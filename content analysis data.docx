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E3D2F" w14:textId="6445D7AC" w:rsidR="00FA4267" w:rsidRDefault="006700FD">
      <w:pPr>
        <w:pStyle w:val="Normal0"/>
      </w:pPr>
      <w:r>
        <w:rPr>
          <w:noProof/>
        </w:rPr>
        <w:drawing>
          <wp:inline distT="0" distB="0" distL="0" distR="0" wp14:anchorId="7A42FDEC" wp14:editId="68176335">
            <wp:extent cx="1879600" cy="381000"/>
            <wp:effectExtent l="0" t="0" r="0" b="0"/>
            <wp:docPr id="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3DFDF470" w14:textId="77777777" w:rsidR="00FA4267" w:rsidRDefault="006700FD">
      <w:pPr>
        <w:pStyle w:val="Normal0"/>
        <w:spacing w:before="360" w:line="260" w:lineRule="atLeast"/>
      </w:pPr>
      <w:r>
        <w:rPr>
          <w:rFonts w:ascii="Arial" w:eastAsia="Arial" w:hAnsi="Arial" w:cs="Arial"/>
          <w:b/>
          <w:color w:val="000000"/>
          <w:sz w:val="20"/>
        </w:rPr>
        <w:t xml:space="preserve">User Name: </w:t>
      </w:r>
      <w:r>
        <w:rPr>
          <w:rFonts w:ascii="Arial" w:eastAsia="Arial" w:hAnsi="Arial" w:cs="Arial"/>
          <w:color w:val="000000"/>
          <w:sz w:val="20"/>
        </w:rPr>
        <w:t>subscriber618780</w:t>
      </w:r>
    </w:p>
    <w:p w14:paraId="529747A6" w14:textId="77777777" w:rsidR="00FA4267" w:rsidRDefault="006700FD">
      <w:pPr>
        <w:pStyle w:val="Normal0"/>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9 December 2024 23:24:00 GMT</w:t>
      </w:r>
    </w:p>
    <w:p w14:paraId="10A498C7" w14:textId="77777777" w:rsidR="00FA4267" w:rsidRDefault="006700FD">
      <w:pPr>
        <w:pStyle w:val="Normal0"/>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240439631</w:t>
      </w:r>
    </w:p>
    <w:p w14:paraId="1585CC3C" w14:textId="77777777" w:rsidR="00FA4267" w:rsidRDefault="006700FD">
      <w:pPr>
        <w:pStyle w:val="Normal0"/>
        <w:spacing w:before="360" w:line="360" w:lineRule="atLeast"/>
        <w:jc w:val="center"/>
      </w:pPr>
      <w:r>
        <w:rPr>
          <w:rFonts w:ascii="Arial" w:eastAsia="Arial" w:hAnsi="Arial" w:cs="Arial"/>
          <w:b/>
          <w:color w:val="000000"/>
        </w:rPr>
        <w:t>Documents (100)</w:t>
      </w:r>
    </w:p>
    <w:p w14:paraId="48F8C747" w14:textId="77777777" w:rsidR="00FA4267" w:rsidRDefault="006700FD">
      <w:pPr>
        <w:pStyle w:val="Normal0"/>
        <w:spacing w:before="200" w:line="300" w:lineRule="atLeast"/>
        <w:ind w:left="440" w:hanging="290"/>
      </w:pPr>
      <w:r>
        <w:rPr>
          <w:rFonts w:ascii="Arial" w:eastAsia="Arial" w:hAnsi="Arial" w:cs="Arial"/>
          <w:sz w:val="20"/>
        </w:rPr>
        <w:t>1.</w:t>
      </w:r>
      <w:hyperlink r:id="rId9" w:history="1">
        <w:r>
          <w:rPr>
            <w:rFonts w:ascii="Arial" w:eastAsia="Arial" w:hAnsi="Arial" w:cs="Arial"/>
            <w:color w:val="000000"/>
            <w:sz w:val="20"/>
            <w:u w:val="single"/>
            <w:shd w:val="clear" w:color="auto" w:fill="FFFFFF"/>
          </w:rPr>
          <w:t xml:space="preserve"> </w:t>
        </w:r>
      </w:hyperlink>
      <w:hyperlink r:id="rId10" w:history="1">
        <w:r>
          <w:rPr>
            <w:rFonts w:ascii="Arial" w:eastAsia="Arial" w:hAnsi="Arial" w:cs="Arial"/>
            <w:color w:val="0077CC"/>
            <w:sz w:val="20"/>
            <w:u w:val="single"/>
            <w:shd w:val="clear" w:color="auto" w:fill="FFFFFF"/>
          </w:rPr>
          <w:t>FACT CHECK: Do Donald Trump's Proposed Immigration Policies Affect His Son Barron's Citizenship? 'A U.S. immigration law expert denied the claim's validity in an email to Check Your Fact'</w:t>
        </w:r>
      </w:hyperlink>
    </w:p>
    <w:p w14:paraId="0B01D27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FF34F9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440DDC0"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787C154"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1CB944E" w14:textId="77777777">
        <w:trPr>
          <w:jc w:val="center"/>
        </w:trPr>
        <w:tc>
          <w:tcPr>
            <w:tcW w:w="3000" w:type="dxa"/>
          </w:tcPr>
          <w:p w14:paraId="4E107E4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9C9E7B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10D3523" w14:textId="77777777">
        <w:trPr>
          <w:jc w:val="center"/>
        </w:trPr>
        <w:tc>
          <w:tcPr>
            <w:tcW w:w="3000" w:type="dxa"/>
          </w:tcPr>
          <w:p w14:paraId="7A051D9E"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14E39D4"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2BC3F42" w14:textId="77777777" w:rsidR="00FA4267" w:rsidRDefault="00FA4267">
      <w:pPr>
        <w:pStyle w:val="Normal0"/>
      </w:pPr>
    </w:p>
    <w:p w14:paraId="5AD37BA6" w14:textId="77777777" w:rsidR="00FA4267" w:rsidRDefault="006700FD">
      <w:pPr>
        <w:pStyle w:val="Normal0"/>
        <w:spacing w:line="300" w:lineRule="atLeast"/>
        <w:ind w:left="440" w:hanging="290"/>
      </w:pPr>
      <w:r>
        <w:rPr>
          <w:rFonts w:ascii="Arial" w:eastAsia="Arial" w:hAnsi="Arial" w:cs="Arial"/>
          <w:sz w:val="20"/>
        </w:rPr>
        <w:t>2.</w:t>
      </w:r>
      <w:hyperlink r:id="rId11" w:history="1">
        <w:r>
          <w:rPr>
            <w:rFonts w:ascii="Arial" w:eastAsia="Arial" w:hAnsi="Arial" w:cs="Arial"/>
            <w:color w:val="000000"/>
            <w:sz w:val="20"/>
            <w:u w:val="single"/>
            <w:shd w:val="clear" w:color="auto" w:fill="FFFFFF"/>
          </w:rPr>
          <w:t xml:space="preserve"> </w:t>
        </w:r>
      </w:hyperlink>
      <w:hyperlink r:id="rId12" w:history="1">
        <w:r>
          <w:rPr>
            <w:rFonts w:ascii="Arial" w:eastAsia="Arial" w:hAnsi="Arial" w:cs="Arial"/>
            <w:color w:val="0077CC"/>
            <w:sz w:val="20"/>
            <w:u w:val="single"/>
            <w:shd w:val="clear" w:color="auto" w:fill="FFFFFF"/>
          </w:rPr>
          <w:t>Fact checker: Senate candidate Moreno's immigration ad false Moreno faces Brown in Ohio ’s U.S. Senate race</w:t>
        </w:r>
      </w:hyperlink>
    </w:p>
    <w:p w14:paraId="7E3B83B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39F434"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65A432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FD0492D"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4941AC9"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8E5470C" w14:textId="77777777">
        <w:trPr>
          <w:jc w:val="center"/>
        </w:trPr>
        <w:tc>
          <w:tcPr>
            <w:tcW w:w="3000" w:type="dxa"/>
          </w:tcPr>
          <w:p w14:paraId="20D4904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5AEAB10"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D58DCFD" w14:textId="77777777">
        <w:trPr>
          <w:jc w:val="center"/>
        </w:trPr>
        <w:tc>
          <w:tcPr>
            <w:tcW w:w="3000" w:type="dxa"/>
          </w:tcPr>
          <w:p w14:paraId="3EE38714"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9C1DD70"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522C4CE" w14:textId="77777777" w:rsidR="00FA4267" w:rsidRDefault="00FA4267">
      <w:pPr>
        <w:pStyle w:val="Normal0"/>
      </w:pPr>
    </w:p>
    <w:p w14:paraId="11E4E616" w14:textId="77777777" w:rsidR="00FA4267" w:rsidRDefault="006700FD">
      <w:pPr>
        <w:pStyle w:val="Normal0"/>
        <w:spacing w:line="300" w:lineRule="atLeast"/>
        <w:ind w:left="440" w:hanging="290"/>
      </w:pPr>
      <w:r>
        <w:rPr>
          <w:rFonts w:ascii="Arial" w:eastAsia="Arial" w:hAnsi="Arial" w:cs="Arial"/>
          <w:sz w:val="20"/>
        </w:rPr>
        <w:t>3.</w:t>
      </w:r>
      <w:hyperlink r:id="rId13" w:history="1">
        <w:r>
          <w:rPr>
            <w:rFonts w:ascii="Arial" w:eastAsia="Arial" w:hAnsi="Arial" w:cs="Arial"/>
            <w:color w:val="000000"/>
            <w:sz w:val="20"/>
            <w:u w:val="single"/>
            <w:shd w:val="clear" w:color="auto" w:fill="FFFFFF"/>
          </w:rPr>
          <w:t xml:space="preserve"> </w:t>
        </w:r>
      </w:hyperlink>
      <w:hyperlink r:id="rId14" w:history="1">
        <w:r>
          <w:rPr>
            <w:rFonts w:ascii="Arial" w:eastAsia="Arial" w:hAnsi="Arial" w:cs="Arial"/>
            <w:color w:val="0077CC"/>
            <w:sz w:val="20"/>
            <w:u w:val="single"/>
            <w:shd w:val="clear" w:color="auto" w:fill="FFFFFF"/>
          </w:rPr>
          <w:t>FAKE OR REAL? EVALUATING INFORMATION</w:t>
        </w:r>
      </w:hyperlink>
    </w:p>
    <w:p w14:paraId="155B85E7"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2CB35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4E8712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4491A7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3891D65"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1EE76F7" w14:textId="77777777">
        <w:trPr>
          <w:jc w:val="center"/>
        </w:trPr>
        <w:tc>
          <w:tcPr>
            <w:tcW w:w="3000" w:type="dxa"/>
          </w:tcPr>
          <w:p w14:paraId="6E39A78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4DD8971"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0644301" w14:textId="77777777">
        <w:trPr>
          <w:jc w:val="center"/>
        </w:trPr>
        <w:tc>
          <w:tcPr>
            <w:tcW w:w="3000" w:type="dxa"/>
          </w:tcPr>
          <w:p w14:paraId="24569D1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29D4B65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16B72EE" w14:textId="77777777" w:rsidR="00FA4267" w:rsidRDefault="00FA4267">
      <w:pPr>
        <w:pStyle w:val="Normal0"/>
      </w:pPr>
    </w:p>
    <w:p w14:paraId="1224C7B7" w14:textId="77777777" w:rsidR="00FA4267" w:rsidRDefault="006700FD">
      <w:pPr>
        <w:pStyle w:val="Normal0"/>
        <w:spacing w:line="300" w:lineRule="atLeast"/>
        <w:ind w:left="440" w:hanging="290"/>
      </w:pPr>
      <w:r>
        <w:rPr>
          <w:rFonts w:ascii="Arial" w:eastAsia="Arial" w:hAnsi="Arial" w:cs="Arial"/>
          <w:sz w:val="20"/>
        </w:rPr>
        <w:t>4.</w:t>
      </w:r>
      <w:hyperlink r:id="rId15" w:history="1">
        <w:r>
          <w:rPr>
            <w:rFonts w:ascii="Arial" w:eastAsia="Arial" w:hAnsi="Arial" w:cs="Arial"/>
            <w:color w:val="000000"/>
            <w:sz w:val="20"/>
            <w:u w:val="single"/>
            <w:shd w:val="clear" w:color="auto" w:fill="FFFFFF"/>
          </w:rPr>
          <w:t xml:space="preserve"> </w:t>
        </w:r>
      </w:hyperlink>
      <w:hyperlink r:id="rId16" w:history="1">
        <w:r>
          <w:rPr>
            <w:rFonts w:ascii="Arial" w:eastAsia="Arial" w:hAnsi="Arial" w:cs="Arial"/>
            <w:color w:val="0077CC"/>
            <w:sz w:val="20"/>
            <w:u w:val="single"/>
            <w:shd w:val="clear" w:color="auto" w:fill="FFFFFF"/>
          </w:rPr>
          <w:t>FACT CHECK: Did Elon Musk Acquire Ford? 'The claim is false and appears to originally stem from a September 16 YouTube shared by the channel, 'Elon Musk Rewind,' according to PolitiFact'</w:t>
        </w:r>
      </w:hyperlink>
    </w:p>
    <w:p w14:paraId="280E744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8E8624"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FBCEED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2311C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26E0CA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01294C6" w14:textId="77777777">
        <w:trPr>
          <w:jc w:val="center"/>
        </w:trPr>
        <w:tc>
          <w:tcPr>
            <w:tcW w:w="3000" w:type="dxa"/>
          </w:tcPr>
          <w:p w14:paraId="32E9660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EFCB75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7675478" w14:textId="77777777">
        <w:trPr>
          <w:jc w:val="center"/>
        </w:trPr>
        <w:tc>
          <w:tcPr>
            <w:tcW w:w="3000" w:type="dxa"/>
          </w:tcPr>
          <w:p w14:paraId="63E20F5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272C11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2205ED5" w14:textId="77777777" w:rsidR="00FA4267" w:rsidRDefault="00FA4267">
      <w:pPr>
        <w:pStyle w:val="Normal0"/>
      </w:pPr>
    </w:p>
    <w:p w14:paraId="7EE2BFAE" w14:textId="77777777" w:rsidR="00FA4267" w:rsidRDefault="006700FD">
      <w:pPr>
        <w:pStyle w:val="Normal0"/>
        <w:spacing w:line="300" w:lineRule="atLeast"/>
        <w:ind w:left="440" w:hanging="290"/>
      </w:pPr>
      <w:r>
        <w:rPr>
          <w:rFonts w:ascii="Arial" w:eastAsia="Arial" w:hAnsi="Arial" w:cs="Arial"/>
          <w:sz w:val="20"/>
        </w:rPr>
        <w:t>5.</w:t>
      </w:r>
      <w:hyperlink r:id="rId17" w:history="1">
        <w:r>
          <w:rPr>
            <w:rFonts w:ascii="Arial" w:eastAsia="Arial" w:hAnsi="Arial" w:cs="Arial"/>
            <w:color w:val="000000"/>
            <w:sz w:val="20"/>
            <w:u w:val="single"/>
            <w:shd w:val="clear" w:color="auto" w:fill="FFFFFF"/>
          </w:rPr>
          <w:t xml:space="preserve"> </w:t>
        </w:r>
      </w:hyperlink>
      <w:hyperlink r:id="rId18" w:history="1">
        <w:r>
          <w:rPr>
            <w:rFonts w:ascii="Arial" w:eastAsia="Arial" w:hAnsi="Arial" w:cs="Arial"/>
            <w:color w:val="0077CC"/>
            <w:sz w:val="20"/>
            <w:u w:val="single"/>
            <w:shd w:val="clear" w:color="auto" w:fill="FFFFFF"/>
          </w:rPr>
          <w:t>No donations from Sephora to Trump campaign | Fact check</w:t>
        </w:r>
      </w:hyperlink>
    </w:p>
    <w:p w14:paraId="5BE08027"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A14171" w14:textId="77777777" w:rsidR="00FA4267" w:rsidRDefault="006700FD">
      <w:pPr>
        <w:pStyle w:val="Normal0"/>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fact check , elections, U.S., UK, Politifact, Factcheck.org, snopes</w:t>
      </w:r>
    </w:p>
    <w:p w14:paraId="1B586DC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A777FEC"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5734F69"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FEF2A42" w14:textId="77777777">
        <w:trPr>
          <w:jc w:val="center"/>
        </w:trPr>
        <w:tc>
          <w:tcPr>
            <w:tcW w:w="3000" w:type="dxa"/>
          </w:tcPr>
          <w:p w14:paraId="73BA3E57"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AF68F95"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CFF3954" w14:textId="77777777">
        <w:trPr>
          <w:jc w:val="center"/>
        </w:trPr>
        <w:tc>
          <w:tcPr>
            <w:tcW w:w="3000" w:type="dxa"/>
          </w:tcPr>
          <w:p w14:paraId="45350BBB"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F0FD230"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64726B5" w14:textId="77777777" w:rsidR="00FA4267" w:rsidRDefault="00FA4267">
      <w:pPr>
        <w:pStyle w:val="Normal0"/>
      </w:pPr>
    </w:p>
    <w:p w14:paraId="12A4A368" w14:textId="77777777" w:rsidR="00FA4267" w:rsidRDefault="006700FD">
      <w:pPr>
        <w:pStyle w:val="Normal0"/>
        <w:spacing w:line="300" w:lineRule="atLeast"/>
        <w:ind w:left="440" w:hanging="290"/>
      </w:pPr>
      <w:r>
        <w:rPr>
          <w:rFonts w:ascii="Arial" w:eastAsia="Arial" w:hAnsi="Arial" w:cs="Arial"/>
          <w:sz w:val="20"/>
        </w:rPr>
        <w:t>6.</w:t>
      </w:r>
      <w:hyperlink r:id="rId19" w:history="1">
        <w:r>
          <w:rPr>
            <w:rFonts w:ascii="Arial" w:eastAsia="Arial" w:hAnsi="Arial" w:cs="Arial"/>
            <w:color w:val="000000"/>
            <w:sz w:val="20"/>
            <w:u w:val="single"/>
            <w:shd w:val="clear" w:color="auto" w:fill="FFFFFF"/>
          </w:rPr>
          <w:t xml:space="preserve"> </w:t>
        </w:r>
      </w:hyperlink>
      <w:hyperlink r:id="rId20" w:history="1">
        <w:r>
          <w:rPr>
            <w:rFonts w:ascii="Arial" w:eastAsia="Arial" w:hAnsi="Arial" w:cs="Arial"/>
            <w:color w:val="0077CC"/>
            <w:sz w:val="20"/>
            <w:u w:val="single"/>
            <w:shd w:val="clear" w:color="auto" w:fill="FFFFFF"/>
          </w:rPr>
          <w:t>No proof of ‘white supremacist’ election threats in Georgia | Fact check</w:t>
        </w:r>
      </w:hyperlink>
    </w:p>
    <w:p w14:paraId="511D825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1EB206"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8A08FA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2B312A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ADF00C8"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B47D20A" w14:textId="77777777">
        <w:trPr>
          <w:jc w:val="center"/>
        </w:trPr>
        <w:tc>
          <w:tcPr>
            <w:tcW w:w="3000" w:type="dxa"/>
          </w:tcPr>
          <w:p w14:paraId="682DE56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3C5833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C58F501" w14:textId="77777777">
        <w:trPr>
          <w:jc w:val="center"/>
        </w:trPr>
        <w:tc>
          <w:tcPr>
            <w:tcW w:w="3000" w:type="dxa"/>
          </w:tcPr>
          <w:p w14:paraId="5D51832D"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B22425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BBBED92" w14:textId="77777777" w:rsidR="00FA4267" w:rsidRDefault="00FA4267">
      <w:pPr>
        <w:pStyle w:val="Normal0"/>
      </w:pPr>
    </w:p>
    <w:p w14:paraId="0395DB73" w14:textId="77777777" w:rsidR="00FA4267" w:rsidRDefault="006700FD">
      <w:pPr>
        <w:pStyle w:val="Normal0"/>
        <w:spacing w:line="300" w:lineRule="atLeast"/>
        <w:ind w:left="440" w:hanging="290"/>
      </w:pPr>
      <w:r>
        <w:rPr>
          <w:rFonts w:ascii="Arial" w:eastAsia="Arial" w:hAnsi="Arial" w:cs="Arial"/>
          <w:sz w:val="20"/>
        </w:rPr>
        <w:t>7.</w:t>
      </w:r>
      <w:hyperlink r:id="rId21" w:history="1">
        <w:r>
          <w:rPr>
            <w:rFonts w:ascii="Arial" w:eastAsia="Arial" w:hAnsi="Arial" w:cs="Arial"/>
            <w:color w:val="000000"/>
            <w:sz w:val="20"/>
            <w:u w:val="single"/>
            <w:shd w:val="clear" w:color="auto" w:fill="FFFFFF"/>
          </w:rPr>
          <w:t xml:space="preserve"> </w:t>
        </w:r>
      </w:hyperlink>
      <w:hyperlink r:id="rId22" w:history="1">
        <w:r>
          <w:rPr>
            <w:rFonts w:ascii="Arial" w:eastAsia="Arial" w:hAnsi="Arial" w:cs="Arial"/>
            <w:color w:val="0077CC"/>
            <w:sz w:val="20"/>
            <w:u w:val="single"/>
            <w:shd w:val="clear" w:color="auto" w:fill="FFFFFF"/>
          </w:rPr>
          <w:t>Sign with swastika 'absolutely not' from Trump campaign, GOP official says | Fact check</w:t>
        </w:r>
      </w:hyperlink>
    </w:p>
    <w:p w14:paraId="2710835A"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8BCC7E"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130CB79"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7FAC8A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AF0BDD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D33D046" w14:textId="77777777">
        <w:trPr>
          <w:jc w:val="center"/>
        </w:trPr>
        <w:tc>
          <w:tcPr>
            <w:tcW w:w="3000" w:type="dxa"/>
          </w:tcPr>
          <w:p w14:paraId="30B058E5"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84F170A"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D0E58F9" w14:textId="77777777">
        <w:trPr>
          <w:jc w:val="center"/>
        </w:trPr>
        <w:tc>
          <w:tcPr>
            <w:tcW w:w="3000" w:type="dxa"/>
          </w:tcPr>
          <w:p w14:paraId="17C9C7CD"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302CA0E"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A7812C8" w14:textId="77777777" w:rsidR="00FA4267" w:rsidRDefault="00FA4267">
      <w:pPr>
        <w:pStyle w:val="Normal0"/>
      </w:pPr>
    </w:p>
    <w:p w14:paraId="6B758A0D" w14:textId="77777777" w:rsidR="00FA4267" w:rsidRDefault="006700FD">
      <w:pPr>
        <w:pStyle w:val="Normal0"/>
        <w:spacing w:line="300" w:lineRule="atLeast"/>
        <w:ind w:left="440" w:hanging="290"/>
      </w:pPr>
      <w:r>
        <w:rPr>
          <w:rFonts w:ascii="Arial" w:eastAsia="Arial" w:hAnsi="Arial" w:cs="Arial"/>
          <w:sz w:val="20"/>
        </w:rPr>
        <w:t>8.</w:t>
      </w:r>
      <w:hyperlink r:id="rId23" w:history="1">
        <w:r>
          <w:rPr>
            <w:rFonts w:ascii="Arial" w:eastAsia="Arial" w:hAnsi="Arial" w:cs="Arial"/>
            <w:color w:val="000000"/>
            <w:sz w:val="20"/>
            <w:u w:val="single"/>
            <w:shd w:val="clear" w:color="auto" w:fill="FFFFFF"/>
          </w:rPr>
          <w:t xml:space="preserve"> </w:t>
        </w:r>
      </w:hyperlink>
      <w:hyperlink r:id="rId24" w:history="1">
        <w:r>
          <w:rPr>
            <w:rFonts w:ascii="Arial" w:eastAsia="Arial" w:hAnsi="Arial" w:cs="Arial"/>
            <w:color w:val="0077CC"/>
            <w:sz w:val="20"/>
            <w:u w:val="single"/>
            <w:shd w:val="clear" w:color="auto" w:fill="FFFFFF"/>
          </w:rPr>
          <w:t>Nonsense comment about Olympics attributed to Harris is fabricated | Fact check</w:t>
        </w:r>
      </w:hyperlink>
    </w:p>
    <w:p w14:paraId="173DF742"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434D0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3F0072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A4E25D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30DE945"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4D24A74" w14:textId="77777777">
        <w:trPr>
          <w:jc w:val="center"/>
        </w:trPr>
        <w:tc>
          <w:tcPr>
            <w:tcW w:w="3000" w:type="dxa"/>
          </w:tcPr>
          <w:p w14:paraId="67BAB8D5"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151A923"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CD6313D" w14:textId="77777777">
        <w:trPr>
          <w:jc w:val="center"/>
        </w:trPr>
        <w:tc>
          <w:tcPr>
            <w:tcW w:w="3000" w:type="dxa"/>
          </w:tcPr>
          <w:p w14:paraId="027F1A7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126E96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02BC528" w14:textId="77777777" w:rsidR="00FA4267" w:rsidRDefault="00FA4267">
      <w:pPr>
        <w:pStyle w:val="Normal0"/>
      </w:pPr>
    </w:p>
    <w:p w14:paraId="1A375AC3" w14:textId="77777777" w:rsidR="00FA4267" w:rsidRDefault="006700FD">
      <w:pPr>
        <w:pStyle w:val="Normal0"/>
        <w:spacing w:line="300" w:lineRule="atLeast"/>
        <w:ind w:left="440" w:hanging="290"/>
      </w:pPr>
      <w:r>
        <w:rPr>
          <w:rFonts w:ascii="Arial" w:eastAsia="Arial" w:hAnsi="Arial" w:cs="Arial"/>
          <w:sz w:val="20"/>
        </w:rPr>
        <w:t>9.</w:t>
      </w:r>
      <w:hyperlink r:id="rId25" w:history="1">
        <w:r>
          <w:rPr>
            <w:rFonts w:ascii="Arial" w:eastAsia="Arial" w:hAnsi="Arial" w:cs="Arial"/>
            <w:color w:val="000000"/>
            <w:sz w:val="20"/>
            <w:u w:val="single"/>
            <w:shd w:val="clear" w:color="auto" w:fill="FFFFFF"/>
          </w:rPr>
          <w:t xml:space="preserve"> </w:t>
        </w:r>
      </w:hyperlink>
      <w:hyperlink r:id="rId26" w:history="1">
        <w:r>
          <w:rPr>
            <w:rFonts w:ascii="Arial" w:eastAsia="Arial" w:hAnsi="Arial" w:cs="Arial"/>
            <w:color w:val="0077CC"/>
            <w:sz w:val="20"/>
            <w:u w:val="single"/>
            <w:shd w:val="clear" w:color="auto" w:fill="FFFFFF"/>
          </w:rPr>
          <w:t>CBS Won't Fact Check Vance &amp; Walz, Leftist 'Fact Checkers' Lament Their Lack of 'Courage'</w:t>
        </w:r>
      </w:hyperlink>
    </w:p>
    <w:p w14:paraId="58A1AC67"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5FC2C9"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DC06AEA"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9D2814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BB74F3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015E669" w14:textId="77777777">
        <w:trPr>
          <w:jc w:val="center"/>
        </w:trPr>
        <w:tc>
          <w:tcPr>
            <w:tcW w:w="3000" w:type="dxa"/>
          </w:tcPr>
          <w:p w14:paraId="72662467"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38F6B5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18F7927" w14:textId="77777777">
        <w:trPr>
          <w:jc w:val="center"/>
        </w:trPr>
        <w:tc>
          <w:tcPr>
            <w:tcW w:w="3000" w:type="dxa"/>
          </w:tcPr>
          <w:p w14:paraId="2335230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88CEDE6"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827BCE3" w14:textId="77777777" w:rsidR="00FA4267" w:rsidRDefault="00FA4267">
      <w:pPr>
        <w:pStyle w:val="Normal0"/>
      </w:pPr>
    </w:p>
    <w:p w14:paraId="078623A4" w14:textId="77777777" w:rsidR="00FA4267" w:rsidRDefault="006700FD">
      <w:pPr>
        <w:pStyle w:val="Normal0"/>
        <w:spacing w:line="300" w:lineRule="atLeast"/>
        <w:ind w:left="440" w:hanging="290"/>
      </w:pPr>
      <w:r>
        <w:rPr>
          <w:rFonts w:ascii="Arial" w:eastAsia="Arial" w:hAnsi="Arial" w:cs="Arial"/>
          <w:sz w:val="20"/>
        </w:rPr>
        <w:t>10.</w:t>
      </w:r>
      <w:hyperlink r:id="rId27" w:history="1">
        <w:r>
          <w:rPr>
            <w:rFonts w:ascii="Arial" w:eastAsia="Arial" w:hAnsi="Arial" w:cs="Arial"/>
            <w:color w:val="000000"/>
            <w:sz w:val="20"/>
            <w:u w:val="single"/>
            <w:shd w:val="clear" w:color="auto" w:fill="FFFFFF"/>
          </w:rPr>
          <w:t xml:space="preserve"> </w:t>
        </w:r>
      </w:hyperlink>
      <w:hyperlink r:id="rId28" w:history="1">
        <w:r>
          <w:rPr>
            <w:rFonts w:ascii="Arial" w:eastAsia="Arial" w:hAnsi="Arial" w:cs="Arial"/>
            <w:color w:val="0077CC"/>
            <w:sz w:val="20"/>
            <w:u w:val="single"/>
            <w:shd w:val="clear" w:color="auto" w:fill="FFFFFF"/>
          </w:rPr>
          <w:t>14th Amendment doesn't ban felons from taking office | Fact check</w:t>
        </w:r>
      </w:hyperlink>
    </w:p>
    <w:p w14:paraId="4011EF85"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1E89D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2D9B1D1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2B75A8A"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F19248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BEF4B7A" w14:textId="77777777">
        <w:trPr>
          <w:jc w:val="center"/>
        </w:trPr>
        <w:tc>
          <w:tcPr>
            <w:tcW w:w="3000" w:type="dxa"/>
          </w:tcPr>
          <w:p w14:paraId="429BBC1E"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B8C99A5"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A1F2952" w14:textId="77777777">
        <w:trPr>
          <w:jc w:val="center"/>
        </w:trPr>
        <w:tc>
          <w:tcPr>
            <w:tcW w:w="3000" w:type="dxa"/>
          </w:tcPr>
          <w:p w14:paraId="762F3699"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C4E7D07"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880F5F8" w14:textId="77777777" w:rsidR="00FA4267" w:rsidRDefault="00FA4267">
      <w:pPr>
        <w:pStyle w:val="Normal0"/>
      </w:pPr>
    </w:p>
    <w:p w14:paraId="66691A5C" w14:textId="77777777" w:rsidR="00FA4267" w:rsidRDefault="006700FD">
      <w:pPr>
        <w:pStyle w:val="Normal0"/>
        <w:spacing w:line="300" w:lineRule="atLeast"/>
        <w:ind w:left="440" w:hanging="290"/>
      </w:pPr>
      <w:r>
        <w:rPr>
          <w:rFonts w:ascii="Arial" w:eastAsia="Arial" w:hAnsi="Arial" w:cs="Arial"/>
          <w:sz w:val="20"/>
        </w:rPr>
        <w:t>11.</w:t>
      </w:r>
      <w:hyperlink r:id="rId29" w:history="1">
        <w:r>
          <w:rPr>
            <w:rFonts w:ascii="Arial" w:eastAsia="Arial" w:hAnsi="Arial" w:cs="Arial"/>
            <w:color w:val="000000"/>
            <w:sz w:val="20"/>
            <w:u w:val="single"/>
            <w:shd w:val="clear" w:color="auto" w:fill="FFFFFF"/>
          </w:rPr>
          <w:t xml:space="preserve"> </w:t>
        </w:r>
      </w:hyperlink>
      <w:hyperlink r:id="rId30" w:history="1">
        <w:r>
          <w:rPr>
            <w:rFonts w:ascii="Arial" w:eastAsia="Arial" w:hAnsi="Arial" w:cs="Arial"/>
            <w:color w:val="0077CC"/>
            <w:sz w:val="20"/>
            <w:u w:val="single"/>
            <w:shd w:val="clear" w:color="auto" w:fill="FFFFFF"/>
          </w:rPr>
          <w:t>How to Protect Yourself from AI Election Misinformation</w:t>
        </w:r>
      </w:hyperlink>
    </w:p>
    <w:p w14:paraId="69253182"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2E92C4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653A64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21E1A5A"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7E5C98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522040E9" w14:textId="77777777">
        <w:trPr>
          <w:jc w:val="center"/>
        </w:trPr>
        <w:tc>
          <w:tcPr>
            <w:tcW w:w="3000" w:type="dxa"/>
          </w:tcPr>
          <w:p w14:paraId="05705FC4"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3168605"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F6DAFA1" w14:textId="77777777">
        <w:trPr>
          <w:jc w:val="center"/>
        </w:trPr>
        <w:tc>
          <w:tcPr>
            <w:tcW w:w="3000" w:type="dxa"/>
          </w:tcPr>
          <w:p w14:paraId="3A671558"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FAA9D9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DF7AFA5" w14:textId="77777777" w:rsidR="00FA4267" w:rsidRDefault="00FA4267">
      <w:pPr>
        <w:pStyle w:val="Normal0"/>
      </w:pPr>
    </w:p>
    <w:p w14:paraId="021A2609" w14:textId="77777777" w:rsidR="00FA4267" w:rsidRDefault="006700FD">
      <w:pPr>
        <w:pStyle w:val="Normal0"/>
        <w:spacing w:line="300" w:lineRule="atLeast"/>
        <w:ind w:left="440" w:hanging="290"/>
      </w:pPr>
      <w:r>
        <w:rPr>
          <w:rFonts w:ascii="Arial" w:eastAsia="Arial" w:hAnsi="Arial" w:cs="Arial"/>
          <w:sz w:val="20"/>
        </w:rPr>
        <w:t>12.</w:t>
      </w:r>
      <w:hyperlink r:id="rId31" w:history="1">
        <w:r>
          <w:rPr>
            <w:rFonts w:ascii="Arial" w:eastAsia="Arial" w:hAnsi="Arial" w:cs="Arial"/>
            <w:color w:val="000000"/>
            <w:sz w:val="20"/>
            <w:u w:val="single"/>
            <w:shd w:val="clear" w:color="auto" w:fill="FFFFFF"/>
          </w:rPr>
          <w:t xml:space="preserve"> </w:t>
        </w:r>
      </w:hyperlink>
      <w:hyperlink r:id="rId32" w:history="1">
        <w:r>
          <w:rPr>
            <w:rFonts w:ascii="Arial" w:eastAsia="Arial" w:hAnsi="Arial" w:cs="Arial"/>
            <w:color w:val="0077CC"/>
            <w:sz w:val="20"/>
            <w:u w:val="single"/>
            <w:shd w:val="clear" w:color="auto" w:fill="FFFFFF"/>
          </w:rPr>
          <w:t>Decades-long ban on religious Easter eggs falsely attributed to Biden | Fact check</w:t>
        </w:r>
      </w:hyperlink>
    </w:p>
    <w:p w14:paraId="4031D99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768500"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4D9327C"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B727E9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26F1B88"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3BF2A81" w14:textId="77777777">
        <w:trPr>
          <w:jc w:val="center"/>
        </w:trPr>
        <w:tc>
          <w:tcPr>
            <w:tcW w:w="3000" w:type="dxa"/>
          </w:tcPr>
          <w:p w14:paraId="4B7FFE7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85298DE"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986AD04" w14:textId="77777777">
        <w:trPr>
          <w:jc w:val="center"/>
        </w:trPr>
        <w:tc>
          <w:tcPr>
            <w:tcW w:w="3000" w:type="dxa"/>
          </w:tcPr>
          <w:p w14:paraId="37CE76F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6B7F034"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EA86027" w14:textId="77777777" w:rsidR="00FA4267" w:rsidRDefault="00FA4267">
      <w:pPr>
        <w:pStyle w:val="Normal0"/>
      </w:pPr>
    </w:p>
    <w:p w14:paraId="3C7D68A6" w14:textId="77777777" w:rsidR="00FA4267" w:rsidRDefault="006700FD">
      <w:pPr>
        <w:pStyle w:val="Normal0"/>
        <w:spacing w:line="300" w:lineRule="atLeast"/>
        <w:ind w:left="440" w:hanging="290"/>
      </w:pPr>
      <w:r>
        <w:rPr>
          <w:rFonts w:ascii="Arial" w:eastAsia="Arial" w:hAnsi="Arial" w:cs="Arial"/>
          <w:sz w:val="20"/>
        </w:rPr>
        <w:t>13.</w:t>
      </w:r>
      <w:hyperlink r:id="rId33" w:history="1">
        <w:r>
          <w:rPr>
            <w:rFonts w:ascii="Arial" w:eastAsia="Arial" w:hAnsi="Arial" w:cs="Arial"/>
            <w:color w:val="000000"/>
            <w:sz w:val="20"/>
            <w:u w:val="single"/>
            <w:shd w:val="clear" w:color="auto" w:fill="FFFFFF"/>
          </w:rPr>
          <w:t xml:space="preserve"> </w:t>
        </w:r>
      </w:hyperlink>
      <w:hyperlink r:id="rId34" w:history="1">
        <w:r>
          <w:rPr>
            <w:rFonts w:ascii="Arial" w:eastAsia="Arial" w:hAnsi="Arial" w:cs="Arial"/>
            <w:color w:val="0077CC"/>
            <w:sz w:val="20"/>
            <w:u w:val="single"/>
            <w:shd w:val="clear" w:color="auto" w:fill="FFFFFF"/>
          </w:rPr>
          <w:t>OPINION-Media literacy is fundamental, especially in 2024 - The Daily Egyptian</w:t>
        </w:r>
      </w:hyperlink>
    </w:p>
    <w:p w14:paraId="32246FCA"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AE156CC"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1CBB5B6"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F06ECA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7B15494"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7E4177B" w14:textId="77777777">
        <w:trPr>
          <w:jc w:val="center"/>
        </w:trPr>
        <w:tc>
          <w:tcPr>
            <w:tcW w:w="3000" w:type="dxa"/>
          </w:tcPr>
          <w:p w14:paraId="2906750E"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7C551E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50E5CA9" w14:textId="77777777">
        <w:trPr>
          <w:jc w:val="center"/>
        </w:trPr>
        <w:tc>
          <w:tcPr>
            <w:tcW w:w="3000" w:type="dxa"/>
          </w:tcPr>
          <w:p w14:paraId="3465C099"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E9A6B2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305ABE4" w14:textId="77777777" w:rsidR="00FA4267" w:rsidRDefault="00FA4267">
      <w:pPr>
        <w:pStyle w:val="Normal0"/>
      </w:pPr>
    </w:p>
    <w:p w14:paraId="1BA02445" w14:textId="77777777" w:rsidR="00FA4267" w:rsidRDefault="006700FD">
      <w:pPr>
        <w:pStyle w:val="Normal0"/>
        <w:spacing w:line="300" w:lineRule="atLeast"/>
        <w:ind w:left="440" w:hanging="290"/>
      </w:pPr>
      <w:r>
        <w:rPr>
          <w:rFonts w:ascii="Arial" w:eastAsia="Arial" w:hAnsi="Arial" w:cs="Arial"/>
          <w:sz w:val="20"/>
        </w:rPr>
        <w:t>14.</w:t>
      </w:r>
      <w:hyperlink r:id="rId35" w:history="1">
        <w:r>
          <w:rPr>
            <w:rFonts w:ascii="Arial" w:eastAsia="Arial" w:hAnsi="Arial" w:cs="Arial"/>
            <w:color w:val="000000"/>
            <w:sz w:val="20"/>
            <w:u w:val="single"/>
            <w:shd w:val="clear" w:color="auto" w:fill="FFFFFF"/>
          </w:rPr>
          <w:t xml:space="preserve"> </w:t>
        </w:r>
      </w:hyperlink>
      <w:hyperlink r:id="rId36" w:history="1">
        <w:r>
          <w:rPr>
            <w:rFonts w:ascii="Arial" w:eastAsia="Arial" w:hAnsi="Arial" w:cs="Arial"/>
            <w:color w:val="0077CC"/>
            <w:sz w:val="20"/>
            <w:u w:val="single"/>
            <w:shd w:val="clear" w:color="auto" w:fill="FFFFFF"/>
          </w:rPr>
          <w:t>FACT CHECK: Video Of Kamala Harris Calling Trump 'Hitler' On Joe Rogan's Podcast Is AI-Generated 'The claim is false. Check Your Fact conducted a scan of the video using the website, 'TrueMedia.org,' and the results indicate the video has been generated with artificial intelligence (AI)'</w:t>
        </w:r>
      </w:hyperlink>
    </w:p>
    <w:p w14:paraId="699C27C2"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AE1C4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07F0791"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451F54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73AA59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970775F" w14:textId="77777777">
        <w:trPr>
          <w:jc w:val="center"/>
        </w:trPr>
        <w:tc>
          <w:tcPr>
            <w:tcW w:w="3000" w:type="dxa"/>
          </w:tcPr>
          <w:p w14:paraId="1FEE80AF"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BCB8315"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71FE7CC" w14:textId="77777777">
        <w:trPr>
          <w:jc w:val="center"/>
        </w:trPr>
        <w:tc>
          <w:tcPr>
            <w:tcW w:w="3000" w:type="dxa"/>
          </w:tcPr>
          <w:p w14:paraId="1AA060F0"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5B3A07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E0C4C89" w14:textId="77777777" w:rsidR="00FA4267" w:rsidRDefault="00FA4267">
      <w:pPr>
        <w:pStyle w:val="Normal0"/>
      </w:pPr>
    </w:p>
    <w:p w14:paraId="08E0EBEE" w14:textId="77777777" w:rsidR="00FA4267" w:rsidRDefault="006700FD">
      <w:pPr>
        <w:pStyle w:val="Normal0"/>
        <w:spacing w:line="300" w:lineRule="atLeast"/>
        <w:ind w:left="440" w:hanging="290"/>
      </w:pPr>
      <w:r>
        <w:rPr>
          <w:rFonts w:ascii="Arial" w:eastAsia="Arial" w:hAnsi="Arial" w:cs="Arial"/>
          <w:sz w:val="20"/>
        </w:rPr>
        <w:t>15.</w:t>
      </w:r>
      <w:hyperlink r:id="rId37" w:history="1">
        <w:r>
          <w:rPr>
            <w:rFonts w:ascii="Arial" w:eastAsia="Arial" w:hAnsi="Arial" w:cs="Arial"/>
            <w:color w:val="000000"/>
            <w:sz w:val="20"/>
            <w:u w:val="single"/>
            <w:shd w:val="clear" w:color="auto" w:fill="FFFFFF"/>
          </w:rPr>
          <w:t xml:space="preserve"> </w:t>
        </w:r>
      </w:hyperlink>
      <w:hyperlink r:id="rId38" w:history="1">
        <w:r>
          <w:rPr>
            <w:rFonts w:ascii="Arial" w:eastAsia="Arial" w:hAnsi="Arial" w:cs="Arial"/>
            <w:color w:val="0077CC"/>
            <w:sz w:val="20"/>
            <w:u w:val="single"/>
            <w:shd w:val="clear" w:color="auto" w:fill="FFFFFF"/>
          </w:rPr>
          <w:t>Who is Robert F. Kennedy Jr. the man Trump wants to entrust with the U.S. Department of Health?</w:t>
        </w:r>
      </w:hyperlink>
    </w:p>
    <w:p w14:paraId="37C7B9DE"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323A2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5EE1FCC"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B4693F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DA7A083"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FAADF2D" w14:textId="77777777">
        <w:trPr>
          <w:jc w:val="center"/>
        </w:trPr>
        <w:tc>
          <w:tcPr>
            <w:tcW w:w="3000" w:type="dxa"/>
          </w:tcPr>
          <w:p w14:paraId="72C5682D"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A3A751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4937E3D" w14:textId="77777777">
        <w:trPr>
          <w:jc w:val="center"/>
        </w:trPr>
        <w:tc>
          <w:tcPr>
            <w:tcW w:w="3000" w:type="dxa"/>
          </w:tcPr>
          <w:p w14:paraId="6940A9CC"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0BED8E3"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95EDB15" w14:textId="77777777" w:rsidR="00FA4267" w:rsidRDefault="00FA4267">
      <w:pPr>
        <w:pStyle w:val="Normal0"/>
      </w:pPr>
    </w:p>
    <w:p w14:paraId="17075DD8" w14:textId="77777777" w:rsidR="00FA4267" w:rsidRDefault="006700FD">
      <w:pPr>
        <w:pStyle w:val="Normal0"/>
        <w:spacing w:line="300" w:lineRule="atLeast"/>
        <w:ind w:left="440" w:hanging="290"/>
      </w:pPr>
      <w:r>
        <w:rPr>
          <w:rFonts w:ascii="Arial" w:eastAsia="Arial" w:hAnsi="Arial" w:cs="Arial"/>
          <w:sz w:val="20"/>
        </w:rPr>
        <w:t>16.</w:t>
      </w:r>
      <w:hyperlink r:id="rId39" w:history="1">
        <w:r>
          <w:rPr>
            <w:rFonts w:ascii="Arial" w:eastAsia="Arial" w:hAnsi="Arial" w:cs="Arial"/>
            <w:color w:val="000000"/>
            <w:sz w:val="20"/>
            <w:u w:val="single"/>
            <w:shd w:val="clear" w:color="auto" w:fill="FFFFFF"/>
          </w:rPr>
          <w:t xml:space="preserve"> </w:t>
        </w:r>
      </w:hyperlink>
      <w:hyperlink r:id="rId40" w:history="1">
        <w:r>
          <w:rPr>
            <w:rFonts w:ascii="Arial" w:eastAsia="Arial" w:hAnsi="Arial" w:cs="Arial"/>
            <w:color w:val="0077CC"/>
            <w:sz w:val="20"/>
            <w:u w:val="single"/>
            <w:shd w:val="clear" w:color="auto" w:fill="FFFFFF"/>
          </w:rPr>
          <w:t>Column: Bungling Biden's Commencement Whoppers</w:t>
        </w:r>
      </w:hyperlink>
    </w:p>
    <w:p w14:paraId="10A7D734"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F78E0E"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1117059"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50FE82F"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E4B5BD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47F54DE" w14:textId="77777777">
        <w:trPr>
          <w:jc w:val="center"/>
        </w:trPr>
        <w:tc>
          <w:tcPr>
            <w:tcW w:w="3000" w:type="dxa"/>
          </w:tcPr>
          <w:p w14:paraId="2C0E4DC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BCB621A"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AFF8610" w14:textId="77777777">
        <w:trPr>
          <w:jc w:val="center"/>
        </w:trPr>
        <w:tc>
          <w:tcPr>
            <w:tcW w:w="3000" w:type="dxa"/>
          </w:tcPr>
          <w:p w14:paraId="23E77ED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2F924A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7C6EF87" w14:textId="77777777" w:rsidR="00FA4267" w:rsidRDefault="00FA4267">
      <w:pPr>
        <w:pStyle w:val="Normal0"/>
      </w:pPr>
    </w:p>
    <w:p w14:paraId="15DFE51D" w14:textId="77777777" w:rsidR="00FA4267" w:rsidRDefault="006700FD">
      <w:pPr>
        <w:pStyle w:val="Normal0"/>
        <w:spacing w:line="300" w:lineRule="atLeast"/>
        <w:ind w:left="440" w:hanging="290"/>
      </w:pPr>
      <w:r>
        <w:rPr>
          <w:rFonts w:ascii="Arial" w:eastAsia="Arial" w:hAnsi="Arial" w:cs="Arial"/>
          <w:sz w:val="20"/>
        </w:rPr>
        <w:t>17.</w:t>
      </w:r>
      <w:hyperlink r:id="rId41" w:history="1">
        <w:r>
          <w:rPr>
            <w:rFonts w:ascii="Arial" w:eastAsia="Arial" w:hAnsi="Arial" w:cs="Arial"/>
            <w:color w:val="000000"/>
            <w:sz w:val="20"/>
            <w:u w:val="single"/>
            <w:shd w:val="clear" w:color="auto" w:fill="FFFFFF"/>
          </w:rPr>
          <w:t xml:space="preserve"> </w:t>
        </w:r>
      </w:hyperlink>
      <w:hyperlink r:id="rId42" w:history="1">
        <w:r>
          <w:rPr>
            <w:rFonts w:ascii="Arial" w:eastAsia="Arial" w:hAnsi="Arial" w:cs="Arial"/>
            <w:color w:val="0077CC"/>
            <w:sz w:val="20"/>
            <w:u w:val="single"/>
            <w:shd w:val="clear" w:color="auto" w:fill="FFFFFF"/>
          </w:rPr>
          <w:t>Fact Check: Donald Trump Says Nearly 15 Million People Have Crossed Border</w:t>
        </w:r>
      </w:hyperlink>
    </w:p>
    <w:p w14:paraId="49653F8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44295D"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DF3BB8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A6D6B8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2C3EDD9"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83FB372" w14:textId="77777777">
        <w:trPr>
          <w:jc w:val="center"/>
        </w:trPr>
        <w:tc>
          <w:tcPr>
            <w:tcW w:w="3000" w:type="dxa"/>
          </w:tcPr>
          <w:p w14:paraId="0188475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425C692"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1EBC5DC" w14:textId="77777777">
        <w:trPr>
          <w:jc w:val="center"/>
        </w:trPr>
        <w:tc>
          <w:tcPr>
            <w:tcW w:w="3000" w:type="dxa"/>
          </w:tcPr>
          <w:p w14:paraId="5ED3EAA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2DD6156"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D124371" w14:textId="77777777" w:rsidR="00FA4267" w:rsidRDefault="00FA4267">
      <w:pPr>
        <w:pStyle w:val="Normal0"/>
      </w:pPr>
    </w:p>
    <w:p w14:paraId="50B23191" w14:textId="77777777" w:rsidR="00FA4267" w:rsidRDefault="006700FD">
      <w:pPr>
        <w:pStyle w:val="Normal0"/>
        <w:spacing w:line="300" w:lineRule="atLeast"/>
        <w:ind w:left="440" w:hanging="290"/>
      </w:pPr>
      <w:r>
        <w:rPr>
          <w:rFonts w:ascii="Arial" w:eastAsia="Arial" w:hAnsi="Arial" w:cs="Arial"/>
          <w:sz w:val="20"/>
        </w:rPr>
        <w:t>18.</w:t>
      </w:r>
      <w:hyperlink r:id="rId43" w:history="1">
        <w:r>
          <w:rPr>
            <w:rFonts w:ascii="Arial" w:eastAsia="Arial" w:hAnsi="Arial" w:cs="Arial"/>
            <w:color w:val="000000"/>
            <w:sz w:val="20"/>
            <w:u w:val="single"/>
            <w:shd w:val="clear" w:color="auto" w:fill="FFFFFF"/>
          </w:rPr>
          <w:t xml:space="preserve"> </w:t>
        </w:r>
      </w:hyperlink>
      <w:hyperlink r:id="rId44" w:history="1">
        <w:r>
          <w:rPr>
            <w:rFonts w:ascii="Arial" w:eastAsia="Arial" w:hAnsi="Arial" w:cs="Arial"/>
            <w:color w:val="0077CC"/>
            <w:sz w:val="20"/>
            <w:u w:val="single"/>
            <w:shd w:val="clear" w:color="auto" w:fill="FFFFFF"/>
          </w:rPr>
          <w:t>Our view: The importance of fact-checking, especially before an election</w:t>
        </w:r>
      </w:hyperlink>
    </w:p>
    <w:p w14:paraId="5F2472F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5B987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8F5F20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E53426D"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B280C7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9484C52" w14:textId="77777777">
        <w:trPr>
          <w:jc w:val="center"/>
        </w:trPr>
        <w:tc>
          <w:tcPr>
            <w:tcW w:w="3000" w:type="dxa"/>
          </w:tcPr>
          <w:p w14:paraId="5A72116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512B21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B3B9868" w14:textId="77777777">
        <w:trPr>
          <w:jc w:val="center"/>
        </w:trPr>
        <w:tc>
          <w:tcPr>
            <w:tcW w:w="3000" w:type="dxa"/>
          </w:tcPr>
          <w:p w14:paraId="05A49F5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7816CE7"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852BA5B" w14:textId="77777777" w:rsidR="00FA4267" w:rsidRDefault="00FA4267">
      <w:pPr>
        <w:pStyle w:val="Normal0"/>
      </w:pPr>
    </w:p>
    <w:p w14:paraId="38C3F01A" w14:textId="77777777" w:rsidR="00FA4267" w:rsidRDefault="006700FD">
      <w:pPr>
        <w:pStyle w:val="Normal0"/>
        <w:spacing w:line="300" w:lineRule="atLeast"/>
        <w:ind w:left="440" w:hanging="290"/>
      </w:pPr>
      <w:r>
        <w:rPr>
          <w:rFonts w:ascii="Arial" w:eastAsia="Arial" w:hAnsi="Arial" w:cs="Arial"/>
          <w:sz w:val="20"/>
        </w:rPr>
        <w:t>19.</w:t>
      </w:r>
      <w:hyperlink r:id="rId45" w:history="1">
        <w:r>
          <w:rPr>
            <w:rFonts w:ascii="Arial" w:eastAsia="Arial" w:hAnsi="Arial" w:cs="Arial"/>
            <w:color w:val="000000"/>
            <w:sz w:val="20"/>
            <w:u w:val="single"/>
            <w:shd w:val="clear" w:color="auto" w:fill="FFFFFF"/>
          </w:rPr>
          <w:t xml:space="preserve"> </w:t>
        </w:r>
      </w:hyperlink>
      <w:hyperlink r:id="rId46" w:history="1">
        <w:r>
          <w:rPr>
            <w:rFonts w:ascii="Arial" w:eastAsia="Arial" w:hAnsi="Arial" w:cs="Arial"/>
            <w:color w:val="0077CC"/>
            <w:sz w:val="20"/>
            <w:u w:val="single"/>
            <w:shd w:val="clear" w:color="auto" w:fill="FFFFFF"/>
          </w:rPr>
          <w:t>PBS Hurls Bad Fact Checks: GOP Voting Concerns Could Mean 'Political Violence'</w:t>
        </w:r>
      </w:hyperlink>
    </w:p>
    <w:p w14:paraId="4FDEF46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520C66"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1B272C1"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5E93DD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FF53D63"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8BB443D" w14:textId="77777777">
        <w:trPr>
          <w:jc w:val="center"/>
        </w:trPr>
        <w:tc>
          <w:tcPr>
            <w:tcW w:w="3000" w:type="dxa"/>
          </w:tcPr>
          <w:p w14:paraId="6E40DD3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973C0E1"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B7DAF65" w14:textId="77777777">
        <w:trPr>
          <w:jc w:val="center"/>
        </w:trPr>
        <w:tc>
          <w:tcPr>
            <w:tcW w:w="3000" w:type="dxa"/>
          </w:tcPr>
          <w:p w14:paraId="4335C375"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0983D8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FBEB4D8" w14:textId="77777777" w:rsidR="00FA4267" w:rsidRDefault="00FA4267">
      <w:pPr>
        <w:pStyle w:val="Normal0"/>
      </w:pPr>
    </w:p>
    <w:p w14:paraId="622CB149" w14:textId="77777777" w:rsidR="00FA4267" w:rsidRDefault="006700FD">
      <w:pPr>
        <w:pStyle w:val="Normal0"/>
        <w:spacing w:line="300" w:lineRule="atLeast"/>
        <w:ind w:left="440" w:hanging="290"/>
      </w:pPr>
      <w:r>
        <w:rPr>
          <w:rFonts w:ascii="Arial" w:eastAsia="Arial" w:hAnsi="Arial" w:cs="Arial"/>
          <w:sz w:val="20"/>
        </w:rPr>
        <w:t>20.</w:t>
      </w:r>
      <w:hyperlink r:id="rId47" w:history="1">
        <w:r>
          <w:rPr>
            <w:rFonts w:ascii="Arial" w:eastAsia="Arial" w:hAnsi="Arial" w:cs="Arial"/>
            <w:color w:val="000000"/>
            <w:sz w:val="20"/>
            <w:u w:val="single"/>
            <w:shd w:val="clear" w:color="auto" w:fill="FFFFFF"/>
          </w:rPr>
          <w:t xml:space="preserve"> </w:t>
        </w:r>
      </w:hyperlink>
      <w:hyperlink r:id="rId48" w:history="1">
        <w:r>
          <w:rPr>
            <w:rFonts w:ascii="Arial" w:eastAsia="Arial" w:hAnsi="Arial" w:cs="Arial"/>
            <w:color w:val="0077CC"/>
            <w:sz w:val="20"/>
            <w:u w:val="single"/>
            <w:shd w:val="clear" w:color="auto" w:fill="FFFFFF"/>
          </w:rPr>
          <w:t>ChatGPT Pushes Leftist Media, Soros-Funded Sites When Asked About Soros Prosecutors</w:t>
        </w:r>
      </w:hyperlink>
    </w:p>
    <w:p w14:paraId="679A3028"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366B4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3FBEB9E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EF438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FFDDBF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5E10F15E" w14:textId="77777777">
        <w:trPr>
          <w:jc w:val="center"/>
        </w:trPr>
        <w:tc>
          <w:tcPr>
            <w:tcW w:w="3000" w:type="dxa"/>
          </w:tcPr>
          <w:p w14:paraId="48EBA735"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37A836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7A81FF8" w14:textId="77777777">
        <w:trPr>
          <w:jc w:val="center"/>
        </w:trPr>
        <w:tc>
          <w:tcPr>
            <w:tcW w:w="3000" w:type="dxa"/>
          </w:tcPr>
          <w:p w14:paraId="4B089E41"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24AC0E2A"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7DF6E93" w14:textId="77777777" w:rsidR="00FA4267" w:rsidRDefault="00FA4267">
      <w:pPr>
        <w:pStyle w:val="Normal0"/>
      </w:pPr>
    </w:p>
    <w:p w14:paraId="21A1AC16" w14:textId="77777777" w:rsidR="00FA4267" w:rsidRDefault="006700FD">
      <w:pPr>
        <w:pStyle w:val="Normal0"/>
        <w:spacing w:line="300" w:lineRule="atLeast"/>
        <w:ind w:left="440" w:hanging="290"/>
      </w:pPr>
      <w:r>
        <w:rPr>
          <w:rFonts w:ascii="Arial" w:eastAsia="Arial" w:hAnsi="Arial" w:cs="Arial"/>
          <w:sz w:val="20"/>
        </w:rPr>
        <w:t>21.</w:t>
      </w:r>
      <w:hyperlink r:id="rId49" w:history="1">
        <w:r>
          <w:rPr>
            <w:rFonts w:ascii="Arial" w:eastAsia="Arial" w:hAnsi="Arial" w:cs="Arial"/>
            <w:color w:val="000000"/>
            <w:sz w:val="20"/>
            <w:u w:val="single"/>
            <w:shd w:val="clear" w:color="auto" w:fill="FFFFFF"/>
          </w:rPr>
          <w:t xml:space="preserve"> </w:t>
        </w:r>
      </w:hyperlink>
      <w:hyperlink r:id="rId50" w:history="1">
        <w:r>
          <w:rPr>
            <w:rFonts w:ascii="Arial" w:eastAsia="Arial" w:hAnsi="Arial" w:cs="Arial"/>
            <w:color w:val="0077CC"/>
            <w:sz w:val="20"/>
            <w:u w:val="single"/>
            <w:shd w:val="clear" w:color="auto" w:fill="FFFFFF"/>
          </w:rPr>
          <w:t>Nikki Haley ad misleads on Donald Trump's 10% tariff proposal | Fact check</w:t>
        </w:r>
      </w:hyperlink>
    </w:p>
    <w:p w14:paraId="525381B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A31188"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2E46B0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FEA65C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E4F374A"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7FB46BD" w14:textId="77777777">
        <w:trPr>
          <w:jc w:val="center"/>
        </w:trPr>
        <w:tc>
          <w:tcPr>
            <w:tcW w:w="3000" w:type="dxa"/>
          </w:tcPr>
          <w:p w14:paraId="40091455"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75DE3DC"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29A8A16" w14:textId="77777777">
        <w:trPr>
          <w:jc w:val="center"/>
        </w:trPr>
        <w:tc>
          <w:tcPr>
            <w:tcW w:w="3000" w:type="dxa"/>
          </w:tcPr>
          <w:p w14:paraId="6DD59600"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5E879E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DB033AC" w14:textId="77777777" w:rsidR="00FA4267" w:rsidRDefault="00FA4267">
      <w:pPr>
        <w:pStyle w:val="Normal0"/>
      </w:pPr>
    </w:p>
    <w:p w14:paraId="1BBB4AD8" w14:textId="77777777" w:rsidR="00FA4267" w:rsidRDefault="006700FD">
      <w:pPr>
        <w:pStyle w:val="Normal0"/>
        <w:spacing w:line="300" w:lineRule="atLeast"/>
        <w:ind w:left="440" w:hanging="290"/>
      </w:pPr>
      <w:r>
        <w:rPr>
          <w:rFonts w:ascii="Arial" w:eastAsia="Arial" w:hAnsi="Arial" w:cs="Arial"/>
          <w:sz w:val="20"/>
        </w:rPr>
        <w:t>22.</w:t>
      </w:r>
      <w:hyperlink r:id="rId51" w:history="1">
        <w:r>
          <w:rPr>
            <w:rFonts w:ascii="Arial" w:eastAsia="Arial" w:hAnsi="Arial" w:cs="Arial"/>
            <w:color w:val="000000"/>
            <w:sz w:val="20"/>
            <w:u w:val="single"/>
            <w:shd w:val="clear" w:color="auto" w:fill="FFFFFF"/>
          </w:rPr>
          <w:t xml:space="preserve"> </w:t>
        </w:r>
      </w:hyperlink>
      <w:hyperlink r:id="rId52" w:history="1">
        <w:r>
          <w:rPr>
            <w:rFonts w:ascii="Arial" w:eastAsia="Arial" w:hAnsi="Arial" w:cs="Arial"/>
            <w:color w:val="0077CC"/>
            <w:sz w:val="20"/>
            <w:u w:val="single"/>
            <w:shd w:val="clear" w:color="auto" w:fill="FFFFFF"/>
          </w:rPr>
          <w:t>Electoral misinformation in Texas : What you should know to avoid it.</w:t>
        </w:r>
      </w:hyperlink>
    </w:p>
    <w:p w14:paraId="7B32EF98"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C1EA416"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E89C23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5ECE3A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BE5E9D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1C5D849" w14:textId="77777777">
        <w:trPr>
          <w:jc w:val="center"/>
        </w:trPr>
        <w:tc>
          <w:tcPr>
            <w:tcW w:w="3000" w:type="dxa"/>
          </w:tcPr>
          <w:p w14:paraId="1E47A53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D9AAC04"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C4D31AF" w14:textId="77777777">
        <w:trPr>
          <w:jc w:val="center"/>
        </w:trPr>
        <w:tc>
          <w:tcPr>
            <w:tcW w:w="3000" w:type="dxa"/>
          </w:tcPr>
          <w:p w14:paraId="4E07699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D6BD16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877FB8A" w14:textId="77777777" w:rsidR="00FA4267" w:rsidRDefault="00FA4267">
      <w:pPr>
        <w:pStyle w:val="Normal0"/>
      </w:pPr>
    </w:p>
    <w:p w14:paraId="6DF9A570" w14:textId="77777777" w:rsidR="00FA4267" w:rsidRDefault="006700FD">
      <w:pPr>
        <w:pStyle w:val="Normal0"/>
        <w:spacing w:line="300" w:lineRule="atLeast"/>
        <w:ind w:left="440" w:hanging="290"/>
      </w:pPr>
      <w:r>
        <w:rPr>
          <w:rFonts w:ascii="Arial" w:eastAsia="Arial" w:hAnsi="Arial" w:cs="Arial"/>
          <w:sz w:val="20"/>
        </w:rPr>
        <w:t>23.</w:t>
      </w:r>
      <w:hyperlink r:id="rId53" w:history="1">
        <w:r>
          <w:rPr>
            <w:rFonts w:ascii="Arial" w:eastAsia="Arial" w:hAnsi="Arial" w:cs="Arial"/>
            <w:color w:val="000000"/>
            <w:sz w:val="20"/>
            <w:u w:val="single"/>
            <w:shd w:val="clear" w:color="auto" w:fill="FFFFFF"/>
          </w:rPr>
          <w:t xml:space="preserve"> </w:t>
        </w:r>
      </w:hyperlink>
      <w:hyperlink r:id="rId54" w:history="1">
        <w:r>
          <w:rPr>
            <w:rFonts w:ascii="Arial" w:eastAsia="Arial" w:hAnsi="Arial" w:cs="Arial"/>
            <w:color w:val="0077CC"/>
            <w:sz w:val="20"/>
            <w:u w:val="single"/>
            <w:shd w:val="clear" w:color="auto" w:fill="FFFFFF"/>
          </w:rPr>
          <w:t>Vice presidential debate fact check: What Tim Walz, JD Vance got right (and wrong)</w:t>
        </w:r>
      </w:hyperlink>
    </w:p>
    <w:p w14:paraId="1D4C9E65"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6540F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A7A070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66C02A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8AE0D6A"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922C233" w14:textId="77777777">
        <w:trPr>
          <w:jc w:val="center"/>
        </w:trPr>
        <w:tc>
          <w:tcPr>
            <w:tcW w:w="3000" w:type="dxa"/>
          </w:tcPr>
          <w:p w14:paraId="4845926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00EF6E7"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4F33377" w14:textId="77777777">
        <w:trPr>
          <w:jc w:val="center"/>
        </w:trPr>
        <w:tc>
          <w:tcPr>
            <w:tcW w:w="3000" w:type="dxa"/>
          </w:tcPr>
          <w:p w14:paraId="558106E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1F2A6B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10A4CC5" w14:textId="77777777" w:rsidR="00FA4267" w:rsidRDefault="00FA4267">
      <w:pPr>
        <w:pStyle w:val="Normal0"/>
      </w:pPr>
    </w:p>
    <w:p w14:paraId="63301B06" w14:textId="77777777" w:rsidR="00FA4267" w:rsidRDefault="006700FD">
      <w:pPr>
        <w:pStyle w:val="Normal0"/>
        <w:spacing w:line="300" w:lineRule="atLeast"/>
        <w:ind w:left="440" w:hanging="290"/>
      </w:pPr>
      <w:r>
        <w:rPr>
          <w:rFonts w:ascii="Arial" w:eastAsia="Arial" w:hAnsi="Arial" w:cs="Arial"/>
          <w:sz w:val="20"/>
        </w:rPr>
        <w:t>24.</w:t>
      </w:r>
      <w:hyperlink r:id="rId55" w:history="1">
        <w:r>
          <w:rPr>
            <w:rFonts w:ascii="Arial" w:eastAsia="Arial" w:hAnsi="Arial" w:cs="Arial"/>
            <w:color w:val="000000"/>
            <w:sz w:val="20"/>
            <w:u w:val="single"/>
            <w:shd w:val="clear" w:color="auto" w:fill="FFFFFF"/>
          </w:rPr>
          <w:t xml:space="preserve"> </w:t>
        </w:r>
      </w:hyperlink>
      <w:hyperlink r:id="rId56" w:history="1">
        <w:r>
          <w:rPr>
            <w:rFonts w:ascii="Arial" w:eastAsia="Arial" w:hAnsi="Arial" w:cs="Arial"/>
            <w:color w:val="0077CC"/>
            <w:sz w:val="20"/>
            <w:u w:val="single"/>
            <w:shd w:val="clear" w:color="auto" w:fill="FFFFFF"/>
          </w:rPr>
          <w:t>Campaign to combat fake news</w:t>
        </w:r>
      </w:hyperlink>
    </w:p>
    <w:p w14:paraId="47899FE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C74765"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90A9A3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6CA6C5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EAA5ECF"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3A26F83" w14:textId="77777777">
        <w:trPr>
          <w:jc w:val="center"/>
        </w:trPr>
        <w:tc>
          <w:tcPr>
            <w:tcW w:w="3000" w:type="dxa"/>
          </w:tcPr>
          <w:p w14:paraId="3903D695"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34BF27C"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8E9ED45" w14:textId="77777777">
        <w:trPr>
          <w:jc w:val="center"/>
        </w:trPr>
        <w:tc>
          <w:tcPr>
            <w:tcW w:w="3000" w:type="dxa"/>
          </w:tcPr>
          <w:p w14:paraId="399CE715"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359D91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1404676" w14:textId="77777777" w:rsidR="00FA4267" w:rsidRDefault="00FA4267">
      <w:pPr>
        <w:pStyle w:val="Normal0"/>
      </w:pPr>
    </w:p>
    <w:p w14:paraId="19DBE0E8" w14:textId="77777777" w:rsidR="00FA4267" w:rsidRDefault="006700FD">
      <w:pPr>
        <w:pStyle w:val="Normal0"/>
        <w:spacing w:line="300" w:lineRule="atLeast"/>
        <w:ind w:left="440" w:hanging="290"/>
      </w:pPr>
      <w:r>
        <w:rPr>
          <w:rFonts w:ascii="Arial" w:eastAsia="Arial" w:hAnsi="Arial" w:cs="Arial"/>
          <w:sz w:val="20"/>
        </w:rPr>
        <w:t>25.</w:t>
      </w:r>
      <w:hyperlink r:id="rId57" w:history="1">
        <w:r>
          <w:rPr>
            <w:rFonts w:ascii="Arial" w:eastAsia="Arial" w:hAnsi="Arial" w:cs="Arial"/>
            <w:color w:val="000000"/>
            <w:sz w:val="20"/>
            <w:u w:val="single"/>
            <w:shd w:val="clear" w:color="auto" w:fill="FFFFFF"/>
          </w:rPr>
          <w:t xml:space="preserve"> </w:t>
        </w:r>
      </w:hyperlink>
      <w:hyperlink r:id="rId58" w:history="1">
        <w:r>
          <w:rPr>
            <w:rFonts w:ascii="Arial" w:eastAsia="Arial" w:hAnsi="Arial" w:cs="Arial"/>
            <w:color w:val="0077CC"/>
            <w:sz w:val="20"/>
            <w:u w:val="single"/>
            <w:shd w:val="clear" w:color="auto" w:fill="FFFFFF"/>
          </w:rPr>
          <w:t>False claim the Democratic Party named Michelle Obama the 2024 presidential nominee | Fact check</w:t>
        </w:r>
      </w:hyperlink>
    </w:p>
    <w:p w14:paraId="234FD51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AD8F4E"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55F8647"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AF395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937BFD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6657A60" w14:textId="77777777">
        <w:trPr>
          <w:jc w:val="center"/>
        </w:trPr>
        <w:tc>
          <w:tcPr>
            <w:tcW w:w="3000" w:type="dxa"/>
          </w:tcPr>
          <w:p w14:paraId="1AC81B2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9C5DAB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6609F9A" w14:textId="77777777">
        <w:trPr>
          <w:jc w:val="center"/>
        </w:trPr>
        <w:tc>
          <w:tcPr>
            <w:tcW w:w="3000" w:type="dxa"/>
          </w:tcPr>
          <w:p w14:paraId="7E14760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2021EB3"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3D7CA69" w14:textId="77777777" w:rsidR="00FA4267" w:rsidRDefault="00FA4267">
      <w:pPr>
        <w:pStyle w:val="Normal0"/>
      </w:pPr>
    </w:p>
    <w:p w14:paraId="187CF477" w14:textId="77777777" w:rsidR="00FA4267" w:rsidRDefault="006700FD">
      <w:pPr>
        <w:pStyle w:val="Normal0"/>
        <w:spacing w:line="300" w:lineRule="atLeast"/>
        <w:ind w:left="440" w:hanging="290"/>
      </w:pPr>
      <w:r>
        <w:rPr>
          <w:rFonts w:ascii="Arial" w:eastAsia="Arial" w:hAnsi="Arial" w:cs="Arial"/>
          <w:sz w:val="20"/>
        </w:rPr>
        <w:t>26.</w:t>
      </w:r>
      <w:hyperlink r:id="rId59" w:history="1">
        <w:r>
          <w:rPr>
            <w:rFonts w:ascii="Arial" w:eastAsia="Arial" w:hAnsi="Arial" w:cs="Arial"/>
            <w:color w:val="000000"/>
            <w:sz w:val="20"/>
            <w:u w:val="single"/>
            <w:shd w:val="clear" w:color="auto" w:fill="FFFFFF"/>
          </w:rPr>
          <w:t xml:space="preserve"> </w:t>
        </w:r>
      </w:hyperlink>
      <w:hyperlink r:id="rId60" w:history="1">
        <w:r>
          <w:rPr>
            <w:rFonts w:ascii="Arial" w:eastAsia="Arial" w:hAnsi="Arial" w:cs="Arial"/>
            <w:color w:val="0077CC"/>
            <w:sz w:val="20"/>
            <w:u w:val="single"/>
            <w:shd w:val="clear" w:color="auto" w:fill="FFFFFF"/>
          </w:rPr>
          <w:t>Which Fact-Checker Won CNN Trump Town Hall Derby With Whopping 20 False Claims Debunked?</w:t>
        </w:r>
      </w:hyperlink>
    </w:p>
    <w:p w14:paraId="0CBB364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1EDCE0"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C0C39F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C199D1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DAC50B4"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76D296A" w14:textId="77777777">
        <w:trPr>
          <w:jc w:val="center"/>
        </w:trPr>
        <w:tc>
          <w:tcPr>
            <w:tcW w:w="3000" w:type="dxa"/>
          </w:tcPr>
          <w:p w14:paraId="26A0B89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ED689B0"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8FCF0DD" w14:textId="77777777">
        <w:trPr>
          <w:jc w:val="center"/>
        </w:trPr>
        <w:tc>
          <w:tcPr>
            <w:tcW w:w="3000" w:type="dxa"/>
          </w:tcPr>
          <w:p w14:paraId="01DA8062"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67BDDE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AB12820" w14:textId="77777777" w:rsidR="00FA4267" w:rsidRDefault="00FA4267">
      <w:pPr>
        <w:pStyle w:val="Normal0"/>
      </w:pPr>
    </w:p>
    <w:p w14:paraId="695D254B" w14:textId="77777777" w:rsidR="00FA4267" w:rsidRDefault="006700FD">
      <w:pPr>
        <w:pStyle w:val="Normal0"/>
        <w:spacing w:line="300" w:lineRule="atLeast"/>
        <w:ind w:left="440" w:hanging="290"/>
      </w:pPr>
      <w:r>
        <w:rPr>
          <w:rFonts w:ascii="Arial" w:eastAsia="Arial" w:hAnsi="Arial" w:cs="Arial"/>
          <w:sz w:val="20"/>
        </w:rPr>
        <w:t>27.</w:t>
      </w:r>
      <w:hyperlink r:id="rId61" w:history="1">
        <w:r>
          <w:rPr>
            <w:rFonts w:ascii="Arial" w:eastAsia="Arial" w:hAnsi="Arial" w:cs="Arial"/>
            <w:color w:val="000000"/>
            <w:sz w:val="20"/>
            <w:u w:val="single"/>
            <w:shd w:val="clear" w:color="auto" w:fill="FFFFFF"/>
          </w:rPr>
          <w:t xml:space="preserve"> </w:t>
        </w:r>
      </w:hyperlink>
      <w:hyperlink r:id="rId62" w:history="1">
        <w:r>
          <w:rPr>
            <w:rFonts w:ascii="Arial" w:eastAsia="Arial" w:hAnsi="Arial" w:cs="Arial"/>
            <w:color w:val="0077CC"/>
            <w:sz w:val="20"/>
            <w:u w:val="single"/>
            <w:shd w:val="clear" w:color="auto" w:fill="FFFFFF"/>
          </w:rPr>
          <w:t>Dominion's voting systems will work in Florida , contrary to Internet claims</w:t>
        </w:r>
      </w:hyperlink>
    </w:p>
    <w:p w14:paraId="356CAE0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5C043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61AF0D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2959AA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059F35F"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7D1EC4D" w14:textId="77777777">
        <w:trPr>
          <w:jc w:val="center"/>
        </w:trPr>
        <w:tc>
          <w:tcPr>
            <w:tcW w:w="3000" w:type="dxa"/>
          </w:tcPr>
          <w:p w14:paraId="35DA580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470008D"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DE1EAF8" w14:textId="77777777">
        <w:trPr>
          <w:jc w:val="center"/>
        </w:trPr>
        <w:tc>
          <w:tcPr>
            <w:tcW w:w="3000" w:type="dxa"/>
          </w:tcPr>
          <w:p w14:paraId="3B631FF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4CDFFF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EFFFB11" w14:textId="77777777" w:rsidR="00FA4267" w:rsidRDefault="00FA4267">
      <w:pPr>
        <w:pStyle w:val="Normal0"/>
      </w:pPr>
    </w:p>
    <w:p w14:paraId="6D4FA63F" w14:textId="77777777" w:rsidR="00FA4267" w:rsidRDefault="006700FD">
      <w:pPr>
        <w:pStyle w:val="Normal0"/>
        <w:spacing w:line="300" w:lineRule="atLeast"/>
        <w:ind w:left="440" w:hanging="290"/>
      </w:pPr>
      <w:r>
        <w:rPr>
          <w:rFonts w:ascii="Arial" w:eastAsia="Arial" w:hAnsi="Arial" w:cs="Arial"/>
          <w:sz w:val="20"/>
        </w:rPr>
        <w:t>28.</w:t>
      </w:r>
      <w:hyperlink r:id="rId63" w:history="1">
        <w:r>
          <w:rPr>
            <w:rFonts w:ascii="Arial" w:eastAsia="Arial" w:hAnsi="Arial" w:cs="Arial"/>
            <w:color w:val="000000"/>
            <w:sz w:val="20"/>
            <w:u w:val="single"/>
            <w:shd w:val="clear" w:color="auto" w:fill="FFFFFF"/>
          </w:rPr>
          <w:t xml:space="preserve"> </w:t>
        </w:r>
      </w:hyperlink>
      <w:hyperlink r:id="rId64" w:history="1">
        <w:r>
          <w:rPr>
            <w:rFonts w:ascii="Arial" w:eastAsia="Arial" w:hAnsi="Arial" w:cs="Arial"/>
            <w:color w:val="0077CC"/>
            <w:sz w:val="20"/>
            <w:u w:val="single"/>
            <w:shd w:val="clear" w:color="auto" w:fill="FFFFFF"/>
          </w:rPr>
          <w:t>FACT CHECK: Will Nicole Shanahan Be The Youngest Vice President In US History If Elected? John C. Breckenridge is the youngest vice president in U.S. history at age 36</w:t>
        </w:r>
      </w:hyperlink>
    </w:p>
    <w:p w14:paraId="23A9AE75"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9683D0"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C4B9D1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BD5CBED"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3FD1DC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6D1BE85" w14:textId="77777777">
        <w:trPr>
          <w:jc w:val="center"/>
        </w:trPr>
        <w:tc>
          <w:tcPr>
            <w:tcW w:w="3000" w:type="dxa"/>
          </w:tcPr>
          <w:p w14:paraId="006B937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A04021C"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1B766CE" w14:textId="77777777">
        <w:trPr>
          <w:jc w:val="center"/>
        </w:trPr>
        <w:tc>
          <w:tcPr>
            <w:tcW w:w="3000" w:type="dxa"/>
          </w:tcPr>
          <w:p w14:paraId="7786CB28"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92CAB61"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3EFBA03" w14:textId="77777777" w:rsidR="00FA4267" w:rsidRDefault="00FA4267">
      <w:pPr>
        <w:pStyle w:val="Normal0"/>
      </w:pPr>
    </w:p>
    <w:p w14:paraId="5EBFE260" w14:textId="77777777" w:rsidR="00FA4267" w:rsidRDefault="006700FD">
      <w:pPr>
        <w:pStyle w:val="Normal0"/>
        <w:spacing w:line="300" w:lineRule="atLeast"/>
        <w:ind w:left="440" w:hanging="290"/>
      </w:pPr>
      <w:r>
        <w:rPr>
          <w:rFonts w:ascii="Arial" w:eastAsia="Arial" w:hAnsi="Arial" w:cs="Arial"/>
          <w:sz w:val="20"/>
        </w:rPr>
        <w:t>29.</w:t>
      </w:r>
      <w:hyperlink r:id="rId65" w:history="1">
        <w:r>
          <w:rPr>
            <w:rFonts w:ascii="Arial" w:eastAsia="Arial" w:hAnsi="Arial" w:cs="Arial"/>
            <w:color w:val="000000"/>
            <w:sz w:val="20"/>
            <w:u w:val="single"/>
            <w:shd w:val="clear" w:color="auto" w:fill="FFFFFF"/>
          </w:rPr>
          <w:t xml:space="preserve"> </w:t>
        </w:r>
      </w:hyperlink>
      <w:hyperlink r:id="rId66" w:history="1">
        <w:r>
          <w:rPr>
            <w:rFonts w:ascii="Arial" w:eastAsia="Arial" w:hAnsi="Arial" w:cs="Arial"/>
            <w:color w:val="0077CC"/>
            <w:sz w:val="20"/>
            <w:u w:val="single"/>
            <w:shd w:val="clear" w:color="auto" w:fill="FFFFFF"/>
          </w:rPr>
          <w:t>Fact Check: Did Donald Trump Call Republicans 'Dumbest Voters' in U.S.?</w:t>
        </w:r>
      </w:hyperlink>
    </w:p>
    <w:p w14:paraId="025C5C3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C4952B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3F6EF9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351DAFC"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64A9D55"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295B142" w14:textId="77777777">
        <w:trPr>
          <w:jc w:val="center"/>
        </w:trPr>
        <w:tc>
          <w:tcPr>
            <w:tcW w:w="3000" w:type="dxa"/>
          </w:tcPr>
          <w:p w14:paraId="2782B10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BCE40B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36E6F62" w14:textId="77777777">
        <w:trPr>
          <w:jc w:val="center"/>
        </w:trPr>
        <w:tc>
          <w:tcPr>
            <w:tcW w:w="3000" w:type="dxa"/>
          </w:tcPr>
          <w:p w14:paraId="13BDDF5C"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62E909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EB40426" w14:textId="77777777" w:rsidR="00FA4267" w:rsidRDefault="00FA4267">
      <w:pPr>
        <w:pStyle w:val="Normal0"/>
      </w:pPr>
    </w:p>
    <w:p w14:paraId="0B102842" w14:textId="77777777" w:rsidR="00FA4267" w:rsidRDefault="006700FD">
      <w:pPr>
        <w:pStyle w:val="Normal0"/>
        <w:spacing w:line="300" w:lineRule="atLeast"/>
        <w:ind w:left="440" w:hanging="290"/>
      </w:pPr>
      <w:r>
        <w:rPr>
          <w:rFonts w:ascii="Arial" w:eastAsia="Arial" w:hAnsi="Arial" w:cs="Arial"/>
          <w:sz w:val="20"/>
        </w:rPr>
        <w:t>30.</w:t>
      </w:r>
      <w:hyperlink r:id="rId67" w:history="1">
        <w:r>
          <w:rPr>
            <w:rFonts w:ascii="Arial" w:eastAsia="Arial" w:hAnsi="Arial" w:cs="Arial"/>
            <w:color w:val="000000"/>
            <w:sz w:val="20"/>
            <w:u w:val="single"/>
            <w:shd w:val="clear" w:color="auto" w:fill="FFFFFF"/>
          </w:rPr>
          <w:t xml:space="preserve"> </w:t>
        </w:r>
      </w:hyperlink>
      <w:hyperlink r:id="rId68" w:history="1">
        <w:r>
          <w:rPr>
            <w:rFonts w:ascii="Arial" w:eastAsia="Arial" w:hAnsi="Arial" w:cs="Arial"/>
            <w:color w:val="0077CC"/>
            <w:sz w:val="20"/>
            <w:u w:val="single"/>
            <w:shd w:val="clear" w:color="auto" w:fill="FFFFFF"/>
          </w:rPr>
          <w:t>Fact Check: Did Bill Barr Visit Jeffrey Epstein in Prison Before His Death?</w:t>
        </w:r>
      </w:hyperlink>
    </w:p>
    <w:p w14:paraId="05E5289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532709"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80D599C"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333B19A"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1314B6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DE8F69E" w14:textId="77777777">
        <w:trPr>
          <w:jc w:val="center"/>
        </w:trPr>
        <w:tc>
          <w:tcPr>
            <w:tcW w:w="3000" w:type="dxa"/>
          </w:tcPr>
          <w:p w14:paraId="6B2725F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7E8ED6B"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F1D085F" w14:textId="77777777">
        <w:trPr>
          <w:jc w:val="center"/>
        </w:trPr>
        <w:tc>
          <w:tcPr>
            <w:tcW w:w="3000" w:type="dxa"/>
          </w:tcPr>
          <w:p w14:paraId="0D49CF9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3AD6C3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7D6D331" w14:textId="77777777" w:rsidR="00FA4267" w:rsidRDefault="00FA4267">
      <w:pPr>
        <w:pStyle w:val="Normal0"/>
      </w:pPr>
    </w:p>
    <w:p w14:paraId="3770DEDC" w14:textId="77777777" w:rsidR="00FA4267" w:rsidRDefault="006700FD">
      <w:pPr>
        <w:pStyle w:val="Normal0"/>
        <w:spacing w:line="300" w:lineRule="atLeast"/>
        <w:ind w:left="440" w:hanging="290"/>
      </w:pPr>
      <w:r>
        <w:rPr>
          <w:rFonts w:ascii="Arial" w:eastAsia="Arial" w:hAnsi="Arial" w:cs="Arial"/>
          <w:sz w:val="20"/>
        </w:rPr>
        <w:t>31.</w:t>
      </w:r>
      <w:hyperlink r:id="rId69" w:history="1">
        <w:r>
          <w:rPr>
            <w:rFonts w:ascii="Arial" w:eastAsia="Arial" w:hAnsi="Arial" w:cs="Arial"/>
            <w:color w:val="000000"/>
            <w:sz w:val="20"/>
            <w:u w:val="single"/>
            <w:shd w:val="clear" w:color="auto" w:fill="FFFFFF"/>
          </w:rPr>
          <w:t xml:space="preserve"> </w:t>
        </w:r>
      </w:hyperlink>
      <w:hyperlink r:id="rId70" w:history="1">
        <w:r>
          <w:rPr>
            <w:rFonts w:ascii="Arial" w:eastAsia="Arial" w:hAnsi="Arial" w:cs="Arial"/>
            <w:color w:val="0077CC"/>
            <w:sz w:val="20"/>
            <w:u w:val="single"/>
            <w:shd w:val="clear" w:color="auto" w:fill="FFFFFF"/>
          </w:rPr>
          <w:t>PolitiFact Founder Bill Adair Indulges His Own Bias on PBS: Republicans LOVE to Lie!</w:t>
        </w:r>
      </w:hyperlink>
    </w:p>
    <w:p w14:paraId="00227285"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900E9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58B97A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7450A9A"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EB48D3C"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E916BA3" w14:textId="77777777">
        <w:trPr>
          <w:jc w:val="center"/>
        </w:trPr>
        <w:tc>
          <w:tcPr>
            <w:tcW w:w="3000" w:type="dxa"/>
          </w:tcPr>
          <w:p w14:paraId="1F9B2817"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E5DC66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6F3DDA0" w14:textId="77777777">
        <w:trPr>
          <w:jc w:val="center"/>
        </w:trPr>
        <w:tc>
          <w:tcPr>
            <w:tcW w:w="3000" w:type="dxa"/>
          </w:tcPr>
          <w:p w14:paraId="7BDAF63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A25CB4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48A0882" w14:textId="77777777" w:rsidR="00FA4267" w:rsidRDefault="00FA4267">
      <w:pPr>
        <w:pStyle w:val="Normal0"/>
      </w:pPr>
    </w:p>
    <w:p w14:paraId="7E7544B4" w14:textId="77777777" w:rsidR="00FA4267" w:rsidRDefault="006700FD">
      <w:pPr>
        <w:pStyle w:val="Normal0"/>
        <w:spacing w:line="300" w:lineRule="atLeast"/>
        <w:ind w:left="440" w:hanging="290"/>
      </w:pPr>
      <w:r>
        <w:rPr>
          <w:rFonts w:ascii="Arial" w:eastAsia="Arial" w:hAnsi="Arial" w:cs="Arial"/>
          <w:sz w:val="20"/>
        </w:rPr>
        <w:t>32.</w:t>
      </w:r>
      <w:hyperlink r:id="rId71" w:history="1">
        <w:r>
          <w:rPr>
            <w:rFonts w:ascii="Arial" w:eastAsia="Arial" w:hAnsi="Arial" w:cs="Arial"/>
            <w:color w:val="000000"/>
            <w:sz w:val="20"/>
            <w:u w:val="single"/>
            <w:shd w:val="clear" w:color="auto" w:fill="FFFFFF"/>
          </w:rPr>
          <w:t xml:space="preserve"> </w:t>
        </w:r>
      </w:hyperlink>
      <w:hyperlink r:id="rId72" w:history="1">
        <w:r>
          <w:rPr>
            <w:rFonts w:ascii="Arial" w:eastAsia="Arial" w:hAnsi="Arial" w:cs="Arial"/>
            <w:color w:val="0077CC"/>
            <w:sz w:val="20"/>
            <w:u w:val="single"/>
            <w:shd w:val="clear" w:color="auto" w:fill="FFFFFF"/>
          </w:rPr>
          <w:t>Reuters Ignores Biden, Fact Checks Babylon Bee</w:t>
        </w:r>
      </w:hyperlink>
    </w:p>
    <w:p w14:paraId="73D9B9A7"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B43D1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797A9B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055B016"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2512318"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D2384A7" w14:textId="77777777">
        <w:trPr>
          <w:jc w:val="center"/>
        </w:trPr>
        <w:tc>
          <w:tcPr>
            <w:tcW w:w="3000" w:type="dxa"/>
          </w:tcPr>
          <w:p w14:paraId="1DBC272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63728C2"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47D1577" w14:textId="77777777">
        <w:trPr>
          <w:jc w:val="center"/>
        </w:trPr>
        <w:tc>
          <w:tcPr>
            <w:tcW w:w="3000" w:type="dxa"/>
          </w:tcPr>
          <w:p w14:paraId="76A4BCE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28EFD9A3"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DAD2224" w14:textId="77777777" w:rsidR="00FA4267" w:rsidRDefault="00FA4267">
      <w:pPr>
        <w:pStyle w:val="Normal0"/>
      </w:pPr>
    </w:p>
    <w:p w14:paraId="1603837E" w14:textId="77777777" w:rsidR="00FA4267" w:rsidRDefault="006700FD">
      <w:pPr>
        <w:pStyle w:val="Normal0"/>
        <w:spacing w:line="300" w:lineRule="atLeast"/>
        <w:ind w:left="440" w:hanging="290"/>
      </w:pPr>
      <w:r>
        <w:rPr>
          <w:rFonts w:ascii="Arial" w:eastAsia="Arial" w:hAnsi="Arial" w:cs="Arial"/>
          <w:sz w:val="20"/>
        </w:rPr>
        <w:t>33.</w:t>
      </w:r>
      <w:hyperlink r:id="rId73" w:history="1">
        <w:r>
          <w:rPr>
            <w:rFonts w:ascii="Arial" w:eastAsia="Arial" w:hAnsi="Arial" w:cs="Arial"/>
            <w:color w:val="000000"/>
            <w:sz w:val="20"/>
            <w:u w:val="single"/>
            <w:shd w:val="clear" w:color="auto" w:fill="FFFFFF"/>
          </w:rPr>
          <w:t xml:space="preserve"> </w:t>
        </w:r>
      </w:hyperlink>
      <w:hyperlink r:id="rId74" w:history="1">
        <w:r>
          <w:rPr>
            <w:rFonts w:ascii="Arial" w:eastAsia="Arial" w:hAnsi="Arial" w:cs="Arial"/>
            <w:color w:val="0077CC"/>
            <w:sz w:val="20"/>
            <w:u w:val="single"/>
            <w:shd w:val="clear" w:color="auto" w:fill="FFFFFF"/>
          </w:rPr>
          <w:t>How social media has changed elections</w:t>
        </w:r>
      </w:hyperlink>
    </w:p>
    <w:p w14:paraId="1FD82608"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37CFA8"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226363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FA180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B785B6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98ACE51" w14:textId="77777777">
        <w:trPr>
          <w:jc w:val="center"/>
        </w:trPr>
        <w:tc>
          <w:tcPr>
            <w:tcW w:w="3000" w:type="dxa"/>
          </w:tcPr>
          <w:p w14:paraId="73571AE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FAF7790"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B4FCFD3" w14:textId="77777777">
        <w:trPr>
          <w:jc w:val="center"/>
        </w:trPr>
        <w:tc>
          <w:tcPr>
            <w:tcW w:w="3000" w:type="dxa"/>
          </w:tcPr>
          <w:p w14:paraId="1D19CEC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21E3123"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FE4AFC4" w14:textId="77777777" w:rsidR="00FA4267" w:rsidRDefault="00FA4267">
      <w:pPr>
        <w:pStyle w:val="Normal0"/>
      </w:pPr>
    </w:p>
    <w:p w14:paraId="2337C214" w14:textId="77777777" w:rsidR="00FA4267" w:rsidRDefault="006700FD">
      <w:pPr>
        <w:pStyle w:val="Normal0"/>
        <w:spacing w:line="300" w:lineRule="atLeast"/>
        <w:ind w:left="440" w:hanging="290"/>
      </w:pPr>
      <w:r>
        <w:rPr>
          <w:rFonts w:ascii="Arial" w:eastAsia="Arial" w:hAnsi="Arial" w:cs="Arial"/>
          <w:sz w:val="20"/>
        </w:rPr>
        <w:t>34.</w:t>
      </w:r>
      <w:hyperlink r:id="rId75" w:history="1">
        <w:r>
          <w:rPr>
            <w:rFonts w:ascii="Arial" w:eastAsia="Arial" w:hAnsi="Arial" w:cs="Arial"/>
            <w:color w:val="000000"/>
            <w:sz w:val="20"/>
            <w:u w:val="single"/>
            <w:shd w:val="clear" w:color="auto" w:fill="FFFFFF"/>
          </w:rPr>
          <w:t xml:space="preserve"> </w:t>
        </w:r>
      </w:hyperlink>
      <w:hyperlink r:id="rId76" w:history="1">
        <w:r>
          <w:rPr>
            <w:rFonts w:ascii="Arial" w:eastAsia="Arial" w:hAnsi="Arial" w:cs="Arial"/>
            <w:color w:val="0077CC"/>
            <w:sz w:val="20"/>
            <w:u w:val="single"/>
            <w:shd w:val="clear" w:color="auto" w:fill="FFFFFF"/>
          </w:rPr>
          <w:t>PolitiFact's 'Truth-O-Meter' Has a Dramatic Democratic Party TILT</w:t>
        </w:r>
      </w:hyperlink>
    </w:p>
    <w:p w14:paraId="2D1D44D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E7DD0D"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81824DA"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14A6C9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F352CA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321661F" w14:textId="77777777">
        <w:trPr>
          <w:jc w:val="center"/>
        </w:trPr>
        <w:tc>
          <w:tcPr>
            <w:tcW w:w="3000" w:type="dxa"/>
          </w:tcPr>
          <w:p w14:paraId="45FE10D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ED9586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8DF35A7" w14:textId="77777777">
        <w:trPr>
          <w:jc w:val="center"/>
        </w:trPr>
        <w:tc>
          <w:tcPr>
            <w:tcW w:w="3000" w:type="dxa"/>
          </w:tcPr>
          <w:p w14:paraId="2357930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1B005E6"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61A0D20" w14:textId="77777777" w:rsidR="00FA4267" w:rsidRDefault="00FA4267">
      <w:pPr>
        <w:pStyle w:val="Normal0"/>
      </w:pPr>
    </w:p>
    <w:p w14:paraId="60766D13" w14:textId="77777777" w:rsidR="00FA4267" w:rsidRDefault="006700FD">
      <w:pPr>
        <w:pStyle w:val="Normal0"/>
        <w:spacing w:line="300" w:lineRule="atLeast"/>
        <w:ind w:left="440" w:hanging="290"/>
      </w:pPr>
      <w:r>
        <w:rPr>
          <w:rFonts w:ascii="Arial" w:eastAsia="Arial" w:hAnsi="Arial" w:cs="Arial"/>
          <w:sz w:val="20"/>
        </w:rPr>
        <w:t>35.</w:t>
      </w:r>
      <w:hyperlink r:id="rId77" w:history="1">
        <w:r>
          <w:rPr>
            <w:rFonts w:ascii="Arial" w:eastAsia="Arial" w:hAnsi="Arial" w:cs="Arial"/>
            <w:color w:val="000000"/>
            <w:sz w:val="20"/>
            <w:u w:val="single"/>
            <w:shd w:val="clear" w:color="auto" w:fill="FFFFFF"/>
          </w:rPr>
          <w:t xml:space="preserve"> </w:t>
        </w:r>
      </w:hyperlink>
      <w:hyperlink r:id="rId78" w:history="1">
        <w:r>
          <w:rPr>
            <w:rFonts w:ascii="Arial" w:eastAsia="Arial" w:hAnsi="Arial" w:cs="Arial"/>
            <w:color w:val="0077CC"/>
            <w:sz w:val="20"/>
            <w:u w:val="single"/>
            <w:shd w:val="clear" w:color="auto" w:fill="FFFFFF"/>
          </w:rPr>
          <w:t>Video shows Nancy Pelosi talking about Republican Party's 'smear' tactic | Fact check</w:t>
        </w:r>
      </w:hyperlink>
    </w:p>
    <w:p w14:paraId="3A4353D6"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F3FBB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20CF74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675FC36"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75972A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BE2F61F" w14:textId="77777777">
        <w:trPr>
          <w:jc w:val="center"/>
        </w:trPr>
        <w:tc>
          <w:tcPr>
            <w:tcW w:w="3000" w:type="dxa"/>
          </w:tcPr>
          <w:p w14:paraId="7D90ECC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BD956C7"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A3E7EC8" w14:textId="77777777">
        <w:trPr>
          <w:jc w:val="center"/>
        </w:trPr>
        <w:tc>
          <w:tcPr>
            <w:tcW w:w="3000" w:type="dxa"/>
          </w:tcPr>
          <w:p w14:paraId="6D08D754"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739AA14"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A929D5D" w14:textId="77777777" w:rsidR="00FA4267" w:rsidRDefault="00FA4267">
      <w:pPr>
        <w:pStyle w:val="Normal0"/>
      </w:pPr>
    </w:p>
    <w:p w14:paraId="45ABE967" w14:textId="77777777" w:rsidR="00FA4267" w:rsidRDefault="006700FD">
      <w:pPr>
        <w:pStyle w:val="Normal0"/>
        <w:spacing w:line="300" w:lineRule="atLeast"/>
        <w:ind w:left="440" w:hanging="290"/>
      </w:pPr>
      <w:r>
        <w:rPr>
          <w:rFonts w:ascii="Arial" w:eastAsia="Arial" w:hAnsi="Arial" w:cs="Arial"/>
          <w:sz w:val="20"/>
        </w:rPr>
        <w:t>36.</w:t>
      </w:r>
      <w:hyperlink r:id="rId79" w:history="1">
        <w:r>
          <w:rPr>
            <w:rFonts w:ascii="Arial" w:eastAsia="Arial" w:hAnsi="Arial" w:cs="Arial"/>
            <w:color w:val="000000"/>
            <w:sz w:val="20"/>
            <w:u w:val="single"/>
            <w:shd w:val="clear" w:color="auto" w:fill="FFFFFF"/>
          </w:rPr>
          <w:t xml:space="preserve"> </w:t>
        </w:r>
      </w:hyperlink>
      <w:hyperlink r:id="rId80" w:history="1">
        <w:r>
          <w:rPr>
            <w:rFonts w:ascii="Arial" w:eastAsia="Arial" w:hAnsi="Arial" w:cs="Arial"/>
            <w:color w:val="0077CC"/>
            <w:sz w:val="20"/>
            <w:u w:val="single"/>
            <w:shd w:val="clear" w:color="auto" w:fill="FFFFFF"/>
          </w:rPr>
          <w:t>Is Meta Turning Its Back on Promise to Curb Censorship?</w:t>
        </w:r>
      </w:hyperlink>
    </w:p>
    <w:p w14:paraId="6F25EE7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D3ACB4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394967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65C435F"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C915094"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9286080" w14:textId="77777777">
        <w:trPr>
          <w:jc w:val="center"/>
        </w:trPr>
        <w:tc>
          <w:tcPr>
            <w:tcW w:w="3000" w:type="dxa"/>
          </w:tcPr>
          <w:p w14:paraId="2DCD190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046048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7819AE0" w14:textId="77777777">
        <w:trPr>
          <w:jc w:val="center"/>
        </w:trPr>
        <w:tc>
          <w:tcPr>
            <w:tcW w:w="3000" w:type="dxa"/>
          </w:tcPr>
          <w:p w14:paraId="6D0ABD7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013ED40"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21F490F" w14:textId="77777777" w:rsidR="00FA4267" w:rsidRDefault="00FA4267">
      <w:pPr>
        <w:pStyle w:val="Normal0"/>
      </w:pPr>
    </w:p>
    <w:p w14:paraId="75429B70" w14:textId="77777777" w:rsidR="00FA4267" w:rsidRDefault="006700FD">
      <w:pPr>
        <w:pStyle w:val="Normal0"/>
        <w:spacing w:line="300" w:lineRule="atLeast"/>
        <w:ind w:left="440" w:hanging="290"/>
      </w:pPr>
      <w:r>
        <w:rPr>
          <w:rFonts w:ascii="Arial" w:eastAsia="Arial" w:hAnsi="Arial" w:cs="Arial"/>
          <w:sz w:val="20"/>
        </w:rPr>
        <w:t>37.</w:t>
      </w:r>
      <w:hyperlink r:id="rId81" w:history="1">
        <w:r>
          <w:rPr>
            <w:rFonts w:ascii="Arial" w:eastAsia="Arial" w:hAnsi="Arial" w:cs="Arial"/>
            <w:color w:val="000000"/>
            <w:sz w:val="20"/>
            <w:u w:val="single"/>
            <w:shd w:val="clear" w:color="auto" w:fill="FFFFFF"/>
          </w:rPr>
          <w:t xml:space="preserve"> </w:t>
        </w:r>
      </w:hyperlink>
      <w:hyperlink r:id="rId82" w:history="1">
        <w:r>
          <w:rPr>
            <w:rFonts w:ascii="Arial" w:eastAsia="Arial" w:hAnsi="Arial" w:cs="Arial"/>
            <w:color w:val="0077CC"/>
            <w:sz w:val="20"/>
            <w:u w:val="single"/>
            <w:shd w:val="clear" w:color="auto" w:fill="FFFFFF"/>
          </w:rPr>
          <w:t>Fact Check: Did Joe Biden Increase the Deficit by $800 Billion?</w:t>
        </w:r>
      </w:hyperlink>
    </w:p>
    <w:p w14:paraId="1752137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C1BF2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DCE3B5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BC7571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964E91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2718484" w14:textId="77777777">
        <w:trPr>
          <w:jc w:val="center"/>
        </w:trPr>
        <w:tc>
          <w:tcPr>
            <w:tcW w:w="3000" w:type="dxa"/>
          </w:tcPr>
          <w:p w14:paraId="2F4E179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1EC547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327D75D" w14:textId="77777777">
        <w:trPr>
          <w:jc w:val="center"/>
        </w:trPr>
        <w:tc>
          <w:tcPr>
            <w:tcW w:w="3000" w:type="dxa"/>
          </w:tcPr>
          <w:p w14:paraId="17F59EA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4D38F2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A7DB87E" w14:textId="77777777" w:rsidR="00FA4267" w:rsidRDefault="00FA4267">
      <w:pPr>
        <w:pStyle w:val="Normal0"/>
      </w:pPr>
    </w:p>
    <w:p w14:paraId="341B8BF9" w14:textId="77777777" w:rsidR="00FA4267" w:rsidRDefault="006700FD">
      <w:pPr>
        <w:pStyle w:val="Normal0"/>
        <w:spacing w:line="300" w:lineRule="atLeast"/>
        <w:ind w:left="440" w:hanging="290"/>
      </w:pPr>
      <w:r>
        <w:rPr>
          <w:rFonts w:ascii="Arial" w:eastAsia="Arial" w:hAnsi="Arial" w:cs="Arial"/>
          <w:sz w:val="20"/>
        </w:rPr>
        <w:t>38.</w:t>
      </w:r>
      <w:hyperlink r:id="rId83" w:history="1">
        <w:r>
          <w:rPr>
            <w:rFonts w:ascii="Arial" w:eastAsia="Arial" w:hAnsi="Arial" w:cs="Arial"/>
            <w:color w:val="000000"/>
            <w:sz w:val="20"/>
            <w:u w:val="single"/>
            <w:shd w:val="clear" w:color="auto" w:fill="FFFFFF"/>
          </w:rPr>
          <w:t xml:space="preserve"> </w:t>
        </w:r>
      </w:hyperlink>
      <w:hyperlink r:id="rId84" w:history="1">
        <w:r>
          <w:rPr>
            <w:rFonts w:ascii="Arial" w:eastAsia="Arial" w:hAnsi="Arial" w:cs="Arial"/>
            <w:color w:val="0077CC"/>
            <w:sz w:val="20"/>
            <w:u w:val="single"/>
            <w:shd w:val="clear" w:color="auto" w:fill="FFFFFF"/>
          </w:rPr>
          <w:t>Election year puts misinformation fight in high gear</w:t>
        </w:r>
      </w:hyperlink>
    </w:p>
    <w:p w14:paraId="1FD5A3E7"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1FDA39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A79CD6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DCA5B7D"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724872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B4CE22E" w14:textId="77777777">
        <w:trPr>
          <w:jc w:val="center"/>
        </w:trPr>
        <w:tc>
          <w:tcPr>
            <w:tcW w:w="3000" w:type="dxa"/>
          </w:tcPr>
          <w:p w14:paraId="3F62AF1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7E4458C"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DA7D6B8" w14:textId="77777777">
        <w:trPr>
          <w:jc w:val="center"/>
        </w:trPr>
        <w:tc>
          <w:tcPr>
            <w:tcW w:w="3000" w:type="dxa"/>
          </w:tcPr>
          <w:p w14:paraId="6F8DBBC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2B699C8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AE5103B" w14:textId="77777777" w:rsidR="00FA4267" w:rsidRDefault="00FA4267">
      <w:pPr>
        <w:pStyle w:val="Normal0"/>
      </w:pPr>
    </w:p>
    <w:p w14:paraId="40AC9AE6" w14:textId="77777777" w:rsidR="00FA4267" w:rsidRDefault="006700FD">
      <w:pPr>
        <w:pStyle w:val="Normal0"/>
        <w:spacing w:line="300" w:lineRule="atLeast"/>
        <w:ind w:left="440" w:hanging="290"/>
      </w:pPr>
      <w:r>
        <w:rPr>
          <w:rFonts w:ascii="Arial" w:eastAsia="Arial" w:hAnsi="Arial" w:cs="Arial"/>
          <w:sz w:val="20"/>
        </w:rPr>
        <w:t>39.</w:t>
      </w:r>
      <w:hyperlink r:id="rId85" w:history="1">
        <w:r>
          <w:rPr>
            <w:rFonts w:ascii="Arial" w:eastAsia="Arial" w:hAnsi="Arial" w:cs="Arial"/>
            <w:color w:val="000000"/>
            <w:sz w:val="20"/>
            <w:u w:val="single"/>
            <w:shd w:val="clear" w:color="auto" w:fill="FFFFFF"/>
          </w:rPr>
          <w:t xml:space="preserve"> </w:t>
        </w:r>
      </w:hyperlink>
      <w:hyperlink r:id="rId86" w:history="1">
        <w:r>
          <w:rPr>
            <w:rFonts w:ascii="Arial" w:eastAsia="Arial" w:hAnsi="Arial" w:cs="Arial"/>
            <w:color w:val="0077CC"/>
            <w:sz w:val="20"/>
            <w:u w:val="single"/>
            <w:shd w:val="clear" w:color="auto" w:fill="FFFFFF"/>
          </w:rPr>
          <w:t>Presidential debate fact check: Analyzing Trump , Harris on abortion, immigration, more</w:t>
        </w:r>
      </w:hyperlink>
    </w:p>
    <w:p w14:paraId="38BF3FF3"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C05115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976013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F190B40"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ED1442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A1BCD3A" w14:textId="77777777">
        <w:trPr>
          <w:jc w:val="center"/>
        </w:trPr>
        <w:tc>
          <w:tcPr>
            <w:tcW w:w="3000" w:type="dxa"/>
          </w:tcPr>
          <w:p w14:paraId="4D317FD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F012600"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859A3C3" w14:textId="77777777">
        <w:trPr>
          <w:jc w:val="center"/>
        </w:trPr>
        <w:tc>
          <w:tcPr>
            <w:tcW w:w="3000" w:type="dxa"/>
          </w:tcPr>
          <w:p w14:paraId="479D1465"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02436D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1EC43D5" w14:textId="77777777" w:rsidR="00FA4267" w:rsidRDefault="00FA4267">
      <w:pPr>
        <w:pStyle w:val="Normal0"/>
      </w:pPr>
    </w:p>
    <w:p w14:paraId="3FF333F8" w14:textId="77777777" w:rsidR="00FA4267" w:rsidRDefault="006700FD">
      <w:pPr>
        <w:pStyle w:val="Normal0"/>
        <w:spacing w:line="300" w:lineRule="atLeast"/>
        <w:ind w:left="440" w:hanging="290"/>
      </w:pPr>
      <w:r>
        <w:rPr>
          <w:rFonts w:ascii="Arial" w:eastAsia="Arial" w:hAnsi="Arial" w:cs="Arial"/>
          <w:sz w:val="20"/>
        </w:rPr>
        <w:t>40.</w:t>
      </w:r>
      <w:hyperlink r:id="rId87" w:history="1">
        <w:r>
          <w:rPr>
            <w:rFonts w:ascii="Arial" w:eastAsia="Arial" w:hAnsi="Arial" w:cs="Arial"/>
            <w:color w:val="000000"/>
            <w:sz w:val="20"/>
            <w:u w:val="single"/>
            <w:shd w:val="clear" w:color="auto" w:fill="FFFFFF"/>
          </w:rPr>
          <w:t xml:space="preserve"> </w:t>
        </w:r>
      </w:hyperlink>
      <w:hyperlink r:id="rId88" w:history="1">
        <w:r>
          <w:rPr>
            <w:rFonts w:ascii="Arial" w:eastAsia="Arial" w:hAnsi="Arial" w:cs="Arial"/>
            <w:color w:val="0077CC"/>
            <w:sz w:val="20"/>
            <w:u w:val="single"/>
            <w:shd w:val="clear" w:color="auto" w:fill="FFFFFF"/>
          </w:rPr>
          <w:t>Judge didn't deny Trump request to skip hush money trial for son's graduation | Fact check</w:t>
        </w:r>
      </w:hyperlink>
    </w:p>
    <w:p w14:paraId="701D9904"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A842C2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B9FD91E"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59502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363E22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FA477C7" w14:textId="77777777">
        <w:trPr>
          <w:jc w:val="center"/>
        </w:trPr>
        <w:tc>
          <w:tcPr>
            <w:tcW w:w="3000" w:type="dxa"/>
          </w:tcPr>
          <w:p w14:paraId="29E69AD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ECE6925"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B22CCED" w14:textId="77777777">
        <w:trPr>
          <w:jc w:val="center"/>
        </w:trPr>
        <w:tc>
          <w:tcPr>
            <w:tcW w:w="3000" w:type="dxa"/>
          </w:tcPr>
          <w:p w14:paraId="0393BDC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5E41C6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11C5F56" w14:textId="77777777" w:rsidR="00FA4267" w:rsidRDefault="00FA4267">
      <w:pPr>
        <w:pStyle w:val="Normal0"/>
      </w:pPr>
    </w:p>
    <w:p w14:paraId="68824BC5" w14:textId="77777777" w:rsidR="00FA4267" w:rsidRDefault="006700FD">
      <w:pPr>
        <w:pStyle w:val="Normal0"/>
        <w:spacing w:line="300" w:lineRule="atLeast"/>
        <w:ind w:left="440" w:hanging="290"/>
      </w:pPr>
      <w:r>
        <w:rPr>
          <w:rFonts w:ascii="Arial" w:eastAsia="Arial" w:hAnsi="Arial" w:cs="Arial"/>
          <w:sz w:val="20"/>
        </w:rPr>
        <w:t>41.</w:t>
      </w:r>
      <w:hyperlink r:id="rId89" w:history="1">
        <w:r>
          <w:rPr>
            <w:rFonts w:ascii="Arial" w:eastAsia="Arial" w:hAnsi="Arial" w:cs="Arial"/>
            <w:color w:val="000000"/>
            <w:sz w:val="20"/>
            <w:u w:val="single"/>
            <w:shd w:val="clear" w:color="auto" w:fill="FFFFFF"/>
          </w:rPr>
          <w:t xml:space="preserve"> </w:t>
        </w:r>
      </w:hyperlink>
      <w:hyperlink r:id="rId90" w:history="1">
        <w:r>
          <w:rPr>
            <w:rFonts w:ascii="Arial" w:eastAsia="Arial" w:hAnsi="Arial" w:cs="Arial"/>
            <w:color w:val="0077CC"/>
            <w:sz w:val="20"/>
            <w:u w:val="single"/>
            <w:shd w:val="clear" w:color="auto" w:fill="FFFFFF"/>
          </w:rPr>
          <w:t>Trump falsely presents Stormy Daniels letter as new in Truth Social post | Fact check</w:t>
        </w:r>
      </w:hyperlink>
    </w:p>
    <w:p w14:paraId="69A1A333"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FEC52C"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0DF2D8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CE2A0A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D3B3117"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AA0568A" w14:textId="77777777">
        <w:trPr>
          <w:jc w:val="center"/>
        </w:trPr>
        <w:tc>
          <w:tcPr>
            <w:tcW w:w="3000" w:type="dxa"/>
          </w:tcPr>
          <w:p w14:paraId="72D71F3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1D45A7D"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D888938" w14:textId="77777777">
        <w:trPr>
          <w:jc w:val="center"/>
        </w:trPr>
        <w:tc>
          <w:tcPr>
            <w:tcW w:w="3000" w:type="dxa"/>
          </w:tcPr>
          <w:p w14:paraId="4424998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B231FD2"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A04D93A" w14:textId="77777777" w:rsidR="00FA4267" w:rsidRDefault="00FA4267">
      <w:pPr>
        <w:pStyle w:val="Normal0"/>
      </w:pPr>
    </w:p>
    <w:p w14:paraId="470E3C2B" w14:textId="77777777" w:rsidR="00FA4267" w:rsidRDefault="006700FD">
      <w:pPr>
        <w:pStyle w:val="Normal0"/>
        <w:spacing w:line="300" w:lineRule="atLeast"/>
        <w:ind w:left="440" w:hanging="290"/>
      </w:pPr>
      <w:r>
        <w:rPr>
          <w:rFonts w:ascii="Arial" w:eastAsia="Arial" w:hAnsi="Arial" w:cs="Arial"/>
          <w:sz w:val="20"/>
        </w:rPr>
        <w:t>42.</w:t>
      </w:r>
      <w:hyperlink r:id="rId91" w:history="1">
        <w:r>
          <w:rPr>
            <w:rFonts w:ascii="Arial" w:eastAsia="Arial" w:hAnsi="Arial" w:cs="Arial"/>
            <w:color w:val="000000"/>
            <w:sz w:val="20"/>
            <w:u w:val="single"/>
            <w:shd w:val="clear" w:color="auto" w:fill="FFFFFF"/>
          </w:rPr>
          <w:t xml:space="preserve"> </w:t>
        </w:r>
      </w:hyperlink>
      <w:hyperlink r:id="rId92" w:history="1">
        <w:r>
          <w:rPr>
            <w:rFonts w:ascii="Arial" w:eastAsia="Arial" w:hAnsi="Arial" w:cs="Arial"/>
            <w:color w:val="0077CC"/>
            <w:sz w:val="20"/>
            <w:u w:val="single"/>
            <w:shd w:val="clear" w:color="auto" w:fill="FFFFFF"/>
          </w:rPr>
          <w:t>FALSE ELECTION INFORMATION FROM AI CHATBOTS EXPERT EXPLAINS WHAT TO GUARD AGAINST AND AVOID</w:t>
        </w:r>
      </w:hyperlink>
    </w:p>
    <w:p w14:paraId="08271D02"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F9091F8"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83CB26E"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B960FE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6ED3157"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8EA8078" w14:textId="77777777">
        <w:trPr>
          <w:jc w:val="center"/>
        </w:trPr>
        <w:tc>
          <w:tcPr>
            <w:tcW w:w="3000" w:type="dxa"/>
          </w:tcPr>
          <w:p w14:paraId="748AAC52"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701BE34"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024F6E4" w14:textId="77777777">
        <w:trPr>
          <w:jc w:val="center"/>
        </w:trPr>
        <w:tc>
          <w:tcPr>
            <w:tcW w:w="3000" w:type="dxa"/>
          </w:tcPr>
          <w:p w14:paraId="074F628D"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B845E5E"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5207240" w14:textId="77777777" w:rsidR="00FA4267" w:rsidRDefault="00FA4267">
      <w:pPr>
        <w:pStyle w:val="Normal0"/>
      </w:pPr>
    </w:p>
    <w:p w14:paraId="58CBF0F8" w14:textId="77777777" w:rsidR="00FA4267" w:rsidRDefault="006700FD">
      <w:pPr>
        <w:pStyle w:val="Normal0"/>
        <w:spacing w:line="300" w:lineRule="atLeast"/>
        <w:ind w:left="440" w:hanging="290"/>
      </w:pPr>
      <w:r>
        <w:rPr>
          <w:rFonts w:ascii="Arial" w:eastAsia="Arial" w:hAnsi="Arial" w:cs="Arial"/>
          <w:sz w:val="20"/>
        </w:rPr>
        <w:t>43.</w:t>
      </w:r>
      <w:hyperlink r:id="rId93" w:history="1">
        <w:r>
          <w:rPr>
            <w:rFonts w:ascii="Arial" w:eastAsia="Arial" w:hAnsi="Arial" w:cs="Arial"/>
            <w:color w:val="000000"/>
            <w:sz w:val="20"/>
            <w:u w:val="single"/>
            <w:shd w:val="clear" w:color="auto" w:fill="FFFFFF"/>
          </w:rPr>
          <w:t xml:space="preserve"> </w:t>
        </w:r>
      </w:hyperlink>
      <w:hyperlink r:id="rId94" w:history="1">
        <w:r>
          <w:rPr>
            <w:rFonts w:ascii="Arial" w:eastAsia="Arial" w:hAnsi="Arial" w:cs="Arial"/>
            <w:color w:val="0077CC"/>
            <w:sz w:val="20"/>
            <w:u w:val="single"/>
            <w:shd w:val="clear" w:color="auto" w:fill="FFFFFF"/>
          </w:rPr>
          <w:t>PBS News and PolitiFact Announce Partnership Through 2024 Election Cycle</w:t>
        </w:r>
      </w:hyperlink>
    </w:p>
    <w:p w14:paraId="22E82D44"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01D550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052F64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9BE153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C40FDF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51012DC" w14:textId="77777777">
        <w:trPr>
          <w:jc w:val="center"/>
        </w:trPr>
        <w:tc>
          <w:tcPr>
            <w:tcW w:w="3000" w:type="dxa"/>
          </w:tcPr>
          <w:p w14:paraId="045C4A9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3A67CD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53A8352" w14:textId="77777777">
        <w:trPr>
          <w:jc w:val="center"/>
        </w:trPr>
        <w:tc>
          <w:tcPr>
            <w:tcW w:w="3000" w:type="dxa"/>
          </w:tcPr>
          <w:p w14:paraId="54B031B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6708211"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0CC9CA8" w14:textId="77777777" w:rsidR="00FA4267" w:rsidRDefault="00FA4267">
      <w:pPr>
        <w:pStyle w:val="Normal0"/>
      </w:pPr>
    </w:p>
    <w:p w14:paraId="54A2B7E4" w14:textId="77777777" w:rsidR="00FA4267" w:rsidRDefault="006700FD">
      <w:pPr>
        <w:pStyle w:val="Normal0"/>
        <w:spacing w:line="300" w:lineRule="atLeast"/>
        <w:ind w:left="440" w:hanging="290"/>
      </w:pPr>
      <w:r>
        <w:rPr>
          <w:rFonts w:ascii="Arial" w:eastAsia="Arial" w:hAnsi="Arial" w:cs="Arial"/>
          <w:sz w:val="20"/>
        </w:rPr>
        <w:t>44.</w:t>
      </w:r>
      <w:hyperlink r:id="rId95" w:history="1">
        <w:r>
          <w:rPr>
            <w:rFonts w:ascii="Arial" w:eastAsia="Arial" w:hAnsi="Arial" w:cs="Arial"/>
            <w:color w:val="000000"/>
            <w:sz w:val="20"/>
            <w:u w:val="single"/>
            <w:shd w:val="clear" w:color="auto" w:fill="FFFFFF"/>
          </w:rPr>
          <w:t xml:space="preserve"> </w:t>
        </w:r>
      </w:hyperlink>
      <w:hyperlink r:id="rId96" w:history="1">
        <w:r>
          <w:rPr>
            <w:rFonts w:ascii="Arial" w:eastAsia="Arial" w:hAnsi="Arial" w:cs="Arial"/>
            <w:color w:val="0077CC"/>
            <w:sz w:val="20"/>
            <w:u w:val="single"/>
            <w:shd w:val="clear" w:color="auto" w:fill="FFFFFF"/>
          </w:rPr>
          <w:t>FACT CHECK: Is Donald Trump Offering $50 Gas To Floridians Trying To Escape Hurricane Milton? 'The claim is satirical and originally stems from an article published by WhoWhatWhy.org'</w:t>
        </w:r>
      </w:hyperlink>
    </w:p>
    <w:p w14:paraId="01757E06"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7057A4"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7DEEF8A"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E9878FC"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A66104C"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7EB8A2A" w14:textId="77777777">
        <w:trPr>
          <w:jc w:val="center"/>
        </w:trPr>
        <w:tc>
          <w:tcPr>
            <w:tcW w:w="3000" w:type="dxa"/>
          </w:tcPr>
          <w:p w14:paraId="188C08A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F34CEBA"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E7E2275" w14:textId="77777777">
        <w:trPr>
          <w:jc w:val="center"/>
        </w:trPr>
        <w:tc>
          <w:tcPr>
            <w:tcW w:w="3000" w:type="dxa"/>
          </w:tcPr>
          <w:p w14:paraId="622049DE"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BBEB6F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7FCBE97" w14:textId="77777777" w:rsidR="00FA4267" w:rsidRDefault="00FA4267">
      <w:pPr>
        <w:pStyle w:val="Normal0"/>
      </w:pPr>
    </w:p>
    <w:p w14:paraId="762889C2" w14:textId="77777777" w:rsidR="00FA4267" w:rsidRDefault="006700FD">
      <w:pPr>
        <w:pStyle w:val="Normal0"/>
        <w:spacing w:line="300" w:lineRule="atLeast"/>
        <w:ind w:left="440" w:hanging="290"/>
      </w:pPr>
      <w:r>
        <w:rPr>
          <w:rFonts w:ascii="Arial" w:eastAsia="Arial" w:hAnsi="Arial" w:cs="Arial"/>
          <w:sz w:val="20"/>
        </w:rPr>
        <w:t>45.</w:t>
      </w:r>
      <w:hyperlink r:id="rId97" w:history="1">
        <w:r>
          <w:rPr>
            <w:rFonts w:ascii="Arial" w:eastAsia="Arial" w:hAnsi="Arial" w:cs="Arial"/>
            <w:color w:val="000000"/>
            <w:sz w:val="20"/>
            <w:u w:val="single"/>
            <w:shd w:val="clear" w:color="auto" w:fill="FFFFFF"/>
          </w:rPr>
          <w:t xml:space="preserve"> </w:t>
        </w:r>
      </w:hyperlink>
      <w:hyperlink r:id="rId98" w:history="1">
        <w:r>
          <w:rPr>
            <w:rFonts w:ascii="Arial" w:eastAsia="Arial" w:hAnsi="Arial" w:cs="Arial"/>
            <w:color w:val="0077CC"/>
            <w:sz w:val="20"/>
            <w:u w:val="single"/>
            <w:shd w:val="clear" w:color="auto" w:fill="FFFFFF"/>
          </w:rPr>
          <w:t>Soros-Funded Fact-Checkers: Who Cares About Free Speech, Our 'Facts' Are What Matter</w:t>
        </w:r>
      </w:hyperlink>
    </w:p>
    <w:p w14:paraId="0C39CEB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0BB0F7B"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34D977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2B9338F"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5FBC1AC"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4F94210" w14:textId="77777777">
        <w:trPr>
          <w:jc w:val="center"/>
        </w:trPr>
        <w:tc>
          <w:tcPr>
            <w:tcW w:w="3000" w:type="dxa"/>
          </w:tcPr>
          <w:p w14:paraId="0641E3B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8C8A89C"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D30FEF0" w14:textId="77777777">
        <w:trPr>
          <w:jc w:val="center"/>
        </w:trPr>
        <w:tc>
          <w:tcPr>
            <w:tcW w:w="3000" w:type="dxa"/>
          </w:tcPr>
          <w:p w14:paraId="59682E09"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CBB0164"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BB1446F" w14:textId="77777777" w:rsidR="00FA4267" w:rsidRDefault="00FA4267">
      <w:pPr>
        <w:pStyle w:val="Normal0"/>
      </w:pPr>
    </w:p>
    <w:p w14:paraId="3A9B2AEB" w14:textId="77777777" w:rsidR="00FA4267" w:rsidRDefault="006700FD">
      <w:pPr>
        <w:pStyle w:val="Normal0"/>
        <w:spacing w:line="300" w:lineRule="atLeast"/>
        <w:ind w:left="440" w:hanging="290"/>
      </w:pPr>
      <w:r>
        <w:rPr>
          <w:rFonts w:ascii="Arial" w:eastAsia="Arial" w:hAnsi="Arial" w:cs="Arial"/>
          <w:sz w:val="20"/>
        </w:rPr>
        <w:t>46.</w:t>
      </w:r>
      <w:hyperlink r:id="rId99" w:history="1">
        <w:r>
          <w:rPr>
            <w:rFonts w:ascii="Arial" w:eastAsia="Arial" w:hAnsi="Arial" w:cs="Arial"/>
            <w:color w:val="000000"/>
            <w:sz w:val="20"/>
            <w:u w:val="single"/>
            <w:shd w:val="clear" w:color="auto" w:fill="FFFFFF"/>
          </w:rPr>
          <w:t xml:space="preserve"> </w:t>
        </w:r>
      </w:hyperlink>
      <w:hyperlink r:id="rId100" w:history="1">
        <w:r>
          <w:rPr>
            <w:rFonts w:ascii="Arial" w:eastAsia="Arial" w:hAnsi="Arial" w:cs="Arial"/>
            <w:color w:val="0077CC"/>
            <w:sz w:val="20"/>
            <w:u w:val="single"/>
            <w:shd w:val="clear" w:color="auto" w:fill="FFFFFF"/>
          </w:rPr>
          <w:t>The 2024 Presidential Debate: Student Reactions</w:t>
        </w:r>
      </w:hyperlink>
    </w:p>
    <w:p w14:paraId="6DCA55F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516B8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C960E4C"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3AF830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F42827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4798C4E" w14:textId="77777777">
        <w:trPr>
          <w:jc w:val="center"/>
        </w:trPr>
        <w:tc>
          <w:tcPr>
            <w:tcW w:w="3000" w:type="dxa"/>
          </w:tcPr>
          <w:p w14:paraId="5594617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86C7963"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C9DF152" w14:textId="77777777">
        <w:trPr>
          <w:jc w:val="center"/>
        </w:trPr>
        <w:tc>
          <w:tcPr>
            <w:tcW w:w="3000" w:type="dxa"/>
          </w:tcPr>
          <w:p w14:paraId="36084ECC"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7C3C65E"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23FA34B" w14:textId="77777777" w:rsidR="00FA4267" w:rsidRDefault="00FA4267">
      <w:pPr>
        <w:pStyle w:val="Normal0"/>
      </w:pPr>
    </w:p>
    <w:p w14:paraId="1E68392F" w14:textId="77777777" w:rsidR="00FA4267" w:rsidRDefault="006700FD">
      <w:pPr>
        <w:pStyle w:val="Normal0"/>
        <w:spacing w:line="300" w:lineRule="atLeast"/>
        <w:ind w:left="440" w:hanging="290"/>
      </w:pPr>
      <w:r>
        <w:rPr>
          <w:rFonts w:ascii="Arial" w:eastAsia="Arial" w:hAnsi="Arial" w:cs="Arial"/>
          <w:sz w:val="20"/>
        </w:rPr>
        <w:t>47.</w:t>
      </w:r>
      <w:hyperlink r:id="rId101" w:history="1">
        <w:r>
          <w:rPr>
            <w:rFonts w:ascii="Arial" w:eastAsia="Arial" w:hAnsi="Arial" w:cs="Arial"/>
            <w:color w:val="000000"/>
            <w:sz w:val="20"/>
            <w:u w:val="single"/>
            <w:shd w:val="clear" w:color="auto" w:fill="FFFFFF"/>
          </w:rPr>
          <w:t xml:space="preserve"> </w:t>
        </w:r>
      </w:hyperlink>
      <w:hyperlink r:id="rId102" w:history="1">
        <w:r>
          <w:rPr>
            <w:rFonts w:ascii="Arial" w:eastAsia="Arial" w:hAnsi="Arial" w:cs="Arial"/>
            <w:color w:val="0077CC"/>
            <w:sz w:val="20"/>
            <w:u w:val="single"/>
            <w:shd w:val="clear" w:color="auto" w:fill="FFFFFF"/>
          </w:rPr>
          <w:t>Democrat Secretary Of State Asks Michiganders To Report Their Neighbors For Election 'Misinformation'</w:t>
        </w:r>
      </w:hyperlink>
    </w:p>
    <w:p w14:paraId="1F6677C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0CB2A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372E897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F5C30B6"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EC57C79"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51EDFEAA" w14:textId="77777777">
        <w:trPr>
          <w:jc w:val="center"/>
        </w:trPr>
        <w:tc>
          <w:tcPr>
            <w:tcW w:w="3000" w:type="dxa"/>
          </w:tcPr>
          <w:p w14:paraId="59451D4D"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B81E9AA"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74AFF02" w14:textId="77777777">
        <w:trPr>
          <w:jc w:val="center"/>
        </w:trPr>
        <w:tc>
          <w:tcPr>
            <w:tcW w:w="3000" w:type="dxa"/>
          </w:tcPr>
          <w:p w14:paraId="324FACC8"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5A43326"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325F780" w14:textId="77777777" w:rsidR="00FA4267" w:rsidRDefault="00FA4267">
      <w:pPr>
        <w:pStyle w:val="Normal0"/>
      </w:pPr>
    </w:p>
    <w:p w14:paraId="3294A212" w14:textId="77777777" w:rsidR="00FA4267" w:rsidRDefault="006700FD">
      <w:pPr>
        <w:pStyle w:val="Normal0"/>
        <w:spacing w:line="300" w:lineRule="atLeast"/>
        <w:ind w:left="440" w:hanging="290"/>
      </w:pPr>
      <w:r>
        <w:rPr>
          <w:rFonts w:ascii="Arial" w:eastAsia="Arial" w:hAnsi="Arial" w:cs="Arial"/>
          <w:sz w:val="20"/>
        </w:rPr>
        <w:t>48.</w:t>
      </w:r>
      <w:hyperlink r:id="rId103" w:history="1">
        <w:r>
          <w:rPr>
            <w:rFonts w:ascii="Arial" w:eastAsia="Arial" w:hAnsi="Arial" w:cs="Arial"/>
            <w:color w:val="000000"/>
            <w:sz w:val="20"/>
            <w:u w:val="single"/>
            <w:shd w:val="clear" w:color="auto" w:fill="FFFFFF"/>
          </w:rPr>
          <w:t xml:space="preserve"> </w:t>
        </w:r>
      </w:hyperlink>
      <w:hyperlink r:id="rId104" w:history="1">
        <w:r>
          <w:rPr>
            <w:rFonts w:ascii="Arial" w:eastAsia="Arial" w:hAnsi="Arial" w:cs="Arial"/>
            <w:color w:val="0077CC"/>
            <w:sz w:val="20"/>
            <w:u w:val="single"/>
            <w:shd w:val="clear" w:color="auto" w:fill="FFFFFF"/>
          </w:rPr>
          <w:t>Fact Check: Are Taylor Swift &amp; Beyonce planning a concert to support Kamala Harris?</w:t>
        </w:r>
      </w:hyperlink>
    </w:p>
    <w:p w14:paraId="0B1A6BB4"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A27FBB"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80AEA4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5CA41E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B4EA617"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38B77E6" w14:textId="77777777">
        <w:trPr>
          <w:jc w:val="center"/>
        </w:trPr>
        <w:tc>
          <w:tcPr>
            <w:tcW w:w="3000" w:type="dxa"/>
          </w:tcPr>
          <w:p w14:paraId="5346872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3BC22A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980CACC" w14:textId="77777777">
        <w:trPr>
          <w:jc w:val="center"/>
        </w:trPr>
        <w:tc>
          <w:tcPr>
            <w:tcW w:w="3000" w:type="dxa"/>
          </w:tcPr>
          <w:p w14:paraId="4883BB1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0AC9FF3"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CF0E3AD" w14:textId="77777777" w:rsidR="00FA4267" w:rsidRDefault="00FA4267">
      <w:pPr>
        <w:pStyle w:val="Normal0"/>
      </w:pPr>
    </w:p>
    <w:p w14:paraId="205B5B10" w14:textId="77777777" w:rsidR="00FA4267" w:rsidRDefault="006700FD">
      <w:pPr>
        <w:pStyle w:val="Normal0"/>
        <w:spacing w:line="300" w:lineRule="atLeast"/>
        <w:ind w:left="440" w:hanging="290"/>
      </w:pPr>
      <w:r>
        <w:rPr>
          <w:rFonts w:ascii="Arial" w:eastAsia="Arial" w:hAnsi="Arial" w:cs="Arial"/>
          <w:sz w:val="20"/>
        </w:rPr>
        <w:t>49.</w:t>
      </w:r>
      <w:hyperlink r:id="rId105" w:history="1">
        <w:r>
          <w:rPr>
            <w:rFonts w:ascii="Arial" w:eastAsia="Arial" w:hAnsi="Arial" w:cs="Arial"/>
            <w:color w:val="000000"/>
            <w:sz w:val="20"/>
            <w:u w:val="single"/>
            <w:shd w:val="clear" w:color="auto" w:fill="FFFFFF"/>
          </w:rPr>
          <w:t xml:space="preserve"> </w:t>
        </w:r>
      </w:hyperlink>
      <w:hyperlink r:id="rId106" w:history="1">
        <w:r>
          <w:rPr>
            <w:rFonts w:ascii="Arial" w:eastAsia="Arial" w:hAnsi="Arial" w:cs="Arial"/>
            <w:color w:val="0077CC"/>
            <w:sz w:val="20"/>
            <w:u w:val="single"/>
            <w:shd w:val="clear" w:color="auto" w:fill="FFFFFF"/>
          </w:rPr>
          <w:t>FACT CHECK: Donald Trump's 'Bloodbath' Comment Taken Out Of Context 'While Trump did make those comments, it appears he was mainly talking about the auto industry and not a literal bloodbath. The Trump campaign has issued other statements stating it was about the auto industry'</w:t>
        </w:r>
      </w:hyperlink>
    </w:p>
    <w:p w14:paraId="6BC127E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C25113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511BF9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4F023F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BA10E07"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2F00B23" w14:textId="77777777">
        <w:trPr>
          <w:jc w:val="center"/>
        </w:trPr>
        <w:tc>
          <w:tcPr>
            <w:tcW w:w="3000" w:type="dxa"/>
          </w:tcPr>
          <w:p w14:paraId="2CA4051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B637E4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976E4F4" w14:textId="77777777">
        <w:trPr>
          <w:jc w:val="center"/>
        </w:trPr>
        <w:tc>
          <w:tcPr>
            <w:tcW w:w="3000" w:type="dxa"/>
          </w:tcPr>
          <w:p w14:paraId="6DE81108"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AE25F82"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13A3FAE" w14:textId="77777777" w:rsidR="00FA4267" w:rsidRDefault="00FA4267">
      <w:pPr>
        <w:pStyle w:val="Normal0"/>
      </w:pPr>
    </w:p>
    <w:p w14:paraId="72A9C449" w14:textId="77777777" w:rsidR="00FA4267" w:rsidRDefault="006700FD">
      <w:pPr>
        <w:pStyle w:val="Normal0"/>
        <w:spacing w:line="300" w:lineRule="atLeast"/>
        <w:ind w:left="440" w:hanging="290"/>
      </w:pPr>
      <w:r>
        <w:rPr>
          <w:rFonts w:ascii="Arial" w:eastAsia="Arial" w:hAnsi="Arial" w:cs="Arial"/>
          <w:sz w:val="20"/>
        </w:rPr>
        <w:t>50.</w:t>
      </w:r>
      <w:hyperlink r:id="rId107" w:history="1">
        <w:r>
          <w:rPr>
            <w:rFonts w:ascii="Arial" w:eastAsia="Arial" w:hAnsi="Arial" w:cs="Arial"/>
            <w:color w:val="000000"/>
            <w:sz w:val="20"/>
            <w:u w:val="single"/>
            <w:shd w:val="clear" w:color="auto" w:fill="FFFFFF"/>
          </w:rPr>
          <w:t xml:space="preserve"> </w:t>
        </w:r>
      </w:hyperlink>
      <w:hyperlink r:id="rId108" w:history="1">
        <w:r>
          <w:rPr>
            <w:rFonts w:ascii="Arial" w:eastAsia="Arial" w:hAnsi="Arial" w:cs="Arial"/>
            <w:color w:val="0077CC"/>
            <w:sz w:val="20"/>
            <w:u w:val="single"/>
            <w:shd w:val="clear" w:color="auto" w:fill="FFFFFF"/>
          </w:rPr>
          <w:t>Soros-Funded Censorship Plot Targets Black Voters</w:t>
        </w:r>
      </w:hyperlink>
    </w:p>
    <w:p w14:paraId="75DC08B2"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468F5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EF523F7"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D71992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A0CCED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C6E6926" w14:textId="77777777">
        <w:trPr>
          <w:jc w:val="center"/>
        </w:trPr>
        <w:tc>
          <w:tcPr>
            <w:tcW w:w="3000" w:type="dxa"/>
          </w:tcPr>
          <w:p w14:paraId="586738D6"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AFC4EF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C184E6F" w14:textId="77777777">
        <w:trPr>
          <w:jc w:val="center"/>
        </w:trPr>
        <w:tc>
          <w:tcPr>
            <w:tcW w:w="3000" w:type="dxa"/>
          </w:tcPr>
          <w:p w14:paraId="02C47D3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705945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B85C2BB" w14:textId="77777777" w:rsidR="00FA4267" w:rsidRDefault="00FA4267">
      <w:pPr>
        <w:pStyle w:val="Normal0"/>
      </w:pPr>
    </w:p>
    <w:p w14:paraId="258C4193" w14:textId="77777777" w:rsidR="00FA4267" w:rsidRDefault="006700FD">
      <w:pPr>
        <w:pStyle w:val="Normal0"/>
        <w:spacing w:line="300" w:lineRule="atLeast"/>
        <w:ind w:left="440" w:hanging="290"/>
      </w:pPr>
      <w:r>
        <w:rPr>
          <w:rFonts w:ascii="Arial" w:eastAsia="Arial" w:hAnsi="Arial" w:cs="Arial"/>
          <w:sz w:val="20"/>
        </w:rPr>
        <w:t>51.</w:t>
      </w:r>
      <w:hyperlink r:id="rId109" w:history="1">
        <w:r>
          <w:rPr>
            <w:rFonts w:ascii="Arial" w:eastAsia="Arial" w:hAnsi="Arial" w:cs="Arial"/>
            <w:color w:val="000000"/>
            <w:sz w:val="20"/>
            <w:u w:val="single"/>
            <w:shd w:val="clear" w:color="auto" w:fill="FFFFFF"/>
          </w:rPr>
          <w:t xml:space="preserve"> </w:t>
        </w:r>
      </w:hyperlink>
      <w:hyperlink r:id="rId110" w:history="1">
        <w:r>
          <w:rPr>
            <w:rFonts w:ascii="Arial" w:eastAsia="Arial" w:hAnsi="Arial" w:cs="Arial"/>
            <w:color w:val="0077CC"/>
            <w:sz w:val="20"/>
            <w:u w:val="single"/>
            <w:shd w:val="clear" w:color="auto" w:fill="FFFFFF"/>
          </w:rPr>
          <w:t>HERE WE GO: Michigan Launches Snitch Line to Stop 'Election Misinformation'</w:t>
        </w:r>
      </w:hyperlink>
    </w:p>
    <w:p w14:paraId="10BC5C6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309CA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4F67AF9"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ED8872A"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3C60E88"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9AE5940" w14:textId="77777777">
        <w:trPr>
          <w:jc w:val="center"/>
        </w:trPr>
        <w:tc>
          <w:tcPr>
            <w:tcW w:w="3000" w:type="dxa"/>
          </w:tcPr>
          <w:p w14:paraId="00283AB2"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260767D"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ABE307F" w14:textId="77777777">
        <w:trPr>
          <w:jc w:val="center"/>
        </w:trPr>
        <w:tc>
          <w:tcPr>
            <w:tcW w:w="3000" w:type="dxa"/>
          </w:tcPr>
          <w:p w14:paraId="60A2CB2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059A93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D575FD7" w14:textId="77777777" w:rsidR="00FA4267" w:rsidRDefault="00FA4267">
      <w:pPr>
        <w:pStyle w:val="Normal0"/>
      </w:pPr>
    </w:p>
    <w:p w14:paraId="3C047D91" w14:textId="77777777" w:rsidR="00FA4267" w:rsidRDefault="006700FD">
      <w:pPr>
        <w:pStyle w:val="Normal0"/>
        <w:spacing w:line="300" w:lineRule="atLeast"/>
        <w:ind w:left="440" w:hanging="290"/>
      </w:pPr>
      <w:r>
        <w:rPr>
          <w:rFonts w:ascii="Arial" w:eastAsia="Arial" w:hAnsi="Arial" w:cs="Arial"/>
          <w:sz w:val="20"/>
        </w:rPr>
        <w:t>52.</w:t>
      </w:r>
      <w:hyperlink r:id="rId111" w:history="1">
        <w:r>
          <w:rPr>
            <w:rFonts w:ascii="Arial" w:eastAsia="Arial" w:hAnsi="Arial" w:cs="Arial"/>
            <w:color w:val="000000"/>
            <w:sz w:val="20"/>
            <w:u w:val="single"/>
            <w:shd w:val="clear" w:color="auto" w:fill="FFFFFF"/>
          </w:rPr>
          <w:t xml:space="preserve"> </w:t>
        </w:r>
      </w:hyperlink>
      <w:hyperlink r:id="rId112" w:history="1">
        <w:r>
          <w:rPr>
            <w:rFonts w:ascii="Arial" w:eastAsia="Arial" w:hAnsi="Arial" w:cs="Arial"/>
            <w:color w:val="0077CC"/>
            <w:sz w:val="20"/>
            <w:u w:val="single"/>
            <w:shd w:val="clear" w:color="auto" w:fill="FFFFFF"/>
          </w:rPr>
          <w:t>Opinion: Black Americans aren’t buying election-year falsehoods. Here’s why.</w:t>
        </w:r>
      </w:hyperlink>
    </w:p>
    <w:p w14:paraId="135201F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211AF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2D157511"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B38CB2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CD6063C"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F828FB2" w14:textId="77777777">
        <w:trPr>
          <w:jc w:val="center"/>
        </w:trPr>
        <w:tc>
          <w:tcPr>
            <w:tcW w:w="3000" w:type="dxa"/>
          </w:tcPr>
          <w:p w14:paraId="79BA03AF"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02C533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6675F2C" w14:textId="77777777">
        <w:trPr>
          <w:jc w:val="center"/>
        </w:trPr>
        <w:tc>
          <w:tcPr>
            <w:tcW w:w="3000" w:type="dxa"/>
          </w:tcPr>
          <w:p w14:paraId="7ECF8A95"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B047E1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6BB1B2F" w14:textId="77777777" w:rsidR="00FA4267" w:rsidRDefault="00FA4267">
      <w:pPr>
        <w:pStyle w:val="Normal0"/>
      </w:pPr>
    </w:p>
    <w:p w14:paraId="030ED230" w14:textId="77777777" w:rsidR="00FA4267" w:rsidRDefault="006700FD">
      <w:pPr>
        <w:pStyle w:val="Normal0"/>
        <w:spacing w:line="300" w:lineRule="atLeast"/>
        <w:ind w:left="440" w:hanging="290"/>
      </w:pPr>
      <w:r>
        <w:rPr>
          <w:rFonts w:ascii="Arial" w:eastAsia="Arial" w:hAnsi="Arial" w:cs="Arial"/>
          <w:sz w:val="20"/>
        </w:rPr>
        <w:t>53.</w:t>
      </w:r>
      <w:hyperlink r:id="rId113" w:history="1">
        <w:r>
          <w:rPr>
            <w:rFonts w:ascii="Arial" w:eastAsia="Arial" w:hAnsi="Arial" w:cs="Arial"/>
            <w:color w:val="000000"/>
            <w:sz w:val="20"/>
            <w:u w:val="single"/>
            <w:shd w:val="clear" w:color="auto" w:fill="FFFFFF"/>
          </w:rPr>
          <w:t xml:space="preserve"> </w:t>
        </w:r>
      </w:hyperlink>
      <w:hyperlink r:id="rId114" w:history="1">
        <w:r>
          <w:rPr>
            <w:rFonts w:ascii="Arial" w:eastAsia="Arial" w:hAnsi="Arial" w:cs="Arial"/>
            <w:color w:val="0077CC"/>
            <w:sz w:val="20"/>
            <w:u w:val="single"/>
            <w:shd w:val="clear" w:color="auto" w:fill="FFFFFF"/>
          </w:rPr>
          <w:t>4 ways to spot election misinformation and stop its spread</w:t>
        </w:r>
      </w:hyperlink>
    </w:p>
    <w:p w14:paraId="6AA2358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EB8D4D"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698A1F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88B004F"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797C6A5"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4BDEA1D" w14:textId="77777777">
        <w:trPr>
          <w:jc w:val="center"/>
        </w:trPr>
        <w:tc>
          <w:tcPr>
            <w:tcW w:w="3000" w:type="dxa"/>
          </w:tcPr>
          <w:p w14:paraId="54AC69A7"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55E10F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BF53D54" w14:textId="77777777">
        <w:trPr>
          <w:jc w:val="center"/>
        </w:trPr>
        <w:tc>
          <w:tcPr>
            <w:tcW w:w="3000" w:type="dxa"/>
          </w:tcPr>
          <w:p w14:paraId="74CB234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015B60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A3E92FD" w14:textId="77777777" w:rsidR="00FA4267" w:rsidRDefault="00FA4267">
      <w:pPr>
        <w:pStyle w:val="Normal0"/>
      </w:pPr>
    </w:p>
    <w:p w14:paraId="6D99B4B8" w14:textId="77777777" w:rsidR="00FA4267" w:rsidRDefault="006700FD">
      <w:pPr>
        <w:pStyle w:val="Normal0"/>
        <w:spacing w:line="300" w:lineRule="atLeast"/>
        <w:ind w:left="440" w:hanging="290"/>
      </w:pPr>
      <w:r>
        <w:rPr>
          <w:rFonts w:ascii="Arial" w:eastAsia="Arial" w:hAnsi="Arial" w:cs="Arial"/>
          <w:sz w:val="20"/>
        </w:rPr>
        <w:t>54.</w:t>
      </w:r>
      <w:hyperlink r:id="rId115" w:history="1">
        <w:r>
          <w:rPr>
            <w:rFonts w:ascii="Arial" w:eastAsia="Arial" w:hAnsi="Arial" w:cs="Arial"/>
            <w:color w:val="000000"/>
            <w:sz w:val="20"/>
            <w:u w:val="single"/>
            <w:shd w:val="clear" w:color="auto" w:fill="FFFFFF"/>
          </w:rPr>
          <w:t xml:space="preserve"> </w:t>
        </w:r>
      </w:hyperlink>
      <w:hyperlink r:id="rId116" w:history="1">
        <w:r>
          <w:rPr>
            <w:rFonts w:ascii="Arial" w:eastAsia="Arial" w:hAnsi="Arial" w:cs="Arial"/>
            <w:color w:val="0077CC"/>
            <w:sz w:val="20"/>
            <w:u w:val="single"/>
            <w:shd w:val="clear" w:color="auto" w:fill="FFFFFF"/>
          </w:rPr>
          <w:t>Did Kamala Harris Pay Celebrities to Endorse Her? Oprah Winfrey Speaks Out</w:t>
        </w:r>
      </w:hyperlink>
    </w:p>
    <w:p w14:paraId="3CB6FB9E"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2DFB124"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A9B9CA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ED48B33"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AED250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FEE3993" w14:textId="77777777">
        <w:trPr>
          <w:jc w:val="center"/>
        </w:trPr>
        <w:tc>
          <w:tcPr>
            <w:tcW w:w="3000" w:type="dxa"/>
          </w:tcPr>
          <w:p w14:paraId="26B16C6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F98B1E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DB8E348" w14:textId="77777777">
        <w:trPr>
          <w:jc w:val="center"/>
        </w:trPr>
        <w:tc>
          <w:tcPr>
            <w:tcW w:w="3000" w:type="dxa"/>
          </w:tcPr>
          <w:p w14:paraId="11236EA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759DE7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8F42FC0" w14:textId="77777777" w:rsidR="00FA4267" w:rsidRDefault="00FA4267">
      <w:pPr>
        <w:pStyle w:val="Normal0"/>
      </w:pPr>
    </w:p>
    <w:p w14:paraId="7AD8B67B" w14:textId="77777777" w:rsidR="00FA4267" w:rsidRDefault="006700FD">
      <w:pPr>
        <w:pStyle w:val="Normal0"/>
        <w:spacing w:line="300" w:lineRule="atLeast"/>
        <w:ind w:left="440" w:hanging="290"/>
      </w:pPr>
      <w:r>
        <w:rPr>
          <w:rFonts w:ascii="Arial" w:eastAsia="Arial" w:hAnsi="Arial" w:cs="Arial"/>
          <w:sz w:val="20"/>
        </w:rPr>
        <w:t>55.</w:t>
      </w:r>
      <w:hyperlink r:id="rId117" w:history="1">
        <w:r>
          <w:rPr>
            <w:rFonts w:ascii="Arial" w:eastAsia="Arial" w:hAnsi="Arial" w:cs="Arial"/>
            <w:color w:val="000000"/>
            <w:sz w:val="20"/>
            <w:u w:val="single"/>
            <w:shd w:val="clear" w:color="auto" w:fill="FFFFFF"/>
          </w:rPr>
          <w:t xml:space="preserve"> </w:t>
        </w:r>
      </w:hyperlink>
      <w:hyperlink r:id="rId118" w:history="1">
        <w:r>
          <w:rPr>
            <w:rFonts w:ascii="Arial" w:eastAsia="Arial" w:hAnsi="Arial" w:cs="Arial"/>
            <w:color w:val="0077CC"/>
            <w:sz w:val="20"/>
            <w:u w:val="single"/>
            <w:shd w:val="clear" w:color="auto" w:fill="FFFFFF"/>
          </w:rPr>
          <w:t>Kamala Harris Finance Mismanagement Claims. What We Know, What We Don't</w:t>
        </w:r>
      </w:hyperlink>
    </w:p>
    <w:p w14:paraId="66DD95C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C8C2E5"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9E9BAD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6B16FF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020666A"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52D5FB63" w14:textId="77777777">
        <w:trPr>
          <w:jc w:val="center"/>
        </w:trPr>
        <w:tc>
          <w:tcPr>
            <w:tcW w:w="3000" w:type="dxa"/>
          </w:tcPr>
          <w:p w14:paraId="6605BFA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5957C80"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1B045C7" w14:textId="77777777">
        <w:trPr>
          <w:jc w:val="center"/>
        </w:trPr>
        <w:tc>
          <w:tcPr>
            <w:tcW w:w="3000" w:type="dxa"/>
          </w:tcPr>
          <w:p w14:paraId="7619EA5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B400297"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271C4DA" w14:textId="77777777" w:rsidR="00FA4267" w:rsidRDefault="00FA4267">
      <w:pPr>
        <w:pStyle w:val="Normal0"/>
      </w:pPr>
    </w:p>
    <w:p w14:paraId="0199A5B5" w14:textId="77777777" w:rsidR="00FA4267" w:rsidRDefault="006700FD">
      <w:pPr>
        <w:pStyle w:val="Normal0"/>
        <w:spacing w:line="300" w:lineRule="atLeast"/>
        <w:ind w:left="440" w:hanging="290"/>
      </w:pPr>
      <w:r>
        <w:rPr>
          <w:rFonts w:ascii="Arial" w:eastAsia="Arial" w:hAnsi="Arial" w:cs="Arial"/>
          <w:sz w:val="20"/>
        </w:rPr>
        <w:t>56.</w:t>
      </w:r>
      <w:hyperlink r:id="rId119" w:history="1">
        <w:r>
          <w:rPr>
            <w:rFonts w:ascii="Arial" w:eastAsia="Arial" w:hAnsi="Arial" w:cs="Arial"/>
            <w:color w:val="000000"/>
            <w:sz w:val="20"/>
            <w:u w:val="single"/>
            <w:shd w:val="clear" w:color="auto" w:fill="FFFFFF"/>
          </w:rPr>
          <w:t xml:space="preserve"> </w:t>
        </w:r>
      </w:hyperlink>
      <w:hyperlink r:id="rId120" w:history="1">
        <w:r>
          <w:rPr>
            <w:rFonts w:ascii="Arial" w:eastAsia="Arial" w:hAnsi="Arial" w:cs="Arial"/>
            <w:color w:val="0077CC"/>
            <w:sz w:val="20"/>
            <w:u w:val="single"/>
            <w:shd w:val="clear" w:color="auto" w:fill="FFFFFF"/>
          </w:rPr>
          <w:t>Assange did not say WikiLeaks had evidence of Obama paedophile ring</w:t>
        </w:r>
      </w:hyperlink>
    </w:p>
    <w:p w14:paraId="7E76C14E"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CE2C22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23F181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98B7CCD"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73F8D88"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5743A5D1" w14:textId="77777777">
        <w:trPr>
          <w:jc w:val="center"/>
        </w:trPr>
        <w:tc>
          <w:tcPr>
            <w:tcW w:w="3000" w:type="dxa"/>
          </w:tcPr>
          <w:p w14:paraId="7C2551B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EBC422E"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25EABA9" w14:textId="77777777">
        <w:trPr>
          <w:jc w:val="center"/>
        </w:trPr>
        <w:tc>
          <w:tcPr>
            <w:tcW w:w="3000" w:type="dxa"/>
          </w:tcPr>
          <w:p w14:paraId="593D2B3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AB023E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4EC6290" w14:textId="77777777" w:rsidR="00FA4267" w:rsidRDefault="00FA4267">
      <w:pPr>
        <w:pStyle w:val="Normal0"/>
      </w:pPr>
    </w:p>
    <w:p w14:paraId="6B8E0501" w14:textId="77777777" w:rsidR="00FA4267" w:rsidRDefault="006700FD">
      <w:pPr>
        <w:pStyle w:val="Normal0"/>
        <w:spacing w:line="300" w:lineRule="atLeast"/>
        <w:ind w:left="440" w:hanging="290"/>
      </w:pPr>
      <w:r>
        <w:rPr>
          <w:rFonts w:ascii="Arial" w:eastAsia="Arial" w:hAnsi="Arial" w:cs="Arial"/>
          <w:sz w:val="20"/>
        </w:rPr>
        <w:t>57.</w:t>
      </w:r>
      <w:hyperlink r:id="rId121" w:history="1">
        <w:r>
          <w:rPr>
            <w:rFonts w:ascii="Arial" w:eastAsia="Arial" w:hAnsi="Arial" w:cs="Arial"/>
            <w:color w:val="000000"/>
            <w:sz w:val="20"/>
            <w:u w:val="single"/>
            <w:shd w:val="clear" w:color="auto" w:fill="FFFFFF"/>
          </w:rPr>
          <w:t xml:space="preserve"> </w:t>
        </w:r>
      </w:hyperlink>
      <w:hyperlink r:id="rId122" w:history="1">
        <w:r>
          <w:rPr>
            <w:rFonts w:ascii="Arial" w:eastAsia="Arial" w:hAnsi="Arial" w:cs="Arial"/>
            <w:color w:val="0077CC"/>
            <w:sz w:val="20"/>
            <w:u w:val="single"/>
            <w:shd w:val="clear" w:color="auto" w:fill="FFFFFF"/>
          </w:rPr>
          <w:t>'Can You Acknowledge That?': CNN Host Ignores Byron Donalds' Examples Of Harris' 'Lies,' Immediately Pivots To Trump</w:t>
        </w:r>
      </w:hyperlink>
    </w:p>
    <w:p w14:paraId="4262D746"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4E95F16"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7F1B3D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E8D520A"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E912B0A"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8901971" w14:textId="77777777">
        <w:trPr>
          <w:jc w:val="center"/>
        </w:trPr>
        <w:tc>
          <w:tcPr>
            <w:tcW w:w="3000" w:type="dxa"/>
          </w:tcPr>
          <w:p w14:paraId="322CFD9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30882D7"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153F6D5" w14:textId="77777777">
        <w:trPr>
          <w:jc w:val="center"/>
        </w:trPr>
        <w:tc>
          <w:tcPr>
            <w:tcW w:w="3000" w:type="dxa"/>
          </w:tcPr>
          <w:p w14:paraId="4B2CEBC1"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55D24A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D310CE3" w14:textId="77777777" w:rsidR="00FA4267" w:rsidRDefault="00FA4267">
      <w:pPr>
        <w:pStyle w:val="Normal0"/>
      </w:pPr>
    </w:p>
    <w:p w14:paraId="5DC8538E" w14:textId="77777777" w:rsidR="00FA4267" w:rsidRDefault="006700FD">
      <w:pPr>
        <w:pStyle w:val="Normal0"/>
        <w:spacing w:line="300" w:lineRule="atLeast"/>
        <w:ind w:left="440" w:hanging="290"/>
      </w:pPr>
      <w:r>
        <w:rPr>
          <w:rFonts w:ascii="Arial" w:eastAsia="Arial" w:hAnsi="Arial" w:cs="Arial"/>
          <w:sz w:val="20"/>
        </w:rPr>
        <w:t>58.</w:t>
      </w:r>
      <w:hyperlink r:id="rId123" w:history="1">
        <w:r>
          <w:rPr>
            <w:rFonts w:ascii="Arial" w:eastAsia="Arial" w:hAnsi="Arial" w:cs="Arial"/>
            <w:color w:val="000000"/>
            <w:sz w:val="20"/>
            <w:u w:val="single"/>
            <w:shd w:val="clear" w:color="auto" w:fill="FFFFFF"/>
          </w:rPr>
          <w:t xml:space="preserve"> </w:t>
        </w:r>
      </w:hyperlink>
      <w:hyperlink r:id="rId124" w:history="1">
        <w:r>
          <w:rPr>
            <w:rFonts w:ascii="Arial" w:eastAsia="Arial" w:hAnsi="Arial" w:cs="Arial"/>
            <w:color w:val="0077CC"/>
            <w:sz w:val="20"/>
            <w:u w:val="single"/>
            <w:shd w:val="clear" w:color="auto" w:fill="FFFFFF"/>
          </w:rPr>
          <w:t>Worried For Democracy, PBS And PolitiFact Unveil 2024 Election Partnership</w:t>
        </w:r>
      </w:hyperlink>
    </w:p>
    <w:p w14:paraId="693A486C"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F94F44"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2662E37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ABCCDC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8302A8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A3578AA" w14:textId="77777777">
        <w:trPr>
          <w:jc w:val="center"/>
        </w:trPr>
        <w:tc>
          <w:tcPr>
            <w:tcW w:w="3000" w:type="dxa"/>
          </w:tcPr>
          <w:p w14:paraId="6ADD77CE"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D49FB2B"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8FF4B0B" w14:textId="77777777">
        <w:trPr>
          <w:jc w:val="center"/>
        </w:trPr>
        <w:tc>
          <w:tcPr>
            <w:tcW w:w="3000" w:type="dxa"/>
          </w:tcPr>
          <w:p w14:paraId="6062D5A4"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AAAE42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4EE922E" w14:textId="77777777" w:rsidR="00FA4267" w:rsidRDefault="00FA4267">
      <w:pPr>
        <w:pStyle w:val="Normal0"/>
      </w:pPr>
    </w:p>
    <w:p w14:paraId="1F6AB67F" w14:textId="77777777" w:rsidR="00FA4267" w:rsidRDefault="006700FD">
      <w:pPr>
        <w:pStyle w:val="Normal0"/>
        <w:spacing w:line="300" w:lineRule="atLeast"/>
        <w:ind w:left="440" w:hanging="290"/>
      </w:pPr>
      <w:r>
        <w:rPr>
          <w:rFonts w:ascii="Arial" w:eastAsia="Arial" w:hAnsi="Arial" w:cs="Arial"/>
          <w:sz w:val="20"/>
        </w:rPr>
        <w:t>59.</w:t>
      </w:r>
      <w:hyperlink r:id="rId125" w:history="1">
        <w:r>
          <w:rPr>
            <w:rFonts w:ascii="Arial" w:eastAsia="Arial" w:hAnsi="Arial" w:cs="Arial"/>
            <w:color w:val="000000"/>
            <w:sz w:val="20"/>
            <w:u w:val="single"/>
            <w:shd w:val="clear" w:color="auto" w:fill="FFFFFF"/>
          </w:rPr>
          <w:t xml:space="preserve"> </w:t>
        </w:r>
      </w:hyperlink>
      <w:hyperlink r:id="rId126" w:history="1">
        <w:r>
          <w:rPr>
            <w:rFonts w:ascii="Arial" w:eastAsia="Arial" w:hAnsi="Arial" w:cs="Arial"/>
            <w:color w:val="0077CC"/>
            <w:sz w:val="20"/>
            <w:u w:val="single"/>
            <w:shd w:val="clear" w:color="auto" w:fill="FFFFFF"/>
          </w:rPr>
          <w:t>BEYOND TRUTH VS. FICTION IN THE MEDIA</w:t>
        </w:r>
      </w:hyperlink>
    </w:p>
    <w:p w14:paraId="5BE7DA1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A56CEE"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2D50CD7D"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FE804E3"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3102F1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5FA87D3" w14:textId="77777777">
        <w:trPr>
          <w:jc w:val="center"/>
        </w:trPr>
        <w:tc>
          <w:tcPr>
            <w:tcW w:w="3000" w:type="dxa"/>
          </w:tcPr>
          <w:p w14:paraId="2EEB48C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3545982"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DB7A944" w14:textId="77777777">
        <w:trPr>
          <w:jc w:val="center"/>
        </w:trPr>
        <w:tc>
          <w:tcPr>
            <w:tcW w:w="3000" w:type="dxa"/>
          </w:tcPr>
          <w:p w14:paraId="17397AF4"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32E9931"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9E585F3" w14:textId="77777777" w:rsidR="00FA4267" w:rsidRDefault="00FA4267">
      <w:pPr>
        <w:pStyle w:val="Normal0"/>
      </w:pPr>
    </w:p>
    <w:p w14:paraId="455072A6" w14:textId="77777777" w:rsidR="00FA4267" w:rsidRDefault="006700FD">
      <w:pPr>
        <w:pStyle w:val="Normal0"/>
        <w:spacing w:line="300" w:lineRule="atLeast"/>
        <w:ind w:left="440" w:hanging="290"/>
      </w:pPr>
      <w:r>
        <w:rPr>
          <w:rFonts w:ascii="Arial" w:eastAsia="Arial" w:hAnsi="Arial" w:cs="Arial"/>
          <w:sz w:val="20"/>
        </w:rPr>
        <w:t>60.</w:t>
      </w:r>
      <w:hyperlink r:id="rId127" w:history="1">
        <w:r>
          <w:rPr>
            <w:rFonts w:ascii="Arial" w:eastAsia="Arial" w:hAnsi="Arial" w:cs="Arial"/>
            <w:color w:val="000000"/>
            <w:sz w:val="20"/>
            <w:u w:val="single"/>
            <w:shd w:val="clear" w:color="auto" w:fill="FFFFFF"/>
          </w:rPr>
          <w:t xml:space="preserve"> </w:t>
        </w:r>
      </w:hyperlink>
      <w:hyperlink r:id="rId128" w:history="1">
        <w:r>
          <w:rPr>
            <w:rFonts w:ascii="Arial" w:eastAsia="Arial" w:hAnsi="Arial" w:cs="Arial"/>
            <w:color w:val="0077CC"/>
            <w:sz w:val="20"/>
            <w:u w:val="single"/>
            <w:shd w:val="clear" w:color="auto" w:fill="FFFFFF"/>
          </w:rPr>
          <w:t>POLICING 'TRUTH': The Billionaires' 'Fact'-Checking Gang to Keep 'News'-Media 'Honest'</w:t>
        </w:r>
      </w:hyperlink>
    </w:p>
    <w:p w14:paraId="3A4B2D1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0C81B9"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7D977E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CDA207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71BD0D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60AF14B" w14:textId="77777777">
        <w:trPr>
          <w:jc w:val="center"/>
        </w:trPr>
        <w:tc>
          <w:tcPr>
            <w:tcW w:w="3000" w:type="dxa"/>
          </w:tcPr>
          <w:p w14:paraId="2126B12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465F23D"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A9A9CBE" w14:textId="77777777">
        <w:trPr>
          <w:jc w:val="center"/>
        </w:trPr>
        <w:tc>
          <w:tcPr>
            <w:tcW w:w="3000" w:type="dxa"/>
          </w:tcPr>
          <w:p w14:paraId="5CD789A2"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3C7FF51"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87C0874" w14:textId="77777777" w:rsidR="00FA4267" w:rsidRDefault="00FA4267">
      <w:pPr>
        <w:pStyle w:val="Normal0"/>
      </w:pPr>
    </w:p>
    <w:p w14:paraId="295D2568" w14:textId="77777777" w:rsidR="00FA4267" w:rsidRDefault="006700FD">
      <w:pPr>
        <w:pStyle w:val="Normal0"/>
        <w:spacing w:line="300" w:lineRule="atLeast"/>
        <w:ind w:left="440" w:hanging="290"/>
      </w:pPr>
      <w:r>
        <w:rPr>
          <w:rFonts w:ascii="Arial" w:eastAsia="Arial" w:hAnsi="Arial" w:cs="Arial"/>
          <w:sz w:val="20"/>
        </w:rPr>
        <w:t>61.</w:t>
      </w:r>
      <w:hyperlink r:id="rId129" w:history="1">
        <w:r>
          <w:rPr>
            <w:rFonts w:ascii="Arial" w:eastAsia="Arial" w:hAnsi="Arial" w:cs="Arial"/>
            <w:color w:val="000000"/>
            <w:sz w:val="20"/>
            <w:u w:val="single"/>
            <w:shd w:val="clear" w:color="auto" w:fill="FFFFFF"/>
          </w:rPr>
          <w:t xml:space="preserve"> </w:t>
        </w:r>
      </w:hyperlink>
      <w:hyperlink r:id="rId130" w:history="1">
        <w:r>
          <w:rPr>
            <w:rFonts w:ascii="Arial" w:eastAsia="Arial" w:hAnsi="Arial" w:cs="Arial"/>
            <w:color w:val="0077CC"/>
            <w:sz w:val="20"/>
            <w:u w:val="single"/>
            <w:shd w:val="clear" w:color="auto" w:fill="FFFFFF"/>
          </w:rPr>
          <w:t>MRC UnCensored: How PolitiFact Coddles 'Fibber-in-Chief-Biden'</w:t>
        </w:r>
      </w:hyperlink>
    </w:p>
    <w:p w14:paraId="7570C365"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04F7E0"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3A5FB5C"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1A8A7A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E33A69A"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2A669B0" w14:textId="77777777">
        <w:trPr>
          <w:jc w:val="center"/>
        </w:trPr>
        <w:tc>
          <w:tcPr>
            <w:tcW w:w="3000" w:type="dxa"/>
          </w:tcPr>
          <w:p w14:paraId="3E8B36FD"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DC967F7"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47D99F8" w14:textId="77777777">
        <w:trPr>
          <w:jc w:val="center"/>
        </w:trPr>
        <w:tc>
          <w:tcPr>
            <w:tcW w:w="3000" w:type="dxa"/>
          </w:tcPr>
          <w:p w14:paraId="353161A0"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27B050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1887531" w14:textId="77777777" w:rsidR="00FA4267" w:rsidRDefault="00FA4267">
      <w:pPr>
        <w:pStyle w:val="Normal0"/>
      </w:pPr>
    </w:p>
    <w:p w14:paraId="4B04B82F" w14:textId="77777777" w:rsidR="00FA4267" w:rsidRDefault="006700FD">
      <w:pPr>
        <w:pStyle w:val="Normal0"/>
        <w:spacing w:line="300" w:lineRule="atLeast"/>
        <w:ind w:left="440" w:hanging="290"/>
      </w:pPr>
      <w:r>
        <w:rPr>
          <w:rFonts w:ascii="Arial" w:eastAsia="Arial" w:hAnsi="Arial" w:cs="Arial"/>
          <w:sz w:val="20"/>
        </w:rPr>
        <w:t>62.</w:t>
      </w:r>
      <w:hyperlink r:id="rId131" w:history="1">
        <w:r>
          <w:rPr>
            <w:rFonts w:ascii="Arial" w:eastAsia="Arial" w:hAnsi="Arial" w:cs="Arial"/>
            <w:color w:val="000000"/>
            <w:sz w:val="20"/>
            <w:u w:val="single"/>
            <w:shd w:val="clear" w:color="auto" w:fill="FFFFFF"/>
          </w:rPr>
          <w:t xml:space="preserve"> </w:t>
        </w:r>
      </w:hyperlink>
      <w:hyperlink r:id="rId132" w:history="1">
        <w:r>
          <w:rPr>
            <w:rFonts w:ascii="Arial" w:eastAsia="Arial" w:hAnsi="Arial" w:cs="Arial"/>
            <w:color w:val="0077CC"/>
            <w:sz w:val="20"/>
            <w:u w:val="single"/>
            <w:shd w:val="clear" w:color="auto" w:fill="FFFFFF"/>
          </w:rPr>
          <w:t>Fact check: How Elon Musk is spreading US election lies</w:t>
        </w:r>
      </w:hyperlink>
    </w:p>
    <w:p w14:paraId="0F1AC5A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1E7F8D"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A1007C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40863E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0ED1DE9"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497EA9B" w14:textId="77777777">
        <w:trPr>
          <w:jc w:val="center"/>
        </w:trPr>
        <w:tc>
          <w:tcPr>
            <w:tcW w:w="3000" w:type="dxa"/>
          </w:tcPr>
          <w:p w14:paraId="63A145B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CFB6D2B"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B549288" w14:textId="77777777">
        <w:trPr>
          <w:jc w:val="center"/>
        </w:trPr>
        <w:tc>
          <w:tcPr>
            <w:tcW w:w="3000" w:type="dxa"/>
          </w:tcPr>
          <w:p w14:paraId="231009F0"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959F68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686494C" w14:textId="77777777" w:rsidR="00FA4267" w:rsidRDefault="00FA4267">
      <w:pPr>
        <w:pStyle w:val="Normal0"/>
      </w:pPr>
    </w:p>
    <w:p w14:paraId="68B68C93" w14:textId="77777777" w:rsidR="00FA4267" w:rsidRDefault="006700FD">
      <w:pPr>
        <w:pStyle w:val="Normal0"/>
        <w:spacing w:line="300" w:lineRule="atLeast"/>
        <w:ind w:left="440" w:hanging="290"/>
      </w:pPr>
      <w:r>
        <w:rPr>
          <w:rFonts w:ascii="Arial" w:eastAsia="Arial" w:hAnsi="Arial" w:cs="Arial"/>
          <w:sz w:val="20"/>
        </w:rPr>
        <w:t>63.</w:t>
      </w:r>
      <w:hyperlink r:id="rId133" w:history="1">
        <w:r>
          <w:rPr>
            <w:rFonts w:ascii="Arial" w:eastAsia="Arial" w:hAnsi="Arial" w:cs="Arial"/>
            <w:color w:val="000000"/>
            <w:sz w:val="20"/>
            <w:u w:val="single"/>
            <w:shd w:val="clear" w:color="auto" w:fill="FFFFFF"/>
          </w:rPr>
          <w:t xml:space="preserve"> </w:t>
        </w:r>
      </w:hyperlink>
      <w:hyperlink r:id="rId134" w:history="1">
        <w:r>
          <w:rPr>
            <w:rFonts w:ascii="Arial" w:eastAsia="Arial" w:hAnsi="Arial" w:cs="Arial"/>
            <w:color w:val="0077CC"/>
            <w:sz w:val="20"/>
            <w:u w:val="single"/>
            <w:shd w:val="clear" w:color="auto" w:fill="FFFFFF"/>
          </w:rPr>
          <w:t>Biden administration officials took oaths of office, despite post's claim | Fact check</w:t>
        </w:r>
      </w:hyperlink>
    </w:p>
    <w:p w14:paraId="3E3BC46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EBB8C8"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F1C9E0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7E8714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B4E83B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71DAE1D" w14:textId="77777777">
        <w:trPr>
          <w:jc w:val="center"/>
        </w:trPr>
        <w:tc>
          <w:tcPr>
            <w:tcW w:w="3000" w:type="dxa"/>
          </w:tcPr>
          <w:p w14:paraId="5E20C66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A68F221"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9D723DA" w14:textId="77777777">
        <w:trPr>
          <w:jc w:val="center"/>
        </w:trPr>
        <w:tc>
          <w:tcPr>
            <w:tcW w:w="3000" w:type="dxa"/>
          </w:tcPr>
          <w:p w14:paraId="68AD4502"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A3D3996"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D8765C5" w14:textId="77777777" w:rsidR="00FA4267" w:rsidRDefault="00FA4267">
      <w:pPr>
        <w:pStyle w:val="Normal0"/>
      </w:pPr>
    </w:p>
    <w:p w14:paraId="5E580EE8" w14:textId="77777777" w:rsidR="00FA4267" w:rsidRDefault="006700FD">
      <w:pPr>
        <w:pStyle w:val="Normal0"/>
        <w:spacing w:line="300" w:lineRule="atLeast"/>
        <w:ind w:left="440" w:hanging="290"/>
      </w:pPr>
      <w:r>
        <w:rPr>
          <w:rFonts w:ascii="Arial" w:eastAsia="Arial" w:hAnsi="Arial" w:cs="Arial"/>
          <w:sz w:val="20"/>
        </w:rPr>
        <w:t>64.</w:t>
      </w:r>
      <w:hyperlink r:id="rId135" w:history="1">
        <w:r>
          <w:rPr>
            <w:rFonts w:ascii="Arial" w:eastAsia="Arial" w:hAnsi="Arial" w:cs="Arial"/>
            <w:color w:val="000000"/>
            <w:sz w:val="20"/>
            <w:u w:val="single"/>
            <w:shd w:val="clear" w:color="auto" w:fill="FFFFFF"/>
          </w:rPr>
          <w:t xml:space="preserve"> </w:t>
        </w:r>
      </w:hyperlink>
      <w:hyperlink r:id="rId136" w:history="1">
        <w:r>
          <w:rPr>
            <w:rFonts w:ascii="Arial" w:eastAsia="Arial" w:hAnsi="Arial" w:cs="Arial"/>
            <w:color w:val="0077CC"/>
            <w:sz w:val="20"/>
            <w:u w:val="single"/>
            <w:shd w:val="clear" w:color="auto" w:fill="FFFFFF"/>
          </w:rPr>
          <w:t>Column: PolitiFact Throws Its 200TH 'Pants On Fire' Tag at Donald Trump</w:t>
        </w:r>
      </w:hyperlink>
    </w:p>
    <w:p w14:paraId="7340BA0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2DF0B8"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E7889A7"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145981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5E8B50C"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E9124C8" w14:textId="77777777">
        <w:trPr>
          <w:jc w:val="center"/>
        </w:trPr>
        <w:tc>
          <w:tcPr>
            <w:tcW w:w="3000" w:type="dxa"/>
          </w:tcPr>
          <w:p w14:paraId="3B766F84"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9A0F2D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9C3F5D5" w14:textId="77777777">
        <w:trPr>
          <w:jc w:val="center"/>
        </w:trPr>
        <w:tc>
          <w:tcPr>
            <w:tcW w:w="3000" w:type="dxa"/>
          </w:tcPr>
          <w:p w14:paraId="613CDE1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721764A"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DBADD72" w14:textId="77777777" w:rsidR="00FA4267" w:rsidRDefault="00FA4267">
      <w:pPr>
        <w:pStyle w:val="Normal0"/>
      </w:pPr>
    </w:p>
    <w:p w14:paraId="14CE3BED" w14:textId="77777777" w:rsidR="00FA4267" w:rsidRDefault="006700FD">
      <w:pPr>
        <w:pStyle w:val="Normal0"/>
        <w:spacing w:line="300" w:lineRule="atLeast"/>
        <w:ind w:left="440" w:hanging="290"/>
      </w:pPr>
      <w:r>
        <w:rPr>
          <w:rFonts w:ascii="Arial" w:eastAsia="Arial" w:hAnsi="Arial" w:cs="Arial"/>
          <w:sz w:val="20"/>
        </w:rPr>
        <w:t>65.</w:t>
      </w:r>
      <w:hyperlink r:id="rId137" w:history="1">
        <w:r>
          <w:rPr>
            <w:rFonts w:ascii="Arial" w:eastAsia="Arial" w:hAnsi="Arial" w:cs="Arial"/>
            <w:color w:val="000000"/>
            <w:sz w:val="20"/>
            <w:u w:val="single"/>
            <w:shd w:val="clear" w:color="auto" w:fill="FFFFFF"/>
          </w:rPr>
          <w:t xml:space="preserve"> </w:t>
        </w:r>
      </w:hyperlink>
      <w:hyperlink r:id="rId138" w:history="1">
        <w:r>
          <w:rPr>
            <w:rFonts w:ascii="Arial" w:eastAsia="Arial" w:hAnsi="Arial" w:cs="Arial"/>
            <w:color w:val="0077CC"/>
            <w:sz w:val="20"/>
            <w:u w:val="single"/>
            <w:shd w:val="clear" w:color="auto" w:fill="FFFFFF"/>
          </w:rPr>
          <w:t>PolitiFact, USA Today Rate Trump, Biden 100 And 44 Percent False Respectively</w:t>
        </w:r>
      </w:hyperlink>
    </w:p>
    <w:p w14:paraId="46DDC0F3"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3FF98D"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55576CE"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ABB9BD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A569399"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A93F966" w14:textId="77777777">
        <w:trPr>
          <w:jc w:val="center"/>
        </w:trPr>
        <w:tc>
          <w:tcPr>
            <w:tcW w:w="3000" w:type="dxa"/>
          </w:tcPr>
          <w:p w14:paraId="56691E2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9B6F2F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58C884B" w14:textId="77777777">
        <w:trPr>
          <w:jc w:val="center"/>
        </w:trPr>
        <w:tc>
          <w:tcPr>
            <w:tcW w:w="3000" w:type="dxa"/>
          </w:tcPr>
          <w:p w14:paraId="39D387B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30A19C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B556F46" w14:textId="77777777" w:rsidR="00FA4267" w:rsidRDefault="00FA4267">
      <w:pPr>
        <w:pStyle w:val="Normal0"/>
      </w:pPr>
    </w:p>
    <w:p w14:paraId="479AD2F4" w14:textId="77777777" w:rsidR="00FA4267" w:rsidRDefault="006700FD">
      <w:pPr>
        <w:pStyle w:val="Normal0"/>
        <w:spacing w:line="300" w:lineRule="atLeast"/>
        <w:ind w:left="440" w:hanging="290"/>
      </w:pPr>
      <w:r>
        <w:rPr>
          <w:rFonts w:ascii="Arial" w:eastAsia="Arial" w:hAnsi="Arial" w:cs="Arial"/>
          <w:sz w:val="20"/>
        </w:rPr>
        <w:t>66.</w:t>
      </w:r>
      <w:hyperlink r:id="rId139" w:history="1">
        <w:r>
          <w:rPr>
            <w:rFonts w:ascii="Arial" w:eastAsia="Arial" w:hAnsi="Arial" w:cs="Arial"/>
            <w:color w:val="000000"/>
            <w:sz w:val="20"/>
            <w:u w:val="single"/>
            <w:shd w:val="clear" w:color="auto" w:fill="FFFFFF"/>
          </w:rPr>
          <w:t xml:space="preserve"> </w:t>
        </w:r>
      </w:hyperlink>
      <w:hyperlink r:id="rId140" w:history="1">
        <w:r>
          <w:rPr>
            <w:rFonts w:ascii="Arial" w:eastAsia="Arial" w:hAnsi="Arial" w:cs="Arial"/>
            <w:color w:val="0077CC"/>
            <w:sz w:val="20"/>
            <w:u w:val="single"/>
            <w:shd w:val="clear" w:color="auto" w:fill="FFFFFF"/>
          </w:rPr>
          <w:t>Factchecking of Sunak's misleading tax claim shows broadcasters taking a new approach to impartiality</w:t>
        </w:r>
      </w:hyperlink>
    </w:p>
    <w:p w14:paraId="199BC4A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D4886D"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F8268D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8FC85CD"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AA5DBD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621D7E3" w14:textId="77777777">
        <w:trPr>
          <w:jc w:val="center"/>
        </w:trPr>
        <w:tc>
          <w:tcPr>
            <w:tcW w:w="3000" w:type="dxa"/>
          </w:tcPr>
          <w:p w14:paraId="67EED2A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014B99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32C2B9D" w14:textId="77777777">
        <w:trPr>
          <w:jc w:val="center"/>
        </w:trPr>
        <w:tc>
          <w:tcPr>
            <w:tcW w:w="3000" w:type="dxa"/>
          </w:tcPr>
          <w:p w14:paraId="1B63F21D"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44C036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091F6A8" w14:textId="77777777" w:rsidR="00FA4267" w:rsidRDefault="00FA4267">
      <w:pPr>
        <w:pStyle w:val="Normal0"/>
      </w:pPr>
    </w:p>
    <w:p w14:paraId="5AB075F4" w14:textId="77777777" w:rsidR="00FA4267" w:rsidRDefault="006700FD">
      <w:pPr>
        <w:pStyle w:val="Normal0"/>
        <w:spacing w:line="300" w:lineRule="atLeast"/>
        <w:ind w:left="440" w:hanging="290"/>
      </w:pPr>
      <w:r>
        <w:rPr>
          <w:rFonts w:ascii="Arial" w:eastAsia="Arial" w:hAnsi="Arial" w:cs="Arial"/>
          <w:sz w:val="20"/>
        </w:rPr>
        <w:t>67.</w:t>
      </w:r>
      <w:hyperlink r:id="rId141" w:history="1">
        <w:r>
          <w:rPr>
            <w:rFonts w:ascii="Arial" w:eastAsia="Arial" w:hAnsi="Arial" w:cs="Arial"/>
            <w:color w:val="000000"/>
            <w:sz w:val="20"/>
            <w:u w:val="single"/>
            <w:shd w:val="clear" w:color="auto" w:fill="FFFFFF"/>
          </w:rPr>
          <w:t xml:space="preserve"> </w:t>
        </w:r>
      </w:hyperlink>
      <w:hyperlink r:id="rId142" w:history="1">
        <w:r>
          <w:rPr>
            <w:rFonts w:ascii="Arial" w:eastAsia="Arial" w:hAnsi="Arial" w:cs="Arial"/>
            <w:color w:val="0077CC"/>
            <w:sz w:val="20"/>
            <w:u w:val="single"/>
            <w:shd w:val="clear" w:color="auto" w:fill="FFFFFF"/>
          </w:rPr>
          <w:t>Trump repeatedly lied at his CNN town hall. His biggest claims, factchecked</w:t>
        </w:r>
      </w:hyperlink>
    </w:p>
    <w:p w14:paraId="3EA9F333"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8E3B20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231DA2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D8C31E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662B233"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2ECC0AC" w14:textId="77777777">
        <w:trPr>
          <w:jc w:val="center"/>
        </w:trPr>
        <w:tc>
          <w:tcPr>
            <w:tcW w:w="3000" w:type="dxa"/>
          </w:tcPr>
          <w:p w14:paraId="135B153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84890EE"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2068AFC" w14:textId="77777777">
        <w:trPr>
          <w:jc w:val="center"/>
        </w:trPr>
        <w:tc>
          <w:tcPr>
            <w:tcW w:w="3000" w:type="dxa"/>
          </w:tcPr>
          <w:p w14:paraId="4FA8418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4E6B6F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00EAA2E" w14:textId="77777777" w:rsidR="00FA4267" w:rsidRDefault="00FA4267">
      <w:pPr>
        <w:pStyle w:val="Normal0"/>
      </w:pPr>
    </w:p>
    <w:p w14:paraId="7DA38F3C" w14:textId="77777777" w:rsidR="00FA4267" w:rsidRDefault="006700FD">
      <w:pPr>
        <w:pStyle w:val="Normal0"/>
        <w:spacing w:line="300" w:lineRule="atLeast"/>
        <w:ind w:left="440" w:hanging="290"/>
      </w:pPr>
      <w:r>
        <w:rPr>
          <w:rFonts w:ascii="Arial" w:eastAsia="Arial" w:hAnsi="Arial" w:cs="Arial"/>
          <w:sz w:val="20"/>
        </w:rPr>
        <w:t>68.</w:t>
      </w:r>
      <w:hyperlink r:id="rId143" w:history="1">
        <w:r>
          <w:rPr>
            <w:rFonts w:ascii="Arial" w:eastAsia="Arial" w:hAnsi="Arial" w:cs="Arial"/>
            <w:color w:val="000000"/>
            <w:sz w:val="20"/>
            <w:u w:val="single"/>
            <w:shd w:val="clear" w:color="auto" w:fill="FFFFFF"/>
          </w:rPr>
          <w:t xml:space="preserve"> </w:t>
        </w:r>
      </w:hyperlink>
      <w:hyperlink r:id="rId144" w:history="1">
        <w:r>
          <w:rPr>
            <w:rFonts w:ascii="Arial" w:eastAsia="Arial" w:hAnsi="Arial" w:cs="Arial"/>
            <w:color w:val="0077CC"/>
            <w:sz w:val="20"/>
            <w:u w:val="single"/>
            <w:shd w:val="clear" w:color="auto" w:fill="FFFFFF"/>
          </w:rPr>
          <w:t>Records: Joe's war story is a tall tale</w:t>
        </w:r>
      </w:hyperlink>
    </w:p>
    <w:p w14:paraId="06BAD9A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3B8719"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BBA97DC"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0609B3B"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52FE4C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79EF2B4" w14:textId="77777777">
        <w:trPr>
          <w:jc w:val="center"/>
        </w:trPr>
        <w:tc>
          <w:tcPr>
            <w:tcW w:w="3000" w:type="dxa"/>
          </w:tcPr>
          <w:p w14:paraId="79685E9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400A3F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DF316CE" w14:textId="77777777">
        <w:trPr>
          <w:jc w:val="center"/>
        </w:trPr>
        <w:tc>
          <w:tcPr>
            <w:tcW w:w="3000" w:type="dxa"/>
          </w:tcPr>
          <w:p w14:paraId="47D1B12B"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28686E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1BE951B" w14:textId="77777777" w:rsidR="00FA4267" w:rsidRDefault="00FA4267">
      <w:pPr>
        <w:pStyle w:val="Normal0"/>
      </w:pPr>
    </w:p>
    <w:p w14:paraId="476B1675" w14:textId="77777777" w:rsidR="00FA4267" w:rsidRDefault="006700FD">
      <w:pPr>
        <w:pStyle w:val="Normal0"/>
        <w:spacing w:line="300" w:lineRule="atLeast"/>
        <w:ind w:left="440" w:hanging="290"/>
      </w:pPr>
      <w:r>
        <w:rPr>
          <w:rFonts w:ascii="Arial" w:eastAsia="Arial" w:hAnsi="Arial" w:cs="Arial"/>
          <w:sz w:val="20"/>
        </w:rPr>
        <w:t>69.</w:t>
      </w:r>
      <w:hyperlink r:id="rId145" w:history="1">
        <w:r>
          <w:rPr>
            <w:rFonts w:ascii="Arial" w:eastAsia="Arial" w:hAnsi="Arial" w:cs="Arial"/>
            <w:color w:val="000000"/>
            <w:sz w:val="20"/>
            <w:u w:val="single"/>
            <w:shd w:val="clear" w:color="auto" w:fill="FFFFFF"/>
          </w:rPr>
          <w:t xml:space="preserve"> </w:t>
        </w:r>
      </w:hyperlink>
      <w:hyperlink r:id="rId146" w:history="1">
        <w:r>
          <w:rPr>
            <w:rFonts w:ascii="Arial" w:eastAsia="Arial" w:hAnsi="Arial" w:cs="Arial"/>
            <w:color w:val="0077CC"/>
            <w:sz w:val="20"/>
            <w:u w:val="single"/>
            <w:shd w:val="clear" w:color="auto" w:fill="FFFFFF"/>
          </w:rPr>
          <w:t>Fact Check: Trump Claims Patients From 'Insane Asylums' Emptied Into U.S.</w:t>
        </w:r>
      </w:hyperlink>
    </w:p>
    <w:p w14:paraId="724964B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A89A25"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32E27A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CB3091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B7029F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43D6A2B" w14:textId="77777777">
        <w:trPr>
          <w:jc w:val="center"/>
        </w:trPr>
        <w:tc>
          <w:tcPr>
            <w:tcW w:w="3000" w:type="dxa"/>
          </w:tcPr>
          <w:p w14:paraId="4905EF0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3B079CD"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1118149" w14:textId="77777777">
        <w:trPr>
          <w:jc w:val="center"/>
        </w:trPr>
        <w:tc>
          <w:tcPr>
            <w:tcW w:w="3000" w:type="dxa"/>
          </w:tcPr>
          <w:p w14:paraId="631EAC0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2ABAF33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799B478" w14:textId="77777777" w:rsidR="00FA4267" w:rsidRDefault="00FA4267">
      <w:pPr>
        <w:pStyle w:val="Normal0"/>
      </w:pPr>
    </w:p>
    <w:p w14:paraId="5EAD4F76" w14:textId="77777777" w:rsidR="00FA4267" w:rsidRDefault="006700FD">
      <w:pPr>
        <w:pStyle w:val="Normal0"/>
        <w:spacing w:line="300" w:lineRule="atLeast"/>
        <w:ind w:left="440" w:hanging="290"/>
      </w:pPr>
      <w:r>
        <w:rPr>
          <w:rFonts w:ascii="Arial" w:eastAsia="Arial" w:hAnsi="Arial" w:cs="Arial"/>
          <w:sz w:val="20"/>
        </w:rPr>
        <w:t>70.</w:t>
      </w:r>
      <w:hyperlink r:id="rId147" w:history="1">
        <w:r>
          <w:rPr>
            <w:rFonts w:ascii="Arial" w:eastAsia="Arial" w:hAnsi="Arial" w:cs="Arial"/>
            <w:color w:val="000000"/>
            <w:sz w:val="20"/>
            <w:u w:val="single"/>
            <w:shd w:val="clear" w:color="auto" w:fill="FFFFFF"/>
          </w:rPr>
          <w:t xml:space="preserve"> </w:t>
        </w:r>
      </w:hyperlink>
      <w:hyperlink r:id="rId148" w:history="1">
        <w:r>
          <w:rPr>
            <w:rFonts w:ascii="Arial" w:eastAsia="Arial" w:hAnsi="Arial" w:cs="Arial"/>
            <w:color w:val="0077CC"/>
            <w:sz w:val="20"/>
            <w:u w:val="single"/>
            <w:shd w:val="clear" w:color="auto" w:fill="FFFFFF"/>
          </w:rPr>
          <w:t>Fact Check: Did Joe Biden Bring Down National Debt by $1.7 Trillion?</w:t>
        </w:r>
      </w:hyperlink>
    </w:p>
    <w:p w14:paraId="39CE430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EF13C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6D59846"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B3F8203"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E6B52A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FC820B8" w14:textId="77777777">
        <w:trPr>
          <w:jc w:val="center"/>
        </w:trPr>
        <w:tc>
          <w:tcPr>
            <w:tcW w:w="3000" w:type="dxa"/>
          </w:tcPr>
          <w:p w14:paraId="164DC46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0747C0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D06A9AE" w14:textId="77777777">
        <w:trPr>
          <w:jc w:val="center"/>
        </w:trPr>
        <w:tc>
          <w:tcPr>
            <w:tcW w:w="3000" w:type="dxa"/>
          </w:tcPr>
          <w:p w14:paraId="4B9C0171"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AF03AA5"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3A8349A" w14:textId="77777777" w:rsidR="00FA4267" w:rsidRDefault="00FA4267">
      <w:pPr>
        <w:pStyle w:val="Normal0"/>
      </w:pPr>
    </w:p>
    <w:p w14:paraId="16F6E139" w14:textId="77777777" w:rsidR="00FA4267" w:rsidRDefault="006700FD">
      <w:pPr>
        <w:pStyle w:val="Normal0"/>
        <w:spacing w:line="300" w:lineRule="atLeast"/>
        <w:ind w:left="440" w:hanging="290"/>
      </w:pPr>
      <w:r>
        <w:rPr>
          <w:rFonts w:ascii="Arial" w:eastAsia="Arial" w:hAnsi="Arial" w:cs="Arial"/>
          <w:sz w:val="20"/>
        </w:rPr>
        <w:t>71.</w:t>
      </w:r>
      <w:hyperlink r:id="rId149" w:history="1">
        <w:r>
          <w:rPr>
            <w:rFonts w:ascii="Arial" w:eastAsia="Arial" w:hAnsi="Arial" w:cs="Arial"/>
            <w:color w:val="000000"/>
            <w:sz w:val="20"/>
            <w:u w:val="single"/>
            <w:shd w:val="clear" w:color="auto" w:fill="FFFFFF"/>
          </w:rPr>
          <w:t xml:space="preserve"> </w:t>
        </w:r>
      </w:hyperlink>
      <w:hyperlink r:id="rId150" w:history="1">
        <w:r>
          <w:rPr>
            <w:rFonts w:ascii="Arial" w:eastAsia="Arial" w:hAnsi="Arial" w:cs="Arial"/>
            <w:color w:val="0077CC"/>
            <w:sz w:val="20"/>
            <w:u w:val="single"/>
            <w:shd w:val="clear" w:color="auto" w:fill="FFFFFF"/>
          </w:rPr>
          <w:t>EDITORIAL: Dig into discovering the truth this election cycle</w:t>
        </w:r>
      </w:hyperlink>
    </w:p>
    <w:p w14:paraId="182B032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23BE0A"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73E5031"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97110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A74762F"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A3E4D00" w14:textId="77777777">
        <w:trPr>
          <w:jc w:val="center"/>
        </w:trPr>
        <w:tc>
          <w:tcPr>
            <w:tcW w:w="3000" w:type="dxa"/>
          </w:tcPr>
          <w:p w14:paraId="70E6B7A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E213014"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3430BAC" w14:textId="77777777">
        <w:trPr>
          <w:jc w:val="center"/>
        </w:trPr>
        <w:tc>
          <w:tcPr>
            <w:tcW w:w="3000" w:type="dxa"/>
          </w:tcPr>
          <w:p w14:paraId="031CDBC2"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5276464"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E23B0EC" w14:textId="77777777" w:rsidR="00FA4267" w:rsidRDefault="00FA4267">
      <w:pPr>
        <w:pStyle w:val="Normal0"/>
      </w:pPr>
    </w:p>
    <w:p w14:paraId="4A472A6C" w14:textId="77777777" w:rsidR="00FA4267" w:rsidRDefault="006700FD">
      <w:pPr>
        <w:pStyle w:val="Normal0"/>
        <w:spacing w:line="300" w:lineRule="atLeast"/>
        <w:ind w:left="440" w:hanging="290"/>
      </w:pPr>
      <w:r>
        <w:rPr>
          <w:rFonts w:ascii="Arial" w:eastAsia="Arial" w:hAnsi="Arial" w:cs="Arial"/>
          <w:sz w:val="20"/>
        </w:rPr>
        <w:t>72.</w:t>
      </w:r>
      <w:hyperlink r:id="rId151" w:history="1">
        <w:r>
          <w:rPr>
            <w:rFonts w:ascii="Arial" w:eastAsia="Arial" w:hAnsi="Arial" w:cs="Arial"/>
            <w:color w:val="000000"/>
            <w:sz w:val="20"/>
            <w:u w:val="single"/>
            <w:shd w:val="clear" w:color="auto" w:fill="FFFFFF"/>
          </w:rPr>
          <w:t xml:space="preserve"> </w:t>
        </w:r>
      </w:hyperlink>
      <w:hyperlink r:id="rId152" w:history="1">
        <w:r>
          <w:rPr>
            <w:rFonts w:ascii="Arial" w:eastAsia="Arial" w:hAnsi="Arial" w:cs="Arial"/>
            <w:color w:val="0077CC"/>
            <w:sz w:val="20"/>
            <w:u w:val="single"/>
            <w:shd w:val="clear" w:color="auto" w:fill="FFFFFF"/>
          </w:rPr>
          <w:t>Records show Biden wrong on uncle shot down in WWII</w:t>
        </w:r>
      </w:hyperlink>
    </w:p>
    <w:p w14:paraId="27333F2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0ADE2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FF8C12D"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517BAE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A693A47"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8557AED" w14:textId="77777777">
        <w:trPr>
          <w:jc w:val="center"/>
        </w:trPr>
        <w:tc>
          <w:tcPr>
            <w:tcW w:w="3000" w:type="dxa"/>
          </w:tcPr>
          <w:p w14:paraId="11EDAF4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66914F2"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6733081" w14:textId="77777777">
        <w:trPr>
          <w:jc w:val="center"/>
        </w:trPr>
        <w:tc>
          <w:tcPr>
            <w:tcW w:w="3000" w:type="dxa"/>
          </w:tcPr>
          <w:p w14:paraId="3259CF55"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A73C5A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C187040" w14:textId="77777777" w:rsidR="00FA4267" w:rsidRDefault="00FA4267">
      <w:pPr>
        <w:pStyle w:val="Normal0"/>
      </w:pPr>
    </w:p>
    <w:p w14:paraId="2097013F" w14:textId="77777777" w:rsidR="00FA4267" w:rsidRDefault="006700FD">
      <w:pPr>
        <w:pStyle w:val="Normal0"/>
        <w:spacing w:line="300" w:lineRule="atLeast"/>
        <w:ind w:left="440" w:hanging="290"/>
      </w:pPr>
      <w:r>
        <w:rPr>
          <w:rFonts w:ascii="Arial" w:eastAsia="Arial" w:hAnsi="Arial" w:cs="Arial"/>
          <w:sz w:val="20"/>
        </w:rPr>
        <w:t>73.</w:t>
      </w:r>
      <w:hyperlink r:id="rId153" w:history="1">
        <w:r>
          <w:rPr>
            <w:rFonts w:ascii="Arial" w:eastAsia="Arial" w:hAnsi="Arial" w:cs="Arial"/>
            <w:color w:val="000000"/>
            <w:sz w:val="20"/>
            <w:u w:val="single"/>
            <w:shd w:val="clear" w:color="auto" w:fill="FFFFFF"/>
          </w:rPr>
          <w:t xml:space="preserve"> </w:t>
        </w:r>
      </w:hyperlink>
      <w:hyperlink r:id="rId154" w:history="1">
        <w:r>
          <w:rPr>
            <w:rFonts w:ascii="Arial" w:eastAsia="Arial" w:hAnsi="Arial" w:cs="Arial"/>
            <w:color w:val="0077CC"/>
            <w:sz w:val="20"/>
            <w:u w:val="single"/>
            <w:shd w:val="clear" w:color="auto" w:fill="FFFFFF"/>
          </w:rPr>
          <w:t>BUSTED: Guess How Deep in Search Google Buried US -Based 'Lean Right' News on 2024 Election</w:t>
        </w:r>
      </w:hyperlink>
    </w:p>
    <w:p w14:paraId="5C1797F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2EB767"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B3EB2D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F6107A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86F683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F601C38" w14:textId="77777777">
        <w:trPr>
          <w:jc w:val="center"/>
        </w:trPr>
        <w:tc>
          <w:tcPr>
            <w:tcW w:w="3000" w:type="dxa"/>
          </w:tcPr>
          <w:p w14:paraId="54FDB196"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392BCC2"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1072124" w14:textId="77777777">
        <w:trPr>
          <w:jc w:val="center"/>
        </w:trPr>
        <w:tc>
          <w:tcPr>
            <w:tcW w:w="3000" w:type="dxa"/>
          </w:tcPr>
          <w:p w14:paraId="35275D99"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23E747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98F6474" w14:textId="77777777" w:rsidR="00FA4267" w:rsidRDefault="00FA4267">
      <w:pPr>
        <w:pStyle w:val="Normal0"/>
      </w:pPr>
    </w:p>
    <w:p w14:paraId="4D0D9214" w14:textId="77777777" w:rsidR="00FA4267" w:rsidRDefault="006700FD">
      <w:pPr>
        <w:pStyle w:val="Normal0"/>
        <w:spacing w:line="300" w:lineRule="atLeast"/>
        <w:ind w:left="440" w:hanging="290"/>
      </w:pPr>
      <w:r>
        <w:rPr>
          <w:rFonts w:ascii="Arial" w:eastAsia="Arial" w:hAnsi="Arial" w:cs="Arial"/>
          <w:sz w:val="20"/>
        </w:rPr>
        <w:t>74.</w:t>
      </w:r>
      <w:hyperlink r:id="rId155" w:history="1">
        <w:r>
          <w:rPr>
            <w:rFonts w:ascii="Arial" w:eastAsia="Arial" w:hAnsi="Arial" w:cs="Arial"/>
            <w:color w:val="000000"/>
            <w:sz w:val="20"/>
            <w:u w:val="single"/>
            <w:shd w:val="clear" w:color="auto" w:fill="FFFFFF"/>
          </w:rPr>
          <w:t xml:space="preserve"> </w:t>
        </w:r>
      </w:hyperlink>
      <w:hyperlink r:id="rId156" w:history="1">
        <w:r>
          <w:rPr>
            <w:rFonts w:ascii="Arial" w:eastAsia="Arial" w:hAnsi="Arial" w:cs="Arial"/>
            <w:color w:val="0077CC"/>
            <w:sz w:val="20"/>
            <w:u w:val="single"/>
            <w:shd w:val="clear" w:color="auto" w:fill="FFFFFF"/>
          </w:rPr>
          <w:t>PBS News Relished Debate's Dubious Fact Checks on 'Defensive' Trump</w:t>
        </w:r>
      </w:hyperlink>
    </w:p>
    <w:p w14:paraId="1CA9DE3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BF7CE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3C26E92E"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BCC65F3"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B6FE5C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27A3B9E" w14:textId="77777777">
        <w:trPr>
          <w:jc w:val="center"/>
        </w:trPr>
        <w:tc>
          <w:tcPr>
            <w:tcW w:w="3000" w:type="dxa"/>
          </w:tcPr>
          <w:p w14:paraId="7ECE0C14"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1B25BD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1E83842" w14:textId="77777777">
        <w:trPr>
          <w:jc w:val="center"/>
        </w:trPr>
        <w:tc>
          <w:tcPr>
            <w:tcW w:w="3000" w:type="dxa"/>
          </w:tcPr>
          <w:p w14:paraId="564E078B"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A84561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4C2E56A" w14:textId="77777777" w:rsidR="00FA4267" w:rsidRDefault="00FA4267">
      <w:pPr>
        <w:pStyle w:val="Normal0"/>
      </w:pPr>
    </w:p>
    <w:p w14:paraId="13E7D825" w14:textId="77777777" w:rsidR="00FA4267" w:rsidRDefault="006700FD">
      <w:pPr>
        <w:pStyle w:val="Normal0"/>
        <w:spacing w:line="300" w:lineRule="atLeast"/>
        <w:ind w:left="440" w:hanging="290"/>
      </w:pPr>
      <w:r>
        <w:rPr>
          <w:rFonts w:ascii="Arial" w:eastAsia="Arial" w:hAnsi="Arial" w:cs="Arial"/>
          <w:sz w:val="20"/>
        </w:rPr>
        <w:t>75.</w:t>
      </w:r>
      <w:hyperlink r:id="rId157" w:history="1">
        <w:r>
          <w:rPr>
            <w:rFonts w:ascii="Arial" w:eastAsia="Arial" w:hAnsi="Arial" w:cs="Arial"/>
            <w:color w:val="000000"/>
            <w:sz w:val="20"/>
            <w:u w:val="single"/>
            <w:shd w:val="clear" w:color="auto" w:fill="FFFFFF"/>
          </w:rPr>
          <w:t xml:space="preserve"> </w:t>
        </w:r>
      </w:hyperlink>
      <w:hyperlink r:id="rId158" w:history="1">
        <w:r>
          <w:rPr>
            <w:rFonts w:ascii="Arial" w:eastAsia="Arial" w:hAnsi="Arial" w:cs="Arial"/>
            <w:color w:val="0077CC"/>
            <w:sz w:val="20"/>
            <w:u w:val="single"/>
            <w:shd w:val="clear" w:color="auto" w:fill="FFFFFF"/>
          </w:rPr>
          <w:t>Buckle Up! Soros Makes 'Scary' Purchase Ahead of 2024 Election</w:t>
        </w:r>
      </w:hyperlink>
    </w:p>
    <w:p w14:paraId="405BC59A"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B88DB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1220BCF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CFDCDF0"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FD215DF"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F6ED859" w14:textId="77777777">
        <w:trPr>
          <w:jc w:val="center"/>
        </w:trPr>
        <w:tc>
          <w:tcPr>
            <w:tcW w:w="3000" w:type="dxa"/>
          </w:tcPr>
          <w:p w14:paraId="399E1A3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160F39F"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BB9C21E" w14:textId="77777777">
        <w:trPr>
          <w:jc w:val="center"/>
        </w:trPr>
        <w:tc>
          <w:tcPr>
            <w:tcW w:w="3000" w:type="dxa"/>
          </w:tcPr>
          <w:p w14:paraId="5A6EDA5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9BC669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058E95E" w14:textId="77777777" w:rsidR="00FA4267" w:rsidRDefault="00FA4267">
      <w:pPr>
        <w:pStyle w:val="Normal0"/>
      </w:pPr>
    </w:p>
    <w:p w14:paraId="0DFD875B" w14:textId="77777777" w:rsidR="00FA4267" w:rsidRDefault="006700FD">
      <w:pPr>
        <w:pStyle w:val="Normal0"/>
        <w:spacing w:line="300" w:lineRule="atLeast"/>
        <w:ind w:left="440" w:hanging="290"/>
      </w:pPr>
      <w:r>
        <w:rPr>
          <w:rFonts w:ascii="Arial" w:eastAsia="Arial" w:hAnsi="Arial" w:cs="Arial"/>
          <w:sz w:val="20"/>
        </w:rPr>
        <w:t>76.</w:t>
      </w:r>
      <w:hyperlink r:id="rId159" w:history="1">
        <w:r>
          <w:rPr>
            <w:rFonts w:ascii="Arial" w:eastAsia="Arial" w:hAnsi="Arial" w:cs="Arial"/>
            <w:color w:val="000000"/>
            <w:sz w:val="20"/>
            <w:u w:val="single"/>
            <w:shd w:val="clear" w:color="auto" w:fill="FFFFFF"/>
          </w:rPr>
          <w:t xml:space="preserve"> </w:t>
        </w:r>
      </w:hyperlink>
      <w:hyperlink r:id="rId160" w:history="1">
        <w:r>
          <w:rPr>
            <w:rFonts w:ascii="Arial" w:eastAsia="Arial" w:hAnsi="Arial" w:cs="Arial"/>
            <w:color w:val="0077CC"/>
            <w:sz w:val="20"/>
            <w:u w:val="single"/>
            <w:shd w:val="clear" w:color="auto" w:fill="FFFFFF"/>
          </w:rPr>
          <w:t>'YIKES on Every Level': PolitiFact Founder Urges More Social-Media Suppression for 2024</w:t>
        </w:r>
      </w:hyperlink>
    </w:p>
    <w:p w14:paraId="523E571E"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A1086B"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8CCC7A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3139F1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2CB1E4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D249055" w14:textId="77777777">
        <w:trPr>
          <w:jc w:val="center"/>
        </w:trPr>
        <w:tc>
          <w:tcPr>
            <w:tcW w:w="3000" w:type="dxa"/>
          </w:tcPr>
          <w:p w14:paraId="155488D8"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7128927"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E45032C" w14:textId="77777777">
        <w:trPr>
          <w:jc w:val="center"/>
        </w:trPr>
        <w:tc>
          <w:tcPr>
            <w:tcW w:w="3000" w:type="dxa"/>
          </w:tcPr>
          <w:p w14:paraId="0EC1EDB1"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0C8467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897A00E" w14:textId="77777777" w:rsidR="00FA4267" w:rsidRDefault="00FA4267">
      <w:pPr>
        <w:pStyle w:val="Normal0"/>
      </w:pPr>
    </w:p>
    <w:p w14:paraId="0BE3F03D" w14:textId="77777777" w:rsidR="00FA4267" w:rsidRDefault="006700FD">
      <w:pPr>
        <w:pStyle w:val="Normal0"/>
        <w:spacing w:line="300" w:lineRule="atLeast"/>
        <w:ind w:left="440" w:hanging="290"/>
      </w:pPr>
      <w:r>
        <w:rPr>
          <w:rFonts w:ascii="Arial" w:eastAsia="Arial" w:hAnsi="Arial" w:cs="Arial"/>
          <w:sz w:val="20"/>
        </w:rPr>
        <w:t>77.</w:t>
      </w:r>
      <w:hyperlink r:id="rId161" w:history="1">
        <w:r>
          <w:rPr>
            <w:rFonts w:ascii="Arial" w:eastAsia="Arial" w:hAnsi="Arial" w:cs="Arial"/>
            <w:color w:val="000000"/>
            <w:sz w:val="20"/>
            <w:u w:val="single"/>
            <w:shd w:val="clear" w:color="auto" w:fill="FFFFFF"/>
          </w:rPr>
          <w:t xml:space="preserve"> </w:t>
        </w:r>
      </w:hyperlink>
      <w:hyperlink r:id="rId162" w:history="1">
        <w:r>
          <w:rPr>
            <w:rFonts w:ascii="Arial" w:eastAsia="Arial" w:hAnsi="Arial" w:cs="Arial"/>
            <w:color w:val="0077CC"/>
            <w:sz w:val="20"/>
            <w:u w:val="single"/>
            <w:shd w:val="clear" w:color="auto" w:fill="FFFFFF"/>
          </w:rPr>
          <w:t>Fact Check: Does CCTV Show 2020 Ballot Stuffing in Georgia?</w:t>
        </w:r>
      </w:hyperlink>
    </w:p>
    <w:p w14:paraId="4283FBA6"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C59DE94"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EBCB45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85F9958"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68A84BB"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FD9C6D3" w14:textId="77777777">
        <w:trPr>
          <w:jc w:val="center"/>
        </w:trPr>
        <w:tc>
          <w:tcPr>
            <w:tcW w:w="3000" w:type="dxa"/>
          </w:tcPr>
          <w:p w14:paraId="3B12E9E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FA31E9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2FC3373" w14:textId="77777777">
        <w:trPr>
          <w:jc w:val="center"/>
        </w:trPr>
        <w:tc>
          <w:tcPr>
            <w:tcW w:w="3000" w:type="dxa"/>
          </w:tcPr>
          <w:p w14:paraId="30AD4E11"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398AB9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04E89F5" w14:textId="77777777" w:rsidR="00FA4267" w:rsidRDefault="00FA4267">
      <w:pPr>
        <w:pStyle w:val="Normal0"/>
      </w:pPr>
    </w:p>
    <w:p w14:paraId="100F6B47" w14:textId="77777777" w:rsidR="00FA4267" w:rsidRDefault="006700FD">
      <w:pPr>
        <w:pStyle w:val="Normal0"/>
        <w:spacing w:line="300" w:lineRule="atLeast"/>
        <w:ind w:left="440" w:hanging="290"/>
      </w:pPr>
      <w:r>
        <w:rPr>
          <w:rFonts w:ascii="Arial" w:eastAsia="Arial" w:hAnsi="Arial" w:cs="Arial"/>
          <w:sz w:val="20"/>
        </w:rPr>
        <w:t>78.</w:t>
      </w:r>
      <w:hyperlink r:id="rId163" w:history="1">
        <w:r>
          <w:rPr>
            <w:rFonts w:ascii="Arial" w:eastAsia="Arial" w:hAnsi="Arial" w:cs="Arial"/>
            <w:color w:val="000000"/>
            <w:sz w:val="20"/>
            <w:u w:val="single"/>
            <w:shd w:val="clear" w:color="auto" w:fill="FFFFFF"/>
          </w:rPr>
          <w:t xml:space="preserve"> </w:t>
        </w:r>
      </w:hyperlink>
      <w:hyperlink r:id="rId164" w:history="1">
        <w:r>
          <w:rPr>
            <w:rFonts w:ascii="Arial" w:eastAsia="Arial" w:hAnsi="Arial" w:cs="Arial"/>
            <w:color w:val="0077CC"/>
            <w:sz w:val="20"/>
            <w:u w:val="single"/>
            <w:shd w:val="clear" w:color="auto" w:fill="FFFFFF"/>
          </w:rPr>
          <w:t>Attention! Biden and Trump use misleading economic data to win your vote</w:t>
        </w:r>
      </w:hyperlink>
    </w:p>
    <w:p w14:paraId="3A932C3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14981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201AACB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A6037C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848A49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7B0E685E" w14:textId="77777777">
        <w:trPr>
          <w:jc w:val="center"/>
        </w:trPr>
        <w:tc>
          <w:tcPr>
            <w:tcW w:w="3000" w:type="dxa"/>
          </w:tcPr>
          <w:p w14:paraId="35DED96C"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147D04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6A25543" w14:textId="77777777">
        <w:trPr>
          <w:jc w:val="center"/>
        </w:trPr>
        <w:tc>
          <w:tcPr>
            <w:tcW w:w="3000" w:type="dxa"/>
          </w:tcPr>
          <w:p w14:paraId="72C6D4E8"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0E2C4B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CADB392" w14:textId="77777777" w:rsidR="00FA4267" w:rsidRDefault="00FA4267">
      <w:pPr>
        <w:pStyle w:val="Normal0"/>
      </w:pPr>
    </w:p>
    <w:p w14:paraId="6ECEC5C6" w14:textId="77777777" w:rsidR="00FA4267" w:rsidRDefault="006700FD">
      <w:pPr>
        <w:pStyle w:val="Normal0"/>
        <w:spacing w:line="300" w:lineRule="atLeast"/>
        <w:ind w:left="440" w:hanging="290"/>
      </w:pPr>
      <w:r>
        <w:rPr>
          <w:rFonts w:ascii="Arial" w:eastAsia="Arial" w:hAnsi="Arial" w:cs="Arial"/>
          <w:sz w:val="20"/>
        </w:rPr>
        <w:t>79.</w:t>
      </w:r>
      <w:hyperlink r:id="rId165" w:history="1">
        <w:r>
          <w:rPr>
            <w:rFonts w:ascii="Arial" w:eastAsia="Arial" w:hAnsi="Arial" w:cs="Arial"/>
            <w:color w:val="000000"/>
            <w:sz w:val="20"/>
            <w:u w:val="single"/>
            <w:shd w:val="clear" w:color="auto" w:fill="FFFFFF"/>
          </w:rPr>
          <w:t xml:space="preserve"> </w:t>
        </w:r>
      </w:hyperlink>
      <w:hyperlink r:id="rId166" w:history="1">
        <w:r>
          <w:rPr>
            <w:rFonts w:ascii="Arial" w:eastAsia="Arial" w:hAnsi="Arial" w:cs="Arial"/>
            <w:color w:val="0077CC"/>
            <w:sz w:val="20"/>
            <w:u w:val="single"/>
            <w:shd w:val="clear" w:color="auto" w:fill="FFFFFF"/>
          </w:rPr>
          <w:t>Poynter Institute: Angie Drobnic Holan Named to Lead the International Fact-Checking Network</w:t>
        </w:r>
      </w:hyperlink>
    </w:p>
    <w:p w14:paraId="0D861FB0"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7A65F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BA7D749"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0FAB18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C78A59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E2E4769" w14:textId="77777777">
        <w:trPr>
          <w:jc w:val="center"/>
        </w:trPr>
        <w:tc>
          <w:tcPr>
            <w:tcW w:w="3000" w:type="dxa"/>
          </w:tcPr>
          <w:p w14:paraId="6B7551C4"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ECECA2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8DA1ABD" w14:textId="77777777">
        <w:trPr>
          <w:jc w:val="center"/>
        </w:trPr>
        <w:tc>
          <w:tcPr>
            <w:tcW w:w="3000" w:type="dxa"/>
          </w:tcPr>
          <w:p w14:paraId="407649AE"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4F57D71"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2409176" w14:textId="77777777" w:rsidR="00FA4267" w:rsidRDefault="00FA4267">
      <w:pPr>
        <w:pStyle w:val="Normal0"/>
      </w:pPr>
    </w:p>
    <w:p w14:paraId="12193CAD" w14:textId="77777777" w:rsidR="00FA4267" w:rsidRDefault="006700FD">
      <w:pPr>
        <w:pStyle w:val="Normal0"/>
        <w:spacing w:line="300" w:lineRule="atLeast"/>
        <w:ind w:left="440" w:hanging="290"/>
      </w:pPr>
      <w:r>
        <w:rPr>
          <w:rFonts w:ascii="Arial" w:eastAsia="Arial" w:hAnsi="Arial" w:cs="Arial"/>
          <w:sz w:val="20"/>
        </w:rPr>
        <w:t>80.</w:t>
      </w:r>
      <w:hyperlink r:id="rId167" w:history="1">
        <w:r>
          <w:rPr>
            <w:rFonts w:ascii="Arial" w:eastAsia="Arial" w:hAnsi="Arial" w:cs="Arial"/>
            <w:color w:val="000000"/>
            <w:sz w:val="20"/>
            <w:u w:val="single"/>
            <w:shd w:val="clear" w:color="auto" w:fill="FFFFFF"/>
          </w:rPr>
          <w:t xml:space="preserve"> </w:t>
        </w:r>
      </w:hyperlink>
      <w:hyperlink r:id="rId168" w:history="1">
        <w:r>
          <w:rPr>
            <w:rFonts w:ascii="Arial" w:eastAsia="Arial" w:hAnsi="Arial" w:cs="Arial"/>
            <w:color w:val="0077CC"/>
            <w:sz w:val="20"/>
            <w:u w:val="single"/>
            <w:shd w:val="clear" w:color="auto" w:fill="FFFFFF"/>
          </w:rPr>
          <w:t>FactChecking the Biden-Trump Debate ' My Impressions of The Theater of the Absurd</w:t>
        </w:r>
      </w:hyperlink>
    </w:p>
    <w:p w14:paraId="6D398665"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2E5D0D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588D32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D18F786"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1DCBBA7"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4F5AE29" w14:textId="77777777">
        <w:trPr>
          <w:jc w:val="center"/>
        </w:trPr>
        <w:tc>
          <w:tcPr>
            <w:tcW w:w="3000" w:type="dxa"/>
          </w:tcPr>
          <w:p w14:paraId="4C17C5C4"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70AD0B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4388E86" w14:textId="77777777">
        <w:trPr>
          <w:jc w:val="center"/>
        </w:trPr>
        <w:tc>
          <w:tcPr>
            <w:tcW w:w="3000" w:type="dxa"/>
          </w:tcPr>
          <w:p w14:paraId="60271EC7"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7D4A7D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8C057DC" w14:textId="77777777" w:rsidR="00FA4267" w:rsidRDefault="00FA4267">
      <w:pPr>
        <w:pStyle w:val="Normal0"/>
      </w:pPr>
    </w:p>
    <w:p w14:paraId="65F78111" w14:textId="77777777" w:rsidR="00FA4267" w:rsidRDefault="006700FD">
      <w:pPr>
        <w:pStyle w:val="Normal0"/>
        <w:spacing w:line="300" w:lineRule="atLeast"/>
        <w:ind w:left="440" w:hanging="290"/>
      </w:pPr>
      <w:r>
        <w:rPr>
          <w:rFonts w:ascii="Arial" w:eastAsia="Arial" w:hAnsi="Arial" w:cs="Arial"/>
          <w:sz w:val="20"/>
        </w:rPr>
        <w:t>81.</w:t>
      </w:r>
      <w:hyperlink r:id="rId169" w:history="1">
        <w:r>
          <w:rPr>
            <w:rFonts w:ascii="Arial" w:eastAsia="Arial" w:hAnsi="Arial" w:cs="Arial"/>
            <w:color w:val="000000"/>
            <w:sz w:val="20"/>
            <w:u w:val="single"/>
            <w:shd w:val="clear" w:color="auto" w:fill="FFFFFF"/>
          </w:rPr>
          <w:t xml:space="preserve"> </w:t>
        </w:r>
      </w:hyperlink>
      <w:hyperlink r:id="rId170" w:history="1">
        <w:r>
          <w:rPr>
            <w:rFonts w:ascii="Arial" w:eastAsia="Arial" w:hAnsi="Arial" w:cs="Arial"/>
            <w:color w:val="0077CC"/>
            <w:sz w:val="20"/>
            <w:u w:val="single"/>
            <w:shd w:val="clear" w:color="auto" w:fill="FFFFFF"/>
          </w:rPr>
          <w:t>Musk's false US election tweets 'seen 1bn times'</w:t>
        </w:r>
      </w:hyperlink>
    </w:p>
    <w:p w14:paraId="631F4376"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6C0159"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77C9A5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23A8BE5"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B15AD2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98CF647" w14:textId="77777777">
        <w:trPr>
          <w:jc w:val="center"/>
        </w:trPr>
        <w:tc>
          <w:tcPr>
            <w:tcW w:w="3000" w:type="dxa"/>
          </w:tcPr>
          <w:p w14:paraId="59A18125"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3E45491"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42A6A984" w14:textId="77777777">
        <w:trPr>
          <w:jc w:val="center"/>
        </w:trPr>
        <w:tc>
          <w:tcPr>
            <w:tcW w:w="3000" w:type="dxa"/>
          </w:tcPr>
          <w:p w14:paraId="7FD0ACB9"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37F387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EC1F6D6" w14:textId="77777777" w:rsidR="00FA4267" w:rsidRDefault="00FA4267">
      <w:pPr>
        <w:pStyle w:val="Normal0"/>
      </w:pPr>
    </w:p>
    <w:p w14:paraId="422726F7" w14:textId="77777777" w:rsidR="00FA4267" w:rsidRDefault="006700FD">
      <w:pPr>
        <w:pStyle w:val="Normal0"/>
        <w:spacing w:line="300" w:lineRule="atLeast"/>
        <w:ind w:left="440" w:hanging="290"/>
      </w:pPr>
      <w:r>
        <w:rPr>
          <w:rFonts w:ascii="Arial" w:eastAsia="Arial" w:hAnsi="Arial" w:cs="Arial"/>
          <w:sz w:val="20"/>
        </w:rPr>
        <w:t>82.</w:t>
      </w:r>
      <w:hyperlink r:id="rId171" w:history="1">
        <w:r>
          <w:rPr>
            <w:rFonts w:ascii="Arial" w:eastAsia="Arial" w:hAnsi="Arial" w:cs="Arial"/>
            <w:color w:val="000000"/>
            <w:sz w:val="20"/>
            <w:u w:val="single"/>
            <w:shd w:val="clear" w:color="auto" w:fill="FFFFFF"/>
          </w:rPr>
          <w:t xml:space="preserve"> </w:t>
        </w:r>
      </w:hyperlink>
      <w:hyperlink r:id="rId172" w:history="1">
        <w:r>
          <w:rPr>
            <w:rFonts w:ascii="Arial" w:eastAsia="Arial" w:hAnsi="Arial" w:cs="Arial"/>
            <w:color w:val="0077CC"/>
            <w:sz w:val="20"/>
            <w:u w:val="single"/>
            <w:shd w:val="clear" w:color="auto" w:fill="FFFFFF"/>
          </w:rPr>
          <w:t>Facthequeado's Tamoa Calzadilla: "we want people to vote based on evidence, not misinformation"</w:t>
        </w:r>
      </w:hyperlink>
    </w:p>
    <w:p w14:paraId="730EA68C"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183A6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08455E9"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6FE087BC"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3C42B1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4046C7E" w14:textId="77777777">
        <w:trPr>
          <w:jc w:val="center"/>
        </w:trPr>
        <w:tc>
          <w:tcPr>
            <w:tcW w:w="3000" w:type="dxa"/>
          </w:tcPr>
          <w:p w14:paraId="67B4DC40"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072827B"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30A5C9A" w14:textId="77777777">
        <w:trPr>
          <w:jc w:val="center"/>
        </w:trPr>
        <w:tc>
          <w:tcPr>
            <w:tcW w:w="3000" w:type="dxa"/>
          </w:tcPr>
          <w:p w14:paraId="18C30660"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CD85A3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F8F719D" w14:textId="77777777" w:rsidR="00FA4267" w:rsidRDefault="00FA4267">
      <w:pPr>
        <w:pStyle w:val="Normal0"/>
      </w:pPr>
    </w:p>
    <w:p w14:paraId="5D065C90" w14:textId="77777777" w:rsidR="00FA4267" w:rsidRDefault="006700FD">
      <w:pPr>
        <w:pStyle w:val="Normal0"/>
        <w:spacing w:line="300" w:lineRule="atLeast"/>
        <w:ind w:left="440" w:hanging="290"/>
      </w:pPr>
      <w:r>
        <w:rPr>
          <w:rFonts w:ascii="Arial" w:eastAsia="Arial" w:hAnsi="Arial" w:cs="Arial"/>
          <w:sz w:val="20"/>
        </w:rPr>
        <w:t>83.</w:t>
      </w:r>
      <w:hyperlink r:id="rId173" w:history="1">
        <w:r>
          <w:rPr>
            <w:rFonts w:ascii="Arial" w:eastAsia="Arial" w:hAnsi="Arial" w:cs="Arial"/>
            <w:color w:val="000000"/>
            <w:sz w:val="20"/>
            <w:u w:val="single"/>
            <w:shd w:val="clear" w:color="auto" w:fill="FFFFFF"/>
          </w:rPr>
          <w:t xml:space="preserve"> </w:t>
        </w:r>
      </w:hyperlink>
      <w:hyperlink r:id="rId174" w:history="1">
        <w:r>
          <w:rPr>
            <w:rFonts w:ascii="Arial" w:eastAsia="Arial" w:hAnsi="Arial" w:cs="Arial"/>
            <w:color w:val="0077CC"/>
            <w:sz w:val="20"/>
            <w:u w:val="single"/>
            <w:shd w:val="clear" w:color="auto" w:fill="FFFFFF"/>
          </w:rPr>
          <w:t>NewsBusters Podcast: The Terrible, Horrible, No Good, Very Bad ABC Debate</w:t>
        </w:r>
      </w:hyperlink>
    </w:p>
    <w:p w14:paraId="5819F9EC"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795A50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2E8022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9A6CC6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6EFCADDC"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97B3A51" w14:textId="77777777">
        <w:trPr>
          <w:jc w:val="center"/>
        </w:trPr>
        <w:tc>
          <w:tcPr>
            <w:tcW w:w="3000" w:type="dxa"/>
          </w:tcPr>
          <w:p w14:paraId="6EA6C954"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F8697D3"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338108EF" w14:textId="77777777">
        <w:trPr>
          <w:jc w:val="center"/>
        </w:trPr>
        <w:tc>
          <w:tcPr>
            <w:tcW w:w="3000" w:type="dxa"/>
          </w:tcPr>
          <w:p w14:paraId="477905E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8E4258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78407E94" w14:textId="77777777" w:rsidR="00FA4267" w:rsidRDefault="00FA4267">
      <w:pPr>
        <w:pStyle w:val="Normal0"/>
      </w:pPr>
    </w:p>
    <w:p w14:paraId="5D44F816" w14:textId="77777777" w:rsidR="00FA4267" w:rsidRDefault="006700FD">
      <w:pPr>
        <w:pStyle w:val="Normal0"/>
        <w:spacing w:line="300" w:lineRule="atLeast"/>
        <w:ind w:left="440" w:hanging="290"/>
      </w:pPr>
      <w:r>
        <w:rPr>
          <w:rFonts w:ascii="Arial" w:eastAsia="Arial" w:hAnsi="Arial" w:cs="Arial"/>
          <w:sz w:val="20"/>
        </w:rPr>
        <w:t>84.</w:t>
      </w:r>
      <w:hyperlink r:id="rId175" w:history="1">
        <w:r>
          <w:rPr>
            <w:rFonts w:ascii="Arial" w:eastAsia="Arial" w:hAnsi="Arial" w:cs="Arial"/>
            <w:color w:val="000000"/>
            <w:sz w:val="20"/>
            <w:u w:val="single"/>
            <w:shd w:val="clear" w:color="auto" w:fill="FFFFFF"/>
          </w:rPr>
          <w:t xml:space="preserve"> </w:t>
        </w:r>
      </w:hyperlink>
      <w:hyperlink r:id="rId176" w:history="1">
        <w:r>
          <w:rPr>
            <w:rFonts w:ascii="Arial" w:eastAsia="Arial" w:hAnsi="Arial" w:cs="Arial"/>
            <w:color w:val="0077CC"/>
            <w:sz w:val="20"/>
            <w:u w:val="single"/>
            <w:shd w:val="clear" w:color="auto" w:fill="FFFFFF"/>
          </w:rPr>
          <w:t>Fact check: Trump makes false and unsubstantiated claims in border speech</w:t>
        </w:r>
      </w:hyperlink>
    </w:p>
    <w:p w14:paraId="39EE5BCE"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44B253"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E79CE6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1EF29D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F26003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F8E2C1E" w14:textId="77777777">
        <w:trPr>
          <w:jc w:val="center"/>
        </w:trPr>
        <w:tc>
          <w:tcPr>
            <w:tcW w:w="3000" w:type="dxa"/>
          </w:tcPr>
          <w:p w14:paraId="2FE229C6"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2695FD5"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DC1C886" w14:textId="77777777">
        <w:trPr>
          <w:jc w:val="center"/>
        </w:trPr>
        <w:tc>
          <w:tcPr>
            <w:tcW w:w="3000" w:type="dxa"/>
          </w:tcPr>
          <w:p w14:paraId="3C3F6E8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87F7BE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E36BAF0" w14:textId="77777777" w:rsidR="00FA4267" w:rsidRDefault="00FA4267">
      <w:pPr>
        <w:pStyle w:val="Normal0"/>
      </w:pPr>
    </w:p>
    <w:p w14:paraId="64AE3F35" w14:textId="77777777" w:rsidR="00FA4267" w:rsidRDefault="006700FD">
      <w:pPr>
        <w:pStyle w:val="Normal0"/>
        <w:spacing w:line="300" w:lineRule="atLeast"/>
        <w:ind w:left="440" w:hanging="290"/>
      </w:pPr>
      <w:r>
        <w:rPr>
          <w:rFonts w:ascii="Arial" w:eastAsia="Arial" w:hAnsi="Arial" w:cs="Arial"/>
          <w:sz w:val="20"/>
        </w:rPr>
        <w:t>85.</w:t>
      </w:r>
      <w:hyperlink r:id="rId177" w:history="1">
        <w:r>
          <w:rPr>
            <w:rFonts w:ascii="Arial" w:eastAsia="Arial" w:hAnsi="Arial" w:cs="Arial"/>
            <w:color w:val="000000"/>
            <w:sz w:val="20"/>
            <w:u w:val="single"/>
            <w:shd w:val="clear" w:color="auto" w:fill="FFFFFF"/>
          </w:rPr>
          <w:t xml:space="preserve"> </w:t>
        </w:r>
      </w:hyperlink>
      <w:hyperlink r:id="rId178" w:history="1">
        <w:r>
          <w:rPr>
            <w:rFonts w:ascii="Arial" w:eastAsia="Arial" w:hAnsi="Arial" w:cs="Arial"/>
            <w:color w:val="0077CC"/>
            <w:sz w:val="20"/>
            <w:u w:val="single"/>
            <w:shd w:val="clear" w:color="auto" w:fill="FFFFFF"/>
          </w:rPr>
          <w:t>After Disastrous Debate, PBS's Barron-Lopez Parrots Biden Campaign Happy Talk</w:t>
        </w:r>
      </w:hyperlink>
    </w:p>
    <w:p w14:paraId="0BBBD30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9BC0A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539E1D0"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898D609"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A57D93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C3EE077" w14:textId="77777777">
        <w:trPr>
          <w:jc w:val="center"/>
        </w:trPr>
        <w:tc>
          <w:tcPr>
            <w:tcW w:w="3000" w:type="dxa"/>
          </w:tcPr>
          <w:p w14:paraId="67349A1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80894BC"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700E2B6" w14:textId="77777777">
        <w:trPr>
          <w:jc w:val="center"/>
        </w:trPr>
        <w:tc>
          <w:tcPr>
            <w:tcW w:w="3000" w:type="dxa"/>
          </w:tcPr>
          <w:p w14:paraId="03360BDA"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B715CC6"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806353C" w14:textId="77777777" w:rsidR="00FA4267" w:rsidRDefault="00FA4267">
      <w:pPr>
        <w:pStyle w:val="Normal0"/>
      </w:pPr>
    </w:p>
    <w:p w14:paraId="013525D4" w14:textId="77777777" w:rsidR="00FA4267" w:rsidRDefault="006700FD">
      <w:pPr>
        <w:pStyle w:val="Normal0"/>
        <w:spacing w:line="300" w:lineRule="atLeast"/>
        <w:ind w:left="440" w:hanging="290"/>
      </w:pPr>
      <w:r>
        <w:rPr>
          <w:rFonts w:ascii="Arial" w:eastAsia="Arial" w:hAnsi="Arial" w:cs="Arial"/>
          <w:sz w:val="20"/>
        </w:rPr>
        <w:t>86.</w:t>
      </w:r>
      <w:hyperlink r:id="rId179" w:history="1">
        <w:r>
          <w:rPr>
            <w:rFonts w:ascii="Arial" w:eastAsia="Arial" w:hAnsi="Arial" w:cs="Arial"/>
            <w:color w:val="000000"/>
            <w:sz w:val="20"/>
            <w:u w:val="single"/>
            <w:shd w:val="clear" w:color="auto" w:fill="FFFFFF"/>
          </w:rPr>
          <w:t xml:space="preserve"> </w:t>
        </w:r>
      </w:hyperlink>
      <w:hyperlink r:id="rId180" w:history="1">
        <w:r>
          <w:rPr>
            <w:rFonts w:ascii="Arial" w:eastAsia="Arial" w:hAnsi="Arial" w:cs="Arial"/>
            <w:color w:val="0077CC"/>
            <w:sz w:val="20"/>
            <w:u w:val="single"/>
            <w:shd w:val="clear" w:color="auto" w:fill="FFFFFF"/>
          </w:rPr>
          <w:t>FACT CHECK: Viral Post Claims Fulton County DA Is Going To Charge Trump For Sullying Her Image 'There is no evidence that Trump is going to "face charges for sullying" Willis 's image. Trump likely cannot be disqualified from running for president if convicted on a criminal charge, according to experts'</w:t>
        </w:r>
      </w:hyperlink>
    </w:p>
    <w:p w14:paraId="6EF8E01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CBB089C"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E463E16"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7C89DAC"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655947F"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0AC49DA" w14:textId="77777777">
        <w:trPr>
          <w:jc w:val="center"/>
        </w:trPr>
        <w:tc>
          <w:tcPr>
            <w:tcW w:w="3000" w:type="dxa"/>
          </w:tcPr>
          <w:p w14:paraId="3C2E8AC7"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08EC870"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75A5669" w14:textId="77777777">
        <w:trPr>
          <w:jc w:val="center"/>
        </w:trPr>
        <w:tc>
          <w:tcPr>
            <w:tcW w:w="3000" w:type="dxa"/>
          </w:tcPr>
          <w:p w14:paraId="4C9A0FE1"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D6002DA"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5FB1E597" w14:textId="77777777" w:rsidR="00FA4267" w:rsidRDefault="00FA4267">
      <w:pPr>
        <w:pStyle w:val="Normal0"/>
      </w:pPr>
    </w:p>
    <w:p w14:paraId="46C1BDFA" w14:textId="77777777" w:rsidR="00FA4267" w:rsidRDefault="006700FD">
      <w:pPr>
        <w:pStyle w:val="Normal0"/>
        <w:spacing w:line="300" w:lineRule="atLeast"/>
        <w:ind w:left="440" w:hanging="290"/>
      </w:pPr>
      <w:r>
        <w:rPr>
          <w:rFonts w:ascii="Arial" w:eastAsia="Arial" w:hAnsi="Arial" w:cs="Arial"/>
          <w:sz w:val="20"/>
        </w:rPr>
        <w:t>87.</w:t>
      </w:r>
      <w:hyperlink r:id="rId181" w:history="1">
        <w:r>
          <w:rPr>
            <w:rFonts w:ascii="Arial" w:eastAsia="Arial" w:hAnsi="Arial" w:cs="Arial"/>
            <w:color w:val="000000"/>
            <w:sz w:val="20"/>
            <w:u w:val="single"/>
            <w:shd w:val="clear" w:color="auto" w:fill="FFFFFF"/>
          </w:rPr>
          <w:t xml:space="preserve"> </w:t>
        </w:r>
      </w:hyperlink>
      <w:hyperlink r:id="rId182" w:history="1">
        <w:r>
          <w:rPr>
            <w:rFonts w:ascii="Arial" w:eastAsia="Arial" w:hAnsi="Arial" w:cs="Arial"/>
            <w:color w:val="0077CC"/>
            <w:sz w:val="20"/>
            <w:u w:val="single"/>
            <w:shd w:val="clear" w:color="auto" w:fill="FFFFFF"/>
          </w:rPr>
          <w:t>Column: The 'Cheapfake' Video Claims of Pro-Biden Bedwetters</w:t>
        </w:r>
      </w:hyperlink>
    </w:p>
    <w:p w14:paraId="11A1FDC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91B2F5"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68B178E"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1135F0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F3265F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E25D5E9" w14:textId="77777777">
        <w:trPr>
          <w:jc w:val="center"/>
        </w:trPr>
        <w:tc>
          <w:tcPr>
            <w:tcW w:w="3000" w:type="dxa"/>
          </w:tcPr>
          <w:p w14:paraId="4B7E925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1C00252"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60F12DC" w14:textId="77777777">
        <w:trPr>
          <w:jc w:val="center"/>
        </w:trPr>
        <w:tc>
          <w:tcPr>
            <w:tcW w:w="3000" w:type="dxa"/>
          </w:tcPr>
          <w:p w14:paraId="1C8C287C"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47F9D28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1B535F23" w14:textId="77777777" w:rsidR="00FA4267" w:rsidRDefault="00FA4267">
      <w:pPr>
        <w:pStyle w:val="Normal0"/>
      </w:pPr>
    </w:p>
    <w:p w14:paraId="687573B1" w14:textId="77777777" w:rsidR="00FA4267" w:rsidRDefault="006700FD">
      <w:pPr>
        <w:pStyle w:val="Normal0"/>
        <w:spacing w:line="300" w:lineRule="atLeast"/>
        <w:ind w:left="440" w:hanging="290"/>
      </w:pPr>
      <w:r>
        <w:rPr>
          <w:rFonts w:ascii="Arial" w:eastAsia="Arial" w:hAnsi="Arial" w:cs="Arial"/>
          <w:sz w:val="20"/>
        </w:rPr>
        <w:t>88.</w:t>
      </w:r>
      <w:hyperlink r:id="rId183" w:history="1">
        <w:r>
          <w:rPr>
            <w:rFonts w:ascii="Arial" w:eastAsia="Arial" w:hAnsi="Arial" w:cs="Arial"/>
            <w:color w:val="000000"/>
            <w:sz w:val="20"/>
            <w:u w:val="single"/>
            <w:shd w:val="clear" w:color="auto" w:fill="FFFFFF"/>
          </w:rPr>
          <w:t xml:space="preserve"> </w:t>
        </w:r>
      </w:hyperlink>
      <w:hyperlink r:id="rId184" w:history="1">
        <w:r>
          <w:rPr>
            <w:rFonts w:ascii="Arial" w:eastAsia="Arial" w:hAnsi="Arial" w:cs="Arial"/>
            <w:color w:val="0077CC"/>
            <w:sz w:val="20"/>
            <w:u w:val="single"/>
            <w:shd w:val="clear" w:color="auto" w:fill="FFFFFF"/>
          </w:rPr>
          <w:t>Fact-checking the Harris-Trump debate</w:t>
        </w:r>
      </w:hyperlink>
    </w:p>
    <w:p w14:paraId="7CE42D0E"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A17788"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573899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C71BF30"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2C09F22"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373E8915" w14:textId="77777777">
        <w:trPr>
          <w:jc w:val="center"/>
        </w:trPr>
        <w:tc>
          <w:tcPr>
            <w:tcW w:w="3000" w:type="dxa"/>
          </w:tcPr>
          <w:p w14:paraId="22A59739"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5A71E34"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A5A24DF" w14:textId="77777777">
        <w:trPr>
          <w:jc w:val="center"/>
        </w:trPr>
        <w:tc>
          <w:tcPr>
            <w:tcW w:w="3000" w:type="dxa"/>
          </w:tcPr>
          <w:p w14:paraId="751DBC7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10D36F1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F452C1F" w14:textId="77777777" w:rsidR="00FA4267" w:rsidRDefault="00FA4267">
      <w:pPr>
        <w:pStyle w:val="Normal0"/>
      </w:pPr>
    </w:p>
    <w:p w14:paraId="6BBA6213" w14:textId="77777777" w:rsidR="00FA4267" w:rsidRDefault="006700FD">
      <w:pPr>
        <w:pStyle w:val="Normal0"/>
        <w:spacing w:line="300" w:lineRule="atLeast"/>
        <w:ind w:left="440" w:hanging="290"/>
      </w:pPr>
      <w:r>
        <w:rPr>
          <w:rFonts w:ascii="Arial" w:eastAsia="Arial" w:hAnsi="Arial" w:cs="Arial"/>
          <w:sz w:val="20"/>
        </w:rPr>
        <w:t>89.</w:t>
      </w:r>
      <w:hyperlink r:id="rId185" w:history="1">
        <w:r>
          <w:rPr>
            <w:rFonts w:ascii="Arial" w:eastAsia="Arial" w:hAnsi="Arial" w:cs="Arial"/>
            <w:color w:val="000000"/>
            <w:sz w:val="20"/>
            <w:u w:val="single"/>
            <w:shd w:val="clear" w:color="auto" w:fill="FFFFFF"/>
          </w:rPr>
          <w:t xml:space="preserve"> </w:t>
        </w:r>
      </w:hyperlink>
      <w:hyperlink r:id="rId186" w:history="1">
        <w:r>
          <w:rPr>
            <w:rFonts w:ascii="Arial" w:eastAsia="Arial" w:hAnsi="Arial" w:cs="Arial"/>
            <w:color w:val="0077CC"/>
            <w:sz w:val="20"/>
            <w:u w:val="single"/>
            <w:shd w:val="clear" w:color="auto" w:fill="FFFFFF"/>
          </w:rPr>
          <w:t>Why Kamala Harris and Donald Trump Don't Need to Worry About Deepfakes</w:t>
        </w:r>
      </w:hyperlink>
    </w:p>
    <w:p w14:paraId="6851514F"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A93EC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1DB4F6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58147AE"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5BA7B953"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D774BBB" w14:textId="77777777">
        <w:trPr>
          <w:jc w:val="center"/>
        </w:trPr>
        <w:tc>
          <w:tcPr>
            <w:tcW w:w="3000" w:type="dxa"/>
          </w:tcPr>
          <w:p w14:paraId="4C7D913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838288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E85704A" w14:textId="77777777">
        <w:trPr>
          <w:jc w:val="center"/>
        </w:trPr>
        <w:tc>
          <w:tcPr>
            <w:tcW w:w="3000" w:type="dxa"/>
          </w:tcPr>
          <w:p w14:paraId="14A147D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A4D9CCF"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0319E79" w14:textId="77777777" w:rsidR="00FA4267" w:rsidRDefault="00FA4267">
      <w:pPr>
        <w:pStyle w:val="Normal0"/>
      </w:pPr>
    </w:p>
    <w:p w14:paraId="4A996EC2" w14:textId="77777777" w:rsidR="00FA4267" w:rsidRDefault="006700FD">
      <w:pPr>
        <w:pStyle w:val="Normal0"/>
        <w:spacing w:line="300" w:lineRule="atLeast"/>
        <w:ind w:left="440" w:hanging="290"/>
      </w:pPr>
      <w:r>
        <w:rPr>
          <w:rFonts w:ascii="Arial" w:eastAsia="Arial" w:hAnsi="Arial" w:cs="Arial"/>
          <w:sz w:val="20"/>
        </w:rPr>
        <w:t>90.</w:t>
      </w:r>
      <w:hyperlink r:id="rId187" w:history="1">
        <w:r>
          <w:rPr>
            <w:rFonts w:ascii="Arial" w:eastAsia="Arial" w:hAnsi="Arial" w:cs="Arial"/>
            <w:color w:val="000000"/>
            <w:sz w:val="20"/>
            <w:u w:val="single"/>
            <w:shd w:val="clear" w:color="auto" w:fill="FFFFFF"/>
          </w:rPr>
          <w:t xml:space="preserve"> </w:t>
        </w:r>
      </w:hyperlink>
      <w:hyperlink r:id="rId188" w:history="1">
        <w:r>
          <w:rPr>
            <w:rFonts w:ascii="Arial" w:eastAsia="Arial" w:hAnsi="Arial" w:cs="Arial"/>
            <w:color w:val="0077CC"/>
            <w:sz w:val="20"/>
            <w:u w:val="single"/>
            <w:shd w:val="clear" w:color="auto" w:fill="FFFFFF"/>
          </w:rPr>
          <w:t>The Dangers Of An AI-Driven Rift In US Politics: How to Spot Fake News About The Elections</w:t>
        </w:r>
      </w:hyperlink>
    </w:p>
    <w:p w14:paraId="7B3AEA68"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E3F812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549B7D1"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81D84D2"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F7D5976"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CCBA072" w14:textId="77777777">
        <w:trPr>
          <w:jc w:val="center"/>
        </w:trPr>
        <w:tc>
          <w:tcPr>
            <w:tcW w:w="3000" w:type="dxa"/>
          </w:tcPr>
          <w:p w14:paraId="26DDD05F"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268F9173"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6845BF8" w14:textId="77777777">
        <w:trPr>
          <w:jc w:val="center"/>
        </w:trPr>
        <w:tc>
          <w:tcPr>
            <w:tcW w:w="3000" w:type="dxa"/>
          </w:tcPr>
          <w:p w14:paraId="5AD7340B"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CF462F0"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EC8F735" w14:textId="77777777" w:rsidR="00FA4267" w:rsidRDefault="00FA4267">
      <w:pPr>
        <w:pStyle w:val="Normal0"/>
      </w:pPr>
    </w:p>
    <w:p w14:paraId="2EC09C59" w14:textId="77777777" w:rsidR="00FA4267" w:rsidRDefault="006700FD">
      <w:pPr>
        <w:pStyle w:val="Normal0"/>
        <w:spacing w:line="300" w:lineRule="atLeast"/>
        <w:ind w:left="440" w:hanging="290"/>
      </w:pPr>
      <w:r>
        <w:rPr>
          <w:rFonts w:ascii="Arial" w:eastAsia="Arial" w:hAnsi="Arial" w:cs="Arial"/>
          <w:sz w:val="20"/>
        </w:rPr>
        <w:t>91.</w:t>
      </w:r>
      <w:hyperlink r:id="rId189" w:history="1">
        <w:r>
          <w:rPr>
            <w:rFonts w:ascii="Arial" w:eastAsia="Arial" w:hAnsi="Arial" w:cs="Arial"/>
            <w:color w:val="000000"/>
            <w:sz w:val="20"/>
            <w:u w:val="single"/>
            <w:shd w:val="clear" w:color="auto" w:fill="FFFFFF"/>
          </w:rPr>
          <w:t xml:space="preserve"> </w:t>
        </w:r>
      </w:hyperlink>
      <w:hyperlink r:id="rId190" w:history="1">
        <w:r>
          <w:rPr>
            <w:rFonts w:ascii="Arial" w:eastAsia="Arial" w:hAnsi="Arial" w:cs="Arial"/>
            <w:color w:val="0077CC"/>
            <w:sz w:val="20"/>
            <w:u w:val="single"/>
            <w:shd w:val="clear" w:color="auto" w:fill="FFFFFF"/>
          </w:rPr>
          <w:t>NY Times Lead Story: Blame Trump, Musk, and Republicans in General for Election Lies</w:t>
        </w:r>
      </w:hyperlink>
    </w:p>
    <w:p w14:paraId="2E3AD1F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96673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2203A64B"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10F4CE3"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305587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219BFB0" w14:textId="77777777">
        <w:trPr>
          <w:jc w:val="center"/>
        </w:trPr>
        <w:tc>
          <w:tcPr>
            <w:tcW w:w="3000" w:type="dxa"/>
          </w:tcPr>
          <w:p w14:paraId="3F1E8E77"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24C3F01"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2BECB82" w14:textId="77777777">
        <w:trPr>
          <w:jc w:val="center"/>
        </w:trPr>
        <w:tc>
          <w:tcPr>
            <w:tcW w:w="3000" w:type="dxa"/>
          </w:tcPr>
          <w:p w14:paraId="00DB90DE"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02514488"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6C91FEBE" w14:textId="77777777" w:rsidR="00FA4267" w:rsidRDefault="00FA4267">
      <w:pPr>
        <w:pStyle w:val="Normal0"/>
      </w:pPr>
    </w:p>
    <w:p w14:paraId="37E6BFA6" w14:textId="77777777" w:rsidR="00FA4267" w:rsidRDefault="006700FD">
      <w:pPr>
        <w:pStyle w:val="Normal0"/>
        <w:spacing w:line="300" w:lineRule="atLeast"/>
        <w:ind w:left="440" w:hanging="290"/>
      </w:pPr>
      <w:r>
        <w:rPr>
          <w:rFonts w:ascii="Arial" w:eastAsia="Arial" w:hAnsi="Arial" w:cs="Arial"/>
          <w:sz w:val="20"/>
        </w:rPr>
        <w:t>92.</w:t>
      </w:r>
      <w:hyperlink r:id="rId191" w:history="1">
        <w:r>
          <w:rPr>
            <w:rFonts w:ascii="Arial" w:eastAsia="Arial" w:hAnsi="Arial" w:cs="Arial"/>
            <w:color w:val="000000"/>
            <w:sz w:val="20"/>
            <w:u w:val="single"/>
            <w:shd w:val="clear" w:color="auto" w:fill="FFFFFF"/>
          </w:rPr>
          <w:t xml:space="preserve"> </w:t>
        </w:r>
      </w:hyperlink>
      <w:hyperlink r:id="rId192" w:history="1">
        <w:r>
          <w:rPr>
            <w:rFonts w:ascii="Arial" w:eastAsia="Arial" w:hAnsi="Arial" w:cs="Arial"/>
            <w:color w:val="0077CC"/>
            <w:sz w:val="20"/>
            <w:u w:val="single"/>
            <w:shd w:val="clear" w:color="auto" w:fill="FFFFFF"/>
          </w:rPr>
          <w:t>PBS Fails at Debate Fact-Checking, Adores Taylor Swift's Harris Endorsement</w:t>
        </w:r>
      </w:hyperlink>
    </w:p>
    <w:p w14:paraId="2A531128"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FC5FACE"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933916A"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A5E94E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98261DE"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0E73E8BF" w14:textId="77777777">
        <w:trPr>
          <w:jc w:val="center"/>
        </w:trPr>
        <w:tc>
          <w:tcPr>
            <w:tcW w:w="3000" w:type="dxa"/>
          </w:tcPr>
          <w:p w14:paraId="09F14B3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08DFD82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5E44BD07" w14:textId="77777777">
        <w:trPr>
          <w:jc w:val="center"/>
        </w:trPr>
        <w:tc>
          <w:tcPr>
            <w:tcW w:w="3000" w:type="dxa"/>
          </w:tcPr>
          <w:p w14:paraId="0FB4B10B"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21F8BBAE"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E14A5F0" w14:textId="77777777" w:rsidR="00FA4267" w:rsidRDefault="00FA4267">
      <w:pPr>
        <w:pStyle w:val="Normal0"/>
      </w:pPr>
    </w:p>
    <w:p w14:paraId="492EAD59" w14:textId="77777777" w:rsidR="00FA4267" w:rsidRDefault="006700FD">
      <w:pPr>
        <w:pStyle w:val="Normal0"/>
        <w:spacing w:line="300" w:lineRule="atLeast"/>
        <w:ind w:left="440" w:hanging="290"/>
      </w:pPr>
      <w:r>
        <w:rPr>
          <w:rFonts w:ascii="Arial" w:eastAsia="Arial" w:hAnsi="Arial" w:cs="Arial"/>
          <w:sz w:val="20"/>
        </w:rPr>
        <w:t>93.</w:t>
      </w:r>
      <w:hyperlink r:id="rId193" w:history="1">
        <w:r>
          <w:rPr>
            <w:rFonts w:ascii="Arial" w:eastAsia="Arial" w:hAnsi="Arial" w:cs="Arial"/>
            <w:color w:val="000000"/>
            <w:sz w:val="20"/>
            <w:u w:val="single"/>
            <w:shd w:val="clear" w:color="auto" w:fill="FFFFFF"/>
          </w:rPr>
          <w:t xml:space="preserve"> </w:t>
        </w:r>
      </w:hyperlink>
      <w:hyperlink r:id="rId194" w:history="1">
        <w:r>
          <w:rPr>
            <w:rFonts w:ascii="Arial" w:eastAsia="Arial" w:hAnsi="Arial" w:cs="Arial"/>
            <w:color w:val="0077CC"/>
            <w:sz w:val="20"/>
            <w:u w:val="single"/>
            <w:shd w:val="clear" w:color="auto" w:fill="FFFFFF"/>
          </w:rPr>
          <w:t>Fact-checking Biden’s State of the Union</w:t>
        </w:r>
      </w:hyperlink>
    </w:p>
    <w:p w14:paraId="1EBCFBE9"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18E58C"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7D2B05C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76895591"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0DA49763"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6302ACDE" w14:textId="77777777">
        <w:trPr>
          <w:jc w:val="center"/>
        </w:trPr>
        <w:tc>
          <w:tcPr>
            <w:tcW w:w="3000" w:type="dxa"/>
          </w:tcPr>
          <w:p w14:paraId="7E50603E"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6C891BF6"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BDA554D" w14:textId="77777777">
        <w:trPr>
          <w:jc w:val="center"/>
        </w:trPr>
        <w:tc>
          <w:tcPr>
            <w:tcW w:w="3000" w:type="dxa"/>
          </w:tcPr>
          <w:p w14:paraId="78AEAE44"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60605CF0"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2075D50" w14:textId="77777777" w:rsidR="00FA4267" w:rsidRDefault="00FA4267">
      <w:pPr>
        <w:pStyle w:val="Normal0"/>
      </w:pPr>
    </w:p>
    <w:p w14:paraId="5F93A718" w14:textId="77777777" w:rsidR="00FA4267" w:rsidRDefault="006700FD">
      <w:pPr>
        <w:pStyle w:val="Normal0"/>
        <w:spacing w:line="300" w:lineRule="atLeast"/>
        <w:ind w:left="440" w:hanging="290"/>
      </w:pPr>
      <w:r>
        <w:rPr>
          <w:rFonts w:ascii="Arial" w:eastAsia="Arial" w:hAnsi="Arial" w:cs="Arial"/>
          <w:sz w:val="20"/>
        </w:rPr>
        <w:t>94.</w:t>
      </w:r>
      <w:hyperlink r:id="rId195" w:history="1">
        <w:r>
          <w:rPr>
            <w:rFonts w:ascii="Arial" w:eastAsia="Arial" w:hAnsi="Arial" w:cs="Arial"/>
            <w:color w:val="000000"/>
            <w:sz w:val="20"/>
            <w:u w:val="single"/>
            <w:shd w:val="clear" w:color="auto" w:fill="FFFFFF"/>
          </w:rPr>
          <w:t xml:space="preserve"> </w:t>
        </w:r>
      </w:hyperlink>
      <w:hyperlink r:id="rId196" w:history="1">
        <w:r>
          <w:rPr>
            <w:rFonts w:ascii="Arial" w:eastAsia="Arial" w:hAnsi="Arial" w:cs="Arial"/>
            <w:color w:val="0077CC"/>
            <w:sz w:val="20"/>
            <w:u w:val="single"/>
            <w:shd w:val="clear" w:color="auto" w:fill="FFFFFF"/>
          </w:rPr>
          <w:t>Trump's claims that wind farms are driving whales 'crazy' fact-checked</w:t>
        </w:r>
      </w:hyperlink>
    </w:p>
    <w:p w14:paraId="3E7E262D"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8B59C1"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64FEE693"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21E08EB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3ECFB8E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BF2694B" w14:textId="77777777">
        <w:trPr>
          <w:jc w:val="center"/>
        </w:trPr>
        <w:tc>
          <w:tcPr>
            <w:tcW w:w="3000" w:type="dxa"/>
          </w:tcPr>
          <w:p w14:paraId="41F464A2"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7C56CF9"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6652333" w14:textId="77777777">
        <w:trPr>
          <w:jc w:val="center"/>
        </w:trPr>
        <w:tc>
          <w:tcPr>
            <w:tcW w:w="3000" w:type="dxa"/>
          </w:tcPr>
          <w:p w14:paraId="2DBE3E1C"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661862B"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41040D81" w14:textId="77777777" w:rsidR="00FA4267" w:rsidRDefault="00FA4267">
      <w:pPr>
        <w:pStyle w:val="Normal0"/>
      </w:pPr>
    </w:p>
    <w:p w14:paraId="5386ED9F" w14:textId="77777777" w:rsidR="00FA4267" w:rsidRDefault="006700FD">
      <w:pPr>
        <w:pStyle w:val="Normal0"/>
        <w:spacing w:line="300" w:lineRule="atLeast"/>
        <w:ind w:left="440" w:hanging="290"/>
      </w:pPr>
      <w:r>
        <w:rPr>
          <w:rFonts w:ascii="Arial" w:eastAsia="Arial" w:hAnsi="Arial" w:cs="Arial"/>
          <w:sz w:val="20"/>
        </w:rPr>
        <w:t>95.</w:t>
      </w:r>
      <w:hyperlink r:id="rId197" w:history="1">
        <w:r>
          <w:rPr>
            <w:rFonts w:ascii="Arial" w:eastAsia="Arial" w:hAnsi="Arial" w:cs="Arial"/>
            <w:color w:val="000000"/>
            <w:sz w:val="20"/>
            <w:u w:val="single"/>
            <w:shd w:val="clear" w:color="auto" w:fill="FFFFFF"/>
          </w:rPr>
          <w:t xml:space="preserve"> </w:t>
        </w:r>
      </w:hyperlink>
      <w:hyperlink r:id="rId198" w:history="1">
        <w:r>
          <w:rPr>
            <w:rFonts w:ascii="Arial" w:eastAsia="Arial" w:hAnsi="Arial" w:cs="Arial"/>
            <w:color w:val="0077CC"/>
            <w:sz w:val="20"/>
            <w:u w:val="single"/>
            <w:shd w:val="clear" w:color="auto" w:fill="FFFFFF"/>
          </w:rPr>
          <w:t>Trump’s Closing Argument: Lies, Distortions and Inaccuracies Fact Check</w:t>
        </w:r>
      </w:hyperlink>
    </w:p>
    <w:p w14:paraId="7A56CBD8"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D70A90"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ABD2222"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4D35AE0"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B522C2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E421E07" w14:textId="77777777">
        <w:trPr>
          <w:jc w:val="center"/>
        </w:trPr>
        <w:tc>
          <w:tcPr>
            <w:tcW w:w="3000" w:type="dxa"/>
          </w:tcPr>
          <w:p w14:paraId="2A739EEB"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30A4684D"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D48F15A" w14:textId="77777777">
        <w:trPr>
          <w:jc w:val="center"/>
        </w:trPr>
        <w:tc>
          <w:tcPr>
            <w:tcW w:w="3000" w:type="dxa"/>
          </w:tcPr>
          <w:p w14:paraId="3986B408"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7FB5674D"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25FF79E" w14:textId="77777777" w:rsidR="00FA4267" w:rsidRDefault="00FA4267">
      <w:pPr>
        <w:pStyle w:val="Normal0"/>
      </w:pPr>
    </w:p>
    <w:p w14:paraId="56AB2DDB" w14:textId="77777777" w:rsidR="00FA4267" w:rsidRDefault="006700FD">
      <w:pPr>
        <w:pStyle w:val="Normal0"/>
        <w:spacing w:line="300" w:lineRule="atLeast"/>
        <w:ind w:left="440" w:hanging="290"/>
      </w:pPr>
      <w:r>
        <w:rPr>
          <w:rFonts w:ascii="Arial" w:eastAsia="Arial" w:hAnsi="Arial" w:cs="Arial"/>
          <w:sz w:val="20"/>
        </w:rPr>
        <w:t>96.</w:t>
      </w:r>
      <w:hyperlink r:id="rId199" w:history="1">
        <w:r>
          <w:rPr>
            <w:rFonts w:ascii="Arial" w:eastAsia="Arial" w:hAnsi="Arial" w:cs="Arial"/>
            <w:color w:val="000000"/>
            <w:sz w:val="20"/>
            <w:u w:val="single"/>
            <w:shd w:val="clear" w:color="auto" w:fill="FFFFFF"/>
          </w:rPr>
          <w:t xml:space="preserve"> </w:t>
        </w:r>
      </w:hyperlink>
      <w:hyperlink r:id="rId200" w:history="1">
        <w:r>
          <w:rPr>
            <w:rFonts w:ascii="Arial" w:eastAsia="Arial" w:hAnsi="Arial" w:cs="Arial"/>
            <w:color w:val="0077CC"/>
            <w:sz w:val="20"/>
            <w:u w:val="single"/>
            <w:shd w:val="clear" w:color="auto" w:fill="FFFFFF"/>
          </w:rPr>
          <w:t>WHAT THEY ARE SAYING: Trump 's Disastrous Interview at the National NABJ Convention</w:t>
        </w:r>
      </w:hyperlink>
    </w:p>
    <w:p w14:paraId="000B1303"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E51582"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676F7A4"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5D0726C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76672563"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D7FB8E2" w14:textId="77777777">
        <w:trPr>
          <w:jc w:val="center"/>
        </w:trPr>
        <w:tc>
          <w:tcPr>
            <w:tcW w:w="3000" w:type="dxa"/>
          </w:tcPr>
          <w:p w14:paraId="6E122E4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A86B94E"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2013CE73" w14:textId="77777777">
        <w:trPr>
          <w:jc w:val="center"/>
        </w:trPr>
        <w:tc>
          <w:tcPr>
            <w:tcW w:w="3000" w:type="dxa"/>
          </w:tcPr>
          <w:p w14:paraId="17E47DE3"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3BE2164"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2E3D271" w14:textId="77777777" w:rsidR="00FA4267" w:rsidRDefault="00FA4267">
      <w:pPr>
        <w:pStyle w:val="Normal0"/>
      </w:pPr>
    </w:p>
    <w:p w14:paraId="690D0986" w14:textId="77777777" w:rsidR="00FA4267" w:rsidRDefault="006700FD">
      <w:pPr>
        <w:pStyle w:val="Normal0"/>
        <w:spacing w:line="300" w:lineRule="atLeast"/>
        <w:ind w:left="440" w:hanging="290"/>
      </w:pPr>
      <w:r>
        <w:rPr>
          <w:rFonts w:ascii="Arial" w:eastAsia="Arial" w:hAnsi="Arial" w:cs="Arial"/>
          <w:sz w:val="20"/>
        </w:rPr>
        <w:t>97.</w:t>
      </w:r>
      <w:hyperlink r:id="rId201" w:history="1">
        <w:r>
          <w:rPr>
            <w:rFonts w:ascii="Arial" w:eastAsia="Arial" w:hAnsi="Arial" w:cs="Arial"/>
            <w:color w:val="000000"/>
            <w:sz w:val="20"/>
            <w:u w:val="single"/>
            <w:shd w:val="clear" w:color="auto" w:fill="FFFFFF"/>
          </w:rPr>
          <w:t xml:space="preserve"> </w:t>
        </w:r>
      </w:hyperlink>
      <w:hyperlink r:id="rId202" w:history="1">
        <w:r>
          <w:rPr>
            <w:rFonts w:ascii="Arial" w:eastAsia="Arial" w:hAnsi="Arial" w:cs="Arial"/>
            <w:color w:val="0077CC"/>
            <w:sz w:val="20"/>
            <w:u w:val="single"/>
            <w:shd w:val="clear" w:color="auto" w:fill="FFFFFF"/>
          </w:rPr>
          <w:t>Donald Trump To Detroit: Drop Dead</w:t>
        </w:r>
      </w:hyperlink>
    </w:p>
    <w:p w14:paraId="343336AB"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BC5018F"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3FD990B5"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18914DB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195F36C8"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F1BD129" w14:textId="77777777">
        <w:trPr>
          <w:jc w:val="center"/>
        </w:trPr>
        <w:tc>
          <w:tcPr>
            <w:tcW w:w="3000" w:type="dxa"/>
          </w:tcPr>
          <w:p w14:paraId="74C54D33"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502FA6B8"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7B3B95EB" w14:textId="77777777">
        <w:trPr>
          <w:jc w:val="center"/>
        </w:trPr>
        <w:tc>
          <w:tcPr>
            <w:tcW w:w="3000" w:type="dxa"/>
          </w:tcPr>
          <w:p w14:paraId="7933F672"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9826A79"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7F36324" w14:textId="77777777" w:rsidR="00FA4267" w:rsidRDefault="00FA4267">
      <w:pPr>
        <w:pStyle w:val="Normal0"/>
      </w:pPr>
    </w:p>
    <w:p w14:paraId="0F2F1ED8" w14:textId="77777777" w:rsidR="00FA4267" w:rsidRDefault="006700FD">
      <w:pPr>
        <w:pStyle w:val="Normal0"/>
        <w:spacing w:line="300" w:lineRule="atLeast"/>
        <w:ind w:left="440" w:hanging="290"/>
      </w:pPr>
      <w:r>
        <w:rPr>
          <w:rFonts w:ascii="Arial" w:eastAsia="Arial" w:hAnsi="Arial" w:cs="Arial"/>
          <w:sz w:val="20"/>
        </w:rPr>
        <w:t>98.</w:t>
      </w:r>
      <w:hyperlink r:id="rId203" w:history="1">
        <w:r>
          <w:rPr>
            <w:rFonts w:ascii="Arial" w:eastAsia="Arial" w:hAnsi="Arial" w:cs="Arial"/>
            <w:color w:val="000000"/>
            <w:sz w:val="20"/>
            <w:u w:val="single"/>
            <w:shd w:val="clear" w:color="auto" w:fill="FFFFFF"/>
          </w:rPr>
          <w:t xml:space="preserve"> </w:t>
        </w:r>
      </w:hyperlink>
      <w:hyperlink r:id="rId204" w:history="1">
        <w:r>
          <w:rPr>
            <w:rFonts w:ascii="Arial" w:eastAsia="Arial" w:hAnsi="Arial" w:cs="Arial"/>
            <w:color w:val="0077CC"/>
            <w:sz w:val="20"/>
            <w:u w:val="single"/>
            <w:shd w:val="clear" w:color="auto" w:fill="FFFFFF"/>
          </w:rPr>
          <w:t>Repetition of a meme with a false claim that the January 6 Committee destroyed evidence.</w:t>
        </w:r>
      </w:hyperlink>
    </w:p>
    <w:p w14:paraId="1DBEF1E1"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51FB10"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011962BE"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45EDC2E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D5AF461"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1C3DC4C3" w14:textId="77777777">
        <w:trPr>
          <w:jc w:val="center"/>
        </w:trPr>
        <w:tc>
          <w:tcPr>
            <w:tcW w:w="3000" w:type="dxa"/>
          </w:tcPr>
          <w:p w14:paraId="355E1816"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75CEDE94"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68E08648" w14:textId="77777777">
        <w:trPr>
          <w:jc w:val="center"/>
        </w:trPr>
        <w:tc>
          <w:tcPr>
            <w:tcW w:w="3000" w:type="dxa"/>
          </w:tcPr>
          <w:p w14:paraId="08B21D0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4101ACA"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088C5C44" w14:textId="77777777" w:rsidR="00FA4267" w:rsidRDefault="00FA4267">
      <w:pPr>
        <w:pStyle w:val="Normal0"/>
      </w:pPr>
    </w:p>
    <w:p w14:paraId="0BBC4398" w14:textId="77777777" w:rsidR="00FA4267" w:rsidRDefault="006700FD">
      <w:pPr>
        <w:pStyle w:val="Normal0"/>
        <w:spacing w:line="300" w:lineRule="atLeast"/>
        <w:ind w:left="440" w:hanging="290"/>
      </w:pPr>
      <w:r>
        <w:rPr>
          <w:rFonts w:ascii="Arial" w:eastAsia="Arial" w:hAnsi="Arial" w:cs="Arial"/>
          <w:sz w:val="20"/>
        </w:rPr>
        <w:t>99.</w:t>
      </w:r>
      <w:hyperlink r:id="rId205" w:history="1">
        <w:r>
          <w:rPr>
            <w:rFonts w:ascii="Arial" w:eastAsia="Arial" w:hAnsi="Arial" w:cs="Arial"/>
            <w:color w:val="000000"/>
            <w:sz w:val="20"/>
            <w:u w:val="single"/>
            <w:shd w:val="clear" w:color="auto" w:fill="FFFFFF"/>
          </w:rPr>
          <w:t xml:space="preserve"> </w:t>
        </w:r>
      </w:hyperlink>
      <w:hyperlink r:id="rId206" w:history="1">
        <w:r>
          <w:rPr>
            <w:rFonts w:ascii="Arial" w:eastAsia="Arial" w:hAnsi="Arial" w:cs="Arial"/>
            <w:color w:val="0077CC"/>
            <w:sz w:val="20"/>
            <w:u w:val="single"/>
            <w:shd w:val="clear" w:color="auto" w:fill="FFFFFF"/>
          </w:rPr>
          <w:t>Biden confuses statistics on Hispanic students</w:t>
        </w:r>
      </w:hyperlink>
    </w:p>
    <w:p w14:paraId="5079DC1C"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FDF95B"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43541A6F"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0C86F044"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2FBC0F4F"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28273352" w14:textId="77777777">
        <w:trPr>
          <w:jc w:val="center"/>
        </w:trPr>
        <w:tc>
          <w:tcPr>
            <w:tcW w:w="3000" w:type="dxa"/>
          </w:tcPr>
          <w:p w14:paraId="5CA422CA"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1FD7781A"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093796B4" w14:textId="77777777">
        <w:trPr>
          <w:jc w:val="center"/>
        </w:trPr>
        <w:tc>
          <w:tcPr>
            <w:tcW w:w="3000" w:type="dxa"/>
          </w:tcPr>
          <w:p w14:paraId="02E89B46"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30996EAC"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349D362E" w14:textId="77777777" w:rsidR="00FA4267" w:rsidRDefault="00FA4267">
      <w:pPr>
        <w:pStyle w:val="Normal0"/>
      </w:pPr>
    </w:p>
    <w:p w14:paraId="0E3464CC" w14:textId="77777777" w:rsidR="00FA4267" w:rsidRDefault="006700FD">
      <w:pPr>
        <w:pStyle w:val="Normal0"/>
        <w:spacing w:line="300" w:lineRule="atLeast"/>
        <w:ind w:left="440" w:hanging="290"/>
      </w:pPr>
      <w:r>
        <w:rPr>
          <w:rFonts w:ascii="Arial" w:eastAsia="Arial" w:hAnsi="Arial" w:cs="Arial"/>
          <w:sz w:val="20"/>
        </w:rPr>
        <w:t>100.</w:t>
      </w:r>
      <w:hyperlink r:id="rId207" w:history="1">
        <w:r>
          <w:rPr>
            <w:rFonts w:ascii="Arial" w:eastAsia="Arial" w:hAnsi="Arial" w:cs="Arial"/>
            <w:color w:val="000000"/>
            <w:sz w:val="20"/>
            <w:u w:val="single"/>
            <w:shd w:val="clear" w:color="auto" w:fill="FFFFFF"/>
          </w:rPr>
          <w:t xml:space="preserve"> </w:t>
        </w:r>
      </w:hyperlink>
      <w:hyperlink r:id="rId208" w:history="1">
        <w:r>
          <w:rPr>
            <w:rFonts w:ascii="Arial" w:eastAsia="Arial" w:hAnsi="Arial" w:cs="Arial"/>
            <w:color w:val="0077CC"/>
            <w:sz w:val="20"/>
            <w:u w:val="single"/>
            <w:shd w:val="clear" w:color="auto" w:fill="FFFFFF"/>
          </w:rPr>
          <w:t>PolitiFact Screams 'Pants On Fire' at Tucker Carlson's 'QAnon Shaman' Video</w:t>
        </w:r>
      </w:hyperlink>
    </w:p>
    <w:p w14:paraId="0B0B90AC" w14:textId="77777777" w:rsidR="00FA4267" w:rsidRDefault="006700FD">
      <w:pPr>
        <w:pStyle w:val="Normal0"/>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B9D08E" w14:textId="77777777" w:rsidR="00FA4267" w:rsidRDefault="006700FD">
      <w:pPr>
        <w:pStyle w:val="Normal0"/>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fact check , elections, U.S., UK, Politifact, Factcheck.org, snopes</w:t>
      </w:r>
    </w:p>
    <w:p w14:paraId="5482A8A8" w14:textId="77777777" w:rsidR="00FA4267" w:rsidRDefault="006700FD">
      <w:pPr>
        <w:pStyle w:val="Normal0"/>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Natural Language </w:t>
      </w:r>
    </w:p>
    <w:p w14:paraId="338D2367" w14:textId="77777777" w:rsidR="00FA4267" w:rsidRDefault="006700FD">
      <w:pPr>
        <w:pStyle w:val="Normal0"/>
        <w:spacing w:before="80" w:line="240" w:lineRule="atLeast"/>
        <w:ind w:left="290"/>
      </w:pPr>
      <w:r>
        <w:rPr>
          <w:rFonts w:ascii="Arial" w:eastAsia="Arial" w:hAnsi="Arial" w:cs="Arial"/>
          <w:b/>
          <w:color w:val="000000"/>
          <w:sz w:val="20"/>
        </w:rPr>
        <w:t xml:space="preserve">Narrowed by: </w:t>
      </w:r>
    </w:p>
    <w:p w14:paraId="4893EF40" w14:textId="77777777" w:rsidR="00FA4267" w:rsidRDefault="00FA4267">
      <w:pPr>
        <w:pStyle w:val="Normal0"/>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FA4267" w14:paraId="42FFAF03" w14:textId="77777777">
        <w:trPr>
          <w:jc w:val="center"/>
        </w:trPr>
        <w:tc>
          <w:tcPr>
            <w:tcW w:w="3000" w:type="dxa"/>
          </w:tcPr>
          <w:p w14:paraId="6E4E3301" w14:textId="77777777" w:rsidR="00FA4267" w:rsidRDefault="006700FD">
            <w:pPr>
              <w:pStyle w:val="Normal0"/>
              <w:spacing w:line="220" w:lineRule="atLeast"/>
            </w:pPr>
            <w:r>
              <w:rPr>
                <w:rFonts w:ascii="Arial" w:eastAsia="Arial" w:hAnsi="Arial" w:cs="Arial"/>
                <w:b/>
                <w:color w:val="000000"/>
                <w:sz w:val="18"/>
              </w:rPr>
              <w:t>Content Type</w:t>
            </w:r>
          </w:p>
        </w:tc>
        <w:tc>
          <w:tcPr>
            <w:tcW w:w="5000" w:type="dxa"/>
          </w:tcPr>
          <w:p w14:paraId="49079583" w14:textId="77777777" w:rsidR="00FA4267" w:rsidRDefault="006700FD">
            <w:pPr>
              <w:pStyle w:val="Normal0"/>
              <w:spacing w:line="220" w:lineRule="atLeast"/>
            </w:pPr>
            <w:r>
              <w:rPr>
                <w:rFonts w:ascii="Arial" w:eastAsia="Arial" w:hAnsi="Arial" w:cs="Arial"/>
                <w:b/>
                <w:color w:val="000000"/>
                <w:sz w:val="18"/>
              </w:rPr>
              <w:t>Narrowed by</w:t>
            </w:r>
          </w:p>
        </w:tc>
      </w:tr>
      <w:tr w:rsidR="00FA4267" w14:paraId="1FF8EC09" w14:textId="77777777">
        <w:trPr>
          <w:jc w:val="center"/>
        </w:trPr>
        <w:tc>
          <w:tcPr>
            <w:tcW w:w="3000" w:type="dxa"/>
          </w:tcPr>
          <w:p w14:paraId="65E9D98F" w14:textId="77777777" w:rsidR="00FA4267" w:rsidRDefault="006700FD">
            <w:pPr>
              <w:pStyle w:val="Normal0"/>
              <w:spacing w:line="220" w:lineRule="atLeast"/>
            </w:pPr>
            <w:r>
              <w:rPr>
                <w:rFonts w:ascii="Arial" w:eastAsia="Arial" w:hAnsi="Arial" w:cs="Arial"/>
                <w:color w:val="000000"/>
                <w:sz w:val="18"/>
              </w:rPr>
              <w:t>US News</w:t>
            </w:r>
          </w:p>
        </w:tc>
        <w:tc>
          <w:tcPr>
            <w:tcW w:w="5000" w:type="dxa"/>
          </w:tcPr>
          <w:p w14:paraId="574C2A20" w14:textId="77777777" w:rsidR="00FA4267" w:rsidRDefault="006700FD">
            <w:pPr>
              <w:pStyle w:val="Normal0"/>
              <w:spacing w:line="220" w:lineRule="atLeast"/>
            </w:pPr>
            <w:r>
              <w:rPr>
                <w:rFonts w:ascii="Arial" w:eastAsia="Arial" w:hAnsi="Arial" w:cs="Arial"/>
                <w:color w:val="000000"/>
                <w:sz w:val="18"/>
              </w:rPr>
              <w:t>Timeline: Jan 01, 2023 to Dec 01, 2024</w:t>
            </w:r>
          </w:p>
        </w:tc>
      </w:tr>
    </w:tbl>
    <w:p w14:paraId="2B83EA04" w14:textId="77777777" w:rsidR="00FA4267" w:rsidRDefault="00FA4267">
      <w:pPr>
        <w:pStyle w:val="Normal0"/>
        <w:sectPr w:rsidR="00FA4267">
          <w:headerReference w:type="even" r:id="rId209"/>
          <w:headerReference w:type="default" r:id="rId210"/>
          <w:footerReference w:type="even" r:id="rId211"/>
          <w:footerReference w:type="default" r:id="rId212"/>
          <w:headerReference w:type="first" r:id="rId213"/>
          <w:footerReference w:type="first" r:id="rId214"/>
          <w:pgSz w:w="12240" w:h="15840"/>
          <w:pgMar w:top="840" w:right="1080" w:bottom="840" w:left="1080" w:header="0" w:footer="0" w:gutter="0"/>
          <w:cols w:space="720"/>
        </w:sectPr>
      </w:pPr>
    </w:p>
    <w:p w14:paraId="7EB55FA2" w14:textId="77777777" w:rsidR="00FA4267" w:rsidRDefault="00FA4267">
      <w:pPr>
        <w:pStyle w:val="Normal1"/>
        <w:sectPr w:rsidR="00FA4267">
          <w:headerReference w:type="even" r:id="rId215"/>
          <w:headerReference w:type="default" r:id="rId216"/>
          <w:footerReference w:type="even" r:id="rId217"/>
          <w:footerReference w:type="default" r:id="rId218"/>
          <w:headerReference w:type="first" r:id="rId219"/>
          <w:footerReference w:type="first" r:id="rId220"/>
          <w:pgSz w:w="12240" w:h="15840"/>
          <w:pgMar w:top="840" w:right="1000" w:bottom="840" w:left="1000" w:header="400" w:footer="400" w:gutter="0"/>
          <w:cols w:space="720"/>
          <w:titlePg/>
        </w:sectPr>
      </w:pPr>
    </w:p>
    <w:p w14:paraId="0F22D54C" w14:textId="77777777" w:rsidR="00FA4267" w:rsidRDefault="00FA4267">
      <w:pPr>
        <w:pStyle w:val="Normal1"/>
      </w:pPr>
    </w:p>
    <w:p w14:paraId="465D796F" w14:textId="02E678F1" w:rsidR="00FA4267" w:rsidRDefault="006700FD">
      <w:pPr>
        <w:pStyle w:val="Normal1"/>
      </w:pPr>
      <w:r>
        <w:rPr>
          <w:noProof/>
        </w:rPr>
        <w:drawing>
          <wp:inline distT="0" distB="0" distL="0" distR="0" wp14:anchorId="77144882" wp14:editId="3C862FD9">
            <wp:extent cx="1879600" cy="381000"/>
            <wp:effectExtent l="0" t="0" r="0" b="0"/>
            <wp:docPr id="3" name="Picture 12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B087357" w14:textId="77777777" w:rsidR="00FA4267" w:rsidRDefault="006700FD" w:rsidP="00D513E9">
      <w:pPr>
        <w:pStyle w:val="Heading1"/>
        <w:keepNext w:val="0"/>
        <w:numPr>
          <w:ilvl w:val="0"/>
          <w:numId w:val="140"/>
        </w:numPr>
        <w:spacing w:after="200" w:line="340" w:lineRule="atLeast"/>
        <w:jc w:val="center"/>
      </w:pPr>
      <w:hyperlink r:id="rId221" w:history="1">
        <w:r>
          <w:rPr>
            <w:rFonts w:eastAsia="Arial"/>
            <w:color w:val="0077CC"/>
            <w:sz w:val="28"/>
            <w:u w:val="single"/>
            <w:shd w:val="clear" w:color="auto" w:fill="FFFFFF"/>
          </w:rPr>
          <w:t>FACT CHECK</w:t>
        </w:r>
      </w:hyperlink>
      <w:hyperlink r:id="rId222" w:history="1">
        <w:r>
          <w:rPr>
            <w:rFonts w:eastAsia="Arial"/>
            <w:color w:val="0077CC"/>
            <w:sz w:val="28"/>
            <w:u w:val="single"/>
            <w:shd w:val="clear" w:color="auto" w:fill="FFFFFF"/>
          </w:rPr>
          <w:t>: Do Donald Trump'</w:t>
        </w:r>
      </w:hyperlink>
      <w:hyperlink r:id="rId223" w:history="1">
        <w:r>
          <w:rPr>
            <w:rFonts w:eastAsia="Arial"/>
            <w:color w:val="0077CC"/>
            <w:sz w:val="28"/>
            <w:u w:val="single"/>
            <w:shd w:val="clear" w:color="auto" w:fill="FFFFFF"/>
          </w:rPr>
          <w:t>s</w:t>
        </w:r>
      </w:hyperlink>
      <w:hyperlink r:id="rId224" w:history="1">
        <w:r>
          <w:rPr>
            <w:rFonts w:eastAsia="Arial"/>
            <w:color w:val="0077CC"/>
            <w:sz w:val="28"/>
            <w:u w:val="single"/>
            <w:shd w:val="clear" w:color="auto" w:fill="FFFFFF"/>
          </w:rPr>
          <w:t xml:space="preserve"> Proposed Immigration Policies Affect His Son Barron'</w:t>
        </w:r>
      </w:hyperlink>
      <w:hyperlink r:id="rId225" w:history="1">
        <w:r>
          <w:rPr>
            <w:rFonts w:eastAsia="Arial"/>
            <w:color w:val="0077CC"/>
            <w:sz w:val="28"/>
            <w:u w:val="single"/>
            <w:shd w:val="clear" w:color="auto" w:fill="FFFFFF"/>
          </w:rPr>
          <w:t>s</w:t>
        </w:r>
      </w:hyperlink>
      <w:hyperlink r:id="rId226" w:history="1">
        <w:r>
          <w:rPr>
            <w:rFonts w:eastAsia="Arial"/>
            <w:color w:val="0077CC"/>
            <w:sz w:val="28"/>
            <w:u w:val="single"/>
            <w:shd w:val="clear" w:color="auto" w:fill="FFFFFF"/>
          </w:rPr>
          <w:t xml:space="preserve"> Citizenship?; 'A </w:t>
        </w:r>
      </w:hyperlink>
      <w:hyperlink r:id="rId227" w:history="1">
        <w:r>
          <w:rPr>
            <w:rFonts w:eastAsia="Arial"/>
            <w:color w:val="0077CC"/>
            <w:sz w:val="28"/>
            <w:u w:val="single"/>
            <w:shd w:val="clear" w:color="auto" w:fill="FFFFFF"/>
          </w:rPr>
          <w:t>U.S</w:t>
        </w:r>
      </w:hyperlink>
      <w:hyperlink r:id="rId228" w:history="1">
        <w:r>
          <w:rPr>
            <w:rFonts w:eastAsia="Arial"/>
            <w:color w:val="0077CC"/>
            <w:sz w:val="28"/>
            <w:u w:val="single"/>
            <w:shd w:val="clear" w:color="auto" w:fill="FFFFFF"/>
          </w:rPr>
          <w:t>. immigration law expert denied the claim'</w:t>
        </w:r>
      </w:hyperlink>
      <w:hyperlink r:id="rId229" w:history="1">
        <w:r>
          <w:rPr>
            <w:rFonts w:eastAsia="Arial"/>
            <w:color w:val="0077CC"/>
            <w:sz w:val="28"/>
            <w:u w:val="single"/>
            <w:shd w:val="clear" w:color="auto" w:fill="FFFFFF"/>
          </w:rPr>
          <w:t>s</w:t>
        </w:r>
      </w:hyperlink>
      <w:hyperlink r:id="rId230" w:history="1">
        <w:r>
          <w:rPr>
            <w:rFonts w:eastAsia="Arial"/>
            <w:color w:val="0077CC"/>
            <w:sz w:val="28"/>
            <w:u w:val="single"/>
            <w:shd w:val="clear" w:color="auto" w:fill="FFFFFF"/>
          </w:rPr>
          <w:t xml:space="preserve"> validity in an email to </w:t>
        </w:r>
      </w:hyperlink>
      <w:hyperlink r:id="rId231" w:history="1">
        <w:r>
          <w:rPr>
            <w:rFonts w:eastAsia="Arial"/>
            <w:color w:val="0077CC"/>
            <w:sz w:val="28"/>
            <w:u w:val="single"/>
            <w:shd w:val="clear" w:color="auto" w:fill="FFFFFF"/>
          </w:rPr>
          <w:t>Check</w:t>
        </w:r>
      </w:hyperlink>
      <w:hyperlink r:id="rId232" w:history="1">
        <w:r>
          <w:rPr>
            <w:rFonts w:eastAsia="Arial"/>
            <w:color w:val="0077CC"/>
            <w:sz w:val="28"/>
            <w:u w:val="single"/>
            <w:shd w:val="clear" w:color="auto" w:fill="FFFFFF"/>
          </w:rPr>
          <w:t xml:space="preserve"> Your </w:t>
        </w:r>
      </w:hyperlink>
      <w:hyperlink r:id="rId233" w:history="1">
        <w:r>
          <w:rPr>
            <w:rFonts w:eastAsia="Arial"/>
            <w:color w:val="0077CC"/>
            <w:sz w:val="28"/>
            <w:u w:val="single"/>
            <w:shd w:val="clear" w:color="auto" w:fill="FFFFFF"/>
          </w:rPr>
          <w:t>Fact</w:t>
        </w:r>
      </w:hyperlink>
      <w:hyperlink r:id="rId234" w:history="1">
        <w:r>
          <w:rPr>
            <w:rFonts w:eastAsia="Arial"/>
            <w:color w:val="0077CC"/>
            <w:sz w:val="28"/>
            <w:u w:val="single"/>
            <w:shd w:val="clear" w:color="auto" w:fill="FFFFFF"/>
          </w:rPr>
          <w:t>'</w:t>
        </w:r>
      </w:hyperlink>
    </w:p>
    <w:p w14:paraId="5E3D862D" w14:textId="77777777" w:rsidR="00FA4267" w:rsidRDefault="006700FD">
      <w:pPr>
        <w:pStyle w:val="Normal1"/>
        <w:spacing w:before="120" w:line="260" w:lineRule="atLeast"/>
        <w:jc w:val="center"/>
      </w:pPr>
      <w:r>
        <w:rPr>
          <w:rFonts w:ascii="Arial" w:eastAsia="Arial" w:hAnsi="Arial" w:cs="Arial"/>
          <w:color w:val="000000"/>
          <w:sz w:val="20"/>
        </w:rPr>
        <w:t>The Daily Caller</w:t>
      </w:r>
    </w:p>
    <w:p w14:paraId="795167AD" w14:textId="77777777" w:rsidR="00FA4267" w:rsidRDefault="006700FD">
      <w:pPr>
        <w:pStyle w:val="Normal1"/>
        <w:spacing w:before="120" w:line="260" w:lineRule="atLeast"/>
        <w:jc w:val="center"/>
      </w:pPr>
      <w:r>
        <w:rPr>
          <w:rFonts w:ascii="Arial" w:eastAsia="Arial" w:hAnsi="Arial" w:cs="Arial"/>
          <w:color w:val="000000"/>
          <w:sz w:val="20"/>
        </w:rPr>
        <w:t>November 26, 2024 Tuesday 07:21 PM EST</w:t>
      </w:r>
    </w:p>
    <w:p w14:paraId="4303574D" w14:textId="77777777" w:rsidR="00FA4267" w:rsidRDefault="00FA4267">
      <w:pPr>
        <w:pStyle w:val="Normal1"/>
        <w:spacing w:line="240" w:lineRule="atLeast"/>
        <w:jc w:val="both"/>
      </w:pPr>
      <w:bookmarkStart w:id="0" w:name="Bookmark_1"/>
      <w:bookmarkEnd w:id="0"/>
    </w:p>
    <w:p w14:paraId="7238FDC3" w14:textId="77777777" w:rsidR="00FA4267" w:rsidRDefault="006700FD">
      <w:pPr>
        <w:pStyle w:val="Normal1"/>
        <w:spacing w:before="120" w:line="220" w:lineRule="atLeast"/>
      </w:pPr>
      <w:r>
        <w:br/>
      </w:r>
      <w:r>
        <w:rPr>
          <w:rFonts w:ascii="Arial" w:eastAsia="Arial" w:hAnsi="Arial" w:cs="Arial"/>
          <w:color w:val="000000"/>
          <w:sz w:val="16"/>
        </w:rPr>
        <w:t>Copyright 2024 The Daily Caller, Inc. All Rights Reserved</w:t>
      </w:r>
    </w:p>
    <w:p w14:paraId="0F6C050C" w14:textId="77777777" w:rsidR="00FA4267" w:rsidRDefault="006700FD">
      <w:pPr>
        <w:pStyle w:val="Normal1"/>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3E0A63B8" w14:textId="77777777" w:rsidR="00FA4267" w:rsidRDefault="006700FD">
      <w:pPr>
        <w:pStyle w:val="Normal1"/>
        <w:spacing w:before="120" w:line="260" w:lineRule="atLeast"/>
      </w:pPr>
      <w:r>
        <w:rPr>
          <w:rFonts w:ascii="Arial" w:eastAsia="Arial" w:hAnsi="Arial" w:cs="Arial"/>
          <w:b/>
          <w:color w:val="000000"/>
          <w:sz w:val="20"/>
        </w:rPr>
        <w:t>Length:</w:t>
      </w:r>
      <w:r>
        <w:rPr>
          <w:rFonts w:ascii="Arial" w:eastAsia="Arial" w:hAnsi="Arial" w:cs="Arial"/>
          <w:color w:val="000000"/>
          <w:sz w:val="20"/>
        </w:rPr>
        <w:t> 454 words</w:t>
      </w:r>
    </w:p>
    <w:p w14:paraId="2FA052D3" w14:textId="77777777" w:rsidR="00FA4267" w:rsidRDefault="006700FD">
      <w:pPr>
        <w:pStyle w:val="Normal1"/>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Christine Sellers, </w:t>
      </w:r>
      <w:r>
        <w:rPr>
          <w:rFonts w:ascii="Arial" w:eastAsia="Arial" w:hAnsi="Arial" w:cs="Arial"/>
          <w:b/>
          <w:color w:val="000000"/>
          <w:sz w:val="20"/>
        </w:rPr>
        <w:t>Fact Check</w:t>
      </w:r>
      <w:r>
        <w:rPr>
          <w:rFonts w:ascii="Arial" w:eastAsia="Arial" w:hAnsi="Arial" w:cs="Arial"/>
          <w:color w:val="000000"/>
          <w:sz w:val="20"/>
        </w:rPr>
        <w:t xml:space="preserve"> Reporter, </w:t>
      </w:r>
      <w:hyperlink r:id="rId235" w:history="1">
        <w:r>
          <w:rPr>
            <w:rFonts w:ascii="Arial" w:eastAsia="Arial" w:hAnsi="Arial" w:cs="Arial"/>
            <w:color w:val="0077CC"/>
            <w:sz w:val="20"/>
            <w:u w:val="single"/>
            <w:shd w:val="clear" w:color="auto" w:fill="FFFFFF"/>
          </w:rPr>
          <w:t>christine@checkyourfact.com</w:t>
        </w:r>
      </w:hyperlink>
    </w:p>
    <w:p w14:paraId="34963F58" w14:textId="77777777" w:rsidR="00FA4267" w:rsidRDefault="006700FD">
      <w:pPr>
        <w:pStyle w:val="Normal1"/>
        <w:keepNext/>
        <w:spacing w:before="240" w:line="340" w:lineRule="atLeast"/>
      </w:pPr>
      <w:bookmarkStart w:id="1" w:name="Body"/>
      <w:bookmarkEnd w:id="1"/>
      <w:r>
        <w:rPr>
          <w:rFonts w:ascii="Arial" w:eastAsia="Arial" w:hAnsi="Arial" w:cs="Arial"/>
          <w:b/>
          <w:color w:val="000000"/>
          <w:sz w:val="28"/>
        </w:rPr>
        <w:t>Body</w:t>
      </w:r>
    </w:p>
    <w:p w14:paraId="0308F2E2" w14:textId="701C0A97" w:rsidR="00FA4267" w:rsidRDefault="006700FD">
      <w:pPr>
        <w:pStyle w:val="Normal1"/>
        <w:spacing w:line="60" w:lineRule="exact"/>
      </w:pPr>
      <w:r>
        <w:rPr>
          <w:noProof/>
        </w:rPr>
        <mc:AlternateContent>
          <mc:Choice Requires="wps">
            <w:drawing>
              <wp:anchor distT="0" distB="0" distL="114300" distR="114300" simplePos="0" relativeHeight="251658240" behindDoc="0" locked="0" layoutInCell="1" allowOverlap="1" wp14:anchorId="602E9424" wp14:editId="1D23590D">
                <wp:simplePos x="0" y="0"/>
                <wp:positionH relativeFrom="column">
                  <wp:posOffset>0</wp:posOffset>
                </wp:positionH>
                <wp:positionV relativeFrom="paragraph">
                  <wp:posOffset>25400</wp:posOffset>
                </wp:positionV>
                <wp:extent cx="6502400" cy="0"/>
                <wp:effectExtent l="15875" t="19050" r="15875" b="19050"/>
                <wp:wrapTopAndBottom/>
                <wp:docPr id="69321658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7DA47"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5A6866" w14:textId="77777777" w:rsidR="00FA4267" w:rsidRDefault="00FA4267">
      <w:pPr>
        <w:pStyle w:val="Normal1"/>
      </w:pPr>
    </w:p>
    <w:p w14:paraId="6C63CF8B" w14:textId="77777777" w:rsidR="00FA4267" w:rsidRDefault="006700FD">
      <w:pPr>
        <w:pStyle w:val="Normal1"/>
        <w:spacing w:before="240" w:line="260" w:lineRule="atLeast"/>
        <w:jc w:val="both"/>
      </w:pPr>
      <w:hyperlink r:id="rId236" w:history="1">
        <w:r>
          <w:rPr>
            <w:rFonts w:ascii="Arial" w:eastAsia="Arial" w:hAnsi="Arial" w:cs="Arial"/>
            <w:color w:val="0077CC"/>
            <w:sz w:val="20"/>
            <w:u w:val="single"/>
            <w:shd w:val="clear" w:color="auto" w:fill="FFFFFF"/>
          </w:rPr>
          <w:t>Link to Image</w:t>
        </w:r>
      </w:hyperlink>
    </w:p>
    <w:p w14:paraId="4C1E0B0F" w14:textId="77777777" w:rsidR="00FA4267" w:rsidRDefault="006700FD">
      <w:pPr>
        <w:pStyle w:val="Normal1"/>
        <w:spacing w:before="200" w:line="260" w:lineRule="atLeast"/>
        <w:jc w:val="both"/>
      </w:pPr>
      <w:r>
        <w:rPr>
          <w:rFonts w:ascii="Arial" w:eastAsia="Arial" w:hAnsi="Arial" w:cs="Arial"/>
          <w:color w:val="000000"/>
          <w:sz w:val="20"/>
        </w:rPr>
        <w:t xml:space="preserve">A viral post </w:t>
      </w:r>
      <w:hyperlink r:id="rId237" w:history="1">
        <w:r>
          <w:rPr>
            <w:rFonts w:ascii="Arial" w:eastAsia="Arial" w:hAnsi="Arial" w:cs="Arial"/>
            <w:color w:val="0077CC"/>
            <w:sz w:val="20"/>
            <w:u w:val="single"/>
            <w:shd w:val="clear" w:color="auto" w:fill="FFFFFF"/>
          </w:rPr>
          <w:t>shared on Threads</w:t>
        </w:r>
      </w:hyperlink>
      <w:r>
        <w:rPr>
          <w:rFonts w:ascii="Arial" w:eastAsia="Arial" w:hAnsi="Arial" w:cs="Arial"/>
          <w:color w:val="000000"/>
          <w:sz w:val="20"/>
        </w:rPr>
        <w:t xml:space="preserve"> claims President-</w:t>
      </w:r>
      <w:r>
        <w:rPr>
          <w:rFonts w:ascii="Arial" w:eastAsia="Arial" w:hAnsi="Arial" w:cs="Arial"/>
          <w:b/>
          <w:color w:val="000000"/>
          <w:sz w:val="20"/>
        </w:rPr>
        <w:t>elect</w:t>
      </w:r>
      <w:r>
        <w:rPr>
          <w:rFonts w:ascii="Arial" w:eastAsia="Arial" w:hAnsi="Arial" w:cs="Arial"/>
          <w:color w:val="000000"/>
          <w:sz w:val="20"/>
        </w:rPr>
        <w:t xml:space="preserve"> Donald Trump'</w:t>
      </w:r>
      <w:r>
        <w:rPr>
          <w:rFonts w:ascii="Arial" w:eastAsia="Arial" w:hAnsi="Arial" w:cs="Arial"/>
          <w:b/>
          <w:color w:val="000000"/>
          <w:sz w:val="20"/>
        </w:rPr>
        <w:t>s</w:t>
      </w:r>
      <w:r>
        <w:rPr>
          <w:rFonts w:ascii="Arial" w:eastAsia="Arial" w:hAnsi="Arial" w:cs="Arial"/>
          <w:color w:val="000000"/>
          <w:sz w:val="20"/>
        </w:rPr>
        <w:t xml:space="preserve"> proposed immigration policies would affect his son Barron'</w:t>
      </w:r>
      <w:r>
        <w:rPr>
          <w:rFonts w:ascii="Arial" w:eastAsia="Arial" w:hAnsi="Arial" w:cs="Arial"/>
          <w:b/>
          <w:color w:val="000000"/>
          <w:sz w:val="20"/>
        </w:rPr>
        <w:t>s</w:t>
      </w:r>
      <w:r>
        <w:rPr>
          <w:rFonts w:ascii="Arial" w:eastAsia="Arial" w:hAnsi="Arial" w:cs="Arial"/>
          <w:color w:val="000000"/>
          <w:sz w:val="20"/>
        </w:rPr>
        <w:t xml:space="preserve"> citizenship.</w:t>
      </w:r>
    </w:p>
    <w:p w14:paraId="379B2E05" w14:textId="77777777" w:rsidR="00FA4267" w:rsidRDefault="006700FD">
      <w:pPr>
        <w:pStyle w:val="Normal1"/>
        <w:spacing w:before="60" w:line="260" w:lineRule="atLeast"/>
        <w:ind w:left="400"/>
        <w:jc w:val="both"/>
      </w:pPr>
      <w:r>
        <w:rPr>
          <w:rFonts w:ascii="Arial" w:eastAsia="Arial" w:hAnsi="Arial" w:cs="Arial"/>
          <w:color w:val="000000"/>
          <w:sz w:val="20"/>
        </w:rPr>
        <w:t xml:space="preserve">   View on Threads  </w:t>
      </w:r>
    </w:p>
    <w:p w14:paraId="57413B0D" w14:textId="77777777" w:rsidR="00FA4267" w:rsidRDefault="006700FD">
      <w:pPr>
        <w:pStyle w:val="Normal1"/>
        <w:spacing w:before="200" w:line="260" w:lineRule="atLeast"/>
        <w:jc w:val="both"/>
      </w:pPr>
      <w:r>
        <w:rPr>
          <w:rFonts w:ascii="Arial" w:eastAsia="Arial" w:hAnsi="Arial" w:cs="Arial"/>
          <w:b/>
          <w:color w:val="000000"/>
          <w:sz w:val="20"/>
        </w:rPr>
        <w:t>Verdict: False</w:t>
      </w:r>
    </w:p>
    <w:p w14:paraId="7C833544" w14:textId="77777777" w:rsidR="00FA4267" w:rsidRDefault="006700FD">
      <w:pPr>
        <w:pStyle w:val="Normal1"/>
        <w:spacing w:before="200" w:line="260" w:lineRule="atLeast"/>
        <w:jc w:val="both"/>
      </w:pPr>
      <w:r>
        <w:rPr>
          <w:rFonts w:ascii="Arial" w:eastAsia="Arial" w:hAnsi="Arial" w:cs="Arial"/>
          <w:color w:val="000000"/>
          <w:sz w:val="20"/>
        </w:rPr>
        <w:t xml:space="preserve">The claim is false. A </w:t>
      </w:r>
      <w:r>
        <w:rPr>
          <w:rFonts w:ascii="Arial" w:eastAsia="Arial" w:hAnsi="Arial" w:cs="Arial"/>
          <w:b/>
          <w:color w:val="000000"/>
          <w:sz w:val="20"/>
        </w:rPr>
        <w:t>U.S</w:t>
      </w:r>
      <w:r>
        <w:rPr>
          <w:rFonts w:ascii="Arial" w:eastAsia="Arial" w:hAnsi="Arial" w:cs="Arial"/>
          <w:color w:val="000000"/>
          <w:sz w:val="20"/>
        </w:rPr>
        <w:t>. immigration law expert denied the claim'</w:t>
      </w:r>
      <w:r>
        <w:rPr>
          <w:rFonts w:ascii="Arial" w:eastAsia="Arial" w:hAnsi="Arial" w:cs="Arial"/>
          <w:b/>
          <w:color w:val="000000"/>
          <w:sz w:val="20"/>
        </w:rPr>
        <w:t>s</w:t>
      </w:r>
      <w:r>
        <w:rPr>
          <w:rFonts w:ascii="Arial" w:eastAsia="Arial" w:hAnsi="Arial" w:cs="Arial"/>
          <w:color w:val="000000"/>
          <w:sz w:val="20"/>
        </w:rPr>
        <w:t xml:space="preserve"> validity in an email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w:t>
      </w:r>
    </w:p>
    <w:p w14:paraId="509F5FD9" w14:textId="77777777" w:rsidR="00FA4267" w:rsidRDefault="006700FD">
      <w:pPr>
        <w:pStyle w:val="Normal1"/>
        <w:spacing w:before="200" w:line="260" w:lineRule="atLeast"/>
        <w:jc w:val="both"/>
      </w:pPr>
      <w:r>
        <w:rPr>
          <w:rFonts w:ascii="Arial" w:eastAsia="Arial" w:hAnsi="Arial" w:cs="Arial"/>
          <w:b/>
          <w:color w:val="000000"/>
          <w:sz w:val="20"/>
        </w:rPr>
        <w:t>Fact Check:</w:t>
      </w:r>
    </w:p>
    <w:p w14:paraId="0D2CE246" w14:textId="77777777" w:rsidR="00FA4267" w:rsidRDefault="006700FD">
      <w:pPr>
        <w:pStyle w:val="Normal1"/>
        <w:spacing w:before="240" w:line="260" w:lineRule="atLeast"/>
        <w:jc w:val="both"/>
      </w:pPr>
      <w:r>
        <w:rPr>
          <w:rFonts w:ascii="Arial" w:eastAsia="Arial" w:hAnsi="Arial" w:cs="Arial"/>
          <w:color w:val="000000"/>
          <w:sz w:val="20"/>
        </w:rPr>
        <w:t xml:space="preserve">Barron Trump was seen spending time with his parents at their Mar-a-Lago home ahead of Thanksgiving, according to a </w:t>
      </w:r>
      <w:hyperlink r:id="rId238" w:history="1">
        <w:r>
          <w:rPr>
            <w:rFonts w:ascii="Arial" w:eastAsia="Arial" w:hAnsi="Arial" w:cs="Arial"/>
            <w:color w:val="0077CC"/>
            <w:sz w:val="20"/>
            <w:u w:val="single"/>
            <w:shd w:val="clear" w:color="auto" w:fill="FFFFFF"/>
          </w:rPr>
          <w:t>recent video from TMZ</w:t>
        </w:r>
      </w:hyperlink>
      <w:r>
        <w:rPr>
          <w:rFonts w:ascii="Arial" w:eastAsia="Arial" w:hAnsi="Arial" w:cs="Arial"/>
          <w:color w:val="000000"/>
          <w:sz w:val="20"/>
        </w:rPr>
        <w:t>. Barron, 18, is a freshman at New York University'</w:t>
      </w:r>
      <w:r>
        <w:rPr>
          <w:rFonts w:ascii="Arial" w:eastAsia="Arial" w:hAnsi="Arial" w:cs="Arial"/>
          <w:b/>
          <w:color w:val="000000"/>
          <w:sz w:val="20"/>
        </w:rPr>
        <w:t>s</w:t>
      </w:r>
      <w:r>
        <w:rPr>
          <w:rFonts w:ascii="Arial" w:eastAsia="Arial" w:hAnsi="Arial" w:cs="Arial"/>
          <w:color w:val="000000"/>
          <w:sz w:val="20"/>
        </w:rPr>
        <w:t xml:space="preserve"> Stern School of Business, </w:t>
      </w:r>
      <w:hyperlink r:id="rId239" w:history="1">
        <w:r>
          <w:rPr>
            <w:rFonts w:ascii="Arial" w:eastAsia="Arial" w:hAnsi="Arial" w:cs="Arial"/>
            <w:color w:val="0077CC"/>
            <w:sz w:val="20"/>
            <w:u w:val="single"/>
            <w:shd w:val="clear" w:color="auto" w:fill="FFFFFF"/>
          </w:rPr>
          <w:t>The Independent</w:t>
        </w:r>
      </w:hyperlink>
      <w:r>
        <w:rPr>
          <w:rFonts w:ascii="Arial" w:eastAsia="Arial" w:hAnsi="Arial" w:cs="Arial"/>
          <w:color w:val="000000"/>
          <w:sz w:val="20"/>
        </w:rPr>
        <w:t xml:space="preserve"> reported.</w:t>
      </w:r>
    </w:p>
    <w:p w14:paraId="0DF15420" w14:textId="77777777" w:rsidR="00FA4267" w:rsidRDefault="006700FD">
      <w:pPr>
        <w:pStyle w:val="Normal1"/>
        <w:spacing w:before="200" w:line="260" w:lineRule="atLeast"/>
        <w:jc w:val="both"/>
      </w:pPr>
      <w:r>
        <w:rPr>
          <w:rFonts w:ascii="Arial" w:eastAsia="Arial" w:hAnsi="Arial" w:cs="Arial"/>
          <w:color w:val="000000"/>
          <w:sz w:val="20"/>
        </w:rPr>
        <w:t>The Threads post, which has received over 1,000 likes as of writing, claims Trump'</w:t>
      </w:r>
      <w:r>
        <w:rPr>
          <w:rFonts w:ascii="Arial" w:eastAsia="Arial" w:hAnsi="Arial" w:cs="Arial"/>
          <w:b/>
          <w:color w:val="000000"/>
          <w:sz w:val="20"/>
        </w:rPr>
        <w:t>s</w:t>
      </w:r>
      <w:r>
        <w:rPr>
          <w:rFonts w:ascii="Arial" w:eastAsia="Arial" w:hAnsi="Arial" w:cs="Arial"/>
          <w:color w:val="000000"/>
          <w:sz w:val="20"/>
        </w:rPr>
        <w:t xml:space="preserve"> proposed immigration policies would affect his son Barron'</w:t>
      </w:r>
      <w:r>
        <w:rPr>
          <w:rFonts w:ascii="Arial" w:eastAsia="Arial" w:hAnsi="Arial" w:cs="Arial"/>
          <w:b/>
          <w:color w:val="000000"/>
          <w:sz w:val="20"/>
        </w:rPr>
        <w:t>s</w:t>
      </w:r>
      <w:r>
        <w:rPr>
          <w:rFonts w:ascii="Arial" w:eastAsia="Arial" w:hAnsi="Arial" w:cs="Arial"/>
          <w:color w:val="000000"/>
          <w:sz w:val="20"/>
        </w:rPr>
        <w:t xml:space="preserve"> citizenship.</w:t>
      </w:r>
    </w:p>
    <w:p w14:paraId="7E35080B" w14:textId="77777777" w:rsidR="00FA4267" w:rsidRDefault="006700FD">
      <w:pPr>
        <w:pStyle w:val="Normal1"/>
        <w:spacing w:before="200" w:line="260" w:lineRule="atLeast"/>
        <w:jc w:val="both"/>
      </w:pPr>
      <w:r>
        <w:rPr>
          <w:rFonts w:ascii="Arial" w:eastAsia="Arial" w:hAnsi="Arial" w:cs="Arial"/>
          <w:color w:val="000000"/>
          <w:sz w:val="20"/>
        </w:rPr>
        <w:t>“Baron [sic] Trump was born [on] March 20, 2006. Melania became an American citizen [on] July 28, 2006 so.... She was not an American citizen when he was born. So Baron [sic] was not born to an American mother... doesn't that go against his immigration laws?,” the post reads.</w:t>
      </w:r>
    </w:p>
    <w:p w14:paraId="53828595" w14:textId="77777777" w:rsidR="00FA4267" w:rsidRDefault="006700FD">
      <w:pPr>
        <w:pStyle w:val="Normal1"/>
        <w:spacing w:before="200" w:line="260" w:lineRule="atLeast"/>
        <w:jc w:val="both"/>
      </w:pPr>
      <w:r>
        <w:rPr>
          <w:rFonts w:ascii="Arial" w:eastAsia="Arial" w:hAnsi="Arial" w:cs="Arial"/>
          <w:color w:val="000000"/>
          <w:sz w:val="20"/>
        </w:rPr>
        <w:t xml:space="preserve">The claim is false. The post appears to refer to a </w:t>
      </w:r>
      <w:hyperlink r:id="rId240" w:history="1">
        <w:r>
          <w:rPr>
            <w:rFonts w:ascii="Arial" w:eastAsia="Arial" w:hAnsi="Arial" w:cs="Arial"/>
            <w:color w:val="0077CC"/>
            <w:sz w:val="20"/>
            <w:u w:val="single"/>
            <w:shd w:val="clear" w:color="auto" w:fill="FFFFFF"/>
          </w:rPr>
          <w:t>May 2023 video</w:t>
        </w:r>
      </w:hyperlink>
      <w:r>
        <w:rPr>
          <w:rFonts w:ascii="Arial" w:eastAsia="Arial" w:hAnsi="Arial" w:cs="Arial"/>
          <w:color w:val="000000"/>
          <w:sz w:val="20"/>
        </w:rPr>
        <w:t xml:space="preserve"> posted on Trump'</w:t>
      </w:r>
      <w:r>
        <w:rPr>
          <w:rFonts w:ascii="Arial" w:eastAsia="Arial" w:hAnsi="Arial" w:cs="Arial"/>
          <w:b/>
          <w:color w:val="000000"/>
          <w:sz w:val="20"/>
        </w:rPr>
        <w:t>s</w:t>
      </w:r>
      <w:r>
        <w:rPr>
          <w:rFonts w:ascii="Arial" w:eastAsia="Arial" w:hAnsi="Arial" w:cs="Arial"/>
          <w:color w:val="000000"/>
          <w:sz w:val="20"/>
        </w:rPr>
        <w:t xml:space="preserve"> official website in which he stated his intentions to sign an executive order to “end automatic citizenship for children of illegal aliens” on day one of his second term. According to Trump'</w:t>
      </w:r>
      <w:r>
        <w:rPr>
          <w:rFonts w:ascii="Arial" w:eastAsia="Arial" w:hAnsi="Arial" w:cs="Arial"/>
          <w:b/>
          <w:color w:val="000000"/>
          <w:sz w:val="20"/>
        </w:rPr>
        <w:t>s</w:t>
      </w:r>
      <w:r>
        <w:rPr>
          <w:rFonts w:ascii="Arial" w:eastAsia="Arial" w:hAnsi="Arial" w:cs="Arial"/>
          <w:color w:val="000000"/>
          <w:sz w:val="20"/>
        </w:rPr>
        <w:t xml:space="preserve"> website, the policy will apply to children of illegal aliens “going forward,” meaning it is not retroactive.</w:t>
      </w:r>
    </w:p>
    <w:p w14:paraId="514B7B12" w14:textId="77777777" w:rsidR="00FA4267" w:rsidRDefault="006700FD">
      <w:pPr>
        <w:pStyle w:val="Normal1"/>
        <w:spacing w:before="200" w:line="260" w:lineRule="atLeast"/>
        <w:jc w:val="both"/>
      </w:pPr>
      <w:r>
        <w:rPr>
          <w:rFonts w:ascii="Arial" w:eastAsia="Arial" w:hAnsi="Arial" w:cs="Arial"/>
          <w:color w:val="000000"/>
          <w:sz w:val="20"/>
        </w:rPr>
        <w:t>“[The executive order] will make clear that going forward, the children of illegal aliens will not be granted automatic citizenship, and should not be issued passports, Social Security numbers, or be eligible for certain taxpayer funded welfare benefits,” the website indicates.</w:t>
      </w:r>
    </w:p>
    <w:p w14:paraId="57BD487D" w14:textId="77777777" w:rsidR="00FA4267" w:rsidRDefault="006700FD">
      <w:pPr>
        <w:pStyle w:val="Normal1"/>
        <w:spacing w:before="240" w:line="260" w:lineRule="atLeast"/>
        <w:jc w:val="both"/>
      </w:pPr>
      <w:r>
        <w:rPr>
          <w:rFonts w:ascii="Arial" w:eastAsia="Arial" w:hAnsi="Arial" w:cs="Arial"/>
          <w:color w:val="000000"/>
          <w:sz w:val="20"/>
        </w:rPr>
        <w:t xml:space="preserve">Likewise, the executive order “will direct federal agencies to require that at least one parent be a </w:t>
      </w:r>
      <w:r>
        <w:rPr>
          <w:rFonts w:ascii="Arial" w:eastAsia="Arial" w:hAnsi="Arial" w:cs="Arial"/>
          <w:b/>
          <w:color w:val="000000"/>
          <w:sz w:val="20"/>
        </w:rPr>
        <w:t>U.S</w:t>
      </w:r>
      <w:r>
        <w:rPr>
          <w:rFonts w:ascii="Arial" w:eastAsia="Arial" w:hAnsi="Arial" w:cs="Arial"/>
          <w:color w:val="000000"/>
          <w:sz w:val="20"/>
        </w:rPr>
        <w:t xml:space="preserve">. citizen or lawful permanent resident for their future children to become automatic </w:t>
      </w:r>
      <w:r>
        <w:rPr>
          <w:rFonts w:ascii="Arial" w:eastAsia="Arial" w:hAnsi="Arial" w:cs="Arial"/>
          <w:b/>
          <w:color w:val="000000"/>
          <w:sz w:val="20"/>
        </w:rPr>
        <w:t>U.S</w:t>
      </w:r>
      <w:r>
        <w:rPr>
          <w:rFonts w:ascii="Arial" w:eastAsia="Arial" w:hAnsi="Arial" w:cs="Arial"/>
          <w:color w:val="000000"/>
          <w:sz w:val="20"/>
        </w:rPr>
        <w:t xml:space="preserve">. citizens.” </w:t>
      </w:r>
      <w:hyperlink r:id="rId241" w:history="1">
        <w:r>
          <w:rPr>
            <w:rFonts w:ascii="Arial" w:eastAsia="Arial" w:hAnsi="Arial" w:cs="Arial"/>
            <w:b/>
            <w:color w:val="0077CC"/>
            <w:sz w:val="20"/>
            <w:u w:val="single"/>
            <w:shd w:val="clear" w:color="auto" w:fill="FFFFFF"/>
          </w:rPr>
          <w:t>(RELATED: Did Trump'</w:t>
        </w:r>
      </w:hyperlink>
      <w:hyperlink r:id="rId242" w:history="1">
        <w:r>
          <w:rPr>
            <w:rFonts w:ascii="Arial" w:eastAsia="Arial" w:hAnsi="Arial" w:cs="Arial"/>
            <w:b/>
            <w:color w:val="0077CC"/>
            <w:sz w:val="20"/>
            <w:u w:val="single"/>
            <w:shd w:val="clear" w:color="auto" w:fill="FFFFFF"/>
          </w:rPr>
          <w:t>s</w:t>
        </w:r>
      </w:hyperlink>
      <w:hyperlink r:id="rId243" w:history="1">
        <w:r>
          <w:rPr>
            <w:rFonts w:ascii="Arial" w:eastAsia="Arial" w:hAnsi="Arial" w:cs="Arial"/>
            <w:b/>
            <w:color w:val="0077CC"/>
            <w:sz w:val="20"/>
            <w:u w:val="single"/>
            <w:shd w:val="clear" w:color="auto" w:fill="FFFFFF"/>
          </w:rPr>
          <w:t xml:space="preserve"> Border Czar Pick Say 'We Won't Have To Press One For English?')</w:t>
        </w:r>
      </w:hyperlink>
    </w:p>
    <w:p w14:paraId="1392D348" w14:textId="77777777" w:rsidR="00FA4267" w:rsidRDefault="006700FD">
      <w:pPr>
        <w:pStyle w:val="Normal1"/>
        <w:spacing w:before="200" w:line="260" w:lineRule="atLeast"/>
        <w:jc w:val="both"/>
      </w:pPr>
      <w:r>
        <w:rPr>
          <w:rFonts w:ascii="Arial" w:eastAsia="Arial" w:hAnsi="Arial" w:cs="Arial"/>
          <w:color w:val="000000"/>
          <w:sz w:val="20"/>
        </w:rPr>
        <w:t xml:space="preserve">In addition, according to </w:t>
      </w:r>
      <w:hyperlink r:id="rId244" w:history="1">
        <w:r>
          <w:rPr>
            <w:rFonts w:ascii="Arial" w:eastAsia="Arial" w:hAnsi="Arial" w:cs="Arial"/>
            <w:color w:val="0077CC"/>
            <w:sz w:val="20"/>
            <w:u w:val="single"/>
            <w:shd w:val="clear" w:color="auto" w:fill="FFFFFF"/>
          </w:rPr>
          <w:t>BBC News</w:t>
        </w:r>
      </w:hyperlink>
      <w:r>
        <w:rPr>
          <w:rFonts w:ascii="Arial" w:eastAsia="Arial" w:hAnsi="Arial" w:cs="Arial"/>
          <w:color w:val="000000"/>
          <w:sz w:val="20"/>
        </w:rPr>
        <w:t>, Melania Trump was approved for the “Einstein Visa” or EB-1 in 2001, making her a lawful permanent resident at the time of Barron'</w:t>
      </w:r>
      <w:r>
        <w:rPr>
          <w:rFonts w:ascii="Arial" w:eastAsia="Arial" w:hAnsi="Arial" w:cs="Arial"/>
          <w:b/>
          <w:color w:val="000000"/>
          <w:sz w:val="20"/>
        </w:rPr>
        <w:t>s</w:t>
      </w:r>
      <w:r>
        <w:rPr>
          <w:rFonts w:ascii="Arial" w:eastAsia="Arial" w:hAnsi="Arial" w:cs="Arial"/>
          <w:color w:val="000000"/>
          <w:sz w:val="20"/>
        </w:rPr>
        <w:t xml:space="preserve"> birth. Melania Trump became a citizen in 2006, the outlet indicated.</w:t>
      </w:r>
    </w:p>
    <w:p w14:paraId="02C02BE7" w14:textId="77777777" w:rsidR="00FA4267" w:rsidRDefault="006700FD">
      <w:pPr>
        <w:pStyle w:val="Normal1"/>
        <w:spacing w:before="200" w:line="260" w:lineRule="atLeast"/>
        <w:jc w:val="both"/>
      </w:pPr>
      <w:r>
        <w:rPr>
          <w:rFonts w:ascii="Arial" w:eastAsia="Arial" w:hAnsi="Arial" w:cs="Arial"/>
          <w:color w:val="000000"/>
          <w:sz w:val="20"/>
        </w:rPr>
        <w:t xml:space="preserve">Furthermore, Erin Corcoran, a </w:t>
      </w:r>
      <w:r>
        <w:rPr>
          <w:rFonts w:ascii="Arial" w:eastAsia="Arial" w:hAnsi="Arial" w:cs="Arial"/>
          <w:b/>
          <w:color w:val="000000"/>
          <w:sz w:val="20"/>
        </w:rPr>
        <w:t>U.S</w:t>
      </w:r>
      <w:r>
        <w:rPr>
          <w:rFonts w:ascii="Arial" w:eastAsia="Arial" w:hAnsi="Arial" w:cs="Arial"/>
          <w:color w:val="000000"/>
          <w:sz w:val="20"/>
        </w:rPr>
        <w:t>. immigration law expert at the University of Notre Dame, denied the claim'</w:t>
      </w:r>
      <w:r>
        <w:rPr>
          <w:rFonts w:ascii="Arial" w:eastAsia="Arial" w:hAnsi="Arial" w:cs="Arial"/>
          <w:b/>
          <w:color w:val="000000"/>
          <w:sz w:val="20"/>
        </w:rPr>
        <w:t>s</w:t>
      </w:r>
      <w:r>
        <w:rPr>
          <w:rFonts w:ascii="Arial" w:eastAsia="Arial" w:hAnsi="Arial" w:cs="Arial"/>
          <w:color w:val="000000"/>
          <w:sz w:val="20"/>
        </w:rPr>
        <w:t xml:space="preserve"> validity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via email.</w:t>
      </w:r>
    </w:p>
    <w:p w14:paraId="2160FFFB" w14:textId="77777777" w:rsidR="00FA4267" w:rsidRDefault="006700FD">
      <w:pPr>
        <w:pStyle w:val="Normal1"/>
        <w:spacing w:before="200" w:line="260" w:lineRule="atLeast"/>
        <w:jc w:val="both"/>
      </w:pPr>
      <w:r>
        <w:rPr>
          <w:rFonts w:ascii="Arial" w:eastAsia="Arial" w:hAnsi="Arial" w:cs="Arial"/>
          <w:color w:val="000000"/>
          <w:sz w:val="20"/>
        </w:rPr>
        <w:t>“Barron'</w:t>
      </w:r>
      <w:r>
        <w:rPr>
          <w:rFonts w:ascii="Arial" w:eastAsia="Arial" w:hAnsi="Arial" w:cs="Arial"/>
          <w:b/>
          <w:color w:val="000000"/>
          <w:sz w:val="20"/>
        </w:rPr>
        <w:t>s</w:t>
      </w:r>
      <w:r>
        <w:rPr>
          <w:rFonts w:ascii="Arial" w:eastAsia="Arial" w:hAnsi="Arial" w:cs="Arial"/>
          <w:color w:val="000000"/>
          <w:sz w:val="20"/>
        </w:rPr>
        <w:t xml:space="preserve"> immigration status would not be affected.  He was born in the </w:t>
      </w:r>
      <w:r>
        <w:rPr>
          <w:rFonts w:ascii="Arial" w:eastAsia="Arial" w:hAnsi="Arial" w:cs="Arial"/>
          <w:b/>
          <w:color w:val="000000"/>
          <w:sz w:val="20"/>
        </w:rPr>
        <w:t>U.S</w:t>
      </w:r>
      <w:r>
        <w:rPr>
          <w:rFonts w:ascii="Arial" w:eastAsia="Arial" w:hAnsi="Arial" w:cs="Arial"/>
          <w:color w:val="000000"/>
          <w:sz w:val="20"/>
        </w:rPr>
        <w:t xml:space="preserve"> to a </w:t>
      </w:r>
      <w:r>
        <w:rPr>
          <w:rFonts w:ascii="Arial" w:eastAsia="Arial" w:hAnsi="Arial" w:cs="Arial"/>
          <w:b/>
          <w:color w:val="000000"/>
          <w:sz w:val="20"/>
        </w:rPr>
        <w:t>U.S</w:t>
      </w:r>
      <w:r>
        <w:rPr>
          <w:rFonts w:ascii="Arial" w:eastAsia="Arial" w:hAnsi="Arial" w:cs="Arial"/>
          <w:color w:val="000000"/>
          <w:sz w:val="20"/>
        </w:rPr>
        <w:t>. citizen father who was married to Melania.  So even though she was not a [</w:t>
      </w:r>
      <w:r>
        <w:rPr>
          <w:rFonts w:ascii="Arial" w:eastAsia="Arial" w:hAnsi="Arial" w:cs="Arial"/>
          <w:b/>
          <w:color w:val="000000"/>
          <w:sz w:val="20"/>
        </w:rPr>
        <w:t>U.S</w:t>
      </w:r>
      <w:r>
        <w:rPr>
          <w:rFonts w:ascii="Arial" w:eastAsia="Arial" w:hAnsi="Arial" w:cs="Arial"/>
          <w:color w:val="000000"/>
          <w:sz w:val="20"/>
        </w:rPr>
        <w:t>. citizen] at the time of his birth he is still a US citizen,” Corcoran said.</w:t>
      </w:r>
    </w:p>
    <w:p w14:paraId="21490978" w14:textId="77777777" w:rsidR="00FA4267" w:rsidRDefault="006700FD">
      <w:pPr>
        <w:pStyle w:val="Normal1"/>
        <w:spacing w:before="240" w:line="260" w:lineRule="atLeast"/>
        <w:jc w:val="both"/>
      </w:pPr>
      <w:r>
        <w:rPr>
          <w:rFonts w:ascii="Arial" w:eastAsia="Arial" w:hAnsi="Arial" w:cs="Arial"/>
          <w:color w:val="000000"/>
          <w:sz w:val="20"/>
        </w:rPr>
        <w:t xml:space="preserve">Besides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w:t>
      </w:r>
      <w:hyperlink r:id="rId245" w:history="1">
        <w:r>
          <w:rPr>
            <w:rFonts w:ascii="Arial" w:eastAsia="Arial" w:hAnsi="Arial" w:cs="Arial"/>
            <w:color w:val="0077CC"/>
            <w:sz w:val="20"/>
            <w:u w:val="single"/>
            <w:shd w:val="clear" w:color="auto" w:fill="FFFFFF"/>
          </w:rPr>
          <w:t>USA Today</w:t>
        </w:r>
      </w:hyperlink>
      <w:r>
        <w:rPr>
          <w:rFonts w:ascii="Arial" w:eastAsia="Arial" w:hAnsi="Arial" w:cs="Arial"/>
          <w:color w:val="000000"/>
          <w:sz w:val="20"/>
        </w:rPr>
        <w:t xml:space="preserve">, </w:t>
      </w:r>
      <w:hyperlink r:id="rId246" w:history="1">
        <w:r>
          <w:rPr>
            <w:rFonts w:ascii="Arial" w:eastAsia="Arial" w:hAnsi="Arial" w:cs="Arial"/>
            <w:color w:val="0077CC"/>
            <w:sz w:val="20"/>
            <w:u w:val="single"/>
            <w:shd w:val="clear" w:color="auto" w:fill="FFFFFF"/>
          </w:rPr>
          <w:t>Lead Stories</w:t>
        </w:r>
      </w:hyperlink>
      <w:r>
        <w:rPr>
          <w:rFonts w:ascii="Arial" w:eastAsia="Arial" w:hAnsi="Arial" w:cs="Arial"/>
          <w:color w:val="000000"/>
          <w:sz w:val="20"/>
        </w:rPr>
        <w:t xml:space="preserve">, and </w:t>
      </w:r>
      <w:hyperlink r:id="rId247" w:history="1">
        <w:r>
          <w:rPr>
            <w:rFonts w:ascii="Arial" w:eastAsia="Arial" w:hAnsi="Arial" w:cs="Arial"/>
            <w:b/>
            <w:color w:val="0077CC"/>
            <w:sz w:val="20"/>
            <w:u w:val="single"/>
            <w:shd w:val="clear" w:color="auto" w:fill="FFFFFF"/>
          </w:rPr>
          <w:t>FactCheck</w:t>
        </w:r>
      </w:hyperlink>
      <w:hyperlink r:id="rId248" w:history="1">
        <w:r>
          <w:rPr>
            <w:rFonts w:ascii="Arial" w:eastAsia="Arial" w:hAnsi="Arial" w:cs="Arial"/>
            <w:color w:val="0077CC"/>
            <w:sz w:val="20"/>
            <w:u w:val="single"/>
            <w:shd w:val="clear" w:color="auto" w:fill="FFFFFF"/>
          </w:rPr>
          <w:t>.</w:t>
        </w:r>
      </w:hyperlink>
      <w:hyperlink r:id="rId249"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 xml:space="preserve"> all debunked the claim. </w:t>
      </w:r>
      <w:hyperlink r:id="rId250"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also previously debunked a similar iteration of the claim in 2018.</w:t>
      </w:r>
    </w:p>
    <w:p w14:paraId="09FCFD70" w14:textId="77777777" w:rsidR="00FA4267" w:rsidRDefault="006700FD">
      <w:pPr>
        <w:pStyle w:val="Normal1"/>
        <w:keepNext/>
        <w:spacing w:before="240" w:line="340" w:lineRule="atLeast"/>
      </w:pPr>
      <w:r>
        <w:br/>
      </w:r>
      <w:r>
        <w:rPr>
          <w:rFonts w:ascii="Arial" w:eastAsia="Arial" w:hAnsi="Arial" w:cs="Arial"/>
          <w:b/>
          <w:color w:val="000000"/>
          <w:sz w:val="28"/>
        </w:rPr>
        <w:t>Graphic</w:t>
      </w:r>
    </w:p>
    <w:p w14:paraId="4993780B" w14:textId="50EA2D1E" w:rsidR="00FA4267" w:rsidRDefault="006700FD">
      <w:pPr>
        <w:pStyle w:val="Normal1"/>
        <w:spacing w:line="60" w:lineRule="exact"/>
      </w:pPr>
      <w:r>
        <w:rPr>
          <w:noProof/>
        </w:rPr>
        <mc:AlternateContent>
          <mc:Choice Requires="wps">
            <w:drawing>
              <wp:anchor distT="0" distB="0" distL="114300" distR="114300" simplePos="0" relativeHeight="251659264" behindDoc="0" locked="0" layoutInCell="1" allowOverlap="1" wp14:anchorId="75F61F16" wp14:editId="1A5884C5">
                <wp:simplePos x="0" y="0"/>
                <wp:positionH relativeFrom="column">
                  <wp:posOffset>0</wp:posOffset>
                </wp:positionH>
                <wp:positionV relativeFrom="paragraph">
                  <wp:posOffset>25400</wp:posOffset>
                </wp:positionV>
                <wp:extent cx="6502400" cy="0"/>
                <wp:effectExtent l="15875" t="13335" r="15875" b="15240"/>
                <wp:wrapTopAndBottom/>
                <wp:docPr id="18876194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2543A"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9712D57" w14:textId="77777777" w:rsidR="00FA4267" w:rsidRDefault="006700FD">
      <w:pPr>
        <w:pStyle w:val="Normal1"/>
        <w:spacing w:before="120" w:line="260" w:lineRule="atLeast"/>
      </w:pPr>
      <w:r>
        <w:rPr>
          <w:rFonts w:ascii="Arial" w:eastAsia="Arial" w:hAnsi="Arial" w:cs="Arial"/>
          <w:color w:val="000000"/>
          <w:sz w:val="20"/>
        </w:rPr>
        <w:t xml:space="preserve"> </w:t>
      </w:r>
    </w:p>
    <w:p w14:paraId="45E5394C" w14:textId="77777777" w:rsidR="00FA4267" w:rsidRDefault="006700FD">
      <w:pPr>
        <w:pStyle w:val="Normal1"/>
        <w:spacing w:before="200" w:line="260" w:lineRule="atLeast"/>
        <w:jc w:val="both"/>
      </w:pPr>
      <w:r>
        <w:rPr>
          <w:rFonts w:ascii="Arial" w:eastAsia="Arial" w:hAnsi="Arial" w:cs="Arial"/>
          <w:color w:val="000000"/>
          <w:sz w:val="20"/>
        </w:rPr>
        <w:t xml:space="preserve">WEST PALM BEACH, FLORIDA - NOVEMBER 06: Republican presidential nominee, former </w:t>
      </w:r>
      <w:r>
        <w:rPr>
          <w:rFonts w:ascii="Arial" w:eastAsia="Arial" w:hAnsi="Arial" w:cs="Arial"/>
          <w:b/>
          <w:color w:val="000000"/>
          <w:sz w:val="20"/>
        </w:rPr>
        <w:t>U.S</w:t>
      </w:r>
      <w:r>
        <w:rPr>
          <w:rFonts w:ascii="Arial" w:eastAsia="Arial" w:hAnsi="Arial" w:cs="Arial"/>
          <w:color w:val="000000"/>
          <w:sz w:val="20"/>
        </w:rPr>
        <w:t xml:space="preserve">. President Donald Trump arrives to speak with former first lady Melania Trump and Barron Trump during an </w:t>
      </w:r>
      <w:r>
        <w:rPr>
          <w:rFonts w:ascii="Arial" w:eastAsia="Arial" w:hAnsi="Arial" w:cs="Arial"/>
          <w:b/>
          <w:color w:val="000000"/>
          <w:sz w:val="20"/>
        </w:rPr>
        <w:t>election</w:t>
      </w:r>
      <w:r>
        <w:rPr>
          <w:rFonts w:ascii="Arial" w:eastAsia="Arial" w:hAnsi="Arial" w:cs="Arial"/>
          <w:color w:val="000000"/>
          <w:sz w:val="20"/>
        </w:rPr>
        <w:t xml:space="preserve"> night event at the Palm Beach Convention Center on November 06, 2024 in West Palm Beach, Florida. Americans cast their ballots today in the presidential race between Republican nominee former President Donald Trump and Vice President Kamala Harris, as well as multiple state </w:t>
      </w:r>
      <w:r>
        <w:rPr>
          <w:rFonts w:ascii="Arial" w:eastAsia="Arial" w:hAnsi="Arial" w:cs="Arial"/>
          <w:b/>
          <w:color w:val="000000"/>
          <w:sz w:val="20"/>
        </w:rPr>
        <w:t>elections</w:t>
      </w:r>
      <w:r>
        <w:rPr>
          <w:rFonts w:ascii="Arial" w:eastAsia="Arial" w:hAnsi="Arial" w:cs="Arial"/>
          <w:color w:val="000000"/>
          <w:sz w:val="20"/>
        </w:rPr>
        <w:t xml:space="preserve"> that will determine the balance of power in Congress. (Photo by Joe Raedle/Getty Images)</w:t>
      </w:r>
    </w:p>
    <w:p w14:paraId="05D3F885" w14:textId="77777777" w:rsidR="00FA4267" w:rsidRDefault="006700FD">
      <w:pPr>
        <w:pStyle w:val="Normal1"/>
        <w:keepNext/>
        <w:spacing w:before="240" w:line="340" w:lineRule="atLeast"/>
      </w:pPr>
      <w:bookmarkStart w:id="2" w:name="Classification"/>
      <w:bookmarkEnd w:id="2"/>
      <w:r>
        <w:rPr>
          <w:rFonts w:ascii="Arial" w:eastAsia="Arial" w:hAnsi="Arial" w:cs="Arial"/>
          <w:b/>
          <w:color w:val="000000"/>
          <w:sz w:val="28"/>
        </w:rPr>
        <w:t>Classification</w:t>
      </w:r>
    </w:p>
    <w:p w14:paraId="2FF1CCFA" w14:textId="72270CE1" w:rsidR="00FA4267" w:rsidRDefault="006700FD">
      <w:pPr>
        <w:pStyle w:val="Normal1"/>
        <w:spacing w:line="60" w:lineRule="exact"/>
      </w:pPr>
      <w:r>
        <w:rPr>
          <w:noProof/>
        </w:rPr>
        <mc:AlternateContent>
          <mc:Choice Requires="wps">
            <w:drawing>
              <wp:anchor distT="0" distB="0" distL="114300" distR="114300" simplePos="0" relativeHeight="251660288" behindDoc="0" locked="0" layoutInCell="1" allowOverlap="1" wp14:anchorId="7E13926A" wp14:editId="6AB30DD8">
                <wp:simplePos x="0" y="0"/>
                <wp:positionH relativeFrom="column">
                  <wp:posOffset>0</wp:posOffset>
                </wp:positionH>
                <wp:positionV relativeFrom="paragraph">
                  <wp:posOffset>25400</wp:posOffset>
                </wp:positionV>
                <wp:extent cx="6502400" cy="0"/>
                <wp:effectExtent l="15875" t="19685" r="15875" b="18415"/>
                <wp:wrapTopAndBottom/>
                <wp:docPr id="3426288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B9015" id="Line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A51514F" w14:textId="77777777" w:rsidR="00FA4267" w:rsidRDefault="00FA4267">
      <w:pPr>
        <w:pStyle w:val="Normal1"/>
        <w:spacing w:line="120" w:lineRule="exact"/>
      </w:pPr>
    </w:p>
    <w:p w14:paraId="4CA93045" w14:textId="77777777" w:rsidR="00FA4267" w:rsidRDefault="006700FD">
      <w:pPr>
        <w:pStyle w:val="Normal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1ADA87A" w14:textId="77777777" w:rsidR="00FA4267" w:rsidRDefault="006700FD">
      <w:pPr>
        <w:pStyle w:val="Normal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E2508E4" w14:textId="77777777" w:rsidR="00FA4267" w:rsidRDefault="006700FD">
      <w:pPr>
        <w:pStyle w:val="Normal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IMMIGRATION, CITIZENSHIP &amp; DISPLACEMENT (95%); CITIZENSHIP (94%); IMMIGRATION LAW (93%); IMMIGRATION (92%); IMMIGRATION REGULATION &amp; POLICY (92%); NATIONAL SECURITY &amp; FOREIGN RELATIONS (92%); CHILDREN, ADOLESCENTS &amp; TEENS (90%); </w:t>
      </w:r>
      <w:r>
        <w:rPr>
          <w:rFonts w:ascii="Arial" w:eastAsia="Arial" w:hAnsi="Arial" w:cs="Arial"/>
          <w:b/>
          <w:color w:val="000000"/>
          <w:sz w:val="20"/>
        </w:rPr>
        <w:t>FACT CHECKING</w:t>
      </w:r>
      <w:r>
        <w:rPr>
          <w:rFonts w:ascii="Arial" w:eastAsia="Arial" w:hAnsi="Arial" w:cs="Arial"/>
          <w:color w:val="000000"/>
          <w:sz w:val="20"/>
        </w:rPr>
        <w:t xml:space="preserve"> (90%); IMMIGRATION OF MINORS (90%); PREGNANCY &amp; CHILDBIRTH (90%); PUBLIC POLICY (90%); EXECUTIVE ORDERS (89%); ILLEGAL IMMIGRANTS (89%); </w:t>
      </w:r>
      <w:r>
        <w:rPr>
          <w:rFonts w:ascii="Arial" w:eastAsia="Arial" w:hAnsi="Arial" w:cs="Arial"/>
          <w:b/>
          <w:color w:val="000000"/>
          <w:sz w:val="20"/>
        </w:rPr>
        <w:t>ELECTIONS</w:t>
      </w:r>
      <w:r>
        <w:rPr>
          <w:rFonts w:ascii="Arial" w:eastAsia="Arial" w:hAnsi="Arial" w:cs="Arial"/>
          <w:color w:val="000000"/>
          <w:sz w:val="20"/>
        </w:rPr>
        <w:t xml:space="preserve"> &amp; POLITICS (79%); APPROVALS (78%); NATURALIZATION (78%); PASSPORTS &amp; VISAS (78%); SOCIAL ASSISTANCE REGULATION &amp; POLICY (78%); US FEDERAL GOVERNMENT (78%); US SOCIAL SECURITY (77%); GOVERNMENT BODIES &amp; OFFICES (74%); BUSINESS EDUCATION (70%); GOVERNMENT DEPARTMENTS &amp; AUTHORITIES (50%); WELFARE BENEFITS (50%); barron-trump (%); immigration (%); president-donald-trump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dcexclusives-origreporting (%); newsletter-none (%)</w:t>
      </w:r>
    </w:p>
    <w:p w14:paraId="7DD2F1FC" w14:textId="77777777" w:rsidR="00FA4267" w:rsidRDefault="006700FD">
      <w:pPr>
        <w:pStyle w:val="Normal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PASSPORTS &amp; VISAS (78%)</w:t>
      </w:r>
    </w:p>
    <w:p w14:paraId="209A449D" w14:textId="77777777" w:rsidR="00FA4267" w:rsidRDefault="006700FD">
      <w:pPr>
        <w:pStyle w:val="Normal1"/>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 MELANIA TRUMP (92%)</w:t>
      </w:r>
    </w:p>
    <w:p w14:paraId="5946FC72" w14:textId="77777777" w:rsidR="00FA4267" w:rsidRDefault="006700FD">
      <w:pPr>
        <w:pStyle w:val="Normal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(95%)</w:t>
      </w:r>
    </w:p>
    <w:p w14:paraId="134F9136" w14:textId="77777777" w:rsidR="00FA4267" w:rsidRDefault="006700FD">
      <w:pPr>
        <w:pStyle w:val="Normal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26, 2024</w:t>
      </w:r>
    </w:p>
    <w:p w14:paraId="6E827864" w14:textId="77777777" w:rsidR="00FA4267" w:rsidRDefault="00FA4267">
      <w:pPr>
        <w:pStyle w:val="Normal1"/>
      </w:pPr>
    </w:p>
    <w:p w14:paraId="1E5181E0" w14:textId="6240D2D0" w:rsidR="00FA4267" w:rsidRDefault="006700FD">
      <w:pPr>
        <w:pStyle w:val="Normal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61312" behindDoc="0" locked="0" layoutInCell="1" allowOverlap="1" wp14:anchorId="4FE4DD6D" wp14:editId="403F94EB">
                <wp:simplePos x="0" y="0"/>
                <wp:positionH relativeFrom="column">
                  <wp:posOffset>0</wp:posOffset>
                </wp:positionH>
                <wp:positionV relativeFrom="paragraph">
                  <wp:posOffset>127000</wp:posOffset>
                </wp:positionV>
                <wp:extent cx="6502400" cy="0"/>
                <wp:effectExtent l="6350" t="13335" r="15875" b="15240"/>
                <wp:wrapNone/>
                <wp:docPr id="147998652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070EC"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7F0376E" w14:textId="77777777" w:rsidR="00FA4267" w:rsidRDefault="00FA4267">
      <w:pPr>
        <w:pStyle w:val="Normal2"/>
        <w:sectPr w:rsidR="00FA4267">
          <w:headerReference w:type="even" r:id="rId251"/>
          <w:headerReference w:type="default" r:id="rId252"/>
          <w:footerReference w:type="even" r:id="rId253"/>
          <w:footerReference w:type="default" r:id="rId254"/>
          <w:headerReference w:type="first" r:id="rId255"/>
          <w:footerReference w:type="first" r:id="rId256"/>
          <w:pgSz w:w="12240" w:h="15840"/>
          <w:pgMar w:top="840" w:right="1000" w:bottom="840" w:left="1000" w:header="400" w:footer="400" w:gutter="0"/>
          <w:cols w:space="720"/>
          <w:titlePg/>
        </w:sectPr>
      </w:pPr>
    </w:p>
    <w:p w14:paraId="158B54A0" w14:textId="77777777" w:rsidR="00FA4267" w:rsidRDefault="00FA4267">
      <w:pPr>
        <w:pStyle w:val="Normal2"/>
      </w:pPr>
    </w:p>
    <w:p w14:paraId="1D3A338D" w14:textId="7CC9F1FD" w:rsidR="00FA4267" w:rsidRDefault="006700FD">
      <w:pPr>
        <w:pStyle w:val="Normal2"/>
      </w:pPr>
      <w:r>
        <w:rPr>
          <w:noProof/>
        </w:rPr>
        <w:drawing>
          <wp:inline distT="0" distB="0" distL="0" distR="0" wp14:anchorId="1A0F6E40" wp14:editId="541D22B9">
            <wp:extent cx="1879600" cy="381000"/>
            <wp:effectExtent l="0" t="0" r="0" b="0"/>
            <wp:docPr id="4" name="Picture 12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CD86F41" w14:textId="77777777" w:rsidR="00FA4267" w:rsidRDefault="006700FD" w:rsidP="00D513E9">
      <w:pPr>
        <w:pStyle w:val="Heading10"/>
        <w:keepNext w:val="0"/>
        <w:numPr>
          <w:ilvl w:val="0"/>
          <w:numId w:val="140"/>
        </w:numPr>
        <w:spacing w:after="200" w:line="340" w:lineRule="atLeast"/>
        <w:jc w:val="center"/>
      </w:pPr>
      <w:hyperlink r:id="rId257" w:history="1">
        <w:r>
          <w:rPr>
            <w:rFonts w:eastAsia="Arial"/>
            <w:color w:val="0077CC"/>
            <w:sz w:val="28"/>
            <w:u w:val="single"/>
            <w:shd w:val="clear" w:color="auto" w:fill="FFFFFF"/>
          </w:rPr>
          <w:t>Fact</w:t>
        </w:r>
      </w:hyperlink>
      <w:hyperlink r:id="rId258" w:history="1">
        <w:r>
          <w:rPr>
            <w:rFonts w:eastAsia="Arial"/>
            <w:color w:val="0077CC"/>
            <w:sz w:val="28"/>
            <w:u w:val="single"/>
            <w:shd w:val="clear" w:color="auto" w:fill="FFFFFF"/>
          </w:rPr>
          <w:t xml:space="preserve"> checker: Senate candidate Moreno'</w:t>
        </w:r>
      </w:hyperlink>
      <w:hyperlink r:id="rId259" w:history="1">
        <w:r>
          <w:rPr>
            <w:rFonts w:eastAsia="Arial"/>
            <w:color w:val="0077CC"/>
            <w:sz w:val="28"/>
            <w:u w:val="single"/>
            <w:shd w:val="clear" w:color="auto" w:fill="FFFFFF"/>
          </w:rPr>
          <w:t>s</w:t>
        </w:r>
      </w:hyperlink>
      <w:hyperlink r:id="rId260" w:history="1">
        <w:r>
          <w:rPr>
            <w:rFonts w:eastAsia="Arial"/>
            <w:color w:val="0077CC"/>
            <w:sz w:val="28"/>
            <w:u w:val="single"/>
            <w:shd w:val="clear" w:color="auto" w:fill="FFFFFF"/>
          </w:rPr>
          <w:t xml:space="preserve"> immigration ad false; Moreno faces Brown in Ohio’</w:t>
        </w:r>
      </w:hyperlink>
      <w:hyperlink r:id="rId261" w:history="1">
        <w:r>
          <w:rPr>
            <w:rFonts w:eastAsia="Arial"/>
            <w:color w:val="0077CC"/>
            <w:sz w:val="28"/>
            <w:u w:val="single"/>
            <w:shd w:val="clear" w:color="auto" w:fill="FFFFFF"/>
          </w:rPr>
          <w:t>s</w:t>
        </w:r>
      </w:hyperlink>
      <w:hyperlink r:id="rId262" w:history="1">
        <w:r>
          <w:rPr>
            <w:rFonts w:eastAsia="Arial"/>
            <w:color w:val="0077CC"/>
            <w:sz w:val="28"/>
            <w:u w:val="single"/>
            <w:shd w:val="clear" w:color="auto" w:fill="FFFFFF"/>
          </w:rPr>
          <w:t xml:space="preserve"> </w:t>
        </w:r>
      </w:hyperlink>
      <w:hyperlink r:id="rId263" w:history="1">
        <w:r>
          <w:rPr>
            <w:rFonts w:eastAsia="Arial"/>
            <w:color w:val="0077CC"/>
            <w:sz w:val="28"/>
            <w:u w:val="single"/>
            <w:shd w:val="clear" w:color="auto" w:fill="FFFFFF"/>
          </w:rPr>
          <w:t>U.S</w:t>
        </w:r>
      </w:hyperlink>
      <w:hyperlink r:id="rId264" w:history="1">
        <w:r>
          <w:rPr>
            <w:rFonts w:eastAsia="Arial"/>
            <w:color w:val="0077CC"/>
            <w:sz w:val="28"/>
            <w:u w:val="single"/>
            <w:shd w:val="clear" w:color="auto" w:fill="FFFFFF"/>
          </w:rPr>
          <w:t>. Senate race</w:t>
        </w:r>
      </w:hyperlink>
    </w:p>
    <w:p w14:paraId="7630F1F1" w14:textId="77777777" w:rsidR="00FA4267" w:rsidRDefault="006700FD">
      <w:pPr>
        <w:pStyle w:val="Normal2"/>
        <w:spacing w:before="120" w:line="260" w:lineRule="atLeast"/>
        <w:jc w:val="center"/>
      </w:pPr>
      <w:r>
        <w:rPr>
          <w:rFonts w:ascii="Arial" w:eastAsia="Arial" w:hAnsi="Arial" w:cs="Arial"/>
          <w:color w:val="000000"/>
          <w:sz w:val="20"/>
        </w:rPr>
        <w:t>Dayton Daily News (Ohio)</w:t>
      </w:r>
    </w:p>
    <w:p w14:paraId="4EBEA8E1" w14:textId="77777777" w:rsidR="00FA4267" w:rsidRDefault="006700FD">
      <w:pPr>
        <w:pStyle w:val="Normal2"/>
        <w:spacing w:before="120" w:line="260" w:lineRule="atLeast"/>
        <w:jc w:val="center"/>
      </w:pPr>
      <w:r>
        <w:rPr>
          <w:rFonts w:ascii="Arial" w:eastAsia="Arial" w:hAnsi="Arial" w:cs="Arial"/>
          <w:color w:val="000000"/>
          <w:sz w:val="20"/>
        </w:rPr>
        <w:t>September 5, 2024 Thursday</w:t>
      </w:r>
    </w:p>
    <w:p w14:paraId="0361A32C" w14:textId="77777777" w:rsidR="00FA4267" w:rsidRDefault="00FA4267">
      <w:pPr>
        <w:pStyle w:val="Normal2"/>
        <w:spacing w:line="240" w:lineRule="atLeast"/>
        <w:jc w:val="both"/>
      </w:pPr>
      <w:bookmarkStart w:id="3" w:name="Bookmark_2"/>
      <w:bookmarkEnd w:id="3"/>
    </w:p>
    <w:p w14:paraId="53BD83E2" w14:textId="77777777" w:rsidR="00FA4267" w:rsidRDefault="006700FD">
      <w:pPr>
        <w:pStyle w:val="Normal2"/>
        <w:spacing w:before="120" w:line="220" w:lineRule="atLeast"/>
      </w:pPr>
      <w:r>
        <w:br/>
      </w:r>
      <w:r>
        <w:rPr>
          <w:rFonts w:ascii="Arial" w:eastAsia="Arial" w:hAnsi="Arial" w:cs="Arial"/>
          <w:color w:val="000000"/>
          <w:sz w:val="16"/>
        </w:rPr>
        <w:t>Distributed by Newsbank, Inc. All Rights Reserved</w:t>
      </w:r>
    </w:p>
    <w:p w14:paraId="28795815" w14:textId="77777777" w:rsidR="00FA4267" w:rsidRDefault="006700FD">
      <w:pPr>
        <w:pStyle w:val="Normal2"/>
        <w:spacing w:line="220" w:lineRule="atLeast"/>
      </w:pPr>
      <w:r>
        <w:rPr>
          <w:rFonts w:ascii="Arial" w:eastAsia="Arial" w:hAnsi="Arial" w:cs="Arial"/>
          <w:color w:val="000000"/>
          <w:sz w:val="16"/>
        </w:rPr>
        <w:t xml:space="preserve">Copyright 2024 Cox Ohio Publishing. </w:t>
      </w:r>
    </w:p>
    <w:p w14:paraId="5234F572" w14:textId="77777777" w:rsidR="00FA4267" w:rsidRDefault="006700FD">
      <w:pPr>
        <w:pStyle w:val="Normal2"/>
        <w:spacing w:before="120" w:line="260" w:lineRule="atLeast"/>
      </w:pPr>
      <w:r>
        <w:rPr>
          <w:rFonts w:ascii="Arial" w:eastAsia="Arial" w:hAnsi="Arial" w:cs="Arial"/>
          <w:b/>
          <w:color w:val="000000"/>
          <w:sz w:val="20"/>
        </w:rPr>
        <w:t>Section:</w:t>
      </w:r>
      <w:r>
        <w:rPr>
          <w:rFonts w:ascii="Arial" w:eastAsia="Arial" w:hAnsi="Arial" w:cs="Arial"/>
          <w:color w:val="000000"/>
          <w:sz w:val="20"/>
        </w:rPr>
        <w:t> </w:t>
      </w:r>
      <w:r>
        <w:rPr>
          <w:rFonts w:ascii="Arial" w:eastAsia="Arial" w:hAnsi="Arial" w:cs="Arial"/>
          <w:b/>
          <w:color w:val="000000"/>
          <w:sz w:val="20"/>
        </w:rPr>
        <w:t>ELECTIONS</w:t>
      </w:r>
    </w:p>
    <w:p w14:paraId="54B8EBC2" w14:textId="77777777" w:rsidR="00FA4267" w:rsidRDefault="006700FD">
      <w:pPr>
        <w:pStyle w:val="Normal2"/>
        <w:spacing w:before="120" w:line="260" w:lineRule="atLeast"/>
      </w:pPr>
      <w:r>
        <w:rPr>
          <w:rFonts w:ascii="Arial" w:eastAsia="Arial" w:hAnsi="Arial" w:cs="Arial"/>
          <w:b/>
          <w:color w:val="000000"/>
          <w:sz w:val="20"/>
        </w:rPr>
        <w:t>Length:</w:t>
      </w:r>
      <w:r>
        <w:rPr>
          <w:rFonts w:ascii="Arial" w:eastAsia="Arial" w:hAnsi="Arial" w:cs="Arial"/>
          <w:color w:val="000000"/>
          <w:sz w:val="20"/>
        </w:rPr>
        <w:t> 601 words</w:t>
      </w:r>
    </w:p>
    <w:p w14:paraId="5539470B" w14:textId="77777777" w:rsidR="00FA4267" w:rsidRDefault="006700FD">
      <w:pPr>
        <w:pStyle w:val="Normal2"/>
        <w:spacing w:before="120" w:line="260" w:lineRule="atLeast"/>
      </w:pPr>
      <w:r>
        <w:rPr>
          <w:rFonts w:ascii="Arial" w:eastAsia="Arial" w:hAnsi="Arial" w:cs="Arial"/>
          <w:b/>
          <w:color w:val="000000"/>
          <w:sz w:val="20"/>
        </w:rPr>
        <w:t>Byline:</w:t>
      </w:r>
      <w:r>
        <w:rPr>
          <w:rFonts w:ascii="Arial" w:eastAsia="Arial" w:hAnsi="Arial" w:cs="Arial"/>
          <w:color w:val="000000"/>
          <w:sz w:val="20"/>
        </w:rPr>
        <w:t> Lynn Hulsey</w:t>
      </w:r>
    </w:p>
    <w:p w14:paraId="11675B79" w14:textId="77777777" w:rsidR="00FA4267" w:rsidRDefault="006700FD">
      <w:pPr>
        <w:pStyle w:val="Normal2"/>
        <w:keepNext/>
        <w:spacing w:before="240" w:line="340" w:lineRule="atLeast"/>
      </w:pPr>
      <w:bookmarkStart w:id="4" w:name="Body_0"/>
      <w:bookmarkEnd w:id="4"/>
      <w:r>
        <w:rPr>
          <w:rFonts w:ascii="Arial" w:eastAsia="Arial" w:hAnsi="Arial" w:cs="Arial"/>
          <w:b/>
          <w:color w:val="000000"/>
          <w:sz w:val="28"/>
        </w:rPr>
        <w:t>Body</w:t>
      </w:r>
    </w:p>
    <w:p w14:paraId="452CE8B4" w14:textId="4569B7E5" w:rsidR="00FA4267" w:rsidRDefault="006700FD">
      <w:pPr>
        <w:pStyle w:val="Normal2"/>
        <w:spacing w:line="60" w:lineRule="exact"/>
      </w:pPr>
      <w:r>
        <w:rPr>
          <w:noProof/>
        </w:rPr>
        <mc:AlternateContent>
          <mc:Choice Requires="wps">
            <w:drawing>
              <wp:anchor distT="0" distB="0" distL="114300" distR="114300" simplePos="0" relativeHeight="251662336" behindDoc="0" locked="0" layoutInCell="1" allowOverlap="1" wp14:anchorId="5D0543F2" wp14:editId="02EC7C50">
                <wp:simplePos x="0" y="0"/>
                <wp:positionH relativeFrom="column">
                  <wp:posOffset>0</wp:posOffset>
                </wp:positionH>
                <wp:positionV relativeFrom="paragraph">
                  <wp:posOffset>25400</wp:posOffset>
                </wp:positionV>
                <wp:extent cx="6502400" cy="0"/>
                <wp:effectExtent l="15875" t="19050" r="15875" b="19050"/>
                <wp:wrapTopAndBottom/>
                <wp:docPr id="191490284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3BC61" id="Line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6E8209F" w14:textId="77777777" w:rsidR="00FA4267" w:rsidRDefault="00FA4267">
      <w:pPr>
        <w:pStyle w:val="Normal2"/>
      </w:pPr>
    </w:p>
    <w:p w14:paraId="72386ECB" w14:textId="77777777" w:rsidR="00FA4267" w:rsidRDefault="006700FD">
      <w:pPr>
        <w:pStyle w:val="Normal2"/>
        <w:spacing w:before="200" w:line="260" w:lineRule="atLeast"/>
        <w:jc w:val="both"/>
      </w:pPr>
      <w:r>
        <w:rPr>
          <w:rFonts w:ascii="Arial" w:eastAsia="Arial" w:hAnsi="Arial" w:cs="Arial"/>
          <w:color w:val="000000"/>
          <w:sz w:val="20"/>
        </w:rPr>
        <w:t xml:space="preserve">A new political advertisement from Bernie Moreno, the Republican running for </w:t>
      </w:r>
      <w:r>
        <w:rPr>
          <w:rFonts w:ascii="Arial" w:eastAsia="Arial" w:hAnsi="Arial" w:cs="Arial"/>
          <w:b/>
          <w:color w:val="000000"/>
          <w:sz w:val="20"/>
        </w:rPr>
        <w:t>U.S</w:t>
      </w:r>
      <w:r>
        <w:rPr>
          <w:rFonts w:ascii="Arial" w:eastAsia="Arial" w:hAnsi="Arial" w:cs="Arial"/>
          <w:color w:val="000000"/>
          <w:sz w:val="20"/>
        </w:rPr>
        <w:t>. Senate in Ohio, was declared "false" by the Poynter Institute'</w:t>
      </w:r>
      <w:r>
        <w:rPr>
          <w:rFonts w:ascii="Arial" w:eastAsia="Arial" w:hAnsi="Arial" w:cs="Arial"/>
          <w:b/>
          <w:color w:val="000000"/>
          <w:sz w:val="20"/>
        </w:rPr>
        <w:t>s</w:t>
      </w:r>
      <w:r>
        <w:rPr>
          <w:rFonts w:ascii="Arial" w:eastAsia="Arial" w:hAnsi="Arial" w:cs="Arial"/>
          <w:color w:val="000000"/>
          <w:sz w:val="20"/>
        </w:rPr>
        <w:t xml:space="preserve"> nonpartisan </w:t>
      </w:r>
      <w:r>
        <w:rPr>
          <w:rFonts w:ascii="Arial" w:eastAsia="Arial" w:hAnsi="Arial" w:cs="Arial"/>
          <w:b/>
          <w:color w:val="000000"/>
          <w:sz w:val="20"/>
        </w:rPr>
        <w:t>PolitiFact</w:t>
      </w:r>
      <w:r>
        <w:rPr>
          <w:rFonts w:ascii="Arial" w:eastAsia="Arial" w:hAnsi="Arial" w:cs="Arial"/>
          <w:color w:val="000000"/>
          <w:sz w:val="20"/>
        </w:rPr>
        <w:t xml:space="preserve"> this week.</w:t>
      </w:r>
    </w:p>
    <w:p w14:paraId="79FF4553" w14:textId="77777777" w:rsidR="00FA4267" w:rsidRDefault="006700FD">
      <w:pPr>
        <w:pStyle w:val="Normal2"/>
        <w:spacing w:before="200" w:line="260" w:lineRule="atLeast"/>
        <w:jc w:val="both"/>
      </w:pPr>
      <w:r>
        <w:rPr>
          <w:rFonts w:ascii="Arial" w:eastAsia="Arial" w:hAnsi="Arial" w:cs="Arial"/>
          <w:color w:val="000000"/>
          <w:sz w:val="20"/>
        </w:rPr>
        <w:t>Moreno'</w:t>
      </w:r>
      <w:r>
        <w:rPr>
          <w:rFonts w:ascii="Arial" w:eastAsia="Arial" w:hAnsi="Arial" w:cs="Arial"/>
          <w:b/>
          <w:color w:val="000000"/>
          <w:sz w:val="20"/>
        </w:rPr>
        <w:t>s</w:t>
      </w:r>
      <w:r>
        <w:rPr>
          <w:rFonts w:ascii="Arial" w:eastAsia="Arial" w:hAnsi="Arial" w:cs="Arial"/>
          <w:color w:val="000000"/>
          <w:sz w:val="20"/>
        </w:rPr>
        <w:t xml:space="preserve"> political ad, released in August, attacks his opponent, </w:t>
      </w:r>
      <w:r>
        <w:rPr>
          <w:rFonts w:ascii="Arial" w:eastAsia="Arial" w:hAnsi="Arial" w:cs="Arial"/>
          <w:b/>
          <w:color w:val="000000"/>
          <w:sz w:val="20"/>
        </w:rPr>
        <w:t>U.S</w:t>
      </w:r>
      <w:r>
        <w:rPr>
          <w:rFonts w:ascii="Arial" w:eastAsia="Arial" w:hAnsi="Arial" w:cs="Arial"/>
          <w:color w:val="000000"/>
          <w:sz w:val="20"/>
        </w:rPr>
        <w:t xml:space="preserve">. Sen. Sherrod Brown, D-Ohio, on the issue of immigration, saying, "For nearly 50 years politician Sherrod Brown helped create the crisis at our southern border, voting with radicals like Kamala Harris to give illegals taxpayer funded stimulus </w:t>
      </w:r>
      <w:r>
        <w:rPr>
          <w:rFonts w:ascii="Arial" w:eastAsia="Arial" w:hAnsi="Arial" w:cs="Arial"/>
          <w:b/>
          <w:color w:val="000000"/>
          <w:sz w:val="20"/>
        </w:rPr>
        <w:t>checks</w:t>
      </w:r>
      <w:r>
        <w:rPr>
          <w:rFonts w:ascii="Arial" w:eastAsia="Arial" w:hAnsi="Arial" w:cs="Arial"/>
          <w:color w:val="000000"/>
          <w:sz w:val="20"/>
        </w:rPr>
        <w:t xml:space="preserve">, healthcare, even social security. Rewarding illegals," according to the video paid for by the National Republican Senatorial Committee and authorized by Moreno. </w:t>
      </w:r>
    </w:p>
    <w:p w14:paraId="51136A6D" w14:textId="77777777" w:rsidR="00FA4267" w:rsidRDefault="006700FD">
      <w:pPr>
        <w:pStyle w:val="Normal2"/>
        <w:spacing w:before="200" w:line="260" w:lineRule="atLeast"/>
        <w:jc w:val="both"/>
      </w:pPr>
      <w:r>
        <w:rPr>
          <w:rFonts w:ascii="Arial" w:eastAsia="Arial" w:hAnsi="Arial" w:cs="Arial"/>
          <w:color w:val="000000"/>
          <w:sz w:val="20"/>
        </w:rPr>
        <w:t>Brown'</w:t>
      </w:r>
      <w:r>
        <w:rPr>
          <w:rFonts w:ascii="Arial" w:eastAsia="Arial" w:hAnsi="Arial" w:cs="Arial"/>
          <w:b/>
          <w:color w:val="000000"/>
          <w:sz w:val="20"/>
        </w:rPr>
        <w:t>s</w:t>
      </w:r>
      <w:r>
        <w:rPr>
          <w:rFonts w:ascii="Arial" w:eastAsia="Arial" w:hAnsi="Arial" w:cs="Arial"/>
          <w:color w:val="000000"/>
          <w:sz w:val="20"/>
        </w:rPr>
        <w:t xml:space="preserve"> campaign in August denied all of those claims, which other Republicans have used against other Democrats in recent years and all of which have been debunked in </w:t>
      </w:r>
      <w:r>
        <w:rPr>
          <w:rFonts w:ascii="Arial" w:eastAsia="Arial" w:hAnsi="Arial" w:cs="Arial"/>
          <w:b/>
          <w:color w:val="000000"/>
          <w:sz w:val="20"/>
        </w:rPr>
        <w:t>fact checks</w:t>
      </w:r>
      <w:r>
        <w:rPr>
          <w:rFonts w:ascii="Arial" w:eastAsia="Arial" w:hAnsi="Arial" w:cs="Arial"/>
          <w:color w:val="000000"/>
          <w:sz w:val="20"/>
        </w:rPr>
        <w:t xml:space="preserve"> by various news organizations including the Associated Press, the Washington Post, </w:t>
      </w:r>
      <w:r>
        <w:rPr>
          <w:rFonts w:ascii="Arial" w:eastAsia="Arial" w:hAnsi="Arial" w:cs="Arial"/>
          <w:b/>
          <w:color w:val="000000"/>
          <w:sz w:val="20"/>
        </w:rPr>
        <w:t>PolitiFact</w:t>
      </w:r>
      <w:r>
        <w:rPr>
          <w:rFonts w:ascii="Arial" w:eastAsia="Arial" w:hAnsi="Arial" w:cs="Arial"/>
          <w:color w:val="000000"/>
          <w:sz w:val="20"/>
        </w:rPr>
        <w:t xml:space="preserve"> and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p>
    <w:p w14:paraId="70E6B960" w14:textId="143BF701" w:rsidR="00FA4267" w:rsidRDefault="006700FD">
      <w:pPr>
        <w:pStyle w:val="Normal2"/>
        <w:spacing w:before="200" w:line="260" w:lineRule="atLeast"/>
        <w:jc w:val="both"/>
      </w:pPr>
      <w:r>
        <w:rPr>
          <w:rFonts w:ascii="Arial" w:eastAsia="Arial" w:hAnsi="Arial" w:cs="Arial"/>
          <w:color w:val="000000"/>
          <w:sz w:val="20"/>
        </w:rPr>
        <w:t>Explore</w:t>
      </w:r>
      <w:r w:rsidR="001B7813">
        <w:rPr>
          <w:rFonts w:ascii="Arial" w:eastAsia="Arial" w:hAnsi="Arial" w:cs="Arial"/>
          <w:color w:val="000000"/>
          <w:sz w:val="20"/>
        </w:rPr>
        <w:t xml:space="preserve"> </w:t>
      </w:r>
      <w:r>
        <w:rPr>
          <w:rFonts w:ascii="Arial" w:eastAsia="Arial" w:hAnsi="Arial" w:cs="Arial"/>
          <w:color w:val="000000"/>
          <w:sz w:val="20"/>
        </w:rPr>
        <w:t>Immigration: Here'</w:t>
      </w:r>
      <w:r>
        <w:rPr>
          <w:rFonts w:ascii="Arial" w:eastAsia="Arial" w:hAnsi="Arial" w:cs="Arial"/>
          <w:b/>
          <w:color w:val="000000"/>
          <w:sz w:val="20"/>
        </w:rPr>
        <w:t>s</w:t>
      </w:r>
      <w:r>
        <w:rPr>
          <w:rFonts w:ascii="Arial" w:eastAsia="Arial" w:hAnsi="Arial" w:cs="Arial"/>
          <w:color w:val="000000"/>
          <w:sz w:val="20"/>
        </w:rPr>
        <w:t xml:space="preserve"> where candidates Brown, Moreno, Harris and Trump stand </w:t>
      </w:r>
    </w:p>
    <w:p w14:paraId="5E6299A6" w14:textId="77777777" w:rsidR="00FA4267" w:rsidRDefault="006700FD">
      <w:pPr>
        <w:pStyle w:val="Normal2"/>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asked Moreno'</w:t>
      </w:r>
      <w:r>
        <w:rPr>
          <w:rFonts w:ascii="Arial" w:eastAsia="Arial" w:hAnsi="Arial" w:cs="Arial"/>
          <w:b/>
          <w:color w:val="000000"/>
          <w:sz w:val="20"/>
        </w:rPr>
        <w:t>s</w:t>
      </w:r>
      <w:r>
        <w:rPr>
          <w:rFonts w:ascii="Arial" w:eastAsia="Arial" w:hAnsi="Arial" w:cs="Arial"/>
          <w:color w:val="000000"/>
          <w:sz w:val="20"/>
        </w:rPr>
        <w:t xml:space="preserve"> campaign for the source of the ad'</w:t>
      </w:r>
      <w:r>
        <w:rPr>
          <w:rFonts w:ascii="Arial" w:eastAsia="Arial" w:hAnsi="Arial" w:cs="Arial"/>
          <w:b/>
          <w:color w:val="000000"/>
          <w:sz w:val="20"/>
        </w:rPr>
        <w:t>s</w:t>
      </w:r>
      <w:r>
        <w:rPr>
          <w:rFonts w:ascii="Arial" w:eastAsia="Arial" w:hAnsi="Arial" w:cs="Arial"/>
          <w:color w:val="000000"/>
          <w:sz w:val="20"/>
        </w:rPr>
        <w:t xml:space="preserve"> claims and was directed to votes Brown made in 2007, 2013 and 2021.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review of those votes determined Moreno'</w:t>
      </w:r>
      <w:r>
        <w:rPr>
          <w:rFonts w:ascii="Arial" w:eastAsia="Arial" w:hAnsi="Arial" w:cs="Arial"/>
          <w:b/>
          <w:color w:val="000000"/>
          <w:sz w:val="20"/>
        </w:rPr>
        <w:t>s</w:t>
      </w:r>
      <w:r>
        <w:rPr>
          <w:rFonts w:ascii="Arial" w:eastAsia="Arial" w:hAnsi="Arial" w:cs="Arial"/>
          <w:color w:val="000000"/>
          <w:sz w:val="20"/>
        </w:rPr>
        <w:t xml:space="preserve"> claims were false and misleading. </w:t>
      </w:r>
    </w:p>
    <w:p w14:paraId="07AD663A" w14:textId="77777777" w:rsidR="00FA4267" w:rsidRDefault="006700FD">
      <w:pPr>
        <w:pStyle w:val="Normal2"/>
        <w:spacing w:before="200" w:line="260" w:lineRule="atLeast"/>
        <w:jc w:val="both"/>
      </w:pPr>
      <w:r>
        <w:rPr>
          <w:rFonts w:ascii="Arial" w:eastAsia="Arial" w:hAnsi="Arial" w:cs="Arial"/>
          <w:color w:val="000000"/>
          <w:sz w:val="20"/>
        </w:rPr>
        <w:t>"The three votes Moreno'</w:t>
      </w:r>
      <w:r>
        <w:rPr>
          <w:rFonts w:ascii="Arial" w:eastAsia="Arial" w:hAnsi="Arial" w:cs="Arial"/>
          <w:b/>
          <w:color w:val="000000"/>
          <w:sz w:val="20"/>
        </w:rPr>
        <w:t>s</w:t>
      </w:r>
      <w:r>
        <w:rPr>
          <w:rFonts w:ascii="Arial" w:eastAsia="Arial" w:hAnsi="Arial" w:cs="Arial"/>
          <w:color w:val="000000"/>
          <w:sz w:val="20"/>
        </w:rPr>
        <w:t xml:space="preserve"> campaign cited would not have provided any federal benefits to immigrants in the country illegally. The American Rescue Plan already barred them from receiving stimulus </w:t>
      </w:r>
      <w:r>
        <w:rPr>
          <w:rFonts w:ascii="Arial" w:eastAsia="Arial" w:hAnsi="Arial" w:cs="Arial"/>
          <w:b/>
          <w:color w:val="000000"/>
          <w:sz w:val="20"/>
        </w:rPr>
        <w:t>checks</w:t>
      </w:r>
      <w:r>
        <w:rPr>
          <w:rFonts w:ascii="Arial" w:eastAsia="Arial" w:hAnsi="Arial" w:cs="Arial"/>
          <w:color w:val="000000"/>
          <w:sz w:val="20"/>
        </w:rPr>
        <w:t>. Federal law already prohibited them from qualifying for Medicaid or the Children'</w:t>
      </w:r>
      <w:r>
        <w:rPr>
          <w:rFonts w:ascii="Arial" w:eastAsia="Arial" w:hAnsi="Arial" w:cs="Arial"/>
          <w:b/>
          <w:color w:val="000000"/>
          <w:sz w:val="20"/>
        </w:rPr>
        <w:t>s</w:t>
      </w:r>
      <w:r>
        <w:rPr>
          <w:rFonts w:ascii="Arial" w:eastAsia="Arial" w:hAnsi="Arial" w:cs="Arial"/>
          <w:color w:val="000000"/>
          <w:sz w:val="20"/>
        </w:rPr>
        <w:t xml:space="preserve"> Health Insurance Program and barred them from buying insurance through the federal exchange," according to </w:t>
      </w:r>
      <w:r>
        <w:rPr>
          <w:rFonts w:ascii="Arial" w:eastAsia="Arial" w:hAnsi="Arial" w:cs="Arial"/>
          <w:b/>
          <w:color w:val="000000"/>
          <w:sz w:val="20"/>
        </w:rPr>
        <w:t>PolitiFact</w:t>
      </w:r>
      <w:r>
        <w:rPr>
          <w:rFonts w:ascii="Arial" w:eastAsia="Arial" w:hAnsi="Arial" w:cs="Arial"/>
          <w:color w:val="000000"/>
          <w:sz w:val="20"/>
        </w:rPr>
        <w:t xml:space="preserve">. </w:t>
      </w:r>
    </w:p>
    <w:p w14:paraId="22376848" w14:textId="77777777" w:rsidR="00FA4267" w:rsidRDefault="006700FD">
      <w:pPr>
        <w:pStyle w:val="Normal2"/>
        <w:spacing w:before="200" w:line="260" w:lineRule="atLeast"/>
        <w:jc w:val="both"/>
      </w:pPr>
      <w:r>
        <w:rPr>
          <w:rFonts w:ascii="Arial" w:eastAsia="Arial" w:hAnsi="Arial" w:cs="Arial"/>
          <w:color w:val="000000"/>
          <w:sz w:val="20"/>
        </w:rPr>
        <w:t>"Moreno also misleads on Brown'</w:t>
      </w:r>
      <w:r>
        <w:rPr>
          <w:rFonts w:ascii="Arial" w:eastAsia="Arial" w:hAnsi="Arial" w:cs="Arial"/>
          <w:b/>
          <w:color w:val="000000"/>
          <w:sz w:val="20"/>
        </w:rPr>
        <w:t>s</w:t>
      </w:r>
      <w:r>
        <w:rPr>
          <w:rFonts w:ascii="Arial" w:eastAsia="Arial" w:hAnsi="Arial" w:cs="Arial"/>
          <w:color w:val="000000"/>
          <w:sz w:val="20"/>
        </w:rPr>
        <w:t xml:space="preserve"> vote regarding Social Security. The vote would not have granted benefits to immigrants who are in the country illegally, but would have changed the allocation from immigrants who later received legal status," </w:t>
      </w:r>
      <w:r>
        <w:rPr>
          <w:rFonts w:ascii="Arial" w:eastAsia="Arial" w:hAnsi="Arial" w:cs="Arial"/>
          <w:b/>
          <w:color w:val="000000"/>
          <w:sz w:val="20"/>
        </w:rPr>
        <w:t>PolitiFact</w:t>
      </w:r>
      <w:r>
        <w:rPr>
          <w:rFonts w:ascii="Arial" w:eastAsia="Arial" w:hAnsi="Arial" w:cs="Arial"/>
          <w:color w:val="000000"/>
          <w:sz w:val="20"/>
        </w:rPr>
        <w:t xml:space="preserve"> said. </w:t>
      </w:r>
    </w:p>
    <w:p w14:paraId="42A86840" w14:textId="77777777" w:rsidR="00FA4267" w:rsidRDefault="006700FD">
      <w:pPr>
        <w:pStyle w:val="Normal2"/>
        <w:spacing w:before="200" w:line="260" w:lineRule="atLeast"/>
        <w:jc w:val="both"/>
      </w:pPr>
      <w:r>
        <w:rPr>
          <w:rFonts w:ascii="Arial" w:eastAsia="Arial" w:hAnsi="Arial" w:cs="Arial"/>
          <w:color w:val="000000"/>
          <w:sz w:val="20"/>
        </w:rPr>
        <w:t xml:space="preserve">Poynter Institute is nonprofit that focuses on journalism ethics, media training and literacy and does political </w:t>
      </w:r>
      <w:r>
        <w:rPr>
          <w:rFonts w:ascii="Arial" w:eastAsia="Arial" w:hAnsi="Arial" w:cs="Arial"/>
          <w:b/>
          <w:color w:val="000000"/>
          <w:sz w:val="20"/>
        </w:rPr>
        <w:t>fact-checking</w:t>
      </w:r>
      <w:r>
        <w:rPr>
          <w:rFonts w:ascii="Arial" w:eastAsia="Arial" w:hAnsi="Arial" w:cs="Arial"/>
          <w:color w:val="000000"/>
          <w:sz w:val="20"/>
        </w:rPr>
        <w:t xml:space="preserve">. The </w:t>
      </w:r>
      <w:r>
        <w:rPr>
          <w:rFonts w:ascii="Arial" w:eastAsia="Arial" w:hAnsi="Arial" w:cs="Arial"/>
          <w:b/>
          <w:color w:val="000000"/>
          <w:sz w:val="20"/>
        </w:rPr>
        <w:t>fact checks</w:t>
      </w:r>
      <w:r>
        <w:rPr>
          <w:rFonts w:ascii="Arial" w:eastAsia="Arial" w:hAnsi="Arial" w:cs="Arial"/>
          <w:color w:val="000000"/>
          <w:sz w:val="20"/>
        </w:rPr>
        <w:t xml:space="preserve"> can be found online at </w:t>
      </w:r>
      <w:r>
        <w:rPr>
          <w:rFonts w:ascii="Arial" w:eastAsia="Arial" w:hAnsi="Arial" w:cs="Arial"/>
          <w:b/>
          <w:color w:val="000000"/>
          <w:sz w:val="20"/>
        </w:rPr>
        <w:t>PolitiFact</w:t>
      </w:r>
      <w:r>
        <w:rPr>
          <w:rFonts w:ascii="Arial" w:eastAsia="Arial" w:hAnsi="Arial" w:cs="Arial"/>
          <w:color w:val="000000"/>
          <w:sz w:val="20"/>
        </w:rPr>
        <w:t xml:space="preserve">.com. </w:t>
      </w:r>
    </w:p>
    <w:p w14:paraId="51B42DC6" w14:textId="025ED64D" w:rsidR="00FA4267" w:rsidRDefault="006700FD">
      <w:pPr>
        <w:pStyle w:val="Normal2"/>
        <w:spacing w:before="200" w:line="260" w:lineRule="atLeast"/>
        <w:jc w:val="both"/>
      </w:pPr>
      <w:r>
        <w:rPr>
          <w:rFonts w:ascii="Arial" w:eastAsia="Arial" w:hAnsi="Arial" w:cs="Arial"/>
          <w:color w:val="000000"/>
          <w:sz w:val="20"/>
        </w:rPr>
        <w:t>Explore</w:t>
      </w:r>
      <w:r w:rsidR="00AC4258">
        <w:rPr>
          <w:rFonts w:ascii="Arial" w:eastAsia="Arial" w:hAnsi="Arial" w:cs="Arial"/>
          <w:color w:val="000000"/>
          <w:sz w:val="20"/>
        </w:rPr>
        <w:t xml:space="preserve"> </w:t>
      </w:r>
      <w:r>
        <w:rPr>
          <w:rFonts w:ascii="Arial" w:eastAsia="Arial" w:hAnsi="Arial" w:cs="Arial"/>
          <w:color w:val="000000"/>
          <w:sz w:val="20"/>
        </w:rPr>
        <w:t xml:space="preserve">Immigration key issue in Ohio Senate, presidential races: Here are the </w:t>
      </w:r>
      <w:r>
        <w:rPr>
          <w:rFonts w:ascii="Arial" w:eastAsia="Arial" w:hAnsi="Arial" w:cs="Arial"/>
          <w:b/>
          <w:color w:val="000000"/>
          <w:sz w:val="20"/>
        </w:rPr>
        <w:t>facts</w:t>
      </w:r>
      <w:r>
        <w:rPr>
          <w:rFonts w:ascii="Arial" w:eastAsia="Arial" w:hAnsi="Arial" w:cs="Arial"/>
          <w:color w:val="000000"/>
          <w:sz w:val="20"/>
        </w:rPr>
        <w:t xml:space="preserve"> </w:t>
      </w:r>
    </w:p>
    <w:p w14:paraId="084CEC8F" w14:textId="77777777" w:rsidR="00FA4267" w:rsidRDefault="006700FD">
      <w:pPr>
        <w:pStyle w:val="Normal2"/>
        <w:spacing w:before="200" w:line="260" w:lineRule="atLeast"/>
        <w:jc w:val="both"/>
      </w:pPr>
      <w:r>
        <w:rPr>
          <w:rFonts w:ascii="Arial" w:eastAsia="Arial" w:hAnsi="Arial" w:cs="Arial"/>
          <w:color w:val="000000"/>
          <w:sz w:val="20"/>
        </w:rPr>
        <w:t xml:space="preserve">"Independent </w:t>
      </w:r>
      <w:r>
        <w:rPr>
          <w:rFonts w:ascii="Arial" w:eastAsia="Arial" w:hAnsi="Arial" w:cs="Arial"/>
          <w:b/>
          <w:color w:val="000000"/>
          <w:sz w:val="20"/>
        </w:rPr>
        <w:t>fact</w:t>
      </w:r>
      <w:r>
        <w:rPr>
          <w:rFonts w:ascii="Arial" w:eastAsia="Arial" w:hAnsi="Arial" w:cs="Arial"/>
          <w:color w:val="000000"/>
          <w:sz w:val="20"/>
        </w:rPr>
        <w:t xml:space="preserve"> checkers verified that Bernie Moreno is lying about Sherrod'</w:t>
      </w:r>
      <w:r>
        <w:rPr>
          <w:rFonts w:ascii="Arial" w:eastAsia="Arial" w:hAnsi="Arial" w:cs="Arial"/>
          <w:b/>
          <w:color w:val="000000"/>
          <w:sz w:val="20"/>
        </w:rPr>
        <w:t>s</w:t>
      </w:r>
      <w:r>
        <w:rPr>
          <w:rFonts w:ascii="Arial" w:eastAsia="Arial" w:hAnsi="Arial" w:cs="Arial"/>
          <w:color w:val="000000"/>
          <w:sz w:val="20"/>
        </w:rPr>
        <w:t xml:space="preserve"> record, just like he lied about his 'rags-to-riches' upbringing, about selling Chinese-made cars, and even about how many times he'</w:t>
      </w:r>
      <w:r>
        <w:rPr>
          <w:rFonts w:ascii="Arial" w:eastAsia="Arial" w:hAnsi="Arial" w:cs="Arial"/>
          <w:b/>
          <w:color w:val="000000"/>
          <w:sz w:val="20"/>
        </w:rPr>
        <w:t>s</w:t>
      </w:r>
      <w:r>
        <w:rPr>
          <w:rFonts w:ascii="Arial" w:eastAsia="Arial" w:hAnsi="Arial" w:cs="Arial"/>
          <w:color w:val="000000"/>
          <w:sz w:val="20"/>
        </w:rPr>
        <w:t xml:space="preserve"> been sued for refusing to pay his employees," Brown campaign spokesman Matt Keyes said on Wednesday. </w:t>
      </w:r>
    </w:p>
    <w:p w14:paraId="0A1BE572" w14:textId="77777777" w:rsidR="00FA4267" w:rsidRDefault="006700FD">
      <w:pPr>
        <w:pStyle w:val="Normal2"/>
        <w:spacing w:before="200" w:line="260" w:lineRule="atLeast"/>
        <w:jc w:val="both"/>
      </w:pPr>
      <w:r>
        <w:rPr>
          <w:rFonts w:ascii="Arial" w:eastAsia="Arial" w:hAnsi="Arial" w:cs="Arial"/>
          <w:color w:val="000000"/>
          <w:sz w:val="20"/>
        </w:rPr>
        <w:t xml:space="preserve">The campaign for Vice President Harris, the Democrat running for </w:t>
      </w:r>
      <w:r>
        <w:rPr>
          <w:rFonts w:ascii="Arial" w:eastAsia="Arial" w:hAnsi="Arial" w:cs="Arial"/>
          <w:b/>
          <w:color w:val="000000"/>
          <w:sz w:val="20"/>
        </w:rPr>
        <w:t>election</w:t>
      </w:r>
      <w:r>
        <w:rPr>
          <w:rFonts w:ascii="Arial" w:eastAsia="Arial" w:hAnsi="Arial" w:cs="Arial"/>
          <w:color w:val="000000"/>
          <w:sz w:val="20"/>
        </w:rPr>
        <w:t xml:space="preserve"> against Republican former President Donald Trump, did not respond to a request for comment on the Moreno ad naming her. </w:t>
      </w:r>
    </w:p>
    <w:p w14:paraId="6B3E026E" w14:textId="77777777" w:rsidR="00FA4267" w:rsidRDefault="006700FD">
      <w:pPr>
        <w:pStyle w:val="Normal2"/>
        <w:spacing w:before="200" w:line="260" w:lineRule="atLeast"/>
        <w:jc w:val="both"/>
      </w:pPr>
      <w:r>
        <w:rPr>
          <w:rFonts w:ascii="Arial" w:eastAsia="Arial" w:hAnsi="Arial" w:cs="Arial"/>
          <w:color w:val="000000"/>
          <w:sz w:val="20"/>
        </w:rPr>
        <w:t xml:space="preserve">Reagan McCarthy, Moreno campaign spokeswoman, responded to the </w:t>
      </w:r>
      <w:r>
        <w:rPr>
          <w:rFonts w:ascii="Arial" w:eastAsia="Arial" w:hAnsi="Arial" w:cs="Arial"/>
          <w:b/>
          <w:color w:val="000000"/>
          <w:sz w:val="20"/>
        </w:rPr>
        <w:t>PolitiFact</w:t>
      </w:r>
      <w:r>
        <w:rPr>
          <w:rFonts w:ascii="Arial" w:eastAsia="Arial" w:hAnsi="Arial" w:cs="Arial"/>
          <w:color w:val="000000"/>
          <w:sz w:val="20"/>
        </w:rPr>
        <w:t xml:space="preserve"> findings by saying, "This '</w:t>
      </w:r>
      <w:r>
        <w:rPr>
          <w:rFonts w:ascii="Arial" w:eastAsia="Arial" w:hAnsi="Arial" w:cs="Arial"/>
          <w:b/>
          <w:color w:val="000000"/>
          <w:sz w:val="20"/>
        </w:rPr>
        <w:t>fact-check</w:t>
      </w:r>
      <w:r>
        <w:rPr>
          <w:rFonts w:ascii="Arial" w:eastAsia="Arial" w:hAnsi="Arial" w:cs="Arial"/>
          <w:color w:val="000000"/>
          <w:sz w:val="20"/>
        </w:rPr>
        <w:t>' is the liberal media covering up for Sherrod'</w:t>
      </w:r>
      <w:r>
        <w:rPr>
          <w:rFonts w:ascii="Arial" w:eastAsia="Arial" w:hAnsi="Arial" w:cs="Arial"/>
          <w:b/>
          <w:color w:val="000000"/>
          <w:sz w:val="20"/>
        </w:rPr>
        <w:t>s</w:t>
      </w:r>
      <w:r>
        <w:rPr>
          <w:rFonts w:ascii="Arial" w:eastAsia="Arial" w:hAnsi="Arial" w:cs="Arial"/>
          <w:color w:val="000000"/>
          <w:sz w:val="20"/>
        </w:rPr>
        <w:t xml:space="preserve"> clear pro-illegal, anti-American worker agenda that they've been complicit in. Sherrod has been caught giving our money to illegals." </w:t>
      </w:r>
    </w:p>
    <w:p w14:paraId="44F022C2" w14:textId="77777777" w:rsidR="00FA4267" w:rsidRDefault="006700FD">
      <w:pPr>
        <w:pStyle w:val="Normal2"/>
        <w:spacing w:before="200" w:line="260" w:lineRule="atLeast"/>
        <w:jc w:val="both"/>
      </w:pPr>
      <w:r>
        <w:rPr>
          <w:rFonts w:ascii="Arial" w:eastAsia="Arial" w:hAnsi="Arial" w:cs="Arial"/>
          <w:color w:val="000000"/>
          <w:sz w:val="20"/>
        </w:rPr>
        <w:t xml:space="preserve">Follow @LynnHulseyDDN on Facebook, Instagram, TikTok and X. </w:t>
      </w:r>
    </w:p>
    <w:p w14:paraId="4B723C6D" w14:textId="3BDD91F5" w:rsidR="00FA4267" w:rsidRDefault="001B7813">
      <w:pPr>
        <w:pStyle w:val="Normal2"/>
        <w:spacing w:before="200" w:line="260" w:lineRule="atLeast"/>
        <w:jc w:val="both"/>
      </w:pPr>
      <w:r>
        <w:rPr>
          <w:rFonts w:ascii="Arial" w:eastAsia="Arial" w:hAnsi="Arial" w:cs="Arial"/>
          <w:color w:val="000000"/>
          <w:sz w:val="20"/>
        </w:rPr>
        <w:t>Explore See</w:t>
      </w:r>
      <w:r w:rsidR="006700FD">
        <w:rPr>
          <w:rFonts w:ascii="Arial" w:eastAsia="Arial" w:hAnsi="Arial" w:cs="Arial"/>
          <w:color w:val="000000"/>
          <w:sz w:val="20"/>
        </w:rPr>
        <w:t xml:space="preserve"> more stories by Lynn Hulsey </w:t>
      </w:r>
      <w:r>
        <w:rPr>
          <w:rFonts w:ascii="Arial" w:eastAsia="Arial" w:hAnsi="Arial" w:cs="Arial"/>
          <w:color w:val="000000"/>
          <w:sz w:val="20"/>
        </w:rPr>
        <w:t>Explore Presidential</w:t>
      </w:r>
      <w:r w:rsidR="006700FD">
        <w:rPr>
          <w:rFonts w:ascii="Arial" w:eastAsia="Arial" w:hAnsi="Arial" w:cs="Arial"/>
          <w:color w:val="000000"/>
          <w:sz w:val="20"/>
        </w:rPr>
        <w:t xml:space="preserve"> and Ohio'</w:t>
      </w:r>
      <w:r w:rsidR="006700FD">
        <w:rPr>
          <w:rFonts w:ascii="Arial" w:eastAsia="Arial" w:hAnsi="Arial" w:cs="Arial"/>
          <w:b/>
          <w:color w:val="000000"/>
          <w:sz w:val="20"/>
        </w:rPr>
        <w:t>s</w:t>
      </w:r>
      <w:r w:rsidR="006700FD">
        <w:rPr>
          <w:rFonts w:ascii="Arial" w:eastAsia="Arial" w:hAnsi="Arial" w:cs="Arial"/>
          <w:color w:val="000000"/>
          <w:sz w:val="20"/>
        </w:rPr>
        <w:t xml:space="preserve"> </w:t>
      </w:r>
      <w:r w:rsidR="006700FD">
        <w:rPr>
          <w:rFonts w:ascii="Arial" w:eastAsia="Arial" w:hAnsi="Arial" w:cs="Arial"/>
          <w:b/>
          <w:color w:val="000000"/>
          <w:sz w:val="20"/>
        </w:rPr>
        <w:t>U.S</w:t>
      </w:r>
      <w:r w:rsidR="006700FD">
        <w:rPr>
          <w:rFonts w:ascii="Arial" w:eastAsia="Arial" w:hAnsi="Arial" w:cs="Arial"/>
          <w:color w:val="000000"/>
          <w:sz w:val="20"/>
        </w:rPr>
        <w:t xml:space="preserve">. senate races highlight stark political divisions over guns </w:t>
      </w:r>
      <w:r>
        <w:rPr>
          <w:rFonts w:ascii="Arial" w:eastAsia="Arial" w:hAnsi="Arial" w:cs="Arial"/>
          <w:color w:val="000000"/>
          <w:sz w:val="20"/>
        </w:rPr>
        <w:t>Explore Haitian</w:t>
      </w:r>
      <w:r w:rsidR="006700FD">
        <w:rPr>
          <w:rFonts w:ascii="Arial" w:eastAsia="Arial" w:hAnsi="Arial" w:cs="Arial"/>
          <w:color w:val="000000"/>
          <w:sz w:val="20"/>
        </w:rPr>
        <w:t xml:space="preserve"> immigrants in Springfield face complex immigration system and long delays </w:t>
      </w:r>
      <w:r>
        <w:rPr>
          <w:rFonts w:ascii="Arial" w:eastAsia="Arial" w:hAnsi="Arial" w:cs="Arial"/>
          <w:color w:val="000000"/>
          <w:sz w:val="20"/>
        </w:rPr>
        <w:t>Explore Ohio</w:t>
      </w:r>
      <w:r w:rsidR="006700FD">
        <w:rPr>
          <w:rFonts w:ascii="Arial" w:eastAsia="Arial" w:hAnsi="Arial" w:cs="Arial"/>
          <w:color w:val="000000"/>
          <w:sz w:val="20"/>
        </w:rPr>
        <w:t xml:space="preserve"> Secretary of State wants to ban drop boxes, require proof of citizenship to register to vote ExploreIt'</w:t>
      </w:r>
      <w:r w:rsidR="006700FD">
        <w:rPr>
          <w:rFonts w:ascii="Arial" w:eastAsia="Arial" w:hAnsi="Arial" w:cs="Arial"/>
          <w:b/>
          <w:color w:val="000000"/>
          <w:sz w:val="20"/>
        </w:rPr>
        <w:t>s</w:t>
      </w:r>
      <w:r w:rsidR="006700FD">
        <w:rPr>
          <w:rFonts w:ascii="Arial" w:eastAsia="Arial" w:hAnsi="Arial" w:cs="Arial"/>
          <w:color w:val="000000"/>
          <w:sz w:val="20"/>
        </w:rPr>
        <w:t xml:space="preserve"> illegal to hire immigrants who aren't authorized to work but the law is difficult to enforce </w:t>
      </w:r>
    </w:p>
    <w:p w14:paraId="7884F42A" w14:textId="77777777" w:rsidR="00FA4267" w:rsidRDefault="006700FD">
      <w:pPr>
        <w:pStyle w:val="Normal2"/>
        <w:spacing w:before="200" w:line="260" w:lineRule="atLeast"/>
        <w:jc w:val="both"/>
      </w:pPr>
      <w:r>
        <w:rPr>
          <w:rFonts w:ascii="Arial" w:eastAsia="Arial" w:hAnsi="Arial" w:cs="Arial"/>
          <w:color w:val="000000"/>
          <w:sz w:val="20"/>
        </w:rPr>
        <w:t xml:space="preserve">About the Author </w:t>
      </w:r>
    </w:p>
    <w:p w14:paraId="1F97F5E8" w14:textId="77777777" w:rsidR="00FA4267" w:rsidRDefault="006700FD">
      <w:pPr>
        <w:pStyle w:val="Normal2"/>
        <w:spacing w:before="200" w:line="260" w:lineRule="atLeast"/>
        <w:jc w:val="both"/>
      </w:pPr>
      <w:r>
        <w:rPr>
          <w:rFonts w:ascii="Arial" w:eastAsia="Arial" w:hAnsi="Arial" w:cs="Arial"/>
          <w:color w:val="000000"/>
          <w:sz w:val="20"/>
        </w:rPr>
        <w:t xml:space="preserve">Lynn Hulsey </w:t>
      </w:r>
    </w:p>
    <w:p w14:paraId="23C1887E" w14:textId="77777777" w:rsidR="00FA4267" w:rsidRDefault="006700FD">
      <w:pPr>
        <w:pStyle w:val="Normal2"/>
        <w:spacing w:before="200" w:line="260" w:lineRule="atLeast"/>
        <w:jc w:val="both"/>
      </w:pPr>
      <w:r>
        <w:rPr>
          <w:rFonts w:ascii="Arial" w:eastAsia="Arial" w:hAnsi="Arial" w:cs="Arial"/>
          <w:color w:val="000000"/>
          <w:sz w:val="20"/>
        </w:rPr>
        <w:t>Lynn Hulsey is an investigative reporter focusing on business, the economy, government and politics.</w:t>
      </w:r>
    </w:p>
    <w:p w14:paraId="529E20FD" w14:textId="77777777" w:rsidR="00FA4267" w:rsidRDefault="006700FD">
      <w:pPr>
        <w:pStyle w:val="Normal2"/>
        <w:keepNext/>
        <w:spacing w:before="240" w:line="340" w:lineRule="atLeast"/>
      </w:pPr>
      <w:r>
        <w:br/>
      </w:r>
      <w:r>
        <w:rPr>
          <w:rFonts w:ascii="Arial" w:eastAsia="Arial" w:hAnsi="Arial" w:cs="Arial"/>
          <w:b/>
          <w:color w:val="000000"/>
          <w:sz w:val="28"/>
        </w:rPr>
        <w:t>Graphic</w:t>
      </w:r>
    </w:p>
    <w:p w14:paraId="1764743C" w14:textId="4C2162DD" w:rsidR="00FA4267" w:rsidRDefault="006700FD">
      <w:pPr>
        <w:pStyle w:val="Normal2"/>
        <w:spacing w:line="60" w:lineRule="exact"/>
      </w:pPr>
      <w:r>
        <w:rPr>
          <w:noProof/>
        </w:rPr>
        <mc:AlternateContent>
          <mc:Choice Requires="wps">
            <w:drawing>
              <wp:anchor distT="0" distB="0" distL="114300" distR="114300" simplePos="0" relativeHeight="251663360" behindDoc="0" locked="0" layoutInCell="1" allowOverlap="1" wp14:anchorId="2E0C8BAF" wp14:editId="2AFD2280">
                <wp:simplePos x="0" y="0"/>
                <wp:positionH relativeFrom="column">
                  <wp:posOffset>0</wp:posOffset>
                </wp:positionH>
                <wp:positionV relativeFrom="paragraph">
                  <wp:posOffset>25400</wp:posOffset>
                </wp:positionV>
                <wp:extent cx="6502400" cy="0"/>
                <wp:effectExtent l="15875" t="13335" r="15875" b="15240"/>
                <wp:wrapTopAndBottom/>
                <wp:docPr id="181195006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149A2" id="Line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CBF1F9" w14:textId="77777777" w:rsidR="00FA4267" w:rsidRDefault="006700FD">
      <w:pPr>
        <w:pStyle w:val="Normal2"/>
        <w:spacing w:before="120" w:line="260" w:lineRule="atLeast"/>
      </w:pPr>
      <w:r>
        <w:rPr>
          <w:rFonts w:ascii="Arial" w:eastAsia="Arial" w:hAnsi="Arial" w:cs="Arial"/>
          <w:color w:val="000000"/>
          <w:sz w:val="20"/>
        </w:rPr>
        <w:t xml:space="preserve"> </w:t>
      </w:r>
    </w:p>
    <w:p w14:paraId="420E9E92" w14:textId="77777777" w:rsidR="00FA4267" w:rsidRDefault="006700FD">
      <w:pPr>
        <w:pStyle w:val="Normal2"/>
        <w:spacing w:before="200" w:line="260" w:lineRule="atLeast"/>
        <w:jc w:val="both"/>
      </w:pPr>
      <w:r>
        <w:rPr>
          <w:rFonts w:ascii="Arial" w:eastAsia="Arial" w:hAnsi="Arial" w:cs="Arial"/>
          <w:b/>
          <w:color w:val="000000"/>
          <w:sz w:val="20"/>
        </w:rPr>
        <w:t>U.S</w:t>
      </w:r>
      <w:r>
        <w:rPr>
          <w:rFonts w:ascii="Arial" w:eastAsia="Arial" w:hAnsi="Arial" w:cs="Arial"/>
          <w:color w:val="000000"/>
          <w:sz w:val="20"/>
        </w:rPr>
        <w:t xml:space="preserve">. Sen. Sherrod Brown, D-Ohio, (left) and Bernie Moreno, a Republican businessman from Westlake, (right) are running for </w:t>
      </w:r>
      <w:r>
        <w:rPr>
          <w:rFonts w:ascii="Arial" w:eastAsia="Arial" w:hAnsi="Arial" w:cs="Arial"/>
          <w:b/>
          <w:color w:val="000000"/>
          <w:sz w:val="20"/>
        </w:rPr>
        <w:t>U.S</w:t>
      </w:r>
      <w:r>
        <w:rPr>
          <w:rFonts w:ascii="Arial" w:eastAsia="Arial" w:hAnsi="Arial" w:cs="Arial"/>
          <w:color w:val="000000"/>
          <w:sz w:val="20"/>
        </w:rPr>
        <w:t>. Senate in Ohio.</w:t>
      </w:r>
    </w:p>
    <w:p w14:paraId="45E61AF5" w14:textId="77777777" w:rsidR="00FA4267" w:rsidRDefault="006700FD">
      <w:pPr>
        <w:pStyle w:val="Normal2"/>
        <w:keepNext/>
        <w:spacing w:before="240" w:line="340" w:lineRule="atLeast"/>
      </w:pPr>
      <w:bookmarkStart w:id="5" w:name="Classification_0"/>
      <w:bookmarkEnd w:id="5"/>
      <w:r>
        <w:rPr>
          <w:rFonts w:ascii="Arial" w:eastAsia="Arial" w:hAnsi="Arial" w:cs="Arial"/>
          <w:b/>
          <w:color w:val="000000"/>
          <w:sz w:val="28"/>
        </w:rPr>
        <w:t>Classification</w:t>
      </w:r>
    </w:p>
    <w:p w14:paraId="27A513A1" w14:textId="7AF2B4BF" w:rsidR="00FA4267" w:rsidRDefault="006700FD">
      <w:pPr>
        <w:pStyle w:val="Normal2"/>
        <w:spacing w:line="60" w:lineRule="exact"/>
      </w:pPr>
      <w:r>
        <w:rPr>
          <w:noProof/>
        </w:rPr>
        <mc:AlternateContent>
          <mc:Choice Requires="wps">
            <w:drawing>
              <wp:anchor distT="0" distB="0" distL="114300" distR="114300" simplePos="0" relativeHeight="251664384" behindDoc="0" locked="0" layoutInCell="1" allowOverlap="1" wp14:anchorId="32577A36" wp14:editId="0900B37F">
                <wp:simplePos x="0" y="0"/>
                <wp:positionH relativeFrom="column">
                  <wp:posOffset>0</wp:posOffset>
                </wp:positionH>
                <wp:positionV relativeFrom="paragraph">
                  <wp:posOffset>25400</wp:posOffset>
                </wp:positionV>
                <wp:extent cx="6502400" cy="0"/>
                <wp:effectExtent l="15875" t="16510" r="15875" b="21590"/>
                <wp:wrapTopAndBottom/>
                <wp:docPr id="212331378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73CC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2EECD2D" w14:textId="77777777" w:rsidR="00FA4267" w:rsidRDefault="00FA4267">
      <w:pPr>
        <w:pStyle w:val="Normal2"/>
        <w:spacing w:line="120" w:lineRule="exact"/>
      </w:pPr>
    </w:p>
    <w:p w14:paraId="1E41E7FA" w14:textId="77777777" w:rsidR="00FA4267" w:rsidRDefault="006700FD">
      <w:pPr>
        <w:pStyle w:val="Normal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16D373D" w14:textId="77777777" w:rsidR="00FA4267" w:rsidRDefault="006700FD">
      <w:pPr>
        <w:pStyle w:val="Normal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35ED12B3" w14:textId="77777777" w:rsidR="00FA4267" w:rsidRDefault="006700FD">
      <w:pPr>
        <w:pStyle w:val="Normal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US SENATE </w:t>
      </w:r>
      <w:r>
        <w:rPr>
          <w:rFonts w:ascii="Arial" w:eastAsia="Arial" w:hAnsi="Arial" w:cs="Arial"/>
          <w:b/>
          <w:color w:val="000000"/>
          <w:sz w:val="20"/>
        </w:rPr>
        <w:t>ELECTIONS</w:t>
      </w:r>
      <w:r>
        <w:rPr>
          <w:rFonts w:ascii="Arial" w:eastAsia="Arial" w:hAnsi="Arial" w:cs="Arial"/>
          <w:color w:val="000000"/>
          <w:sz w:val="20"/>
        </w:rPr>
        <w:t xml:space="preserve"> (94%); LEGISLATIVE BODIES (92%); POLITICAL ADVERTISING (92%); US CONGRESS (92%); IMMIGRATION (91%); IMMIGRATION, CITIZENSHIP &amp; DISPLACEMENT (91%); BIPARTISANSHIP (90%);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FACT CHECKING</w:t>
      </w:r>
      <w:r>
        <w:rPr>
          <w:rFonts w:ascii="Arial" w:eastAsia="Arial" w:hAnsi="Arial" w:cs="Arial"/>
          <w:color w:val="000000"/>
          <w:sz w:val="20"/>
        </w:rPr>
        <w:t xml:space="preserve"> (90%); ILLEGAL IMMIGRANTS (90%); NATIONAL SECURITY &amp; FOREIGN RELATIONS (90%); POLITICAL CANDIDATES (90%); POLITICAL PARTIES (90%); US DEMOCRATIC PARTY (90%); US REPUBLICAN PARTY (90%); ASSOCIATIONS &amp; ORGANIZATIONS (89%); SOCIAL SECURITY (89%); </w:t>
      </w:r>
      <w:r>
        <w:rPr>
          <w:rFonts w:ascii="Arial" w:eastAsia="Arial" w:hAnsi="Arial" w:cs="Arial"/>
          <w:b/>
          <w:color w:val="000000"/>
          <w:sz w:val="20"/>
        </w:rPr>
        <w:t>ELECTIONS</w:t>
      </w:r>
      <w:r>
        <w:rPr>
          <w:rFonts w:ascii="Arial" w:eastAsia="Arial" w:hAnsi="Arial" w:cs="Arial"/>
          <w:color w:val="000000"/>
          <w:sz w:val="20"/>
        </w:rPr>
        <w:t xml:space="preserve"> (79%); </w:t>
      </w:r>
      <w:r>
        <w:rPr>
          <w:rFonts w:ascii="Arial" w:eastAsia="Arial" w:hAnsi="Arial" w:cs="Arial"/>
          <w:b/>
          <w:color w:val="000000"/>
          <w:sz w:val="20"/>
        </w:rPr>
        <w:t>ELECTIONS</w:t>
      </w:r>
      <w:r>
        <w:rPr>
          <w:rFonts w:ascii="Arial" w:eastAsia="Arial" w:hAnsi="Arial" w:cs="Arial"/>
          <w:color w:val="000000"/>
          <w:sz w:val="20"/>
        </w:rPr>
        <w:t xml:space="preserve"> &amp; POLITICS (79%); HEADS OF GOVERNMENT </w:t>
      </w:r>
      <w:r>
        <w:rPr>
          <w:rFonts w:ascii="Arial" w:eastAsia="Arial" w:hAnsi="Arial" w:cs="Arial"/>
          <w:b/>
          <w:color w:val="000000"/>
          <w:sz w:val="20"/>
        </w:rPr>
        <w:t>ELECTIONS</w:t>
      </w:r>
      <w:r>
        <w:rPr>
          <w:rFonts w:ascii="Arial" w:eastAsia="Arial" w:hAnsi="Arial" w:cs="Arial"/>
          <w:color w:val="000000"/>
          <w:sz w:val="20"/>
        </w:rPr>
        <w:t xml:space="preserve"> (79%); ETHICS (78%); FALSE STATEMENTS (78%); LIBERALISM (78%); US FEDERAL GOVERNMENT (78%); MIGRATION ISSUES (77%); NEGATIVE NEWS (77%); NONPROFIT ORGANIZATIONS (77%); MEDICAID (75%); SUITS &amp; CLAIMS (75%); LIBERAL MEDIA (73%); CHILDREN'</w:t>
      </w:r>
      <w:r>
        <w:rPr>
          <w:rFonts w:ascii="Arial" w:eastAsia="Arial" w:hAnsi="Arial" w:cs="Arial"/>
          <w:b/>
          <w:color w:val="000000"/>
          <w:sz w:val="20"/>
        </w:rPr>
        <w:t>S</w:t>
      </w:r>
      <w:r>
        <w:rPr>
          <w:rFonts w:ascii="Arial" w:eastAsia="Arial" w:hAnsi="Arial" w:cs="Arial"/>
          <w:color w:val="000000"/>
          <w:sz w:val="20"/>
        </w:rPr>
        <w:t xml:space="preserve"> HEALTH (70%); GOVERNMENT CHILDREN'</w:t>
      </w:r>
      <w:r>
        <w:rPr>
          <w:rFonts w:ascii="Arial" w:eastAsia="Arial" w:hAnsi="Arial" w:cs="Arial"/>
          <w:b/>
          <w:color w:val="000000"/>
          <w:sz w:val="20"/>
        </w:rPr>
        <w:t>S</w:t>
      </w:r>
      <w:r>
        <w:rPr>
          <w:rFonts w:ascii="Arial" w:eastAsia="Arial" w:hAnsi="Arial" w:cs="Arial"/>
          <w:color w:val="000000"/>
          <w:sz w:val="20"/>
        </w:rPr>
        <w:t xml:space="preserve"> HEALTH INSURANCE (70%); GOVERNMENT HEALTH INSURANCE (70%); LITIGATION (65%)</w:t>
      </w:r>
    </w:p>
    <w:p w14:paraId="62F33A50" w14:textId="77777777" w:rsidR="00FA4267" w:rsidRDefault="006700FD">
      <w:pPr>
        <w:pStyle w:val="Normal2"/>
        <w:spacing w:before="240" w:line="260" w:lineRule="atLeast"/>
      </w:pPr>
      <w:r>
        <w:br/>
      </w:r>
      <w:r>
        <w:rPr>
          <w:rFonts w:ascii="Arial" w:eastAsia="Arial" w:hAnsi="Arial" w:cs="Arial"/>
          <w:b/>
          <w:color w:val="000000"/>
          <w:sz w:val="20"/>
        </w:rPr>
        <w:t>Company:</w:t>
      </w:r>
      <w:r>
        <w:rPr>
          <w:rFonts w:ascii="Arial" w:eastAsia="Arial" w:hAnsi="Arial" w:cs="Arial"/>
          <w:color w:val="000000"/>
          <w:sz w:val="20"/>
        </w:rPr>
        <w:t>  ASSOCIATED PRESS (56%)</w:t>
      </w:r>
    </w:p>
    <w:p w14:paraId="2810EE60" w14:textId="77777777" w:rsidR="00FA4267" w:rsidRDefault="006700FD">
      <w:pPr>
        <w:pStyle w:val="Normal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SIC7383 NEWS SYNDICATES (56%); POLITICAL ADVERTISING (92%); MARKETING &amp; ADVERTISING (90%); HEALTH INSURANCE (75%); MEDICAID (75%); LIBERAL MEDIA (73%); GOVERNMENT CHILDREN'</w:t>
      </w:r>
      <w:r>
        <w:rPr>
          <w:rFonts w:ascii="Arial" w:eastAsia="Arial" w:hAnsi="Arial" w:cs="Arial"/>
          <w:b/>
          <w:color w:val="000000"/>
          <w:sz w:val="20"/>
        </w:rPr>
        <w:t>S</w:t>
      </w:r>
      <w:r>
        <w:rPr>
          <w:rFonts w:ascii="Arial" w:eastAsia="Arial" w:hAnsi="Arial" w:cs="Arial"/>
          <w:color w:val="000000"/>
          <w:sz w:val="20"/>
        </w:rPr>
        <w:t xml:space="preserve"> HEALTH INSURANCE (70%); GOVERNMENT HEALTH INSURANCE (70%)</w:t>
      </w:r>
    </w:p>
    <w:p w14:paraId="2C958E27" w14:textId="77777777" w:rsidR="00FA4267" w:rsidRDefault="006700FD">
      <w:pPr>
        <w:pStyle w:val="Normal2"/>
        <w:spacing w:before="240" w:line="260" w:lineRule="atLeast"/>
      </w:pPr>
      <w:r>
        <w:br/>
      </w:r>
      <w:r>
        <w:rPr>
          <w:rFonts w:ascii="Arial" w:eastAsia="Arial" w:hAnsi="Arial" w:cs="Arial"/>
          <w:b/>
          <w:color w:val="000000"/>
          <w:sz w:val="20"/>
        </w:rPr>
        <w:t>Person:</w:t>
      </w:r>
      <w:r>
        <w:rPr>
          <w:rFonts w:ascii="Arial" w:eastAsia="Arial" w:hAnsi="Arial" w:cs="Arial"/>
          <w:color w:val="000000"/>
          <w:sz w:val="20"/>
        </w:rPr>
        <w:t> SHERROD BROWN (92%); DONALD TRUMP (89%); KAMALA HARRIS (79%)</w:t>
      </w:r>
    </w:p>
    <w:p w14:paraId="007B2744" w14:textId="77777777" w:rsidR="00FA4267" w:rsidRDefault="006700FD">
      <w:pPr>
        <w:pStyle w:val="Normal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DAYTON, OH, USA (74%); OHIO, USA (94%); UNITED STATES (94%)</w:t>
      </w:r>
    </w:p>
    <w:p w14:paraId="0F9E1EEB" w14:textId="77777777" w:rsidR="00FA4267" w:rsidRDefault="006700FD">
      <w:pPr>
        <w:pStyle w:val="Normal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18, 2024</w:t>
      </w:r>
    </w:p>
    <w:p w14:paraId="4014CE3A" w14:textId="77777777" w:rsidR="00FA4267" w:rsidRDefault="00FA4267">
      <w:pPr>
        <w:pStyle w:val="Normal2"/>
      </w:pPr>
    </w:p>
    <w:p w14:paraId="79385687" w14:textId="6F3E5326" w:rsidR="00FA4267" w:rsidRDefault="006700FD">
      <w:pPr>
        <w:pStyle w:val="Normal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65408" behindDoc="0" locked="0" layoutInCell="1" allowOverlap="1" wp14:anchorId="60F847F3" wp14:editId="5DE6830C">
                <wp:simplePos x="0" y="0"/>
                <wp:positionH relativeFrom="column">
                  <wp:posOffset>0</wp:posOffset>
                </wp:positionH>
                <wp:positionV relativeFrom="paragraph">
                  <wp:posOffset>127000</wp:posOffset>
                </wp:positionV>
                <wp:extent cx="6502400" cy="0"/>
                <wp:effectExtent l="6350" t="7620" r="15875" b="11430"/>
                <wp:wrapNone/>
                <wp:docPr id="148686185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2376A"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15C7E45" w14:textId="77777777" w:rsidR="00FA4267" w:rsidRDefault="00FA4267">
      <w:pPr>
        <w:pStyle w:val="Normal3"/>
        <w:sectPr w:rsidR="00FA4267">
          <w:headerReference w:type="even" r:id="rId265"/>
          <w:headerReference w:type="default" r:id="rId266"/>
          <w:footerReference w:type="even" r:id="rId267"/>
          <w:footerReference w:type="default" r:id="rId268"/>
          <w:headerReference w:type="first" r:id="rId269"/>
          <w:footerReference w:type="first" r:id="rId270"/>
          <w:pgSz w:w="12240" w:h="15840"/>
          <w:pgMar w:top="840" w:right="1000" w:bottom="840" w:left="1000" w:header="400" w:footer="400" w:gutter="0"/>
          <w:cols w:space="720"/>
          <w:titlePg/>
        </w:sectPr>
      </w:pPr>
    </w:p>
    <w:p w14:paraId="5464CF0B" w14:textId="77777777" w:rsidR="00FA4267" w:rsidRDefault="00FA4267">
      <w:pPr>
        <w:pStyle w:val="Normal3"/>
      </w:pPr>
    </w:p>
    <w:p w14:paraId="3A67B8C2" w14:textId="58979B73" w:rsidR="00FA4267" w:rsidRDefault="006700FD">
      <w:pPr>
        <w:pStyle w:val="Normal3"/>
      </w:pPr>
      <w:r>
        <w:rPr>
          <w:noProof/>
        </w:rPr>
        <w:drawing>
          <wp:inline distT="0" distB="0" distL="0" distR="0" wp14:anchorId="2FED296B" wp14:editId="769F4E9C">
            <wp:extent cx="1879600" cy="381000"/>
            <wp:effectExtent l="0" t="0" r="0" b="0"/>
            <wp:docPr id="5" name="Picture 1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827AEAA" w14:textId="4B0BAA39" w:rsidR="00FA4267" w:rsidRDefault="006700FD" w:rsidP="00D513E9">
      <w:pPr>
        <w:pStyle w:val="Heading11"/>
        <w:keepNext w:val="0"/>
        <w:numPr>
          <w:ilvl w:val="0"/>
          <w:numId w:val="140"/>
        </w:numPr>
        <w:spacing w:after="200" w:line="340" w:lineRule="atLeast"/>
        <w:jc w:val="center"/>
      </w:pPr>
      <w:hyperlink r:id="rId271" w:history="1">
        <w:r>
          <w:rPr>
            <w:rFonts w:eastAsia="Arial"/>
            <w:color w:val="0077CC"/>
            <w:sz w:val="28"/>
            <w:u w:val="single"/>
            <w:shd w:val="clear" w:color="auto" w:fill="FFFFFF"/>
          </w:rPr>
          <w:t>FAKE OR REAL? EVALUATING INFORMATION</w:t>
        </w:r>
      </w:hyperlink>
    </w:p>
    <w:p w14:paraId="65646E79" w14:textId="77777777" w:rsidR="00FA4267" w:rsidRDefault="006700FD">
      <w:pPr>
        <w:pStyle w:val="Normal3"/>
        <w:spacing w:before="120" w:line="260" w:lineRule="atLeast"/>
        <w:jc w:val="center"/>
      </w:pPr>
      <w:r>
        <w:rPr>
          <w:rFonts w:ascii="Arial" w:eastAsia="Arial" w:hAnsi="Arial" w:cs="Arial"/>
          <w:color w:val="000000"/>
          <w:sz w:val="20"/>
        </w:rPr>
        <w:t>US Fed News</w:t>
      </w:r>
    </w:p>
    <w:p w14:paraId="58EEF312" w14:textId="77777777" w:rsidR="00FA4267" w:rsidRDefault="006700FD">
      <w:pPr>
        <w:pStyle w:val="Normal3"/>
        <w:spacing w:before="120" w:line="260" w:lineRule="atLeast"/>
        <w:jc w:val="center"/>
      </w:pPr>
      <w:r>
        <w:rPr>
          <w:rFonts w:ascii="Arial" w:eastAsia="Arial" w:hAnsi="Arial" w:cs="Arial"/>
          <w:color w:val="000000"/>
          <w:sz w:val="20"/>
        </w:rPr>
        <w:t>July 15, 2024 Monday 12:32 PM  EST</w:t>
      </w:r>
    </w:p>
    <w:p w14:paraId="61EFCE95" w14:textId="77777777" w:rsidR="00FA4267" w:rsidRDefault="00FA4267">
      <w:pPr>
        <w:pStyle w:val="Normal3"/>
        <w:spacing w:line="240" w:lineRule="atLeast"/>
        <w:jc w:val="both"/>
      </w:pPr>
      <w:bookmarkStart w:id="6" w:name="Bookmark_3"/>
      <w:bookmarkEnd w:id="6"/>
    </w:p>
    <w:p w14:paraId="47D50A30" w14:textId="77777777" w:rsidR="00FA4267" w:rsidRDefault="006700FD">
      <w:pPr>
        <w:pStyle w:val="Normal3"/>
        <w:spacing w:before="120" w:line="220" w:lineRule="atLeast"/>
      </w:pPr>
      <w:r>
        <w:br/>
      </w:r>
      <w:r>
        <w:rPr>
          <w:rFonts w:ascii="Arial" w:eastAsia="Arial" w:hAnsi="Arial" w:cs="Arial"/>
          <w:color w:val="000000"/>
          <w:sz w:val="16"/>
        </w:rPr>
        <w:t>Copyright 2024 HT Media Ltd. All Rights Reserved</w:t>
      </w:r>
    </w:p>
    <w:p w14:paraId="52F4A808" w14:textId="05B5D7EE" w:rsidR="00FA4267" w:rsidRDefault="006700FD">
      <w:pPr>
        <w:pStyle w:val="Normal3"/>
        <w:spacing w:before="120" w:line="220" w:lineRule="atLeast"/>
      </w:pPr>
      <w:r>
        <w:br/>
      </w:r>
      <w:r>
        <w:rPr>
          <w:noProof/>
        </w:rPr>
        <w:drawing>
          <wp:inline distT="0" distB="0" distL="0" distR="0" wp14:anchorId="385AB62D" wp14:editId="593C9F3D">
            <wp:extent cx="190500" cy="190500"/>
            <wp:effectExtent l="0" t="0" r="0" b="0"/>
            <wp:docPr id="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DF1785" w14:textId="77777777" w:rsidR="00FA4267" w:rsidRDefault="006700FD">
      <w:pPr>
        <w:pStyle w:val="Normal3"/>
        <w:spacing w:before="120" w:line="260" w:lineRule="atLeast"/>
      </w:pPr>
      <w:r>
        <w:rPr>
          <w:rFonts w:ascii="Arial" w:eastAsia="Arial" w:hAnsi="Arial" w:cs="Arial"/>
          <w:b/>
          <w:color w:val="000000"/>
          <w:sz w:val="20"/>
        </w:rPr>
        <w:t>Length:</w:t>
      </w:r>
      <w:r>
        <w:rPr>
          <w:rFonts w:ascii="Arial" w:eastAsia="Arial" w:hAnsi="Arial" w:cs="Arial"/>
          <w:color w:val="000000"/>
          <w:sz w:val="20"/>
        </w:rPr>
        <w:t> 613 words</w:t>
      </w:r>
    </w:p>
    <w:p w14:paraId="1F961047" w14:textId="77777777" w:rsidR="00FA4267" w:rsidRDefault="006700FD">
      <w:pPr>
        <w:pStyle w:val="Normal3"/>
        <w:keepNext/>
        <w:spacing w:before="240" w:line="340" w:lineRule="atLeast"/>
      </w:pPr>
      <w:bookmarkStart w:id="7" w:name="Body_1"/>
      <w:bookmarkEnd w:id="7"/>
      <w:r>
        <w:rPr>
          <w:rFonts w:ascii="Arial" w:eastAsia="Arial" w:hAnsi="Arial" w:cs="Arial"/>
          <w:b/>
          <w:color w:val="000000"/>
          <w:sz w:val="28"/>
        </w:rPr>
        <w:t>Body</w:t>
      </w:r>
    </w:p>
    <w:p w14:paraId="5AFB27CB" w14:textId="4AA6AEBA" w:rsidR="00FA4267" w:rsidRDefault="006700FD">
      <w:pPr>
        <w:pStyle w:val="Normal3"/>
        <w:spacing w:line="60" w:lineRule="exact"/>
      </w:pPr>
      <w:r>
        <w:rPr>
          <w:noProof/>
        </w:rPr>
        <mc:AlternateContent>
          <mc:Choice Requires="wps">
            <w:drawing>
              <wp:anchor distT="0" distB="0" distL="114300" distR="114300" simplePos="0" relativeHeight="251666432" behindDoc="0" locked="0" layoutInCell="1" allowOverlap="1" wp14:anchorId="0B0BC10E" wp14:editId="2B71DFE2">
                <wp:simplePos x="0" y="0"/>
                <wp:positionH relativeFrom="column">
                  <wp:posOffset>0</wp:posOffset>
                </wp:positionH>
                <wp:positionV relativeFrom="paragraph">
                  <wp:posOffset>25400</wp:posOffset>
                </wp:positionV>
                <wp:extent cx="6502400" cy="0"/>
                <wp:effectExtent l="15875" t="15875" r="15875" b="12700"/>
                <wp:wrapTopAndBottom/>
                <wp:docPr id="25091294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56A07" id="Line 1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3272D5" w14:textId="77777777" w:rsidR="00FA4267" w:rsidRDefault="00FA4267">
      <w:pPr>
        <w:pStyle w:val="Normal3"/>
      </w:pPr>
    </w:p>
    <w:p w14:paraId="5A6C3848" w14:textId="77777777" w:rsidR="00FA4267" w:rsidRDefault="006700FD">
      <w:pPr>
        <w:pStyle w:val="Normal3"/>
        <w:spacing w:before="200" w:line="260" w:lineRule="atLeast"/>
        <w:jc w:val="both"/>
      </w:pPr>
      <w:r>
        <w:rPr>
          <w:rFonts w:ascii="Arial" w:eastAsia="Arial" w:hAnsi="Arial" w:cs="Arial"/>
          <w:color w:val="000000"/>
          <w:sz w:val="20"/>
        </w:rPr>
        <w:t>MESA, Ariz., July 15 -- The City of Mesa issued the following news release:</w:t>
      </w:r>
    </w:p>
    <w:p w14:paraId="04B8195F" w14:textId="77777777" w:rsidR="00FA4267" w:rsidRDefault="006700FD">
      <w:pPr>
        <w:pStyle w:val="Normal3"/>
        <w:spacing w:before="200" w:line="260" w:lineRule="atLeast"/>
        <w:jc w:val="both"/>
      </w:pPr>
      <w:r>
        <w:rPr>
          <w:rFonts w:ascii="Arial" w:eastAsia="Arial" w:hAnsi="Arial" w:cs="Arial"/>
          <w:color w:val="000000"/>
          <w:sz w:val="20"/>
        </w:rPr>
        <w:t>Tips for Evaluating Information</w:t>
      </w:r>
    </w:p>
    <w:p w14:paraId="25B2049D" w14:textId="77777777" w:rsidR="00FA4267" w:rsidRDefault="006700FD">
      <w:pPr>
        <w:pStyle w:val="Normal3"/>
        <w:spacing w:before="200" w:line="260" w:lineRule="atLeast"/>
        <w:jc w:val="both"/>
      </w:pPr>
      <w:r>
        <w:rPr>
          <w:rFonts w:ascii="Arial" w:eastAsia="Arial" w:hAnsi="Arial" w:cs="Arial"/>
          <w:color w:val="000000"/>
          <w:sz w:val="20"/>
        </w:rPr>
        <w:t>Adapted from the American Library Association</w:t>
      </w:r>
    </w:p>
    <w:p w14:paraId="3967D03B" w14:textId="77777777" w:rsidR="00FA4267" w:rsidRDefault="006700FD">
      <w:pPr>
        <w:pStyle w:val="Normal3"/>
        <w:spacing w:before="200" w:line="260" w:lineRule="atLeast"/>
        <w:jc w:val="both"/>
      </w:pPr>
      <w:r>
        <w:rPr>
          <w:rFonts w:ascii="Arial" w:eastAsia="Arial" w:hAnsi="Arial" w:cs="Arial"/>
          <w:color w:val="000000"/>
          <w:sz w:val="20"/>
        </w:rPr>
        <w:t>In today'</w:t>
      </w:r>
      <w:r>
        <w:rPr>
          <w:rFonts w:ascii="Arial" w:eastAsia="Arial" w:hAnsi="Arial" w:cs="Arial"/>
          <w:b/>
          <w:color w:val="000000"/>
          <w:sz w:val="20"/>
        </w:rPr>
        <w:t>s</w:t>
      </w:r>
      <w:r>
        <w:rPr>
          <w:rFonts w:ascii="Arial" w:eastAsia="Arial" w:hAnsi="Arial" w:cs="Arial"/>
          <w:color w:val="000000"/>
          <w:sz w:val="20"/>
        </w:rPr>
        <w:t xml:space="preserve"> digital age, it'</w:t>
      </w:r>
      <w:r>
        <w:rPr>
          <w:rFonts w:ascii="Arial" w:eastAsia="Arial" w:hAnsi="Arial" w:cs="Arial"/>
          <w:b/>
          <w:color w:val="000000"/>
          <w:sz w:val="20"/>
        </w:rPr>
        <w:t>s</w:t>
      </w:r>
      <w:r>
        <w:rPr>
          <w:rFonts w:ascii="Arial" w:eastAsia="Arial" w:hAnsi="Arial" w:cs="Arial"/>
          <w:color w:val="000000"/>
          <w:sz w:val="20"/>
        </w:rPr>
        <w:t xml:space="preserve"> important to evaluate the credibility of the news and information you consume. Here are some steps to help you verify the reliability of a story:</w:t>
      </w:r>
    </w:p>
    <w:p w14:paraId="5EAC2F10" w14:textId="77777777" w:rsidR="00FA4267" w:rsidRDefault="006700FD">
      <w:pPr>
        <w:pStyle w:val="Normal3"/>
        <w:spacing w:before="200" w:line="260" w:lineRule="atLeast"/>
        <w:jc w:val="both"/>
      </w:pPr>
      <w:r>
        <w:rPr>
          <w:rFonts w:ascii="Arial" w:eastAsia="Arial" w:hAnsi="Arial" w:cs="Arial"/>
          <w:color w:val="000000"/>
          <w:sz w:val="20"/>
        </w:rPr>
        <w:t>1. Consider the Source</w:t>
      </w:r>
    </w:p>
    <w:p w14:paraId="0E966B88" w14:textId="77777777" w:rsidR="00FA4267" w:rsidRDefault="006700FD">
      <w:pPr>
        <w:pStyle w:val="Normal3"/>
        <w:spacing w:before="200" w:line="260" w:lineRule="atLeast"/>
        <w:jc w:val="both"/>
      </w:pPr>
      <w:r>
        <w:rPr>
          <w:rFonts w:ascii="Arial" w:eastAsia="Arial" w:hAnsi="Arial" w:cs="Arial"/>
          <w:color w:val="000000"/>
          <w:sz w:val="20"/>
        </w:rPr>
        <w:t>Investigate the Site: Click away from the story to learn more about the website. Look into its mission and contact information to understand its purpose and potential biases.</w:t>
      </w:r>
    </w:p>
    <w:p w14:paraId="3BA7F767" w14:textId="77777777" w:rsidR="00FA4267" w:rsidRDefault="006700FD">
      <w:pPr>
        <w:pStyle w:val="Normal3"/>
        <w:spacing w:before="200" w:line="260" w:lineRule="atLeast"/>
        <w:jc w:val="both"/>
      </w:pPr>
      <w:r>
        <w:rPr>
          <w:rFonts w:ascii="Arial" w:eastAsia="Arial" w:hAnsi="Arial" w:cs="Arial"/>
          <w:color w:val="000000"/>
          <w:sz w:val="20"/>
        </w:rPr>
        <w:t>2. Read Beyond the Headline</w:t>
      </w:r>
    </w:p>
    <w:p w14:paraId="35CB10B2" w14:textId="77777777" w:rsidR="00FA4267" w:rsidRDefault="006700FD">
      <w:pPr>
        <w:pStyle w:val="Normal3"/>
        <w:spacing w:before="200" w:line="260" w:lineRule="atLeast"/>
        <w:jc w:val="both"/>
      </w:pPr>
      <w:r>
        <w:rPr>
          <w:rFonts w:ascii="Arial" w:eastAsia="Arial" w:hAnsi="Arial" w:cs="Arial"/>
          <w:color w:val="000000"/>
          <w:sz w:val="20"/>
        </w:rPr>
        <w:t>Headlines Can Be Misleading: Headlines are often designed to grab your attention. Make sure to read the entire article to get the full context.</w:t>
      </w:r>
    </w:p>
    <w:p w14:paraId="4A4C542E" w14:textId="77777777" w:rsidR="00FA4267" w:rsidRDefault="006700FD">
      <w:pPr>
        <w:pStyle w:val="Normal3"/>
        <w:spacing w:before="200" w:line="260" w:lineRule="atLeast"/>
        <w:jc w:val="both"/>
      </w:pPr>
      <w:r>
        <w:rPr>
          <w:rFonts w:ascii="Arial" w:eastAsia="Arial" w:hAnsi="Arial" w:cs="Arial"/>
          <w:color w:val="000000"/>
          <w:sz w:val="20"/>
        </w:rPr>
        <w:t>3. Assess the Author'</w:t>
      </w:r>
      <w:r>
        <w:rPr>
          <w:rFonts w:ascii="Arial" w:eastAsia="Arial" w:hAnsi="Arial" w:cs="Arial"/>
          <w:b/>
          <w:color w:val="000000"/>
          <w:sz w:val="20"/>
        </w:rPr>
        <w:t>s</w:t>
      </w:r>
      <w:r>
        <w:rPr>
          <w:rFonts w:ascii="Arial" w:eastAsia="Arial" w:hAnsi="Arial" w:cs="Arial"/>
          <w:color w:val="000000"/>
          <w:sz w:val="20"/>
        </w:rPr>
        <w:t xml:space="preserve"> Credibility</w:t>
      </w:r>
    </w:p>
    <w:p w14:paraId="6D46488B" w14:textId="77777777" w:rsidR="00FA4267" w:rsidRDefault="006700FD">
      <w:pPr>
        <w:pStyle w:val="Normal3"/>
        <w:spacing w:before="200" w:line="260" w:lineRule="atLeast"/>
        <w:jc w:val="both"/>
      </w:pPr>
      <w:r>
        <w:rPr>
          <w:rFonts w:ascii="Arial" w:eastAsia="Arial" w:hAnsi="Arial" w:cs="Arial"/>
          <w:color w:val="000000"/>
          <w:sz w:val="20"/>
        </w:rPr>
        <w:t xml:space="preserve">Research the Author: Do a quick Google search on the author. </w:t>
      </w:r>
      <w:r>
        <w:rPr>
          <w:rFonts w:ascii="Arial" w:eastAsia="Arial" w:hAnsi="Arial" w:cs="Arial"/>
          <w:b/>
          <w:color w:val="000000"/>
          <w:sz w:val="20"/>
        </w:rPr>
        <w:t>Check</w:t>
      </w:r>
      <w:r>
        <w:rPr>
          <w:rFonts w:ascii="Arial" w:eastAsia="Arial" w:hAnsi="Arial" w:cs="Arial"/>
          <w:color w:val="000000"/>
          <w:sz w:val="20"/>
        </w:rPr>
        <w:t xml:space="preserve"> their expertise and affiliations. Understanding who wrote the article can give you insight into the reliability of the information.</w:t>
      </w:r>
    </w:p>
    <w:p w14:paraId="3C59E28D" w14:textId="77777777" w:rsidR="00FA4267" w:rsidRDefault="006700FD">
      <w:pPr>
        <w:pStyle w:val="Normal3"/>
        <w:spacing w:before="200" w:line="260" w:lineRule="atLeast"/>
        <w:jc w:val="both"/>
      </w:pPr>
      <w:r>
        <w:rPr>
          <w:rFonts w:ascii="Arial" w:eastAsia="Arial" w:hAnsi="Arial" w:cs="Arial"/>
          <w:color w:val="000000"/>
          <w:sz w:val="20"/>
        </w:rPr>
        <w:t>4. Examine Links and Sources</w:t>
      </w:r>
    </w:p>
    <w:p w14:paraId="5F54FDFB" w14:textId="77777777" w:rsidR="00FA4267" w:rsidRDefault="006700FD">
      <w:pPr>
        <w:pStyle w:val="Normal3"/>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Supporting Information: Review the links and sources cited in the article. Determine if they support the story and consider the reliability of these sources.</w:t>
      </w:r>
    </w:p>
    <w:p w14:paraId="5AA08051" w14:textId="77777777" w:rsidR="00FA4267" w:rsidRDefault="006700FD">
      <w:pPr>
        <w:pStyle w:val="Normal3"/>
        <w:spacing w:before="200" w:line="260" w:lineRule="atLeast"/>
        <w:jc w:val="both"/>
      </w:pPr>
      <w:r>
        <w:rPr>
          <w:rFonts w:ascii="Arial" w:eastAsia="Arial" w:hAnsi="Arial" w:cs="Arial"/>
          <w:color w:val="000000"/>
          <w:sz w:val="20"/>
        </w:rPr>
        <w:t xml:space="preserve">5. </w:t>
      </w:r>
      <w:r>
        <w:rPr>
          <w:rFonts w:ascii="Arial" w:eastAsia="Arial" w:hAnsi="Arial" w:cs="Arial"/>
          <w:b/>
          <w:color w:val="000000"/>
          <w:sz w:val="20"/>
        </w:rPr>
        <w:t>Check</w:t>
      </w:r>
      <w:r>
        <w:rPr>
          <w:rFonts w:ascii="Arial" w:eastAsia="Arial" w:hAnsi="Arial" w:cs="Arial"/>
          <w:color w:val="000000"/>
          <w:sz w:val="20"/>
        </w:rPr>
        <w:t xml:space="preserve"> the Date</w:t>
      </w:r>
    </w:p>
    <w:p w14:paraId="5A67801C" w14:textId="77777777" w:rsidR="00FA4267" w:rsidRDefault="006700FD">
      <w:pPr>
        <w:pStyle w:val="Normal3"/>
        <w:spacing w:before="200" w:line="260" w:lineRule="atLeast"/>
        <w:jc w:val="both"/>
      </w:pPr>
      <w:r>
        <w:rPr>
          <w:rFonts w:ascii="Arial" w:eastAsia="Arial" w:hAnsi="Arial" w:cs="Arial"/>
          <w:color w:val="000000"/>
          <w:sz w:val="20"/>
        </w:rPr>
        <w:t>Stay Current: Ensure the information is up-to-date. Old news can sometimes resurface and be mistakenly taken as current.</w:t>
      </w:r>
    </w:p>
    <w:p w14:paraId="4FAAA676" w14:textId="77777777" w:rsidR="00FA4267" w:rsidRDefault="006700FD">
      <w:pPr>
        <w:pStyle w:val="Normal3"/>
        <w:spacing w:before="200" w:line="260" w:lineRule="atLeast"/>
        <w:jc w:val="both"/>
      </w:pPr>
      <w:r>
        <w:rPr>
          <w:rFonts w:ascii="Arial" w:eastAsia="Arial" w:hAnsi="Arial" w:cs="Arial"/>
          <w:color w:val="000000"/>
          <w:sz w:val="20"/>
        </w:rPr>
        <w:t>6. Consider Satire</w:t>
      </w:r>
    </w:p>
    <w:p w14:paraId="60C0D31C" w14:textId="77777777" w:rsidR="00FA4267" w:rsidRDefault="006700FD">
      <w:pPr>
        <w:pStyle w:val="Normal3"/>
        <w:spacing w:before="200" w:line="260" w:lineRule="atLeast"/>
        <w:jc w:val="both"/>
      </w:pPr>
      <w:r>
        <w:rPr>
          <w:rFonts w:ascii="Arial" w:eastAsia="Arial" w:hAnsi="Arial" w:cs="Arial"/>
          <w:color w:val="000000"/>
          <w:sz w:val="20"/>
        </w:rPr>
        <w:t>Outlandish Claims: If a story seems too bizarre, it might be satire. Research the site and author to see if satire is their style.</w:t>
      </w:r>
    </w:p>
    <w:p w14:paraId="606FB5A2" w14:textId="77777777" w:rsidR="00FA4267" w:rsidRDefault="006700FD">
      <w:pPr>
        <w:pStyle w:val="Normal3"/>
        <w:spacing w:before="200" w:line="260" w:lineRule="atLeast"/>
        <w:jc w:val="both"/>
      </w:pPr>
      <w:r>
        <w:rPr>
          <w:rFonts w:ascii="Arial" w:eastAsia="Arial" w:hAnsi="Arial" w:cs="Arial"/>
          <w:color w:val="000000"/>
          <w:sz w:val="20"/>
        </w:rPr>
        <w:t>7. Watch for Promotional Content</w:t>
      </w:r>
    </w:p>
    <w:p w14:paraId="3897E73C" w14:textId="77777777" w:rsidR="00FA4267" w:rsidRDefault="006700FD">
      <w:pPr>
        <w:pStyle w:val="Normal3"/>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for Bias: Determine if the article is trying to sell a product or promote a particular agenda.</w:t>
      </w:r>
    </w:p>
    <w:p w14:paraId="368ECB67" w14:textId="77777777" w:rsidR="00FA4267" w:rsidRDefault="006700FD">
      <w:pPr>
        <w:pStyle w:val="Normal3"/>
        <w:spacing w:before="200" w:line="260" w:lineRule="atLeast"/>
        <w:jc w:val="both"/>
      </w:pPr>
      <w:r>
        <w:rPr>
          <w:rFonts w:ascii="Arial" w:eastAsia="Arial" w:hAnsi="Arial" w:cs="Arial"/>
          <w:color w:val="000000"/>
          <w:sz w:val="20"/>
        </w:rPr>
        <w:t xml:space="preserve">8. </w:t>
      </w:r>
      <w:r>
        <w:rPr>
          <w:rFonts w:ascii="Arial" w:eastAsia="Arial" w:hAnsi="Arial" w:cs="Arial"/>
          <w:b/>
          <w:color w:val="000000"/>
          <w:sz w:val="20"/>
        </w:rPr>
        <w:t>Check</w:t>
      </w:r>
      <w:r>
        <w:rPr>
          <w:rFonts w:ascii="Arial" w:eastAsia="Arial" w:hAnsi="Arial" w:cs="Arial"/>
          <w:color w:val="000000"/>
          <w:sz w:val="20"/>
        </w:rPr>
        <w:t xml:space="preserve"> Your Biases</w:t>
      </w:r>
    </w:p>
    <w:p w14:paraId="1F1E09C2" w14:textId="77777777" w:rsidR="00FA4267" w:rsidRDefault="006700FD">
      <w:pPr>
        <w:pStyle w:val="Normal3"/>
        <w:spacing w:before="200" w:line="260" w:lineRule="atLeast"/>
        <w:jc w:val="both"/>
      </w:pPr>
      <w:r>
        <w:rPr>
          <w:rFonts w:ascii="Arial" w:eastAsia="Arial" w:hAnsi="Arial" w:cs="Arial"/>
          <w:color w:val="000000"/>
          <w:sz w:val="20"/>
        </w:rPr>
        <w:t>Be Objective: Be aware of your own biases. They can affect how you perceive information.</w:t>
      </w:r>
    </w:p>
    <w:p w14:paraId="5E691B0F" w14:textId="77777777" w:rsidR="00FA4267" w:rsidRDefault="006700FD">
      <w:pPr>
        <w:pStyle w:val="Normal3"/>
        <w:spacing w:before="200" w:line="260" w:lineRule="atLeast"/>
        <w:jc w:val="both"/>
      </w:pPr>
      <w:r>
        <w:rPr>
          <w:rFonts w:ascii="Arial" w:eastAsia="Arial" w:hAnsi="Arial" w:cs="Arial"/>
          <w:color w:val="000000"/>
          <w:sz w:val="20"/>
        </w:rPr>
        <w:t>9. Verify with Other Sources</w:t>
      </w:r>
    </w:p>
    <w:p w14:paraId="01400883" w14:textId="77777777" w:rsidR="00FA4267" w:rsidRDefault="006700FD">
      <w:pPr>
        <w:pStyle w:val="Normal3"/>
        <w:spacing w:before="200" w:line="260" w:lineRule="atLeast"/>
        <w:jc w:val="both"/>
      </w:pPr>
      <w:r>
        <w:rPr>
          <w:rFonts w:ascii="Arial" w:eastAsia="Arial" w:hAnsi="Arial" w:cs="Arial"/>
          <w:color w:val="000000"/>
          <w:sz w:val="20"/>
        </w:rPr>
        <w:t>Cross-</w:t>
      </w:r>
      <w:r>
        <w:rPr>
          <w:rFonts w:ascii="Arial" w:eastAsia="Arial" w:hAnsi="Arial" w:cs="Arial"/>
          <w:b/>
          <w:color w:val="000000"/>
          <w:sz w:val="20"/>
        </w:rPr>
        <w:t>Check</w:t>
      </w:r>
      <w:r>
        <w:rPr>
          <w:rFonts w:ascii="Arial" w:eastAsia="Arial" w:hAnsi="Arial" w:cs="Arial"/>
          <w:color w:val="000000"/>
          <w:sz w:val="20"/>
        </w:rPr>
        <w:t xml:space="preserve"> Information: Search other news outlets to see if the story is widely reported. This can help confirm its validity.</w:t>
      </w:r>
    </w:p>
    <w:p w14:paraId="109338F3" w14:textId="77777777" w:rsidR="00FA4267" w:rsidRDefault="006700FD">
      <w:pPr>
        <w:pStyle w:val="Normal3"/>
        <w:spacing w:before="200" w:line="260" w:lineRule="atLeast"/>
        <w:jc w:val="both"/>
      </w:pPr>
      <w:r>
        <w:rPr>
          <w:rFonts w:ascii="Arial" w:eastAsia="Arial" w:hAnsi="Arial" w:cs="Arial"/>
          <w:color w:val="000000"/>
          <w:sz w:val="20"/>
        </w:rPr>
        <w:t>10. Still Unsure? Ask the Experts</w:t>
      </w:r>
    </w:p>
    <w:p w14:paraId="7AFC6DF5" w14:textId="77777777" w:rsidR="00FA4267" w:rsidRDefault="006700FD">
      <w:pPr>
        <w:pStyle w:val="Normal3"/>
        <w:spacing w:before="200" w:line="260" w:lineRule="atLeast"/>
        <w:jc w:val="both"/>
      </w:pPr>
      <w:r>
        <w:rPr>
          <w:rFonts w:ascii="Arial" w:eastAsia="Arial" w:hAnsi="Arial" w:cs="Arial"/>
          <w:color w:val="000000"/>
          <w:sz w:val="20"/>
        </w:rPr>
        <w:t>Librarians are reliable sources because they are trained on managing information, have access to high-quality resources, and aim to provide accurate information.</w:t>
      </w:r>
    </w:p>
    <w:p w14:paraId="411357BD" w14:textId="77777777" w:rsidR="00FA4267" w:rsidRDefault="006700FD">
      <w:pPr>
        <w:pStyle w:val="Normal3"/>
        <w:spacing w:before="200" w:line="260" w:lineRule="atLeast"/>
        <w:jc w:val="both"/>
      </w:pPr>
      <w:r>
        <w:rPr>
          <w:rFonts w:ascii="Arial" w:eastAsia="Arial" w:hAnsi="Arial" w:cs="Arial"/>
          <w:color w:val="000000"/>
          <w:sz w:val="20"/>
        </w:rPr>
        <w:t xml:space="preserve">For a videoversion of these tips and more background, </w:t>
      </w:r>
      <w:r>
        <w:rPr>
          <w:rFonts w:ascii="Arial" w:eastAsia="Arial" w:hAnsi="Arial" w:cs="Arial"/>
          <w:b/>
          <w:color w:val="000000"/>
          <w:sz w:val="20"/>
        </w:rPr>
        <w:t>check</w:t>
      </w:r>
      <w:r>
        <w:rPr>
          <w:rFonts w:ascii="Arial" w:eastAsia="Arial" w:hAnsi="Arial" w:cs="Arial"/>
          <w:color w:val="000000"/>
          <w:sz w:val="20"/>
        </w:rPr>
        <w:t xml:space="preserve"> outSpotting Misinformation Onlinefrom LinkedIn Learning (access with your library card number and PIN).</w:t>
      </w:r>
    </w:p>
    <w:p w14:paraId="1E19B5F8" w14:textId="77777777" w:rsidR="00FA4267" w:rsidRDefault="006700FD">
      <w:pPr>
        <w:pStyle w:val="Normal3"/>
        <w:spacing w:before="200" w:line="260" w:lineRule="atLeast"/>
        <w:jc w:val="both"/>
      </w:pPr>
      <w:r>
        <w:rPr>
          <w:rFonts w:ascii="Arial" w:eastAsia="Arial" w:hAnsi="Arial" w:cs="Arial"/>
          <w:color w:val="000000"/>
          <w:sz w:val="20"/>
        </w:rPr>
        <w:t>Information Literacy Reading List</w:t>
      </w:r>
    </w:p>
    <w:p w14:paraId="5B66A96F" w14:textId="77777777" w:rsidR="00FA4267" w:rsidRDefault="006700FD">
      <w:pPr>
        <w:pStyle w:val="Normal3"/>
        <w:spacing w:before="200" w:line="260" w:lineRule="atLeast"/>
        <w:jc w:val="both"/>
      </w:pPr>
      <w:r>
        <w:rPr>
          <w:rFonts w:ascii="Arial" w:eastAsia="Arial" w:hAnsi="Arial" w:cs="Arial"/>
          <w:color w:val="000000"/>
          <w:sz w:val="20"/>
        </w:rPr>
        <w:t>Browse a list of information literacy book titles.</w:t>
      </w:r>
    </w:p>
    <w:p w14:paraId="0C7EE5F6" w14:textId="77777777" w:rsidR="00FA4267" w:rsidRDefault="006700FD">
      <w:pPr>
        <w:pStyle w:val="Normal3"/>
        <w:spacing w:before="200" w:line="260" w:lineRule="atLeast"/>
        <w:jc w:val="both"/>
      </w:pPr>
      <w:r>
        <w:rPr>
          <w:rFonts w:ascii="Arial" w:eastAsia="Arial" w:hAnsi="Arial" w:cs="Arial"/>
          <w:b/>
          <w:color w:val="000000"/>
          <w:sz w:val="20"/>
        </w:rPr>
        <w:t>Fact Checking</w:t>
      </w:r>
      <w:r>
        <w:rPr>
          <w:rFonts w:ascii="Arial" w:eastAsia="Arial" w:hAnsi="Arial" w:cs="Arial"/>
          <w:color w:val="000000"/>
          <w:sz w:val="20"/>
        </w:rPr>
        <w:t xml:space="preserve"> Sites</w:t>
      </w:r>
    </w:p>
    <w:p w14:paraId="7B48D1A6" w14:textId="77777777" w:rsidR="00FA4267" w:rsidRDefault="006700FD">
      <w:pPr>
        <w:pStyle w:val="Normal3"/>
        <w:spacing w:before="200" w:line="260" w:lineRule="atLeast"/>
        <w:jc w:val="both"/>
      </w:pP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p>
    <w:p w14:paraId="339FD1DB" w14:textId="77777777" w:rsidR="00FA4267" w:rsidRDefault="006700FD">
      <w:pPr>
        <w:pStyle w:val="Normal3"/>
        <w:spacing w:before="200" w:line="260" w:lineRule="atLeast"/>
        <w:jc w:val="both"/>
      </w:pP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is a project of the Annenberg Public Policy Center of the University of Pennsylvania, a nonpartisan, nonprofit "consumer advocate" for voters that aims to reduce the level of deception and confusion in </w:t>
      </w:r>
      <w:r>
        <w:rPr>
          <w:rFonts w:ascii="Arial" w:eastAsia="Arial" w:hAnsi="Arial" w:cs="Arial"/>
          <w:b/>
          <w:color w:val="000000"/>
          <w:sz w:val="20"/>
        </w:rPr>
        <w:t>U.S</w:t>
      </w:r>
      <w:r>
        <w:rPr>
          <w:rFonts w:ascii="Arial" w:eastAsia="Arial" w:hAnsi="Arial" w:cs="Arial"/>
          <w:color w:val="000000"/>
          <w:sz w:val="20"/>
        </w:rPr>
        <w:t>. politics.</w:t>
      </w:r>
    </w:p>
    <w:p w14:paraId="15427E7A" w14:textId="77777777" w:rsidR="00FA4267" w:rsidRDefault="006700FD">
      <w:pPr>
        <w:pStyle w:val="Normal3"/>
        <w:spacing w:before="200" w:line="260" w:lineRule="atLeast"/>
        <w:jc w:val="both"/>
      </w:pPr>
      <w:r>
        <w:rPr>
          <w:rFonts w:ascii="Arial" w:eastAsia="Arial" w:hAnsi="Arial" w:cs="Arial"/>
          <w:b/>
          <w:color w:val="000000"/>
          <w:sz w:val="20"/>
        </w:rPr>
        <w:t>PolitiFact</w:t>
      </w:r>
    </w:p>
    <w:p w14:paraId="32FABF79" w14:textId="77777777" w:rsidR="00FA4267" w:rsidRDefault="006700FD">
      <w:pPr>
        <w:pStyle w:val="Normal3"/>
        <w:spacing w:before="200" w:line="260" w:lineRule="atLeast"/>
        <w:jc w:val="both"/>
      </w:pPr>
      <w:r>
        <w:rPr>
          <w:rFonts w:ascii="Arial" w:eastAsia="Arial" w:hAnsi="Arial" w:cs="Arial"/>
          <w:color w:val="000000"/>
          <w:sz w:val="20"/>
        </w:rPr>
        <w:t xml:space="preserve">A </w:t>
      </w:r>
      <w:r>
        <w:rPr>
          <w:rFonts w:ascii="Arial" w:eastAsia="Arial" w:hAnsi="Arial" w:cs="Arial"/>
          <w:b/>
          <w:color w:val="000000"/>
          <w:sz w:val="20"/>
        </w:rPr>
        <w:t>fact-checking</w:t>
      </w:r>
      <w:r>
        <w:rPr>
          <w:rFonts w:ascii="Arial" w:eastAsia="Arial" w:hAnsi="Arial" w:cs="Arial"/>
          <w:color w:val="000000"/>
          <w:sz w:val="20"/>
        </w:rPr>
        <w:t xml:space="preserve"> website that rates the accuracy of claims by </w:t>
      </w:r>
      <w:r>
        <w:rPr>
          <w:rFonts w:ascii="Arial" w:eastAsia="Arial" w:hAnsi="Arial" w:cs="Arial"/>
          <w:b/>
          <w:color w:val="000000"/>
          <w:sz w:val="20"/>
        </w:rPr>
        <w:t>elected</w:t>
      </w:r>
      <w:r>
        <w:rPr>
          <w:rFonts w:ascii="Arial" w:eastAsia="Arial" w:hAnsi="Arial" w:cs="Arial"/>
          <w:color w:val="000000"/>
          <w:sz w:val="20"/>
        </w:rPr>
        <w:t xml:space="preserve"> officials and others who speak up in American politics. </w:t>
      </w:r>
      <w:r>
        <w:rPr>
          <w:rFonts w:ascii="Arial" w:eastAsia="Arial" w:hAnsi="Arial" w:cs="Arial"/>
          <w:b/>
          <w:color w:val="000000"/>
          <w:sz w:val="20"/>
        </w:rPr>
        <w:t>PolitiFact</w:t>
      </w:r>
      <w:r>
        <w:rPr>
          <w:rFonts w:ascii="Arial" w:eastAsia="Arial" w:hAnsi="Arial" w:cs="Arial"/>
          <w:color w:val="000000"/>
          <w:sz w:val="20"/>
        </w:rPr>
        <w:t xml:space="preserve"> is run by editors and reporters from the Tampa Bay Times, an independent newspaper in Florida, as is</w:t>
      </w:r>
    </w:p>
    <w:p w14:paraId="589064CA" w14:textId="13923C34" w:rsidR="00FA4267" w:rsidRDefault="001B7813">
      <w:pPr>
        <w:pStyle w:val="Normal3"/>
        <w:spacing w:before="200" w:line="260" w:lineRule="atLeast"/>
        <w:jc w:val="both"/>
      </w:pPr>
      <w:r>
        <w:rPr>
          <w:rFonts w:ascii="Arial" w:eastAsia="Arial" w:hAnsi="Arial" w:cs="Arial"/>
          <w:color w:val="000000"/>
          <w:sz w:val="20"/>
        </w:rPr>
        <w:t>Pundit Fact</w:t>
      </w:r>
      <w:r w:rsidR="006700FD">
        <w:rPr>
          <w:rFonts w:ascii="Arial" w:eastAsia="Arial" w:hAnsi="Arial" w:cs="Arial"/>
          <w:color w:val="000000"/>
          <w:sz w:val="20"/>
        </w:rPr>
        <w:t xml:space="preserve">, a site devoted to </w:t>
      </w:r>
      <w:r w:rsidR="006700FD">
        <w:rPr>
          <w:rFonts w:ascii="Arial" w:eastAsia="Arial" w:hAnsi="Arial" w:cs="Arial"/>
          <w:b/>
          <w:color w:val="000000"/>
          <w:sz w:val="20"/>
        </w:rPr>
        <w:t>fact-checking</w:t>
      </w:r>
      <w:r w:rsidR="006700FD">
        <w:rPr>
          <w:rFonts w:ascii="Arial" w:eastAsia="Arial" w:hAnsi="Arial" w:cs="Arial"/>
          <w:color w:val="000000"/>
          <w:sz w:val="20"/>
        </w:rPr>
        <w:t xml:space="preserve"> pundits.</w:t>
      </w:r>
    </w:p>
    <w:p w14:paraId="36777F70" w14:textId="5CE44D76" w:rsidR="00FA4267" w:rsidRDefault="001B7813">
      <w:pPr>
        <w:pStyle w:val="Normal3"/>
        <w:spacing w:before="200" w:line="260" w:lineRule="atLeast"/>
        <w:jc w:val="both"/>
      </w:pPr>
      <w:r>
        <w:rPr>
          <w:rFonts w:ascii="Arial" w:eastAsia="Arial" w:hAnsi="Arial" w:cs="Arial"/>
          <w:color w:val="000000"/>
          <w:sz w:val="20"/>
        </w:rPr>
        <w:t>Pundit Fact</w:t>
      </w:r>
    </w:p>
    <w:p w14:paraId="2160AE4D" w14:textId="77777777" w:rsidR="00FA4267" w:rsidRDefault="006700FD">
      <w:pPr>
        <w:pStyle w:val="Normal3"/>
        <w:spacing w:before="200" w:line="260" w:lineRule="atLeast"/>
        <w:jc w:val="both"/>
      </w:pPr>
      <w:r>
        <w:rPr>
          <w:rFonts w:ascii="Arial" w:eastAsia="Arial" w:hAnsi="Arial" w:cs="Arial"/>
          <w:color w:val="000000"/>
          <w:sz w:val="20"/>
        </w:rPr>
        <w:t xml:space="preserve">A project of the Tampa Bay Times and the Poynter Institute, dedicated to </w:t>
      </w:r>
      <w:r>
        <w:rPr>
          <w:rFonts w:ascii="Arial" w:eastAsia="Arial" w:hAnsi="Arial" w:cs="Arial"/>
          <w:b/>
          <w:color w:val="000000"/>
          <w:sz w:val="20"/>
        </w:rPr>
        <w:t>checking</w:t>
      </w:r>
      <w:r>
        <w:rPr>
          <w:rFonts w:ascii="Arial" w:eastAsia="Arial" w:hAnsi="Arial" w:cs="Arial"/>
          <w:color w:val="000000"/>
          <w:sz w:val="20"/>
        </w:rPr>
        <w:t xml:space="preserve"> the accuracy of claims by pundits, columnists, bloggers, political analysts, the hosts and guests of talk shows, and other members of the media.</w:t>
      </w:r>
    </w:p>
    <w:p w14:paraId="150B85CF" w14:textId="77777777" w:rsidR="00FA4267" w:rsidRDefault="006700FD">
      <w:pPr>
        <w:pStyle w:val="Normal3"/>
        <w:spacing w:before="200" w:line="260" w:lineRule="atLeast"/>
        <w:jc w:val="both"/>
      </w:pPr>
      <w:r>
        <w:rPr>
          <w:rFonts w:ascii="Arial" w:eastAsia="Arial" w:hAnsi="Arial" w:cs="Arial"/>
          <w:b/>
          <w:color w:val="000000"/>
          <w:sz w:val="20"/>
        </w:rPr>
        <w:t>Snopes</w:t>
      </w:r>
      <w:r>
        <w:rPr>
          <w:rFonts w:ascii="Arial" w:eastAsia="Arial" w:hAnsi="Arial" w:cs="Arial"/>
          <w:color w:val="000000"/>
          <w:sz w:val="20"/>
        </w:rPr>
        <w:t>.com</w:t>
      </w:r>
    </w:p>
    <w:p w14:paraId="761914C3" w14:textId="77777777" w:rsidR="00FA4267" w:rsidRDefault="006700FD">
      <w:pPr>
        <w:pStyle w:val="Normal3"/>
        <w:spacing w:before="200" w:line="260" w:lineRule="atLeast"/>
        <w:jc w:val="both"/>
      </w:pPr>
      <w:r>
        <w:rPr>
          <w:rFonts w:ascii="Arial" w:eastAsia="Arial" w:hAnsi="Arial" w:cs="Arial"/>
          <w:b/>
          <w:color w:val="000000"/>
          <w:sz w:val="20"/>
        </w:rPr>
        <w:t>Snopes</w:t>
      </w:r>
      <w:r>
        <w:rPr>
          <w:rFonts w:ascii="Arial" w:eastAsia="Arial" w:hAnsi="Arial" w:cs="Arial"/>
          <w:color w:val="000000"/>
          <w:sz w:val="20"/>
        </w:rPr>
        <w:t xml:space="preserve"> was founded by David Mikkelson, who lives and works in the Los Angeles area. What he began in 1995 as an expression of his interest in researching urban legends has since grown into what is widely regarded by folklorists, journalists, and laypersons alike as one of the internet'</w:t>
      </w:r>
      <w:r>
        <w:rPr>
          <w:rFonts w:ascii="Arial" w:eastAsia="Arial" w:hAnsi="Arial" w:cs="Arial"/>
          <w:b/>
          <w:color w:val="000000"/>
          <w:sz w:val="20"/>
        </w:rPr>
        <w:t>s</w:t>
      </w:r>
      <w:r>
        <w:rPr>
          <w:rFonts w:ascii="Arial" w:eastAsia="Arial" w:hAnsi="Arial" w:cs="Arial"/>
          <w:color w:val="000000"/>
          <w:sz w:val="20"/>
        </w:rPr>
        <w:t xml:space="preserve"> essential resources.</w:t>
      </w:r>
    </w:p>
    <w:p w14:paraId="3B3E7061" w14:textId="77777777" w:rsidR="00FA4267" w:rsidRDefault="006700FD">
      <w:pPr>
        <w:pStyle w:val="Normal3"/>
        <w:spacing w:before="200" w:line="260" w:lineRule="atLeast"/>
        <w:jc w:val="both"/>
      </w:pPr>
      <w:r>
        <w:rPr>
          <w:rFonts w:ascii="Arial" w:eastAsia="Arial" w:hAnsi="Arial" w:cs="Arial"/>
          <w:color w:val="000000"/>
          <w:sz w:val="20"/>
        </w:rPr>
        <w:t>TruthOrFiction</w:t>
      </w:r>
    </w:p>
    <w:p w14:paraId="656A16AC" w14:textId="77777777" w:rsidR="00FA4267" w:rsidRDefault="006700FD">
      <w:pPr>
        <w:pStyle w:val="Normal3"/>
        <w:spacing w:before="240" w:line="260" w:lineRule="atLeast"/>
        <w:jc w:val="both"/>
      </w:pPr>
      <w:r>
        <w:rPr>
          <w:rFonts w:ascii="Arial" w:eastAsia="Arial" w:hAnsi="Arial" w:cs="Arial"/>
          <w:color w:val="000000"/>
          <w:sz w:val="20"/>
        </w:rPr>
        <w:t xml:space="preserve">Get the truth about rumors, inspirational stories, virus warnings, hoaxes, scams, humorous tales, pleas for help, urban legends, prayer requests, calls to action, and other forwarded emails. For any query with respect to this article or any other content requirement, please contact Editor at </w:t>
      </w:r>
      <w:hyperlink r:id="rId273" w:history="1">
        <w:r>
          <w:rPr>
            <w:rFonts w:ascii="Arial" w:eastAsia="Arial" w:hAnsi="Arial" w:cs="Arial"/>
            <w:color w:val="0077CC"/>
            <w:sz w:val="20"/>
            <w:u w:val="single"/>
            <w:shd w:val="clear" w:color="auto" w:fill="FFFFFF"/>
          </w:rPr>
          <w:t>contentservices@htdigital.in</w:t>
        </w:r>
      </w:hyperlink>
    </w:p>
    <w:p w14:paraId="31F4B1BB" w14:textId="77777777" w:rsidR="00FA4267" w:rsidRDefault="006700FD">
      <w:pPr>
        <w:pStyle w:val="Normal3"/>
        <w:keepNext/>
        <w:spacing w:before="240" w:line="340" w:lineRule="atLeast"/>
      </w:pPr>
      <w:bookmarkStart w:id="8" w:name="Classification_1"/>
      <w:bookmarkEnd w:id="8"/>
      <w:r>
        <w:rPr>
          <w:rFonts w:ascii="Arial" w:eastAsia="Arial" w:hAnsi="Arial" w:cs="Arial"/>
          <w:b/>
          <w:color w:val="000000"/>
          <w:sz w:val="28"/>
        </w:rPr>
        <w:t>Classification</w:t>
      </w:r>
    </w:p>
    <w:p w14:paraId="13532655" w14:textId="3130CD7C" w:rsidR="00FA4267" w:rsidRDefault="006700FD">
      <w:pPr>
        <w:pStyle w:val="Normal3"/>
        <w:spacing w:line="60" w:lineRule="exact"/>
      </w:pPr>
      <w:r>
        <w:rPr>
          <w:noProof/>
        </w:rPr>
        <mc:AlternateContent>
          <mc:Choice Requires="wps">
            <w:drawing>
              <wp:anchor distT="0" distB="0" distL="114300" distR="114300" simplePos="0" relativeHeight="251667456" behindDoc="0" locked="0" layoutInCell="1" allowOverlap="1" wp14:anchorId="5CF9EE5B" wp14:editId="438A717E">
                <wp:simplePos x="0" y="0"/>
                <wp:positionH relativeFrom="column">
                  <wp:posOffset>0</wp:posOffset>
                </wp:positionH>
                <wp:positionV relativeFrom="paragraph">
                  <wp:posOffset>25400</wp:posOffset>
                </wp:positionV>
                <wp:extent cx="6502400" cy="0"/>
                <wp:effectExtent l="15875" t="13335" r="15875" b="15240"/>
                <wp:wrapTopAndBottom/>
                <wp:docPr id="191390547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F2005" id="Line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F244B8" w14:textId="77777777" w:rsidR="00FA4267" w:rsidRDefault="00FA4267">
      <w:pPr>
        <w:pStyle w:val="Normal3"/>
        <w:spacing w:line="120" w:lineRule="exact"/>
      </w:pPr>
    </w:p>
    <w:p w14:paraId="24434FBD" w14:textId="77777777" w:rsidR="00FA4267" w:rsidRDefault="006700FD">
      <w:pPr>
        <w:pStyle w:val="Normal3"/>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556DA1B" w14:textId="77777777" w:rsidR="00FA4267" w:rsidRDefault="006700FD">
      <w:pPr>
        <w:pStyle w:val="Normal3"/>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2FFA0C7C" w14:textId="77777777" w:rsidR="00FA4267" w:rsidRDefault="006700FD">
      <w:pPr>
        <w:pStyle w:val="Normal3"/>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NEWS BRIEFS (90%); WRITERS (90%); BUSINESS &amp; PROFESSIONAL ASSOCIATIONS (89%); </w:t>
      </w:r>
      <w:r>
        <w:rPr>
          <w:rFonts w:ascii="Arial" w:eastAsia="Arial" w:hAnsi="Arial" w:cs="Arial"/>
          <w:b/>
          <w:color w:val="000000"/>
          <w:sz w:val="20"/>
        </w:rPr>
        <w:t>FACT CHECKING</w:t>
      </w:r>
      <w:r>
        <w:rPr>
          <w:rFonts w:ascii="Arial" w:eastAsia="Arial" w:hAnsi="Arial" w:cs="Arial"/>
          <w:color w:val="000000"/>
          <w:sz w:val="20"/>
        </w:rPr>
        <w:t xml:space="preserve"> (89%); LIBRARIES (89%); </w:t>
      </w:r>
      <w:r>
        <w:rPr>
          <w:rFonts w:ascii="Arial" w:eastAsia="Arial" w:hAnsi="Arial" w:cs="Arial"/>
          <w:b/>
          <w:color w:val="000000"/>
          <w:sz w:val="20"/>
        </w:rPr>
        <w:t>ELECTIONS</w:t>
      </w:r>
      <w:r>
        <w:rPr>
          <w:rFonts w:ascii="Arial" w:eastAsia="Arial" w:hAnsi="Arial" w:cs="Arial"/>
          <w:color w:val="000000"/>
          <w:sz w:val="20"/>
        </w:rPr>
        <w:t xml:space="preserve"> &amp; POLITICS (83%); DISINFORMATION &amp; MISINFORMATION (78%); LIBRARIANS (78%); LITERACY &amp; ILLITERACY (78%); NONPROFIT ORGANIZATIONS (78%); CONSUMER PROTECTION (73%); CONSUMER WATCHDOGS (73%); PRESS RELEASES (73%); PUBLIC OFFICIALS (73%); SOCIAL MEDIA MISINFORMATION (73%); BACKGROUND </w:t>
      </w:r>
      <w:r>
        <w:rPr>
          <w:rFonts w:ascii="Arial" w:eastAsia="Arial" w:hAnsi="Arial" w:cs="Arial"/>
          <w:b/>
          <w:color w:val="000000"/>
          <w:sz w:val="20"/>
        </w:rPr>
        <w:t>CHECKS</w:t>
      </w:r>
      <w:r>
        <w:rPr>
          <w:rFonts w:ascii="Arial" w:eastAsia="Arial" w:hAnsi="Arial" w:cs="Arial"/>
          <w:color w:val="000000"/>
          <w:sz w:val="20"/>
        </w:rPr>
        <w:t xml:space="preserve"> (71%); CONSUMER LAW (63%); POLITICS (63%); GOVERNMENT BODIES &amp; OFFICES (60%); PUBLIC POLICY (60%)</w:t>
      </w:r>
    </w:p>
    <w:p w14:paraId="26BDC03F" w14:textId="77777777" w:rsidR="00FA4267" w:rsidRDefault="006700FD">
      <w:pPr>
        <w:pStyle w:val="Normal3"/>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AMERICAN LIBRARY ASSOCIATION (84%)</w:t>
      </w:r>
    </w:p>
    <w:p w14:paraId="58850A80" w14:textId="77777777" w:rsidR="00FA4267" w:rsidRDefault="006700FD">
      <w:pPr>
        <w:pStyle w:val="Normal3"/>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WRITERS (90%); LIBRARIES (89%); LIBRARIANS (78%); SOCIAL MEDIA MISINFORMATION (73%)</w:t>
      </w:r>
    </w:p>
    <w:p w14:paraId="02F0B3A2" w14:textId="77777777" w:rsidR="00FA4267" w:rsidRDefault="006700FD">
      <w:pPr>
        <w:pStyle w:val="Normal3"/>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TAMPA, FL, USA (91%); ARIZONA, USA (79%); FLORIDA, USA (79%); UNITED STATES (92%)</w:t>
      </w:r>
    </w:p>
    <w:p w14:paraId="67280D3D" w14:textId="77777777" w:rsidR="00FA4267" w:rsidRDefault="006700FD">
      <w:pPr>
        <w:pStyle w:val="Normal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16, 2024</w:t>
      </w:r>
    </w:p>
    <w:p w14:paraId="0690D0A1" w14:textId="77777777" w:rsidR="00FA4267" w:rsidRDefault="00FA4267">
      <w:pPr>
        <w:pStyle w:val="Normal3"/>
      </w:pPr>
    </w:p>
    <w:p w14:paraId="7CA07771" w14:textId="073E8281" w:rsidR="00FA4267" w:rsidRDefault="006700FD">
      <w:pPr>
        <w:pStyle w:val="Normal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68480" behindDoc="0" locked="0" layoutInCell="1" allowOverlap="1" wp14:anchorId="7B3A02B4" wp14:editId="396F8B44">
                <wp:simplePos x="0" y="0"/>
                <wp:positionH relativeFrom="column">
                  <wp:posOffset>0</wp:posOffset>
                </wp:positionH>
                <wp:positionV relativeFrom="paragraph">
                  <wp:posOffset>127000</wp:posOffset>
                </wp:positionV>
                <wp:extent cx="6502400" cy="0"/>
                <wp:effectExtent l="6350" t="13970" r="15875" b="14605"/>
                <wp:wrapNone/>
                <wp:docPr id="21911248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1E69A" id="Line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3132AC7" w14:textId="77777777" w:rsidR="00FA4267" w:rsidRDefault="00FA4267">
      <w:pPr>
        <w:pStyle w:val="Normal4"/>
        <w:sectPr w:rsidR="00FA4267">
          <w:headerReference w:type="even" r:id="rId274"/>
          <w:headerReference w:type="default" r:id="rId275"/>
          <w:footerReference w:type="even" r:id="rId276"/>
          <w:footerReference w:type="default" r:id="rId277"/>
          <w:headerReference w:type="first" r:id="rId278"/>
          <w:footerReference w:type="first" r:id="rId279"/>
          <w:pgSz w:w="12240" w:h="15840"/>
          <w:pgMar w:top="840" w:right="1000" w:bottom="840" w:left="1000" w:header="400" w:footer="400" w:gutter="0"/>
          <w:cols w:space="720"/>
          <w:titlePg/>
        </w:sectPr>
      </w:pPr>
    </w:p>
    <w:p w14:paraId="015CF089" w14:textId="77777777" w:rsidR="00FA4267" w:rsidRDefault="00FA4267">
      <w:pPr>
        <w:pStyle w:val="Normal4"/>
      </w:pPr>
    </w:p>
    <w:p w14:paraId="65845BE2" w14:textId="63A63550" w:rsidR="00FA4267" w:rsidRDefault="006700FD">
      <w:pPr>
        <w:pStyle w:val="Normal4"/>
      </w:pPr>
      <w:r>
        <w:rPr>
          <w:noProof/>
        </w:rPr>
        <w:drawing>
          <wp:inline distT="0" distB="0" distL="0" distR="0" wp14:anchorId="7B86B7EF" wp14:editId="5A615928">
            <wp:extent cx="1879600" cy="381000"/>
            <wp:effectExtent l="0" t="0" r="0" b="0"/>
            <wp:docPr id="7" name="Picture 1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1C5DC13" w14:textId="47720DDE" w:rsidR="00FA4267" w:rsidRDefault="006700FD" w:rsidP="00D513E9">
      <w:pPr>
        <w:pStyle w:val="Heading12"/>
        <w:keepNext w:val="0"/>
        <w:numPr>
          <w:ilvl w:val="0"/>
          <w:numId w:val="140"/>
        </w:numPr>
        <w:spacing w:after="200" w:line="340" w:lineRule="atLeast"/>
        <w:jc w:val="center"/>
      </w:pPr>
      <w:hyperlink r:id="rId280" w:history="1">
        <w:r>
          <w:rPr>
            <w:rFonts w:eastAsia="Arial"/>
            <w:color w:val="0077CC"/>
            <w:sz w:val="28"/>
            <w:u w:val="single"/>
            <w:shd w:val="clear" w:color="auto" w:fill="FFFFFF"/>
          </w:rPr>
          <w:t>FACT CHECK</w:t>
        </w:r>
      </w:hyperlink>
      <w:hyperlink r:id="rId281" w:history="1">
        <w:r>
          <w:rPr>
            <w:rFonts w:eastAsia="Arial"/>
            <w:color w:val="0077CC"/>
            <w:sz w:val="28"/>
            <w:u w:val="single"/>
            <w:shd w:val="clear" w:color="auto" w:fill="FFFFFF"/>
          </w:rPr>
          <w:t xml:space="preserve">: Did Elon Musk Acquire Ford?; 'The claim is false and appears to originally stem from a September 16 YouTube shared by the channel, 'Elon Musk Rewind,' according to </w:t>
        </w:r>
      </w:hyperlink>
      <w:hyperlink r:id="rId282" w:history="1">
        <w:r>
          <w:rPr>
            <w:rFonts w:eastAsia="Arial"/>
            <w:color w:val="0077CC"/>
            <w:sz w:val="28"/>
            <w:u w:val="single"/>
            <w:shd w:val="clear" w:color="auto" w:fill="FFFFFF"/>
          </w:rPr>
          <w:t>PolitiFact</w:t>
        </w:r>
      </w:hyperlink>
      <w:hyperlink r:id="rId283" w:history="1">
        <w:r>
          <w:rPr>
            <w:rFonts w:eastAsia="Arial"/>
            <w:color w:val="0077CC"/>
            <w:sz w:val="28"/>
            <w:u w:val="single"/>
            <w:shd w:val="clear" w:color="auto" w:fill="FFFFFF"/>
          </w:rPr>
          <w:t>'</w:t>
        </w:r>
      </w:hyperlink>
    </w:p>
    <w:p w14:paraId="3E988438" w14:textId="77777777" w:rsidR="00FA4267" w:rsidRDefault="006700FD">
      <w:pPr>
        <w:pStyle w:val="Normal4"/>
        <w:spacing w:before="120" w:line="260" w:lineRule="atLeast"/>
        <w:jc w:val="center"/>
      </w:pPr>
      <w:r>
        <w:rPr>
          <w:rFonts w:ascii="Arial" w:eastAsia="Arial" w:hAnsi="Arial" w:cs="Arial"/>
          <w:color w:val="000000"/>
          <w:sz w:val="20"/>
        </w:rPr>
        <w:t>The Daily Caller</w:t>
      </w:r>
    </w:p>
    <w:p w14:paraId="7C151E79" w14:textId="77777777" w:rsidR="00FA4267" w:rsidRDefault="006700FD">
      <w:pPr>
        <w:pStyle w:val="Normal4"/>
        <w:spacing w:before="120" w:line="260" w:lineRule="atLeast"/>
        <w:jc w:val="center"/>
      </w:pPr>
      <w:r>
        <w:rPr>
          <w:rFonts w:ascii="Arial" w:eastAsia="Arial" w:hAnsi="Arial" w:cs="Arial"/>
          <w:color w:val="000000"/>
          <w:sz w:val="20"/>
        </w:rPr>
        <w:t>November 20, 2024 Wednesday 02:38 PM EST</w:t>
      </w:r>
    </w:p>
    <w:p w14:paraId="513F08C2" w14:textId="77777777" w:rsidR="00FA4267" w:rsidRDefault="00FA4267">
      <w:pPr>
        <w:pStyle w:val="Normal4"/>
        <w:spacing w:line="240" w:lineRule="atLeast"/>
        <w:jc w:val="both"/>
      </w:pPr>
      <w:bookmarkStart w:id="9" w:name="Bookmark_4"/>
      <w:bookmarkEnd w:id="9"/>
    </w:p>
    <w:p w14:paraId="7A3FDD9A" w14:textId="77777777" w:rsidR="00FA4267" w:rsidRDefault="006700FD">
      <w:pPr>
        <w:pStyle w:val="Normal4"/>
        <w:spacing w:before="120" w:line="220" w:lineRule="atLeast"/>
      </w:pPr>
      <w:r>
        <w:br/>
      </w:r>
      <w:r>
        <w:rPr>
          <w:rFonts w:ascii="Arial" w:eastAsia="Arial" w:hAnsi="Arial" w:cs="Arial"/>
          <w:color w:val="000000"/>
          <w:sz w:val="16"/>
        </w:rPr>
        <w:t>Copyright 2024 The Daily Caller, Inc. All Rights Reserved</w:t>
      </w:r>
    </w:p>
    <w:p w14:paraId="7F25690F" w14:textId="77777777" w:rsidR="00FA4267" w:rsidRDefault="006700FD">
      <w:pPr>
        <w:pStyle w:val="Normal4"/>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593C5810" w14:textId="77777777" w:rsidR="00FA4267" w:rsidRDefault="006700FD">
      <w:pPr>
        <w:pStyle w:val="Normal4"/>
        <w:spacing w:before="120" w:line="260" w:lineRule="atLeast"/>
      </w:pPr>
      <w:r>
        <w:rPr>
          <w:rFonts w:ascii="Arial" w:eastAsia="Arial" w:hAnsi="Arial" w:cs="Arial"/>
          <w:b/>
          <w:color w:val="000000"/>
          <w:sz w:val="20"/>
        </w:rPr>
        <w:t>Length:</w:t>
      </w:r>
      <w:r>
        <w:rPr>
          <w:rFonts w:ascii="Arial" w:eastAsia="Arial" w:hAnsi="Arial" w:cs="Arial"/>
          <w:color w:val="000000"/>
          <w:sz w:val="20"/>
        </w:rPr>
        <w:t> 406 words</w:t>
      </w:r>
    </w:p>
    <w:p w14:paraId="7B0B4223" w14:textId="77777777" w:rsidR="00FA4267" w:rsidRDefault="006700FD">
      <w:pPr>
        <w:pStyle w:val="Normal4"/>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Christine Sellers, </w:t>
      </w:r>
      <w:r>
        <w:rPr>
          <w:rFonts w:ascii="Arial" w:eastAsia="Arial" w:hAnsi="Arial" w:cs="Arial"/>
          <w:b/>
          <w:color w:val="000000"/>
          <w:sz w:val="20"/>
        </w:rPr>
        <w:t>Fact Check</w:t>
      </w:r>
      <w:r>
        <w:rPr>
          <w:rFonts w:ascii="Arial" w:eastAsia="Arial" w:hAnsi="Arial" w:cs="Arial"/>
          <w:color w:val="000000"/>
          <w:sz w:val="20"/>
        </w:rPr>
        <w:t xml:space="preserve"> Reporter, </w:t>
      </w:r>
      <w:hyperlink r:id="rId284" w:history="1">
        <w:r>
          <w:rPr>
            <w:rFonts w:ascii="Arial" w:eastAsia="Arial" w:hAnsi="Arial" w:cs="Arial"/>
            <w:color w:val="0077CC"/>
            <w:sz w:val="20"/>
            <w:u w:val="single"/>
            <w:shd w:val="clear" w:color="auto" w:fill="FFFFFF"/>
          </w:rPr>
          <w:t>christine@checkyourfact.com</w:t>
        </w:r>
      </w:hyperlink>
    </w:p>
    <w:p w14:paraId="79F5413B" w14:textId="77777777" w:rsidR="00FA4267" w:rsidRDefault="006700FD">
      <w:pPr>
        <w:pStyle w:val="Normal4"/>
        <w:keepNext/>
        <w:spacing w:before="240" w:line="340" w:lineRule="atLeast"/>
      </w:pPr>
      <w:bookmarkStart w:id="10" w:name="Body_2"/>
      <w:bookmarkEnd w:id="10"/>
      <w:r>
        <w:rPr>
          <w:rFonts w:ascii="Arial" w:eastAsia="Arial" w:hAnsi="Arial" w:cs="Arial"/>
          <w:b/>
          <w:color w:val="000000"/>
          <w:sz w:val="28"/>
        </w:rPr>
        <w:t>Body</w:t>
      </w:r>
    </w:p>
    <w:p w14:paraId="50D472D6" w14:textId="58410E06" w:rsidR="00FA4267" w:rsidRDefault="006700FD">
      <w:pPr>
        <w:pStyle w:val="Normal4"/>
        <w:spacing w:line="60" w:lineRule="exact"/>
      </w:pPr>
      <w:r>
        <w:rPr>
          <w:noProof/>
        </w:rPr>
        <mc:AlternateContent>
          <mc:Choice Requires="wps">
            <w:drawing>
              <wp:anchor distT="0" distB="0" distL="114300" distR="114300" simplePos="0" relativeHeight="251669504" behindDoc="0" locked="0" layoutInCell="1" allowOverlap="1" wp14:anchorId="7A4B5876" wp14:editId="5FC3091A">
                <wp:simplePos x="0" y="0"/>
                <wp:positionH relativeFrom="column">
                  <wp:posOffset>0</wp:posOffset>
                </wp:positionH>
                <wp:positionV relativeFrom="paragraph">
                  <wp:posOffset>25400</wp:posOffset>
                </wp:positionV>
                <wp:extent cx="6502400" cy="0"/>
                <wp:effectExtent l="15875" t="19050" r="15875" b="19050"/>
                <wp:wrapTopAndBottom/>
                <wp:docPr id="168303565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94A5F" id="Line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466612" w14:textId="77777777" w:rsidR="00FA4267" w:rsidRDefault="00FA4267">
      <w:pPr>
        <w:pStyle w:val="Normal4"/>
      </w:pPr>
    </w:p>
    <w:p w14:paraId="04C66A5A" w14:textId="77777777" w:rsidR="00FA4267" w:rsidRDefault="006700FD">
      <w:pPr>
        <w:pStyle w:val="Normal4"/>
        <w:spacing w:before="240" w:line="260" w:lineRule="atLeast"/>
        <w:jc w:val="both"/>
      </w:pPr>
      <w:hyperlink r:id="rId285" w:history="1">
        <w:r>
          <w:rPr>
            <w:rFonts w:ascii="Arial" w:eastAsia="Arial" w:hAnsi="Arial" w:cs="Arial"/>
            <w:color w:val="0077CC"/>
            <w:sz w:val="20"/>
            <w:u w:val="single"/>
            <w:shd w:val="clear" w:color="auto" w:fill="FFFFFF"/>
          </w:rPr>
          <w:t>Link to Image</w:t>
        </w:r>
      </w:hyperlink>
    </w:p>
    <w:p w14:paraId="4AEABFCF" w14:textId="77777777" w:rsidR="00FA4267" w:rsidRDefault="006700FD">
      <w:pPr>
        <w:pStyle w:val="Normal4"/>
        <w:spacing w:before="240" w:line="260" w:lineRule="atLeast"/>
        <w:jc w:val="both"/>
      </w:pPr>
      <w:r>
        <w:rPr>
          <w:rFonts w:ascii="Arial" w:eastAsia="Arial" w:hAnsi="Arial" w:cs="Arial"/>
          <w:color w:val="000000"/>
          <w:sz w:val="20"/>
        </w:rPr>
        <w:t xml:space="preserve">A post </w:t>
      </w:r>
      <w:hyperlink r:id="rId286" w:history="1">
        <w:r>
          <w:rPr>
            <w:rFonts w:ascii="Arial" w:eastAsia="Arial" w:hAnsi="Arial" w:cs="Arial"/>
            <w:color w:val="0077CC"/>
            <w:sz w:val="20"/>
            <w:u w:val="single"/>
            <w:shd w:val="clear" w:color="auto" w:fill="FFFFFF"/>
          </w:rPr>
          <w:t>shared on Facebook</w:t>
        </w:r>
      </w:hyperlink>
      <w:r>
        <w:rPr>
          <w:rFonts w:ascii="Arial" w:eastAsia="Arial" w:hAnsi="Arial" w:cs="Arial"/>
          <w:color w:val="000000"/>
          <w:sz w:val="20"/>
        </w:rPr>
        <w:t xml:space="preserve"> claims Tesla CEO and owner of X, Elon Musk, has purportedly acquired Ford Motor Company.</w:t>
      </w:r>
    </w:p>
    <w:p w14:paraId="2ACD479E" w14:textId="77777777" w:rsidR="00FA4267" w:rsidRDefault="006700FD">
      <w:pPr>
        <w:pStyle w:val="Normal4"/>
        <w:spacing w:before="200" w:line="260" w:lineRule="atLeast"/>
        <w:jc w:val="both"/>
      </w:pPr>
      <w:r>
        <w:rPr>
          <w:rFonts w:ascii="Arial" w:eastAsia="Arial" w:hAnsi="Arial" w:cs="Arial"/>
          <w:b/>
          <w:color w:val="000000"/>
          <w:sz w:val="20"/>
        </w:rPr>
        <w:t>Verdict: False</w:t>
      </w:r>
    </w:p>
    <w:p w14:paraId="204143B4" w14:textId="77777777" w:rsidR="00FA4267" w:rsidRDefault="006700FD">
      <w:pPr>
        <w:pStyle w:val="Normal4"/>
        <w:spacing w:before="200" w:line="260" w:lineRule="atLeast"/>
        <w:jc w:val="both"/>
      </w:pPr>
      <w:r>
        <w:rPr>
          <w:rFonts w:ascii="Arial" w:eastAsia="Arial" w:hAnsi="Arial" w:cs="Arial"/>
          <w:color w:val="000000"/>
          <w:sz w:val="20"/>
        </w:rPr>
        <w:t xml:space="preserve">The claim is false and appears to originally stem from a Sept. 16 YouTube video shared by the channel “Elon Musk Rewind,” according to </w:t>
      </w:r>
      <w:r>
        <w:rPr>
          <w:rFonts w:ascii="Arial" w:eastAsia="Arial" w:hAnsi="Arial" w:cs="Arial"/>
          <w:b/>
          <w:color w:val="000000"/>
          <w:sz w:val="20"/>
        </w:rPr>
        <w:t>PolitiFact</w:t>
      </w:r>
      <w:r>
        <w:rPr>
          <w:rFonts w:ascii="Arial" w:eastAsia="Arial" w:hAnsi="Arial" w:cs="Arial"/>
          <w:color w:val="000000"/>
          <w:sz w:val="20"/>
        </w:rPr>
        <w:t>. A spokesperson for Ford denied the claim'</w:t>
      </w:r>
      <w:r>
        <w:rPr>
          <w:rFonts w:ascii="Arial" w:eastAsia="Arial" w:hAnsi="Arial" w:cs="Arial"/>
          <w:b/>
          <w:color w:val="000000"/>
          <w:sz w:val="20"/>
        </w:rPr>
        <w:t>s</w:t>
      </w:r>
      <w:r>
        <w:rPr>
          <w:rFonts w:ascii="Arial" w:eastAsia="Arial" w:hAnsi="Arial" w:cs="Arial"/>
          <w:color w:val="000000"/>
          <w:sz w:val="20"/>
        </w:rPr>
        <w:t xml:space="preserve"> validity in an email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w:t>
      </w:r>
    </w:p>
    <w:p w14:paraId="02CF18ED" w14:textId="77777777" w:rsidR="00FA4267" w:rsidRDefault="006700FD">
      <w:pPr>
        <w:pStyle w:val="Normal4"/>
        <w:spacing w:before="200" w:line="260" w:lineRule="atLeast"/>
        <w:jc w:val="both"/>
      </w:pPr>
      <w:r>
        <w:rPr>
          <w:rFonts w:ascii="Arial" w:eastAsia="Arial" w:hAnsi="Arial" w:cs="Arial"/>
          <w:b/>
          <w:color w:val="000000"/>
          <w:sz w:val="20"/>
        </w:rPr>
        <w:t>Fact Check:</w:t>
      </w:r>
    </w:p>
    <w:p w14:paraId="5DFBE8FA" w14:textId="77777777" w:rsidR="00FA4267" w:rsidRDefault="006700FD">
      <w:pPr>
        <w:pStyle w:val="Normal4"/>
        <w:spacing w:before="200" w:line="260" w:lineRule="atLeast"/>
        <w:jc w:val="both"/>
      </w:pPr>
      <w:r>
        <w:rPr>
          <w:rFonts w:ascii="Arial" w:eastAsia="Arial" w:hAnsi="Arial" w:cs="Arial"/>
          <w:color w:val="000000"/>
          <w:sz w:val="20"/>
        </w:rPr>
        <w:t>Musk has reportedly clashed with Boris Epshteyn over President-</w:t>
      </w:r>
      <w:r>
        <w:rPr>
          <w:rFonts w:ascii="Arial" w:eastAsia="Arial" w:hAnsi="Arial" w:cs="Arial"/>
          <w:b/>
          <w:color w:val="000000"/>
          <w:sz w:val="20"/>
        </w:rPr>
        <w:t>Elect</w:t>
      </w:r>
      <w:r>
        <w:rPr>
          <w:rFonts w:ascii="Arial" w:eastAsia="Arial" w:hAnsi="Arial" w:cs="Arial"/>
          <w:color w:val="000000"/>
          <w:sz w:val="20"/>
        </w:rPr>
        <w:t xml:space="preserve"> Donald Trump'</w:t>
      </w:r>
      <w:r>
        <w:rPr>
          <w:rFonts w:ascii="Arial" w:eastAsia="Arial" w:hAnsi="Arial" w:cs="Arial"/>
          <w:b/>
          <w:color w:val="000000"/>
          <w:sz w:val="20"/>
        </w:rPr>
        <w:t>s</w:t>
      </w:r>
      <w:r>
        <w:rPr>
          <w:rFonts w:ascii="Arial" w:eastAsia="Arial" w:hAnsi="Arial" w:cs="Arial"/>
          <w:color w:val="000000"/>
          <w:sz w:val="20"/>
        </w:rPr>
        <w:t xml:space="preserve"> cabinet picks, according to </w:t>
      </w:r>
      <w:hyperlink r:id="rId287" w:history="1">
        <w:r>
          <w:rPr>
            <w:rFonts w:ascii="Arial" w:eastAsia="Arial" w:hAnsi="Arial" w:cs="Arial"/>
            <w:color w:val="0077CC"/>
            <w:sz w:val="20"/>
            <w:u w:val="single"/>
            <w:shd w:val="clear" w:color="auto" w:fill="FFFFFF"/>
          </w:rPr>
          <w:t>Axios</w:t>
        </w:r>
      </w:hyperlink>
      <w:r>
        <w:rPr>
          <w:rFonts w:ascii="Arial" w:eastAsia="Arial" w:hAnsi="Arial" w:cs="Arial"/>
          <w:color w:val="000000"/>
          <w:sz w:val="20"/>
        </w:rPr>
        <w:t>. Musk has accused Epshteyn, a top Trump adviser, of leaking the President-</w:t>
      </w:r>
      <w:r>
        <w:rPr>
          <w:rFonts w:ascii="Arial" w:eastAsia="Arial" w:hAnsi="Arial" w:cs="Arial"/>
          <w:b/>
          <w:color w:val="000000"/>
          <w:sz w:val="20"/>
        </w:rPr>
        <w:t>Elect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personnel picks to the media, the outlet indicated.</w:t>
      </w:r>
    </w:p>
    <w:p w14:paraId="2425B776" w14:textId="77777777" w:rsidR="00FA4267" w:rsidRDefault="006700FD">
      <w:pPr>
        <w:pStyle w:val="Normal4"/>
        <w:spacing w:before="200" w:line="260" w:lineRule="atLeast"/>
        <w:jc w:val="both"/>
      </w:pPr>
      <w:r>
        <w:rPr>
          <w:rFonts w:ascii="Arial" w:eastAsia="Arial" w:hAnsi="Arial" w:cs="Arial"/>
          <w:color w:val="000000"/>
          <w:sz w:val="20"/>
        </w:rPr>
        <w:t>The Facebook post claims Musk has purportedly acquired Ford Motor Company.</w:t>
      </w:r>
    </w:p>
    <w:p w14:paraId="55FBDEEA" w14:textId="77777777" w:rsidR="00FA4267" w:rsidRDefault="006700FD">
      <w:pPr>
        <w:pStyle w:val="Normal4"/>
        <w:spacing w:before="200" w:line="260" w:lineRule="atLeast"/>
        <w:jc w:val="both"/>
      </w:pPr>
      <w:r>
        <w:rPr>
          <w:rFonts w:ascii="Arial" w:eastAsia="Arial" w:hAnsi="Arial" w:cs="Arial"/>
          <w:color w:val="000000"/>
          <w:sz w:val="20"/>
        </w:rPr>
        <w:t>“In an unexpected move, Elon Musk has announced the acquisition of the iconic Ford automotive brand, marking a milestone in the automotive industry. The acquisition, which surprised investors and industry followers alike, is portrayed as a revolutionary step in the electric and autonomous vehicle market,” the post reads in part.</w:t>
      </w:r>
    </w:p>
    <w:p w14:paraId="3AA3A7ED" w14:textId="77777777" w:rsidR="00FA4267" w:rsidRDefault="006700FD">
      <w:pPr>
        <w:pStyle w:val="Normal4"/>
        <w:spacing w:before="200" w:line="260" w:lineRule="atLeast"/>
        <w:jc w:val="both"/>
      </w:pPr>
      <w:r>
        <w:rPr>
          <w:rFonts w:ascii="Arial" w:eastAsia="Arial" w:hAnsi="Arial" w:cs="Arial"/>
          <w:color w:val="000000"/>
          <w:sz w:val="20"/>
        </w:rPr>
        <w:t>“With this purchase, Musk plans to combine Ford'</w:t>
      </w:r>
      <w:r>
        <w:rPr>
          <w:rFonts w:ascii="Arial" w:eastAsia="Arial" w:hAnsi="Arial" w:cs="Arial"/>
          <w:b/>
          <w:color w:val="000000"/>
          <w:sz w:val="20"/>
        </w:rPr>
        <w:t>s</w:t>
      </w:r>
      <w:r>
        <w:rPr>
          <w:rFonts w:ascii="Arial" w:eastAsia="Arial" w:hAnsi="Arial" w:cs="Arial"/>
          <w:color w:val="000000"/>
          <w:sz w:val="20"/>
        </w:rPr>
        <w:t xml:space="preserve"> historic manufacturing experience with Tesla'</w:t>
      </w:r>
      <w:r>
        <w:rPr>
          <w:rFonts w:ascii="Arial" w:eastAsia="Arial" w:hAnsi="Arial" w:cs="Arial"/>
          <w:b/>
          <w:color w:val="000000"/>
          <w:sz w:val="20"/>
        </w:rPr>
        <w:t>s</w:t>
      </w:r>
      <w:r>
        <w:rPr>
          <w:rFonts w:ascii="Arial" w:eastAsia="Arial" w:hAnsi="Arial" w:cs="Arial"/>
          <w:color w:val="000000"/>
          <w:sz w:val="20"/>
        </w:rPr>
        <w:t xml:space="preserve"> cutting-edge technology, driving the transition toward a future of sustainable mobility. Analysts speculate that this alliance will allow Ford to incorporate innovations in electrical technology and artificial intelligence, which could accelerate new model development and redefine the global automotive market,” it continues.</w:t>
      </w:r>
    </w:p>
    <w:p w14:paraId="336DFEAC" w14:textId="77777777" w:rsidR="00FA4267" w:rsidRDefault="006700FD">
      <w:pPr>
        <w:pStyle w:val="Normal4"/>
        <w:spacing w:before="240" w:line="260" w:lineRule="atLeast"/>
        <w:jc w:val="both"/>
      </w:pPr>
      <w:r>
        <w:rPr>
          <w:rFonts w:ascii="Arial" w:eastAsia="Arial" w:hAnsi="Arial" w:cs="Arial"/>
          <w:color w:val="000000"/>
          <w:sz w:val="20"/>
        </w:rPr>
        <w:t xml:space="preserve">The claim is false. Musk does not appear to have publicly commented on the claim via his </w:t>
      </w:r>
      <w:hyperlink r:id="rId288" w:history="1">
        <w:r>
          <w:rPr>
            <w:rFonts w:ascii="Arial" w:eastAsia="Arial" w:hAnsi="Arial" w:cs="Arial"/>
            <w:color w:val="0077CC"/>
            <w:sz w:val="20"/>
            <w:u w:val="single"/>
            <w:shd w:val="clear" w:color="auto" w:fill="FFFFFF"/>
          </w:rPr>
          <w:t>verified X account</w:t>
        </w:r>
      </w:hyperlink>
      <w:r>
        <w:rPr>
          <w:rFonts w:ascii="Arial" w:eastAsia="Arial" w:hAnsi="Arial" w:cs="Arial"/>
          <w:color w:val="000000"/>
          <w:sz w:val="20"/>
        </w:rPr>
        <w:t xml:space="preserve">. Likewise, Ford Motor Company has not issued a </w:t>
      </w:r>
      <w:hyperlink r:id="rId289" w:history="1">
        <w:r>
          <w:rPr>
            <w:rFonts w:ascii="Arial" w:eastAsia="Arial" w:hAnsi="Arial" w:cs="Arial"/>
            <w:color w:val="0077CC"/>
            <w:sz w:val="20"/>
            <w:u w:val="single"/>
            <w:shd w:val="clear" w:color="auto" w:fill="FFFFFF"/>
          </w:rPr>
          <w:t>press release</w:t>
        </w:r>
      </w:hyperlink>
      <w:r>
        <w:rPr>
          <w:rFonts w:ascii="Arial" w:eastAsia="Arial" w:hAnsi="Arial" w:cs="Arial"/>
          <w:color w:val="000000"/>
          <w:sz w:val="20"/>
        </w:rPr>
        <w:t xml:space="preserve"> or </w:t>
      </w:r>
      <w:hyperlink r:id="rId290" w:history="1">
        <w:r>
          <w:rPr>
            <w:rFonts w:ascii="Arial" w:eastAsia="Arial" w:hAnsi="Arial" w:cs="Arial"/>
            <w:color w:val="0077CC"/>
            <w:sz w:val="20"/>
            <w:u w:val="single"/>
            <w:shd w:val="clear" w:color="auto" w:fill="FFFFFF"/>
          </w:rPr>
          <w:t>social</w:t>
        </w:r>
      </w:hyperlink>
      <w:r>
        <w:rPr>
          <w:rFonts w:ascii="Arial" w:eastAsia="Arial" w:hAnsi="Arial" w:cs="Arial"/>
          <w:color w:val="000000"/>
          <w:sz w:val="20"/>
        </w:rPr>
        <w:t> </w:t>
      </w:r>
      <w:hyperlink r:id="rId291" w:history="1">
        <w:r>
          <w:rPr>
            <w:rFonts w:ascii="Arial" w:eastAsia="Arial" w:hAnsi="Arial" w:cs="Arial"/>
            <w:color w:val="0077CC"/>
            <w:sz w:val="20"/>
            <w:u w:val="single"/>
            <w:shd w:val="clear" w:color="auto" w:fill="FFFFFF"/>
          </w:rPr>
          <w:t>media</w:t>
        </w:r>
      </w:hyperlink>
      <w:r>
        <w:rPr>
          <w:rFonts w:ascii="Arial" w:eastAsia="Arial" w:hAnsi="Arial" w:cs="Arial"/>
          <w:color w:val="000000"/>
          <w:sz w:val="20"/>
        </w:rPr>
        <w:t> </w:t>
      </w:r>
      <w:hyperlink r:id="rId292" w:history="1">
        <w:r>
          <w:rPr>
            <w:rFonts w:ascii="Arial" w:eastAsia="Arial" w:hAnsi="Arial" w:cs="Arial"/>
            <w:color w:val="0077CC"/>
            <w:sz w:val="20"/>
            <w:u w:val="single"/>
            <w:shd w:val="clear" w:color="auto" w:fill="FFFFFF"/>
          </w:rPr>
          <w:t>statement</w:t>
        </w:r>
      </w:hyperlink>
      <w:r>
        <w:rPr>
          <w:rFonts w:ascii="Arial" w:eastAsia="Arial" w:hAnsi="Arial" w:cs="Arial"/>
          <w:color w:val="000000"/>
          <w:sz w:val="20"/>
        </w:rPr>
        <w:t xml:space="preserve"> confirming the purported acquisition.</w:t>
      </w:r>
    </w:p>
    <w:p w14:paraId="1DCFE294" w14:textId="77777777" w:rsidR="00FA4267" w:rsidRDefault="006700FD">
      <w:pPr>
        <w:pStyle w:val="Normal4"/>
        <w:spacing w:before="200" w:line="260" w:lineRule="atLeast"/>
        <w:jc w:val="both"/>
      </w:pPr>
      <w:r>
        <w:rPr>
          <w:rFonts w:ascii="Arial" w:eastAsia="Arial" w:hAnsi="Arial" w:cs="Arial"/>
          <w:color w:val="000000"/>
          <w:sz w:val="20"/>
        </w:rPr>
        <w:t xml:space="preserve">In addition,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found </w:t>
      </w:r>
      <w:hyperlink r:id="rId293" w:history="1">
        <w:r>
          <w:rPr>
            <w:rFonts w:ascii="Arial" w:eastAsia="Arial" w:hAnsi="Arial" w:cs="Arial"/>
            <w:color w:val="0077CC"/>
            <w:sz w:val="20"/>
            <w:u w:val="single"/>
            <w:shd w:val="clear" w:color="auto" w:fill="FFFFFF"/>
          </w:rPr>
          <w:t>no credible news reports</w:t>
        </w:r>
      </w:hyperlink>
      <w:r>
        <w:rPr>
          <w:rFonts w:ascii="Arial" w:eastAsia="Arial" w:hAnsi="Arial" w:cs="Arial"/>
          <w:color w:val="000000"/>
          <w:sz w:val="20"/>
        </w:rPr>
        <w:t xml:space="preserve"> to support the claim. Actually, the opposite is true. On Nov. 14, </w:t>
      </w:r>
      <w:hyperlink r:id="rId294"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debunked the claim. According to the outlet, the claim seems to originate from a </w:t>
      </w:r>
      <w:hyperlink r:id="rId295" w:history="1">
        <w:r>
          <w:rPr>
            <w:rFonts w:ascii="Arial" w:eastAsia="Arial" w:hAnsi="Arial" w:cs="Arial"/>
            <w:color w:val="0077CC"/>
            <w:sz w:val="20"/>
            <w:u w:val="single"/>
            <w:shd w:val="clear" w:color="auto" w:fill="FFFFFF"/>
          </w:rPr>
          <w:t>Sept. 16 YouTube video</w:t>
        </w:r>
      </w:hyperlink>
      <w:r>
        <w:rPr>
          <w:rFonts w:ascii="Arial" w:eastAsia="Arial" w:hAnsi="Arial" w:cs="Arial"/>
          <w:color w:val="000000"/>
          <w:sz w:val="20"/>
        </w:rPr>
        <w:t xml:space="preserve"> shared by the channel “Elon Musk Rewind.” The video'</w:t>
      </w:r>
      <w:r>
        <w:rPr>
          <w:rFonts w:ascii="Arial" w:eastAsia="Arial" w:hAnsi="Arial" w:cs="Arial"/>
          <w:b/>
          <w:color w:val="000000"/>
          <w:sz w:val="20"/>
        </w:rPr>
        <w:t>s</w:t>
      </w:r>
      <w:r>
        <w:rPr>
          <w:rFonts w:ascii="Arial" w:eastAsia="Arial" w:hAnsi="Arial" w:cs="Arial"/>
          <w:color w:val="000000"/>
          <w:sz w:val="20"/>
        </w:rPr>
        <w:t xml:space="preserve"> description indicates the content is “unverified,” and its information should not be “considered the truth.”</w:t>
      </w:r>
    </w:p>
    <w:p w14:paraId="4B34164A" w14:textId="77777777" w:rsidR="00FA4267" w:rsidRDefault="006700FD">
      <w:pPr>
        <w:pStyle w:val="Normal4"/>
        <w:spacing w:before="240" w:line="260" w:lineRule="atLeast"/>
        <w:jc w:val="both"/>
      </w:pPr>
      <w:r>
        <w:rPr>
          <w:rFonts w:ascii="Arial" w:eastAsia="Arial" w:hAnsi="Arial" w:cs="Arial"/>
          <w:color w:val="000000"/>
          <w:sz w:val="20"/>
        </w:rPr>
        <w:t xml:space="preserve">Besides </w:t>
      </w:r>
      <w:r>
        <w:rPr>
          <w:rFonts w:ascii="Arial" w:eastAsia="Arial" w:hAnsi="Arial" w:cs="Arial"/>
          <w:b/>
          <w:color w:val="000000"/>
          <w:sz w:val="20"/>
        </w:rPr>
        <w:t>PolitiFact</w:t>
      </w:r>
      <w:r>
        <w:rPr>
          <w:rFonts w:ascii="Arial" w:eastAsia="Arial" w:hAnsi="Arial" w:cs="Arial"/>
          <w:color w:val="000000"/>
          <w:sz w:val="20"/>
        </w:rPr>
        <w:t xml:space="preserve">, </w:t>
      </w:r>
      <w:hyperlink r:id="rId296" w:history="1">
        <w:r>
          <w:rPr>
            <w:rFonts w:ascii="Arial" w:eastAsia="Arial" w:hAnsi="Arial" w:cs="Arial"/>
            <w:b/>
            <w:color w:val="0077CC"/>
            <w:sz w:val="20"/>
            <w:u w:val="single"/>
            <w:shd w:val="clear" w:color="auto" w:fill="FFFFFF"/>
          </w:rPr>
          <w:t>Snopes</w:t>
        </w:r>
      </w:hyperlink>
      <w:r>
        <w:rPr>
          <w:rFonts w:ascii="Arial" w:eastAsia="Arial" w:hAnsi="Arial" w:cs="Arial"/>
          <w:color w:val="000000"/>
          <w:sz w:val="20"/>
        </w:rPr>
        <w:t xml:space="preserve">, </w:t>
      </w:r>
      <w:hyperlink r:id="rId297" w:history="1">
        <w:r>
          <w:rPr>
            <w:rFonts w:ascii="Arial" w:eastAsia="Arial" w:hAnsi="Arial" w:cs="Arial"/>
            <w:color w:val="0077CC"/>
            <w:sz w:val="20"/>
            <w:u w:val="single"/>
            <w:shd w:val="clear" w:color="auto" w:fill="FFFFFF"/>
          </w:rPr>
          <w:t>VERIFY</w:t>
        </w:r>
      </w:hyperlink>
      <w:r>
        <w:rPr>
          <w:rFonts w:ascii="Arial" w:eastAsia="Arial" w:hAnsi="Arial" w:cs="Arial"/>
          <w:color w:val="000000"/>
          <w:sz w:val="20"/>
        </w:rPr>
        <w:t xml:space="preserve">, and </w:t>
      </w:r>
      <w:hyperlink r:id="rId298" w:history="1">
        <w:r>
          <w:rPr>
            <w:rFonts w:ascii="Arial" w:eastAsia="Arial" w:hAnsi="Arial" w:cs="Arial"/>
            <w:color w:val="0077CC"/>
            <w:sz w:val="20"/>
            <w:u w:val="single"/>
            <w:shd w:val="clear" w:color="auto" w:fill="FFFFFF"/>
          </w:rPr>
          <w:t>Rappler</w:t>
        </w:r>
      </w:hyperlink>
      <w:r>
        <w:rPr>
          <w:rFonts w:ascii="Arial" w:eastAsia="Arial" w:hAnsi="Arial" w:cs="Arial"/>
          <w:color w:val="000000"/>
          <w:sz w:val="20"/>
        </w:rPr>
        <w:t xml:space="preserve"> also debunked the claim. </w:t>
      </w:r>
      <w:hyperlink r:id="rId299" w:history="1">
        <w:r>
          <w:rPr>
            <w:rFonts w:ascii="Arial" w:eastAsia="Arial" w:hAnsi="Arial" w:cs="Arial"/>
            <w:b/>
            <w:color w:val="0077CC"/>
            <w:sz w:val="20"/>
            <w:u w:val="single"/>
            <w:shd w:val="clear" w:color="auto" w:fill="FFFFFF"/>
          </w:rPr>
          <w:t>(RELATED: No, Elon Musk Did Not Announce A Water-Powered Car Engine)</w:t>
        </w:r>
      </w:hyperlink>
    </w:p>
    <w:p w14:paraId="2847FC83" w14:textId="77777777" w:rsidR="00FA4267" w:rsidRDefault="006700FD">
      <w:pPr>
        <w:pStyle w:val="Normal4"/>
        <w:spacing w:before="200" w:line="260" w:lineRule="atLeast"/>
        <w:jc w:val="both"/>
      </w:pPr>
      <w:r>
        <w:rPr>
          <w:rFonts w:ascii="Arial" w:eastAsia="Arial" w:hAnsi="Arial" w:cs="Arial"/>
          <w:color w:val="000000"/>
          <w:sz w:val="20"/>
        </w:rPr>
        <w:t>Furthermore, a spokesperson for Ford denied the claim'</w:t>
      </w:r>
      <w:r>
        <w:rPr>
          <w:rFonts w:ascii="Arial" w:eastAsia="Arial" w:hAnsi="Arial" w:cs="Arial"/>
          <w:b/>
          <w:color w:val="000000"/>
          <w:sz w:val="20"/>
        </w:rPr>
        <w:t>s</w:t>
      </w:r>
      <w:r>
        <w:rPr>
          <w:rFonts w:ascii="Arial" w:eastAsia="Arial" w:hAnsi="Arial" w:cs="Arial"/>
          <w:color w:val="000000"/>
          <w:sz w:val="20"/>
        </w:rPr>
        <w:t xml:space="preserve"> validity in an email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w:t>
      </w:r>
    </w:p>
    <w:p w14:paraId="6CAEE915" w14:textId="77777777" w:rsidR="00FA4267" w:rsidRDefault="006700FD">
      <w:pPr>
        <w:pStyle w:val="Normal4"/>
        <w:spacing w:before="200" w:line="260" w:lineRule="atLeast"/>
        <w:jc w:val="both"/>
      </w:pPr>
      <w:r>
        <w:rPr>
          <w:rFonts w:ascii="Arial" w:eastAsia="Arial" w:hAnsi="Arial" w:cs="Arial"/>
          <w:color w:val="000000"/>
          <w:sz w:val="20"/>
        </w:rPr>
        <w:t>“The story is completely false,” the spokesperson said.</w:t>
      </w:r>
    </w:p>
    <w:p w14:paraId="0D30AD03" w14:textId="77777777" w:rsidR="00FA4267" w:rsidRDefault="006700FD">
      <w:pPr>
        <w:pStyle w:val="Normal4"/>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has also contacted Musk for comment.</w:t>
      </w:r>
    </w:p>
    <w:p w14:paraId="1F6A129A" w14:textId="77777777" w:rsidR="00FA4267" w:rsidRDefault="006700FD">
      <w:pPr>
        <w:pStyle w:val="Normal4"/>
        <w:keepNext/>
        <w:spacing w:before="240" w:line="340" w:lineRule="atLeast"/>
      </w:pPr>
      <w:r>
        <w:br/>
      </w:r>
      <w:r>
        <w:rPr>
          <w:rFonts w:ascii="Arial" w:eastAsia="Arial" w:hAnsi="Arial" w:cs="Arial"/>
          <w:b/>
          <w:color w:val="000000"/>
          <w:sz w:val="28"/>
        </w:rPr>
        <w:t>Graphic</w:t>
      </w:r>
    </w:p>
    <w:p w14:paraId="43584E80" w14:textId="4580CF2A" w:rsidR="00FA4267" w:rsidRDefault="006700FD">
      <w:pPr>
        <w:pStyle w:val="Normal4"/>
        <w:spacing w:line="60" w:lineRule="exact"/>
      </w:pPr>
      <w:r>
        <w:rPr>
          <w:noProof/>
        </w:rPr>
        <mc:AlternateContent>
          <mc:Choice Requires="wps">
            <w:drawing>
              <wp:anchor distT="0" distB="0" distL="114300" distR="114300" simplePos="0" relativeHeight="251670528" behindDoc="0" locked="0" layoutInCell="1" allowOverlap="1" wp14:anchorId="378DA4D3" wp14:editId="0EA405D7">
                <wp:simplePos x="0" y="0"/>
                <wp:positionH relativeFrom="column">
                  <wp:posOffset>0</wp:posOffset>
                </wp:positionH>
                <wp:positionV relativeFrom="paragraph">
                  <wp:posOffset>25400</wp:posOffset>
                </wp:positionV>
                <wp:extent cx="6502400" cy="0"/>
                <wp:effectExtent l="15875" t="13335" r="15875" b="15240"/>
                <wp:wrapTopAndBottom/>
                <wp:docPr id="118677837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D4E83" id="Line 1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DC852F4" w14:textId="77777777" w:rsidR="00FA4267" w:rsidRDefault="006700FD">
      <w:pPr>
        <w:pStyle w:val="Normal4"/>
        <w:spacing w:before="120" w:line="260" w:lineRule="atLeast"/>
      </w:pPr>
      <w:r>
        <w:rPr>
          <w:rFonts w:ascii="Arial" w:eastAsia="Arial" w:hAnsi="Arial" w:cs="Arial"/>
          <w:color w:val="000000"/>
          <w:sz w:val="20"/>
        </w:rPr>
        <w:t xml:space="preserve"> </w:t>
      </w:r>
    </w:p>
    <w:p w14:paraId="792314EF" w14:textId="77777777" w:rsidR="00FA4267" w:rsidRDefault="006700FD">
      <w:pPr>
        <w:pStyle w:val="Normal4"/>
        <w:spacing w:before="200" w:line="260" w:lineRule="atLeast"/>
        <w:jc w:val="both"/>
      </w:pPr>
      <w:r>
        <w:rPr>
          <w:rFonts w:ascii="Arial" w:eastAsia="Arial" w:hAnsi="Arial" w:cs="Arial"/>
          <w:color w:val="000000"/>
          <w:sz w:val="20"/>
        </w:rPr>
        <w:t xml:space="preserve">WASHINGTON, DC - NOVEMBER 13: Elon Musk listens as </w:t>
      </w:r>
      <w:r>
        <w:rPr>
          <w:rFonts w:ascii="Arial" w:eastAsia="Arial" w:hAnsi="Arial" w:cs="Arial"/>
          <w:b/>
          <w:color w:val="000000"/>
          <w:sz w:val="20"/>
        </w:rPr>
        <w:t>U.S</w:t>
      </w:r>
      <w:r>
        <w:rPr>
          <w:rFonts w:ascii="Arial" w:eastAsia="Arial" w:hAnsi="Arial" w:cs="Arial"/>
          <w:color w:val="000000"/>
          <w:sz w:val="20"/>
        </w:rPr>
        <w:t>. President-</w:t>
      </w:r>
      <w:r>
        <w:rPr>
          <w:rFonts w:ascii="Arial" w:eastAsia="Arial" w:hAnsi="Arial" w:cs="Arial"/>
          <w:b/>
          <w:color w:val="000000"/>
          <w:sz w:val="20"/>
        </w:rPr>
        <w:t>elect</w:t>
      </w:r>
      <w:r>
        <w:rPr>
          <w:rFonts w:ascii="Arial" w:eastAsia="Arial" w:hAnsi="Arial" w:cs="Arial"/>
          <w:color w:val="000000"/>
          <w:sz w:val="20"/>
        </w:rPr>
        <w:t xml:space="preserve"> Donald Trump addresses a House Republicans Conference meeting at the Hyatt Regency on Capitol Hill on November 13, 2024 in Washington, DC. As is tradition with incoming presidents, Trump is traveling to Washington, DC to meet with </w:t>
      </w:r>
      <w:r>
        <w:rPr>
          <w:rFonts w:ascii="Arial" w:eastAsia="Arial" w:hAnsi="Arial" w:cs="Arial"/>
          <w:b/>
          <w:color w:val="000000"/>
          <w:sz w:val="20"/>
        </w:rPr>
        <w:t>U.S</w:t>
      </w:r>
      <w:r>
        <w:rPr>
          <w:rFonts w:ascii="Arial" w:eastAsia="Arial" w:hAnsi="Arial" w:cs="Arial"/>
          <w:color w:val="000000"/>
          <w:sz w:val="20"/>
        </w:rPr>
        <w:t>. President Joe Biden at the White House as well as meet with Republican congressmen on Capitol Hill. (Photo by Andrew Harnik/Getty Images)</w:t>
      </w:r>
    </w:p>
    <w:p w14:paraId="51E6FACD" w14:textId="77777777" w:rsidR="00FA4267" w:rsidRDefault="006700FD">
      <w:pPr>
        <w:pStyle w:val="Normal4"/>
        <w:keepNext/>
        <w:spacing w:before="240" w:line="340" w:lineRule="atLeast"/>
      </w:pPr>
      <w:bookmarkStart w:id="11" w:name="Classification_2"/>
      <w:bookmarkEnd w:id="11"/>
      <w:r>
        <w:rPr>
          <w:rFonts w:ascii="Arial" w:eastAsia="Arial" w:hAnsi="Arial" w:cs="Arial"/>
          <w:b/>
          <w:color w:val="000000"/>
          <w:sz w:val="28"/>
        </w:rPr>
        <w:t>Classification</w:t>
      </w:r>
    </w:p>
    <w:p w14:paraId="25306C8E" w14:textId="23F86EDD" w:rsidR="00FA4267" w:rsidRDefault="006700FD">
      <w:pPr>
        <w:pStyle w:val="Normal4"/>
        <w:spacing w:line="60" w:lineRule="exact"/>
      </w:pPr>
      <w:r>
        <w:rPr>
          <w:noProof/>
        </w:rPr>
        <mc:AlternateContent>
          <mc:Choice Requires="wps">
            <w:drawing>
              <wp:anchor distT="0" distB="0" distL="114300" distR="114300" simplePos="0" relativeHeight="251671552" behindDoc="0" locked="0" layoutInCell="1" allowOverlap="1" wp14:anchorId="4FF8F32A" wp14:editId="134D9FCE">
                <wp:simplePos x="0" y="0"/>
                <wp:positionH relativeFrom="column">
                  <wp:posOffset>0</wp:posOffset>
                </wp:positionH>
                <wp:positionV relativeFrom="paragraph">
                  <wp:posOffset>25400</wp:posOffset>
                </wp:positionV>
                <wp:extent cx="6502400" cy="0"/>
                <wp:effectExtent l="15875" t="16510" r="15875" b="21590"/>
                <wp:wrapTopAndBottom/>
                <wp:docPr id="8348896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4CA45" id="Line 2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DC15482" w14:textId="77777777" w:rsidR="00FA4267" w:rsidRDefault="00FA4267">
      <w:pPr>
        <w:pStyle w:val="Normal4"/>
        <w:spacing w:line="120" w:lineRule="exact"/>
      </w:pPr>
    </w:p>
    <w:p w14:paraId="0CD3DFAA" w14:textId="77777777" w:rsidR="00FA4267" w:rsidRDefault="006700FD">
      <w:pPr>
        <w:pStyle w:val="Normal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7382778" w14:textId="77777777" w:rsidR="00FA4267" w:rsidRDefault="006700FD">
      <w:pPr>
        <w:pStyle w:val="Normal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004EEE9B" w14:textId="77777777" w:rsidR="00FA4267" w:rsidRDefault="006700FD">
      <w:pPr>
        <w:pStyle w:val="Normal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FORTUNE 500 COMPANIES (90%); PRESS RELEASES (90%); TECHNOLOGY (90%); PHOTO &amp; VIDEO SHARING (89%); </w:t>
      </w:r>
      <w:r>
        <w:rPr>
          <w:rFonts w:ascii="Arial" w:eastAsia="Arial" w:hAnsi="Arial" w:cs="Arial"/>
          <w:b/>
          <w:color w:val="000000"/>
          <w:sz w:val="20"/>
        </w:rPr>
        <w:t>ELECTIONS</w:t>
      </w:r>
      <w:r>
        <w:rPr>
          <w:rFonts w:ascii="Arial" w:eastAsia="Arial" w:hAnsi="Arial" w:cs="Arial"/>
          <w:color w:val="000000"/>
          <w:sz w:val="20"/>
        </w:rPr>
        <w:t xml:space="preserve"> &amp; POLITICS (79%); GOVERNMENT ADVISORS &amp; MINISTERS (79%); ELECTRIC VEHICLE INDUSTRY (78%); NEW PRODUCTS (73%); SUSTAINABLE TRANSPORTATION (73%); EMERGING TECHNOLOGY (72%); ARTIFICIAL INTELLIGENCE (51%); elon-musk (%); ford-motor-company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dcexclusives-origreporting (%); newsletter-none (%)</w:t>
      </w:r>
    </w:p>
    <w:p w14:paraId="6F2452C6" w14:textId="77777777" w:rsidR="00FA4267" w:rsidRDefault="006700FD">
      <w:pPr>
        <w:pStyle w:val="Normal4"/>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FORD MOTOR CO (98%);  META PLATFORMS INC (58%)</w:t>
      </w:r>
    </w:p>
    <w:p w14:paraId="5F88650C" w14:textId="77777777" w:rsidR="00FA4267" w:rsidRDefault="006700FD">
      <w:pPr>
        <w:pStyle w:val="Normal4"/>
        <w:spacing w:before="240" w:line="260" w:lineRule="atLeast"/>
      </w:pPr>
      <w:r>
        <w:br/>
      </w:r>
      <w:r>
        <w:rPr>
          <w:rFonts w:ascii="Arial" w:eastAsia="Arial" w:hAnsi="Arial" w:cs="Arial"/>
          <w:b/>
          <w:color w:val="000000"/>
          <w:sz w:val="20"/>
        </w:rPr>
        <w:t>Ticker:</w:t>
      </w:r>
      <w:r>
        <w:rPr>
          <w:rFonts w:ascii="Arial" w:eastAsia="Arial" w:hAnsi="Arial" w:cs="Arial"/>
          <w:color w:val="000000"/>
          <w:sz w:val="20"/>
        </w:rPr>
        <w:t> F (NYSE) (98%); META (NASDAQ) (58%)</w:t>
      </w:r>
    </w:p>
    <w:p w14:paraId="0E9973F9" w14:textId="77777777" w:rsidR="00FA4267" w:rsidRDefault="006700FD">
      <w:pPr>
        <w:pStyle w:val="Normal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NAICS336110 AUTOMOBILE AND LIGHT DUTY MOTOR VEHICLE MANUFACTURING (98%); SIC3711 MOTOR VEHICLES &amp; PASSENGER CAR BODIES (98%); NAICS516210 MEDIA STREAMING DIST SVCS, SOCIAL NETWORKS, AND OTHER MEDIA NETWORKS AND CONTENT PROVIDERS (58%); SIC7374 COMPUTER PROCESSING &amp; DATA PREPARATION &amp; PROCESSING SERVICES (58%); AUTOMOTIVE (90%); INTERNET VIDEO (89%); PHOTO &amp; VIDEO SHARING (89%); AUTOMOTIVE MFG (78%); AUTONOMOUS MOTOR VEHICLES (78%); ELECTRIC VEHICLE INDUSTRY (78%); MANUFACTURING (78%); NEW PRODUCTS (73%); SUSTAINABLE TRANSPORTATION (73%); FUTURE MOBILITY (72%); AUTONOMOUS VEHICLES (68%); ARTIFICIAL INTELLIGENCE (51%)</w:t>
      </w:r>
    </w:p>
    <w:p w14:paraId="3002DF8A" w14:textId="77777777" w:rsidR="00FA4267" w:rsidRDefault="006700FD">
      <w:pPr>
        <w:pStyle w:val="Normal4"/>
        <w:spacing w:before="240" w:line="260" w:lineRule="atLeast"/>
      </w:pPr>
      <w:r>
        <w:br/>
      </w:r>
      <w:r>
        <w:rPr>
          <w:rFonts w:ascii="Arial" w:eastAsia="Arial" w:hAnsi="Arial" w:cs="Arial"/>
          <w:b/>
          <w:color w:val="000000"/>
          <w:sz w:val="20"/>
        </w:rPr>
        <w:t>Person:</w:t>
      </w:r>
      <w:r>
        <w:rPr>
          <w:rFonts w:ascii="Arial" w:eastAsia="Arial" w:hAnsi="Arial" w:cs="Arial"/>
          <w:color w:val="000000"/>
          <w:sz w:val="20"/>
        </w:rPr>
        <w:t> ELON MUSK (95%); DONALD TRUMP (79%)</w:t>
      </w:r>
    </w:p>
    <w:p w14:paraId="794680EE" w14:textId="77777777" w:rsidR="00FA4267" w:rsidRDefault="006700FD">
      <w:pPr>
        <w:pStyle w:val="Normal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20, 2024</w:t>
      </w:r>
    </w:p>
    <w:p w14:paraId="20CD1576" w14:textId="77777777" w:rsidR="00FA4267" w:rsidRDefault="00FA4267">
      <w:pPr>
        <w:pStyle w:val="Normal4"/>
      </w:pPr>
    </w:p>
    <w:p w14:paraId="76BD1207" w14:textId="5DA9298F" w:rsidR="00FA4267" w:rsidRDefault="006700FD">
      <w:pPr>
        <w:pStyle w:val="Normal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72576" behindDoc="0" locked="0" layoutInCell="1" allowOverlap="1" wp14:anchorId="1C957B29" wp14:editId="00B93EC1">
                <wp:simplePos x="0" y="0"/>
                <wp:positionH relativeFrom="column">
                  <wp:posOffset>0</wp:posOffset>
                </wp:positionH>
                <wp:positionV relativeFrom="paragraph">
                  <wp:posOffset>127000</wp:posOffset>
                </wp:positionV>
                <wp:extent cx="6502400" cy="0"/>
                <wp:effectExtent l="6350" t="12700" r="15875" b="6350"/>
                <wp:wrapNone/>
                <wp:docPr id="187402440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A29DD" id="Line 2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E697F4B" w14:textId="77777777" w:rsidR="00FA4267" w:rsidRDefault="00FA4267">
      <w:pPr>
        <w:pStyle w:val="Normal5"/>
        <w:sectPr w:rsidR="00FA4267">
          <w:headerReference w:type="even" r:id="rId300"/>
          <w:headerReference w:type="default" r:id="rId301"/>
          <w:footerReference w:type="even" r:id="rId302"/>
          <w:footerReference w:type="default" r:id="rId303"/>
          <w:headerReference w:type="first" r:id="rId304"/>
          <w:footerReference w:type="first" r:id="rId305"/>
          <w:pgSz w:w="12240" w:h="15840"/>
          <w:pgMar w:top="840" w:right="1000" w:bottom="840" w:left="1000" w:header="400" w:footer="400" w:gutter="0"/>
          <w:cols w:space="720"/>
          <w:titlePg/>
        </w:sectPr>
      </w:pPr>
    </w:p>
    <w:p w14:paraId="404537B0" w14:textId="77777777" w:rsidR="00FA4267" w:rsidRDefault="00FA4267">
      <w:pPr>
        <w:pStyle w:val="Normal5"/>
      </w:pPr>
    </w:p>
    <w:p w14:paraId="3A7633CE" w14:textId="2740680B" w:rsidR="00FA4267" w:rsidRDefault="006700FD">
      <w:pPr>
        <w:pStyle w:val="Normal5"/>
      </w:pPr>
      <w:r>
        <w:rPr>
          <w:noProof/>
        </w:rPr>
        <w:drawing>
          <wp:inline distT="0" distB="0" distL="0" distR="0" wp14:anchorId="2DA292C3" wp14:editId="493F94E8">
            <wp:extent cx="1879600" cy="381000"/>
            <wp:effectExtent l="0" t="0" r="0" b="0"/>
            <wp:docPr id="8" name="Picture 12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3AE29A5" w14:textId="49841A1C" w:rsidR="00FA4267" w:rsidRDefault="006700FD" w:rsidP="00D513E9">
      <w:pPr>
        <w:pStyle w:val="Heading13"/>
        <w:keepNext w:val="0"/>
        <w:numPr>
          <w:ilvl w:val="0"/>
          <w:numId w:val="140"/>
        </w:numPr>
        <w:spacing w:after="200" w:line="340" w:lineRule="atLeast"/>
        <w:jc w:val="center"/>
      </w:pPr>
      <w:hyperlink r:id="rId306" w:history="1">
        <w:r>
          <w:rPr>
            <w:color w:val="0077CC"/>
            <w:sz w:val="28"/>
            <w:u w:val="single"/>
            <w:shd w:val="clear" w:color="auto" w:fill="FFFFFF"/>
          </w:rPr>
          <w:t xml:space="preserve">No donations from Sephora to Trump campaign | </w:t>
        </w:r>
      </w:hyperlink>
      <w:hyperlink r:id="rId307" w:history="1">
        <w:r>
          <w:rPr>
            <w:color w:val="0077CC"/>
            <w:sz w:val="28"/>
            <w:u w:val="single"/>
            <w:shd w:val="clear" w:color="auto" w:fill="FFFFFF"/>
          </w:rPr>
          <w:t>Fact check</w:t>
        </w:r>
      </w:hyperlink>
    </w:p>
    <w:p w14:paraId="2B80878B" w14:textId="77777777" w:rsidR="00FA4267" w:rsidRDefault="006700FD">
      <w:pPr>
        <w:pStyle w:val="Normal5"/>
        <w:spacing w:before="120" w:line="260" w:lineRule="atLeast"/>
        <w:jc w:val="center"/>
      </w:pPr>
      <w:r>
        <w:rPr>
          <w:color w:val="000000"/>
        </w:rPr>
        <w:t>USA Today Online</w:t>
      </w:r>
    </w:p>
    <w:p w14:paraId="7CDCA8D9" w14:textId="77777777" w:rsidR="00FA4267" w:rsidRDefault="006700FD">
      <w:pPr>
        <w:pStyle w:val="Normal5"/>
        <w:spacing w:before="120" w:line="260" w:lineRule="atLeast"/>
        <w:jc w:val="center"/>
      </w:pPr>
      <w:r>
        <w:rPr>
          <w:color w:val="000000"/>
        </w:rPr>
        <w:t>November 19, 2024 11:05 PM EST</w:t>
      </w:r>
    </w:p>
    <w:p w14:paraId="3846865E" w14:textId="77777777" w:rsidR="00FA4267" w:rsidRDefault="00FA4267">
      <w:pPr>
        <w:pStyle w:val="Normal5"/>
        <w:spacing w:line="240" w:lineRule="atLeast"/>
        <w:jc w:val="both"/>
      </w:pPr>
      <w:bookmarkStart w:id="12" w:name="Bookmark_5"/>
      <w:bookmarkEnd w:id="12"/>
    </w:p>
    <w:p w14:paraId="049D8F9B" w14:textId="77777777" w:rsidR="00FA4267" w:rsidRDefault="006700FD">
      <w:pPr>
        <w:pStyle w:val="Normal5"/>
        <w:spacing w:before="120" w:line="220" w:lineRule="atLeast"/>
      </w:pPr>
      <w:r>
        <w:br/>
      </w:r>
      <w:r>
        <w:rPr>
          <w:color w:val="000000"/>
          <w:sz w:val="16"/>
        </w:rPr>
        <w:t>Copyright 2024 Gannett Media Corp  All Rights Reserved</w:t>
      </w:r>
    </w:p>
    <w:p w14:paraId="2B9ADD6A" w14:textId="77777777" w:rsidR="00FA4267" w:rsidRDefault="006700FD">
      <w:pPr>
        <w:pStyle w:val="Normal5"/>
        <w:spacing w:before="120" w:line="260" w:lineRule="atLeast"/>
      </w:pPr>
      <w:r>
        <w:rPr>
          <w:b/>
          <w:color w:val="000000"/>
        </w:rPr>
        <w:t>Length:</w:t>
      </w:r>
      <w:r>
        <w:rPr>
          <w:color w:val="000000"/>
        </w:rPr>
        <w:t> 482 words</w:t>
      </w:r>
    </w:p>
    <w:p w14:paraId="6F2CF682" w14:textId="77777777" w:rsidR="00FA4267" w:rsidRDefault="006700FD">
      <w:pPr>
        <w:pStyle w:val="Normal5"/>
        <w:keepNext/>
        <w:spacing w:before="240" w:line="340" w:lineRule="atLeast"/>
      </w:pPr>
      <w:bookmarkStart w:id="13" w:name="Body_3"/>
      <w:bookmarkEnd w:id="13"/>
      <w:r>
        <w:rPr>
          <w:b/>
          <w:color w:val="000000"/>
          <w:sz w:val="28"/>
        </w:rPr>
        <w:t>Body</w:t>
      </w:r>
    </w:p>
    <w:p w14:paraId="2AF9D29D" w14:textId="1FE59A3B" w:rsidR="00FA4267" w:rsidRDefault="006700FD">
      <w:pPr>
        <w:pStyle w:val="Normal5"/>
        <w:spacing w:line="60" w:lineRule="exact"/>
      </w:pPr>
      <w:r>
        <w:rPr>
          <w:noProof/>
        </w:rPr>
        <mc:AlternateContent>
          <mc:Choice Requires="wps">
            <w:drawing>
              <wp:anchor distT="0" distB="0" distL="114300" distR="114300" simplePos="0" relativeHeight="251673600" behindDoc="0" locked="0" layoutInCell="1" allowOverlap="1" wp14:anchorId="50E50586" wp14:editId="1CBD2949">
                <wp:simplePos x="0" y="0"/>
                <wp:positionH relativeFrom="column">
                  <wp:posOffset>0</wp:posOffset>
                </wp:positionH>
                <wp:positionV relativeFrom="paragraph">
                  <wp:posOffset>25400</wp:posOffset>
                </wp:positionV>
                <wp:extent cx="6502400" cy="0"/>
                <wp:effectExtent l="15875" t="12700" r="15875" b="15875"/>
                <wp:wrapTopAndBottom/>
                <wp:docPr id="115439334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48991" id="Line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D118E67" w14:textId="77777777" w:rsidR="00FA4267" w:rsidRDefault="00FA4267">
      <w:pPr>
        <w:pStyle w:val="Normal5"/>
      </w:pPr>
    </w:p>
    <w:p w14:paraId="3590D631" w14:textId="77777777" w:rsidR="00FA4267" w:rsidRDefault="006700FD">
      <w:pPr>
        <w:pStyle w:val="Normal5"/>
        <w:spacing w:before="240" w:line="260" w:lineRule="atLeast"/>
      </w:pPr>
      <w:r>
        <w:rPr>
          <w:b/>
          <w:color w:val="000000"/>
        </w:rPr>
        <w:t>The claim: Sephora donated to Trump's campaign</w:t>
      </w:r>
    </w:p>
    <w:p w14:paraId="1075E84D" w14:textId="77777777" w:rsidR="00FA4267" w:rsidRDefault="006700FD">
      <w:pPr>
        <w:pStyle w:val="Normal5"/>
        <w:spacing w:before="200" w:line="260" w:lineRule="atLeast"/>
        <w:jc w:val="both"/>
      </w:pPr>
      <w:r>
        <w:rPr>
          <w:color w:val="000000"/>
        </w:rPr>
        <w:t>A Nov. 10 Threads post (</w:t>
      </w:r>
      <w:hyperlink r:id="rId308" w:history="1">
        <w:r>
          <w:rPr>
            <w:color w:val="0077CC"/>
            <w:u w:val="single"/>
            <w:shd w:val="clear" w:color="auto" w:fill="FFFFFF"/>
          </w:rPr>
          <w:t>direct link</w:t>
        </w:r>
      </w:hyperlink>
      <w:r>
        <w:rPr>
          <w:color w:val="000000"/>
        </w:rPr>
        <w:t xml:space="preserve">, </w:t>
      </w:r>
      <w:hyperlink r:id="rId309" w:history="1">
        <w:r>
          <w:rPr>
            <w:color w:val="0077CC"/>
            <w:u w:val="single"/>
            <w:shd w:val="clear" w:color="auto" w:fill="FFFFFF"/>
          </w:rPr>
          <w:t>archive link</w:t>
        </w:r>
      </w:hyperlink>
      <w:r>
        <w:rPr>
          <w:color w:val="000000"/>
        </w:rPr>
        <w:t>) claims a major beauty product retailer financially contributed to President-</w:t>
      </w:r>
      <w:r>
        <w:rPr>
          <w:b/>
          <w:color w:val="000000"/>
        </w:rPr>
        <w:t>elect</w:t>
      </w:r>
      <w:r>
        <w:rPr>
          <w:color w:val="000000"/>
        </w:rPr>
        <w:t xml:space="preserve"> Donald Trump'</w:t>
      </w:r>
      <w:r>
        <w:rPr>
          <w:b/>
          <w:color w:val="000000"/>
        </w:rPr>
        <w:t>s</w:t>
      </w:r>
      <w:r>
        <w:rPr>
          <w:color w:val="000000"/>
        </w:rPr>
        <w:t xml:space="preserve"> presidential campaign.</w:t>
      </w:r>
    </w:p>
    <w:p w14:paraId="165D84ED" w14:textId="77777777" w:rsidR="00FA4267" w:rsidRDefault="006700FD">
      <w:pPr>
        <w:pStyle w:val="Normal5"/>
        <w:spacing w:before="200" w:line="260" w:lineRule="atLeast"/>
        <w:jc w:val="both"/>
      </w:pPr>
      <w:r>
        <w:rPr>
          <w:color w:val="000000"/>
        </w:rPr>
        <w:t>"Sephora donated BIG to Trump’</w:t>
      </w:r>
      <w:r>
        <w:rPr>
          <w:b/>
          <w:color w:val="000000"/>
        </w:rPr>
        <w:t>s</w:t>
      </w:r>
      <w:r>
        <w:rPr>
          <w:color w:val="000000"/>
        </w:rPr>
        <w:t xml:space="preserve"> campaign," the post reads. "Ulta did not."</w:t>
      </w:r>
    </w:p>
    <w:p w14:paraId="1CC13F5B" w14:textId="77777777" w:rsidR="00FA4267" w:rsidRDefault="006700FD">
      <w:pPr>
        <w:pStyle w:val="Normal5"/>
        <w:spacing w:before="240" w:line="260" w:lineRule="atLeast"/>
        <w:jc w:val="both"/>
      </w:pPr>
      <w:r>
        <w:rPr>
          <w:color w:val="000000"/>
        </w:rPr>
        <w:t xml:space="preserve">The post was shared more than 200 times in nine days. Other versions of the claim, including ones that name numerous other companies, were shared on </w:t>
      </w:r>
      <w:hyperlink r:id="rId310" w:history="1">
        <w:r>
          <w:rPr>
            <w:color w:val="0077CC"/>
            <w:u w:val="single"/>
            <w:shd w:val="clear" w:color="auto" w:fill="FFFFFF"/>
          </w:rPr>
          <w:t>Facebook</w:t>
        </w:r>
      </w:hyperlink>
      <w:r>
        <w:rPr>
          <w:color w:val="000000"/>
        </w:rPr>
        <w:t>.</w:t>
      </w:r>
    </w:p>
    <w:p w14:paraId="3CA855EF" w14:textId="77777777" w:rsidR="00FA4267" w:rsidRDefault="006700FD">
      <w:pPr>
        <w:pStyle w:val="Normal5"/>
        <w:spacing w:before="240" w:line="260" w:lineRule="atLeast"/>
        <w:jc w:val="both"/>
      </w:pPr>
      <w:r>
        <w:rPr>
          <w:b/>
          <w:color w:val="000000"/>
        </w:rPr>
        <w:t>More from the Fact-Check Team:</w:t>
      </w:r>
      <w:hyperlink r:id="rId311" w:history="1">
        <w:r>
          <w:rPr>
            <w:color w:val="0077CC"/>
            <w:u w:val="single"/>
            <w:shd w:val="clear" w:color="auto" w:fill="FFFFFF"/>
          </w:rPr>
          <w:t>How we pick and research claims</w:t>
        </w:r>
      </w:hyperlink>
      <w:r>
        <w:rPr>
          <w:color w:val="000000"/>
        </w:rPr>
        <w:t xml:space="preserve"> | </w:t>
      </w:r>
      <w:hyperlink r:id="rId312" w:history="1">
        <w:r>
          <w:rPr>
            <w:color w:val="0077CC"/>
            <w:u w:val="single"/>
            <w:shd w:val="clear" w:color="auto" w:fill="FFFFFF"/>
          </w:rPr>
          <w:t>Email newsletter</w:t>
        </w:r>
      </w:hyperlink>
      <w:r>
        <w:rPr>
          <w:color w:val="000000"/>
        </w:rPr>
        <w:t xml:space="preserve"> | </w:t>
      </w:r>
      <w:hyperlink r:id="rId313" w:history="1">
        <w:r>
          <w:rPr>
            <w:color w:val="0077CC"/>
            <w:u w:val="single"/>
            <w:shd w:val="clear" w:color="auto" w:fill="FFFFFF"/>
          </w:rPr>
          <w:t>Facebook page</w:t>
        </w:r>
      </w:hyperlink>
    </w:p>
    <w:p w14:paraId="20F57D6E" w14:textId="77777777" w:rsidR="00FA4267" w:rsidRDefault="006700FD">
      <w:pPr>
        <w:pStyle w:val="Normal5"/>
        <w:spacing w:before="240" w:line="260" w:lineRule="atLeast"/>
      </w:pPr>
      <w:r>
        <w:rPr>
          <w:b/>
          <w:color w:val="000000"/>
        </w:rPr>
        <w:t>Our rating: False</w:t>
      </w:r>
    </w:p>
    <w:p w14:paraId="04D9A301" w14:textId="77777777" w:rsidR="00FA4267" w:rsidRDefault="006700FD">
      <w:pPr>
        <w:pStyle w:val="Normal5"/>
        <w:spacing w:before="200" w:line="260" w:lineRule="atLeast"/>
        <w:jc w:val="both"/>
      </w:pPr>
      <w:r>
        <w:rPr>
          <w:color w:val="000000"/>
        </w:rPr>
        <w:t>Some of Sephora'</w:t>
      </w:r>
      <w:r>
        <w:rPr>
          <w:b/>
          <w:color w:val="000000"/>
        </w:rPr>
        <w:t>s</w:t>
      </w:r>
      <w:r>
        <w:rPr>
          <w:color w:val="000000"/>
        </w:rPr>
        <w:t xml:space="preserve"> employees and their immediate family members donated to Trump – the company itself did not. It'</w:t>
      </w:r>
      <w:r>
        <w:rPr>
          <w:b/>
          <w:color w:val="000000"/>
        </w:rPr>
        <w:t>s</w:t>
      </w:r>
      <w:r>
        <w:rPr>
          <w:color w:val="000000"/>
        </w:rPr>
        <w:t xml:space="preserve"> illegal for corporations to donate to political campaigns.</w:t>
      </w:r>
    </w:p>
    <w:p w14:paraId="2C4F2020" w14:textId="77777777" w:rsidR="00FA4267" w:rsidRDefault="006700FD">
      <w:pPr>
        <w:pStyle w:val="Normal5"/>
        <w:spacing w:before="240" w:line="260" w:lineRule="atLeast"/>
      </w:pPr>
      <w:r>
        <w:rPr>
          <w:b/>
          <w:color w:val="000000"/>
        </w:rPr>
        <w:t>Sephora didn't donate to Trump</w:t>
      </w:r>
    </w:p>
    <w:p w14:paraId="72903F64" w14:textId="77777777" w:rsidR="00FA4267" w:rsidRDefault="006700FD">
      <w:pPr>
        <w:pStyle w:val="Normal5"/>
        <w:spacing w:before="240" w:line="260" w:lineRule="atLeast"/>
        <w:jc w:val="both"/>
      </w:pPr>
      <w:hyperlink r:id="rId314" w:anchor=":~:text=The%20Federal%20Election%20Campaign%20Actaccounts%20maintained%20by%20Hybrid%20PACs." w:history="1">
        <w:r>
          <w:rPr>
            <w:color w:val="0077CC"/>
            <w:u w:val="single"/>
            <w:shd w:val="clear" w:color="auto" w:fill="FFFFFF"/>
          </w:rPr>
          <w:t xml:space="preserve">The Federal </w:t>
        </w:r>
      </w:hyperlink>
      <w:hyperlink r:id="rId315" w:anchor=":~:text=The%20Federal%20Election%20Campaign%20Actaccounts%20maintained%20by%20Hybrid%20PACs." w:history="1">
        <w:r>
          <w:rPr>
            <w:b/>
            <w:color w:val="0077CC"/>
            <w:u w:val="single"/>
            <w:shd w:val="clear" w:color="auto" w:fill="FFFFFF"/>
          </w:rPr>
          <w:t>Election</w:t>
        </w:r>
      </w:hyperlink>
      <w:hyperlink r:id="rId316" w:anchor=":~:text=The%20Federal%20Election%20Campaign%20Actaccounts%20maintained%20by%20Hybrid%20PACs." w:history="1">
        <w:r>
          <w:rPr>
            <w:color w:val="0077CC"/>
            <w:u w:val="single"/>
            <w:shd w:val="clear" w:color="auto" w:fill="FFFFFF"/>
          </w:rPr>
          <w:t xml:space="preserve"> Campaign Act</w:t>
        </w:r>
      </w:hyperlink>
      <w:r>
        <w:rPr>
          <w:color w:val="000000"/>
        </w:rPr>
        <w:t xml:space="preserve"> prohibits corporations from donating to federal candidates. Corporations may set up political committees, called PACs, through which their employees can donate to campaigns, but </w:t>
      </w:r>
      <w:hyperlink r:id="rId317" w:history="1">
        <w:r>
          <w:rPr>
            <w:color w:val="0077CC"/>
            <w:u w:val="single"/>
            <w:shd w:val="clear" w:color="auto" w:fill="FFFFFF"/>
          </w:rPr>
          <w:t>the publicly available donation information</w:t>
        </w:r>
      </w:hyperlink>
      <w:r>
        <w:rPr>
          <w:color w:val="000000"/>
        </w:rPr>
        <w:t xml:space="preserve"> for </w:t>
      </w:r>
      <w:hyperlink r:id="rId318" w:anchor=":~:text=Owned%20by%20LVMH%20Mo%C3%ABt%20Hennessybrands%2C%20featuring%20emerging%20favorites%2C%20trusted" w:history="1">
        <w:r>
          <w:rPr>
            <w:color w:val="0077CC"/>
            <w:u w:val="single"/>
            <w:shd w:val="clear" w:color="auto" w:fill="FFFFFF"/>
          </w:rPr>
          <w:t>Sephora'</w:t>
        </w:r>
      </w:hyperlink>
      <w:hyperlink r:id="rId319" w:anchor=":~:text=Owned%20by%20LVMH%20Mo%C3%ABt%20Hennessybrands%2C%20featuring%20emerging%20favorites%2C%20trusted" w:history="1">
        <w:r>
          <w:rPr>
            <w:b/>
            <w:color w:val="0077CC"/>
            <w:u w:val="single"/>
            <w:shd w:val="clear" w:color="auto" w:fill="FFFFFF"/>
          </w:rPr>
          <w:t>s</w:t>
        </w:r>
      </w:hyperlink>
      <w:hyperlink r:id="rId320" w:anchor=":~:text=Owned%20by%20LVMH%20Mo%C3%ABt%20Hennessybrands%2C%20featuring%20emerging%20favorites%2C%20trusted" w:history="1">
        <w:r>
          <w:rPr>
            <w:color w:val="0077CC"/>
            <w:u w:val="single"/>
            <w:shd w:val="clear" w:color="auto" w:fill="FFFFFF"/>
          </w:rPr>
          <w:t xml:space="preserve"> parent company</w:t>
        </w:r>
      </w:hyperlink>
      <w:r>
        <w:rPr>
          <w:color w:val="000000"/>
        </w:rPr>
        <w:t>, LVMH, shows this wasn't the case.</w:t>
      </w:r>
    </w:p>
    <w:p w14:paraId="22DCE261" w14:textId="77777777" w:rsidR="00FA4267" w:rsidRDefault="006700FD">
      <w:pPr>
        <w:pStyle w:val="Normal5"/>
        <w:spacing w:before="200" w:line="260" w:lineRule="atLeast"/>
        <w:jc w:val="both"/>
      </w:pPr>
      <w:r>
        <w:rPr>
          <w:color w:val="000000"/>
        </w:rPr>
        <w:t>The company'</w:t>
      </w:r>
      <w:r>
        <w:rPr>
          <w:b/>
          <w:color w:val="000000"/>
        </w:rPr>
        <w:t>s</w:t>
      </w:r>
      <w:r>
        <w:rPr>
          <w:color w:val="000000"/>
        </w:rPr>
        <w:t xml:space="preserve"> contributions can be found on the nonpartisan and nonprofit campaign finance tracking website </w:t>
      </w:r>
      <w:hyperlink r:id="rId321" w:history="1">
        <w:r>
          <w:rPr>
            <w:color w:val="0077CC"/>
            <w:u w:val="single"/>
            <w:shd w:val="clear" w:color="auto" w:fill="FFFFFF"/>
          </w:rPr>
          <w:t>OpenSecrets</w:t>
        </w:r>
      </w:hyperlink>
      <w:r>
        <w:rPr>
          <w:color w:val="000000"/>
        </w:rPr>
        <w:t>. The page lists $318 in "individual" donations to Trump'</w:t>
      </w:r>
      <w:r>
        <w:rPr>
          <w:b/>
          <w:color w:val="000000"/>
        </w:rPr>
        <w:t>s</w:t>
      </w:r>
      <w:r>
        <w:rPr>
          <w:color w:val="000000"/>
        </w:rPr>
        <w:t xml:space="preserve"> campaign from "members, employees or owners of the organization and those individuals' immediate family members," but it doesn't show any contributions from the company itself or its PACs.</w:t>
      </w:r>
    </w:p>
    <w:p w14:paraId="0EE5713E" w14:textId="77777777" w:rsidR="00FA4267" w:rsidRDefault="006700FD">
      <w:pPr>
        <w:pStyle w:val="Normal5"/>
        <w:spacing w:before="200" w:line="260" w:lineRule="atLeast"/>
        <w:jc w:val="both"/>
      </w:pPr>
      <w:r>
        <w:rPr>
          <w:color w:val="000000"/>
        </w:rPr>
        <w:t>Meanwhile, the site lists more than $35,000 in donations from Sephora-connected individuals to Vice President Kamala Harris' campaign. Sephora declined to comment on the record.</w:t>
      </w:r>
    </w:p>
    <w:p w14:paraId="13360E60" w14:textId="77777777" w:rsidR="00FA4267" w:rsidRDefault="006700FD">
      <w:pPr>
        <w:pStyle w:val="Normal5"/>
        <w:spacing w:before="240" w:line="260" w:lineRule="atLeast"/>
        <w:jc w:val="both"/>
      </w:pPr>
      <w:r>
        <w:rPr>
          <w:b/>
          <w:color w:val="000000"/>
        </w:rPr>
        <w:t>Fact check</w:t>
      </w:r>
      <w:r>
        <w:rPr>
          <w:color w:val="000000"/>
        </w:rPr>
        <w:t xml:space="preserve">: </w:t>
      </w:r>
      <w:hyperlink r:id="rId322" w:history="1">
        <w:r>
          <w:rPr>
            <w:color w:val="0077CC"/>
            <w:u w:val="single"/>
            <w:shd w:val="clear" w:color="auto" w:fill="FFFFFF"/>
          </w:rPr>
          <w:t>Elon Musk'</w:t>
        </w:r>
      </w:hyperlink>
      <w:hyperlink r:id="rId323" w:history="1">
        <w:r>
          <w:rPr>
            <w:b/>
            <w:color w:val="0077CC"/>
            <w:u w:val="single"/>
            <w:shd w:val="clear" w:color="auto" w:fill="FFFFFF"/>
          </w:rPr>
          <w:t>s</w:t>
        </w:r>
      </w:hyperlink>
      <w:hyperlink r:id="rId324" w:history="1">
        <w:r>
          <w:rPr>
            <w:color w:val="0077CC"/>
            <w:u w:val="single"/>
            <w:shd w:val="clear" w:color="auto" w:fill="FFFFFF"/>
          </w:rPr>
          <w:t xml:space="preserve"> Trump rally speech touted voter turnout, not $5 billion donation</w:t>
        </w:r>
      </w:hyperlink>
    </w:p>
    <w:p w14:paraId="1BD22ADB" w14:textId="77777777" w:rsidR="00FA4267" w:rsidRDefault="006700FD">
      <w:pPr>
        <w:pStyle w:val="Normal5"/>
        <w:spacing w:before="200" w:line="260" w:lineRule="atLeast"/>
        <w:jc w:val="both"/>
      </w:pPr>
      <w:r>
        <w:rPr>
          <w:color w:val="000000"/>
        </w:rPr>
        <w:t>The page includes a disclaimer reiterating that the company itself did not provide the financial contributions.</w:t>
      </w:r>
    </w:p>
    <w:p w14:paraId="68C2CCF4" w14:textId="77777777" w:rsidR="00FA4267" w:rsidRDefault="006700FD">
      <w:pPr>
        <w:pStyle w:val="Normal5"/>
        <w:spacing w:before="240" w:line="260" w:lineRule="atLeast"/>
        <w:jc w:val="both"/>
      </w:pPr>
      <w:r>
        <w:rPr>
          <w:color w:val="000000"/>
        </w:rPr>
        <w:t xml:space="preserve">In comparison, </w:t>
      </w:r>
      <w:hyperlink r:id="rId325" w:history="1">
        <w:r>
          <w:rPr>
            <w:color w:val="0077CC"/>
            <w:u w:val="single"/>
            <w:shd w:val="clear" w:color="auto" w:fill="FFFFFF"/>
          </w:rPr>
          <w:t>individuals affiliated with Ulta</w:t>
        </w:r>
      </w:hyperlink>
      <w:r>
        <w:rPr>
          <w:color w:val="000000"/>
        </w:rPr>
        <w:t xml:space="preserve"> donated more than $7,000 to both Harris and Trump.</w:t>
      </w:r>
    </w:p>
    <w:p w14:paraId="143D8BBA" w14:textId="77777777" w:rsidR="00FA4267" w:rsidRDefault="006700FD">
      <w:pPr>
        <w:pStyle w:val="Normal5"/>
        <w:spacing w:before="240" w:line="260" w:lineRule="atLeast"/>
        <w:jc w:val="both"/>
      </w:pPr>
      <w:r>
        <w:rPr>
          <w:color w:val="000000"/>
        </w:rPr>
        <w:t xml:space="preserve">USA TODAY previously debunked false claims that </w:t>
      </w:r>
      <w:hyperlink r:id="rId326" w:history="1">
        <w:r>
          <w:rPr>
            <w:color w:val="0077CC"/>
            <w:u w:val="single"/>
            <w:shd w:val="clear" w:color="auto" w:fill="FFFFFF"/>
          </w:rPr>
          <w:t>several media companies' CEOs</w:t>
        </w:r>
      </w:hyperlink>
      <w:r>
        <w:rPr>
          <w:color w:val="000000"/>
        </w:rPr>
        <w:t xml:space="preserve"> donated to Trump and that </w:t>
      </w:r>
      <w:hyperlink r:id="rId327" w:history="1">
        <w:r>
          <w:rPr>
            <w:color w:val="0077CC"/>
            <w:u w:val="single"/>
            <w:shd w:val="clear" w:color="auto" w:fill="FFFFFF"/>
          </w:rPr>
          <w:t>Oprah Winfrey</w:t>
        </w:r>
      </w:hyperlink>
      <w:r>
        <w:rPr>
          <w:color w:val="000000"/>
        </w:rPr>
        <w:t xml:space="preserve"> and </w:t>
      </w:r>
      <w:hyperlink r:id="rId328" w:history="1">
        <w:r>
          <w:rPr>
            <w:color w:val="0077CC"/>
            <w:u w:val="single"/>
            <w:shd w:val="clear" w:color="auto" w:fill="FFFFFF"/>
          </w:rPr>
          <w:t>four federal agencies</w:t>
        </w:r>
      </w:hyperlink>
      <w:r>
        <w:rPr>
          <w:color w:val="000000"/>
        </w:rPr>
        <w:t xml:space="preserve"> donated to Harris.</w:t>
      </w:r>
    </w:p>
    <w:p w14:paraId="1826254E" w14:textId="77777777" w:rsidR="00FA4267" w:rsidRDefault="006700FD">
      <w:pPr>
        <w:pStyle w:val="Normal5"/>
        <w:spacing w:before="200" w:line="260" w:lineRule="atLeast"/>
        <w:jc w:val="both"/>
      </w:pPr>
      <w:r>
        <w:rPr>
          <w:color w:val="000000"/>
        </w:rPr>
        <w:t>USA TODAY reached out to the user who shared the post for comment but did not immediately receive a response.</w:t>
      </w:r>
    </w:p>
    <w:p w14:paraId="0A71E6CC" w14:textId="77777777" w:rsidR="00FA4267" w:rsidRDefault="006700FD">
      <w:pPr>
        <w:pStyle w:val="Normal5"/>
        <w:spacing w:before="240" w:line="260" w:lineRule="atLeast"/>
        <w:jc w:val="both"/>
      </w:pPr>
      <w:hyperlink r:id="rId329" w:history="1">
        <w:r>
          <w:rPr>
            <w:b/>
            <w:color w:val="0077CC"/>
            <w:u w:val="single"/>
            <w:shd w:val="clear" w:color="auto" w:fill="FFFFFF"/>
          </w:rPr>
          <w:t>PolitiFact</w:t>
        </w:r>
      </w:hyperlink>
      <w:r>
        <w:rPr>
          <w:color w:val="000000"/>
        </w:rPr>
        <w:t xml:space="preserve">, </w:t>
      </w:r>
      <w:hyperlink r:id="rId330" w:history="1">
        <w:r>
          <w:rPr>
            <w:color w:val="0077CC"/>
            <w:u w:val="single"/>
            <w:shd w:val="clear" w:color="auto" w:fill="FFFFFF"/>
          </w:rPr>
          <w:t>AFP</w:t>
        </w:r>
      </w:hyperlink>
      <w:r>
        <w:rPr>
          <w:color w:val="000000"/>
        </w:rPr>
        <w:t xml:space="preserve"> and </w:t>
      </w:r>
      <w:hyperlink r:id="rId331" w:history="1">
        <w:r>
          <w:rPr>
            <w:b/>
            <w:color w:val="0077CC"/>
            <w:u w:val="single"/>
            <w:shd w:val="clear" w:color="auto" w:fill="FFFFFF"/>
          </w:rPr>
          <w:t>Snopes</w:t>
        </w:r>
      </w:hyperlink>
      <w:r>
        <w:rPr>
          <w:color w:val="000000"/>
        </w:rPr>
        <w:t xml:space="preserve"> also debunked the claim.</w:t>
      </w:r>
    </w:p>
    <w:p w14:paraId="4EAFE232" w14:textId="77777777" w:rsidR="00FA4267" w:rsidRDefault="006700FD">
      <w:pPr>
        <w:pStyle w:val="Normal5"/>
        <w:spacing w:before="240" w:line="260" w:lineRule="atLeast"/>
      </w:pPr>
      <w:r>
        <w:rPr>
          <w:b/>
          <w:color w:val="000000"/>
        </w:rPr>
        <w:t>Our fact-check sources</w:t>
      </w:r>
    </w:p>
    <w:p w14:paraId="4C8579F2" w14:textId="77777777" w:rsidR="00FA4267" w:rsidRDefault="006700FD">
      <w:pPr>
        <w:pStyle w:val="Normal5"/>
        <w:numPr>
          <w:ilvl w:val="0"/>
          <w:numId w:val="1"/>
        </w:numPr>
        <w:spacing w:before="240" w:line="260" w:lineRule="atLeast"/>
        <w:jc w:val="both"/>
      </w:pPr>
      <w:r>
        <w:rPr>
          <w:color w:val="000000"/>
        </w:rPr>
        <w:t xml:space="preserve">OpenSecrets, Oct. 26, </w:t>
      </w:r>
      <w:hyperlink r:id="rId332" w:history="1">
        <w:r>
          <w:rPr>
            <w:color w:val="0077CC"/>
            <w:u w:val="single"/>
            <w:shd w:val="clear" w:color="auto" w:fill="FFFFFF"/>
          </w:rPr>
          <w:t>LVMH Moet Hennessy Louis Vuitton</w:t>
        </w:r>
      </w:hyperlink>
    </w:p>
    <w:p w14:paraId="37A41454" w14:textId="77777777" w:rsidR="00FA4267" w:rsidRDefault="006700FD">
      <w:pPr>
        <w:pStyle w:val="Normal5"/>
        <w:numPr>
          <w:ilvl w:val="0"/>
          <w:numId w:val="2"/>
        </w:numPr>
        <w:spacing w:before="240" w:line="260" w:lineRule="atLeast"/>
        <w:jc w:val="both"/>
      </w:pPr>
      <w:r>
        <w:rPr>
          <w:color w:val="000000"/>
        </w:rPr>
        <w:t xml:space="preserve">OpenSecrets, Nov. 19, </w:t>
      </w:r>
      <w:hyperlink r:id="rId333" w:history="1">
        <w:r>
          <w:rPr>
            <w:color w:val="0077CC"/>
            <w:u w:val="single"/>
            <w:shd w:val="clear" w:color="auto" w:fill="FFFFFF"/>
          </w:rPr>
          <w:t>Ulta Beauty</w:t>
        </w:r>
      </w:hyperlink>
    </w:p>
    <w:p w14:paraId="2CACA512" w14:textId="77777777" w:rsidR="00FA4267" w:rsidRDefault="006700FD">
      <w:pPr>
        <w:pStyle w:val="Normal5"/>
        <w:numPr>
          <w:ilvl w:val="0"/>
          <w:numId w:val="3"/>
        </w:numPr>
        <w:spacing w:before="240" w:line="260" w:lineRule="atLeast"/>
        <w:jc w:val="both"/>
      </w:pPr>
      <w:r>
        <w:rPr>
          <w:color w:val="000000"/>
        </w:rPr>
        <w:t xml:space="preserve">Federal </w:t>
      </w:r>
      <w:r>
        <w:rPr>
          <w:b/>
          <w:color w:val="000000"/>
        </w:rPr>
        <w:t>Election</w:t>
      </w:r>
      <w:r>
        <w:rPr>
          <w:color w:val="000000"/>
        </w:rPr>
        <w:t xml:space="preserve"> Commission, accessed Nov. 18, </w:t>
      </w:r>
      <w:hyperlink r:id="rId334" w:anchor=":~:text=The%20Federal%20Election%20Campaign%20Actaccounts%20maintained%20by%20Hybrid%20PACs." w:history="1">
        <w:r>
          <w:rPr>
            <w:color w:val="0077CC"/>
            <w:u w:val="single"/>
            <w:shd w:val="clear" w:color="auto" w:fill="FFFFFF"/>
          </w:rPr>
          <w:t>Who can and can't contribute to a party committee</w:t>
        </w:r>
      </w:hyperlink>
    </w:p>
    <w:p w14:paraId="7645731C" w14:textId="77777777" w:rsidR="00FA4267" w:rsidRDefault="006700FD">
      <w:pPr>
        <w:pStyle w:val="Normal5"/>
        <w:spacing w:before="240" w:line="260" w:lineRule="atLeast"/>
        <w:jc w:val="both"/>
      </w:pPr>
      <w:r>
        <w:rPr>
          <w:i/>
          <w:color w:val="000000"/>
        </w:rPr>
        <w:t xml:space="preserve">Thank you for supporting our journalism. You can </w:t>
      </w:r>
      <w:hyperlink r:id="rId335" w:history="1">
        <w:r>
          <w:rPr>
            <w:color w:val="0077CC"/>
            <w:u w:val="single"/>
            <w:shd w:val="clear" w:color="auto" w:fill="FFFFFF"/>
          </w:rPr>
          <w:t>subscribe to our print edition, ad-free app or e-newspaper here</w:t>
        </w:r>
      </w:hyperlink>
      <w:r>
        <w:rPr>
          <w:i/>
          <w:color w:val="000000"/>
        </w:rPr>
        <w:t>.</w:t>
      </w:r>
    </w:p>
    <w:p w14:paraId="615DF5A0" w14:textId="77777777" w:rsidR="00FA4267" w:rsidRDefault="006700FD">
      <w:pPr>
        <w:pStyle w:val="Normal5"/>
        <w:spacing w:before="240" w:line="260" w:lineRule="atLeast"/>
        <w:jc w:val="both"/>
      </w:pPr>
      <w:r>
        <w:rPr>
          <w:i/>
          <w:color w:val="000000"/>
        </w:rPr>
        <w:t xml:space="preserve">USA TODAY is a </w:t>
      </w:r>
      <w:hyperlink r:id="rId336"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337" w:history="1">
        <w:r>
          <w:rPr>
            <w:color w:val="0077CC"/>
            <w:u w:val="single"/>
            <w:shd w:val="clear" w:color="auto" w:fill="FFFFFF"/>
          </w:rPr>
          <w:t>grant from Meta</w:t>
        </w:r>
      </w:hyperlink>
      <w:r>
        <w:rPr>
          <w:i/>
          <w:color w:val="000000"/>
        </w:rPr>
        <w:t>.</w:t>
      </w:r>
    </w:p>
    <w:p w14:paraId="6CA4F016" w14:textId="77777777" w:rsidR="00FA4267" w:rsidRDefault="006700FD">
      <w:pPr>
        <w:pStyle w:val="Normal5"/>
        <w:spacing w:before="240" w:line="260" w:lineRule="atLeast"/>
        <w:jc w:val="both"/>
      </w:pPr>
      <w:r>
        <w:rPr>
          <w:i/>
          <w:color w:val="000000"/>
        </w:rPr>
        <w:t xml:space="preserve">This article originally appeared on USA TODAY: </w:t>
      </w:r>
      <w:hyperlink r:id="rId338" w:history="1">
        <w:r>
          <w:rPr>
            <w:color w:val="0077CC"/>
            <w:u w:val="single"/>
            <w:shd w:val="clear" w:color="auto" w:fill="FFFFFF"/>
          </w:rPr>
          <w:t xml:space="preserve">No donations from Sephora to Trump campaign | </w:t>
        </w:r>
      </w:hyperlink>
      <w:hyperlink r:id="rId339" w:history="1">
        <w:r>
          <w:rPr>
            <w:b/>
            <w:color w:val="0077CC"/>
            <w:u w:val="single"/>
            <w:shd w:val="clear" w:color="auto" w:fill="FFFFFF"/>
          </w:rPr>
          <w:t>Fact check</w:t>
        </w:r>
      </w:hyperlink>
    </w:p>
    <w:p w14:paraId="0E9B6A97" w14:textId="77777777" w:rsidR="00FA4267" w:rsidRDefault="006700FD">
      <w:pPr>
        <w:pStyle w:val="Normal5"/>
        <w:keepNext/>
        <w:spacing w:before="240" w:line="340" w:lineRule="atLeast"/>
      </w:pPr>
      <w:bookmarkStart w:id="14" w:name="Classification_3"/>
      <w:bookmarkEnd w:id="14"/>
      <w:r>
        <w:rPr>
          <w:b/>
          <w:color w:val="000000"/>
          <w:sz w:val="28"/>
        </w:rPr>
        <w:t>Classification</w:t>
      </w:r>
    </w:p>
    <w:p w14:paraId="7B54DA39" w14:textId="558510E7" w:rsidR="00FA4267" w:rsidRDefault="006700FD">
      <w:pPr>
        <w:pStyle w:val="Normal5"/>
        <w:spacing w:line="60" w:lineRule="exact"/>
      </w:pPr>
      <w:r>
        <w:rPr>
          <w:noProof/>
        </w:rPr>
        <mc:AlternateContent>
          <mc:Choice Requires="wps">
            <w:drawing>
              <wp:anchor distT="0" distB="0" distL="114300" distR="114300" simplePos="0" relativeHeight="251674624" behindDoc="0" locked="0" layoutInCell="1" allowOverlap="1" wp14:anchorId="7D11D8D7" wp14:editId="271115FB">
                <wp:simplePos x="0" y="0"/>
                <wp:positionH relativeFrom="column">
                  <wp:posOffset>0</wp:posOffset>
                </wp:positionH>
                <wp:positionV relativeFrom="paragraph">
                  <wp:posOffset>25400</wp:posOffset>
                </wp:positionV>
                <wp:extent cx="6502400" cy="0"/>
                <wp:effectExtent l="15875" t="15875" r="15875" b="12700"/>
                <wp:wrapTopAndBottom/>
                <wp:docPr id="134605512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EAE62" id="Line 2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44C5D4" w14:textId="77777777" w:rsidR="00FA4267" w:rsidRDefault="00FA4267">
      <w:pPr>
        <w:pStyle w:val="Normal5"/>
        <w:spacing w:line="120" w:lineRule="exact"/>
      </w:pPr>
    </w:p>
    <w:p w14:paraId="46661914" w14:textId="77777777" w:rsidR="00FA4267" w:rsidRDefault="006700FD">
      <w:pPr>
        <w:pStyle w:val="Normal5"/>
        <w:spacing w:line="260" w:lineRule="atLeast"/>
      </w:pPr>
      <w:r>
        <w:rPr>
          <w:b/>
          <w:color w:val="000000"/>
        </w:rPr>
        <w:t>Language:</w:t>
      </w:r>
      <w:r>
        <w:rPr>
          <w:color w:val="000000"/>
        </w:rPr>
        <w:t> ENGLISH</w:t>
      </w:r>
    </w:p>
    <w:p w14:paraId="55DCDD8C" w14:textId="77777777" w:rsidR="00FA4267" w:rsidRDefault="006700FD">
      <w:pPr>
        <w:pStyle w:val="Normal5"/>
        <w:spacing w:before="240" w:line="260" w:lineRule="atLeast"/>
      </w:pPr>
      <w:r>
        <w:br/>
      </w:r>
      <w:r>
        <w:rPr>
          <w:b/>
          <w:color w:val="000000"/>
        </w:rPr>
        <w:t>Publication-Type:</w:t>
      </w:r>
      <w:r>
        <w:rPr>
          <w:color w:val="000000"/>
        </w:rPr>
        <w:t> Web Publication</w:t>
      </w:r>
    </w:p>
    <w:p w14:paraId="152C1B87" w14:textId="77777777" w:rsidR="00FA4267" w:rsidRDefault="006700FD">
      <w:pPr>
        <w:pStyle w:val="Normal5"/>
        <w:spacing w:before="240" w:line="260" w:lineRule="atLeast"/>
      </w:pPr>
      <w:r>
        <w:br/>
      </w:r>
      <w:r>
        <w:rPr>
          <w:b/>
          <w:color w:val="000000"/>
        </w:rPr>
        <w:t>Journal Code:</w:t>
      </w:r>
      <w:r>
        <w:rPr>
          <w:color w:val="000000"/>
        </w:rPr>
        <w:t> 666052891</w:t>
      </w:r>
    </w:p>
    <w:p w14:paraId="5828D173" w14:textId="77777777" w:rsidR="00FA4267" w:rsidRDefault="006700FD">
      <w:pPr>
        <w:pStyle w:val="Normal5"/>
        <w:spacing w:before="240" w:line="260" w:lineRule="atLeast"/>
      </w:pPr>
      <w:r>
        <w:br/>
      </w:r>
      <w:r>
        <w:rPr>
          <w:b/>
          <w:color w:val="000000"/>
        </w:rPr>
        <w:t>Subject:</w:t>
      </w:r>
      <w:r>
        <w:rPr>
          <w:color w:val="000000"/>
        </w:rPr>
        <w:t xml:space="preserve"> CAMPAIGNS &amp; </w:t>
      </w:r>
      <w:r>
        <w:rPr>
          <w:b/>
          <w:color w:val="000000"/>
        </w:rPr>
        <w:t>ELECTIONS</w:t>
      </w:r>
      <w:r>
        <w:rPr>
          <w:color w:val="000000"/>
        </w:rPr>
        <w:t xml:space="preserve"> (90%); CORPORATE GIVING (90%); </w:t>
      </w:r>
      <w:r>
        <w:rPr>
          <w:b/>
          <w:color w:val="000000"/>
        </w:rPr>
        <w:t>FACT CHECKING</w:t>
      </w:r>
      <w:r>
        <w:rPr>
          <w:color w:val="000000"/>
        </w:rPr>
        <w:t xml:space="preserve"> (90%); POLITICAL DONATIONS &amp; FUNDRAISING (90%); BIPARTISANSHIP (89%); </w:t>
      </w:r>
      <w:r>
        <w:rPr>
          <w:b/>
          <w:color w:val="000000"/>
        </w:rPr>
        <w:t>ELECTIONS</w:t>
      </w:r>
      <w:r>
        <w:rPr>
          <w:color w:val="000000"/>
        </w:rPr>
        <w:t xml:space="preserve"> (89%); </w:t>
      </w:r>
      <w:r>
        <w:rPr>
          <w:b/>
          <w:color w:val="000000"/>
        </w:rPr>
        <w:t>ELECTIONS</w:t>
      </w:r>
      <w:r>
        <w:rPr>
          <w:color w:val="000000"/>
        </w:rPr>
        <w:t xml:space="preserve"> &amp; POLITICS (89%); GOVERNMENT &amp; PUBLIC ADMINISTRATION (89%); INTERNET SOCIAL NETWORKING (89%); CAMPAIGN FINANCE (78%); </w:t>
      </w:r>
      <w:r>
        <w:rPr>
          <w:b/>
          <w:color w:val="000000"/>
        </w:rPr>
        <w:t>ELECTION</w:t>
      </w:r>
      <w:r>
        <w:rPr>
          <w:color w:val="000000"/>
        </w:rPr>
        <w:t xml:space="preserve"> LAW (78%); EXECUTIVES (78%); HOLDING COMPANIES (78%); NONPROFIT ORGANIZATIONS (78%); PARENT COMPANIES (78%); POLITICAL CANDIDATES (78%); US PRESIDENTIAL CANDIDATES 2012 (78%); </w:t>
      </w:r>
      <w:r>
        <w:rPr>
          <w:b/>
          <w:color w:val="000000"/>
        </w:rPr>
        <w:t>ELECTION</w:t>
      </w:r>
      <w:r>
        <w:rPr>
          <w:color w:val="000000"/>
        </w:rPr>
        <w:t xml:space="preserve"> AUTHORITIES (77%); GOVERNMENT BODIES &amp; OFFICES (77%); HEADS OF GOVERNMENT </w:t>
      </w:r>
      <w:r>
        <w:rPr>
          <w:b/>
          <w:color w:val="000000"/>
        </w:rPr>
        <w:t>ELECTIONS</w:t>
      </w:r>
      <w:r>
        <w:rPr>
          <w:color w:val="000000"/>
        </w:rPr>
        <w:t xml:space="preserve"> (77%); POLITICS (77%); ASSOCIATIONS &amp; ORGANIZATIONS (74%); GOVERNMENT DEPARTMENTS &amp; AUTHORITIES (73%); US FEDERAL GOVERNMENT (73%); VOTERS &amp; VOTING (72%); VOTER TURNOUT (68%); PRINT JOURNALISM (62%)</w:t>
      </w:r>
    </w:p>
    <w:p w14:paraId="30F80697" w14:textId="77777777" w:rsidR="00FA4267" w:rsidRDefault="006700FD">
      <w:pPr>
        <w:pStyle w:val="Normal5"/>
        <w:spacing w:before="240" w:line="260" w:lineRule="atLeast"/>
      </w:pPr>
      <w:r>
        <w:br/>
      </w:r>
      <w:r>
        <w:rPr>
          <w:b/>
          <w:color w:val="000000"/>
        </w:rPr>
        <w:t>Company:</w:t>
      </w:r>
      <w:r>
        <w:rPr>
          <w:color w:val="000000"/>
        </w:rPr>
        <w:t>  SEPHORA SA (92%);  LVMH MOET HENNESSY LOUIS VUITTON SA (82%);  META PLATFORMS INC (57%);  ULTA BEAUTY INC (51%)</w:t>
      </w:r>
    </w:p>
    <w:p w14:paraId="36219238" w14:textId="77777777" w:rsidR="00FA4267" w:rsidRDefault="006700FD">
      <w:pPr>
        <w:pStyle w:val="Normal5"/>
        <w:spacing w:before="240" w:line="260" w:lineRule="atLeast"/>
      </w:pPr>
      <w:r>
        <w:br/>
      </w:r>
      <w:r>
        <w:rPr>
          <w:b/>
          <w:color w:val="000000"/>
        </w:rPr>
        <w:t>Ticker:</w:t>
      </w:r>
      <w:r>
        <w:rPr>
          <w:color w:val="000000"/>
        </w:rPr>
        <w:t> LVMH (BIT) (82%); MC (PAR) (82%); META (NASDAQ) (57%); ULTA (NASDAQ) (51%)</w:t>
      </w:r>
    </w:p>
    <w:p w14:paraId="40F32D22" w14:textId="77777777" w:rsidR="00FA4267" w:rsidRDefault="006700FD">
      <w:pPr>
        <w:pStyle w:val="Normal5"/>
        <w:spacing w:before="240" w:line="260" w:lineRule="atLeast"/>
      </w:pPr>
      <w:r>
        <w:br/>
      </w:r>
      <w:r>
        <w:rPr>
          <w:b/>
          <w:color w:val="000000"/>
        </w:rPr>
        <w:t>Industry:</w:t>
      </w:r>
      <w:r>
        <w:rPr>
          <w:color w:val="000000"/>
        </w:rPr>
        <w:t> NAICS456110 PHARMACIES AND DRUG RETAILERS (92%); SIC5912 DRUG STORES &amp; PROPRIETARY STORES (92%); NAICS312130 WINERIES (82%); NAICS312140 DISTILLERIES (82%); NAICS316990 OTHER LEATHER AND ALLIED PRODUCT MANUFACTURING (82%); NAICS516210 MEDIA STREAMING DIST SVCS, SOCIAL NETWORKS, AND OTHER MEDIA NETWORKS AND CONTENT PROVIDERS (57%); SIC7374 COMPUTER PROCESSING &amp; DATA PREPARATION &amp; PROCESSING SERVICES (57%); NAICS325620 TOILET PREPARATION MANUFACTURING (51%); NAICS456120 COSMETICS, BEAUTY SUPPLIES, AND PERFUME RETAILERS (51%); COSMETICS &amp; BEAUTY SUPPLY STORES (90%); RETAIL &amp; WHOLESALE TRADE (90%); COSMETICS &amp; TOILETRIES (89%); INTERNET SOCIAL NETWORKING (89%); ELECTRONIC PUBLISHING (78%); MEDIA &amp; TELECOMMUNICATIONS (78%); PERSONAL CARE PRODUCTS (78%); PRINT JOURNALISM (62%)</w:t>
      </w:r>
    </w:p>
    <w:p w14:paraId="4C17536F" w14:textId="77777777" w:rsidR="00FA4267" w:rsidRDefault="006700FD">
      <w:pPr>
        <w:pStyle w:val="Normal5"/>
        <w:spacing w:before="240" w:line="260" w:lineRule="atLeast"/>
      </w:pPr>
      <w:r>
        <w:br/>
      </w:r>
      <w:r>
        <w:rPr>
          <w:b/>
          <w:color w:val="000000"/>
        </w:rPr>
        <w:t>Person:</w:t>
      </w:r>
      <w:r>
        <w:rPr>
          <w:color w:val="000000"/>
        </w:rPr>
        <w:t> DONALD TRUMP (89%); ELON MUSK (79%); KAMALA HARRIS (79%); OPRAH WINFREY (50%)</w:t>
      </w:r>
    </w:p>
    <w:p w14:paraId="35E89A3F" w14:textId="77777777" w:rsidR="00FA4267" w:rsidRDefault="006700FD">
      <w:pPr>
        <w:pStyle w:val="Normal5"/>
        <w:spacing w:before="240" w:line="260" w:lineRule="atLeast"/>
      </w:pPr>
      <w:r>
        <w:br/>
      </w:r>
      <w:r>
        <w:rPr>
          <w:b/>
          <w:color w:val="000000"/>
        </w:rPr>
        <w:t>Geographic:</w:t>
      </w:r>
      <w:r>
        <w:rPr>
          <w:color w:val="000000"/>
        </w:rPr>
        <w:t> Americas, Northern America</w:t>
      </w:r>
    </w:p>
    <w:p w14:paraId="37724352" w14:textId="77777777" w:rsidR="00FA4267" w:rsidRDefault="006700FD">
      <w:pPr>
        <w:pStyle w:val="Normal5"/>
        <w:spacing w:before="240" w:line="260" w:lineRule="atLeast"/>
      </w:pPr>
      <w:r>
        <w:br/>
      </w:r>
      <w:r>
        <w:rPr>
          <w:b/>
          <w:color w:val="000000"/>
        </w:rPr>
        <w:t>Load-Date:</w:t>
      </w:r>
      <w:r>
        <w:rPr>
          <w:color w:val="000000"/>
        </w:rPr>
        <w:t> November 19, 2024</w:t>
      </w:r>
    </w:p>
    <w:p w14:paraId="358D71DD" w14:textId="77777777" w:rsidR="00FA4267" w:rsidRDefault="00FA4267">
      <w:pPr>
        <w:pStyle w:val="Normal5"/>
      </w:pPr>
    </w:p>
    <w:p w14:paraId="0E55F34B" w14:textId="4835820D" w:rsidR="00FA4267" w:rsidRDefault="006700FD">
      <w:pPr>
        <w:pStyle w:val="Normal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75648" behindDoc="0" locked="0" layoutInCell="1" allowOverlap="1" wp14:anchorId="30B8B747" wp14:editId="4C071ECD">
                <wp:simplePos x="0" y="0"/>
                <wp:positionH relativeFrom="column">
                  <wp:posOffset>0</wp:posOffset>
                </wp:positionH>
                <wp:positionV relativeFrom="paragraph">
                  <wp:posOffset>127000</wp:posOffset>
                </wp:positionV>
                <wp:extent cx="6502400" cy="0"/>
                <wp:effectExtent l="6350" t="12700" r="15875" b="6350"/>
                <wp:wrapNone/>
                <wp:docPr id="140091678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0D59C" id="Line 2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12634D14" w14:textId="77777777" w:rsidR="00FA4267" w:rsidRDefault="00FA4267">
      <w:pPr>
        <w:pStyle w:val="Normal6"/>
        <w:sectPr w:rsidR="00FA4267">
          <w:headerReference w:type="even" r:id="rId340"/>
          <w:headerReference w:type="default" r:id="rId341"/>
          <w:footerReference w:type="even" r:id="rId342"/>
          <w:footerReference w:type="default" r:id="rId343"/>
          <w:headerReference w:type="first" r:id="rId344"/>
          <w:footerReference w:type="first" r:id="rId345"/>
          <w:pgSz w:w="12240" w:h="15840"/>
          <w:pgMar w:top="840" w:right="1000" w:bottom="840" w:left="1000" w:header="400" w:footer="400" w:gutter="0"/>
          <w:cols w:space="720"/>
          <w:titlePg/>
        </w:sectPr>
      </w:pPr>
    </w:p>
    <w:p w14:paraId="0690C106" w14:textId="77777777" w:rsidR="00FA4267" w:rsidRDefault="00FA4267">
      <w:pPr>
        <w:pStyle w:val="Normal6"/>
      </w:pPr>
    </w:p>
    <w:p w14:paraId="7A49C4F7" w14:textId="3263EB02" w:rsidR="00FA4267" w:rsidRDefault="006700FD">
      <w:pPr>
        <w:pStyle w:val="Normal6"/>
      </w:pPr>
      <w:r>
        <w:rPr>
          <w:noProof/>
        </w:rPr>
        <w:drawing>
          <wp:inline distT="0" distB="0" distL="0" distR="0" wp14:anchorId="395BEC58" wp14:editId="36388C1C">
            <wp:extent cx="1879600" cy="381000"/>
            <wp:effectExtent l="0" t="0" r="0" b="0"/>
            <wp:docPr id="9" name="Picture 1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B162400" w14:textId="14D774E5" w:rsidR="00FA4267" w:rsidRDefault="006700FD" w:rsidP="002E277C">
      <w:pPr>
        <w:pStyle w:val="Heading14"/>
        <w:keepNext w:val="0"/>
        <w:numPr>
          <w:ilvl w:val="0"/>
          <w:numId w:val="140"/>
        </w:numPr>
        <w:spacing w:after="200" w:line="340" w:lineRule="atLeast"/>
        <w:jc w:val="center"/>
      </w:pPr>
      <w:hyperlink r:id="rId346" w:history="1">
        <w:r>
          <w:rPr>
            <w:color w:val="0077CC"/>
            <w:sz w:val="28"/>
            <w:u w:val="single"/>
            <w:shd w:val="clear" w:color="auto" w:fill="FFFFFF"/>
          </w:rPr>
          <w:t xml:space="preserve">No proof of ‘white supremacist’ </w:t>
        </w:r>
      </w:hyperlink>
      <w:hyperlink r:id="rId347" w:history="1">
        <w:r>
          <w:rPr>
            <w:color w:val="0077CC"/>
            <w:sz w:val="28"/>
            <w:u w:val="single"/>
            <w:shd w:val="clear" w:color="auto" w:fill="FFFFFF"/>
          </w:rPr>
          <w:t>election</w:t>
        </w:r>
      </w:hyperlink>
      <w:hyperlink r:id="rId348" w:history="1">
        <w:r>
          <w:rPr>
            <w:color w:val="0077CC"/>
            <w:sz w:val="28"/>
            <w:u w:val="single"/>
            <w:shd w:val="clear" w:color="auto" w:fill="FFFFFF"/>
          </w:rPr>
          <w:t xml:space="preserve"> threats in Georgia | </w:t>
        </w:r>
      </w:hyperlink>
      <w:hyperlink r:id="rId349" w:history="1">
        <w:r>
          <w:rPr>
            <w:color w:val="0077CC"/>
            <w:sz w:val="28"/>
            <w:u w:val="single"/>
            <w:shd w:val="clear" w:color="auto" w:fill="FFFFFF"/>
          </w:rPr>
          <w:t>Fact check</w:t>
        </w:r>
      </w:hyperlink>
    </w:p>
    <w:p w14:paraId="1B6FFFF9" w14:textId="77777777" w:rsidR="00FA4267" w:rsidRDefault="006700FD">
      <w:pPr>
        <w:pStyle w:val="Normal6"/>
        <w:spacing w:before="120" w:line="260" w:lineRule="atLeast"/>
        <w:jc w:val="center"/>
      </w:pPr>
      <w:r>
        <w:rPr>
          <w:color w:val="000000"/>
        </w:rPr>
        <w:t>USA Today Online</w:t>
      </w:r>
    </w:p>
    <w:p w14:paraId="32BBC38E" w14:textId="77777777" w:rsidR="00FA4267" w:rsidRDefault="006700FD">
      <w:pPr>
        <w:pStyle w:val="Normal6"/>
        <w:spacing w:before="120" w:line="260" w:lineRule="atLeast"/>
        <w:jc w:val="center"/>
      </w:pPr>
      <w:r>
        <w:rPr>
          <w:color w:val="000000"/>
        </w:rPr>
        <w:t>November 5, 2024 5:31 PM EST</w:t>
      </w:r>
    </w:p>
    <w:p w14:paraId="6849FF17" w14:textId="77777777" w:rsidR="00FA4267" w:rsidRDefault="00FA4267">
      <w:pPr>
        <w:pStyle w:val="Normal6"/>
        <w:spacing w:line="240" w:lineRule="atLeast"/>
        <w:jc w:val="both"/>
      </w:pPr>
      <w:bookmarkStart w:id="15" w:name="Bookmark_6"/>
      <w:bookmarkEnd w:id="15"/>
    </w:p>
    <w:p w14:paraId="79CC13C2" w14:textId="77777777" w:rsidR="00FA4267" w:rsidRDefault="006700FD">
      <w:pPr>
        <w:pStyle w:val="Normal6"/>
        <w:spacing w:before="120" w:line="220" w:lineRule="atLeast"/>
      </w:pPr>
      <w:r>
        <w:br/>
      </w:r>
      <w:r>
        <w:rPr>
          <w:color w:val="000000"/>
          <w:sz w:val="16"/>
        </w:rPr>
        <w:t>Copyright 2024 Gannett Media Corp  All Rights Reserved</w:t>
      </w:r>
    </w:p>
    <w:p w14:paraId="251EE3BA" w14:textId="77777777" w:rsidR="00FA4267" w:rsidRDefault="006700FD">
      <w:pPr>
        <w:pStyle w:val="Normal6"/>
        <w:spacing w:before="120" w:line="260" w:lineRule="atLeast"/>
      </w:pPr>
      <w:r>
        <w:rPr>
          <w:b/>
          <w:color w:val="000000"/>
        </w:rPr>
        <w:t>Length:</w:t>
      </w:r>
      <w:r>
        <w:rPr>
          <w:color w:val="000000"/>
        </w:rPr>
        <w:t> 495 words</w:t>
      </w:r>
    </w:p>
    <w:p w14:paraId="2D131FED" w14:textId="77777777" w:rsidR="00FA4267" w:rsidRDefault="006700FD">
      <w:pPr>
        <w:pStyle w:val="Normal6"/>
        <w:keepNext/>
        <w:spacing w:before="240" w:line="340" w:lineRule="atLeast"/>
      </w:pPr>
      <w:bookmarkStart w:id="16" w:name="Body_4"/>
      <w:bookmarkEnd w:id="16"/>
      <w:r>
        <w:rPr>
          <w:b/>
          <w:color w:val="000000"/>
          <w:sz w:val="28"/>
        </w:rPr>
        <w:t>Body</w:t>
      </w:r>
    </w:p>
    <w:p w14:paraId="51BC9A44" w14:textId="10FF17C6" w:rsidR="00FA4267" w:rsidRDefault="006700FD">
      <w:pPr>
        <w:pStyle w:val="Normal6"/>
        <w:spacing w:line="60" w:lineRule="exact"/>
      </w:pPr>
      <w:r>
        <w:rPr>
          <w:noProof/>
        </w:rPr>
        <mc:AlternateContent>
          <mc:Choice Requires="wps">
            <w:drawing>
              <wp:anchor distT="0" distB="0" distL="114300" distR="114300" simplePos="0" relativeHeight="251676672" behindDoc="0" locked="0" layoutInCell="1" allowOverlap="1" wp14:anchorId="1686C5BC" wp14:editId="2ABC330C">
                <wp:simplePos x="0" y="0"/>
                <wp:positionH relativeFrom="column">
                  <wp:posOffset>0</wp:posOffset>
                </wp:positionH>
                <wp:positionV relativeFrom="paragraph">
                  <wp:posOffset>25400</wp:posOffset>
                </wp:positionV>
                <wp:extent cx="6502400" cy="0"/>
                <wp:effectExtent l="15875" t="12700" r="15875" b="15875"/>
                <wp:wrapTopAndBottom/>
                <wp:docPr id="41284897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93D4F" id="Line 2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B77145E" w14:textId="77777777" w:rsidR="00FA4267" w:rsidRDefault="00FA4267">
      <w:pPr>
        <w:pStyle w:val="Normal6"/>
      </w:pPr>
    </w:p>
    <w:p w14:paraId="3255490B" w14:textId="77777777" w:rsidR="00FA4267" w:rsidRDefault="006700FD">
      <w:pPr>
        <w:pStyle w:val="Normal6"/>
        <w:spacing w:before="240" w:line="260" w:lineRule="atLeast"/>
      </w:pPr>
      <w:r>
        <w:rPr>
          <w:b/>
          <w:color w:val="000000"/>
        </w:rPr>
        <w:t>The claim: Georgia sheriff’s office warned of ‘white supremacists’ planning attacks on Black women between Nov. 1 and inauguration</w:t>
      </w:r>
    </w:p>
    <w:p w14:paraId="0CDFFE3F" w14:textId="77777777" w:rsidR="00FA4267" w:rsidRDefault="006700FD">
      <w:pPr>
        <w:pStyle w:val="Normal6"/>
        <w:spacing w:before="200" w:line="260" w:lineRule="atLeast"/>
        <w:jc w:val="both"/>
      </w:pPr>
      <w:r>
        <w:rPr>
          <w:color w:val="000000"/>
        </w:rPr>
        <w:t>A Nov. 1 Facebook post (</w:t>
      </w:r>
      <w:hyperlink r:id="rId350" w:history="1">
        <w:r>
          <w:rPr>
            <w:color w:val="0077CC"/>
            <w:u w:val="single"/>
            <w:shd w:val="clear" w:color="auto" w:fill="FFFFFF"/>
          </w:rPr>
          <w:t>direct link</w:t>
        </w:r>
      </w:hyperlink>
      <w:r>
        <w:rPr>
          <w:color w:val="000000"/>
        </w:rPr>
        <w:t xml:space="preserve">, </w:t>
      </w:r>
      <w:hyperlink r:id="rId351" w:history="1">
        <w:r>
          <w:rPr>
            <w:color w:val="0077CC"/>
            <w:u w:val="single"/>
            <w:shd w:val="clear" w:color="auto" w:fill="FFFFFF"/>
          </w:rPr>
          <w:t>archive link</w:t>
        </w:r>
      </w:hyperlink>
      <w:r>
        <w:rPr>
          <w:color w:val="000000"/>
        </w:rPr>
        <w:t>) warns of a supposed threat against people in one of Georgia’</w:t>
      </w:r>
      <w:r>
        <w:rPr>
          <w:b/>
          <w:color w:val="000000"/>
        </w:rPr>
        <w:t>s</w:t>
      </w:r>
      <w:r>
        <w:rPr>
          <w:color w:val="000000"/>
        </w:rPr>
        <w:t xml:space="preserve"> most populous counties.</w:t>
      </w:r>
    </w:p>
    <w:p w14:paraId="082962CC" w14:textId="77777777" w:rsidR="00FA4267" w:rsidRDefault="006700FD">
      <w:pPr>
        <w:pStyle w:val="Normal6"/>
        <w:spacing w:before="200" w:line="260" w:lineRule="atLeast"/>
        <w:jc w:val="both"/>
      </w:pPr>
      <w:r>
        <w:rPr>
          <w:color w:val="000000"/>
        </w:rPr>
        <w:t>“Hey ladies, I just received this from a friend who works in the Gwinnett County Sheriff'</w:t>
      </w:r>
      <w:r>
        <w:rPr>
          <w:b/>
          <w:color w:val="000000"/>
        </w:rPr>
        <w:t>s</w:t>
      </w:r>
      <w:r>
        <w:rPr>
          <w:color w:val="000000"/>
        </w:rPr>
        <w:t xml:space="preserve"> office,” the post begins. “Be on alert. Last night, a deputy told a family that local White Supremacists/ KKK members originating out of Lexington, NC, are planning to attack from now until the Inauguration.”</w:t>
      </w:r>
    </w:p>
    <w:p w14:paraId="36BFF085" w14:textId="77777777" w:rsidR="00FA4267" w:rsidRDefault="006700FD">
      <w:pPr>
        <w:pStyle w:val="Normal6"/>
        <w:spacing w:before="200" w:line="260" w:lineRule="atLeast"/>
        <w:jc w:val="both"/>
      </w:pPr>
      <w:r>
        <w:rPr>
          <w:color w:val="000000"/>
        </w:rPr>
        <w:t>It continues, “They are plotting against Blacks, especially black women because in their eyes, we are easy targets! Please be vigilant!”</w:t>
      </w:r>
    </w:p>
    <w:p w14:paraId="7C7AF1EF" w14:textId="77777777" w:rsidR="00FA4267" w:rsidRDefault="006700FD">
      <w:pPr>
        <w:pStyle w:val="Normal6"/>
        <w:spacing w:before="240" w:line="260" w:lineRule="atLeast"/>
        <w:jc w:val="both"/>
      </w:pPr>
      <w:r>
        <w:rPr>
          <w:b/>
          <w:color w:val="000000"/>
        </w:rPr>
        <w:t>More from the Fact-Check Team:</w:t>
      </w:r>
      <w:r>
        <w:rPr>
          <w:color w:val="000000"/>
        </w:rPr>
        <w:t xml:space="preserve"> How we pick and research claims | </w:t>
      </w:r>
      <w:hyperlink r:id="rId352" w:history="1">
        <w:r>
          <w:rPr>
            <w:color w:val="0077CC"/>
            <w:u w:val="single"/>
            <w:shd w:val="clear" w:color="auto" w:fill="FFFFFF"/>
          </w:rPr>
          <w:t>Email newsletter</w:t>
        </w:r>
      </w:hyperlink>
      <w:r>
        <w:rPr>
          <w:color w:val="000000"/>
        </w:rPr>
        <w:t xml:space="preserve"> | </w:t>
      </w:r>
      <w:hyperlink r:id="rId353" w:history="1">
        <w:r>
          <w:rPr>
            <w:color w:val="0077CC"/>
            <w:u w:val="single"/>
            <w:shd w:val="clear" w:color="auto" w:fill="FFFFFF"/>
          </w:rPr>
          <w:t>Facebook page</w:t>
        </w:r>
      </w:hyperlink>
    </w:p>
    <w:p w14:paraId="13A052F1" w14:textId="77777777" w:rsidR="00FA4267" w:rsidRDefault="006700FD">
      <w:pPr>
        <w:pStyle w:val="Normal6"/>
        <w:spacing w:before="240" w:line="260" w:lineRule="atLeast"/>
      </w:pPr>
      <w:r>
        <w:rPr>
          <w:b/>
          <w:color w:val="000000"/>
        </w:rPr>
        <w:t>Our rating: False</w:t>
      </w:r>
    </w:p>
    <w:p w14:paraId="089A976F" w14:textId="77777777" w:rsidR="00FA4267" w:rsidRDefault="006700FD">
      <w:pPr>
        <w:pStyle w:val="Normal6"/>
        <w:spacing w:before="200" w:line="260" w:lineRule="atLeast"/>
        <w:jc w:val="both"/>
      </w:pPr>
      <w:r>
        <w:rPr>
          <w:color w:val="000000"/>
        </w:rPr>
        <w:t>There'</w:t>
      </w:r>
      <w:r>
        <w:rPr>
          <w:b/>
          <w:color w:val="000000"/>
        </w:rPr>
        <w:t>s</w:t>
      </w:r>
      <w:r>
        <w:rPr>
          <w:color w:val="000000"/>
        </w:rPr>
        <w:t xml:space="preserve"> no evidence of such a threat or such a warning from authorities. The Gwinnett County Sheriff’</w:t>
      </w:r>
      <w:r>
        <w:rPr>
          <w:b/>
          <w:color w:val="000000"/>
        </w:rPr>
        <w:t>s</w:t>
      </w:r>
      <w:r>
        <w:rPr>
          <w:color w:val="000000"/>
        </w:rPr>
        <w:t xml:space="preserve"> Office stated that it isn't aware of any </w:t>
      </w:r>
      <w:r>
        <w:rPr>
          <w:b/>
          <w:color w:val="000000"/>
        </w:rPr>
        <w:t>election</w:t>
      </w:r>
      <w:r>
        <w:rPr>
          <w:color w:val="000000"/>
        </w:rPr>
        <w:t>-related threats toward any specific groups of people.</w:t>
      </w:r>
    </w:p>
    <w:p w14:paraId="2DB0336D" w14:textId="77777777" w:rsidR="00FA4267" w:rsidRDefault="006700FD">
      <w:pPr>
        <w:pStyle w:val="Normal6"/>
        <w:spacing w:before="240" w:line="260" w:lineRule="atLeast"/>
      </w:pPr>
      <w:r>
        <w:rPr>
          <w:b/>
          <w:color w:val="000000"/>
        </w:rPr>
        <w:t>Sheriff’s office hasn’t received threats described in post</w:t>
      </w:r>
    </w:p>
    <w:p w14:paraId="5BB1959E" w14:textId="77777777" w:rsidR="00FA4267" w:rsidRDefault="006700FD">
      <w:pPr>
        <w:pStyle w:val="Normal6"/>
        <w:spacing w:before="240" w:line="260" w:lineRule="atLeast"/>
        <w:jc w:val="both"/>
      </w:pPr>
      <w:r>
        <w:rPr>
          <w:color w:val="000000"/>
        </w:rPr>
        <w:t xml:space="preserve">In a </w:t>
      </w:r>
      <w:hyperlink r:id="rId354" w:history="1">
        <w:r>
          <w:rPr>
            <w:color w:val="0077CC"/>
            <w:u w:val="single"/>
            <w:shd w:val="clear" w:color="auto" w:fill="FFFFFF"/>
          </w:rPr>
          <w:t>statement released</w:t>
        </w:r>
      </w:hyperlink>
      <w:r>
        <w:rPr>
          <w:color w:val="000000"/>
        </w:rPr>
        <w:t xml:space="preserve"> Nov. 2 on its Facebook page, the </w:t>
      </w:r>
      <w:hyperlink r:id="rId355" w:history="1">
        <w:r>
          <w:rPr>
            <w:color w:val="0077CC"/>
            <w:u w:val="single"/>
            <w:shd w:val="clear" w:color="auto" w:fill="FFFFFF"/>
          </w:rPr>
          <w:t>Gwinnett County Sheriff’</w:t>
        </w:r>
      </w:hyperlink>
      <w:hyperlink r:id="rId356" w:history="1">
        <w:r>
          <w:rPr>
            <w:b/>
            <w:color w:val="0077CC"/>
            <w:u w:val="single"/>
            <w:shd w:val="clear" w:color="auto" w:fill="FFFFFF"/>
          </w:rPr>
          <w:t>s</w:t>
        </w:r>
      </w:hyperlink>
      <w:hyperlink r:id="rId357" w:history="1">
        <w:r>
          <w:rPr>
            <w:color w:val="0077CC"/>
            <w:u w:val="single"/>
            <w:shd w:val="clear" w:color="auto" w:fill="FFFFFF"/>
          </w:rPr>
          <w:t xml:space="preserve"> Office</w:t>
        </w:r>
      </w:hyperlink>
      <w:r>
        <w:rPr>
          <w:color w:val="000000"/>
        </w:rPr>
        <w:t xml:space="preserve"> said it wasn’t aware of any such threats. Gwinnett County is northeast of Atlanta. </w:t>
      </w:r>
    </w:p>
    <w:p w14:paraId="46C5B101" w14:textId="77777777" w:rsidR="00FA4267" w:rsidRDefault="006700FD">
      <w:pPr>
        <w:pStyle w:val="Normal6"/>
        <w:spacing w:before="200" w:line="260" w:lineRule="atLeast"/>
        <w:jc w:val="both"/>
      </w:pPr>
      <w:r>
        <w:rPr>
          <w:color w:val="000000"/>
        </w:rPr>
        <w:t>“We have not received any information indicating threats to any group(</w:t>
      </w:r>
      <w:r>
        <w:rPr>
          <w:b/>
          <w:color w:val="000000"/>
        </w:rPr>
        <w:t>s</w:t>
      </w:r>
      <w:r>
        <w:rPr>
          <w:color w:val="000000"/>
        </w:rPr>
        <w:t xml:space="preserve">) on or after </w:t>
      </w:r>
      <w:r>
        <w:rPr>
          <w:b/>
          <w:color w:val="000000"/>
        </w:rPr>
        <w:t>Election</w:t>
      </w:r>
      <w:r>
        <w:rPr>
          <w:color w:val="000000"/>
        </w:rPr>
        <w:t xml:space="preserve"> Day,” the statement says. “Hateful discourse such as this aims to instill fear in the community and disrupt us from exercising our constitutional rights.”</w:t>
      </w:r>
    </w:p>
    <w:p w14:paraId="29244EB4" w14:textId="77777777" w:rsidR="00FA4267" w:rsidRDefault="006700FD">
      <w:pPr>
        <w:pStyle w:val="Normal6"/>
        <w:spacing w:before="200" w:line="260" w:lineRule="atLeast"/>
        <w:jc w:val="both"/>
      </w:pPr>
      <w:r>
        <w:rPr>
          <w:color w:val="000000"/>
        </w:rPr>
        <w:t>The sheriff’</w:t>
      </w:r>
      <w:r>
        <w:rPr>
          <w:b/>
          <w:color w:val="000000"/>
        </w:rPr>
        <w:t>s</w:t>
      </w:r>
      <w:r>
        <w:rPr>
          <w:color w:val="000000"/>
        </w:rPr>
        <w:t xml:space="preserve"> office added that it would work with local, state and federal authorities to investigate any threats related to the </w:t>
      </w:r>
      <w:r>
        <w:rPr>
          <w:b/>
          <w:color w:val="000000"/>
        </w:rPr>
        <w:t>election</w:t>
      </w:r>
      <w:r>
        <w:rPr>
          <w:color w:val="000000"/>
        </w:rPr>
        <w:t>.</w:t>
      </w:r>
    </w:p>
    <w:p w14:paraId="70EC12F9" w14:textId="77777777" w:rsidR="00FA4267" w:rsidRDefault="006700FD">
      <w:pPr>
        <w:pStyle w:val="Normal6"/>
        <w:spacing w:before="240" w:line="260" w:lineRule="atLeast"/>
        <w:jc w:val="both"/>
      </w:pPr>
      <w:r>
        <w:rPr>
          <w:b/>
          <w:color w:val="000000"/>
        </w:rPr>
        <w:t>Fact check</w:t>
      </w:r>
      <w:r>
        <w:rPr>
          <w:color w:val="000000"/>
        </w:rPr>
        <w:t xml:space="preserve">: </w:t>
      </w:r>
      <w:hyperlink r:id="rId358" w:history="1">
        <w:r>
          <w:rPr>
            <w:color w:val="0077CC"/>
            <w:u w:val="single"/>
            <w:shd w:val="clear" w:color="auto" w:fill="FFFFFF"/>
          </w:rPr>
          <w:t>Officials say Kentucky voting glitch an 'isolated incident'</w:t>
        </w:r>
      </w:hyperlink>
    </w:p>
    <w:p w14:paraId="2BA0D484" w14:textId="77777777" w:rsidR="00FA4267" w:rsidRDefault="006700FD">
      <w:pPr>
        <w:pStyle w:val="Normal6"/>
        <w:spacing w:before="240" w:line="260" w:lineRule="atLeast"/>
        <w:jc w:val="both"/>
      </w:pPr>
      <w:hyperlink r:id="rId359" w:history="1">
        <w:r>
          <w:rPr>
            <w:color w:val="0077CC"/>
            <w:u w:val="single"/>
            <w:shd w:val="clear" w:color="auto" w:fill="FFFFFF"/>
          </w:rPr>
          <w:t>Rockdale County Sheriff Eric Levett</w:t>
        </w:r>
      </w:hyperlink>
      <w:r>
        <w:rPr>
          <w:color w:val="000000"/>
        </w:rPr>
        <w:t xml:space="preserve"> also debunked the claim, saying in a </w:t>
      </w:r>
      <w:hyperlink r:id="rId360" w:history="1">
        <w:r>
          <w:rPr>
            <w:color w:val="0077CC"/>
            <w:u w:val="single"/>
            <w:shd w:val="clear" w:color="auto" w:fill="FFFFFF"/>
          </w:rPr>
          <w:t>Nov. 3 statement</w:t>
        </w:r>
      </w:hyperlink>
      <w:r>
        <w:rPr>
          <w:color w:val="000000"/>
        </w:rPr>
        <w:t xml:space="preserve"> that "we validated that this message is untrue through our sources such as FBI, (the Georgia Bureau of Investigation) and other criminal intelligence agencies." The county is east of Atlanta.</w:t>
      </w:r>
    </w:p>
    <w:p w14:paraId="5405A1BF" w14:textId="77777777" w:rsidR="00FA4267" w:rsidRDefault="006700FD">
      <w:pPr>
        <w:pStyle w:val="Normal6"/>
        <w:spacing w:before="240" w:line="260" w:lineRule="atLeast"/>
        <w:jc w:val="both"/>
      </w:pPr>
      <w:r>
        <w:rPr>
          <w:color w:val="000000"/>
        </w:rPr>
        <w:t xml:space="preserve">Some experts worry about the potential for </w:t>
      </w:r>
      <w:r>
        <w:rPr>
          <w:b/>
          <w:color w:val="000000"/>
        </w:rPr>
        <w:t>election</w:t>
      </w:r>
      <w:r>
        <w:rPr>
          <w:color w:val="000000"/>
        </w:rPr>
        <w:t xml:space="preserve">-related violence, especially if the race is close when votes are still being counted in the days after Nov. 5, as </w:t>
      </w:r>
      <w:hyperlink r:id="rId361" w:history="1">
        <w:r>
          <w:rPr>
            <w:color w:val="0077CC"/>
            <w:u w:val="single"/>
            <w:shd w:val="clear" w:color="auto" w:fill="FFFFFF"/>
          </w:rPr>
          <w:t>USA TODAY previously reported</w:t>
        </w:r>
      </w:hyperlink>
      <w:r>
        <w:rPr>
          <w:color w:val="000000"/>
        </w:rPr>
        <w:t>.</w:t>
      </w:r>
    </w:p>
    <w:p w14:paraId="771AF566" w14:textId="77777777" w:rsidR="00FA4267" w:rsidRDefault="006700FD">
      <w:pPr>
        <w:pStyle w:val="Normal6"/>
        <w:spacing w:before="200" w:line="260" w:lineRule="atLeast"/>
        <w:jc w:val="both"/>
      </w:pPr>
      <w:r>
        <w:rPr>
          <w:color w:val="000000"/>
        </w:rPr>
        <w:t>USA TODAY reached out to the social media user who shared the post for comment but did not immediately receive a response.</w:t>
      </w:r>
    </w:p>
    <w:p w14:paraId="6045422A" w14:textId="77777777" w:rsidR="00FA4267" w:rsidRDefault="006700FD">
      <w:pPr>
        <w:pStyle w:val="Normal6"/>
        <w:spacing w:before="240" w:line="260" w:lineRule="atLeast"/>
        <w:jc w:val="both"/>
      </w:pPr>
      <w:hyperlink r:id="rId362" w:history="1">
        <w:r>
          <w:rPr>
            <w:b/>
            <w:color w:val="0077CC"/>
            <w:u w:val="single"/>
            <w:shd w:val="clear" w:color="auto" w:fill="FFFFFF"/>
          </w:rPr>
          <w:t>Check</w:t>
        </w:r>
      </w:hyperlink>
      <w:hyperlink r:id="rId363" w:history="1">
        <w:r>
          <w:rPr>
            <w:color w:val="0077CC"/>
            <w:u w:val="single"/>
            <w:shd w:val="clear" w:color="auto" w:fill="FFFFFF"/>
          </w:rPr>
          <w:t xml:space="preserve"> Your </w:t>
        </w:r>
      </w:hyperlink>
      <w:hyperlink r:id="rId364" w:history="1">
        <w:r>
          <w:rPr>
            <w:b/>
            <w:color w:val="0077CC"/>
            <w:u w:val="single"/>
            <w:shd w:val="clear" w:color="auto" w:fill="FFFFFF"/>
          </w:rPr>
          <w:t>Fact</w:t>
        </w:r>
      </w:hyperlink>
      <w:r>
        <w:rPr>
          <w:color w:val="000000"/>
        </w:rPr>
        <w:t xml:space="preserve">, </w:t>
      </w:r>
      <w:hyperlink r:id="rId365" w:history="1">
        <w:r>
          <w:rPr>
            <w:b/>
            <w:color w:val="0077CC"/>
            <w:u w:val="single"/>
            <w:shd w:val="clear" w:color="auto" w:fill="FFFFFF"/>
          </w:rPr>
          <w:t>Politifact</w:t>
        </w:r>
      </w:hyperlink>
      <w:r>
        <w:rPr>
          <w:color w:val="000000"/>
        </w:rPr>
        <w:t xml:space="preserve"> and </w:t>
      </w:r>
      <w:hyperlink r:id="rId366" w:history="1">
        <w:r>
          <w:rPr>
            <w:b/>
            <w:color w:val="0077CC"/>
            <w:u w:val="single"/>
            <w:shd w:val="clear" w:color="auto" w:fill="FFFFFF"/>
          </w:rPr>
          <w:t>Snopes</w:t>
        </w:r>
      </w:hyperlink>
      <w:hyperlink r:id="rId367" w:history="1">
        <w:r>
          <w:rPr>
            <w:color w:val="0077CC"/>
            <w:u w:val="single"/>
            <w:shd w:val="clear" w:color="auto" w:fill="FFFFFF"/>
          </w:rPr>
          <w:t xml:space="preserve"> </w:t>
        </w:r>
      </w:hyperlink>
      <w:r>
        <w:rPr>
          <w:color w:val="000000"/>
        </w:rPr>
        <w:t>also debunked the claim.</w:t>
      </w:r>
    </w:p>
    <w:p w14:paraId="5C0825B0" w14:textId="77777777" w:rsidR="00FA4267" w:rsidRDefault="006700FD">
      <w:pPr>
        <w:pStyle w:val="Normal6"/>
        <w:spacing w:before="240" w:line="260" w:lineRule="atLeast"/>
        <w:jc w:val="both"/>
      </w:pPr>
      <w:r>
        <w:rPr>
          <w:b/>
          <w:color w:val="000000"/>
        </w:rPr>
        <w:t xml:space="preserve">Georgia Election Results 2024: </w:t>
      </w:r>
      <w:hyperlink r:id="rId368" w:history="1">
        <w:r>
          <w:rPr>
            <w:color w:val="0077CC"/>
            <w:u w:val="single"/>
            <w:shd w:val="clear" w:color="auto" w:fill="FFFFFF"/>
          </w:rPr>
          <w:t>Live updates, maps for every state race</w:t>
        </w:r>
      </w:hyperlink>
    </w:p>
    <w:p w14:paraId="3F9AC860" w14:textId="77777777" w:rsidR="00FA4267" w:rsidRDefault="006700FD">
      <w:pPr>
        <w:pStyle w:val="Normal6"/>
        <w:spacing w:before="240" w:line="260" w:lineRule="atLeast"/>
      </w:pPr>
      <w:r>
        <w:rPr>
          <w:b/>
          <w:color w:val="000000"/>
        </w:rPr>
        <w:t>Our fact-check sources:</w:t>
      </w:r>
    </w:p>
    <w:p w14:paraId="3005D2E2" w14:textId="77777777" w:rsidR="00FA4267" w:rsidRDefault="006700FD">
      <w:pPr>
        <w:pStyle w:val="Normal6"/>
        <w:numPr>
          <w:ilvl w:val="0"/>
          <w:numId w:val="4"/>
        </w:numPr>
        <w:spacing w:before="240" w:line="260" w:lineRule="atLeast"/>
        <w:jc w:val="both"/>
      </w:pPr>
      <w:r>
        <w:rPr>
          <w:color w:val="000000"/>
        </w:rPr>
        <w:t>Gwinnett County Sheriff'</w:t>
      </w:r>
      <w:r>
        <w:rPr>
          <w:b/>
          <w:color w:val="000000"/>
        </w:rPr>
        <w:t>s</w:t>
      </w:r>
      <w:r>
        <w:rPr>
          <w:color w:val="000000"/>
        </w:rPr>
        <w:t xml:space="preserve"> Office, Nov. 2, </w:t>
      </w:r>
      <w:hyperlink r:id="rId369" w:history="1">
        <w:r>
          <w:rPr>
            <w:color w:val="0077CC"/>
            <w:u w:val="single"/>
            <w:shd w:val="clear" w:color="auto" w:fill="FFFFFF"/>
          </w:rPr>
          <w:t>Facebook post</w:t>
        </w:r>
      </w:hyperlink>
    </w:p>
    <w:p w14:paraId="6A77F0EE" w14:textId="77777777" w:rsidR="00FA4267" w:rsidRDefault="006700FD">
      <w:pPr>
        <w:pStyle w:val="Normal6"/>
        <w:numPr>
          <w:ilvl w:val="0"/>
          <w:numId w:val="5"/>
        </w:numPr>
        <w:spacing w:before="240" w:line="260" w:lineRule="atLeast"/>
        <w:jc w:val="both"/>
      </w:pPr>
      <w:r>
        <w:rPr>
          <w:color w:val="000000"/>
        </w:rPr>
        <w:t>Rockdale County Sheriff'</w:t>
      </w:r>
      <w:r>
        <w:rPr>
          <w:b/>
          <w:color w:val="000000"/>
        </w:rPr>
        <w:t>s</w:t>
      </w:r>
      <w:r>
        <w:rPr>
          <w:color w:val="000000"/>
        </w:rPr>
        <w:t xml:space="preserve"> Office, Nov. 3, </w:t>
      </w:r>
      <w:hyperlink r:id="rId370" w:history="1">
        <w:r>
          <w:rPr>
            <w:color w:val="0077CC"/>
            <w:u w:val="single"/>
            <w:shd w:val="clear" w:color="auto" w:fill="FFFFFF"/>
          </w:rPr>
          <w:t>Facebook post</w:t>
        </w:r>
      </w:hyperlink>
    </w:p>
    <w:p w14:paraId="1662C995" w14:textId="77777777" w:rsidR="00FA4267" w:rsidRDefault="006700FD">
      <w:pPr>
        <w:pStyle w:val="Normal6"/>
        <w:spacing w:before="200" w:line="260" w:lineRule="atLeast"/>
        <w:jc w:val="both"/>
      </w:pPr>
      <w:r>
        <w:rPr>
          <w:i/>
          <w:color w:val="000000"/>
        </w:rPr>
        <w:t>Thank you for supporting our journalism. You can .</w:t>
      </w:r>
    </w:p>
    <w:p w14:paraId="66DC1AEA" w14:textId="77777777" w:rsidR="00FA4267" w:rsidRDefault="006700FD">
      <w:pPr>
        <w:pStyle w:val="Normal6"/>
        <w:spacing w:before="240" w:line="260" w:lineRule="atLeast"/>
        <w:jc w:val="both"/>
      </w:pPr>
      <w:r>
        <w:rPr>
          <w:i/>
          <w:color w:val="000000"/>
        </w:rPr>
        <w:t xml:space="preserve">USA TODAY is a </w:t>
      </w:r>
      <w:hyperlink r:id="rId371"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372" w:history="1">
        <w:r>
          <w:rPr>
            <w:color w:val="0077CC"/>
            <w:u w:val="single"/>
            <w:shd w:val="clear" w:color="auto" w:fill="FFFFFF"/>
          </w:rPr>
          <w:t>grant from Meta</w:t>
        </w:r>
      </w:hyperlink>
      <w:r>
        <w:rPr>
          <w:i/>
          <w:color w:val="000000"/>
        </w:rPr>
        <w:t>.</w:t>
      </w:r>
    </w:p>
    <w:p w14:paraId="25016F48" w14:textId="77777777" w:rsidR="00FA4267" w:rsidRDefault="006700FD">
      <w:pPr>
        <w:pStyle w:val="Normal6"/>
        <w:spacing w:before="240" w:line="260" w:lineRule="atLeast"/>
        <w:jc w:val="both"/>
      </w:pPr>
      <w:r>
        <w:rPr>
          <w:i/>
          <w:color w:val="000000"/>
        </w:rPr>
        <w:t xml:space="preserve">This article originally appeared on USA TODAY: </w:t>
      </w:r>
      <w:hyperlink r:id="rId373" w:history="1">
        <w:r>
          <w:rPr>
            <w:color w:val="0077CC"/>
            <w:u w:val="single"/>
            <w:shd w:val="clear" w:color="auto" w:fill="FFFFFF"/>
          </w:rPr>
          <w:t xml:space="preserve">No proof of ‘white supremacist’ </w:t>
        </w:r>
      </w:hyperlink>
      <w:hyperlink r:id="rId374" w:history="1">
        <w:r>
          <w:rPr>
            <w:b/>
            <w:color w:val="0077CC"/>
            <w:u w:val="single"/>
            <w:shd w:val="clear" w:color="auto" w:fill="FFFFFF"/>
          </w:rPr>
          <w:t>election</w:t>
        </w:r>
      </w:hyperlink>
      <w:hyperlink r:id="rId375" w:history="1">
        <w:r>
          <w:rPr>
            <w:color w:val="0077CC"/>
            <w:u w:val="single"/>
            <w:shd w:val="clear" w:color="auto" w:fill="FFFFFF"/>
          </w:rPr>
          <w:t xml:space="preserve"> threats in Georgia | </w:t>
        </w:r>
      </w:hyperlink>
      <w:hyperlink r:id="rId376" w:history="1">
        <w:r>
          <w:rPr>
            <w:b/>
            <w:color w:val="0077CC"/>
            <w:u w:val="single"/>
            <w:shd w:val="clear" w:color="auto" w:fill="FFFFFF"/>
          </w:rPr>
          <w:t>Fact check</w:t>
        </w:r>
      </w:hyperlink>
    </w:p>
    <w:p w14:paraId="4316E2B1" w14:textId="77777777" w:rsidR="00FA4267" w:rsidRDefault="006700FD">
      <w:pPr>
        <w:pStyle w:val="Normal6"/>
        <w:keepNext/>
        <w:spacing w:before="240" w:line="340" w:lineRule="atLeast"/>
      </w:pPr>
      <w:bookmarkStart w:id="17" w:name="Classification_4"/>
      <w:bookmarkEnd w:id="17"/>
      <w:r>
        <w:rPr>
          <w:b/>
          <w:color w:val="000000"/>
          <w:sz w:val="28"/>
        </w:rPr>
        <w:t>Classification</w:t>
      </w:r>
    </w:p>
    <w:p w14:paraId="6003695B" w14:textId="147AB685" w:rsidR="00FA4267" w:rsidRDefault="006700FD">
      <w:pPr>
        <w:pStyle w:val="Normal6"/>
        <w:spacing w:line="60" w:lineRule="exact"/>
      </w:pPr>
      <w:r>
        <w:rPr>
          <w:noProof/>
        </w:rPr>
        <mc:AlternateContent>
          <mc:Choice Requires="wps">
            <w:drawing>
              <wp:anchor distT="0" distB="0" distL="114300" distR="114300" simplePos="0" relativeHeight="251677696" behindDoc="0" locked="0" layoutInCell="1" allowOverlap="1" wp14:anchorId="4B5C8800" wp14:editId="3FA7692D">
                <wp:simplePos x="0" y="0"/>
                <wp:positionH relativeFrom="column">
                  <wp:posOffset>0</wp:posOffset>
                </wp:positionH>
                <wp:positionV relativeFrom="paragraph">
                  <wp:posOffset>25400</wp:posOffset>
                </wp:positionV>
                <wp:extent cx="6502400" cy="0"/>
                <wp:effectExtent l="15875" t="15875" r="15875" b="12700"/>
                <wp:wrapTopAndBottom/>
                <wp:docPr id="20582759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4941A" id="Line 2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EDA5B7" w14:textId="77777777" w:rsidR="00FA4267" w:rsidRDefault="00FA4267">
      <w:pPr>
        <w:pStyle w:val="Normal6"/>
        <w:spacing w:line="120" w:lineRule="exact"/>
      </w:pPr>
    </w:p>
    <w:p w14:paraId="20FB5FA2" w14:textId="77777777" w:rsidR="00FA4267" w:rsidRDefault="006700FD">
      <w:pPr>
        <w:pStyle w:val="Normal6"/>
        <w:spacing w:line="260" w:lineRule="atLeast"/>
      </w:pPr>
      <w:r>
        <w:rPr>
          <w:b/>
          <w:color w:val="000000"/>
        </w:rPr>
        <w:t>Language:</w:t>
      </w:r>
      <w:r>
        <w:rPr>
          <w:color w:val="000000"/>
        </w:rPr>
        <w:t> ENGLISH</w:t>
      </w:r>
    </w:p>
    <w:p w14:paraId="669090F5" w14:textId="77777777" w:rsidR="00FA4267" w:rsidRDefault="006700FD">
      <w:pPr>
        <w:pStyle w:val="Normal6"/>
        <w:spacing w:before="240" w:line="260" w:lineRule="atLeast"/>
      </w:pPr>
      <w:r>
        <w:br/>
      </w:r>
      <w:r>
        <w:rPr>
          <w:b/>
          <w:color w:val="000000"/>
        </w:rPr>
        <w:t>Publication-Type:</w:t>
      </w:r>
      <w:r>
        <w:rPr>
          <w:color w:val="000000"/>
        </w:rPr>
        <w:t> Web Publication</w:t>
      </w:r>
    </w:p>
    <w:p w14:paraId="5315EF4E" w14:textId="77777777" w:rsidR="00FA4267" w:rsidRDefault="006700FD">
      <w:pPr>
        <w:pStyle w:val="Normal6"/>
        <w:spacing w:before="240" w:line="260" w:lineRule="atLeast"/>
      </w:pPr>
      <w:r>
        <w:br/>
      </w:r>
      <w:r>
        <w:rPr>
          <w:b/>
          <w:color w:val="000000"/>
        </w:rPr>
        <w:t>Journal Code:</w:t>
      </w:r>
      <w:r>
        <w:rPr>
          <w:color w:val="000000"/>
        </w:rPr>
        <w:t> 666052891</w:t>
      </w:r>
    </w:p>
    <w:p w14:paraId="0B8A572F" w14:textId="77777777" w:rsidR="00FA4267" w:rsidRDefault="006700FD">
      <w:pPr>
        <w:pStyle w:val="Normal6"/>
        <w:spacing w:before="240" w:line="260" w:lineRule="atLeast"/>
      </w:pPr>
      <w:r>
        <w:br/>
      </w:r>
      <w:r>
        <w:rPr>
          <w:b/>
          <w:color w:val="000000"/>
        </w:rPr>
        <w:t>Subject:</w:t>
      </w:r>
      <w:r>
        <w:rPr>
          <w:color w:val="000000"/>
        </w:rPr>
        <w:t> </w:t>
      </w:r>
      <w:r>
        <w:rPr>
          <w:b/>
          <w:color w:val="000000"/>
        </w:rPr>
        <w:t>FACT CHECKING</w:t>
      </w:r>
      <w:r>
        <w:rPr>
          <w:color w:val="000000"/>
        </w:rPr>
        <w:t xml:space="preserve"> (90%); INTERNET SOCIAL NETWORKING (90%); CAMPAIGNS &amp; </w:t>
      </w:r>
      <w:r>
        <w:rPr>
          <w:b/>
          <w:color w:val="000000"/>
        </w:rPr>
        <w:t>ELECTIONS</w:t>
      </w:r>
      <w:r>
        <w:rPr>
          <w:color w:val="000000"/>
        </w:rPr>
        <w:t xml:space="preserve"> (89%); CRIME, LAW ENFORCEMENT &amp; CORRECTIONS (89%); INVESTIGATIONS (89%); NEGATIVE NEWS (89%); SHERIFFS (89%); SPECIAL INVESTIGATIVE FORCES (86%); </w:t>
      </w:r>
      <w:r>
        <w:rPr>
          <w:b/>
          <w:color w:val="000000"/>
        </w:rPr>
        <w:t>ELECTIONS</w:t>
      </w:r>
      <w:r>
        <w:rPr>
          <w:color w:val="000000"/>
        </w:rPr>
        <w:t xml:space="preserve"> (78%); JOURNALISM (78%); NEGATIVE MISC NEWS (78%); POLITICAL VIOLENCE (78%); RACE &amp; ETHNICITY (78%); RACISM &amp; XENOPHOBIA (78%); SOCIAL MEDIA (78%); WHITE NATIONALISTS (78%); </w:t>
      </w:r>
      <w:r>
        <w:rPr>
          <w:b/>
          <w:color w:val="000000"/>
        </w:rPr>
        <w:t>ELECTION</w:t>
      </w:r>
      <w:r>
        <w:rPr>
          <w:color w:val="000000"/>
        </w:rPr>
        <w:t xml:space="preserve"> CRIME (77%); CRIMINAL INVESTIGATIONS (76%); LAW ENFORCEMENT (76%); FEDERAL INVESTIGATIONS (73%); BIPARTISANSHIP (72%); INTELLIGENCE SERVICES (70%); VOTERS &amp; VOTING (69%)</w:t>
      </w:r>
    </w:p>
    <w:p w14:paraId="553F635D" w14:textId="77777777" w:rsidR="00FA4267" w:rsidRDefault="006700FD">
      <w:pPr>
        <w:pStyle w:val="Normal6"/>
        <w:spacing w:before="240" w:line="260" w:lineRule="atLeast"/>
      </w:pPr>
      <w:r>
        <w:br/>
      </w:r>
      <w:r>
        <w:rPr>
          <w:b/>
          <w:color w:val="000000"/>
        </w:rPr>
        <w:t>Company:</w:t>
      </w:r>
      <w:r>
        <w:rPr>
          <w:color w:val="000000"/>
        </w:rPr>
        <w:t>  META PLATFORMS INC (90%)</w:t>
      </w:r>
    </w:p>
    <w:p w14:paraId="7BD3D6F3" w14:textId="77777777" w:rsidR="00FA4267" w:rsidRDefault="006700FD">
      <w:pPr>
        <w:pStyle w:val="Normal6"/>
        <w:spacing w:before="240" w:line="260" w:lineRule="atLeast"/>
      </w:pPr>
      <w:r>
        <w:br/>
      </w:r>
      <w:r>
        <w:rPr>
          <w:b/>
          <w:color w:val="000000"/>
        </w:rPr>
        <w:t>Ticker:</w:t>
      </w:r>
      <w:r>
        <w:rPr>
          <w:color w:val="000000"/>
        </w:rPr>
        <w:t> META (NASDAQ) (90%)</w:t>
      </w:r>
    </w:p>
    <w:p w14:paraId="08EA2543" w14:textId="77777777" w:rsidR="00FA4267" w:rsidRDefault="006700FD">
      <w:pPr>
        <w:pStyle w:val="Normal6"/>
        <w:spacing w:before="240" w:line="260" w:lineRule="atLeast"/>
      </w:pPr>
      <w:r>
        <w:br/>
      </w:r>
      <w:r>
        <w:rPr>
          <w:b/>
          <w:color w:val="000000"/>
        </w:rPr>
        <w:t>Industry:</w:t>
      </w:r>
      <w:r>
        <w:rPr>
          <w:color w:val="000000"/>
        </w:rPr>
        <w:t> NAICS516210 MEDIA STREAMING DIST SVCS, SOCIAL NETWORKS, AND OTHER MEDIA NETWORKS AND CONTENT PROVIDERS (90%); SIC7374 COMPUTER PROCESSING &amp; DATA PREPARATION &amp; PROCESSING SERVICES (90%); INTERNET SOCIAL NETWORKING (90%); SOCIAL MEDIA (78%); ELECTRONIC PUBLISHING (73%)</w:t>
      </w:r>
    </w:p>
    <w:p w14:paraId="19A42DEB" w14:textId="77777777" w:rsidR="00FA4267" w:rsidRDefault="006700FD">
      <w:pPr>
        <w:pStyle w:val="Normal6"/>
        <w:spacing w:before="240" w:line="260" w:lineRule="atLeast"/>
      </w:pPr>
      <w:r>
        <w:br/>
      </w:r>
      <w:r>
        <w:rPr>
          <w:b/>
          <w:color w:val="000000"/>
        </w:rPr>
        <w:t>Geographic:</w:t>
      </w:r>
      <w:r>
        <w:rPr>
          <w:color w:val="000000"/>
        </w:rPr>
        <w:t> ATLANTA, GA, USA (89%); GEORGIA, USA (94%); KENTUCKY, USA (92%); NORTH CAROLINA, USA (79%); UNITED STATES (94%); WESTERN ASIA (59%); North Carolina, Georgia &amp; Kentucky; Georgia &amp; United States; Asia, Western Asia; Americas, Northern America</w:t>
      </w:r>
    </w:p>
    <w:p w14:paraId="4A825B26" w14:textId="77777777" w:rsidR="00FA4267" w:rsidRDefault="006700FD">
      <w:pPr>
        <w:pStyle w:val="Normal6"/>
        <w:spacing w:before="240" w:line="260" w:lineRule="atLeast"/>
      </w:pPr>
      <w:r>
        <w:br/>
      </w:r>
      <w:r>
        <w:rPr>
          <w:b/>
          <w:color w:val="000000"/>
        </w:rPr>
        <w:t>Load-Date:</w:t>
      </w:r>
      <w:r>
        <w:rPr>
          <w:color w:val="000000"/>
        </w:rPr>
        <w:t> November 5, 2024</w:t>
      </w:r>
    </w:p>
    <w:p w14:paraId="05EFA54A" w14:textId="77777777" w:rsidR="00FA4267" w:rsidRDefault="00FA4267">
      <w:pPr>
        <w:pStyle w:val="Normal6"/>
      </w:pPr>
    </w:p>
    <w:p w14:paraId="55A4AB3F" w14:textId="43E74A93" w:rsidR="00FA4267" w:rsidRDefault="006700FD">
      <w:pPr>
        <w:pStyle w:val="Normal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78720" behindDoc="0" locked="0" layoutInCell="1" allowOverlap="1" wp14:anchorId="37DA4583" wp14:editId="65568989">
                <wp:simplePos x="0" y="0"/>
                <wp:positionH relativeFrom="column">
                  <wp:posOffset>0</wp:posOffset>
                </wp:positionH>
                <wp:positionV relativeFrom="paragraph">
                  <wp:posOffset>127000</wp:posOffset>
                </wp:positionV>
                <wp:extent cx="6502400" cy="0"/>
                <wp:effectExtent l="6350" t="9525" r="15875" b="9525"/>
                <wp:wrapNone/>
                <wp:docPr id="47095516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6B78B" id="Line 2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294A85E7" w14:textId="77777777" w:rsidR="00FA4267" w:rsidRDefault="00FA4267">
      <w:pPr>
        <w:pStyle w:val="Normal7"/>
        <w:sectPr w:rsidR="00FA4267">
          <w:headerReference w:type="even" r:id="rId377"/>
          <w:headerReference w:type="default" r:id="rId378"/>
          <w:footerReference w:type="even" r:id="rId379"/>
          <w:footerReference w:type="default" r:id="rId380"/>
          <w:headerReference w:type="first" r:id="rId381"/>
          <w:footerReference w:type="first" r:id="rId382"/>
          <w:pgSz w:w="12240" w:h="15840"/>
          <w:pgMar w:top="840" w:right="1000" w:bottom="840" w:left="1000" w:header="400" w:footer="400" w:gutter="0"/>
          <w:cols w:space="720"/>
          <w:titlePg/>
        </w:sectPr>
      </w:pPr>
    </w:p>
    <w:p w14:paraId="2AFFA59E" w14:textId="77777777" w:rsidR="00FA4267" w:rsidRDefault="00FA4267">
      <w:pPr>
        <w:pStyle w:val="Normal7"/>
      </w:pPr>
    </w:p>
    <w:p w14:paraId="2C8168CE" w14:textId="664AEF46" w:rsidR="00FA4267" w:rsidRDefault="006700FD">
      <w:pPr>
        <w:pStyle w:val="Normal7"/>
      </w:pPr>
      <w:r>
        <w:rPr>
          <w:noProof/>
        </w:rPr>
        <w:drawing>
          <wp:inline distT="0" distB="0" distL="0" distR="0" wp14:anchorId="4BA98071" wp14:editId="74FB431F">
            <wp:extent cx="1879600" cy="381000"/>
            <wp:effectExtent l="0" t="0" r="0" b="0"/>
            <wp:docPr id="10" name="Picture 119"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B9E6878" w14:textId="49D01890" w:rsidR="00FA4267" w:rsidRDefault="006700FD" w:rsidP="002E277C">
      <w:pPr>
        <w:pStyle w:val="Heading15"/>
        <w:keepNext w:val="0"/>
        <w:numPr>
          <w:ilvl w:val="0"/>
          <w:numId w:val="140"/>
        </w:numPr>
        <w:spacing w:after="200" w:line="340" w:lineRule="atLeast"/>
        <w:jc w:val="center"/>
      </w:pPr>
      <w:hyperlink r:id="rId383" w:history="1">
        <w:r>
          <w:rPr>
            <w:color w:val="0077CC"/>
            <w:sz w:val="28"/>
            <w:u w:val="single"/>
            <w:shd w:val="clear" w:color="auto" w:fill="FFFFFF"/>
          </w:rPr>
          <w:t xml:space="preserve">Sign with swastika 'absolutely not' from Trump campaign, GOP official says | </w:t>
        </w:r>
      </w:hyperlink>
      <w:hyperlink r:id="rId384" w:history="1">
        <w:r>
          <w:rPr>
            <w:color w:val="0077CC"/>
            <w:sz w:val="28"/>
            <w:u w:val="single"/>
            <w:shd w:val="clear" w:color="auto" w:fill="FFFFFF"/>
          </w:rPr>
          <w:t>Fact check</w:t>
        </w:r>
      </w:hyperlink>
    </w:p>
    <w:p w14:paraId="071AC84C" w14:textId="77777777" w:rsidR="00FA4267" w:rsidRDefault="006700FD">
      <w:pPr>
        <w:pStyle w:val="Normal7"/>
        <w:spacing w:before="120" w:line="260" w:lineRule="atLeast"/>
        <w:jc w:val="center"/>
      </w:pPr>
      <w:r>
        <w:rPr>
          <w:color w:val="000000"/>
        </w:rPr>
        <w:t>USA Today Online</w:t>
      </w:r>
    </w:p>
    <w:p w14:paraId="2982B319" w14:textId="77777777" w:rsidR="00FA4267" w:rsidRDefault="006700FD">
      <w:pPr>
        <w:pStyle w:val="Normal7"/>
        <w:spacing w:before="120" w:line="260" w:lineRule="atLeast"/>
        <w:jc w:val="center"/>
      </w:pPr>
      <w:r>
        <w:rPr>
          <w:color w:val="000000"/>
        </w:rPr>
        <w:t>November 5, 2024 2:11 PM EST</w:t>
      </w:r>
    </w:p>
    <w:p w14:paraId="161D955C" w14:textId="77777777" w:rsidR="00FA4267" w:rsidRDefault="00FA4267">
      <w:pPr>
        <w:pStyle w:val="Normal7"/>
        <w:spacing w:line="240" w:lineRule="atLeast"/>
        <w:jc w:val="both"/>
      </w:pPr>
      <w:bookmarkStart w:id="18" w:name="Bookmark_7"/>
      <w:bookmarkEnd w:id="18"/>
    </w:p>
    <w:p w14:paraId="07F7A4A5" w14:textId="77777777" w:rsidR="00FA4267" w:rsidRDefault="006700FD">
      <w:pPr>
        <w:pStyle w:val="Normal7"/>
        <w:spacing w:before="120" w:line="220" w:lineRule="atLeast"/>
      </w:pPr>
      <w:r>
        <w:br/>
      </w:r>
      <w:r>
        <w:rPr>
          <w:color w:val="000000"/>
          <w:sz w:val="16"/>
        </w:rPr>
        <w:t>Copyright 2024 Gannett Media Corp  All Rights Reserved</w:t>
      </w:r>
    </w:p>
    <w:p w14:paraId="42740696" w14:textId="77777777" w:rsidR="00FA4267" w:rsidRDefault="006700FD">
      <w:pPr>
        <w:pStyle w:val="Normal7"/>
        <w:spacing w:before="120" w:line="260" w:lineRule="atLeast"/>
      </w:pPr>
      <w:r>
        <w:rPr>
          <w:b/>
          <w:color w:val="000000"/>
        </w:rPr>
        <w:t>Length:</w:t>
      </w:r>
      <w:r>
        <w:rPr>
          <w:color w:val="000000"/>
        </w:rPr>
        <w:t> 671 words</w:t>
      </w:r>
    </w:p>
    <w:p w14:paraId="782D8E9E" w14:textId="77777777" w:rsidR="00FA4267" w:rsidRDefault="006700FD">
      <w:pPr>
        <w:pStyle w:val="Normal7"/>
        <w:keepNext/>
        <w:spacing w:before="240" w:line="340" w:lineRule="atLeast"/>
      </w:pPr>
      <w:bookmarkStart w:id="19" w:name="Body_5"/>
      <w:bookmarkEnd w:id="19"/>
      <w:r>
        <w:rPr>
          <w:b/>
          <w:color w:val="000000"/>
          <w:sz w:val="28"/>
        </w:rPr>
        <w:t>Body</w:t>
      </w:r>
    </w:p>
    <w:p w14:paraId="06C53358" w14:textId="4A5DC7EA" w:rsidR="00FA4267" w:rsidRDefault="006700FD">
      <w:pPr>
        <w:pStyle w:val="Normal7"/>
        <w:spacing w:line="60" w:lineRule="exact"/>
      </w:pPr>
      <w:r>
        <w:rPr>
          <w:noProof/>
        </w:rPr>
        <mc:AlternateContent>
          <mc:Choice Requires="wps">
            <w:drawing>
              <wp:anchor distT="0" distB="0" distL="114300" distR="114300" simplePos="0" relativeHeight="251679744" behindDoc="0" locked="0" layoutInCell="1" allowOverlap="1" wp14:anchorId="40B13E53" wp14:editId="71790265">
                <wp:simplePos x="0" y="0"/>
                <wp:positionH relativeFrom="column">
                  <wp:posOffset>0</wp:posOffset>
                </wp:positionH>
                <wp:positionV relativeFrom="paragraph">
                  <wp:posOffset>25400</wp:posOffset>
                </wp:positionV>
                <wp:extent cx="6502400" cy="0"/>
                <wp:effectExtent l="15875" t="19050" r="15875" b="19050"/>
                <wp:wrapTopAndBottom/>
                <wp:docPr id="147884750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28890" id="Line 3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64F78D4" w14:textId="77777777" w:rsidR="00FA4267" w:rsidRDefault="00FA4267">
      <w:pPr>
        <w:pStyle w:val="Normal7"/>
      </w:pPr>
    </w:p>
    <w:p w14:paraId="41DB5041" w14:textId="77777777" w:rsidR="00FA4267" w:rsidRDefault="006700FD">
      <w:pPr>
        <w:pStyle w:val="Normal7"/>
        <w:spacing w:before="240" w:line="260" w:lineRule="atLeast"/>
      </w:pPr>
      <w:r>
        <w:rPr>
          <w:b/>
          <w:color w:val="000000"/>
        </w:rPr>
        <w:t>The claim: Trump funded campaign sign with swastika on it</w:t>
      </w:r>
    </w:p>
    <w:p w14:paraId="15A2B564" w14:textId="77777777" w:rsidR="00FA4267" w:rsidRDefault="006700FD">
      <w:pPr>
        <w:pStyle w:val="Normal7"/>
        <w:spacing w:before="240" w:line="260" w:lineRule="atLeast"/>
        <w:jc w:val="both"/>
      </w:pPr>
      <w:r>
        <w:rPr>
          <w:color w:val="000000"/>
        </w:rPr>
        <w:t>An Oct. 29 Threads post (</w:t>
      </w:r>
      <w:hyperlink r:id="rId385" w:history="1">
        <w:r>
          <w:rPr>
            <w:color w:val="0077CC"/>
            <w:u w:val="single"/>
            <w:shd w:val="clear" w:color="auto" w:fill="FFFFFF"/>
          </w:rPr>
          <w:t>direct link</w:t>
        </w:r>
      </w:hyperlink>
      <w:r>
        <w:rPr>
          <w:color w:val="000000"/>
        </w:rPr>
        <w:t xml:space="preserve">, </w:t>
      </w:r>
      <w:hyperlink r:id="rId386" w:history="1">
        <w:r>
          <w:rPr>
            <w:color w:val="0077CC"/>
            <w:u w:val="single"/>
            <w:shd w:val="clear" w:color="auto" w:fill="FFFFFF"/>
          </w:rPr>
          <w:t>archive link</w:t>
        </w:r>
      </w:hyperlink>
      <w:r>
        <w:rPr>
          <w:color w:val="000000"/>
        </w:rPr>
        <w:t>) includes photos of a blue campaign sign for former President Donald Trump with a Nazi symbol embedded in a logo.</w:t>
      </w:r>
    </w:p>
    <w:p w14:paraId="1E1586C3" w14:textId="77777777" w:rsidR="00FA4267" w:rsidRDefault="006700FD">
      <w:pPr>
        <w:pStyle w:val="Normal7"/>
        <w:spacing w:before="200" w:line="260" w:lineRule="atLeast"/>
        <w:jc w:val="both"/>
      </w:pPr>
      <w:r>
        <w:rPr>
          <w:color w:val="000000"/>
        </w:rPr>
        <w:t>"You can't call republicans Nazis just because you don't like them," the post reads. “Here is Trump funded signs with swastikas on them.”</w:t>
      </w:r>
    </w:p>
    <w:p w14:paraId="3ADF9A9E" w14:textId="77777777" w:rsidR="00FA4267" w:rsidRDefault="006700FD">
      <w:pPr>
        <w:pStyle w:val="Normal7"/>
        <w:spacing w:before="240" w:line="260" w:lineRule="atLeast"/>
        <w:jc w:val="both"/>
      </w:pPr>
      <w:r>
        <w:rPr>
          <w:color w:val="000000"/>
        </w:rPr>
        <w:t xml:space="preserve">It was reposted more than 650 times in six days. Other versions of the claim that used the same photos, including ones that claimed the sign was spotted in Barnwell, South Carolina, </w:t>
      </w:r>
      <w:hyperlink r:id="rId387" w:history="1">
        <w:r>
          <w:rPr>
            <w:color w:val="0077CC"/>
            <w:u w:val="single"/>
            <w:shd w:val="clear" w:color="auto" w:fill="FFFFFF"/>
          </w:rPr>
          <w:t>spread on Facebook</w:t>
        </w:r>
      </w:hyperlink>
      <w:r>
        <w:rPr>
          <w:color w:val="000000"/>
        </w:rPr>
        <w:t xml:space="preserve"> and </w:t>
      </w:r>
      <w:hyperlink r:id="rId388" w:history="1">
        <w:r>
          <w:rPr>
            <w:color w:val="0077CC"/>
            <w:u w:val="single"/>
            <w:shd w:val="clear" w:color="auto" w:fill="FFFFFF"/>
          </w:rPr>
          <w:t>X, formerly Twitter</w:t>
        </w:r>
      </w:hyperlink>
      <w:r>
        <w:rPr>
          <w:color w:val="000000"/>
        </w:rPr>
        <w:t>.</w:t>
      </w:r>
    </w:p>
    <w:p w14:paraId="2F3B6695" w14:textId="77777777" w:rsidR="00FA4267" w:rsidRDefault="006700FD">
      <w:pPr>
        <w:pStyle w:val="Normal7"/>
        <w:spacing w:before="240" w:line="260" w:lineRule="atLeast"/>
        <w:jc w:val="both"/>
      </w:pPr>
      <w:r>
        <w:rPr>
          <w:b/>
          <w:color w:val="000000"/>
        </w:rPr>
        <w:t>More from the Fact-Check Team:</w:t>
      </w:r>
      <w:hyperlink r:id="rId389" w:history="1">
        <w:r>
          <w:rPr>
            <w:color w:val="0077CC"/>
            <w:u w:val="single"/>
            <w:shd w:val="clear" w:color="auto" w:fill="FFFFFF"/>
          </w:rPr>
          <w:t>How we pick and research claims</w:t>
        </w:r>
      </w:hyperlink>
      <w:r>
        <w:rPr>
          <w:color w:val="000000"/>
        </w:rPr>
        <w:t xml:space="preserve"> | </w:t>
      </w:r>
      <w:hyperlink r:id="rId390" w:history="1">
        <w:r>
          <w:rPr>
            <w:color w:val="0077CC"/>
            <w:u w:val="single"/>
            <w:shd w:val="clear" w:color="auto" w:fill="FFFFFF"/>
          </w:rPr>
          <w:t>Email newsletter</w:t>
        </w:r>
      </w:hyperlink>
      <w:r>
        <w:rPr>
          <w:color w:val="000000"/>
        </w:rPr>
        <w:t xml:space="preserve"> | </w:t>
      </w:r>
      <w:hyperlink r:id="rId391" w:history="1">
        <w:r>
          <w:rPr>
            <w:color w:val="0077CC"/>
            <w:u w:val="single"/>
            <w:shd w:val="clear" w:color="auto" w:fill="FFFFFF"/>
          </w:rPr>
          <w:t>Facebook page</w:t>
        </w:r>
      </w:hyperlink>
    </w:p>
    <w:p w14:paraId="14DB2B09" w14:textId="77777777" w:rsidR="00FA4267" w:rsidRDefault="006700FD">
      <w:pPr>
        <w:pStyle w:val="Normal7"/>
        <w:spacing w:before="240" w:line="260" w:lineRule="atLeast"/>
      </w:pPr>
      <w:r>
        <w:rPr>
          <w:b/>
          <w:color w:val="000000"/>
        </w:rPr>
        <w:t>Our rating: False</w:t>
      </w:r>
    </w:p>
    <w:p w14:paraId="370EC7FE" w14:textId="77777777" w:rsidR="00FA4267" w:rsidRDefault="006700FD">
      <w:pPr>
        <w:pStyle w:val="Normal7"/>
        <w:spacing w:before="200" w:line="260" w:lineRule="atLeast"/>
        <w:jc w:val="both"/>
      </w:pPr>
      <w:r>
        <w:rPr>
          <w:color w:val="000000"/>
        </w:rPr>
        <w:t>There'</w:t>
      </w:r>
      <w:r>
        <w:rPr>
          <w:b/>
          <w:color w:val="000000"/>
        </w:rPr>
        <w:t>s</w:t>
      </w:r>
      <w:r>
        <w:rPr>
          <w:color w:val="000000"/>
        </w:rPr>
        <w:t xml:space="preserve"> no evidence the swastika sign came from Trump'</w:t>
      </w:r>
      <w:r>
        <w:rPr>
          <w:b/>
          <w:color w:val="000000"/>
        </w:rPr>
        <w:t>s</w:t>
      </w:r>
      <w:r>
        <w:rPr>
          <w:color w:val="000000"/>
        </w:rPr>
        <w:t xml:space="preserve"> campaign. A Barnwell County official  told </w:t>
      </w:r>
      <w:r>
        <w:rPr>
          <w:b/>
          <w:color w:val="000000"/>
        </w:rPr>
        <w:t>PolitiFact</w:t>
      </w:r>
      <w:r>
        <w:rPr>
          <w:color w:val="000000"/>
        </w:rPr>
        <w:t xml:space="preserve"> the sign was tampered with, and a Trump spokesperson told USA TODAY the sign was "fake." A local GOP official said close-up images suggest the logo was a sticker placed over a legitimate campaign sign.</w:t>
      </w:r>
    </w:p>
    <w:p w14:paraId="4D1B3F4D" w14:textId="77777777" w:rsidR="00FA4267" w:rsidRDefault="006700FD">
      <w:pPr>
        <w:pStyle w:val="Normal7"/>
        <w:spacing w:before="240" w:line="260" w:lineRule="atLeast"/>
        <w:jc w:val="both"/>
      </w:pPr>
      <w:r>
        <w:rPr>
          <w:b/>
          <w:color w:val="000000"/>
        </w:rPr>
        <w:t xml:space="preserve">South Carolina Election Results 2024: </w:t>
      </w:r>
      <w:hyperlink r:id="rId392" w:history="1">
        <w:r>
          <w:rPr>
            <w:color w:val="0077CC"/>
            <w:u w:val="single"/>
            <w:shd w:val="clear" w:color="auto" w:fill="FFFFFF"/>
          </w:rPr>
          <w:t>Live updates, maps for every state race</w:t>
        </w:r>
      </w:hyperlink>
    </w:p>
    <w:p w14:paraId="2958599F" w14:textId="77777777" w:rsidR="00FA4267" w:rsidRDefault="006700FD">
      <w:pPr>
        <w:pStyle w:val="Normal7"/>
        <w:spacing w:before="240" w:line="260" w:lineRule="atLeast"/>
      </w:pPr>
      <w:r>
        <w:rPr>
          <w:b/>
          <w:color w:val="000000"/>
        </w:rPr>
        <w:t xml:space="preserve">Posts circulate amid Democratic Party efforts to compare Trump, Hitler </w:t>
      </w:r>
    </w:p>
    <w:p w14:paraId="3D72EAC6" w14:textId="77777777" w:rsidR="00FA4267" w:rsidRDefault="006700FD">
      <w:pPr>
        <w:pStyle w:val="Normal7"/>
        <w:spacing w:before="240" w:line="260" w:lineRule="atLeast"/>
        <w:jc w:val="both"/>
      </w:pPr>
      <w:r>
        <w:rPr>
          <w:color w:val="000000"/>
        </w:rPr>
        <w:t xml:space="preserve">The claim circulated after </w:t>
      </w:r>
      <w:hyperlink r:id="rId393" w:anchor=":~:text=Trump%20told%20him%20that%20%E2%80%9CHitler%20did%20some%20good%20things.%E2%80%9D" w:history="1">
        <w:r>
          <w:rPr>
            <w:color w:val="0077CC"/>
            <w:u w:val="single"/>
            <w:shd w:val="clear" w:color="auto" w:fill="FFFFFF"/>
          </w:rPr>
          <w:t>The New York Times</w:t>
        </w:r>
      </w:hyperlink>
      <w:r>
        <w:rPr>
          <w:color w:val="000000"/>
        </w:rPr>
        <w:t xml:space="preserve"> reported on Oct. 22 that Trump said, "You know, Hitler did some good things, too," according to former White House Chief of Staff John Kelly. </w:t>
      </w:r>
      <w:hyperlink r:id="rId394" w:history="1">
        <w:r>
          <w:rPr>
            <w:color w:val="0077CC"/>
            <w:u w:val="single"/>
            <w:shd w:val="clear" w:color="auto" w:fill="FFFFFF"/>
          </w:rPr>
          <w:t>The Atlantic</w:t>
        </w:r>
      </w:hyperlink>
      <w:r>
        <w:rPr>
          <w:color w:val="000000"/>
        </w:rPr>
        <w:t xml:space="preserve"> also published an article making </w:t>
      </w:r>
      <w:hyperlink r:id="rId395" w:history="1">
        <w:r>
          <w:rPr>
            <w:color w:val="0077CC"/>
            <w:u w:val="single"/>
            <w:shd w:val="clear" w:color="auto" w:fill="FFFFFF"/>
          </w:rPr>
          <w:t>similar assertions</w:t>
        </w:r>
      </w:hyperlink>
      <w:r>
        <w:rPr>
          <w:color w:val="000000"/>
        </w:rPr>
        <w:t xml:space="preserve">. Spokespeople for Trump refuted both stories. </w:t>
      </w:r>
    </w:p>
    <w:p w14:paraId="7CA588BD" w14:textId="77777777" w:rsidR="00FA4267" w:rsidRDefault="006700FD">
      <w:pPr>
        <w:pStyle w:val="Normal7"/>
        <w:spacing w:before="240" w:line="260" w:lineRule="atLeast"/>
        <w:jc w:val="both"/>
      </w:pPr>
      <w:r>
        <w:rPr>
          <w:color w:val="000000"/>
        </w:rPr>
        <w:t xml:space="preserve">The </w:t>
      </w:r>
      <w:hyperlink r:id="rId396" w:history="1">
        <w:r>
          <w:rPr>
            <w:color w:val="0077CC"/>
            <w:u w:val="single"/>
            <w:shd w:val="clear" w:color="auto" w:fill="FFFFFF"/>
          </w:rPr>
          <w:t>Democratic National Committee</w:t>
        </w:r>
      </w:hyperlink>
      <w:r>
        <w:rPr>
          <w:color w:val="000000"/>
        </w:rPr>
        <w:t xml:space="preserve"> subsequently projected "Trump praised Hitler," on the exterior of Madison Square Garden when former first lady Melania Trump joined her husband onstage during his rally there, prompting her to later say </w:t>
      </w:r>
      <w:hyperlink r:id="rId397" w:history="1">
        <w:r>
          <w:rPr>
            <w:color w:val="0077CC"/>
            <w:u w:val="single"/>
            <w:shd w:val="clear" w:color="auto" w:fill="FFFFFF"/>
          </w:rPr>
          <w:t>"He is not Hitler”</w:t>
        </w:r>
      </w:hyperlink>
      <w:r>
        <w:rPr>
          <w:color w:val="000000"/>
        </w:rPr>
        <w:t xml:space="preserve"> during a "Fox &amp; Friends" appearance. </w:t>
      </w:r>
    </w:p>
    <w:p w14:paraId="757BC08E" w14:textId="77777777" w:rsidR="00FA4267" w:rsidRDefault="006700FD">
      <w:pPr>
        <w:pStyle w:val="Normal7"/>
        <w:spacing w:before="240" w:line="260" w:lineRule="atLeast"/>
        <w:jc w:val="both"/>
      </w:pPr>
      <w:r>
        <w:rPr>
          <w:color w:val="000000"/>
        </w:rPr>
        <w:t xml:space="preserve">But a yard sign with the swastika logo seen in the social media posts is </w:t>
      </w:r>
      <w:hyperlink r:id="rId398" w:history="1">
        <w:r>
          <w:rPr>
            <w:color w:val="0077CC"/>
            <w:u w:val="single"/>
            <w:shd w:val="clear" w:color="auto" w:fill="FFFFFF"/>
          </w:rPr>
          <w:t>not among merchandise</w:t>
        </w:r>
      </w:hyperlink>
      <w:r>
        <w:rPr>
          <w:color w:val="000000"/>
        </w:rPr>
        <w:t xml:space="preserve"> available for purchase from the Trump campaign, and officials said the claim is false.  </w:t>
      </w:r>
    </w:p>
    <w:p w14:paraId="2796F834" w14:textId="77777777" w:rsidR="00FA4267" w:rsidRDefault="006700FD">
      <w:pPr>
        <w:pStyle w:val="Normal7"/>
        <w:spacing w:before="240" w:line="260" w:lineRule="atLeast"/>
        <w:jc w:val="both"/>
      </w:pPr>
      <w:r>
        <w:rPr>
          <w:color w:val="000000"/>
        </w:rPr>
        <w:t>“The sign was definitely tampered with,” Barnwell County Sheriff’</w:t>
      </w:r>
      <w:r>
        <w:rPr>
          <w:b/>
          <w:color w:val="000000"/>
        </w:rPr>
        <w:t>s</w:t>
      </w:r>
      <w:r>
        <w:rPr>
          <w:color w:val="000000"/>
        </w:rPr>
        <w:t xml:space="preserve"> Office records clerk Faith Jackson </w:t>
      </w:r>
      <w:hyperlink r:id="rId399" w:history="1">
        <w:r>
          <w:rPr>
            <w:color w:val="0077CC"/>
            <w:u w:val="single"/>
            <w:shd w:val="clear" w:color="auto" w:fill="FFFFFF"/>
          </w:rPr>
          <w:t xml:space="preserve">told </w:t>
        </w:r>
      </w:hyperlink>
      <w:hyperlink r:id="rId400" w:history="1">
        <w:r>
          <w:rPr>
            <w:b/>
            <w:color w:val="0077CC"/>
            <w:u w:val="single"/>
            <w:shd w:val="clear" w:color="auto" w:fill="FFFFFF"/>
          </w:rPr>
          <w:t>PolitiFact</w:t>
        </w:r>
      </w:hyperlink>
      <w:r>
        <w:rPr>
          <w:color w:val="000000"/>
        </w:rPr>
        <w:t xml:space="preserve">. “It wasn’t put out with that on there, somebody put it there.”  </w:t>
      </w:r>
    </w:p>
    <w:p w14:paraId="65BCBD07" w14:textId="77777777" w:rsidR="00FA4267" w:rsidRDefault="006700FD">
      <w:pPr>
        <w:pStyle w:val="Normal7"/>
        <w:spacing w:before="240" w:line="260" w:lineRule="atLeast"/>
        <w:jc w:val="both"/>
      </w:pPr>
      <w:hyperlink r:id="rId401" w:history="1">
        <w:r>
          <w:rPr>
            <w:color w:val="0077CC"/>
            <w:u w:val="single"/>
            <w:shd w:val="clear" w:color="auto" w:fill="FFFFFF"/>
          </w:rPr>
          <w:t>Link to Image</w:t>
        </w:r>
      </w:hyperlink>
    </w:p>
    <w:p w14:paraId="14ACA317" w14:textId="77777777" w:rsidR="00FA4267" w:rsidRDefault="006700FD">
      <w:pPr>
        <w:pStyle w:val="Normal7"/>
        <w:spacing w:before="240" w:line="260" w:lineRule="atLeast"/>
        <w:jc w:val="both"/>
      </w:pPr>
      <w:r>
        <w:rPr>
          <w:color w:val="000000"/>
        </w:rPr>
        <w:t xml:space="preserve">A close review of the logo shows “a line consistent with a sticker placed over” a </w:t>
      </w:r>
      <w:hyperlink r:id="rId402" w:history="1">
        <w:r>
          <w:rPr>
            <w:color w:val="0077CC"/>
            <w:u w:val="single"/>
            <w:shd w:val="clear" w:color="auto" w:fill="FFFFFF"/>
          </w:rPr>
          <w:t>legitimate yard sign sold</w:t>
        </w:r>
      </w:hyperlink>
      <w:r>
        <w:rPr>
          <w:color w:val="000000"/>
        </w:rPr>
        <w:t xml:space="preserve"> by the Trump campaign, </w:t>
      </w:r>
      <w:hyperlink r:id="rId403" w:history="1">
        <w:r>
          <w:rPr>
            <w:color w:val="0077CC"/>
            <w:u w:val="single"/>
            <w:shd w:val="clear" w:color="auto" w:fill="FFFFFF"/>
          </w:rPr>
          <w:t>Abby Zilch</w:t>
        </w:r>
      </w:hyperlink>
      <w:r>
        <w:rPr>
          <w:color w:val="000000"/>
        </w:rPr>
        <w:t xml:space="preserve">, a spokesperson for the South Carolina Republican Party, told USA TODAY. </w:t>
      </w:r>
    </w:p>
    <w:p w14:paraId="3DF97243" w14:textId="77777777" w:rsidR="00FA4267" w:rsidRDefault="006700FD">
      <w:pPr>
        <w:pStyle w:val="Normal7"/>
        <w:spacing w:before="200" w:line="260" w:lineRule="atLeast"/>
        <w:jc w:val="both"/>
      </w:pPr>
      <w:r>
        <w:rPr>
          <w:color w:val="000000"/>
        </w:rPr>
        <w:t xml:space="preserve">“This was absolutely not produced by the Trump campaign or anyone associated with the Republican Party,” Zilch said. “We condemn any and all forms of antisemitism and encourage local law enforcement to continue their efforts to identify those responsible.” </w:t>
      </w:r>
    </w:p>
    <w:p w14:paraId="25A14411" w14:textId="77777777" w:rsidR="00FA4267" w:rsidRDefault="006700FD">
      <w:pPr>
        <w:pStyle w:val="Normal7"/>
        <w:spacing w:before="200" w:line="260" w:lineRule="atLeast"/>
        <w:jc w:val="both"/>
      </w:pPr>
      <w:r>
        <w:rPr>
          <w:color w:val="000000"/>
        </w:rPr>
        <w:t xml:space="preserve">Trump spokesperson Alex Pfeiffer also told USA TODAY the “fake sign is abhorrent.” </w:t>
      </w:r>
    </w:p>
    <w:p w14:paraId="36BCFDD8" w14:textId="77777777" w:rsidR="00FA4267" w:rsidRDefault="006700FD">
      <w:pPr>
        <w:pStyle w:val="Normal7"/>
        <w:spacing w:before="240" w:line="260" w:lineRule="atLeast"/>
        <w:jc w:val="both"/>
      </w:pPr>
      <w:r>
        <w:rPr>
          <w:b/>
          <w:color w:val="000000"/>
        </w:rPr>
        <w:t>Fact check</w:t>
      </w:r>
      <w:r>
        <w:rPr>
          <w:color w:val="000000"/>
        </w:rPr>
        <w:t xml:space="preserve">: </w:t>
      </w:r>
      <w:hyperlink r:id="rId404" w:history="1">
        <w:r>
          <w:rPr>
            <w:color w:val="0077CC"/>
            <w:u w:val="single"/>
            <w:shd w:val="clear" w:color="auto" w:fill="FFFFFF"/>
          </w:rPr>
          <w:t>Trump name misspelled on voting machine review screen not '</w:t>
        </w:r>
      </w:hyperlink>
      <w:hyperlink r:id="rId405" w:history="1">
        <w:r>
          <w:rPr>
            <w:b/>
            <w:color w:val="0077CC"/>
            <w:u w:val="single"/>
            <w:shd w:val="clear" w:color="auto" w:fill="FFFFFF"/>
          </w:rPr>
          <w:t>election</w:t>
        </w:r>
      </w:hyperlink>
      <w:hyperlink r:id="rId406" w:history="1">
        <w:r>
          <w:rPr>
            <w:color w:val="0077CC"/>
            <w:u w:val="single"/>
            <w:shd w:val="clear" w:color="auto" w:fill="FFFFFF"/>
          </w:rPr>
          <w:t xml:space="preserve"> fraud'</w:t>
        </w:r>
      </w:hyperlink>
    </w:p>
    <w:p w14:paraId="0B630DC1" w14:textId="77777777" w:rsidR="00FA4267" w:rsidRDefault="006700FD">
      <w:pPr>
        <w:pStyle w:val="Normal7"/>
        <w:spacing w:before="240" w:line="260" w:lineRule="atLeast"/>
        <w:jc w:val="both"/>
      </w:pPr>
      <w:r>
        <w:rPr>
          <w:color w:val="000000"/>
        </w:rPr>
        <w:t xml:space="preserve">A Massachusetts man was arrested on suspicion of painting a swastika on a Trump campaign sign in late October, as </w:t>
      </w:r>
      <w:hyperlink r:id="rId407" w:history="1">
        <w:r>
          <w:rPr>
            <w:color w:val="0077CC"/>
            <w:u w:val="single"/>
            <w:shd w:val="clear" w:color="auto" w:fill="FFFFFF"/>
          </w:rPr>
          <w:t>the Boston Globe reported</w:t>
        </w:r>
      </w:hyperlink>
      <w:r>
        <w:rPr>
          <w:color w:val="000000"/>
        </w:rPr>
        <w:t xml:space="preserve">.  </w:t>
      </w:r>
    </w:p>
    <w:p w14:paraId="7213671F" w14:textId="77777777" w:rsidR="00FA4267" w:rsidRDefault="006700FD">
      <w:pPr>
        <w:pStyle w:val="Normal7"/>
        <w:spacing w:before="240" w:line="260" w:lineRule="atLeast"/>
        <w:jc w:val="both"/>
      </w:pPr>
      <w:r>
        <w:rPr>
          <w:color w:val="000000"/>
        </w:rPr>
        <w:t xml:space="preserve">USA TODAY previously debunked claims that authentic images show </w:t>
      </w:r>
      <w:hyperlink r:id="rId408" w:history="1">
        <w:r>
          <w:rPr>
            <w:color w:val="0077CC"/>
            <w:u w:val="single"/>
            <w:shd w:val="clear" w:color="auto" w:fill="FFFFFF"/>
          </w:rPr>
          <w:t>a headline from The Atlantic</w:t>
        </w:r>
      </w:hyperlink>
      <w:r>
        <w:rPr>
          <w:color w:val="000000"/>
        </w:rPr>
        <w:t xml:space="preserve"> saying “Trump is literally Hitler” and a Trump post on Truth Social </w:t>
      </w:r>
      <w:hyperlink r:id="rId409" w:history="1">
        <w:r>
          <w:rPr>
            <w:color w:val="0077CC"/>
            <w:u w:val="single"/>
            <w:shd w:val="clear" w:color="auto" w:fill="FFFFFF"/>
          </w:rPr>
          <w:t>saying “I hate Adolf Hitler.”</w:t>
        </w:r>
      </w:hyperlink>
    </w:p>
    <w:p w14:paraId="6D681170" w14:textId="77777777" w:rsidR="00FA4267" w:rsidRDefault="006700FD">
      <w:pPr>
        <w:pStyle w:val="Normal7"/>
        <w:spacing w:before="200" w:line="260" w:lineRule="atLeast"/>
        <w:jc w:val="both"/>
      </w:pPr>
      <w:r>
        <w:rPr>
          <w:color w:val="000000"/>
        </w:rPr>
        <w:t>USA TODAY reached out to the Barnwell County Sheriff'</w:t>
      </w:r>
      <w:r>
        <w:rPr>
          <w:b/>
          <w:color w:val="000000"/>
        </w:rPr>
        <w:t>s</w:t>
      </w:r>
      <w:r>
        <w:rPr>
          <w:color w:val="000000"/>
        </w:rPr>
        <w:t xml:space="preserve"> Office and the user who shared the post for comment but did not immediately receive responses.</w:t>
      </w:r>
    </w:p>
    <w:p w14:paraId="4C71D538" w14:textId="77777777" w:rsidR="00FA4267" w:rsidRDefault="006700FD">
      <w:pPr>
        <w:pStyle w:val="Normal7"/>
        <w:spacing w:before="240" w:line="260" w:lineRule="atLeast"/>
        <w:jc w:val="both"/>
      </w:pPr>
      <w:hyperlink r:id="rId410" w:history="1">
        <w:r>
          <w:rPr>
            <w:b/>
            <w:color w:val="0077CC"/>
            <w:u w:val="single"/>
            <w:shd w:val="clear" w:color="auto" w:fill="FFFFFF"/>
          </w:rPr>
          <w:t>Snopes</w:t>
        </w:r>
      </w:hyperlink>
      <w:r>
        <w:rPr>
          <w:color w:val="000000"/>
        </w:rPr>
        <w:t xml:space="preserve"> also addressed the claim.  </w:t>
      </w:r>
    </w:p>
    <w:p w14:paraId="460DB5F6" w14:textId="77777777" w:rsidR="00FA4267" w:rsidRDefault="006700FD">
      <w:pPr>
        <w:pStyle w:val="Normal7"/>
        <w:spacing w:before="240" w:line="260" w:lineRule="atLeast"/>
      </w:pPr>
      <w:r>
        <w:rPr>
          <w:b/>
          <w:color w:val="000000"/>
        </w:rPr>
        <w:t>Our fact-check sources:</w:t>
      </w:r>
    </w:p>
    <w:p w14:paraId="170A786F" w14:textId="77777777" w:rsidR="00FA4267" w:rsidRDefault="006700FD">
      <w:pPr>
        <w:pStyle w:val="Normal7"/>
        <w:numPr>
          <w:ilvl w:val="0"/>
          <w:numId w:val="6"/>
        </w:numPr>
        <w:spacing w:before="120" w:line="260" w:lineRule="atLeast"/>
        <w:jc w:val="both"/>
      </w:pPr>
      <w:hyperlink r:id="rId411" w:history="1">
        <w:r>
          <w:rPr>
            <w:color w:val="0077CC"/>
            <w:u w:val="single"/>
            <w:shd w:val="clear" w:color="auto" w:fill="FFFFFF"/>
          </w:rPr>
          <w:t>Alex Pfeiffer</w:t>
        </w:r>
      </w:hyperlink>
      <w:r>
        <w:rPr>
          <w:color w:val="000000"/>
        </w:rPr>
        <w:t>, Nov. 2, Email exchange with USA TODAY</w:t>
      </w:r>
    </w:p>
    <w:p w14:paraId="07BAFA8B" w14:textId="77777777" w:rsidR="00FA4267" w:rsidRDefault="006700FD">
      <w:pPr>
        <w:pStyle w:val="Normal7"/>
        <w:numPr>
          <w:ilvl w:val="0"/>
          <w:numId w:val="7"/>
        </w:numPr>
        <w:spacing w:before="240" w:line="260" w:lineRule="atLeast"/>
        <w:jc w:val="both"/>
      </w:pPr>
      <w:r>
        <w:rPr>
          <w:b/>
          <w:color w:val="000000"/>
        </w:rPr>
        <w:t>PolitiFact</w:t>
      </w:r>
      <w:r>
        <w:rPr>
          <w:color w:val="000000"/>
        </w:rPr>
        <w:t xml:space="preserve">, Nov. 1, </w:t>
      </w:r>
      <w:hyperlink r:id="rId412" w:history="1">
        <w:r>
          <w:rPr>
            <w:color w:val="0077CC"/>
            <w:u w:val="single"/>
            <w:shd w:val="clear" w:color="auto" w:fill="FFFFFF"/>
          </w:rPr>
          <w:t>No, the Trump campaign is not selling signs with swastikas on them</w:t>
        </w:r>
      </w:hyperlink>
    </w:p>
    <w:p w14:paraId="2B2A4D29" w14:textId="77777777" w:rsidR="00FA4267" w:rsidRDefault="006700FD">
      <w:pPr>
        <w:pStyle w:val="Normal7"/>
        <w:numPr>
          <w:ilvl w:val="0"/>
          <w:numId w:val="8"/>
        </w:numPr>
        <w:spacing w:before="240" w:line="260" w:lineRule="atLeast"/>
        <w:jc w:val="both"/>
      </w:pPr>
      <w:r>
        <w:rPr>
          <w:color w:val="000000"/>
        </w:rPr>
        <w:t xml:space="preserve">Trump National Committee, accessed Nov. 1, </w:t>
      </w:r>
      <w:hyperlink r:id="rId413" w:history="1">
        <w:r>
          <w:rPr>
            <w:color w:val="0077CC"/>
            <w:u w:val="single"/>
            <w:shd w:val="clear" w:color="auto" w:fill="FFFFFF"/>
          </w:rPr>
          <w:t>Yard Signs</w:t>
        </w:r>
      </w:hyperlink>
    </w:p>
    <w:p w14:paraId="10DEED3F" w14:textId="77777777" w:rsidR="00FA4267" w:rsidRDefault="006700FD">
      <w:pPr>
        <w:pStyle w:val="Normal7"/>
        <w:numPr>
          <w:ilvl w:val="0"/>
          <w:numId w:val="9"/>
        </w:numPr>
        <w:spacing w:before="120" w:line="260" w:lineRule="atLeast"/>
        <w:jc w:val="both"/>
      </w:pPr>
      <w:hyperlink r:id="rId414" w:history="1">
        <w:r>
          <w:rPr>
            <w:color w:val="0077CC"/>
            <w:u w:val="single"/>
            <w:shd w:val="clear" w:color="auto" w:fill="FFFFFF"/>
          </w:rPr>
          <w:t>Abby Zilch</w:t>
        </w:r>
      </w:hyperlink>
      <w:r>
        <w:rPr>
          <w:color w:val="000000"/>
        </w:rPr>
        <w:t xml:space="preserve">, Oct. 31, Email exchange with USA TODAY  </w:t>
      </w:r>
    </w:p>
    <w:p w14:paraId="53404B13" w14:textId="77777777" w:rsidR="00FA4267" w:rsidRDefault="006700FD">
      <w:pPr>
        <w:pStyle w:val="Normal7"/>
        <w:spacing w:before="240" w:line="260" w:lineRule="atLeast"/>
        <w:jc w:val="both"/>
      </w:pPr>
      <w:r>
        <w:rPr>
          <w:i/>
          <w:color w:val="000000"/>
        </w:rPr>
        <w:t xml:space="preserve">Thank you for supporting our journalism. You can </w:t>
      </w:r>
      <w:hyperlink r:id="rId415" w:history="1">
        <w:r>
          <w:rPr>
            <w:color w:val="0077CC"/>
            <w:u w:val="single"/>
            <w:shd w:val="clear" w:color="auto" w:fill="FFFFFF"/>
          </w:rPr>
          <w:t>subscribe to our print edition, ad-free app or e-newspaper here</w:t>
        </w:r>
      </w:hyperlink>
      <w:r>
        <w:rPr>
          <w:i/>
          <w:color w:val="000000"/>
        </w:rPr>
        <w:t>.</w:t>
      </w:r>
    </w:p>
    <w:p w14:paraId="648CF2CA" w14:textId="77777777" w:rsidR="00FA4267" w:rsidRDefault="006700FD">
      <w:pPr>
        <w:pStyle w:val="Normal7"/>
        <w:spacing w:before="240" w:line="260" w:lineRule="atLeast"/>
        <w:jc w:val="both"/>
      </w:pPr>
      <w:r>
        <w:rPr>
          <w:i/>
          <w:color w:val="000000"/>
        </w:rPr>
        <w:t xml:space="preserve">USA TODAY is a </w:t>
      </w:r>
      <w:hyperlink r:id="rId416"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417" w:history="1">
        <w:r>
          <w:rPr>
            <w:color w:val="0077CC"/>
            <w:u w:val="single"/>
            <w:shd w:val="clear" w:color="auto" w:fill="FFFFFF"/>
          </w:rPr>
          <w:t>grant from Meta</w:t>
        </w:r>
      </w:hyperlink>
      <w:r>
        <w:rPr>
          <w:i/>
          <w:color w:val="000000"/>
        </w:rPr>
        <w:t>.</w:t>
      </w:r>
    </w:p>
    <w:p w14:paraId="0E4B15E3" w14:textId="77777777" w:rsidR="00FA4267" w:rsidRDefault="006700FD">
      <w:pPr>
        <w:pStyle w:val="Normal7"/>
        <w:spacing w:before="240" w:line="260" w:lineRule="atLeast"/>
        <w:jc w:val="both"/>
      </w:pPr>
      <w:r>
        <w:rPr>
          <w:i/>
          <w:color w:val="000000"/>
        </w:rPr>
        <w:t xml:space="preserve">This article originally appeared on USA TODAY: </w:t>
      </w:r>
      <w:hyperlink r:id="rId418" w:history="1">
        <w:r>
          <w:rPr>
            <w:color w:val="0077CC"/>
            <w:u w:val="single"/>
            <w:shd w:val="clear" w:color="auto" w:fill="FFFFFF"/>
          </w:rPr>
          <w:t xml:space="preserve">Sign with swastika 'absolutely not' from Trump campaign, GOP official says | </w:t>
        </w:r>
      </w:hyperlink>
      <w:hyperlink r:id="rId419" w:history="1">
        <w:r>
          <w:rPr>
            <w:b/>
            <w:color w:val="0077CC"/>
            <w:u w:val="single"/>
            <w:shd w:val="clear" w:color="auto" w:fill="FFFFFF"/>
          </w:rPr>
          <w:t>Fact check</w:t>
        </w:r>
      </w:hyperlink>
    </w:p>
    <w:p w14:paraId="71936B85" w14:textId="77777777" w:rsidR="00FA4267" w:rsidRDefault="006700FD">
      <w:pPr>
        <w:pStyle w:val="Normal7"/>
        <w:keepNext/>
        <w:spacing w:before="240" w:line="340" w:lineRule="atLeast"/>
      </w:pPr>
      <w:bookmarkStart w:id="20" w:name="Classification_5"/>
      <w:bookmarkEnd w:id="20"/>
      <w:r>
        <w:rPr>
          <w:b/>
          <w:color w:val="000000"/>
          <w:sz w:val="28"/>
        </w:rPr>
        <w:t>Classification</w:t>
      </w:r>
    </w:p>
    <w:p w14:paraId="3F90C726" w14:textId="46EE2745" w:rsidR="00FA4267" w:rsidRDefault="006700FD">
      <w:pPr>
        <w:pStyle w:val="Normal7"/>
        <w:spacing w:line="60" w:lineRule="exact"/>
      </w:pPr>
      <w:r>
        <w:rPr>
          <w:noProof/>
        </w:rPr>
        <mc:AlternateContent>
          <mc:Choice Requires="wps">
            <w:drawing>
              <wp:anchor distT="0" distB="0" distL="114300" distR="114300" simplePos="0" relativeHeight="251680768" behindDoc="0" locked="0" layoutInCell="1" allowOverlap="1" wp14:anchorId="6AB0D6BC" wp14:editId="0920B5E1">
                <wp:simplePos x="0" y="0"/>
                <wp:positionH relativeFrom="column">
                  <wp:posOffset>0</wp:posOffset>
                </wp:positionH>
                <wp:positionV relativeFrom="paragraph">
                  <wp:posOffset>25400</wp:posOffset>
                </wp:positionV>
                <wp:extent cx="6502400" cy="0"/>
                <wp:effectExtent l="15875" t="12700" r="15875" b="15875"/>
                <wp:wrapTopAndBottom/>
                <wp:docPr id="74250846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DA83C" id="Line 3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034E422" w14:textId="77777777" w:rsidR="00FA4267" w:rsidRDefault="00FA4267">
      <w:pPr>
        <w:pStyle w:val="Normal7"/>
        <w:spacing w:line="120" w:lineRule="exact"/>
      </w:pPr>
    </w:p>
    <w:p w14:paraId="7820B255" w14:textId="77777777" w:rsidR="00FA4267" w:rsidRDefault="006700FD">
      <w:pPr>
        <w:pStyle w:val="Normal7"/>
        <w:spacing w:line="260" w:lineRule="atLeast"/>
      </w:pPr>
      <w:r>
        <w:rPr>
          <w:b/>
          <w:color w:val="000000"/>
        </w:rPr>
        <w:t>Language:</w:t>
      </w:r>
      <w:r>
        <w:rPr>
          <w:color w:val="000000"/>
        </w:rPr>
        <w:t> ENGLISH</w:t>
      </w:r>
    </w:p>
    <w:p w14:paraId="196659BF" w14:textId="77777777" w:rsidR="00FA4267" w:rsidRDefault="006700FD">
      <w:pPr>
        <w:pStyle w:val="Normal7"/>
        <w:spacing w:before="240" w:line="260" w:lineRule="atLeast"/>
      </w:pPr>
      <w:r>
        <w:br/>
      </w:r>
      <w:r>
        <w:rPr>
          <w:b/>
          <w:color w:val="000000"/>
        </w:rPr>
        <w:t>Publication-Type:</w:t>
      </w:r>
      <w:r>
        <w:rPr>
          <w:color w:val="000000"/>
        </w:rPr>
        <w:t> Web Publication</w:t>
      </w:r>
    </w:p>
    <w:p w14:paraId="068DB966" w14:textId="77777777" w:rsidR="00FA4267" w:rsidRDefault="006700FD">
      <w:pPr>
        <w:pStyle w:val="Normal7"/>
        <w:spacing w:before="240" w:line="260" w:lineRule="atLeast"/>
      </w:pPr>
      <w:r>
        <w:br/>
      </w:r>
      <w:r>
        <w:rPr>
          <w:b/>
          <w:color w:val="000000"/>
        </w:rPr>
        <w:t>Journal Code:</w:t>
      </w:r>
      <w:r>
        <w:rPr>
          <w:color w:val="000000"/>
        </w:rPr>
        <w:t> 666052891</w:t>
      </w:r>
    </w:p>
    <w:p w14:paraId="060E3CB3" w14:textId="77777777" w:rsidR="00FA4267" w:rsidRDefault="006700FD">
      <w:pPr>
        <w:pStyle w:val="Normal7"/>
        <w:spacing w:before="240" w:line="260" w:lineRule="atLeast"/>
      </w:pPr>
      <w:r>
        <w:br/>
      </w:r>
      <w:r>
        <w:rPr>
          <w:b/>
          <w:color w:val="000000"/>
        </w:rPr>
        <w:t>Subject:</w:t>
      </w:r>
      <w:r>
        <w:rPr>
          <w:color w:val="000000"/>
        </w:rPr>
        <w:t> </w:t>
      </w:r>
      <w:r>
        <w:rPr>
          <w:b/>
          <w:color w:val="000000"/>
        </w:rPr>
        <w:t>FACT CHECKING</w:t>
      </w:r>
      <w:r>
        <w:rPr>
          <w:color w:val="000000"/>
        </w:rPr>
        <w:t xml:space="preserve"> (90%); INTERNET SOCIAL NETWORKING (90%); POLITICAL PARTIES (90%); US REPUBLICAN PARTY (90%); CAMPAIGNS &amp; </w:t>
      </w:r>
      <w:r>
        <w:rPr>
          <w:b/>
          <w:color w:val="000000"/>
        </w:rPr>
        <w:t>ELECTIONS</w:t>
      </w:r>
      <w:r>
        <w:rPr>
          <w:color w:val="000000"/>
        </w:rPr>
        <w:t xml:space="preserve"> (89%); US DEMOCRATIC PARTY (89%); </w:t>
      </w:r>
      <w:r>
        <w:rPr>
          <w:b/>
          <w:color w:val="000000"/>
        </w:rPr>
        <w:t>ELECTION</w:t>
      </w:r>
      <w:r>
        <w:rPr>
          <w:color w:val="000000"/>
        </w:rPr>
        <w:t xml:space="preserve"> CRIME (78%); FASCISM (78%); PUBLIC OFFICIALS (78%); RACISM &amp; XENOPHOBIA (78%); SOCIAL MEDIA (78%); COUNTY GOVERNMENT (77%); ARRESTS (73%); COUNTIES (73%); </w:t>
      </w:r>
      <w:r>
        <w:rPr>
          <w:b/>
          <w:color w:val="000000"/>
        </w:rPr>
        <w:t>ELECTION</w:t>
      </w:r>
      <w:r>
        <w:rPr>
          <w:color w:val="000000"/>
        </w:rPr>
        <w:t xml:space="preserve"> FRAUD (73%); FRAUD &amp; FINANCIAL CRIME (73%); ANTISEMITISM (72%); VOTERS &amp; VOTING (72%); POLITICAL CORRUPTION (68%); </w:t>
      </w:r>
      <w:r>
        <w:rPr>
          <w:b/>
          <w:color w:val="000000"/>
        </w:rPr>
        <w:t>ELECTION</w:t>
      </w:r>
      <w:r>
        <w:rPr>
          <w:color w:val="000000"/>
        </w:rPr>
        <w:t xml:space="preserve"> TECHNOLOGY (66%); CRIME, LAW ENFORCEMENT &amp; CORRECTIONS (62%); LAW ENFORCEMENT (62%)</w:t>
      </w:r>
    </w:p>
    <w:p w14:paraId="6B3B4CCE" w14:textId="77777777" w:rsidR="00FA4267" w:rsidRDefault="006700FD">
      <w:pPr>
        <w:pStyle w:val="Normal7"/>
        <w:spacing w:before="240" w:line="260" w:lineRule="atLeast"/>
      </w:pPr>
      <w:r>
        <w:br/>
      </w:r>
      <w:r>
        <w:rPr>
          <w:b/>
          <w:color w:val="000000"/>
        </w:rPr>
        <w:t>Company:</w:t>
      </w:r>
      <w:r>
        <w:rPr>
          <w:color w:val="000000"/>
        </w:rPr>
        <w:t>  META PLATFORMS INC (57%);  DEMOCRATIC NATIONAL COMMITTEE (54%)</w:t>
      </w:r>
    </w:p>
    <w:p w14:paraId="5CFE7A5D" w14:textId="77777777" w:rsidR="00FA4267" w:rsidRDefault="006700FD">
      <w:pPr>
        <w:pStyle w:val="Normal7"/>
        <w:spacing w:before="240" w:line="260" w:lineRule="atLeast"/>
      </w:pPr>
      <w:r>
        <w:br/>
      </w:r>
      <w:r>
        <w:rPr>
          <w:b/>
          <w:color w:val="000000"/>
        </w:rPr>
        <w:t>Ticker:</w:t>
      </w:r>
      <w:r>
        <w:rPr>
          <w:color w:val="000000"/>
        </w:rPr>
        <w:t> META (NASDAQ) (57%)</w:t>
      </w:r>
    </w:p>
    <w:p w14:paraId="29A9219F" w14:textId="77777777" w:rsidR="00FA4267" w:rsidRDefault="006700FD">
      <w:pPr>
        <w:pStyle w:val="Normal7"/>
        <w:spacing w:before="240" w:line="260" w:lineRule="atLeast"/>
      </w:pPr>
      <w:r>
        <w:br/>
      </w:r>
      <w:r>
        <w:rPr>
          <w:b/>
          <w:color w:val="000000"/>
        </w:rPr>
        <w:t>Industry:</w:t>
      </w:r>
      <w:r>
        <w:rPr>
          <w:color w:val="000000"/>
        </w:rPr>
        <w:t xml:space="preserve"> NAICS516210 MEDIA STREAMING DIST SVCS, SOCIAL NETWORKS, AND OTHER MEDIA NETWORKS AND CONTENT PROVIDERS (57%); SIC7374 COMPUTER PROCESSING &amp; DATA PREPARATION &amp; PROCESSING SERVICES (57%); NAICS813940 POLITICAL ORGANIZATIONS (54%); SIC8651 POLITICAL ORGANIZATIONS (54%); INTERNET SOCIAL NETWORKING (90%); ELECTRONIC PUBLISHING (78%); SOCIAL MEDIA (78%); </w:t>
      </w:r>
      <w:r>
        <w:rPr>
          <w:b/>
          <w:color w:val="000000"/>
        </w:rPr>
        <w:t>ELECTION</w:t>
      </w:r>
      <w:r>
        <w:rPr>
          <w:color w:val="000000"/>
        </w:rPr>
        <w:t xml:space="preserve"> TECHNOLOGY (66%)</w:t>
      </w:r>
    </w:p>
    <w:p w14:paraId="587B9073" w14:textId="77777777" w:rsidR="00FA4267" w:rsidRDefault="006700FD">
      <w:pPr>
        <w:pStyle w:val="Normal7"/>
        <w:spacing w:before="240" w:line="260" w:lineRule="atLeast"/>
      </w:pPr>
      <w:r>
        <w:br/>
      </w:r>
      <w:r>
        <w:rPr>
          <w:b/>
          <w:color w:val="000000"/>
        </w:rPr>
        <w:t>Person:</w:t>
      </w:r>
      <w:r>
        <w:rPr>
          <w:color w:val="000000"/>
        </w:rPr>
        <w:t> DONALD TRUMP (79%); MELANIA TRUMP (78%); JOHN F KELLY (73%)</w:t>
      </w:r>
    </w:p>
    <w:p w14:paraId="176174C1" w14:textId="77777777" w:rsidR="00FA4267" w:rsidRDefault="006700FD">
      <w:pPr>
        <w:pStyle w:val="Normal7"/>
        <w:spacing w:before="240" w:line="260" w:lineRule="atLeast"/>
      </w:pPr>
      <w:r>
        <w:br/>
      </w:r>
      <w:r>
        <w:rPr>
          <w:b/>
          <w:color w:val="000000"/>
        </w:rPr>
        <w:t>Geographic:</w:t>
      </w:r>
      <w:r>
        <w:rPr>
          <w:color w:val="000000"/>
        </w:rPr>
        <w:t> SOUTH CAROLINA, USA (94%); UNITED STATES (94%); EUROPE (90%); UNITED KINGDOM (79%); NORTHERN EUROPE (74%); Northamptonshire, South Carolina, Texas &amp; Massachusetts; United Kingdom &amp; United States; Europe, Northern Europe; Americas, Northern America</w:t>
      </w:r>
    </w:p>
    <w:p w14:paraId="10C8D5F3" w14:textId="77777777" w:rsidR="00FA4267" w:rsidRDefault="006700FD">
      <w:pPr>
        <w:pStyle w:val="Normal7"/>
        <w:spacing w:before="240" w:line="260" w:lineRule="atLeast"/>
      </w:pPr>
      <w:r>
        <w:br/>
      </w:r>
      <w:r>
        <w:rPr>
          <w:b/>
          <w:color w:val="000000"/>
        </w:rPr>
        <w:t>Load-Date:</w:t>
      </w:r>
      <w:r>
        <w:rPr>
          <w:color w:val="000000"/>
        </w:rPr>
        <w:t> November 5, 2024</w:t>
      </w:r>
    </w:p>
    <w:p w14:paraId="03C489D9" w14:textId="77777777" w:rsidR="00FA4267" w:rsidRDefault="00FA4267">
      <w:pPr>
        <w:pStyle w:val="Normal7"/>
      </w:pPr>
    </w:p>
    <w:p w14:paraId="25E8F0A6" w14:textId="0E0841FD" w:rsidR="00FA4267" w:rsidRDefault="006700FD">
      <w:pPr>
        <w:pStyle w:val="Normal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81792" behindDoc="0" locked="0" layoutInCell="1" allowOverlap="1" wp14:anchorId="1D2AC94F" wp14:editId="46B0F733">
                <wp:simplePos x="0" y="0"/>
                <wp:positionH relativeFrom="column">
                  <wp:posOffset>0</wp:posOffset>
                </wp:positionH>
                <wp:positionV relativeFrom="paragraph">
                  <wp:posOffset>127000</wp:posOffset>
                </wp:positionV>
                <wp:extent cx="6502400" cy="0"/>
                <wp:effectExtent l="6350" t="9525" r="15875" b="9525"/>
                <wp:wrapNone/>
                <wp:docPr id="18452842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7DE3E" id="Line 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7464C739" w14:textId="77777777" w:rsidR="00FA4267" w:rsidRDefault="00FA4267">
      <w:pPr>
        <w:pStyle w:val="Normal8"/>
        <w:sectPr w:rsidR="00FA4267">
          <w:headerReference w:type="even" r:id="rId420"/>
          <w:headerReference w:type="default" r:id="rId421"/>
          <w:footerReference w:type="even" r:id="rId422"/>
          <w:footerReference w:type="default" r:id="rId423"/>
          <w:headerReference w:type="first" r:id="rId424"/>
          <w:footerReference w:type="first" r:id="rId425"/>
          <w:pgSz w:w="12240" w:h="15840"/>
          <w:pgMar w:top="840" w:right="1000" w:bottom="840" w:left="1000" w:header="400" w:footer="400" w:gutter="0"/>
          <w:cols w:space="720"/>
          <w:titlePg/>
        </w:sectPr>
      </w:pPr>
    </w:p>
    <w:p w14:paraId="593BDB61" w14:textId="77777777" w:rsidR="00FA4267" w:rsidRDefault="00FA4267">
      <w:pPr>
        <w:pStyle w:val="Normal8"/>
      </w:pPr>
    </w:p>
    <w:p w14:paraId="685BF3E0" w14:textId="2216D4CB" w:rsidR="00FA4267" w:rsidRDefault="006700FD">
      <w:pPr>
        <w:pStyle w:val="Normal8"/>
      </w:pPr>
      <w:r>
        <w:rPr>
          <w:noProof/>
        </w:rPr>
        <w:drawing>
          <wp:inline distT="0" distB="0" distL="0" distR="0" wp14:anchorId="0D799B77" wp14:editId="78E91D52">
            <wp:extent cx="1879600" cy="381000"/>
            <wp:effectExtent l="0" t="0" r="0" b="0"/>
            <wp:docPr id="11" name="Picture 1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AA7B7D6" w14:textId="01743C1E" w:rsidR="00FA4267" w:rsidRDefault="006700FD" w:rsidP="002E277C">
      <w:pPr>
        <w:pStyle w:val="Heading16"/>
        <w:keepNext w:val="0"/>
        <w:numPr>
          <w:ilvl w:val="0"/>
          <w:numId w:val="140"/>
        </w:numPr>
        <w:spacing w:after="200" w:line="340" w:lineRule="atLeast"/>
        <w:jc w:val="center"/>
      </w:pPr>
      <w:hyperlink r:id="rId426" w:history="1">
        <w:r>
          <w:rPr>
            <w:color w:val="0077CC"/>
            <w:sz w:val="28"/>
            <w:u w:val="single"/>
            <w:shd w:val="clear" w:color="auto" w:fill="FFFFFF"/>
          </w:rPr>
          <w:t xml:space="preserve">Nonsense comment about Olympics attributed to Harris is fabricated | </w:t>
        </w:r>
      </w:hyperlink>
      <w:hyperlink r:id="rId427" w:history="1">
        <w:r>
          <w:rPr>
            <w:color w:val="0077CC"/>
            <w:sz w:val="28"/>
            <w:u w:val="single"/>
            <w:shd w:val="clear" w:color="auto" w:fill="FFFFFF"/>
          </w:rPr>
          <w:t>Fact check</w:t>
        </w:r>
      </w:hyperlink>
    </w:p>
    <w:p w14:paraId="7F444FF3" w14:textId="77777777" w:rsidR="00FA4267" w:rsidRDefault="006700FD">
      <w:pPr>
        <w:pStyle w:val="Normal8"/>
        <w:spacing w:before="120" w:line="260" w:lineRule="atLeast"/>
        <w:jc w:val="center"/>
      </w:pPr>
      <w:r>
        <w:rPr>
          <w:color w:val="000000"/>
        </w:rPr>
        <w:t>USA Today Online</w:t>
      </w:r>
    </w:p>
    <w:p w14:paraId="7ABC1ADB" w14:textId="77777777" w:rsidR="00FA4267" w:rsidRDefault="006700FD">
      <w:pPr>
        <w:pStyle w:val="Normal8"/>
        <w:spacing w:before="120" w:line="260" w:lineRule="atLeast"/>
        <w:jc w:val="center"/>
      </w:pPr>
      <w:r>
        <w:rPr>
          <w:color w:val="000000"/>
        </w:rPr>
        <w:t>August 1, 2024 9:27 PM EST</w:t>
      </w:r>
    </w:p>
    <w:p w14:paraId="1D5F2DE2" w14:textId="77777777" w:rsidR="00FA4267" w:rsidRDefault="00FA4267">
      <w:pPr>
        <w:pStyle w:val="Normal8"/>
        <w:spacing w:line="240" w:lineRule="atLeast"/>
        <w:jc w:val="both"/>
      </w:pPr>
      <w:bookmarkStart w:id="21" w:name="Bookmark_8"/>
      <w:bookmarkEnd w:id="21"/>
    </w:p>
    <w:p w14:paraId="67700759" w14:textId="77777777" w:rsidR="00FA4267" w:rsidRDefault="006700FD">
      <w:pPr>
        <w:pStyle w:val="Normal8"/>
        <w:spacing w:before="120" w:line="220" w:lineRule="atLeast"/>
      </w:pPr>
      <w:r>
        <w:br/>
      </w:r>
      <w:r>
        <w:rPr>
          <w:color w:val="000000"/>
          <w:sz w:val="16"/>
        </w:rPr>
        <w:t>Copyright 2024 Gannett Media Corp  All Rights Reserved</w:t>
      </w:r>
    </w:p>
    <w:p w14:paraId="4FD6CFC7" w14:textId="77777777" w:rsidR="00FA4267" w:rsidRDefault="006700FD">
      <w:pPr>
        <w:pStyle w:val="Normal8"/>
        <w:spacing w:before="120" w:line="260" w:lineRule="atLeast"/>
      </w:pPr>
      <w:r>
        <w:rPr>
          <w:b/>
          <w:color w:val="000000"/>
        </w:rPr>
        <w:t>Length:</w:t>
      </w:r>
      <w:r>
        <w:rPr>
          <w:color w:val="000000"/>
        </w:rPr>
        <w:t> 575 words</w:t>
      </w:r>
    </w:p>
    <w:p w14:paraId="7EEDD517" w14:textId="77777777" w:rsidR="00FA4267" w:rsidRDefault="006700FD">
      <w:pPr>
        <w:pStyle w:val="Normal8"/>
        <w:keepNext/>
        <w:spacing w:before="240" w:line="340" w:lineRule="atLeast"/>
      </w:pPr>
      <w:bookmarkStart w:id="22" w:name="Body_6"/>
      <w:bookmarkEnd w:id="22"/>
      <w:r>
        <w:rPr>
          <w:b/>
          <w:color w:val="000000"/>
          <w:sz w:val="28"/>
        </w:rPr>
        <w:t>Body</w:t>
      </w:r>
    </w:p>
    <w:p w14:paraId="0514BE5B" w14:textId="4924B212" w:rsidR="00FA4267" w:rsidRDefault="006700FD">
      <w:pPr>
        <w:pStyle w:val="Normal8"/>
        <w:spacing w:line="60" w:lineRule="exact"/>
      </w:pPr>
      <w:r>
        <w:rPr>
          <w:noProof/>
        </w:rPr>
        <mc:AlternateContent>
          <mc:Choice Requires="wps">
            <w:drawing>
              <wp:anchor distT="0" distB="0" distL="114300" distR="114300" simplePos="0" relativeHeight="251682816" behindDoc="0" locked="0" layoutInCell="1" allowOverlap="1" wp14:anchorId="0D4DEDD0" wp14:editId="5EFA7343">
                <wp:simplePos x="0" y="0"/>
                <wp:positionH relativeFrom="column">
                  <wp:posOffset>0</wp:posOffset>
                </wp:positionH>
                <wp:positionV relativeFrom="paragraph">
                  <wp:posOffset>25400</wp:posOffset>
                </wp:positionV>
                <wp:extent cx="6502400" cy="0"/>
                <wp:effectExtent l="15875" t="19050" r="15875" b="19050"/>
                <wp:wrapTopAndBottom/>
                <wp:docPr id="186457123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3313E" id="Line 3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7D76B39" w14:textId="77777777" w:rsidR="00FA4267" w:rsidRDefault="00FA4267">
      <w:pPr>
        <w:pStyle w:val="Normal8"/>
      </w:pPr>
    </w:p>
    <w:p w14:paraId="6E392C17" w14:textId="77777777" w:rsidR="00FA4267" w:rsidRDefault="006700FD">
      <w:pPr>
        <w:pStyle w:val="Normal8"/>
        <w:spacing w:before="240" w:line="260" w:lineRule="atLeast"/>
      </w:pPr>
      <w:r>
        <w:rPr>
          <w:b/>
          <w:color w:val="000000"/>
        </w:rPr>
        <w:t>The claim: Kamala Harris made a nonsensical statement about Olympians</w:t>
      </w:r>
    </w:p>
    <w:p w14:paraId="225D6C03" w14:textId="77777777" w:rsidR="00FA4267" w:rsidRDefault="006700FD">
      <w:pPr>
        <w:pStyle w:val="Normal8"/>
        <w:spacing w:before="240" w:line="260" w:lineRule="atLeast"/>
        <w:jc w:val="both"/>
      </w:pPr>
      <w:r>
        <w:rPr>
          <w:color w:val="000000"/>
        </w:rPr>
        <w:t>A July 28 post on Threads (</w:t>
      </w:r>
      <w:hyperlink r:id="rId428" w:history="1">
        <w:r>
          <w:rPr>
            <w:color w:val="0077CC"/>
            <w:u w:val="single"/>
            <w:shd w:val="clear" w:color="auto" w:fill="FFFFFF"/>
          </w:rPr>
          <w:t>direct link</w:t>
        </w:r>
      </w:hyperlink>
      <w:r>
        <w:rPr>
          <w:color w:val="000000"/>
        </w:rPr>
        <w:t xml:space="preserve">, </w:t>
      </w:r>
      <w:hyperlink r:id="rId429" w:history="1">
        <w:r>
          <w:rPr>
            <w:color w:val="0077CC"/>
            <w:u w:val="single"/>
            <w:shd w:val="clear" w:color="auto" w:fill="FFFFFF"/>
          </w:rPr>
          <w:t>archive link</w:t>
        </w:r>
      </w:hyperlink>
      <w:r>
        <w:rPr>
          <w:color w:val="000000"/>
        </w:rPr>
        <w:t xml:space="preserve">) shows an image of Vice President Kamala Harris alongside a purported quote of hers. </w:t>
      </w:r>
    </w:p>
    <w:p w14:paraId="75057A17" w14:textId="77777777" w:rsidR="00FA4267" w:rsidRDefault="006700FD">
      <w:pPr>
        <w:pStyle w:val="Normal8"/>
        <w:spacing w:before="200" w:line="260" w:lineRule="atLeast"/>
        <w:jc w:val="both"/>
      </w:pPr>
      <w:r>
        <w:rPr>
          <w:color w:val="000000"/>
        </w:rPr>
        <w:t>“Today we celebrate the Olympics,” reads the supposed quote. “Because Olympians are Olympic, they are at the Olympics being Olympian, so it’</w:t>
      </w:r>
      <w:r>
        <w:rPr>
          <w:b/>
          <w:color w:val="000000"/>
        </w:rPr>
        <w:t>s</w:t>
      </w:r>
      <w:r>
        <w:rPr>
          <w:color w:val="000000"/>
        </w:rPr>
        <w:t xml:space="preserve"> more important now than ever to support their Olympianism.”</w:t>
      </w:r>
    </w:p>
    <w:p w14:paraId="6E29BDBD" w14:textId="77777777" w:rsidR="00FA4267" w:rsidRDefault="006700FD">
      <w:pPr>
        <w:pStyle w:val="Normal8"/>
        <w:spacing w:before="200" w:line="260" w:lineRule="atLeast"/>
        <w:jc w:val="both"/>
      </w:pPr>
      <w:r>
        <w:rPr>
          <w:color w:val="000000"/>
        </w:rPr>
        <w:t>The post was liked more than 600 times in four days.</w:t>
      </w:r>
    </w:p>
    <w:p w14:paraId="5260DF64" w14:textId="77777777" w:rsidR="00FA4267" w:rsidRDefault="006700FD">
      <w:pPr>
        <w:pStyle w:val="Normal8"/>
        <w:spacing w:before="240" w:line="260" w:lineRule="atLeast"/>
        <w:jc w:val="both"/>
      </w:pPr>
      <w:r>
        <w:rPr>
          <w:b/>
          <w:color w:val="000000"/>
        </w:rPr>
        <w:t>More from the Fact-Check Team:</w:t>
      </w:r>
      <w:hyperlink r:id="rId430" w:history="1">
        <w:r>
          <w:rPr>
            <w:color w:val="0077CC"/>
            <w:u w:val="single"/>
            <w:shd w:val="clear" w:color="auto" w:fill="FFFFFF"/>
          </w:rPr>
          <w:t>How we pick and research claims</w:t>
        </w:r>
      </w:hyperlink>
      <w:r>
        <w:rPr>
          <w:color w:val="000000"/>
        </w:rPr>
        <w:t xml:space="preserve"> | </w:t>
      </w:r>
      <w:hyperlink r:id="rId431" w:history="1">
        <w:r>
          <w:rPr>
            <w:color w:val="0077CC"/>
            <w:u w:val="single"/>
            <w:shd w:val="clear" w:color="auto" w:fill="FFFFFF"/>
          </w:rPr>
          <w:t>Email newsletter</w:t>
        </w:r>
      </w:hyperlink>
      <w:r>
        <w:rPr>
          <w:color w:val="000000"/>
        </w:rPr>
        <w:t xml:space="preserve"> | </w:t>
      </w:r>
      <w:hyperlink r:id="rId432" w:history="1">
        <w:r>
          <w:rPr>
            <w:color w:val="0077CC"/>
            <w:u w:val="single"/>
            <w:shd w:val="clear" w:color="auto" w:fill="FFFFFF"/>
          </w:rPr>
          <w:t>Facebook page</w:t>
        </w:r>
      </w:hyperlink>
    </w:p>
    <w:p w14:paraId="6966D02C" w14:textId="77777777" w:rsidR="00FA4267" w:rsidRDefault="006700FD">
      <w:pPr>
        <w:pStyle w:val="Normal8"/>
        <w:spacing w:before="240" w:line="260" w:lineRule="atLeast"/>
      </w:pPr>
      <w:r>
        <w:rPr>
          <w:b/>
          <w:color w:val="000000"/>
        </w:rPr>
        <w:t>Our rating: False</w:t>
      </w:r>
    </w:p>
    <w:p w14:paraId="284D27D0" w14:textId="77777777" w:rsidR="00FA4267" w:rsidRDefault="006700FD">
      <w:pPr>
        <w:pStyle w:val="Normal8"/>
        <w:spacing w:before="200" w:line="260" w:lineRule="atLeast"/>
        <w:jc w:val="both"/>
      </w:pPr>
      <w:r>
        <w:rPr>
          <w:color w:val="000000"/>
        </w:rPr>
        <w:t>The quote is fabricated, according to a spokesperson for Harris’ presidential campaign. There is no evidence she made such a remark.</w:t>
      </w:r>
    </w:p>
    <w:p w14:paraId="32FD2BC2" w14:textId="77777777" w:rsidR="00FA4267" w:rsidRDefault="006700FD">
      <w:pPr>
        <w:pStyle w:val="Normal8"/>
        <w:spacing w:before="240" w:line="260" w:lineRule="atLeast"/>
      </w:pPr>
      <w:r>
        <w:rPr>
          <w:b/>
          <w:color w:val="000000"/>
        </w:rPr>
        <w:t>Fabricated comment is one of many false claims spreading about Harris</w:t>
      </w:r>
    </w:p>
    <w:p w14:paraId="3584791C" w14:textId="77777777" w:rsidR="00FA4267" w:rsidRDefault="006700FD">
      <w:pPr>
        <w:pStyle w:val="Normal8"/>
        <w:spacing w:before="240" w:line="260" w:lineRule="atLeast"/>
        <w:jc w:val="both"/>
      </w:pPr>
      <w:r>
        <w:rPr>
          <w:color w:val="000000"/>
        </w:rPr>
        <w:t xml:space="preserve">The Summer Olympics </w:t>
      </w:r>
      <w:hyperlink r:id="rId433" w:history="1">
        <w:r>
          <w:rPr>
            <w:color w:val="0077CC"/>
            <w:u w:val="single"/>
            <w:shd w:val="clear" w:color="auto" w:fill="FFFFFF"/>
          </w:rPr>
          <w:t>officially began</w:t>
        </w:r>
      </w:hyperlink>
      <w:r>
        <w:rPr>
          <w:color w:val="000000"/>
        </w:rPr>
        <w:t xml:space="preserve"> July 26 in Paris, with athletes from </w:t>
      </w:r>
      <w:hyperlink r:id="rId434" w:anchor=":~:text=The%202024%20Paris%20Olympics%20represent,events%20for%20their%20country%27s%20honor." w:history="1">
        <w:r>
          <w:rPr>
            <w:color w:val="0077CC"/>
            <w:u w:val="single"/>
            <w:shd w:val="clear" w:color="auto" w:fill="FFFFFF"/>
          </w:rPr>
          <w:t>more than 200 nations</w:t>
        </w:r>
      </w:hyperlink>
      <w:r>
        <w:rPr>
          <w:color w:val="000000"/>
        </w:rPr>
        <w:t xml:space="preserve"> participating in opening ceremonies along the River Seine. The </w:t>
      </w:r>
      <w:r>
        <w:rPr>
          <w:b/>
          <w:color w:val="000000"/>
        </w:rPr>
        <w:t>U.S</w:t>
      </w:r>
      <w:r>
        <w:rPr>
          <w:color w:val="000000"/>
        </w:rPr>
        <w:t xml:space="preserve">. quickly climbed to the top of the medal count and as of Aug. 1 has </w:t>
      </w:r>
      <w:hyperlink r:id="rId435" w:history="1">
        <w:r>
          <w:rPr>
            <w:color w:val="0077CC"/>
            <w:u w:val="single"/>
            <w:shd w:val="clear" w:color="auto" w:fill="FFFFFF"/>
          </w:rPr>
          <w:t>more medals</w:t>
        </w:r>
      </w:hyperlink>
      <w:r>
        <w:rPr>
          <w:color w:val="000000"/>
        </w:rPr>
        <w:t xml:space="preserve"> than any other country.</w:t>
      </w:r>
    </w:p>
    <w:p w14:paraId="3626F386" w14:textId="77777777" w:rsidR="00FA4267" w:rsidRDefault="006700FD">
      <w:pPr>
        <w:pStyle w:val="Normal8"/>
        <w:spacing w:before="240" w:line="260" w:lineRule="atLeast"/>
        <w:jc w:val="both"/>
      </w:pPr>
      <w:r>
        <w:rPr>
          <w:color w:val="000000"/>
        </w:rPr>
        <w:t xml:space="preserve">Harris has </w:t>
      </w:r>
      <w:hyperlink r:id="rId436" w:history="1">
        <w:r>
          <w:rPr>
            <w:color w:val="0077CC"/>
            <w:u w:val="single"/>
            <w:shd w:val="clear" w:color="auto" w:fill="FFFFFF"/>
          </w:rPr>
          <w:t>commented</w:t>
        </w:r>
      </w:hyperlink>
      <w:r>
        <w:rPr>
          <w:color w:val="000000"/>
        </w:rPr>
        <w:t xml:space="preserve"> on the Olympics since announcing her presidential campaign in July, but she did not make the nonsensical comment in the post.</w:t>
      </w:r>
    </w:p>
    <w:p w14:paraId="0F59390B" w14:textId="77777777" w:rsidR="00FA4267" w:rsidRDefault="006700FD">
      <w:pPr>
        <w:pStyle w:val="Normal8"/>
        <w:spacing w:before="240" w:line="260" w:lineRule="atLeast"/>
        <w:jc w:val="both"/>
      </w:pPr>
      <w:r>
        <w:rPr>
          <w:color w:val="000000"/>
        </w:rPr>
        <w:t xml:space="preserve">“This is obviously fake,” </w:t>
      </w:r>
      <w:hyperlink r:id="rId437" w:history="1">
        <w:r>
          <w:rPr>
            <w:color w:val="0077CC"/>
            <w:u w:val="single"/>
            <w:shd w:val="clear" w:color="auto" w:fill="FFFFFF"/>
          </w:rPr>
          <w:t>Ammar Moussa</w:t>
        </w:r>
      </w:hyperlink>
      <w:r>
        <w:rPr>
          <w:color w:val="000000"/>
        </w:rPr>
        <w:t>, a spokesperson for Harris’ presidential campaign, told USA TODAY in an email.</w:t>
      </w:r>
    </w:p>
    <w:p w14:paraId="6CEE1AE8" w14:textId="77777777" w:rsidR="00FA4267" w:rsidRDefault="006700FD">
      <w:pPr>
        <w:pStyle w:val="Normal8"/>
        <w:spacing w:before="200" w:line="260" w:lineRule="atLeast"/>
        <w:jc w:val="both"/>
      </w:pPr>
      <w:r>
        <w:rPr>
          <w:color w:val="000000"/>
        </w:rPr>
        <w:t>The social media post did not say when or where Harris made the purported statement. No reliable news source has attributed such a statement to Harris, and a search of her social media accounts for “Olympics” and “Olympians” showed nothing resembling it.</w:t>
      </w:r>
    </w:p>
    <w:p w14:paraId="058B342A" w14:textId="77777777" w:rsidR="00FA4267" w:rsidRDefault="006700FD">
      <w:pPr>
        <w:pStyle w:val="Normal8"/>
        <w:spacing w:before="200" w:line="260" w:lineRule="atLeast"/>
        <w:jc w:val="both"/>
      </w:pPr>
      <w:r>
        <w:rPr>
          <w:color w:val="000000"/>
        </w:rPr>
        <w:t xml:space="preserve">On </w:t>
      </w:r>
      <w:hyperlink r:id="rId438" w:history="1">
        <w:r>
          <w:rPr>
            <w:color w:val="0077CC"/>
            <w:u w:val="single"/>
            <w:shd w:val="clear" w:color="auto" w:fill="FFFFFF"/>
          </w:rPr>
          <w:t>July 9</w:t>
        </w:r>
      </w:hyperlink>
      <w:r>
        <w:rPr>
          <w:color w:val="000000"/>
        </w:rPr>
        <w:t>, while still running for re-</w:t>
      </w:r>
      <w:r>
        <w:rPr>
          <w:b/>
          <w:color w:val="000000"/>
        </w:rPr>
        <w:t>election</w:t>
      </w:r>
      <w:r>
        <w:rPr>
          <w:color w:val="000000"/>
        </w:rPr>
        <w:t xml:space="preserve"> as vice president, Harris stopped by a </w:t>
      </w:r>
      <w:r>
        <w:rPr>
          <w:b/>
          <w:color w:val="000000"/>
        </w:rPr>
        <w:t>U.S</w:t>
      </w:r>
      <w:r>
        <w:rPr>
          <w:color w:val="000000"/>
        </w:rPr>
        <w:t>. men’</w:t>
      </w:r>
      <w:r>
        <w:rPr>
          <w:b/>
          <w:color w:val="000000"/>
        </w:rPr>
        <w:t>s</w:t>
      </w:r>
      <w:r>
        <w:rPr>
          <w:color w:val="000000"/>
        </w:rPr>
        <w:t xml:space="preserve"> basketball practice and encouraged the team to “bring back the gold.” She also acknowledged members of several NCAA national championship teams at the White House and noted six of the athletes would be competing in the Olympics on July 22.</w:t>
      </w:r>
    </w:p>
    <w:p w14:paraId="485CE8BA" w14:textId="77777777" w:rsidR="00FA4267" w:rsidRDefault="006700FD">
      <w:pPr>
        <w:pStyle w:val="Normal8"/>
        <w:spacing w:before="240" w:line="260" w:lineRule="atLeast"/>
        <w:jc w:val="both"/>
      </w:pPr>
      <w:r>
        <w:rPr>
          <w:color w:val="000000"/>
        </w:rPr>
        <w:t xml:space="preserve">“As members of Team USA, you are ambassadors for our nation,” she said, according to a </w:t>
      </w:r>
      <w:hyperlink r:id="rId439" w:history="1">
        <w:r>
          <w:rPr>
            <w:color w:val="0077CC"/>
            <w:u w:val="single"/>
            <w:shd w:val="clear" w:color="auto" w:fill="FFFFFF"/>
          </w:rPr>
          <w:t>transcript of the event</w:t>
        </w:r>
      </w:hyperlink>
      <w:r>
        <w:rPr>
          <w:color w:val="000000"/>
        </w:rPr>
        <w:t>. “And with pride, we will cheer you on. And we look forward to congratulating you when you bring home the gold.”</w:t>
      </w:r>
    </w:p>
    <w:p w14:paraId="2F590DA0" w14:textId="77777777" w:rsidR="00FA4267" w:rsidRDefault="006700FD">
      <w:pPr>
        <w:pStyle w:val="Normal8"/>
        <w:spacing w:before="240" w:line="260" w:lineRule="atLeast"/>
        <w:jc w:val="both"/>
      </w:pPr>
      <w:r>
        <w:rPr>
          <w:b/>
          <w:color w:val="000000"/>
        </w:rPr>
        <w:t>Fact check</w:t>
      </w:r>
      <w:r>
        <w:rPr>
          <w:color w:val="000000"/>
        </w:rPr>
        <w:t xml:space="preserve">: </w:t>
      </w:r>
      <w:hyperlink r:id="rId440" w:history="1">
        <w:r>
          <w:rPr>
            <w:color w:val="0077CC"/>
            <w:u w:val="single"/>
            <w:shd w:val="clear" w:color="auto" w:fill="FFFFFF"/>
          </w:rPr>
          <w:t>Yesterday, today, tomorrow quote isn't from Kamala Harris</w:t>
        </w:r>
      </w:hyperlink>
    </w:p>
    <w:p w14:paraId="066C75BD" w14:textId="77777777" w:rsidR="00FA4267" w:rsidRDefault="006700FD">
      <w:pPr>
        <w:pStyle w:val="Normal8"/>
        <w:spacing w:before="240" w:line="260" w:lineRule="atLeast"/>
        <w:jc w:val="both"/>
      </w:pPr>
      <w:r>
        <w:rPr>
          <w:color w:val="000000"/>
        </w:rPr>
        <w:t xml:space="preserve">Since President Joe Biden </w:t>
      </w:r>
      <w:hyperlink r:id="rId441" w:history="1">
        <w:r>
          <w:rPr>
            <w:color w:val="0077CC"/>
            <w:u w:val="single"/>
            <w:shd w:val="clear" w:color="auto" w:fill="FFFFFF"/>
          </w:rPr>
          <w:t>ended his re-</w:t>
        </w:r>
      </w:hyperlink>
      <w:hyperlink r:id="rId442" w:history="1">
        <w:r>
          <w:rPr>
            <w:b/>
            <w:color w:val="0077CC"/>
            <w:u w:val="single"/>
            <w:shd w:val="clear" w:color="auto" w:fill="FFFFFF"/>
          </w:rPr>
          <w:t>election</w:t>
        </w:r>
      </w:hyperlink>
      <w:hyperlink r:id="rId443" w:history="1">
        <w:r>
          <w:rPr>
            <w:color w:val="0077CC"/>
            <w:u w:val="single"/>
            <w:shd w:val="clear" w:color="auto" w:fill="FFFFFF"/>
          </w:rPr>
          <w:t xml:space="preserve"> campaign and endorsed Harris</w:t>
        </w:r>
      </w:hyperlink>
      <w:r>
        <w:rPr>
          <w:color w:val="000000"/>
        </w:rPr>
        <w:t xml:space="preserve"> for president on July 21, misinformation about her has rapidly spread online. USA TODAY has debunked claims that she was </w:t>
      </w:r>
      <w:hyperlink r:id="rId444" w:history="1">
        <w:r>
          <w:rPr>
            <w:color w:val="0077CC"/>
            <w:u w:val="single"/>
            <w:shd w:val="clear" w:color="auto" w:fill="FFFFFF"/>
          </w:rPr>
          <w:t>“in charge of the border</w:t>
        </w:r>
      </w:hyperlink>
      <w:r>
        <w:rPr>
          <w:color w:val="000000"/>
        </w:rPr>
        <w:t xml:space="preserve">,” that photos </w:t>
      </w:r>
      <w:hyperlink r:id="rId445" w:history="1">
        <w:r>
          <w:rPr>
            <w:color w:val="0077CC"/>
            <w:u w:val="single"/>
            <w:shd w:val="clear" w:color="auto" w:fill="FFFFFF"/>
          </w:rPr>
          <w:t>purportedly showing her with Jeffrey Epstein</w:t>
        </w:r>
      </w:hyperlink>
      <w:r>
        <w:rPr>
          <w:color w:val="000000"/>
        </w:rPr>
        <w:t xml:space="preserve"> were authentic and that she </w:t>
      </w:r>
      <w:hyperlink r:id="rId446" w:history="1">
        <w:r>
          <w:rPr>
            <w:color w:val="0077CC"/>
            <w:u w:val="single"/>
            <w:shd w:val="clear" w:color="auto" w:fill="FFFFFF"/>
          </w:rPr>
          <w:t>called a teen “racist”</w:t>
        </w:r>
      </w:hyperlink>
      <w:r>
        <w:rPr>
          <w:color w:val="000000"/>
        </w:rPr>
        <w:t xml:space="preserve"> in a social media post.</w:t>
      </w:r>
    </w:p>
    <w:p w14:paraId="09ED997F" w14:textId="77777777" w:rsidR="00FA4267" w:rsidRDefault="006700FD">
      <w:pPr>
        <w:pStyle w:val="Normal8"/>
        <w:spacing w:before="200" w:line="260" w:lineRule="atLeast"/>
        <w:jc w:val="both"/>
      </w:pPr>
      <w:r>
        <w:rPr>
          <w:color w:val="000000"/>
        </w:rPr>
        <w:t>USA TODAY could not reach the social media user who shared the claim for comment.</w:t>
      </w:r>
    </w:p>
    <w:p w14:paraId="7B265BB3" w14:textId="77777777" w:rsidR="00FA4267" w:rsidRDefault="006700FD">
      <w:pPr>
        <w:pStyle w:val="Normal8"/>
        <w:spacing w:before="240" w:line="260" w:lineRule="atLeast"/>
        <w:jc w:val="both"/>
      </w:pPr>
      <w:hyperlink r:id="rId447" w:anchor=":~:text=A%20July%2028%20Threads%20postever%20to%20support%20their%20Olympianism.%22" w:history="1">
        <w:r>
          <w:rPr>
            <w:b/>
            <w:color w:val="0077CC"/>
            <w:u w:val="single"/>
            <w:shd w:val="clear" w:color="auto" w:fill="FFFFFF"/>
          </w:rPr>
          <w:t>PolitiFact</w:t>
        </w:r>
      </w:hyperlink>
      <w:r>
        <w:rPr>
          <w:color w:val="000000"/>
        </w:rPr>
        <w:t xml:space="preserve">, </w:t>
      </w:r>
      <w:hyperlink r:id="rId448" w:history="1">
        <w:r>
          <w:rPr>
            <w:b/>
            <w:color w:val="0077CC"/>
            <w:u w:val="single"/>
            <w:shd w:val="clear" w:color="auto" w:fill="FFFFFF"/>
          </w:rPr>
          <w:t>Snopes</w:t>
        </w:r>
      </w:hyperlink>
      <w:r>
        <w:rPr>
          <w:color w:val="000000"/>
        </w:rPr>
        <w:t xml:space="preserve">, </w:t>
      </w:r>
      <w:hyperlink r:id="rId449" w:history="1">
        <w:r>
          <w:rPr>
            <w:color w:val="0077CC"/>
            <w:u w:val="single"/>
            <w:shd w:val="clear" w:color="auto" w:fill="FFFFFF"/>
          </w:rPr>
          <w:t>AFP</w:t>
        </w:r>
      </w:hyperlink>
      <w:r>
        <w:rPr>
          <w:color w:val="000000"/>
        </w:rPr>
        <w:t xml:space="preserve"> and </w:t>
      </w:r>
      <w:hyperlink r:id="rId450" w:history="1">
        <w:r>
          <w:rPr>
            <w:color w:val="0077CC"/>
            <w:u w:val="single"/>
            <w:shd w:val="clear" w:color="auto" w:fill="FFFFFF"/>
          </w:rPr>
          <w:t>Lead Stories</w:t>
        </w:r>
      </w:hyperlink>
      <w:r>
        <w:rPr>
          <w:color w:val="000000"/>
        </w:rPr>
        <w:t xml:space="preserve"> also debunked the claim.</w:t>
      </w:r>
    </w:p>
    <w:p w14:paraId="0998D592" w14:textId="77777777" w:rsidR="00FA4267" w:rsidRDefault="006700FD">
      <w:pPr>
        <w:pStyle w:val="Normal8"/>
        <w:spacing w:before="240" w:line="260" w:lineRule="atLeast"/>
      </w:pPr>
      <w:r>
        <w:rPr>
          <w:b/>
          <w:color w:val="000000"/>
        </w:rPr>
        <w:t>Our fact-check sources:</w:t>
      </w:r>
    </w:p>
    <w:p w14:paraId="4745F91C" w14:textId="77777777" w:rsidR="00FA4267" w:rsidRDefault="006700FD">
      <w:pPr>
        <w:pStyle w:val="Normal8"/>
        <w:numPr>
          <w:ilvl w:val="0"/>
          <w:numId w:val="10"/>
        </w:numPr>
        <w:spacing w:before="120" w:line="260" w:lineRule="atLeast"/>
        <w:jc w:val="both"/>
      </w:pPr>
      <w:hyperlink r:id="rId451" w:history="1">
        <w:r>
          <w:rPr>
            <w:color w:val="0077CC"/>
            <w:u w:val="single"/>
            <w:shd w:val="clear" w:color="auto" w:fill="FFFFFF"/>
          </w:rPr>
          <w:t>Ammar Moussa</w:t>
        </w:r>
      </w:hyperlink>
      <w:r>
        <w:rPr>
          <w:color w:val="000000"/>
        </w:rPr>
        <w:t>, July 31, Email exchange with USA TODAY</w:t>
      </w:r>
    </w:p>
    <w:p w14:paraId="6272946A" w14:textId="77777777" w:rsidR="00FA4267" w:rsidRDefault="006700FD">
      <w:pPr>
        <w:pStyle w:val="Normal8"/>
        <w:numPr>
          <w:ilvl w:val="0"/>
          <w:numId w:val="11"/>
        </w:numPr>
        <w:spacing w:before="240" w:line="260" w:lineRule="atLeast"/>
        <w:jc w:val="both"/>
      </w:pPr>
      <w:r>
        <w:rPr>
          <w:color w:val="000000"/>
        </w:rPr>
        <w:t xml:space="preserve">Associated Press, July 9, </w:t>
      </w:r>
      <w:hyperlink r:id="rId452" w:history="1">
        <w:r>
          <w:rPr>
            <w:color w:val="0077CC"/>
            <w:u w:val="single"/>
            <w:shd w:val="clear" w:color="auto" w:fill="FFFFFF"/>
          </w:rPr>
          <w:t>Vice Preside</w:t>
        </w:r>
      </w:hyperlink>
      <w:r>
        <w:rPr>
          <w:color w:val="000000"/>
        </w:rPr>
        <w:t> </w:t>
      </w:r>
      <w:hyperlink r:id="rId453" w:history="1">
        <w:r>
          <w:rPr>
            <w:color w:val="0077CC"/>
            <w:u w:val="single"/>
            <w:shd w:val="clear" w:color="auto" w:fill="FFFFFF"/>
          </w:rPr>
          <w:t>nt Kamala Harris stops by Team USA practice, says ‘Bring back the gold’</w:t>
        </w:r>
      </w:hyperlink>
    </w:p>
    <w:p w14:paraId="60B4A044" w14:textId="77777777" w:rsidR="00FA4267" w:rsidRDefault="006700FD">
      <w:pPr>
        <w:pStyle w:val="Normal8"/>
        <w:numPr>
          <w:ilvl w:val="0"/>
          <w:numId w:val="12"/>
        </w:numPr>
        <w:spacing w:before="240" w:line="260" w:lineRule="atLeast"/>
        <w:jc w:val="both"/>
      </w:pPr>
      <w:r>
        <w:rPr>
          <w:color w:val="000000"/>
        </w:rPr>
        <w:t xml:space="preserve">The White House, July 22, </w:t>
      </w:r>
      <w:hyperlink r:id="rId454" w:history="1">
        <w:r>
          <w:rPr>
            <w:color w:val="0077CC"/>
            <w:u w:val="single"/>
            <w:shd w:val="clear" w:color="auto" w:fill="FFFFFF"/>
          </w:rPr>
          <w:t>Remarks by Vice President Harris Celebrating the 2023-2024 NCAA Championship Teams</w:t>
        </w:r>
      </w:hyperlink>
    </w:p>
    <w:p w14:paraId="0C7530EA" w14:textId="77777777" w:rsidR="00FA4267" w:rsidRDefault="006700FD">
      <w:pPr>
        <w:pStyle w:val="Normal8"/>
        <w:spacing w:before="240" w:line="260" w:lineRule="atLeast"/>
        <w:jc w:val="both"/>
      </w:pPr>
      <w:r>
        <w:rPr>
          <w:i/>
          <w:color w:val="000000"/>
        </w:rPr>
        <w:t xml:space="preserve">Thank you for supporting our journalism. You can </w:t>
      </w:r>
      <w:hyperlink r:id="rId455" w:history="1">
        <w:r>
          <w:rPr>
            <w:color w:val="0077CC"/>
            <w:u w:val="single"/>
            <w:shd w:val="clear" w:color="auto" w:fill="FFFFFF"/>
          </w:rPr>
          <w:t>subscribe to our print edition, ad-free app or e-newspaper here</w:t>
        </w:r>
      </w:hyperlink>
      <w:r>
        <w:rPr>
          <w:i/>
          <w:color w:val="000000"/>
        </w:rPr>
        <w:t>.</w:t>
      </w:r>
    </w:p>
    <w:p w14:paraId="06E23D2E" w14:textId="77777777" w:rsidR="00FA4267" w:rsidRDefault="006700FD">
      <w:pPr>
        <w:pStyle w:val="Normal8"/>
        <w:spacing w:before="240" w:line="260" w:lineRule="atLeast"/>
        <w:jc w:val="both"/>
      </w:pPr>
      <w:r>
        <w:rPr>
          <w:i/>
          <w:color w:val="000000"/>
        </w:rPr>
        <w:t xml:space="preserve">USA TODAY is a </w:t>
      </w:r>
      <w:hyperlink r:id="rId456"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457" w:history="1">
        <w:r>
          <w:rPr>
            <w:color w:val="0077CC"/>
            <w:u w:val="single"/>
            <w:shd w:val="clear" w:color="auto" w:fill="FFFFFF"/>
          </w:rPr>
          <w:t>grant from Meta</w:t>
        </w:r>
      </w:hyperlink>
      <w:r>
        <w:rPr>
          <w:i/>
          <w:color w:val="000000"/>
        </w:rPr>
        <w:t>.</w:t>
      </w:r>
    </w:p>
    <w:p w14:paraId="3051BBB8" w14:textId="77777777" w:rsidR="00FA4267" w:rsidRDefault="006700FD">
      <w:pPr>
        <w:pStyle w:val="Normal8"/>
        <w:spacing w:before="240" w:line="260" w:lineRule="atLeast"/>
        <w:jc w:val="both"/>
      </w:pPr>
      <w:r>
        <w:rPr>
          <w:i/>
          <w:color w:val="000000"/>
        </w:rPr>
        <w:t xml:space="preserve">This article originally appeared on USA TODAY: </w:t>
      </w:r>
      <w:hyperlink r:id="rId458" w:history="1">
        <w:r>
          <w:rPr>
            <w:color w:val="0077CC"/>
            <w:u w:val="single"/>
            <w:shd w:val="clear" w:color="auto" w:fill="FFFFFF"/>
          </w:rPr>
          <w:t xml:space="preserve">Nonsense comment about Olympics attributed to Harris is fabricated | </w:t>
        </w:r>
      </w:hyperlink>
      <w:hyperlink r:id="rId459" w:history="1">
        <w:r>
          <w:rPr>
            <w:b/>
            <w:color w:val="0077CC"/>
            <w:u w:val="single"/>
            <w:shd w:val="clear" w:color="auto" w:fill="FFFFFF"/>
          </w:rPr>
          <w:t>Fact check</w:t>
        </w:r>
      </w:hyperlink>
    </w:p>
    <w:p w14:paraId="4A9B498D" w14:textId="77777777" w:rsidR="00FA4267" w:rsidRDefault="006700FD">
      <w:pPr>
        <w:pStyle w:val="Normal8"/>
        <w:keepNext/>
        <w:spacing w:before="240" w:line="340" w:lineRule="atLeast"/>
      </w:pPr>
      <w:bookmarkStart w:id="23" w:name="Classification_6"/>
      <w:bookmarkEnd w:id="23"/>
      <w:r>
        <w:rPr>
          <w:b/>
          <w:color w:val="000000"/>
          <w:sz w:val="28"/>
        </w:rPr>
        <w:t>Classification</w:t>
      </w:r>
    </w:p>
    <w:p w14:paraId="4261798B" w14:textId="09AC3873" w:rsidR="00FA4267" w:rsidRDefault="006700FD">
      <w:pPr>
        <w:pStyle w:val="Normal8"/>
        <w:spacing w:line="60" w:lineRule="exact"/>
      </w:pPr>
      <w:r>
        <w:rPr>
          <w:noProof/>
        </w:rPr>
        <mc:AlternateContent>
          <mc:Choice Requires="wps">
            <w:drawing>
              <wp:anchor distT="0" distB="0" distL="114300" distR="114300" simplePos="0" relativeHeight="251683840" behindDoc="0" locked="0" layoutInCell="1" allowOverlap="1" wp14:anchorId="01A90647" wp14:editId="5091EFE0">
                <wp:simplePos x="0" y="0"/>
                <wp:positionH relativeFrom="column">
                  <wp:posOffset>0</wp:posOffset>
                </wp:positionH>
                <wp:positionV relativeFrom="paragraph">
                  <wp:posOffset>25400</wp:posOffset>
                </wp:positionV>
                <wp:extent cx="6502400" cy="0"/>
                <wp:effectExtent l="15875" t="19050" r="15875" b="19050"/>
                <wp:wrapTopAndBottom/>
                <wp:docPr id="199252172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43634" id="Line 3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080A2BD" w14:textId="77777777" w:rsidR="00FA4267" w:rsidRDefault="00FA4267">
      <w:pPr>
        <w:pStyle w:val="Normal8"/>
        <w:spacing w:line="120" w:lineRule="exact"/>
      </w:pPr>
    </w:p>
    <w:p w14:paraId="51EFECF3" w14:textId="77777777" w:rsidR="00FA4267" w:rsidRDefault="006700FD">
      <w:pPr>
        <w:pStyle w:val="Normal8"/>
        <w:spacing w:line="260" w:lineRule="atLeast"/>
      </w:pPr>
      <w:r>
        <w:rPr>
          <w:b/>
          <w:color w:val="000000"/>
        </w:rPr>
        <w:t>Language:</w:t>
      </w:r>
      <w:r>
        <w:rPr>
          <w:color w:val="000000"/>
        </w:rPr>
        <w:t> ENGLISH</w:t>
      </w:r>
    </w:p>
    <w:p w14:paraId="7C61FA45" w14:textId="77777777" w:rsidR="00FA4267" w:rsidRDefault="006700FD">
      <w:pPr>
        <w:pStyle w:val="Normal8"/>
        <w:spacing w:before="240" w:line="260" w:lineRule="atLeast"/>
      </w:pPr>
      <w:r>
        <w:br/>
      </w:r>
      <w:r>
        <w:rPr>
          <w:b/>
          <w:color w:val="000000"/>
        </w:rPr>
        <w:t>Publication-Type:</w:t>
      </w:r>
      <w:r>
        <w:rPr>
          <w:color w:val="000000"/>
        </w:rPr>
        <w:t> Web Publication</w:t>
      </w:r>
    </w:p>
    <w:p w14:paraId="55CB1AA8" w14:textId="77777777" w:rsidR="00FA4267" w:rsidRDefault="006700FD">
      <w:pPr>
        <w:pStyle w:val="Normal8"/>
        <w:spacing w:before="240" w:line="260" w:lineRule="atLeast"/>
      </w:pPr>
      <w:r>
        <w:br/>
      </w:r>
      <w:r>
        <w:rPr>
          <w:b/>
          <w:color w:val="000000"/>
        </w:rPr>
        <w:t>Journal Code:</w:t>
      </w:r>
      <w:r>
        <w:rPr>
          <w:color w:val="000000"/>
        </w:rPr>
        <w:t> 666052891</w:t>
      </w:r>
    </w:p>
    <w:p w14:paraId="6BCA86F4" w14:textId="77777777" w:rsidR="00FA4267" w:rsidRDefault="006700FD">
      <w:pPr>
        <w:pStyle w:val="Normal8"/>
        <w:spacing w:before="240" w:line="260" w:lineRule="atLeast"/>
      </w:pPr>
      <w:r>
        <w:br/>
      </w:r>
      <w:r>
        <w:rPr>
          <w:b/>
          <w:color w:val="000000"/>
        </w:rPr>
        <w:t>Subject:</w:t>
      </w:r>
      <w:r>
        <w:rPr>
          <w:color w:val="000000"/>
        </w:rPr>
        <w:t> </w:t>
      </w:r>
      <w:r>
        <w:rPr>
          <w:b/>
          <w:color w:val="000000"/>
        </w:rPr>
        <w:t>FACT CHECKING</w:t>
      </w:r>
      <w:r>
        <w:rPr>
          <w:color w:val="000000"/>
        </w:rPr>
        <w:t xml:space="preserve"> (90%); OLYMPICS (90%); SUMMER OLYMPICS (90%); </w:t>
      </w:r>
      <w:r>
        <w:rPr>
          <w:b/>
          <w:color w:val="000000"/>
        </w:rPr>
        <w:t>ELECTIONS</w:t>
      </w:r>
      <w:r>
        <w:rPr>
          <w:color w:val="000000"/>
        </w:rPr>
        <w:t xml:space="preserve"> (89%); SOCIAL MEDIA (89%); SPORTS &amp; RECREATION EVENTS (89%); US PRESIDENTIAL CANDIDATES 2008 (89%); US PRESIDENTIAL CANDIDATES 2012 (89%); CAMPAIGNS &amp; </w:t>
      </w:r>
      <w:r>
        <w:rPr>
          <w:b/>
          <w:color w:val="000000"/>
        </w:rPr>
        <w:t>ELECTIONS</w:t>
      </w:r>
      <w:r>
        <w:rPr>
          <w:color w:val="000000"/>
        </w:rPr>
        <w:t xml:space="preserve"> (88%); HEADS OF GOVERNMENT </w:t>
      </w:r>
      <w:r>
        <w:rPr>
          <w:b/>
          <w:color w:val="000000"/>
        </w:rPr>
        <w:t>ELECTIONS</w:t>
      </w:r>
      <w:r>
        <w:rPr>
          <w:color w:val="000000"/>
        </w:rPr>
        <w:t xml:space="preserve"> (88%); US PRESIDENTIAL </w:t>
      </w:r>
      <w:r>
        <w:rPr>
          <w:b/>
          <w:color w:val="000000"/>
        </w:rPr>
        <w:t>ELECTIONS</w:t>
      </w:r>
      <w:r>
        <w:rPr>
          <w:color w:val="000000"/>
        </w:rPr>
        <w:t xml:space="preserve"> (88%); INTERNET SOCIAL NETWORKING (78%); DISINFORMATION &amp; MISINFORMATION (77%); </w:t>
      </w:r>
      <w:r>
        <w:rPr>
          <w:b/>
          <w:color w:val="000000"/>
        </w:rPr>
        <w:t>ELECTIONS</w:t>
      </w:r>
      <w:r>
        <w:rPr>
          <w:color w:val="000000"/>
        </w:rPr>
        <w:t xml:space="preserve"> &amp; POLITICS (77%); TRENDS &amp; EVENTS (77%); COLLEGE &amp; UNIVERSITY SPORTS (75%); TRANSCRIPTS (75%); BASKETBALL (70%)</w:t>
      </w:r>
    </w:p>
    <w:p w14:paraId="53A83C5F" w14:textId="77777777" w:rsidR="00FA4267" w:rsidRDefault="006700FD">
      <w:pPr>
        <w:pStyle w:val="Normal8"/>
        <w:spacing w:before="240" w:line="260" w:lineRule="atLeast"/>
      </w:pPr>
      <w:r>
        <w:br/>
      </w:r>
      <w:r>
        <w:rPr>
          <w:b/>
          <w:color w:val="000000"/>
        </w:rPr>
        <w:t>Company:</w:t>
      </w:r>
      <w:r>
        <w:rPr>
          <w:color w:val="000000"/>
        </w:rPr>
        <w:t>  META PLATFORMS INC (56%)</w:t>
      </w:r>
    </w:p>
    <w:p w14:paraId="7820DA8E" w14:textId="77777777" w:rsidR="00FA4267" w:rsidRDefault="006700FD">
      <w:pPr>
        <w:pStyle w:val="Normal8"/>
        <w:spacing w:before="240" w:line="260" w:lineRule="atLeast"/>
      </w:pPr>
      <w:r>
        <w:br/>
      </w:r>
      <w:r>
        <w:rPr>
          <w:b/>
          <w:color w:val="000000"/>
        </w:rPr>
        <w:t>Ticker:</w:t>
      </w:r>
      <w:r>
        <w:rPr>
          <w:color w:val="000000"/>
        </w:rPr>
        <w:t> META (NASDAQ) (56%)</w:t>
      </w:r>
    </w:p>
    <w:p w14:paraId="1F6D75D2" w14:textId="77777777" w:rsidR="00FA4267" w:rsidRDefault="006700FD">
      <w:pPr>
        <w:pStyle w:val="Normal8"/>
        <w:spacing w:before="240" w:line="260" w:lineRule="atLeast"/>
      </w:pPr>
      <w:r>
        <w:br/>
      </w:r>
      <w:r>
        <w:rPr>
          <w:b/>
          <w:color w:val="000000"/>
        </w:rPr>
        <w:t>Industry:</w:t>
      </w:r>
      <w:r>
        <w:rPr>
          <w:color w:val="000000"/>
        </w:rPr>
        <w:t> NAICS516210 MEDIA STREAMING DIST SVCS, SOCIAL NETWORKS, AND OTHER MEDIA NETWORKS AND CONTENT PROVIDERS (56%); SIC7374 COMPUTER PROCESSING &amp; DATA PREPARATION &amp; PROCESSING SERVICES (56%); SOCIAL MEDIA (89%); INTERNET SOCIAL NETWORKING (78%); COLLEGE &amp; UNIVERSITY SPORTS (75%); ELECTRONIC MAIL (75%); ELECTRONIC PUBLISHING (73%)</w:t>
      </w:r>
    </w:p>
    <w:p w14:paraId="454DB30F" w14:textId="77777777" w:rsidR="00FA4267" w:rsidRDefault="006700FD">
      <w:pPr>
        <w:pStyle w:val="Normal8"/>
        <w:spacing w:before="240" w:line="260" w:lineRule="atLeast"/>
      </w:pPr>
      <w:r>
        <w:br/>
      </w:r>
      <w:r>
        <w:rPr>
          <w:b/>
          <w:color w:val="000000"/>
        </w:rPr>
        <w:t>Person:</w:t>
      </w:r>
      <w:r>
        <w:rPr>
          <w:color w:val="000000"/>
        </w:rPr>
        <w:t> KAMALA HARRIS (94%); JOE BIDEN (79%)</w:t>
      </w:r>
    </w:p>
    <w:p w14:paraId="50DB2203" w14:textId="77777777" w:rsidR="00FA4267" w:rsidRDefault="006700FD">
      <w:pPr>
        <w:pStyle w:val="Normal8"/>
        <w:spacing w:before="240" w:line="260" w:lineRule="atLeast"/>
      </w:pPr>
      <w:r>
        <w:br/>
      </w:r>
      <w:r>
        <w:rPr>
          <w:b/>
          <w:color w:val="000000"/>
        </w:rPr>
        <w:t>Geographic:</w:t>
      </w:r>
      <w:r>
        <w:rPr>
          <w:color w:val="000000"/>
        </w:rPr>
        <w:t> PARIS, FRANCE (58%); UNITED STATES (94%); FRANCE (76%); Tennessee; United States; Americas, Northern America</w:t>
      </w:r>
    </w:p>
    <w:p w14:paraId="01B4A596" w14:textId="77777777" w:rsidR="00FA4267" w:rsidRDefault="006700FD">
      <w:pPr>
        <w:pStyle w:val="Normal8"/>
        <w:spacing w:before="240" w:line="260" w:lineRule="atLeast"/>
      </w:pPr>
      <w:r>
        <w:br/>
      </w:r>
      <w:r>
        <w:rPr>
          <w:b/>
          <w:color w:val="000000"/>
        </w:rPr>
        <w:t>Load-Date:</w:t>
      </w:r>
      <w:r>
        <w:rPr>
          <w:color w:val="000000"/>
        </w:rPr>
        <w:t> August 1, 2024</w:t>
      </w:r>
    </w:p>
    <w:p w14:paraId="0A410C77" w14:textId="77777777" w:rsidR="00FA4267" w:rsidRDefault="00FA4267">
      <w:pPr>
        <w:pStyle w:val="Normal8"/>
      </w:pPr>
    </w:p>
    <w:p w14:paraId="7C87E1B5" w14:textId="1288C9BE" w:rsidR="00FA4267" w:rsidRDefault="006700FD">
      <w:pPr>
        <w:pStyle w:val="Normal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84864" behindDoc="0" locked="0" layoutInCell="1" allowOverlap="1" wp14:anchorId="4C6290BB" wp14:editId="630A05AE">
                <wp:simplePos x="0" y="0"/>
                <wp:positionH relativeFrom="column">
                  <wp:posOffset>0</wp:posOffset>
                </wp:positionH>
                <wp:positionV relativeFrom="paragraph">
                  <wp:posOffset>127000</wp:posOffset>
                </wp:positionV>
                <wp:extent cx="6502400" cy="0"/>
                <wp:effectExtent l="6350" t="6350" r="15875" b="12700"/>
                <wp:wrapNone/>
                <wp:docPr id="1803532447"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59C93" id="Line 3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03EAE199" w14:textId="77777777" w:rsidR="00FA4267" w:rsidRDefault="00FA4267">
      <w:pPr>
        <w:pStyle w:val="Normal9"/>
        <w:sectPr w:rsidR="00FA4267">
          <w:headerReference w:type="even" r:id="rId460"/>
          <w:headerReference w:type="default" r:id="rId461"/>
          <w:footerReference w:type="even" r:id="rId462"/>
          <w:footerReference w:type="default" r:id="rId463"/>
          <w:headerReference w:type="first" r:id="rId464"/>
          <w:footerReference w:type="first" r:id="rId465"/>
          <w:pgSz w:w="12240" w:h="15840"/>
          <w:pgMar w:top="840" w:right="1000" w:bottom="840" w:left="1000" w:header="400" w:footer="400" w:gutter="0"/>
          <w:cols w:space="720"/>
          <w:titlePg/>
        </w:sectPr>
      </w:pPr>
    </w:p>
    <w:p w14:paraId="64DD50B8" w14:textId="77777777" w:rsidR="00FA4267" w:rsidRDefault="00FA4267">
      <w:pPr>
        <w:pStyle w:val="Normal9"/>
      </w:pPr>
    </w:p>
    <w:p w14:paraId="196E8E25" w14:textId="2AA60745" w:rsidR="00FA4267" w:rsidRDefault="006700FD">
      <w:pPr>
        <w:pStyle w:val="Normal9"/>
      </w:pPr>
      <w:r>
        <w:rPr>
          <w:noProof/>
        </w:rPr>
        <w:drawing>
          <wp:inline distT="0" distB="0" distL="0" distR="0" wp14:anchorId="7C5745F3" wp14:editId="7463905C">
            <wp:extent cx="1879600" cy="381000"/>
            <wp:effectExtent l="0" t="0" r="0" b="0"/>
            <wp:docPr id="12" name="Picture 11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14FD91D" w14:textId="50FB6077" w:rsidR="00FA4267" w:rsidRDefault="006700FD" w:rsidP="002E277C">
      <w:pPr>
        <w:pStyle w:val="Heading17"/>
        <w:keepNext w:val="0"/>
        <w:numPr>
          <w:ilvl w:val="0"/>
          <w:numId w:val="140"/>
        </w:numPr>
        <w:spacing w:after="200" w:line="340" w:lineRule="atLeast"/>
        <w:jc w:val="center"/>
      </w:pPr>
      <w:hyperlink r:id="rId466" w:history="1">
        <w:r>
          <w:rPr>
            <w:rFonts w:eastAsia="Arial"/>
            <w:color w:val="0077CC"/>
            <w:sz w:val="28"/>
            <w:u w:val="single"/>
            <w:shd w:val="clear" w:color="auto" w:fill="FFFFFF"/>
          </w:rPr>
          <w:t xml:space="preserve">CBS Won't </w:t>
        </w:r>
      </w:hyperlink>
      <w:hyperlink r:id="rId467" w:history="1">
        <w:r>
          <w:rPr>
            <w:rFonts w:eastAsia="Arial"/>
            <w:color w:val="0077CC"/>
            <w:sz w:val="28"/>
            <w:u w:val="single"/>
            <w:shd w:val="clear" w:color="auto" w:fill="FFFFFF"/>
          </w:rPr>
          <w:t>Fact Check</w:t>
        </w:r>
      </w:hyperlink>
      <w:hyperlink r:id="rId468" w:history="1">
        <w:r>
          <w:rPr>
            <w:rFonts w:eastAsia="Arial"/>
            <w:color w:val="0077CC"/>
            <w:sz w:val="28"/>
            <w:u w:val="single"/>
            <w:shd w:val="clear" w:color="auto" w:fill="FFFFFF"/>
          </w:rPr>
          <w:t xml:space="preserve"> Vance &amp; Walz, Leftist '</w:t>
        </w:r>
      </w:hyperlink>
      <w:hyperlink r:id="rId469" w:history="1">
        <w:r>
          <w:rPr>
            <w:rFonts w:eastAsia="Arial"/>
            <w:color w:val="0077CC"/>
            <w:sz w:val="28"/>
            <w:u w:val="single"/>
            <w:shd w:val="clear" w:color="auto" w:fill="FFFFFF"/>
          </w:rPr>
          <w:t>Fact</w:t>
        </w:r>
      </w:hyperlink>
      <w:hyperlink r:id="rId470" w:history="1">
        <w:r>
          <w:rPr>
            <w:rFonts w:eastAsia="Arial"/>
            <w:color w:val="0077CC"/>
            <w:sz w:val="28"/>
            <w:u w:val="single"/>
            <w:shd w:val="clear" w:color="auto" w:fill="FFFFFF"/>
          </w:rPr>
          <w:t xml:space="preserve"> Checkers' Lament Their Lack of 'Courage'</w:t>
        </w:r>
      </w:hyperlink>
    </w:p>
    <w:p w14:paraId="2F4905CD" w14:textId="77777777" w:rsidR="00FA4267" w:rsidRDefault="006700FD">
      <w:pPr>
        <w:pStyle w:val="Normal9"/>
        <w:spacing w:before="120" w:line="260" w:lineRule="atLeast"/>
        <w:jc w:val="center"/>
      </w:pPr>
      <w:r>
        <w:rPr>
          <w:rFonts w:ascii="Arial" w:eastAsia="Arial" w:hAnsi="Arial" w:cs="Arial"/>
          <w:color w:val="000000"/>
          <w:sz w:val="20"/>
        </w:rPr>
        <w:t xml:space="preserve">Newstex Blogs </w:t>
      </w:r>
    </w:p>
    <w:p w14:paraId="1F706244" w14:textId="77777777" w:rsidR="00FA4267" w:rsidRDefault="006700FD">
      <w:pPr>
        <w:pStyle w:val="Normal9"/>
        <w:spacing w:before="120" w:line="260" w:lineRule="atLeast"/>
        <w:jc w:val="center"/>
      </w:pPr>
      <w:r>
        <w:rPr>
          <w:rFonts w:ascii="Arial" w:eastAsia="Arial" w:hAnsi="Arial" w:cs="Arial"/>
          <w:color w:val="000000"/>
          <w:sz w:val="20"/>
        </w:rPr>
        <w:t>Newsbusters.org</w:t>
      </w:r>
    </w:p>
    <w:p w14:paraId="3576878C" w14:textId="77777777" w:rsidR="00FA4267" w:rsidRDefault="006700FD">
      <w:pPr>
        <w:pStyle w:val="Normal9"/>
        <w:spacing w:before="120" w:line="260" w:lineRule="atLeast"/>
        <w:jc w:val="center"/>
      </w:pPr>
      <w:r>
        <w:rPr>
          <w:rFonts w:ascii="Arial" w:eastAsia="Arial" w:hAnsi="Arial" w:cs="Arial"/>
          <w:color w:val="000000"/>
          <w:sz w:val="20"/>
        </w:rPr>
        <w:t>September 30, 2024 Monday 6:50 PM EST</w:t>
      </w:r>
    </w:p>
    <w:p w14:paraId="1F3ACC38" w14:textId="77777777" w:rsidR="00FA4267" w:rsidRDefault="00FA4267">
      <w:pPr>
        <w:pStyle w:val="Normal9"/>
        <w:spacing w:line="240" w:lineRule="atLeast"/>
        <w:jc w:val="both"/>
      </w:pPr>
      <w:bookmarkStart w:id="24" w:name="Bookmark_9"/>
      <w:bookmarkEnd w:id="24"/>
    </w:p>
    <w:p w14:paraId="2DB94953" w14:textId="77777777" w:rsidR="00FA4267" w:rsidRDefault="006700FD">
      <w:pPr>
        <w:pStyle w:val="Normal9"/>
        <w:spacing w:before="120" w:line="220" w:lineRule="atLeast"/>
      </w:pPr>
      <w:r>
        <w:br/>
      </w:r>
      <w:r>
        <w:rPr>
          <w:rFonts w:ascii="Arial" w:eastAsia="Arial" w:hAnsi="Arial" w:cs="Arial"/>
          <w:color w:val="000000"/>
          <w:sz w:val="16"/>
        </w:rPr>
        <w:t>Delivered by Newstex LLC. All Rights Reserved.</w:t>
      </w:r>
    </w:p>
    <w:p w14:paraId="383ECBD8" w14:textId="77777777" w:rsidR="00FA4267" w:rsidRDefault="006700FD">
      <w:pPr>
        <w:pStyle w:val="Normal9"/>
        <w:spacing w:line="220" w:lineRule="atLeast"/>
      </w:pPr>
      <w:r>
        <w:rPr>
          <w:rFonts w:ascii="Arial" w:eastAsia="Arial" w:hAnsi="Arial" w:cs="Arial"/>
          <w:color w:val="000000"/>
          <w:sz w:val="16"/>
        </w:rPr>
        <w:t xml:space="preserve">Copyright 2024 Newsbusters.org </w:t>
      </w:r>
    </w:p>
    <w:p w14:paraId="5C1EFD60" w14:textId="77777777" w:rsidR="00FA4267" w:rsidRDefault="006700FD">
      <w:pPr>
        <w:pStyle w:val="Normal9"/>
        <w:spacing w:before="120" w:line="260" w:lineRule="atLeast"/>
      </w:pPr>
      <w:r>
        <w:rPr>
          <w:rFonts w:ascii="Arial" w:eastAsia="Arial" w:hAnsi="Arial" w:cs="Arial"/>
          <w:b/>
          <w:color w:val="000000"/>
          <w:sz w:val="20"/>
        </w:rPr>
        <w:t>Length:</w:t>
      </w:r>
      <w:r>
        <w:rPr>
          <w:rFonts w:ascii="Arial" w:eastAsia="Arial" w:hAnsi="Arial" w:cs="Arial"/>
          <w:color w:val="000000"/>
          <w:sz w:val="20"/>
        </w:rPr>
        <w:t> 385 words</w:t>
      </w:r>
    </w:p>
    <w:p w14:paraId="2BEB38E6" w14:textId="77777777" w:rsidR="00FA4267" w:rsidRDefault="006700FD">
      <w:pPr>
        <w:pStyle w:val="Normal9"/>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79F28E0B" w14:textId="77777777" w:rsidR="00FA4267" w:rsidRDefault="006700FD">
      <w:pPr>
        <w:pStyle w:val="Normal9"/>
        <w:keepNext/>
        <w:spacing w:before="240" w:line="340" w:lineRule="atLeast"/>
      </w:pPr>
      <w:bookmarkStart w:id="25" w:name="Body_7"/>
      <w:bookmarkEnd w:id="25"/>
      <w:r>
        <w:rPr>
          <w:rFonts w:ascii="Arial" w:eastAsia="Arial" w:hAnsi="Arial" w:cs="Arial"/>
          <w:b/>
          <w:color w:val="000000"/>
          <w:sz w:val="28"/>
        </w:rPr>
        <w:t>Body</w:t>
      </w:r>
    </w:p>
    <w:p w14:paraId="69402891" w14:textId="52679927" w:rsidR="00FA4267" w:rsidRDefault="006700FD">
      <w:pPr>
        <w:pStyle w:val="Normal9"/>
        <w:spacing w:line="60" w:lineRule="exact"/>
      </w:pPr>
      <w:r>
        <w:rPr>
          <w:noProof/>
        </w:rPr>
        <mc:AlternateContent>
          <mc:Choice Requires="wps">
            <w:drawing>
              <wp:anchor distT="0" distB="0" distL="114300" distR="114300" simplePos="0" relativeHeight="251685888" behindDoc="0" locked="0" layoutInCell="1" allowOverlap="1" wp14:anchorId="3B2375C9" wp14:editId="15AE14FB">
                <wp:simplePos x="0" y="0"/>
                <wp:positionH relativeFrom="column">
                  <wp:posOffset>0</wp:posOffset>
                </wp:positionH>
                <wp:positionV relativeFrom="paragraph">
                  <wp:posOffset>25400</wp:posOffset>
                </wp:positionV>
                <wp:extent cx="6502400" cy="0"/>
                <wp:effectExtent l="15875" t="19050" r="15875" b="19050"/>
                <wp:wrapTopAndBottom/>
                <wp:docPr id="11924538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DCF5F" id="Line 3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D612428" w14:textId="77777777" w:rsidR="00FA4267" w:rsidRDefault="00FA4267">
      <w:pPr>
        <w:pStyle w:val="Normal9"/>
      </w:pPr>
    </w:p>
    <w:p w14:paraId="72B4F86E" w14:textId="77777777" w:rsidR="00FA4267" w:rsidRDefault="006700FD">
      <w:pPr>
        <w:pStyle w:val="Normal9"/>
        <w:spacing w:before="240" w:line="260" w:lineRule="atLeast"/>
        <w:jc w:val="both"/>
      </w:pPr>
      <w:r>
        <w:rPr>
          <w:rFonts w:ascii="Arial" w:eastAsia="Arial" w:hAnsi="Arial" w:cs="Arial"/>
          <w:color w:val="000000"/>
          <w:sz w:val="20"/>
        </w:rPr>
        <w:t xml:space="preserve">September 30th, 2024 ( </w:t>
      </w:r>
      <w:hyperlink r:id="rId471"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472"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23AB955D" w14:textId="77777777" w:rsidR="00FA4267" w:rsidRDefault="006700FD">
      <w:pPr>
        <w:pStyle w:val="Normal9"/>
        <w:spacing w:before="240" w:line="260" w:lineRule="atLeast"/>
        <w:jc w:val="both"/>
      </w:pPr>
      <w:r>
        <w:rPr>
          <w:rFonts w:ascii="Arial" w:eastAsia="Arial" w:hAnsi="Arial" w:cs="Arial"/>
          <w:color w:val="000000"/>
          <w:sz w:val="20"/>
        </w:rPr>
        <w:t xml:space="preserve">Associated Press media reporter  </w:t>
      </w:r>
      <w:hyperlink r:id="rId473" w:history="1">
        <w:r>
          <w:rPr>
            <w:rFonts w:ascii="Arial" w:eastAsia="Arial" w:hAnsi="Arial" w:cs="Arial"/>
            <w:color w:val="0077CC"/>
            <w:sz w:val="20"/>
            <w:u w:val="single"/>
            <w:shd w:val="clear" w:color="auto" w:fill="FFFFFF"/>
          </w:rPr>
          <w:t xml:space="preserve">David Bauder reported on Friday that CBS News 'says it will be up to the politicians - not the moderators - to </w:t>
        </w:r>
      </w:hyperlink>
      <w:hyperlink r:id="rId474" w:history="1">
        <w:r>
          <w:rPr>
            <w:rFonts w:ascii="Arial" w:eastAsia="Arial" w:hAnsi="Arial" w:cs="Arial"/>
            <w:b/>
            <w:color w:val="0077CC"/>
            <w:sz w:val="20"/>
            <w:u w:val="single"/>
            <w:shd w:val="clear" w:color="auto" w:fill="FFFFFF"/>
          </w:rPr>
          <w:t>check</w:t>
        </w:r>
      </w:hyperlink>
      <w:hyperlink r:id="rId475" w:history="1">
        <w:r>
          <w:rPr>
            <w:rFonts w:ascii="Arial" w:eastAsia="Arial" w:hAnsi="Arial" w:cs="Arial"/>
            <w:color w:val="0077CC"/>
            <w:sz w:val="20"/>
            <w:u w:val="single"/>
            <w:shd w:val="clear" w:color="auto" w:fill="FFFFFF"/>
          </w:rPr>
          <w:t xml:space="preserve"> the </w:t>
        </w:r>
      </w:hyperlink>
      <w:hyperlink r:id="rId476" w:history="1">
        <w:r>
          <w:rPr>
            <w:rFonts w:ascii="Arial" w:eastAsia="Arial" w:hAnsi="Arial" w:cs="Arial"/>
            <w:b/>
            <w:color w:val="0077CC"/>
            <w:sz w:val="20"/>
            <w:u w:val="single"/>
            <w:shd w:val="clear" w:color="auto" w:fill="FFFFFF"/>
          </w:rPr>
          <w:t>facts</w:t>
        </w:r>
      </w:hyperlink>
      <w:hyperlink r:id="rId477" w:history="1">
        <w:r>
          <w:rPr>
            <w:rFonts w:ascii="Arial" w:eastAsia="Arial" w:hAnsi="Arial" w:cs="Arial"/>
            <w:color w:val="0077CC"/>
            <w:sz w:val="20"/>
            <w:u w:val="single"/>
            <w:shd w:val="clear" w:color="auto" w:fill="FFFFFF"/>
          </w:rPr>
          <w:t xml:space="preserve"> of their opponents.' That would be a shocking contrast to ABC.</w:t>
        </w:r>
      </w:hyperlink>
    </w:p>
    <w:p w14:paraId="088DDEF0" w14:textId="77777777" w:rsidR="00FA4267" w:rsidRDefault="006700FD">
      <w:pPr>
        <w:pStyle w:val="Normal9"/>
        <w:spacing w:before="200" w:line="260" w:lineRule="atLeast"/>
        <w:jc w:val="both"/>
      </w:pPr>
      <w:r>
        <w:rPr>
          <w:rFonts w:ascii="Arial" w:eastAsia="Arial" w:hAnsi="Arial" w:cs="Arial"/>
          <w:color w:val="000000"/>
          <w:sz w:val="20"/>
        </w:rPr>
        <w:t xml:space="preserve">Angie Drobnic Holan, the former </w:t>
      </w:r>
      <w:r>
        <w:rPr>
          <w:rFonts w:ascii="Arial" w:eastAsia="Arial" w:hAnsi="Arial" w:cs="Arial"/>
          <w:b/>
          <w:color w:val="000000"/>
          <w:sz w:val="20"/>
        </w:rPr>
        <w:t>PolitiFact</w:t>
      </w:r>
      <w:r>
        <w:rPr>
          <w:rFonts w:ascii="Arial" w:eastAsia="Arial" w:hAnsi="Arial" w:cs="Arial"/>
          <w:color w:val="000000"/>
          <w:sz w:val="20"/>
        </w:rPr>
        <w:t xml:space="preserve"> boss now overseeing Poynter'</w:t>
      </w:r>
      <w:r>
        <w:rPr>
          <w:rFonts w:ascii="Arial" w:eastAsia="Arial" w:hAnsi="Arial" w:cs="Arial"/>
          <w:b/>
          <w:color w:val="000000"/>
          <w:sz w:val="20"/>
        </w:rPr>
        <w:t>s</w:t>
      </w:r>
      <w:r>
        <w:rPr>
          <w:rFonts w:ascii="Arial" w:eastAsia="Arial" w:hAnsi="Arial" w:cs="Arial"/>
          <w:color w:val="000000"/>
          <w:sz w:val="20"/>
        </w:rPr>
        <w:t xml:space="preserve"> International </w:t>
      </w:r>
      <w:r>
        <w:rPr>
          <w:rFonts w:ascii="Arial" w:eastAsia="Arial" w:hAnsi="Arial" w:cs="Arial"/>
          <w:b/>
          <w:color w:val="000000"/>
          <w:sz w:val="20"/>
        </w:rPr>
        <w:t>Fact-Checking</w:t>
      </w:r>
      <w:r>
        <w:rPr>
          <w:rFonts w:ascii="Arial" w:eastAsia="Arial" w:hAnsi="Arial" w:cs="Arial"/>
          <w:color w:val="000000"/>
          <w:sz w:val="20"/>
        </w:rPr>
        <w:t xml:space="preserve"> Network, complained to Bauder:</w:t>
      </w:r>
    </w:p>
    <w:p w14:paraId="45AE61F9" w14:textId="77777777" w:rsidR="00FA4267" w:rsidRDefault="006700FD">
      <w:pPr>
        <w:pStyle w:val="Normal9"/>
        <w:spacing w:before="200" w:line="260" w:lineRule="atLeast"/>
        <w:jc w:val="both"/>
      </w:pPr>
      <w:r>
        <w:rPr>
          <w:rFonts w:ascii="Arial" w:eastAsia="Arial" w:hAnsi="Arial" w:cs="Arial"/>
          <w:color w:val="000000"/>
          <w:sz w:val="20"/>
        </w:rPr>
        <w:t>'I'll be interested in seeing how this works in practice,' she said. 'Having said that, you're basically off-loading one of your journalistic responsibilities onto the candidates themselves, so I don't think that it'</w:t>
      </w:r>
      <w:r>
        <w:rPr>
          <w:rFonts w:ascii="Arial" w:eastAsia="Arial" w:hAnsi="Arial" w:cs="Arial"/>
          <w:b/>
          <w:color w:val="000000"/>
          <w:sz w:val="20"/>
        </w:rPr>
        <w:t>s</w:t>
      </w:r>
      <w:r>
        <w:rPr>
          <w:rFonts w:ascii="Arial" w:eastAsia="Arial" w:hAnsi="Arial" w:cs="Arial"/>
          <w:color w:val="000000"/>
          <w:sz w:val="20"/>
        </w:rPr>
        <w:t xml:space="preserve"> ideal. It takes journalistic courage to be willing to </w:t>
      </w:r>
      <w:r>
        <w:rPr>
          <w:rFonts w:ascii="Arial" w:eastAsia="Arial" w:hAnsi="Arial" w:cs="Arial"/>
          <w:b/>
          <w:color w:val="000000"/>
          <w:sz w:val="20"/>
        </w:rPr>
        <w:t>fact-check</w:t>
      </w:r>
      <w:r>
        <w:rPr>
          <w:rFonts w:ascii="Arial" w:eastAsia="Arial" w:hAnsi="Arial" w:cs="Arial"/>
          <w:color w:val="000000"/>
          <w:sz w:val="20"/>
        </w:rPr>
        <w:t xml:space="preserve"> the candidates, because the candidates are absolutely going to complain about it. I don't think the moderators' first goal is to avoid controversy.'</w:t>
      </w:r>
    </w:p>
    <w:p w14:paraId="4DF15D8E" w14:textId="77777777" w:rsidR="00FA4267" w:rsidRDefault="006700FD">
      <w:pPr>
        <w:pStyle w:val="Normal9"/>
        <w:spacing w:before="200" w:line="260" w:lineRule="atLeast"/>
        <w:jc w:val="both"/>
      </w:pPr>
      <w:r>
        <w:rPr>
          <w:rFonts w:ascii="Arial" w:eastAsia="Arial" w:hAnsi="Arial" w:cs="Arial"/>
          <w:color w:val="000000"/>
          <w:sz w:val="20"/>
        </w:rPr>
        <w:t xml:space="preserve">Or we could joke, moderator </w:t>
      </w:r>
      <w:r>
        <w:rPr>
          <w:rFonts w:ascii="Arial" w:eastAsia="Arial" w:hAnsi="Arial" w:cs="Arial"/>
          <w:b/>
          <w:color w:val="000000"/>
          <w:sz w:val="20"/>
        </w:rPr>
        <w:t>fact-checking</w:t>
      </w:r>
      <w:r>
        <w:rPr>
          <w:rFonts w:ascii="Arial" w:eastAsia="Arial" w:hAnsi="Arial" w:cs="Arial"/>
          <w:color w:val="000000"/>
          <w:sz w:val="20"/>
        </w:rPr>
        <w:t xml:space="preserve"> is the Democrats offloading their political responsibilities onto journalists.To compare CNN'</w:t>
      </w:r>
      <w:r>
        <w:rPr>
          <w:rFonts w:ascii="Arial" w:eastAsia="Arial" w:hAnsi="Arial" w:cs="Arial"/>
          <w:b/>
          <w:color w:val="000000"/>
          <w:sz w:val="20"/>
        </w:rPr>
        <w:t>s</w:t>
      </w:r>
      <w:r>
        <w:rPr>
          <w:rFonts w:ascii="Arial" w:eastAsia="Arial" w:hAnsi="Arial" w:cs="Arial"/>
          <w:color w:val="000000"/>
          <w:sz w:val="20"/>
        </w:rPr>
        <w:t xml:space="preserve"> approach with ABC'</w:t>
      </w:r>
      <w:r>
        <w:rPr>
          <w:rFonts w:ascii="Arial" w:eastAsia="Arial" w:hAnsi="Arial" w:cs="Arial"/>
          <w:b/>
          <w:color w:val="000000"/>
          <w:sz w:val="20"/>
        </w:rPr>
        <w:t>s</w:t>
      </w:r>
      <w:r>
        <w:rPr>
          <w:rFonts w:ascii="Arial" w:eastAsia="Arial" w:hAnsi="Arial" w:cs="Arial"/>
          <w:color w:val="000000"/>
          <w:sz w:val="20"/>
        </w:rPr>
        <w:t xml:space="preserve"> approach this year, it clearly takes more "journalistic courage" to resist the Republican-bashing urges of the media mob.</w:t>
      </w:r>
    </w:p>
    <w:p w14:paraId="3F9EF118" w14:textId="77777777" w:rsidR="00FA4267" w:rsidRDefault="006700FD">
      <w:pPr>
        <w:pStyle w:val="Normal9"/>
        <w:spacing w:before="20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one big reason to distrust "independent </w:t>
      </w:r>
      <w:r>
        <w:rPr>
          <w:rFonts w:ascii="Arial" w:eastAsia="Arial" w:hAnsi="Arial" w:cs="Arial"/>
          <w:b/>
          <w:color w:val="000000"/>
          <w:sz w:val="20"/>
        </w:rPr>
        <w:t>fact</w:t>
      </w:r>
      <w:r>
        <w:rPr>
          <w:rFonts w:ascii="Arial" w:eastAsia="Arial" w:hAnsi="Arial" w:cs="Arial"/>
          <w:color w:val="000000"/>
          <w:sz w:val="20"/>
        </w:rPr>
        <w:t xml:space="preserve">-checkers" like </w:t>
      </w:r>
      <w:r>
        <w:rPr>
          <w:rFonts w:ascii="Arial" w:eastAsia="Arial" w:hAnsi="Arial" w:cs="Arial"/>
          <w:b/>
          <w:color w:val="000000"/>
          <w:sz w:val="20"/>
        </w:rPr>
        <w:t>PolitiFact</w:t>
      </w:r>
      <w:r>
        <w:rPr>
          <w:rFonts w:ascii="Arial" w:eastAsia="Arial" w:hAnsi="Arial" w:cs="Arial"/>
          <w:color w:val="000000"/>
          <w:sz w:val="20"/>
        </w:rPr>
        <w:t xml:space="preserve"> during and after Tuesday'</w:t>
      </w:r>
      <w:r>
        <w:rPr>
          <w:rFonts w:ascii="Arial" w:eastAsia="Arial" w:hAnsi="Arial" w:cs="Arial"/>
          <w:b/>
          <w:color w:val="000000"/>
          <w:sz w:val="20"/>
        </w:rPr>
        <w:t>s</w:t>
      </w:r>
      <w:r>
        <w:rPr>
          <w:rFonts w:ascii="Arial" w:eastAsia="Arial" w:hAnsi="Arial" w:cs="Arial"/>
          <w:color w:val="000000"/>
          <w:sz w:val="20"/>
        </w:rPr>
        <w:t xml:space="preserve"> vice-presidential debate. Like their fellow Democrats, they're going to tilt against Vance as the obvious mangler of </w:t>
      </w:r>
      <w:r>
        <w:rPr>
          <w:rFonts w:ascii="Arial" w:eastAsia="Arial" w:hAnsi="Arial" w:cs="Arial"/>
          <w:b/>
          <w:color w:val="000000"/>
          <w:sz w:val="20"/>
        </w:rPr>
        <w:t>facts</w:t>
      </w:r>
      <w:r>
        <w:rPr>
          <w:rFonts w:ascii="Arial" w:eastAsia="Arial" w:hAnsi="Arial" w:cs="Arial"/>
          <w:color w:val="000000"/>
          <w:sz w:val="20"/>
        </w:rPr>
        <w:t>, and unload their '</w:t>
      </w:r>
      <w:r>
        <w:rPr>
          <w:rFonts w:ascii="Arial" w:eastAsia="Arial" w:hAnsi="Arial" w:cs="Arial"/>
          <w:b/>
          <w:color w:val="000000"/>
          <w:sz w:val="20"/>
        </w:rPr>
        <w:t>fact checking</w:t>
      </w:r>
      <w:r>
        <w:rPr>
          <w:rFonts w:ascii="Arial" w:eastAsia="Arial" w:hAnsi="Arial" w:cs="Arial"/>
          <w:color w:val="000000"/>
          <w:sz w:val="20"/>
        </w:rPr>
        <w:t>" on him.</w:t>
      </w:r>
    </w:p>
    <w:p w14:paraId="4F93FDC2" w14:textId="77777777" w:rsidR="00FA4267" w:rsidRDefault="006700FD">
      <w:pPr>
        <w:pStyle w:val="Normal9"/>
        <w:spacing w:before="240" w:line="260" w:lineRule="atLeast"/>
        <w:jc w:val="both"/>
      </w:pPr>
      <w:r>
        <w:rPr>
          <w:rFonts w:ascii="Arial" w:eastAsia="Arial" w:hAnsi="Arial" w:cs="Arial"/>
          <w:color w:val="000000"/>
          <w:sz w:val="20"/>
        </w:rPr>
        <w:t xml:space="preserve">Gov. Tim Walz was </w:t>
      </w:r>
      <w:r>
        <w:rPr>
          <w:rFonts w:ascii="Arial" w:eastAsia="Arial" w:hAnsi="Arial" w:cs="Arial"/>
          <w:b/>
          <w:color w:val="000000"/>
          <w:sz w:val="20"/>
        </w:rPr>
        <w:t>elected</w:t>
      </w:r>
      <w:r>
        <w:rPr>
          <w:rFonts w:ascii="Arial" w:eastAsia="Arial" w:hAnsi="Arial" w:cs="Arial"/>
          <w:color w:val="000000"/>
          <w:sz w:val="20"/>
        </w:rPr>
        <w:t xml:space="preserve"> to the House in 2006, and never drew a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check</w:t>
      </w:r>
      <w:r>
        <w:rPr>
          <w:rFonts w:ascii="Arial" w:eastAsia="Arial" w:hAnsi="Arial" w:cs="Arial"/>
          <w:color w:val="000000"/>
          <w:sz w:val="20"/>
        </w:rPr>
        <w:t xml:space="preserve"> until August 7, 2024, after Harris picked Walz as her running mate. In  </w:t>
      </w:r>
      <w:hyperlink r:id="rId478" w:history="1">
        <w:r>
          <w:rPr>
            <w:rFonts w:ascii="Arial" w:eastAsia="Arial" w:hAnsi="Arial" w:cs="Arial"/>
            <w:color w:val="0077CC"/>
            <w:sz w:val="20"/>
            <w:u w:val="single"/>
            <w:shd w:val="clear" w:color="auto" w:fill="FFFFFF"/>
          </w:rPr>
          <w:t xml:space="preserve">six </w:t>
        </w:r>
      </w:hyperlink>
      <w:hyperlink r:id="rId479" w:history="1">
        <w:r>
          <w:rPr>
            <w:rFonts w:ascii="Arial" w:eastAsia="Arial" w:hAnsi="Arial" w:cs="Arial"/>
            <w:b/>
            <w:color w:val="0077CC"/>
            <w:sz w:val="20"/>
            <w:u w:val="single"/>
            <w:shd w:val="clear" w:color="auto" w:fill="FFFFFF"/>
          </w:rPr>
          <w:t>fact checks</w:t>
        </w:r>
      </w:hyperlink>
      <w:hyperlink r:id="rId480" w:history="1">
        <w:r>
          <w:rPr>
            <w:rFonts w:ascii="Arial" w:eastAsia="Arial" w:hAnsi="Arial" w:cs="Arial"/>
            <w:color w:val="0077CC"/>
            <w:sz w:val="20"/>
            <w:u w:val="single"/>
            <w:shd w:val="clear" w:color="auto" w:fill="FFFFFF"/>
          </w:rPr>
          <w:t>, he was ruled as "True" once, "Half True" twice, and "Mostly False" or "False" three times.</w:t>
        </w:r>
      </w:hyperlink>
    </w:p>
    <w:p w14:paraId="7B7AE5B9" w14:textId="77777777" w:rsidR="00FA4267" w:rsidRDefault="006700FD">
      <w:pPr>
        <w:pStyle w:val="Normal9"/>
        <w:spacing w:before="240" w:line="260" w:lineRule="atLeast"/>
        <w:jc w:val="both"/>
      </w:pPr>
      <w:r>
        <w:rPr>
          <w:rFonts w:ascii="Arial" w:eastAsia="Arial" w:hAnsi="Arial" w:cs="Arial"/>
          <w:color w:val="000000"/>
          <w:sz w:val="20"/>
        </w:rPr>
        <w:t xml:space="preserve">None of those were about </w:t>
      </w:r>
      <w:r>
        <w:rPr>
          <w:rFonts w:ascii="Arial" w:eastAsia="Arial" w:hAnsi="Arial" w:cs="Arial"/>
          <w:b/>
          <w:color w:val="000000"/>
          <w:sz w:val="20"/>
        </w:rPr>
        <w:t>fact</w:t>
      </w:r>
      <w:r>
        <w:rPr>
          <w:rFonts w:ascii="Arial" w:eastAsia="Arial" w:hAnsi="Arial" w:cs="Arial"/>
          <w:color w:val="000000"/>
          <w:sz w:val="20"/>
        </w:rPr>
        <w:t xml:space="preserve">-mangling his own biography. They </w:t>
      </w:r>
      <w:r>
        <w:rPr>
          <w:rFonts w:ascii="Arial" w:eastAsia="Arial" w:hAnsi="Arial" w:cs="Arial"/>
          <w:b/>
          <w:color w:val="000000"/>
          <w:sz w:val="20"/>
        </w:rPr>
        <w:t>fact-checked</w:t>
      </w:r>
      <w:r>
        <w:rPr>
          <w:rFonts w:ascii="Arial" w:eastAsia="Arial" w:hAnsi="Arial" w:cs="Arial"/>
          <w:color w:val="000000"/>
          <w:sz w:val="20"/>
        </w:rPr>
        <w:t xml:space="preserve"> Vance on  </w:t>
      </w:r>
      <w:hyperlink r:id="rId481" w:history="1">
        <w:r>
          <w:rPr>
            <w:rFonts w:ascii="Arial" w:eastAsia="Arial" w:hAnsi="Arial" w:cs="Arial"/>
            <w:color w:val="0077CC"/>
            <w:sz w:val="20"/>
            <w:u w:val="single"/>
            <w:shd w:val="clear" w:color="auto" w:fill="FFFFFF"/>
          </w:rPr>
          <w:t>Walz'</w:t>
        </w:r>
      </w:hyperlink>
      <w:hyperlink r:id="rId482" w:history="1">
        <w:r>
          <w:rPr>
            <w:rFonts w:ascii="Arial" w:eastAsia="Arial" w:hAnsi="Arial" w:cs="Arial"/>
            <w:b/>
            <w:color w:val="0077CC"/>
            <w:sz w:val="20"/>
            <w:u w:val="single"/>
            <w:shd w:val="clear" w:color="auto" w:fill="FFFFFF"/>
          </w:rPr>
          <w:t>s</w:t>
        </w:r>
      </w:hyperlink>
      <w:hyperlink r:id="rId483" w:history="1">
        <w:r>
          <w:rPr>
            <w:rFonts w:ascii="Arial" w:eastAsia="Arial" w:hAnsi="Arial" w:cs="Arial"/>
            <w:color w:val="0077CC"/>
            <w:sz w:val="20"/>
            <w:u w:val="single"/>
            <w:shd w:val="clear" w:color="auto" w:fill="FFFFFF"/>
          </w:rPr>
          <w:t xml:space="preserve"> lies.They also </w:t>
        </w:r>
      </w:hyperlink>
      <w:hyperlink r:id="rId484" w:history="1">
        <w:r>
          <w:rPr>
            <w:rFonts w:ascii="Arial" w:eastAsia="Arial" w:hAnsi="Arial" w:cs="Arial"/>
            <w:b/>
            <w:color w:val="0077CC"/>
            <w:sz w:val="20"/>
            <w:u w:val="single"/>
            <w:shd w:val="clear" w:color="auto" w:fill="FFFFFF"/>
          </w:rPr>
          <w:t>fact-checked</w:t>
        </w:r>
      </w:hyperlink>
      <w:hyperlink r:id="rId485" w:history="1">
        <w:r>
          <w:rPr>
            <w:rFonts w:ascii="Arial" w:eastAsia="Arial" w:hAnsi="Arial" w:cs="Arial"/>
            <w:color w:val="0077CC"/>
            <w:sz w:val="20"/>
            <w:u w:val="single"/>
            <w:shd w:val="clear" w:color="auto" w:fill="FFFFFF"/>
          </w:rPr>
          <w:t xml:space="preserve"> Vance for getting Walz'</w:t>
        </w:r>
      </w:hyperlink>
      <w:hyperlink r:id="rId486" w:history="1">
        <w:r>
          <w:rPr>
            <w:rFonts w:ascii="Arial" w:eastAsia="Arial" w:hAnsi="Arial" w:cs="Arial"/>
            <w:b/>
            <w:color w:val="0077CC"/>
            <w:sz w:val="20"/>
            <w:u w:val="single"/>
            <w:shd w:val="clear" w:color="auto" w:fill="FFFFFF"/>
          </w:rPr>
          <w:t>s</w:t>
        </w:r>
      </w:hyperlink>
      <w:hyperlink r:id="rId487" w:history="1">
        <w:r>
          <w:rPr>
            <w:rFonts w:ascii="Arial" w:eastAsia="Arial" w:hAnsi="Arial" w:cs="Arial"/>
            <w:color w:val="0077CC"/>
            <w:sz w:val="20"/>
            <w:u w:val="single"/>
            <w:shd w:val="clear" w:color="auto" w:fill="FFFFFF"/>
          </w:rPr>
          <w:t xml:space="preserve"> record wrong on</w:t>
        </w:r>
      </w:hyperlink>
      <w:r>
        <w:rPr>
          <w:rFonts w:ascii="Arial" w:eastAsia="Arial" w:hAnsi="Arial" w:cs="Arial"/>
          <w:color w:val="000000"/>
          <w:sz w:val="20"/>
        </w:rPr>
        <w:t> </w:t>
      </w:r>
      <w:hyperlink r:id="rId488" w:history="1">
        <w:r>
          <w:rPr>
            <w:rFonts w:ascii="Arial" w:eastAsia="Arial" w:hAnsi="Arial" w:cs="Arial"/>
            <w:color w:val="0077CC"/>
            <w:sz w:val="20"/>
            <w:u w:val="single"/>
            <w:shd w:val="clear" w:color="auto" w:fill="FFFFFF"/>
          </w:rPr>
          <w:t>"gender-affirming care."</w:t>
        </w:r>
      </w:hyperlink>
    </w:p>
    <w:p w14:paraId="34CBD9C7" w14:textId="77777777" w:rsidR="00FA4267" w:rsidRDefault="006700FD">
      <w:pPr>
        <w:pStyle w:val="Normal9"/>
        <w:spacing w:before="240" w:line="260" w:lineRule="atLeast"/>
        <w:jc w:val="both"/>
      </w:pPr>
      <w:r>
        <w:rPr>
          <w:rFonts w:ascii="Arial" w:eastAsia="Arial" w:hAnsi="Arial" w:cs="Arial"/>
          <w:color w:val="000000"/>
          <w:sz w:val="20"/>
        </w:rPr>
        <w:t xml:space="preserve">J.D. Vance was first </w:t>
      </w:r>
      <w:r>
        <w:rPr>
          <w:rFonts w:ascii="Arial" w:eastAsia="Arial" w:hAnsi="Arial" w:cs="Arial"/>
          <w:b/>
          <w:color w:val="000000"/>
          <w:sz w:val="20"/>
        </w:rPr>
        <w:t>fact-checked</w:t>
      </w:r>
      <w:r>
        <w:rPr>
          <w:rFonts w:ascii="Arial" w:eastAsia="Arial" w:hAnsi="Arial" w:cs="Arial"/>
          <w:color w:val="000000"/>
          <w:sz w:val="20"/>
        </w:rPr>
        <w:t xml:space="preserve"> on February 20, 2018, before he ran for anything.  </w:t>
      </w:r>
      <w:hyperlink r:id="rId489" w:history="1">
        <w:r>
          <w:rPr>
            <w:rFonts w:ascii="Arial" w:eastAsia="Arial" w:hAnsi="Arial" w:cs="Arial"/>
            <w:color w:val="0077CC"/>
            <w:sz w:val="20"/>
            <w:u w:val="single"/>
            <w:shd w:val="clear" w:color="auto" w:fill="FFFFFF"/>
          </w:rPr>
          <w:t xml:space="preserve">Overall now, he has one "True" (the first </w:t>
        </w:r>
      </w:hyperlink>
      <w:hyperlink r:id="rId490" w:history="1">
        <w:r>
          <w:rPr>
            <w:rFonts w:ascii="Arial" w:eastAsia="Arial" w:hAnsi="Arial" w:cs="Arial"/>
            <w:b/>
            <w:color w:val="0077CC"/>
            <w:sz w:val="20"/>
            <w:u w:val="single"/>
            <w:shd w:val="clear" w:color="auto" w:fill="FFFFFF"/>
          </w:rPr>
          <w:t>check</w:t>
        </w:r>
      </w:hyperlink>
      <w:hyperlink r:id="rId491" w:history="1">
        <w:r>
          <w:rPr>
            <w:rFonts w:ascii="Arial" w:eastAsia="Arial" w:hAnsi="Arial" w:cs="Arial"/>
            <w:color w:val="0077CC"/>
            <w:sz w:val="20"/>
            <w:u w:val="single"/>
            <w:shd w:val="clear" w:color="auto" w:fill="FFFFFF"/>
          </w:rPr>
          <w:t>), one "Mostly True," two "Half True," and 16 on the False side, including three "Pants On Fire" rulings.</w:t>
        </w:r>
      </w:hyperlink>
    </w:p>
    <w:p w14:paraId="0B6E6C9B" w14:textId="77777777" w:rsidR="00FA4267" w:rsidRDefault="006700FD">
      <w:pPr>
        <w:pStyle w:val="Normal9"/>
        <w:spacing w:before="200" w:line="260" w:lineRule="atLeast"/>
        <w:jc w:val="both"/>
      </w:pPr>
      <w:r>
        <w:rPr>
          <w:rFonts w:ascii="Arial" w:eastAsia="Arial" w:hAnsi="Arial" w:cs="Arial"/>
          <w:color w:val="000000"/>
          <w:sz w:val="20"/>
        </w:rPr>
        <w:t>So that'</w:t>
      </w:r>
      <w:r>
        <w:rPr>
          <w:rFonts w:ascii="Arial" w:eastAsia="Arial" w:hAnsi="Arial" w:cs="Arial"/>
          <w:b/>
          <w:color w:val="000000"/>
          <w:sz w:val="20"/>
        </w:rPr>
        <w:t>s</w:t>
      </w:r>
      <w:r>
        <w:rPr>
          <w:rFonts w:ascii="Arial" w:eastAsia="Arial" w:hAnsi="Arial" w:cs="Arial"/>
          <w:color w:val="000000"/>
          <w:sz w:val="20"/>
        </w:rPr>
        <w:t xml:space="preserve"> six </w:t>
      </w:r>
      <w:r>
        <w:rPr>
          <w:rFonts w:ascii="Arial" w:eastAsia="Arial" w:hAnsi="Arial" w:cs="Arial"/>
          <w:b/>
          <w:color w:val="000000"/>
          <w:sz w:val="20"/>
        </w:rPr>
        <w:t>checks</w:t>
      </w:r>
      <w:r>
        <w:rPr>
          <w:rFonts w:ascii="Arial" w:eastAsia="Arial" w:hAnsi="Arial" w:cs="Arial"/>
          <w:color w:val="000000"/>
          <w:sz w:val="20"/>
        </w:rPr>
        <w:t xml:space="preserve"> for Walz, three on the False side (50 percent), and 20 </w:t>
      </w:r>
      <w:r>
        <w:rPr>
          <w:rFonts w:ascii="Arial" w:eastAsia="Arial" w:hAnsi="Arial" w:cs="Arial"/>
          <w:b/>
          <w:color w:val="000000"/>
          <w:sz w:val="20"/>
        </w:rPr>
        <w:t>checks</w:t>
      </w:r>
      <w:r>
        <w:rPr>
          <w:rFonts w:ascii="Arial" w:eastAsia="Arial" w:hAnsi="Arial" w:cs="Arial"/>
          <w:color w:val="000000"/>
          <w:sz w:val="20"/>
        </w:rPr>
        <w:t xml:space="preserve"> for Vance, 16 on the False side (80 percent). Or just note the False </w:t>
      </w:r>
      <w:r>
        <w:rPr>
          <w:rFonts w:ascii="Arial" w:eastAsia="Arial" w:hAnsi="Arial" w:cs="Arial"/>
          <w:b/>
          <w:color w:val="000000"/>
          <w:sz w:val="20"/>
        </w:rPr>
        <w:t>checks</w:t>
      </w:r>
      <w:r>
        <w:rPr>
          <w:rFonts w:ascii="Arial" w:eastAsia="Arial" w:hAnsi="Arial" w:cs="Arial"/>
          <w:color w:val="000000"/>
          <w:sz w:val="20"/>
        </w:rPr>
        <w:t xml:space="preserve"> are 16 to 3.The "Pants on Fire" count is 3-zip.</w:t>
      </w:r>
    </w:p>
    <w:p w14:paraId="26492A76" w14:textId="77777777" w:rsidR="00FA4267" w:rsidRDefault="006700FD">
      <w:pPr>
        <w:pStyle w:val="Normal9"/>
        <w:spacing w:before="240" w:line="260" w:lineRule="atLeast"/>
        <w:jc w:val="both"/>
      </w:pPr>
      <w:hyperlink r:id="rId492" w:history="1">
        <w:r>
          <w:rPr>
            <w:rFonts w:ascii="Arial" w:eastAsia="Arial" w:hAnsi="Arial" w:cs="Arial"/>
            <w:color w:val="0077CC"/>
            <w:sz w:val="20"/>
            <w:u w:val="single"/>
            <w:shd w:val="clear" w:color="auto" w:fill="FFFFFF"/>
          </w:rPr>
          <w:t>Link to the original story.</w:t>
        </w:r>
      </w:hyperlink>
    </w:p>
    <w:p w14:paraId="5FEEB487" w14:textId="77777777" w:rsidR="00FA4267" w:rsidRDefault="006700FD">
      <w:pPr>
        <w:pStyle w:val="Normal9"/>
        <w:keepNext/>
        <w:spacing w:before="240" w:line="340" w:lineRule="atLeast"/>
      </w:pPr>
      <w:r>
        <w:br/>
      </w:r>
      <w:r>
        <w:rPr>
          <w:rFonts w:ascii="Arial" w:eastAsia="Arial" w:hAnsi="Arial" w:cs="Arial"/>
          <w:b/>
          <w:color w:val="000000"/>
          <w:sz w:val="28"/>
        </w:rPr>
        <w:t>Notes</w:t>
      </w:r>
    </w:p>
    <w:p w14:paraId="639079B4" w14:textId="623BFF48" w:rsidR="00FA4267" w:rsidRDefault="006700FD">
      <w:pPr>
        <w:pStyle w:val="Normal9"/>
        <w:spacing w:line="60" w:lineRule="exact"/>
      </w:pPr>
      <w:r>
        <w:rPr>
          <w:noProof/>
        </w:rPr>
        <mc:AlternateContent>
          <mc:Choice Requires="wps">
            <w:drawing>
              <wp:anchor distT="0" distB="0" distL="114300" distR="114300" simplePos="0" relativeHeight="251686912" behindDoc="0" locked="0" layoutInCell="1" allowOverlap="1" wp14:anchorId="5A6A7942" wp14:editId="183FCA2E">
                <wp:simplePos x="0" y="0"/>
                <wp:positionH relativeFrom="column">
                  <wp:posOffset>0</wp:posOffset>
                </wp:positionH>
                <wp:positionV relativeFrom="paragraph">
                  <wp:posOffset>25400</wp:posOffset>
                </wp:positionV>
                <wp:extent cx="6502400" cy="0"/>
                <wp:effectExtent l="15875" t="19685" r="15875" b="18415"/>
                <wp:wrapTopAndBottom/>
                <wp:docPr id="49206373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C2B9B" id="Line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99E65A" w14:textId="77777777" w:rsidR="00FA4267" w:rsidRDefault="006700FD">
      <w:pPr>
        <w:pStyle w:val="Normal9"/>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0326DD1F" w14:textId="77777777" w:rsidR="00FA4267" w:rsidRDefault="006700FD">
      <w:pPr>
        <w:pStyle w:val="Normal9"/>
        <w:keepNext/>
        <w:spacing w:before="240" w:line="340" w:lineRule="atLeast"/>
      </w:pPr>
      <w:bookmarkStart w:id="26" w:name="Classification_7"/>
      <w:bookmarkEnd w:id="26"/>
      <w:r>
        <w:rPr>
          <w:rFonts w:ascii="Arial" w:eastAsia="Arial" w:hAnsi="Arial" w:cs="Arial"/>
          <w:b/>
          <w:color w:val="000000"/>
          <w:sz w:val="28"/>
        </w:rPr>
        <w:t>Classification</w:t>
      </w:r>
    </w:p>
    <w:p w14:paraId="04FD9A40" w14:textId="44915CA7" w:rsidR="00FA4267" w:rsidRDefault="006700FD">
      <w:pPr>
        <w:pStyle w:val="Normal9"/>
        <w:spacing w:line="60" w:lineRule="exact"/>
      </w:pPr>
      <w:r>
        <w:rPr>
          <w:noProof/>
        </w:rPr>
        <mc:AlternateContent>
          <mc:Choice Requires="wps">
            <w:drawing>
              <wp:anchor distT="0" distB="0" distL="114300" distR="114300" simplePos="0" relativeHeight="251687936" behindDoc="0" locked="0" layoutInCell="1" allowOverlap="1" wp14:anchorId="41BABFA1" wp14:editId="364D0A50">
                <wp:simplePos x="0" y="0"/>
                <wp:positionH relativeFrom="column">
                  <wp:posOffset>0</wp:posOffset>
                </wp:positionH>
                <wp:positionV relativeFrom="paragraph">
                  <wp:posOffset>25400</wp:posOffset>
                </wp:positionV>
                <wp:extent cx="6502400" cy="0"/>
                <wp:effectExtent l="15875" t="19050" r="15875" b="19050"/>
                <wp:wrapTopAndBottom/>
                <wp:docPr id="132189639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E3FB9" id="Line 4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0132E45" w14:textId="77777777" w:rsidR="00FA4267" w:rsidRDefault="00FA4267">
      <w:pPr>
        <w:pStyle w:val="Normal9"/>
        <w:spacing w:line="120" w:lineRule="exact"/>
      </w:pPr>
    </w:p>
    <w:p w14:paraId="4AE2CD32" w14:textId="77777777" w:rsidR="00FA4267" w:rsidRDefault="006700FD">
      <w:pPr>
        <w:pStyle w:val="Normal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79E6D456" w14:textId="77777777" w:rsidR="00FA4267" w:rsidRDefault="006700FD">
      <w:pPr>
        <w:pStyle w:val="Normal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76CCF3F" w14:textId="77777777" w:rsidR="00FA4267" w:rsidRDefault="006700FD">
      <w:pPr>
        <w:pStyle w:val="Normal9"/>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14575BDC" w14:textId="77777777" w:rsidR="00FA4267" w:rsidRDefault="006700FD">
      <w:pPr>
        <w:pStyle w:val="Normal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(94%); </w:t>
      </w:r>
      <w:r>
        <w:rPr>
          <w:rFonts w:ascii="Arial" w:eastAsia="Arial" w:hAnsi="Arial" w:cs="Arial"/>
          <w:b/>
          <w:color w:val="000000"/>
          <w:sz w:val="20"/>
        </w:rPr>
        <w:t>ELECTIONS</w:t>
      </w:r>
      <w:r>
        <w:rPr>
          <w:rFonts w:ascii="Arial" w:eastAsia="Arial" w:hAnsi="Arial" w:cs="Arial"/>
          <w:color w:val="000000"/>
          <w:sz w:val="20"/>
        </w:rPr>
        <w:t xml:space="preserve"> &amp; POLITICS (90%); LIBERALISM (90%); POLITICAL PARTIES (90%); POLITICS (90%); JOURNALISM (78%); WRITERS (73%); POLITICAL DEBATES (72%); PROFILES &amp; BIOGRAPHIES (50%)</w:t>
      </w:r>
    </w:p>
    <w:p w14:paraId="766BD4B2" w14:textId="77777777" w:rsidR="00FA4267" w:rsidRDefault="006700FD">
      <w:pPr>
        <w:pStyle w:val="Normal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TELEVISION INDUSTRY (78%); WRITERS (73%)</w:t>
      </w:r>
    </w:p>
    <w:p w14:paraId="21CB9F56" w14:textId="77777777" w:rsidR="00FA4267" w:rsidRDefault="006700FD">
      <w:pPr>
        <w:pStyle w:val="Normal9"/>
        <w:spacing w:before="240" w:line="260" w:lineRule="atLeast"/>
      </w:pPr>
      <w:r>
        <w:br/>
      </w:r>
      <w:r>
        <w:rPr>
          <w:rFonts w:ascii="Arial" w:eastAsia="Arial" w:hAnsi="Arial" w:cs="Arial"/>
          <w:b/>
          <w:color w:val="000000"/>
          <w:sz w:val="20"/>
        </w:rPr>
        <w:t>Person:</w:t>
      </w:r>
      <w:r>
        <w:rPr>
          <w:rFonts w:ascii="Arial" w:eastAsia="Arial" w:hAnsi="Arial" w:cs="Arial"/>
          <w:color w:val="000000"/>
          <w:sz w:val="20"/>
        </w:rPr>
        <w:t> J D VANCE (79%); KAMALA HARRIS (79%); TIMOTHY J WALZ (79%)</w:t>
      </w:r>
    </w:p>
    <w:p w14:paraId="1BAC64A9" w14:textId="77777777" w:rsidR="00FA4267" w:rsidRDefault="006700FD">
      <w:pPr>
        <w:pStyle w:val="Normal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30, 2024</w:t>
      </w:r>
    </w:p>
    <w:p w14:paraId="3F9E66A2" w14:textId="77777777" w:rsidR="00FA4267" w:rsidRDefault="00FA4267">
      <w:pPr>
        <w:pStyle w:val="Normal9"/>
      </w:pPr>
    </w:p>
    <w:p w14:paraId="3AD43A61" w14:textId="576E579A" w:rsidR="00FA4267" w:rsidRDefault="006700FD">
      <w:pPr>
        <w:pStyle w:val="Normal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88960" behindDoc="0" locked="0" layoutInCell="1" allowOverlap="1" wp14:anchorId="3456577C" wp14:editId="28AEDD59">
                <wp:simplePos x="0" y="0"/>
                <wp:positionH relativeFrom="column">
                  <wp:posOffset>0</wp:posOffset>
                </wp:positionH>
                <wp:positionV relativeFrom="paragraph">
                  <wp:posOffset>127000</wp:posOffset>
                </wp:positionV>
                <wp:extent cx="6502400" cy="0"/>
                <wp:effectExtent l="6350" t="6985" r="15875" b="12065"/>
                <wp:wrapNone/>
                <wp:docPr id="211019681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D5619" id="Line 4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AD079CB" w14:textId="77777777" w:rsidR="00FA4267" w:rsidRDefault="00FA4267">
      <w:pPr>
        <w:pStyle w:val="Normal10"/>
        <w:sectPr w:rsidR="00FA4267">
          <w:headerReference w:type="even" r:id="rId493"/>
          <w:headerReference w:type="default" r:id="rId494"/>
          <w:footerReference w:type="even" r:id="rId495"/>
          <w:footerReference w:type="default" r:id="rId496"/>
          <w:headerReference w:type="first" r:id="rId497"/>
          <w:footerReference w:type="first" r:id="rId498"/>
          <w:pgSz w:w="12240" w:h="15840"/>
          <w:pgMar w:top="840" w:right="1000" w:bottom="840" w:left="1000" w:header="400" w:footer="400" w:gutter="0"/>
          <w:cols w:space="720"/>
          <w:titlePg/>
        </w:sectPr>
      </w:pPr>
    </w:p>
    <w:p w14:paraId="2ADD69CB" w14:textId="77777777" w:rsidR="00FA4267" w:rsidRDefault="00FA4267">
      <w:pPr>
        <w:pStyle w:val="Normal10"/>
      </w:pPr>
    </w:p>
    <w:p w14:paraId="0B304CC4" w14:textId="6FB5B641" w:rsidR="00FA4267" w:rsidRDefault="006700FD">
      <w:pPr>
        <w:pStyle w:val="Normal10"/>
      </w:pPr>
      <w:r>
        <w:rPr>
          <w:noProof/>
        </w:rPr>
        <w:drawing>
          <wp:inline distT="0" distB="0" distL="0" distR="0" wp14:anchorId="6F66FB46" wp14:editId="0762ADE4">
            <wp:extent cx="1879600" cy="381000"/>
            <wp:effectExtent l="0" t="0" r="0" b="0"/>
            <wp:docPr id="13" name="Picture 1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6FDC1A2" w14:textId="623E80D9" w:rsidR="00FA4267" w:rsidRDefault="006700FD" w:rsidP="002E277C">
      <w:pPr>
        <w:pStyle w:val="Heading18"/>
        <w:keepNext w:val="0"/>
        <w:numPr>
          <w:ilvl w:val="0"/>
          <w:numId w:val="140"/>
        </w:numPr>
        <w:spacing w:after="200" w:line="340" w:lineRule="atLeast"/>
      </w:pPr>
      <w:hyperlink r:id="rId499" w:history="1">
        <w:r>
          <w:rPr>
            <w:color w:val="0077CC"/>
            <w:sz w:val="28"/>
            <w:u w:val="single"/>
            <w:shd w:val="clear" w:color="auto" w:fill="FFFFFF"/>
          </w:rPr>
          <w:t xml:space="preserve">14th Amendment doesn't ban felons from taking office | </w:t>
        </w:r>
      </w:hyperlink>
      <w:hyperlink r:id="rId500" w:history="1">
        <w:r>
          <w:rPr>
            <w:color w:val="0077CC"/>
            <w:sz w:val="28"/>
            <w:u w:val="single"/>
            <w:shd w:val="clear" w:color="auto" w:fill="FFFFFF"/>
          </w:rPr>
          <w:t>Fact check</w:t>
        </w:r>
      </w:hyperlink>
    </w:p>
    <w:p w14:paraId="5FFA5A29" w14:textId="77777777" w:rsidR="00FA4267" w:rsidRDefault="006700FD">
      <w:pPr>
        <w:pStyle w:val="Normal10"/>
        <w:spacing w:before="120" w:line="260" w:lineRule="atLeast"/>
        <w:jc w:val="center"/>
      </w:pPr>
      <w:r>
        <w:rPr>
          <w:color w:val="000000"/>
        </w:rPr>
        <w:t>USA Today Online</w:t>
      </w:r>
    </w:p>
    <w:p w14:paraId="2261CFD5" w14:textId="77777777" w:rsidR="00FA4267" w:rsidRDefault="006700FD">
      <w:pPr>
        <w:pStyle w:val="Normal10"/>
        <w:spacing w:before="120" w:line="260" w:lineRule="atLeast"/>
        <w:jc w:val="center"/>
      </w:pPr>
      <w:r>
        <w:rPr>
          <w:color w:val="000000"/>
        </w:rPr>
        <w:t>October 28, 2024 5:32 PM EST</w:t>
      </w:r>
    </w:p>
    <w:p w14:paraId="1D6ED84D" w14:textId="77777777" w:rsidR="00FA4267" w:rsidRDefault="00FA4267">
      <w:pPr>
        <w:pStyle w:val="Normal10"/>
        <w:spacing w:line="240" w:lineRule="atLeast"/>
        <w:jc w:val="both"/>
      </w:pPr>
      <w:bookmarkStart w:id="27" w:name="Bookmark_10"/>
      <w:bookmarkEnd w:id="27"/>
    </w:p>
    <w:p w14:paraId="406CC51C" w14:textId="77777777" w:rsidR="00FA4267" w:rsidRDefault="006700FD">
      <w:pPr>
        <w:pStyle w:val="Normal10"/>
        <w:spacing w:before="120" w:line="220" w:lineRule="atLeast"/>
      </w:pPr>
      <w:r>
        <w:br/>
      </w:r>
      <w:r>
        <w:rPr>
          <w:color w:val="000000"/>
          <w:sz w:val="16"/>
        </w:rPr>
        <w:t>Copyright 2024 Gannett Media Corp  All Rights Reserved</w:t>
      </w:r>
    </w:p>
    <w:p w14:paraId="27D2936C" w14:textId="77777777" w:rsidR="00FA4267" w:rsidRDefault="006700FD">
      <w:pPr>
        <w:pStyle w:val="Normal10"/>
        <w:spacing w:before="120" w:line="260" w:lineRule="atLeast"/>
      </w:pPr>
      <w:r>
        <w:rPr>
          <w:b/>
          <w:color w:val="000000"/>
        </w:rPr>
        <w:t>Length:</w:t>
      </w:r>
      <w:r>
        <w:rPr>
          <w:color w:val="000000"/>
        </w:rPr>
        <w:t> 885 words</w:t>
      </w:r>
    </w:p>
    <w:p w14:paraId="546E5E51" w14:textId="77777777" w:rsidR="00FA4267" w:rsidRDefault="006700FD">
      <w:pPr>
        <w:pStyle w:val="Normal10"/>
        <w:keepNext/>
        <w:spacing w:before="240" w:line="340" w:lineRule="atLeast"/>
      </w:pPr>
      <w:bookmarkStart w:id="28" w:name="Body_8"/>
      <w:bookmarkEnd w:id="28"/>
      <w:r>
        <w:rPr>
          <w:b/>
          <w:color w:val="000000"/>
          <w:sz w:val="28"/>
        </w:rPr>
        <w:t>Body</w:t>
      </w:r>
    </w:p>
    <w:p w14:paraId="2925193A" w14:textId="1A649F92" w:rsidR="00FA4267" w:rsidRDefault="006700FD">
      <w:pPr>
        <w:pStyle w:val="Normal10"/>
        <w:spacing w:line="60" w:lineRule="exact"/>
      </w:pPr>
      <w:r>
        <w:rPr>
          <w:noProof/>
        </w:rPr>
        <mc:AlternateContent>
          <mc:Choice Requires="wps">
            <w:drawing>
              <wp:anchor distT="0" distB="0" distL="114300" distR="114300" simplePos="0" relativeHeight="251689984" behindDoc="0" locked="0" layoutInCell="1" allowOverlap="1" wp14:anchorId="5CC2945B" wp14:editId="71DBDAC5">
                <wp:simplePos x="0" y="0"/>
                <wp:positionH relativeFrom="column">
                  <wp:posOffset>0</wp:posOffset>
                </wp:positionH>
                <wp:positionV relativeFrom="paragraph">
                  <wp:posOffset>25400</wp:posOffset>
                </wp:positionV>
                <wp:extent cx="6502400" cy="0"/>
                <wp:effectExtent l="15875" t="12700" r="15875" b="15875"/>
                <wp:wrapTopAndBottom/>
                <wp:docPr id="1096102672"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4D60D" id="Line 4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F458AB5" w14:textId="77777777" w:rsidR="00FA4267" w:rsidRDefault="00FA4267">
      <w:pPr>
        <w:pStyle w:val="Normal10"/>
      </w:pPr>
    </w:p>
    <w:p w14:paraId="79E703EA" w14:textId="77777777" w:rsidR="00FA4267" w:rsidRDefault="006700FD">
      <w:pPr>
        <w:pStyle w:val="Normal10"/>
        <w:spacing w:before="240" w:line="260" w:lineRule="atLeast"/>
      </w:pPr>
      <w:r>
        <w:rPr>
          <w:b/>
          <w:color w:val="000000"/>
        </w:rPr>
        <w:t>The claim: The Constitution ‘clearly states that a felon cannot take elective office’</w:t>
      </w:r>
    </w:p>
    <w:p w14:paraId="2E8E10C2" w14:textId="77777777" w:rsidR="00FA4267" w:rsidRDefault="006700FD">
      <w:pPr>
        <w:pStyle w:val="Normal10"/>
        <w:spacing w:before="200" w:line="260" w:lineRule="atLeast"/>
        <w:jc w:val="both"/>
      </w:pPr>
      <w:r>
        <w:rPr>
          <w:color w:val="000000"/>
        </w:rPr>
        <w:t>An Oct. 17 Threads post (</w:t>
      </w:r>
      <w:hyperlink r:id="rId501" w:history="1">
        <w:r>
          <w:rPr>
            <w:color w:val="0077CC"/>
            <w:u w:val="single"/>
            <w:shd w:val="clear" w:color="auto" w:fill="FFFFFF"/>
          </w:rPr>
          <w:t>direct link,</w:t>
        </w:r>
      </w:hyperlink>
      <w:r>
        <w:rPr>
          <w:color w:val="000000"/>
        </w:rPr>
        <w:t> </w:t>
      </w:r>
      <w:hyperlink r:id="rId502" w:history="1">
        <w:r>
          <w:rPr>
            <w:color w:val="0077CC"/>
            <w:u w:val="single"/>
            <w:shd w:val="clear" w:color="auto" w:fill="FFFFFF"/>
          </w:rPr>
          <w:t>archive link</w:t>
        </w:r>
      </w:hyperlink>
      <w:r>
        <w:rPr>
          <w:color w:val="000000"/>
        </w:rPr>
        <w:t>) claims former President Donald Trump would be ineligible to assume office if he’</w:t>
      </w:r>
      <w:r>
        <w:rPr>
          <w:b/>
          <w:color w:val="000000"/>
        </w:rPr>
        <w:t>s</w:t>
      </w:r>
      <w:r>
        <w:rPr>
          <w:color w:val="000000"/>
        </w:rPr>
        <w:t xml:space="preserve"> re-</w:t>
      </w:r>
      <w:r>
        <w:rPr>
          <w:b/>
          <w:color w:val="000000"/>
        </w:rPr>
        <w:t>elected</w:t>
      </w:r>
      <w:r>
        <w:rPr>
          <w:color w:val="000000"/>
        </w:rPr>
        <w:t xml:space="preserve"> in November. </w:t>
      </w:r>
    </w:p>
    <w:p w14:paraId="1B25B9EC" w14:textId="77777777" w:rsidR="00FA4267" w:rsidRDefault="006700FD">
      <w:pPr>
        <w:pStyle w:val="Normal10"/>
        <w:spacing w:before="200" w:line="260" w:lineRule="atLeast"/>
        <w:jc w:val="both"/>
      </w:pPr>
      <w:r>
        <w:rPr>
          <w:color w:val="000000"/>
        </w:rPr>
        <w:t>“OK, section 3 of the 14</w:t>
      </w:r>
      <w:r>
        <w:rPr>
          <w:color w:val="000000"/>
          <w:vertAlign w:val="superscript"/>
        </w:rPr>
        <w:t>th</w:t>
      </w:r>
      <w:r>
        <w:rPr>
          <w:color w:val="000000"/>
        </w:rPr>
        <w:t xml:space="preserve"> Amendment clearly states that a felon cannot take </w:t>
      </w:r>
      <w:r>
        <w:rPr>
          <w:b/>
          <w:color w:val="000000"/>
        </w:rPr>
        <w:t>elective</w:t>
      </w:r>
      <w:r>
        <w:rPr>
          <w:color w:val="000000"/>
        </w:rPr>
        <w:t xml:space="preserve"> office – even if that candidate is the winner of the </w:t>
      </w:r>
      <w:r>
        <w:rPr>
          <w:b/>
          <w:color w:val="000000"/>
        </w:rPr>
        <w:t>election</w:t>
      </w:r>
      <w:r>
        <w:rPr>
          <w:color w:val="000000"/>
        </w:rPr>
        <w:t xml:space="preserve">,” the post reads. "So, even if trump (sic) wins, he cannot become president. Is that incorrect?” </w:t>
      </w:r>
    </w:p>
    <w:p w14:paraId="115A453D" w14:textId="77777777" w:rsidR="00FA4267" w:rsidRDefault="006700FD">
      <w:pPr>
        <w:pStyle w:val="Normal10"/>
        <w:spacing w:before="240" w:line="260" w:lineRule="atLeast"/>
        <w:jc w:val="both"/>
      </w:pPr>
      <w:r>
        <w:rPr>
          <w:b/>
          <w:color w:val="000000"/>
        </w:rPr>
        <w:t>More from the Fact-Check Team:</w:t>
      </w:r>
      <w:hyperlink r:id="rId503" w:history="1">
        <w:r>
          <w:rPr>
            <w:color w:val="0077CC"/>
            <w:u w:val="single"/>
            <w:shd w:val="clear" w:color="auto" w:fill="FFFFFF"/>
          </w:rPr>
          <w:t>How we pick and research claims</w:t>
        </w:r>
      </w:hyperlink>
      <w:r>
        <w:rPr>
          <w:color w:val="000000"/>
        </w:rPr>
        <w:t xml:space="preserve"> | </w:t>
      </w:r>
      <w:hyperlink r:id="rId504" w:history="1">
        <w:r>
          <w:rPr>
            <w:color w:val="0077CC"/>
            <w:u w:val="single"/>
            <w:shd w:val="clear" w:color="auto" w:fill="FFFFFF"/>
          </w:rPr>
          <w:t>Email newsletter</w:t>
        </w:r>
      </w:hyperlink>
      <w:r>
        <w:rPr>
          <w:color w:val="000000"/>
        </w:rPr>
        <w:t xml:space="preserve"> | </w:t>
      </w:r>
      <w:hyperlink r:id="rId505" w:history="1">
        <w:r>
          <w:rPr>
            <w:color w:val="0077CC"/>
            <w:u w:val="single"/>
            <w:shd w:val="clear" w:color="auto" w:fill="FFFFFF"/>
          </w:rPr>
          <w:t>Facebook page</w:t>
        </w:r>
      </w:hyperlink>
    </w:p>
    <w:p w14:paraId="4F1EF8F8" w14:textId="77777777" w:rsidR="00FA4267" w:rsidRDefault="006700FD">
      <w:pPr>
        <w:pStyle w:val="Normal10"/>
        <w:spacing w:before="240" w:line="260" w:lineRule="atLeast"/>
      </w:pPr>
      <w:r>
        <w:rPr>
          <w:b/>
          <w:color w:val="000000"/>
        </w:rPr>
        <w:t>Our rating: False</w:t>
      </w:r>
    </w:p>
    <w:p w14:paraId="72422AB1" w14:textId="77777777" w:rsidR="00FA4267" w:rsidRDefault="006700FD">
      <w:pPr>
        <w:pStyle w:val="Normal10"/>
        <w:spacing w:before="200" w:line="260" w:lineRule="atLeast"/>
        <w:jc w:val="both"/>
      </w:pPr>
      <w:r>
        <w:rPr>
          <w:color w:val="000000"/>
        </w:rPr>
        <w:t>Neither the 14th Amendment nor any other part of the Constitution bans felons from taking office, an expert told USA TODAY. The section referenced in the post prohibits anyone who took an oath to uphold the Constitution and "engaged in insurrection" from taking office, but a Supreme Court decision in March requires Congress to act in order for it to be enforced.</w:t>
      </w:r>
    </w:p>
    <w:p w14:paraId="6F6CB804" w14:textId="77777777" w:rsidR="00FA4267" w:rsidRDefault="006700FD">
      <w:pPr>
        <w:pStyle w:val="Normal10"/>
        <w:spacing w:before="240" w:line="260" w:lineRule="atLeast"/>
      </w:pPr>
      <w:r>
        <w:rPr>
          <w:b/>
          <w:color w:val="000000"/>
        </w:rPr>
        <w:t>Congress tasked with enforcing anti-insurrectionist provision</w:t>
      </w:r>
    </w:p>
    <w:p w14:paraId="38DC6B10" w14:textId="77777777" w:rsidR="00FA4267" w:rsidRDefault="006700FD">
      <w:pPr>
        <w:pStyle w:val="Normal10"/>
        <w:spacing w:before="200" w:line="260" w:lineRule="atLeast"/>
        <w:jc w:val="both"/>
      </w:pPr>
      <w:r>
        <w:rPr>
          <w:color w:val="000000"/>
        </w:rPr>
        <w:t xml:space="preserve">Trump was </w:t>
      </w:r>
      <w:hyperlink r:id="rId506" w:history="1">
        <w:r>
          <w:rPr>
            <w:color w:val="0077CC"/>
            <w:u w:val="single"/>
            <w:shd w:val="clear" w:color="auto" w:fill="FFFFFF"/>
          </w:rPr>
          <w:t>found guilty in May</w:t>
        </w:r>
      </w:hyperlink>
      <w:r>
        <w:rPr>
          <w:color w:val="000000"/>
        </w:rPr>
        <w:t xml:space="preserve"> of all 34 felony counts in his New York hush money trial. He was originally  </w:t>
      </w:r>
      <w:hyperlink r:id="rId507" w:history="1">
        <w:r>
          <w:rPr>
            <w:color w:val="0077CC"/>
            <w:u w:val="single"/>
            <w:shd w:val="clear" w:color="auto" w:fill="FFFFFF"/>
          </w:rPr>
          <w:t>scheduled to be sentenced on July 11</w:t>
        </w:r>
      </w:hyperlink>
      <w:r>
        <w:rPr>
          <w:color w:val="000000"/>
        </w:rPr>
        <w:t xml:space="preserve">, but Judge </w:t>
      </w:r>
      <w:hyperlink r:id="rId508" w:history="1">
        <w:r>
          <w:rPr>
            <w:color w:val="0077CC"/>
            <w:u w:val="single"/>
            <w:shd w:val="clear" w:color="auto" w:fill="FFFFFF"/>
          </w:rPr>
          <w:t>Juan Merchan later delayed Trump'</w:t>
        </w:r>
      </w:hyperlink>
      <w:hyperlink r:id="rId509" w:history="1">
        <w:r>
          <w:rPr>
            <w:b/>
            <w:color w:val="0077CC"/>
            <w:u w:val="single"/>
            <w:shd w:val="clear" w:color="auto" w:fill="FFFFFF"/>
          </w:rPr>
          <w:t>s</w:t>
        </w:r>
      </w:hyperlink>
      <w:hyperlink r:id="rId510" w:history="1">
        <w:r>
          <w:rPr>
            <w:color w:val="0077CC"/>
            <w:u w:val="single"/>
            <w:shd w:val="clear" w:color="auto" w:fill="FFFFFF"/>
          </w:rPr>
          <w:t xml:space="preserve"> sentencing</w:t>
        </w:r>
      </w:hyperlink>
      <w:r>
        <w:rPr>
          <w:color w:val="000000"/>
        </w:rPr>
        <w:t xml:space="preserve"> until after the presidential </w:t>
      </w:r>
      <w:r>
        <w:rPr>
          <w:b/>
          <w:color w:val="000000"/>
        </w:rPr>
        <w:t>election</w:t>
      </w:r>
      <w:r>
        <w:rPr>
          <w:color w:val="000000"/>
        </w:rPr>
        <w:t xml:space="preserve">.  </w:t>
      </w:r>
    </w:p>
    <w:p w14:paraId="7B041728" w14:textId="77777777" w:rsidR="00FA4267" w:rsidRDefault="006700FD">
      <w:pPr>
        <w:pStyle w:val="Normal10"/>
        <w:spacing w:before="200" w:line="260" w:lineRule="atLeast"/>
        <w:jc w:val="both"/>
      </w:pPr>
      <w:r>
        <w:rPr>
          <w:color w:val="000000"/>
        </w:rPr>
        <w:t>But Trump'</w:t>
      </w:r>
      <w:r>
        <w:rPr>
          <w:b/>
          <w:color w:val="000000"/>
        </w:rPr>
        <w:t>s</w:t>
      </w:r>
      <w:r>
        <w:rPr>
          <w:color w:val="000000"/>
        </w:rPr>
        <w:t xml:space="preserve"> convictions wouldn’t prevent him from assuming office if he wins re-</w:t>
      </w:r>
      <w:r>
        <w:rPr>
          <w:b/>
          <w:color w:val="000000"/>
        </w:rPr>
        <w:t>election</w:t>
      </w:r>
      <w:r>
        <w:rPr>
          <w:color w:val="000000"/>
        </w:rPr>
        <w:t xml:space="preserve">.  </w:t>
      </w:r>
    </w:p>
    <w:p w14:paraId="66F94B45" w14:textId="77777777" w:rsidR="00FA4267" w:rsidRDefault="006700FD">
      <w:pPr>
        <w:pStyle w:val="Normal10"/>
        <w:spacing w:before="240" w:line="260" w:lineRule="atLeast"/>
        <w:jc w:val="both"/>
      </w:pPr>
      <w:r>
        <w:rPr>
          <w:color w:val="000000"/>
        </w:rPr>
        <w:t xml:space="preserve">“There is no bar in the Constitution on felons serving as president,” said </w:t>
      </w:r>
      <w:hyperlink r:id="rId511" w:history="1">
        <w:r>
          <w:rPr>
            <w:color w:val="0077CC"/>
            <w:u w:val="single"/>
            <w:shd w:val="clear" w:color="auto" w:fill="FFFFFF"/>
          </w:rPr>
          <w:t>David Cole</w:t>
        </w:r>
      </w:hyperlink>
      <w:r>
        <w:rPr>
          <w:color w:val="000000"/>
        </w:rPr>
        <w:t xml:space="preserve">, a constitutional law professor at Georgetown University Law Center. </w:t>
      </w:r>
    </w:p>
    <w:p w14:paraId="04C98C15" w14:textId="77777777" w:rsidR="00FA4267" w:rsidRDefault="006700FD">
      <w:pPr>
        <w:pStyle w:val="Normal10"/>
        <w:spacing w:before="240" w:line="260" w:lineRule="atLeast"/>
        <w:jc w:val="both"/>
      </w:pPr>
      <w:r>
        <w:rPr>
          <w:color w:val="000000"/>
        </w:rPr>
        <w:t>The section referenced in the Threads post does ban people from taking office if they have participated in certain actions. Here’</w:t>
      </w:r>
      <w:r>
        <w:rPr>
          <w:b/>
          <w:color w:val="000000"/>
        </w:rPr>
        <w:t>s</w:t>
      </w:r>
      <w:r>
        <w:rPr>
          <w:color w:val="000000"/>
        </w:rPr>
        <w:t xml:space="preserve"> </w:t>
      </w:r>
      <w:hyperlink r:id="rId512" w:history="1">
        <w:r>
          <w:rPr>
            <w:color w:val="0077CC"/>
            <w:u w:val="single"/>
            <w:shd w:val="clear" w:color="auto" w:fill="FFFFFF"/>
          </w:rPr>
          <w:t>section three in full</w:t>
        </w:r>
      </w:hyperlink>
      <w:r>
        <w:rPr>
          <w:color w:val="000000"/>
        </w:rPr>
        <w:t xml:space="preserve">:  </w:t>
      </w:r>
    </w:p>
    <w:p w14:paraId="430FB854" w14:textId="77777777" w:rsidR="00FA4267" w:rsidRDefault="006700FD">
      <w:pPr>
        <w:pStyle w:val="Normal10"/>
        <w:spacing w:before="200" w:line="260" w:lineRule="atLeast"/>
        <w:jc w:val="both"/>
      </w:pPr>
      <w:r>
        <w:rPr>
          <w:color w:val="000000"/>
        </w:rPr>
        <w:t>“No person shall be a Senator or Representative in Congress, or elector of President and Vice-President, or hold any office, civil or military, under the United States, or under any State, who, having previously taken an oath, as a member of Congress, or as an officer of the United States, or as a member of any State legislature, or as an executive or judicial officer of any State, to support the Constitution of the United States, shall have engaged in insurrection or rebellion against the same, or given aid or comfort to the enemies thereof. But Congress may by a vote of two-thirds of each House, remove such disability.”</w:t>
      </w:r>
    </w:p>
    <w:p w14:paraId="4D1F38EB" w14:textId="77777777" w:rsidR="00FA4267" w:rsidRDefault="006700FD">
      <w:pPr>
        <w:pStyle w:val="Normal10"/>
        <w:spacing w:before="240" w:line="260" w:lineRule="atLeast"/>
        <w:jc w:val="both"/>
      </w:pPr>
      <w:r>
        <w:rPr>
          <w:b/>
          <w:color w:val="000000"/>
        </w:rPr>
        <w:t>Fact check</w:t>
      </w:r>
      <w:r>
        <w:rPr>
          <w:color w:val="000000"/>
        </w:rPr>
        <w:t xml:space="preserve">: </w:t>
      </w:r>
      <w:hyperlink r:id="rId513" w:history="1">
        <w:r>
          <w:rPr>
            <w:b/>
            <w:color w:val="0077CC"/>
            <w:u w:val="single"/>
            <w:shd w:val="clear" w:color="auto" w:fill="FFFFFF"/>
          </w:rPr>
          <w:t>Election</w:t>
        </w:r>
      </w:hyperlink>
      <w:hyperlink r:id="rId514" w:history="1">
        <w:r>
          <w:rPr>
            <w:color w:val="0077CC"/>
            <w:u w:val="single"/>
            <w:shd w:val="clear" w:color="auto" w:fill="FFFFFF"/>
          </w:rPr>
          <w:t xml:space="preserve"> officials </w:t>
        </w:r>
      </w:hyperlink>
      <w:r>
        <w:rPr>
          <w:color w:val="000000"/>
        </w:rPr>
        <w:t> </w:t>
      </w:r>
      <w:hyperlink r:id="rId515" w:history="1">
        <w:r>
          <w:rPr>
            <w:color w:val="0077CC"/>
            <w:u w:val="single"/>
            <w:shd w:val="clear" w:color="auto" w:fill="FFFFFF"/>
          </w:rPr>
          <w:t>debunk</w:t>
        </w:r>
      </w:hyperlink>
      <w:r>
        <w:rPr>
          <w:color w:val="000000"/>
        </w:rPr>
        <w:t> </w:t>
      </w:r>
      <w:hyperlink r:id="rId516" w:history="1">
        <w:r>
          <w:rPr>
            <w:color w:val="0077CC"/>
            <w:u w:val="single"/>
            <w:shd w:val="clear" w:color="auto" w:fill="FFFFFF"/>
          </w:rPr>
          <w:t xml:space="preserve"> claim that marked ballots are invalid</w:t>
        </w:r>
      </w:hyperlink>
    </w:p>
    <w:p w14:paraId="41D7775F" w14:textId="77777777" w:rsidR="00FA4267" w:rsidRDefault="006700FD">
      <w:pPr>
        <w:pStyle w:val="Normal10"/>
        <w:spacing w:before="200" w:line="260" w:lineRule="atLeast"/>
        <w:jc w:val="both"/>
      </w:pPr>
      <w:r>
        <w:rPr>
          <w:color w:val="000000"/>
        </w:rPr>
        <w:t xml:space="preserve">The Supreme Court in March </w:t>
      </w:r>
      <w:hyperlink r:id="rId517" w:history="1">
        <w:r>
          <w:rPr>
            <w:color w:val="0077CC"/>
            <w:u w:val="single"/>
            <w:shd w:val="clear" w:color="auto" w:fill="FFFFFF"/>
          </w:rPr>
          <w:t>overturned a Colorado Supreme Court ruling</w:t>
        </w:r>
      </w:hyperlink>
      <w:r>
        <w:rPr>
          <w:color w:val="000000"/>
        </w:rPr>
        <w:t xml:space="preserve"> that </w:t>
      </w:r>
      <w:hyperlink r:id="rId518" w:history="1">
        <w:r>
          <w:rPr>
            <w:color w:val="0077CC"/>
            <w:u w:val="single"/>
            <w:shd w:val="clear" w:color="auto" w:fill="FFFFFF"/>
          </w:rPr>
          <w:t>allowed Trump to be removed</w:t>
        </w:r>
      </w:hyperlink>
      <w:r>
        <w:rPr>
          <w:color w:val="000000"/>
        </w:rPr>
        <w:t xml:space="preserve"> from the state’</w:t>
      </w:r>
      <w:r>
        <w:rPr>
          <w:b/>
          <w:color w:val="000000"/>
        </w:rPr>
        <w:t>s</w:t>
      </w:r>
      <w:r>
        <w:rPr>
          <w:color w:val="000000"/>
        </w:rPr>
        <w:t xml:space="preserve"> primary ballots under the provision for </w:t>
      </w:r>
      <w:hyperlink r:id="rId519" w:history="1">
        <w:r>
          <w:rPr>
            <w:color w:val="0077CC"/>
            <w:u w:val="single"/>
            <w:shd w:val="clear" w:color="auto" w:fill="FFFFFF"/>
          </w:rPr>
          <w:t>his role in the Jan. 6, 2021, attack</w:t>
        </w:r>
      </w:hyperlink>
      <w:r>
        <w:rPr>
          <w:color w:val="000000"/>
        </w:rPr>
        <w:t xml:space="preserve"> on the </w:t>
      </w:r>
      <w:r>
        <w:rPr>
          <w:b/>
          <w:color w:val="000000"/>
        </w:rPr>
        <w:t>U.S</w:t>
      </w:r>
      <w:r>
        <w:rPr>
          <w:color w:val="000000"/>
        </w:rPr>
        <w:t>. Capitol.</w:t>
      </w:r>
    </w:p>
    <w:p w14:paraId="020B55DA" w14:textId="77777777" w:rsidR="00FA4267" w:rsidRDefault="006700FD">
      <w:pPr>
        <w:pStyle w:val="Normal10"/>
        <w:spacing w:before="240" w:line="260" w:lineRule="atLeast"/>
        <w:jc w:val="both"/>
      </w:pPr>
      <w:r>
        <w:rPr>
          <w:color w:val="000000"/>
        </w:rPr>
        <w:t xml:space="preserve">The </w:t>
      </w:r>
      <w:hyperlink r:id="rId520" w:history="1">
        <w:r>
          <w:rPr>
            <w:color w:val="0077CC"/>
            <w:u w:val="single"/>
            <w:shd w:val="clear" w:color="auto" w:fill="FFFFFF"/>
          </w:rPr>
          <w:t xml:space="preserve">Supreme </w:t>
        </w:r>
      </w:hyperlink>
      <w:r>
        <w:rPr>
          <w:color w:val="000000"/>
        </w:rPr>
        <w:t> </w:t>
      </w:r>
      <w:hyperlink r:id="rId521" w:history="1">
        <w:r>
          <w:rPr>
            <w:color w:val="0077CC"/>
            <w:u w:val="single"/>
            <w:shd w:val="clear" w:color="auto" w:fill="FFFFFF"/>
          </w:rPr>
          <w:t xml:space="preserve">Court </w:t>
        </w:r>
      </w:hyperlink>
      <w:r>
        <w:rPr>
          <w:color w:val="000000"/>
        </w:rPr>
        <w:t> </w:t>
      </w:r>
      <w:hyperlink r:id="rId522" w:history="1">
        <w:r>
          <w:rPr>
            <w:color w:val="0077CC"/>
            <w:u w:val="single"/>
            <w:shd w:val="clear" w:color="auto" w:fill="FFFFFF"/>
          </w:rPr>
          <w:t>said</w:t>
        </w:r>
      </w:hyperlink>
      <w:r>
        <w:rPr>
          <w:color w:val="000000"/>
        </w:rPr>
        <w:t xml:space="preserve"> states do not have the authority to disqualify candidates for federal office based on the provision.</w:t>
      </w:r>
    </w:p>
    <w:p w14:paraId="07E9339D" w14:textId="77777777" w:rsidR="00FA4267" w:rsidRDefault="006700FD">
      <w:pPr>
        <w:pStyle w:val="Normal10"/>
        <w:spacing w:before="200" w:line="260" w:lineRule="atLeast"/>
        <w:jc w:val="both"/>
      </w:pPr>
      <w:r>
        <w:rPr>
          <w:color w:val="000000"/>
        </w:rPr>
        <w:t>Granting states such a power could enable a “chaotic state-by-state patchwork, at odds with our nation’</w:t>
      </w:r>
      <w:r>
        <w:rPr>
          <w:b/>
          <w:color w:val="000000"/>
        </w:rPr>
        <w:t>s</w:t>
      </w:r>
      <w:r>
        <w:rPr>
          <w:color w:val="000000"/>
        </w:rPr>
        <w:t xml:space="preserve"> federalism principles,” justices Sonia Sotomayor, Elena Kagan and Ketanji Brown Jackson wrote in a concurring opinion. </w:t>
      </w:r>
    </w:p>
    <w:p w14:paraId="186DAFFC" w14:textId="77777777" w:rsidR="00FA4267" w:rsidRDefault="006700FD">
      <w:pPr>
        <w:pStyle w:val="Normal10"/>
        <w:spacing w:before="240" w:line="260" w:lineRule="atLeast"/>
        <w:jc w:val="both"/>
      </w:pPr>
      <w:r>
        <w:rPr>
          <w:color w:val="000000"/>
        </w:rPr>
        <w:t xml:space="preserve">Rather, "Congress must decide how to enforce" the provision, Columbia University law professor </w:t>
      </w:r>
      <w:hyperlink r:id="rId523" w:history="1">
        <w:r>
          <w:rPr>
            <w:color w:val="0077CC"/>
            <w:u w:val="single"/>
            <w:shd w:val="clear" w:color="auto" w:fill="FFFFFF"/>
          </w:rPr>
          <w:t>Philip Bobbitt</w:t>
        </w:r>
      </w:hyperlink>
      <w:r>
        <w:rPr>
          <w:color w:val="000000"/>
        </w:rPr>
        <w:t xml:space="preserve"> told USA TODAY.</w:t>
      </w:r>
    </w:p>
    <w:p w14:paraId="43050585" w14:textId="77777777" w:rsidR="00FA4267" w:rsidRDefault="006700FD">
      <w:pPr>
        <w:pStyle w:val="Normal10"/>
        <w:spacing w:before="240" w:line="260" w:lineRule="atLeast"/>
        <w:jc w:val="both"/>
      </w:pPr>
      <w:r>
        <w:rPr>
          <w:color w:val="000000"/>
        </w:rPr>
        <w:t xml:space="preserve">The ruling </w:t>
      </w:r>
      <w:hyperlink r:id="rId524" w:history="1">
        <w:r>
          <w:rPr>
            <w:color w:val="0077CC"/>
            <w:u w:val="single"/>
            <w:shd w:val="clear" w:color="auto" w:fill="FFFFFF"/>
          </w:rPr>
          <w:t>cites section five of the 14th Amendment</w:t>
        </w:r>
      </w:hyperlink>
      <w:r>
        <w:rPr>
          <w:color w:val="000000"/>
        </w:rPr>
        <w:t xml:space="preserve"> in saying Congress has the "power to enforce" it through "appropriate legislation," but Bobbitt said it has taken no such action since the case was decided.</w:t>
      </w:r>
    </w:p>
    <w:p w14:paraId="32B185A3" w14:textId="77777777" w:rsidR="00FA4267" w:rsidRDefault="006700FD">
      <w:pPr>
        <w:pStyle w:val="Normal10"/>
        <w:spacing w:before="200" w:line="260" w:lineRule="atLeast"/>
        <w:jc w:val="both"/>
      </w:pPr>
      <w:r>
        <w:rPr>
          <w:color w:val="000000"/>
        </w:rPr>
        <w:t xml:space="preserve">"So the prospects of barring President Trump now, on the basis of the 14th Amendment, I would say are zero," Bobbitt said. </w:t>
      </w:r>
    </w:p>
    <w:p w14:paraId="5F6096EE" w14:textId="77777777" w:rsidR="00FA4267" w:rsidRDefault="006700FD">
      <w:pPr>
        <w:pStyle w:val="Normal10"/>
        <w:spacing w:before="240" w:line="260" w:lineRule="atLeast"/>
        <w:jc w:val="both"/>
      </w:pPr>
      <w:hyperlink r:id="rId525" w:history="1">
        <w:r>
          <w:rPr>
            <w:color w:val="0077CC"/>
            <w:u w:val="single"/>
            <w:shd w:val="clear" w:color="auto" w:fill="FFFFFF"/>
          </w:rPr>
          <w:t>Link to Image</w:t>
        </w:r>
      </w:hyperlink>
    </w:p>
    <w:p w14:paraId="178B04B3" w14:textId="77777777" w:rsidR="00FA4267" w:rsidRDefault="006700FD">
      <w:pPr>
        <w:pStyle w:val="Normal10"/>
        <w:spacing w:before="200" w:line="260" w:lineRule="atLeast"/>
        <w:jc w:val="both"/>
      </w:pPr>
      <w:r>
        <w:rPr>
          <w:color w:val="000000"/>
        </w:rPr>
        <w:t xml:space="preserve">It would not be unprecedented for a politician to serve in office as a convicted felon.  </w:t>
      </w:r>
    </w:p>
    <w:p w14:paraId="4B401181" w14:textId="77777777" w:rsidR="00FA4267" w:rsidRDefault="006700FD">
      <w:pPr>
        <w:pStyle w:val="Normal10"/>
        <w:spacing w:before="240" w:line="260" w:lineRule="atLeast"/>
        <w:jc w:val="both"/>
      </w:pPr>
      <w:r>
        <w:rPr>
          <w:color w:val="000000"/>
        </w:rPr>
        <w:t xml:space="preserve">Former Alaska Republican Sen. Ted Stevens, for example, was </w:t>
      </w:r>
      <w:hyperlink r:id="rId526" w:history="1">
        <w:r>
          <w:rPr>
            <w:color w:val="0077CC"/>
            <w:u w:val="single"/>
            <w:shd w:val="clear" w:color="auto" w:fill="FFFFFF"/>
          </w:rPr>
          <w:t>found guilty of seven felony</w:t>
        </w:r>
      </w:hyperlink>
      <w:r>
        <w:rPr>
          <w:color w:val="000000"/>
        </w:rPr>
        <w:t xml:space="preserve"> charges of </w:t>
      </w:r>
      <w:hyperlink r:id="rId527" w:history="1">
        <w:r>
          <w:rPr>
            <w:color w:val="0077CC"/>
            <w:u w:val="single"/>
            <w:shd w:val="clear" w:color="auto" w:fill="FFFFFF"/>
          </w:rPr>
          <w:t>making false statements in financial disclosure forms</w:t>
        </w:r>
      </w:hyperlink>
      <w:r>
        <w:rPr>
          <w:color w:val="000000"/>
        </w:rPr>
        <w:t xml:space="preserve"> in 2008. Stevens lost his re-</w:t>
      </w:r>
      <w:r>
        <w:rPr>
          <w:b/>
          <w:color w:val="000000"/>
        </w:rPr>
        <w:t>election</w:t>
      </w:r>
      <w:r>
        <w:rPr>
          <w:color w:val="000000"/>
        </w:rPr>
        <w:t xml:space="preserve"> bid that November but remained </w:t>
      </w:r>
      <w:hyperlink r:id="rId528" w:history="1">
        <w:r>
          <w:rPr>
            <w:color w:val="0077CC"/>
            <w:u w:val="single"/>
            <w:shd w:val="clear" w:color="auto" w:fill="FFFFFF"/>
          </w:rPr>
          <w:t>in office until January 2009</w:t>
        </w:r>
      </w:hyperlink>
      <w:r>
        <w:rPr>
          <w:color w:val="000000"/>
        </w:rPr>
        <w:t xml:space="preserve">. </w:t>
      </w:r>
    </w:p>
    <w:p w14:paraId="73EC70D4" w14:textId="77777777" w:rsidR="00FA4267" w:rsidRDefault="006700FD">
      <w:pPr>
        <w:pStyle w:val="Normal10"/>
        <w:spacing w:before="240" w:line="260" w:lineRule="atLeast"/>
        <w:jc w:val="both"/>
      </w:pPr>
      <w:r>
        <w:rPr>
          <w:color w:val="000000"/>
        </w:rPr>
        <w:t xml:space="preserve">A federal judge threw out the case later that year after a whistleblower reported prosecutorial misconduct, as </w:t>
      </w:r>
      <w:hyperlink r:id="rId529" w:history="1">
        <w:r>
          <w:rPr>
            <w:color w:val="0077CC"/>
            <w:u w:val="single"/>
            <w:shd w:val="clear" w:color="auto" w:fill="FFFFFF"/>
          </w:rPr>
          <w:t>the Anchorage Daily News reported</w:t>
        </w:r>
      </w:hyperlink>
      <w:r>
        <w:rPr>
          <w:color w:val="000000"/>
        </w:rPr>
        <w:t xml:space="preserve">. </w:t>
      </w:r>
    </w:p>
    <w:p w14:paraId="50B17598" w14:textId="77777777" w:rsidR="00FA4267" w:rsidRDefault="006700FD">
      <w:pPr>
        <w:pStyle w:val="Normal10"/>
        <w:spacing w:before="240" w:line="260" w:lineRule="atLeast"/>
        <w:jc w:val="both"/>
      </w:pPr>
      <w:r>
        <w:rPr>
          <w:color w:val="000000"/>
        </w:rPr>
        <w:t xml:space="preserve">More recently, New Jersey Democratic </w:t>
      </w:r>
      <w:hyperlink r:id="rId530" w:history="1">
        <w:r>
          <w:rPr>
            <w:color w:val="0077CC"/>
            <w:u w:val="single"/>
            <w:shd w:val="clear" w:color="auto" w:fill="FFFFFF"/>
          </w:rPr>
          <w:t>Sen. Bob Menendez was convicted</w:t>
        </w:r>
      </w:hyperlink>
      <w:r>
        <w:rPr>
          <w:color w:val="000000"/>
        </w:rPr>
        <w:t xml:space="preserve"> of </w:t>
      </w:r>
      <w:hyperlink r:id="rId531" w:history="1">
        <w:r>
          <w:rPr>
            <w:color w:val="0077CC"/>
            <w:u w:val="single"/>
            <w:shd w:val="clear" w:color="auto" w:fill="FFFFFF"/>
          </w:rPr>
          <w:t>16 felony counts, including</w:t>
        </w:r>
      </w:hyperlink>
      <w:r>
        <w:rPr>
          <w:color w:val="000000"/>
        </w:rPr>
        <w:t xml:space="preserve"> wire fraud, bribery and obstruction of justice on July 16. Menendez </w:t>
      </w:r>
      <w:hyperlink r:id="rId532" w:history="1">
        <w:r>
          <w:rPr>
            <w:color w:val="0077CC"/>
            <w:u w:val="single"/>
            <w:shd w:val="clear" w:color="auto" w:fill="FFFFFF"/>
          </w:rPr>
          <w:t>sent a resignation letter</w:t>
        </w:r>
      </w:hyperlink>
      <w:r>
        <w:rPr>
          <w:color w:val="000000"/>
        </w:rPr>
        <w:t xml:space="preserve"> to New Jersey Gov. Phil Murphy the following week that said his last day in office would be Aug. 20.  </w:t>
      </w:r>
    </w:p>
    <w:p w14:paraId="42F9165E" w14:textId="77777777" w:rsidR="00FA4267" w:rsidRDefault="006700FD">
      <w:pPr>
        <w:pStyle w:val="Normal10"/>
        <w:spacing w:before="240" w:line="260" w:lineRule="atLeast"/>
        <w:jc w:val="both"/>
      </w:pPr>
      <w:r>
        <w:rPr>
          <w:color w:val="000000"/>
        </w:rPr>
        <w:t>USA TODAY has debunked an array of claims related to Trump’</w:t>
      </w:r>
      <w:r>
        <w:rPr>
          <w:b/>
          <w:color w:val="000000"/>
        </w:rPr>
        <w:t>s</w:t>
      </w:r>
      <w:r>
        <w:rPr>
          <w:color w:val="000000"/>
        </w:rPr>
        <w:t xml:space="preserve"> hush money trial, including false assertions that Trump’</w:t>
      </w:r>
      <w:r>
        <w:rPr>
          <w:b/>
          <w:color w:val="000000"/>
        </w:rPr>
        <w:t>s</w:t>
      </w:r>
      <w:r>
        <w:rPr>
          <w:color w:val="000000"/>
        </w:rPr>
        <w:t xml:space="preserve"> </w:t>
      </w:r>
      <w:hyperlink r:id="rId533" w:history="1">
        <w:r>
          <w:rPr>
            <w:color w:val="0077CC"/>
            <w:u w:val="single"/>
            <w:shd w:val="clear" w:color="auto" w:fill="FFFFFF"/>
          </w:rPr>
          <w:t>convictions were overturned</w:t>
        </w:r>
      </w:hyperlink>
      <w:r>
        <w:rPr>
          <w:color w:val="000000"/>
        </w:rPr>
        <w:t xml:space="preserve"> as of Oct. 10, that he faces up to </w:t>
      </w:r>
      <w:hyperlink r:id="rId534" w:history="1">
        <w:r>
          <w:rPr>
            <w:color w:val="0077CC"/>
            <w:u w:val="single"/>
            <w:shd w:val="clear" w:color="auto" w:fill="FFFFFF"/>
          </w:rPr>
          <w:t>187 years in prison</w:t>
        </w:r>
      </w:hyperlink>
      <w:r>
        <w:rPr>
          <w:color w:val="000000"/>
        </w:rPr>
        <w:t xml:space="preserve"> and that the jury </w:t>
      </w:r>
      <w:hyperlink r:id="rId535" w:history="1">
        <w:r>
          <w:rPr>
            <w:color w:val="0077CC"/>
            <w:u w:val="single"/>
            <w:shd w:val="clear" w:color="auto" w:fill="FFFFFF"/>
          </w:rPr>
          <w:t>did not need a unanimous verdict</w:t>
        </w:r>
      </w:hyperlink>
      <w:r>
        <w:rPr>
          <w:color w:val="000000"/>
        </w:rPr>
        <w:t xml:space="preserve"> to convict him.</w:t>
      </w:r>
    </w:p>
    <w:p w14:paraId="68DBFF4B" w14:textId="77777777" w:rsidR="00FA4267" w:rsidRDefault="006700FD">
      <w:pPr>
        <w:pStyle w:val="Normal10"/>
        <w:spacing w:before="200" w:line="260" w:lineRule="atLeast"/>
        <w:jc w:val="both"/>
      </w:pPr>
      <w:r>
        <w:rPr>
          <w:color w:val="000000"/>
        </w:rPr>
        <w:t>USA TODAY reached out to the user who shared the post for comment but did not immediately receive a response.</w:t>
      </w:r>
    </w:p>
    <w:p w14:paraId="5ADDD6B5" w14:textId="77777777" w:rsidR="00FA4267" w:rsidRDefault="006700FD">
      <w:pPr>
        <w:pStyle w:val="Normal10"/>
        <w:spacing w:before="240" w:line="260" w:lineRule="atLeast"/>
        <w:jc w:val="both"/>
      </w:pPr>
      <w:hyperlink r:id="rId536" w:history="1">
        <w:r>
          <w:rPr>
            <w:b/>
            <w:color w:val="0077CC"/>
            <w:u w:val="single"/>
            <w:shd w:val="clear" w:color="auto" w:fill="FFFFFF"/>
          </w:rPr>
          <w:t>FactCheck</w:t>
        </w:r>
      </w:hyperlink>
      <w:hyperlink r:id="rId537" w:history="1">
        <w:r>
          <w:rPr>
            <w:color w:val="0077CC"/>
            <w:u w:val="single"/>
            <w:shd w:val="clear" w:color="auto" w:fill="FFFFFF"/>
          </w:rPr>
          <w:t>.</w:t>
        </w:r>
      </w:hyperlink>
      <w:hyperlink r:id="rId538" w:history="1">
        <w:r>
          <w:rPr>
            <w:b/>
            <w:color w:val="0077CC"/>
            <w:u w:val="single"/>
            <w:shd w:val="clear" w:color="auto" w:fill="FFFFFF"/>
          </w:rPr>
          <w:t>org</w:t>
        </w:r>
      </w:hyperlink>
      <w:r>
        <w:rPr>
          <w:color w:val="000000"/>
        </w:rPr>
        <w:t xml:space="preserve"> previously debunked a version of the claim. </w:t>
      </w:r>
    </w:p>
    <w:p w14:paraId="0B82BE44" w14:textId="77777777" w:rsidR="00FA4267" w:rsidRDefault="006700FD">
      <w:pPr>
        <w:pStyle w:val="Normal10"/>
        <w:spacing w:before="240" w:line="260" w:lineRule="atLeast"/>
      </w:pPr>
      <w:r>
        <w:rPr>
          <w:b/>
          <w:color w:val="000000"/>
        </w:rPr>
        <w:t>Our fact-check sources:</w:t>
      </w:r>
    </w:p>
    <w:p w14:paraId="31C9E862" w14:textId="77777777" w:rsidR="00FA4267" w:rsidRDefault="006700FD">
      <w:pPr>
        <w:pStyle w:val="Normal10"/>
        <w:numPr>
          <w:ilvl w:val="0"/>
          <w:numId w:val="13"/>
        </w:numPr>
        <w:spacing w:before="120" w:line="260" w:lineRule="atLeast"/>
        <w:jc w:val="both"/>
      </w:pPr>
      <w:hyperlink r:id="rId539" w:history="1">
        <w:r>
          <w:rPr>
            <w:color w:val="0077CC"/>
            <w:u w:val="single"/>
            <w:shd w:val="clear" w:color="auto" w:fill="FFFFFF"/>
          </w:rPr>
          <w:t>Philip Bobbitt</w:t>
        </w:r>
      </w:hyperlink>
      <w:r>
        <w:rPr>
          <w:color w:val="000000"/>
        </w:rPr>
        <w:t xml:space="preserve">, Oct. 24, Phone call with USA TODAY  </w:t>
      </w:r>
    </w:p>
    <w:p w14:paraId="29E4BB7D" w14:textId="77777777" w:rsidR="00FA4267" w:rsidRDefault="006700FD">
      <w:pPr>
        <w:pStyle w:val="Normal10"/>
        <w:numPr>
          <w:ilvl w:val="0"/>
          <w:numId w:val="14"/>
        </w:numPr>
        <w:spacing w:before="120" w:line="260" w:lineRule="atLeast"/>
        <w:jc w:val="both"/>
      </w:pPr>
      <w:hyperlink r:id="rId540" w:history="1">
        <w:r>
          <w:rPr>
            <w:color w:val="0077CC"/>
            <w:u w:val="single"/>
            <w:shd w:val="clear" w:color="auto" w:fill="FFFFFF"/>
          </w:rPr>
          <w:t>David Cole</w:t>
        </w:r>
      </w:hyperlink>
      <w:r>
        <w:rPr>
          <w:color w:val="000000"/>
        </w:rPr>
        <w:t xml:space="preserve">, Oct. 23, Email exchange with USA TODAY  </w:t>
      </w:r>
    </w:p>
    <w:p w14:paraId="46F9739D" w14:textId="77777777" w:rsidR="00FA4267" w:rsidRDefault="006700FD">
      <w:pPr>
        <w:pStyle w:val="Normal10"/>
        <w:numPr>
          <w:ilvl w:val="0"/>
          <w:numId w:val="15"/>
        </w:numPr>
        <w:spacing w:before="240" w:line="260" w:lineRule="atLeast"/>
        <w:jc w:val="both"/>
      </w:pPr>
      <w:r>
        <w:rPr>
          <w:color w:val="000000"/>
        </w:rPr>
        <w:t xml:space="preserve">Congress.gov, accessed Oct. 23, </w:t>
      </w:r>
      <w:hyperlink r:id="rId541" w:history="1">
        <w:r>
          <w:rPr>
            <w:color w:val="0077CC"/>
            <w:u w:val="single"/>
            <w:shd w:val="clear" w:color="auto" w:fill="FFFFFF"/>
          </w:rPr>
          <w:t>Fourteenth Amendment, Section 3 Disqualification from Holding Office</w:t>
        </w:r>
      </w:hyperlink>
    </w:p>
    <w:p w14:paraId="6AD539A1" w14:textId="77777777" w:rsidR="00FA4267" w:rsidRDefault="006700FD">
      <w:pPr>
        <w:pStyle w:val="Normal10"/>
        <w:spacing w:before="240" w:line="260" w:lineRule="atLeast"/>
        <w:jc w:val="both"/>
      </w:pPr>
      <w:r>
        <w:rPr>
          <w:i/>
          <w:color w:val="000000"/>
        </w:rPr>
        <w:t xml:space="preserve">Thank you for supporting our journalism. You can </w:t>
      </w:r>
      <w:hyperlink r:id="rId542" w:history="1">
        <w:r>
          <w:rPr>
            <w:color w:val="0077CC"/>
            <w:u w:val="single"/>
            <w:shd w:val="clear" w:color="auto" w:fill="FFFFFF"/>
          </w:rPr>
          <w:t>subscribe to our print edition, ad-free app or e-newspaper here</w:t>
        </w:r>
      </w:hyperlink>
      <w:r>
        <w:rPr>
          <w:i/>
          <w:color w:val="000000"/>
        </w:rPr>
        <w:t>.</w:t>
      </w:r>
    </w:p>
    <w:p w14:paraId="1110CF66" w14:textId="77777777" w:rsidR="00FA4267" w:rsidRDefault="006700FD">
      <w:pPr>
        <w:pStyle w:val="Normal10"/>
        <w:spacing w:before="240" w:line="260" w:lineRule="atLeast"/>
        <w:jc w:val="both"/>
      </w:pPr>
      <w:r>
        <w:rPr>
          <w:i/>
          <w:color w:val="000000"/>
        </w:rPr>
        <w:t xml:space="preserve">USA TODAY is a </w:t>
      </w:r>
      <w:hyperlink r:id="rId543"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544" w:history="1">
        <w:r>
          <w:rPr>
            <w:color w:val="0077CC"/>
            <w:u w:val="single"/>
            <w:shd w:val="clear" w:color="auto" w:fill="FFFFFF"/>
          </w:rPr>
          <w:t>grant from Meta</w:t>
        </w:r>
      </w:hyperlink>
      <w:r>
        <w:rPr>
          <w:i/>
          <w:color w:val="000000"/>
        </w:rPr>
        <w:t>.</w:t>
      </w:r>
    </w:p>
    <w:p w14:paraId="4CF143E9" w14:textId="77777777" w:rsidR="00FA4267" w:rsidRDefault="006700FD">
      <w:pPr>
        <w:pStyle w:val="Normal10"/>
        <w:spacing w:before="240" w:line="260" w:lineRule="atLeast"/>
        <w:jc w:val="both"/>
      </w:pPr>
      <w:r>
        <w:rPr>
          <w:i/>
          <w:color w:val="000000"/>
        </w:rPr>
        <w:t xml:space="preserve">This article originally appeared on USA TODAY: </w:t>
      </w:r>
      <w:hyperlink r:id="rId545" w:history="1">
        <w:r>
          <w:rPr>
            <w:color w:val="0077CC"/>
            <w:u w:val="single"/>
            <w:shd w:val="clear" w:color="auto" w:fill="FFFFFF"/>
          </w:rPr>
          <w:t xml:space="preserve">14th Amendment doesn't ban felons from taking office | </w:t>
        </w:r>
      </w:hyperlink>
      <w:hyperlink r:id="rId546" w:history="1">
        <w:r>
          <w:rPr>
            <w:b/>
            <w:color w:val="0077CC"/>
            <w:u w:val="single"/>
            <w:shd w:val="clear" w:color="auto" w:fill="FFFFFF"/>
          </w:rPr>
          <w:t>Fact check</w:t>
        </w:r>
      </w:hyperlink>
    </w:p>
    <w:p w14:paraId="5EC722E6" w14:textId="77777777" w:rsidR="00FA4267" w:rsidRDefault="006700FD">
      <w:pPr>
        <w:pStyle w:val="Normal10"/>
        <w:keepNext/>
        <w:spacing w:before="240" w:line="340" w:lineRule="atLeast"/>
      </w:pPr>
      <w:bookmarkStart w:id="29" w:name="Classification_8"/>
      <w:bookmarkEnd w:id="29"/>
      <w:r>
        <w:rPr>
          <w:b/>
          <w:color w:val="000000"/>
          <w:sz w:val="28"/>
        </w:rPr>
        <w:t>Classification</w:t>
      </w:r>
    </w:p>
    <w:p w14:paraId="1892C8EB" w14:textId="71E30BE2" w:rsidR="00FA4267" w:rsidRDefault="006700FD">
      <w:pPr>
        <w:pStyle w:val="Normal10"/>
        <w:spacing w:line="60" w:lineRule="exact"/>
      </w:pPr>
      <w:r>
        <w:rPr>
          <w:noProof/>
        </w:rPr>
        <mc:AlternateContent>
          <mc:Choice Requires="wps">
            <w:drawing>
              <wp:anchor distT="0" distB="0" distL="114300" distR="114300" simplePos="0" relativeHeight="251691008" behindDoc="0" locked="0" layoutInCell="1" allowOverlap="1" wp14:anchorId="2FC23E80" wp14:editId="5AFB3311">
                <wp:simplePos x="0" y="0"/>
                <wp:positionH relativeFrom="column">
                  <wp:posOffset>0</wp:posOffset>
                </wp:positionH>
                <wp:positionV relativeFrom="paragraph">
                  <wp:posOffset>25400</wp:posOffset>
                </wp:positionV>
                <wp:extent cx="6502400" cy="0"/>
                <wp:effectExtent l="15875" t="15875" r="15875" b="12700"/>
                <wp:wrapTopAndBottom/>
                <wp:docPr id="195717695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2B476" id="Line 4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232A068" w14:textId="77777777" w:rsidR="00FA4267" w:rsidRDefault="00FA4267">
      <w:pPr>
        <w:pStyle w:val="Normal10"/>
        <w:spacing w:line="120" w:lineRule="exact"/>
      </w:pPr>
    </w:p>
    <w:p w14:paraId="7B40A918" w14:textId="77777777" w:rsidR="00FA4267" w:rsidRDefault="006700FD">
      <w:pPr>
        <w:pStyle w:val="Normal10"/>
        <w:spacing w:line="260" w:lineRule="atLeast"/>
      </w:pPr>
      <w:r>
        <w:rPr>
          <w:b/>
          <w:color w:val="000000"/>
        </w:rPr>
        <w:t>Language:</w:t>
      </w:r>
      <w:r>
        <w:rPr>
          <w:color w:val="000000"/>
        </w:rPr>
        <w:t> ENGLISH</w:t>
      </w:r>
    </w:p>
    <w:p w14:paraId="7AA3EC76" w14:textId="77777777" w:rsidR="00FA4267" w:rsidRDefault="006700FD">
      <w:pPr>
        <w:pStyle w:val="Normal10"/>
        <w:spacing w:before="240" w:line="260" w:lineRule="atLeast"/>
      </w:pPr>
      <w:r>
        <w:br/>
      </w:r>
      <w:r>
        <w:rPr>
          <w:b/>
          <w:color w:val="000000"/>
        </w:rPr>
        <w:t>Publication-Type:</w:t>
      </w:r>
      <w:r>
        <w:rPr>
          <w:color w:val="000000"/>
        </w:rPr>
        <w:t> Web Publication</w:t>
      </w:r>
    </w:p>
    <w:p w14:paraId="7DB356B0" w14:textId="77777777" w:rsidR="00FA4267" w:rsidRDefault="006700FD">
      <w:pPr>
        <w:pStyle w:val="Normal10"/>
        <w:spacing w:before="240" w:line="260" w:lineRule="atLeast"/>
      </w:pPr>
      <w:r>
        <w:br/>
      </w:r>
      <w:r>
        <w:rPr>
          <w:b/>
          <w:color w:val="000000"/>
        </w:rPr>
        <w:t>Journal Code:</w:t>
      </w:r>
      <w:r>
        <w:rPr>
          <w:color w:val="000000"/>
        </w:rPr>
        <w:t> 666052891</w:t>
      </w:r>
    </w:p>
    <w:p w14:paraId="64118676" w14:textId="77777777" w:rsidR="00FA4267" w:rsidRDefault="006700FD">
      <w:pPr>
        <w:pStyle w:val="Normal10"/>
        <w:spacing w:before="240" w:line="260" w:lineRule="atLeast"/>
      </w:pPr>
      <w:r>
        <w:br/>
      </w:r>
      <w:r>
        <w:rPr>
          <w:b/>
          <w:color w:val="000000"/>
        </w:rPr>
        <w:t>Subject:</w:t>
      </w:r>
      <w:r>
        <w:rPr>
          <w:color w:val="000000"/>
        </w:rPr>
        <w:t xml:space="preserve"> CRIME, LAW ENFORCEMENT &amp; CORRECTIONS (90%); CRIMINAL CONVICTIONS (90%); </w:t>
      </w:r>
      <w:r>
        <w:rPr>
          <w:b/>
          <w:color w:val="000000"/>
        </w:rPr>
        <w:t>ELECTIONS</w:t>
      </w:r>
      <w:r>
        <w:rPr>
          <w:color w:val="000000"/>
        </w:rPr>
        <w:t xml:space="preserve"> (90%); </w:t>
      </w:r>
      <w:r>
        <w:rPr>
          <w:b/>
          <w:color w:val="000000"/>
        </w:rPr>
        <w:t>FACT CHECKING</w:t>
      </w:r>
      <w:r>
        <w:rPr>
          <w:color w:val="000000"/>
        </w:rPr>
        <w:t xml:space="preserve"> (90%); FELONIES (90%); NEGATIVE NEWS (90%); SENTENCING (90%); APPEALS (89%); CAMPAIGNS &amp; </w:t>
      </w:r>
      <w:r>
        <w:rPr>
          <w:b/>
          <w:color w:val="000000"/>
        </w:rPr>
        <w:t>ELECTIONS</w:t>
      </w:r>
      <w:r>
        <w:rPr>
          <w:color w:val="000000"/>
        </w:rPr>
        <w:t xml:space="preserve"> (89%); CONSTITUTIONAL LAW (89%); DECISIONS &amp; RULINGS (89%); </w:t>
      </w:r>
      <w:r>
        <w:rPr>
          <w:b/>
          <w:color w:val="000000"/>
        </w:rPr>
        <w:t>ELECTIONS</w:t>
      </w:r>
      <w:r>
        <w:rPr>
          <w:color w:val="000000"/>
        </w:rPr>
        <w:t xml:space="preserve"> &amp; POLITICS (89%); GOVERNMENT BODIES &amp; OFFICES (89%); LEGISLATIVE BODIES (89%); SUPREME COURTS (89%); LAW COURTS &amp; TRIBUNALS (88%); LITIGATION (88%); CRIMINAL OFFENSES (78%); JUDGES (78%); PUBLIC OFFICIALS (78%); US STATE GOVERNMENT (78%); 2021 US CAPITOL RIOTS (77%); BALLOTS (77%); HEADS OF GOVERNMENT </w:t>
      </w:r>
      <w:r>
        <w:rPr>
          <w:b/>
          <w:color w:val="000000"/>
        </w:rPr>
        <w:t>ELECTIONS</w:t>
      </w:r>
      <w:r>
        <w:rPr>
          <w:color w:val="000000"/>
        </w:rPr>
        <w:t xml:space="preserve"> (77%); POLITICAL CANDIDATES (77%); PRIMARY </w:t>
      </w:r>
      <w:r>
        <w:rPr>
          <w:b/>
          <w:color w:val="000000"/>
        </w:rPr>
        <w:t>ELECTIONS</w:t>
      </w:r>
      <w:r>
        <w:rPr>
          <w:color w:val="000000"/>
        </w:rPr>
        <w:t xml:space="preserve"> (77%); US PRESIDENTIAL CANDIDATES 2012 (77%); </w:t>
      </w:r>
      <w:r>
        <w:rPr>
          <w:b/>
          <w:color w:val="000000"/>
        </w:rPr>
        <w:t>ELECTION</w:t>
      </w:r>
      <w:r>
        <w:rPr>
          <w:color w:val="000000"/>
        </w:rPr>
        <w:t xml:space="preserve"> AUTHORITIES (76%); INTERNET SOCIAL NETWORKING (73%); VERDICTS (72%); </w:t>
      </w:r>
      <w:r>
        <w:rPr>
          <w:b/>
          <w:color w:val="000000"/>
        </w:rPr>
        <w:t>ELECTION</w:t>
      </w:r>
      <w:r>
        <w:rPr>
          <w:color w:val="000000"/>
        </w:rPr>
        <w:t xml:space="preserve"> WORKERS (71%); LAW SCHOOLS (63%); COLLEGE &amp; UNIVERSITY PROFESSORS (50%)</w:t>
      </w:r>
    </w:p>
    <w:p w14:paraId="0F6045B2" w14:textId="77777777" w:rsidR="00FA4267" w:rsidRDefault="006700FD">
      <w:pPr>
        <w:pStyle w:val="Normal10"/>
        <w:spacing w:before="240" w:line="260" w:lineRule="atLeast"/>
      </w:pPr>
      <w:r>
        <w:br/>
      </w:r>
      <w:r>
        <w:rPr>
          <w:b/>
          <w:color w:val="000000"/>
        </w:rPr>
        <w:t>Company:</w:t>
      </w:r>
      <w:r>
        <w:rPr>
          <w:color w:val="000000"/>
        </w:rPr>
        <w:t>  META PLATFORMS INC (56%)</w:t>
      </w:r>
    </w:p>
    <w:p w14:paraId="7B5E758F" w14:textId="77777777" w:rsidR="00FA4267" w:rsidRDefault="006700FD">
      <w:pPr>
        <w:pStyle w:val="Normal10"/>
        <w:spacing w:before="240" w:line="260" w:lineRule="atLeast"/>
      </w:pPr>
      <w:r>
        <w:br/>
      </w:r>
      <w:r>
        <w:rPr>
          <w:b/>
          <w:color w:val="000000"/>
        </w:rPr>
        <w:t>Ticker:</w:t>
      </w:r>
      <w:r>
        <w:rPr>
          <w:color w:val="000000"/>
        </w:rPr>
        <w:t> META (NASDAQ) (56%)</w:t>
      </w:r>
    </w:p>
    <w:p w14:paraId="71D0DC1E" w14:textId="77777777" w:rsidR="00FA4267" w:rsidRDefault="006700FD">
      <w:pPr>
        <w:pStyle w:val="Normal10"/>
        <w:spacing w:before="240" w:line="260" w:lineRule="atLeast"/>
      </w:pPr>
      <w:r>
        <w:br/>
      </w:r>
      <w:r>
        <w:rPr>
          <w:b/>
          <w:color w:val="000000"/>
        </w:rPr>
        <w:t>Industry:</w:t>
      </w:r>
      <w:r>
        <w:rPr>
          <w:color w:val="000000"/>
        </w:rPr>
        <w:t> NAICS516210 MEDIA STREAMING DIST SVCS, SOCIAL NETWORKS, AND OTHER MEDIA NETWORKS AND CONTENT PROVIDERS (56%); SIC7374 COMPUTER PROCESSING &amp; DATA PREPARATION &amp; PROCESSING SERVICES (56%); ELECTRONIC PUBLISHING (73%); INTERNET SOCIAL NETWORKING (73%); LAW SCHOOLS (63%); COLLEGE &amp; UNIVERSITY PROFESSORS (50%)</w:t>
      </w:r>
    </w:p>
    <w:p w14:paraId="74995DC3" w14:textId="77777777" w:rsidR="00FA4267" w:rsidRDefault="006700FD">
      <w:pPr>
        <w:pStyle w:val="Normal10"/>
        <w:spacing w:before="240" w:line="260" w:lineRule="atLeast"/>
      </w:pPr>
      <w:r>
        <w:br/>
      </w:r>
      <w:r>
        <w:rPr>
          <w:b/>
          <w:color w:val="000000"/>
        </w:rPr>
        <w:t>Person:</w:t>
      </w:r>
      <w:r>
        <w:rPr>
          <w:color w:val="000000"/>
        </w:rPr>
        <w:t> DONALD TRUMP (79%)</w:t>
      </w:r>
    </w:p>
    <w:p w14:paraId="3AAEED36" w14:textId="77777777" w:rsidR="00FA4267" w:rsidRDefault="006700FD">
      <w:pPr>
        <w:pStyle w:val="Normal10"/>
        <w:spacing w:before="240" w:line="260" w:lineRule="atLeast"/>
      </w:pPr>
      <w:r>
        <w:br/>
      </w:r>
      <w:r>
        <w:rPr>
          <w:b/>
          <w:color w:val="000000"/>
        </w:rPr>
        <w:t>Geographic:</w:t>
      </w:r>
      <w:r>
        <w:rPr>
          <w:color w:val="000000"/>
        </w:rPr>
        <w:t> COLORADO, USA (79%); WASHINGTON DC, USA (79%); UNITED STATES (97%); New York, Alaska &amp; New Jersey; United States; Americas, Northern America</w:t>
      </w:r>
    </w:p>
    <w:p w14:paraId="63CF15B2" w14:textId="77777777" w:rsidR="00FA4267" w:rsidRDefault="006700FD">
      <w:pPr>
        <w:pStyle w:val="Normal10"/>
        <w:spacing w:before="240" w:line="260" w:lineRule="atLeast"/>
      </w:pPr>
      <w:r>
        <w:br/>
      </w:r>
      <w:r>
        <w:rPr>
          <w:b/>
          <w:color w:val="000000"/>
        </w:rPr>
        <w:t>Load-Date:</w:t>
      </w:r>
      <w:r>
        <w:rPr>
          <w:color w:val="000000"/>
        </w:rPr>
        <w:t> November 1, 2024</w:t>
      </w:r>
    </w:p>
    <w:p w14:paraId="1A8028C8" w14:textId="77777777" w:rsidR="00FA4267" w:rsidRDefault="00FA4267">
      <w:pPr>
        <w:pStyle w:val="Normal10"/>
      </w:pPr>
    </w:p>
    <w:p w14:paraId="41A92F56" w14:textId="1AFBD22A" w:rsidR="00FA4267" w:rsidRDefault="006700FD">
      <w:pPr>
        <w:pStyle w:val="Normal1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92032" behindDoc="0" locked="0" layoutInCell="1" allowOverlap="1" wp14:anchorId="49E48D5D" wp14:editId="700F6DFF">
                <wp:simplePos x="0" y="0"/>
                <wp:positionH relativeFrom="column">
                  <wp:posOffset>0</wp:posOffset>
                </wp:positionH>
                <wp:positionV relativeFrom="paragraph">
                  <wp:posOffset>127000</wp:posOffset>
                </wp:positionV>
                <wp:extent cx="6502400" cy="0"/>
                <wp:effectExtent l="6350" t="12700" r="15875" b="6350"/>
                <wp:wrapNone/>
                <wp:docPr id="172692602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83BE0" id="Line 4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1289D64E" w14:textId="77777777" w:rsidR="00FA4267" w:rsidRDefault="00FA4267">
      <w:pPr>
        <w:pStyle w:val="Normal11"/>
        <w:sectPr w:rsidR="00FA4267">
          <w:headerReference w:type="even" r:id="rId547"/>
          <w:headerReference w:type="default" r:id="rId548"/>
          <w:footerReference w:type="even" r:id="rId549"/>
          <w:footerReference w:type="default" r:id="rId550"/>
          <w:headerReference w:type="first" r:id="rId551"/>
          <w:footerReference w:type="first" r:id="rId552"/>
          <w:pgSz w:w="12240" w:h="15840"/>
          <w:pgMar w:top="840" w:right="1000" w:bottom="840" w:left="1000" w:header="400" w:footer="400" w:gutter="0"/>
          <w:cols w:space="720"/>
          <w:titlePg/>
        </w:sectPr>
      </w:pPr>
    </w:p>
    <w:p w14:paraId="4CEF1C91" w14:textId="77777777" w:rsidR="00FA4267" w:rsidRDefault="00FA4267">
      <w:pPr>
        <w:pStyle w:val="Normal11"/>
      </w:pPr>
    </w:p>
    <w:p w14:paraId="0C27C34A" w14:textId="0D4503CF" w:rsidR="00FA4267" w:rsidRDefault="006700FD">
      <w:pPr>
        <w:pStyle w:val="Normal11"/>
      </w:pPr>
      <w:r>
        <w:rPr>
          <w:noProof/>
        </w:rPr>
        <w:drawing>
          <wp:inline distT="0" distB="0" distL="0" distR="0" wp14:anchorId="601012F5" wp14:editId="48C373F9">
            <wp:extent cx="1879600" cy="381000"/>
            <wp:effectExtent l="0" t="0" r="0" b="0"/>
            <wp:docPr id="14" name="Picture 11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bookmarkStart w:id="30" w:name="_Hlk184689255"/>
    <w:p w14:paraId="6C7BB4D6" w14:textId="048E7A19" w:rsidR="00FA4267" w:rsidRDefault="006700FD" w:rsidP="007944BA">
      <w:pPr>
        <w:pStyle w:val="Heading19"/>
        <w:keepNext w:val="0"/>
        <w:numPr>
          <w:ilvl w:val="0"/>
          <w:numId w:val="140"/>
        </w:numPr>
        <w:spacing w:after="200" w:line="340" w:lineRule="atLeast"/>
        <w:jc w:val="both"/>
      </w:pPr>
      <w:r>
        <w:fldChar w:fldCharType="begin"/>
      </w:r>
      <w:r>
        <w:instrText>HYPERLINK "https://plus.lexis.com/api/document?collection=news&amp;id=urn:contentItem:6D0H-5MB1-JCMC-W0FM-00000-00&amp;context=1001073"</w:instrText>
      </w:r>
      <w:r>
        <w:fldChar w:fldCharType="separate"/>
      </w:r>
      <w:r>
        <w:rPr>
          <w:rFonts w:eastAsia="Arial"/>
          <w:color w:val="0077CC"/>
          <w:sz w:val="28"/>
          <w:u w:val="single"/>
          <w:shd w:val="clear" w:color="auto" w:fill="FFFFFF"/>
        </w:rPr>
        <w:t xml:space="preserve">How to Protect Yourself from AI </w:t>
      </w:r>
      <w:r>
        <w:rPr>
          <w:rFonts w:eastAsia="Arial"/>
          <w:color w:val="0077CC"/>
          <w:sz w:val="28"/>
          <w:u w:val="single"/>
          <w:shd w:val="clear" w:color="auto" w:fill="FFFFFF"/>
        </w:rPr>
        <w:fldChar w:fldCharType="end"/>
      </w:r>
      <w:hyperlink r:id="rId553" w:history="1">
        <w:r>
          <w:rPr>
            <w:rFonts w:eastAsia="Arial"/>
            <w:color w:val="0077CC"/>
            <w:sz w:val="28"/>
            <w:u w:val="single"/>
            <w:shd w:val="clear" w:color="auto" w:fill="FFFFFF"/>
          </w:rPr>
          <w:t>Election</w:t>
        </w:r>
      </w:hyperlink>
      <w:hyperlink r:id="rId554" w:history="1">
        <w:r>
          <w:rPr>
            <w:rFonts w:eastAsia="Arial"/>
            <w:color w:val="0077CC"/>
            <w:sz w:val="28"/>
            <w:u w:val="single"/>
            <w:shd w:val="clear" w:color="auto" w:fill="FFFFFF"/>
          </w:rPr>
          <w:t xml:space="preserve"> Misinformation</w:t>
        </w:r>
      </w:hyperlink>
    </w:p>
    <w:p w14:paraId="60D57678" w14:textId="77777777" w:rsidR="00FA4267" w:rsidRDefault="006700FD">
      <w:pPr>
        <w:pStyle w:val="Normal11"/>
        <w:spacing w:before="120" w:line="260" w:lineRule="atLeast"/>
        <w:jc w:val="center"/>
      </w:pPr>
      <w:r>
        <w:rPr>
          <w:rFonts w:ascii="Arial" w:eastAsia="Arial" w:hAnsi="Arial" w:cs="Arial"/>
          <w:color w:val="000000"/>
          <w:sz w:val="20"/>
        </w:rPr>
        <w:t>Time Online</w:t>
      </w:r>
    </w:p>
    <w:p w14:paraId="782EB5D4" w14:textId="77777777" w:rsidR="00FA4267" w:rsidRDefault="006700FD">
      <w:pPr>
        <w:pStyle w:val="Normal11"/>
        <w:spacing w:before="120" w:line="260" w:lineRule="atLeast"/>
        <w:jc w:val="center"/>
      </w:pPr>
      <w:r>
        <w:rPr>
          <w:rFonts w:ascii="Arial" w:eastAsia="Arial" w:hAnsi="Arial" w:cs="Arial"/>
          <w:color w:val="000000"/>
          <w:sz w:val="20"/>
        </w:rPr>
        <w:t>September 17, 2024 Tuesday 7:25 PM EST</w:t>
      </w:r>
    </w:p>
    <w:p w14:paraId="330276DC" w14:textId="77777777" w:rsidR="00FA4267" w:rsidRDefault="00FA4267">
      <w:pPr>
        <w:pStyle w:val="Normal11"/>
        <w:spacing w:line="240" w:lineRule="atLeast"/>
        <w:jc w:val="both"/>
      </w:pPr>
      <w:bookmarkStart w:id="31" w:name="Bookmark_11"/>
      <w:bookmarkEnd w:id="31"/>
    </w:p>
    <w:p w14:paraId="00969EAE" w14:textId="77777777" w:rsidR="00FA4267" w:rsidRDefault="006700FD">
      <w:pPr>
        <w:pStyle w:val="Normal11"/>
        <w:spacing w:before="120" w:line="220" w:lineRule="atLeast"/>
      </w:pPr>
      <w:r>
        <w:br/>
      </w:r>
      <w:r>
        <w:rPr>
          <w:rFonts w:ascii="Arial" w:eastAsia="Arial" w:hAnsi="Arial" w:cs="Arial"/>
          <w:color w:val="000000"/>
          <w:sz w:val="16"/>
        </w:rPr>
        <w:t>Copyright 2024 TIME USA, LLC.  All Rights Reserved</w:t>
      </w:r>
    </w:p>
    <w:p w14:paraId="2D523B00" w14:textId="748DF144" w:rsidR="00FA4267" w:rsidRDefault="006700FD">
      <w:pPr>
        <w:pStyle w:val="Normal11"/>
        <w:spacing w:before="120" w:line="220" w:lineRule="atLeast"/>
      </w:pPr>
      <w:r>
        <w:br/>
      </w:r>
      <w:r>
        <w:rPr>
          <w:noProof/>
        </w:rPr>
        <w:drawing>
          <wp:inline distT="0" distB="0" distL="0" distR="0" wp14:anchorId="63B4299A" wp14:editId="3CB7DC5F">
            <wp:extent cx="1993900" cy="679450"/>
            <wp:effectExtent l="0" t="0" r="0" b="0"/>
            <wp:docPr id="15"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1993900" cy="679450"/>
                    </a:xfrm>
                    <a:prstGeom prst="rect">
                      <a:avLst/>
                    </a:prstGeom>
                    <a:noFill/>
                    <a:ln>
                      <a:noFill/>
                    </a:ln>
                  </pic:spPr>
                </pic:pic>
              </a:graphicData>
            </a:graphic>
          </wp:inline>
        </w:drawing>
      </w:r>
    </w:p>
    <w:p w14:paraId="46AE34E9" w14:textId="77777777" w:rsidR="00FA4267" w:rsidRDefault="006700FD">
      <w:pPr>
        <w:pStyle w:val="Normal11"/>
        <w:spacing w:before="120" w:line="260" w:lineRule="atLeast"/>
      </w:pPr>
      <w:r>
        <w:rPr>
          <w:rFonts w:ascii="Arial" w:eastAsia="Arial" w:hAnsi="Arial" w:cs="Arial"/>
          <w:b/>
          <w:color w:val="000000"/>
          <w:sz w:val="20"/>
        </w:rPr>
        <w:t>Length:</w:t>
      </w:r>
      <w:r>
        <w:rPr>
          <w:rFonts w:ascii="Arial" w:eastAsia="Arial" w:hAnsi="Arial" w:cs="Arial"/>
          <w:color w:val="000000"/>
          <w:sz w:val="20"/>
        </w:rPr>
        <w:t> 852 words</w:t>
      </w:r>
    </w:p>
    <w:p w14:paraId="24309FAE" w14:textId="77777777" w:rsidR="00FA4267" w:rsidRDefault="006700FD">
      <w:pPr>
        <w:pStyle w:val="Normal11"/>
        <w:spacing w:before="120" w:line="260" w:lineRule="atLeast"/>
      </w:pPr>
      <w:r>
        <w:rPr>
          <w:rFonts w:ascii="Arial" w:eastAsia="Arial" w:hAnsi="Arial" w:cs="Arial"/>
          <w:b/>
          <w:color w:val="000000"/>
          <w:sz w:val="20"/>
        </w:rPr>
        <w:t>Byline:</w:t>
      </w:r>
      <w:r>
        <w:rPr>
          <w:rFonts w:ascii="Arial" w:eastAsia="Arial" w:hAnsi="Arial" w:cs="Arial"/>
          <w:color w:val="000000"/>
          <w:sz w:val="20"/>
        </w:rPr>
        <w:t> Rebecca Schneid</w:t>
      </w:r>
    </w:p>
    <w:p w14:paraId="786AADE0" w14:textId="77777777" w:rsidR="00FA4267" w:rsidRDefault="006700FD">
      <w:pPr>
        <w:pStyle w:val="Normal11"/>
        <w:keepNext/>
        <w:spacing w:before="240" w:line="340" w:lineRule="atLeast"/>
      </w:pPr>
      <w:bookmarkStart w:id="32" w:name="Body_9"/>
      <w:bookmarkEnd w:id="32"/>
      <w:r>
        <w:rPr>
          <w:rFonts w:ascii="Arial" w:eastAsia="Arial" w:hAnsi="Arial" w:cs="Arial"/>
          <w:b/>
          <w:color w:val="000000"/>
          <w:sz w:val="28"/>
        </w:rPr>
        <w:t>Body</w:t>
      </w:r>
    </w:p>
    <w:p w14:paraId="2F9D5825" w14:textId="311EA01B" w:rsidR="00FA4267" w:rsidRDefault="006700FD">
      <w:pPr>
        <w:pStyle w:val="Normal11"/>
        <w:spacing w:line="60" w:lineRule="exact"/>
      </w:pPr>
      <w:r>
        <w:rPr>
          <w:noProof/>
        </w:rPr>
        <mc:AlternateContent>
          <mc:Choice Requires="wps">
            <w:drawing>
              <wp:anchor distT="0" distB="0" distL="114300" distR="114300" simplePos="0" relativeHeight="251693056" behindDoc="0" locked="0" layoutInCell="1" allowOverlap="1" wp14:anchorId="11ACE8AB" wp14:editId="5CB544D6">
                <wp:simplePos x="0" y="0"/>
                <wp:positionH relativeFrom="column">
                  <wp:posOffset>0</wp:posOffset>
                </wp:positionH>
                <wp:positionV relativeFrom="paragraph">
                  <wp:posOffset>25400</wp:posOffset>
                </wp:positionV>
                <wp:extent cx="6502400" cy="0"/>
                <wp:effectExtent l="15875" t="16510" r="15875" b="21590"/>
                <wp:wrapTopAndBottom/>
                <wp:docPr id="1272245576"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81024" id="Line 4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24B6154" w14:textId="77777777" w:rsidR="00FA4267" w:rsidRDefault="00FA4267">
      <w:pPr>
        <w:pStyle w:val="Normal11"/>
      </w:pPr>
    </w:p>
    <w:p w14:paraId="60E19DD8" w14:textId="77777777" w:rsidR="00FA4267" w:rsidRDefault="006700FD">
      <w:pPr>
        <w:pStyle w:val="Normal11"/>
        <w:spacing w:before="200" w:line="260" w:lineRule="atLeast"/>
        <w:jc w:val="both"/>
      </w:pPr>
      <w:r>
        <w:rPr>
          <w:rFonts w:ascii="Arial" w:eastAsia="Arial" w:hAnsi="Arial" w:cs="Arial"/>
          <w:color w:val="000000"/>
          <w:sz w:val="20"/>
        </w:rPr>
        <w:t xml:space="preserve">As the 2024 race for President heats up, so too does concern over the spread of AI misinformation in </w:t>
      </w:r>
      <w:r>
        <w:rPr>
          <w:rFonts w:ascii="Arial" w:eastAsia="Arial" w:hAnsi="Arial" w:cs="Arial"/>
          <w:b/>
          <w:color w:val="000000"/>
          <w:sz w:val="20"/>
        </w:rPr>
        <w:t>elections</w:t>
      </w:r>
      <w:r>
        <w:rPr>
          <w:rFonts w:ascii="Arial" w:eastAsia="Arial" w:hAnsi="Arial" w:cs="Arial"/>
          <w:color w:val="000000"/>
          <w:sz w:val="20"/>
        </w:rPr>
        <w:t>. </w:t>
      </w:r>
    </w:p>
    <w:p w14:paraId="4A714880" w14:textId="77777777" w:rsidR="00FA4267" w:rsidRDefault="006700FD">
      <w:pPr>
        <w:pStyle w:val="Normal11"/>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an arms race," says Andy Parsons, senior director of Adobe'</w:t>
      </w:r>
      <w:r>
        <w:rPr>
          <w:rFonts w:ascii="Arial" w:eastAsia="Arial" w:hAnsi="Arial" w:cs="Arial"/>
          <w:b/>
          <w:color w:val="000000"/>
          <w:sz w:val="20"/>
        </w:rPr>
        <w:t>s</w:t>
      </w:r>
      <w:r>
        <w:rPr>
          <w:rFonts w:ascii="Arial" w:eastAsia="Arial" w:hAnsi="Arial" w:cs="Arial"/>
          <w:color w:val="000000"/>
          <w:sz w:val="20"/>
        </w:rPr>
        <w:t xml:space="preserve"> Content Authenticity Initiative (CAI). And it'</w:t>
      </w:r>
      <w:r>
        <w:rPr>
          <w:rFonts w:ascii="Arial" w:eastAsia="Arial" w:hAnsi="Arial" w:cs="Arial"/>
          <w:b/>
          <w:color w:val="000000"/>
          <w:sz w:val="20"/>
        </w:rPr>
        <w:t>s</w:t>
      </w:r>
      <w:r>
        <w:rPr>
          <w:rFonts w:ascii="Arial" w:eastAsia="Arial" w:hAnsi="Arial" w:cs="Arial"/>
          <w:color w:val="000000"/>
          <w:sz w:val="20"/>
        </w:rPr>
        <w:t xml:space="preserve"> not a fair race: the use of artificial intelligence to spread misinformation is a struggle in which the "bad guys don't have to open source their data sets or present at conferences or prepare papers," Parsons says.</w:t>
      </w:r>
    </w:p>
    <w:p w14:paraId="76F738F4" w14:textId="77777777" w:rsidR="00FA4267" w:rsidRDefault="006700FD">
      <w:pPr>
        <w:pStyle w:val="Normal11"/>
        <w:spacing w:before="240" w:line="260" w:lineRule="atLeast"/>
        <w:jc w:val="both"/>
      </w:pPr>
      <w:r>
        <w:rPr>
          <w:rFonts w:ascii="Arial" w:eastAsia="Arial" w:hAnsi="Arial" w:cs="Arial"/>
          <w:color w:val="000000"/>
          <w:sz w:val="20"/>
        </w:rPr>
        <w:t xml:space="preserve">AI misinformation has already become an issue this year. Pop sensation Taylor Swift </w:t>
      </w:r>
      <w:hyperlink r:id="rId556" w:history="1">
        <w:r>
          <w:rPr>
            <w:rFonts w:ascii="Arial" w:eastAsia="Arial" w:hAnsi="Arial" w:cs="Arial"/>
            <w:color w:val="0077CC"/>
            <w:sz w:val="20"/>
            <w:u w:val="single"/>
            <w:shd w:val="clear" w:color="auto" w:fill="FFFFFF"/>
          </w:rPr>
          <w:t>endorsed Vice President Kamala Harris</w:t>
        </w:r>
      </w:hyperlink>
      <w:r>
        <w:rPr>
          <w:rFonts w:ascii="Arial" w:eastAsia="Arial" w:hAnsi="Arial" w:cs="Arial"/>
          <w:color w:val="000000"/>
          <w:sz w:val="20"/>
        </w:rPr>
        <w:t xml:space="preserve"> after former President Donald Trump posted a fake image of her endorsing him. "It really conjured up my fears around AI, and the dangers of spreading misinformation," Swift stated in the Instagram caption of her Harris endorsement.</w:t>
      </w:r>
    </w:p>
    <w:p w14:paraId="0550DC69" w14:textId="77777777" w:rsidR="00FA4267" w:rsidRDefault="006700FD">
      <w:pPr>
        <w:pStyle w:val="Normal11"/>
        <w:spacing w:before="200" w:line="260" w:lineRule="atLeast"/>
        <w:jc w:val="both"/>
      </w:pPr>
      <w:r>
        <w:rPr>
          <w:rFonts w:ascii="Arial" w:eastAsia="Arial" w:hAnsi="Arial" w:cs="Arial"/>
          <w:color w:val="000000"/>
          <w:sz w:val="20"/>
        </w:rPr>
        <w:t xml:space="preserve">The Swift incident isn't the first instance of AI misinformation this </w:t>
      </w:r>
      <w:r>
        <w:rPr>
          <w:rFonts w:ascii="Arial" w:eastAsia="Arial" w:hAnsi="Arial" w:cs="Arial"/>
          <w:b/>
          <w:color w:val="000000"/>
          <w:sz w:val="20"/>
        </w:rPr>
        <w:t>election</w:t>
      </w:r>
      <w:r>
        <w:rPr>
          <w:rFonts w:ascii="Arial" w:eastAsia="Arial" w:hAnsi="Arial" w:cs="Arial"/>
          <w:color w:val="000000"/>
          <w:sz w:val="20"/>
        </w:rPr>
        <w:t xml:space="preserve"> cycle. Florida Governor and then Republican presidential candidate Ron DeSantis </w:t>
      </w:r>
      <w:hyperlink r:id="rId557" w:history="1">
        <w:r>
          <w:rPr>
            <w:rFonts w:ascii="Arial" w:eastAsia="Arial" w:hAnsi="Arial" w:cs="Arial"/>
            <w:color w:val="0077CC"/>
            <w:sz w:val="20"/>
            <w:u w:val="single"/>
            <w:shd w:val="clear" w:color="auto" w:fill="FFFFFF"/>
          </w:rPr>
          <w:t>posted a campaign video</w:t>
        </w:r>
      </w:hyperlink>
      <w:r>
        <w:rPr>
          <w:rFonts w:ascii="Arial" w:eastAsia="Arial" w:hAnsi="Arial" w:cs="Arial"/>
          <w:color w:val="000000"/>
          <w:sz w:val="20"/>
        </w:rPr>
        <w:t xml:space="preserve"> in June 2023 including apparently fake images of Trump hugging former National Institute of Allergy and Infectious Diseases director Anthony Fauci. Earlier this year, a political consultant utilized </w:t>
      </w:r>
      <w:hyperlink r:id="rId558" w:history="1">
        <w:r>
          <w:rPr>
            <w:rFonts w:ascii="Arial" w:eastAsia="Arial" w:hAnsi="Arial" w:cs="Arial"/>
            <w:color w:val="0077CC"/>
            <w:sz w:val="20"/>
            <w:u w:val="single"/>
            <w:shd w:val="clear" w:color="auto" w:fill="FFFFFF"/>
          </w:rPr>
          <w:t>artificial intelligence-generated robocalls mimicking President Joe Biden'</w:t>
        </w:r>
      </w:hyperlink>
      <w:hyperlink r:id="rId559" w:history="1">
        <w:r>
          <w:rPr>
            <w:rFonts w:ascii="Arial" w:eastAsia="Arial" w:hAnsi="Arial" w:cs="Arial"/>
            <w:b/>
            <w:color w:val="0077CC"/>
            <w:sz w:val="20"/>
            <w:u w:val="single"/>
            <w:shd w:val="clear" w:color="auto" w:fill="FFFFFF"/>
          </w:rPr>
          <w:t>s</w:t>
        </w:r>
      </w:hyperlink>
      <w:hyperlink r:id="rId560" w:history="1">
        <w:r>
          <w:rPr>
            <w:rFonts w:ascii="Arial" w:eastAsia="Arial" w:hAnsi="Arial" w:cs="Arial"/>
            <w:color w:val="0077CC"/>
            <w:sz w:val="20"/>
            <w:u w:val="single"/>
            <w:shd w:val="clear" w:color="auto" w:fill="FFFFFF"/>
          </w:rPr>
          <w:t xml:space="preserve"> voice</w:t>
        </w:r>
      </w:hyperlink>
      <w:r>
        <w:rPr>
          <w:rFonts w:ascii="Arial" w:eastAsia="Arial" w:hAnsi="Arial" w:cs="Arial"/>
          <w:color w:val="000000"/>
          <w:sz w:val="20"/>
        </w:rPr>
        <w:t xml:space="preserve"> to voters ahead of New Hampshire'</w:t>
      </w:r>
      <w:r>
        <w:rPr>
          <w:rFonts w:ascii="Arial" w:eastAsia="Arial" w:hAnsi="Arial" w:cs="Arial"/>
          <w:b/>
          <w:color w:val="000000"/>
          <w:sz w:val="20"/>
        </w:rPr>
        <w:t>s</w:t>
      </w:r>
      <w:r>
        <w:rPr>
          <w:rFonts w:ascii="Arial" w:eastAsia="Arial" w:hAnsi="Arial" w:cs="Arial"/>
          <w:color w:val="000000"/>
          <w:sz w:val="20"/>
        </w:rPr>
        <w:t xml:space="preserve"> presidential primary, suggesting that voting in the primary would preclude voters from casting ballots in November.</w:t>
      </w:r>
    </w:p>
    <w:p w14:paraId="0A244DB0" w14:textId="77777777" w:rsidR="00FA4267" w:rsidRDefault="006700FD">
      <w:pPr>
        <w:pStyle w:val="Normal11"/>
        <w:spacing w:before="200" w:line="260" w:lineRule="atLeast"/>
        <w:jc w:val="both"/>
      </w:pPr>
      <w:r>
        <w:rPr>
          <w:rFonts w:ascii="Arial" w:eastAsia="Arial" w:hAnsi="Arial" w:cs="Arial"/>
          <w:color w:val="000000"/>
          <w:sz w:val="20"/>
        </w:rPr>
        <w:t xml:space="preserve">A new study by Parsons and the CAI, published Wednesday, found that a large majority of respondents (94%) are concerned that the spread of misinformation will impact the upcoming </w:t>
      </w:r>
      <w:r>
        <w:rPr>
          <w:rFonts w:ascii="Arial" w:eastAsia="Arial" w:hAnsi="Arial" w:cs="Arial"/>
          <w:b/>
          <w:color w:val="000000"/>
          <w:sz w:val="20"/>
        </w:rPr>
        <w:t>election</w:t>
      </w:r>
      <w:r>
        <w:rPr>
          <w:rFonts w:ascii="Arial" w:eastAsia="Arial" w:hAnsi="Arial" w:cs="Arial"/>
          <w:color w:val="000000"/>
          <w:sz w:val="20"/>
        </w:rPr>
        <w:t xml:space="preserve">, and 87% of respondents said that the rise of generative AI has made it more challenging to discern </w:t>
      </w:r>
      <w:r>
        <w:rPr>
          <w:rFonts w:ascii="Arial" w:eastAsia="Arial" w:hAnsi="Arial" w:cs="Arial"/>
          <w:b/>
          <w:color w:val="000000"/>
          <w:sz w:val="20"/>
        </w:rPr>
        <w:t>fact</w:t>
      </w:r>
      <w:r>
        <w:rPr>
          <w:rFonts w:ascii="Arial" w:eastAsia="Arial" w:hAnsi="Arial" w:cs="Arial"/>
          <w:color w:val="000000"/>
          <w:sz w:val="20"/>
        </w:rPr>
        <w:t xml:space="preserve"> from fiction online. The data was collected from 2,002 responses from </w:t>
      </w:r>
      <w:r>
        <w:rPr>
          <w:rFonts w:ascii="Arial" w:eastAsia="Arial" w:hAnsi="Arial" w:cs="Arial"/>
          <w:b/>
          <w:color w:val="000000"/>
          <w:sz w:val="20"/>
        </w:rPr>
        <w:t>U.S</w:t>
      </w:r>
      <w:r>
        <w:rPr>
          <w:rFonts w:ascii="Arial" w:eastAsia="Arial" w:hAnsi="Arial" w:cs="Arial"/>
          <w:color w:val="000000"/>
          <w:sz w:val="20"/>
        </w:rPr>
        <w:t>. citizens, all of whom were 18 and older.</w:t>
      </w:r>
    </w:p>
    <w:p w14:paraId="2DC50C7D" w14:textId="77777777" w:rsidR="00FA4267" w:rsidRDefault="006700FD">
      <w:pPr>
        <w:pStyle w:val="Normal11"/>
        <w:spacing w:before="200" w:line="260" w:lineRule="atLeast"/>
        <w:jc w:val="both"/>
      </w:pPr>
      <w:r>
        <w:rPr>
          <w:rFonts w:ascii="Arial" w:eastAsia="Arial" w:hAnsi="Arial" w:cs="Arial"/>
          <w:color w:val="000000"/>
          <w:sz w:val="20"/>
        </w:rPr>
        <w:t>"I don't think there'</w:t>
      </w:r>
      <w:r>
        <w:rPr>
          <w:rFonts w:ascii="Arial" w:eastAsia="Arial" w:hAnsi="Arial" w:cs="Arial"/>
          <w:b/>
          <w:color w:val="000000"/>
          <w:sz w:val="20"/>
        </w:rPr>
        <w:t>s</w:t>
      </w:r>
      <w:r>
        <w:rPr>
          <w:rFonts w:ascii="Arial" w:eastAsia="Arial" w:hAnsi="Arial" w:cs="Arial"/>
          <w:color w:val="000000"/>
          <w:sz w:val="20"/>
        </w:rPr>
        <w:t xml:space="preserve"> anything that 93% of the American public agrees on, but apparently this is one of them, and I think there'</w:t>
      </w:r>
      <w:r>
        <w:rPr>
          <w:rFonts w:ascii="Arial" w:eastAsia="Arial" w:hAnsi="Arial" w:cs="Arial"/>
          <w:b/>
          <w:color w:val="000000"/>
          <w:sz w:val="20"/>
        </w:rPr>
        <w:t>s</w:t>
      </w:r>
      <w:r>
        <w:rPr>
          <w:rFonts w:ascii="Arial" w:eastAsia="Arial" w:hAnsi="Arial" w:cs="Arial"/>
          <w:color w:val="000000"/>
          <w:sz w:val="20"/>
        </w:rPr>
        <w:t xml:space="preserve"> a good reason for that," said Hany Farid, professor at the University of California, Berkeley and advisor to the CAI. "There are people on both sides creating fake content, people denying real content, and suddenly you go online like, 'What? What do I make of anything?'"</w:t>
      </w:r>
    </w:p>
    <w:p w14:paraId="7B7CF00C" w14:textId="77777777" w:rsidR="00FA4267" w:rsidRDefault="006700FD">
      <w:pPr>
        <w:pStyle w:val="Normal11"/>
        <w:spacing w:before="200" w:line="260" w:lineRule="atLeast"/>
        <w:jc w:val="both"/>
      </w:pPr>
      <w:r>
        <w:rPr>
          <w:rFonts w:ascii="Arial" w:eastAsia="Arial" w:hAnsi="Arial" w:cs="Arial"/>
          <w:color w:val="000000"/>
          <w:sz w:val="20"/>
        </w:rPr>
        <w:t xml:space="preserve">A bipartisan group of lawmakers  </w:t>
      </w:r>
      <w:hyperlink r:id="rId561" w:history="1">
        <w:r>
          <w:rPr>
            <w:rFonts w:ascii="Arial" w:eastAsia="Arial" w:hAnsi="Arial" w:cs="Arial"/>
            <w:color w:val="0077CC"/>
            <w:sz w:val="20"/>
            <w:u w:val="single"/>
            <w:shd w:val="clear" w:color="auto" w:fill="FFFFFF"/>
          </w:rPr>
          <w:t>introduced legislation Tuesday</w:t>
        </w:r>
      </w:hyperlink>
      <w:r>
        <w:rPr>
          <w:rFonts w:ascii="Arial" w:eastAsia="Arial" w:hAnsi="Arial" w:cs="Arial"/>
          <w:color w:val="000000"/>
          <w:sz w:val="20"/>
        </w:rPr>
        <w:t xml:space="preserve"> that would prohibit political campaigns and outside political groups from using AI to pretend to be politicians. </w:t>
      </w:r>
      <w:hyperlink r:id="rId562" w:history="1">
        <w:r>
          <w:rPr>
            <w:rFonts w:ascii="Arial" w:eastAsia="Arial" w:hAnsi="Arial" w:cs="Arial"/>
            <w:color w:val="0077CC"/>
            <w:sz w:val="20"/>
            <w:u w:val="single"/>
            <w:shd w:val="clear" w:color="auto" w:fill="FFFFFF"/>
          </w:rPr>
          <w:t>Multiple state legislatures</w:t>
        </w:r>
      </w:hyperlink>
      <w:r>
        <w:rPr>
          <w:rFonts w:ascii="Arial" w:eastAsia="Arial" w:hAnsi="Arial" w:cs="Arial"/>
          <w:color w:val="000000"/>
          <w:sz w:val="20"/>
        </w:rPr>
        <w:t xml:space="preserve"> have now also introduced bills regulating deepfakes in </w:t>
      </w:r>
      <w:r>
        <w:rPr>
          <w:rFonts w:ascii="Arial" w:eastAsia="Arial" w:hAnsi="Arial" w:cs="Arial"/>
          <w:b/>
          <w:color w:val="000000"/>
          <w:sz w:val="20"/>
        </w:rPr>
        <w:t>elections</w:t>
      </w:r>
      <w:r>
        <w:rPr>
          <w:rFonts w:ascii="Arial" w:eastAsia="Arial" w:hAnsi="Arial" w:cs="Arial"/>
          <w:color w:val="000000"/>
          <w:sz w:val="20"/>
        </w:rPr>
        <w:t>. </w:t>
      </w:r>
    </w:p>
    <w:p w14:paraId="0311F7FF" w14:textId="77777777" w:rsidR="00FA4267" w:rsidRDefault="006700FD">
      <w:pPr>
        <w:pStyle w:val="Normal11"/>
        <w:spacing w:before="200" w:line="260" w:lineRule="atLeast"/>
        <w:jc w:val="both"/>
      </w:pPr>
      <w:r>
        <w:rPr>
          <w:rFonts w:ascii="Arial" w:eastAsia="Arial" w:hAnsi="Arial" w:cs="Arial"/>
          <w:color w:val="000000"/>
          <w:sz w:val="20"/>
        </w:rPr>
        <w:t xml:space="preserve">Parsons believes now is a "true tipping point" in which "consumers are demanding transparency." But in the absence of significant laws or effective technological guardrails, there are things you can do to protect yourself from AI misinformation heading into November, researchers say. </w:t>
      </w:r>
    </w:p>
    <w:p w14:paraId="63639A05" w14:textId="77777777" w:rsidR="00FA4267" w:rsidRDefault="006700FD">
      <w:pPr>
        <w:pStyle w:val="Normal11"/>
        <w:spacing w:before="200" w:line="260" w:lineRule="atLeast"/>
        <w:jc w:val="both"/>
      </w:pPr>
      <w:r>
        <w:rPr>
          <w:rFonts w:ascii="Arial" w:eastAsia="Arial" w:hAnsi="Arial" w:cs="Arial"/>
          <w:color w:val="000000"/>
          <w:sz w:val="20"/>
        </w:rPr>
        <w:t xml:space="preserve">One key tactic is to not rely on social media for </w:t>
      </w:r>
      <w:r>
        <w:rPr>
          <w:rFonts w:ascii="Arial" w:eastAsia="Arial" w:hAnsi="Arial" w:cs="Arial"/>
          <w:b/>
          <w:color w:val="000000"/>
          <w:sz w:val="20"/>
        </w:rPr>
        <w:t>election</w:t>
      </w:r>
      <w:r>
        <w:rPr>
          <w:rFonts w:ascii="Arial" w:eastAsia="Arial" w:hAnsi="Arial" w:cs="Arial"/>
          <w:color w:val="000000"/>
          <w:sz w:val="20"/>
        </w:rPr>
        <w:t xml:space="preserve"> news. "Getting off social media is step number one, two, three, four, and five; it is not a place to get reliable information," says Farid. You should view X (formerly Twitter) and Facebook as spaces for fun, not spaces to "become an informed citizen," he says.</w:t>
      </w:r>
    </w:p>
    <w:p w14:paraId="7F18AE59" w14:textId="77777777" w:rsidR="00FA4267" w:rsidRDefault="006700FD">
      <w:pPr>
        <w:pStyle w:val="Normal11"/>
        <w:spacing w:before="200" w:line="260" w:lineRule="atLeast"/>
        <w:jc w:val="both"/>
      </w:pPr>
      <w:r>
        <w:rPr>
          <w:rFonts w:ascii="Arial" w:eastAsia="Arial" w:hAnsi="Arial" w:cs="Arial"/>
          <w:color w:val="000000"/>
          <w:sz w:val="20"/>
        </w:rPr>
        <w:t xml:space="preserve">Since social media is where many deepfakes and AI misinformation disseminate, informed citizens must </w:t>
      </w:r>
      <w:r>
        <w:rPr>
          <w:rFonts w:ascii="Arial" w:eastAsia="Arial" w:hAnsi="Arial" w:cs="Arial"/>
          <w:b/>
          <w:color w:val="000000"/>
          <w:sz w:val="20"/>
        </w:rPr>
        <w:t>fact check</w:t>
      </w:r>
      <w:r>
        <w:rPr>
          <w:rFonts w:ascii="Arial" w:eastAsia="Arial" w:hAnsi="Arial" w:cs="Arial"/>
          <w:color w:val="000000"/>
          <w:sz w:val="20"/>
        </w:rPr>
        <w:t xml:space="preserve"> their information with sites like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and </w:t>
      </w:r>
      <w:r>
        <w:rPr>
          <w:rFonts w:ascii="Arial" w:eastAsia="Arial" w:hAnsi="Arial" w:cs="Arial"/>
          <w:b/>
          <w:color w:val="000000"/>
          <w:sz w:val="20"/>
        </w:rPr>
        <w:t>Snopes</w:t>
      </w:r>
      <w:r>
        <w:rPr>
          <w:rFonts w:ascii="Arial" w:eastAsia="Arial" w:hAnsi="Arial" w:cs="Arial"/>
          <w:color w:val="000000"/>
          <w:sz w:val="20"/>
        </w:rPr>
        <w:t xml:space="preserve">, or major media outlets, before reposting. "The </w:t>
      </w:r>
      <w:r>
        <w:rPr>
          <w:rFonts w:ascii="Arial" w:eastAsia="Arial" w:hAnsi="Arial" w:cs="Arial"/>
          <w:b/>
          <w:color w:val="000000"/>
          <w:sz w:val="20"/>
        </w:rPr>
        <w:t>fact</w:t>
      </w:r>
      <w:r>
        <w:rPr>
          <w:rFonts w:ascii="Arial" w:eastAsia="Arial" w:hAnsi="Arial" w:cs="Arial"/>
          <w:color w:val="000000"/>
          <w:sz w:val="20"/>
        </w:rPr>
        <w:t xml:space="preserve"> is: more likely than not you're part of the problem, not the solution," Farid says. "If you want to be an informed citizen, fantastic. But that also means not poisoning the minds of people, and going to serious outlets doing </w:t>
      </w:r>
      <w:r>
        <w:rPr>
          <w:rFonts w:ascii="Arial" w:eastAsia="Arial" w:hAnsi="Arial" w:cs="Arial"/>
          <w:b/>
          <w:color w:val="000000"/>
          <w:sz w:val="20"/>
        </w:rPr>
        <w:t>fact checks</w:t>
      </w:r>
      <w:r>
        <w:rPr>
          <w:rFonts w:ascii="Arial" w:eastAsia="Arial" w:hAnsi="Arial" w:cs="Arial"/>
          <w:color w:val="000000"/>
          <w:sz w:val="20"/>
        </w:rPr>
        <w:t>."</w:t>
      </w:r>
    </w:p>
    <w:p w14:paraId="70E578D3" w14:textId="77777777" w:rsidR="00FA4267" w:rsidRDefault="006700FD">
      <w:pPr>
        <w:pStyle w:val="Normal11"/>
        <w:spacing w:before="200" w:line="260" w:lineRule="atLeast"/>
        <w:jc w:val="both"/>
      </w:pPr>
      <w:r>
        <w:rPr>
          <w:rFonts w:ascii="Arial" w:eastAsia="Arial" w:hAnsi="Arial" w:cs="Arial"/>
          <w:color w:val="000000"/>
          <w:sz w:val="20"/>
        </w:rPr>
        <w:t xml:space="preserve">Another strategy is to carefully examine the images you're seeing spread online. Kaylyn Jackson Schiff and Daniel Schiff, assistant professors of political science at Purdue University, are working on a database tracking politically-relevant deepfakes. They say technology has made it harder than ever for consumers to be proactive and spot the differences between AI-generated content and reality. Still, they have found in their research that many of the popular deepfakes they study are "lower quality" than real photos. </w:t>
      </w:r>
    </w:p>
    <w:p w14:paraId="2E593775" w14:textId="77777777" w:rsidR="00FA4267" w:rsidRDefault="006700FD">
      <w:pPr>
        <w:pStyle w:val="Normal11"/>
        <w:spacing w:before="200" w:line="260" w:lineRule="atLeast"/>
        <w:jc w:val="both"/>
      </w:pPr>
      <w:r>
        <w:rPr>
          <w:rFonts w:ascii="Arial" w:eastAsia="Arial" w:hAnsi="Arial" w:cs="Arial"/>
          <w:color w:val="000000"/>
          <w:sz w:val="20"/>
        </w:rPr>
        <w:t>"We'll go to conferences and people say, 'Well, I knew those were fake. I knew that Trump wasn't meeting with Putin.' But we don't know if this works for everybody," Daniel Schiff says. "We know that the images that can be created can be super persuasive to coin-flip levels of accuracy detection by the public." And as the technology advances, that'</w:t>
      </w:r>
      <w:r>
        <w:rPr>
          <w:rFonts w:ascii="Arial" w:eastAsia="Arial" w:hAnsi="Arial" w:cs="Arial"/>
          <w:b/>
          <w:color w:val="000000"/>
          <w:sz w:val="20"/>
        </w:rPr>
        <w:t>s</w:t>
      </w:r>
      <w:r>
        <w:rPr>
          <w:rFonts w:ascii="Arial" w:eastAsia="Arial" w:hAnsi="Arial" w:cs="Arial"/>
          <w:color w:val="000000"/>
          <w:sz w:val="20"/>
        </w:rPr>
        <w:t xml:space="preserve"> only going to become more difficult, and the strategy may "not work in two years or three years," he says.</w:t>
      </w:r>
    </w:p>
    <w:p w14:paraId="2FB14046" w14:textId="77777777" w:rsidR="00FA4267" w:rsidRDefault="006700FD">
      <w:pPr>
        <w:pStyle w:val="Normal11"/>
        <w:spacing w:before="200" w:line="260" w:lineRule="atLeast"/>
        <w:jc w:val="both"/>
      </w:pPr>
      <w:r>
        <w:rPr>
          <w:rFonts w:ascii="Arial" w:eastAsia="Arial" w:hAnsi="Arial" w:cs="Arial"/>
          <w:color w:val="000000"/>
          <w:sz w:val="20"/>
        </w:rPr>
        <w:t>To help users evaluate what they're seeing online, the CAI is working to implement "Content Credentials," which they describe as a "nutrition label" for digital content, carrying verifiable metadata like the date and time the content was created, edited, and signaling whether and how AI may have been used. Still, researchers agree that reestablishing public faith in trusted information will need to be a multifaceted effort-including regulations, technology, and consumer media literacy. Says Farid: "There is no silver bullet."</w:t>
      </w:r>
    </w:p>
    <w:p w14:paraId="3DFB7CD2" w14:textId="77777777" w:rsidR="00FA4267" w:rsidRDefault="006700FD">
      <w:pPr>
        <w:pStyle w:val="Normal11"/>
        <w:spacing w:before="240" w:line="260" w:lineRule="atLeast"/>
        <w:jc w:val="both"/>
      </w:pPr>
      <w:r>
        <w:rPr>
          <w:rFonts w:ascii="Arial" w:eastAsia="Arial" w:hAnsi="Arial" w:cs="Arial"/>
          <w:b/>
          <w:color w:val="000000"/>
          <w:sz w:val="20"/>
        </w:rPr>
        <w:t>Contact us</w:t>
      </w:r>
      <w:r>
        <w:rPr>
          <w:rFonts w:ascii="Arial" w:eastAsia="Arial" w:hAnsi="Arial" w:cs="Arial"/>
          <w:color w:val="000000"/>
          <w:sz w:val="20"/>
        </w:rPr>
        <w:t xml:space="preserve"> at </w:t>
      </w:r>
      <w:hyperlink r:id="rId563" w:history="1">
        <w:r>
          <w:rPr>
            <w:rFonts w:ascii="Arial" w:eastAsia="Arial" w:hAnsi="Arial" w:cs="Arial"/>
            <w:color w:val="0077CC"/>
            <w:sz w:val="20"/>
            <w:u w:val="single"/>
            <w:shd w:val="clear" w:color="auto" w:fill="FFFFFF"/>
          </w:rPr>
          <w:t>letters@time.com</w:t>
        </w:r>
      </w:hyperlink>
      <w:r>
        <w:rPr>
          <w:rFonts w:ascii="Arial" w:eastAsia="Arial" w:hAnsi="Arial" w:cs="Arial"/>
          <w:color w:val="000000"/>
          <w:sz w:val="20"/>
        </w:rPr>
        <w:t>.</w:t>
      </w:r>
    </w:p>
    <w:p w14:paraId="73F05163" w14:textId="77777777" w:rsidR="00FA4267" w:rsidRDefault="006700FD">
      <w:pPr>
        <w:pStyle w:val="Normal11"/>
        <w:keepNext/>
        <w:spacing w:before="240" w:line="340" w:lineRule="atLeast"/>
      </w:pPr>
      <w:bookmarkStart w:id="33" w:name="Classification_9"/>
      <w:bookmarkEnd w:id="33"/>
      <w:r>
        <w:rPr>
          <w:rFonts w:ascii="Arial" w:eastAsia="Arial" w:hAnsi="Arial" w:cs="Arial"/>
          <w:b/>
          <w:color w:val="000000"/>
          <w:sz w:val="28"/>
        </w:rPr>
        <w:t>Classification</w:t>
      </w:r>
    </w:p>
    <w:p w14:paraId="656F3FA5" w14:textId="041EF0F7" w:rsidR="00FA4267" w:rsidRDefault="006700FD">
      <w:pPr>
        <w:pStyle w:val="Normal11"/>
        <w:spacing w:line="60" w:lineRule="exact"/>
      </w:pPr>
      <w:r>
        <w:rPr>
          <w:noProof/>
        </w:rPr>
        <mc:AlternateContent>
          <mc:Choice Requires="wps">
            <w:drawing>
              <wp:anchor distT="0" distB="0" distL="114300" distR="114300" simplePos="0" relativeHeight="251694080" behindDoc="0" locked="0" layoutInCell="1" allowOverlap="1" wp14:anchorId="316694EE" wp14:editId="4BF7FFD8">
                <wp:simplePos x="0" y="0"/>
                <wp:positionH relativeFrom="column">
                  <wp:posOffset>0</wp:posOffset>
                </wp:positionH>
                <wp:positionV relativeFrom="paragraph">
                  <wp:posOffset>25400</wp:posOffset>
                </wp:positionV>
                <wp:extent cx="6502400" cy="0"/>
                <wp:effectExtent l="15875" t="19685" r="15875" b="18415"/>
                <wp:wrapTopAndBottom/>
                <wp:docPr id="33784852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CBDC" id="Line 5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E9805E" w14:textId="77777777" w:rsidR="00FA4267" w:rsidRDefault="00FA4267">
      <w:pPr>
        <w:pStyle w:val="Normal11"/>
        <w:spacing w:line="120" w:lineRule="exact"/>
      </w:pPr>
    </w:p>
    <w:p w14:paraId="53EE97C6" w14:textId="77777777" w:rsidR="00FA4267" w:rsidRDefault="006700FD">
      <w:pPr>
        <w:pStyle w:val="Normal1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3416A10" w14:textId="77777777" w:rsidR="00FA4267" w:rsidRDefault="006700FD">
      <w:pPr>
        <w:pStyle w:val="Normal1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F8EA733" w14:textId="77777777" w:rsidR="00FA4267" w:rsidRDefault="006700FD">
      <w:pPr>
        <w:pStyle w:val="Normal1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671821019</w:t>
      </w:r>
    </w:p>
    <w:p w14:paraId="1EB142FF" w14:textId="77777777" w:rsidR="00FA4267" w:rsidRDefault="006700FD">
      <w:pPr>
        <w:pStyle w:val="Normal1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(93%); HEADS OF GOVERNMENT </w:t>
      </w:r>
      <w:r>
        <w:rPr>
          <w:rFonts w:ascii="Arial" w:eastAsia="Arial" w:hAnsi="Arial" w:cs="Arial"/>
          <w:b/>
          <w:color w:val="000000"/>
          <w:sz w:val="20"/>
        </w:rPr>
        <w:t>ELECTIONS</w:t>
      </w:r>
      <w:r>
        <w:rPr>
          <w:rFonts w:ascii="Arial" w:eastAsia="Arial" w:hAnsi="Arial" w:cs="Arial"/>
          <w:color w:val="000000"/>
          <w:sz w:val="20"/>
        </w:rPr>
        <w:t xml:space="preserve"> (91%); ARTIFICIAL INTELLIGENCE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PRIMARY </w:t>
      </w:r>
      <w:r>
        <w:rPr>
          <w:rFonts w:ascii="Arial" w:eastAsia="Arial" w:hAnsi="Arial" w:cs="Arial"/>
          <w:b/>
          <w:color w:val="000000"/>
          <w:sz w:val="20"/>
        </w:rPr>
        <w:t>ELECTIONS</w:t>
      </w:r>
      <w:r>
        <w:rPr>
          <w:rFonts w:ascii="Arial" w:eastAsia="Arial" w:hAnsi="Arial" w:cs="Arial"/>
          <w:color w:val="000000"/>
          <w:sz w:val="20"/>
        </w:rPr>
        <w:t xml:space="preserve"> (90%); US PRESIDENTIAL CANDIDATES 2008 (90%); US PRESIDENTIAL CANDIDATES 2012 (90%); US PRESIDENTIAL </w:t>
      </w:r>
      <w:r>
        <w:rPr>
          <w:rFonts w:ascii="Arial" w:eastAsia="Arial" w:hAnsi="Arial" w:cs="Arial"/>
          <w:b/>
          <w:color w:val="000000"/>
          <w:sz w:val="20"/>
        </w:rPr>
        <w:t>ELECTIONS</w:t>
      </w:r>
      <w:r>
        <w:rPr>
          <w:rFonts w:ascii="Arial" w:eastAsia="Arial" w:hAnsi="Arial" w:cs="Arial"/>
          <w:color w:val="000000"/>
          <w:sz w:val="20"/>
        </w:rPr>
        <w:t xml:space="preserve"> (90%); VOTERS &amp; VOTING (90%); CAMPAIGNS &amp; </w:t>
      </w:r>
      <w:r>
        <w:rPr>
          <w:rFonts w:ascii="Arial" w:eastAsia="Arial" w:hAnsi="Arial" w:cs="Arial"/>
          <w:b/>
          <w:color w:val="000000"/>
          <w:sz w:val="20"/>
        </w:rPr>
        <w:t>ELECTIONS</w:t>
      </w:r>
      <w:r>
        <w:rPr>
          <w:rFonts w:ascii="Arial" w:eastAsia="Arial" w:hAnsi="Arial" w:cs="Arial"/>
          <w:color w:val="000000"/>
          <w:sz w:val="20"/>
        </w:rPr>
        <w:t xml:space="preserve"> (89%); GENERATIVE AI (89%); POLITICS (89%); SOCIAL MEDIA (89%); US REPUBLICAN PARTY (79%); BALLOTS (78%); BIPARTISANSHIP (78%); DEEPFAKE TECHNOLOGY (78%); INTERNET SOCIAL NETWORKING (78%); LEGISLATIVE BODIES (78%); POLITICAL CANDIDATES (78%); POLITICAL ORGANIZATIONS (78%); POLITICAL PARTIES (78%); US STATE GOVERNMENT (78%); POLLS &amp; SURVEYS (76%); RESEARCH REPORTS (71%); LEGISLATION (70%); DISEASES &amp; DISORDERS (68%); HEALTH DEPARTMENTS (66%); COLLEGE &amp; UNIVERSITY PROFESSORS (50%)</w:t>
      </w:r>
    </w:p>
    <w:p w14:paraId="1163F799" w14:textId="77777777" w:rsidR="00FA4267" w:rsidRDefault="006700FD">
      <w:pPr>
        <w:pStyle w:val="Normal11"/>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NATIONAL INSTITUTE OF ALLERGY &amp; INFECTIOUS DISEASES (55%)</w:t>
      </w:r>
    </w:p>
    <w:p w14:paraId="431E5C95" w14:textId="77777777" w:rsidR="00FA4267" w:rsidRDefault="006700FD">
      <w:pPr>
        <w:pStyle w:val="Normal1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ARTIFICIAL INTELLIGENCE (90%); GENERATIVE AI (89%); SOCIAL MEDIA (89%); DEEPFAKE TECHNOLOGY (78%); INTERNET SOCIAL NETWORKING (78%); HEALTH DEPARTMENTS (66%); COLLEGE &amp; UNIVERSITY PROFESSORS (50%)</w:t>
      </w:r>
    </w:p>
    <w:p w14:paraId="7ED29C36" w14:textId="77777777" w:rsidR="00FA4267" w:rsidRDefault="006700FD">
      <w:pPr>
        <w:pStyle w:val="Normal11"/>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JOE BIDEN (79%); KAMALA HARRIS (79%); RON DESANTIS (79%); ANTHONY FAUCI (71%)</w:t>
      </w:r>
    </w:p>
    <w:p w14:paraId="70BFCCE2" w14:textId="77777777" w:rsidR="00FA4267" w:rsidRDefault="006700FD">
      <w:pPr>
        <w:pStyle w:val="Normal1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SAN FRANCISCO BAY AREA, CA, USA (67%); CALIFORNIA, USA (79%); FLORIDA, USA (79%); UNITED STATES (94%); EUROPE (92%); UNITED KINGDOM (79%); NORTHERN EUROPE (73%); New Hampshire &amp; Gloucestershire; United States &amp; United Kingdom; Americas, Northern America; Europe, Northern Europe</w:t>
      </w:r>
    </w:p>
    <w:p w14:paraId="0923F151" w14:textId="77777777" w:rsidR="00FA4267" w:rsidRDefault="006700FD">
      <w:pPr>
        <w:pStyle w:val="Normal1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18, 2024</w:t>
      </w:r>
    </w:p>
    <w:p w14:paraId="42ED639A" w14:textId="77777777" w:rsidR="00FA4267" w:rsidRDefault="00FA4267">
      <w:pPr>
        <w:pStyle w:val="Normal11"/>
      </w:pPr>
    </w:p>
    <w:p w14:paraId="2812E71C" w14:textId="43C0AF3F" w:rsidR="00FA4267" w:rsidRDefault="006700FD">
      <w:pPr>
        <w:pStyle w:val="Normal1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95104" behindDoc="0" locked="0" layoutInCell="1" allowOverlap="1" wp14:anchorId="476C39C4" wp14:editId="0837122B">
                <wp:simplePos x="0" y="0"/>
                <wp:positionH relativeFrom="column">
                  <wp:posOffset>0</wp:posOffset>
                </wp:positionH>
                <wp:positionV relativeFrom="paragraph">
                  <wp:posOffset>127000</wp:posOffset>
                </wp:positionV>
                <wp:extent cx="6502400" cy="0"/>
                <wp:effectExtent l="6350" t="10795" r="15875" b="8255"/>
                <wp:wrapNone/>
                <wp:docPr id="190410364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5079E" id="Line 5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838E0AE" w14:textId="77777777" w:rsidR="00FA4267" w:rsidRDefault="00FA4267">
      <w:pPr>
        <w:pStyle w:val="Normal12"/>
        <w:sectPr w:rsidR="00FA4267">
          <w:headerReference w:type="even" r:id="rId564"/>
          <w:headerReference w:type="default" r:id="rId565"/>
          <w:footerReference w:type="even" r:id="rId566"/>
          <w:footerReference w:type="default" r:id="rId567"/>
          <w:headerReference w:type="first" r:id="rId568"/>
          <w:footerReference w:type="first" r:id="rId569"/>
          <w:pgSz w:w="12240" w:h="15840"/>
          <w:pgMar w:top="840" w:right="1000" w:bottom="840" w:left="1000" w:header="400" w:footer="400" w:gutter="0"/>
          <w:cols w:space="720"/>
          <w:titlePg/>
        </w:sectPr>
      </w:pPr>
    </w:p>
    <w:p w14:paraId="3910664D" w14:textId="77777777" w:rsidR="00FA4267" w:rsidRDefault="00FA4267">
      <w:pPr>
        <w:pStyle w:val="Normal12"/>
      </w:pPr>
    </w:p>
    <w:p w14:paraId="453171D0" w14:textId="0A4FC29B" w:rsidR="00FA4267" w:rsidRDefault="006700FD">
      <w:pPr>
        <w:pStyle w:val="Normal12"/>
      </w:pPr>
      <w:r>
        <w:rPr>
          <w:noProof/>
        </w:rPr>
        <w:drawing>
          <wp:inline distT="0" distB="0" distL="0" distR="0" wp14:anchorId="1DF0DCBC" wp14:editId="19A28186">
            <wp:extent cx="1879600" cy="381000"/>
            <wp:effectExtent l="0" t="0" r="0" b="0"/>
            <wp:docPr id="16" name="Picture 11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4E80A3D" w14:textId="2D4312A3" w:rsidR="00FA4267" w:rsidRDefault="006700FD" w:rsidP="002E277C">
      <w:pPr>
        <w:pStyle w:val="Heading110"/>
        <w:keepNext w:val="0"/>
        <w:numPr>
          <w:ilvl w:val="0"/>
          <w:numId w:val="140"/>
        </w:numPr>
        <w:spacing w:after="200" w:line="340" w:lineRule="atLeast"/>
        <w:jc w:val="center"/>
      </w:pPr>
      <w:hyperlink r:id="rId570" w:history="1">
        <w:r>
          <w:rPr>
            <w:color w:val="0077CC"/>
            <w:sz w:val="28"/>
            <w:u w:val="single"/>
            <w:shd w:val="clear" w:color="auto" w:fill="FFFFFF"/>
          </w:rPr>
          <w:t xml:space="preserve">Decades-long ban on religious Easter eggs falsely attributed to Biden | </w:t>
        </w:r>
      </w:hyperlink>
      <w:hyperlink r:id="rId571" w:history="1">
        <w:r>
          <w:rPr>
            <w:color w:val="0077CC"/>
            <w:sz w:val="28"/>
            <w:u w:val="single"/>
            <w:shd w:val="clear" w:color="auto" w:fill="FFFFFF"/>
          </w:rPr>
          <w:t>Fact check</w:t>
        </w:r>
      </w:hyperlink>
    </w:p>
    <w:p w14:paraId="24DD7930" w14:textId="77777777" w:rsidR="00FA4267" w:rsidRDefault="006700FD">
      <w:pPr>
        <w:pStyle w:val="Normal12"/>
        <w:spacing w:before="120" w:line="260" w:lineRule="atLeast"/>
        <w:jc w:val="center"/>
      </w:pPr>
      <w:r>
        <w:rPr>
          <w:color w:val="000000"/>
        </w:rPr>
        <w:t>USA Today Online</w:t>
      </w:r>
    </w:p>
    <w:p w14:paraId="5F7EF4A9" w14:textId="77777777" w:rsidR="00FA4267" w:rsidRDefault="006700FD">
      <w:pPr>
        <w:pStyle w:val="Normal12"/>
        <w:spacing w:before="120" w:line="260" w:lineRule="atLeast"/>
        <w:jc w:val="center"/>
      </w:pPr>
      <w:r>
        <w:rPr>
          <w:color w:val="000000"/>
        </w:rPr>
        <w:t>April 4, 2024</w:t>
      </w:r>
    </w:p>
    <w:p w14:paraId="247CE983" w14:textId="77777777" w:rsidR="00FA4267" w:rsidRDefault="00FA4267">
      <w:pPr>
        <w:pStyle w:val="Normal12"/>
        <w:spacing w:line="240" w:lineRule="atLeast"/>
        <w:jc w:val="both"/>
      </w:pPr>
      <w:bookmarkStart w:id="34" w:name="Bookmark_12"/>
      <w:bookmarkEnd w:id="34"/>
    </w:p>
    <w:p w14:paraId="67171291" w14:textId="77777777" w:rsidR="00FA4267" w:rsidRDefault="006700FD">
      <w:pPr>
        <w:pStyle w:val="Normal12"/>
        <w:spacing w:before="120" w:line="220" w:lineRule="atLeast"/>
      </w:pPr>
      <w:r>
        <w:br/>
      </w:r>
      <w:r>
        <w:rPr>
          <w:color w:val="000000"/>
          <w:sz w:val="16"/>
        </w:rPr>
        <w:t>Copyright 2024 Gannett Media Corp  All Rights Reserved</w:t>
      </w:r>
    </w:p>
    <w:p w14:paraId="7B30258E" w14:textId="77777777" w:rsidR="00FA4267" w:rsidRDefault="006700FD">
      <w:pPr>
        <w:pStyle w:val="Normal12"/>
        <w:spacing w:before="120" w:line="260" w:lineRule="atLeast"/>
      </w:pPr>
      <w:r>
        <w:rPr>
          <w:b/>
          <w:color w:val="000000"/>
        </w:rPr>
        <w:t>Section:</w:t>
      </w:r>
      <w:r>
        <w:rPr>
          <w:color w:val="000000"/>
        </w:rPr>
        <w:t> RELIGION NEWS</w:t>
      </w:r>
    </w:p>
    <w:p w14:paraId="011DB379" w14:textId="77777777" w:rsidR="00FA4267" w:rsidRDefault="006700FD">
      <w:pPr>
        <w:pStyle w:val="Normal12"/>
        <w:spacing w:before="120" w:line="260" w:lineRule="atLeast"/>
      </w:pPr>
      <w:r>
        <w:rPr>
          <w:b/>
          <w:color w:val="000000"/>
        </w:rPr>
        <w:t>Length:</w:t>
      </w:r>
      <w:r>
        <w:rPr>
          <w:color w:val="000000"/>
        </w:rPr>
        <w:t> 799 words</w:t>
      </w:r>
    </w:p>
    <w:p w14:paraId="6B7AD83C" w14:textId="77777777" w:rsidR="00FA4267" w:rsidRDefault="006700FD">
      <w:pPr>
        <w:pStyle w:val="Normal12"/>
        <w:spacing w:before="120" w:line="260" w:lineRule="atLeast"/>
      </w:pPr>
      <w:r>
        <w:rPr>
          <w:b/>
          <w:color w:val="000000"/>
        </w:rPr>
        <w:t>Byline:</w:t>
      </w:r>
      <w:r>
        <w:rPr>
          <w:color w:val="000000"/>
        </w:rPr>
        <w:t> Hannah Hudnall, USA TODAY</w:t>
      </w:r>
    </w:p>
    <w:p w14:paraId="62C6673D" w14:textId="77777777" w:rsidR="00FA4267" w:rsidRDefault="006700FD">
      <w:pPr>
        <w:pStyle w:val="Normal12"/>
        <w:keepNext/>
        <w:spacing w:before="240" w:line="340" w:lineRule="atLeast"/>
      </w:pPr>
      <w:bookmarkStart w:id="35" w:name="Body_10"/>
      <w:bookmarkEnd w:id="35"/>
      <w:r>
        <w:rPr>
          <w:b/>
          <w:color w:val="000000"/>
          <w:sz w:val="28"/>
        </w:rPr>
        <w:t>Body</w:t>
      </w:r>
    </w:p>
    <w:p w14:paraId="707374AF" w14:textId="72AF6367" w:rsidR="00FA4267" w:rsidRDefault="006700FD">
      <w:pPr>
        <w:pStyle w:val="Normal12"/>
        <w:spacing w:line="60" w:lineRule="exact"/>
      </w:pPr>
      <w:r>
        <w:rPr>
          <w:noProof/>
        </w:rPr>
        <mc:AlternateContent>
          <mc:Choice Requires="wps">
            <w:drawing>
              <wp:anchor distT="0" distB="0" distL="114300" distR="114300" simplePos="0" relativeHeight="251696128" behindDoc="0" locked="0" layoutInCell="1" allowOverlap="1" wp14:anchorId="3C50EB8B" wp14:editId="1DA58A17">
                <wp:simplePos x="0" y="0"/>
                <wp:positionH relativeFrom="column">
                  <wp:posOffset>0</wp:posOffset>
                </wp:positionH>
                <wp:positionV relativeFrom="paragraph">
                  <wp:posOffset>25400</wp:posOffset>
                </wp:positionV>
                <wp:extent cx="6502400" cy="0"/>
                <wp:effectExtent l="15875" t="15875" r="15875" b="12700"/>
                <wp:wrapTopAndBottom/>
                <wp:docPr id="424377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AC3A5" id="Line 5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8506280" w14:textId="77777777" w:rsidR="00FA4267" w:rsidRDefault="00FA4267">
      <w:pPr>
        <w:pStyle w:val="Normal12"/>
      </w:pPr>
    </w:p>
    <w:p w14:paraId="5EDF84F7" w14:textId="77777777" w:rsidR="00FA4267" w:rsidRDefault="006700FD">
      <w:pPr>
        <w:pStyle w:val="Normal12"/>
        <w:spacing w:before="240" w:line="260" w:lineRule="atLeast"/>
      </w:pPr>
      <w:r>
        <w:rPr>
          <w:b/>
          <w:color w:val="000000"/>
        </w:rPr>
        <w:t>The claim: New Biden rule bans religious-themed eggs from White House Easter event</w:t>
      </w:r>
    </w:p>
    <w:p w14:paraId="3FFCE7F9" w14:textId="77777777" w:rsidR="00FA4267" w:rsidRDefault="006700FD">
      <w:pPr>
        <w:pStyle w:val="Normal12"/>
        <w:spacing w:before="240" w:line="260" w:lineRule="atLeast"/>
        <w:jc w:val="both"/>
      </w:pPr>
      <w:r>
        <w:rPr>
          <w:color w:val="000000"/>
        </w:rPr>
        <w:t>A March 30 Instagram post (</w:t>
      </w:r>
      <w:hyperlink r:id="rId572" w:history="1">
        <w:r>
          <w:rPr>
            <w:color w:val="0077CC"/>
            <w:u w:val="single"/>
            <w:shd w:val="clear" w:color="auto" w:fill="FFFFFF"/>
          </w:rPr>
          <w:t>direct link</w:t>
        </w:r>
      </w:hyperlink>
      <w:r>
        <w:rPr>
          <w:color w:val="000000"/>
        </w:rPr>
        <w:t xml:space="preserve">, </w:t>
      </w:r>
      <w:hyperlink r:id="rId573" w:history="1">
        <w:r>
          <w:rPr>
            <w:color w:val="0077CC"/>
            <w:u w:val="single"/>
            <w:shd w:val="clear" w:color="auto" w:fill="FFFFFF"/>
          </w:rPr>
          <w:t>archive link</w:t>
        </w:r>
      </w:hyperlink>
      <w:r>
        <w:rPr>
          <w:color w:val="000000"/>
        </w:rPr>
        <w:t>) shows President Joe Biden standing beside a person in a bunny suit in front of a crowd of onlookers.</w:t>
      </w:r>
    </w:p>
    <w:p w14:paraId="645C190A" w14:textId="77777777" w:rsidR="00FA4267" w:rsidRDefault="006700FD">
      <w:pPr>
        <w:pStyle w:val="Normal12"/>
        <w:spacing w:before="200" w:line="260" w:lineRule="atLeast"/>
        <w:jc w:val="both"/>
      </w:pPr>
      <w:r>
        <w:rPr>
          <w:color w:val="000000"/>
        </w:rPr>
        <w:t>"White House bans religious Easter egg designs from its art contest event for the children of National Guard members," reads the text beneath the picture.</w:t>
      </w:r>
    </w:p>
    <w:p w14:paraId="3C398FD1" w14:textId="77777777" w:rsidR="00FA4267" w:rsidRDefault="006700FD">
      <w:pPr>
        <w:pStyle w:val="Normal12"/>
        <w:spacing w:before="200" w:line="260" w:lineRule="atLeast"/>
        <w:jc w:val="both"/>
      </w:pPr>
      <w:r>
        <w:rPr>
          <w:color w:val="000000"/>
        </w:rPr>
        <w:t>The post'</w:t>
      </w:r>
      <w:r>
        <w:rPr>
          <w:b/>
          <w:color w:val="000000"/>
        </w:rPr>
        <w:t>s</w:t>
      </w:r>
      <w:r>
        <w:rPr>
          <w:color w:val="000000"/>
        </w:rPr>
        <w:t xml:space="preserve"> caption says, "Breaking: Joe Biden’</w:t>
      </w:r>
      <w:r>
        <w:rPr>
          <w:b/>
          <w:color w:val="000000"/>
        </w:rPr>
        <w:t>s</w:t>
      </w:r>
      <w:r>
        <w:rPr>
          <w:color w:val="000000"/>
        </w:rPr>
        <w:t xml:space="preserve"> White House is laying down new rules for the religious holiday tradition – no 'religious symbols' or 'overtly religious themes.'"</w:t>
      </w:r>
    </w:p>
    <w:p w14:paraId="074F1015" w14:textId="77777777" w:rsidR="00FA4267" w:rsidRDefault="006700FD">
      <w:pPr>
        <w:pStyle w:val="Normal12"/>
        <w:spacing w:before="240" w:line="260" w:lineRule="atLeast"/>
        <w:jc w:val="both"/>
      </w:pPr>
      <w:r>
        <w:rPr>
          <w:color w:val="000000"/>
        </w:rPr>
        <w:t xml:space="preserve">The post garnered more than 2,000 likes in four days. Other versions of the claim were shared on </w:t>
      </w:r>
      <w:hyperlink r:id="rId574" w:history="1">
        <w:r>
          <w:rPr>
            <w:color w:val="0077CC"/>
            <w:u w:val="single"/>
            <w:shd w:val="clear" w:color="auto" w:fill="FFFFFF"/>
          </w:rPr>
          <w:t>Facebook</w:t>
        </w:r>
      </w:hyperlink>
      <w:r>
        <w:rPr>
          <w:color w:val="000000"/>
        </w:rPr>
        <w:t xml:space="preserve"> and </w:t>
      </w:r>
      <w:hyperlink r:id="rId575" w:history="1">
        <w:r>
          <w:rPr>
            <w:color w:val="0077CC"/>
            <w:u w:val="single"/>
            <w:shd w:val="clear" w:color="auto" w:fill="FFFFFF"/>
          </w:rPr>
          <w:t>X, formerly Twitter</w:t>
        </w:r>
      </w:hyperlink>
      <w:r>
        <w:rPr>
          <w:color w:val="000000"/>
        </w:rPr>
        <w:t xml:space="preserve">. </w:t>
      </w:r>
      <w:hyperlink r:id="rId576" w:history="1">
        <w:r>
          <w:rPr>
            <w:color w:val="0077CC"/>
            <w:u w:val="single"/>
            <w:shd w:val="clear" w:color="auto" w:fill="FFFFFF"/>
          </w:rPr>
          <w:t>Speaker of the House Mike Johnson</w:t>
        </w:r>
      </w:hyperlink>
      <w:r>
        <w:rPr>
          <w:color w:val="000000"/>
        </w:rPr>
        <w:t xml:space="preserve"> and </w:t>
      </w:r>
      <w:hyperlink r:id="rId577" w:history="1">
        <w:r>
          <w:rPr>
            <w:color w:val="0077CC"/>
            <w:u w:val="single"/>
            <w:shd w:val="clear" w:color="auto" w:fill="FFFFFF"/>
          </w:rPr>
          <w:t>South Dakota Gov. Kristi Noem</w:t>
        </w:r>
      </w:hyperlink>
      <w:r>
        <w:rPr>
          <w:color w:val="000000"/>
        </w:rPr>
        <w:t xml:space="preserve"> also shared the claim. </w:t>
      </w:r>
    </w:p>
    <w:p w14:paraId="7F28B038" w14:textId="77777777" w:rsidR="00FA4267" w:rsidRDefault="006700FD">
      <w:pPr>
        <w:pStyle w:val="Normal12"/>
        <w:spacing w:before="240" w:line="260" w:lineRule="atLeast"/>
        <w:jc w:val="both"/>
      </w:pPr>
      <w:r>
        <w:rPr>
          <w:color w:val="000000"/>
        </w:rPr>
        <w:t xml:space="preserve">Many of these claims surfaced alongside claims that Biden replaced Easter Sunday with Transgender Visibility Day, which USA TODAY </w:t>
      </w:r>
      <w:hyperlink r:id="rId578" w:history="1">
        <w:r>
          <w:rPr>
            <w:color w:val="0077CC"/>
            <w:u w:val="single"/>
            <w:shd w:val="clear" w:color="auto" w:fill="FFFFFF"/>
          </w:rPr>
          <w:t>previously debunked</w:t>
        </w:r>
      </w:hyperlink>
      <w:r>
        <w:rPr>
          <w:color w:val="000000"/>
        </w:rPr>
        <w:t>. Biden issued states in recognition of both events.</w:t>
      </w:r>
    </w:p>
    <w:p w14:paraId="56FD5632" w14:textId="77777777" w:rsidR="00FA4267" w:rsidRDefault="006700FD">
      <w:pPr>
        <w:pStyle w:val="Normal12"/>
        <w:spacing w:before="240" w:line="260" w:lineRule="atLeast"/>
        <w:jc w:val="both"/>
      </w:pPr>
      <w:r>
        <w:rPr>
          <w:b/>
          <w:color w:val="000000"/>
        </w:rPr>
        <w:t>More from the Fact-Check Team:</w:t>
      </w:r>
      <w:hyperlink r:id="rId579" w:history="1">
        <w:r>
          <w:rPr>
            <w:color w:val="0077CC"/>
            <w:u w:val="single"/>
            <w:shd w:val="clear" w:color="auto" w:fill="FFFFFF"/>
          </w:rPr>
          <w:t>How we pick and research claims</w:t>
        </w:r>
      </w:hyperlink>
      <w:r>
        <w:rPr>
          <w:color w:val="000000"/>
        </w:rPr>
        <w:t xml:space="preserve"> | </w:t>
      </w:r>
      <w:hyperlink r:id="rId580" w:history="1">
        <w:r>
          <w:rPr>
            <w:color w:val="0077CC"/>
            <w:u w:val="single"/>
            <w:shd w:val="clear" w:color="auto" w:fill="FFFFFF"/>
          </w:rPr>
          <w:t>Email newsletter</w:t>
        </w:r>
      </w:hyperlink>
      <w:r>
        <w:rPr>
          <w:color w:val="000000"/>
        </w:rPr>
        <w:t xml:space="preserve"> | </w:t>
      </w:r>
      <w:hyperlink r:id="rId581" w:history="1">
        <w:r>
          <w:rPr>
            <w:color w:val="0077CC"/>
            <w:u w:val="single"/>
            <w:shd w:val="clear" w:color="auto" w:fill="FFFFFF"/>
          </w:rPr>
          <w:t>Facebook page</w:t>
        </w:r>
      </w:hyperlink>
    </w:p>
    <w:p w14:paraId="4FE08DC3" w14:textId="77777777" w:rsidR="00FA4267" w:rsidRDefault="006700FD">
      <w:pPr>
        <w:pStyle w:val="Normal12"/>
        <w:spacing w:before="240" w:line="260" w:lineRule="atLeast"/>
      </w:pPr>
      <w:r>
        <w:rPr>
          <w:b/>
          <w:color w:val="000000"/>
        </w:rPr>
        <w:t>Our rating: False</w:t>
      </w:r>
    </w:p>
    <w:p w14:paraId="74AB4442" w14:textId="77777777" w:rsidR="00FA4267" w:rsidRDefault="006700FD">
      <w:pPr>
        <w:pStyle w:val="Normal12"/>
        <w:spacing w:before="200" w:line="260" w:lineRule="atLeast"/>
        <w:jc w:val="both"/>
      </w:pPr>
      <w:r>
        <w:rPr>
          <w:color w:val="000000"/>
        </w:rPr>
        <w:t xml:space="preserve">The restriction on religious imagery isn't new and isn't from Biden. The rule has been enforced for decades by the government-sponsored organization that hosts White House Easter events. </w:t>
      </w:r>
    </w:p>
    <w:p w14:paraId="696690AF" w14:textId="77777777" w:rsidR="00FA4267" w:rsidRDefault="006700FD">
      <w:pPr>
        <w:pStyle w:val="Normal12"/>
        <w:spacing w:before="240" w:line="260" w:lineRule="atLeast"/>
      </w:pPr>
      <w:r>
        <w:rPr>
          <w:b/>
          <w:color w:val="000000"/>
        </w:rPr>
        <w:t>Religious restriction predates Biden administration</w:t>
      </w:r>
    </w:p>
    <w:p w14:paraId="1EC97B65" w14:textId="77777777" w:rsidR="00FA4267" w:rsidRDefault="006700FD">
      <w:pPr>
        <w:pStyle w:val="Normal12"/>
        <w:spacing w:before="240" w:line="260" w:lineRule="atLeast"/>
        <w:jc w:val="both"/>
      </w:pPr>
      <w:r>
        <w:rPr>
          <w:color w:val="000000"/>
        </w:rPr>
        <w:t xml:space="preserve">The post appears to reference </w:t>
      </w:r>
      <w:hyperlink r:id="rId582" w:history="1">
        <w:r>
          <w:rPr>
            <w:color w:val="0077CC"/>
            <w:u w:val="single"/>
            <w:shd w:val="clear" w:color="auto" w:fill="FFFFFF"/>
          </w:rPr>
          <w:t>a flyer released by the White House</w:t>
        </w:r>
      </w:hyperlink>
      <w:r>
        <w:rPr>
          <w:color w:val="000000"/>
        </w:rPr>
        <w:t xml:space="preserve">, which advertised an Easter egg decorating event for children of National Guard members. The flyer states under its "restrictions" section that the eggs must not be decorated with "religious symbols" or "overtly religious themes." It also cautions against decorating the eggs with a number of other restricted themes, symbols and topics, including anything that "promotes bigotry, racism, hatred or harm against any group or individual." </w:t>
      </w:r>
    </w:p>
    <w:p w14:paraId="328F81CC" w14:textId="77777777" w:rsidR="00FA4267" w:rsidRDefault="006700FD">
      <w:pPr>
        <w:pStyle w:val="Normal12"/>
        <w:spacing w:before="200" w:line="260" w:lineRule="atLeast"/>
        <w:jc w:val="both"/>
      </w:pPr>
      <w:r>
        <w:rPr>
          <w:color w:val="000000"/>
        </w:rPr>
        <w:t xml:space="preserve">But these rules were not implemented by Biden or his administration.   </w:t>
      </w:r>
    </w:p>
    <w:p w14:paraId="46733A1D" w14:textId="77777777" w:rsidR="00FA4267" w:rsidRDefault="006700FD">
      <w:pPr>
        <w:pStyle w:val="Normal12"/>
        <w:spacing w:before="200" w:line="260" w:lineRule="atLeast"/>
        <w:jc w:val="both"/>
      </w:pPr>
      <w:hyperlink r:id="rId583" w:history="1">
        <w:r>
          <w:rPr>
            <w:color w:val="0077CC"/>
            <w:u w:val="single"/>
            <w:shd w:val="clear" w:color="auto" w:fill="FFFFFF"/>
          </w:rPr>
          <w:t>Emily Metz</w:t>
        </w:r>
      </w:hyperlink>
      <w:r>
        <w:rPr>
          <w:color w:val="000000"/>
        </w:rPr>
        <w:t>, president and CEO of the event'</w:t>
      </w:r>
      <w:r>
        <w:rPr>
          <w:b/>
          <w:color w:val="000000"/>
        </w:rPr>
        <w:t>s</w:t>
      </w:r>
      <w:r>
        <w:rPr>
          <w:color w:val="000000"/>
        </w:rPr>
        <w:t xml:space="preserve"> organizer, the American Egg Board, told USA TODAY these guidelines had been in place long before the Biden administration.</w:t>
      </w:r>
    </w:p>
    <w:p w14:paraId="4D893D8E" w14:textId="77777777" w:rsidR="00FA4267" w:rsidRDefault="006700FD">
      <w:pPr>
        <w:pStyle w:val="Normal12"/>
        <w:spacing w:before="240" w:line="260" w:lineRule="atLeast"/>
        <w:jc w:val="both"/>
      </w:pPr>
      <w:r>
        <w:rPr>
          <w:color w:val="000000"/>
        </w:rPr>
        <w:t xml:space="preserve">"The Egg Board and other </w:t>
      </w:r>
      <w:hyperlink r:id="rId584" w:anchor=":~:text=Checkoff%20programs%20%E2%80%93%20also%20referred%20to,to%20specific%20producers%20or%20brands." w:history="1">
        <w:r>
          <w:rPr>
            <w:color w:val="0077CC"/>
            <w:u w:val="single"/>
            <w:shd w:val="clear" w:color="auto" w:fill="FFFFFF"/>
          </w:rPr>
          <w:t>commodity boards</w:t>
        </w:r>
      </w:hyperlink>
      <w:r>
        <w:rPr>
          <w:color w:val="000000"/>
        </w:rPr>
        <w:t xml:space="preserve"> are prohibited from discriminating in all programming and activities on the basis of religion, political beliefs and all other stated categories," Mertz said in an email. "The American Egg Board has been a supporter of the White House Easter Egg Roll for over 45 years and the guideline language referenced in recent news reports has consistently applied to the board since its founding, across administrations."</w:t>
      </w:r>
    </w:p>
    <w:p w14:paraId="250B5451" w14:textId="77777777" w:rsidR="00FA4267" w:rsidRDefault="006700FD">
      <w:pPr>
        <w:pStyle w:val="Normal12"/>
        <w:spacing w:before="240" w:line="260" w:lineRule="atLeast"/>
        <w:jc w:val="both"/>
      </w:pPr>
      <w:r>
        <w:rPr>
          <w:color w:val="000000"/>
        </w:rPr>
        <w:t xml:space="preserve">As Metz noted, the board is part of a government-sponsored </w:t>
      </w:r>
      <w:hyperlink r:id="rId585" w:history="1">
        <w:r>
          <w:rPr>
            <w:color w:val="0077CC"/>
            <w:u w:val="single"/>
            <w:shd w:val="clear" w:color="auto" w:fill="FFFFFF"/>
          </w:rPr>
          <w:t>checkoff program</w:t>
        </w:r>
      </w:hyperlink>
      <w:r>
        <w:rPr>
          <w:color w:val="000000"/>
        </w:rPr>
        <w:t xml:space="preserve">, meaning it promotes and provides research for a particular agricultural commodity – in this case, eggs – and </w:t>
      </w:r>
      <w:hyperlink r:id="rId586" w:history="1">
        <w:r>
          <w:rPr>
            <w:color w:val="0077CC"/>
            <w:u w:val="single"/>
            <w:shd w:val="clear" w:color="auto" w:fill="FFFFFF"/>
          </w:rPr>
          <w:t>must remain secular</w:t>
        </w:r>
      </w:hyperlink>
      <w:r>
        <w:rPr>
          <w:color w:val="000000"/>
        </w:rPr>
        <w:t xml:space="preserve"> in its messages.</w:t>
      </w:r>
    </w:p>
    <w:p w14:paraId="3EAE7833" w14:textId="77777777" w:rsidR="00FA4267" w:rsidRDefault="006700FD">
      <w:pPr>
        <w:pStyle w:val="Normal12"/>
        <w:spacing w:before="240" w:line="260" w:lineRule="atLeast"/>
        <w:jc w:val="both"/>
      </w:pPr>
      <w:r>
        <w:rPr>
          <w:color w:val="000000"/>
        </w:rPr>
        <w:t xml:space="preserve">The board has also presented </w:t>
      </w:r>
      <w:hyperlink r:id="rId587" w:history="1">
        <w:r>
          <w:rPr>
            <w:color w:val="0077CC"/>
            <w:u w:val="single"/>
            <w:shd w:val="clear" w:color="auto" w:fill="FFFFFF"/>
          </w:rPr>
          <w:t>the First Lady'</w:t>
        </w:r>
      </w:hyperlink>
      <w:hyperlink r:id="rId588" w:history="1">
        <w:r>
          <w:rPr>
            <w:b/>
            <w:color w:val="0077CC"/>
            <w:u w:val="single"/>
            <w:shd w:val="clear" w:color="auto" w:fill="FFFFFF"/>
          </w:rPr>
          <w:t>s</w:t>
        </w:r>
      </w:hyperlink>
      <w:hyperlink r:id="rId589" w:history="1">
        <w:r>
          <w:rPr>
            <w:color w:val="0077CC"/>
            <w:u w:val="single"/>
            <w:shd w:val="clear" w:color="auto" w:fill="FFFFFF"/>
          </w:rPr>
          <w:t xml:space="preserve"> Commemorative Egg</w:t>
        </w:r>
      </w:hyperlink>
      <w:r>
        <w:rPr>
          <w:color w:val="000000"/>
        </w:rPr>
        <w:t xml:space="preserve"> on behalf of American egg farmers since 1977. An archive of the specialized eggs from the past six decades shows that none have portrayed any religious imagery.</w:t>
      </w:r>
    </w:p>
    <w:p w14:paraId="46460F06" w14:textId="77777777" w:rsidR="00FA4267" w:rsidRDefault="006700FD">
      <w:pPr>
        <w:pStyle w:val="Normal12"/>
        <w:spacing w:before="240" w:line="260" w:lineRule="atLeast"/>
        <w:jc w:val="both"/>
      </w:pPr>
      <w:r>
        <w:rPr>
          <w:color w:val="000000"/>
        </w:rPr>
        <w:t xml:space="preserve">The board said in </w:t>
      </w:r>
      <w:hyperlink r:id="rId590" w:history="1">
        <w:r>
          <w:rPr>
            <w:color w:val="0077CC"/>
            <w:u w:val="single"/>
            <w:shd w:val="clear" w:color="auto" w:fill="FFFFFF"/>
          </w:rPr>
          <w:t>a March 31 statement</w:t>
        </w:r>
      </w:hyperlink>
      <w:r>
        <w:rPr>
          <w:color w:val="000000"/>
        </w:rPr>
        <w:t xml:space="preserve"> that it has been hosting events such as these for years, while "remaining non-discriminatory and not showing preference to any individual religious or political viewpoints as (the board) is prohibited from doing as a national checkoff organization."  </w:t>
      </w:r>
    </w:p>
    <w:p w14:paraId="08BB327F" w14:textId="77777777" w:rsidR="00FA4267" w:rsidRDefault="006700FD">
      <w:pPr>
        <w:pStyle w:val="Normal12"/>
        <w:spacing w:before="240" w:line="260" w:lineRule="atLeast"/>
        <w:jc w:val="both"/>
      </w:pPr>
      <w:r>
        <w:rPr>
          <w:b/>
          <w:color w:val="000000"/>
        </w:rPr>
        <w:t>Fact check</w:t>
      </w:r>
      <w:r>
        <w:rPr>
          <w:color w:val="000000"/>
        </w:rPr>
        <w:t xml:space="preserve">: </w:t>
      </w:r>
      <w:hyperlink r:id="rId591" w:history="1">
        <w:r>
          <w:rPr>
            <w:color w:val="0077CC"/>
            <w:u w:val="single"/>
            <w:shd w:val="clear" w:color="auto" w:fill="FFFFFF"/>
          </w:rPr>
          <w:t>False claim Pope Francis said Catholics could 'eat whatever you want' during Lent</w:t>
        </w:r>
      </w:hyperlink>
    </w:p>
    <w:p w14:paraId="108CF966" w14:textId="77777777" w:rsidR="00FA4267" w:rsidRDefault="006700FD">
      <w:pPr>
        <w:pStyle w:val="Normal12"/>
        <w:spacing w:before="200" w:line="260" w:lineRule="atLeast"/>
        <w:jc w:val="both"/>
      </w:pPr>
      <w:r>
        <w:rPr>
          <w:color w:val="000000"/>
        </w:rPr>
        <w:t xml:space="preserve">Elizabeth Alexander, a White House spokesperson, </w:t>
      </w:r>
      <w:hyperlink r:id="rId592" w:history="1">
        <w:r>
          <w:rPr>
            <w:color w:val="0077CC"/>
            <w:u w:val="single"/>
            <w:shd w:val="clear" w:color="auto" w:fill="FFFFFF"/>
          </w:rPr>
          <w:t>shared a post on X</w:t>
        </w:r>
      </w:hyperlink>
      <w:r>
        <w:rPr>
          <w:color w:val="000000"/>
        </w:rPr>
        <w:t xml:space="preserve"> saying, "The American Egg Board flyer’</w:t>
      </w:r>
      <w:r>
        <w:rPr>
          <w:b/>
          <w:color w:val="000000"/>
        </w:rPr>
        <w:t>s</w:t>
      </w:r>
      <w:r>
        <w:rPr>
          <w:color w:val="000000"/>
        </w:rPr>
        <w:t xml:space="preserve"> standard non-discrimination language requesting artwork has been used for the last 45 years, across all Dem &amp; Republican Admins – for all WH Easter Egg Rolls – incl. previous Administration’</w:t>
      </w:r>
      <w:r>
        <w:rPr>
          <w:b/>
          <w:color w:val="000000"/>
        </w:rPr>
        <w:t>s</w:t>
      </w:r>
      <w:r>
        <w:rPr>
          <w:color w:val="000000"/>
        </w:rPr>
        <w:t>."</w:t>
      </w:r>
    </w:p>
    <w:p w14:paraId="0B486792" w14:textId="77777777" w:rsidR="00FA4267" w:rsidRDefault="006700FD">
      <w:pPr>
        <w:pStyle w:val="Normal12"/>
        <w:spacing w:before="200" w:line="260" w:lineRule="atLeast"/>
        <w:jc w:val="both"/>
      </w:pPr>
      <w:r>
        <w:rPr>
          <w:color w:val="000000"/>
        </w:rPr>
        <w:t>USA TODAY reached out to the user who shared the post for comment but did not immediately receive a response.</w:t>
      </w:r>
    </w:p>
    <w:p w14:paraId="73B9F147" w14:textId="77777777" w:rsidR="00FA4267" w:rsidRDefault="006700FD">
      <w:pPr>
        <w:pStyle w:val="Normal12"/>
        <w:spacing w:before="240" w:line="260" w:lineRule="atLeast"/>
        <w:jc w:val="both"/>
      </w:pPr>
      <w:hyperlink r:id="rId593" w:history="1">
        <w:r>
          <w:rPr>
            <w:b/>
            <w:color w:val="0077CC"/>
            <w:u w:val="single"/>
            <w:shd w:val="clear" w:color="auto" w:fill="FFFFFF"/>
          </w:rPr>
          <w:t>PolitiFact</w:t>
        </w:r>
      </w:hyperlink>
      <w:r>
        <w:rPr>
          <w:color w:val="000000"/>
        </w:rPr>
        <w:t xml:space="preserve">, </w:t>
      </w:r>
      <w:hyperlink r:id="rId594" w:history="1">
        <w:r>
          <w:rPr>
            <w:color w:val="0077CC"/>
            <w:u w:val="single"/>
            <w:shd w:val="clear" w:color="auto" w:fill="FFFFFF"/>
          </w:rPr>
          <w:t>the Associated Press</w:t>
        </w:r>
      </w:hyperlink>
      <w:r>
        <w:rPr>
          <w:color w:val="000000"/>
        </w:rPr>
        <w:t xml:space="preserve">, </w:t>
      </w:r>
      <w:hyperlink r:id="rId595" w:history="1">
        <w:r>
          <w:rPr>
            <w:color w:val="0077CC"/>
            <w:u w:val="single"/>
            <w:shd w:val="clear" w:color="auto" w:fill="FFFFFF"/>
          </w:rPr>
          <w:t>AFP</w:t>
        </w:r>
      </w:hyperlink>
      <w:r>
        <w:rPr>
          <w:color w:val="000000"/>
        </w:rPr>
        <w:t xml:space="preserve">, </w:t>
      </w:r>
      <w:hyperlink r:id="rId596" w:history="1">
        <w:r>
          <w:rPr>
            <w:b/>
            <w:color w:val="0077CC"/>
            <w:u w:val="single"/>
            <w:shd w:val="clear" w:color="auto" w:fill="FFFFFF"/>
          </w:rPr>
          <w:t>Factcheck</w:t>
        </w:r>
      </w:hyperlink>
      <w:hyperlink r:id="rId597" w:history="1">
        <w:r>
          <w:rPr>
            <w:color w:val="0077CC"/>
            <w:u w:val="single"/>
            <w:shd w:val="clear" w:color="auto" w:fill="FFFFFF"/>
          </w:rPr>
          <w:t>.</w:t>
        </w:r>
      </w:hyperlink>
      <w:hyperlink r:id="rId598" w:history="1">
        <w:r>
          <w:rPr>
            <w:b/>
            <w:color w:val="0077CC"/>
            <w:u w:val="single"/>
            <w:shd w:val="clear" w:color="auto" w:fill="FFFFFF"/>
          </w:rPr>
          <w:t>org</w:t>
        </w:r>
      </w:hyperlink>
      <w:r>
        <w:rPr>
          <w:color w:val="000000"/>
        </w:rPr>
        <w:t xml:space="preserve"> and </w:t>
      </w:r>
      <w:hyperlink r:id="rId599" w:history="1">
        <w:r>
          <w:rPr>
            <w:b/>
            <w:color w:val="0077CC"/>
            <w:u w:val="single"/>
            <w:shd w:val="clear" w:color="auto" w:fill="FFFFFF"/>
          </w:rPr>
          <w:t>Snopes</w:t>
        </w:r>
      </w:hyperlink>
      <w:r>
        <w:rPr>
          <w:color w:val="000000"/>
        </w:rPr>
        <w:t xml:space="preserve"> also debunked the claim.</w:t>
      </w:r>
    </w:p>
    <w:p w14:paraId="3F6A1532" w14:textId="77777777" w:rsidR="00FA4267" w:rsidRDefault="006700FD">
      <w:pPr>
        <w:pStyle w:val="Normal12"/>
        <w:spacing w:before="240" w:line="260" w:lineRule="atLeast"/>
      </w:pPr>
      <w:r>
        <w:rPr>
          <w:b/>
          <w:color w:val="000000"/>
        </w:rPr>
        <w:t>Our fact-check sources:</w:t>
      </w:r>
    </w:p>
    <w:p w14:paraId="63BC0849" w14:textId="77777777" w:rsidR="00FA4267" w:rsidRDefault="006700FD">
      <w:pPr>
        <w:pStyle w:val="Normal12"/>
        <w:numPr>
          <w:ilvl w:val="0"/>
          <w:numId w:val="16"/>
        </w:numPr>
        <w:spacing w:before="120" w:line="260" w:lineRule="atLeast"/>
        <w:jc w:val="both"/>
      </w:pPr>
      <w:hyperlink r:id="rId600" w:history="1">
        <w:r>
          <w:rPr>
            <w:color w:val="0077CC"/>
            <w:u w:val="single"/>
            <w:shd w:val="clear" w:color="auto" w:fill="FFFFFF"/>
          </w:rPr>
          <w:t>Emily Metz</w:t>
        </w:r>
      </w:hyperlink>
      <w:r>
        <w:rPr>
          <w:color w:val="000000"/>
        </w:rPr>
        <w:t>, March 2, Email exchange with USA TODAY</w:t>
      </w:r>
    </w:p>
    <w:p w14:paraId="3F96D2A7" w14:textId="77777777" w:rsidR="00FA4267" w:rsidRDefault="006700FD">
      <w:pPr>
        <w:pStyle w:val="Normal12"/>
        <w:numPr>
          <w:ilvl w:val="0"/>
          <w:numId w:val="17"/>
        </w:numPr>
        <w:spacing w:before="240" w:line="260" w:lineRule="atLeast"/>
        <w:jc w:val="both"/>
      </w:pPr>
      <w:r>
        <w:rPr>
          <w:color w:val="000000"/>
        </w:rPr>
        <w:t xml:space="preserve">American Egg Board, accessed April 3, </w:t>
      </w:r>
      <w:hyperlink r:id="rId601" w:history="1">
        <w:r>
          <w:rPr>
            <w:color w:val="0077CC"/>
            <w:u w:val="single"/>
            <w:shd w:val="clear" w:color="auto" w:fill="FFFFFF"/>
          </w:rPr>
          <w:t>The First Lady’</w:t>
        </w:r>
      </w:hyperlink>
      <w:hyperlink r:id="rId602" w:history="1">
        <w:r>
          <w:rPr>
            <w:b/>
            <w:color w:val="0077CC"/>
            <w:u w:val="single"/>
            <w:shd w:val="clear" w:color="auto" w:fill="FFFFFF"/>
          </w:rPr>
          <w:t>s</w:t>
        </w:r>
      </w:hyperlink>
      <w:hyperlink r:id="rId603" w:history="1">
        <w:r>
          <w:rPr>
            <w:color w:val="0077CC"/>
            <w:u w:val="single"/>
            <w:shd w:val="clear" w:color="auto" w:fill="FFFFFF"/>
          </w:rPr>
          <w:t xml:space="preserve"> Commemorative Egg</w:t>
        </w:r>
      </w:hyperlink>
    </w:p>
    <w:p w14:paraId="181C2D5B" w14:textId="77777777" w:rsidR="00FA4267" w:rsidRDefault="006700FD">
      <w:pPr>
        <w:pStyle w:val="Normal12"/>
        <w:numPr>
          <w:ilvl w:val="0"/>
          <w:numId w:val="18"/>
        </w:numPr>
        <w:spacing w:before="240" w:line="260" w:lineRule="atLeast"/>
        <w:jc w:val="both"/>
      </w:pPr>
      <w:r>
        <w:rPr>
          <w:color w:val="000000"/>
        </w:rPr>
        <w:t xml:space="preserve">American Egg Board, March 31, </w:t>
      </w:r>
      <w:hyperlink r:id="rId604" w:history="1">
        <w:r>
          <w:rPr>
            <w:color w:val="0077CC"/>
            <w:u w:val="single"/>
            <w:shd w:val="clear" w:color="auto" w:fill="FFFFFF"/>
          </w:rPr>
          <w:t>Special Easter Egg Exhibit at the White House in Collaboration with America’</w:t>
        </w:r>
      </w:hyperlink>
      <w:hyperlink r:id="rId605" w:history="1">
        <w:r>
          <w:rPr>
            <w:b/>
            <w:color w:val="0077CC"/>
            <w:u w:val="single"/>
            <w:shd w:val="clear" w:color="auto" w:fill="FFFFFF"/>
          </w:rPr>
          <w:t>s</w:t>
        </w:r>
      </w:hyperlink>
      <w:hyperlink r:id="rId606" w:history="1">
        <w:r>
          <w:rPr>
            <w:color w:val="0077CC"/>
            <w:u w:val="single"/>
            <w:shd w:val="clear" w:color="auto" w:fill="FFFFFF"/>
          </w:rPr>
          <w:t xml:space="preserve"> Egg Farmers Celebrates National Guard Children</w:t>
        </w:r>
      </w:hyperlink>
    </w:p>
    <w:p w14:paraId="0C04C9FD" w14:textId="77777777" w:rsidR="00FA4267" w:rsidRDefault="006700FD">
      <w:pPr>
        <w:pStyle w:val="Normal12"/>
        <w:numPr>
          <w:ilvl w:val="0"/>
          <w:numId w:val="19"/>
        </w:numPr>
        <w:spacing w:before="240" w:line="260" w:lineRule="atLeast"/>
        <w:jc w:val="both"/>
      </w:pPr>
      <w:r>
        <w:rPr>
          <w:color w:val="000000"/>
        </w:rPr>
        <w:t xml:space="preserve">National Agricultural Law Center, accessed April 3, </w:t>
      </w:r>
      <w:hyperlink r:id="rId607" w:history="1">
        <w:r>
          <w:rPr>
            <w:color w:val="0077CC"/>
            <w:u w:val="single"/>
            <w:shd w:val="clear" w:color="auto" w:fill="FFFFFF"/>
          </w:rPr>
          <w:t>Checkoff Programs – An Overview</w:t>
        </w:r>
      </w:hyperlink>
    </w:p>
    <w:p w14:paraId="2EC59ECA" w14:textId="77777777" w:rsidR="00FA4267" w:rsidRDefault="006700FD">
      <w:pPr>
        <w:pStyle w:val="Normal12"/>
        <w:numPr>
          <w:ilvl w:val="0"/>
          <w:numId w:val="20"/>
        </w:numPr>
        <w:spacing w:before="240" w:line="260" w:lineRule="atLeast"/>
        <w:jc w:val="both"/>
      </w:pPr>
      <w:r>
        <w:rPr>
          <w:color w:val="000000"/>
        </w:rPr>
        <w:t xml:space="preserve">Elizabeth Alexander, March 30, </w:t>
      </w:r>
      <w:hyperlink r:id="rId608" w:history="1">
        <w:r>
          <w:rPr>
            <w:color w:val="0077CC"/>
            <w:u w:val="single"/>
            <w:shd w:val="clear" w:color="auto" w:fill="FFFFFF"/>
          </w:rPr>
          <w:t>X post</w:t>
        </w:r>
      </w:hyperlink>
    </w:p>
    <w:p w14:paraId="6E6987D8" w14:textId="77777777" w:rsidR="00FA4267" w:rsidRDefault="006700FD">
      <w:pPr>
        <w:pStyle w:val="Normal12"/>
        <w:numPr>
          <w:ilvl w:val="0"/>
          <w:numId w:val="21"/>
        </w:numPr>
        <w:spacing w:before="240" w:line="260" w:lineRule="atLeast"/>
        <w:jc w:val="both"/>
      </w:pPr>
      <w:r>
        <w:rPr>
          <w:color w:val="000000"/>
        </w:rPr>
        <w:t xml:space="preserve">White House, Jan. 9, </w:t>
      </w:r>
      <w:hyperlink r:id="rId609" w:history="1">
        <w:r>
          <w:rPr>
            <w:color w:val="0077CC"/>
            <w:u w:val="single"/>
            <w:shd w:val="clear" w:color="auto" w:fill="FFFFFF"/>
          </w:rPr>
          <w:t>Egg Submission Form</w:t>
        </w:r>
      </w:hyperlink>
    </w:p>
    <w:p w14:paraId="618D48DA" w14:textId="77777777" w:rsidR="00FA4267" w:rsidRDefault="006700FD">
      <w:pPr>
        <w:pStyle w:val="Normal12"/>
        <w:spacing w:before="240" w:line="260" w:lineRule="atLeast"/>
        <w:jc w:val="both"/>
      </w:pPr>
      <w:r>
        <w:rPr>
          <w:i/>
          <w:color w:val="000000"/>
        </w:rPr>
        <w:t xml:space="preserve">Thank you for supporting our journalism. You can </w:t>
      </w:r>
      <w:hyperlink r:id="rId610" w:history="1">
        <w:r>
          <w:rPr>
            <w:color w:val="0077CC"/>
            <w:u w:val="single"/>
            <w:shd w:val="clear" w:color="auto" w:fill="FFFFFF"/>
          </w:rPr>
          <w:t>subscribe to our print edition, ad-free app or e-newspaper here</w:t>
        </w:r>
      </w:hyperlink>
      <w:r>
        <w:rPr>
          <w:i/>
          <w:color w:val="000000"/>
        </w:rPr>
        <w:t>.</w:t>
      </w:r>
    </w:p>
    <w:p w14:paraId="0430B5E1" w14:textId="77777777" w:rsidR="00FA4267" w:rsidRDefault="006700FD">
      <w:pPr>
        <w:pStyle w:val="Normal12"/>
        <w:spacing w:before="240" w:line="260" w:lineRule="atLeast"/>
        <w:jc w:val="both"/>
      </w:pPr>
      <w:r>
        <w:rPr>
          <w:i/>
          <w:color w:val="000000"/>
        </w:rPr>
        <w:t xml:space="preserve">USA TODAY is a </w:t>
      </w:r>
      <w:hyperlink r:id="rId611"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612" w:history="1">
        <w:r>
          <w:rPr>
            <w:color w:val="0077CC"/>
            <w:u w:val="single"/>
            <w:shd w:val="clear" w:color="auto" w:fill="FFFFFF"/>
          </w:rPr>
          <w:t>grant from Meta</w:t>
        </w:r>
      </w:hyperlink>
      <w:r>
        <w:rPr>
          <w:i/>
          <w:color w:val="000000"/>
        </w:rPr>
        <w:t>.</w:t>
      </w:r>
    </w:p>
    <w:p w14:paraId="5BBE34AE" w14:textId="77777777" w:rsidR="00FA4267" w:rsidRDefault="006700FD">
      <w:pPr>
        <w:pStyle w:val="Normal12"/>
        <w:spacing w:before="240" w:line="260" w:lineRule="atLeast"/>
        <w:jc w:val="both"/>
      </w:pPr>
      <w:r>
        <w:rPr>
          <w:i/>
          <w:color w:val="000000"/>
        </w:rPr>
        <w:t xml:space="preserve">This article originally appeared on USA TODAY: </w:t>
      </w:r>
      <w:hyperlink r:id="rId613" w:history="1">
        <w:r>
          <w:rPr>
            <w:color w:val="0077CC"/>
            <w:u w:val="single"/>
            <w:shd w:val="clear" w:color="auto" w:fill="FFFFFF"/>
          </w:rPr>
          <w:t xml:space="preserve">Decades-long ban on religious Easter eggs falsely attributed to Biden | </w:t>
        </w:r>
      </w:hyperlink>
      <w:hyperlink r:id="rId614" w:history="1">
        <w:r>
          <w:rPr>
            <w:b/>
            <w:color w:val="0077CC"/>
            <w:u w:val="single"/>
            <w:shd w:val="clear" w:color="auto" w:fill="FFFFFF"/>
          </w:rPr>
          <w:t>Fact check</w:t>
        </w:r>
      </w:hyperlink>
    </w:p>
    <w:p w14:paraId="2AF7DD0A" w14:textId="77777777" w:rsidR="00FA4267" w:rsidRDefault="006700FD">
      <w:pPr>
        <w:pStyle w:val="Normal12"/>
        <w:keepNext/>
        <w:spacing w:before="240" w:line="340" w:lineRule="atLeast"/>
      </w:pPr>
      <w:bookmarkStart w:id="36" w:name="Classification_10"/>
      <w:bookmarkEnd w:id="36"/>
      <w:r>
        <w:rPr>
          <w:b/>
          <w:color w:val="000000"/>
          <w:sz w:val="28"/>
        </w:rPr>
        <w:t>Classification</w:t>
      </w:r>
    </w:p>
    <w:p w14:paraId="01E79CB5" w14:textId="2717C625" w:rsidR="00FA4267" w:rsidRDefault="006700FD">
      <w:pPr>
        <w:pStyle w:val="Normal12"/>
        <w:spacing w:line="60" w:lineRule="exact"/>
      </w:pPr>
      <w:r>
        <w:rPr>
          <w:noProof/>
        </w:rPr>
        <mc:AlternateContent>
          <mc:Choice Requires="wps">
            <w:drawing>
              <wp:anchor distT="0" distB="0" distL="114300" distR="114300" simplePos="0" relativeHeight="251697152" behindDoc="0" locked="0" layoutInCell="1" allowOverlap="1" wp14:anchorId="076905C5" wp14:editId="69ACD943">
                <wp:simplePos x="0" y="0"/>
                <wp:positionH relativeFrom="column">
                  <wp:posOffset>0</wp:posOffset>
                </wp:positionH>
                <wp:positionV relativeFrom="paragraph">
                  <wp:posOffset>25400</wp:posOffset>
                </wp:positionV>
                <wp:extent cx="6502400" cy="0"/>
                <wp:effectExtent l="15875" t="19050" r="15875" b="19050"/>
                <wp:wrapTopAndBottom/>
                <wp:docPr id="142515531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0201" id="Line 5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D737797" w14:textId="77777777" w:rsidR="00FA4267" w:rsidRDefault="00FA4267">
      <w:pPr>
        <w:pStyle w:val="Normal12"/>
        <w:spacing w:line="120" w:lineRule="exact"/>
      </w:pPr>
    </w:p>
    <w:p w14:paraId="41BF994D" w14:textId="77777777" w:rsidR="00FA4267" w:rsidRDefault="006700FD">
      <w:pPr>
        <w:pStyle w:val="Normal12"/>
        <w:spacing w:line="260" w:lineRule="atLeast"/>
      </w:pPr>
      <w:r>
        <w:rPr>
          <w:b/>
          <w:color w:val="000000"/>
        </w:rPr>
        <w:t>Language:</w:t>
      </w:r>
      <w:r>
        <w:rPr>
          <w:color w:val="000000"/>
        </w:rPr>
        <w:t> ENGLISH</w:t>
      </w:r>
    </w:p>
    <w:p w14:paraId="6E68E75A" w14:textId="77777777" w:rsidR="00FA4267" w:rsidRDefault="006700FD">
      <w:pPr>
        <w:pStyle w:val="Normal12"/>
        <w:spacing w:before="240" w:line="260" w:lineRule="atLeast"/>
      </w:pPr>
      <w:r>
        <w:br/>
      </w:r>
      <w:r>
        <w:rPr>
          <w:b/>
          <w:color w:val="000000"/>
        </w:rPr>
        <w:t>Publication-Type:</w:t>
      </w:r>
      <w:r>
        <w:rPr>
          <w:color w:val="000000"/>
        </w:rPr>
        <w:t> Newspaper</w:t>
      </w:r>
    </w:p>
    <w:p w14:paraId="4980535E" w14:textId="77777777" w:rsidR="00FA4267" w:rsidRDefault="006700FD">
      <w:pPr>
        <w:pStyle w:val="Normal12"/>
        <w:spacing w:before="240" w:line="260" w:lineRule="atLeast"/>
      </w:pPr>
      <w:r>
        <w:br/>
      </w:r>
      <w:r>
        <w:rPr>
          <w:b/>
          <w:color w:val="000000"/>
        </w:rPr>
        <w:t>Journal Code:</w:t>
      </w:r>
      <w:r>
        <w:rPr>
          <w:color w:val="000000"/>
        </w:rPr>
        <w:t> 666052891</w:t>
      </w:r>
    </w:p>
    <w:p w14:paraId="5B0B17BC" w14:textId="77777777" w:rsidR="00FA4267" w:rsidRDefault="006700FD">
      <w:pPr>
        <w:pStyle w:val="Normal12"/>
        <w:spacing w:before="240" w:line="260" w:lineRule="atLeast"/>
      </w:pPr>
      <w:r>
        <w:br/>
      </w:r>
      <w:r>
        <w:rPr>
          <w:b/>
          <w:color w:val="000000"/>
        </w:rPr>
        <w:t>Subject:</w:t>
      </w:r>
      <w:r>
        <w:rPr>
          <w:color w:val="000000"/>
        </w:rPr>
        <w:t xml:space="preserve"> EASTER SEASON (92%); RELIGION (91%); </w:t>
      </w:r>
      <w:r>
        <w:rPr>
          <w:b/>
          <w:color w:val="000000"/>
        </w:rPr>
        <w:t>FACT CHECKING</w:t>
      </w:r>
      <w:r>
        <w:rPr>
          <w:color w:val="000000"/>
        </w:rPr>
        <w:t xml:space="preserve"> (90%); HOLIDAYS &amp; OBSERVANCES (90%); INTERNET SOCIAL NETWORKING (90%); NEGATIVE NEWS (89%); CHRISTIANS &amp; CHRISTIANITY (79%); DISCRIMINATION (79%); RACE &amp; ETHNICITY (79%); RACISM &amp; XENOPHOBIA (79%); RELIGIOUS DISCRIMINATION (79%); AGENCY RULEMAKING (78%); AGRICULTURAL COMMODITY REGULATION (78%); CUSTOMS &amp; CULTURAL HERITAGE (78%); EXECUTIVES (78%); NEGATIVE SOCIETAL NEWS (78%); COMMODITIES TRADING (76%); TRANSGENDER PERSONS (73%)</w:t>
      </w:r>
    </w:p>
    <w:p w14:paraId="539A784A" w14:textId="77777777" w:rsidR="00FA4267" w:rsidRDefault="006700FD">
      <w:pPr>
        <w:pStyle w:val="Normal12"/>
        <w:spacing w:before="240" w:line="260" w:lineRule="atLeast"/>
      </w:pPr>
      <w:r>
        <w:br/>
      </w:r>
      <w:r>
        <w:rPr>
          <w:b/>
          <w:color w:val="000000"/>
        </w:rPr>
        <w:t>Company:</w:t>
      </w:r>
      <w:r>
        <w:rPr>
          <w:color w:val="000000"/>
        </w:rPr>
        <w:t>  META PLATFORMS INC (56%)</w:t>
      </w:r>
    </w:p>
    <w:p w14:paraId="6805856C" w14:textId="77777777" w:rsidR="00FA4267" w:rsidRDefault="006700FD">
      <w:pPr>
        <w:pStyle w:val="Normal12"/>
        <w:spacing w:before="240" w:line="260" w:lineRule="atLeast"/>
      </w:pPr>
      <w:r>
        <w:br/>
      </w:r>
      <w:r>
        <w:rPr>
          <w:b/>
          <w:color w:val="000000"/>
        </w:rPr>
        <w:t>Ticker:</w:t>
      </w:r>
      <w:r>
        <w:rPr>
          <w:color w:val="000000"/>
        </w:rPr>
        <w:t> META (NASDAQ) (56%)</w:t>
      </w:r>
    </w:p>
    <w:p w14:paraId="36DC7892" w14:textId="77777777" w:rsidR="00FA4267" w:rsidRDefault="006700FD">
      <w:pPr>
        <w:pStyle w:val="Normal12"/>
        <w:spacing w:before="240" w:line="260" w:lineRule="atLeast"/>
      </w:pPr>
      <w:r>
        <w:br/>
      </w:r>
      <w:r>
        <w:rPr>
          <w:b/>
          <w:color w:val="000000"/>
        </w:rPr>
        <w:t>Industry:</w:t>
      </w:r>
      <w:r>
        <w:rPr>
          <w:color w:val="000000"/>
        </w:rPr>
        <w:t> NAICS516210 MEDIA STREAMING DIST SVCS, SOCIAL NETWORKS, AND OTHER MEDIA NETWORKS AND CONTENT PROVIDERS (56%); SIC7374 COMPUTER PROCESSING &amp; DATA PREPARATION &amp; PROCESSING SERVICES (56%); INTERNET SOCIAL NETWORKING (90%); CHICKEN EGG PRODUCTION (89%); AGRICULTURAL COMMODITY REGULATION (78%); COMMODITIES TRADING (76%); ELECTRONIC PUBLISHING (73%)</w:t>
      </w:r>
    </w:p>
    <w:p w14:paraId="430A47F0" w14:textId="77777777" w:rsidR="00FA4267" w:rsidRDefault="006700FD">
      <w:pPr>
        <w:pStyle w:val="Normal12"/>
        <w:spacing w:before="240" w:line="260" w:lineRule="atLeast"/>
      </w:pPr>
      <w:r>
        <w:br/>
      </w:r>
      <w:r>
        <w:rPr>
          <w:b/>
          <w:color w:val="000000"/>
        </w:rPr>
        <w:t>Person:</w:t>
      </w:r>
      <w:r>
        <w:rPr>
          <w:color w:val="000000"/>
        </w:rPr>
        <w:t> JOE BIDEN (92%); KRISTI NOEM (89%)</w:t>
      </w:r>
    </w:p>
    <w:p w14:paraId="7C76A64A" w14:textId="77777777" w:rsidR="00FA4267" w:rsidRDefault="006700FD">
      <w:pPr>
        <w:pStyle w:val="Normal12"/>
        <w:spacing w:before="240" w:line="260" w:lineRule="atLeast"/>
      </w:pPr>
      <w:r>
        <w:br/>
      </w:r>
      <w:r>
        <w:rPr>
          <w:b/>
          <w:color w:val="000000"/>
        </w:rPr>
        <w:t>Geographic:</w:t>
      </w:r>
      <w:r>
        <w:rPr>
          <w:color w:val="000000"/>
        </w:rPr>
        <w:t> SOUTH DAKOTA, USA (93%); WASHINGTON DC, USA (79%); UNITED STATES (94%); District of Columbia &amp; South Dakota; United States; Americas, Northern America</w:t>
      </w:r>
    </w:p>
    <w:p w14:paraId="6ED6587F" w14:textId="77777777" w:rsidR="00FA4267" w:rsidRDefault="006700FD">
      <w:pPr>
        <w:pStyle w:val="Normal12"/>
        <w:spacing w:before="120" w:line="260" w:lineRule="atLeast"/>
      </w:pPr>
      <w:r>
        <w:rPr>
          <w:color w:val="000000"/>
        </w:rPr>
        <w:t>SUB: TRANSGENDER PERSONS</w:t>
      </w:r>
    </w:p>
    <w:p w14:paraId="300DE478" w14:textId="77777777" w:rsidR="00FA4267" w:rsidRDefault="006700FD">
      <w:pPr>
        <w:pStyle w:val="Normal12"/>
        <w:spacing w:before="120" w:line="260" w:lineRule="atLeast"/>
      </w:pPr>
      <w:r>
        <w:rPr>
          <w:color w:val="000000"/>
        </w:rPr>
        <w:t>SUB: AGENCY RULEMAKING</w:t>
      </w:r>
    </w:p>
    <w:p w14:paraId="20028B77" w14:textId="77777777" w:rsidR="00FA4267" w:rsidRDefault="006700FD">
      <w:pPr>
        <w:pStyle w:val="Normal12"/>
        <w:spacing w:before="120" w:line="260" w:lineRule="atLeast"/>
      </w:pPr>
      <w:r>
        <w:rPr>
          <w:color w:val="000000"/>
        </w:rPr>
        <w:t>SUB: CUSTOMS &amp; CULTURAL HERITAGE</w:t>
      </w:r>
    </w:p>
    <w:p w14:paraId="1CAD0CBB" w14:textId="77777777" w:rsidR="00FA4267" w:rsidRDefault="006700FD">
      <w:pPr>
        <w:pStyle w:val="Normal12"/>
        <w:spacing w:before="120" w:line="260" w:lineRule="atLeast"/>
      </w:pPr>
      <w:r>
        <w:rPr>
          <w:color w:val="000000"/>
        </w:rPr>
        <w:t>SUB: RELIGIOUS DISCRIMINATION</w:t>
      </w:r>
    </w:p>
    <w:p w14:paraId="35CE13C3" w14:textId="77777777" w:rsidR="00FA4267" w:rsidRDefault="006700FD">
      <w:pPr>
        <w:pStyle w:val="Normal12"/>
        <w:spacing w:before="120" w:line="260" w:lineRule="atLeast"/>
      </w:pPr>
      <w:r>
        <w:rPr>
          <w:color w:val="000000"/>
        </w:rPr>
        <w:t>GEO: UNITED STATES; SOUTH DAKOTA, USA</w:t>
      </w:r>
    </w:p>
    <w:p w14:paraId="3DD8F1A9" w14:textId="77777777" w:rsidR="00FA4267" w:rsidRDefault="006700FD">
      <w:pPr>
        <w:pStyle w:val="Normal12"/>
        <w:spacing w:before="120" w:line="260" w:lineRule="atLeast"/>
      </w:pPr>
      <w:r>
        <w:rPr>
          <w:color w:val="000000"/>
        </w:rPr>
        <w:t>PEO: JOE BIDEN</w:t>
      </w:r>
    </w:p>
    <w:p w14:paraId="46BBC7B8" w14:textId="77777777" w:rsidR="00FA4267" w:rsidRDefault="006700FD">
      <w:pPr>
        <w:pStyle w:val="Normal12"/>
        <w:spacing w:before="120" w:line="260" w:lineRule="atLeast"/>
      </w:pPr>
      <w:r>
        <w:rPr>
          <w:color w:val="000000"/>
        </w:rPr>
        <w:t>SUB: HOLIDAYS &amp; OBSERVANCES</w:t>
      </w:r>
    </w:p>
    <w:p w14:paraId="2CE9CA31" w14:textId="77777777" w:rsidR="00FA4267" w:rsidRDefault="006700FD">
      <w:pPr>
        <w:pStyle w:val="Normal12"/>
        <w:spacing w:before="120" w:line="260" w:lineRule="atLeast"/>
      </w:pPr>
      <w:r>
        <w:rPr>
          <w:color w:val="000000"/>
        </w:rPr>
        <w:t>SUB: DISCRIMINATION</w:t>
      </w:r>
    </w:p>
    <w:p w14:paraId="1FFE864E" w14:textId="77777777" w:rsidR="00FA4267" w:rsidRDefault="006700FD">
      <w:pPr>
        <w:pStyle w:val="Normal12"/>
        <w:spacing w:before="120" w:line="260" w:lineRule="atLeast"/>
      </w:pPr>
      <w:r>
        <w:rPr>
          <w:color w:val="000000"/>
        </w:rPr>
        <w:t>SUB: EXECUTIVES</w:t>
      </w:r>
    </w:p>
    <w:p w14:paraId="02732346" w14:textId="77777777" w:rsidR="00FA4267" w:rsidRDefault="006700FD">
      <w:pPr>
        <w:pStyle w:val="Normal12"/>
        <w:spacing w:before="120" w:line="260" w:lineRule="atLeast"/>
      </w:pPr>
      <w:r>
        <w:rPr>
          <w:color w:val="000000"/>
        </w:rPr>
        <w:t>SUB: EASTER SEASON</w:t>
      </w:r>
    </w:p>
    <w:p w14:paraId="161CEC1B" w14:textId="77777777" w:rsidR="00FA4267" w:rsidRDefault="006700FD">
      <w:pPr>
        <w:pStyle w:val="Normal12"/>
        <w:spacing w:before="120" w:line="260" w:lineRule="atLeast"/>
      </w:pPr>
      <w:r>
        <w:rPr>
          <w:color w:val="000000"/>
        </w:rPr>
        <w:t>GEO: UNITED STATES</w:t>
      </w:r>
    </w:p>
    <w:p w14:paraId="6E9A79B6" w14:textId="77777777" w:rsidR="00FA4267" w:rsidRDefault="006700FD">
      <w:pPr>
        <w:pStyle w:val="Normal12"/>
        <w:spacing w:before="120" w:line="260" w:lineRule="atLeast"/>
      </w:pPr>
      <w:r>
        <w:rPr>
          <w:color w:val="000000"/>
        </w:rPr>
        <w:t>PEO: KRISTI NOEM</w:t>
      </w:r>
    </w:p>
    <w:p w14:paraId="373C2AE9" w14:textId="77777777" w:rsidR="00FA4267" w:rsidRDefault="006700FD">
      <w:pPr>
        <w:pStyle w:val="Normal12"/>
        <w:spacing w:before="120" w:line="260" w:lineRule="atLeast"/>
      </w:pPr>
      <w:r>
        <w:rPr>
          <w:color w:val="000000"/>
        </w:rPr>
        <w:t xml:space="preserve">SUB: </w:t>
      </w:r>
      <w:r>
        <w:rPr>
          <w:b/>
          <w:color w:val="000000"/>
        </w:rPr>
        <w:t>FACT CHECKING</w:t>
      </w:r>
    </w:p>
    <w:p w14:paraId="1A4706C9" w14:textId="77777777" w:rsidR="00FA4267" w:rsidRDefault="006700FD">
      <w:pPr>
        <w:pStyle w:val="Normal12"/>
        <w:spacing w:before="120" w:line="260" w:lineRule="atLeast"/>
      </w:pPr>
      <w:r>
        <w:rPr>
          <w:color w:val="000000"/>
        </w:rPr>
        <w:t>SUB: RELIGION</w:t>
      </w:r>
    </w:p>
    <w:p w14:paraId="31DC1434" w14:textId="77777777" w:rsidR="00FA4267" w:rsidRDefault="006700FD">
      <w:pPr>
        <w:pStyle w:val="Normal12"/>
        <w:spacing w:before="120" w:line="260" w:lineRule="atLeast"/>
      </w:pPr>
      <w:r>
        <w:rPr>
          <w:color w:val="000000"/>
        </w:rPr>
        <w:t>SUB: NEGATIVE SOCIETAL NEWS</w:t>
      </w:r>
    </w:p>
    <w:p w14:paraId="62FFD7CB" w14:textId="77777777" w:rsidR="00FA4267" w:rsidRDefault="006700FD">
      <w:pPr>
        <w:pStyle w:val="Normal12"/>
        <w:spacing w:before="120" w:line="260" w:lineRule="atLeast"/>
      </w:pPr>
      <w:r>
        <w:rPr>
          <w:color w:val="000000"/>
        </w:rPr>
        <w:t>SUB: AGRICULTURAL COMMODITY REGULATION</w:t>
      </w:r>
    </w:p>
    <w:p w14:paraId="0C067CD6" w14:textId="77777777" w:rsidR="00FA4267" w:rsidRDefault="006700FD">
      <w:pPr>
        <w:pStyle w:val="Normal12"/>
        <w:spacing w:before="120" w:line="260" w:lineRule="atLeast"/>
      </w:pPr>
      <w:r>
        <w:rPr>
          <w:color w:val="000000"/>
        </w:rPr>
        <w:t>IND: AGRICULTURAL COMMODITY REGULATION</w:t>
      </w:r>
    </w:p>
    <w:p w14:paraId="6FEFDB68" w14:textId="77777777" w:rsidR="00FA4267" w:rsidRDefault="006700FD">
      <w:pPr>
        <w:pStyle w:val="Normal12"/>
        <w:spacing w:before="120" w:line="260" w:lineRule="atLeast"/>
      </w:pPr>
      <w:r>
        <w:rPr>
          <w:color w:val="000000"/>
        </w:rPr>
        <w:t>SUB: NEGATIVE NEWS</w:t>
      </w:r>
    </w:p>
    <w:p w14:paraId="5FC1116D" w14:textId="77777777" w:rsidR="00FA4267" w:rsidRDefault="006700FD">
      <w:pPr>
        <w:pStyle w:val="Normal12"/>
        <w:spacing w:before="120" w:line="260" w:lineRule="atLeast"/>
      </w:pPr>
      <w:r>
        <w:rPr>
          <w:color w:val="000000"/>
        </w:rPr>
        <w:t>SUB: RACISM &amp; XENOPHOBIA</w:t>
      </w:r>
    </w:p>
    <w:p w14:paraId="0CC66B20" w14:textId="77777777" w:rsidR="00FA4267" w:rsidRDefault="006700FD">
      <w:pPr>
        <w:pStyle w:val="Normal12"/>
        <w:spacing w:before="120" w:line="260" w:lineRule="atLeast"/>
      </w:pPr>
      <w:r>
        <w:rPr>
          <w:color w:val="000000"/>
        </w:rPr>
        <w:t>SUB: CHRISTIANS &amp; CHRISTIANITY</w:t>
      </w:r>
    </w:p>
    <w:p w14:paraId="33086D03" w14:textId="77777777" w:rsidR="00FA4267" w:rsidRDefault="006700FD">
      <w:pPr>
        <w:pStyle w:val="Normal12"/>
        <w:spacing w:before="120" w:line="260" w:lineRule="atLeast"/>
      </w:pPr>
      <w:r>
        <w:rPr>
          <w:color w:val="000000"/>
        </w:rPr>
        <w:t>SUB: RACE &amp; ETHNICITY</w:t>
      </w:r>
    </w:p>
    <w:p w14:paraId="654AE361" w14:textId="77777777" w:rsidR="00FA4267" w:rsidRDefault="006700FD">
      <w:pPr>
        <w:pStyle w:val="Normal12"/>
        <w:spacing w:before="240" w:line="260" w:lineRule="atLeast"/>
      </w:pPr>
      <w:r>
        <w:br/>
      </w:r>
      <w:r>
        <w:rPr>
          <w:b/>
          <w:color w:val="000000"/>
        </w:rPr>
        <w:t>Load-Date:</w:t>
      </w:r>
      <w:r>
        <w:rPr>
          <w:color w:val="000000"/>
        </w:rPr>
        <w:t> April 4, 2024</w:t>
      </w:r>
    </w:p>
    <w:p w14:paraId="0501F189" w14:textId="77777777" w:rsidR="00FA4267" w:rsidRDefault="00FA4267">
      <w:pPr>
        <w:pStyle w:val="Normal12"/>
      </w:pPr>
    </w:p>
    <w:p w14:paraId="369BBA76" w14:textId="792F6754" w:rsidR="00FA4267" w:rsidRDefault="006700FD">
      <w:pPr>
        <w:pStyle w:val="Normal1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698176" behindDoc="0" locked="0" layoutInCell="1" allowOverlap="1" wp14:anchorId="630F1AF9" wp14:editId="08E94CAE">
                <wp:simplePos x="0" y="0"/>
                <wp:positionH relativeFrom="column">
                  <wp:posOffset>0</wp:posOffset>
                </wp:positionH>
                <wp:positionV relativeFrom="paragraph">
                  <wp:posOffset>127000</wp:posOffset>
                </wp:positionV>
                <wp:extent cx="6502400" cy="0"/>
                <wp:effectExtent l="6350" t="6350" r="15875" b="12700"/>
                <wp:wrapNone/>
                <wp:docPr id="102473004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5A6BE" id="Line 5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0F4D025C" w14:textId="77777777" w:rsidR="00FA4267" w:rsidRDefault="00FA4267">
      <w:pPr>
        <w:pStyle w:val="Normal13"/>
        <w:sectPr w:rsidR="00FA4267">
          <w:headerReference w:type="even" r:id="rId615"/>
          <w:headerReference w:type="default" r:id="rId616"/>
          <w:footerReference w:type="even" r:id="rId617"/>
          <w:footerReference w:type="default" r:id="rId618"/>
          <w:headerReference w:type="first" r:id="rId619"/>
          <w:footerReference w:type="first" r:id="rId620"/>
          <w:pgSz w:w="12240" w:h="15840"/>
          <w:pgMar w:top="840" w:right="1000" w:bottom="840" w:left="1000" w:header="400" w:footer="400" w:gutter="0"/>
          <w:cols w:space="720"/>
          <w:titlePg/>
        </w:sectPr>
      </w:pPr>
    </w:p>
    <w:p w14:paraId="18602D76" w14:textId="77777777" w:rsidR="00FA4267" w:rsidRDefault="00FA4267">
      <w:pPr>
        <w:pStyle w:val="Normal13"/>
      </w:pPr>
    </w:p>
    <w:p w14:paraId="3CBCB786" w14:textId="5AA6EADA" w:rsidR="00FA4267" w:rsidRDefault="006700FD">
      <w:pPr>
        <w:pStyle w:val="Normal13"/>
      </w:pPr>
      <w:r>
        <w:rPr>
          <w:noProof/>
        </w:rPr>
        <w:drawing>
          <wp:inline distT="0" distB="0" distL="0" distR="0" wp14:anchorId="558ABC70" wp14:editId="0C4F561A">
            <wp:extent cx="1879600" cy="381000"/>
            <wp:effectExtent l="0" t="0" r="0" b="0"/>
            <wp:docPr id="17" name="Picture 1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ED9573D" w14:textId="139B71E0" w:rsidR="00FA4267" w:rsidRDefault="006700FD" w:rsidP="002E277C">
      <w:pPr>
        <w:pStyle w:val="Heading111"/>
        <w:keepNext w:val="0"/>
        <w:numPr>
          <w:ilvl w:val="0"/>
          <w:numId w:val="140"/>
        </w:numPr>
        <w:spacing w:after="200" w:line="340" w:lineRule="atLeast"/>
        <w:jc w:val="center"/>
      </w:pPr>
      <w:hyperlink r:id="rId621" w:history="1">
        <w:r>
          <w:rPr>
            <w:color w:val="0077CC"/>
            <w:sz w:val="28"/>
            <w:u w:val="single"/>
            <w:shd w:val="clear" w:color="auto" w:fill="FFFFFF"/>
          </w:rPr>
          <w:t>OPINION-Media literacy is fundamental, especially in 2024 - The Daily Egyptian</w:t>
        </w:r>
      </w:hyperlink>
    </w:p>
    <w:p w14:paraId="62F4848B" w14:textId="77777777" w:rsidR="00FA4267" w:rsidRDefault="006700FD">
      <w:pPr>
        <w:pStyle w:val="Normal13"/>
        <w:spacing w:before="120" w:line="260" w:lineRule="atLeast"/>
        <w:jc w:val="center"/>
      </w:pPr>
      <w:r>
        <w:rPr>
          <w:color w:val="000000"/>
        </w:rPr>
        <w:t>The Daily Egyptian: Southern Illinois University, Carbondale</w:t>
      </w:r>
    </w:p>
    <w:p w14:paraId="598DA9FA" w14:textId="77777777" w:rsidR="00FA4267" w:rsidRDefault="006700FD">
      <w:pPr>
        <w:pStyle w:val="Normal13"/>
        <w:spacing w:before="120" w:line="260" w:lineRule="atLeast"/>
        <w:jc w:val="center"/>
      </w:pPr>
      <w:r>
        <w:rPr>
          <w:color w:val="000000"/>
        </w:rPr>
        <w:t>October 22, 2024 Tuesday</w:t>
      </w:r>
    </w:p>
    <w:p w14:paraId="2ABEC1B9" w14:textId="77777777" w:rsidR="00FA4267" w:rsidRDefault="00FA4267">
      <w:pPr>
        <w:pStyle w:val="Normal13"/>
        <w:spacing w:line="240" w:lineRule="atLeast"/>
        <w:jc w:val="both"/>
      </w:pPr>
      <w:bookmarkStart w:id="37" w:name="Bookmark_13"/>
      <w:bookmarkEnd w:id="37"/>
    </w:p>
    <w:p w14:paraId="731AB13E" w14:textId="77777777" w:rsidR="00FA4267" w:rsidRDefault="006700FD">
      <w:pPr>
        <w:pStyle w:val="Normal13"/>
        <w:spacing w:before="120" w:line="220" w:lineRule="atLeast"/>
      </w:pPr>
      <w:r>
        <w:br/>
      </w:r>
      <w:r>
        <w:rPr>
          <w:color w:val="000000"/>
          <w:sz w:val="16"/>
        </w:rPr>
        <w:t>University Wire</w:t>
      </w:r>
    </w:p>
    <w:p w14:paraId="620E8BF6" w14:textId="77777777" w:rsidR="00FA4267" w:rsidRDefault="006700FD">
      <w:pPr>
        <w:pStyle w:val="Normal13"/>
        <w:spacing w:line="220" w:lineRule="atLeast"/>
      </w:pPr>
      <w:r>
        <w:rPr>
          <w:color w:val="000000"/>
          <w:sz w:val="16"/>
        </w:rPr>
        <w:t xml:space="preserve">Copyright 2024 UWIRE via </w:t>
      </w:r>
      <w:r>
        <w:rPr>
          <w:b/>
          <w:color w:val="000000"/>
          <w:sz w:val="16"/>
        </w:rPr>
        <w:t>U</w:t>
      </w:r>
      <w:r>
        <w:rPr>
          <w:color w:val="000000"/>
          <w:sz w:val="16"/>
        </w:rPr>
        <w:t>-Wire All Rights Reserved</w:t>
      </w:r>
    </w:p>
    <w:p w14:paraId="631C40B2" w14:textId="77777777" w:rsidR="00FA4267" w:rsidRDefault="006700FD">
      <w:pPr>
        <w:pStyle w:val="Normal13"/>
        <w:spacing w:before="120" w:line="260" w:lineRule="atLeast"/>
      </w:pPr>
      <w:r>
        <w:rPr>
          <w:b/>
          <w:color w:val="000000"/>
        </w:rPr>
        <w:t>Section:</w:t>
      </w:r>
      <w:r>
        <w:rPr>
          <w:color w:val="000000"/>
        </w:rPr>
        <w:t> NEWS; Pg. 1</w:t>
      </w:r>
    </w:p>
    <w:p w14:paraId="4DEACED2" w14:textId="77777777" w:rsidR="00FA4267" w:rsidRDefault="006700FD">
      <w:pPr>
        <w:pStyle w:val="Normal13"/>
        <w:spacing w:before="120" w:line="260" w:lineRule="atLeast"/>
      </w:pPr>
      <w:r>
        <w:rPr>
          <w:b/>
          <w:color w:val="000000"/>
        </w:rPr>
        <w:t>Length:</w:t>
      </w:r>
      <w:r>
        <w:rPr>
          <w:color w:val="000000"/>
        </w:rPr>
        <w:t> 787 words</w:t>
      </w:r>
    </w:p>
    <w:p w14:paraId="440D262E" w14:textId="77777777" w:rsidR="00FA4267" w:rsidRDefault="006700FD">
      <w:pPr>
        <w:pStyle w:val="Normal13"/>
        <w:keepNext/>
        <w:spacing w:before="240" w:line="340" w:lineRule="atLeast"/>
      </w:pPr>
      <w:bookmarkStart w:id="38" w:name="Body_11"/>
      <w:bookmarkEnd w:id="38"/>
      <w:r>
        <w:rPr>
          <w:b/>
          <w:color w:val="000000"/>
          <w:sz w:val="28"/>
        </w:rPr>
        <w:t>Body</w:t>
      </w:r>
    </w:p>
    <w:p w14:paraId="477E8F06" w14:textId="1C04B599" w:rsidR="00FA4267" w:rsidRDefault="006700FD">
      <w:pPr>
        <w:pStyle w:val="Normal13"/>
        <w:spacing w:line="60" w:lineRule="exact"/>
      </w:pPr>
      <w:r>
        <w:rPr>
          <w:noProof/>
        </w:rPr>
        <mc:AlternateContent>
          <mc:Choice Requires="wps">
            <w:drawing>
              <wp:anchor distT="0" distB="0" distL="114300" distR="114300" simplePos="0" relativeHeight="251699200" behindDoc="0" locked="0" layoutInCell="1" allowOverlap="1" wp14:anchorId="466C09CD" wp14:editId="7469DB08">
                <wp:simplePos x="0" y="0"/>
                <wp:positionH relativeFrom="column">
                  <wp:posOffset>0</wp:posOffset>
                </wp:positionH>
                <wp:positionV relativeFrom="paragraph">
                  <wp:posOffset>25400</wp:posOffset>
                </wp:positionV>
                <wp:extent cx="6502400" cy="0"/>
                <wp:effectExtent l="15875" t="19050" r="15875" b="19050"/>
                <wp:wrapTopAndBottom/>
                <wp:docPr id="104441321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AFC62" id="Line 5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D41AAA0" w14:textId="77777777" w:rsidR="00FA4267" w:rsidRDefault="00FA4267">
      <w:pPr>
        <w:pStyle w:val="Normal13"/>
      </w:pPr>
    </w:p>
    <w:p w14:paraId="3B3BA6F9" w14:textId="77777777" w:rsidR="00FA4267" w:rsidRDefault="006700FD">
      <w:pPr>
        <w:pStyle w:val="Normal13"/>
        <w:spacing w:before="200" w:line="260" w:lineRule="atLeast"/>
        <w:jc w:val="both"/>
      </w:pPr>
      <w:r>
        <w:rPr>
          <w:color w:val="000000"/>
        </w:rPr>
        <w:t>Because of the 9.4 million dollar deficit SIU'</w:t>
      </w:r>
      <w:r>
        <w:rPr>
          <w:b/>
          <w:color w:val="000000"/>
        </w:rPr>
        <w:t>s</w:t>
      </w:r>
      <w:r>
        <w:rPr>
          <w:color w:val="000000"/>
        </w:rPr>
        <w:t xml:space="preserve"> Carbondale campus is running on, the School of Music faces massive challenges. However, the... COLUMN - Beyond the newsroom: The power of interdisciplinary researchBy Carly Gist, News Editor · October 22, 2024</w:t>
      </w:r>
    </w:p>
    <w:p w14:paraId="7A81790B" w14:textId="77777777" w:rsidR="00FA4267" w:rsidRDefault="006700FD">
      <w:pPr>
        <w:pStyle w:val="Normal13"/>
        <w:spacing w:before="200" w:line="260" w:lineRule="atLeast"/>
        <w:jc w:val="both"/>
      </w:pPr>
      <w:r>
        <w:rPr>
          <w:color w:val="000000"/>
        </w:rPr>
        <w:t>EDITOR'</w:t>
      </w:r>
      <w:r>
        <w:rPr>
          <w:b/>
          <w:color w:val="000000"/>
        </w:rPr>
        <w:t>S</w:t>
      </w:r>
      <w:r>
        <w:rPr>
          <w:color w:val="000000"/>
        </w:rPr>
        <w:t xml:space="preserve"> NOTE - This story includes content related to suicide. If you or someone you know needs help, the national suicide and crisis lifeline... OPINION-Media literacy is fundamental, especially in 2024By Mylee Walker, Staff Reporter · October 22, 2024</w:t>
      </w:r>
    </w:p>
    <w:p w14:paraId="540D8BFD" w14:textId="77777777" w:rsidR="00FA4267" w:rsidRDefault="006700FD">
      <w:pPr>
        <w:pStyle w:val="Normal13"/>
        <w:spacing w:before="200" w:line="260" w:lineRule="atLeast"/>
        <w:jc w:val="both"/>
      </w:pPr>
      <w:r>
        <w:rPr>
          <w:color w:val="000000"/>
        </w:rPr>
        <w:t xml:space="preserve">When you read an article, what is the first question you ask yourself? Do you think of the potential bias? Do you </w:t>
      </w:r>
      <w:r>
        <w:rPr>
          <w:b/>
          <w:color w:val="000000"/>
        </w:rPr>
        <w:t>fact check</w:t>
      </w:r>
      <w:r>
        <w:rPr>
          <w:color w:val="000000"/>
        </w:rPr>
        <w:t>? In the age of artificial...</w:t>
      </w:r>
    </w:p>
    <w:p w14:paraId="26C03F74" w14:textId="77777777" w:rsidR="00FA4267" w:rsidRDefault="006700FD">
      <w:pPr>
        <w:pStyle w:val="Normal13"/>
        <w:spacing w:before="200" w:line="260" w:lineRule="atLeast"/>
        <w:jc w:val="both"/>
      </w:pPr>
      <w:r>
        <w:rPr>
          <w:color w:val="000000"/>
        </w:rPr>
        <w:t>Tweets by dailyegyptian</w:t>
      </w:r>
    </w:p>
    <w:p w14:paraId="384F171D" w14:textId="77777777" w:rsidR="00FA4267" w:rsidRDefault="006700FD">
      <w:pPr>
        <w:pStyle w:val="Normal13"/>
        <w:spacing w:before="200" w:line="260" w:lineRule="atLeast"/>
        <w:jc w:val="both"/>
      </w:pPr>
      <w:r>
        <w:rPr>
          <w:color w:val="000000"/>
        </w:rPr>
        <w:t>Categories:</w:t>
      </w:r>
    </w:p>
    <w:p w14:paraId="4D36826F" w14:textId="77777777" w:rsidR="00FA4267" w:rsidRDefault="006700FD">
      <w:pPr>
        <w:pStyle w:val="Normal13"/>
        <w:numPr>
          <w:ilvl w:val="0"/>
          <w:numId w:val="22"/>
        </w:numPr>
        <w:spacing w:before="120" w:line="260" w:lineRule="atLeast"/>
        <w:jc w:val="both"/>
      </w:pPr>
      <w:r>
        <w:rPr>
          <w:color w:val="000000"/>
        </w:rPr>
        <w:t>Latest News</w:t>
      </w:r>
    </w:p>
    <w:p w14:paraId="3F36C06E" w14:textId="77777777" w:rsidR="00FA4267" w:rsidRDefault="006700FD">
      <w:pPr>
        <w:pStyle w:val="Normal13"/>
        <w:numPr>
          <w:ilvl w:val="0"/>
          <w:numId w:val="23"/>
        </w:numPr>
        <w:spacing w:before="120" w:line="260" w:lineRule="atLeast"/>
        <w:jc w:val="both"/>
      </w:pPr>
      <w:r>
        <w:rPr>
          <w:color w:val="000000"/>
        </w:rPr>
        <w:t>Opinion</w:t>
      </w:r>
    </w:p>
    <w:p w14:paraId="32810937" w14:textId="77777777" w:rsidR="00FA4267" w:rsidRDefault="006700FD">
      <w:pPr>
        <w:pStyle w:val="Normal13"/>
        <w:numPr>
          <w:ilvl w:val="0"/>
          <w:numId w:val="24"/>
        </w:numPr>
        <w:spacing w:before="120" w:line="260" w:lineRule="atLeast"/>
        <w:jc w:val="both"/>
      </w:pPr>
      <w:r>
        <w:rPr>
          <w:color w:val="000000"/>
        </w:rPr>
        <w:t>Showcase</w:t>
      </w:r>
    </w:p>
    <w:p w14:paraId="1B4B40E0" w14:textId="77777777" w:rsidR="00FA4267" w:rsidRDefault="006700FD">
      <w:pPr>
        <w:pStyle w:val="Normal13"/>
        <w:spacing w:before="200" w:line="260" w:lineRule="atLeast"/>
        <w:jc w:val="both"/>
      </w:pPr>
      <w:r>
        <w:rPr>
          <w:color w:val="000000"/>
        </w:rPr>
        <w:t>OPINION-Media literacy is fundamental, especially in 2024</w:t>
      </w:r>
    </w:p>
    <w:p w14:paraId="31048633" w14:textId="77777777" w:rsidR="00FA4267" w:rsidRDefault="006700FD">
      <w:pPr>
        <w:pStyle w:val="Normal13"/>
        <w:spacing w:before="200" w:line="260" w:lineRule="atLeast"/>
        <w:jc w:val="both"/>
      </w:pPr>
      <w:r>
        <w:rPr>
          <w:color w:val="000000"/>
        </w:rPr>
        <w:t>By Mylee Walker, Staff Reporter</w:t>
      </w:r>
    </w:p>
    <w:p w14:paraId="159D2E8B" w14:textId="77777777" w:rsidR="00FA4267" w:rsidRDefault="006700FD">
      <w:pPr>
        <w:pStyle w:val="Normal13"/>
        <w:spacing w:before="200" w:line="260" w:lineRule="atLeast"/>
        <w:jc w:val="both"/>
      </w:pPr>
      <w:r>
        <w:rPr>
          <w:color w:val="000000"/>
        </w:rPr>
        <w:t>October 22, 2024</w:t>
      </w:r>
    </w:p>
    <w:p w14:paraId="4A0F4012" w14:textId="77777777" w:rsidR="00FA4267" w:rsidRDefault="006700FD">
      <w:pPr>
        <w:pStyle w:val="Normal13"/>
        <w:spacing w:before="200" w:line="260" w:lineRule="atLeast"/>
        <w:jc w:val="both"/>
      </w:pPr>
      <w:r>
        <w:rPr>
          <w:color w:val="000000"/>
        </w:rPr>
        <w:t>Illustrated by Dena Rendlemen | [email protected]</w:t>
      </w:r>
    </w:p>
    <w:p w14:paraId="4619C782" w14:textId="77777777" w:rsidR="00FA4267" w:rsidRDefault="006700FD">
      <w:pPr>
        <w:pStyle w:val="Normal13"/>
        <w:spacing w:before="200" w:line="260" w:lineRule="atLeast"/>
        <w:jc w:val="both"/>
      </w:pPr>
      <w:r>
        <w:rPr>
          <w:color w:val="000000"/>
        </w:rPr>
        <w:t xml:space="preserve">When you read an article, what is the first question you ask yourself? Do you think of the potential bias? Do you </w:t>
      </w:r>
      <w:r>
        <w:rPr>
          <w:b/>
          <w:color w:val="000000"/>
        </w:rPr>
        <w:t>fact check</w:t>
      </w:r>
      <w:r>
        <w:rPr>
          <w:color w:val="000000"/>
        </w:rPr>
        <w:t>? In the age of artificial intelligence and fake news it is even more important to be media literate. It can be hard to notice these things, especially as technology advances and it becomes harder to distinguish truth from fiction. In honor of Media Literacy Week, let'</w:t>
      </w:r>
      <w:r>
        <w:rPr>
          <w:b/>
          <w:color w:val="000000"/>
        </w:rPr>
        <w:t>s</w:t>
      </w:r>
      <w:r>
        <w:rPr>
          <w:color w:val="000000"/>
        </w:rPr>
        <w:t xml:space="preserve"> deep dive into </w:t>
      </w:r>
    </w:p>
    <w:p w14:paraId="66079F50" w14:textId="77777777" w:rsidR="00FA4267" w:rsidRDefault="006700FD">
      <w:pPr>
        <w:pStyle w:val="Normal13"/>
        <w:spacing w:before="200" w:line="260" w:lineRule="atLeast"/>
        <w:jc w:val="both"/>
      </w:pPr>
      <w:r>
        <w:rPr>
          <w:color w:val="000000"/>
        </w:rPr>
        <w:t> </w:t>
      </w:r>
    </w:p>
    <w:p w14:paraId="4D77BF24" w14:textId="77777777" w:rsidR="00FA4267" w:rsidRDefault="006700FD">
      <w:pPr>
        <w:pStyle w:val="Normal13"/>
        <w:spacing w:before="200" w:line="260" w:lineRule="atLeast"/>
        <w:jc w:val="both"/>
      </w:pPr>
      <w:r>
        <w:rPr>
          <w:color w:val="000000"/>
        </w:rPr>
        <w:t>Media is a part of our life. We absorb information at every moment of every day. We look at media through our phones, computers and televisions. There are pros to most media, just as there are cons. Media can breed creativity, providing outlets for people to express themselves. It can also spread information quickly, allowing people to learn about things faster. </w:t>
      </w:r>
    </w:p>
    <w:p w14:paraId="05ECA452" w14:textId="77777777" w:rsidR="00FA4267" w:rsidRDefault="006700FD">
      <w:pPr>
        <w:pStyle w:val="Normal13"/>
        <w:spacing w:before="200" w:line="260" w:lineRule="atLeast"/>
        <w:jc w:val="both"/>
      </w:pPr>
      <w:r>
        <w:rPr>
          <w:color w:val="000000"/>
        </w:rPr>
        <w:t>While this is beneficial, it can also be a double-edged sword. The creativity can evolve into deviance, and morally corrupt media can be made. The spread of information can cause the spread of misinformation. </w:t>
      </w:r>
    </w:p>
    <w:p w14:paraId="626881E7" w14:textId="77777777" w:rsidR="00FA4267" w:rsidRDefault="006700FD">
      <w:pPr>
        <w:pStyle w:val="Normal13"/>
        <w:spacing w:before="200" w:line="260" w:lineRule="atLeast"/>
        <w:jc w:val="both"/>
      </w:pPr>
      <w:r>
        <w:rPr>
          <w:color w:val="000000"/>
        </w:rPr>
        <w:t>Misinformation is defined by The National Association of Media Literacy Education as false information, while disinformation is defined as false information that is intended to trick or mislead people. NAMLE is an association of educators who place importance of media literacy.</w:t>
      </w:r>
    </w:p>
    <w:p w14:paraId="5E4C69E3" w14:textId="77777777" w:rsidR="00FA4267" w:rsidRDefault="006700FD">
      <w:pPr>
        <w:pStyle w:val="Normal13"/>
        <w:spacing w:before="200" w:line="260" w:lineRule="atLeast"/>
        <w:jc w:val="both"/>
      </w:pPr>
      <w:r>
        <w:rPr>
          <w:color w:val="000000"/>
        </w:rPr>
        <w:t>But many Americans are undereducated in media literacy. According to Media Literacy Now, an organization that researches and releases data on media literacy, a majority of Americans were not taught how to analyze media. In a survey, they found that 62% of respondents felt they did not have an opportunity in class to reflect on media messages, such as advertising or on TV programs, and how they might affect people'</w:t>
      </w:r>
      <w:r>
        <w:rPr>
          <w:b/>
          <w:color w:val="000000"/>
        </w:rPr>
        <w:t>s</w:t>
      </w:r>
      <w:r>
        <w:rPr>
          <w:color w:val="000000"/>
        </w:rPr>
        <w:t xml:space="preserve"> thoughts, beliefs, feelings or actions. </w:t>
      </w:r>
    </w:p>
    <w:p w14:paraId="348703AE" w14:textId="77777777" w:rsidR="00FA4267" w:rsidRDefault="006700FD">
      <w:pPr>
        <w:pStyle w:val="Normal13"/>
        <w:spacing w:before="200" w:line="260" w:lineRule="atLeast"/>
        <w:jc w:val="both"/>
      </w:pPr>
      <w:r>
        <w:rPr>
          <w:color w:val="000000"/>
        </w:rPr>
        <w:t>Advertisement*</w:t>
      </w:r>
    </w:p>
    <w:p w14:paraId="3AA4F85D" w14:textId="77777777" w:rsidR="00FA4267" w:rsidRDefault="006700FD">
      <w:pPr>
        <w:pStyle w:val="Normal13"/>
        <w:spacing w:before="200" w:line="260" w:lineRule="atLeast"/>
        <w:jc w:val="both"/>
      </w:pPr>
      <w:r>
        <w:rPr>
          <w:color w:val="000000"/>
        </w:rPr>
        <w:t> There has been a call for more cohesive media literacy education in the nation, with the rise in media exposure in younger generations. Younger people are on the internet earlier than ever, so teaching them how to think critically about the media they are consuming is important. </w:t>
      </w:r>
    </w:p>
    <w:p w14:paraId="65D8CC91" w14:textId="77777777" w:rsidR="00FA4267" w:rsidRDefault="006700FD">
      <w:pPr>
        <w:pStyle w:val="Normal13"/>
        <w:spacing w:before="200" w:line="260" w:lineRule="atLeast"/>
        <w:jc w:val="both"/>
      </w:pPr>
      <w:r>
        <w:rPr>
          <w:color w:val="000000"/>
        </w:rPr>
        <w:t>According to Media Literacy Now, children aged 2 to 8 spend an average of two hours per day consuming media of all kinds. Children aged 8 and 12 spend four to six hours. Additionally, adolescents over 12 years old spend an average of seven to nine hours per day.  </w:t>
      </w:r>
    </w:p>
    <w:p w14:paraId="492CCD23" w14:textId="77777777" w:rsidR="00FA4267" w:rsidRDefault="006700FD">
      <w:pPr>
        <w:pStyle w:val="Normal13"/>
        <w:spacing w:before="240" w:line="260" w:lineRule="atLeast"/>
        <w:jc w:val="both"/>
      </w:pPr>
      <w:r>
        <w:rPr>
          <w:color w:val="000000"/>
        </w:rPr>
        <w:t xml:space="preserve">This education can be beneficial all of the time, but being media literate can benefit people especially during </w:t>
      </w:r>
      <w:r>
        <w:rPr>
          <w:b/>
          <w:color w:val="000000"/>
        </w:rPr>
        <w:t>election</w:t>
      </w:r>
      <w:r>
        <w:rPr>
          <w:color w:val="000000"/>
        </w:rPr>
        <w:t xml:space="preserve"> years. Candidates and their associates can say things that are half-truths or just full-on lies. There are many places to </w:t>
      </w:r>
      <w:r>
        <w:rPr>
          <w:b/>
          <w:color w:val="000000"/>
        </w:rPr>
        <w:t>fact check</w:t>
      </w:r>
      <w:r>
        <w:rPr>
          <w:color w:val="000000"/>
        </w:rPr>
        <w:t xml:space="preserve">, one being The News Literacy Project. They have a couple of places to find </w:t>
      </w:r>
      <w:r>
        <w:rPr>
          <w:b/>
          <w:color w:val="000000"/>
        </w:rPr>
        <w:t>election</w:t>
      </w:r>
      <w:r>
        <w:rPr>
          <w:color w:val="000000"/>
        </w:rPr>
        <w:t xml:space="preserve"> information, including </w:t>
      </w:r>
      <w:r>
        <w:rPr>
          <w:b/>
          <w:color w:val="000000"/>
        </w:rPr>
        <w:t>fact checking</w:t>
      </w:r>
      <w:r>
        <w:rPr>
          <w:color w:val="000000"/>
        </w:rPr>
        <w:t xml:space="preserve">. There are plenty more, like </w:t>
      </w:r>
      <w:r>
        <w:rPr>
          <w:b/>
          <w:color w:val="000000"/>
        </w:rPr>
        <w:t>Snopes</w:t>
      </w:r>
      <w:r>
        <w:rPr>
          <w:color w:val="000000"/>
        </w:rPr>
        <w:t xml:space="preserve">, </w:t>
      </w:r>
      <w:hyperlink r:id="rId622" w:history="1">
        <w:r>
          <w:rPr>
            <w:color w:val="0077CC"/>
            <w:u w:val="single"/>
            <w:shd w:val="clear" w:color="auto" w:fill="FFFFFF"/>
          </w:rPr>
          <w:t>https://www.</w:t>
        </w:r>
      </w:hyperlink>
      <w:hyperlink r:id="rId623" w:history="1">
        <w:r>
          <w:rPr>
            <w:b/>
            <w:color w:val="0077CC"/>
            <w:u w:val="single"/>
            <w:shd w:val="clear" w:color="auto" w:fill="FFFFFF"/>
          </w:rPr>
          <w:t>snopes</w:t>
        </w:r>
      </w:hyperlink>
      <w:hyperlink r:id="rId624" w:history="1">
        <w:r>
          <w:rPr>
            <w:color w:val="0077CC"/>
            <w:u w:val="single"/>
            <w:shd w:val="clear" w:color="auto" w:fill="FFFFFF"/>
          </w:rPr>
          <w:t>.com</w:t>
        </w:r>
      </w:hyperlink>
      <w:r>
        <w:rPr>
          <w:color w:val="000000"/>
        </w:rPr>
        <w:t xml:space="preserve">/ ; </w:t>
      </w:r>
      <w:r>
        <w:rPr>
          <w:b/>
          <w:color w:val="000000"/>
        </w:rPr>
        <w:t>Politifact</w:t>
      </w:r>
      <w:r>
        <w:rPr>
          <w:color w:val="000000"/>
        </w:rPr>
        <w:t xml:space="preserve">, </w:t>
      </w:r>
      <w:hyperlink r:id="rId625" w:history="1">
        <w:r>
          <w:rPr>
            <w:color w:val="0077CC"/>
            <w:u w:val="single"/>
            <w:shd w:val="clear" w:color="auto" w:fill="FFFFFF"/>
          </w:rPr>
          <w:t>https://www.</w:t>
        </w:r>
      </w:hyperlink>
      <w:hyperlink r:id="rId626" w:history="1">
        <w:r>
          <w:rPr>
            <w:b/>
            <w:color w:val="0077CC"/>
            <w:u w:val="single"/>
            <w:shd w:val="clear" w:color="auto" w:fill="FFFFFF"/>
          </w:rPr>
          <w:t>politifact</w:t>
        </w:r>
      </w:hyperlink>
      <w:hyperlink r:id="rId627" w:history="1">
        <w:r>
          <w:rPr>
            <w:color w:val="0077CC"/>
            <w:u w:val="single"/>
            <w:shd w:val="clear" w:color="auto" w:fill="FFFFFF"/>
          </w:rPr>
          <w:t>.com</w:t>
        </w:r>
      </w:hyperlink>
      <w:r>
        <w:rPr>
          <w:color w:val="000000"/>
        </w:rPr>
        <w:t xml:space="preserve">/ (which is a part of Poyner); and RumorGuard </w:t>
      </w:r>
      <w:hyperlink r:id="rId628" w:history="1">
        <w:r>
          <w:rPr>
            <w:color w:val="0077CC"/>
            <w:u w:val="single"/>
            <w:shd w:val="clear" w:color="auto" w:fill="FFFFFF"/>
          </w:rPr>
          <w:t>https://www.rumorguard.org</w:t>
        </w:r>
      </w:hyperlink>
      <w:r>
        <w:rPr>
          <w:color w:val="000000"/>
        </w:rPr>
        <w:t>/ (which is a part of The News Literacy Project).</w:t>
      </w:r>
    </w:p>
    <w:p w14:paraId="56C69839" w14:textId="77777777" w:rsidR="00FA4267" w:rsidRDefault="006700FD">
      <w:pPr>
        <w:pStyle w:val="Normal13"/>
        <w:spacing w:before="200" w:line="260" w:lineRule="atLeast"/>
        <w:jc w:val="both"/>
      </w:pPr>
      <w:r>
        <w:rPr>
          <w:color w:val="000000"/>
        </w:rPr>
        <w:t>The trick to finding the balance is finding resources, of which there are many.</w:t>
      </w:r>
    </w:p>
    <w:p w14:paraId="1BCA9AC0" w14:textId="77777777" w:rsidR="00FA4267" w:rsidRDefault="006700FD">
      <w:pPr>
        <w:pStyle w:val="Normal13"/>
        <w:spacing w:before="240" w:line="260" w:lineRule="atLeast"/>
        <w:jc w:val="both"/>
      </w:pPr>
      <w:r>
        <w:rPr>
          <w:color w:val="000000"/>
        </w:rPr>
        <w:t xml:space="preserve">The National Association of Media Literacy Education, </w:t>
      </w:r>
      <w:hyperlink r:id="rId629" w:history="1">
        <w:r>
          <w:rPr>
            <w:color w:val="0077CC"/>
            <w:u w:val="single"/>
            <w:shd w:val="clear" w:color="auto" w:fill="FFFFFF"/>
          </w:rPr>
          <w:t>https://namle.org/about/</w:t>
        </w:r>
      </w:hyperlink>
      <w:r>
        <w:rPr>
          <w:color w:val="000000"/>
        </w:rPr>
        <w:t>, is a good resource because it has a lot of information in regard to media literacy. It has a lot of resources for children, including free activities. </w:t>
      </w:r>
    </w:p>
    <w:p w14:paraId="469F7BA3" w14:textId="77777777" w:rsidR="00FA4267" w:rsidRDefault="006700FD">
      <w:pPr>
        <w:pStyle w:val="Normal13"/>
        <w:spacing w:before="240" w:line="260" w:lineRule="atLeast"/>
        <w:jc w:val="both"/>
      </w:pPr>
      <w:r>
        <w:rPr>
          <w:color w:val="000000"/>
        </w:rPr>
        <w:t xml:space="preserve">Media Literacy Now, </w:t>
      </w:r>
      <w:hyperlink r:id="rId630" w:history="1">
        <w:r>
          <w:rPr>
            <w:color w:val="0077CC"/>
            <w:u w:val="single"/>
            <w:shd w:val="clear" w:color="auto" w:fill="FFFFFF"/>
          </w:rPr>
          <w:t>https://medialiteracynow.org/about/mission/</w:t>
        </w:r>
      </w:hyperlink>
      <w:r>
        <w:rPr>
          <w:color w:val="000000"/>
        </w:rPr>
        <w:t xml:space="preserve"> ,</w:t>
      </w:r>
    </w:p>
    <w:p w14:paraId="6F56E56B" w14:textId="77777777" w:rsidR="00FA4267" w:rsidRDefault="006700FD">
      <w:pPr>
        <w:pStyle w:val="Normal13"/>
        <w:spacing w:before="200" w:line="260" w:lineRule="atLeast"/>
        <w:jc w:val="both"/>
      </w:pPr>
      <w:r>
        <w:rPr>
          <w:color w:val="000000"/>
        </w:rPr>
        <w:t>is similar, providing free media literacy research. </w:t>
      </w:r>
    </w:p>
    <w:p w14:paraId="73AC2577" w14:textId="77777777" w:rsidR="00FA4267" w:rsidRDefault="006700FD">
      <w:pPr>
        <w:pStyle w:val="Normal13"/>
        <w:spacing w:before="200" w:line="260" w:lineRule="atLeast"/>
        <w:jc w:val="both"/>
      </w:pPr>
      <w:r>
        <w:rPr>
          <w:color w:val="000000"/>
        </w:rPr>
        <w:t>Media literacy is super important for people to know, and not something to ignore. Most people have seen a social media post that they took as a truth when it was not. Knowing how to process information given to you can make the difference in your life. </w:t>
      </w:r>
    </w:p>
    <w:p w14:paraId="2E264024" w14:textId="77777777" w:rsidR="00FA4267" w:rsidRDefault="006700FD">
      <w:pPr>
        <w:pStyle w:val="Normal13"/>
        <w:spacing w:before="200" w:line="260" w:lineRule="atLeast"/>
        <w:jc w:val="both"/>
      </w:pPr>
      <w:r>
        <w:rPr>
          <w:color w:val="000000"/>
        </w:rPr>
        <w:t xml:space="preserve">I know personally I have been tricked by AI images or fake news. It takes one glance and a moment for you to make a decision about something. It takes another to realize that it may be manipulated. Especially during </w:t>
      </w:r>
      <w:r>
        <w:rPr>
          <w:b/>
          <w:color w:val="000000"/>
        </w:rPr>
        <w:t>election</w:t>
      </w:r>
      <w:r>
        <w:rPr>
          <w:color w:val="000000"/>
        </w:rPr>
        <w:t xml:space="preserve"> season, please be careful about the information you consume. </w:t>
      </w:r>
    </w:p>
    <w:p w14:paraId="0C776CF0" w14:textId="77777777" w:rsidR="00FA4267" w:rsidRDefault="006700FD">
      <w:pPr>
        <w:pStyle w:val="Normal13"/>
        <w:keepNext/>
        <w:spacing w:before="240" w:line="340" w:lineRule="atLeast"/>
      </w:pPr>
      <w:bookmarkStart w:id="39" w:name="Classification_11"/>
      <w:bookmarkEnd w:id="39"/>
      <w:r>
        <w:rPr>
          <w:b/>
          <w:color w:val="000000"/>
          <w:sz w:val="28"/>
        </w:rPr>
        <w:t>Classification</w:t>
      </w:r>
    </w:p>
    <w:p w14:paraId="5C9AEE14" w14:textId="05923052" w:rsidR="00FA4267" w:rsidRDefault="006700FD">
      <w:pPr>
        <w:pStyle w:val="Normal13"/>
        <w:spacing w:line="60" w:lineRule="exact"/>
      </w:pPr>
      <w:r>
        <w:rPr>
          <w:noProof/>
        </w:rPr>
        <mc:AlternateContent>
          <mc:Choice Requires="wps">
            <w:drawing>
              <wp:anchor distT="0" distB="0" distL="114300" distR="114300" simplePos="0" relativeHeight="251700224" behindDoc="0" locked="0" layoutInCell="1" allowOverlap="1" wp14:anchorId="39C0D3A4" wp14:editId="1B397034">
                <wp:simplePos x="0" y="0"/>
                <wp:positionH relativeFrom="column">
                  <wp:posOffset>0</wp:posOffset>
                </wp:positionH>
                <wp:positionV relativeFrom="paragraph">
                  <wp:posOffset>25400</wp:posOffset>
                </wp:positionV>
                <wp:extent cx="6502400" cy="0"/>
                <wp:effectExtent l="15875" t="19050" r="15875" b="19050"/>
                <wp:wrapTopAndBottom/>
                <wp:docPr id="189185373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3EC6" id="Line 5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EAC6CA0" w14:textId="77777777" w:rsidR="00FA4267" w:rsidRDefault="00FA4267">
      <w:pPr>
        <w:pStyle w:val="Normal13"/>
        <w:spacing w:line="120" w:lineRule="exact"/>
      </w:pPr>
    </w:p>
    <w:p w14:paraId="77D01D86" w14:textId="77777777" w:rsidR="00FA4267" w:rsidRDefault="006700FD">
      <w:pPr>
        <w:pStyle w:val="Normal13"/>
        <w:spacing w:line="260" w:lineRule="atLeast"/>
      </w:pPr>
      <w:r>
        <w:rPr>
          <w:b/>
          <w:color w:val="000000"/>
        </w:rPr>
        <w:t>Language:</w:t>
      </w:r>
      <w:r>
        <w:rPr>
          <w:color w:val="000000"/>
        </w:rPr>
        <w:t> ENGLISH</w:t>
      </w:r>
    </w:p>
    <w:p w14:paraId="06099100" w14:textId="77777777" w:rsidR="00FA4267" w:rsidRDefault="006700FD">
      <w:pPr>
        <w:pStyle w:val="Normal13"/>
        <w:spacing w:before="240" w:line="260" w:lineRule="atLeast"/>
      </w:pPr>
      <w:r>
        <w:br/>
      </w:r>
      <w:r>
        <w:rPr>
          <w:b/>
          <w:color w:val="000000"/>
        </w:rPr>
        <w:t>Publication-Type:</w:t>
      </w:r>
      <w:r>
        <w:rPr>
          <w:color w:val="000000"/>
        </w:rPr>
        <w:t> Newspaper</w:t>
      </w:r>
    </w:p>
    <w:p w14:paraId="380C4F18" w14:textId="77777777" w:rsidR="00FA4267" w:rsidRDefault="006700FD">
      <w:pPr>
        <w:pStyle w:val="Normal13"/>
        <w:spacing w:before="240" w:line="260" w:lineRule="atLeast"/>
      </w:pPr>
      <w:r>
        <w:br/>
      </w:r>
      <w:r>
        <w:rPr>
          <w:b/>
          <w:color w:val="000000"/>
        </w:rPr>
        <w:t>Subject:</w:t>
      </w:r>
      <w:r>
        <w:rPr>
          <w:color w:val="000000"/>
        </w:rPr>
        <w:t> </w:t>
      </w:r>
      <w:r>
        <w:rPr>
          <w:b/>
          <w:color w:val="000000"/>
        </w:rPr>
        <w:t>FACT CHECKING</w:t>
      </w:r>
      <w:r>
        <w:rPr>
          <w:color w:val="000000"/>
        </w:rPr>
        <w:t xml:space="preserve"> (90%); DISINFORMATION &amp; MISINFORMATION (89%); FAKE NEWS (79%); MUSIC EDUCATION (78%); TEACHING &amp; TEACHERS (78%); EMOTIONS (76%); CHILDREN, ADOLESCENTS &amp; TEENS (73%); TECHNOLOGY (67%); ASSOCIATIONS &amp; ORGANIZATIONS (66%); ARTIFICIAL INTELLIGENCE (52%)</w:t>
      </w:r>
    </w:p>
    <w:p w14:paraId="4B4317FF" w14:textId="77777777" w:rsidR="00FA4267" w:rsidRDefault="006700FD">
      <w:pPr>
        <w:pStyle w:val="Normal13"/>
        <w:spacing w:before="240" w:line="260" w:lineRule="atLeast"/>
      </w:pPr>
      <w:r>
        <w:br/>
      </w:r>
      <w:r>
        <w:rPr>
          <w:b/>
          <w:color w:val="000000"/>
        </w:rPr>
        <w:t>Industry:</w:t>
      </w:r>
      <w:r>
        <w:rPr>
          <w:color w:val="000000"/>
        </w:rPr>
        <w:t> TELEVISION PROGRAMMING (77%); TELEVISION EQUIPMENT (64%); TELEVISION ADVERTISING (60%); ARTIFICIAL INTELLIGENCE (52%)</w:t>
      </w:r>
    </w:p>
    <w:p w14:paraId="67FC6807" w14:textId="77777777" w:rsidR="00FA4267" w:rsidRDefault="006700FD">
      <w:pPr>
        <w:pStyle w:val="Normal13"/>
        <w:spacing w:before="240" w:line="260" w:lineRule="atLeast"/>
      </w:pPr>
      <w:r>
        <w:br/>
      </w:r>
      <w:r>
        <w:rPr>
          <w:b/>
          <w:color w:val="000000"/>
        </w:rPr>
        <w:t>Geographic:</w:t>
      </w:r>
      <w:r>
        <w:rPr>
          <w:color w:val="000000"/>
        </w:rPr>
        <w:t> ILLINOIS, USA (90%); UNITED STATES (92%); Carbondale; IL</w:t>
      </w:r>
    </w:p>
    <w:p w14:paraId="592FBEF1" w14:textId="77777777" w:rsidR="00FA4267" w:rsidRDefault="006700FD">
      <w:pPr>
        <w:pStyle w:val="Normal13"/>
        <w:spacing w:before="240" w:line="260" w:lineRule="atLeast"/>
      </w:pPr>
      <w:r>
        <w:br/>
      </w:r>
      <w:r>
        <w:rPr>
          <w:b/>
          <w:color w:val="000000"/>
        </w:rPr>
        <w:t>Load-Date:</w:t>
      </w:r>
      <w:r>
        <w:rPr>
          <w:color w:val="000000"/>
        </w:rPr>
        <w:t> October 23, 2024</w:t>
      </w:r>
    </w:p>
    <w:p w14:paraId="17BCFAB2" w14:textId="77777777" w:rsidR="00FA4267" w:rsidRDefault="00FA4267">
      <w:pPr>
        <w:pStyle w:val="Normal13"/>
      </w:pPr>
    </w:p>
    <w:p w14:paraId="47EA3BA8" w14:textId="57DFC775" w:rsidR="00FA4267" w:rsidRDefault="006700FD">
      <w:pPr>
        <w:pStyle w:val="Normal1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01248" behindDoc="0" locked="0" layoutInCell="1" allowOverlap="1" wp14:anchorId="35841013" wp14:editId="2205E99C">
                <wp:simplePos x="0" y="0"/>
                <wp:positionH relativeFrom="column">
                  <wp:posOffset>0</wp:posOffset>
                </wp:positionH>
                <wp:positionV relativeFrom="paragraph">
                  <wp:posOffset>127000</wp:posOffset>
                </wp:positionV>
                <wp:extent cx="6502400" cy="0"/>
                <wp:effectExtent l="6350" t="12700" r="15875" b="6350"/>
                <wp:wrapNone/>
                <wp:docPr id="194640512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64F3D" id="Line 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7FFF7052" w14:textId="77777777" w:rsidR="00FA4267" w:rsidRDefault="00FA4267">
      <w:pPr>
        <w:pStyle w:val="Normal14"/>
        <w:sectPr w:rsidR="00FA4267">
          <w:headerReference w:type="even" r:id="rId631"/>
          <w:headerReference w:type="default" r:id="rId632"/>
          <w:footerReference w:type="even" r:id="rId633"/>
          <w:footerReference w:type="default" r:id="rId634"/>
          <w:headerReference w:type="first" r:id="rId635"/>
          <w:footerReference w:type="first" r:id="rId636"/>
          <w:pgSz w:w="12240" w:h="15840"/>
          <w:pgMar w:top="840" w:right="1000" w:bottom="840" w:left="1000" w:header="400" w:footer="400" w:gutter="0"/>
          <w:cols w:space="720"/>
          <w:titlePg/>
        </w:sectPr>
      </w:pPr>
    </w:p>
    <w:p w14:paraId="05850742" w14:textId="77777777" w:rsidR="00FA4267" w:rsidRDefault="00FA4267">
      <w:pPr>
        <w:pStyle w:val="Normal14"/>
      </w:pPr>
    </w:p>
    <w:p w14:paraId="5B74200E" w14:textId="3AFA1C8B" w:rsidR="00FA4267" w:rsidRDefault="006700FD">
      <w:pPr>
        <w:pStyle w:val="Normal14"/>
      </w:pPr>
      <w:r>
        <w:rPr>
          <w:noProof/>
        </w:rPr>
        <w:drawing>
          <wp:inline distT="0" distB="0" distL="0" distR="0" wp14:anchorId="2669660C" wp14:editId="198268C5">
            <wp:extent cx="1879600" cy="381000"/>
            <wp:effectExtent l="0" t="0" r="0" b="0"/>
            <wp:docPr id="18" name="Picture 11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0FE91F4" w14:textId="5C7F2DAA" w:rsidR="00FA4267" w:rsidRDefault="006700FD" w:rsidP="002E277C">
      <w:pPr>
        <w:pStyle w:val="Heading112"/>
        <w:keepNext w:val="0"/>
        <w:numPr>
          <w:ilvl w:val="0"/>
          <w:numId w:val="140"/>
        </w:numPr>
        <w:spacing w:after="200" w:line="340" w:lineRule="atLeast"/>
        <w:jc w:val="center"/>
      </w:pPr>
      <w:hyperlink r:id="rId637" w:history="1">
        <w:r>
          <w:rPr>
            <w:rFonts w:eastAsia="Arial"/>
            <w:color w:val="0077CC"/>
            <w:sz w:val="28"/>
            <w:u w:val="single"/>
            <w:shd w:val="clear" w:color="auto" w:fill="FFFFFF"/>
          </w:rPr>
          <w:t>FACT CHECK</w:t>
        </w:r>
      </w:hyperlink>
      <w:hyperlink r:id="rId638" w:history="1">
        <w:r>
          <w:rPr>
            <w:rFonts w:eastAsia="Arial"/>
            <w:color w:val="0077CC"/>
            <w:sz w:val="28"/>
            <w:u w:val="single"/>
            <w:shd w:val="clear" w:color="auto" w:fill="FFFFFF"/>
          </w:rPr>
          <w:t>: Video Of Kamala Harris Calling Trump 'Hitler' On Joe Rogan'</w:t>
        </w:r>
      </w:hyperlink>
      <w:hyperlink r:id="rId639" w:history="1">
        <w:r>
          <w:rPr>
            <w:rFonts w:eastAsia="Arial"/>
            <w:color w:val="0077CC"/>
            <w:sz w:val="28"/>
            <w:u w:val="single"/>
            <w:shd w:val="clear" w:color="auto" w:fill="FFFFFF"/>
          </w:rPr>
          <w:t>s</w:t>
        </w:r>
      </w:hyperlink>
      <w:hyperlink r:id="rId640" w:history="1">
        <w:r>
          <w:rPr>
            <w:rFonts w:eastAsia="Arial"/>
            <w:color w:val="0077CC"/>
            <w:sz w:val="28"/>
            <w:u w:val="single"/>
            <w:shd w:val="clear" w:color="auto" w:fill="FFFFFF"/>
          </w:rPr>
          <w:t xml:space="preserve"> Podcast Is AI-Generated; 'The claim is false. </w:t>
        </w:r>
      </w:hyperlink>
      <w:hyperlink r:id="rId641" w:history="1">
        <w:r>
          <w:rPr>
            <w:rFonts w:eastAsia="Arial"/>
            <w:color w:val="0077CC"/>
            <w:sz w:val="28"/>
            <w:u w:val="single"/>
            <w:shd w:val="clear" w:color="auto" w:fill="FFFFFF"/>
          </w:rPr>
          <w:t>Check</w:t>
        </w:r>
      </w:hyperlink>
      <w:hyperlink r:id="rId642" w:history="1">
        <w:r>
          <w:rPr>
            <w:rFonts w:eastAsia="Arial"/>
            <w:color w:val="0077CC"/>
            <w:sz w:val="28"/>
            <w:u w:val="single"/>
            <w:shd w:val="clear" w:color="auto" w:fill="FFFFFF"/>
          </w:rPr>
          <w:t xml:space="preserve"> Your </w:t>
        </w:r>
      </w:hyperlink>
      <w:hyperlink r:id="rId643" w:history="1">
        <w:r>
          <w:rPr>
            <w:rFonts w:eastAsia="Arial"/>
            <w:color w:val="0077CC"/>
            <w:sz w:val="28"/>
            <w:u w:val="single"/>
            <w:shd w:val="clear" w:color="auto" w:fill="FFFFFF"/>
          </w:rPr>
          <w:t>Fact</w:t>
        </w:r>
      </w:hyperlink>
      <w:hyperlink r:id="rId644" w:history="1">
        <w:r>
          <w:rPr>
            <w:rFonts w:eastAsia="Arial"/>
            <w:color w:val="0077CC"/>
            <w:sz w:val="28"/>
            <w:u w:val="single"/>
            <w:shd w:val="clear" w:color="auto" w:fill="FFFFFF"/>
          </w:rPr>
          <w:t xml:space="preserve"> conducted a scan of the video using the website, 'TrueMedia.org,' and the results indicate the video has been generated with artificial intelligence (AI)'</w:t>
        </w:r>
      </w:hyperlink>
    </w:p>
    <w:p w14:paraId="11320174" w14:textId="77777777" w:rsidR="00FA4267" w:rsidRDefault="006700FD">
      <w:pPr>
        <w:pStyle w:val="Normal14"/>
        <w:spacing w:before="120" w:line="260" w:lineRule="atLeast"/>
        <w:jc w:val="center"/>
      </w:pPr>
      <w:r>
        <w:rPr>
          <w:rFonts w:ascii="Arial" w:eastAsia="Arial" w:hAnsi="Arial" w:cs="Arial"/>
          <w:color w:val="000000"/>
          <w:sz w:val="20"/>
        </w:rPr>
        <w:t>The Daily Caller</w:t>
      </w:r>
    </w:p>
    <w:p w14:paraId="466E8161" w14:textId="77777777" w:rsidR="00FA4267" w:rsidRDefault="006700FD">
      <w:pPr>
        <w:pStyle w:val="Normal14"/>
        <w:spacing w:before="120" w:line="260" w:lineRule="atLeast"/>
        <w:jc w:val="center"/>
      </w:pPr>
      <w:r>
        <w:rPr>
          <w:rFonts w:ascii="Arial" w:eastAsia="Arial" w:hAnsi="Arial" w:cs="Arial"/>
          <w:color w:val="000000"/>
          <w:sz w:val="20"/>
        </w:rPr>
        <w:t>November 4, 2024 Monday 03:36 PM EST</w:t>
      </w:r>
    </w:p>
    <w:p w14:paraId="18662F99" w14:textId="77777777" w:rsidR="00FA4267" w:rsidRDefault="00FA4267">
      <w:pPr>
        <w:pStyle w:val="Normal14"/>
        <w:spacing w:line="240" w:lineRule="atLeast"/>
        <w:jc w:val="both"/>
      </w:pPr>
      <w:bookmarkStart w:id="40" w:name="Bookmark_14"/>
      <w:bookmarkEnd w:id="40"/>
    </w:p>
    <w:p w14:paraId="233CAD64" w14:textId="77777777" w:rsidR="00FA4267" w:rsidRDefault="006700FD">
      <w:pPr>
        <w:pStyle w:val="Normal14"/>
        <w:spacing w:before="120" w:line="220" w:lineRule="atLeast"/>
      </w:pPr>
      <w:r>
        <w:br/>
      </w:r>
      <w:r>
        <w:rPr>
          <w:rFonts w:ascii="Arial" w:eastAsia="Arial" w:hAnsi="Arial" w:cs="Arial"/>
          <w:color w:val="000000"/>
          <w:sz w:val="16"/>
        </w:rPr>
        <w:t>Copyright 2024 The Daily Caller, Inc. All Rights Reserved</w:t>
      </w:r>
    </w:p>
    <w:p w14:paraId="69D4A0A1" w14:textId="77777777" w:rsidR="00FA4267" w:rsidRDefault="006700FD">
      <w:pPr>
        <w:pStyle w:val="Normal14"/>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1D232F62" w14:textId="77777777" w:rsidR="00FA4267" w:rsidRDefault="006700FD">
      <w:pPr>
        <w:pStyle w:val="Normal14"/>
        <w:spacing w:before="120" w:line="260" w:lineRule="atLeast"/>
      </w:pPr>
      <w:r>
        <w:rPr>
          <w:rFonts w:ascii="Arial" w:eastAsia="Arial" w:hAnsi="Arial" w:cs="Arial"/>
          <w:b/>
          <w:color w:val="000000"/>
          <w:sz w:val="20"/>
        </w:rPr>
        <w:t>Length:</w:t>
      </w:r>
      <w:r>
        <w:rPr>
          <w:rFonts w:ascii="Arial" w:eastAsia="Arial" w:hAnsi="Arial" w:cs="Arial"/>
          <w:color w:val="000000"/>
          <w:sz w:val="20"/>
        </w:rPr>
        <w:t> 494 words</w:t>
      </w:r>
    </w:p>
    <w:p w14:paraId="69DD95D8" w14:textId="77777777" w:rsidR="00FA4267" w:rsidRDefault="006700FD">
      <w:pPr>
        <w:pStyle w:val="Normal14"/>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Christine Sellers, </w:t>
      </w:r>
      <w:r>
        <w:rPr>
          <w:rFonts w:ascii="Arial" w:eastAsia="Arial" w:hAnsi="Arial" w:cs="Arial"/>
          <w:b/>
          <w:color w:val="000000"/>
          <w:sz w:val="20"/>
        </w:rPr>
        <w:t>Fact Check</w:t>
      </w:r>
      <w:r>
        <w:rPr>
          <w:rFonts w:ascii="Arial" w:eastAsia="Arial" w:hAnsi="Arial" w:cs="Arial"/>
          <w:color w:val="000000"/>
          <w:sz w:val="20"/>
        </w:rPr>
        <w:t xml:space="preserve"> Reporter, </w:t>
      </w:r>
      <w:hyperlink r:id="rId645" w:history="1">
        <w:r>
          <w:rPr>
            <w:rFonts w:ascii="Arial" w:eastAsia="Arial" w:hAnsi="Arial" w:cs="Arial"/>
            <w:color w:val="0077CC"/>
            <w:sz w:val="20"/>
            <w:u w:val="single"/>
            <w:shd w:val="clear" w:color="auto" w:fill="FFFFFF"/>
          </w:rPr>
          <w:t>christine@checkyourfact.com</w:t>
        </w:r>
      </w:hyperlink>
    </w:p>
    <w:p w14:paraId="74CA781A" w14:textId="77777777" w:rsidR="00FA4267" w:rsidRDefault="006700FD">
      <w:pPr>
        <w:pStyle w:val="Normal14"/>
        <w:keepNext/>
        <w:spacing w:before="240" w:line="340" w:lineRule="atLeast"/>
      </w:pPr>
      <w:bookmarkStart w:id="41" w:name="Body_12"/>
      <w:bookmarkEnd w:id="41"/>
      <w:r>
        <w:rPr>
          <w:rFonts w:ascii="Arial" w:eastAsia="Arial" w:hAnsi="Arial" w:cs="Arial"/>
          <w:b/>
          <w:color w:val="000000"/>
          <w:sz w:val="28"/>
        </w:rPr>
        <w:t>Body</w:t>
      </w:r>
    </w:p>
    <w:p w14:paraId="166E6839" w14:textId="7B724B53" w:rsidR="00FA4267" w:rsidRDefault="006700FD">
      <w:pPr>
        <w:pStyle w:val="Normal14"/>
        <w:spacing w:line="60" w:lineRule="exact"/>
      </w:pPr>
      <w:r>
        <w:rPr>
          <w:noProof/>
        </w:rPr>
        <mc:AlternateContent>
          <mc:Choice Requires="wps">
            <w:drawing>
              <wp:anchor distT="0" distB="0" distL="114300" distR="114300" simplePos="0" relativeHeight="251702272" behindDoc="0" locked="0" layoutInCell="1" allowOverlap="1" wp14:anchorId="347C963A" wp14:editId="061F57A7">
                <wp:simplePos x="0" y="0"/>
                <wp:positionH relativeFrom="column">
                  <wp:posOffset>0</wp:posOffset>
                </wp:positionH>
                <wp:positionV relativeFrom="paragraph">
                  <wp:posOffset>25400</wp:posOffset>
                </wp:positionV>
                <wp:extent cx="6502400" cy="0"/>
                <wp:effectExtent l="15875" t="15875" r="15875" b="12700"/>
                <wp:wrapTopAndBottom/>
                <wp:docPr id="80812810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D64E5" id="Line 6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4A1000A" w14:textId="77777777" w:rsidR="00FA4267" w:rsidRDefault="00FA4267">
      <w:pPr>
        <w:pStyle w:val="Normal14"/>
      </w:pPr>
    </w:p>
    <w:p w14:paraId="4F8B555A" w14:textId="77777777" w:rsidR="00FA4267" w:rsidRDefault="006700FD">
      <w:pPr>
        <w:pStyle w:val="Normal14"/>
        <w:spacing w:before="240" w:line="260" w:lineRule="atLeast"/>
        <w:jc w:val="both"/>
      </w:pPr>
      <w:hyperlink r:id="rId646" w:history="1">
        <w:r>
          <w:rPr>
            <w:rFonts w:ascii="Arial" w:eastAsia="Arial" w:hAnsi="Arial" w:cs="Arial"/>
            <w:color w:val="0077CC"/>
            <w:sz w:val="20"/>
            <w:u w:val="single"/>
            <w:shd w:val="clear" w:color="auto" w:fill="FFFFFF"/>
          </w:rPr>
          <w:t>Link to Image</w:t>
        </w:r>
      </w:hyperlink>
    </w:p>
    <w:p w14:paraId="2F562FBE" w14:textId="77777777" w:rsidR="00FA4267" w:rsidRDefault="006700FD">
      <w:pPr>
        <w:pStyle w:val="Normal14"/>
        <w:spacing w:before="200" w:line="260" w:lineRule="atLeast"/>
        <w:jc w:val="both"/>
      </w:pPr>
      <w:r>
        <w:rPr>
          <w:rFonts w:ascii="Arial" w:eastAsia="Arial" w:hAnsi="Arial" w:cs="Arial"/>
          <w:color w:val="000000"/>
          <w:sz w:val="20"/>
        </w:rPr>
        <w:t xml:space="preserve">A viral video </w:t>
      </w:r>
      <w:hyperlink r:id="rId647" w:history="1">
        <w:r>
          <w:rPr>
            <w:rFonts w:ascii="Arial" w:eastAsia="Arial" w:hAnsi="Arial" w:cs="Arial"/>
            <w:color w:val="0077CC"/>
            <w:sz w:val="20"/>
            <w:u w:val="single"/>
            <w:shd w:val="clear" w:color="auto" w:fill="FFFFFF"/>
          </w:rPr>
          <w:t>shared on X</w:t>
        </w:r>
      </w:hyperlink>
      <w:r>
        <w:rPr>
          <w:rFonts w:ascii="Arial" w:eastAsia="Arial" w:hAnsi="Arial" w:cs="Arial"/>
          <w:color w:val="000000"/>
          <w:sz w:val="20"/>
        </w:rPr>
        <w:t> claims 2024 Democratic nominee Vice President Kamala Harris called 2024 Republican nominee and former President Donald Trump “Hitler” on Joe Rogan'</w:t>
      </w:r>
      <w:r>
        <w:rPr>
          <w:rFonts w:ascii="Arial" w:eastAsia="Arial" w:hAnsi="Arial" w:cs="Arial"/>
          <w:b/>
          <w:color w:val="000000"/>
          <w:sz w:val="20"/>
        </w:rPr>
        <w:t>s</w:t>
      </w:r>
      <w:r>
        <w:rPr>
          <w:rFonts w:ascii="Arial" w:eastAsia="Arial" w:hAnsi="Arial" w:cs="Arial"/>
          <w:color w:val="000000"/>
          <w:sz w:val="20"/>
        </w:rPr>
        <w:t xml:space="preserve"> podcast, “The Joe Rogan Experience.”</w:t>
      </w:r>
    </w:p>
    <w:p w14:paraId="187261E5" w14:textId="77777777" w:rsidR="00FA4267" w:rsidRDefault="006700FD">
      <w:pPr>
        <w:pStyle w:val="Normal14"/>
        <w:spacing w:before="240" w:line="260" w:lineRule="atLeast"/>
        <w:ind w:left="400"/>
        <w:jc w:val="both"/>
      </w:pPr>
      <w:r>
        <w:rPr>
          <w:rFonts w:ascii="Arial" w:eastAsia="Arial" w:hAnsi="Arial" w:cs="Arial"/>
          <w:color w:val="000000"/>
          <w:sz w:val="20"/>
        </w:rPr>
        <w:t xml:space="preserve"> BREAKING NEWS: Kamala Harris Goes On The Joe Rogan Podcast </w:t>
      </w:r>
      <w:hyperlink r:id="rId648" w:history="1">
        <w:r>
          <w:rPr>
            <w:rFonts w:ascii="Arial" w:eastAsia="Arial" w:hAnsi="Arial" w:cs="Arial"/>
            <w:color w:val="0077CC"/>
            <w:sz w:val="20"/>
            <w:u w:val="single"/>
            <w:shd w:val="clear" w:color="auto" w:fill="FFFFFF"/>
          </w:rPr>
          <w:t>pic.twitter.com/un2hegCQ8m</w:t>
        </w:r>
      </w:hyperlink>
    </w:p>
    <w:p w14:paraId="772247CF" w14:textId="77777777" w:rsidR="00FA4267" w:rsidRDefault="006700FD">
      <w:pPr>
        <w:pStyle w:val="Normal14"/>
        <w:spacing w:before="240" w:line="260" w:lineRule="atLeast"/>
        <w:ind w:left="400"/>
        <w:jc w:val="both"/>
      </w:pPr>
      <w:r>
        <w:rPr>
          <w:rFonts w:ascii="Arial" w:eastAsia="Arial" w:hAnsi="Arial" w:cs="Arial"/>
          <w:color w:val="000000"/>
          <w:sz w:val="20"/>
        </w:rPr>
        <w:t xml:space="preserve"> - Danny Polishchuk (@Dannyjokes) </w:t>
      </w:r>
      <w:hyperlink r:id="rId649" w:history="1">
        <w:r>
          <w:rPr>
            <w:rFonts w:ascii="Arial" w:eastAsia="Arial" w:hAnsi="Arial" w:cs="Arial"/>
            <w:color w:val="0077CC"/>
            <w:sz w:val="20"/>
            <w:u w:val="single"/>
            <w:shd w:val="clear" w:color="auto" w:fill="FFFFFF"/>
          </w:rPr>
          <w:t>October 26, 2024</w:t>
        </w:r>
      </w:hyperlink>
    </w:p>
    <w:p w14:paraId="7929C42F" w14:textId="77777777" w:rsidR="00FA4267" w:rsidRDefault="006700FD">
      <w:pPr>
        <w:pStyle w:val="Normal14"/>
        <w:spacing w:before="200" w:line="260" w:lineRule="atLeast"/>
        <w:jc w:val="both"/>
      </w:pPr>
      <w:r>
        <w:rPr>
          <w:rFonts w:ascii="Arial" w:eastAsia="Arial" w:hAnsi="Arial" w:cs="Arial"/>
          <w:b/>
          <w:color w:val="000000"/>
          <w:sz w:val="20"/>
        </w:rPr>
        <w:t>Verdict: False</w:t>
      </w:r>
    </w:p>
    <w:p w14:paraId="5258462B" w14:textId="77777777" w:rsidR="00FA4267" w:rsidRDefault="006700FD">
      <w:pPr>
        <w:pStyle w:val="Normal14"/>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conducted a scan of the video using the website “TrueMedia.org,” and the results indicate the video has been generated with artificial intelligence (AI). In addition, a media forensics and AI expert denied the video'</w:t>
      </w:r>
      <w:r>
        <w:rPr>
          <w:rFonts w:ascii="Arial" w:eastAsia="Arial" w:hAnsi="Arial" w:cs="Arial"/>
          <w:b/>
          <w:color w:val="000000"/>
          <w:sz w:val="20"/>
        </w:rPr>
        <w:t>s</w:t>
      </w:r>
      <w:r>
        <w:rPr>
          <w:rFonts w:ascii="Arial" w:eastAsia="Arial" w:hAnsi="Arial" w:cs="Arial"/>
          <w:color w:val="000000"/>
          <w:sz w:val="20"/>
        </w:rPr>
        <w:t xml:space="preserve"> authenticity in an email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w:t>
      </w:r>
    </w:p>
    <w:p w14:paraId="1F88CCA5" w14:textId="77777777" w:rsidR="00FA4267" w:rsidRDefault="006700FD">
      <w:pPr>
        <w:pStyle w:val="Normal14"/>
        <w:spacing w:before="200" w:line="260" w:lineRule="atLeast"/>
        <w:jc w:val="both"/>
      </w:pPr>
      <w:r>
        <w:rPr>
          <w:rFonts w:ascii="Arial" w:eastAsia="Arial" w:hAnsi="Arial" w:cs="Arial"/>
          <w:b/>
          <w:color w:val="000000"/>
          <w:sz w:val="20"/>
        </w:rPr>
        <w:t>Fact Check:</w:t>
      </w:r>
    </w:p>
    <w:p w14:paraId="5E1F946E" w14:textId="77777777" w:rsidR="00FA4267" w:rsidRDefault="006700FD">
      <w:pPr>
        <w:pStyle w:val="Normal14"/>
        <w:spacing w:before="240" w:line="260" w:lineRule="atLeast"/>
        <w:jc w:val="both"/>
      </w:pPr>
      <w:r>
        <w:rPr>
          <w:rFonts w:ascii="Arial" w:eastAsia="Arial" w:hAnsi="Arial" w:cs="Arial"/>
          <w:color w:val="000000"/>
          <w:sz w:val="20"/>
        </w:rPr>
        <w:t>USA Today/Suffolk University'</w:t>
      </w:r>
      <w:r>
        <w:rPr>
          <w:rFonts w:ascii="Arial" w:eastAsia="Arial" w:hAnsi="Arial" w:cs="Arial"/>
          <w:b/>
          <w:color w:val="000000"/>
          <w:sz w:val="20"/>
        </w:rPr>
        <w:t>s</w:t>
      </w:r>
      <w:r>
        <w:rPr>
          <w:rFonts w:ascii="Arial" w:eastAsia="Arial" w:hAnsi="Arial" w:cs="Arial"/>
          <w:color w:val="000000"/>
          <w:sz w:val="20"/>
        </w:rPr>
        <w:t xml:space="preserve"> final poll before the 2024 presidential </w:t>
      </w:r>
      <w:r>
        <w:rPr>
          <w:rFonts w:ascii="Arial" w:eastAsia="Arial" w:hAnsi="Arial" w:cs="Arial"/>
          <w:b/>
          <w:color w:val="000000"/>
          <w:sz w:val="20"/>
        </w:rPr>
        <w:t>election</w:t>
      </w:r>
      <w:r>
        <w:rPr>
          <w:rFonts w:ascii="Arial" w:eastAsia="Arial" w:hAnsi="Arial" w:cs="Arial"/>
          <w:color w:val="000000"/>
          <w:sz w:val="20"/>
        </w:rPr>
        <w:t xml:space="preserve"> shows Harris and Trump are tied at 49% in Pennsylvania among likely voters, according to </w:t>
      </w:r>
      <w:hyperlink r:id="rId650" w:history="1">
        <w:r>
          <w:rPr>
            <w:rFonts w:ascii="Arial" w:eastAsia="Arial" w:hAnsi="Arial" w:cs="Arial"/>
            <w:color w:val="0077CC"/>
            <w:sz w:val="20"/>
            <w:u w:val="single"/>
            <w:shd w:val="clear" w:color="auto" w:fill="FFFFFF"/>
          </w:rPr>
          <w:t>Newsweek</w:t>
        </w:r>
      </w:hyperlink>
      <w:r>
        <w:rPr>
          <w:rFonts w:ascii="Arial" w:eastAsia="Arial" w:hAnsi="Arial" w:cs="Arial"/>
          <w:color w:val="000000"/>
          <w:sz w:val="20"/>
        </w:rPr>
        <w:t>. A Sept. 16 poll from USA Today/Suffolk University showed Harris was ahead of Trump in Pennsylvania by three points, the outlet reported.</w:t>
      </w:r>
    </w:p>
    <w:p w14:paraId="7C8E2C87" w14:textId="77777777" w:rsidR="00FA4267" w:rsidRDefault="006700FD">
      <w:pPr>
        <w:pStyle w:val="Normal14"/>
        <w:spacing w:before="200" w:line="260" w:lineRule="atLeast"/>
        <w:jc w:val="both"/>
      </w:pPr>
      <w:r>
        <w:rPr>
          <w:rFonts w:ascii="Arial" w:eastAsia="Arial" w:hAnsi="Arial" w:cs="Arial"/>
          <w:color w:val="000000"/>
          <w:sz w:val="20"/>
        </w:rPr>
        <w:t>The X video, viewed over four million times as of writing, claims Harris called Trump “Hitler” on Rogan'</w:t>
      </w:r>
      <w:r>
        <w:rPr>
          <w:rFonts w:ascii="Arial" w:eastAsia="Arial" w:hAnsi="Arial" w:cs="Arial"/>
          <w:b/>
          <w:color w:val="000000"/>
          <w:sz w:val="20"/>
        </w:rPr>
        <w:t>s</w:t>
      </w:r>
      <w:r>
        <w:rPr>
          <w:rFonts w:ascii="Arial" w:eastAsia="Arial" w:hAnsi="Arial" w:cs="Arial"/>
          <w:color w:val="000000"/>
          <w:sz w:val="20"/>
        </w:rPr>
        <w:t xml:space="preserve"> podcast, “The Joe Rogan Experience.”</w:t>
      </w:r>
    </w:p>
    <w:p w14:paraId="754F3ECF" w14:textId="77777777" w:rsidR="00FA4267" w:rsidRDefault="006700FD">
      <w:pPr>
        <w:pStyle w:val="Normal14"/>
        <w:spacing w:before="240" w:line="260" w:lineRule="atLeast"/>
        <w:jc w:val="both"/>
      </w:pPr>
      <w:r>
        <w:rPr>
          <w:rFonts w:ascii="Arial" w:eastAsia="Arial" w:hAnsi="Arial" w:cs="Arial"/>
          <w:color w:val="000000"/>
          <w:sz w:val="20"/>
        </w:rPr>
        <w:t>“Joe, Donald Trump is literally Adolf Hitler,” Harris appears to say. Later in the same video, Harris appears to liken Trump'</w:t>
      </w:r>
      <w:r>
        <w:rPr>
          <w:rFonts w:ascii="Arial" w:eastAsia="Arial" w:hAnsi="Arial" w:cs="Arial"/>
          <w:b/>
          <w:color w:val="000000"/>
          <w:sz w:val="20"/>
        </w:rPr>
        <w:t>s</w:t>
      </w:r>
      <w:r>
        <w:rPr>
          <w:rFonts w:ascii="Arial" w:eastAsia="Arial" w:hAnsi="Arial" w:cs="Arial"/>
          <w:color w:val="000000"/>
          <w:sz w:val="20"/>
        </w:rPr>
        <w:t xml:space="preserve"> campaign rally at Madison Square Garden to a Nazi rally held at the same venue in 1939. Besides X, the claim also circulated on </w:t>
      </w:r>
      <w:hyperlink r:id="rId651" w:history="1">
        <w:r>
          <w:rPr>
            <w:rFonts w:ascii="Arial" w:eastAsia="Arial" w:hAnsi="Arial" w:cs="Arial"/>
            <w:color w:val="0077CC"/>
            <w:sz w:val="20"/>
            <w:u w:val="single"/>
            <w:shd w:val="clear" w:color="auto" w:fill="FFFFFF"/>
          </w:rPr>
          <w:t>Threads</w:t>
        </w:r>
      </w:hyperlink>
      <w:r>
        <w:rPr>
          <w:rFonts w:ascii="Arial" w:eastAsia="Arial" w:hAnsi="Arial" w:cs="Arial"/>
          <w:color w:val="000000"/>
          <w:sz w:val="20"/>
        </w:rPr>
        <w:t>.</w:t>
      </w:r>
    </w:p>
    <w:p w14:paraId="7C29907E" w14:textId="77777777" w:rsidR="00FA4267" w:rsidRDefault="006700FD">
      <w:pPr>
        <w:pStyle w:val="Normal14"/>
        <w:spacing w:before="240" w:line="260" w:lineRule="atLeast"/>
        <w:jc w:val="both"/>
      </w:pPr>
      <w:r>
        <w:rPr>
          <w:rFonts w:ascii="Arial" w:eastAsia="Arial" w:hAnsi="Arial" w:cs="Arial"/>
          <w:color w:val="000000"/>
          <w:sz w:val="20"/>
        </w:rPr>
        <w:t xml:space="preserve">The claim is false.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conducted a scan of the video using the website “</w:t>
      </w:r>
      <w:hyperlink r:id="rId652" w:history="1">
        <w:r>
          <w:rPr>
            <w:rFonts w:ascii="Arial" w:eastAsia="Arial" w:hAnsi="Arial" w:cs="Arial"/>
            <w:color w:val="0077CC"/>
            <w:sz w:val="20"/>
            <w:u w:val="single"/>
            <w:shd w:val="clear" w:color="auto" w:fill="FFFFFF"/>
          </w:rPr>
          <w:t>TrueMedia.org</w:t>
        </w:r>
      </w:hyperlink>
      <w:r>
        <w:rPr>
          <w:rFonts w:ascii="Arial" w:eastAsia="Arial" w:hAnsi="Arial" w:cs="Arial"/>
          <w:color w:val="000000"/>
          <w:sz w:val="20"/>
        </w:rPr>
        <w:t>,” and the results indicate the video has been generated with AI. According to the results of the scan, the video features AI-generated audio as well as “face manipulation.”</w:t>
      </w:r>
    </w:p>
    <w:p w14:paraId="6199375E" w14:textId="77777777" w:rsidR="00FA4267" w:rsidRDefault="006700FD">
      <w:pPr>
        <w:pStyle w:val="Normal14"/>
        <w:spacing w:before="200" w:line="260" w:lineRule="atLeast"/>
        <w:jc w:val="both"/>
      </w:pPr>
      <w:r>
        <w:rPr>
          <w:rFonts w:ascii="Arial" w:eastAsia="Arial" w:hAnsi="Arial" w:cs="Arial"/>
          <w:color w:val="000000"/>
          <w:sz w:val="20"/>
        </w:rPr>
        <w:t xml:space="preserve">Likewise,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did not find the claim referenced on </w:t>
      </w:r>
      <w:hyperlink r:id="rId653" w:history="1">
        <w:r>
          <w:rPr>
            <w:rFonts w:ascii="Arial" w:eastAsia="Arial" w:hAnsi="Arial" w:cs="Arial"/>
            <w:color w:val="0077CC"/>
            <w:sz w:val="20"/>
            <w:u w:val="single"/>
            <w:shd w:val="clear" w:color="auto" w:fill="FFFFFF"/>
          </w:rPr>
          <w:t>Harris' 2024 campaign website</w:t>
        </w:r>
      </w:hyperlink>
      <w:r>
        <w:rPr>
          <w:rFonts w:ascii="Arial" w:eastAsia="Arial" w:hAnsi="Arial" w:cs="Arial"/>
          <w:color w:val="000000"/>
          <w:sz w:val="20"/>
        </w:rPr>
        <w:t xml:space="preserve"> or her </w:t>
      </w:r>
      <w:hyperlink r:id="rId654" w:history="1">
        <w:r>
          <w:rPr>
            <w:rFonts w:ascii="Arial" w:eastAsia="Arial" w:hAnsi="Arial" w:cs="Arial"/>
            <w:color w:val="0077CC"/>
            <w:sz w:val="20"/>
            <w:u w:val="single"/>
            <w:shd w:val="clear" w:color="auto" w:fill="FFFFFF"/>
          </w:rPr>
          <w:t>verified</w:t>
        </w:r>
      </w:hyperlink>
      <w:r>
        <w:rPr>
          <w:rFonts w:ascii="Arial" w:eastAsia="Arial" w:hAnsi="Arial" w:cs="Arial"/>
          <w:color w:val="000000"/>
          <w:sz w:val="20"/>
        </w:rPr>
        <w:t> </w:t>
      </w:r>
      <w:hyperlink r:id="rId655" w:history="1">
        <w:r>
          <w:rPr>
            <w:rFonts w:ascii="Arial" w:eastAsia="Arial" w:hAnsi="Arial" w:cs="Arial"/>
            <w:color w:val="0077CC"/>
            <w:sz w:val="20"/>
            <w:u w:val="single"/>
            <w:shd w:val="clear" w:color="auto" w:fill="FFFFFF"/>
          </w:rPr>
          <w:t>social</w:t>
        </w:r>
      </w:hyperlink>
      <w:r>
        <w:rPr>
          <w:rFonts w:ascii="Arial" w:eastAsia="Arial" w:hAnsi="Arial" w:cs="Arial"/>
          <w:color w:val="000000"/>
          <w:sz w:val="20"/>
        </w:rPr>
        <w:t> </w:t>
      </w:r>
      <w:hyperlink r:id="rId656" w:history="1">
        <w:r>
          <w:rPr>
            <w:rFonts w:ascii="Arial" w:eastAsia="Arial" w:hAnsi="Arial" w:cs="Arial"/>
            <w:color w:val="0077CC"/>
            <w:sz w:val="20"/>
            <w:u w:val="single"/>
            <w:shd w:val="clear" w:color="auto" w:fill="FFFFFF"/>
          </w:rPr>
          <w:t>media</w:t>
        </w:r>
      </w:hyperlink>
      <w:r>
        <w:rPr>
          <w:rFonts w:ascii="Arial" w:eastAsia="Arial" w:hAnsi="Arial" w:cs="Arial"/>
          <w:color w:val="000000"/>
          <w:sz w:val="20"/>
        </w:rPr>
        <w:t> </w:t>
      </w:r>
      <w:hyperlink r:id="rId657" w:history="1">
        <w:r>
          <w:rPr>
            <w:rFonts w:ascii="Arial" w:eastAsia="Arial" w:hAnsi="Arial" w:cs="Arial"/>
            <w:color w:val="0077CC"/>
            <w:sz w:val="20"/>
            <w:u w:val="single"/>
            <w:shd w:val="clear" w:color="auto" w:fill="FFFFFF"/>
          </w:rPr>
          <w:t>accounts</w:t>
        </w:r>
      </w:hyperlink>
      <w:r>
        <w:rPr>
          <w:rFonts w:ascii="Arial" w:eastAsia="Arial" w:hAnsi="Arial" w:cs="Arial"/>
          <w:color w:val="000000"/>
          <w:sz w:val="20"/>
        </w:rPr>
        <w:t xml:space="preserve">. In addition,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found </w:t>
      </w:r>
      <w:hyperlink r:id="rId658" w:history="1">
        <w:r>
          <w:rPr>
            <w:rFonts w:ascii="Arial" w:eastAsia="Arial" w:hAnsi="Arial" w:cs="Arial"/>
            <w:color w:val="0077CC"/>
            <w:sz w:val="20"/>
            <w:u w:val="single"/>
            <w:shd w:val="clear" w:color="auto" w:fill="FFFFFF"/>
          </w:rPr>
          <w:t>no credible news reports</w:t>
        </w:r>
      </w:hyperlink>
      <w:r>
        <w:rPr>
          <w:rFonts w:ascii="Arial" w:eastAsia="Arial" w:hAnsi="Arial" w:cs="Arial"/>
          <w:color w:val="000000"/>
          <w:sz w:val="20"/>
        </w:rPr>
        <w:t xml:space="preserve"> suggesting Harris has appeared on Rogan'</w:t>
      </w:r>
      <w:r>
        <w:rPr>
          <w:rFonts w:ascii="Arial" w:eastAsia="Arial" w:hAnsi="Arial" w:cs="Arial"/>
          <w:b/>
          <w:color w:val="000000"/>
          <w:sz w:val="20"/>
        </w:rPr>
        <w:t>s</w:t>
      </w:r>
      <w:r>
        <w:rPr>
          <w:rFonts w:ascii="Arial" w:eastAsia="Arial" w:hAnsi="Arial" w:cs="Arial"/>
          <w:color w:val="000000"/>
          <w:sz w:val="20"/>
        </w:rPr>
        <w:t xml:space="preserve"> podcast. Actually, the opposite is true.</w:t>
      </w:r>
    </w:p>
    <w:p w14:paraId="4DEE0C41" w14:textId="77777777" w:rsidR="00FA4267" w:rsidRDefault="006700FD">
      <w:pPr>
        <w:pStyle w:val="Normal14"/>
        <w:spacing w:before="240" w:line="260" w:lineRule="atLeast"/>
        <w:jc w:val="both"/>
      </w:pPr>
      <w:r>
        <w:rPr>
          <w:rFonts w:ascii="Arial" w:eastAsia="Arial" w:hAnsi="Arial" w:cs="Arial"/>
          <w:color w:val="000000"/>
          <w:sz w:val="20"/>
        </w:rPr>
        <w:t xml:space="preserve">On Oct. 30, </w:t>
      </w:r>
      <w:hyperlink r:id="rId659" w:history="1">
        <w:r>
          <w:rPr>
            <w:rFonts w:ascii="Arial" w:eastAsia="Arial" w:hAnsi="Arial" w:cs="Arial"/>
            <w:color w:val="0077CC"/>
            <w:sz w:val="20"/>
            <w:u w:val="single"/>
            <w:shd w:val="clear" w:color="auto" w:fill="FFFFFF"/>
          </w:rPr>
          <w:t>Fox News</w:t>
        </w:r>
      </w:hyperlink>
      <w:r>
        <w:rPr>
          <w:rFonts w:ascii="Arial" w:eastAsia="Arial" w:hAnsi="Arial" w:cs="Arial"/>
          <w:color w:val="000000"/>
          <w:sz w:val="20"/>
        </w:rPr>
        <w:t xml:space="preserve"> reported Harris' campaign had reached out to Rogan following his “open invitation” to have her on his podcast. The interview was scrapped, however, because Rogan would not agree to the campaign'</w:t>
      </w:r>
      <w:r>
        <w:rPr>
          <w:rFonts w:ascii="Arial" w:eastAsia="Arial" w:hAnsi="Arial" w:cs="Arial"/>
          <w:b/>
          <w:color w:val="000000"/>
          <w:sz w:val="20"/>
        </w:rPr>
        <w:t>s</w:t>
      </w:r>
      <w:r>
        <w:rPr>
          <w:rFonts w:ascii="Arial" w:eastAsia="Arial" w:hAnsi="Arial" w:cs="Arial"/>
          <w:color w:val="000000"/>
          <w:sz w:val="20"/>
        </w:rPr>
        <w:t xml:space="preserve"> demands that the interview only be one hour and that Rogan would travel to meet the Vice President, according to the outlet. </w:t>
      </w:r>
      <w:hyperlink r:id="rId660" w:history="1">
        <w:r>
          <w:rPr>
            <w:rFonts w:ascii="Arial" w:eastAsia="Arial" w:hAnsi="Arial" w:cs="Arial"/>
            <w:b/>
            <w:color w:val="0077CC"/>
            <w:sz w:val="20"/>
            <w:u w:val="single"/>
            <w:shd w:val="clear" w:color="auto" w:fill="FFFFFF"/>
          </w:rPr>
          <w:t>(RELATED: Does Viral Photo Show Kamala Harris In McDonald'</w:t>
        </w:r>
      </w:hyperlink>
      <w:hyperlink r:id="rId661" w:history="1">
        <w:r>
          <w:rPr>
            <w:rFonts w:ascii="Arial" w:eastAsia="Arial" w:hAnsi="Arial" w:cs="Arial"/>
            <w:b/>
            <w:color w:val="0077CC"/>
            <w:sz w:val="20"/>
            <w:u w:val="single"/>
            <w:shd w:val="clear" w:color="auto" w:fill="FFFFFF"/>
          </w:rPr>
          <w:t>s</w:t>
        </w:r>
      </w:hyperlink>
      <w:hyperlink r:id="rId662" w:history="1">
        <w:r>
          <w:rPr>
            <w:rFonts w:ascii="Arial" w:eastAsia="Arial" w:hAnsi="Arial" w:cs="Arial"/>
            <w:b/>
            <w:color w:val="0077CC"/>
            <w:sz w:val="20"/>
            <w:u w:val="single"/>
            <w:shd w:val="clear" w:color="auto" w:fill="FFFFFF"/>
          </w:rPr>
          <w:t xml:space="preserve"> Uniform?)</w:t>
        </w:r>
      </w:hyperlink>
    </w:p>
    <w:p w14:paraId="40590429" w14:textId="77777777" w:rsidR="00FA4267" w:rsidRDefault="006700FD">
      <w:pPr>
        <w:pStyle w:val="Normal14"/>
        <w:spacing w:before="200" w:line="260" w:lineRule="atLeast"/>
        <w:jc w:val="both"/>
      </w:pPr>
      <w:hyperlink r:id="rId663"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also </w:t>
      </w:r>
      <w:r>
        <w:rPr>
          <w:rFonts w:ascii="Arial" w:eastAsia="Arial" w:hAnsi="Arial" w:cs="Arial"/>
          <w:b/>
          <w:color w:val="000000"/>
          <w:sz w:val="20"/>
        </w:rPr>
        <w:t>fact-checked</w:t>
      </w:r>
      <w:r>
        <w:rPr>
          <w:rFonts w:ascii="Arial" w:eastAsia="Arial" w:hAnsi="Arial" w:cs="Arial"/>
          <w:color w:val="000000"/>
          <w:sz w:val="20"/>
        </w:rPr>
        <w:t xml:space="preserve"> the viral X video, indicating it was AI-generated.</w:t>
      </w:r>
    </w:p>
    <w:p w14:paraId="32017DF9" w14:textId="77777777" w:rsidR="00FA4267" w:rsidRDefault="006700FD">
      <w:pPr>
        <w:pStyle w:val="Normal14"/>
        <w:spacing w:before="200" w:line="260" w:lineRule="atLeast"/>
        <w:jc w:val="both"/>
      </w:pPr>
      <w:r>
        <w:rPr>
          <w:rFonts w:ascii="Arial" w:eastAsia="Arial" w:hAnsi="Arial" w:cs="Arial"/>
          <w:color w:val="000000"/>
          <w:sz w:val="20"/>
        </w:rPr>
        <w:t>Furthermore, Dr. Walter Scheirer, a media forensics and AI expert at the University of Notre Dame, denied the video'</w:t>
      </w:r>
      <w:r>
        <w:rPr>
          <w:rFonts w:ascii="Arial" w:eastAsia="Arial" w:hAnsi="Arial" w:cs="Arial"/>
          <w:b/>
          <w:color w:val="000000"/>
          <w:sz w:val="20"/>
        </w:rPr>
        <w:t>s</w:t>
      </w:r>
      <w:r>
        <w:rPr>
          <w:rFonts w:ascii="Arial" w:eastAsia="Arial" w:hAnsi="Arial" w:cs="Arial"/>
          <w:color w:val="000000"/>
          <w:sz w:val="20"/>
        </w:rPr>
        <w:t xml:space="preserve"> authenticity in an email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w:t>
      </w:r>
    </w:p>
    <w:p w14:paraId="7E4A9491" w14:textId="77777777" w:rsidR="00FA4267" w:rsidRDefault="006700FD">
      <w:pPr>
        <w:pStyle w:val="Normal14"/>
        <w:spacing w:before="200" w:line="260" w:lineRule="atLeast"/>
        <w:jc w:val="both"/>
      </w:pPr>
      <w:r>
        <w:rPr>
          <w:rFonts w:ascii="Arial" w:eastAsia="Arial" w:hAnsi="Arial" w:cs="Arial"/>
          <w:color w:val="000000"/>
          <w:sz w:val="20"/>
        </w:rPr>
        <w:t>“This video allegedly from the Joe Rogan podcast is likely the product of AI editing or other software editing. The jaw of Harris deforms in unnatural ways when delivering lines about Hitler. And the audio sounds synthesized throughout the clip. Further, the video was posted by comedian Danny Polishchuk, making it highly likely it was produced for entertainment purposes,” Scheirer said.</w:t>
      </w:r>
    </w:p>
    <w:p w14:paraId="0E327A16" w14:textId="77777777" w:rsidR="00FA4267" w:rsidRDefault="006700FD">
      <w:pPr>
        <w:pStyle w:val="Normal14"/>
        <w:keepNext/>
        <w:spacing w:before="240" w:line="340" w:lineRule="atLeast"/>
      </w:pPr>
      <w:r>
        <w:br/>
      </w:r>
      <w:r>
        <w:rPr>
          <w:rFonts w:ascii="Arial" w:eastAsia="Arial" w:hAnsi="Arial" w:cs="Arial"/>
          <w:b/>
          <w:color w:val="000000"/>
          <w:sz w:val="28"/>
        </w:rPr>
        <w:t>Graphic</w:t>
      </w:r>
    </w:p>
    <w:p w14:paraId="418257C3" w14:textId="00D4B911" w:rsidR="00FA4267" w:rsidRDefault="006700FD">
      <w:pPr>
        <w:pStyle w:val="Normal14"/>
        <w:spacing w:line="60" w:lineRule="exact"/>
      </w:pPr>
      <w:r>
        <w:rPr>
          <w:noProof/>
        </w:rPr>
        <mc:AlternateContent>
          <mc:Choice Requires="wps">
            <w:drawing>
              <wp:anchor distT="0" distB="0" distL="114300" distR="114300" simplePos="0" relativeHeight="251703296" behindDoc="0" locked="0" layoutInCell="1" allowOverlap="1" wp14:anchorId="2A9C0DEE" wp14:editId="5C6098DA">
                <wp:simplePos x="0" y="0"/>
                <wp:positionH relativeFrom="column">
                  <wp:posOffset>0</wp:posOffset>
                </wp:positionH>
                <wp:positionV relativeFrom="paragraph">
                  <wp:posOffset>25400</wp:posOffset>
                </wp:positionV>
                <wp:extent cx="6502400" cy="0"/>
                <wp:effectExtent l="15875" t="19685" r="15875" b="18415"/>
                <wp:wrapTopAndBottom/>
                <wp:docPr id="128977194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0D172" id="Line 6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06DAF67" w14:textId="77777777" w:rsidR="00FA4267" w:rsidRDefault="006700FD">
      <w:pPr>
        <w:pStyle w:val="Normal14"/>
        <w:spacing w:before="120" w:line="260" w:lineRule="atLeast"/>
      </w:pPr>
      <w:r>
        <w:rPr>
          <w:rFonts w:ascii="Arial" w:eastAsia="Arial" w:hAnsi="Arial" w:cs="Arial"/>
          <w:color w:val="000000"/>
          <w:sz w:val="20"/>
        </w:rPr>
        <w:t xml:space="preserve"> </w:t>
      </w:r>
    </w:p>
    <w:p w14:paraId="4AEEDAE8" w14:textId="77777777" w:rsidR="00FA4267" w:rsidRDefault="006700FD">
      <w:pPr>
        <w:pStyle w:val="Normal14"/>
        <w:spacing w:before="200" w:line="260" w:lineRule="atLeast"/>
        <w:jc w:val="both"/>
      </w:pPr>
      <w:r>
        <w:rPr>
          <w:rFonts w:ascii="Arial" w:eastAsia="Arial" w:hAnsi="Arial" w:cs="Arial"/>
          <w:color w:val="000000"/>
          <w:sz w:val="20"/>
        </w:rPr>
        <w:t xml:space="preserve">ANN ARBOR, MICHIGAN - OCTOBER 28: Democratic presidential nominee, </w:t>
      </w:r>
      <w:r>
        <w:rPr>
          <w:rFonts w:ascii="Arial" w:eastAsia="Arial" w:hAnsi="Arial" w:cs="Arial"/>
          <w:b/>
          <w:color w:val="000000"/>
          <w:sz w:val="20"/>
        </w:rPr>
        <w:t>U.S</w:t>
      </w:r>
      <w:r>
        <w:rPr>
          <w:rFonts w:ascii="Arial" w:eastAsia="Arial" w:hAnsi="Arial" w:cs="Arial"/>
          <w:color w:val="000000"/>
          <w:sz w:val="20"/>
        </w:rPr>
        <w:t xml:space="preserve">. Vice President Kamala Harris speaks during a campaign rally on October 28, 2024 in Ann Arbor, Michigan. With one week remaining before </w:t>
      </w:r>
      <w:r>
        <w:rPr>
          <w:rFonts w:ascii="Arial" w:eastAsia="Arial" w:hAnsi="Arial" w:cs="Arial"/>
          <w:b/>
          <w:color w:val="000000"/>
          <w:sz w:val="20"/>
        </w:rPr>
        <w:t>Election</w:t>
      </w:r>
      <w:r>
        <w:rPr>
          <w:rFonts w:ascii="Arial" w:eastAsia="Arial" w:hAnsi="Arial" w:cs="Arial"/>
          <w:color w:val="000000"/>
          <w:sz w:val="20"/>
        </w:rPr>
        <w:t xml:space="preserve"> Day, Harris continues rallying with supporters in the battleground swing state of Michigan while campaigning against Republican presidential nominee, former </w:t>
      </w:r>
      <w:r>
        <w:rPr>
          <w:rFonts w:ascii="Arial" w:eastAsia="Arial" w:hAnsi="Arial" w:cs="Arial"/>
          <w:b/>
          <w:color w:val="000000"/>
          <w:sz w:val="20"/>
        </w:rPr>
        <w:t>U.S</w:t>
      </w:r>
      <w:r>
        <w:rPr>
          <w:rFonts w:ascii="Arial" w:eastAsia="Arial" w:hAnsi="Arial" w:cs="Arial"/>
          <w:color w:val="000000"/>
          <w:sz w:val="20"/>
        </w:rPr>
        <w:t>. President Donald Trump. (Photo by Brandon Bell/Getty Images)</w:t>
      </w:r>
    </w:p>
    <w:p w14:paraId="4850E3FA" w14:textId="77777777" w:rsidR="00FA4267" w:rsidRDefault="006700FD">
      <w:pPr>
        <w:pStyle w:val="Normal14"/>
        <w:keepNext/>
        <w:spacing w:before="240" w:line="340" w:lineRule="atLeast"/>
      </w:pPr>
      <w:bookmarkStart w:id="42" w:name="Classification_12"/>
      <w:bookmarkEnd w:id="42"/>
      <w:r>
        <w:rPr>
          <w:rFonts w:ascii="Arial" w:eastAsia="Arial" w:hAnsi="Arial" w:cs="Arial"/>
          <w:b/>
          <w:color w:val="000000"/>
          <w:sz w:val="28"/>
        </w:rPr>
        <w:t>Classification</w:t>
      </w:r>
    </w:p>
    <w:p w14:paraId="6246C4A9" w14:textId="59886365" w:rsidR="00FA4267" w:rsidRDefault="006700FD">
      <w:pPr>
        <w:pStyle w:val="Normal14"/>
        <w:spacing w:line="60" w:lineRule="exact"/>
      </w:pPr>
      <w:r>
        <w:rPr>
          <w:noProof/>
        </w:rPr>
        <mc:AlternateContent>
          <mc:Choice Requires="wps">
            <w:drawing>
              <wp:anchor distT="0" distB="0" distL="114300" distR="114300" simplePos="0" relativeHeight="251704320" behindDoc="0" locked="0" layoutInCell="1" allowOverlap="1" wp14:anchorId="3FCF3BA7" wp14:editId="62DD295B">
                <wp:simplePos x="0" y="0"/>
                <wp:positionH relativeFrom="column">
                  <wp:posOffset>0</wp:posOffset>
                </wp:positionH>
                <wp:positionV relativeFrom="paragraph">
                  <wp:posOffset>25400</wp:posOffset>
                </wp:positionV>
                <wp:extent cx="6502400" cy="0"/>
                <wp:effectExtent l="15875" t="16510" r="15875" b="21590"/>
                <wp:wrapTopAndBottom/>
                <wp:docPr id="148340329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21040" id="Line 6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F3753D" w14:textId="77777777" w:rsidR="00FA4267" w:rsidRDefault="00FA4267">
      <w:pPr>
        <w:pStyle w:val="Normal14"/>
        <w:spacing w:line="120" w:lineRule="exact"/>
      </w:pPr>
    </w:p>
    <w:p w14:paraId="49E589F0" w14:textId="77777777" w:rsidR="00FA4267" w:rsidRDefault="006700FD">
      <w:pPr>
        <w:pStyle w:val="Normal1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5E9A1CB" w14:textId="77777777" w:rsidR="00FA4267" w:rsidRDefault="006700FD">
      <w:pPr>
        <w:pStyle w:val="Normal1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EF0A7E8" w14:textId="77777777" w:rsidR="00FA4267" w:rsidRDefault="006700FD">
      <w:pPr>
        <w:pStyle w:val="Normal1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POLITICAL CANDIDATES (91%); ARTIFICIAL INTELLIGENCE (90%);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FACT CHECKING</w:t>
      </w:r>
      <w:r>
        <w:rPr>
          <w:rFonts w:ascii="Arial" w:eastAsia="Arial" w:hAnsi="Arial" w:cs="Arial"/>
          <w:color w:val="000000"/>
          <w:sz w:val="20"/>
        </w:rPr>
        <w:t xml:space="preserve"> (90%); GENERATIVE AI (90%); PHOTO &amp; VIDEO SHARING (90%); US REPUBLICAN PARTY (90%); VIRAL VIDEOS (90%); INTERVIEWS (89%); </w:t>
      </w:r>
      <w:r>
        <w:rPr>
          <w:rFonts w:ascii="Arial" w:eastAsia="Arial" w:hAnsi="Arial" w:cs="Arial"/>
          <w:b/>
          <w:color w:val="000000"/>
          <w:sz w:val="20"/>
        </w:rPr>
        <w:t>ELECTIONS</w:t>
      </w:r>
      <w:r>
        <w:rPr>
          <w:rFonts w:ascii="Arial" w:eastAsia="Arial" w:hAnsi="Arial" w:cs="Arial"/>
          <w:color w:val="000000"/>
          <w:sz w:val="20"/>
        </w:rPr>
        <w:t xml:space="preserve"> &amp; POLITICS (79%); POLITICS (79%); </w:t>
      </w:r>
      <w:r>
        <w:rPr>
          <w:rFonts w:ascii="Arial" w:eastAsia="Arial" w:hAnsi="Arial" w:cs="Arial"/>
          <w:b/>
          <w:color w:val="000000"/>
          <w:sz w:val="20"/>
        </w:rPr>
        <w:t>ELECTIONS</w:t>
      </w:r>
      <w:r>
        <w:rPr>
          <w:rFonts w:ascii="Arial" w:eastAsia="Arial" w:hAnsi="Arial" w:cs="Arial"/>
          <w:color w:val="000000"/>
          <w:sz w:val="20"/>
        </w:rPr>
        <w:t xml:space="preserve"> (78%); HEADS OF GOVERNMENT </w:t>
      </w:r>
      <w:r>
        <w:rPr>
          <w:rFonts w:ascii="Arial" w:eastAsia="Arial" w:hAnsi="Arial" w:cs="Arial"/>
          <w:b/>
          <w:color w:val="000000"/>
          <w:sz w:val="20"/>
        </w:rPr>
        <w:t>ELECTIONS</w:t>
      </w:r>
      <w:r>
        <w:rPr>
          <w:rFonts w:ascii="Arial" w:eastAsia="Arial" w:hAnsi="Arial" w:cs="Arial"/>
          <w:color w:val="000000"/>
          <w:sz w:val="20"/>
        </w:rPr>
        <w:t xml:space="preserve"> (78%); US PRESIDENTIAL CANDIDATES 2012 (78%); US PRESIDENTIAL CANDIDATES 2024 (78%); US PRESIDENTIAL </w:t>
      </w:r>
      <w:r>
        <w:rPr>
          <w:rFonts w:ascii="Arial" w:eastAsia="Arial" w:hAnsi="Arial" w:cs="Arial"/>
          <w:b/>
          <w:color w:val="000000"/>
          <w:sz w:val="20"/>
        </w:rPr>
        <w:t>ELECTIONS</w:t>
      </w:r>
      <w:r>
        <w:rPr>
          <w:rFonts w:ascii="Arial" w:eastAsia="Arial" w:hAnsi="Arial" w:cs="Arial"/>
          <w:color w:val="000000"/>
          <w:sz w:val="20"/>
        </w:rPr>
        <w:t xml:space="preserve"> (78%); VOTERS &amp; VOTING (74%); FORENSICS (70%); 2024-</w:t>
      </w:r>
      <w:r>
        <w:rPr>
          <w:rFonts w:ascii="Arial" w:eastAsia="Arial" w:hAnsi="Arial" w:cs="Arial"/>
          <w:b/>
          <w:color w:val="000000"/>
          <w:sz w:val="20"/>
        </w:rPr>
        <w:t>election</w:t>
      </w:r>
      <w:r>
        <w:rPr>
          <w:rFonts w:ascii="Arial" w:eastAsia="Arial" w:hAnsi="Arial" w:cs="Arial"/>
          <w:color w:val="000000"/>
          <w:sz w:val="20"/>
        </w:rPr>
        <w:t xml:space="preserve"> (%); president-donald-trump (%); vice-president-kamala-harris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dcexclusives-origreporting (%); newsletter-none (%)</w:t>
      </w:r>
    </w:p>
    <w:p w14:paraId="21667435" w14:textId="77777777" w:rsidR="00FA4267" w:rsidRDefault="006700FD">
      <w:pPr>
        <w:pStyle w:val="Normal14"/>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(62%)</w:t>
      </w:r>
    </w:p>
    <w:p w14:paraId="7284D1B8" w14:textId="77777777" w:rsidR="00FA4267" w:rsidRDefault="006700FD">
      <w:pPr>
        <w:pStyle w:val="Normal1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(62%); SIC4833 TELEVISION BROADCASTING STATIONS (62%); PODCASTING (91%); ARTIFICIAL INTELLIGENCE (90%); GENERATIVE AI (90%); PHOTO &amp; VIDEO SHARING (90%); VIRAL VIDEOS (90%); VIDEO INDUSTRY (78%)</w:t>
      </w:r>
    </w:p>
    <w:p w14:paraId="6C6E7015" w14:textId="77777777" w:rsidR="00FA4267" w:rsidRDefault="006700FD">
      <w:pPr>
        <w:pStyle w:val="Normal14"/>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(94%); JOE ROGAN (94%); KAMALA HARRIS (94%)</w:t>
      </w:r>
    </w:p>
    <w:p w14:paraId="63CED9BA" w14:textId="77777777" w:rsidR="00FA4267" w:rsidRDefault="006700FD">
      <w:pPr>
        <w:pStyle w:val="Normal1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PENNSYLVANIA, USA (92%); UNITED STATES (92%)</w:t>
      </w:r>
    </w:p>
    <w:p w14:paraId="11839767" w14:textId="77777777" w:rsidR="00FA4267" w:rsidRDefault="006700FD">
      <w:pPr>
        <w:pStyle w:val="Normal1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4, 2024</w:t>
      </w:r>
    </w:p>
    <w:p w14:paraId="0054144D" w14:textId="77777777" w:rsidR="00FA4267" w:rsidRDefault="00FA4267">
      <w:pPr>
        <w:pStyle w:val="Normal14"/>
      </w:pPr>
    </w:p>
    <w:p w14:paraId="349B8532" w14:textId="2440D62A" w:rsidR="00FA4267" w:rsidRDefault="006700FD">
      <w:pPr>
        <w:pStyle w:val="Normal1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05344" behindDoc="0" locked="0" layoutInCell="1" allowOverlap="1" wp14:anchorId="0C30477E" wp14:editId="3E858B61">
                <wp:simplePos x="0" y="0"/>
                <wp:positionH relativeFrom="column">
                  <wp:posOffset>0</wp:posOffset>
                </wp:positionH>
                <wp:positionV relativeFrom="paragraph">
                  <wp:posOffset>127000</wp:posOffset>
                </wp:positionV>
                <wp:extent cx="6502400" cy="0"/>
                <wp:effectExtent l="6350" t="10795" r="15875" b="8255"/>
                <wp:wrapNone/>
                <wp:docPr id="25970127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7047C" id="Line 6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D51A3FC" w14:textId="77777777" w:rsidR="00FA4267" w:rsidRDefault="00FA4267">
      <w:pPr>
        <w:pStyle w:val="Normal15"/>
        <w:sectPr w:rsidR="00FA4267">
          <w:headerReference w:type="even" r:id="rId664"/>
          <w:headerReference w:type="default" r:id="rId665"/>
          <w:footerReference w:type="even" r:id="rId666"/>
          <w:footerReference w:type="default" r:id="rId667"/>
          <w:headerReference w:type="first" r:id="rId668"/>
          <w:footerReference w:type="first" r:id="rId669"/>
          <w:pgSz w:w="12240" w:h="15840"/>
          <w:pgMar w:top="840" w:right="1000" w:bottom="840" w:left="1000" w:header="400" w:footer="400" w:gutter="0"/>
          <w:cols w:space="720"/>
          <w:titlePg/>
        </w:sectPr>
      </w:pPr>
    </w:p>
    <w:p w14:paraId="500CD416" w14:textId="77777777" w:rsidR="00FA4267" w:rsidRDefault="00FA4267">
      <w:pPr>
        <w:pStyle w:val="Normal15"/>
      </w:pPr>
    </w:p>
    <w:p w14:paraId="17312C28" w14:textId="060B4372" w:rsidR="00FA4267" w:rsidRDefault="006700FD">
      <w:pPr>
        <w:pStyle w:val="Normal15"/>
      </w:pPr>
      <w:r>
        <w:rPr>
          <w:noProof/>
        </w:rPr>
        <w:drawing>
          <wp:inline distT="0" distB="0" distL="0" distR="0" wp14:anchorId="33336DBD" wp14:editId="3B0D3DDE">
            <wp:extent cx="1879600" cy="381000"/>
            <wp:effectExtent l="0" t="0" r="0" b="0"/>
            <wp:docPr id="19" name="Picture 1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477BE0A" w14:textId="46B7EBFD" w:rsidR="00FA4267" w:rsidRDefault="006700FD" w:rsidP="002E277C">
      <w:pPr>
        <w:pStyle w:val="Heading113"/>
        <w:keepNext w:val="0"/>
        <w:numPr>
          <w:ilvl w:val="0"/>
          <w:numId w:val="140"/>
        </w:numPr>
        <w:spacing w:after="200" w:line="340" w:lineRule="atLeast"/>
        <w:jc w:val="center"/>
      </w:pPr>
      <w:hyperlink r:id="rId670" w:history="1">
        <w:r>
          <w:rPr>
            <w:rFonts w:eastAsia="Arial"/>
            <w:color w:val="0077CC"/>
            <w:sz w:val="28"/>
            <w:u w:val="single"/>
            <w:shd w:val="clear" w:color="auto" w:fill="FFFFFF"/>
          </w:rPr>
          <w:t xml:space="preserve">Who is Robert F. Kennedy Jr. the man Trump wants to entrust with the </w:t>
        </w:r>
      </w:hyperlink>
      <w:hyperlink r:id="rId671" w:history="1">
        <w:r>
          <w:rPr>
            <w:rFonts w:eastAsia="Arial"/>
            <w:color w:val="0077CC"/>
            <w:sz w:val="28"/>
            <w:u w:val="single"/>
            <w:shd w:val="clear" w:color="auto" w:fill="FFFFFF"/>
          </w:rPr>
          <w:t>U.S</w:t>
        </w:r>
      </w:hyperlink>
      <w:hyperlink r:id="rId672" w:history="1">
        <w:r>
          <w:rPr>
            <w:rFonts w:eastAsia="Arial"/>
            <w:color w:val="0077CC"/>
            <w:sz w:val="28"/>
            <w:u w:val="single"/>
            <w:shd w:val="clear" w:color="auto" w:fill="FFFFFF"/>
          </w:rPr>
          <w:t>. Department of Health?</w:t>
        </w:r>
      </w:hyperlink>
    </w:p>
    <w:p w14:paraId="10C278BA" w14:textId="77777777" w:rsidR="00FA4267" w:rsidRDefault="006700FD">
      <w:pPr>
        <w:pStyle w:val="Normal15"/>
        <w:spacing w:before="120" w:line="260" w:lineRule="atLeast"/>
        <w:jc w:val="center"/>
      </w:pPr>
      <w:r>
        <w:rPr>
          <w:rFonts w:ascii="Arial" w:eastAsia="Arial" w:hAnsi="Arial" w:cs="Arial"/>
          <w:color w:val="000000"/>
          <w:sz w:val="20"/>
        </w:rPr>
        <w:t>CE Noticias Financieras English</w:t>
      </w:r>
    </w:p>
    <w:p w14:paraId="0F9E2B0D" w14:textId="77777777" w:rsidR="00FA4267" w:rsidRDefault="006700FD">
      <w:pPr>
        <w:pStyle w:val="Normal15"/>
        <w:spacing w:before="120" w:line="260" w:lineRule="atLeast"/>
        <w:jc w:val="center"/>
      </w:pPr>
      <w:r>
        <w:rPr>
          <w:rFonts w:ascii="Arial" w:eastAsia="Arial" w:hAnsi="Arial" w:cs="Arial"/>
          <w:color w:val="000000"/>
          <w:sz w:val="20"/>
        </w:rPr>
        <w:t>November 25, 2024 Monday</w:t>
      </w:r>
    </w:p>
    <w:p w14:paraId="41E63D08" w14:textId="77777777" w:rsidR="00FA4267" w:rsidRDefault="00FA4267">
      <w:pPr>
        <w:pStyle w:val="Normal15"/>
        <w:spacing w:line="240" w:lineRule="atLeast"/>
        <w:jc w:val="both"/>
      </w:pPr>
      <w:bookmarkStart w:id="43" w:name="Bookmark_15"/>
      <w:bookmarkEnd w:id="43"/>
    </w:p>
    <w:p w14:paraId="38C0354C" w14:textId="77777777" w:rsidR="00FA4267" w:rsidRDefault="006700FD">
      <w:pPr>
        <w:pStyle w:val="Normal15"/>
        <w:spacing w:before="120" w:line="220" w:lineRule="atLeast"/>
      </w:pPr>
      <w:r>
        <w:br/>
      </w:r>
      <w:r>
        <w:rPr>
          <w:rFonts w:ascii="Arial" w:eastAsia="Arial" w:hAnsi="Arial" w:cs="Arial"/>
          <w:color w:val="000000"/>
          <w:sz w:val="16"/>
        </w:rPr>
        <w:t>Copyright 2024 Content Engine, LLC.</w:t>
      </w:r>
    </w:p>
    <w:p w14:paraId="40C972D6" w14:textId="77777777" w:rsidR="00FA4267" w:rsidRDefault="006700FD">
      <w:pPr>
        <w:pStyle w:val="Normal15"/>
        <w:spacing w:line="220" w:lineRule="atLeast"/>
      </w:pPr>
      <w:r>
        <w:rPr>
          <w:rFonts w:ascii="Arial" w:eastAsia="Arial" w:hAnsi="Arial" w:cs="Arial"/>
          <w:color w:val="000000"/>
          <w:sz w:val="16"/>
        </w:rPr>
        <w:t>All Rights Reserved</w:t>
      </w:r>
    </w:p>
    <w:p w14:paraId="0B474780" w14:textId="77777777" w:rsidR="00FA4267" w:rsidRDefault="006700FD">
      <w:pPr>
        <w:pStyle w:val="Normal15"/>
        <w:spacing w:line="220" w:lineRule="atLeast"/>
      </w:pPr>
      <w:r>
        <w:rPr>
          <w:rFonts w:ascii="Arial" w:eastAsia="Arial" w:hAnsi="Arial" w:cs="Arial"/>
          <w:color w:val="000000"/>
          <w:sz w:val="16"/>
        </w:rPr>
        <w:t>Copyright 2024 CE Noticias Financieras All Rights Reserved</w:t>
      </w:r>
    </w:p>
    <w:p w14:paraId="488E9F1D" w14:textId="77777777" w:rsidR="00FA4267" w:rsidRDefault="006700FD">
      <w:pPr>
        <w:pStyle w:val="Normal15"/>
        <w:spacing w:before="120" w:line="260" w:lineRule="atLeast"/>
      </w:pPr>
      <w:r>
        <w:rPr>
          <w:rFonts w:ascii="Arial" w:eastAsia="Arial" w:hAnsi="Arial" w:cs="Arial"/>
          <w:b/>
          <w:color w:val="000000"/>
          <w:sz w:val="20"/>
        </w:rPr>
        <w:t>Length:</w:t>
      </w:r>
      <w:r>
        <w:rPr>
          <w:rFonts w:ascii="Arial" w:eastAsia="Arial" w:hAnsi="Arial" w:cs="Arial"/>
          <w:color w:val="000000"/>
          <w:sz w:val="20"/>
        </w:rPr>
        <w:t> 1365 words</w:t>
      </w:r>
    </w:p>
    <w:p w14:paraId="227AFC6B" w14:textId="77777777" w:rsidR="00FA4267" w:rsidRDefault="006700FD">
      <w:pPr>
        <w:pStyle w:val="Normal15"/>
        <w:keepNext/>
        <w:spacing w:before="240" w:line="340" w:lineRule="atLeast"/>
      </w:pPr>
      <w:bookmarkStart w:id="44" w:name="Body_13"/>
      <w:bookmarkEnd w:id="44"/>
      <w:r>
        <w:rPr>
          <w:rFonts w:ascii="Arial" w:eastAsia="Arial" w:hAnsi="Arial" w:cs="Arial"/>
          <w:b/>
          <w:color w:val="000000"/>
          <w:sz w:val="28"/>
        </w:rPr>
        <w:t>Body</w:t>
      </w:r>
    </w:p>
    <w:p w14:paraId="63326963" w14:textId="44B6D66D" w:rsidR="00FA4267" w:rsidRDefault="006700FD">
      <w:pPr>
        <w:pStyle w:val="Normal15"/>
        <w:spacing w:line="60" w:lineRule="exact"/>
      </w:pPr>
      <w:r>
        <w:rPr>
          <w:noProof/>
        </w:rPr>
        <mc:AlternateContent>
          <mc:Choice Requires="wps">
            <w:drawing>
              <wp:anchor distT="0" distB="0" distL="114300" distR="114300" simplePos="0" relativeHeight="251706368" behindDoc="0" locked="0" layoutInCell="1" allowOverlap="1" wp14:anchorId="5705B1A4" wp14:editId="178782EF">
                <wp:simplePos x="0" y="0"/>
                <wp:positionH relativeFrom="column">
                  <wp:posOffset>0</wp:posOffset>
                </wp:positionH>
                <wp:positionV relativeFrom="paragraph">
                  <wp:posOffset>25400</wp:posOffset>
                </wp:positionV>
                <wp:extent cx="6502400" cy="0"/>
                <wp:effectExtent l="15875" t="19050" r="15875" b="19050"/>
                <wp:wrapTopAndBottom/>
                <wp:docPr id="121624743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19A0A" id="Line 6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001F6F9" w14:textId="77777777" w:rsidR="00FA4267" w:rsidRDefault="00FA4267">
      <w:pPr>
        <w:pStyle w:val="Normal15"/>
      </w:pPr>
    </w:p>
    <w:p w14:paraId="066C798A" w14:textId="77777777" w:rsidR="00FA4267" w:rsidRDefault="006700FD">
      <w:pPr>
        <w:pStyle w:val="Normal15"/>
        <w:spacing w:before="200" w:line="260" w:lineRule="atLeast"/>
        <w:jc w:val="both"/>
      </w:pPr>
      <w:r>
        <w:rPr>
          <w:rFonts w:ascii="Arial" w:eastAsia="Arial" w:hAnsi="Arial" w:cs="Arial"/>
          <w:color w:val="000000"/>
          <w:sz w:val="20"/>
        </w:rPr>
        <w:t xml:space="preserve">       &lt;p data-gtm-element-container="modulo-texto-link" class="paragraph"&gt;The announcements of who will occupy the top positions in the new US administration headed by Donald Trump have not taken long to follow once the re-</w:t>
      </w:r>
      <w:r>
        <w:rPr>
          <w:rFonts w:ascii="Arial" w:eastAsia="Arial" w:hAnsi="Arial" w:cs="Arial"/>
          <w:b/>
          <w:color w:val="000000"/>
          <w:sz w:val="20"/>
        </w:rPr>
        <w:t>election</w:t>
      </w:r>
      <w:r>
        <w:rPr>
          <w:rFonts w:ascii="Arial" w:eastAsia="Arial" w:hAnsi="Arial" w:cs="Arial"/>
          <w:color w:val="000000"/>
          <w:sz w:val="20"/>
        </w:rPr>
        <w:t xml:space="preserve"> of the former president has been confirmed. He has chosen Elon Musk (along with Vivek Ramaswamy) to co-lead the new Department of Government Efficiency, Linda McMahon (a former wrestling executive) as Secretary of Education, Pete Hegseth (a Fox News contributor) to lead the Pentagon and Chris Wright (an oil company executive and climate change denier) to head the Department of Energy.&lt;/p&gt; &lt;p data-gtm-element-container="modulo-texto-link" class="paragraph"&gt;However, all eyes are focused on the nomination of Robert F. Kennedy Jr. to lead the </w:t>
      </w:r>
      <w:r>
        <w:rPr>
          <w:rFonts w:ascii="Arial" w:eastAsia="Arial" w:hAnsi="Arial" w:cs="Arial"/>
          <w:b/>
          <w:color w:val="000000"/>
          <w:sz w:val="20"/>
        </w:rPr>
        <w:t>U.S</w:t>
      </w:r>
      <w:r>
        <w:rPr>
          <w:rFonts w:ascii="Arial" w:eastAsia="Arial" w:hAnsi="Arial" w:cs="Arial"/>
          <w:color w:val="000000"/>
          <w:sz w:val="20"/>
        </w:rPr>
        <w:t>. Department of Health. The 70-year-old lawyer has no proven training in the field of health, and stood out throughout the covid-19 pandemic for defending a discourse full of falsehoods and deceptions in this regard. His campaign throughout 2023 for this year'</w:t>
      </w:r>
      <w:r>
        <w:rPr>
          <w:rFonts w:ascii="Arial" w:eastAsia="Arial" w:hAnsi="Arial" w:cs="Arial"/>
          <w:b/>
          <w:color w:val="000000"/>
          <w:sz w:val="20"/>
        </w:rPr>
        <w:t>s</w:t>
      </w:r>
      <w:r>
        <w:rPr>
          <w:rFonts w:ascii="Arial" w:eastAsia="Arial" w:hAnsi="Arial" w:cs="Arial"/>
          <w:color w:val="000000"/>
          <w:sz w:val="20"/>
        </w:rPr>
        <w:t xml:space="preserve"> presidential </w:t>
      </w:r>
      <w:r>
        <w:rPr>
          <w:rFonts w:ascii="Arial" w:eastAsia="Arial" w:hAnsi="Arial" w:cs="Arial"/>
          <w:b/>
          <w:color w:val="000000"/>
          <w:sz w:val="20"/>
        </w:rPr>
        <w:t>election</w:t>
      </w:r>
      <w:r>
        <w:rPr>
          <w:rFonts w:ascii="Arial" w:eastAsia="Arial" w:hAnsi="Arial" w:cs="Arial"/>
          <w:color w:val="000000"/>
          <w:sz w:val="20"/>
        </w:rPr>
        <w:t xml:space="preserve"> took the title of "lie of the year" according to </w:t>
      </w:r>
      <w:r>
        <w:rPr>
          <w:rFonts w:ascii="Arial" w:eastAsia="Arial" w:hAnsi="Arial" w:cs="Arial"/>
          <w:b/>
          <w:color w:val="000000"/>
          <w:sz w:val="20"/>
        </w:rPr>
        <w:t>Politifact</w:t>
      </w:r>
      <w:r>
        <w:rPr>
          <w:rFonts w:ascii="Arial" w:eastAsia="Arial" w:hAnsi="Arial" w:cs="Arial"/>
          <w:color w:val="000000"/>
          <w:sz w:val="20"/>
        </w:rPr>
        <w:t xml:space="preserve">, a </w:t>
      </w:r>
      <w:r>
        <w:rPr>
          <w:rFonts w:ascii="Arial" w:eastAsia="Arial" w:hAnsi="Arial" w:cs="Arial"/>
          <w:b/>
          <w:color w:val="000000"/>
          <w:sz w:val="20"/>
        </w:rPr>
        <w:t>fact-checking</w:t>
      </w:r>
      <w:r>
        <w:rPr>
          <w:rFonts w:ascii="Arial" w:eastAsia="Arial" w:hAnsi="Arial" w:cs="Arial"/>
          <w:color w:val="000000"/>
          <w:sz w:val="20"/>
        </w:rPr>
        <w:t xml:space="preserve"> entity member as Verificat of the International </w:t>
      </w:r>
      <w:r>
        <w:rPr>
          <w:rFonts w:ascii="Arial" w:eastAsia="Arial" w:hAnsi="Arial" w:cs="Arial"/>
          <w:b/>
          <w:color w:val="000000"/>
          <w:sz w:val="20"/>
        </w:rPr>
        <w:t>Fact-Checking</w:t>
      </w:r>
      <w:r>
        <w:rPr>
          <w:rFonts w:ascii="Arial" w:eastAsia="Arial" w:hAnsi="Arial" w:cs="Arial"/>
          <w:color w:val="000000"/>
          <w:sz w:val="20"/>
        </w:rPr>
        <w:t xml:space="preserve"> Network (IFCN).&lt;/p&gt; &lt;p data-gtm-element-container="modulo-texto-link" class="paragraph"&gt;Throughout that 2023 Kennedy spread several anti-vaccine misinformations (even though he rejects the anti-vaccine label), linked gender dysphoria to environmental chemicals, blamed antidepressants for school shootings, and denied that the HIV virus is the cause of AIDS. </w:t>
      </w:r>
    </w:p>
    <w:p w14:paraId="0A7F56C3" w14:textId="77777777" w:rsidR="00FA4267" w:rsidRDefault="006700FD">
      <w:pPr>
        <w:pStyle w:val="Normal15"/>
        <w:spacing w:before="200" w:line="260" w:lineRule="atLeast"/>
        <w:jc w:val="both"/>
      </w:pPr>
      <w:r>
        <w:rPr>
          <w:rFonts w:ascii="Arial" w:eastAsia="Arial" w:hAnsi="Arial" w:cs="Arial"/>
          <w:color w:val="000000"/>
          <w:sz w:val="20"/>
        </w:rPr>
        <w:t xml:space="preserve">We </w:t>
      </w:r>
      <w:r>
        <w:rPr>
          <w:rFonts w:ascii="Arial" w:eastAsia="Arial" w:hAnsi="Arial" w:cs="Arial"/>
          <w:b/>
          <w:color w:val="000000"/>
          <w:sz w:val="20"/>
        </w:rPr>
        <w:t>check</w:t>
      </w:r>
      <w:r>
        <w:rPr>
          <w:rFonts w:ascii="Arial" w:eastAsia="Arial" w:hAnsi="Arial" w:cs="Arial"/>
          <w:color w:val="000000"/>
          <w:sz w:val="20"/>
        </w:rPr>
        <w:t xml:space="preserve"> out the most viral misinformations!&lt;/p&gt;               &lt;h3 class="subtitle"&gt;Covid-19: from ethnic bioweapon to fake treatments&lt;/h3&gt;&lt;p data-gtm-element-container="modulo-texto-link" class="paragraph"&gt;The name of John F. Kennedy'</w:t>
      </w:r>
      <w:r>
        <w:rPr>
          <w:rFonts w:ascii="Arial" w:eastAsia="Arial" w:hAnsi="Arial" w:cs="Arial"/>
          <w:b/>
          <w:color w:val="000000"/>
          <w:sz w:val="20"/>
        </w:rPr>
        <w:t>s</w:t>
      </w:r>
      <w:r>
        <w:rPr>
          <w:rFonts w:ascii="Arial" w:eastAsia="Arial" w:hAnsi="Arial" w:cs="Arial"/>
          <w:color w:val="000000"/>
          <w:sz w:val="20"/>
        </w:rPr>
        <w:t xml:space="preserve"> nephew resounded loudly during the covid-19 pandemic. The lawyer claimed that the disease "is targeted to attack Caucasians and black people" while "the most immune people are Ashkenazi Jews and Chinese". Still, there is no evidence that SARS-CoV-2, the virus that causes the disease, is a biological weapon, and no </w:t>
      </w:r>
      <w:r>
        <w:rPr>
          <w:rFonts w:ascii="Arial" w:eastAsia="Arial" w:hAnsi="Arial" w:cs="Arial"/>
          <w:b/>
          <w:color w:val="000000"/>
          <w:sz w:val="20"/>
        </w:rPr>
        <w:t>U.S</w:t>
      </w:r>
      <w:r>
        <w:rPr>
          <w:rFonts w:ascii="Arial" w:eastAsia="Arial" w:hAnsi="Arial" w:cs="Arial"/>
          <w:color w:val="000000"/>
          <w:sz w:val="20"/>
        </w:rPr>
        <w:t xml:space="preserve">. intelligence agency considers it to be one. This was explained by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a member verification platform like IFCN'</w:t>
      </w:r>
      <w:r>
        <w:rPr>
          <w:rFonts w:ascii="Arial" w:eastAsia="Arial" w:hAnsi="Arial" w:cs="Arial"/>
          <w:b/>
          <w:color w:val="000000"/>
          <w:sz w:val="20"/>
        </w:rPr>
        <w:t>s</w:t>
      </w:r>
      <w:r>
        <w:rPr>
          <w:rFonts w:ascii="Arial" w:eastAsia="Arial" w:hAnsi="Arial" w:cs="Arial"/>
          <w:color w:val="000000"/>
          <w:sz w:val="20"/>
        </w:rPr>
        <w:t xml:space="preserve"> Verificat.&lt;/p&gt; &lt;p data-gtm-element-container="modulo-texto-link" class="paragraph"&gt;Kennedy has also been - and remains - a fervent advocate of ivermectin (a drug used to treat parasites such as scabies) and hydroxychloroquine (useful in the treatment of malaria, lupus and rheumatoid arthritis) as treatments against covid-19, even though several clinical trials have shown neither to be useful or recommended.&lt;/p&gt; &lt;p data-gtm-element-container="modulo-texto-link" class="paragraph"&gt;Disinformation about the disease vaccines was not long in coming. Kennedy went so far as to claim that they were "the deadliest vaccines ever made," citing data from the Vaccine Adverse Event Reporting System (VAERS). Even so, as we have repeatedly explained from Verificat, this platform collects all adverse events following vaccination, regardless of whether or not they are related to it, and therefore it is not a tool for counting the consequences of the vials.&lt;/p&gt;               &lt;h3 class="subtitle"&gt;Vaccines and autism, a largely disproven link&lt;/h3&gt;&lt;p data-gtm-element-container="modulo-texto-link" class="paragraph"&gt;Robert Kennedy heads the non-profit organization Children'</w:t>
      </w:r>
      <w:r>
        <w:rPr>
          <w:rFonts w:ascii="Arial" w:eastAsia="Arial" w:hAnsi="Arial" w:cs="Arial"/>
          <w:b/>
          <w:color w:val="000000"/>
          <w:sz w:val="20"/>
        </w:rPr>
        <w:t>s</w:t>
      </w:r>
      <w:r>
        <w:rPr>
          <w:rFonts w:ascii="Arial" w:eastAsia="Arial" w:hAnsi="Arial" w:cs="Arial"/>
          <w:color w:val="000000"/>
          <w:sz w:val="20"/>
        </w:rPr>
        <w:t xml:space="preserve"> Health Defense, an entity dedicated to promoting anti-vaccine disinformation. Several investigations, such as this one by the Centers Against Digital Hate (CCDH) or this one by the Journal of Medical Internet Research, point him out as one of the great influencers of disinformation in this aspect, due to the great loudspeaker he has in social networks.&lt;/p&gt; &lt;p data-gtm-element-container="modulo-texto-link" class="paragraph"&gt;In an interview with Fox News in July 2023, he claimed to believe that "autism comes from vaccines". This idea has been widely dismantled by scientific evidence, which has never found any causal relationship between the two </w:t>
      </w:r>
      <w:r>
        <w:rPr>
          <w:rFonts w:ascii="Arial" w:eastAsia="Arial" w:hAnsi="Arial" w:cs="Arial"/>
          <w:b/>
          <w:color w:val="000000"/>
          <w:sz w:val="20"/>
        </w:rPr>
        <w:t>facts</w:t>
      </w:r>
      <w:r>
        <w:rPr>
          <w:rFonts w:ascii="Arial" w:eastAsia="Arial" w:hAnsi="Arial" w:cs="Arial"/>
          <w:color w:val="000000"/>
          <w:sz w:val="20"/>
        </w:rPr>
        <w:t xml:space="preserve">. A 1998 study proposed the link, but it was later retracted and subsequent work has denied it. A journalistic investigation conducted by Brian Deer in the British newspaper The Times revealed that Andrew Wakefield, the lead author, had manipulated the data and had conflicts of interest.&lt;/p&gt;               &lt;h3 class="subtitle"&gt;Gender dysphoria is not caused by a weed killer&lt;/h3&gt;&lt;p data-gtm-element-container="modulo-texto-link" class="paragraph"&gt;In a June 2023 podcast, the man who has been appointed as the next director of the </w:t>
      </w:r>
      <w:r>
        <w:rPr>
          <w:rFonts w:ascii="Arial" w:eastAsia="Arial" w:hAnsi="Arial" w:cs="Arial"/>
          <w:b/>
          <w:color w:val="000000"/>
          <w:sz w:val="20"/>
        </w:rPr>
        <w:t>U.S</w:t>
      </w:r>
      <w:r>
        <w:rPr>
          <w:rFonts w:ascii="Arial" w:eastAsia="Arial" w:hAnsi="Arial" w:cs="Arial"/>
          <w:color w:val="000000"/>
          <w:sz w:val="20"/>
        </w:rPr>
        <w:t xml:space="preserve">. Department of Health claimed that "a lot of the sexual dysphoria we're seeing" in children supposedly comes "from chemical exposures." Throughout his speech he specified that he was referring to an herbicide called atrazine, which dissolved in water would have caused male frogs to develop female sexual organs and become infertile, according to a study.&lt;/p&gt; &lt;p data-gtm-element-container="modulo-texto-link" class="paragraph"&gt;The dictionary of medical terms of the Spanish Royal National Academy of Medicine lists the term sexual dysphoria as a synonym for gender dysphoria, which refers to the discomfort people suffer when their biological sex does not match their gender identity. There is no evidence, however, that this is the result of exposure to any environmental chemical. The frog study Kennedy refers to is real, but it does not validate the link between a transgender identity and atrazine in humans, as the research leader explained to </w:t>
      </w:r>
      <w:r>
        <w:rPr>
          <w:rFonts w:ascii="Arial" w:eastAsia="Arial" w:hAnsi="Arial" w:cs="Arial"/>
          <w:b/>
          <w:color w:val="000000"/>
          <w:sz w:val="20"/>
        </w:rPr>
        <w:t>Politifact</w:t>
      </w:r>
      <w:r>
        <w:rPr>
          <w:rFonts w:ascii="Arial" w:eastAsia="Arial" w:hAnsi="Arial" w:cs="Arial"/>
          <w:color w:val="000000"/>
          <w:sz w:val="20"/>
        </w:rPr>
        <w:t xml:space="preserve">.&lt;/p&gt; &lt;p data-gtm-element-container="modulo-texto-link" class="paragraph"&gt;Atrazine has been a banned herbicide in the European Union since 2004 due to environmental and animal health concerns. In contrast, it is authorized in the United States. Several studies have linked its exposure in humans to health problems, especially hormone-related ones. These include birth defects and lower birth weight, as well as liver and breathing problems. It has also been linked to reproductive problems in mammals. No work, therefore, links it to gender identity.&lt;/p&gt;               &lt;h3 class="subtitle"&gt;Antidepressants, HIV and wifi&lt;/h3&gt;&lt;p data-gtm-element-container="modulo-texto-link" class="paragraph"&gt;Over the past few years, Kennedy has also repeated other evidence-free claims, such as that school shootings are the result of antidepressant use. The link, however, does not hold up. For one thing, because 13% of the </w:t>
      </w:r>
      <w:r>
        <w:rPr>
          <w:rFonts w:ascii="Arial" w:eastAsia="Arial" w:hAnsi="Arial" w:cs="Arial"/>
          <w:b/>
          <w:color w:val="000000"/>
          <w:sz w:val="20"/>
        </w:rPr>
        <w:t>U.S</w:t>
      </w:r>
      <w:r>
        <w:rPr>
          <w:rFonts w:ascii="Arial" w:eastAsia="Arial" w:hAnsi="Arial" w:cs="Arial"/>
          <w:color w:val="000000"/>
          <w:sz w:val="20"/>
        </w:rPr>
        <w:t xml:space="preserve">. population takes them. If they encouraged shootings, these events would be much more common, according to experts consulted by </w:t>
      </w:r>
      <w:r>
        <w:rPr>
          <w:rFonts w:ascii="Arial" w:eastAsia="Arial" w:hAnsi="Arial" w:cs="Arial"/>
          <w:b/>
          <w:color w:val="000000"/>
          <w:sz w:val="20"/>
        </w:rPr>
        <w:t>Politifact</w:t>
      </w:r>
      <w:r>
        <w:rPr>
          <w:rFonts w:ascii="Arial" w:eastAsia="Arial" w:hAnsi="Arial" w:cs="Arial"/>
          <w:color w:val="000000"/>
          <w:sz w:val="20"/>
        </w:rPr>
        <w:t xml:space="preserve">. On the other, because on most occasions the attacker was not taking antidepressants, as an investigation by USA Today, also a member of the IFCN, found.&lt;/p&gt; &lt;p data-gtm-element-container="modulo-texto-link" class="paragraph"&gt;Another claim that the lawyer has repeated, and even put in writing in his 2021 book, is that there is no evidence that AIDS is caused by HIV. In reality, however, the scientific community has established the link for years, and today knows perfectly well the mechanism by which HIV infects cells and causes AIDS. In addition, there are treatments that to some extent put the virus to sleep and prevent the syndrome from developing.&lt;/p&gt; &lt;p data-gtm-element-container="modulo-texto-link" class="paragraph"&gt;Kennedy has also claimed that wifi causes cancer, a link that Verificat has already denied. Entities such as the World Health Organization (WHO), the </w:t>
      </w:r>
      <w:r>
        <w:rPr>
          <w:rFonts w:ascii="Arial" w:eastAsia="Arial" w:hAnsi="Arial" w:cs="Arial"/>
          <w:b/>
          <w:color w:val="000000"/>
          <w:sz w:val="20"/>
        </w:rPr>
        <w:t>U.S</w:t>
      </w:r>
      <w:r>
        <w:rPr>
          <w:rFonts w:ascii="Arial" w:eastAsia="Arial" w:hAnsi="Arial" w:cs="Arial"/>
          <w:color w:val="000000"/>
          <w:sz w:val="20"/>
        </w:rPr>
        <w:t xml:space="preserve">. Food and Drug Administration (FDA) and the National Cancer Institute, among others, rule out such an effect. Wi-Fi emits non-ionizing, i.e., low-energy radiation. The only reported health effect is tissue heating.&lt;/p&gt; -----------------------------------------------------------------&lt;p data-gtm-element-container="modulo-texto-link" class="paragraph"&gt;Verificat is a Catalan non-profit </w:t>
      </w:r>
      <w:r>
        <w:rPr>
          <w:rFonts w:ascii="Arial" w:eastAsia="Arial" w:hAnsi="Arial" w:cs="Arial"/>
          <w:b/>
          <w:color w:val="000000"/>
          <w:sz w:val="20"/>
        </w:rPr>
        <w:t>fact-checking</w:t>
      </w:r>
      <w:r>
        <w:rPr>
          <w:rFonts w:ascii="Arial" w:eastAsia="Arial" w:hAnsi="Arial" w:cs="Arial"/>
          <w:color w:val="000000"/>
          <w:sz w:val="20"/>
        </w:rPr>
        <w:t xml:space="preserve"> platform. It is dedicated to verify the political discourse and content circulating in the networks and to education for the critical consumption of information. It is part of the International </w:t>
      </w:r>
      <w:r>
        <w:rPr>
          <w:rFonts w:ascii="Arial" w:eastAsia="Arial" w:hAnsi="Arial" w:cs="Arial"/>
          <w:b/>
          <w:color w:val="000000"/>
          <w:sz w:val="20"/>
        </w:rPr>
        <w:t>Fact-Checking</w:t>
      </w:r>
      <w:r>
        <w:rPr>
          <w:rFonts w:ascii="Arial" w:eastAsia="Arial" w:hAnsi="Arial" w:cs="Arial"/>
          <w:color w:val="000000"/>
          <w:sz w:val="20"/>
        </w:rPr>
        <w:t xml:space="preserve"> Network (IFCN) and the European </w:t>
      </w:r>
      <w:r>
        <w:rPr>
          <w:rFonts w:ascii="Arial" w:eastAsia="Arial" w:hAnsi="Arial" w:cs="Arial"/>
          <w:b/>
          <w:color w:val="000000"/>
          <w:sz w:val="20"/>
        </w:rPr>
        <w:t>Fact-Checking</w:t>
      </w:r>
      <w:r>
        <w:rPr>
          <w:rFonts w:ascii="Arial" w:eastAsia="Arial" w:hAnsi="Arial" w:cs="Arial"/>
          <w:color w:val="000000"/>
          <w:sz w:val="20"/>
        </w:rPr>
        <w:t xml:space="preserve"> Standards Network (EFCSN).&lt;/p&gt;       </w:t>
      </w:r>
    </w:p>
    <w:p w14:paraId="52303016" w14:textId="77777777" w:rsidR="00FA4267" w:rsidRDefault="006700FD">
      <w:pPr>
        <w:pStyle w:val="Normal15"/>
        <w:keepNext/>
        <w:spacing w:before="240" w:line="340" w:lineRule="atLeast"/>
      </w:pPr>
      <w:bookmarkStart w:id="45" w:name="Classification_13"/>
      <w:bookmarkEnd w:id="45"/>
      <w:r>
        <w:rPr>
          <w:rFonts w:ascii="Arial" w:eastAsia="Arial" w:hAnsi="Arial" w:cs="Arial"/>
          <w:b/>
          <w:color w:val="000000"/>
          <w:sz w:val="28"/>
        </w:rPr>
        <w:t>Classification</w:t>
      </w:r>
    </w:p>
    <w:p w14:paraId="1DB18D24" w14:textId="3E857331" w:rsidR="00FA4267" w:rsidRDefault="006700FD">
      <w:pPr>
        <w:pStyle w:val="Normal15"/>
        <w:spacing w:line="60" w:lineRule="exact"/>
      </w:pPr>
      <w:r>
        <w:rPr>
          <w:noProof/>
        </w:rPr>
        <mc:AlternateContent>
          <mc:Choice Requires="wps">
            <w:drawing>
              <wp:anchor distT="0" distB="0" distL="114300" distR="114300" simplePos="0" relativeHeight="251707392" behindDoc="0" locked="0" layoutInCell="1" allowOverlap="1" wp14:anchorId="107CD372" wp14:editId="07B4CF68">
                <wp:simplePos x="0" y="0"/>
                <wp:positionH relativeFrom="column">
                  <wp:posOffset>0</wp:posOffset>
                </wp:positionH>
                <wp:positionV relativeFrom="paragraph">
                  <wp:posOffset>25400</wp:posOffset>
                </wp:positionV>
                <wp:extent cx="6502400" cy="0"/>
                <wp:effectExtent l="15875" t="19685" r="15875" b="18415"/>
                <wp:wrapTopAndBottom/>
                <wp:docPr id="25594581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DE121" id="Line 6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F806D0E" w14:textId="77777777" w:rsidR="00FA4267" w:rsidRDefault="00FA4267">
      <w:pPr>
        <w:pStyle w:val="Normal15"/>
        <w:spacing w:line="120" w:lineRule="exact"/>
      </w:pPr>
    </w:p>
    <w:p w14:paraId="3CE476CC" w14:textId="77777777" w:rsidR="00FA4267" w:rsidRDefault="006700FD">
      <w:pPr>
        <w:pStyle w:val="Normal1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3AE393E" w14:textId="77777777" w:rsidR="00FA4267" w:rsidRDefault="006700FD">
      <w:pPr>
        <w:pStyle w:val="Normal1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6DD6BDC9" w14:textId="77777777" w:rsidR="00FA4267" w:rsidRDefault="006700FD">
      <w:pPr>
        <w:pStyle w:val="Normal15"/>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CENFENG</w:t>
      </w:r>
    </w:p>
    <w:p w14:paraId="623BC60C" w14:textId="77777777" w:rsidR="00FA4267" w:rsidRDefault="006700FD">
      <w:pPr>
        <w:pStyle w:val="Normal1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FACT CHECKING</w:t>
      </w:r>
      <w:r>
        <w:rPr>
          <w:rFonts w:ascii="Arial" w:eastAsia="Arial" w:hAnsi="Arial" w:cs="Arial"/>
          <w:color w:val="000000"/>
          <w:sz w:val="20"/>
        </w:rPr>
        <w:t xml:space="preserve"> (90%); GOVERNMENT BODIES &amp; OFFICES (90%); GOVERNMENT DEPARTMENTS &amp; AUTHORITIES (90%); HEALTH DEPARTMENTS (90%); PUBLIC HEALTH (90%); PUBLIC HEALTH ADMINISTRATION (90%); ANTI-VACCINE MOVEMENT (89%); ARTHRITIS (89%); COVID CORONAVIRUS (89%); COVID-19 CORONAVIRUS (89%); DISEASES &amp; DISORDERS (89%); EPIDEMICS (89%); HEALTH MISINFORMATION (89%); INFECTIOUS DISEASE (89%); US FEDERAL GOVERNMENT (89%); VACCINES (89%); ADVERSE DRUG EVENT REPORTING (87%); VIRUSES (87%); CHEMICAL &amp; BIOLOGICAL WEAPONS (86%); US PRESIDENTIAL CANDIDATES 2012 (78%); CAMPAIGNS &amp; </w:t>
      </w:r>
      <w:r>
        <w:rPr>
          <w:rFonts w:ascii="Arial" w:eastAsia="Arial" w:hAnsi="Arial" w:cs="Arial"/>
          <w:b/>
          <w:color w:val="000000"/>
          <w:sz w:val="20"/>
        </w:rPr>
        <w:t>ELECTIONS</w:t>
      </w:r>
      <w:r>
        <w:rPr>
          <w:rFonts w:ascii="Arial" w:eastAsia="Arial" w:hAnsi="Arial" w:cs="Arial"/>
          <w:color w:val="000000"/>
          <w:sz w:val="20"/>
        </w:rPr>
        <w:t xml:space="preserve"> (77%); GOVERNMENT &amp; PUBLIC ADMINISTRATION (77%); HEADS OF GOVERNMENT </w:t>
      </w:r>
      <w:r>
        <w:rPr>
          <w:rFonts w:ascii="Arial" w:eastAsia="Arial" w:hAnsi="Arial" w:cs="Arial"/>
          <w:b/>
          <w:color w:val="000000"/>
          <w:sz w:val="20"/>
        </w:rPr>
        <w:t>ELECTIONS</w:t>
      </w:r>
      <w:r>
        <w:rPr>
          <w:rFonts w:ascii="Arial" w:eastAsia="Arial" w:hAnsi="Arial" w:cs="Arial"/>
          <w:color w:val="000000"/>
          <w:sz w:val="20"/>
        </w:rPr>
        <w:t xml:space="preserve"> (77%); CORONAVIRUSES (76%); EDUCATION DEPARTMENTS (76%); LUPUS (76%); ENERGY DEPARTMENTS (75%); AIDS &amp; HIV (74%); NEGATIVE NEWS (73%); PANDEMICS (73%); VACCINATION &amp; IMMUNIZATION (73%); EXECUTIVES (72%); GOVERNMENT ADVISORS &amp; MINISTERS (72%); LAWYERS (70%); AUTOIMMUNE DISORDERS (68%); INFLAMMATORY DISEASES (68%); RHEUMATIC DISEASES (67%); IMMUNE SYSTEM DISORDERS (66%); MALARIA (65%); SCHOOL VIOLENCE (65%); SKIN DISORDERS (62%); INTELLIGENCE SERVICES (61%); GENDER DYSPHORIA (50%); JEWS &amp; JUDAISM (50%); SCHOOL SHOOTINGS (50%); SHOOTINGS (50%); vida (%)</w:t>
      </w:r>
    </w:p>
    <w:p w14:paraId="2A29A848" w14:textId="77777777" w:rsidR="00FA4267" w:rsidRDefault="006700FD">
      <w:pPr>
        <w:pStyle w:val="Normal15"/>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(83%)</w:t>
      </w:r>
    </w:p>
    <w:p w14:paraId="1B29978B" w14:textId="77777777" w:rsidR="00FA4267" w:rsidRDefault="006700FD">
      <w:pPr>
        <w:pStyle w:val="Normal1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(83%); SIC4833 TELEVISION BROADCASTING STATIONS (83%); HEALTH DEPARTMENTS (90%); ANTI-VACCINE MOVEMENT (89%); HEALTH MISINFORMATION (89%); VACCINES (89%); ADVERSE DRUG EVENT REPORTING (87%); CHEMICAL &amp; BIOLOGICAL WEAPONS (86%); ENERGY &amp; UTILITIES (76%); ENERGY DEPARTMENTS (75%); VACCINATION &amp; IMMUNIZATION (73%); ANTI-INFECTIVES (72%); LAWYERS (70%); OIL &amp; GAS INDUSTRY (70%); PHARMACEUTICALS PRODUCT DEVELOPMENT (70%); CENTRAL NERVOUS SYSTEM DRUGS (67%); ANTIDEPRESSANTS (65%); PSYCHOTROPIC DRUGS (65%)</w:t>
      </w:r>
    </w:p>
    <w:p w14:paraId="25A76A9E" w14:textId="77777777" w:rsidR="00FA4267" w:rsidRDefault="006700FD">
      <w:pPr>
        <w:pStyle w:val="Normal15"/>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JOHN F KENNEDY (79%); LINDA MCMAHON (79%); ELON MUSK (73%)</w:t>
      </w:r>
    </w:p>
    <w:p w14:paraId="22B1EEF1" w14:textId="77777777" w:rsidR="00FA4267" w:rsidRDefault="006700FD">
      <w:pPr>
        <w:pStyle w:val="Normal15"/>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(93%)</w:t>
      </w:r>
    </w:p>
    <w:p w14:paraId="1F28483A" w14:textId="77777777" w:rsidR="00FA4267" w:rsidRDefault="006700FD">
      <w:pPr>
        <w:pStyle w:val="Normal1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26, 2024</w:t>
      </w:r>
    </w:p>
    <w:p w14:paraId="6767A725" w14:textId="77777777" w:rsidR="00FA4267" w:rsidRDefault="00FA4267">
      <w:pPr>
        <w:pStyle w:val="Normal15"/>
      </w:pPr>
    </w:p>
    <w:p w14:paraId="0E841AA0" w14:textId="7D221203" w:rsidR="00FA4267" w:rsidRDefault="006700FD">
      <w:pPr>
        <w:pStyle w:val="Normal1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08416" behindDoc="0" locked="0" layoutInCell="1" allowOverlap="1" wp14:anchorId="1FC8815A" wp14:editId="01ED0694">
                <wp:simplePos x="0" y="0"/>
                <wp:positionH relativeFrom="column">
                  <wp:posOffset>0</wp:posOffset>
                </wp:positionH>
                <wp:positionV relativeFrom="paragraph">
                  <wp:posOffset>127000</wp:posOffset>
                </wp:positionV>
                <wp:extent cx="6502400" cy="0"/>
                <wp:effectExtent l="6350" t="12065" r="15875" b="6985"/>
                <wp:wrapNone/>
                <wp:docPr id="180618263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ECAA3" id="Line 6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CFE19FA" w14:textId="77777777" w:rsidR="00FA4267" w:rsidRDefault="00FA4267">
      <w:pPr>
        <w:pStyle w:val="Normal16"/>
        <w:sectPr w:rsidR="00FA4267">
          <w:headerReference w:type="even" r:id="rId673"/>
          <w:headerReference w:type="default" r:id="rId674"/>
          <w:footerReference w:type="even" r:id="rId675"/>
          <w:footerReference w:type="default" r:id="rId676"/>
          <w:headerReference w:type="first" r:id="rId677"/>
          <w:footerReference w:type="first" r:id="rId678"/>
          <w:pgSz w:w="12240" w:h="15840"/>
          <w:pgMar w:top="840" w:right="1000" w:bottom="840" w:left="1000" w:header="400" w:footer="400" w:gutter="0"/>
          <w:cols w:space="720"/>
          <w:titlePg/>
        </w:sectPr>
      </w:pPr>
    </w:p>
    <w:p w14:paraId="3B379251" w14:textId="77777777" w:rsidR="00FA4267" w:rsidRDefault="00FA4267">
      <w:pPr>
        <w:pStyle w:val="Normal16"/>
      </w:pPr>
    </w:p>
    <w:p w14:paraId="5DF50910" w14:textId="1F55BB81" w:rsidR="00FA4267" w:rsidRDefault="006700FD">
      <w:pPr>
        <w:pStyle w:val="Normal16"/>
      </w:pPr>
      <w:r>
        <w:rPr>
          <w:noProof/>
        </w:rPr>
        <w:drawing>
          <wp:inline distT="0" distB="0" distL="0" distR="0" wp14:anchorId="6A17115D" wp14:editId="15169B6F">
            <wp:extent cx="1879600" cy="381000"/>
            <wp:effectExtent l="0" t="0" r="0" b="0"/>
            <wp:docPr id="20" name="Picture 109"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C698A46" w14:textId="5CDDCD6E" w:rsidR="00FA4267" w:rsidRDefault="006700FD" w:rsidP="002E277C">
      <w:pPr>
        <w:pStyle w:val="Heading114"/>
        <w:keepNext w:val="0"/>
        <w:numPr>
          <w:ilvl w:val="0"/>
          <w:numId w:val="140"/>
        </w:numPr>
        <w:spacing w:after="200" w:line="340" w:lineRule="atLeast"/>
        <w:jc w:val="center"/>
      </w:pPr>
      <w:hyperlink r:id="rId679" w:history="1">
        <w:r>
          <w:rPr>
            <w:rFonts w:eastAsia="Arial"/>
            <w:color w:val="0077CC"/>
            <w:sz w:val="28"/>
            <w:u w:val="single"/>
            <w:shd w:val="clear" w:color="auto" w:fill="FFFFFF"/>
          </w:rPr>
          <w:t>Column: Bungling Biden'</w:t>
        </w:r>
      </w:hyperlink>
      <w:hyperlink r:id="rId680" w:history="1">
        <w:r>
          <w:rPr>
            <w:rFonts w:eastAsia="Arial"/>
            <w:color w:val="0077CC"/>
            <w:sz w:val="28"/>
            <w:u w:val="single"/>
            <w:shd w:val="clear" w:color="auto" w:fill="FFFFFF"/>
          </w:rPr>
          <w:t>s</w:t>
        </w:r>
      </w:hyperlink>
      <w:hyperlink r:id="rId681" w:history="1">
        <w:r>
          <w:rPr>
            <w:rFonts w:eastAsia="Arial"/>
            <w:color w:val="0077CC"/>
            <w:sz w:val="28"/>
            <w:u w:val="single"/>
            <w:shd w:val="clear" w:color="auto" w:fill="FFFFFF"/>
          </w:rPr>
          <w:t xml:space="preserve"> Commencement Whoppers</w:t>
        </w:r>
      </w:hyperlink>
    </w:p>
    <w:p w14:paraId="17EA62A5" w14:textId="77777777" w:rsidR="00FA4267" w:rsidRDefault="006700FD">
      <w:pPr>
        <w:pStyle w:val="Normal16"/>
        <w:spacing w:before="120" w:line="260" w:lineRule="atLeast"/>
        <w:jc w:val="center"/>
      </w:pPr>
      <w:r>
        <w:rPr>
          <w:rFonts w:ascii="Arial" w:eastAsia="Arial" w:hAnsi="Arial" w:cs="Arial"/>
          <w:color w:val="000000"/>
          <w:sz w:val="20"/>
        </w:rPr>
        <w:t xml:space="preserve">Newstex Blogs </w:t>
      </w:r>
    </w:p>
    <w:p w14:paraId="15D704CC" w14:textId="77777777" w:rsidR="00FA4267" w:rsidRDefault="006700FD">
      <w:pPr>
        <w:pStyle w:val="Normal16"/>
        <w:spacing w:before="120" w:line="260" w:lineRule="atLeast"/>
        <w:jc w:val="center"/>
      </w:pPr>
      <w:r>
        <w:rPr>
          <w:rFonts w:ascii="Arial" w:eastAsia="Arial" w:hAnsi="Arial" w:cs="Arial"/>
          <w:color w:val="000000"/>
          <w:sz w:val="20"/>
        </w:rPr>
        <w:t>Newsbusters.org</w:t>
      </w:r>
    </w:p>
    <w:p w14:paraId="74DFCA11" w14:textId="77777777" w:rsidR="00FA4267" w:rsidRDefault="006700FD">
      <w:pPr>
        <w:pStyle w:val="Normal16"/>
        <w:spacing w:before="120" w:line="260" w:lineRule="atLeast"/>
        <w:jc w:val="center"/>
      </w:pPr>
      <w:r>
        <w:rPr>
          <w:rFonts w:ascii="Arial" w:eastAsia="Arial" w:hAnsi="Arial" w:cs="Arial"/>
          <w:color w:val="000000"/>
          <w:sz w:val="20"/>
        </w:rPr>
        <w:t>May 22, 2024 Wednesday 10:06 AM EST</w:t>
      </w:r>
    </w:p>
    <w:p w14:paraId="4857E4B6" w14:textId="77777777" w:rsidR="00FA4267" w:rsidRDefault="00FA4267">
      <w:pPr>
        <w:pStyle w:val="Normal16"/>
        <w:spacing w:line="240" w:lineRule="atLeast"/>
        <w:jc w:val="both"/>
      </w:pPr>
      <w:bookmarkStart w:id="46" w:name="Bookmark_16"/>
      <w:bookmarkEnd w:id="46"/>
    </w:p>
    <w:p w14:paraId="6EEE01BE" w14:textId="77777777" w:rsidR="00FA4267" w:rsidRDefault="006700FD">
      <w:pPr>
        <w:pStyle w:val="Normal16"/>
        <w:spacing w:before="120" w:line="220" w:lineRule="atLeast"/>
      </w:pPr>
      <w:r>
        <w:br/>
      </w:r>
      <w:r>
        <w:rPr>
          <w:rFonts w:ascii="Arial" w:eastAsia="Arial" w:hAnsi="Arial" w:cs="Arial"/>
          <w:color w:val="000000"/>
          <w:sz w:val="16"/>
        </w:rPr>
        <w:t>Delivered by Newstex LLC. All Rights Reserved.</w:t>
      </w:r>
    </w:p>
    <w:p w14:paraId="3BC5B7E1" w14:textId="77777777" w:rsidR="00FA4267" w:rsidRDefault="006700FD">
      <w:pPr>
        <w:pStyle w:val="Normal16"/>
        <w:spacing w:line="220" w:lineRule="atLeast"/>
      </w:pPr>
      <w:r>
        <w:rPr>
          <w:rFonts w:ascii="Arial" w:eastAsia="Arial" w:hAnsi="Arial" w:cs="Arial"/>
          <w:color w:val="000000"/>
          <w:sz w:val="16"/>
        </w:rPr>
        <w:t xml:space="preserve">Copyright 2024 Newsbusters.org </w:t>
      </w:r>
    </w:p>
    <w:p w14:paraId="2B2C1545" w14:textId="77777777" w:rsidR="00FA4267" w:rsidRDefault="006700FD">
      <w:pPr>
        <w:pStyle w:val="Normal16"/>
        <w:spacing w:before="120" w:line="260" w:lineRule="atLeast"/>
      </w:pPr>
      <w:r>
        <w:rPr>
          <w:rFonts w:ascii="Arial" w:eastAsia="Arial" w:hAnsi="Arial" w:cs="Arial"/>
          <w:b/>
          <w:color w:val="000000"/>
          <w:sz w:val="20"/>
        </w:rPr>
        <w:t>Length:</w:t>
      </w:r>
      <w:r>
        <w:rPr>
          <w:rFonts w:ascii="Arial" w:eastAsia="Arial" w:hAnsi="Arial" w:cs="Arial"/>
          <w:color w:val="000000"/>
          <w:sz w:val="20"/>
        </w:rPr>
        <w:t> 607 words</w:t>
      </w:r>
    </w:p>
    <w:p w14:paraId="5538CC6F" w14:textId="77777777" w:rsidR="00FA4267" w:rsidRDefault="006700FD">
      <w:pPr>
        <w:pStyle w:val="Normal16"/>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7F07AC64" w14:textId="77777777" w:rsidR="00FA4267" w:rsidRDefault="006700FD">
      <w:pPr>
        <w:pStyle w:val="Normal16"/>
        <w:keepNext/>
        <w:spacing w:before="240" w:line="340" w:lineRule="atLeast"/>
      </w:pPr>
      <w:bookmarkStart w:id="47" w:name="Body_14"/>
      <w:bookmarkEnd w:id="47"/>
      <w:r>
        <w:rPr>
          <w:rFonts w:ascii="Arial" w:eastAsia="Arial" w:hAnsi="Arial" w:cs="Arial"/>
          <w:b/>
          <w:color w:val="000000"/>
          <w:sz w:val="28"/>
        </w:rPr>
        <w:t>Body</w:t>
      </w:r>
    </w:p>
    <w:p w14:paraId="646D7203" w14:textId="7C4F9124" w:rsidR="00FA4267" w:rsidRDefault="006700FD">
      <w:pPr>
        <w:pStyle w:val="Normal16"/>
        <w:spacing w:line="60" w:lineRule="exact"/>
      </w:pPr>
      <w:r>
        <w:rPr>
          <w:noProof/>
        </w:rPr>
        <mc:AlternateContent>
          <mc:Choice Requires="wps">
            <w:drawing>
              <wp:anchor distT="0" distB="0" distL="114300" distR="114300" simplePos="0" relativeHeight="251709440" behindDoc="0" locked="0" layoutInCell="1" allowOverlap="1" wp14:anchorId="12021B6B" wp14:editId="6417B38A">
                <wp:simplePos x="0" y="0"/>
                <wp:positionH relativeFrom="column">
                  <wp:posOffset>0</wp:posOffset>
                </wp:positionH>
                <wp:positionV relativeFrom="paragraph">
                  <wp:posOffset>25400</wp:posOffset>
                </wp:positionV>
                <wp:extent cx="6502400" cy="0"/>
                <wp:effectExtent l="15875" t="12700" r="15875" b="15875"/>
                <wp:wrapTopAndBottom/>
                <wp:docPr id="79795443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72302" id="Line 7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5BBB654" w14:textId="77777777" w:rsidR="00FA4267" w:rsidRDefault="00FA4267">
      <w:pPr>
        <w:pStyle w:val="Normal16"/>
      </w:pPr>
    </w:p>
    <w:p w14:paraId="1D4E9B2B" w14:textId="77777777" w:rsidR="00FA4267" w:rsidRDefault="006700FD">
      <w:pPr>
        <w:pStyle w:val="Normal16"/>
        <w:spacing w:before="240" w:line="260" w:lineRule="atLeast"/>
        <w:jc w:val="both"/>
      </w:pPr>
      <w:r>
        <w:rPr>
          <w:rFonts w:ascii="Arial" w:eastAsia="Arial" w:hAnsi="Arial" w:cs="Arial"/>
          <w:color w:val="000000"/>
          <w:sz w:val="20"/>
        </w:rPr>
        <w:t xml:space="preserve">May 22nd, 2024 ( </w:t>
      </w:r>
      <w:hyperlink r:id="rId682"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683"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6BA3949D" w14:textId="77777777" w:rsidR="00FA4267" w:rsidRDefault="006700FD">
      <w:pPr>
        <w:pStyle w:val="Normal16"/>
        <w:spacing w:before="200" w:line="260" w:lineRule="atLeast"/>
        <w:jc w:val="both"/>
      </w:pPr>
      <w:r>
        <w:rPr>
          <w:rFonts w:ascii="Arial" w:eastAsia="Arial" w:hAnsi="Arial" w:cs="Arial"/>
          <w:color w:val="000000"/>
          <w:sz w:val="20"/>
        </w:rPr>
        <w:t>&lt;?xml encoding="UTF-8"?????&gt;</w:t>
      </w:r>
    </w:p>
    <w:p w14:paraId="7D893C9F" w14:textId="77777777" w:rsidR="00FA4267" w:rsidRDefault="006700FD">
      <w:pPr>
        <w:pStyle w:val="Normal16"/>
        <w:spacing w:before="200" w:line="260" w:lineRule="atLeast"/>
        <w:jc w:val="both"/>
      </w:pPr>
      <w:r>
        <w:rPr>
          <w:rFonts w:ascii="Arial" w:eastAsia="Arial" w:hAnsi="Arial" w:cs="Arial"/>
          <w:color w:val="000000"/>
          <w:sz w:val="20"/>
        </w:rPr>
        <w:t>President Biden made a well-publicized commencement address on Sunday morning, May 19 at Morehouse College in Atlanta, a historically black college. The networks touted the speech, but didn't put any '</w:t>
      </w:r>
      <w:r>
        <w:rPr>
          <w:rFonts w:ascii="Arial" w:eastAsia="Arial" w:hAnsi="Arial" w:cs="Arial"/>
          <w:b/>
          <w:color w:val="000000"/>
          <w:sz w:val="20"/>
        </w:rPr>
        <w:t>fact</w:t>
      </w:r>
      <w:r>
        <w:rPr>
          <w:rFonts w:ascii="Arial" w:eastAsia="Arial" w:hAnsi="Arial" w:cs="Arial"/>
          <w:color w:val="000000"/>
          <w:sz w:val="20"/>
        </w:rPr>
        <w:t xml:space="preserve"> checkers' on it. It contained at least four fibs.</w:t>
      </w:r>
    </w:p>
    <w:p w14:paraId="14E7AE0E" w14:textId="77777777" w:rsidR="00FA4267" w:rsidRDefault="006700FD">
      <w:pPr>
        <w:pStyle w:val="Normal16"/>
        <w:spacing w:before="200" w:line="260" w:lineRule="atLeast"/>
        <w:jc w:val="both"/>
      </w:pPr>
      <w:r>
        <w:rPr>
          <w:rFonts w:ascii="Arial" w:eastAsia="Arial" w:hAnsi="Arial" w:cs="Arial"/>
          <w:color w:val="000000"/>
          <w:sz w:val="20"/>
        </w:rPr>
        <w:t>In an echo of his 1987 lies that crumbled his first presidential campaign, Biden claimed, 'I was the first Biden to ever graduate from college.' A newspaper obituary for his maternal grandfather Ambrose Finnegan noted he graduated college.</w:t>
      </w:r>
    </w:p>
    <w:p w14:paraId="170D002B" w14:textId="77777777" w:rsidR="00FA4267" w:rsidRDefault="006700FD">
      <w:pPr>
        <w:pStyle w:val="Normal16"/>
        <w:spacing w:before="200" w:line="260" w:lineRule="atLeast"/>
        <w:jc w:val="both"/>
      </w:pPr>
      <w:r>
        <w:rPr>
          <w:rFonts w:ascii="Arial" w:eastAsia="Arial" w:hAnsi="Arial" w:cs="Arial"/>
          <w:color w:val="000000"/>
          <w:sz w:val="20"/>
        </w:rPr>
        <w:t xml:space="preserve">He repeated his story that his son Beau died of a brain tumor after he spent 'a year in Iraq as a major - he won the Bronze Star -living next to a burn pit.' In 2019,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noted the science on cancer from exposure to burn pits in Iraq was 'insufficient,' but Biden tells that story often.</w:t>
      </w:r>
    </w:p>
    <w:p w14:paraId="68CC241F" w14:textId="77777777" w:rsidR="00FA4267" w:rsidRDefault="006700FD">
      <w:pPr>
        <w:pStyle w:val="Normal16"/>
        <w:spacing w:before="200" w:line="260" w:lineRule="atLeast"/>
        <w:jc w:val="both"/>
      </w:pPr>
      <w:r>
        <w:rPr>
          <w:rFonts w:ascii="Arial" w:eastAsia="Arial" w:hAnsi="Arial" w:cs="Arial"/>
          <w:color w:val="000000"/>
          <w:sz w:val="20"/>
        </w:rPr>
        <w:t xml:space="preserve">Then Biden uncorked his typical race-baiting: 'Today in Georgia, they won't allow water to be available to you while you wait in line to vote in an </w:t>
      </w:r>
      <w:r>
        <w:rPr>
          <w:rFonts w:ascii="Arial" w:eastAsia="Arial" w:hAnsi="Arial" w:cs="Arial"/>
          <w:b/>
          <w:color w:val="000000"/>
          <w:sz w:val="20"/>
        </w:rPr>
        <w:t>election</w:t>
      </w:r>
      <w:r>
        <w:rPr>
          <w:rFonts w:ascii="Arial" w:eastAsia="Arial" w:hAnsi="Arial" w:cs="Arial"/>
          <w:color w:val="000000"/>
          <w:sz w:val="20"/>
        </w:rPr>
        <w:t>.' Georgia'</w:t>
      </w:r>
      <w:r>
        <w:rPr>
          <w:rFonts w:ascii="Arial" w:eastAsia="Arial" w:hAnsi="Arial" w:cs="Arial"/>
          <w:b/>
          <w:color w:val="000000"/>
          <w:sz w:val="20"/>
        </w:rPr>
        <w:t>s</w:t>
      </w:r>
      <w:r>
        <w:rPr>
          <w:rFonts w:ascii="Arial" w:eastAsia="Arial" w:hAnsi="Arial" w:cs="Arial"/>
          <w:color w:val="000000"/>
          <w:sz w:val="20"/>
        </w:rPr>
        <w:t xml:space="preserve"> legislature passed a bill in 2021 that said no person should 'give, offer to give, or participate in the giving of any money or gifts, including, but not limited to, food and drink' within 150 feet of a polling place. It doesn't mean you can't have water!</w:t>
      </w:r>
    </w:p>
    <w:p w14:paraId="7A92A36F" w14:textId="77777777" w:rsidR="00FA4267" w:rsidRDefault="006700FD">
      <w:pPr>
        <w:pStyle w:val="Normal16"/>
        <w:spacing w:before="200" w:line="260" w:lineRule="atLeast"/>
        <w:jc w:val="both"/>
      </w:pPr>
      <w:r>
        <w:rPr>
          <w:rFonts w:ascii="Arial" w:eastAsia="Arial" w:hAnsi="Arial" w:cs="Arial"/>
          <w:color w:val="000000"/>
          <w:sz w:val="20"/>
        </w:rPr>
        <w:t> Biden also claimed, 'there'</w:t>
      </w:r>
      <w:r>
        <w:rPr>
          <w:rFonts w:ascii="Arial" w:eastAsia="Arial" w:hAnsi="Arial" w:cs="Arial"/>
          <w:b/>
          <w:color w:val="000000"/>
          <w:sz w:val="20"/>
        </w:rPr>
        <w:t>s</w:t>
      </w:r>
      <w:r>
        <w:rPr>
          <w:rFonts w:ascii="Arial" w:eastAsia="Arial" w:hAnsi="Arial" w:cs="Arial"/>
          <w:color w:val="000000"/>
          <w:sz w:val="20"/>
        </w:rPr>
        <w:t xml:space="preserve"> a national effort to ban books - not to write history, but to erase history. They don't see you in the future of America.' The leftists all said that 'erasing history' bunk about Florida'</w:t>
      </w:r>
      <w:r>
        <w:rPr>
          <w:rFonts w:ascii="Arial" w:eastAsia="Arial" w:hAnsi="Arial" w:cs="Arial"/>
          <w:b/>
          <w:color w:val="000000"/>
          <w:sz w:val="20"/>
        </w:rPr>
        <w:t>s</w:t>
      </w:r>
      <w:r>
        <w:rPr>
          <w:rFonts w:ascii="Arial" w:eastAsia="Arial" w:hAnsi="Arial" w:cs="Arial"/>
          <w:color w:val="000000"/>
          <w:sz w:val="20"/>
        </w:rPr>
        <w:t xml:space="preserve"> education standards, when it was crystal clear that black history was mandated, not erased.</w:t>
      </w:r>
    </w:p>
    <w:p w14:paraId="6694C1EC" w14:textId="77777777" w:rsidR="00FA4267" w:rsidRDefault="006700FD">
      <w:pPr>
        <w:pStyle w:val="Normal16"/>
        <w:spacing w:before="200" w:line="260" w:lineRule="atLeast"/>
        <w:jc w:val="both"/>
      </w:pPr>
      <w:r>
        <w:rPr>
          <w:rFonts w:ascii="Arial" w:eastAsia="Arial" w:hAnsi="Arial" w:cs="Arial"/>
          <w:color w:val="000000"/>
          <w:sz w:val="20"/>
        </w:rPr>
        <w:t xml:space="preserve">None of these </w:t>
      </w:r>
      <w:r>
        <w:rPr>
          <w:rFonts w:ascii="Arial" w:eastAsia="Arial" w:hAnsi="Arial" w:cs="Arial"/>
          <w:b/>
          <w:color w:val="000000"/>
          <w:sz w:val="20"/>
        </w:rPr>
        <w:t>fact-check</w:t>
      </w:r>
      <w:r>
        <w:rPr>
          <w:rFonts w:ascii="Arial" w:eastAsia="Arial" w:hAnsi="Arial" w:cs="Arial"/>
          <w:color w:val="000000"/>
          <w:sz w:val="20"/>
        </w:rPr>
        <w:t xml:space="preserve"> moments made the front-page New York Times story gushing over the Morehouse speech. They mentioned Biden spoke of deaths in his family, and left out the 'burn pits' part.</w:t>
      </w:r>
    </w:p>
    <w:p w14:paraId="73E06A73" w14:textId="77777777" w:rsidR="00FA4267" w:rsidRDefault="006700FD">
      <w:pPr>
        <w:pStyle w:val="Normal16"/>
        <w:spacing w:before="200" w:line="260" w:lineRule="atLeast"/>
        <w:jc w:val="both"/>
      </w:pPr>
      <w:r>
        <w:rPr>
          <w:rFonts w:ascii="Arial" w:eastAsia="Arial" w:hAnsi="Arial" w:cs="Arial"/>
          <w:color w:val="000000"/>
          <w:sz w:val="20"/>
        </w:rPr>
        <w:t>Biden'</w:t>
      </w:r>
      <w:r>
        <w:rPr>
          <w:rFonts w:ascii="Arial" w:eastAsia="Arial" w:hAnsi="Arial" w:cs="Arial"/>
          <w:b/>
          <w:color w:val="000000"/>
          <w:sz w:val="20"/>
        </w:rPr>
        <w:t>s</w:t>
      </w:r>
      <w:r>
        <w:rPr>
          <w:rFonts w:ascii="Arial" w:eastAsia="Arial" w:hAnsi="Arial" w:cs="Arial"/>
          <w:color w:val="000000"/>
          <w:sz w:val="20"/>
        </w:rPr>
        <w:t xml:space="preserve"> recent lie that inflation was at nine percent when he became president was so blatant that most of the liberal '</w:t>
      </w:r>
      <w:r>
        <w:rPr>
          <w:rFonts w:ascii="Arial" w:eastAsia="Arial" w:hAnsi="Arial" w:cs="Arial"/>
          <w:b/>
          <w:color w:val="000000"/>
          <w:sz w:val="20"/>
        </w:rPr>
        <w:t>fact</w:t>
      </w:r>
      <w:r>
        <w:rPr>
          <w:rFonts w:ascii="Arial" w:eastAsia="Arial" w:hAnsi="Arial" w:cs="Arial"/>
          <w:color w:val="000000"/>
          <w:sz w:val="20"/>
        </w:rPr>
        <w:t xml:space="preserve"> checkers' called it out: AP, CNN,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Snopes</w:t>
      </w:r>
      <w:r>
        <w:rPr>
          <w:rFonts w:ascii="Arial" w:eastAsia="Arial" w:hAnsi="Arial" w:cs="Arial"/>
          <w:color w:val="000000"/>
          <w:sz w:val="20"/>
        </w:rPr>
        <w:t xml:space="preserve">, and The Washington Post. (Lead Stories and Reuters did not.) We'll see if these latest Biden falsehoods get </w:t>
      </w:r>
      <w:r>
        <w:rPr>
          <w:rFonts w:ascii="Arial" w:eastAsia="Arial" w:hAnsi="Arial" w:cs="Arial"/>
          <w:b/>
          <w:color w:val="000000"/>
          <w:sz w:val="20"/>
        </w:rPr>
        <w:t>checked</w:t>
      </w:r>
      <w:r>
        <w:rPr>
          <w:rFonts w:ascii="Arial" w:eastAsia="Arial" w:hAnsi="Arial" w:cs="Arial"/>
          <w:color w:val="000000"/>
          <w:sz w:val="20"/>
        </w:rPr>
        <w:t xml:space="preserve"> (again).</w:t>
      </w:r>
    </w:p>
    <w:p w14:paraId="0360B751" w14:textId="77777777" w:rsidR="00FA4267" w:rsidRDefault="006700FD">
      <w:pPr>
        <w:pStyle w:val="Normal16"/>
        <w:spacing w:before="200" w:line="260" w:lineRule="atLeast"/>
        <w:jc w:val="both"/>
      </w:pPr>
      <w:r>
        <w:rPr>
          <w:rFonts w:ascii="Arial" w:eastAsia="Arial" w:hAnsi="Arial" w:cs="Arial"/>
          <w:color w:val="000000"/>
          <w:sz w:val="20"/>
        </w:rPr>
        <w:t xml:space="preserve">They could also </w:t>
      </w:r>
      <w:r>
        <w:rPr>
          <w:rFonts w:ascii="Arial" w:eastAsia="Arial" w:hAnsi="Arial" w:cs="Arial"/>
          <w:b/>
          <w:color w:val="000000"/>
          <w:sz w:val="20"/>
        </w:rPr>
        <w:t>check</w:t>
      </w:r>
      <w:r>
        <w:rPr>
          <w:rFonts w:ascii="Arial" w:eastAsia="Arial" w:hAnsi="Arial" w:cs="Arial"/>
          <w:color w:val="000000"/>
          <w:sz w:val="20"/>
        </w:rPr>
        <w:t xml:space="preserve"> Biden'</w:t>
      </w:r>
      <w:r>
        <w:rPr>
          <w:rFonts w:ascii="Arial" w:eastAsia="Arial" w:hAnsi="Arial" w:cs="Arial"/>
          <w:b/>
          <w:color w:val="000000"/>
          <w:sz w:val="20"/>
        </w:rPr>
        <w:t>s</w:t>
      </w:r>
      <w:r>
        <w:rPr>
          <w:rFonts w:ascii="Arial" w:eastAsia="Arial" w:hAnsi="Arial" w:cs="Arial"/>
          <w:color w:val="000000"/>
          <w:sz w:val="20"/>
        </w:rPr>
        <w:t xml:space="preserve"> four whoppers in remarks the day before at a campaign fundraiser in Atlanta. The president told his backers, 'I wasn't going to run again after my son died because of being in Iraq for a year in those burn pits.' He said 'We were supposed to lose in 2020.' He claimed Trump told Time magazine, 'States should monitor women'</w:t>
      </w:r>
      <w:r>
        <w:rPr>
          <w:rFonts w:ascii="Arial" w:eastAsia="Arial" w:hAnsi="Arial" w:cs="Arial"/>
          <w:b/>
          <w:color w:val="000000"/>
          <w:sz w:val="20"/>
        </w:rPr>
        <w:t>s</w:t>
      </w:r>
      <w:r>
        <w:rPr>
          <w:rFonts w:ascii="Arial" w:eastAsia="Arial" w:hAnsi="Arial" w:cs="Arial"/>
          <w:color w:val="000000"/>
          <w:sz w:val="20"/>
        </w:rPr>
        <w:t xml:space="preserve"> pregnancies and prosecute those who violate the abortion bans.' Trump did not say that.  Biden also claimed Trump said there were 'really good people on both sides' in Charlottesville protests, implying he praised neo-Nazis. That'</w:t>
      </w:r>
      <w:r>
        <w:rPr>
          <w:rFonts w:ascii="Arial" w:eastAsia="Arial" w:hAnsi="Arial" w:cs="Arial"/>
          <w:b/>
          <w:color w:val="000000"/>
          <w:sz w:val="20"/>
        </w:rPr>
        <w:t>s</w:t>
      </w:r>
      <w:r>
        <w:rPr>
          <w:rFonts w:ascii="Arial" w:eastAsia="Arial" w:hAnsi="Arial" w:cs="Arial"/>
          <w:color w:val="000000"/>
          <w:sz w:val="20"/>
        </w:rPr>
        <w:t xml:space="preserve"> an ongoing hoax.</w:t>
      </w:r>
    </w:p>
    <w:p w14:paraId="30654384" w14:textId="77777777" w:rsidR="00FA4267" w:rsidRDefault="006700FD">
      <w:pPr>
        <w:pStyle w:val="Normal16"/>
        <w:spacing w:before="200" w:line="260" w:lineRule="atLeast"/>
        <w:jc w:val="both"/>
      </w:pPr>
      <w:r>
        <w:rPr>
          <w:rFonts w:ascii="Arial" w:eastAsia="Arial" w:hAnsi="Arial" w:cs="Arial"/>
          <w:color w:val="000000"/>
          <w:sz w:val="20"/>
        </w:rPr>
        <w:t> At a Sunday afternoon campaign event in Detroit, the president again dragged out the line, 'I'm the first in my family ever to go to college.'</w:t>
      </w:r>
    </w:p>
    <w:p w14:paraId="37DBF56C" w14:textId="77777777" w:rsidR="00FA4267" w:rsidRDefault="006700FD">
      <w:pPr>
        <w:pStyle w:val="Normal16"/>
        <w:spacing w:before="200" w:line="260" w:lineRule="atLeast"/>
        <w:jc w:val="both"/>
      </w:pPr>
      <w:r>
        <w:rPr>
          <w:rFonts w:ascii="Arial" w:eastAsia="Arial" w:hAnsi="Arial" w:cs="Arial"/>
          <w:color w:val="000000"/>
          <w:sz w:val="20"/>
        </w:rPr>
        <w:t> A Sunday night speech at the NAACP brought more of the tired-brain gaffes. Biden claimed he was vice president 'during the pandemic.' He said Obamacare was 'saving millions of families $800,000 -- $8,000 a year in premiums.' The White House transcript adjusted it down to $800.</w:t>
      </w:r>
    </w:p>
    <w:p w14:paraId="0C62FB3E" w14:textId="77777777" w:rsidR="00FA4267" w:rsidRDefault="006700FD">
      <w:pPr>
        <w:pStyle w:val="Normal16"/>
        <w:spacing w:before="200" w:line="260" w:lineRule="atLeast"/>
        <w:jc w:val="both"/>
      </w:pPr>
      <w:r>
        <w:rPr>
          <w:rFonts w:ascii="Arial" w:eastAsia="Arial" w:hAnsi="Arial" w:cs="Arial"/>
          <w:color w:val="000000"/>
          <w:sz w:val="20"/>
        </w:rPr>
        <w:t>Then he returned to 'folks wanting to ban books' and 'erase black history, literally.' He misquoted Trump as saying 'I'll be dictator on day one' and 'just inject bleach' to cure Covid. He bungled in claiming Trump said if he lost, there will be 'bloodshed.' Trump implied an economic 'bloodbath.'</w:t>
      </w:r>
    </w:p>
    <w:p w14:paraId="4C4D262E" w14:textId="77777777" w:rsidR="00FA4267" w:rsidRDefault="006700FD">
      <w:pPr>
        <w:pStyle w:val="Normal16"/>
        <w:spacing w:before="200" w:line="260" w:lineRule="atLeast"/>
        <w:jc w:val="both"/>
      </w:pPr>
      <w:r>
        <w:rPr>
          <w:rFonts w:ascii="Arial" w:eastAsia="Arial" w:hAnsi="Arial" w:cs="Arial"/>
          <w:color w:val="000000"/>
          <w:sz w:val="20"/>
        </w:rPr>
        <w:t xml:space="preserve">The more Biden mangles the </w:t>
      </w:r>
      <w:r>
        <w:rPr>
          <w:rFonts w:ascii="Arial" w:eastAsia="Arial" w:hAnsi="Arial" w:cs="Arial"/>
          <w:b/>
          <w:color w:val="000000"/>
          <w:sz w:val="20"/>
        </w:rPr>
        <w:t>facts</w:t>
      </w:r>
      <w:r>
        <w:rPr>
          <w:rFonts w:ascii="Arial" w:eastAsia="Arial" w:hAnsi="Arial" w:cs="Arial"/>
          <w:color w:val="000000"/>
          <w:sz w:val="20"/>
        </w:rPr>
        <w:t>, the more you can be sure that national TV coverage is going to edit out the embarrassing parts. Call it 'erasing history as it unfolds.'</w:t>
      </w:r>
    </w:p>
    <w:p w14:paraId="46BE9671" w14:textId="77777777" w:rsidR="00FA4267" w:rsidRDefault="006700FD">
      <w:pPr>
        <w:pStyle w:val="Normal16"/>
        <w:spacing w:before="240" w:line="260" w:lineRule="atLeast"/>
        <w:jc w:val="both"/>
      </w:pPr>
      <w:hyperlink r:id="rId684" w:history="1">
        <w:r>
          <w:rPr>
            <w:rFonts w:ascii="Arial" w:eastAsia="Arial" w:hAnsi="Arial" w:cs="Arial"/>
            <w:color w:val="0077CC"/>
            <w:sz w:val="20"/>
            <w:u w:val="single"/>
            <w:shd w:val="clear" w:color="auto" w:fill="FFFFFF"/>
          </w:rPr>
          <w:t>Link to the original story.</w:t>
        </w:r>
      </w:hyperlink>
    </w:p>
    <w:p w14:paraId="189E3DD4" w14:textId="77777777" w:rsidR="00FA4267" w:rsidRDefault="006700FD">
      <w:pPr>
        <w:pStyle w:val="Normal16"/>
        <w:keepNext/>
        <w:spacing w:before="240" w:line="340" w:lineRule="atLeast"/>
      </w:pPr>
      <w:r>
        <w:br/>
      </w:r>
      <w:r>
        <w:rPr>
          <w:rFonts w:ascii="Arial" w:eastAsia="Arial" w:hAnsi="Arial" w:cs="Arial"/>
          <w:b/>
          <w:color w:val="000000"/>
          <w:sz w:val="28"/>
        </w:rPr>
        <w:t>Notes</w:t>
      </w:r>
    </w:p>
    <w:p w14:paraId="09B69A27" w14:textId="58F3C880" w:rsidR="00FA4267" w:rsidRDefault="006700FD">
      <w:pPr>
        <w:pStyle w:val="Normal16"/>
        <w:spacing w:line="60" w:lineRule="exact"/>
      </w:pPr>
      <w:r>
        <w:rPr>
          <w:noProof/>
        </w:rPr>
        <mc:AlternateContent>
          <mc:Choice Requires="wps">
            <w:drawing>
              <wp:anchor distT="0" distB="0" distL="114300" distR="114300" simplePos="0" relativeHeight="251710464" behindDoc="0" locked="0" layoutInCell="1" allowOverlap="1" wp14:anchorId="75E28A4B" wp14:editId="02F70126">
                <wp:simplePos x="0" y="0"/>
                <wp:positionH relativeFrom="column">
                  <wp:posOffset>0</wp:posOffset>
                </wp:positionH>
                <wp:positionV relativeFrom="paragraph">
                  <wp:posOffset>25400</wp:posOffset>
                </wp:positionV>
                <wp:extent cx="6502400" cy="0"/>
                <wp:effectExtent l="15875" t="16510" r="15875" b="21590"/>
                <wp:wrapTopAndBottom/>
                <wp:docPr id="11261463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CE612" id="Line 7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D447D1F" w14:textId="77777777" w:rsidR="00FA4267" w:rsidRDefault="006700FD">
      <w:pPr>
        <w:pStyle w:val="Normal16"/>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0780D586" w14:textId="77777777" w:rsidR="00FA4267" w:rsidRDefault="006700FD">
      <w:pPr>
        <w:pStyle w:val="Normal16"/>
        <w:keepNext/>
        <w:spacing w:before="240" w:line="340" w:lineRule="atLeast"/>
      </w:pPr>
      <w:bookmarkStart w:id="48" w:name="Classification_14"/>
      <w:bookmarkEnd w:id="48"/>
      <w:r>
        <w:rPr>
          <w:rFonts w:ascii="Arial" w:eastAsia="Arial" w:hAnsi="Arial" w:cs="Arial"/>
          <w:b/>
          <w:color w:val="000000"/>
          <w:sz w:val="28"/>
        </w:rPr>
        <w:t>Classification</w:t>
      </w:r>
    </w:p>
    <w:p w14:paraId="748C1F30" w14:textId="7F9BB48C" w:rsidR="00FA4267" w:rsidRDefault="006700FD">
      <w:pPr>
        <w:pStyle w:val="Normal16"/>
        <w:spacing w:line="60" w:lineRule="exact"/>
      </w:pPr>
      <w:r>
        <w:rPr>
          <w:noProof/>
        </w:rPr>
        <mc:AlternateContent>
          <mc:Choice Requires="wps">
            <w:drawing>
              <wp:anchor distT="0" distB="0" distL="114300" distR="114300" simplePos="0" relativeHeight="251711488" behindDoc="0" locked="0" layoutInCell="1" allowOverlap="1" wp14:anchorId="0EE068D1" wp14:editId="14B5055E">
                <wp:simplePos x="0" y="0"/>
                <wp:positionH relativeFrom="column">
                  <wp:posOffset>0</wp:posOffset>
                </wp:positionH>
                <wp:positionV relativeFrom="paragraph">
                  <wp:posOffset>25400</wp:posOffset>
                </wp:positionV>
                <wp:extent cx="6502400" cy="0"/>
                <wp:effectExtent l="15875" t="19050" r="15875" b="19050"/>
                <wp:wrapTopAndBottom/>
                <wp:docPr id="51489745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8A8A3" id="Line 7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E956667" w14:textId="77777777" w:rsidR="00FA4267" w:rsidRDefault="00FA4267">
      <w:pPr>
        <w:pStyle w:val="Normal16"/>
        <w:spacing w:line="120" w:lineRule="exact"/>
      </w:pPr>
    </w:p>
    <w:p w14:paraId="048661E7" w14:textId="77777777" w:rsidR="00FA4267" w:rsidRDefault="006700FD">
      <w:pPr>
        <w:pStyle w:val="Normal1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2667E49" w14:textId="77777777" w:rsidR="00FA4267" w:rsidRDefault="006700FD">
      <w:pPr>
        <w:pStyle w:val="Normal1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107862C" w14:textId="77777777" w:rsidR="00FA4267" w:rsidRDefault="006700FD">
      <w:pPr>
        <w:pStyle w:val="Normal16"/>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38B2FCAF" w14:textId="77777777" w:rsidR="00FA4267" w:rsidRDefault="006700FD">
      <w:pPr>
        <w:pStyle w:val="Normal1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HISTORICALLY BLACK COLLEGES (94%); CAMPAIGNS &amp; </w:t>
      </w:r>
      <w:r>
        <w:rPr>
          <w:rFonts w:ascii="Arial" w:eastAsia="Arial" w:hAnsi="Arial" w:cs="Arial"/>
          <w:b/>
          <w:color w:val="000000"/>
          <w:sz w:val="20"/>
        </w:rPr>
        <w:t>ELECTIONS</w:t>
      </w:r>
      <w:r>
        <w:rPr>
          <w:rFonts w:ascii="Arial" w:eastAsia="Arial" w:hAnsi="Arial" w:cs="Arial"/>
          <w:color w:val="000000"/>
          <w:sz w:val="20"/>
        </w:rPr>
        <w:t xml:space="preserve"> (90%); DEATH NOTICES &amp; OBITUARIES (90%); EDUCATIONAL INSTITUTION GRADUATION (90%); </w:t>
      </w:r>
      <w:r>
        <w:rPr>
          <w:rFonts w:ascii="Arial" w:eastAsia="Arial" w:hAnsi="Arial" w:cs="Arial"/>
          <w:b/>
          <w:color w:val="000000"/>
          <w:sz w:val="20"/>
        </w:rPr>
        <w:t>FACT CHECKING</w:t>
      </w:r>
      <w:r>
        <w:rPr>
          <w:rFonts w:ascii="Arial" w:eastAsia="Arial" w:hAnsi="Arial" w:cs="Arial"/>
          <w:color w:val="000000"/>
          <w:sz w:val="20"/>
        </w:rPr>
        <w:t xml:space="preserve"> (90%); BLOGS &amp; MESSAGE BOARDS (78%); CENSORSHIP (78%); HEADS OF GOVERNMENT </w:t>
      </w:r>
      <w:r>
        <w:rPr>
          <w:rFonts w:ascii="Arial" w:eastAsia="Arial" w:hAnsi="Arial" w:cs="Arial"/>
          <w:b/>
          <w:color w:val="000000"/>
          <w:sz w:val="20"/>
        </w:rPr>
        <w:t>ELECTIONS</w:t>
      </w:r>
      <w:r>
        <w:rPr>
          <w:rFonts w:ascii="Arial" w:eastAsia="Arial" w:hAnsi="Arial" w:cs="Arial"/>
          <w:color w:val="000000"/>
          <w:sz w:val="20"/>
        </w:rPr>
        <w:t xml:space="preserve"> (78%); LEGISLATIVE BODIES (78%); PREGNANCY &amp; CHILDBIRTH (78%); US PRESIDENTIAL CANDIDATES 2008 (78%); US PRESIDENTIAL CANDIDATES 2012 (78%); US PRESIDENTIAL </w:t>
      </w:r>
      <w:r>
        <w:rPr>
          <w:rFonts w:ascii="Arial" w:eastAsia="Arial" w:hAnsi="Arial" w:cs="Arial"/>
          <w:b/>
          <w:color w:val="000000"/>
          <w:sz w:val="20"/>
        </w:rPr>
        <w:t>ELECTIONS</w:t>
      </w:r>
      <w:r>
        <w:rPr>
          <w:rFonts w:ascii="Arial" w:eastAsia="Arial" w:hAnsi="Arial" w:cs="Arial"/>
          <w:color w:val="000000"/>
          <w:sz w:val="20"/>
        </w:rPr>
        <w:t xml:space="preserve"> (78%); DISINFORMATION &amp; MISINFORMATION (77%); FUNDRAISING (77%); US STATE GOVERNMENT (77%); DEATH &amp; DYING (76%); VOTERS &amp; VOTING (76%); ACADEMIC STANDARDS (72%); HISTORY (72%); CAMPAIGN FINANCE (71%); LEGISLATIVE VOTING (71%); NEUROLOGICAL DISORDERS &amp; INJURIES (69%); TUMORS (69%); POLLING SITES (66%); ACADEMIC STANDARDS &amp; TESTING (50%)</w:t>
      </w:r>
    </w:p>
    <w:p w14:paraId="45948FFA" w14:textId="77777777" w:rsidR="00FA4267" w:rsidRDefault="006700FD">
      <w:pPr>
        <w:pStyle w:val="Normal16"/>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GRAHAM HOLDINGS CO (57%)</w:t>
      </w:r>
    </w:p>
    <w:p w14:paraId="6F6451D1" w14:textId="77777777" w:rsidR="00FA4267" w:rsidRDefault="006700FD">
      <w:pPr>
        <w:pStyle w:val="Normal16"/>
        <w:spacing w:before="240" w:line="260" w:lineRule="atLeast"/>
      </w:pPr>
      <w:r>
        <w:br/>
      </w:r>
      <w:r>
        <w:rPr>
          <w:rFonts w:ascii="Arial" w:eastAsia="Arial" w:hAnsi="Arial" w:cs="Arial"/>
          <w:b/>
          <w:color w:val="000000"/>
          <w:sz w:val="20"/>
        </w:rPr>
        <w:t>Ticker:</w:t>
      </w:r>
      <w:r>
        <w:rPr>
          <w:rFonts w:ascii="Arial" w:eastAsia="Arial" w:hAnsi="Arial" w:cs="Arial"/>
          <w:color w:val="000000"/>
          <w:sz w:val="20"/>
        </w:rPr>
        <w:t> GHC (NYSE) (57%)</w:t>
      </w:r>
    </w:p>
    <w:p w14:paraId="76A3C39F" w14:textId="77777777" w:rsidR="00FA4267" w:rsidRDefault="006700FD">
      <w:pPr>
        <w:pStyle w:val="Normal1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(57%); HISTORICALLY BLACK COLLEGES (94%); BLOGS &amp; MESSAGE BOARDS (78%)</w:t>
      </w:r>
    </w:p>
    <w:p w14:paraId="03949EFB" w14:textId="77777777" w:rsidR="00FA4267" w:rsidRDefault="006700FD">
      <w:pPr>
        <w:pStyle w:val="Normal16"/>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(79%)</w:t>
      </w:r>
    </w:p>
    <w:p w14:paraId="77A3AC2B" w14:textId="77777777" w:rsidR="00FA4267" w:rsidRDefault="006700FD">
      <w:pPr>
        <w:pStyle w:val="Normal1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ATLANTA, GA, USA (90%); GEORGIA, USA (90%); FLORIDA, USA (79%); IRAQ (92%)</w:t>
      </w:r>
    </w:p>
    <w:p w14:paraId="5D10D52C" w14:textId="77777777" w:rsidR="00FA4267" w:rsidRDefault="006700FD">
      <w:pPr>
        <w:pStyle w:val="Normal1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22, 2024</w:t>
      </w:r>
    </w:p>
    <w:p w14:paraId="69CED405" w14:textId="77777777" w:rsidR="00FA4267" w:rsidRDefault="00FA4267">
      <w:pPr>
        <w:pStyle w:val="Normal16"/>
      </w:pPr>
    </w:p>
    <w:p w14:paraId="3EA8B841" w14:textId="3CD9B13E" w:rsidR="00FA4267" w:rsidRDefault="006700FD">
      <w:pPr>
        <w:pStyle w:val="Normal1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12512" behindDoc="0" locked="0" layoutInCell="1" allowOverlap="1" wp14:anchorId="5221E048" wp14:editId="493978BC">
                <wp:simplePos x="0" y="0"/>
                <wp:positionH relativeFrom="column">
                  <wp:posOffset>0</wp:posOffset>
                </wp:positionH>
                <wp:positionV relativeFrom="paragraph">
                  <wp:posOffset>127000</wp:posOffset>
                </wp:positionV>
                <wp:extent cx="6502400" cy="0"/>
                <wp:effectExtent l="6350" t="14605" r="15875" b="13970"/>
                <wp:wrapNone/>
                <wp:docPr id="83511755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B8825" id="Line 7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9B179CA" w14:textId="77777777" w:rsidR="00FA4267" w:rsidRDefault="00FA4267">
      <w:pPr>
        <w:pStyle w:val="Normal17"/>
        <w:sectPr w:rsidR="00FA4267">
          <w:headerReference w:type="even" r:id="rId685"/>
          <w:headerReference w:type="default" r:id="rId686"/>
          <w:footerReference w:type="even" r:id="rId687"/>
          <w:footerReference w:type="default" r:id="rId688"/>
          <w:headerReference w:type="first" r:id="rId689"/>
          <w:footerReference w:type="first" r:id="rId690"/>
          <w:pgSz w:w="12240" w:h="15840"/>
          <w:pgMar w:top="840" w:right="1000" w:bottom="840" w:left="1000" w:header="400" w:footer="400" w:gutter="0"/>
          <w:cols w:space="720"/>
          <w:titlePg/>
        </w:sectPr>
      </w:pPr>
    </w:p>
    <w:p w14:paraId="589A34F7" w14:textId="77777777" w:rsidR="00FA4267" w:rsidRDefault="00FA4267">
      <w:pPr>
        <w:pStyle w:val="Normal17"/>
      </w:pPr>
    </w:p>
    <w:p w14:paraId="2EEEC7DD" w14:textId="49A0042D" w:rsidR="00FA4267" w:rsidRDefault="006700FD">
      <w:pPr>
        <w:pStyle w:val="Normal17"/>
      </w:pPr>
      <w:r>
        <w:rPr>
          <w:noProof/>
        </w:rPr>
        <w:drawing>
          <wp:inline distT="0" distB="0" distL="0" distR="0" wp14:anchorId="78A6197F" wp14:editId="28F4925F">
            <wp:extent cx="1879600" cy="381000"/>
            <wp:effectExtent l="0" t="0" r="0" b="0"/>
            <wp:docPr id="21" name="Picture 10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97644DA" w14:textId="0C6542E2" w:rsidR="00FA4267" w:rsidRDefault="006700FD" w:rsidP="002E277C">
      <w:pPr>
        <w:pStyle w:val="Heading115"/>
        <w:keepNext w:val="0"/>
        <w:numPr>
          <w:ilvl w:val="0"/>
          <w:numId w:val="140"/>
        </w:numPr>
        <w:spacing w:after="200" w:line="340" w:lineRule="atLeast"/>
        <w:jc w:val="center"/>
      </w:pPr>
      <w:hyperlink r:id="rId691" w:history="1">
        <w:r>
          <w:rPr>
            <w:rFonts w:eastAsia="Arial"/>
            <w:color w:val="0077CC"/>
            <w:sz w:val="28"/>
            <w:u w:val="single"/>
            <w:shd w:val="clear" w:color="auto" w:fill="FFFFFF"/>
          </w:rPr>
          <w:t>Fact Check</w:t>
        </w:r>
      </w:hyperlink>
      <w:hyperlink r:id="rId692" w:history="1">
        <w:r>
          <w:rPr>
            <w:rFonts w:eastAsia="Arial"/>
            <w:color w:val="0077CC"/>
            <w:sz w:val="28"/>
            <w:u w:val="single"/>
            <w:shd w:val="clear" w:color="auto" w:fill="FFFFFF"/>
          </w:rPr>
          <w:t>: Donald Trump Says Nearly 15 Million People Have Crossed Border</w:t>
        </w:r>
      </w:hyperlink>
    </w:p>
    <w:p w14:paraId="693C1152" w14:textId="77777777" w:rsidR="00FA4267" w:rsidRDefault="006700FD">
      <w:pPr>
        <w:pStyle w:val="Normal17"/>
        <w:spacing w:before="120" w:line="260" w:lineRule="atLeast"/>
        <w:jc w:val="center"/>
      </w:pPr>
      <w:r>
        <w:rPr>
          <w:rFonts w:ascii="Arial" w:eastAsia="Arial" w:hAnsi="Arial" w:cs="Arial"/>
          <w:color w:val="000000"/>
          <w:sz w:val="20"/>
        </w:rPr>
        <w:t>Newsweek.com</w:t>
      </w:r>
    </w:p>
    <w:p w14:paraId="4071647C" w14:textId="77777777" w:rsidR="00FA4267" w:rsidRDefault="006700FD">
      <w:pPr>
        <w:pStyle w:val="Normal17"/>
        <w:spacing w:before="120" w:line="260" w:lineRule="atLeast"/>
        <w:jc w:val="center"/>
      </w:pPr>
      <w:r>
        <w:rPr>
          <w:rFonts w:ascii="Arial" w:eastAsia="Arial" w:hAnsi="Arial" w:cs="Arial"/>
          <w:color w:val="000000"/>
          <w:sz w:val="20"/>
        </w:rPr>
        <w:t>March 5, 2024 Tuesday 11:08 AM EST</w:t>
      </w:r>
    </w:p>
    <w:p w14:paraId="5928BFE3" w14:textId="77777777" w:rsidR="00FA4267" w:rsidRDefault="00FA4267">
      <w:pPr>
        <w:pStyle w:val="Normal17"/>
        <w:spacing w:line="240" w:lineRule="atLeast"/>
        <w:jc w:val="both"/>
      </w:pPr>
      <w:bookmarkStart w:id="49" w:name="Bookmark_17"/>
      <w:bookmarkEnd w:id="49"/>
    </w:p>
    <w:p w14:paraId="0B565550" w14:textId="77777777" w:rsidR="00FA4267" w:rsidRDefault="006700FD">
      <w:pPr>
        <w:pStyle w:val="Normal17"/>
        <w:spacing w:before="120" w:line="220" w:lineRule="atLeast"/>
      </w:pPr>
      <w:r>
        <w:br/>
      </w:r>
      <w:r>
        <w:rPr>
          <w:rFonts w:ascii="Arial" w:eastAsia="Arial" w:hAnsi="Arial" w:cs="Arial"/>
          <w:color w:val="000000"/>
          <w:sz w:val="16"/>
        </w:rPr>
        <w:t>Copyright © 2024 Newsweek Inc. All Rights Reserved</w:t>
      </w:r>
    </w:p>
    <w:p w14:paraId="0A139C7B" w14:textId="5AA833A1" w:rsidR="00FA4267" w:rsidRDefault="006700FD">
      <w:pPr>
        <w:pStyle w:val="Normal17"/>
        <w:spacing w:before="120" w:line="220" w:lineRule="atLeast"/>
      </w:pPr>
      <w:r>
        <w:br/>
      </w:r>
      <w:r>
        <w:rPr>
          <w:noProof/>
        </w:rPr>
        <w:drawing>
          <wp:inline distT="0" distB="0" distL="0" distR="0" wp14:anchorId="172D1A32" wp14:editId="0BF54016">
            <wp:extent cx="2114550" cy="546100"/>
            <wp:effectExtent l="0" t="0" r="0" b="0"/>
            <wp:docPr id="2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2D66D9ED" w14:textId="77777777" w:rsidR="00FA4267" w:rsidRDefault="006700FD">
      <w:pPr>
        <w:pStyle w:val="Normal17"/>
        <w:spacing w:before="120" w:line="260" w:lineRule="atLeast"/>
      </w:pPr>
      <w:r>
        <w:rPr>
          <w:rFonts w:ascii="Arial" w:eastAsia="Arial" w:hAnsi="Arial" w:cs="Arial"/>
          <w:b/>
          <w:color w:val="000000"/>
          <w:sz w:val="20"/>
        </w:rPr>
        <w:t>Length:</w:t>
      </w:r>
      <w:r>
        <w:rPr>
          <w:rFonts w:ascii="Arial" w:eastAsia="Arial" w:hAnsi="Arial" w:cs="Arial"/>
          <w:color w:val="000000"/>
          <w:sz w:val="20"/>
        </w:rPr>
        <w:t> 534 words</w:t>
      </w:r>
    </w:p>
    <w:p w14:paraId="5DC31843" w14:textId="77777777" w:rsidR="00FA4267" w:rsidRDefault="006700FD">
      <w:pPr>
        <w:pStyle w:val="Normal17"/>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2086A0E7" w14:textId="77777777" w:rsidR="00FA4267" w:rsidRDefault="006700FD">
      <w:pPr>
        <w:pStyle w:val="Normal17"/>
        <w:spacing w:line="260" w:lineRule="atLeast"/>
      </w:pPr>
      <w:r>
        <w:rPr>
          <w:rFonts w:ascii="Arial" w:eastAsia="Arial" w:hAnsi="Arial" w:cs="Arial"/>
          <w:b/>
          <w:color w:val="000000"/>
          <w:sz w:val="20"/>
        </w:rPr>
        <w:t>Highlight:</w:t>
      </w:r>
      <w:r>
        <w:rPr>
          <w:rFonts w:ascii="Arial" w:eastAsia="Arial" w:hAnsi="Arial" w:cs="Arial"/>
          <w:color w:val="000000"/>
          <w:sz w:val="20"/>
        </w:rPr>
        <w:t xml:space="preserve"> Trump said during a speech that he believed nearly 15 million had crossed the </w:t>
      </w:r>
      <w:r>
        <w:rPr>
          <w:rFonts w:ascii="Arial" w:eastAsia="Arial" w:hAnsi="Arial" w:cs="Arial"/>
          <w:b/>
          <w:color w:val="000000"/>
          <w:sz w:val="20"/>
        </w:rPr>
        <w:t>U.S</w:t>
      </w:r>
      <w:r>
        <w:rPr>
          <w:rFonts w:ascii="Arial" w:eastAsia="Arial" w:hAnsi="Arial" w:cs="Arial"/>
          <w:color w:val="000000"/>
          <w:sz w:val="20"/>
        </w:rPr>
        <w:t>.-Mexico border during Joe Biden'</w:t>
      </w:r>
      <w:r>
        <w:rPr>
          <w:rFonts w:ascii="Arial" w:eastAsia="Arial" w:hAnsi="Arial" w:cs="Arial"/>
          <w:b/>
          <w:color w:val="000000"/>
          <w:sz w:val="20"/>
        </w:rPr>
        <w:t>s</w:t>
      </w:r>
      <w:r>
        <w:rPr>
          <w:rFonts w:ascii="Arial" w:eastAsia="Arial" w:hAnsi="Arial" w:cs="Arial"/>
          <w:color w:val="000000"/>
          <w:sz w:val="20"/>
        </w:rPr>
        <w:t xml:space="preserve"> presidency.</w:t>
      </w:r>
    </w:p>
    <w:p w14:paraId="67D77A3C" w14:textId="77777777" w:rsidR="00FA4267" w:rsidRDefault="006700FD">
      <w:pPr>
        <w:pStyle w:val="Normal17"/>
        <w:keepNext/>
        <w:spacing w:before="240" w:line="340" w:lineRule="atLeast"/>
      </w:pPr>
      <w:bookmarkStart w:id="50" w:name="Body_15"/>
      <w:bookmarkEnd w:id="50"/>
      <w:r>
        <w:rPr>
          <w:rFonts w:ascii="Arial" w:eastAsia="Arial" w:hAnsi="Arial" w:cs="Arial"/>
          <w:b/>
          <w:color w:val="000000"/>
          <w:sz w:val="28"/>
        </w:rPr>
        <w:t>Body</w:t>
      </w:r>
    </w:p>
    <w:p w14:paraId="5079321A" w14:textId="5C359D9C" w:rsidR="00FA4267" w:rsidRDefault="006700FD">
      <w:pPr>
        <w:pStyle w:val="Normal17"/>
        <w:spacing w:line="60" w:lineRule="exact"/>
      </w:pPr>
      <w:r>
        <w:rPr>
          <w:noProof/>
        </w:rPr>
        <mc:AlternateContent>
          <mc:Choice Requires="wps">
            <w:drawing>
              <wp:anchor distT="0" distB="0" distL="114300" distR="114300" simplePos="0" relativeHeight="251713536" behindDoc="0" locked="0" layoutInCell="1" allowOverlap="1" wp14:anchorId="3852A9C9" wp14:editId="58A20F66">
                <wp:simplePos x="0" y="0"/>
                <wp:positionH relativeFrom="column">
                  <wp:posOffset>0</wp:posOffset>
                </wp:positionH>
                <wp:positionV relativeFrom="paragraph">
                  <wp:posOffset>25400</wp:posOffset>
                </wp:positionV>
                <wp:extent cx="6502400" cy="0"/>
                <wp:effectExtent l="15875" t="19685" r="15875" b="18415"/>
                <wp:wrapTopAndBottom/>
                <wp:docPr id="598831018"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3FABB" id="Line 7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483F546" w14:textId="77777777" w:rsidR="00FA4267" w:rsidRDefault="00FA4267">
      <w:pPr>
        <w:pStyle w:val="Normal17"/>
      </w:pPr>
    </w:p>
    <w:p w14:paraId="6565527F" w14:textId="77777777" w:rsidR="00FA4267" w:rsidRDefault="006700FD">
      <w:pPr>
        <w:pStyle w:val="Normal17"/>
        <w:spacing w:before="200" w:line="260" w:lineRule="atLeast"/>
        <w:jc w:val="both"/>
      </w:pPr>
      <w:r>
        <w:rPr>
          <w:rFonts w:ascii="Arial" w:eastAsia="Arial" w:hAnsi="Arial" w:cs="Arial"/>
          <w:color w:val="000000"/>
          <w:sz w:val="20"/>
        </w:rPr>
        <w:t xml:space="preserve">Former President </w:t>
      </w:r>
      <w:hyperlink r:id="rId694" w:history="1">
        <w:r>
          <w:rPr>
            <w:rFonts w:ascii="Arial" w:eastAsia="Arial" w:hAnsi="Arial" w:cs="Arial"/>
            <w:color w:val="0077CC"/>
            <w:sz w:val="20"/>
            <w:u w:val="single"/>
            <w:shd w:val="clear" w:color="auto" w:fill="FFFFFF"/>
          </w:rPr>
          <w:t>Donald Trump</w:t>
        </w:r>
      </w:hyperlink>
      <w:r>
        <w:rPr>
          <w:rFonts w:ascii="Arial" w:eastAsia="Arial" w:hAnsi="Arial" w:cs="Arial"/>
          <w:color w:val="000000"/>
          <w:sz w:val="20"/>
        </w:rPr>
        <w:t xml:space="preserve"> has made immigration reform a central aspect of his Republican primary campaign, with promises to begin the largest deportation operation in American history if </w:t>
      </w:r>
      <w:r>
        <w:rPr>
          <w:rFonts w:ascii="Arial" w:eastAsia="Arial" w:hAnsi="Arial" w:cs="Arial"/>
          <w:b/>
          <w:color w:val="000000"/>
          <w:sz w:val="20"/>
        </w:rPr>
        <w:t>elected</w:t>
      </w:r>
      <w:r>
        <w:rPr>
          <w:rFonts w:ascii="Arial" w:eastAsia="Arial" w:hAnsi="Arial" w:cs="Arial"/>
          <w:color w:val="000000"/>
          <w:sz w:val="20"/>
        </w:rPr>
        <w:t xml:space="preserve"> to a second term.</w:t>
      </w:r>
    </w:p>
    <w:p w14:paraId="7B1ACAB1" w14:textId="77777777" w:rsidR="00FA4267" w:rsidRDefault="006700FD">
      <w:pPr>
        <w:pStyle w:val="Normal17"/>
        <w:spacing w:before="240" w:line="260" w:lineRule="atLeast"/>
        <w:jc w:val="both"/>
      </w:pPr>
      <w:r>
        <w:rPr>
          <w:rFonts w:ascii="Arial" w:eastAsia="Arial" w:hAnsi="Arial" w:cs="Arial"/>
          <w:color w:val="000000"/>
          <w:sz w:val="20"/>
        </w:rPr>
        <w:t xml:space="preserve">During this campaign, Trump has also repeated several debunked claims about migration and border security, </w:t>
      </w:r>
      <w:hyperlink r:id="rId695" w:history="1">
        <w:r>
          <w:rPr>
            <w:rFonts w:ascii="Arial" w:eastAsia="Arial" w:hAnsi="Arial" w:cs="Arial"/>
            <w:color w:val="0077CC"/>
            <w:sz w:val="20"/>
            <w:u w:val="single"/>
            <w:shd w:val="clear" w:color="auto" w:fill="FFFFFF"/>
          </w:rPr>
          <w:t>inflating the size of the border wall built during his administration</w:t>
        </w:r>
      </w:hyperlink>
      <w:r>
        <w:rPr>
          <w:rFonts w:ascii="Arial" w:eastAsia="Arial" w:hAnsi="Arial" w:cs="Arial"/>
          <w:color w:val="000000"/>
          <w:sz w:val="20"/>
        </w:rPr>
        <w:t xml:space="preserve"> and the unfounded belief that people from "insane asylums" </w:t>
      </w:r>
      <w:hyperlink r:id="rId696" w:history="1">
        <w:r>
          <w:rPr>
            <w:rFonts w:ascii="Arial" w:eastAsia="Arial" w:hAnsi="Arial" w:cs="Arial"/>
            <w:color w:val="0077CC"/>
            <w:sz w:val="20"/>
            <w:u w:val="single"/>
            <w:shd w:val="clear" w:color="auto" w:fill="FFFFFF"/>
          </w:rPr>
          <w:t xml:space="preserve">are being emptied from facilities and migrating to the </w:t>
        </w:r>
      </w:hyperlink>
      <w:hyperlink r:id="rId697" w:history="1">
        <w:r>
          <w:rPr>
            <w:rFonts w:ascii="Arial" w:eastAsia="Arial" w:hAnsi="Arial" w:cs="Arial"/>
            <w:b/>
            <w:color w:val="0077CC"/>
            <w:sz w:val="20"/>
            <w:u w:val="single"/>
            <w:shd w:val="clear" w:color="auto" w:fill="FFFFFF"/>
          </w:rPr>
          <w:t>U.S</w:t>
        </w:r>
      </w:hyperlink>
      <w:r>
        <w:rPr>
          <w:rFonts w:ascii="Arial" w:eastAsia="Arial" w:hAnsi="Arial" w:cs="Arial"/>
          <w:color w:val="000000"/>
          <w:sz w:val="20"/>
        </w:rPr>
        <w:t>.</w:t>
      </w:r>
    </w:p>
    <w:p w14:paraId="4DDEF278" w14:textId="77777777" w:rsidR="00FA4267" w:rsidRDefault="006700FD">
      <w:pPr>
        <w:pStyle w:val="Normal17"/>
        <w:spacing w:before="200" w:line="260" w:lineRule="atLeast"/>
        <w:jc w:val="both"/>
      </w:pPr>
      <w:r>
        <w:rPr>
          <w:rFonts w:ascii="Arial" w:eastAsia="Arial" w:hAnsi="Arial" w:cs="Arial"/>
          <w:color w:val="000000"/>
          <w:sz w:val="20"/>
        </w:rPr>
        <w:t xml:space="preserve">In a speech following the </w:t>
      </w:r>
      <w:r>
        <w:rPr>
          <w:rFonts w:ascii="Arial" w:eastAsia="Arial" w:hAnsi="Arial" w:cs="Arial"/>
          <w:b/>
          <w:color w:val="000000"/>
          <w:sz w:val="20"/>
        </w:rPr>
        <w:t>U.S</w:t>
      </w:r>
      <w:r>
        <w:rPr>
          <w:rFonts w:ascii="Arial" w:eastAsia="Arial" w:hAnsi="Arial" w:cs="Arial"/>
          <w:color w:val="000000"/>
          <w:sz w:val="20"/>
        </w:rPr>
        <w:t>. Supreme Court decision to keep him on the Colorado primary ballot, Trump made a host of unrelated claims, including his estimate that the number of migrants who had crossed the border during Joe Biden'</w:t>
      </w:r>
      <w:r>
        <w:rPr>
          <w:rFonts w:ascii="Arial" w:eastAsia="Arial" w:hAnsi="Arial" w:cs="Arial"/>
          <w:b/>
          <w:color w:val="000000"/>
          <w:sz w:val="20"/>
        </w:rPr>
        <w:t>s</w:t>
      </w:r>
      <w:r>
        <w:rPr>
          <w:rFonts w:ascii="Arial" w:eastAsia="Arial" w:hAnsi="Arial" w:cs="Arial"/>
          <w:color w:val="000000"/>
          <w:sz w:val="20"/>
        </w:rPr>
        <w:t xml:space="preserve"> presidency may have reached nearly 15 million people.</w:t>
      </w:r>
    </w:p>
    <w:p w14:paraId="7D08BD55" w14:textId="77777777" w:rsidR="00FA4267" w:rsidRDefault="006700FD">
      <w:pPr>
        <w:pStyle w:val="Normal17"/>
        <w:spacing w:before="200" w:line="260" w:lineRule="atLeast"/>
        <w:jc w:val="both"/>
      </w:pPr>
      <w:r>
        <w:rPr>
          <w:rFonts w:ascii="Arial" w:eastAsia="Arial" w:hAnsi="Arial" w:cs="Arial"/>
          <w:color w:val="000000"/>
          <w:sz w:val="20"/>
        </w:rPr>
        <w:t>The Claim</w:t>
      </w:r>
    </w:p>
    <w:p w14:paraId="53545A9E" w14:textId="77777777" w:rsidR="00FA4267" w:rsidRDefault="006700FD">
      <w:pPr>
        <w:pStyle w:val="Normal17"/>
        <w:spacing w:before="200" w:line="260" w:lineRule="atLeast"/>
        <w:jc w:val="both"/>
      </w:pPr>
      <w:r>
        <w:rPr>
          <w:rFonts w:ascii="Arial" w:eastAsia="Arial" w:hAnsi="Arial" w:cs="Arial"/>
          <w:color w:val="000000"/>
          <w:sz w:val="20"/>
        </w:rPr>
        <w:t xml:space="preserve">A post on Truth Social by Donald Trump, posted on March 4, 2023, included a video in which Trump said he believed the "real number" of migrants that had attempted to cross the </w:t>
      </w:r>
      <w:r>
        <w:rPr>
          <w:rFonts w:ascii="Arial" w:eastAsia="Arial" w:hAnsi="Arial" w:cs="Arial"/>
          <w:b/>
          <w:color w:val="000000"/>
          <w:sz w:val="20"/>
        </w:rPr>
        <w:t>U.S</w:t>
      </w:r>
      <w:r>
        <w:rPr>
          <w:rFonts w:ascii="Arial" w:eastAsia="Arial" w:hAnsi="Arial" w:cs="Arial"/>
          <w:color w:val="000000"/>
          <w:sz w:val="20"/>
        </w:rPr>
        <w:t xml:space="preserve">. border during </w:t>
      </w:r>
      <w:hyperlink r:id="rId698" w:history="1">
        <w:r>
          <w:rPr>
            <w:rFonts w:ascii="Arial" w:eastAsia="Arial" w:hAnsi="Arial" w:cs="Arial"/>
            <w:color w:val="0077CC"/>
            <w:sz w:val="20"/>
            <w:u w:val="single"/>
            <w:shd w:val="clear" w:color="auto" w:fill="FFFFFF"/>
          </w:rPr>
          <w:t>Joe Biden</w:t>
        </w:r>
      </w:hyperlink>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presidency "was probably closer to 15 million people."</w:t>
      </w:r>
    </w:p>
    <w:p w14:paraId="6625393C" w14:textId="77777777" w:rsidR="00FA4267" w:rsidRDefault="006700FD">
      <w:pPr>
        <w:pStyle w:val="Normal17"/>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3D11AAD5" w14:textId="77777777" w:rsidR="00FA4267" w:rsidRDefault="006700FD">
      <w:pPr>
        <w:pStyle w:val="Normal17"/>
        <w:spacing w:before="200" w:line="260" w:lineRule="atLeast"/>
        <w:jc w:val="both"/>
      </w:pPr>
      <w:r>
        <w:rPr>
          <w:rFonts w:ascii="Arial" w:eastAsia="Arial" w:hAnsi="Arial" w:cs="Arial"/>
          <w:color w:val="000000"/>
          <w:sz w:val="20"/>
        </w:rPr>
        <w:t>The context of Trump'</w:t>
      </w:r>
      <w:r>
        <w:rPr>
          <w:rFonts w:ascii="Arial" w:eastAsia="Arial" w:hAnsi="Arial" w:cs="Arial"/>
          <w:b/>
          <w:color w:val="000000"/>
          <w:sz w:val="20"/>
        </w:rPr>
        <w:t>s</w:t>
      </w:r>
      <w:r>
        <w:rPr>
          <w:rFonts w:ascii="Arial" w:eastAsia="Arial" w:hAnsi="Arial" w:cs="Arial"/>
          <w:color w:val="000000"/>
          <w:sz w:val="20"/>
        </w:rPr>
        <w:t xml:space="preserve"> claims relates to encounters at the southern border, with Trump also speaking about his construction of the border wall between the </w:t>
      </w:r>
      <w:r>
        <w:rPr>
          <w:rFonts w:ascii="Arial" w:eastAsia="Arial" w:hAnsi="Arial" w:cs="Arial"/>
          <w:b/>
          <w:color w:val="000000"/>
          <w:sz w:val="20"/>
        </w:rPr>
        <w:t>U.S</w:t>
      </w:r>
      <w:r>
        <w:rPr>
          <w:rFonts w:ascii="Arial" w:eastAsia="Arial" w:hAnsi="Arial" w:cs="Arial"/>
          <w:color w:val="000000"/>
          <w:sz w:val="20"/>
        </w:rPr>
        <w:t>. and Mexico.</w:t>
      </w:r>
    </w:p>
    <w:p w14:paraId="69D386C4" w14:textId="77777777" w:rsidR="00FA4267" w:rsidRDefault="006700FD">
      <w:pPr>
        <w:pStyle w:val="Normal17"/>
        <w:spacing w:before="200" w:line="260" w:lineRule="atLeast"/>
        <w:jc w:val="both"/>
      </w:pPr>
      <w:r>
        <w:rPr>
          <w:rFonts w:ascii="Arial" w:eastAsia="Arial" w:hAnsi="Arial" w:cs="Arial"/>
          <w:color w:val="000000"/>
          <w:sz w:val="20"/>
        </w:rPr>
        <w:t>No evidence supports that 15 million people, or a number close to it, have attempted to cross the border during Biden'</w:t>
      </w:r>
      <w:r>
        <w:rPr>
          <w:rFonts w:ascii="Arial" w:eastAsia="Arial" w:hAnsi="Arial" w:cs="Arial"/>
          <w:b/>
          <w:color w:val="000000"/>
          <w:sz w:val="20"/>
        </w:rPr>
        <w:t>s</w:t>
      </w:r>
      <w:r>
        <w:rPr>
          <w:rFonts w:ascii="Arial" w:eastAsia="Arial" w:hAnsi="Arial" w:cs="Arial"/>
          <w:color w:val="000000"/>
          <w:sz w:val="20"/>
        </w:rPr>
        <w:t xml:space="preserve"> presidency.</w:t>
      </w:r>
    </w:p>
    <w:p w14:paraId="72E601CA" w14:textId="77777777" w:rsidR="00FA4267" w:rsidRDefault="006700FD">
      <w:pPr>
        <w:pStyle w:val="Normal17"/>
        <w:spacing w:before="240" w:line="260" w:lineRule="atLeast"/>
        <w:jc w:val="both"/>
      </w:pPr>
      <w:r>
        <w:rPr>
          <w:rFonts w:ascii="Arial" w:eastAsia="Arial" w:hAnsi="Arial" w:cs="Arial"/>
          <w:color w:val="000000"/>
          <w:sz w:val="20"/>
        </w:rPr>
        <w:t xml:space="preserve">According to </w:t>
      </w:r>
      <w:hyperlink r:id="rId699" w:history="1">
        <w:r>
          <w:rPr>
            <w:rFonts w:ascii="Arial" w:eastAsia="Arial" w:hAnsi="Arial" w:cs="Arial"/>
            <w:b/>
            <w:color w:val="0077CC"/>
            <w:sz w:val="20"/>
            <w:u w:val="single"/>
            <w:shd w:val="clear" w:color="auto" w:fill="FFFFFF"/>
          </w:rPr>
          <w:t>U.S</w:t>
        </w:r>
      </w:hyperlink>
      <w:hyperlink r:id="rId700" w:history="1">
        <w:r>
          <w:rPr>
            <w:rFonts w:ascii="Arial" w:eastAsia="Arial" w:hAnsi="Arial" w:cs="Arial"/>
            <w:color w:val="0077CC"/>
            <w:sz w:val="20"/>
            <w:u w:val="single"/>
            <w:shd w:val="clear" w:color="auto" w:fill="FFFFFF"/>
          </w:rPr>
          <w:t>. Customs and Border Protection</w:t>
        </w:r>
      </w:hyperlink>
      <w:r>
        <w:rPr>
          <w:rFonts w:ascii="Arial" w:eastAsia="Arial" w:hAnsi="Arial" w:cs="Arial"/>
          <w:color w:val="000000"/>
          <w:sz w:val="20"/>
        </w:rPr>
        <w:t xml:space="preserve"> data, there have been 7,332,800 encounters on the southern border since January 2021.</w:t>
      </w:r>
    </w:p>
    <w:p w14:paraId="7CDF947F" w14:textId="77777777" w:rsidR="00FA4267" w:rsidRDefault="006700FD">
      <w:pPr>
        <w:pStyle w:val="Normal17"/>
        <w:spacing w:before="240" w:line="260" w:lineRule="atLeast"/>
        <w:jc w:val="both"/>
      </w:pPr>
      <w:r>
        <w:rPr>
          <w:rFonts w:ascii="Arial" w:eastAsia="Arial" w:hAnsi="Arial" w:cs="Arial"/>
          <w:color w:val="000000"/>
          <w:sz w:val="20"/>
        </w:rPr>
        <w:t xml:space="preserve">There are additional "gotaway" cases, in which migrants have evaded authorities. In a February 2024 article by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a </w:t>
      </w:r>
      <w:hyperlink r:id="rId701" w:history="1">
        <w:r>
          <w:rPr>
            <w:rFonts w:ascii="Arial" w:eastAsia="Arial" w:hAnsi="Arial" w:cs="Arial"/>
            <w:color w:val="0077CC"/>
            <w:sz w:val="20"/>
            <w:u w:val="single"/>
            <w:shd w:val="clear" w:color="auto" w:fill="FFFFFF"/>
          </w:rPr>
          <w:t>Department of Homeland Security</w:t>
        </w:r>
      </w:hyperlink>
      <w:r>
        <w:rPr>
          <w:rFonts w:ascii="Arial" w:eastAsia="Arial" w:hAnsi="Arial" w:cs="Arial"/>
          <w:color w:val="000000"/>
          <w:sz w:val="20"/>
        </w:rPr>
        <w:t xml:space="preserve"> (DHS) spokesperson said the "estimated annual apprehension rate has averaged 78%."</w:t>
      </w:r>
    </w:p>
    <w:p w14:paraId="2850BE8E" w14:textId="77777777" w:rsidR="00FA4267" w:rsidRDefault="006700FD">
      <w:pPr>
        <w:pStyle w:val="Normal17"/>
        <w:spacing w:before="200" w:line="260" w:lineRule="atLeast"/>
        <w:jc w:val="both"/>
      </w:pPr>
      <w:r>
        <w:rPr>
          <w:rFonts w:ascii="Arial" w:eastAsia="Arial" w:hAnsi="Arial" w:cs="Arial"/>
          <w:color w:val="000000"/>
          <w:sz w:val="20"/>
        </w:rPr>
        <w:t xml:space="preserve">Even if we were to apply an estimate of "gotaways" to the total using that rate, it does not account for the number of people within that number who have attempted to enter the </w:t>
      </w:r>
      <w:r>
        <w:rPr>
          <w:rFonts w:ascii="Arial" w:eastAsia="Arial" w:hAnsi="Arial" w:cs="Arial"/>
          <w:b/>
          <w:color w:val="000000"/>
          <w:sz w:val="20"/>
        </w:rPr>
        <w:t>U.S</w:t>
      </w:r>
      <w:r>
        <w:rPr>
          <w:rFonts w:ascii="Arial" w:eastAsia="Arial" w:hAnsi="Arial" w:cs="Arial"/>
          <w:color w:val="000000"/>
          <w:sz w:val="20"/>
        </w:rPr>
        <w:t>. more than once, nor the number of people who were removed under Title 42 alone, estimated to have been used more than 2.8 million times.</w:t>
      </w:r>
    </w:p>
    <w:p w14:paraId="3CAB0F26" w14:textId="77777777" w:rsidR="00FA4267" w:rsidRDefault="006700FD">
      <w:pPr>
        <w:pStyle w:val="Normal17"/>
        <w:spacing w:before="200" w:line="260" w:lineRule="atLeast"/>
        <w:jc w:val="both"/>
      </w:pPr>
      <w:r>
        <w:rPr>
          <w:rFonts w:ascii="Arial" w:eastAsia="Arial" w:hAnsi="Arial" w:cs="Arial"/>
          <w:color w:val="000000"/>
          <w:sz w:val="20"/>
        </w:rPr>
        <w:t xml:space="preserve">After that, as noted by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which assessed figures from February 2021 to October 2023, the DHS is thought to have removed, returned or expelled about 57 percent of migrants it encountered.</w:t>
      </w:r>
    </w:p>
    <w:p w14:paraId="0970FC2D" w14:textId="77777777" w:rsidR="00FA4267" w:rsidRDefault="006700FD">
      <w:pPr>
        <w:pStyle w:val="Normal17"/>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belief that 15 million people have entered the United States, even if we were to include "gotaways" into that total and fold in encounters that included more than one attempt at entry, isn't supported by the available evidence.</w:t>
      </w:r>
    </w:p>
    <w:p w14:paraId="4E86F5E1" w14:textId="77777777" w:rsidR="00FA4267" w:rsidRDefault="006700FD">
      <w:pPr>
        <w:pStyle w:val="Normal17"/>
        <w:spacing w:before="200" w:line="260" w:lineRule="atLeast"/>
        <w:jc w:val="both"/>
      </w:pPr>
      <w:r>
        <w:rPr>
          <w:rFonts w:ascii="Arial" w:eastAsia="Arial" w:hAnsi="Arial" w:cs="Arial"/>
          <w:i/>
          <w:color w:val="000000"/>
          <w:sz w:val="20"/>
        </w:rPr>
        <w:t xml:space="preserve">Newsweek </w:t>
      </w:r>
      <w:r>
        <w:rPr>
          <w:rFonts w:ascii="Arial" w:eastAsia="Arial" w:hAnsi="Arial" w:cs="Arial"/>
          <w:color w:val="000000"/>
          <w:sz w:val="20"/>
        </w:rPr>
        <w:t>has contacted a representative for Trump via email for comment.</w:t>
      </w:r>
    </w:p>
    <w:p w14:paraId="2A93A709" w14:textId="77777777" w:rsidR="00FA4267" w:rsidRDefault="006700FD">
      <w:pPr>
        <w:pStyle w:val="Normal17"/>
        <w:spacing w:before="200" w:line="260" w:lineRule="atLeast"/>
        <w:jc w:val="both"/>
      </w:pPr>
      <w:r>
        <w:rPr>
          <w:rFonts w:ascii="Arial" w:eastAsia="Arial" w:hAnsi="Arial" w:cs="Arial"/>
          <w:color w:val="000000"/>
          <w:sz w:val="20"/>
        </w:rPr>
        <w:t>The Ruling</w:t>
      </w:r>
    </w:p>
    <w:p w14:paraId="7D7BC621" w14:textId="77777777" w:rsidR="00FA4267" w:rsidRDefault="006700FD">
      <w:pPr>
        <w:pStyle w:val="Normal17"/>
        <w:spacing w:before="200" w:line="260" w:lineRule="atLeast"/>
        <w:jc w:val="both"/>
      </w:pPr>
      <w:r>
        <w:rPr>
          <w:rFonts w:ascii="Arial" w:eastAsia="Arial" w:hAnsi="Arial" w:cs="Arial"/>
          <w:b/>
          <w:color w:val="000000"/>
          <w:sz w:val="20"/>
        </w:rPr>
        <w:t>False.</w:t>
      </w:r>
    </w:p>
    <w:p w14:paraId="106CD33B" w14:textId="77777777" w:rsidR="00FA4267" w:rsidRDefault="006700FD">
      <w:pPr>
        <w:pStyle w:val="Normal17"/>
        <w:spacing w:before="200" w:line="260" w:lineRule="atLeast"/>
        <w:jc w:val="both"/>
      </w:pPr>
      <w:r>
        <w:rPr>
          <w:rFonts w:ascii="Arial" w:eastAsia="Arial" w:hAnsi="Arial" w:cs="Arial"/>
          <w:color w:val="000000"/>
          <w:sz w:val="20"/>
        </w:rPr>
        <w:t>There is no evidence to support this claim. Encounters on the southern border from January 2021 to January 2023 totaled about 7.3 million.</w:t>
      </w:r>
    </w:p>
    <w:p w14:paraId="39F03FFF" w14:textId="77777777" w:rsidR="00FA4267" w:rsidRDefault="006700FD">
      <w:pPr>
        <w:pStyle w:val="Normal17"/>
        <w:spacing w:before="200" w:line="260" w:lineRule="atLeast"/>
        <w:jc w:val="both"/>
      </w:pPr>
      <w:r>
        <w:rPr>
          <w:rFonts w:ascii="Arial" w:eastAsia="Arial" w:hAnsi="Arial" w:cs="Arial"/>
          <w:color w:val="000000"/>
          <w:sz w:val="20"/>
        </w:rPr>
        <w:t>The figures, however, include encounters in which people have attempted to cross the southern border more than once and the millions of immigrants who have been removed, returned or expelled from the border.</w:t>
      </w:r>
    </w:p>
    <w:p w14:paraId="50D3F101" w14:textId="77777777" w:rsidR="00FA4267" w:rsidRDefault="006700FD">
      <w:pPr>
        <w:pStyle w:val="Normal17"/>
        <w:spacing w:before="200" w:line="260" w:lineRule="atLeast"/>
        <w:jc w:val="both"/>
      </w:pPr>
      <w:r>
        <w:rPr>
          <w:rFonts w:ascii="Arial" w:eastAsia="Arial" w:hAnsi="Arial" w:cs="Arial"/>
          <w:color w:val="000000"/>
          <w:sz w:val="20"/>
        </w:rPr>
        <w:t xml:space="preserve">Even if estimates for those who have managed to evade authorities are factored in, there are no grounds to suggest that 15 million people, or a figure close to it, have entered the </w:t>
      </w:r>
      <w:r>
        <w:rPr>
          <w:rFonts w:ascii="Arial" w:eastAsia="Arial" w:hAnsi="Arial" w:cs="Arial"/>
          <w:b/>
          <w:color w:val="000000"/>
          <w:sz w:val="20"/>
        </w:rPr>
        <w:t>U.S</w:t>
      </w:r>
      <w:r>
        <w:rPr>
          <w:rFonts w:ascii="Arial" w:eastAsia="Arial" w:hAnsi="Arial" w:cs="Arial"/>
          <w:color w:val="000000"/>
          <w:sz w:val="20"/>
        </w:rPr>
        <w:t>. during Biden'</w:t>
      </w:r>
      <w:r>
        <w:rPr>
          <w:rFonts w:ascii="Arial" w:eastAsia="Arial" w:hAnsi="Arial" w:cs="Arial"/>
          <w:b/>
          <w:color w:val="000000"/>
          <w:sz w:val="20"/>
        </w:rPr>
        <w:t>s</w:t>
      </w:r>
      <w:r>
        <w:rPr>
          <w:rFonts w:ascii="Arial" w:eastAsia="Arial" w:hAnsi="Arial" w:cs="Arial"/>
          <w:color w:val="000000"/>
          <w:sz w:val="20"/>
        </w:rPr>
        <w:t xml:space="preserve"> presidency.</w:t>
      </w:r>
    </w:p>
    <w:p w14:paraId="6DD18542" w14:textId="77777777" w:rsidR="00FA4267" w:rsidRDefault="006700FD">
      <w:pPr>
        <w:pStyle w:val="Normal17"/>
        <w:spacing w:before="200" w:line="260" w:lineRule="atLeast"/>
        <w:jc w:val="both"/>
      </w:pPr>
      <w:r>
        <w:rPr>
          <w:rFonts w:ascii="Arial" w:eastAsia="Arial" w:hAnsi="Arial" w:cs="Arial"/>
          <w:b/>
          <w:color w:val="000000"/>
          <w:sz w:val="20"/>
        </w:rPr>
        <w:t>FACT CHECK BY Newsweek's Fact Check team</w:t>
      </w:r>
    </w:p>
    <w:p w14:paraId="19F22346" w14:textId="77777777" w:rsidR="00FA4267" w:rsidRDefault="006700FD">
      <w:pPr>
        <w:pStyle w:val="Normal17"/>
        <w:spacing w:before="240" w:line="260" w:lineRule="atLeast"/>
        <w:jc w:val="both"/>
      </w:pPr>
      <w:hyperlink r:id="rId702" w:history="1">
        <w:r>
          <w:rPr>
            <w:rFonts w:ascii="Arial" w:eastAsia="Arial" w:hAnsi="Arial" w:cs="Arial"/>
            <w:color w:val="0077CC"/>
            <w:sz w:val="20"/>
            <w:u w:val="single"/>
            <w:shd w:val="clear" w:color="auto" w:fill="FFFFFF"/>
          </w:rPr>
          <w:t>Link to Image</w:t>
        </w:r>
      </w:hyperlink>
    </w:p>
    <w:p w14:paraId="793FF64A" w14:textId="77777777" w:rsidR="00FA4267" w:rsidRDefault="006700FD">
      <w:pPr>
        <w:pStyle w:val="Normal17"/>
        <w:keepNext/>
        <w:spacing w:before="240" w:line="340" w:lineRule="atLeast"/>
      </w:pPr>
      <w:r>
        <w:br/>
      </w:r>
      <w:r>
        <w:rPr>
          <w:rFonts w:ascii="Arial" w:eastAsia="Arial" w:hAnsi="Arial" w:cs="Arial"/>
          <w:b/>
          <w:color w:val="000000"/>
          <w:sz w:val="28"/>
        </w:rPr>
        <w:t>Graphic</w:t>
      </w:r>
    </w:p>
    <w:p w14:paraId="25D86820" w14:textId="668562EE" w:rsidR="00FA4267" w:rsidRDefault="006700FD">
      <w:pPr>
        <w:pStyle w:val="Normal17"/>
        <w:spacing w:line="60" w:lineRule="exact"/>
      </w:pPr>
      <w:r>
        <w:rPr>
          <w:noProof/>
        </w:rPr>
        <mc:AlternateContent>
          <mc:Choice Requires="wps">
            <w:drawing>
              <wp:anchor distT="0" distB="0" distL="114300" distR="114300" simplePos="0" relativeHeight="251714560" behindDoc="0" locked="0" layoutInCell="1" allowOverlap="1" wp14:anchorId="564851A5" wp14:editId="4A1A1ADD">
                <wp:simplePos x="0" y="0"/>
                <wp:positionH relativeFrom="column">
                  <wp:posOffset>0</wp:posOffset>
                </wp:positionH>
                <wp:positionV relativeFrom="paragraph">
                  <wp:posOffset>25400</wp:posOffset>
                </wp:positionV>
                <wp:extent cx="6502400" cy="0"/>
                <wp:effectExtent l="15875" t="19685" r="15875" b="18415"/>
                <wp:wrapTopAndBottom/>
                <wp:docPr id="22206154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83ACE" id="Line 7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A1F552F" w14:textId="77777777" w:rsidR="00FA4267" w:rsidRDefault="006700FD">
      <w:pPr>
        <w:pStyle w:val="Normal17"/>
        <w:spacing w:before="120" w:line="260" w:lineRule="atLeast"/>
      </w:pPr>
      <w:r>
        <w:rPr>
          <w:rFonts w:ascii="Arial" w:eastAsia="Arial" w:hAnsi="Arial" w:cs="Arial"/>
          <w:color w:val="000000"/>
          <w:sz w:val="20"/>
        </w:rPr>
        <w:t xml:space="preserve"> </w:t>
      </w:r>
    </w:p>
    <w:p w14:paraId="1F13E9CE" w14:textId="77777777" w:rsidR="00FA4267" w:rsidRDefault="006700FD">
      <w:pPr>
        <w:pStyle w:val="Normal17"/>
        <w:spacing w:before="200" w:line="260" w:lineRule="atLeast"/>
        <w:jc w:val="both"/>
      </w:pPr>
      <w:r>
        <w:rPr>
          <w:rFonts w:ascii="Arial" w:eastAsia="Arial" w:hAnsi="Arial" w:cs="Arial"/>
          <w:color w:val="000000"/>
          <w:sz w:val="20"/>
        </w:rPr>
        <w:t>Donald Trump</w:t>
      </w:r>
    </w:p>
    <w:p w14:paraId="59FD55E2" w14:textId="77777777" w:rsidR="00FA4267" w:rsidRDefault="006700FD">
      <w:pPr>
        <w:pStyle w:val="Normal17"/>
        <w:spacing w:before="200" w:line="260" w:lineRule="atLeast"/>
        <w:jc w:val="both"/>
      </w:pPr>
      <w:r>
        <w:rPr>
          <w:rFonts w:ascii="Arial" w:eastAsia="Arial" w:hAnsi="Arial" w:cs="Arial"/>
          <w:color w:val="000000"/>
          <w:sz w:val="20"/>
        </w:rPr>
        <w:t>Alon Skuy/Getty Images</w:t>
      </w:r>
    </w:p>
    <w:p w14:paraId="66D494F8" w14:textId="77777777" w:rsidR="00FA4267" w:rsidRDefault="006700FD">
      <w:pPr>
        <w:pStyle w:val="Normal17"/>
        <w:spacing w:before="200" w:line="260" w:lineRule="atLeast"/>
        <w:jc w:val="both"/>
      </w:pPr>
      <w:r>
        <w:rPr>
          <w:rFonts w:ascii="Arial" w:eastAsia="Arial" w:hAnsi="Arial" w:cs="Arial"/>
          <w:color w:val="000000"/>
          <w:sz w:val="20"/>
        </w:rPr>
        <w:t>Donald Trump speaks in the library at Mar-a-Lago on March 4, 2024, in Palm Beach, Florida. Trump used his speech at Mar-a-Lago, after the Supreme Court ruled Trump should remain on the Colorado primary ballot, that nearly 15 million people had crossed the border during President Joe Biden'</w:t>
      </w:r>
      <w:r>
        <w:rPr>
          <w:rFonts w:ascii="Arial" w:eastAsia="Arial" w:hAnsi="Arial" w:cs="Arial"/>
          <w:b/>
          <w:color w:val="000000"/>
          <w:sz w:val="20"/>
        </w:rPr>
        <w:t>s</w:t>
      </w:r>
      <w:r>
        <w:rPr>
          <w:rFonts w:ascii="Arial" w:eastAsia="Arial" w:hAnsi="Arial" w:cs="Arial"/>
          <w:color w:val="000000"/>
          <w:sz w:val="20"/>
        </w:rPr>
        <w:t xml:space="preserve"> presidency.</w:t>
      </w:r>
    </w:p>
    <w:p w14:paraId="0463CE15" w14:textId="77777777" w:rsidR="00FA4267" w:rsidRDefault="006700FD">
      <w:pPr>
        <w:pStyle w:val="Normal17"/>
        <w:keepNext/>
        <w:spacing w:before="240" w:line="340" w:lineRule="atLeast"/>
      </w:pPr>
      <w:bookmarkStart w:id="51" w:name="Classification_15"/>
      <w:bookmarkEnd w:id="51"/>
      <w:r>
        <w:rPr>
          <w:rFonts w:ascii="Arial" w:eastAsia="Arial" w:hAnsi="Arial" w:cs="Arial"/>
          <w:b/>
          <w:color w:val="000000"/>
          <w:sz w:val="28"/>
        </w:rPr>
        <w:t>Classification</w:t>
      </w:r>
    </w:p>
    <w:p w14:paraId="03E5A2E5" w14:textId="5BA071A6" w:rsidR="00FA4267" w:rsidRDefault="006700FD">
      <w:pPr>
        <w:pStyle w:val="Normal17"/>
        <w:spacing w:line="60" w:lineRule="exact"/>
      </w:pPr>
      <w:r>
        <w:rPr>
          <w:noProof/>
        </w:rPr>
        <mc:AlternateContent>
          <mc:Choice Requires="wps">
            <w:drawing>
              <wp:anchor distT="0" distB="0" distL="114300" distR="114300" simplePos="0" relativeHeight="251715584" behindDoc="0" locked="0" layoutInCell="1" allowOverlap="1" wp14:anchorId="2F7107AD" wp14:editId="51985277">
                <wp:simplePos x="0" y="0"/>
                <wp:positionH relativeFrom="column">
                  <wp:posOffset>0</wp:posOffset>
                </wp:positionH>
                <wp:positionV relativeFrom="paragraph">
                  <wp:posOffset>25400</wp:posOffset>
                </wp:positionV>
                <wp:extent cx="6502400" cy="0"/>
                <wp:effectExtent l="15875" t="13335" r="15875" b="15240"/>
                <wp:wrapTopAndBottom/>
                <wp:docPr id="704307358"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B2F20" id="Line 78"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A6E590" w14:textId="77777777" w:rsidR="00FA4267" w:rsidRDefault="00FA4267">
      <w:pPr>
        <w:pStyle w:val="Normal17"/>
        <w:spacing w:line="120" w:lineRule="exact"/>
      </w:pPr>
    </w:p>
    <w:p w14:paraId="6CC18BE4" w14:textId="77777777" w:rsidR="00FA4267" w:rsidRDefault="006700FD">
      <w:pPr>
        <w:pStyle w:val="Normal1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820AE13" w14:textId="77777777" w:rsidR="00FA4267" w:rsidRDefault="006700FD">
      <w:pPr>
        <w:pStyle w:val="Normal1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8C2FFAB" w14:textId="77777777" w:rsidR="00FA4267" w:rsidRDefault="006700FD">
      <w:pPr>
        <w:pStyle w:val="Normal1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BORDER CONTROL (94%); TERRITORIAL &amp; NATIONAL BORDERS (93%); NATIONAL SECURITY &amp; FOREIGN RELATIONS (91%); PRIMARY </w:t>
      </w:r>
      <w:r>
        <w:rPr>
          <w:rFonts w:ascii="Arial" w:eastAsia="Arial" w:hAnsi="Arial" w:cs="Arial"/>
          <w:b/>
          <w:color w:val="000000"/>
          <w:sz w:val="20"/>
        </w:rPr>
        <w:t>ELECTIONS</w:t>
      </w:r>
      <w:r>
        <w:rPr>
          <w:rFonts w:ascii="Arial" w:eastAsia="Arial" w:hAnsi="Arial" w:cs="Arial"/>
          <w:color w:val="000000"/>
          <w:sz w:val="20"/>
        </w:rPr>
        <w:t xml:space="preserve"> (91%);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FACT CHECKING</w:t>
      </w:r>
      <w:r>
        <w:rPr>
          <w:rFonts w:ascii="Arial" w:eastAsia="Arial" w:hAnsi="Arial" w:cs="Arial"/>
          <w:color w:val="000000"/>
          <w:sz w:val="20"/>
        </w:rPr>
        <w:t xml:space="preserve"> (90%); IMMIGRATION (90%); IMMIGRATION LAW (90%); IMMIGRATION, CITIZENSHIP &amp; DISPLACEMENT (90%); DEPORTATION (89%); GOVERNMENT BODIES &amp; OFFICES (89%); IMMIGRATION REGULATION &amp; POLICY (89%); US FEDERAL GOVERNMENT (89%); IMMIGRATION REFORM (78%); NATIONAL SECURITY (78%); DECISIONS &amp; RULINGS (76%); HISTORY (73%); SPECIAL INVESTIGATIVE FORCES (73%); APPEALS (70%); SUPREME COURTS (70%); EXCISE &amp; CUSTOMS (50%); </w:t>
      </w:r>
      <w:r>
        <w:rPr>
          <w:rFonts w:ascii="Arial" w:eastAsia="Arial" w:hAnsi="Arial" w:cs="Arial"/>
          <w:b/>
          <w:color w:val="000000"/>
          <w:sz w:val="20"/>
        </w:rPr>
        <w:t>Fact Check</w:t>
      </w:r>
      <w:r>
        <w:rPr>
          <w:rFonts w:ascii="Arial" w:eastAsia="Arial" w:hAnsi="Arial" w:cs="Arial"/>
          <w:color w:val="000000"/>
          <w:sz w:val="20"/>
        </w:rPr>
        <w:t xml:space="preserve"> (%)</w:t>
      </w:r>
    </w:p>
    <w:p w14:paraId="6BD72B1F" w14:textId="77777777" w:rsidR="00FA4267" w:rsidRDefault="006700FD">
      <w:pPr>
        <w:pStyle w:val="Normal17"/>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SUPREME COURT OF THE UNITED STATES (83%); US CUSTOMS &amp; BORDER PROTECTION (54%)</w:t>
      </w:r>
    </w:p>
    <w:p w14:paraId="389E2299" w14:textId="77777777" w:rsidR="00FA4267" w:rsidRDefault="006700FD">
      <w:pPr>
        <w:pStyle w:val="Normal17"/>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(93%); JOE BIDEN (93%)</w:t>
      </w:r>
    </w:p>
    <w:p w14:paraId="25A2156F" w14:textId="77777777" w:rsidR="00FA4267" w:rsidRDefault="006700FD">
      <w:pPr>
        <w:pStyle w:val="Normal1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(96%); NORTH AMERICA (93%); MEXICO (92%)</w:t>
      </w:r>
    </w:p>
    <w:p w14:paraId="561D1299" w14:textId="77777777" w:rsidR="00FA4267" w:rsidRDefault="006700FD">
      <w:pPr>
        <w:pStyle w:val="Normal1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5, 2024</w:t>
      </w:r>
    </w:p>
    <w:p w14:paraId="345F582A" w14:textId="77777777" w:rsidR="00FA4267" w:rsidRDefault="00FA4267">
      <w:pPr>
        <w:pStyle w:val="Normal17"/>
      </w:pPr>
    </w:p>
    <w:p w14:paraId="48C62244" w14:textId="1791CDF9" w:rsidR="00FA4267" w:rsidRDefault="006700FD">
      <w:pPr>
        <w:pStyle w:val="Normal1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16608" behindDoc="0" locked="0" layoutInCell="1" allowOverlap="1" wp14:anchorId="1E403E6F" wp14:editId="4C5297AE">
                <wp:simplePos x="0" y="0"/>
                <wp:positionH relativeFrom="column">
                  <wp:posOffset>0</wp:posOffset>
                </wp:positionH>
                <wp:positionV relativeFrom="paragraph">
                  <wp:posOffset>127000</wp:posOffset>
                </wp:positionV>
                <wp:extent cx="6502400" cy="0"/>
                <wp:effectExtent l="6350" t="11430" r="15875" b="7620"/>
                <wp:wrapNone/>
                <wp:docPr id="44205397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5FB3E" id="Line 79"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41D70D4" w14:textId="77777777" w:rsidR="00FA4267" w:rsidRDefault="00FA4267">
      <w:pPr>
        <w:pStyle w:val="Normal18"/>
        <w:sectPr w:rsidR="00FA4267">
          <w:headerReference w:type="even" r:id="rId703"/>
          <w:headerReference w:type="default" r:id="rId704"/>
          <w:footerReference w:type="even" r:id="rId705"/>
          <w:footerReference w:type="default" r:id="rId706"/>
          <w:headerReference w:type="first" r:id="rId707"/>
          <w:footerReference w:type="first" r:id="rId708"/>
          <w:pgSz w:w="12240" w:h="15840"/>
          <w:pgMar w:top="840" w:right="1000" w:bottom="840" w:left="1000" w:header="400" w:footer="400" w:gutter="0"/>
          <w:cols w:space="720"/>
          <w:titlePg/>
        </w:sectPr>
      </w:pPr>
    </w:p>
    <w:p w14:paraId="287E64F6" w14:textId="77777777" w:rsidR="00FA4267" w:rsidRDefault="00FA4267">
      <w:pPr>
        <w:pStyle w:val="Normal18"/>
      </w:pPr>
    </w:p>
    <w:p w14:paraId="13F3F33B" w14:textId="2DE1E28A" w:rsidR="00FA4267" w:rsidRDefault="006700FD">
      <w:pPr>
        <w:pStyle w:val="Normal18"/>
      </w:pPr>
      <w:r>
        <w:rPr>
          <w:noProof/>
        </w:rPr>
        <w:drawing>
          <wp:inline distT="0" distB="0" distL="0" distR="0" wp14:anchorId="21A7DFD9" wp14:editId="04C25274">
            <wp:extent cx="1879600" cy="381000"/>
            <wp:effectExtent l="0" t="0" r="0" b="0"/>
            <wp:docPr id="23" name="Picture 10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0C6EB50" w14:textId="7001C2A9" w:rsidR="00FA4267" w:rsidRDefault="006700FD" w:rsidP="002E277C">
      <w:pPr>
        <w:pStyle w:val="Heading116"/>
        <w:keepNext w:val="0"/>
        <w:numPr>
          <w:ilvl w:val="0"/>
          <w:numId w:val="140"/>
        </w:numPr>
        <w:spacing w:after="200" w:line="340" w:lineRule="atLeast"/>
        <w:jc w:val="center"/>
      </w:pPr>
      <w:hyperlink r:id="rId709" w:history="1">
        <w:r>
          <w:rPr>
            <w:rFonts w:eastAsia="Arial"/>
            <w:color w:val="0077CC"/>
            <w:sz w:val="28"/>
            <w:u w:val="single"/>
            <w:shd w:val="clear" w:color="auto" w:fill="FFFFFF"/>
          </w:rPr>
          <w:t xml:space="preserve">Our view: The importance of </w:t>
        </w:r>
      </w:hyperlink>
      <w:hyperlink r:id="rId710" w:history="1">
        <w:r>
          <w:rPr>
            <w:rFonts w:eastAsia="Arial"/>
            <w:color w:val="0077CC"/>
            <w:sz w:val="28"/>
            <w:u w:val="single"/>
            <w:shd w:val="clear" w:color="auto" w:fill="FFFFFF"/>
          </w:rPr>
          <w:t>fact-checking</w:t>
        </w:r>
      </w:hyperlink>
      <w:hyperlink r:id="rId711" w:history="1">
        <w:r>
          <w:rPr>
            <w:rFonts w:eastAsia="Arial"/>
            <w:color w:val="0077CC"/>
            <w:sz w:val="28"/>
            <w:u w:val="single"/>
            <w:shd w:val="clear" w:color="auto" w:fill="FFFFFF"/>
          </w:rPr>
          <w:t xml:space="preserve">, especially before an </w:t>
        </w:r>
      </w:hyperlink>
      <w:hyperlink r:id="rId712" w:history="1">
        <w:r>
          <w:rPr>
            <w:rFonts w:eastAsia="Arial"/>
            <w:color w:val="0077CC"/>
            <w:sz w:val="28"/>
            <w:u w:val="single"/>
            <w:shd w:val="clear" w:color="auto" w:fill="FFFFFF"/>
          </w:rPr>
          <w:t>election</w:t>
        </w:r>
      </w:hyperlink>
    </w:p>
    <w:p w14:paraId="3A3E1D7A" w14:textId="77777777" w:rsidR="00FA4267" w:rsidRDefault="006700FD">
      <w:pPr>
        <w:pStyle w:val="Normal18"/>
        <w:spacing w:before="120" w:line="260" w:lineRule="atLeast"/>
        <w:jc w:val="center"/>
      </w:pPr>
      <w:r>
        <w:rPr>
          <w:rFonts w:ascii="Arial" w:eastAsia="Arial" w:hAnsi="Arial" w:cs="Arial"/>
          <w:color w:val="000000"/>
          <w:sz w:val="20"/>
        </w:rPr>
        <w:t>Pharos-Tribune, Logansport, Ind.</w:t>
      </w:r>
    </w:p>
    <w:p w14:paraId="7BFD9ABF" w14:textId="77777777" w:rsidR="00FA4267" w:rsidRDefault="006700FD">
      <w:pPr>
        <w:pStyle w:val="Normal18"/>
        <w:spacing w:before="120" w:line="260" w:lineRule="atLeast"/>
        <w:jc w:val="center"/>
      </w:pPr>
      <w:r>
        <w:rPr>
          <w:rFonts w:ascii="Arial" w:eastAsia="Arial" w:hAnsi="Arial" w:cs="Arial"/>
          <w:color w:val="000000"/>
          <w:sz w:val="20"/>
        </w:rPr>
        <w:t>September 19, 2024 Thursday</w:t>
      </w:r>
    </w:p>
    <w:p w14:paraId="4B2691E3" w14:textId="77777777" w:rsidR="00FA4267" w:rsidRDefault="00FA4267">
      <w:pPr>
        <w:pStyle w:val="Normal18"/>
        <w:spacing w:line="240" w:lineRule="atLeast"/>
        <w:jc w:val="both"/>
      </w:pPr>
      <w:bookmarkStart w:id="52" w:name="Bookmark_18"/>
      <w:bookmarkEnd w:id="52"/>
    </w:p>
    <w:p w14:paraId="21B79F16" w14:textId="77777777" w:rsidR="00FA4267" w:rsidRDefault="006700FD">
      <w:pPr>
        <w:pStyle w:val="Normal18"/>
        <w:spacing w:before="120" w:line="220" w:lineRule="atLeast"/>
      </w:pPr>
      <w:r>
        <w:br/>
      </w:r>
      <w:r>
        <w:rPr>
          <w:rFonts w:ascii="Arial" w:eastAsia="Arial" w:hAnsi="Arial" w:cs="Arial"/>
          <w:color w:val="000000"/>
          <w:sz w:val="16"/>
        </w:rPr>
        <w:t>Copyright 2024 The Pharos-Tribune (Logansport, Ind.)</w:t>
      </w:r>
    </w:p>
    <w:p w14:paraId="1C5EDEDE" w14:textId="77777777" w:rsidR="00FA4267" w:rsidRDefault="006700FD">
      <w:pPr>
        <w:pStyle w:val="Normal18"/>
        <w:spacing w:before="200" w:line="220" w:lineRule="atLeast"/>
        <w:jc w:val="both"/>
      </w:pPr>
      <w:r>
        <w:rPr>
          <w:rFonts w:ascii="Arial" w:eastAsia="Arial" w:hAnsi="Arial" w:cs="Arial"/>
          <w:color w:val="000000"/>
          <w:sz w:val="16"/>
        </w:rPr>
        <w:t>Distributed by Tribune Content Agency</w:t>
      </w:r>
    </w:p>
    <w:p w14:paraId="7E98B63F" w14:textId="77777777" w:rsidR="00FA4267" w:rsidRDefault="006700FD">
      <w:pPr>
        <w:pStyle w:val="Normal18"/>
        <w:spacing w:before="120" w:line="260" w:lineRule="atLeast"/>
      </w:pPr>
      <w:r>
        <w:rPr>
          <w:rFonts w:ascii="Arial" w:eastAsia="Arial" w:hAnsi="Arial" w:cs="Arial"/>
          <w:b/>
          <w:color w:val="000000"/>
          <w:sz w:val="20"/>
        </w:rPr>
        <w:t>Section:</w:t>
      </w:r>
      <w:r>
        <w:rPr>
          <w:rFonts w:ascii="Arial" w:eastAsia="Arial" w:hAnsi="Arial" w:cs="Arial"/>
          <w:color w:val="000000"/>
          <w:sz w:val="20"/>
        </w:rPr>
        <w:t> COMMENTARY</w:t>
      </w:r>
    </w:p>
    <w:p w14:paraId="439499A7" w14:textId="77777777" w:rsidR="00FA4267" w:rsidRDefault="006700FD">
      <w:pPr>
        <w:pStyle w:val="Normal18"/>
        <w:spacing w:before="120" w:line="260" w:lineRule="atLeast"/>
      </w:pPr>
      <w:r>
        <w:rPr>
          <w:rFonts w:ascii="Arial" w:eastAsia="Arial" w:hAnsi="Arial" w:cs="Arial"/>
          <w:b/>
          <w:color w:val="000000"/>
          <w:sz w:val="20"/>
        </w:rPr>
        <w:t>Length:</w:t>
      </w:r>
      <w:r>
        <w:rPr>
          <w:rFonts w:ascii="Arial" w:eastAsia="Arial" w:hAnsi="Arial" w:cs="Arial"/>
          <w:color w:val="000000"/>
          <w:sz w:val="20"/>
        </w:rPr>
        <w:t> 555 words</w:t>
      </w:r>
    </w:p>
    <w:p w14:paraId="36D784CB" w14:textId="77777777" w:rsidR="00FA4267" w:rsidRDefault="006700FD">
      <w:pPr>
        <w:pStyle w:val="Normal18"/>
        <w:spacing w:before="120" w:line="260" w:lineRule="atLeast"/>
      </w:pPr>
      <w:r>
        <w:rPr>
          <w:rFonts w:ascii="Arial" w:eastAsia="Arial" w:hAnsi="Arial" w:cs="Arial"/>
          <w:b/>
          <w:color w:val="000000"/>
          <w:sz w:val="20"/>
        </w:rPr>
        <w:t>Byline:</w:t>
      </w:r>
      <w:r>
        <w:rPr>
          <w:rFonts w:ascii="Arial" w:eastAsia="Arial" w:hAnsi="Arial" w:cs="Arial"/>
          <w:color w:val="000000"/>
          <w:sz w:val="20"/>
        </w:rPr>
        <w:t> Pharos-Tribune, Pharos-Tribune, Logansport, Ind.</w:t>
      </w:r>
    </w:p>
    <w:p w14:paraId="050E3385" w14:textId="77777777" w:rsidR="00FA4267" w:rsidRDefault="006700FD">
      <w:pPr>
        <w:pStyle w:val="Normal18"/>
        <w:keepNext/>
        <w:spacing w:before="240" w:line="340" w:lineRule="atLeast"/>
      </w:pPr>
      <w:bookmarkStart w:id="53" w:name="Body_16"/>
      <w:bookmarkEnd w:id="53"/>
      <w:r>
        <w:rPr>
          <w:rFonts w:ascii="Arial" w:eastAsia="Arial" w:hAnsi="Arial" w:cs="Arial"/>
          <w:b/>
          <w:color w:val="000000"/>
          <w:sz w:val="28"/>
        </w:rPr>
        <w:t>Body</w:t>
      </w:r>
    </w:p>
    <w:p w14:paraId="0CDB2BA5" w14:textId="781027F8" w:rsidR="00FA4267" w:rsidRDefault="006700FD">
      <w:pPr>
        <w:pStyle w:val="Normal18"/>
        <w:spacing w:line="60" w:lineRule="exact"/>
      </w:pPr>
      <w:r>
        <w:rPr>
          <w:noProof/>
        </w:rPr>
        <mc:AlternateContent>
          <mc:Choice Requires="wps">
            <w:drawing>
              <wp:anchor distT="0" distB="0" distL="114300" distR="114300" simplePos="0" relativeHeight="251717632" behindDoc="0" locked="0" layoutInCell="1" allowOverlap="1" wp14:anchorId="40435229" wp14:editId="419479C4">
                <wp:simplePos x="0" y="0"/>
                <wp:positionH relativeFrom="column">
                  <wp:posOffset>0</wp:posOffset>
                </wp:positionH>
                <wp:positionV relativeFrom="paragraph">
                  <wp:posOffset>25400</wp:posOffset>
                </wp:positionV>
                <wp:extent cx="6502400" cy="0"/>
                <wp:effectExtent l="15875" t="15875" r="15875" b="12700"/>
                <wp:wrapTopAndBottom/>
                <wp:docPr id="407098928"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2FAB8" id="Line 8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260081" w14:textId="77777777" w:rsidR="00FA4267" w:rsidRDefault="00FA4267">
      <w:pPr>
        <w:pStyle w:val="Normal18"/>
      </w:pPr>
    </w:p>
    <w:p w14:paraId="7FEE2B1A" w14:textId="77777777" w:rsidR="00FA4267" w:rsidRDefault="006700FD">
      <w:pPr>
        <w:pStyle w:val="Normal18"/>
        <w:spacing w:before="200" w:line="260" w:lineRule="atLeast"/>
        <w:jc w:val="both"/>
      </w:pPr>
      <w:r>
        <w:rPr>
          <w:rFonts w:ascii="Arial" w:eastAsia="Arial" w:hAnsi="Arial" w:cs="Arial"/>
          <w:color w:val="000000"/>
          <w:sz w:val="20"/>
        </w:rPr>
        <w:t>On Sept. 10, Democratic candidate and current vice president Kamala Harris and Republican candidate and former president Donald Trump faced off for their first in person debate, discussing abortion, the economy and immigration. When asked about immigration and the border, Trump said millions of people are coming into towns across the country, saying immigrants are eating citizens’ pets.</w:t>
      </w:r>
    </w:p>
    <w:p w14:paraId="6EF88745" w14:textId="77777777" w:rsidR="00FA4267" w:rsidRDefault="006700FD">
      <w:pPr>
        <w:pStyle w:val="Normal18"/>
        <w:spacing w:before="200" w:line="260" w:lineRule="atLeast"/>
        <w:jc w:val="both"/>
      </w:pPr>
      <w:r>
        <w:rPr>
          <w:rFonts w:ascii="Arial" w:eastAsia="Arial" w:hAnsi="Arial" w:cs="Arial"/>
          <w:color w:val="000000"/>
          <w:sz w:val="20"/>
        </w:rPr>
        <w:t>This echoes a statement made by Trump’</w:t>
      </w:r>
      <w:r>
        <w:rPr>
          <w:rFonts w:ascii="Arial" w:eastAsia="Arial" w:hAnsi="Arial" w:cs="Arial"/>
          <w:b/>
          <w:color w:val="000000"/>
          <w:sz w:val="20"/>
        </w:rPr>
        <w:t>s</w:t>
      </w:r>
      <w:r>
        <w:rPr>
          <w:rFonts w:ascii="Arial" w:eastAsia="Arial" w:hAnsi="Arial" w:cs="Arial"/>
          <w:color w:val="000000"/>
          <w:sz w:val="20"/>
        </w:rPr>
        <w:t xml:space="preserve"> vice president candidate JD Vance, who said in a Sept. 9 tweet that reports show that people have had their pets abducted and eaten by illegal Haitian immigrants.</w:t>
      </w:r>
    </w:p>
    <w:p w14:paraId="4F6A4199" w14:textId="77777777" w:rsidR="00FA4267" w:rsidRDefault="006700FD">
      <w:pPr>
        <w:pStyle w:val="Normal18"/>
        <w:spacing w:before="200" w:line="260" w:lineRule="atLeast"/>
        <w:jc w:val="both"/>
      </w:pPr>
      <w:r>
        <w:rPr>
          <w:rFonts w:ascii="Arial" w:eastAsia="Arial" w:hAnsi="Arial" w:cs="Arial"/>
          <w:color w:val="000000"/>
          <w:sz w:val="20"/>
        </w:rPr>
        <w:t>The claims spread rapidly across the Internet and have led to real world consequences. Schools and universities have received bomb threats, causing classes to be cancelled and security to be increased, according to CNN. Members of the Haitian community said in a New York Times article that they do not feel safe and are considering leaving the city.</w:t>
      </w:r>
    </w:p>
    <w:p w14:paraId="3A637B33" w14:textId="77777777" w:rsidR="00FA4267" w:rsidRDefault="006700FD">
      <w:pPr>
        <w:pStyle w:val="Normal18"/>
        <w:spacing w:before="200" w:line="260" w:lineRule="atLeast"/>
        <w:jc w:val="both"/>
      </w:pPr>
      <w:r>
        <w:rPr>
          <w:rFonts w:ascii="Arial" w:eastAsia="Arial" w:hAnsi="Arial" w:cs="Arial"/>
          <w:color w:val="000000"/>
          <w:sz w:val="20"/>
        </w:rPr>
        <w:t>The rumor has reached Logansport too, where many in the Haitian community come for job opportunities at locations like Tyson and Subaru. Giovanni Sejour, manager of Haitian grocery Sejour’</w:t>
      </w:r>
      <w:r>
        <w:rPr>
          <w:rFonts w:ascii="Arial" w:eastAsia="Arial" w:hAnsi="Arial" w:cs="Arial"/>
          <w:b/>
          <w:color w:val="000000"/>
          <w:sz w:val="20"/>
        </w:rPr>
        <w:t>s</w:t>
      </w:r>
      <w:r>
        <w:rPr>
          <w:rFonts w:ascii="Arial" w:eastAsia="Arial" w:hAnsi="Arial" w:cs="Arial"/>
          <w:color w:val="000000"/>
          <w:sz w:val="20"/>
        </w:rPr>
        <w:t xml:space="preserve"> Caribbean Grocery, said the rumors and viral images are taking a step backwards. He said the claims are not only affecting Haitians, but African Americans too.</w:t>
      </w:r>
    </w:p>
    <w:p w14:paraId="157A2D98" w14:textId="77777777" w:rsidR="00FA4267" w:rsidRDefault="006700FD">
      <w:pPr>
        <w:pStyle w:val="Normal18"/>
        <w:spacing w:before="200" w:line="260" w:lineRule="atLeast"/>
        <w:jc w:val="both"/>
      </w:pPr>
      <w:r>
        <w:rPr>
          <w:rFonts w:ascii="Arial" w:eastAsia="Arial" w:hAnsi="Arial" w:cs="Arial"/>
          <w:color w:val="000000"/>
          <w:sz w:val="20"/>
        </w:rPr>
        <w:t>“I think it’</w:t>
      </w:r>
      <w:r>
        <w:rPr>
          <w:rFonts w:ascii="Arial" w:eastAsia="Arial" w:hAnsi="Arial" w:cs="Arial"/>
          <w:b/>
          <w:color w:val="000000"/>
          <w:sz w:val="20"/>
        </w:rPr>
        <w:t>s</w:t>
      </w:r>
      <w:r>
        <w:rPr>
          <w:rFonts w:ascii="Arial" w:eastAsia="Arial" w:hAnsi="Arial" w:cs="Arial"/>
          <w:color w:val="000000"/>
          <w:sz w:val="20"/>
        </w:rPr>
        <w:t xml:space="preserve"> pretty messed up. It makes me a little scared, especially living in a state that’</w:t>
      </w:r>
      <w:r>
        <w:rPr>
          <w:rFonts w:ascii="Arial" w:eastAsia="Arial" w:hAnsi="Arial" w:cs="Arial"/>
          <w:b/>
          <w:color w:val="000000"/>
          <w:sz w:val="20"/>
        </w:rPr>
        <w:t>s</w:t>
      </w:r>
      <w:r>
        <w:rPr>
          <w:rFonts w:ascii="Arial" w:eastAsia="Arial" w:hAnsi="Arial" w:cs="Arial"/>
          <w:color w:val="000000"/>
          <w:sz w:val="20"/>
        </w:rPr>
        <w:t xml:space="preserve"> pretty red,” Sejour said. “As a political tactic, I think it’</w:t>
      </w:r>
      <w:r>
        <w:rPr>
          <w:rFonts w:ascii="Arial" w:eastAsia="Arial" w:hAnsi="Arial" w:cs="Arial"/>
          <w:b/>
          <w:color w:val="000000"/>
          <w:sz w:val="20"/>
        </w:rPr>
        <w:t>s</w:t>
      </w:r>
      <w:r>
        <w:rPr>
          <w:rFonts w:ascii="Arial" w:eastAsia="Arial" w:hAnsi="Arial" w:cs="Arial"/>
          <w:color w:val="000000"/>
          <w:sz w:val="20"/>
        </w:rPr>
        <w:t xml:space="preserve"> pretty low to do.”</w:t>
      </w:r>
    </w:p>
    <w:p w14:paraId="0B33E070" w14:textId="77777777" w:rsidR="00FA4267" w:rsidRDefault="006700FD">
      <w:pPr>
        <w:pStyle w:val="Normal18"/>
        <w:spacing w:before="200" w:line="260" w:lineRule="atLeast"/>
        <w:jc w:val="both"/>
      </w:pPr>
      <w:r>
        <w:rPr>
          <w:rFonts w:ascii="Arial" w:eastAsia="Arial" w:hAnsi="Arial" w:cs="Arial"/>
          <w:color w:val="000000"/>
          <w:sz w:val="20"/>
        </w:rPr>
        <w:t>However, so much of the information and evidence that has spread alongside this rumor is simply not true and has been debunked. A video of a supposed Haitian immigrant, who is actually US citizen, eating a cat was taken in Canton, the Columbus Dispatch says. The Springfield woman who made the initial Facebook post claiming Haitians killed her neighbor’</w:t>
      </w:r>
      <w:r>
        <w:rPr>
          <w:rFonts w:ascii="Arial" w:eastAsia="Arial" w:hAnsi="Arial" w:cs="Arial"/>
          <w:b/>
          <w:color w:val="000000"/>
          <w:sz w:val="20"/>
        </w:rPr>
        <w:t>s</w:t>
      </w:r>
      <w:r>
        <w:rPr>
          <w:rFonts w:ascii="Arial" w:eastAsia="Arial" w:hAnsi="Arial" w:cs="Arial"/>
          <w:color w:val="000000"/>
          <w:sz w:val="20"/>
        </w:rPr>
        <w:t xml:space="preserve"> daughter’</w:t>
      </w:r>
      <w:r>
        <w:rPr>
          <w:rFonts w:ascii="Arial" w:eastAsia="Arial" w:hAnsi="Arial" w:cs="Arial"/>
          <w:b/>
          <w:color w:val="000000"/>
          <w:sz w:val="20"/>
        </w:rPr>
        <w:t>s</w:t>
      </w:r>
      <w:r>
        <w:rPr>
          <w:rFonts w:ascii="Arial" w:eastAsia="Arial" w:hAnsi="Arial" w:cs="Arial"/>
          <w:color w:val="000000"/>
          <w:sz w:val="20"/>
        </w:rPr>
        <w:t xml:space="preserve"> friend’</w:t>
      </w:r>
      <w:r>
        <w:rPr>
          <w:rFonts w:ascii="Arial" w:eastAsia="Arial" w:hAnsi="Arial" w:cs="Arial"/>
          <w:b/>
          <w:color w:val="000000"/>
          <w:sz w:val="20"/>
        </w:rPr>
        <w:t>s</w:t>
      </w:r>
      <w:r>
        <w:rPr>
          <w:rFonts w:ascii="Arial" w:eastAsia="Arial" w:hAnsi="Arial" w:cs="Arial"/>
          <w:color w:val="000000"/>
          <w:sz w:val="20"/>
        </w:rPr>
        <w:t xml:space="preserve"> cat has admitted she has no evidence to support this, an article from Newsweek says.</w:t>
      </w:r>
    </w:p>
    <w:p w14:paraId="6035CF59" w14:textId="77777777" w:rsidR="00FA4267" w:rsidRDefault="006700FD">
      <w:pPr>
        <w:pStyle w:val="Normal18"/>
        <w:spacing w:before="200" w:line="260" w:lineRule="atLeast"/>
        <w:jc w:val="both"/>
      </w:pPr>
      <w:r>
        <w:rPr>
          <w:rFonts w:ascii="Arial" w:eastAsia="Arial" w:hAnsi="Arial" w:cs="Arial"/>
          <w:color w:val="000000"/>
          <w:sz w:val="20"/>
        </w:rPr>
        <w:t>Officials have also come out to debunk claims, with Springfield police saying there have been no reports of people’</w:t>
      </w:r>
      <w:r>
        <w:rPr>
          <w:rFonts w:ascii="Arial" w:eastAsia="Arial" w:hAnsi="Arial" w:cs="Arial"/>
          <w:b/>
          <w:color w:val="000000"/>
          <w:sz w:val="20"/>
        </w:rPr>
        <w:t>s</w:t>
      </w:r>
      <w:r>
        <w:rPr>
          <w:rFonts w:ascii="Arial" w:eastAsia="Arial" w:hAnsi="Arial" w:cs="Arial"/>
          <w:color w:val="000000"/>
          <w:sz w:val="20"/>
        </w:rPr>
        <w:t xml:space="preserve"> pets being abducted by immigrants, according to the Springfield News-Sun. Ohio governor Mike DeWine said there are no evidence to the rumors and that the Haitians in Springfield are here legally to work, according to CNN.</w:t>
      </w:r>
    </w:p>
    <w:p w14:paraId="0B607F0C" w14:textId="77777777" w:rsidR="00FA4267" w:rsidRDefault="006700FD">
      <w:pPr>
        <w:pStyle w:val="Normal18"/>
        <w:spacing w:before="200" w:line="260" w:lineRule="atLeast"/>
        <w:jc w:val="both"/>
      </w:pPr>
      <w:r>
        <w:rPr>
          <w:rFonts w:ascii="Arial" w:eastAsia="Arial" w:hAnsi="Arial" w:cs="Arial"/>
          <w:color w:val="000000"/>
          <w:sz w:val="20"/>
        </w:rPr>
        <w:t xml:space="preserve">As this rumor has shown, the spread of misinformation and claims without evidence can do real damage to real people. As the 2024 presidential </w:t>
      </w:r>
      <w:r>
        <w:rPr>
          <w:rFonts w:ascii="Arial" w:eastAsia="Arial" w:hAnsi="Arial" w:cs="Arial"/>
          <w:b/>
          <w:color w:val="000000"/>
          <w:sz w:val="20"/>
        </w:rPr>
        <w:t>election</w:t>
      </w:r>
      <w:r>
        <w:rPr>
          <w:rFonts w:ascii="Arial" w:eastAsia="Arial" w:hAnsi="Arial" w:cs="Arial"/>
          <w:color w:val="000000"/>
          <w:sz w:val="20"/>
        </w:rPr>
        <w:t xml:space="preserve"> draws closer, it is a good time to remember to </w:t>
      </w:r>
      <w:r>
        <w:rPr>
          <w:rFonts w:ascii="Arial" w:eastAsia="Arial" w:hAnsi="Arial" w:cs="Arial"/>
          <w:b/>
          <w:color w:val="000000"/>
          <w:sz w:val="20"/>
        </w:rPr>
        <w:t>fact-check</w:t>
      </w:r>
      <w:r>
        <w:rPr>
          <w:rFonts w:ascii="Arial" w:eastAsia="Arial" w:hAnsi="Arial" w:cs="Arial"/>
          <w:color w:val="000000"/>
          <w:sz w:val="20"/>
        </w:rPr>
        <w:t xml:space="preserve"> and research what you see online.</w:t>
      </w:r>
    </w:p>
    <w:p w14:paraId="0FF6B08D" w14:textId="77777777" w:rsidR="00FA4267" w:rsidRDefault="006700FD">
      <w:pPr>
        <w:pStyle w:val="Normal18"/>
        <w:spacing w:before="200" w:line="260" w:lineRule="atLeast"/>
        <w:jc w:val="both"/>
      </w:pPr>
      <w:r>
        <w:rPr>
          <w:rFonts w:ascii="Arial" w:eastAsia="Arial" w:hAnsi="Arial" w:cs="Arial"/>
          <w:color w:val="000000"/>
          <w:sz w:val="20"/>
        </w:rPr>
        <w:t xml:space="preserve">AARP recommends utilizing resources like </w:t>
      </w:r>
      <w:r>
        <w:rPr>
          <w:rFonts w:ascii="Arial" w:eastAsia="Arial" w:hAnsi="Arial" w:cs="Arial"/>
          <w:b/>
          <w:color w:val="000000"/>
          <w:sz w:val="20"/>
        </w:rPr>
        <w:t>Politifact</w:t>
      </w:r>
      <w:r>
        <w:rPr>
          <w:rFonts w:ascii="Arial" w:eastAsia="Arial" w:hAnsi="Arial" w:cs="Arial"/>
          <w:color w:val="000000"/>
          <w:sz w:val="20"/>
        </w:rPr>
        <w:t xml:space="preserve"> and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to double-</w:t>
      </w:r>
      <w:r>
        <w:rPr>
          <w:rFonts w:ascii="Arial" w:eastAsia="Arial" w:hAnsi="Arial" w:cs="Arial"/>
          <w:b/>
          <w:color w:val="000000"/>
          <w:sz w:val="20"/>
        </w:rPr>
        <w:t>check</w:t>
      </w:r>
      <w:r>
        <w:rPr>
          <w:rFonts w:ascii="Arial" w:eastAsia="Arial" w:hAnsi="Arial" w:cs="Arial"/>
          <w:color w:val="000000"/>
          <w:sz w:val="20"/>
        </w:rPr>
        <w:t xml:space="preserve"> politicians’ statements. They also suggest finding reliable sources that verify their information, not relying on one source for a story, especially if it seems extreme, and stopping to think before sharing something online.</w:t>
      </w:r>
    </w:p>
    <w:p w14:paraId="05DFC5C0" w14:textId="77777777" w:rsidR="00FA4267" w:rsidRDefault="006700FD">
      <w:pPr>
        <w:pStyle w:val="Normal18"/>
        <w:spacing w:before="200" w:line="260" w:lineRule="atLeast"/>
        <w:jc w:val="both"/>
      </w:pPr>
      <w:r>
        <w:rPr>
          <w:rFonts w:ascii="Arial" w:eastAsia="Arial" w:hAnsi="Arial" w:cs="Arial"/>
          <w:color w:val="000000"/>
          <w:sz w:val="20"/>
        </w:rPr>
        <w:t>Wright State University says one of the most effective ways to prevent misinformation and fake news is to stop and evaluate it before sharing. In a time where lies spread faster than truth, and where simple misinformation online can have real world consequences, we owe it to both ourselves and everyone else to ensure what we share online is truthful.</w:t>
      </w:r>
    </w:p>
    <w:p w14:paraId="74B216E3" w14:textId="77777777" w:rsidR="00FA4267" w:rsidRDefault="006700FD">
      <w:pPr>
        <w:pStyle w:val="Normal18"/>
        <w:spacing w:before="240" w:line="260" w:lineRule="atLeast"/>
        <w:jc w:val="both"/>
      </w:pPr>
      <w:r>
        <w:rPr>
          <w:rFonts w:ascii="Arial" w:eastAsia="Arial" w:hAnsi="Arial" w:cs="Arial"/>
          <w:color w:val="000000"/>
          <w:sz w:val="20"/>
        </w:rPr>
        <w:t xml:space="preserve">___ (c)2024 the Pharos-Tribune (Logansport, Ind.) Visit the Pharos-Tribune (Logansport, Ind.) at </w:t>
      </w:r>
      <w:hyperlink r:id="rId713" w:history="1">
        <w:r>
          <w:rPr>
            <w:rFonts w:ascii="Arial" w:eastAsia="Arial" w:hAnsi="Arial" w:cs="Arial"/>
            <w:color w:val="0077CC"/>
            <w:sz w:val="20"/>
            <w:u w:val="single"/>
            <w:shd w:val="clear" w:color="auto" w:fill="FFFFFF"/>
          </w:rPr>
          <w:t>www.pharostribune.com</w:t>
        </w:r>
      </w:hyperlink>
      <w:r>
        <w:rPr>
          <w:rFonts w:ascii="Arial" w:eastAsia="Arial" w:hAnsi="Arial" w:cs="Arial"/>
          <w:color w:val="000000"/>
          <w:sz w:val="20"/>
        </w:rPr>
        <w:t xml:space="preserve"> Distributed by Tribune Content Agency, LLC.</w:t>
      </w:r>
    </w:p>
    <w:p w14:paraId="6F24EEE2" w14:textId="77777777" w:rsidR="00FA4267" w:rsidRDefault="006700FD">
      <w:pPr>
        <w:pStyle w:val="Normal18"/>
        <w:keepNext/>
        <w:spacing w:before="240" w:line="340" w:lineRule="atLeast"/>
      </w:pPr>
      <w:bookmarkStart w:id="54" w:name="Classification_16"/>
      <w:bookmarkEnd w:id="54"/>
      <w:r>
        <w:rPr>
          <w:rFonts w:ascii="Arial" w:eastAsia="Arial" w:hAnsi="Arial" w:cs="Arial"/>
          <w:b/>
          <w:color w:val="000000"/>
          <w:sz w:val="28"/>
        </w:rPr>
        <w:t>Classification</w:t>
      </w:r>
    </w:p>
    <w:p w14:paraId="76ED4E02" w14:textId="51504BBF" w:rsidR="00FA4267" w:rsidRDefault="006700FD">
      <w:pPr>
        <w:pStyle w:val="Normal18"/>
        <w:spacing w:line="60" w:lineRule="exact"/>
      </w:pPr>
      <w:r>
        <w:rPr>
          <w:noProof/>
        </w:rPr>
        <mc:AlternateContent>
          <mc:Choice Requires="wps">
            <w:drawing>
              <wp:anchor distT="0" distB="0" distL="114300" distR="114300" simplePos="0" relativeHeight="251718656" behindDoc="0" locked="0" layoutInCell="1" allowOverlap="1" wp14:anchorId="71B3CFED" wp14:editId="30DAB4A1">
                <wp:simplePos x="0" y="0"/>
                <wp:positionH relativeFrom="column">
                  <wp:posOffset>0</wp:posOffset>
                </wp:positionH>
                <wp:positionV relativeFrom="paragraph">
                  <wp:posOffset>25400</wp:posOffset>
                </wp:positionV>
                <wp:extent cx="6502400" cy="0"/>
                <wp:effectExtent l="15875" t="16510" r="15875" b="21590"/>
                <wp:wrapTopAndBottom/>
                <wp:docPr id="15073681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A7559" id="Line 8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8D690F3" w14:textId="77777777" w:rsidR="00FA4267" w:rsidRDefault="00FA4267">
      <w:pPr>
        <w:pStyle w:val="Normal18"/>
        <w:spacing w:line="120" w:lineRule="exact"/>
      </w:pPr>
    </w:p>
    <w:p w14:paraId="2A83753F" w14:textId="77777777" w:rsidR="00FA4267" w:rsidRDefault="006700FD">
      <w:pPr>
        <w:pStyle w:val="Normal1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035C9DB" w14:textId="77777777" w:rsidR="00FA4267" w:rsidRDefault="006700FD">
      <w:pPr>
        <w:pStyle w:val="Normal1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7A8D9379" w14:textId="77777777" w:rsidR="00FA4267" w:rsidRDefault="006700FD">
      <w:pPr>
        <w:pStyle w:val="Normal18"/>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LG</w:t>
      </w:r>
    </w:p>
    <w:p w14:paraId="245F7CA6" w14:textId="77777777" w:rsidR="00FA4267" w:rsidRDefault="006700FD">
      <w:pPr>
        <w:pStyle w:val="Normal18"/>
        <w:spacing w:before="240" w:line="260" w:lineRule="atLeast"/>
      </w:pPr>
      <w:r>
        <w:br/>
      </w:r>
      <w:r>
        <w:rPr>
          <w:rFonts w:ascii="Arial" w:eastAsia="Arial" w:hAnsi="Arial" w:cs="Arial"/>
          <w:b/>
          <w:color w:val="000000"/>
          <w:sz w:val="20"/>
        </w:rPr>
        <w:t>Acc-No:</w:t>
      </w:r>
      <w:r>
        <w:rPr>
          <w:rFonts w:ascii="Arial" w:eastAsia="Arial" w:hAnsi="Arial" w:cs="Arial"/>
          <w:color w:val="000000"/>
          <w:sz w:val="20"/>
        </w:rPr>
        <w:t> 20240919-LG-Our-view-importance-</w:t>
      </w:r>
      <w:r>
        <w:rPr>
          <w:rFonts w:ascii="Arial" w:eastAsia="Arial" w:hAnsi="Arial" w:cs="Arial"/>
          <w:b/>
          <w:color w:val="000000"/>
          <w:sz w:val="20"/>
        </w:rPr>
        <w:t>fact-checking</w:t>
      </w:r>
      <w:r>
        <w:rPr>
          <w:rFonts w:ascii="Arial" w:eastAsia="Arial" w:hAnsi="Arial" w:cs="Arial"/>
          <w:color w:val="000000"/>
          <w:sz w:val="20"/>
        </w:rPr>
        <w:t>-especially-bef-0919</w:t>
      </w:r>
    </w:p>
    <w:p w14:paraId="7E3DB129" w14:textId="77777777" w:rsidR="00FA4267" w:rsidRDefault="006700FD">
      <w:pPr>
        <w:pStyle w:val="Normal1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IMMIGRATION (92%); IMMIGRATION, CITIZENSHIP &amp; DISPLACEMENT (92%); POLITICAL CANDIDATES (91%); </w:t>
      </w:r>
      <w:r>
        <w:rPr>
          <w:rFonts w:ascii="Arial" w:eastAsia="Arial" w:hAnsi="Arial" w:cs="Arial"/>
          <w:b/>
          <w:color w:val="000000"/>
          <w:sz w:val="20"/>
        </w:rPr>
        <w:t>FACT CHECKING</w:t>
      </w:r>
      <w:r>
        <w:rPr>
          <w:rFonts w:ascii="Arial" w:eastAsia="Arial" w:hAnsi="Arial" w:cs="Arial"/>
          <w:color w:val="000000"/>
          <w:sz w:val="20"/>
        </w:rPr>
        <w:t xml:space="preserve"> (90%); NATIONAL SECURITY &amp; FOREIGN RELATIONS (90%); US DEMOCRATIC PARTY (90%); US PRESIDENTIAL CANDIDATES 2016 (90%); US REPUBLICAN PARTY (90%); CATS (89%); DISINFORMATION &amp; MISINFORMATION (89%); GOSSIP &amp; RUMORS (89%); REPORTS, REVIEWS &amp; SECTIONS (79%); CAMPAIGNS &amp;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ELECTIONS</w:t>
      </w:r>
      <w:r>
        <w:rPr>
          <w:rFonts w:ascii="Arial" w:eastAsia="Arial" w:hAnsi="Arial" w:cs="Arial"/>
          <w:color w:val="000000"/>
          <w:sz w:val="20"/>
        </w:rPr>
        <w:t xml:space="preserve"> (78%); FAKE NEWS (78%); GOVERNMENT BODIES &amp; OFFICES (78%); HEADS OF GOVERNMENT </w:t>
      </w:r>
      <w:r>
        <w:rPr>
          <w:rFonts w:ascii="Arial" w:eastAsia="Arial" w:hAnsi="Arial" w:cs="Arial"/>
          <w:b/>
          <w:color w:val="000000"/>
          <w:sz w:val="20"/>
        </w:rPr>
        <w:t>ELECTIONS</w:t>
      </w:r>
      <w:r>
        <w:rPr>
          <w:rFonts w:ascii="Arial" w:eastAsia="Arial" w:hAnsi="Arial" w:cs="Arial"/>
          <w:color w:val="000000"/>
          <w:sz w:val="20"/>
        </w:rPr>
        <w:t xml:space="preserve"> (78%); US PRESIDENTIAL CANDIDATES 2012 (78%); US PRESIDENTIAL CANDIDATES 2024 (78%); US PRESIDENTIAL </w:t>
      </w:r>
      <w:r>
        <w:rPr>
          <w:rFonts w:ascii="Arial" w:eastAsia="Arial" w:hAnsi="Arial" w:cs="Arial"/>
          <w:b/>
          <w:color w:val="000000"/>
          <w:sz w:val="20"/>
        </w:rPr>
        <w:t>ELECTIONS</w:t>
      </w:r>
      <w:r>
        <w:rPr>
          <w:rFonts w:ascii="Arial" w:eastAsia="Arial" w:hAnsi="Arial" w:cs="Arial"/>
          <w:color w:val="000000"/>
          <w:sz w:val="20"/>
        </w:rPr>
        <w:t xml:space="preserve"> (78%); INTERNET SOCIAL NETWORKING (76%); KIDNAPPING &amp; ABDUCTION (75%); ASSOCIATIONS &amp; ORGANIZATIONS (74%); BOMBINGS (69%); AFRICAN AMERICANS (68%)</w:t>
      </w:r>
    </w:p>
    <w:p w14:paraId="1FC26F54" w14:textId="77777777" w:rsidR="00FA4267" w:rsidRDefault="006700FD">
      <w:pPr>
        <w:pStyle w:val="Normal18"/>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(53%)</w:t>
      </w:r>
    </w:p>
    <w:p w14:paraId="01359FB1" w14:textId="77777777" w:rsidR="00FA4267" w:rsidRDefault="006700FD">
      <w:pPr>
        <w:pStyle w:val="Normal18"/>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(53%)</w:t>
      </w:r>
    </w:p>
    <w:p w14:paraId="013C094B" w14:textId="77777777" w:rsidR="00FA4267" w:rsidRDefault="006700FD">
      <w:pPr>
        <w:pStyle w:val="Normal1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(53%); SIC7374 COMPUTER PROCESSING &amp; DATA PREPARATION &amp; PROCESSING SERVICES (53%); INTERNET SOCIAL NETWORKING (76%); EDUCATIONAL SERVICES (74%)</w:t>
      </w:r>
    </w:p>
    <w:p w14:paraId="773D3A5E" w14:textId="77777777" w:rsidR="00FA4267" w:rsidRDefault="006700FD">
      <w:pPr>
        <w:pStyle w:val="Normal18"/>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J D VANCE (79%); KAMALA HARRIS (79%); MIKE DEWINE (79%)</w:t>
      </w:r>
    </w:p>
    <w:p w14:paraId="02F50F5D" w14:textId="77777777" w:rsidR="00FA4267" w:rsidRDefault="006700FD">
      <w:pPr>
        <w:pStyle w:val="Normal1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COLUMBUS, OH, USA (79%); INDIANA, USA (93%); OHIO, USA (79%); UNITED STATES (79%); CARIBBEAN ISLANDS (73%)</w:t>
      </w:r>
    </w:p>
    <w:p w14:paraId="0E5B1A9C" w14:textId="77777777" w:rsidR="00FA4267" w:rsidRDefault="006700FD">
      <w:pPr>
        <w:pStyle w:val="Normal1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20, 2024</w:t>
      </w:r>
    </w:p>
    <w:p w14:paraId="58189283" w14:textId="77777777" w:rsidR="00FA4267" w:rsidRDefault="00FA4267">
      <w:pPr>
        <w:pStyle w:val="Normal18"/>
      </w:pPr>
    </w:p>
    <w:p w14:paraId="41B99324" w14:textId="4322E4BF" w:rsidR="00FA4267" w:rsidRDefault="006700FD">
      <w:pPr>
        <w:pStyle w:val="Normal1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19680" behindDoc="0" locked="0" layoutInCell="1" allowOverlap="1" wp14:anchorId="1A3C998E" wp14:editId="56D84D86">
                <wp:simplePos x="0" y="0"/>
                <wp:positionH relativeFrom="column">
                  <wp:posOffset>0</wp:posOffset>
                </wp:positionH>
                <wp:positionV relativeFrom="paragraph">
                  <wp:posOffset>127000</wp:posOffset>
                </wp:positionV>
                <wp:extent cx="6502400" cy="0"/>
                <wp:effectExtent l="6350" t="9525" r="15875" b="9525"/>
                <wp:wrapNone/>
                <wp:docPr id="1090295965"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284E5" id="Line 8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74EA6F8" w14:textId="77777777" w:rsidR="00FA4267" w:rsidRDefault="00FA4267">
      <w:pPr>
        <w:pStyle w:val="Normal19"/>
        <w:sectPr w:rsidR="00FA4267">
          <w:headerReference w:type="even" r:id="rId714"/>
          <w:headerReference w:type="default" r:id="rId715"/>
          <w:footerReference w:type="even" r:id="rId716"/>
          <w:footerReference w:type="default" r:id="rId717"/>
          <w:headerReference w:type="first" r:id="rId718"/>
          <w:footerReference w:type="first" r:id="rId719"/>
          <w:pgSz w:w="12240" w:h="15840"/>
          <w:pgMar w:top="840" w:right="1000" w:bottom="840" w:left="1000" w:header="400" w:footer="400" w:gutter="0"/>
          <w:cols w:space="720"/>
          <w:titlePg/>
        </w:sectPr>
      </w:pPr>
    </w:p>
    <w:p w14:paraId="6F68383B" w14:textId="77777777" w:rsidR="00FA4267" w:rsidRDefault="00FA4267">
      <w:pPr>
        <w:pStyle w:val="Normal19"/>
      </w:pPr>
    </w:p>
    <w:p w14:paraId="0C421BDC" w14:textId="43EFEB45" w:rsidR="00FA4267" w:rsidRDefault="006700FD">
      <w:pPr>
        <w:pStyle w:val="Normal19"/>
      </w:pPr>
      <w:r>
        <w:rPr>
          <w:noProof/>
        </w:rPr>
        <w:drawing>
          <wp:inline distT="0" distB="0" distL="0" distR="0" wp14:anchorId="21DBAA24" wp14:editId="67BC7561">
            <wp:extent cx="1879600" cy="381000"/>
            <wp:effectExtent l="0" t="0" r="0" b="0"/>
            <wp:docPr id="24" name="Picture 10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F33741A" w14:textId="3D0498F9" w:rsidR="00FA4267" w:rsidRDefault="006700FD" w:rsidP="002E277C">
      <w:pPr>
        <w:pStyle w:val="Heading117"/>
        <w:keepNext w:val="0"/>
        <w:numPr>
          <w:ilvl w:val="0"/>
          <w:numId w:val="140"/>
        </w:numPr>
        <w:spacing w:after="200" w:line="340" w:lineRule="atLeast"/>
        <w:jc w:val="center"/>
      </w:pPr>
      <w:hyperlink r:id="rId720" w:history="1">
        <w:r>
          <w:rPr>
            <w:rFonts w:eastAsia="Arial"/>
            <w:color w:val="0077CC"/>
            <w:sz w:val="28"/>
            <w:u w:val="single"/>
            <w:shd w:val="clear" w:color="auto" w:fill="FFFFFF"/>
          </w:rPr>
          <w:t xml:space="preserve">PBS Hurls Bad </w:t>
        </w:r>
      </w:hyperlink>
      <w:hyperlink r:id="rId721" w:history="1">
        <w:r>
          <w:rPr>
            <w:rFonts w:eastAsia="Arial"/>
            <w:color w:val="0077CC"/>
            <w:sz w:val="28"/>
            <w:u w:val="single"/>
            <w:shd w:val="clear" w:color="auto" w:fill="FFFFFF"/>
          </w:rPr>
          <w:t>Fact Checks</w:t>
        </w:r>
      </w:hyperlink>
      <w:hyperlink r:id="rId722" w:history="1">
        <w:r>
          <w:rPr>
            <w:rFonts w:eastAsia="Arial"/>
            <w:color w:val="0077CC"/>
            <w:sz w:val="28"/>
            <w:u w:val="single"/>
            <w:shd w:val="clear" w:color="auto" w:fill="FFFFFF"/>
          </w:rPr>
          <w:t>: GOP Voting Concerns Could Mean 'Political Violence'</w:t>
        </w:r>
      </w:hyperlink>
    </w:p>
    <w:p w14:paraId="53F9F797" w14:textId="77777777" w:rsidR="00FA4267" w:rsidRDefault="006700FD">
      <w:pPr>
        <w:pStyle w:val="Normal19"/>
        <w:spacing w:before="120" w:line="260" w:lineRule="atLeast"/>
        <w:jc w:val="center"/>
      </w:pPr>
      <w:r>
        <w:rPr>
          <w:rFonts w:ascii="Arial" w:eastAsia="Arial" w:hAnsi="Arial" w:cs="Arial"/>
          <w:color w:val="000000"/>
          <w:sz w:val="20"/>
        </w:rPr>
        <w:t xml:space="preserve">Newstex Blogs </w:t>
      </w:r>
    </w:p>
    <w:p w14:paraId="379C3625" w14:textId="77777777" w:rsidR="00FA4267" w:rsidRDefault="006700FD">
      <w:pPr>
        <w:pStyle w:val="Normal19"/>
        <w:spacing w:before="120" w:line="260" w:lineRule="atLeast"/>
        <w:jc w:val="center"/>
      </w:pPr>
      <w:r>
        <w:rPr>
          <w:rFonts w:ascii="Arial" w:eastAsia="Arial" w:hAnsi="Arial" w:cs="Arial"/>
          <w:color w:val="000000"/>
          <w:sz w:val="20"/>
        </w:rPr>
        <w:t>Newsbusters.org</w:t>
      </w:r>
    </w:p>
    <w:p w14:paraId="7ED5FE8E" w14:textId="77777777" w:rsidR="00FA4267" w:rsidRDefault="006700FD">
      <w:pPr>
        <w:pStyle w:val="Normal19"/>
        <w:spacing w:before="120" w:line="260" w:lineRule="atLeast"/>
        <w:jc w:val="center"/>
      </w:pPr>
      <w:r>
        <w:rPr>
          <w:rFonts w:ascii="Arial" w:eastAsia="Arial" w:hAnsi="Arial" w:cs="Arial"/>
          <w:color w:val="000000"/>
          <w:sz w:val="20"/>
        </w:rPr>
        <w:t>July 19, 2024 Friday 2:00 AM EST</w:t>
      </w:r>
    </w:p>
    <w:p w14:paraId="72939AF9" w14:textId="77777777" w:rsidR="00FA4267" w:rsidRDefault="00FA4267">
      <w:pPr>
        <w:pStyle w:val="Normal19"/>
        <w:spacing w:line="240" w:lineRule="atLeast"/>
        <w:jc w:val="both"/>
      </w:pPr>
      <w:bookmarkStart w:id="55" w:name="Bookmark_19"/>
      <w:bookmarkEnd w:id="55"/>
    </w:p>
    <w:p w14:paraId="23AD395F" w14:textId="77777777" w:rsidR="00FA4267" w:rsidRDefault="006700FD">
      <w:pPr>
        <w:pStyle w:val="Normal19"/>
        <w:spacing w:before="120" w:line="220" w:lineRule="atLeast"/>
      </w:pPr>
      <w:r>
        <w:br/>
      </w:r>
      <w:r>
        <w:rPr>
          <w:rFonts w:ascii="Arial" w:eastAsia="Arial" w:hAnsi="Arial" w:cs="Arial"/>
          <w:color w:val="000000"/>
          <w:sz w:val="16"/>
        </w:rPr>
        <w:t>Delivered by Newstex LLC. All Rights Reserved.</w:t>
      </w:r>
    </w:p>
    <w:p w14:paraId="477EAF2D" w14:textId="77777777" w:rsidR="00FA4267" w:rsidRDefault="006700FD">
      <w:pPr>
        <w:pStyle w:val="Normal19"/>
        <w:spacing w:line="220" w:lineRule="atLeast"/>
      </w:pPr>
      <w:r>
        <w:rPr>
          <w:rFonts w:ascii="Arial" w:eastAsia="Arial" w:hAnsi="Arial" w:cs="Arial"/>
          <w:color w:val="000000"/>
          <w:sz w:val="16"/>
        </w:rPr>
        <w:t xml:space="preserve">Copyright 2024 Newsbusters.org </w:t>
      </w:r>
    </w:p>
    <w:p w14:paraId="62133DFE" w14:textId="77777777" w:rsidR="00FA4267" w:rsidRDefault="006700FD">
      <w:pPr>
        <w:pStyle w:val="Normal19"/>
        <w:spacing w:before="120" w:line="260" w:lineRule="atLeast"/>
      </w:pPr>
      <w:r>
        <w:rPr>
          <w:rFonts w:ascii="Arial" w:eastAsia="Arial" w:hAnsi="Arial" w:cs="Arial"/>
          <w:b/>
          <w:color w:val="000000"/>
          <w:sz w:val="20"/>
        </w:rPr>
        <w:t>Length:</w:t>
      </w:r>
      <w:r>
        <w:rPr>
          <w:rFonts w:ascii="Arial" w:eastAsia="Arial" w:hAnsi="Arial" w:cs="Arial"/>
          <w:color w:val="000000"/>
          <w:sz w:val="20"/>
        </w:rPr>
        <w:t> 1177 words</w:t>
      </w:r>
    </w:p>
    <w:p w14:paraId="173E21A7" w14:textId="77777777" w:rsidR="00FA4267" w:rsidRDefault="006700FD">
      <w:pPr>
        <w:pStyle w:val="Normal19"/>
        <w:spacing w:before="120" w:line="260" w:lineRule="atLeast"/>
      </w:pPr>
      <w:r>
        <w:rPr>
          <w:rFonts w:ascii="Arial" w:eastAsia="Arial" w:hAnsi="Arial" w:cs="Arial"/>
          <w:b/>
          <w:color w:val="000000"/>
          <w:sz w:val="20"/>
        </w:rPr>
        <w:t>Byline:</w:t>
      </w:r>
      <w:r>
        <w:rPr>
          <w:rFonts w:ascii="Arial" w:eastAsia="Arial" w:hAnsi="Arial" w:cs="Arial"/>
          <w:color w:val="000000"/>
          <w:sz w:val="20"/>
        </w:rPr>
        <w:t> Clay Waters</w:t>
      </w:r>
    </w:p>
    <w:p w14:paraId="459DB81E" w14:textId="77777777" w:rsidR="00FA4267" w:rsidRDefault="006700FD">
      <w:pPr>
        <w:pStyle w:val="Normal19"/>
        <w:keepNext/>
        <w:spacing w:before="240" w:line="340" w:lineRule="atLeast"/>
      </w:pPr>
      <w:bookmarkStart w:id="56" w:name="Body_17"/>
      <w:bookmarkEnd w:id="56"/>
      <w:r>
        <w:rPr>
          <w:rFonts w:ascii="Arial" w:eastAsia="Arial" w:hAnsi="Arial" w:cs="Arial"/>
          <w:b/>
          <w:color w:val="000000"/>
          <w:sz w:val="28"/>
        </w:rPr>
        <w:t>Body</w:t>
      </w:r>
    </w:p>
    <w:p w14:paraId="4EAD366E" w14:textId="3CA87EDB" w:rsidR="00FA4267" w:rsidRDefault="006700FD">
      <w:pPr>
        <w:pStyle w:val="Normal19"/>
        <w:spacing w:line="60" w:lineRule="exact"/>
      </w:pPr>
      <w:r>
        <w:rPr>
          <w:noProof/>
        </w:rPr>
        <mc:AlternateContent>
          <mc:Choice Requires="wps">
            <w:drawing>
              <wp:anchor distT="0" distB="0" distL="114300" distR="114300" simplePos="0" relativeHeight="251720704" behindDoc="0" locked="0" layoutInCell="1" allowOverlap="1" wp14:anchorId="031ADA7C" wp14:editId="65B06F3E">
                <wp:simplePos x="0" y="0"/>
                <wp:positionH relativeFrom="column">
                  <wp:posOffset>0</wp:posOffset>
                </wp:positionH>
                <wp:positionV relativeFrom="paragraph">
                  <wp:posOffset>25400</wp:posOffset>
                </wp:positionV>
                <wp:extent cx="6502400" cy="0"/>
                <wp:effectExtent l="15875" t="19050" r="15875" b="19050"/>
                <wp:wrapTopAndBottom/>
                <wp:docPr id="164398235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BAB4E" id="Line 85"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60E0A80" w14:textId="77777777" w:rsidR="00FA4267" w:rsidRDefault="00FA4267">
      <w:pPr>
        <w:pStyle w:val="Normal19"/>
      </w:pPr>
    </w:p>
    <w:p w14:paraId="43B5C9F5" w14:textId="77777777" w:rsidR="00FA4267" w:rsidRDefault="006700FD">
      <w:pPr>
        <w:pStyle w:val="Normal19"/>
        <w:spacing w:before="240" w:line="260" w:lineRule="atLeast"/>
        <w:jc w:val="both"/>
      </w:pPr>
      <w:r>
        <w:rPr>
          <w:rFonts w:ascii="Arial" w:eastAsia="Arial" w:hAnsi="Arial" w:cs="Arial"/>
          <w:color w:val="000000"/>
          <w:sz w:val="20"/>
        </w:rPr>
        <w:t xml:space="preserve">July 19th, 2024 ( </w:t>
      </w:r>
      <w:hyperlink r:id="rId723"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724"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3011A6B4" w14:textId="77777777" w:rsidR="00FA4267" w:rsidRDefault="006700FD">
      <w:pPr>
        <w:pStyle w:val="Normal19"/>
        <w:spacing w:before="200" w:line="260" w:lineRule="atLeast"/>
        <w:jc w:val="both"/>
      </w:pPr>
      <w:r>
        <w:rPr>
          <w:rFonts w:ascii="Arial" w:eastAsia="Arial" w:hAnsi="Arial" w:cs="Arial"/>
          <w:color w:val="000000"/>
          <w:sz w:val="20"/>
        </w:rPr>
        <w:t>PBS'</w:t>
      </w:r>
      <w:r>
        <w:rPr>
          <w:rFonts w:ascii="Arial" w:eastAsia="Arial" w:hAnsi="Arial" w:cs="Arial"/>
          <w:b/>
          <w:color w:val="000000"/>
          <w:sz w:val="20"/>
        </w:rPr>
        <w:t>s</w:t>
      </w:r>
      <w:r>
        <w:rPr>
          <w:rFonts w:ascii="Arial" w:eastAsia="Arial" w:hAnsi="Arial" w:cs="Arial"/>
          <w:color w:val="000000"/>
          <w:sz w:val="20"/>
        </w:rPr>
        <w:t xml:space="preserve"> biased coverage of Night Three of the Republican National Convention began even before the main event, on Wednesday evening'</w:t>
      </w:r>
      <w:r>
        <w:rPr>
          <w:rFonts w:ascii="Arial" w:eastAsia="Arial" w:hAnsi="Arial" w:cs="Arial"/>
          <w:b/>
          <w:color w:val="000000"/>
          <w:sz w:val="20"/>
        </w:rPr>
        <w:t>s</w:t>
      </w:r>
      <w:r>
        <w:rPr>
          <w:rFonts w:ascii="Arial" w:eastAsia="Arial" w:hAnsi="Arial" w:cs="Arial"/>
          <w:color w:val="000000"/>
          <w:sz w:val="20"/>
        </w:rPr>
        <w:t xml:space="preserve"> PBS News Hour, aiming not only to </w:t>
      </w:r>
      <w:r>
        <w:rPr>
          <w:rFonts w:ascii="Arial" w:eastAsia="Arial" w:hAnsi="Arial" w:cs="Arial"/>
          <w:b/>
          <w:color w:val="000000"/>
          <w:sz w:val="20"/>
        </w:rPr>
        <w:t>fact-check</w:t>
      </w:r>
      <w:r>
        <w:rPr>
          <w:rFonts w:ascii="Arial" w:eastAsia="Arial" w:hAnsi="Arial" w:cs="Arial"/>
          <w:color w:val="000000"/>
          <w:sz w:val="20"/>
        </w:rPr>
        <w:t xml:space="preserve"> the Republicans but even to suggest some Republican voting 'misinformation' could lead to "political violence."</w:t>
      </w:r>
    </w:p>
    <w:p w14:paraId="3035140B" w14:textId="77777777" w:rsidR="00FA4267" w:rsidRDefault="006700FD">
      <w:pPr>
        <w:pStyle w:val="Normal19"/>
        <w:spacing w:before="240" w:line="260" w:lineRule="atLeast"/>
        <w:jc w:val="both"/>
      </w:pPr>
      <w:r>
        <w:rPr>
          <w:rFonts w:ascii="Arial" w:eastAsia="Arial" w:hAnsi="Arial" w:cs="Arial"/>
          <w:color w:val="000000"/>
          <w:sz w:val="20"/>
        </w:rPr>
        <w:t>The tax-funded network'</w:t>
      </w:r>
      <w:r>
        <w:rPr>
          <w:rFonts w:ascii="Arial" w:eastAsia="Arial" w:hAnsi="Arial" w:cs="Arial"/>
          <w:b/>
          <w:color w:val="000000"/>
          <w:sz w:val="20"/>
        </w:rPr>
        <w:t>s</w:t>
      </w:r>
      <w:r>
        <w:rPr>
          <w:rFonts w:ascii="Arial" w:eastAsia="Arial" w:hAnsi="Arial" w:cs="Arial"/>
          <w:color w:val="000000"/>
          <w:sz w:val="20"/>
        </w:rPr>
        <w:t xml:space="preserve">  </w:t>
      </w:r>
      <w:hyperlink r:id="rId725" w:history="1">
        <w:r>
          <w:rPr>
            <w:rFonts w:ascii="Arial" w:eastAsia="Arial" w:hAnsi="Arial" w:cs="Arial"/>
            <w:color w:val="0077CC"/>
            <w:sz w:val="20"/>
            <w:u w:val="single"/>
            <w:shd w:val="clear" w:color="auto" w:fill="FFFFFF"/>
          </w:rPr>
          <w:t xml:space="preserve">first </w:t>
        </w:r>
      </w:hyperlink>
      <w:hyperlink r:id="rId726" w:history="1">
        <w:r>
          <w:rPr>
            <w:rFonts w:ascii="Arial" w:eastAsia="Arial" w:hAnsi="Arial" w:cs="Arial"/>
            <w:b/>
            <w:color w:val="0077CC"/>
            <w:sz w:val="20"/>
            <w:u w:val="single"/>
            <w:shd w:val="clear" w:color="auto" w:fill="FFFFFF"/>
          </w:rPr>
          <w:t>fact-check</w:t>
        </w:r>
      </w:hyperlink>
      <w:hyperlink r:id="rId727" w:history="1">
        <w:r>
          <w:rPr>
            <w:rFonts w:ascii="Arial" w:eastAsia="Arial" w:hAnsi="Arial" w:cs="Arial"/>
            <w:color w:val="0077CC"/>
            <w:sz w:val="20"/>
            <w:u w:val="single"/>
            <w:shd w:val="clear" w:color="auto" w:fill="FFFFFF"/>
          </w:rPr>
          <w:t xml:space="preserve"> target wasreality TV star, Savannah Chrisley, who discussed</w:t>
        </w:r>
      </w:hyperlink>
      <w:r>
        <w:rPr>
          <w:rFonts w:ascii="Arial" w:eastAsia="Arial" w:hAnsi="Arial" w:cs="Arial"/>
          <w:color w:val="000000"/>
          <w:sz w:val="20"/>
        </w:rPr>
        <w:t> </w:t>
      </w:r>
      <w:hyperlink r:id="rId728" w:history="1">
        <w:r>
          <w:rPr>
            <w:rFonts w:ascii="Arial" w:eastAsia="Arial" w:hAnsi="Arial" w:cs="Arial"/>
            <w:color w:val="0077CC"/>
            <w:sz w:val="20"/>
            <w:u w:val="single"/>
            <w:shd w:val="clear" w:color="auto" w:fill="FFFFFF"/>
          </w:rPr>
          <w:t>her family'</w:t>
        </w:r>
      </w:hyperlink>
      <w:hyperlink r:id="rId729" w:history="1">
        <w:r>
          <w:rPr>
            <w:rFonts w:ascii="Arial" w:eastAsia="Arial" w:hAnsi="Arial" w:cs="Arial"/>
            <w:b/>
            <w:color w:val="0077CC"/>
            <w:sz w:val="20"/>
            <w:u w:val="single"/>
            <w:shd w:val="clear" w:color="auto" w:fill="FFFFFF"/>
          </w:rPr>
          <w:t>s</w:t>
        </w:r>
      </w:hyperlink>
      <w:hyperlink r:id="rId730" w:history="1">
        <w:r>
          <w:rPr>
            <w:rFonts w:ascii="Arial" w:eastAsia="Arial" w:hAnsi="Arial" w:cs="Arial"/>
            <w:color w:val="0077CC"/>
            <w:sz w:val="20"/>
            <w:u w:val="single"/>
            <w:shd w:val="clear" w:color="auto" w:fill="FFFFFF"/>
          </w:rPr>
          <w:t xml:space="preserve"> legal woes in her speech. Lisa Desjardins, reporting from the convention floor, played the hypocrisy card before moving to the </w:t>
        </w:r>
      </w:hyperlink>
      <w:hyperlink r:id="rId731" w:history="1">
        <w:r>
          <w:rPr>
            <w:rFonts w:ascii="Arial" w:eastAsia="Arial" w:hAnsi="Arial" w:cs="Arial"/>
            <w:b/>
            <w:color w:val="0077CC"/>
            <w:sz w:val="20"/>
            <w:u w:val="single"/>
            <w:shd w:val="clear" w:color="auto" w:fill="FFFFFF"/>
          </w:rPr>
          <w:t>fact check</w:t>
        </w:r>
      </w:hyperlink>
      <w:hyperlink r:id="rId732" w:history="1">
        <w:r>
          <w:rPr>
            <w:rFonts w:ascii="Arial" w:eastAsia="Arial" w:hAnsi="Arial" w:cs="Arial"/>
            <w:color w:val="0077CC"/>
            <w:sz w:val="20"/>
            <w:u w:val="single"/>
            <w:shd w:val="clear" w:color="auto" w:fill="FFFFFF"/>
          </w:rPr>
          <w:t>.</w:t>
        </w:r>
      </w:hyperlink>
    </w:p>
    <w:p w14:paraId="7F4EBCDD" w14:textId="77777777" w:rsidR="00FA4267" w:rsidRDefault="006700FD">
      <w:pPr>
        <w:pStyle w:val="Normal19"/>
        <w:spacing w:before="200" w:line="260" w:lineRule="atLeast"/>
        <w:jc w:val="both"/>
      </w:pPr>
      <w:r>
        <w:rPr>
          <w:rFonts w:ascii="Arial" w:eastAsia="Arial" w:hAnsi="Arial" w:cs="Arial"/>
          <w:color w:val="000000"/>
          <w:sz w:val="20"/>
        </w:rPr>
        <w:t>Desjardins: But amid praise of Trump, on a night focused on law and order, Republicans generally ignored Trump'</w:t>
      </w:r>
      <w:r>
        <w:rPr>
          <w:rFonts w:ascii="Arial" w:eastAsia="Arial" w:hAnsi="Arial" w:cs="Arial"/>
          <w:b/>
          <w:color w:val="000000"/>
          <w:sz w:val="20"/>
        </w:rPr>
        <w:t>s</w:t>
      </w:r>
      <w:r>
        <w:rPr>
          <w:rFonts w:ascii="Arial" w:eastAsia="Arial" w:hAnsi="Arial" w:cs="Arial"/>
          <w:color w:val="000000"/>
          <w:sz w:val="20"/>
        </w:rPr>
        <w:t xml:space="preserve"> own 34 felony convictions, except as evidence of what they see as a weaponized justice system.</w:t>
      </w:r>
    </w:p>
    <w:p w14:paraId="0AB06672" w14:textId="77777777" w:rsidR="00FA4267" w:rsidRDefault="006700FD">
      <w:pPr>
        <w:pStyle w:val="Normal19"/>
        <w:spacing w:before="200" w:line="260" w:lineRule="atLeast"/>
        <w:jc w:val="both"/>
      </w:pPr>
      <w:r>
        <w:rPr>
          <w:rFonts w:ascii="Arial" w:eastAsia="Arial" w:hAnsi="Arial" w:cs="Arial"/>
          <w:color w:val="000000"/>
          <w:sz w:val="20"/>
        </w:rPr>
        <w:t>Savannah Chrisley: Today, we have a two-faced justice system. Just look at what they're doing to President Trump, all while, let'</w:t>
      </w:r>
      <w:r>
        <w:rPr>
          <w:rFonts w:ascii="Arial" w:eastAsia="Arial" w:hAnsi="Arial" w:cs="Arial"/>
          <w:b/>
          <w:color w:val="000000"/>
          <w:sz w:val="20"/>
        </w:rPr>
        <w:t>s</w:t>
      </w:r>
      <w:r>
        <w:rPr>
          <w:rFonts w:ascii="Arial" w:eastAsia="Arial" w:hAnsi="Arial" w:cs="Arial"/>
          <w:color w:val="000000"/>
          <w:sz w:val="20"/>
        </w:rPr>
        <w:t xml:space="preserve"> face it, Hunter Biden is roaming around free and attending classified meetings.</w:t>
      </w:r>
    </w:p>
    <w:p w14:paraId="2C56D624" w14:textId="77777777" w:rsidR="00FA4267" w:rsidRDefault="006700FD">
      <w:pPr>
        <w:pStyle w:val="Normal19"/>
        <w:spacing w:before="200" w:line="260" w:lineRule="atLeast"/>
        <w:jc w:val="both"/>
      </w:pPr>
      <w:r>
        <w:rPr>
          <w:rFonts w:ascii="Arial" w:eastAsia="Arial" w:hAnsi="Arial" w:cs="Arial"/>
          <w:color w:val="000000"/>
          <w:sz w:val="20"/>
        </w:rPr>
        <w:t xml:space="preserve">PBS pounced, with the help of their convention </w:t>
      </w:r>
      <w:r>
        <w:rPr>
          <w:rFonts w:ascii="Arial" w:eastAsia="Arial" w:hAnsi="Arial" w:cs="Arial"/>
          <w:b/>
          <w:color w:val="000000"/>
          <w:sz w:val="20"/>
        </w:rPr>
        <w:t>fact-check</w:t>
      </w:r>
      <w:r>
        <w:rPr>
          <w:rFonts w:ascii="Arial" w:eastAsia="Arial" w:hAnsi="Arial" w:cs="Arial"/>
          <w:color w:val="000000"/>
          <w:sz w:val="20"/>
        </w:rPr>
        <w:t xml:space="preserve"> partners, the left-leaning </w:t>
      </w:r>
      <w:r>
        <w:rPr>
          <w:rFonts w:ascii="Arial" w:eastAsia="Arial" w:hAnsi="Arial" w:cs="Arial"/>
          <w:b/>
          <w:color w:val="000000"/>
          <w:sz w:val="20"/>
        </w:rPr>
        <w:t>PolitiFact</w:t>
      </w:r>
      <w:r>
        <w:rPr>
          <w:rFonts w:ascii="Arial" w:eastAsia="Arial" w:hAnsi="Arial" w:cs="Arial"/>
          <w:color w:val="000000"/>
          <w:sz w:val="20"/>
        </w:rPr>
        <w:t xml:space="preserve"> .</w:t>
      </w:r>
    </w:p>
    <w:p w14:paraId="1A61FBCC" w14:textId="77777777" w:rsidR="00FA4267" w:rsidRDefault="006700FD">
      <w:pPr>
        <w:pStyle w:val="Normal19"/>
        <w:spacing w:before="200" w:line="260" w:lineRule="atLeast"/>
        <w:jc w:val="both"/>
      </w:pPr>
      <w:r>
        <w:rPr>
          <w:rFonts w:ascii="Arial" w:eastAsia="Arial" w:hAnsi="Arial" w:cs="Arial"/>
          <w:color w:val="000000"/>
          <w:sz w:val="20"/>
        </w:rPr>
        <w:t xml:space="preserve">Katie Sanders, Editor in Chief, </w:t>
      </w:r>
      <w:r>
        <w:rPr>
          <w:rFonts w:ascii="Arial" w:eastAsia="Arial" w:hAnsi="Arial" w:cs="Arial"/>
          <w:b/>
          <w:color w:val="000000"/>
          <w:sz w:val="20"/>
        </w:rPr>
        <w:t>PolitiFact</w:t>
      </w:r>
      <w:r>
        <w:rPr>
          <w:rFonts w:ascii="Arial" w:eastAsia="Arial" w:hAnsi="Arial" w:cs="Arial"/>
          <w:color w:val="000000"/>
          <w:sz w:val="20"/>
        </w:rPr>
        <w:t>: So this is unproven.</w:t>
      </w:r>
    </w:p>
    <w:p w14:paraId="3C0576FC" w14:textId="77777777" w:rsidR="00FA4267" w:rsidRDefault="006700FD">
      <w:pPr>
        <w:pStyle w:val="Normal19"/>
        <w:spacing w:before="200" w:line="260" w:lineRule="atLeast"/>
        <w:jc w:val="both"/>
      </w:pPr>
      <w:r>
        <w:rPr>
          <w:rFonts w:ascii="Arial" w:eastAsia="Arial" w:hAnsi="Arial" w:cs="Arial"/>
          <w:color w:val="000000"/>
          <w:sz w:val="20"/>
        </w:rPr>
        <w:t xml:space="preserve">Lisa Desjardins: We spoke with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Katie Sanders. The organization is </w:t>
      </w:r>
      <w:r>
        <w:rPr>
          <w:rFonts w:ascii="Arial" w:eastAsia="Arial" w:hAnsi="Arial" w:cs="Arial"/>
          <w:b/>
          <w:color w:val="000000"/>
          <w:sz w:val="20"/>
        </w:rPr>
        <w:t>checking</w:t>
      </w:r>
      <w:r>
        <w:rPr>
          <w:rFonts w:ascii="Arial" w:eastAsia="Arial" w:hAnsi="Arial" w:cs="Arial"/>
          <w:color w:val="000000"/>
          <w:sz w:val="20"/>
        </w:rPr>
        <w:t xml:space="preserve"> statements made at both 2024 conventions. In this case, the claim comes from an NBC report about Hunter Biden. But:</w:t>
      </w:r>
    </w:p>
    <w:p w14:paraId="38B26C07" w14:textId="77777777" w:rsidR="00FA4267" w:rsidRDefault="006700FD">
      <w:pPr>
        <w:pStyle w:val="Normal19"/>
        <w:spacing w:before="200" w:line="260" w:lineRule="atLeast"/>
        <w:jc w:val="both"/>
      </w:pPr>
      <w:r>
        <w:rPr>
          <w:rFonts w:ascii="Arial" w:eastAsia="Arial" w:hAnsi="Arial" w:cs="Arial"/>
          <w:color w:val="000000"/>
          <w:sz w:val="20"/>
        </w:rPr>
        <w:t>Sanders: That report did not say anything about Hunter Biden attending classified briefings. That would be something that would be illegal, because he does not have a security clearance to be in those sessions. So it'</w:t>
      </w:r>
      <w:r>
        <w:rPr>
          <w:rFonts w:ascii="Arial" w:eastAsia="Arial" w:hAnsi="Arial" w:cs="Arial"/>
          <w:b/>
          <w:color w:val="000000"/>
          <w:sz w:val="20"/>
        </w:rPr>
        <w:t>s</w:t>
      </w:r>
      <w:r>
        <w:rPr>
          <w:rFonts w:ascii="Arial" w:eastAsia="Arial" w:hAnsi="Arial" w:cs="Arial"/>
          <w:color w:val="000000"/>
          <w:sz w:val="20"/>
        </w:rPr>
        <w:t xml:space="preserve"> not a proven claim.</w:t>
      </w:r>
    </w:p>
    <w:p w14:paraId="2FE71126" w14:textId="77777777" w:rsidR="00FA4267" w:rsidRDefault="006700FD">
      <w:pPr>
        <w:pStyle w:val="Normal19"/>
        <w:spacing w:before="200" w:line="260" w:lineRule="atLeast"/>
        <w:jc w:val="both"/>
      </w:pPr>
      <w:r>
        <w:rPr>
          <w:rFonts w:ascii="Arial" w:eastAsia="Arial" w:hAnsi="Arial" w:cs="Arial"/>
          <w:color w:val="000000"/>
          <w:sz w:val="20"/>
        </w:rPr>
        <w:t>Desjardins gave a pass on the statement of a mother whose son died of fentanyl poisoning.</w:t>
      </w:r>
    </w:p>
    <w:p w14:paraId="4E89B905" w14:textId="77777777" w:rsidR="00FA4267" w:rsidRDefault="006700FD">
      <w:pPr>
        <w:pStyle w:val="Normal19"/>
        <w:spacing w:before="200" w:line="260" w:lineRule="atLeast"/>
        <w:jc w:val="both"/>
      </w:pPr>
      <w:r>
        <w:rPr>
          <w:rFonts w:ascii="Arial" w:eastAsia="Arial" w:hAnsi="Arial" w:cs="Arial"/>
          <w:color w:val="000000"/>
          <w:sz w:val="20"/>
        </w:rPr>
        <w:t>Desjardins: But several other statements didn't hold up, like this from [Republican Rep. Steve] Scalise:</w:t>
      </w:r>
    </w:p>
    <w:p w14:paraId="148BC2F8" w14:textId="77777777" w:rsidR="00FA4267" w:rsidRDefault="006700FD">
      <w:pPr>
        <w:pStyle w:val="Normal19"/>
        <w:spacing w:before="200" w:line="260" w:lineRule="atLeast"/>
        <w:jc w:val="both"/>
      </w:pPr>
      <w:r>
        <w:rPr>
          <w:rFonts w:ascii="Arial" w:eastAsia="Arial" w:hAnsi="Arial" w:cs="Arial"/>
          <w:color w:val="000000"/>
          <w:sz w:val="20"/>
        </w:rPr>
        <w:t>Rep. Steve Scalise: On the border, Biden and Harris opened it up to the entire world. Prisons are being emptied.</w:t>
      </w:r>
    </w:p>
    <w:p w14:paraId="50C368E1" w14:textId="77777777" w:rsidR="00FA4267" w:rsidRDefault="006700FD">
      <w:pPr>
        <w:pStyle w:val="Normal19"/>
        <w:spacing w:before="200" w:line="260" w:lineRule="atLeast"/>
        <w:jc w:val="both"/>
      </w:pPr>
      <w:r>
        <w:rPr>
          <w:rFonts w:ascii="Arial" w:eastAsia="Arial" w:hAnsi="Arial" w:cs="Arial"/>
          <w:color w:val="000000"/>
          <w:sz w:val="20"/>
        </w:rPr>
        <w:t>Sanders was awfully confident: This claim is false. Joe Biden and Kamala Harris have not opened up the border. Even more egregious here is the idea that there'</w:t>
      </w:r>
      <w:r>
        <w:rPr>
          <w:rFonts w:ascii="Arial" w:eastAsia="Arial" w:hAnsi="Arial" w:cs="Arial"/>
          <w:b/>
          <w:color w:val="000000"/>
          <w:sz w:val="20"/>
        </w:rPr>
        <w:t>s</w:t>
      </w:r>
      <w:r>
        <w:rPr>
          <w:rFonts w:ascii="Arial" w:eastAsia="Arial" w:hAnsi="Arial" w:cs="Arial"/>
          <w:color w:val="000000"/>
          <w:sz w:val="20"/>
        </w:rPr>
        <w:t xml:space="preserve"> an organized effort to recruit people from prisons in other countries. We have done research to look into whether it'</w:t>
      </w:r>
      <w:r>
        <w:rPr>
          <w:rFonts w:ascii="Arial" w:eastAsia="Arial" w:hAnsi="Arial" w:cs="Arial"/>
          <w:b/>
          <w:color w:val="000000"/>
          <w:sz w:val="20"/>
        </w:rPr>
        <w:t>s</w:t>
      </w:r>
      <w:r>
        <w:rPr>
          <w:rFonts w:ascii="Arial" w:eastAsia="Arial" w:hAnsi="Arial" w:cs="Arial"/>
          <w:color w:val="000000"/>
          <w:sz w:val="20"/>
        </w:rPr>
        <w:t xml:space="preserve"> been documented that these governments, these countries, there'</w:t>
      </w:r>
      <w:r>
        <w:rPr>
          <w:rFonts w:ascii="Arial" w:eastAsia="Arial" w:hAnsi="Arial" w:cs="Arial"/>
          <w:b/>
          <w:color w:val="000000"/>
          <w:sz w:val="20"/>
        </w:rPr>
        <w:t>s</w:t>
      </w:r>
      <w:r>
        <w:rPr>
          <w:rFonts w:ascii="Arial" w:eastAsia="Arial" w:hAnsi="Arial" w:cs="Arial"/>
          <w:color w:val="000000"/>
          <w:sz w:val="20"/>
        </w:rPr>
        <w:t xml:space="preserve"> some group that'</w:t>
      </w:r>
      <w:r>
        <w:rPr>
          <w:rFonts w:ascii="Arial" w:eastAsia="Arial" w:hAnsi="Arial" w:cs="Arial"/>
          <w:b/>
          <w:color w:val="000000"/>
          <w:sz w:val="20"/>
        </w:rPr>
        <w:t>s</w:t>
      </w:r>
      <w:r>
        <w:rPr>
          <w:rFonts w:ascii="Arial" w:eastAsia="Arial" w:hAnsi="Arial" w:cs="Arial"/>
          <w:color w:val="000000"/>
          <w:sz w:val="20"/>
        </w:rPr>
        <w:t xml:space="preserve"> organizing prisoners and releasing them to the </w:t>
      </w:r>
      <w:r>
        <w:rPr>
          <w:rFonts w:ascii="Arial" w:eastAsia="Arial" w:hAnsi="Arial" w:cs="Arial"/>
          <w:b/>
          <w:color w:val="000000"/>
          <w:sz w:val="20"/>
        </w:rPr>
        <w:t>U.S</w:t>
      </w:r>
      <w:r>
        <w:rPr>
          <w:rFonts w:ascii="Arial" w:eastAsia="Arial" w:hAnsi="Arial" w:cs="Arial"/>
          <w:color w:val="000000"/>
          <w:sz w:val="20"/>
        </w:rPr>
        <w:t>. It'</w:t>
      </w:r>
      <w:r>
        <w:rPr>
          <w:rFonts w:ascii="Arial" w:eastAsia="Arial" w:hAnsi="Arial" w:cs="Arial"/>
          <w:b/>
          <w:color w:val="000000"/>
          <w:sz w:val="20"/>
        </w:rPr>
        <w:t>s</w:t>
      </w:r>
      <w:r>
        <w:rPr>
          <w:rFonts w:ascii="Arial" w:eastAsia="Arial" w:hAnsi="Arial" w:cs="Arial"/>
          <w:color w:val="000000"/>
          <w:sz w:val="20"/>
        </w:rPr>
        <w:t xml:space="preserve"> just not proven.</w:t>
      </w:r>
    </w:p>
    <w:p w14:paraId="739B4FD5" w14:textId="77777777" w:rsidR="00FA4267" w:rsidRDefault="006700FD">
      <w:pPr>
        <w:pStyle w:val="Normal19"/>
        <w:spacing w:before="240" w:line="260" w:lineRule="atLeast"/>
        <w:jc w:val="both"/>
      </w:pPr>
      <w:r>
        <w:rPr>
          <w:rFonts w:ascii="Arial" w:eastAsia="Arial" w:hAnsi="Arial" w:cs="Arial"/>
          <w:color w:val="000000"/>
          <w:sz w:val="20"/>
        </w:rPr>
        <w:t xml:space="preserve">In the  </w:t>
      </w:r>
      <w:hyperlink r:id="rId733" w:history="1">
        <w:r>
          <w:rPr>
            <w:rFonts w:ascii="Arial" w:eastAsia="Arial" w:hAnsi="Arial" w:cs="Arial"/>
            <w:color w:val="0077CC"/>
            <w:sz w:val="20"/>
            <w:u w:val="single"/>
            <w:shd w:val="clear" w:color="auto" w:fill="FFFFFF"/>
          </w:rPr>
          <w:t>next segment, White House reporter Laura Barron-Lopez (who'</w:t>
        </w:r>
      </w:hyperlink>
      <w:hyperlink r:id="rId734" w:history="1">
        <w:r>
          <w:rPr>
            <w:rFonts w:ascii="Arial" w:eastAsia="Arial" w:hAnsi="Arial" w:cs="Arial"/>
            <w:b/>
            <w:color w:val="0077CC"/>
            <w:sz w:val="20"/>
            <w:u w:val="single"/>
            <w:shd w:val="clear" w:color="auto" w:fill="FFFFFF"/>
          </w:rPr>
          <w:t>s</w:t>
        </w:r>
      </w:hyperlink>
      <w:hyperlink r:id="rId735" w:history="1">
        <w:r>
          <w:rPr>
            <w:rFonts w:ascii="Arial" w:eastAsia="Arial" w:hAnsi="Arial" w:cs="Arial"/>
            <w:color w:val="0077CC"/>
            <w:sz w:val="20"/>
            <w:u w:val="single"/>
            <w:shd w:val="clear" w:color="auto" w:fill="FFFFFF"/>
          </w:rPr>
          <w:t xml:space="preserve"> kept a low profile during the convention) fretted over the dangers of 2024 Republican </w:t>
        </w:r>
      </w:hyperlink>
      <w:hyperlink r:id="rId736" w:history="1">
        <w:r>
          <w:rPr>
            <w:rFonts w:ascii="Arial" w:eastAsia="Arial" w:hAnsi="Arial" w:cs="Arial"/>
            <w:b/>
            <w:color w:val="0077CC"/>
            <w:sz w:val="20"/>
            <w:u w:val="single"/>
            <w:shd w:val="clear" w:color="auto" w:fill="FFFFFF"/>
          </w:rPr>
          <w:t>election</w:t>
        </w:r>
      </w:hyperlink>
      <w:hyperlink r:id="rId737" w:history="1">
        <w:r>
          <w:rPr>
            <w:rFonts w:ascii="Arial" w:eastAsia="Arial" w:hAnsi="Arial" w:cs="Arial"/>
            <w:color w:val="0077CC"/>
            <w:sz w:val="20"/>
            <w:u w:val="single"/>
            <w:shd w:val="clear" w:color="auto" w:fill="FFFFFF"/>
          </w:rPr>
          <w:t xml:space="preserve"> concerns.</w:t>
        </w:r>
      </w:hyperlink>
    </w:p>
    <w:p w14:paraId="2852A540" w14:textId="77777777" w:rsidR="00FA4267" w:rsidRDefault="006700FD">
      <w:pPr>
        <w:pStyle w:val="Normal19"/>
        <w:spacing w:before="200" w:line="260" w:lineRule="atLeast"/>
        <w:jc w:val="both"/>
      </w:pPr>
      <w:r>
        <w:rPr>
          <w:rFonts w:ascii="Arial" w:eastAsia="Arial" w:hAnsi="Arial" w:cs="Arial"/>
          <w:color w:val="000000"/>
          <w:sz w:val="20"/>
        </w:rPr>
        <w:t xml:space="preserve">Co-host Geoff Bennett: Some speakers here at the Republican National Convention have repeated the unsubstantiated claim that Democrats are rigging the presidential </w:t>
      </w:r>
      <w:r>
        <w:rPr>
          <w:rFonts w:ascii="Arial" w:eastAsia="Arial" w:hAnsi="Arial" w:cs="Arial"/>
          <w:b/>
          <w:color w:val="000000"/>
          <w:sz w:val="20"/>
        </w:rPr>
        <w:t>election</w:t>
      </w:r>
      <w:r>
        <w:rPr>
          <w:rFonts w:ascii="Arial" w:eastAsia="Arial" w:hAnsi="Arial" w:cs="Arial"/>
          <w:color w:val="000000"/>
          <w:sz w:val="20"/>
        </w:rPr>
        <w:t>, specifically about noncitizens voting.</w:t>
      </w:r>
    </w:p>
    <w:p w14:paraId="059A604B" w14:textId="77777777" w:rsidR="00FA4267" w:rsidRDefault="006700FD">
      <w:pPr>
        <w:pStyle w:val="Normal19"/>
        <w:spacing w:before="200" w:line="260" w:lineRule="atLeast"/>
        <w:jc w:val="both"/>
      </w:pPr>
      <w:r>
        <w:rPr>
          <w:rFonts w:ascii="Arial" w:eastAsia="Arial" w:hAnsi="Arial" w:cs="Arial"/>
          <w:color w:val="000000"/>
          <w:sz w:val="20"/>
        </w:rPr>
        <w:t>.</w:t>
      </w:r>
    </w:p>
    <w:p w14:paraId="0E6CE122" w14:textId="77777777" w:rsidR="00FA4267" w:rsidRDefault="006700FD">
      <w:pPr>
        <w:pStyle w:val="Normal19"/>
        <w:spacing w:before="200" w:line="260" w:lineRule="atLeast"/>
        <w:jc w:val="both"/>
      </w:pPr>
      <w:r>
        <w:rPr>
          <w:rFonts w:ascii="Arial" w:eastAsia="Arial" w:hAnsi="Arial" w:cs="Arial"/>
          <w:color w:val="000000"/>
          <w:sz w:val="20"/>
        </w:rPr>
        <w:t>Co-host Amna Nawaz: That claim is just one of many conspiracy theories about the security of America'</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 xml:space="preserve"> system that are being spread in the lead-up to November.</w:t>
      </w:r>
    </w:p>
    <w:p w14:paraId="02059E90" w14:textId="77777777" w:rsidR="00FA4267" w:rsidRDefault="006700FD">
      <w:pPr>
        <w:pStyle w:val="Normal19"/>
        <w:spacing w:before="200" w:line="260" w:lineRule="atLeast"/>
        <w:jc w:val="both"/>
      </w:pPr>
      <w:r>
        <w:rPr>
          <w:rFonts w:ascii="Arial" w:eastAsia="Arial" w:hAnsi="Arial" w:cs="Arial"/>
          <w:color w:val="000000"/>
          <w:sz w:val="20"/>
        </w:rPr>
        <w:t>Laura Barron-Lopez: This lie dates back to 2016, Amna, when then-candidate Donald Trump said that he lost the popular vote because three to five million noncitizen immigrants voted for Hillary Clinton. That'</w:t>
      </w:r>
      <w:r>
        <w:rPr>
          <w:rFonts w:ascii="Arial" w:eastAsia="Arial" w:hAnsi="Arial" w:cs="Arial"/>
          <w:b/>
          <w:color w:val="000000"/>
          <w:sz w:val="20"/>
        </w:rPr>
        <w:t>s</w:t>
      </w:r>
      <w:r>
        <w:rPr>
          <w:rFonts w:ascii="Arial" w:eastAsia="Arial" w:hAnsi="Arial" w:cs="Arial"/>
          <w:color w:val="000000"/>
          <w:sz w:val="20"/>
        </w:rPr>
        <w:t xml:space="preserve"> -- of course is not true. But now it'</w:t>
      </w:r>
      <w:r>
        <w:rPr>
          <w:rFonts w:ascii="Arial" w:eastAsia="Arial" w:hAnsi="Arial" w:cs="Arial"/>
          <w:b/>
          <w:color w:val="000000"/>
          <w:sz w:val="20"/>
        </w:rPr>
        <w:t>s</w:t>
      </w:r>
      <w:r>
        <w:rPr>
          <w:rFonts w:ascii="Arial" w:eastAsia="Arial" w:hAnsi="Arial" w:cs="Arial"/>
          <w:color w:val="000000"/>
          <w:sz w:val="20"/>
        </w:rPr>
        <w:t xml:space="preserve"> become much more pervasive among Republicans this </w:t>
      </w:r>
      <w:r>
        <w:rPr>
          <w:rFonts w:ascii="Arial" w:eastAsia="Arial" w:hAnsi="Arial" w:cs="Arial"/>
          <w:b/>
          <w:color w:val="000000"/>
          <w:sz w:val="20"/>
        </w:rPr>
        <w:t>election</w:t>
      </w:r>
      <w:r>
        <w:rPr>
          <w:rFonts w:ascii="Arial" w:eastAsia="Arial" w:hAnsi="Arial" w:cs="Arial"/>
          <w:color w:val="000000"/>
          <w:sz w:val="20"/>
        </w:rPr>
        <w:t xml:space="preserve"> cycle, going all the way from Republican nominee Donald Trump to House Speaker Mike Johnson, who has repeated this baseless claim over and over again.It'</w:t>
      </w:r>
      <w:r>
        <w:rPr>
          <w:rFonts w:ascii="Arial" w:eastAsia="Arial" w:hAnsi="Arial" w:cs="Arial"/>
          <w:b/>
          <w:color w:val="000000"/>
          <w:sz w:val="20"/>
        </w:rPr>
        <w:t>s</w:t>
      </w:r>
      <w:r>
        <w:rPr>
          <w:rFonts w:ascii="Arial" w:eastAsia="Arial" w:hAnsi="Arial" w:cs="Arial"/>
          <w:color w:val="000000"/>
          <w:sz w:val="20"/>
        </w:rPr>
        <w:t xml:space="preserve"> important to note, Amna, that it is already illegal for noncitizens to vote under federal law.</w:t>
      </w:r>
    </w:p>
    <w:p w14:paraId="2CA0992F" w14:textId="77777777" w:rsidR="00FA4267" w:rsidRDefault="006700FD">
      <w:pPr>
        <w:pStyle w:val="Normal19"/>
        <w:spacing w:before="240" w:line="260" w:lineRule="atLeast"/>
        <w:jc w:val="both"/>
      </w:pPr>
      <w:r>
        <w:rPr>
          <w:rFonts w:ascii="Arial" w:eastAsia="Arial" w:hAnsi="Arial" w:cs="Arial"/>
          <w:color w:val="000000"/>
          <w:sz w:val="20"/>
        </w:rPr>
        <w:t xml:space="preserve">Republican voting concerns are certainly not 'baseless,' given that many municipalities across the country have begun allowing  </w:t>
      </w:r>
      <w:hyperlink r:id="rId738" w:history="1">
        <w:r>
          <w:rPr>
            <w:rFonts w:ascii="Arial" w:eastAsia="Arial" w:hAnsi="Arial" w:cs="Arial"/>
            <w:color w:val="0077CC"/>
            <w:sz w:val="20"/>
            <w:u w:val="single"/>
            <w:shd w:val="clear" w:color="auto" w:fill="FFFFFF"/>
          </w:rPr>
          <w:t xml:space="preserve">non-citizens to vote in state and local </w:t>
        </w:r>
      </w:hyperlink>
      <w:hyperlink r:id="rId739" w:history="1">
        <w:r>
          <w:rPr>
            <w:rFonts w:ascii="Arial" w:eastAsia="Arial" w:hAnsi="Arial" w:cs="Arial"/>
            <w:b/>
            <w:color w:val="0077CC"/>
            <w:sz w:val="20"/>
            <w:u w:val="single"/>
            <w:shd w:val="clear" w:color="auto" w:fill="FFFFFF"/>
          </w:rPr>
          <w:t>elections</w:t>
        </w:r>
      </w:hyperlink>
      <w:hyperlink r:id="rId740" w:history="1">
        <w:r>
          <w:rPr>
            <w:rFonts w:ascii="Arial" w:eastAsia="Arial" w:hAnsi="Arial" w:cs="Arial"/>
            <w:color w:val="0077CC"/>
            <w:sz w:val="20"/>
            <w:u w:val="single"/>
            <w:shd w:val="clear" w:color="auto" w:fill="FFFFFF"/>
          </w:rPr>
          <w:t>.</w:t>
        </w:r>
      </w:hyperlink>
    </w:p>
    <w:p w14:paraId="282173A0" w14:textId="77777777" w:rsidR="00FA4267" w:rsidRDefault="006700FD">
      <w:pPr>
        <w:pStyle w:val="Normal19"/>
        <w:spacing w:before="200" w:line="260" w:lineRule="atLeast"/>
        <w:jc w:val="both"/>
      </w:pPr>
      <w:r>
        <w:rPr>
          <w:rFonts w:ascii="Arial" w:eastAsia="Arial" w:hAnsi="Arial" w:cs="Arial"/>
          <w:color w:val="000000"/>
          <w:sz w:val="20"/>
        </w:rPr>
        <w:t>The segment closed with Barron-Lopez raising up a familiar left-wing scarecrow, the Heritage Foundation (creators of the feared and loathed but rarely read Project 2025). Barron-Lopez ranted:</w:t>
      </w:r>
    </w:p>
    <w:p w14:paraId="265D798C" w14:textId="77777777" w:rsidR="00FA4267" w:rsidRDefault="006700FD">
      <w:pPr>
        <w:pStyle w:val="Normal19"/>
        <w:spacing w:before="200" w:line="260" w:lineRule="atLeast"/>
        <w:jc w:val="both"/>
      </w:pPr>
      <w:r>
        <w:rPr>
          <w:rFonts w:ascii="Arial" w:eastAsia="Arial" w:hAnsi="Arial" w:cs="Arial"/>
          <w:color w:val="000000"/>
          <w:sz w:val="20"/>
        </w:rPr>
        <w:t>This is part of a larger effort, Geoff, to sow doubt about America'</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 xml:space="preserve"> system, to convince the electorate that the country'</w:t>
      </w:r>
      <w:r>
        <w:rPr>
          <w:rFonts w:ascii="Arial" w:eastAsia="Arial" w:hAnsi="Arial" w:cs="Arial"/>
          <w:b/>
          <w:color w:val="000000"/>
          <w:sz w:val="20"/>
        </w:rPr>
        <w:t>s</w:t>
      </w:r>
      <w:r>
        <w:rPr>
          <w:rFonts w:ascii="Arial" w:eastAsia="Arial" w:hAnsi="Arial" w:cs="Arial"/>
          <w:color w:val="000000"/>
          <w:sz w:val="20"/>
        </w:rPr>
        <w:t xml:space="preserve"> system can't be trusted and that the -- and that, if Donald Trump were to lose, that that result is not legitimate. And an example of this comes from Heritage Foundation, the right-wing think tank that has issued a blueprint for a potential second Trump term. Mike Howell, executive director of The Heritage Foundation'</w:t>
      </w:r>
      <w:r>
        <w:rPr>
          <w:rFonts w:ascii="Arial" w:eastAsia="Arial" w:hAnsi="Arial" w:cs="Arial"/>
          <w:b/>
          <w:color w:val="000000"/>
          <w:sz w:val="20"/>
        </w:rPr>
        <w:t>s</w:t>
      </w:r>
      <w:r>
        <w:rPr>
          <w:rFonts w:ascii="Arial" w:eastAsia="Arial" w:hAnsi="Arial" w:cs="Arial"/>
          <w:color w:val="000000"/>
          <w:sz w:val="20"/>
        </w:rPr>
        <w:t xml:space="preserve"> Oversight Project, said recently at an event that: "As things stand right now, there is a zero percent chance of a free and fair </w:t>
      </w:r>
      <w:r>
        <w:rPr>
          <w:rFonts w:ascii="Arial" w:eastAsia="Arial" w:hAnsi="Arial" w:cs="Arial"/>
          <w:b/>
          <w:color w:val="000000"/>
          <w:sz w:val="20"/>
        </w:rPr>
        <w:t>election</w:t>
      </w:r>
      <w:r>
        <w:rPr>
          <w:rFonts w:ascii="Arial" w:eastAsia="Arial" w:hAnsi="Arial" w:cs="Arial"/>
          <w:color w:val="000000"/>
          <w:sz w:val="20"/>
        </w:rPr>
        <w:t xml:space="preserve"> in the United States of America." And that transition report from Heritage Foundation also claimed -- without any evidence -- that President Biden will retain power quote, "by force" and that President Biden will disregard the will of the voters, whatever the ultimate result is. Some fear from </w:t>
      </w:r>
      <w:r>
        <w:rPr>
          <w:rFonts w:ascii="Arial" w:eastAsia="Arial" w:hAnsi="Arial" w:cs="Arial"/>
          <w:b/>
          <w:color w:val="000000"/>
          <w:sz w:val="20"/>
        </w:rPr>
        <w:t>election</w:t>
      </w:r>
      <w:r>
        <w:rPr>
          <w:rFonts w:ascii="Arial" w:eastAsia="Arial" w:hAnsi="Arial" w:cs="Arial"/>
          <w:color w:val="000000"/>
          <w:sz w:val="20"/>
        </w:rPr>
        <w:t xml:space="preserve"> security experts that I have spoken to is that what happens with all this disinformation if Donald Trump were to lose, that it could potentially result in some political violence in the end, Geoff.</w:t>
      </w:r>
    </w:p>
    <w:p w14:paraId="6B0CC114" w14:textId="77777777" w:rsidR="00FA4267" w:rsidRDefault="006700FD">
      <w:pPr>
        <w:pStyle w:val="Normal19"/>
        <w:spacing w:before="240" w:line="260" w:lineRule="atLeast"/>
        <w:jc w:val="both"/>
      </w:pPr>
      <w:r>
        <w:rPr>
          <w:rFonts w:ascii="Arial" w:eastAsia="Arial" w:hAnsi="Arial" w:cs="Arial"/>
          <w:color w:val="000000"/>
          <w:sz w:val="20"/>
        </w:rPr>
        <w:t xml:space="preserve">(Surprise: The transition report itself  </w:t>
      </w:r>
      <w:hyperlink r:id="rId741" w:history="1">
        <w:r>
          <w:rPr>
            <w:rFonts w:ascii="Arial" w:eastAsia="Arial" w:hAnsi="Arial" w:cs="Arial"/>
            <w:color w:val="0077CC"/>
            <w:sz w:val="20"/>
            <w:u w:val="single"/>
            <w:shd w:val="clear" w:color="auto" w:fill="FFFFFF"/>
          </w:rPr>
          <w:t>is a bit more nuanced than that breathless rendering; the threat is posed as a hypothetical, not a certainty.)</w:t>
        </w:r>
      </w:hyperlink>
    </w:p>
    <w:p w14:paraId="63581892" w14:textId="77777777" w:rsidR="00FA4267" w:rsidRDefault="006700FD">
      <w:pPr>
        <w:pStyle w:val="Normal19"/>
        <w:spacing w:before="200" w:line="260" w:lineRule="atLeast"/>
        <w:jc w:val="both"/>
      </w:pPr>
      <w:r>
        <w:rPr>
          <w:rFonts w:ascii="Arial" w:eastAsia="Arial" w:hAnsi="Arial" w:cs="Arial"/>
          <w:color w:val="000000"/>
          <w:sz w:val="20"/>
        </w:rPr>
        <w:t xml:space="preserve">During the actual convention coverage, PBS brought on </w:t>
      </w:r>
      <w:r>
        <w:rPr>
          <w:rFonts w:ascii="Arial" w:eastAsia="Arial" w:hAnsi="Arial" w:cs="Arial"/>
          <w:b/>
          <w:color w:val="000000"/>
          <w:sz w:val="20"/>
        </w:rPr>
        <w:t>PolitiFact</w:t>
      </w:r>
      <w:r>
        <w:rPr>
          <w:rFonts w:ascii="Arial" w:eastAsia="Arial" w:hAnsi="Arial" w:cs="Arial"/>
          <w:color w:val="000000"/>
          <w:sz w:val="20"/>
        </w:rPr>
        <w:t xml:space="preserve"> editor-in-chief Katie Sanders at 8:38 p.m. (ET) to issue three real-time '</w:t>
      </w:r>
      <w:r>
        <w:rPr>
          <w:rFonts w:ascii="Arial" w:eastAsia="Arial" w:hAnsi="Arial" w:cs="Arial"/>
          <w:b/>
          <w:color w:val="000000"/>
          <w:sz w:val="20"/>
        </w:rPr>
        <w:t>fact checks</w:t>
      </w:r>
      <w:r>
        <w:rPr>
          <w:rFonts w:ascii="Arial" w:eastAsia="Arial" w:hAnsi="Arial" w:cs="Arial"/>
          <w:color w:val="000000"/>
          <w:sz w:val="20"/>
        </w:rPr>
        <w:t>,' disputing Texas Rep. Ronny Jackson'</w:t>
      </w:r>
      <w:r>
        <w:rPr>
          <w:rFonts w:ascii="Arial" w:eastAsia="Arial" w:hAnsi="Arial" w:cs="Arial"/>
          <w:b/>
          <w:color w:val="000000"/>
          <w:sz w:val="20"/>
        </w:rPr>
        <w:t>s</w:t>
      </w:r>
      <w:r>
        <w:rPr>
          <w:rFonts w:ascii="Arial" w:eastAsia="Arial" w:hAnsi="Arial" w:cs="Arial"/>
          <w:color w:val="000000"/>
          <w:sz w:val="20"/>
        </w:rPr>
        <w:t xml:space="preserve"> claim of 'record-high inflation under the Biden administration' (it had been higher in the late 1970s and early 1980s). 'It'</w:t>
      </w:r>
      <w:r>
        <w:rPr>
          <w:rFonts w:ascii="Arial" w:eastAsia="Arial" w:hAnsi="Arial" w:cs="Arial"/>
          <w:b/>
          <w:color w:val="000000"/>
          <w:sz w:val="20"/>
        </w:rPr>
        <w:t>s</w:t>
      </w:r>
      <w:r>
        <w:rPr>
          <w:rFonts w:ascii="Arial" w:eastAsia="Arial" w:hAnsi="Arial" w:cs="Arial"/>
          <w:color w:val="000000"/>
          <w:sz w:val="20"/>
        </w:rPr>
        <w:t xml:space="preserve"> important to look up the numbers,' she stated smugly.</w:t>
      </w:r>
    </w:p>
    <w:p w14:paraId="45B38011" w14:textId="77777777" w:rsidR="00FA4267" w:rsidRDefault="006700FD">
      <w:pPr>
        <w:pStyle w:val="Normal19"/>
        <w:spacing w:before="240" w:line="260" w:lineRule="atLeast"/>
        <w:jc w:val="both"/>
      </w:pPr>
      <w:r>
        <w:rPr>
          <w:rFonts w:ascii="Arial" w:eastAsia="Arial" w:hAnsi="Arial" w:cs="Arial"/>
          <w:color w:val="000000"/>
          <w:sz w:val="20"/>
        </w:rPr>
        <w:t xml:space="preserve">PBS brought in  </w:t>
      </w:r>
      <w:hyperlink r:id="rId742" w:history="1">
        <w:r>
          <w:rPr>
            <w:rFonts w:ascii="Arial" w:eastAsia="Arial" w:hAnsi="Arial" w:cs="Arial"/>
            <w:color w:val="0077CC"/>
            <w:sz w:val="20"/>
            <w:u w:val="single"/>
            <w:shd w:val="clear" w:color="auto" w:fill="FFFFFF"/>
          </w:rPr>
          <w:t>@</w:t>
        </w:r>
      </w:hyperlink>
      <w:hyperlink r:id="rId743" w:history="1">
        <w:r>
          <w:rPr>
            <w:rFonts w:ascii="Arial" w:eastAsia="Arial" w:hAnsi="Arial" w:cs="Arial"/>
            <w:b/>
            <w:color w:val="0077CC"/>
            <w:sz w:val="20"/>
            <w:u w:val="single"/>
            <w:shd w:val="clear" w:color="auto" w:fill="FFFFFF"/>
          </w:rPr>
          <w:t>PolitiFact</w:t>
        </w:r>
      </w:hyperlink>
      <w:hyperlink r:id="rId744" w:history="1">
        <w:r>
          <w:rPr>
            <w:rFonts w:ascii="Arial" w:eastAsia="Arial" w:hAnsi="Arial" w:cs="Arial"/>
            <w:color w:val="0077CC"/>
            <w:sz w:val="20"/>
            <w:u w:val="single"/>
            <w:shd w:val="clear" w:color="auto" w:fill="FFFFFF"/>
          </w:rPr>
          <w:t xml:space="preserve"> editor-in-chief Katie Sanders to act as Biden Defense Squad. Biden didn't cause "record-high inflation," Kamala Harris isn't really "Border Czar," and some of the two years without a combat death in Afghanistan were in Biden'</w:t>
        </w:r>
      </w:hyperlink>
      <w:hyperlink r:id="rId745" w:history="1">
        <w:r>
          <w:rPr>
            <w:rFonts w:ascii="Arial" w:eastAsia="Arial" w:hAnsi="Arial" w:cs="Arial"/>
            <w:b/>
            <w:color w:val="0077CC"/>
            <w:sz w:val="20"/>
            <w:u w:val="single"/>
            <w:shd w:val="clear" w:color="auto" w:fill="FFFFFF"/>
          </w:rPr>
          <w:t>s</w:t>
        </w:r>
      </w:hyperlink>
      <w:hyperlink r:id="rId746" w:history="1">
        <w:r>
          <w:rPr>
            <w:rFonts w:ascii="Arial" w:eastAsia="Arial" w:hAnsi="Arial" w:cs="Arial"/>
            <w:color w:val="0077CC"/>
            <w:sz w:val="20"/>
            <w:u w:val="single"/>
            <w:shd w:val="clear" w:color="auto" w:fill="FFFFFF"/>
          </w:rPr>
          <w:t xml:space="preserve"> term.</w:t>
        </w:r>
      </w:hyperlink>
      <w:r>
        <w:rPr>
          <w:rFonts w:ascii="Arial" w:eastAsia="Arial" w:hAnsi="Arial" w:cs="Arial"/>
          <w:color w:val="000000"/>
          <w:sz w:val="20"/>
        </w:rPr>
        <w:t> </w:t>
      </w:r>
      <w:hyperlink r:id="rId747" w:history="1">
        <w:r>
          <w:rPr>
            <w:rFonts w:ascii="Arial" w:eastAsia="Arial" w:hAnsi="Arial" w:cs="Arial"/>
            <w:color w:val="0077CC"/>
            <w:sz w:val="20"/>
            <w:u w:val="single"/>
            <w:shd w:val="clear" w:color="auto" w:fill="FFFFFF"/>
          </w:rPr>
          <w:t>#DemocratHelpers</w:t>
        </w:r>
      </w:hyperlink>
      <w:r>
        <w:rPr>
          <w:rFonts w:ascii="Arial" w:eastAsia="Arial" w:hAnsi="Arial" w:cs="Arial"/>
          <w:color w:val="000000"/>
          <w:sz w:val="20"/>
        </w:rPr>
        <w:t> </w:t>
      </w:r>
      <w:hyperlink r:id="rId748" w:history="1">
        <w:r>
          <w:rPr>
            <w:rFonts w:ascii="Arial" w:eastAsia="Arial" w:hAnsi="Arial" w:cs="Arial"/>
            <w:color w:val="0077CC"/>
            <w:sz w:val="20"/>
            <w:u w:val="single"/>
            <w:shd w:val="clear" w:color="auto" w:fill="FFFFFF"/>
          </w:rPr>
          <w:t>pic.twitter.com/vbk2SrP8Y9- Tim Graham (@TimJGraham)</w:t>
        </w:r>
      </w:hyperlink>
    </w:p>
    <w:p w14:paraId="1244DCA7" w14:textId="77777777" w:rsidR="00FA4267" w:rsidRDefault="006700FD">
      <w:pPr>
        <w:pStyle w:val="Normal19"/>
        <w:spacing w:before="240" w:line="260" w:lineRule="atLeast"/>
        <w:jc w:val="both"/>
      </w:pPr>
      <w:hyperlink r:id="rId749" w:history="1">
        <w:r>
          <w:rPr>
            <w:rFonts w:ascii="Arial" w:eastAsia="Arial" w:hAnsi="Arial" w:cs="Arial"/>
            <w:color w:val="0077CC"/>
            <w:sz w:val="20"/>
            <w:u w:val="single"/>
            <w:shd w:val="clear" w:color="auto" w:fill="FFFFFF"/>
          </w:rPr>
          <w:t>July 18, 2024</w:t>
        </w:r>
      </w:hyperlink>
    </w:p>
    <w:p w14:paraId="76D1A94A" w14:textId="77777777" w:rsidR="00FA4267" w:rsidRDefault="006700FD">
      <w:pPr>
        <w:pStyle w:val="Normal19"/>
        <w:spacing w:before="240" w:line="260" w:lineRule="atLeast"/>
        <w:jc w:val="both"/>
      </w:pPr>
      <w:r>
        <w:rPr>
          <w:rFonts w:ascii="Arial" w:eastAsia="Arial" w:hAnsi="Arial" w:cs="Arial"/>
          <w:color w:val="000000"/>
          <w:sz w:val="20"/>
        </w:rPr>
        <w:t xml:space="preserve">Sanders also claimed that Florida Rep. Matt Gaetz calling Vice-President Kamala Harris 'border czar' 'needs context.' She assured PBS listeners that it was merely a nickname bestowed on Harris by hostile Republicans, and that Harris was tasked only to 'investigate the root causes of immigration in Northern Triangle countries, he didn't say, you're in charge now, he left that to the Department of Homeland Security.' The problem with that assurance:  </w:t>
      </w:r>
      <w:hyperlink r:id="rId750" w:history="1">
        <w:r>
          <w:rPr>
            <w:rFonts w:ascii="Arial" w:eastAsia="Arial" w:hAnsi="Arial" w:cs="Arial"/>
            <w:color w:val="0077CC"/>
            <w:sz w:val="20"/>
            <w:u w:val="single"/>
            <w:shd w:val="clear" w:color="auto" w:fill="FFFFFF"/>
          </w:rPr>
          <w:t>The administration itself said one of her tasks was to curb the current flow of migrants!</w:t>
        </w:r>
      </w:hyperlink>
    </w:p>
    <w:p w14:paraId="645865AE" w14:textId="77777777" w:rsidR="00FA4267" w:rsidRDefault="006700FD">
      <w:pPr>
        <w:pStyle w:val="Normal19"/>
        <w:spacing w:before="200" w:line="260" w:lineRule="atLeast"/>
        <w:jc w:val="both"/>
      </w:pPr>
      <w:r>
        <w:rPr>
          <w:rFonts w:ascii="Arial" w:eastAsia="Arial" w:hAnsi="Arial" w:cs="Arial"/>
          <w:color w:val="000000"/>
          <w:sz w:val="20"/>
        </w:rPr>
        <w:t xml:space="preserve">The last </w:t>
      </w:r>
      <w:r>
        <w:rPr>
          <w:rFonts w:ascii="Arial" w:eastAsia="Arial" w:hAnsi="Arial" w:cs="Arial"/>
          <w:b/>
          <w:color w:val="000000"/>
          <w:sz w:val="20"/>
        </w:rPr>
        <w:t>fact-check</w:t>
      </w:r>
      <w:r>
        <w:rPr>
          <w:rFonts w:ascii="Arial" w:eastAsia="Arial" w:hAnsi="Arial" w:cs="Arial"/>
          <w:color w:val="000000"/>
          <w:sz w:val="20"/>
        </w:rPr>
        <w:t xml:space="preserve"> involved an assertion in a speech by former House Speaker Newt Gingrich that 'no American [had been] killed in nearly two years' in Afghanistan under Trump. Sanders again issued the classic, 'needs a little context,' which </w:t>
      </w:r>
      <w:r>
        <w:rPr>
          <w:rFonts w:ascii="Arial" w:eastAsia="Arial" w:hAnsi="Arial" w:cs="Arial"/>
          <w:b/>
          <w:color w:val="000000"/>
          <w:sz w:val="20"/>
        </w:rPr>
        <w:t>PolitiFact</w:t>
      </w:r>
      <w:r>
        <w:rPr>
          <w:rFonts w:ascii="Arial" w:eastAsia="Arial" w:hAnsi="Arial" w:cs="Arial"/>
          <w:color w:val="000000"/>
          <w:sz w:val="20"/>
        </w:rPr>
        <w:t xml:space="preserve"> is always eager to provide struggling Democrats.</w:t>
      </w:r>
    </w:p>
    <w:p w14:paraId="2E41B055" w14:textId="77777777" w:rsidR="00FA4267" w:rsidRDefault="006700FD">
      <w:pPr>
        <w:pStyle w:val="Normal19"/>
        <w:spacing w:before="240" w:line="260" w:lineRule="atLeast"/>
        <w:jc w:val="both"/>
      </w:pPr>
      <w:r>
        <w:rPr>
          <w:rFonts w:ascii="Arial" w:eastAsia="Arial" w:hAnsi="Arial" w:cs="Arial"/>
          <w:color w:val="000000"/>
          <w:sz w:val="20"/>
        </w:rPr>
        <w:t xml:space="preserve">NewsBusters' Alex Christy  </w:t>
      </w:r>
      <w:hyperlink r:id="rId751" w:history="1">
        <w:r>
          <w:rPr>
            <w:rFonts w:ascii="Arial" w:eastAsia="Arial" w:hAnsi="Arial" w:cs="Arial"/>
            <w:color w:val="0077CC"/>
            <w:sz w:val="20"/>
            <w:u w:val="single"/>
            <w:shd w:val="clear" w:color="auto" w:fill="FFFFFF"/>
          </w:rPr>
          <w:t xml:space="preserve">has previously outlined the case that </w:t>
        </w:r>
      </w:hyperlink>
      <w:hyperlink r:id="rId752" w:history="1">
        <w:r>
          <w:rPr>
            <w:rFonts w:ascii="Arial" w:eastAsia="Arial" w:hAnsi="Arial" w:cs="Arial"/>
            <w:b/>
            <w:color w:val="0077CC"/>
            <w:sz w:val="20"/>
            <w:u w:val="single"/>
            <w:shd w:val="clear" w:color="auto" w:fill="FFFFFF"/>
          </w:rPr>
          <w:t>PolitiFact</w:t>
        </w:r>
      </w:hyperlink>
      <w:hyperlink r:id="rId753" w:history="1">
        <w:r>
          <w:rPr>
            <w:rFonts w:ascii="Arial" w:eastAsia="Arial" w:hAnsi="Arial" w:cs="Arial"/>
            <w:color w:val="0077CC"/>
            <w:sz w:val="20"/>
            <w:u w:val="single"/>
            <w:shd w:val="clear" w:color="auto" w:fill="FFFFFF"/>
          </w:rPr>
          <w:t xml:space="preserve"> tips the scale against conservatives. And </w:t>
        </w:r>
      </w:hyperlink>
      <w:hyperlink r:id="rId754" w:history="1">
        <w:r>
          <w:rPr>
            <w:rFonts w:ascii="Arial" w:eastAsia="Arial" w:hAnsi="Arial" w:cs="Arial"/>
            <w:b/>
            <w:color w:val="0077CC"/>
            <w:sz w:val="20"/>
            <w:u w:val="single"/>
            <w:shd w:val="clear" w:color="auto" w:fill="FFFFFF"/>
          </w:rPr>
          <w:t>PolitiFact</w:t>
        </w:r>
      </w:hyperlink>
      <w:hyperlink r:id="rId755" w:history="1">
        <w:r>
          <w:rPr>
            <w:rFonts w:ascii="Arial" w:eastAsia="Arial" w:hAnsi="Arial" w:cs="Arial"/>
            <w:color w:val="0077CC"/>
            <w:sz w:val="20"/>
            <w:u w:val="single"/>
            <w:shd w:val="clear" w:color="auto" w:fill="FFFFFF"/>
          </w:rPr>
          <w:t xml:space="preserve"> doesn't just shriek its liberal </w:t>
        </w:r>
      </w:hyperlink>
      <w:hyperlink r:id="rId756" w:history="1">
        <w:r>
          <w:rPr>
            <w:rFonts w:ascii="Arial" w:eastAsia="Arial" w:hAnsi="Arial" w:cs="Arial"/>
            <w:b/>
            <w:color w:val="0077CC"/>
            <w:sz w:val="20"/>
            <w:u w:val="single"/>
            <w:shd w:val="clear" w:color="auto" w:fill="FFFFFF"/>
          </w:rPr>
          <w:t>fact checks</w:t>
        </w:r>
      </w:hyperlink>
      <w:hyperlink r:id="rId757" w:history="1">
        <w:r>
          <w:rPr>
            <w:rFonts w:ascii="Arial" w:eastAsia="Arial" w:hAnsi="Arial" w:cs="Arial"/>
            <w:color w:val="0077CC"/>
            <w:sz w:val="20"/>
            <w:u w:val="single"/>
            <w:shd w:val="clear" w:color="auto" w:fill="FFFFFF"/>
          </w:rPr>
          <w:t xml:space="preserve"> into the void;</w:t>
        </w:r>
      </w:hyperlink>
      <w:r>
        <w:rPr>
          <w:rFonts w:ascii="Arial" w:eastAsia="Arial" w:hAnsi="Arial" w:cs="Arial"/>
          <w:color w:val="000000"/>
          <w:sz w:val="20"/>
        </w:rPr>
        <w:t> </w:t>
      </w:r>
      <w:hyperlink r:id="rId758" w:anchor="Our%20participation%20in%20the%20International%20Fact-checking%20Network" w:history="1">
        <w:r>
          <w:rPr>
            <w:rFonts w:ascii="Arial" w:eastAsia="Arial" w:hAnsi="Arial" w:cs="Arial"/>
            <w:color w:val="0077CC"/>
            <w:sz w:val="20"/>
            <w:u w:val="single"/>
            <w:shd w:val="clear" w:color="auto" w:fill="FFFFFF"/>
          </w:rPr>
          <w:t>it is a partner with Meta (the owners of Facebook) and TikTok 'to help try and slow the spread of misinformation online. Meta and TikTok flag posts that they believe may be factually inaccurate or misleading.'</w:t>
        </w:r>
      </w:hyperlink>
    </w:p>
    <w:p w14:paraId="29168AD7" w14:textId="77777777" w:rsidR="00FA4267" w:rsidRDefault="006700FD">
      <w:pPr>
        <w:pStyle w:val="Normal19"/>
        <w:spacing w:before="240" w:line="260" w:lineRule="atLeast"/>
        <w:jc w:val="both"/>
      </w:pPr>
      <w:hyperlink r:id="rId759" w:history="1">
        <w:r>
          <w:rPr>
            <w:rFonts w:ascii="Arial" w:eastAsia="Arial" w:hAnsi="Arial" w:cs="Arial"/>
            <w:color w:val="0077CC"/>
            <w:sz w:val="20"/>
            <w:u w:val="single"/>
            <w:shd w:val="clear" w:color="auto" w:fill="FFFFFF"/>
          </w:rPr>
          <w:t>Link to the original story.</w:t>
        </w:r>
      </w:hyperlink>
    </w:p>
    <w:p w14:paraId="60D92B67" w14:textId="77777777" w:rsidR="00FA4267" w:rsidRDefault="006700FD">
      <w:pPr>
        <w:pStyle w:val="Normal19"/>
        <w:keepNext/>
        <w:spacing w:before="240" w:line="340" w:lineRule="atLeast"/>
      </w:pPr>
      <w:r>
        <w:br/>
      </w:r>
      <w:r>
        <w:rPr>
          <w:rFonts w:ascii="Arial" w:eastAsia="Arial" w:hAnsi="Arial" w:cs="Arial"/>
          <w:b/>
          <w:color w:val="000000"/>
          <w:sz w:val="28"/>
        </w:rPr>
        <w:t>Notes</w:t>
      </w:r>
    </w:p>
    <w:p w14:paraId="0662EB55" w14:textId="381F0CA4" w:rsidR="00FA4267" w:rsidRDefault="006700FD">
      <w:pPr>
        <w:pStyle w:val="Normal19"/>
        <w:spacing w:line="60" w:lineRule="exact"/>
      </w:pPr>
      <w:r>
        <w:rPr>
          <w:noProof/>
        </w:rPr>
        <mc:AlternateContent>
          <mc:Choice Requires="wps">
            <w:drawing>
              <wp:anchor distT="0" distB="0" distL="114300" distR="114300" simplePos="0" relativeHeight="251721728" behindDoc="0" locked="0" layoutInCell="1" allowOverlap="1" wp14:anchorId="383C6B63" wp14:editId="48852D13">
                <wp:simplePos x="0" y="0"/>
                <wp:positionH relativeFrom="column">
                  <wp:posOffset>0</wp:posOffset>
                </wp:positionH>
                <wp:positionV relativeFrom="paragraph">
                  <wp:posOffset>25400</wp:posOffset>
                </wp:positionV>
                <wp:extent cx="6502400" cy="0"/>
                <wp:effectExtent l="15875" t="13335" r="15875" b="15240"/>
                <wp:wrapTopAndBottom/>
                <wp:docPr id="186867868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523AB" id="Line 8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EAD859" w14:textId="77777777" w:rsidR="00FA4267" w:rsidRDefault="006700FD">
      <w:pPr>
        <w:pStyle w:val="Normal19"/>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1B7A9837" w14:textId="77777777" w:rsidR="00FA4267" w:rsidRDefault="006700FD">
      <w:pPr>
        <w:pStyle w:val="Normal19"/>
        <w:keepNext/>
        <w:spacing w:before="240" w:line="340" w:lineRule="atLeast"/>
      </w:pPr>
      <w:bookmarkStart w:id="57" w:name="Classification_17"/>
      <w:bookmarkEnd w:id="57"/>
      <w:r>
        <w:rPr>
          <w:rFonts w:ascii="Arial" w:eastAsia="Arial" w:hAnsi="Arial" w:cs="Arial"/>
          <w:b/>
          <w:color w:val="000000"/>
          <w:sz w:val="28"/>
        </w:rPr>
        <w:t>Classification</w:t>
      </w:r>
    </w:p>
    <w:p w14:paraId="492E2D34" w14:textId="395DF3B0" w:rsidR="00FA4267" w:rsidRDefault="006700FD">
      <w:pPr>
        <w:pStyle w:val="Normal19"/>
        <w:spacing w:line="60" w:lineRule="exact"/>
      </w:pPr>
      <w:r>
        <w:rPr>
          <w:noProof/>
        </w:rPr>
        <mc:AlternateContent>
          <mc:Choice Requires="wps">
            <w:drawing>
              <wp:anchor distT="0" distB="0" distL="114300" distR="114300" simplePos="0" relativeHeight="251722752" behindDoc="0" locked="0" layoutInCell="1" allowOverlap="1" wp14:anchorId="00F0927B" wp14:editId="140C5D24">
                <wp:simplePos x="0" y="0"/>
                <wp:positionH relativeFrom="column">
                  <wp:posOffset>0</wp:posOffset>
                </wp:positionH>
                <wp:positionV relativeFrom="paragraph">
                  <wp:posOffset>25400</wp:posOffset>
                </wp:positionV>
                <wp:extent cx="6502400" cy="0"/>
                <wp:effectExtent l="15875" t="19050" r="15875" b="19050"/>
                <wp:wrapTopAndBottom/>
                <wp:docPr id="955025520"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32B80" id="Line 8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88F8B7" w14:textId="77777777" w:rsidR="00FA4267" w:rsidRDefault="00FA4267">
      <w:pPr>
        <w:pStyle w:val="Normal19"/>
        <w:spacing w:line="120" w:lineRule="exact"/>
      </w:pPr>
    </w:p>
    <w:p w14:paraId="20BA2946" w14:textId="77777777" w:rsidR="00FA4267" w:rsidRDefault="006700FD">
      <w:pPr>
        <w:pStyle w:val="Normal1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0CE1D07" w14:textId="77777777" w:rsidR="00FA4267" w:rsidRDefault="006700FD">
      <w:pPr>
        <w:pStyle w:val="Normal1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1E3C4AAB" w14:textId="77777777" w:rsidR="00FA4267" w:rsidRDefault="006700FD">
      <w:pPr>
        <w:pStyle w:val="Normal19"/>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0A0953A6" w14:textId="77777777" w:rsidR="00FA4267" w:rsidRDefault="006700FD">
      <w:pPr>
        <w:pStyle w:val="Normal1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ASSOCIATIONS &amp; ORGANIZATIONS (90%); CONFERENCES &amp; CONVENTIONS (90%); CRIMINAL JUSTICE (90%); </w:t>
      </w:r>
      <w:r>
        <w:rPr>
          <w:rFonts w:ascii="Arial" w:eastAsia="Arial" w:hAnsi="Arial" w:cs="Arial"/>
          <w:b/>
          <w:color w:val="000000"/>
          <w:sz w:val="20"/>
        </w:rPr>
        <w:t>FACT CHECKING</w:t>
      </w:r>
      <w:r>
        <w:rPr>
          <w:rFonts w:ascii="Arial" w:eastAsia="Arial" w:hAnsi="Arial" w:cs="Arial"/>
          <w:color w:val="000000"/>
          <w:sz w:val="20"/>
        </w:rPr>
        <w:t xml:space="preserve"> (90%); NEGATIVE MISC NEWS (90%); NEGATIVE NEWS (90%); NEGATIVE POLITICAL NEWS (90%); POLITICAL PARTIES (90%); POLITICAL PARTY CONVENTIONS (90%); POLITICAL VIOLENCE (90%); US REPUBLICAN NATIONAL CONVENTIONS (90%); US REPUBLICAN PARTY (89%); VOTERS &amp; VOTING (89%); CORRECTIONS (88%); CAMPAIGNS &amp; </w:t>
      </w:r>
      <w:r>
        <w:rPr>
          <w:rFonts w:ascii="Arial" w:eastAsia="Arial" w:hAnsi="Arial" w:cs="Arial"/>
          <w:b/>
          <w:color w:val="000000"/>
          <w:sz w:val="20"/>
        </w:rPr>
        <w:t>ELECTIONS</w:t>
      </w:r>
      <w:r>
        <w:rPr>
          <w:rFonts w:ascii="Arial" w:eastAsia="Arial" w:hAnsi="Arial" w:cs="Arial"/>
          <w:color w:val="000000"/>
          <w:sz w:val="20"/>
        </w:rPr>
        <w:t xml:space="preserve"> (78%); DISINFORMATION &amp; MISINFORMATION (78%); </w:t>
      </w:r>
      <w:r>
        <w:rPr>
          <w:rFonts w:ascii="Arial" w:eastAsia="Arial" w:hAnsi="Arial" w:cs="Arial"/>
          <w:b/>
          <w:color w:val="000000"/>
          <w:sz w:val="20"/>
        </w:rPr>
        <w:t>ELECTIONS</w:t>
      </w:r>
      <w:r>
        <w:rPr>
          <w:rFonts w:ascii="Arial" w:eastAsia="Arial" w:hAnsi="Arial" w:cs="Arial"/>
          <w:color w:val="000000"/>
          <w:sz w:val="20"/>
        </w:rPr>
        <w:t xml:space="preserve"> (78%); LIBERALISM (78%); TRENDS &amp; EVENTS (78%); US DEMOCRATIC PARTY (78%); US PRESIDENTIAL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w:t>
      </w:r>
      <w:r>
        <w:rPr>
          <w:rFonts w:ascii="Arial" w:eastAsia="Arial" w:hAnsi="Arial" w:cs="Arial"/>
          <w:color w:val="000000"/>
          <w:sz w:val="20"/>
        </w:rPr>
        <w:t xml:space="preserve"> CRIME (77%); HEADS OF GOVERNMENT </w:t>
      </w:r>
      <w:r>
        <w:rPr>
          <w:rFonts w:ascii="Arial" w:eastAsia="Arial" w:hAnsi="Arial" w:cs="Arial"/>
          <w:b/>
          <w:color w:val="000000"/>
          <w:sz w:val="20"/>
        </w:rPr>
        <w:t>ELECTIONS</w:t>
      </w:r>
      <w:r>
        <w:rPr>
          <w:rFonts w:ascii="Arial" w:eastAsia="Arial" w:hAnsi="Arial" w:cs="Arial"/>
          <w:color w:val="000000"/>
          <w:sz w:val="20"/>
        </w:rPr>
        <w:t xml:space="preserve"> (77%); US PRESIDENTIAL CANDIDATES 2008 (77%); US PRESIDENTIAL CANDIDATES 2012 (77%); CRIME, LAW ENFORCEMENT &amp; CORRECTIONS (73%); PRISONERS (73%); </w:t>
      </w:r>
      <w:r>
        <w:rPr>
          <w:rFonts w:ascii="Arial" w:eastAsia="Arial" w:hAnsi="Arial" w:cs="Arial"/>
          <w:b/>
          <w:color w:val="000000"/>
          <w:sz w:val="20"/>
        </w:rPr>
        <w:t>ELECTION</w:t>
      </w:r>
      <w:r>
        <w:rPr>
          <w:rFonts w:ascii="Arial" w:eastAsia="Arial" w:hAnsi="Arial" w:cs="Arial"/>
          <w:color w:val="000000"/>
          <w:sz w:val="20"/>
        </w:rPr>
        <w:t xml:space="preserve"> FRAUD (72%); NARCOTICS (70%); CRIMINAL CONVICTIONS (68%); CRIMINAL OFFENSES (68%); FELONIES (68%); OPIATES &amp; OPIOIDS (50%)</w:t>
      </w:r>
    </w:p>
    <w:p w14:paraId="22DAAC65" w14:textId="77777777" w:rsidR="00FA4267" w:rsidRDefault="006700FD">
      <w:pPr>
        <w:pStyle w:val="Normal1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MEDIA BIAS (78%); NARCOTICS (70%); ANESTHETICS (65%); OPIATES &amp; OPIOIDS (50%)</w:t>
      </w:r>
    </w:p>
    <w:p w14:paraId="3A147529" w14:textId="77777777" w:rsidR="00FA4267" w:rsidRDefault="006700FD">
      <w:pPr>
        <w:pStyle w:val="Normal19"/>
        <w:spacing w:before="240" w:line="260" w:lineRule="atLeast"/>
      </w:pPr>
      <w:r>
        <w:br/>
      </w:r>
      <w:r>
        <w:rPr>
          <w:rFonts w:ascii="Arial" w:eastAsia="Arial" w:hAnsi="Arial" w:cs="Arial"/>
          <w:b/>
          <w:color w:val="000000"/>
          <w:sz w:val="20"/>
        </w:rPr>
        <w:t>Person:</w:t>
      </w:r>
      <w:r>
        <w:rPr>
          <w:rFonts w:ascii="Arial" w:eastAsia="Arial" w:hAnsi="Arial" w:cs="Arial"/>
          <w:color w:val="000000"/>
          <w:sz w:val="20"/>
        </w:rPr>
        <w:t> HUNTER BIDEN (93%); KAMALA HARRIS (91%); JOE BIDEN (89%); DONALD TRUMP (79%); STEVE SCALISE (58%)</w:t>
      </w:r>
    </w:p>
    <w:p w14:paraId="3DDF70E6" w14:textId="77777777" w:rsidR="00FA4267" w:rsidRDefault="006700FD">
      <w:pPr>
        <w:pStyle w:val="Normal1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w:t>
      </w:r>
    </w:p>
    <w:p w14:paraId="3FFAFA93" w14:textId="77777777" w:rsidR="00FA4267" w:rsidRDefault="006700FD">
      <w:pPr>
        <w:pStyle w:val="Normal1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18, 2024</w:t>
      </w:r>
    </w:p>
    <w:p w14:paraId="1A6BBD22" w14:textId="77777777" w:rsidR="00FA4267" w:rsidRDefault="00FA4267">
      <w:pPr>
        <w:pStyle w:val="Normal19"/>
      </w:pPr>
    </w:p>
    <w:p w14:paraId="32439220" w14:textId="0BF3F5FE" w:rsidR="00FA4267" w:rsidRDefault="006700FD">
      <w:pPr>
        <w:pStyle w:val="Normal1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23776" behindDoc="0" locked="0" layoutInCell="1" allowOverlap="1" wp14:anchorId="2830372D" wp14:editId="3E6D8E2C">
                <wp:simplePos x="0" y="0"/>
                <wp:positionH relativeFrom="column">
                  <wp:posOffset>0</wp:posOffset>
                </wp:positionH>
                <wp:positionV relativeFrom="paragraph">
                  <wp:posOffset>127000</wp:posOffset>
                </wp:positionV>
                <wp:extent cx="6502400" cy="0"/>
                <wp:effectExtent l="6350" t="6985" r="15875" b="12065"/>
                <wp:wrapNone/>
                <wp:docPr id="1350971845"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E6B0B" id="Line 88"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549A81E" w14:textId="77777777" w:rsidR="00FA4267" w:rsidRDefault="00FA4267">
      <w:pPr>
        <w:pStyle w:val="Normal20"/>
        <w:sectPr w:rsidR="00FA4267">
          <w:headerReference w:type="even" r:id="rId760"/>
          <w:headerReference w:type="default" r:id="rId761"/>
          <w:footerReference w:type="even" r:id="rId762"/>
          <w:footerReference w:type="default" r:id="rId763"/>
          <w:headerReference w:type="first" r:id="rId764"/>
          <w:footerReference w:type="first" r:id="rId765"/>
          <w:pgSz w:w="12240" w:h="15840"/>
          <w:pgMar w:top="840" w:right="1000" w:bottom="840" w:left="1000" w:header="400" w:footer="400" w:gutter="0"/>
          <w:cols w:space="720"/>
          <w:titlePg/>
        </w:sectPr>
      </w:pPr>
    </w:p>
    <w:p w14:paraId="55C38693" w14:textId="77777777" w:rsidR="00FA4267" w:rsidRDefault="00FA4267">
      <w:pPr>
        <w:pStyle w:val="Normal20"/>
      </w:pPr>
    </w:p>
    <w:p w14:paraId="490EA306" w14:textId="5A44C75D" w:rsidR="00FA4267" w:rsidRDefault="006700FD">
      <w:pPr>
        <w:pStyle w:val="Normal20"/>
      </w:pPr>
      <w:r>
        <w:rPr>
          <w:noProof/>
        </w:rPr>
        <w:drawing>
          <wp:inline distT="0" distB="0" distL="0" distR="0" wp14:anchorId="5CC17F8E" wp14:editId="761D39F1">
            <wp:extent cx="1879600" cy="381000"/>
            <wp:effectExtent l="0" t="0" r="0" b="0"/>
            <wp:docPr id="25" name="Picture 10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190ED0D" w14:textId="4AF8B980" w:rsidR="00FA4267" w:rsidRDefault="006700FD" w:rsidP="002E277C">
      <w:pPr>
        <w:pStyle w:val="Heading118"/>
        <w:keepNext w:val="0"/>
        <w:numPr>
          <w:ilvl w:val="0"/>
          <w:numId w:val="140"/>
        </w:numPr>
        <w:spacing w:after="200" w:line="340" w:lineRule="atLeast"/>
        <w:jc w:val="center"/>
      </w:pPr>
      <w:hyperlink r:id="rId766" w:history="1">
        <w:r>
          <w:rPr>
            <w:rFonts w:eastAsia="Arial"/>
            <w:color w:val="0077CC"/>
            <w:sz w:val="28"/>
            <w:u w:val="single"/>
            <w:shd w:val="clear" w:color="auto" w:fill="FFFFFF"/>
          </w:rPr>
          <w:t>ChatGPT Pushes Leftist Media, Soros-Funded Sites When Asked About Soros Prosecutors</w:t>
        </w:r>
      </w:hyperlink>
    </w:p>
    <w:p w14:paraId="3FE2FDB0" w14:textId="77777777" w:rsidR="00FA4267" w:rsidRDefault="006700FD">
      <w:pPr>
        <w:pStyle w:val="Normal20"/>
        <w:spacing w:before="120" w:line="260" w:lineRule="atLeast"/>
        <w:jc w:val="center"/>
      </w:pPr>
      <w:r>
        <w:rPr>
          <w:rFonts w:ascii="Arial" w:eastAsia="Arial" w:hAnsi="Arial" w:cs="Arial"/>
          <w:color w:val="000000"/>
          <w:sz w:val="20"/>
        </w:rPr>
        <w:t xml:space="preserve">Newstex Blogs </w:t>
      </w:r>
    </w:p>
    <w:p w14:paraId="022B2D58" w14:textId="77777777" w:rsidR="00FA4267" w:rsidRDefault="006700FD">
      <w:pPr>
        <w:pStyle w:val="Normal20"/>
        <w:spacing w:before="120" w:line="260" w:lineRule="atLeast"/>
        <w:jc w:val="center"/>
      </w:pPr>
      <w:r>
        <w:rPr>
          <w:rFonts w:ascii="Arial" w:eastAsia="Arial" w:hAnsi="Arial" w:cs="Arial"/>
          <w:color w:val="000000"/>
          <w:sz w:val="20"/>
        </w:rPr>
        <w:t>Newsbusters.org</w:t>
      </w:r>
    </w:p>
    <w:p w14:paraId="4D774BBB" w14:textId="77777777" w:rsidR="00FA4267" w:rsidRDefault="006700FD">
      <w:pPr>
        <w:pStyle w:val="Normal20"/>
        <w:spacing w:before="120" w:line="260" w:lineRule="atLeast"/>
        <w:jc w:val="center"/>
      </w:pPr>
      <w:r>
        <w:rPr>
          <w:rFonts w:ascii="Arial" w:eastAsia="Arial" w:hAnsi="Arial" w:cs="Arial"/>
          <w:color w:val="000000"/>
          <w:sz w:val="20"/>
        </w:rPr>
        <w:t>August 22, 2024 Thursday 2:30 PM EST</w:t>
      </w:r>
    </w:p>
    <w:p w14:paraId="74A118B4" w14:textId="77777777" w:rsidR="00FA4267" w:rsidRDefault="00FA4267">
      <w:pPr>
        <w:pStyle w:val="Normal20"/>
        <w:spacing w:line="240" w:lineRule="atLeast"/>
        <w:jc w:val="both"/>
      </w:pPr>
      <w:bookmarkStart w:id="58" w:name="Bookmark_20"/>
      <w:bookmarkEnd w:id="58"/>
    </w:p>
    <w:p w14:paraId="633DA514" w14:textId="77777777" w:rsidR="00FA4267" w:rsidRDefault="006700FD">
      <w:pPr>
        <w:pStyle w:val="Normal20"/>
        <w:spacing w:before="120" w:line="220" w:lineRule="atLeast"/>
      </w:pPr>
      <w:r>
        <w:br/>
      </w:r>
      <w:r>
        <w:rPr>
          <w:rFonts w:ascii="Arial" w:eastAsia="Arial" w:hAnsi="Arial" w:cs="Arial"/>
          <w:color w:val="000000"/>
          <w:sz w:val="16"/>
        </w:rPr>
        <w:t>Delivered by Newstex LLC. All Rights Reserved.</w:t>
      </w:r>
    </w:p>
    <w:p w14:paraId="4EF2DB7D" w14:textId="77777777" w:rsidR="00FA4267" w:rsidRDefault="006700FD">
      <w:pPr>
        <w:pStyle w:val="Normal20"/>
        <w:spacing w:line="220" w:lineRule="atLeast"/>
      </w:pPr>
      <w:r>
        <w:rPr>
          <w:rFonts w:ascii="Arial" w:eastAsia="Arial" w:hAnsi="Arial" w:cs="Arial"/>
          <w:color w:val="000000"/>
          <w:sz w:val="16"/>
        </w:rPr>
        <w:t xml:space="preserve">Copyright 2024 Newsbusters.org </w:t>
      </w:r>
    </w:p>
    <w:p w14:paraId="55DB217A" w14:textId="77777777" w:rsidR="00FA4267" w:rsidRDefault="006700FD">
      <w:pPr>
        <w:pStyle w:val="Normal20"/>
        <w:spacing w:before="120" w:line="260" w:lineRule="atLeast"/>
      </w:pPr>
      <w:r>
        <w:rPr>
          <w:rFonts w:ascii="Arial" w:eastAsia="Arial" w:hAnsi="Arial" w:cs="Arial"/>
          <w:b/>
          <w:color w:val="000000"/>
          <w:sz w:val="20"/>
        </w:rPr>
        <w:t>Length:</w:t>
      </w:r>
      <w:r>
        <w:rPr>
          <w:rFonts w:ascii="Arial" w:eastAsia="Arial" w:hAnsi="Arial" w:cs="Arial"/>
          <w:color w:val="000000"/>
          <w:sz w:val="20"/>
        </w:rPr>
        <w:t> 784 words</w:t>
      </w:r>
    </w:p>
    <w:p w14:paraId="52A021B5" w14:textId="77777777" w:rsidR="00FA4267" w:rsidRDefault="006700FD">
      <w:pPr>
        <w:pStyle w:val="Normal20"/>
        <w:spacing w:before="120" w:line="260" w:lineRule="atLeast"/>
      </w:pPr>
      <w:r>
        <w:rPr>
          <w:rFonts w:ascii="Arial" w:eastAsia="Arial" w:hAnsi="Arial" w:cs="Arial"/>
          <w:b/>
          <w:color w:val="000000"/>
          <w:sz w:val="20"/>
        </w:rPr>
        <w:t>Byline:</w:t>
      </w:r>
      <w:r>
        <w:rPr>
          <w:rFonts w:ascii="Arial" w:eastAsia="Arial" w:hAnsi="Arial" w:cs="Arial"/>
          <w:color w:val="000000"/>
          <w:sz w:val="20"/>
        </w:rPr>
        <w:t> Michael Morris</w:t>
      </w:r>
    </w:p>
    <w:p w14:paraId="6439F52B" w14:textId="77777777" w:rsidR="00FA4267" w:rsidRDefault="006700FD">
      <w:pPr>
        <w:pStyle w:val="Normal20"/>
        <w:keepNext/>
        <w:spacing w:before="240" w:line="340" w:lineRule="atLeast"/>
      </w:pPr>
      <w:bookmarkStart w:id="59" w:name="Body_18"/>
      <w:bookmarkEnd w:id="59"/>
      <w:r>
        <w:rPr>
          <w:rFonts w:ascii="Arial" w:eastAsia="Arial" w:hAnsi="Arial" w:cs="Arial"/>
          <w:b/>
          <w:color w:val="000000"/>
          <w:sz w:val="28"/>
        </w:rPr>
        <w:t>Body</w:t>
      </w:r>
    </w:p>
    <w:p w14:paraId="1E7F595A" w14:textId="07F5CB5A" w:rsidR="00FA4267" w:rsidRDefault="006700FD">
      <w:pPr>
        <w:pStyle w:val="Normal20"/>
        <w:spacing w:line="60" w:lineRule="exact"/>
      </w:pPr>
      <w:r>
        <w:rPr>
          <w:noProof/>
        </w:rPr>
        <mc:AlternateContent>
          <mc:Choice Requires="wps">
            <w:drawing>
              <wp:anchor distT="0" distB="0" distL="114300" distR="114300" simplePos="0" relativeHeight="251724800" behindDoc="0" locked="0" layoutInCell="1" allowOverlap="1" wp14:anchorId="06475780" wp14:editId="5347E3AA">
                <wp:simplePos x="0" y="0"/>
                <wp:positionH relativeFrom="column">
                  <wp:posOffset>0</wp:posOffset>
                </wp:positionH>
                <wp:positionV relativeFrom="paragraph">
                  <wp:posOffset>25400</wp:posOffset>
                </wp:positionV>
                <wp:extent cx="6502400" cy="0"/>
                <wp:effectExtent l="15875" t="19050" r="15875" b="19050"/>
                <wp:wrapTopAndBottom/>
                <wp:docPr id="705490857"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94E8A" id="Line 9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93864C" w14:textId="77777777" w:rsidR="00FA4267" w:rsidRDefault="00FA4267">
      <w:pPr>
        <w:pStyle w:val="Normal20"/>
      </w:pPr>
    </w:p>
    <w:p w14:paraId="3493D8B8" w14:textId="77777777" w:rsidR="00FA4267" w:rsidRDefault="006700FD">
      <w:pPr>
        <w:pStyle w:val="Normal20"/>
        <w:spacing w:before="240" w:line="260" w:lineRule="atLeast"/>
        <w:jc w:val="both"/>
      </w:pPr>
      <w:r>
        <w:rPr>
          <w:rFonts w:ascii="Arial" w:eastAsia="Arial" w:hAnsi="Arial" w:cs="Arial"/>
          <w:color w:val="000000"/>
          <w:sz w:val="20"/>
        </w:rPr>
        <w:t xml:space="preserve">August 22nd, 2024 ( </w:t>
      </w:r>
      <w:hyperlink r:id="rId767"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768"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26EDCCC8" w14:textId="77777777" w:rsidR="00FA4267" w:rsidRDefault="006700FD">
      <w:pPr>
        <w:pStyle w:val="Normal20"/>
        <w:spacing w:before="200" w:line="260" w:lineRule="atLeast"/>
        <w:jc w:val="both"/>
      </w:pPr>
      <w:r>
        <w:rPr>
          <w:rFonts w:ascii="Arial" w:eastAsia="Arial" w:hAnsi="Arial" w:cs="Arial"/>
          <w:color w:val="000000"/>
          <w:sz w:val="20"/>
        </w:rPr>
        <w:t>Looking for the number of George Soros-funded prosecutors? The Media Research Center has the receipts, but if you look to artificial intelligence to find the answer, don't think it will direct you to a media outlet that will give you the results you're looking for.</w:t>
      </w:r>
    </w:p>
    <w:p w14:paraId="0BD5E881" w14:textId="77777777" w:rsidR="00FA4267" w:rsidRDefault="006700FD">
      <w:pPr>
        <w:pStyle w:val="Normal20"/>
        <w:spacing w:before="240" w:line="260" w:lineRule="atLeast"/>
        <w:jc w:val="both"/>
      </w:pPr>
      <w:r>
        <w:rPr>
          <w:rFonts w:ascii="Arial" w:eastAsia="Arial" w:hAnsi="Arial" w:cs="Arial"/>
          <w:color w:val="000000"/>
          <w:sz w:val="20"/>
        </w:rPr>
        <w:t xml:space="preserve">MRC released a bombshell Special Report on Aug. 12, providing a precise number of Soros-funded prosecutors (126) and exposing how  </w:t>
      </w:r>
      <w:hyperlink r:id="rId769" w:history="1">
        <w:r>
          <w:rPr>
            <w:rFonts w:ascii="Arial" w:eastAsia="Arial" w:hAnsi="Arial" w:cs="Arial"/>
            <w:color w:val="0077CC"/>
            <w:sz w:val="20"/>
            <w:u w:val="single"/>
            <w:shd w:val="clear" w:color="auto" w:fill="FFFFFF"/>
          </w:rPr>
          <w:t>the Soros machine directs and controls prosecutors across America to implement his leftist agenda. One week after the expos, MRC researchers turned to artificial intelligence (AI), specifically the free version of OpenAI'</w:t>
        </w:r>
      </w:hyperlink>
      <w:hyperlink r:id="rId770" w:history="1">
        <w:r>
          <w:rPr>
            <w:rFonts w:ascii="Arial" w:eastAsia="Arial" w:hAnsi="Arial" w:cs="Arial"/>
            <w:b/>
            <w:color w:val="0077CC"/>
            <w:sz w:val="20"/>
            <w:u w:val="single"/>
            <w:shd w:val="clear" w:color="auto" w:fill="FFFFFF"/>
          </w:rPr>
          <w:t>s</w:t>
        </w:r>
      </w:hyperlink>
      <w:hyperlink r:id="rId771" w:history="1">
        <w:r>
          <w:rPr>
            <w:rFonts w:ascii="Arial" w:eastAsia="Arial" w:hAnsi="Arial" w:cs="Arial"/>
            <w:color w:val="0077CC"/>
            <w:sz w:val="20"/>
            <w:u w:val="single"/>
            <w:shd w:val="clear" w:color="auto" w:fill="FFFFFF"/>
          </w:rPr>
          <w:t xml:space="preserve"> ChatGPT, to see whether it would relay how many Soros-funded prosecutors there are, and which media outlets it claimed users should be directed to for research on the topic. The AI did not provide a figure for the number of Soros-funded prosecutors, and as it has done in the past, it directed MRC researchers to leftist sources.</w:t>
        </w:r>
      </w:hyperlink>
    </w:p>
    <w:p w14:paraId="28455A28" w14:textId="77777777" w:rsidR="00FA4267" w:rsidRDefault="006700FD">
      <w:pPr>
        <w:pStyle w:val="Normal20"/>
        <w:spacing w:before="240" w:line="260" w:lineRule="atLeast"/>
        <w:jc w:val="both"/>
      </w:pPr>
      <w:r>
        <w:rPr>
          <w:rFonts w:ascii="Arial" w:eastAsia="Arial" w:hAnsi="Arial" w:cs="Arial"/>
          <w:color w:val="000000"/>
          <w:sz w:val="20"/>
        </w:rPr>
        <w:t>MRC prompted OpenAI'</w:t>
      </w:r>
      <w:r>
        <w:rPr>
          <w:rFonts w:ascii="Arial" w:eastAsia="Arial" w:hAnsi="Arial" w:cs="Arial"/>
          <w:b/>
          <w:color w:val="000000"/>
          <w:sz w:val="20"/>
        </w:rPr>
        <w:t>s</w:t>
      </w:r>
      <w:r>
        <w:rPr>
          <w:rFonts w:ascii="Arial" w:eastAsia="Arial" w:hAnsi="Arial" w:cs="Arial"/>
          <w:color w:val="000000"/>
          <w:sz w:val="20"/>
        </w:rPr>
        <w:t xml:space="preserve"> chatbot with three questions and analyzed the results. The biased chatbot unsurprisingly did what it has done many times before, promoting the leftist narrative and pushing users to leftist sources, including unironically promoting media outlet  </w:t>
      </w:r>
      <w:hyperlink r:id="rId772" w:history="1">
        <w:r>
          <w:rPr>
            <w:rFonts w:ascii="Arial" w:eastAsia="Arial" w:hAnsi="Arial" w:cs="Arial"/>
            <w:color w:val="0077CC"/>
            <w:sz w:val="20"/>
            <w:u w:val="single"/>
            <w:shd w:val="clear" w:color="auto" w:fill="FFFFFF"/>
          </w:rPr>
          <w:t>ProPublica and</w:t>
        </w:r>
      </w:hyperlink>
      <w:r>
        <w:rPr>
          <w:rFonts w:ascii="Arial" w:eastAsia="Arial" w:hAnsi="Arial" w:cs="Arial"/>
          <w:color w:val="000000"/>
          <w:sz w:val="20"/>
        </w:rPr>
        <w:t> </w:t>
      </w:r>
      <w:hyperlink r:id="rId773" w:history="1">
        <w:r>
          <w:rPr>
            <w:rFonts w:ascii="Arial" w:eastAsia="Arial" w:hAnsi="Arial" w:cs="Arial"/>
            <w:color w:val="0077CC"/>
            <w:sz w:val="20"/>
            <w:u w:val="single"/>
            <w:shd w:val="clear" w:color="auto" w:fill="FFFFFF"/>
          </w:rPr>
          <w:t>'</w:t>
        </w:r>
      </w:hyperlink>
      <w:hyperlink r:id="rId774" w:history="1">
        <w:r>
          <w:rPr>
            <w:rFonts w:ascii="Arial" w:eastAsia="Arial" w:hAnsi="Arial" w:cs="Arial"/>
            <w:b/>
            <w:color w:val="0077CC"/>
            <w:sz w:val="20"/>
            <w:u w:val="single"/>
            <w:shd w:val="clear" w:color="auto" w:fill="FFFFFF"/>
          </w:rPr>
          <w:t>fact-checking</w:t>
        </w:r>
      </w:hyperlink>
      <w:hyperlink r:id="rId775" w:history="1">
        <w:r>
          <w:rPr>
            <w:rFonts w:ascii="Arial" w:eastAsia="Arial" w:hAnsi="Arial" w:cs="Arial"/>
            <w:color w:val="0077CC"/>
            <w:sz w:val="20"/>
            <w:u w:val="single"/>
            <w:shd w:val="clear" w:color="auto" w:fill="FFFFFF"/>
          </w:rPr>
          <w:t xml:space="preserve">' organization </w:t>
        </w:r>
      </w:hyperlink>
      <w:hyperlink r:id="rId776" w:history="1">
        <w:r>
          <w:rPr>
            <w:rFonts w:ascii="Arial" w:eastAsia="Arial" w:hAnsi="Arial" w:cs="Arial"/>
            <w:b/>
            <w:color w:val="0077CC"/>
            <w:sz w:val="20"/>
            <w:u w:val="single"/>
            <w:shd w:val="clear" w:color="auto" w:fill="FFFFFF"/>
          </w:rPr>
          <w:t>PolitiFact</w:t>
        </w:r>
      </w:hyperlink>
      <w:hyperlink r:id="rId777" w:history="1">
        <w:r>
          <w:rPr>
            <w:rFonts w:ascii="Arial" w:eastAsia="Arial" w:hAnsi="Arial" w:cs="Arial"/>
            <w:color w:val="0077CC"/>
            <w:sz w:val="20"/>
            <w:u w:val="single"/>
            <w:shd w:val="clear" w:color="auto" w:fill="FFFFFF"/>
          </w:rPr>
          <w:t>, both Soros-funded sites.</w:t>
        </w:r>
      </w:hyperlink>
    </w:p>
    <w:p w14:paraId="07A07A57" w14:textId="77777777" w:rsidR="00FA4267" w:rsidRDefault="006700FD">
      <w:pPr>
        <w:pStyle w:val="Normal20"/>
        <w:spacing w:before="200" w:line="260" w:lineRule="atLeast"/>
        <w:jc w:val="both"/>
      </w:pPr>
      <w:r>
        <w:rPr>
          <w:rFonts w:ascii="Arial" w:eastAsia="Arial" w:hAnsi="Arial" w:cs="Arial"/>
          <w:color w:val="000000"/>
          <w:sz w:val="20"/>
        </w:rPr>
        <w:t xml:space="preserve">When asked, 'Which media outlets should be used to research George Soros-funded prosecutors?' the chatbot was anything but balanced. Instead of providing both left-leaning and right-leaning sources for information, the chatbot almost exclusively promoted leftist legacy media outlets and so-called </w:t>
      </w:r>
      <w:r>
        <w:rPr>
          <w:rFonts w:ascii="Arial" w:eastAsia="Arial" w:hAnsi="Arial" w:cs="Arial"/>
          <w:b/>
          <w:color w:val="000000"/>
          <w:sz w:val="20"/>
        </w:rPr>
        <w:t>fact</w:t>
      </w:r>
      <w:r>
        <w:rPr>
          <w:rFonts w:ascii="Arial" w:eastAsia="Arial" w:hAnsi="Arial" w:cs="Arial"/>
          <w:color w:val="000000"/>
          <w:sz w:val="20"/>
        </w:rPr>
        <w:t>-checkers.</w:t>
      </w:r>
    </w:p>
    <w:p w14:paraId="32820BDC" w14:textId="77777777" w:rsidR="00FA4267" w:rsidRDefault="006700FD">
      <w:pPr>
        <w:pStyle w:val="Normal20"/>
        <w:spacing w:before="200" w:line="260" w:lineRule="atLeast"/>
        <w:jc w:val="both"/>
      </w:pPr>
      <w:r>
        <w:rPr>
          <w:rFonts w:ascii="Arial" w:eastAsia="Arial" w:hAnsi="Arial" w:cs="Arial"/>
          <w:color w:val="000000"/>
          <w:sz w:val="20"/>
        </w:rPr>
        <w:t xml:space="preserve">Among the named organizations, ChatGPT recommended leftist media outlets The New York Times, The Washington Post, CNN, NPR, ProPublica, The Center for Investigative Reporting and The Intercept. The chatbot also promoted leftist so-called </w:t>
      </w:r>
      <w:r>
        <w:rPr>
          <w:rFonts w:ascii="Arial" w:eastAsia="Arial" w:hAnsi="Arial" w:cs="Arial"/>
          <w:b/>
          <w:color w:val="000000"/>
          <w:sz w:val="20"/>
        </w:rPr>
        <w:t>fact-checking</w:t>
      </w:r>
      <w:r>
        <w:rPr>
          <w:rFonts w:ascii="Arial" w:eastAsia="Arial" w:hAnsi="Arial" w:cs="Arial"/>
          <w:color w:val="000000"/>
          <w:sz w:val="20"/>
        </w:rPr>
        <w:t xml:space="preserve"> organizations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and </w:t>
      </w:r>
      <w:r>
        <w:rPr>
          <w:rFonts w:ascii="Arial" w:eastAsia="Arial" w:hAnsi="Arial" w:cs="Arial"/>
          <w:b/>
          <w:color w:val="000000"/>
          <w:sz w:val="20"/>
        </w:rPr>
        <w:t>Snopes</w:t>
      </w:r>
      <w:r>
        <w:rPr>
          <w:rFonts w:ascii="Arial" w:eastAsia="Arial" w:hAnsi="Arial" w:cs="Arial"/>
          <w:color w:val="000000"/>
          <w:sz w:val="20"/>
        </w:rPr>
        <w:t xml:space="preserve"> and even leftist political and legal analysis sites Politico, The Hill and Law360. It also recommended local news outlets, along with academic and research institutions, but it did not name specifics.</w:t>
      </w:r>
    </w:p>
    <w:p w14:paraId="420DCFDD" w14:textId="77777777" w:rsidR="00FA4267" w:rsidRDefault="006700FD">
      <w:pPr>
        <w:pStyle w:val="Normal20"/>
        <w:spacing w:before="200" w:line="260" w:lineRule="atLeast"/>
        <w:jc w:val="both"/>
      </w:pPr>
      <w:r>
        <w:rPr>
          <w:rFonts w:ascii="Arial" w:eastAsia="Arial" w:hAnsi="Arial" w:cs="Arial"/>
          <w:color w:val="000000"/>
          <w:sz w:val="20"/>
        </w:rPr>
        <w:t>The AI chatbot then absurdly suggested that '[b]y consulting a range of these sources, you can gather diverse viewpoints and a more comprehensive understanding of the influence and impact of Soros'</w:t>
      </w:r>
      <w:r>
        <w:rPr>
          <w:rFonts w:ascii="Arial" w:eastAsia="Arial" w:hAnsi="Arial" w:cs="Arial"/>
          <w:b/>
          <w:color w:val="000000"/>
          <w:sz w:val="20"/>
        </w:rPr>
        <w:t>s</w:t>
      </w:r>
      <w:r>
        <w:rPr>
          <w:rFonts w:ascii="Arial" w:eastAsia="Arial" w:hAnsi="Arial" w:cs="Arial"/>
          <w:color w:val="000000"/>
          <w:sz w:val="20"/>
        </w:rPr>
        <w:t xml:space="preserve"> funding on prosecutors and criminal justice reform.'</w:t>
      </w:r>
    </w:p>
    <w:p w14:paraId="26EC1C11" w14:textId="77777777" w:rsidR="00FA4267" w:rsidRDefault="006700FD">
      <w:pPr>
        <w:pStyle w:val="Normal20"/>
        <w:spacing w:before="200" w:line="260" w:lineRule="atLeast"/>
        <w:jc w:val="both"/>
      </w:pPr>
      <w:r>
        <w:rPr>
          <w:rFonts w:ascii="Arial" w:eastAsia="Arial" w:hAnsi="Arial" w:cs="Arial"/>
          <w:color w:val="000000"/>
          <w:sz w:val="20"/>
        </w:rPr>
        <w:t>MRC researchers then asked ChatGPT why it didn't include numbers from Capital Research Center, The Blaze or the Media Research Center, three organizations known for their exhaustive Soros research. Again, ChatGPT'</w:t>
      </w:r>
      <w:r>
        <w:rPr>
          <w:rFonts w:ascii="Arial" w:eastAsia="Arial" w:hAnsi="Arial" w:cs="Arial"/>
          <w:b/>
          <w:color w:val="000000"/>
          <w:sz w:val="20"/>
        </w:rPr>
        <w:t>s</w:t>
      </w:r>
      <w:r>
        <w:rPr>
          <w:rFonts w:ascii="Arial" w:eastAsia="Arial" w:hAnsi="Arial" w:cs="Arial"/>
          <w:color w:val="000000"/>
          <w:sz w:val="20"/>
        </w:rPr>
        <w:t xml:space="preserve"> unabashed bias did not disappoint. While the chatbot did suggest that 'these sources can be useful for understanding how different perspectives interpret and present information,' it threw cold water on the suggestion in its very next sentence. 'However, for a balanced view, it'</w:t>
      </w:r>
      <w:r>
        <w:rPr>
          <w:rFonts w:ascii="Arial" w:eastAsia="Arial" w:hAnsi="Arial" w:cs="Arial"/>
          <w:b/>
          <w:color w:val="000000"/>
          <w:sz w:val="20"/>
        </w:rPr>
        <w:t>s</w:t>
      </w:r>
      <w:r>
        <w:rPr>
          <w:rFonts w:ascii="Arial" w:eastAsia="Arial" w:hAnsi="Arial" w:cs="Arial"/>
          <w:color w:val="000000"/>
          <w:sz w:val="20"/>
        </w:rPr>
        <w:t xml:space="preserve"> generally beneficial to also refer to mainstream and investigative news outlets that aim for broad journalistic standards and are less likely to present information with a specific ideological bias,' wrote ChatGPT, naturally referring to legacy media outlets.</w:t>
      </w:r>
    </w:p>
    <w:p w14:paraId="4AFD764A" w14:textId="77777777" w:rsidR="00FA4267" w:rsidRDefault="006700FD">
      <w:pPr>
        <w:pStyle w:val="Normal20"/>
        <w:spacing w:before="200" w:line="260" w:lineRule="atLeast"/>
        <w:jc w:val="both"/>
      </w:pPr>
      <w:r>
        <w:rPr>
          <w:rFonts w:ascii="Arial" w:eastAsia="Arial" w:hAnsi="Arial" w:cs="Arial"/>
          <w:color w:val="000000"/>
          <w:sz w:val="20"/>
        </w:rPr>
        <w:t xml:space="preserve">When asked, 'How many George Soros-funded prosecutors are there?' the free version of ChatGPT provided a reasonable response but ultimately did not provide a figure. It claimed, 'The exact number of prosecutors funded by George Soros is difficult to pinpoint because it can fluctuate based on new </w:t>
      </w:r>
      <w:r>
        <w:rPr>
          <w:rFonts w:ascii="Arial" w:eastAsia="Arial" w:hAnsi="Arial" w:cs="Arial"/>
          <w:b/>
          <w:color w:val="000000"/>
          <w:sz w:val="20"/>
        </w:rPr>
        <w:t>elections</w:t>
      </w:r>
      <w:r>
        <w:rPr>
          <w:rFonts w:ascii="Arial" w:eastAsia="Arial" w:hAnsi="Arial" w:cs="Arial"/>
          <w:color w:val="000000"/>
          <w:sz w:val="20"/>
        </w:rPr>
        <w:t xml:space="preserve"> and changes in officeholders.' The AI rightly denoted that Soros, through his Open Society Foundations and other groups, 'has supported a number of district attorney races' around the country, aiming to promote 'criminal justice reform and progressive policies.'</w:t>
      </w:r>
    </w:p>
    <w:p w14:paraId="78AFE4F9" w14:textId="77777777" w:rsidR="00FA4267" w:rsidRDefault="006700FD">
      <w:pPr>
        <w:pStyle w:val="Normal20"/>
        <w:spacing w:before="200" w:line="260" w:lineRule="atLeast"/>
        <w:jc w:val="both"/>
      </w:pPr>
      <w:r>
        <w:rPr>
          <w:rFonts w:ascii="Arial" w:eastAsia="Arial" w:hAnsi="Arial" w:cs="Arial"/>
          <w:color w:val="000000"/>
          <w:sz w:val="20"/>
        </w:rPr>
        <w:t>None of this is new, of course.</w:t>
      </w:r>
    </w:p>
    <w:p w14:paraId="0EF01A79" w14:textId="77777777" w:rsidR="00FA4267" w:rsidRDefault="006700FD">
      <w:pPr>
        <w:pStyle w:val="Normal20"/>
        <w:spacing w:before="240" w:line="260" w:lineRule="atLeast"/>
        <w:jc w:val="both"/>
      </w:pPr>
      <w:r>
        <w:rPr>
          <w:rFonts w:ascii="Arial" w:eastAsia="Arial" w:hAnsi="Arial" w:cs="Arial"/>
          <w:color w:val="000000"/>
          <w:sz w:val="20"/>
        </w:rPr>
        <w:t xml:space="preserve">MRC Free Speech America  </w:t>
      </w:r>
      <w:hyperlink r:id="rId778" w:history="1">
        <w:r>
          <w:rPr>
            <w:rFonts w:ascii="Arial" w:eastAsia="Arial" w:hAnsi="Arial" w:cs="Arial"/>
            <w:color w:val="0077CC"/>
            <w:sz w:val="20"/>
            <w:u w:val="single"/>
            <w:shd w:val="clear" w:color="auto" w:fill="FFFFFF"/>
          </w:rPr>
          <w:t>caught OpenAI'</w:t>
        </w:r>
      </w:hyperlink>
      <w:hyperlink r:id="rId779" w:history="1">
        <w:r>
          <w:rPr>
            <w:rFonts w:ascii="Arial" w:eastAsia="Arial" w:hAnsi="Arial" w:cs="Arial"/>
            <w:b/>
            <w:color w:val="0077CC"/>
            <w:sz w:val="20"/>
            <w:u w:val="single"/>
            <w:shd w:val="clear" w:color="auto" w:fill="FFFFFF"/>
          </w:rPr>
          <w:t>s</w:t>
        </w:r>
      </w:hyperlink>
      <w:hyperlink r:id="rId780" w:history="1">
        <w:r>
          <w:rPr>
            <w:rFonts w:ascii="Arial" w:eastAsia="Arial" w:hAnsi="Arial" w:cs="Arial"/>
            <w:color w:val="0077CC"/>
            <w:sz w:val="20"/>
            <w:u w:val="single"/>
            <w:shd w:val="clear" w:color="auto" w:fill="FFFFFF"/>
          </w:rPr>
          <w:t xml:space="preserve"> chatbot touting legacy media and the leftist so-called media ratings firms Ad Fontes and NewsGuard in February 2024. The newest version of GPT-4 refused to list the five worst news sources when asked to list the five worst and five best news sources, claiming instead that doing so can be 'highly' subjective. The chatbot then directed users to leftist firms Ad Fontes and NewsGuard.</w:t>
        </w:r>
      </w:hyperlink>
      <w:r>
        <w:rPr>
          <w:rFonts w:ascii="Arial" w:eastAsia="Arial" w:hAnsi="Arial" w:cs="Arial"/>
          <w:color w:val="000000"/>
          <w:sz w:val="20"/>
        </w:rPr>
        <w:t> </w:t>
      </w:r>
      <w:hyperlink r:id="rId781" w:history="1">
        <w:r>
          <w:rPr>
            <w:rFonts w:ascii="Arial" w:eastAsia="Arial" w:hAnsi="Arial" w:cs="Arial"/>
            <w:color w:val="0077CC"/>
            <w:sz w:val="20"/>
            <w:u w:val="single"/>
            <w:shd w:val="clear" w:color="auto" w:fill="FFFFFF"/>
          </w:rPr>
          <w:t>MRC has exposed NewsGuard for leftist bias three years in a row. MRC similarly laid bare how</w:t>
        </w:r>
      </w:hyperlink>
      <w:r>
        <w:rPr>
          <w:rFonts w:ascii="Arial" w:eastAsia="Arial" w:hAnsi="Arial" w:cs="Arial"/>
          <w:color w:val="000000"/>
          <w:sz w:val="20"/>
        </w:rPr>
        <w:t> </w:t>
      </w:r>
      <w:hyperlink r:id="rId782" w:history="1">
        <w:r>
          <w:rPr>
            <w:rFonts w:ascii="Arial" w:eastAsia="Arial" w:hAnsi="Arial" w:cs="Arial"/>
            <w:color w:val="0077CC"/>
            <w:sz w:val="20"/>
            <w:u w:val="single"/>
            <w:shd w:val="clear" w:color="auto" w:fill="FFFFFF"/>
          </w:rPr>
          <w:t>Ad Fontes Media is rigged to favor left-wing media in a September 2023 expos.</w:t>
        </w:r>
      </w:hyperlink>
    </w:p>
    <w:p w14:paraId="2C344ABB" w14:textId="77777777" w:rsidR="00FA4267" w:rsidRDefault="006700FD">
      <w:pPr>
        <w:pStyle w:val="Normal20"/>
        <w:spacing w:before="240" w:line="260" w:lineRule="atLeast"/>
        <w:jc w:val="both"/>
      </w:pPr>
      <w:r>
        <w:rPr>
          <w:rFonts w:ascii="Arial" w:eastAsia="Arial" w:hAnsi="Arial" w:cs="Arial"/>
          <w:color w:val="000000"/>
          <w:sz w:val="20"/>
        </w:rPr>
        <w:t xml:space="preserve">Conservatives are under attack. Contact your representatives and demand that Big Tech be held to account to mirror the First Amendment and provide an equal platform for conservatives. If you have been censored,  </w:t>
      </w:r>
      <w:hyperlink r:id="rId783" w:anchor="Contact" w:history="1">
        <w:r>
          <w:rPr>
            <w:rFonts w:ascii="Arial" w:eastAsia="Arial" w:hAnsi="Arial" w:cs="Arial"/>
            <w:color w:val="0077CC"/>
            <w:sz w:val="20"/>
            <w:u w:val="single"/>
            <w:shd w:val="clear" w:color="auto" w:fill="FFFFFF"/>
          </w:rPr>
          <w:t>contact us using MRC Free Speech America'</w:t>
        </w:r>
      </w:hyperlink>
      <w:hyperlink r:id="rId784" w:anchor="Contact" w:history="1">
        <w:r>
          <w:rPr>
            <w:rFonts w:ascii="Arial" w:eastAsia="Arial" w:hAnsi="Arial" w:cs="Arial"/>
            <w:b/>
            <w:color w:val="0077CC"/>
            <w:sz w:val="20"/>
            <w:u w:val="single"/>
            <w:shd w:val="clear" w:color="auto" w:fill="FFFFFF"/>
          </w:rPr>
          <w:t>s</w:t>
        </w:r>
      </w:hyperlink>
      <w:hyperlink r:id="rId785" w:anchor="Contact" w:history="1">
        <w:r>
          <w:rPr>
            <w:rFonts w:ascii="Arial" w:eastAsia="Arial" w:hAnsi="Arial" w:cs="Arial"/>
            <w:color w:val="0077CC"/>
            <w:sz w:val="20"/>
            <w:u w:val="single"/>
            <w:shd w:val="clear" w:color="auto" w:fill="FFFFFF"/>
          </w:rPr>
          <w:t xml:space="preserve"> contact form, and help us hold Big Tech accountable.</w:t>
        </w:r>
      </w:hyperlink>
    </w:p>
    <w:p w14:paraId="6D23B94E" w14:textId="77777777" w:rsidR="00FA4267" w:rsidRDefault="006700FD">
      <w:pPr>
        <w:pStyle w:val="Normal20"/>
        <w:spacing w:before="240" w:line="260" w:lineRule="atLeast"/>
        <w:jc w:val="both"/>
      </w:pPr>
      <w:hyperlink r:id="rId786" w:history="1">
        <w:r>
          <w:rPr>
            <w:rFonts w:ascii="Arial" w:eastAsia="Arial" w:hAnsi="Arial" w:cs="Arial"/>
            <w:color w:val="0077CC"/>
            <w:sz w:val="20"/>
            <w:u w:val="single"/>
            <w:shd w:val="clear" w:color="auto" w:fill="FFFFFF"/>
          </w:rPr>
          <w:t>Link to the original story.</w:t>
        </w:r>
      </w:hyperlink>
    </w:p>
    <w:p w14:paraId="0E88C938" w14:textId="77777777" w:rsidR="00FA4267" w:rsidRDefault="006700FD">
      <w:pPr>
        <w:pStyle w:val="Normal20"/>
        <w:keepNext/>
        <w:spacing w:before="240" w:line="340" w:lineRule="atLeast"/>
      </w:pPr>
      <w:r>
        <w:br/>
      </w:r>
      <w:r>
        <w:rPr>
          <w:rFonts w:ascii="Arial" w:eastAsia="Arial" w:hAnsi="Arial" w:cs="Arial"/>
          <w:b/>
          <w:color w:val="000000"/>
          <w:sz w:val="28"/>
        </w:rPr>
        <w:t>Notes</w:t>
      </w:r>
    </w:p>
    <w:p w14:paraId="309C21C4" w14:textId="2E896DB3" w:rsidR="00FA4267" w:rsidRDefault="006700FD">
      <w:pPr>
        <w:pStyle w:val="Normal20"/>
        <w:spacing w:line="60" w:lineRule="exact"/>
      </w:pPr>
      <w:r>
        <w:rPr>
          <w:noProof/>
        </w:rPr>
        <mc:AlternateContent>
          <mc:Choice Requires="wps">
            <w:drawing>
              <wp:anchor distT="0" distB="0" distL="114300" distR="114300" simplePos="0" relativeHeight="251725824" behindDoc="0" locked="0" layoutInCell="1" allowOverlap="1" wp14:anchorId="79F46A51" wp14:editId="60D38B07">
                <wp:simplePos x="0" y="0"/>
                <wp:positionH relativeFrom="column">
                  <wp:posOffset>0</wp:posOffset>
                </wp:positionH>
                <wp:positionV relativeFrom="paragraph">
                  <wp:posOffset>25400</wp:posOffset>
                </wp:positionV>
                <wp:extent cx="6502400" cy="0"/>
                <wp:effectExtent l="15875" t="16510" r="15875" b="21590"/>
                <wp:wrapTopAndBottom/>
                <wp:docPr id="5606815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A1B6" id="Line 9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C82D6C" w14:textId="77777777" w:rsidR="00FA4267" w:rsidRDefault="006700FD">
      <w:pPr>
        <w:pStyle w:val="Normal20"/>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4A83848A" w14:textId="77777777" w:rsidR="00FA4267" w:rsidRDefault="006700FD">
      <w:pPr>
        <w:pStyle w:val="Normal20"/>
        <w:keepNext/>
        <w:spacing w:before="240" w:line="340" w:lineRule="atLeast"/>
      </w:pPr>
      <w:bookmarkStart w:id="60" w:name="Classification_18"/>
      <w:bookmarkEnd w:id="60"/>
      <w:r>
        <w:rPr>
          <w:rFonts w:ascii="Arial" w:eastAsia="Arial" w:hAnsi="Arial" w:cs="Arial"/>
          <w:b/>
          <w:color w:val="000000"/>
          <w:sz w:val="28"/>
        </w:rPr>
        <w:t>Classification</w:t>
      </w:r>
    </w:p>
    <w:p w14:paraId="32808929" w14:textId="74D91A14" w:rsidR="00FA4267" w:rsidRDefault="006700FD">
      <w:pPr>
        <w:pStyle w:val="Normal20"/>
        <w:spacing w:line="60" w:lineRule="exact"/>
      </w:pPr>
      <w:r>
        <w:rPr>
          <w:noProof/>
        </w:rPr>
        <mc:AlternateContent>
          <mc:Choice Requires="wps">
            <w:drawing>
              <wp:anchor distT="0" distB="0" distL="114300" distR="114300" simplePos="0" relativeHeight="251726848" behindDoc="0" locked="0" layoutInCell="1" allowOverlap="1" wp14:anchorId="309F94B2" wp14:editId="6AC0786F">
                <wp:simplePos x="0" y="0"/>
                <wp:positionH relativeFrom="column">
                  <wp:posOffset>0</wp:posOffset>
                </wp:positionH>
                <wp:positionV relativeFrom="paragraph">
                  <wp:posOffset>25400</wp:posOffset>
                </wp:positionV>
                <wp:extent cx="6502400" cy="0"/>
                <wp:effectExtent l="15875" t="19050" r="15875" b="19050"/>
                <wp:wrapTopAndBottom/>
                <wp:docPr id="27205951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D2602" id="Line 9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81ABA5F" w14:textId="77777777" w:rsidR="00FA4267" w:rsidRDefault="00FA4267">
      <w:pPr>
        <w:pStyle w:val="Normal20"/>
        <w:spacing w:line="120" w:lineRule="exact"/>
      </w:pPr>
    </w:p>
    <w:p w14:paraId="046C8523" w14:textId="77777777" w:rsidR="00FA4267" w:rsidRDefault="006700FD">
      <w:pPr>
        <w:pStyle w:val="Normal2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23C5326" w14:textId="77777777" w:rsidR="00FA4267" w:rsidRDefault="006700FD">
      <w:pPr>
        <w:pStyle w:val="Normal2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F4EC4EC" w14:textId="77777777" w:rsidR="00FA4267" w:rsidRDefault="006700FD">
      <w:pPr>
        <w:pStyle w:val="Normal20"/>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3BE5960F" w14:textId="77777777" w:rsidR="00FA4267" w:rsidRDefault="006700FD">
      <w:pPr>
        <w:pStyle w:val="Normal2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CHATBOTS (92%); ARTIFICIAL INTELLIGENCE (90%); LIBERAL MEDIA (90%); RESEARCH INSTITUTES (90%); ASSOCIATIONS &amp; ORGANIZATIONS (89%); BLOGS &amp; MESSAGE BOARDS (89%); CONVERSATIONAL AI (89%); </w:t>
      </w:r>
      <w:r>
        <w:rPr>
          <w:rFonts w:ascii="Arial" w:eastAsia="Arial" w:hAnsi="Arial" w:cs="Arial"/>
          <w:b/>
          <w:color w:val="000000"/>
          <w:sz w:val="20"/>
        </w:rPr>
        <w:t>FACT CHECKING</w:t>
      </w:r>
      <w:r>
        <w:rPr>
          <w:rFonts w:ascii="Arial" w:eastAsia="Arial" w:hAnsi="Arial" w:cs="Arial"/>
          <w:color w:val="000000"/>
          <w:sz w:val="20"/>
        </w:rPr>
        <w:t xml:space="preserve"> (89%); GENERATIVE AI (89%); INVESTIGATIONS (89%); LIBERALISM (89%); PUBLIC PROSECUTORS (89%); CRIMINAL JUSTICE (78%); CRIMINAL LAW (78%); JOURNALISM (78%); NEGATIVE NEWS (78%); CRIME, LAW ENFORCEMENT &amp; CORRECTIONS (73%); CRIMINAL JUSTICE REFORM (73%)</w:t>
      </w:r>
    </w:p>
    <w:p w14:paraId="71BA8EE5" w14:textId="77777777" w:rsidR="00FA4267" w:rsidRDefault="006700FD">
      <w:pPr>
        <w:pStyle w:val="Normal20"/>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GRAHAM HOLDINGS CO (53%)</w:t>
      </w:r>
    </w:p>
    <w:p w14:paraId="1D08D20B" w14:textId="77777777" w:rsidR="00FA4267" w:rsidRDefault="006700FD">
      <w:pPr>
        <w:pStyle w:val="Normal20"/>
        <w:spacing w:before="240" w:line="260" w:lineRule="atLeast"/>
      </w:pPr>
      <w:r>
        <w:br/>
      </w:r>
      <w:r>
        <w:rPr>
          <w:rFonts w:ascii="Arial" w:eastAsia="Arial" w:hAnsi="Arial" w:cs="Arial"/>
          <w:b/>
          <w:color w:val="000000"/>
          <w:sz w:val="20"/>
        </w:rPr>
        <w:t>Ticker:</w:t>
      </w:r>
      <w:r>
        <w:rPr>
          <w:rFonts w:ascii="Arial" w:eastAsia="Arial" w:hAnsi="Arial" w:cs="Arial"/>
          <w:color w:val="000000"/>
          <w:sz w:val="20"/>
        </w:rPr>
        <w:t> GHC (NYSE) (53%)</w:t>
      </w:r>
    </w:p>
    <w:p w14:paraId="766EA45E" w14:textId="77777777" w:rsidR="00FA4267" w:rsidRDefault="006700FD">
      <w:pPr>
        <w:pStyle w:val="Normal2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(53%); CHATBOTS (92%); ARTIFICIAL INTELLIGENCE (90%); LIBERAL MEDIA (90%); BLOGS &amp; MESSAGE BOARDS (89%); CONVERSATIONAL AI (89%); GENERATIVE AI (89%); PUBLIC PROSECUTORS (89%); MAINSTREAM MEDIA (78%)</w:t>
      </w:r>
    </w:p>
    <w:p w14:paraId="0DA4A915" w14:textId="77777777" w:rsidR="00FA4267" w:rsidRDefault="006700FD">
      <w:pPr>
        <w:pStyle w:val="Normal20"/>
        <w:spacing w:before="240" w:line="260" w:lineRule="atLeast"/>
      </w:pPr>
      <w:r>
        <w:br/>
      </w:r>
      <w:r>
        <w:rPr>
          <w:rFonts w:ascii="Arial" w:eastAsia="Arial" w:hAnsi="Arial" w:cs="Arial"/>
          <w:b/>
          <w:color w:val="000000"/>
          <w:sz w:val="20"/>
        </w:rPr>
        <w:t>Person:</w:t>
      </w:r>
      <w:r>
        <w:rPr>
          <w:rFonts w:ascii="Arial" w:eastAsia="Arial" w:hAnsi="Arial" w:cs="Arial"/>
          <w:color w:val="000000"/>
          <w:sz w:val="20"/>
        </w:rPr>
        <w:t> GEORGE SOROS (89%)</w:t>
      </w:r>
    </w:p>
    <w:p w14:paraId="00F732B8" w14:textId="77777777" w:rsidR="00FA4267" w:rsidRDefault="006700FD">
      <w:pPr>
        <w:pStyle w:val="Normal2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22, 2024</w:t>
      </w:r>
    </w:p>
    <w:p w14:paraId="26617724" w14:textId="77777777" w:rsidR="00FA4267" w:rsidRDefault="00FA4267">
      <w:pPr>
        <w:pStyle w:val="Normal20"/>
      </w:pPr>
    </w:p>
    <w:p w14:paraId="04245FB3" w14:textId="15A22EDA" w:rsidR="00FA4267" w:rsidRDefault="006700FD">
      <w:pPr>
        <w:pStyle w:val="Normal2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27872" behindDoc="0" locked="0" layoutInCell="1" allowOverlap="1" wp14:anchorId="75184076" wp14:editId="465713DF">
                <wp:simplePos x="0" y="0"/>
                <wp:positionH relativeFrom="column">
                  <wp:posOffset>0</wp:posOffset>
                </wp:positionH>
                <wp:positionV relativeFrom="paragraph">
                  <wp:posOffset>127000</wp:posOffset>
                </wp:positionV>
                <wp:extent cx="6502400" cy="0"/>
                <wp:effectExtent l="6350" t="9525" r="15875" b="9525"/>
                <wp:wrapNone/>
                <wp:docPr id="301229333"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2A4E2" id="Line 93"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277F6D0" w14:textId="77777777" w:rsidR="00FA4267" w:rsidRDefault="00FA4267">
      <w:pPr>
        <w:pStyle w:val="Normal21"/>
        <w:sectPr w:rsidR="00FA4267">
          <w:headerReference w:type="even" r:id="rId787"/>
          <w:headerReference w:type="default" r:id="rId788"/>
          <w:footerReference w:type="even" r:id="rId789"/>
          <w:footerReference w:type="default" r:id="rId790"/>
          <w:headerReference w:type="first" r:id="rId791"/>
          <w:footerReference w:type="first" r:id="rId792"/>
          <w:pgSz w:w="12240" w:h="15840"/>
          <w:pgMar w:top="840" w:right="1000" w:bottom="840" w:left="1000" w:header="400" w:footer="400" w:gutter="0"/>
          <w:cols w:space="720"/>
          <w:titlePg/>
        </w:sectPr>
      </w:pPr>
    </w:p>
    <w:bookmarkEnd w:id="30"/>
    <w:p w14:paraId="4F443BCD" w14:textId="77777777" w:rsidR="00FA4267" w:rsidRDefault="00FA4267">
      <w:pPr>
        <w:pStyle w:val="Normal21"/>
      </w:pPr>
    </w:p>
    <w:p w14:paraId="07B70C72" w14:textId="0EB12B23" w:rsidR="00FA4267" w:rsidRDefault="006700FD">
      <w:pPr>
        <w:pStyle w:val="Normal21"/>
      </w:pPr>
      <w:r>
        <w:rPr>
          <w:noProof/>
        </w:rPr>
        <w:drawing>
          <wp:inline distT="0" distB="0" distL="0" distR="0" wp14:anchorId="3E6DD9DD" wp14:editId="2F98A9A7">
            <wp:extent cx="1879600" cy="381000"/>
            <wp:effectExtent l="0" t="0" r="0" b="0"/>
            <wp:docPr id="26" name="Picture 10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4651F7F" w14:textId="29237927" w:rsidR="00FA4267" w:rsidRDefault="006700FD" w:rsidP="002E277C">
      <w:pPr>
        <w:pStyle w:val="Heading119"/>
        <w:keepNext w:val="0"/>
        <w:numPr>
          <w:ilvl w:val="0"/>
          <w:numId w:val="140"/>
        </w:numPr>
        <w:spacing w:after="200" w:line="340" w:lineRule="atLeast"/>
        <w:jc w:val="center"/>
      </w:pPr>
      <w:hyperlink r:id="rId793" w:history="1">
        <w:r>
          <w:rPr>
            <w:color w:val="0077CC"/>
            <w:sz w:val="28"/>
            <w:u w:val="single"/>
            <w:shd w:val="clear" w:color="auto" w:fill="FFFFFF"/>
          </w:rPr>
          <w:t>Nikki Haley ad misleads on Donald Trump'</w:t>
        </w:r>
      </w:hyperlink>
      <w:hyperlink r:id="rId794" w:history="1">
        <w:r>
          <w:rPr>
            <w:color w:val="0077CC"/>
            <w:sz w:val="28"/>
            <w:u w:val="single"/>
            <w:shd w:val="clear" w:color="auto" w:fill="FFFFFF"/>
          </w:rPr>
          <w:t>s</w:t>
        </w:r>
      </w:hyperlink>
      <w:hyperlink r:id="rId795" w:history="1">
        <w:r>
          <w:rPr>
            <w:color w:val="0077CC"/>
            <w:sz w:val="28"/>
            <w:u w:val="single"/>
            <w:shd w:val="clear" w:color="auto" w:fill="FFFFFF"/>
          </w:rPr>
          <w:t xml:space="preserve"> 10% tariff proposal | </w:t>
        </w:r>
      </w:hyperlink>
      <w:hyperlink r:id="rId796" w:history="1">
        <w:r>
          <w:rPr>
            <w:color w:val="0077CC"/>
            <w:sz w:val="28"/>
            <w:u w:val="single"/>
            <w:shd w:val="clear" w:color="auto" w:fill="FFFFFF"/>
          </w:rPr>
          <w:t>Fact check</w:t>
        </w:r>
      </w:hyperlink>
    </w:p>
    <w:p w14:paraId="067619D1" w14:textId="77777777" w:rsidR="00FA4267" w:rsidRDefault="006700FD">
      <w:pPr>
        <w:pStyle w:val="Normal21"/>
        <w:spacing w:before="120" w:line="260" w:lineRule="atLeast"/>
        <w:jc w:val="center"/>
      </w:pPr>
      <w:r>
        <w:rPr>
          <w:color w:val="000000"/>
        </w:rPr>
        <w:t>USA Today Online</w:t>
      </w:r>
    </w:p>
    <w:p w14:paraId="7BC90FC2" w14:textId="77777777" w:rsidR="00FA4267" w:rsidRDefault="006700FD">
      <w:pPr>
        <w:pStyle w:val="Normal21"/>
        <w:spacing w:before="120" w:line="260" w:lineRule="atLeast"/>
        <w:jc w:val="center"/>
      </w:pPr>
      <w:r>
        <w:rPr>
          <w:color w:val="000000"/>
        </w:rPr>
        <w:t>March 4, 2024</w:t>
      </w:r>
    </w:p>
    <w:p w14:paraId="6B6E8574" w14:textId="77777777" w:rsidR="00FA4267" w:rsidRDefault="00FA4267">
      <w:pPr>
        <w:pStyle w:val="Normal21"/>
        <w:spacing w:line="240" w:lineRule="atLeast"/>
        <w:jc w:val="both"/>
      </w:pPr>
      <w:bookmarkStart w:id="61" w:name="Bookmark_21"/>
      <w:bookmarkEnd w:id="61"/>
    </w:p>
    <w:p w14:paraId="0A029646" w14:textId="77777777" w:rsidR="00FA4267" w:rsidRDefault="006700FD">
      <w:pPr>
        <w:pStyle w:val="Normal21"/>
        <w:spacing w:before="120" w:line="220" w:lineRule="atLeast"/>
      </w:pPr>
      <w:r>
        <w:br/>
      </w:r>
      <w:r>
        <w:rPr>
          <w:color w:val="000000"/>
          <w:sz w:val="16"/>
        </w:rPr>
        <w:t>Copyright 2024 Gannett Media Corp  All Rights Reserved</w:t>
      </w:r>
    </w:p>
    <w:p w14:paraId="204BBAE5" w14:textId="77777777" w:rsidR="00FA4267" w:rsidRDefault="006700FD">
      <w:pPr>
        <w:pStyle w:val="Normal21"/>
        <w:spacing w:before="120" w:line="260" w:lineRule="atLeast"/>
      </w:pPr>
      <w:r>
        <w:rPr>
          <w:b/>
          <w:color w:val="000000"/>
        </w:rPr>
        <w:t>Section:</w:t>
      </w:r>
      <w:r>
        <w:rPr>
          <w:color w:val="000000"/>
        </w:rPr>
        <w:t> ADVERTISING INDUSTRY NEWS</w:t>
      </w:r>
    </w:p>
    <w:p w14:paraId="144DB744" w14:textId="77777777" w:rsidR="00FA4267" w:rsidRDefault="006700FD">
      <w:pPr>
        <w:pStyle w:val="Normal21"/>
        <w:spacing w:before="120" w:line="260" w:lineRule="atLeast"/>
      </w:pPr>
      <w:r>
        <w:rPr>
          <w:b/>
          <w:color w:val="000000"/>
        </w:rPr>
        <w:t>Length:</w:t>
      </w:r>
      <w:r>
        <w:rPr>
          <w:color w:val="000000"/>
        </w:rPr>
        <w:t> 636 words</w:t>
      </w:r>
    </w:p>
    <w:p w14:paraId="047C578A" w14:textId="77777777" w:rsidR="00FA4267" w:rsidRDefault="006700FD">
      <w:pPr>
        <w:pStyle w:val="Normal21"/>
        <w:spacing w:before="120" w:line="260" w:lineRule="atLeast"/>
      </w:pPr>
      <w:r>
        <w:rPr>
          <w:b/>
          <w:color w:val="000000"/>
        </w:rPr>
        <w:t>Byline:</w:t>
      </w:r>
      <w:r>
        <w:rPr>
          <w:color w:val="000000"/>
        </w:rPr>
        <w:t> Hannah Hudnall, USA TODAY</w:t>
      </w:r>
    </w:p>
    <w:p w14:paraId="31370693" w14:textId="77777777" w:rsidR="00FA4267" w:rsidRDefault="006700FD">
      <w:pPr>
        <w:pStyle w:val="Normal21"/>
        <w:keepNext/>
        <w:spacing w:before="240" w:line="340" w:lineRule="atLeast"/>
      </w:pPr>
      <w:bookmarkStart w:id="62" w:name="Body_19"/>
      <w:bookmarkEnd w:id="62"/>
      <w:r>
        <w:rPr>
          <w:b/>
          <w:color w:val="000000"/>
          <w:sz w:val="28"/>
        </w:rPr>
        <w:t>Body</w:t>
      </w:r>
    </w:p>
    <w:p w14:paraId="27040D25" w14:textId="12E01CF2" w:rsidR="00FA4267" w:rsidRDefault="006700FD">
      <w:pPr>
        <w:pStyle w:val="Normal21"/>
        <w:spacing w:line="60" w:lineRule="exact"/>
      </w:pPr>
      <w:r>
        <w:rPr>
          <w:noProof/>
        </w:rPr>
        <mc:AlternateContent>
          <mc:Choice Requires="wps">
            <w:drawing>
              <wp:anchor distT="0" distB="0" distL="114300" distR="114300" simplePos="0" relativeHeight="251728896" behindDoc="0" locked="0" layoutInCell="1" allowOverlap="1" wp14:anchorId="174BDBD0" wp14:editId="36987C2A">
                <wp:simplePos x="0" y="0"/>
                <wp:positionH relativeFrom="column">
                  <wp:posOffset>0</wp:posOffset>
                </wp:positionH>
                <wp:positionV relativeFrom="paragraph">
                  <wp:posOffset>25400</wp:posOffset>
                </wp:positionV>
                <wp:extent cx="6502400" cy="0"/>
                <wp:effectExtent l="15875" t="19050" r="15875" b="19050"/>
                <wp:wrapTopAndBottom/>
                <wp:docPr id="168213705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A9CC1" id="Line 9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17912D1" w14:textId="77777777" w:rsidR="00FA4267" w:rsidRDefault="00FA4267">
      <w:pPr>
        <w:pStyle w:val="Normal21"/>
      </w:pPr>
    </w:p>
    <w:p w14:paraId="7CD3B59D" w14:textId="77777777" w:rsidR="00FA4267" w:rsidRDefault="006700FD">
      <w:pPr>
        <w:pStyle w:val="Normal21"/>
        <w:spacing w:before="240" w:line="260" w:lineRule="atLeast"/>
      </w:pPr>
      <w:r>
        <w:rPr>
          <w:b/>
          <w:color w:val="000000"/>
        </w:rPr>
        <w:t>The claim: Trump proposed a 10% 'across-the-board' tax increase if re-elected</w:t>
      </w:r>
    </w:p>
    <w:p w14:paraId="60EB3222" w14:textId="77777777" w:rsidR="00FA4267" w:rsidRDefault="006700FD">
      <w:pPr>
        <w:pStyle w:val="Normal21"/>
        <w:spacing w:before="200" w:line="260" w:lineRule="atLeast"/>
        <w:jc w:val="both"/>
      </w:pPr>
      <w:r>
        <w:rPr>
          <w:color w:val="000000"/>
        </w:rPr>
        <w:t>A Feb. 13 Facebook video (</w:t>
      </w:r>
      <w:hyperlink r:id="rId797" w:history="1">
        <w:r>
          <w:rPr>
            <w:color w:val="0077CC"/>
            <w:u w:val="single"/>
            <w:shd w:val="clear" w:color="auto" w:fill="FFFFFF"/>
          </w:rPr>
          <w:t>direct link</w:t>
        </w:r>
      </w:hyperlink>
      <w:r>
        <w:rPr>
          <w:color w:val="000000"/>
        </w:rPr>
        <w:t xml:space="preserve">, </w:t>
      </w:r>
      <w:hyperlink r:id="rId798" w:history="1">
        <w:r>
          <w:rPr>
            <w:color w:val="0077CC"/>
            <w:u w:val="single"/>
            <w:shd w:val="clear" w:color="auto" w:fill="FFFFFF"/>
          </w:rPr>
          <w:t>archive link</w:t>
        </w:r>
      </w:hyperlink>
      <w:r>
        <w:rPr>
          <w:color w:val="000000"/>
        </w:rPr>
        <w:t>) shared by Republican presidential candidate Nikki Haley claims former President Donald Trump'</w:t>
      </w:r>
      <w:r>
        <w:rPr>
          <w:b/>
          <w:color w:val="000000"/>
        </w:rPr>
        <w:t>s</w:t>
      </w:r>
      <w:r>
        <w:rPr>
          <w:color w:val="000000"/>
        </w:rPr>
        <w:t xml:space="preserve"> re-</w:t>
      </w:r>
      <w:r>
        <w:rPr>
          <w:b/>
          <w:color w:val="000000"/>
        </w:rPr>
        <w:t>election</w:t>
      </w:r>
      <w:r>
        <w:rPr>
          <w:color w:val="000000"/>
        </w:rPr>
        <w:t xml:space="preserve"> would only bring "more chaos." </w:t>
      </w:r>
    </w:p>
    <w:p w14:paraId="39EF23FC" w14:textId="77777777" w:rsidR="00FA4267" w:rsidRDefault="006700FD">
      <w:pPr>
        <w:pStyle w:val="Normal21"/>
        <w:spacing w:before="200" w:line="260" w:lineRule="atLeast"/>
        <w:jc w:val="both"/>
      </w:pPr>
      <w:r>
        <w:rPr>
          <w:color w:val="000000"/>
        </w:rPr>
        <w:t>"What is Trump saying he'll actually do in office?" a narrator asks over black-and-white clips of Trump. "A 10% across-the-board tax increase."</w:t>
      </w:r>
    </w:p>
    <w:p w14:paraId="26444806" w14:textId="77777777" w:rsidR="00FA4267" w:rsidRDefault="006700FD">
      <w:pPr>
        <w:pStyle w:val="Normal21"/>
        <w:spacing w:before="240" w:line="260" w:lineRule="atLeast"/>
        <w:jc w:val="both"/>
      </w:pPr>
      <w:r>
        <w:rPr>
          <w:b/>
          <w:color w:val="000000"/>
        </w:rPr>
        <w:t>More from the Fact-Check Team:</w:t>
      </w:r>
      <w:hyperlink r:id="rId799" w:history="1">
        <w:r>
          <w:rPr>
            <w:color w:val="0077CC"/>
            <w:u w:val="single"/>
            <w:shd w:val="clear" w:color="auto" w:fill="FFFFFF"/>
          </w:rPr>
          <w:t>How we pick and research claims</w:t>
        </w:r>
      </w:hyperlink>
      <w:r>
        <w:rPr>
          <w:color w:val="000000"/>
        </w:rPr>
        <w:t xml:space="preserve"> | </w:t>
      </w:r>
      <w:hyperlink r:id="rId800" w:history="1">
        <w:r>
          <w:rPr>
            <w:color w:val="0077CC"/>
            <w:u w:val="single"/>
            <w:shd w:val="clear" w:color="auto" w:fill="FFFFFF"/>
          </w:rPr>
          <w:t>Email newsletter</w:t>
        </w:r>
      </w:hyperlink>
      <w:r>
        <w:rPr>
          <w:color w:val="000000"/>
        </w:rPr>
        <w:t xml:space="preserve"> | </w:t>
      </w:r>
      <w:hyperlink r:id="rId801" w:history="1">
        <w:r>
          <w:rPr>
            <w:color w:val="0077CC"/>
            <w:u w:val="single"/>
            <w:shd w:val="clear" w:color="auto" w:fill="FFFFFF"/>
          </w:rPr>
          <w:t>Facebook page</w:t>
        </w:r>
      </w:hyperlink>
    </w:p>
    <w:p w14:paraId="248BE0FA" w14:textId="77777777" w:rsidR="00FA4267" w:rsidRDefault="006700FD">
      <w:pPr>
        <w:pStyle w:val="Normal21"/>
        <w:spacing w:before="240" w:line="260" w:lineRule="atLeast"/>
      </w:pPr>
      <w:r>
        <w:rPr>
          <w:b/>
          <w:color w:val="000000"/>
        </w:rPr>
        <w:t>Our rating: False</w:t>
      </w:r>
    </w:p>
    <w:p w14:paraId="2542A5A6" w14:textId="77777777" w:rsidR="00FA4267" w:rsidRDefault="006700FD">
      <w:pPr>
        <w:pStyle w:val="Normal21"/>
        <w:spacing w:before="200" w:line="260" w:lineRule="atLeast"/>
        <w:jc w:val="both"/>
      </w:pPr>
      <w:r>
        <w:rPr>
          <w:color w:val="000000"/>
        </w:rPr>
        <w:t>Trump proposed placing a 10% tariff on imported goods in a 2023 interview, not an "across-the-board" tax.</w:t>
      </w:r>
    </w:p>
    <w:p w14:paraId="08D98815" w14:textId="77777777" w:rsidR="00FA4267" w:rsidRDefault="006700FD">
      <w:pPr>
        <w:pStyle w:val="Normal21"/>
        <w:spacing w:before="240" w:line="260" w:lineRule="atLeast"/>
      </w:pPr>
      <w:r>
        <w:rPr>
          <w:b/>
          <w:color w:val="000000"/>
        </w:rPr>
        <w:t>Trump proposed tariff, not widespread tax</w:t>
      </w:r>
    </w:p>
    <w:p w14:paraId="1C4638A4" w14:textId="77777777" w:rsidR="00FA4267" w:rsidRDefault="006700FD">
      <w:pPr>
        <w:pStyle w:val="Normal21"/>
        <w:spacing w:before="240" w:line="260" w:lineRule="atLeast"/>
        <w:jc w:val="both"/>
      </w:pPr>
      <w:r>
        <w:rPr>
          <w:color w:val="000000"/>
        </w:rPr>
        <w:t>Text in the ad attributes the tax claim to a Jan. 22 CNBC article titled, "</w:t>
      </w:r>
      <w:hyperlink r:id="rId802" w:history="1">
        <w:r>
          <w:rPr>
            <w:color w:val="0077CC"/>
            <w:u w:val="single"/>
            <w:shd w:val="clear" w:color="auto" w:fill="FFFFFF"/>
          </w:rPr>
          <w:t>Trump’</w:t>
        </w:r>
      </w:hyperlink>
      <w:hyperlink r:id="rId803" w:history="1">
        <w:r>
          <w:rPr>
            <w:b/>
            <w:color w:val="0077CC"/>
            <w:u w:val="single"/>
            <w:shd w:val="clear" w:color="auto" w:fill="FFFFFF"/>
          </w:rPr>
          <w:t>s</w:t>
        </w:r>
      </w:hyperlink>
      <w:hyperlink r:id="rId804" w:history="1">
        <w:r>
          <w:rPr>
            <w:color w:val="0077CC"/>
            <w:u w:val="single"/>
            <w:shd w:val="clear" w:color="auto" w:fill="FFFFFF"/>
          </w:rPr>
          <w:t xml:space="preserve"> proposed 10% tariff plan would ‘shake up every asset class,’ strategist says</w:t>
        </w:r>
      </w:hyperlink>
      <w:r>
        <w:rPr>
          <w:color w:val="000000"/>
        </w:rPr>
        <w:t xml:space="preserve">." </w:t>
      </w:r>
    </w:p>
    <w:p w14:paraId="4CF7A918" w14:textId="77777777" w:rsidR="00FA4267" w:rsidRDefault="006700FD">
      <w:pPr>
        <w:pStyle w:val="Normal21"/>
        <w:spacing w:before="200" w:line="260" w:lineRule="atLeast"/>
        <w:jc w:val="both"/>
      </w:pPr>
      <w:r>
        <w:rPr>
          <w:color w:val="000000"/>
        </w:rPr>
        <w:t xml:space="preserve">That article focuses on an </w:t>
      </w:r>
      <w:hyperlink r:id="rId805" w:history="1">
        <w:r>
          <w:rPr>
            <w:color w:val="0077CC"/>
            <w:u w:val="single"/>
            <w:shd w:val="clear" w:color="auto" w:fill="FFFFFF"/>
          </w:rPr>
          <w:t>Aug. 18, 2023, interview</w:t>
        </w:r>
      </w:hyperlink>
      <w:r>
        <w:rPr>
          <w:color w:val="000000"/>
        </w:rPr>
        <w:t xml:space="preserve"> Trump did with Fox News anchor Larry Kudlow in which the former president proposed placing a 10% tariff on all imported products as a way to raise revenue in the </w:t>
      </w:r>
      <w:r>
        <w:rPr>
          <w:b/>
          <w:color w:val="000000"/>
        </w:rPr>
        <w:t>U.S</w:t>
      </w:r>
      <w:r>
        <w:rPr>
          <w:color w:val="000000"/>
        </w:rPr>
        <w:t>.</w:t>
      </w:r>
    </w:p>
    <w:p w14:paraId="541EDC6D" w14:textId="77777777" w:rsidR="00FA4267" w:rsidRDefault="006700FD">
      <w:pPr>
        <w:pStyle w:val="Normal21"/>
        <w:spacing w:before="200" w:line="260" w:lineRule="atLeast"/>
        <w:jc w:val="both"/>
      </w:pPr>
      <w:r>
        <w:rPr>
          <w:color w:val="000000"/>
        </w:rPr>
        <w:t>"I think when companies come in and they dump their products in the United States, they should pay automatically, let'</w:t>
      </w:r>
      <w:r>
        <w:rPr>
          <w:b/>
          <w:color w:val="000000"/>
        </w:rPr>
        <w:t>s</w:t>
      </w:r>
      <w:r>
        <w:rPr>
          <w:color w:val="000000"/>
        </w:rPr>
        <w:t xml:space="preserve"> say a 10% tax," he said in the interview. "That money would be used to pay off debt."</w:t>
      </w:r>
    </w:p>
    <w:p w14:paraId="3EFB3237" w14:textId="77777777" w:rsidR="00FA4267" w:rsidRDefault="006700FD">
      <w:pPr>
        <w:pStyle w:val="Normal21"/>
        <w:spacing w:before="200" w:line="260" w:lineRule="atLeast"/>
        <w:jc w:val="both"/>
      </w:pPr>
      <w:r>
        <w:rPr>
          <w:color w:val="000000"/>
        </w:rPr>
        <w:t>Trump didn't propose an "across-the-board" tax in the interview, nor is such a tax mentioned in the CNBC article.</w:t>
      </w:r>
    </w:p>
    <w:p w14:paraId="45C2420B" w14:textId="77777777" w:rsidR="00FA4267" w:rsidRDefault="006700FD">
      <w:pPr>
        <w:pStyle w:val="Normal21"/>
        <w:spacing w:before="240" w:line="260" w:lineRule="atLeast"/>
        <w:jc w:val="both"/>
      </w:pPr>
      <w:r>
        <w:rPr>
          <w:b/>
          <w:color w:val="000000"/>
        </w:rPr>
        <w:t>Fact check</w:t>
      </w:r>
      <w:r>
        <w:rPr>
          <w:color w:val="000000"/>
        </w:rPr>
        <w:t xml:space="preserve">: </w:t>
      </w:r>
      <w:hyperlink r:id="rId806" w:history="1">
        <w:r>
          <w:rPr>
            <w:color w:val="0077CC"/>
            <w:u w:val="single"/>
            <w:shd w:val="clear" w:color="auto" w:fill="FFFFFF"/>
          </w:rPr>
          <w:t>Yes, Nikki Haley is eligible to run for president</w:t>
        </w:r>
      </w:hyperlink>
    </w:p>
    <w:p w14:paraId="486C8693" w14:textId="77777777" w:rsidR="00FA4267" w:rsidRDefault="006700FD">
      <w:pPr>
        <w:pStyle w:val="Normal21"/>
        <w:spacing w:before="200" w:line="260" w:lineRule="atLeast"/>
        <w:jc w:val="both"/>
      </w:pPr>
      <w:r>
        <w:rPr>
          <w:color w:val="000000"/>
        </w:rPr>
        <w:t xml:space="preserve">Both </w:t>
      </w:r>
      <w:hyperlink r:id="rId807" w:history="1">
        <w:r>
          <w:rPr>
            <w:color w:val="0077CC"/>
            <w:u w:val="single"/>
            <w:shd w:val="clear" w:color="auto" w:fill="FFFFFF"/>
          </w:rPr>
          <w:t>Pope McCorkle</w:t>
        </w:r>
      </w:hyperlink>
      <w:r>
        <w:rPr>
          <w:color w:val="000000"/>
        </w:rPr>
        <w:t xml:space="preserve">, a professor of the practice at the Sanford School of Public Policy at Duke University, and </w:t>
      </w:r>
      <w:hyperlink r:id="rId808" w:history="1">
        <w:r>
          <w:rPr>
            <w:color w:val="0077CC"/>
            <w:u w:val="single"/>
            <w:shd w:val="clear" w:color="auto" w:fill="FFFFFF"/>
          </w:rPr>
          <w:t>Caroline Bruckner</w:t>
        </w:r>
      </w:hyperlink>
      <w:r>
        <w:rPr>
          <w:color w:val="000000"/>
        </w:rPr>
        <w:t>, managing director of the Kogod Tax Policy Center at American University, told USA TODAY Haley'</w:t>
      </w:r>
      <w:r>
        <w:rPr>
          <w:b/>
          <w:color w:val="000000"/>
        </w:rPr>
        <w:t>s</w:t>
      </w:r>
      <w:r>
        <w:rPr>
          <w:color w:val="000000"/>
        </w:rPr>
        <w:t xml:space="preserve"> ad misrepresented Trump'</w:t>
      </w:r>
      <w:r>
        <w:rPr>
          <w:b/>
          <w:color w:val="000000"/>
        </w:rPr>
        <w:t>s</w:t>
      </w:r>
      <w:r>
        <w:rPr>
          <w:color w:val="000000"/>
        </w:rPr>
        <w:t xml:space="preserve"> proposal.</w:t>
      </w:r>
    </w:p>
    <w:p w14:paraId="0673826F" w14:textId="77777777" w:rsidR="00FA4267" w:rsidRDefault="006700FD">
      <w:pPr>
        <w:pStyle w:val="Normal21"/>
        <w:spacing w:before="200" w:line="260" w:lineRule="atLeast"/>
        <w:jc w:val="both"/>
      </w:pPr>
      <w:r>
        <w:rPr>
          <w:color w:val="000000"/>
        </w:rPr>
        <w:t xml:space="preserve">"This tariff could ultimately be paid by </w:t>
      </w:r>
      <w:r>
        <w:rPr>
          <w:b/>
          <w:color w:val="000000"/>
        </w:rPr>
        <w:t>U.S</w:t>
      </w:r>
      <w:r>
        <w:rPr>
          <w:color w:val="000000"/>
        </w:rPr>
        <w:t>. consumers of foreign goods, and it could cause a trade war and increase prices," Bruckner said in an email. "The higher prices would feel like a tax to consumers, if importers passed on the tariff to consumers in the former of higher prices. But it’</w:t>
      </w:r>
      <w:r>
        <w:rPr>
          <w:b/>
          <w:color w:val="000000"/>
        </w:rPr>
        <w:t>s</w:t>
      </w:r>
      <w:r>
        <w:rPr>
          <w:color w:val="000000"/>
        </w:rPr>
        <w:t xml:space="preserve"> important to clarify that a tariff on goods is not the same thing as an income or even sales tax imposed by the federal or state government on taxpayers."</w:t>
      </w:r>
    </w:p>
    <w:p w14:paraId="185F8550" w14:textId="77777777" w:rsidR="00FA4267" w:rsidRDefault="006700FD">
      <w:pPr>
        <w:pStyle w:val="Normal21"/>
        <w:spacing w:before="200" w:line="260" w:lineRule="atLeast"/>
        <w:jc w:val="both"/>
      </w:pPr>
      <w:r>
        <w:rPr>
          <w:color w:val="000000"/>
        </w:rPr>
        <w:t>McCorkle said this is not the first time tariffs have been falsely linked to consumer taxes, noting the idea'</w:t>
      </w:r>
      <w:r>
        <w:rPr>
          <w:b/>
          <w:color w:val="000000"/>
        </w:rPr>
        <w:t>s</w:t>
      </w:r>
      <w:r>
        <w:rPr>
          <w:color w:val="000000"/>
        </w:rPr>
        <w:t xml:space="preserve"> roots in American populism and some conservative think tanks, such as </w:t>
      </w:r>
      <w:hyperlink r:id="rId809" w:history="1">
        <w:r>
          <w:rPr>
            <w:color w:val="0077CC"/>
            <w:u w:val="single"/>
            <w:shd w:val="clear" w:color="auto" w:fill="FFFFFF"/>
          </w:rPr>
          <w:t>the Tax Foundation</w:t>
        </w:r>
      </w:hyperlink>
      <w:r>
        <w:rPr>
          <w:color w:val="000000"/>
        </w:rPr>
        <w:t xml:space="preserve"> which estimated the proposed tariff would effectively raise taxes on </w:t>
      </w:r>
      <w:r>
        <w:rPr>
          <w:b/>
          <w:color w:val="000000"/>
        </w:rPr>
        <w:t>U.S</w:t>
      </w:r>
      <w:r>
        <w:rPr>
          <w:color w:val="000000"/>
        </w:rPr>
        <w:t xml:space="preserve">. consumers by more than $300 billion a year. </w:t>
      </w:r>
    </w:p>
    <w:p w14:paraId="238A0F41" w14:textId="77777777" w:rsidR="00FA4267" w:rsidRDefault="006700FD">
      <w:pPr>
        <w:pStyle w:val="Normal21"/>
        <w:spacing w:before="200" w:line="260" w:lineRule="atLeast"/>
        <w:jc w:val="both"/>
      </w:pPr>
      <w:r>
        <w:rPr>
          <w:color w:val="000000"/>
        </w:rPr>
        <w:t xml:space="preserve">When asked for a comment on the claim, AnnMarie Graham-Barnes, a spokesperson for Haley, told USA TODAY in an email that "a tariff is a tax on imported goods and economists agree." </w:t>
      </w:r>
    </w:p>
    <w:p w14:paraId="0277E524" w14:textId="77777777" w:rsidR="00FA4267" w:rsidRDefault="006700FD">
      <w:pPr>
        <w:pStyle w:val="Normal21"/>
        <w:spacing w:before="200" w:line="260" w:lineRule="atLeast"/>
        <w:jc w:val="both"/>
      </w:pPr>
      <w:r>
        <w:rPr>
          <w:color w:val="000000"/>
        </w:rPr>
        <w:t>But that'</w:t>
      </w:r>
      <w:r>
        <w:rPr>
          <w:b/>
          <w:color w:val="000000"/>
        </w:rPr>
        <w:t>s</w:t>
      </w:r>
      <w:r>
        <w:rPr>
          <w:color w:val="000000"/>
        </w:rPr>
        <w:t xml:space="preserve"> moving the goalposts on this claim: the ad doesn't mention the word tariff, it just says across the board. And Graham-Barnes offered no evidence of Trump proposing an across-the-board tax increase of 10%.</w:t>
      </w:r>
    </w:p>
    <w:p w14:paraId="4C9E5637" w14:textId="77777777" w:rsidR="00FA4267" w:rsidRDefault="006700FD">
      <w:pPr>
        <w:pStyle w:val="Normal21"/>
        <w:spacing w:before="240" w:line="260" w:lineRule="atLeast"/>
        <w:jc w:val="both"/>
      </w:pPr>
      <w:r>
        <w:rPr>
          <w:color w:val="000000"/>
        </w:rPr>
        <w:t xml:space="preserve">She then linked to articles by </w:t>
      </w:r>
      <w:hyperlink r:id="rId810" w:history="1">
        <w:r>
          <w:rPr>
            <w:color w:val="0077CC"/>
            <w:u w:val="single"/>
            <w:shd w:val="clear" w:color="auto" w:fill="FFFFFF"/>
          </w:rPr>
          <w:t>the Washington Post</w:t>
        </w:r>
      </w:hyperlink>
      <w:r>
        <w:rPr>
          <w:color w:val="000000"/>
        </w:rPr>
        <w:t xml:space="preserve"> and </w:t>
      </w:r>
      <w:hyperlink r:id="rId811" w:history="1">
        <w:r>
          <w:rPr>
            <w:color w:val="0077CC"/>
            <w:u w:val="single"/>
            <w:shd w:val="clear" w:color="auto" w:fill="FFFFFF"/>
          </w:rPr>
          <w:t>the Tax Foundation</w:t>
        </w:r>
      </w:hyperlink>
      <w:r>
        <w:rPr>
          <w:color w:val="000000"/>
        </w:rPr>
        <w:t xml:space="preserve">, which both report Trump proposed a tariff on imported goods, not a tax. </w:t>
      </w:r>
    </w:p>
    <w:p w14:paraId="715E6867" w14:textId="77777777" w:rsidR="00FA4267" w:rsidRDefault="006700FD">
      <w:pPr>
        <w:pStyle w:val="Normal21"/>
        <w:spacing w:before="240" w:line="260" w:lineRule="atLeast"/>
        <w:jc w:val="both"/>
      </w:pPr>
      <w:hyperlink r:id="rId812" w:history="1">
        <w:r>
          <w:rPr>
            <w:b/>
            <w:color w:val="0077CC"/>
            <w:u w:val="single"/>
            <w:shd w:val="clear" w:color="auto" w:fill="FFFFFF"/>
          </w:rPr>
          <w:t>Factcheck</w:t>
        </w:r>
      </w:hyperlink>
      <w:hyperlink r:id="rId813" w:history="1">
        <w:r>
          <w:rPr>
            <w:color w:val="0077CC"/>
            <w:u w:val="single"/>
            <w:shd w:val="clear" w:color="auto" w:fill="FFFFFF"/>
          </w:rPr>
          <w:t>.</w:t>
        </w:r>
      </w:hyperlink>
      <w:hyperlink r:id="rId814" w:history="1">
        <w:r>
          <w:rPr>
            <w:b/>
            <w:color w:val="0077CC"/>
            <w:u w:val="single"/>
            <w:shd w:val="clear" w:color="auto" w:fill="FFFFFF"/>
          </w:rPr>
          <w:t>org</w:t>
        </w:r>
      </w:hyperlink>
      <w:r>
        <w:rPr>
          <w:color w:val="000000"/>
        </w:rPr>
        <w:t xml:space="preserve"> also debunked the claim.</w:t>
      </w:r>
    </w:p>
    <w:p w14:paraId="4DD821E4" w14:textId="77777777" w:rsidR="00FA4267" w:rsidRDefault="006700FD">
      <w:pPr>
        <w:pStyle w:val="Normal21"/>
        <w:spacing w:before="240" w:line="260" w:lineRule="atLeast"/>
      </w:pPr>
      <w:r>
        <w:rPr>
          <w:b/>
          <w:color w:val="000000"/>
        </w:rPr>
        <w:t>Our fact-check sources:</w:t>
      </w:r>
    </w:p>
    <w:p w14:paraId="77990603" w14:textId="77777777" w:rsidR="00FA4267" w:rsidRDefault="006700FD">
      <w:pPr>
        <w:pStyle w:val="Normal21"/>
        <w:numPr>
          <w:ilvl w:val="0"/>
          <w:numId w:val="25"/>
        </w:numPr>
        <w:spacing w:before="240" w:line="260" w:lineRule="atLeast"/>
        <w:jc w:val="both"/>
      </w:pPr>
      <w:r>
        <w:rPr>
          <w:color w:val="000000"/>
        </w:rPr>
        <w:t xml:space="preserve">CNBC, Jan. 22, </w:t>
      </w:r>
      <w:hyperlink r:id="rId815" w:history="1">
        <w:r>
          <w:rPr>
            <w:color w:val="0077CC"/>
            <w:u w:val="single"/>
            <w:shd w:val="clear" w:color="auto" w:fill="FFFFFF"/>
          </w:rPr>
          <w:t>Trump’</w:t>
        </w:r>
      </w:hyperlink>
      <w:hyperlink r:id="rId816" w:history="1">
        <w:r>
          <w:rPr>
            <w:b/>
            <w:color w:val="0077CC"/>
            <w:u w:val="single"/>
            <w:shd w:val="clear" w:color="auto" w:fill="FFFFFF"/>
          </w:rPr>
          <w:t>s</w:t>
        </w:r>
      </w:hyperlink>
      <w:hyperlink r:id="rId817" w:history="1">
        <w:r>
          <w:rPr>
            <w:color w:val="0077CC"/>
            <w:u w:val="single"/>
            <w:shd w:val="clear" w:color="auto" w:fill="FFFFFF"/>
          </w:rPr>
          <w:t xml:space="preserve"> proposed 10% tariff plan would ‘shake up every asset class,’ strategist says</w:t>
        </w:r>
      </w:hyperlink>
    </w:p>
    <w:p w14:paraId="4488874B" w14:textId="77777777" w:rsidR="00FA4267" w:rsidRDefault="006700FD">
      <w:pPr>
        <w:pStyle w:val="Normal21"/>
        <w:numPr>
          <w:ilvl w:val="0"/>
          <w:numId w:val="26"/>
        </w:numPr>
        <w:spacing w:before="240" w:line="260" w:lineRule="atLeast"/>
        <w:jc w:val="both"/>
      </w:pPr>
      <w:r>
        <w:rPr>
          <w:color w:val="000000"/>
        </w:rPr>
        <w:t xml:space="preserve">Fox Business (YouTube), Aug. 18, 2023, </w:t>
      </w:r>
      <w:hyperlink r:id="rId818" w:history="1">
        <w:r>
          <w:rPr>
            <w:color w:val="0077CC"/>
            <w:u w:val="single"/>
            <w:shd w:val="clear" w:color="auto" w:fill="FFFFFF"/>
          </w:rPr>
          <w:t>Trump: If they charge us, we charge them</w:t>
        </w:r>
      </w:hyperlink>
    </w:p>
    <w:p w14:paraId="44BB18CB" w14:textId="77777777" w:rsidR="00FA4267" w:rsidRDefault="006700FD">
      <w:pPr>
        <w:pStyle w:val="Normal21"/>
        <w:numPr>
          <w:ilvl w:val="0"/>
          <w:numId w:val="27"/>
        </w:numPr>
        <w:spacing w:before="120" w:line="260" w:lineRule="atLeast"/>
        <w:jc w:val="both"/>
      </w:pPr>
      <w:hyperlink r:id="rId819" w:history="1">
        <w:r>
          <w:rPr>
            <w:color w:val="0077CC"/>
            <w:u w:val="single"/>
            <w:shd w:val="clear" w:color="auto" w:fill="FFFFFF"/>
          </w:rPr>
          <w:t>Pope McCorkle</w:t>
        </w:r>
      </w:hyperlink>
      <w:r>
        <w:rPr>
          <w:color w:val="000000"/>
        </w:rPr>
        <w:t>, March 1, Phone interview with USA TODAY</w:t>
      </w:r>
    </w:p>
    <w:p w14:paraId="58B307B3" w14:textId="77777777" w:rsidR="00FA4267" w:rsidRDefault="006700FD">
      <w:pPr>
        <w:pStyle w:val="Normal21"/>
        <w:numPr>
          <w:ilvl w:val="0"/>
          <w:numId w:val="28"/>
        </w:numPr>
        <w:spacing w:before="120" w:line="260" w:lineRule="atLeast"/>
        <w:jc w:val="both"/>
      </w:pPr>
      <w:hyperlink r:id="rId820" w:history="1">
        <w:r>
          <w:rPr>
            <w:color w:val="0077CC"/>
            <w:u w:val="single"/>
            <w:shd w:val="clear" w:color="auto" w:fill="FFFFFF"/>
          </w:rPr>
          <w:t>Caroline Bruckner</w:t>
        </w:r>
      </w:hyperlink>
      <w:r>
        <w:rPr>
          <w:color w:val="000000"/>
        </w:rPr>
        <w:t>, March 4, Email exchange with USA TODAY</w:t>
      </w:r>
    </w:p>
    <w:p w14:paraId="673B43B4" w14:textId="77777777" w:rsidR="00FA4267" w:rsidRDefault="006700FD">
      <w:pPr>
        <w:pStyle w:val="Normal21"/>
        <w:spacing w:before="240" w:line="260" w:lineRule="atLeast"/>
        <w:jc w:val="both"/>
      </w:pPr>
      <w:r>
        <w:rPr>
          <w:i/>
          <w:color w:val="000000"/>
        </w:rPr>
        <w:t xml:space="preserve">Thank you for supporting our journalism. You can </w:t>
      </w:r>
      <w:hyperlink r:id="rId821" w:history="1">
        <w:r>
          <w:rPr>
            <w:color w:val="0077CC"/>
            <w:u w:val="single"/>
            <w:shd w:val="clear" w:color="auto" w:fill="FFFFFF"/>
          </w:rPr>
          <w:t>subscribe to our print edition, ad-free app or e-newspaper here</w:t>
        </w:r>
      </w:hyperlink>
      <w:r>
        <w:rPr>
          <w:i/>
          <w:color w:val="000000"/>
        </w:rPr>
        <w:t>.</w:t>
      </w:r>
    </w:p>
    <w:p w14:paraId="67A13CE2" w14:textId="77777777" w:rsidR="00FA4267" w:rsidRDefault="006700FD">
      <w:pPr>
        <w:pStyle w:val="Normal21"/>
        <w:spacing w:before="240" w:line="260" w:lineRule="atLeast"/>
        <w:jc w:val="both"/>
      </w:pPr>
      <w:r>
        <w:rPr>
          <w:i/>
          <w:color w:val="000000"/>
        </w:rPr>
        <w:t xml:space="preserve">USA TODAY is a </w:t>
      </w:r>
      <w:hyperlink r:id="rId822"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823" w:history="1">
        <w:r>
          <w:rPr>
            <w:color w:val="0077CC"/>
            <w:u w:val="single"/>
            <w:shd w:val="clear" w:color="auto" w:fill="FFFFFF"/>
          </w:rPr>
          <w:t>grant from Meta</w:t>
        </w:r>
      </w:hyperlink>
      <w:r>
        <w:rPr>
          <w:i/>
          <w:color w:val="000000"/>
        </w:rPr>
        <w:t>.</w:t>
      </w:r>
    </w:p>
    <w:p w14:paraId="2FA9AAE8" w14:textId="77777777" w:rsidR="00FA4267" w:rsidRDefault="006700FD">
      <w:pPr>
        <w:pStyle w:val="Normal21"/>
        <w:spacing w:before="240" w:line="260" w:lineRule="atLeast"/>
        <w:jc w:val="both"/>
      </w:pPr>
      <w:r>
        <w:rPr>
          <w:i/>
          <w:color w:val="000000"/>
        </w:rPr>
        <w:t xml:space="preserve">This article originally appeared on USA TODAY: </w:t>
      </w:r>
      <w:hyperlink r:id="rId824" w:history="1">
        <w:r>
          <w:rPr>
            <w:color w:val="0077CC"/>
            <w:u w:val="single"/>
            <w:shd w:val="clear" w:color="auto" w:fill="FFFFFF"/>
          </w:rPr>
          <w:t>Nikki Haley ad misleads on Donald Trump'</w:t>
        </w:r>
      </w:hyperlink>
      <w:hyperlink r:id="rId825" w:history="1">
        <w:r>
          <w:rPr>
            <w:b/>
            <w:color w:val="0077CC"/>
            <w:u w:val="single"/>
            <w:shd w:val="clear" w:color="auto" w:fill="FFFFFF"/>
          </w:rPr>
          <w:t>s</w:t>
        </w:r>
      </w:hyperlink>
      <w:hyperlink r:id="rId826" w:history="1">
        <w:r>
          <w:rPr>
            <w:color w:val="0077CC"/>
            <w:u w:val="single"/>
            <w:shd w:val="clear" w:color="auto" w:fill="FFFFFF"/>
          </w:rPr>
          <w:t xml:space="preserve"> 10% tariff proposal | </w:t>
        </w:r>
      </w:hyperlink>
      <w:hyperlink r:id="rId827" w:history="1">
        <w:r>
          <w:rPr>
            <w:b/>
            <w:color w:val="0077CC"/>
            <w:u w:val="single"/>
            <w:shd w:val="clear" w:color="auto" w:fill="FFFFFF"/>
          </w:rPr>
          <w:t>Fact check</w:t>
        </w:r>
      </w:hyperlink>
    </w:p>
    <w:p w14:paraId="1B0E42FA" w14:textId="77777777" w:rsidR="00FA4267" w:rsidRDefault="006700FD">
      <w:pPr>
        <w:pStyle w:val="Normal21"/>
        <w:keepNext/>
        <w:spacing w:before="240" w:line="340" w:lineRule="atLeast"/>
      </w:pPr>
      <w:bookmarkStart w:id="63" w:name="Classification_19"/>
      <w:bookmarkEnd w:id="63"/>
      <w:r>
        <w:rPr>
          <w:b/>
          <w:color w:val="000000"/>
          <w:sz w:val="28"/>
        </w:rPr>
        <w:t>Classification</w:t>
      </w:r>
    </w:p>
    <w:p w14:paraId="0D2C293F" w14:textId="3AA9CF75" w:rsidR="00FA4267" w:rsidRDefault="006700FD">
      <w:pPr>
        <w:pStyle w:val="Normal21"/>
        <w:spacing w:line="60" w:lineRule="exact"/>
      </w:pPr>
      <w:r>
        <w:rPr>
          <w:noProof/>
        </w:rPr>
        <mc:AlternateContent>
          <mc:Choice Requires="wps">
            <w:drawing>
              <wp:anchor distT="0" distB="0" distL="114300" distR="114300" simplePos="0" relativeHeight="251729920" behindDoc="0" locked="0" layoutInCell="1" allowOverlap="1" wp14:anchorId="543C7CF3" wp14:editId="1BD7A38B">
                <wp:simplePos x="0" y="0"/>
                <wp:positionH relativeFrom="column">
                  <wp:posOffset>0</wp:posOffset>
                </wp:positionH>
                <wp:positionV relativeFrom="paragraph">
                  <wp:posOffset>25400</wp:posOffset>
                </wp:positionV>
                <wp:extent cx="6502400" cy="0"/>
                <wp:effectExtent l="15875" t="12700" r="15875" b="15875"/>
                <wp:wrapTopAndBottom/>
                <wp:docPr id="88144382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60096" id="Line 9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23700BE" w14:textId="77777777" w:rsidR="00FA4267" w:rsidRDefault="00FA4267">
      <w:pPr>
        <w:pStyle w:val="Normal21"/>
        <w:spacing w:line="120" w:lineRule="exact"/>
      </w:pPr>
    </w:p>
    <w:p w14:paraId="43247554" w14:textId="77777777" w:rsidR="00FA4267" w:rsidRDefault="006700FD">
      <w:pPr>
        <w:pStyle w:val="Normal21"/>
        <w:spacing w:line="260" w:lineRule="atLeast"/>
      </w:pPr>
      <w:r>
        <w:rPr>
          <w:b/>
          <w:color w:val="000000"/>
        </w:rPr>
        <w:t>Language:</w:t>
      </w:r>
      <w:r>
        <w:rPr>
          <w:color w:val="000000"/>
        </w:rPr>
        <w:t> ENGLISH</w:t>
      </w:r>
    </w:p>
    <w:p w14:paraId="68B5FE8A" w14:textId="77777777" w:rsidR="00FA4267" w:rsidRDefault="006700FD">
      <w:pPr>
        <w:pStyle w:val="Normal21"/>
        <w:spacing w:before="240" w:line="260" w:lineRule="atLeast"/>
      </w:pPr>
      <w:r>
        <w:br/>
      </w:r>
      <w:r>
        <w:rPr>
          <w:b/>
          <w:color w:val="000000"/>
        </w:rPr>
        <w:t>Publication-Type:</w:t>
      </w:r>
      <w:r>
        <w:rPr>
          <w:color w:val="000000"/>
        </w:rPr>
        <w:t> Newspaper</w:t>
      </w:r>
    </w:p>
    <w:p w14:paraId="28F2EAF9" w14:textId="77777777" w:rsidR="00FA4267" w:rsidRDefault="006700FD">
      <w:pPr>
        <w:pStyle w:val="Normal21"/>
        <w:spacing w:before="240" w:line="260" w:lineRule="atLeast"/>
      </w:pPr>
      <w:r>
        <w:br/>
      </w:r>
      <w:r>
        <w:rPr>
          <w:b/>
          <w:color w:val="000000"/>
        </w:rPr>
        <w:t>Journal Code:</w:t>
      </w:r>
      <w:r>
        <w:rPr>
          <w:color w:val="000000"/>
        </w:rPr>
        <w:t> 666052891</w:t>
      </w:r>
    </w:p>
    <w:p w14:paraId="0A2D0915" w14:textId="77777777" w:rsidR="00FA4267" w:rsidRDefault="006700FD">
      <w:pPr>
        <w:pStyle w:val="Normal21"/>
        <w:spacing w:before="240" w:line="260" w:lineRule="atLeast"/>
      </w:pPr>
      <w:r>
        <w:br/>
      </w:r>
      <w:r>
        <w:rPr>
          <w:b/>
          <w:color w:val="000000"/>
        </w:rPr>
        <w:t>Subject:</w:t>
      </w:r>
      <w:r>
        <w:rPr>
          <w:color w:val="000000"/>
        </w:rPr>
        <w:t xml:space="preserve"> TAXES &amp; TAXATION (92%); </w:t>
      </w:r>
      <w:r>
        <w:rPr>
          <w:b/>
          <w:color w:val="000000"/>
        </w:rPr>
        <w:t>FACT CHECKING</w:t>
      </w:r>
      <w:r>
        <w:rPr>
          <w:color w:val="000000"/>
        </w:rPr>
        <w:t xml:space="preserve"> (90%); HEADS OF GOVERNMENT </w:t>
      </w:r>
      <w:r>
        <w:rPr>
          <w:b/>
          <w:color w:val="000000"/>
        </w:rPr>
        <w:t>ELECTIONS</w:t>
      </w:r>
      <w:r>
        <w:rPr>
          <w:color w:val="000000"/>
        </w:rPr>
        <w:t xml:space="preserve"> (90%); INTERNET SOCIAL NETWORKING (90%); TARIFFS &amp; DUTIES (90%); TAX LAW (90%); US PRESIDENTIAL CANDIDATES 2012 (90%); CONSUMERS (89%); IMPORT TRADE (89%); INTERVIEWS (89%); PRICE INCREASES (89%); PRICES (89%); PUBLIC POLICY (89%); TAX INCREASES (89%); US REPUBLICAN PARTY (89%); BUSINESS NEWS (78%); CONSERVATISM (78%); </w:t>
      </w:r>
      <w:r>
        <w:rPr>
          <w:b/>
          <w:color w:val="000000"/>
        </w:rPr>
        <w:t>ELECTIONS</w:t>
      </w:r>
      <w:r>
        <w:rPr>
          <w:color w:val="000000"/>
        </w:rPr>
        <w:t xml:space="preserve"> (78%); GOVERNMENT &amp; PUBLIC ADMINISTRATION (78%); GOVERNMENT BODIES &amp; OFFICES (78%); POLITICAL &amp; SOCIAL IDEOLOGIES (78%); POLITICAL CANDIDATES (78%); POPULISM (78%); PUBLIC FINANCE (78%); SALES TAX (78%); US PRESIDENTIAL CANDIDATES 2020 (78%); EXECUTIVES (77%); RESEARCH INSTITUTES (77%); US PRESIDENTIAL </w:t>
      </w:r>
      <w:r>
        <w:rPr>
          <w:b/>
          <w:color w:val="000000"/>
        </w:rPr>
        <w:t>ELECTIONS</w:t>
      </w:r>
      <w:r>
        <w:rPr>
          <w:color w:val="000000"/>
        </w:rPr>
        <w:t xml:space="preserve"> (77%); REGIONAL &amp; LOCAL GOVERNMENTS (73%); TRADE DISPUTES (73%); COLLEGE &amp; UNIVERSITY PROFESSORS (72%); MANAGERS &amp; SUPERVISORS (72%)</w:t>
      </w:r>
    </w:p>
    <w:p w14:paraId="7CC22E10" w14:textId="77777777" w:rsidR="00FA4267" w:rsidRDefault="006700FD">
      <w:pPr>
        <w:pStyle w:val="Normal21"/>
        <w:spacing w:before="240" w:line="260" w:lineRule="atLeast"/>
      </w:pPr>
      <w:r>
        <w:br/>
      </w:r>
      <w:r>
        <w:rPr>
          <w:b/>
          <w:color w:val="000000"/>
        </w:rPr>
        <w:t>Company:</w:t>
      </w:r>
      <w:r>
        <w:rPr>
          <w:color w:val="000000"/>
        </w:rPr>
        <w:t>  FOX ENTERTAINMENT GROUP INC (68%);  META PLATFORMS INC (58%)</w:t>
      </w:r>
    </w:p>
    <w:p w14:paraId="406E07EF" w14:textId="77777777" w:rsidR="00FA4267" w:rsidRDefault="006700FD">
      <w:pPr>
        <w:pStyle w:val="Normal21"/>
        <w:spacing w:before="240" w:line="260" w:lineRule="atLeast"/>
      </w:pPr>
      <w:r>
        <w:br/>
      </w:r>
      <w:r>
        <w:rPr>
          <w:b/>
          <w:color w:val="000000"/>
        </w:rPr>
        <w:t>Ticker:</w:t>
      </w:r>
      <w:r>
        <w:rPr>
          <w:color w:val="000000"/>
        </w:rPr>
        <w:t> META (NASDAQ) (58%)</w:t>
      </w:r>
    </w:p>
    <w:p w14:paraId="583339DC" w14:textId="77777777" w:rsidR="00FA4267" w:rsidRDefault="006700FD">
      <w:pPr>
        <w:pStyle w:val="Normal21"/>
        <w:spacing w:before="240" w:line="260" w:lineRule="atLeast"/>
      </w:pPr>
      <w:r>
        <w:br/>
      </w:r>
      <w:r>
        <w:rPr>
          <w:b/>
          <w:color w:val="000000"/>
        </w:rPr>
        <w:t>Industry:</w:t>
      </w:r>
      <w:r>
        <w:rPr>
          <w:color w:val="000000"/>
        </w:rPr>
        <w:t> NAICS516120 TELEVISION BROADCASTING STATIONS (68%); SIC4833 TELEVISION BROADCASTING STATIONS (68%); NAICS516210 MEDIA STREAMING DIST SVCS, SOCIAL NETWORKS, AND OTHER MEDIA NETWORKS AND CONTENT PROVIDERS (58%); SIC7374 COMPUTER PROCESSING &amp; DATA PREPARATION &amp; PROCESSING SERVICES (58%); INTERNET SOCIAL NETWORKING (90%); INTERNET VIDEO (90%); PRICE INCREASES (89%); MARKETING &amp; ADVERTISING (74%); ELECTRONIC PUBLISHING (73%); COLLEGE &amp; UNIVERSITY PROFESSORS (72%)</w:t>
      </w:r>
    </w:p>
    <w:p w14:paraId="403F8530" w14:textId="77777777" w:rsidR="00FA4267" w:rsidRDefault="006700FD">
      <w:pPr>
        <w:pStyle w:val="Normal21"/>
        <w:spacing w:before="240" w:line="260" w:lineRule="atLeast"/>
      </w:pPr>
      <w:r>
        <w:br/>
      </w:r>
      <w:r>
        <w:rPr>
          <w:b/>
          <w:color w:val="000000"/>
        </w:rPr>
        <w:t>Person:</w:t>
      </w:r>
      <w:r>
        <w:rPr>
          <w:color w:val="000000"/>
        </w:rPr>
        <w:t> DONALD TRUMP (93%); NIKKI HALEY (89%)</w:t>
      </w:r>
    </w:p>
    <w:p w14:paraId="5FE55B3A" w14:textId="77777777" w:rsidR="00FA4267" w:rsidRDefault="006700FD">
      <w:pPr>
        <w:pStyle w:val="Normal21"/>
        <w:spacing w:before="240" w:line="260" w:lineRule="atLeast"/>
      </w:pPr>
      <w:r>
        <w:br/>
      </w:r>
      <w:r>
        <w:rPr>
          <w:b/>
          <w:color w:val="000000"/>
        </w:rPr>
        <w:t>Geographic:</w:t>
      </w:r>
      <w:r>
        <w:rPr>
          <w:color w:val="000000"/>
        </w:rPr>
        <w:t> UNITED STATES (97%); United States; Americas, Northern America</w:t>
      </w:r>
    </w:p>
    <w:p w14:paraId="7CE9A346" w14:textId="77777777" w:rsidR="00FA4267" w:rsidRDefault="006700FD">
      <w:pPr>
        <w:pStyle w:val="Normal21"/>
        <w:spacing w:before="120" w:line="260" w:lineRule="atLeast"/>
      </w:pPr>
      <w:r>
        <w:rPr>
          <w:color w:val="000000"/>
        </w:rPr>
        <w:t>SUB: TRADE DISPUTES</w:t>
      </w:r>
    </w:p>
    <w:p w14:paraId="2A29A127" w14:textId="77777777" w:rsidR="00FA4267" w:rsidRDefault="006700FD">
      <w:pPr>
        <w:pStyle w:val="Normal21"/>
        <w:spacing w:before="120" w:line="260" w:lineRule="atLeast"/>
      </w:pPr>
      <w:r>
        <w:rPr>
          <w:color w:val="000000"/>
        </w:rPr>
        <w:t>SUB: GOVERNMENT BODIES &amp; OFFICES</w:t>
      </w:r>
    </w:p>
    <w:p w14:paraId="1A181E3A" w14:textId="77777777" w:rsidR="00FA4267" w:rsidRDefault="006700FD">
      <w:pPr>
        <w:pStyle w:val="Normal21"/>
        <w:spacing w:before="120" w:line="260" w:lineRule="atLeast"/>
      </w:pPr>
      <w:r>
        <w:rPr>
          <w:color w:val="000000"/>
        </w:rPr>
        <w:t>SUB: TARIFFS &amp; DUTIES</w:t>
      </w:r>
    </w:p>
    <w:p w14:paraId="2A4C4E5E" w14:textId="77777777" w:rsidR="00FA4267" w:rsidRDefault="006700FD">
      <w:pPr>
        <w:pStyle w:val="Normal21"/>
        <w:spacing w:before="120" w:line="260" w:lineRule="atLeast"/>
      </w:pPr>
      <w:r>
        <w:rPr>
          <w:color w:val="000000"/>
        </w:rPr>
        <w:t>SUB: PUBLIC FINANCE</w:t>
      </w:r>
    </w:p>
    <w:p w14:paraId="4C6747EF" w14:textId="77777777" w:rsidR="00FA4267" w:rsidRDefault="006700FD">
      <w:pPr>
        <w:pStyle w:val="Normal21"/>
        <w:spacing w:before="120" w:line="260" w:lineRule="atLeast"/>
      </w:pPr>
      <w:r>
        <w:rPr>
          <w:color w:val="000000"/>
        </w:rPr>
        <w:t>SUB: SALES TAX</w:t>
      </w:r>
    </w:p>
    <w:p w14:paraId="313F8939" w14:textId="77777777" w:rsidR="00FA4267" w:rsidRDefault="006700FD">
      <w:pPr>
        <w:pStyle w:val="Normal21"/>
        <w:spacing w:before="120" w:line="260" w:lineRule="atLeast"/>
      </w:pPr>
      <w:r>
        <w:rPr>
          <w:color w:val="000000"/>
        </w:rPr>
        <w:t>SUB: POPULISM</w:t>
      </w:r>
    </w:p>
    <w:p w14:paraId="6D800AAC" w14:textId="77777777" w:rsidR="00FA4267" w:rsidRDefault="006700FD">
      <w:pPr>
        <w:pStyle w:val="Normal21"/>
        <w:spacing w:before="120" w:line="260" w:lineRule="atLeast"/>
      </w:pPr>
      <w:r>
        <w:rPr>
          <w:color w:val="000000"/>
        </w:rPr>
        <w:t>SUB: RESEARCH INSTITUTES</w:t>
      </w:r>
    </w:p>
    <w:p w14:paraId="642666D0" w14:textId="77777777" w:rsidR="00FA4267" w:rsidRDefault="006700FD">
      <w:pPr>
        <w:pStyle w:val="Normal21"/>
        <w:spacing w:before="120" w:line="260" w:lineRule="atLeast"/>
      </w:pPr>
      <w:r>
        <w:rPr>
          <w:color w:val="000000"/>
        </w:rPr>
        <w:t xml:space="preserve">SUB: </w:t>
      </w:r>
      <w:r>
        <w:rPr>
          <w:b/>
          <w:color w:val="000000"/>
        </w:rPr>
        <w:t>ELECTIONS</w:t>
      </w:r>
    </w:p>
    <w:p w14:paraId="30431CFE" w14:textId="77777777" w:rsidR="00FA4267" w:rsidRDefault="006700FD">
      <w:pPr>
        <w:pStyle w:val="Normal21"/>
        <w:spacing w:before="120" w:line="260" w:lineRule="atLeast"/>
      </w:pPr>
      <w:r>
        <w:rPr>
          <w:color w:val="000000"/>
        </w:rPr>
        <w:t>SUB: US REPUBLICAN PARTY</w:t>
      </w:r>
    </w:p>
    <w:p w14:paraId="19BC178A" w14:textId="77777777" w:rsidR="00FA4267" w:rsidRDefault="006700FD">
      <w:pPr>
        <w:pStyle w:val="Normal21"/>
        <w:spacing w:before="120" w:line="260" w:lineRule="atLeast"/>
      </w:pPr>
      <w:r>
        <w:rPr>
          <w:color w:val="000000"/>
        </w:rPr>
        <w:t>SUB: REGIONAL &amp; LOCAL GOVERNMENTS</w:t>
      </w:r>
    </w:p>
    <w:p w14:paraId="5FDFC5C0" w14:textId="77777777" w:rsidR="00FA4267" w:rsidRDefault="006700FD">
      <w:pPr>
        <w:pStyle w:val="Normal21"/>
        <w:spacing w:before="120" w:line="260" w:lineRule="atLeast"/>
      </w:pPr>
      <w:r>
        <w:rPr>
          <w:color w:val="000000"/>
        </w:rPr>
        <w:t>SUB: INTERVIEWS</w:t>
      </w:r>
    </w:p>
    <w:p w14:paraId="26B22E91" w14:textId="77777777" w:rsidR="00FA4267" w:rsidRDefault="006700FD">
      <w:pPr>
        <w:pStyle w:val="Normal21"/>
        <w:spacing w:before="120" w:line="260" w:lineRule="atLeast"/>
      </w:pPr>
      <w:r>
        <w:rPr>
          <w:color w:val="000000"/>
        </w:rPr>
        <w:t xml:space="preserve">SUB: </w:t>
      </w:r>
      <w:r>
        <w:rPr>
          <w:b/>
          <w:color w:val="000000"/>
        </w:rPr>
        <w:t>FACT CHECKING</w:t>
      </w:r>
    </w:p>
    <w:p w14:paraId="1CB14606" w14:textId="77777777" w:rsidR="00FA4267" w:rsidRDefault="006700FD">
      <w:pPr>
        <w:pStyle w:val="Normal21"/>
        <w:spacing w:before="120" w:line="260" w:lineRule="atLeast"/>
      </w:pPr>
      <w:r>
        <w:rPr>
          <w:color w:val="000000"/>
        </w:rPr>
        <w:t>SUB: EXECUTIVES</w:t>
      </w:r>
    </w:p>
    <w:p w14:paraId="57D80362" w14:textId="77777777" w:rsidR="00FA4267" w:rsidRDefault="006700FD">
      <w:pPr>
        <w:pStyle w:val="Normal21"/>
        <w:spacing w:before="120" w:line="260" w:lineRule="atLeast"/>
      </w:pPr>
      <w:r>
        <w:rPr>
          <w:color w:val="000000"/>
        </w:rPr>
        <w:t>IND: INTERNET VIDEO</w:t>
      </w:r>
    </w:p>
    <w:p w14:paraId="1506B114" w14:textId="77777777" w:rsidR="00FA4267" w:rsidRDefault="006700FD">
      <w:pPr>
        <w:pStyle w:val="Normal21"/>
        <w:spacing w:before="120" w:line="260" w:lineRule="atLeast"/>
      </w:pPr>
      <w:r>
        <w:rPr>
          <w:color w:val="000000"/>
        </w:rPr>
        <w:t xml:space="preserve">SUB: US PRESIDENTIAL </w:t>
      </w:r>
      <w:r>
        <w:rPr>
          <w:b/>
          <w:color w:val="000000"/>
        </w:rPr>
        <w:t>ELECTIONS</w:t>
      </w:r>
    </w:p>
    <w:p w14:paraId="3CC40403" w14:textId="77777777" w:rsidR="00FA4267" w:rsidRDefault="006700FD">
      <w:pPr>
        <w:pStyle w:val="Normal21"/>
        <w:spacing w:before="120" w:line="260" w:lineRule="atLeast"/>
      </w:pPr>
      <w:r>
        <w:rPr>
          <w:color w:val="000000"/>
        </w:rPr>
        <w:t>SUB: TAX INCREASES</w:t>
      </w:r>
    </w:p>
    <w:p w14:paraId="46DAC653" w14:textId="77777777" w:rsidR="00FA4267" w:rsidRDefault="006700FD">
      <w:pPr>
        <w:pStyle w:val="Normal21"/>
        <w:spacing w:before="120" w:line="260" w:lineRule="atLeast"/>
      </w:pPr>
      <w:r>
        <w:rPr>
          <w:color w:val="000000"/>
        </w:rPr>
        <w:t>SUB: CONSERVATISM</w:t>
      </w:r>
    </w:p>
    <w:p w14:paraId="51F732D2" w14:textId="77777777" w:rsidR="00FA4267" w:rsidRDefault="006700FD">
      <w:pPr>
        <w:pStyle w:val="Normal21"/>
        <w:spacing w:before="120" w:line="260" w:lineRule="atLeast"/>
      </w:pPr>
      <w:r>
        <w:rPr>
          <w:color w:val="000000"/>
        </w:rPr>
        <w:t xml:space="preserve">SUB: HEADS OF GOVERNMENT </w:t>
      </w:r>
      <w:r>
        <w:rPr>
          <w:b/>
          <w:color w:val="000000"/>
        </w:rPr>
        <w:t>ELECTIONS</w:t>
      </w:r>
    </w:p>
    <w:p w14:paraId="136585DF" w14:textId="77777777" w:rsidR="00FA4267" w:rsidRDefault="006700FD">
      <w:pPr>
        <w:pStyle w:val="Normal21"/>
        <w:spacing w:before="120" w:line="260" w:lineRule="atLeast"/>
      </w:pPr>
      <w:r>
        <w:rPr>
          <w:color w:val="000000"/>
        </w:rPr>
        <w:t>SUB: COLLEGE &amp; UNIVERSITY PROFESSORS</w:t>
      </w:r>
    </w:p>
    <w:p w14:paraId="38CD7ED9" w14:textId="77777777" w:rsidR="00FA4267" w:rsidRDefault="006700FD">
      <w:pPr>
        <w:pStyle w:val="Normal21"/>
        <w:spacing w:before="120" w:line="260" w:lineRule="atLeast"/>
      </w:pPr>
      <w:r>
        <w:rPr>
          <w:color w:val="000000"/>
        </w:rPr>
        <w:t>IND: COLLEGE &amp; UNIVERSITY PROFESSORS</w:t>
      </w:r>
    </w:p>
    <w:p w14:paraId="3E882592" w14:textId="77777777" w:rsidR="00FA4267" w:rsidRDefault="006700FD">
      <w:pPr>
        <w:pStyle w:val="Normal21"/>
        <w:spacing w:before="120" w:line="260" w:lineRule="atLeast"/>
      </w:pPr>
      <w:r>
        <w:rPr>
          <w:color w:val="000000"/>
        </w:rPr>
        <w:t>GEO: UNITED STATES</w:t>
      </w:r>
    </w:p>
    <w:p w14:paraId="08162A9C" w14:textId="77777777" w:rsidR="00FA4267" w:rsidRDefault="006700FD">
      <w:pPr>
        <w:pStyle w:val="Normal21"/>
        <w:spacing w:before="120" w:line="260" w:lineRule="atLeast"/>
      </w:pPr>
      <w:r>
        <w:rPr>
          <w:color w:val="000000"/>
        </w:rPr>
        <w:t>SUB: POLITICAL &amp; SOCIAL IDEOLOGIES</w:t>
      </w:r>
    </w:p>
    <w:p w14:paraId="556D4A9C" w14:textId="77777777" w:rsidR="00FA4267" w:rsidRDefault="006700FD">
      <w:pPr>
        <w:pStyle w:val="Normal21"/>
        <w:spacing w:before="120" w:line="260" w:lineRule="atLeast"/>
      </w:pPr>
      <w:r>
        <w:rPr>
          <w:color w:val="000000"/>
        </w:rPr>
        <w:t>SUB: IMPORT TRADE</w:t>
      </w:r>
    </w:p>
    <w:p w14:paraId="5CD41564" w14:textId="77777777" w:rsidR="00FA4267" w:rsidRDefault="006700FD">
      <w:pPr>
        <w:pStyle w:val="Normal21"/>
        <w:spacing w:before="120" w:line="260" w:lineRule="atLeast"/>
      </w:pPr>
      <w:r>
        <w:rPr>
          <w:color w:val="000000"/>
        </w:rPr>
        <w:t>SUB: TAXES &amp; TAXATION</w:t>
      </w:r>
    </w:p>
    <w:p w14:paraId="4F458B8C" w14:textId="77777777" w:rsidR="00FA4267" w:rsidRDefault="006700FD">
      <w:pPr>
        <w:pStyle w:val="Normal21"/>
        <w:spacing w:before="120" w:line="260" w:lineRule="atLeast"/>
      </w:pPr>
      <w:r>
        <w:rPr>
          <w:color w:val="000000"/>
        </w:rPr>
        <w:t>SUB: CONSUMERS</w:t>
      </w:r>
    </w:p>
    <w:p w14:paraId="3A075B1E" w14:textId="77777777" w:rsidR="00FA4267" w:rsidRDefault="006700FD">
      <w:pPr>
        <w:pStyle w:val="Normal21"/>
        <w:spacing w:before="120" w:line="260" w:lineRule="atLeast"/>
      </w:pPr>
      <w:r>
        <w:rPr>
          <w:color w:val="000000"/>
        </w:rPr>
        <w:t>SUB: GOVERNMENT &amp; PUBLIC ADMINISTRATION</w:t>
      </w:r>
    </w:p>
    <w:p w14:paraId="473F5EE5" w14:textId="77777777" w:rsidR="00FA4267" w:rsidRDefault="006700FD">
      <w:pPr>
        <w:pStyle w:val="Normal21"/>
        <w:spacing w:before="120" w:line="260" w:lineRule="atLeast"/>
      </w:pPr>
      <w:r>
        <w:rPr>
          <w:color w:val="000000"/>
        </w:rPr>
        <w:t>SUB: MANAGERS &amp; SUPERVISORS</w:t>
      </w:r>
    </w:p>
    <w:p w14:paraId="65285E97" w14:textId="77777777" w:rsidR="00FA4267" w:rsidRDefault="006700FD">
      <w:pPr>
        <w:pStyle w:val="Normal21"/>
        <w:spacing w:before="120" w:line="260" w:lineRule="atLeast"/>
      </w:pPr>
      <w:r>
        <w:rPr>
          <w:color w:val="000000"/>
        </w:rPr>
        <w:t>PEO: NIKKI HALEY</w:t>
      </w:r>
    </w:p>
    <w:p w14:paraId="58C1BA2B" w14:textId="77777777" w:rsidR="00FA4267" w:rsidRDefault="006700FD">
      <w:pPr>
        <w:pStyle w:val="Normal21"/>
        <w:spacing w:before="120" w:line="260" w:lineRule="atLeast"/>
      </w:pPr>
      <w:r>
        <w:rPr>
          <w:color w:val="000000"/>
        </w:rPr>
        <w:t>PEO: DONALD TRUMP</w:t>
      </w:r>
    </w:p>
    <w:p w14:paraId="1B0FF25E" w14:textId="77777777" w:rsidR="00FA4267" w:rsidRDefault="006700FD">
      <w:pPr>
        <w:pStyle w:val="Normal21"/>
        <w:spacing w:before="120" w:line="260" w:lineRule="atLeast"/>
      </w:pPr>
      <w:r>
        <w:rPr>
          <w:color w:val="000000"/>
        </w:rPr>
        <w:t>SUB: POLITICAL CANDIDATES</w:t>
      </w:r>
    </w:p>
    <w:p w14:paraId="4DD1C575" w14:textId="77777777" w:rsidR="00FA4267" w:rsidRDefault="006700FD">
      <w:pPr>
        <w:pStyle w:val="Normal21"/>
        <w:spacing w:before="120" w:line="260" w:lineRule="atLeast"/>
      </w:pPr>
      <w:r>
        <w:rPr>
          <w:color w:val="000000"/>
        </w:rPr>
        <w:t>SUB: PUBLIC POLICY</w:t>
      </w:r>
    </w:p>
    <w:p w14:paraId="0390F405" w14:textId="77777777" w:rsidR="00FA4267" w:rsidRDefault="006700FD">
      <w:pPr>
        <w:pStyle w:val="Normal21"/>
        <w:spacing w:before="120" w:line="260" w:lineRule="atLeast"/>
      </w:pPr>
      <w:r>
        <w:rPr>
          <w:color w:val="000000"/>
        </w:rPr>
        <w:t>SUB: TAX LAW</w:t>
      </w:r>
    </w:p>
    <w:p w14:paraId="6AEE2779" w14:textId="77777777" w:rsidR="00FA4267" w:rsidRDefault="006700FD">
      <w:pPr>
        <w:pStyle w:val="Normal21"/>
        <w:spacing w:before="120" w:line="260" w:lineRule="atLeast"/>
      </w:pPr>
      <w:r>
        <w:rPr>
          <w:color w:val="000000"/>
        </w:rPr>
        <w:t>SUB: PRICES</w:t>
      </w:r>
    </w:p>
    <w:p w14:paraId="4D6D4DFC" w14:textId="77777777" w:rsidR="00FA4267" w:rsidRDefault="006700FD">
      <w:pPr>
        <w:pStyle w:val="Normal21"/>
        <w:spacing w:before="240" w:line="260" w:lineRule="atLeast"/>
      </w:pPr>
      <w:r>
        <w:br/>
      </w:r>
      <w:r>
        <w:rPr>
          <w:b/>
          <w:color w:val="000000"/>
        </w:rPr>
        <w:t>Load-Date:</w:t>
      </w:r>
      <w:r>
        <w:rPr>
          <w:color w:val="000000"/>
        </w:rPr>
        <w:t> March 4, 2024</w:t>
      </w:r>
    </w:p>
    <w:p w14:paraId="75558E4A" w14:textId="77777777" w:rsidR="00FA4267" w:rsidRDefault="00FA4267">
      <w:pPr>
        <w:pStyle w:val="Normal21"/>
      </w:pPr>
    </w:p>
    <w:p w14:paraId="6E40B39A" w14:textId="2ECD63E0" w:rsidR="00FA4267" w:rsidRDefault="006700FD">
      <w:pPr>
        <w:pStyle w:val="Normal2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30944" behindDoc="0" locked="0" layoutInCell="1" allowOverlap="1" wp14:anchorId="2F924D92" wp14:editId="20210BC6">
                <wp:simplePos x="0" y="0"/>
                <wp:positionH relativeFrom="column">
                  <wp:posOffset>0</wp:posOffset>
                </wp:positionH>
                <wp:positionV relativeFrom="paragraph">
                  <wp:posOffset>127000</wp:posOffset>
                </wp:positionV>
                <wp:extent cx="6502400" cy="0"/>
                <wp:effectExtent l="6350" t="9525" r="15875" b="9525"/>
                <wp:wrapNone/>
                <wp:docPr id="1481508026"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68B19" id="Line 97"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43370B90" w14:textId="77777777" w:rsidR="00FA4267" w:rsidRDefault="00FA4267">
      <w:pPr>
        <w:pStyle w:val="Normal22"/>
        <w:sectPr w:rsidR="00FA4267">
          <w:headerReference w:type="even" r:id="rId828"/>
          <w:headerReference w:type="default" r:id="rId829"/>
          <w:footerReference w:type="even" r:id="rId830"/>
          <w:footerReference w:type="default" r:id="rId831"/>
          <w:headerReference w:type="first" r:id="rId832"/>
          <w:footerReference w:type="first" r:id="rId833"/>
          <w:pgSz w:w="12240" w:h="15840"/>
          <w:pgMar w:top="840" w:right="1000" w:bottom="840" w:left="1000" w:header="400" w:footer="400" w:gutter="0"/>
          <w:cols w:space="720"/>
          <w:titlePg/>
        </w:sectPr>
      </w:pPr>
    </w:p>
    <w:p w14:paraId="31C36D74" w14:textId="77777777" w:rsidR="00FA4267" w:rsidRDefault="00FA4267">
      <w:pPr>
        <w:pStyle w:val="Normal22"/>
      </w:pPr>
    </w:p>
    <w:p w14:paraId="314AC253" w14:textId="1E981923" w:rsidR="00FA4267" w:rsidRDefault="006700FD">
      <w:pPr>
        <w:pStyle w:val="Normal22"/>
      </w:pPr>
      <w:r>
        <w:rPr>
          <w:noProof/>
        </w:rPr>
        <w:drawing>
          <wp:inline distT="0" distB="0" distL="0" distR="0" wp14:anchorId="1AB6A4F8" wp14:editId="0352E7ED">
            <wp:extent cx="1879600" cy="381000"/>
            <wp:effectExtent l="0" t="0" r="0" b="0"/>
            <wp:docPr id="27" name="Picture 10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C0DB30F" w14:textId="414FDA91" w:rsidR="00FA4267" w:rsidRDefault="006700FD" w:rsidP="002E277C">
      <w:pPr>
        <w:pStyle w:val="Heading120"/>
        <w:keepNext w:val="0"/>
        <w:numPr>
          <w:ilvl w:val="0"/>
          <w:numId w:val="140"/>
        </w:numPr>
        <w:spacing w:after="200" w:line="340" w:lineRule="atLeast"/>
        <w:jc w:val="center"/>
      </w:pPr>
      <w:hyperlink r:id="rId834" w:history="1">
        <w:r>
          <w:rPr>
            <w:rFonts w:eastAsia="Arial"/>
            <w:color w:val="0077CC"/>
            <w:sz w:val="28"/>
            <w:u w:val="single"/>
            <w:shd w:val="clear" w:color="auto" w:fill="FFFFFF"/>
          </w:rPr>
          <w:t>Electoral misinformation in Texas: What you should know to avoid it.</w:t>
        </w:r>
      </w:hyperlink>
    </w:p>
    <w:p w14:paraId="549B162C" w14:textId="77777777" w:rsidR="00FA4267" w:rsidRDefault="006700FD">
      <w:pPr>
        <w:pStyle w:val="Normal22"/>
        <w:spacing w:before="120" w:line="260" w:lineRule="atLeast"/>
        <w:jc w:val="center"/>
      </w:pPr>
      <w:r>
        <w:rPr>
          <w:rFonts w:ascii="Arial" w:eastAsia="Arial" w:hAnsi="Arial" w:cs="Arial"/>
          <w:color w:val="000000"/>
          <w:sz w:val="20"/>
        </w:rPr>
        <w:t xml:space="preserve">Newstex Blogs </w:t>
      </w:r>
    </w:p>
    <w:p w14:paraId="5CAE7A03" w14:textId="77777777" w:rsidR="00FA4267" w:rsidRDefault="006700FD">
      <w:pPr>
        <w:pStyle w:val="Normal22"/>
        <w:spacing w:before="120" w:line="260" w:lineRule="atLeast"/>
        <w:jc w:val="center"/>
      </w:pPr>
      <w:r>
        <w:rPr>
          <w:rFonts w:ascii="Arial" w:eastAsia="Arial" w:hAnsi="Arial" w:cs="Arial"/>
          <w:color w:val="000000"/>
          <w:sz w:val="20"/>
        </w:rPr>
        <w:t>The Texas Tribune</w:t>
      </w:r>
    </w:p>
    <w:p w14:paraId="2C8BB1BD" w14:textId="77777777" w:rsidR="00FA4267" w:rsidRDefault="006700FD">
      <w:pPr>
        <w:pStyle w:val="Normal22"/>
        <w:spacing w:before="120" w:line="260" w:lineRule="atLeast"/>
        <w:jc w:val="center"/>
      </w:pPr>
      <w:r>
        <w:rPr>
          <w:rFonts w:ascii="Arial" w:eastAsia="Arial" w:hAnsi="Arial" w:cs="Arial"/>
          <w:color w:val="000000"/>
          <w:sz w:val="20"/>
        </w:rPr>
        <w:t>November 4, 2024 Monday 11:00 AM EST</w:t>
      </w:r>
    </w:p>
    <w:p w14:paraId="062E61AD" w14:textId="77777777" w:rsidR="00FA4267" w:rsidRDefault="00FA4267">
      <w:pPr>
        <w:pStyle w:val="Normal22"/>
        <w:spacing w:line="240" w:lineRule="atLeast"/>
        <w:jc w:val="both"/>
      </w:pPr>
      <w:bookmarkStart w:id="64" w:name="Bookmark_22"/>
      <w:bookmarkEnd w:id="64"/>
    </w:p>
    <w:p w14:paraId="3C65DE4C" w14:textId="77777777" w:rsidR="00FA4267" w:rsidRDefault="006700FD">
      <w:pPr>
        <w:pStyle w:val="Normal22"/>
        <w:spacing w:before="120" w:line="220" w:lineRule="atLeast"/>
      </w:pPr>
      <w:r>
        <w:br/>
      </w:r>
      <w:r>
        <w:rPr>
          <w:rFonts w:ascii="Arial" w:eastAsia="Arial" w:hAnsi="Arial" w:cs="Arial"/>
          <w:color w:val="000000"/>
          <w:sz w:val="16"/>
        </w:rPr>
        <w:t>Delivered by Newstex LLC. All Rights Reserved.</w:t>
      </w:r>
    </w:p>
    <w:p w14:paraId="2B0DE925" w14:textId="77777777" w:rsidR="00FA4267" w:rsidRDefault="006700FD">
      <w:pPr>
        <w:pStyle w:val="Normal22"/>
        <w:spacing w:line="220" w:lineRule="atLeast"/>
      </w:pPr>
      <w:r>
        <w:rPr>
          <w:rFonts w:ascii="Arial" w:eastAsia="Arial" w:hAnsi="Arial" w:cs="Arial"/>
          <w:color w:val="000000"/>
          <w:sz w:val="16"/>
        </w:rPr>
        <w:t xml:space="preserve">Copyright 2024 The Texas Tribune </w:t>
      </w:r>
    </w:p>
    <w:p w14:paraId="4FB5FA9F" w14:textId="77777777" w:rsidR="00FA4267" w:rsidRDefault="006700FD">
      <w:pPr>
        <w:pStyle w:val="Normal22"/>
        <w:spacing w:before="120" w:line="260" w:lineRule="atLeast"/>
      </w:pPr>
      <w:r>
        <w:rPr>
          <w:rFonts w:ascii="Arial" w:eastAsia="Arial" w:hAnsi="Arial" w:cs="Arial"/>
          <w:b/>
          <w:color w:val="000000"/>
          <w:sz w:val="20"/>
        </w:rPr>
        <w:t>Length:</w:t>
      </w:r>
      <w:r>
        <w:rPr>
          <w:rFonts w:ascii="Arial" w:eastAsia="Arial" w:hAnsi="Arial" w:cs="Arial"/>
          <w:color w:val="000000"/>
          <w:sz w:val="20"/>
        </w:rPr>
        <w:t> 1303 words</w:t>
      </w:r>
    </w:p>
    <w:p w14:paraId="135C78DC" w14:textId="77777777" w:rsidR="00FA4267" w:rsidRDefault="006700FD">
      <w:pPr>
        <w:pStyle w:val="Normal22"/>
        <w:spacing w:before="120" w:line="260" w:lineRule="atLeast"/>
      </w:pPr>
      <w:r>
        <w:rPr>
          <w:rFonts w:ascii="Arial" w:eastAsia="Arial" w:hAnsi="Arial" w:cs="Arial"/>
          <w:b/>
          <w:color w:val="000000"/>
          <w:sz w:val="20"/>
        </w:rPr>
        <w:t>Byline:</w:t>
      </w:r>
      <w:r>
        <w:rPr>
          <w:rFonts w:ascii="Arial" w:eastAsia="Arial" w:hAnsi="Arial" w:cs="Arial"/>
          <w:color w:val="000000"/>
          <w:sz w:val="20"/>
        </w:rPr>
        <w:t> Story by Carolina Bazante</w:t>
      </w:r>
    </w:p>
    <w:p w14:paraId="5D955441" w14:textId="77777777" w:rsidR="00FA4267" w:rsidRDefault="006700FD">
      <w:pPr>
        <w:pStyle w:val="Normal22"/>
        <w:keepNext/>
        <w:spacing w:before="240" w:line="340" w:lineRule="atLeast"/>
      </w:pPr>
      <w:bookmarkStart w:id="65" w:name="Body_20"/>
      <w:bookmarkEnd w:id="65"/>
      <w:r>
        <w:rPr>
          <w:rFonts w:ascii="Arial" w:eastAsia="Arial" w:hAnsi="Arial" w:cs="Arial"/>
          <w:b/>
          <w:color w:val="000000"/>
          <w:sz w:val="28"/>
        </w:rPr>
        <w:t>Body</w:t>
      </w:r>
    </w:p>
    <w:p w14:paraId="44CE34A1" w14:textId="033D6C63" w:rsidR="00FA4267" w:rsidRDefault="006700FD">
      <w:pPr>
        <w:pStyle w:val="Normal22"/>
        <w:spacing w:line="60" w:lineRule="exact"/>
      </w:pPr>
      <w:r>
        <w:rPr>
          <w:noProof/>
        </w:rPr>
        <mc:AlternateContent>
          <mc:Choice Requires="wps">
            <w:drawing>
              <wp:anchor distT="0" distB="0" distL="114300" distR="114300" simplePos="0" relativeHeight="251731968" behindDoc="0" locked="0" layoutInCell="1" allowOverlap="1" wp14:anchorId="6BE38A25" wp14:editId="23C97941">
                <wp:simplePos x="0" y="0"/>
                <wp:positionH relativeFrom="column">
                  <wp:posOffset>0</wp:posOffset>
                </wp:positionH>
                <wp:positionV relativeFrom="paragraph">
                  <wp:posOffset>25400</wp:posOffset>
                </wp:positionV>
                <wp:extent cx="6502400" cy="0"/>
                <wp:effectExtent l="15875" t="12700" r="15875" b="15875"/>
                <wp:wrapTopAndBottom/>
                <wp:docPr id="2096429192"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D7149" id="Line 9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5C5D75C" w14:textId="77777777" w:rsidR="00FA4267" w:rsidRDefault="00FA4267">
      <w:pPr>
        <w:pStyle w:val="Normal22"/>
      </w:pPr>
    </w:p>
    <w:p w14:paraId="01E3BA38" w14:textId="77777777" w:rsidR="00FA4267" w:rsidRDefault="006700FD">
      <w:pPr>
        <w:pStyle w:val="Normal22"/>
        <w:spacing w:before="240" w:line="260" w:lineRule="atLeast"/>
        <w:jc w:val="both"/>
      </w:pPr>
      <w:r>
        <w:rPr>
          <w:rFonts w:ascii="Arial" w:eastAsia="Arial" w:hAnsi="Arial" w:cs="Arial"/>
          <w:color w:val="000000"/>
          <w:sz w:val="20"/>
        </w:rPr>
        <w:t xml:space="preserve">November 4th, 2024 ( </w:t>
      </w:r>
      <w:hyperlink r:id="rId835" w:history="1">
        <w:r>
          <w:rPr>
            <w:rFonts w:ascii="Arial" w:eastAsia="Arial" w:hAnsi="Arial" w:cs="Arial"/>
            <w:color w:val="0077CC"/>
            <w:sz w:val="20"/>
            <w:u w:val="single"/>
            <w:shd w:val="clear" w:color="auto" w:fill="FFFFFF"/>
          </w:rPr>
          <w:t>The Texas Tribune</w:t>
        </w:r>
      </w:hyperlink>
      <w:r>
        <w:rPr>
          <w:rFonts w:ascii="Arial" w:eastAsia="Arial" w:hAnsi="Arial" w:cs="Arial"/>
          <w:color w:val="000000"/>
          <w:sz w:val="20"/>
        </w:rPr>
        <w:t xml:space="preserve">  - Delivered by  </w:t>
      </w:r>
      <w:hyperlink r:id="rId836"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186BA8FF" w14:textId="77777777" w:rsidR="00FA4267" w:rsidRDefault="006700FD">
      <w:pPr>
        <w:pStyle w:val="Normal22"/>
        <w:spacing w:before="200" w:line="260" w:lineRule="atLeast"/>
        <w:jc w:val="both"/>
      </w:pPr>
      <w:r>
        <w:rPr>
          <w:rFonts w:ascii="Arial" w:eastAsia="Arial" w:hAnsi="Arial" w:cs="Arial"/>
          <w:color w:val="000000"/>
          <w:sz w:val="20"/>
        </w:rPr>
        <w:t>Voters wait in line at the Lakewood Branch Library in Dallas on Feb. 25, 2022, the last day of early voting in the Texas primary. Dallas County voting centers' hours were extended till 10 P.M. on the last day of early voting to make up for early closures due to icy weather. Credit: Shelby Tauber for The Texas Tribune</w:t>
      </w:r>
    </w:p>
    <w:p w14:paraId="753F1062" w14:textId="77777777" w:rsidR="00FA4267" w:rsidRDefault="006700FD">
      <w:pPr>
        <w:pStyle w:val="Normal22"/>
        <w:spacing w:before="240" w:line="260" w:lineRule="atLeast"/>
        <w:jc w:val="both"/>
      </w:pPr>
      <w:hyperlink r:id="rId837" w:history="1">
        <w:r>
          <w:rPr>
            <w:rFonts w:ascii="Arial" w:eastAsia="Arial" w:hAnsi="Arial" w:cs="Arial"/>
            <w:color w:val="0077CC"/>
            <w:sz w:val="20"/>
            <w:u w:val="single"/>
            <w:shd w:val="clear" w:color="auto" w:fill="FFFFFF"/>
          </w:rPr>
          <w:t>Sign up for The Brief, The Texas Tribune'</w:t>
        </w:r>
      </w:hyperlink>
      <w:hyperlink r:id="rId838" w:history="1">
        <w:r>
          <w:rPr>
            <w:rFonts w:ascii="Arial" w:eastAsia="Arial" w:hAnsi="Arial" w:cs="Arial"/>
            <w:b/>
            <w:color w:val="0077CC"/>
            <w:sz w:val="20"/>
            <w:u w:val="single"/>
            <w:shd w:val="clear" w:color="auto" w:fill="FFFFFF"/>
          </w:rPr>
          <w:t>s</w:t>
        </w:r>
      </w:hyperlink>
      <w:hyperlink r:id="rId839" w:history="1">
        <w:r>
          <w:rPr>
            <w:rFonts w:ascii="Arial" w:eastAsia="Arial" w:hAnsi="Arial" w:cs="Arial"/>
            <w:color w:val="0077CC"/>
            <w:sz w:val="20"/>
            <w:u w:val="single"/>
            <w:shd w:val="clear" w:color="auto" w:fill="FFFFFF"/>
          </w:rPr>
          <w:t xml:space="preserve"> daily newsletter that keeps readers up to speed on the most essential Texas news.</w:t>
        </w:r>
      </w:hyperlink>
    </w:p>
    <w:p w14:paraId="0F6476F7" w14:textId="77777777" w:rsidR="00FA4267" w:rsidRDefault="006700FD">
      <w:pPr>
        <w:pStyle w:val="Normal22"/>
        <w:spacing w:before="240" w:line="260" w:lineRule="atLeast"/>
        <w:jc w:val="both"/>
      </w:pPr>
      <w:r>
        <w:rPr>
          <w:rFonts w:ascii="Arial" w:eastAsia="Arial" w:hAnsi="Arial" w:cs="Arial"/>
          <w:color w:val="000000"/>
          <w:sz w:val="20"/>
        </w:rPr>
        <w:t xml:space="preserve">With every major </w:t>
      </w:r>
      <w:r>
        <w:rPr>
          <w:rFonts w:ascii="Arial" w:eastAsia="Arial" w:hAnsi="Arial" w:cs="Arial"/>
          <w:b/>
          <w:color w:val="000000"/>
          <w:sz w:val="20"/>
        </w:rPr>
        <w:t>U.S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 xml:space="preserve"> cycle, disinformation takes center stage once again, sowing confusion and eroding trust in democratic processes. This trend is far from surprising: the </w:t>
      </w:r>
      <w:hyperlink r:id="rId840" w:history="1">
        <w:r>
          <w:rPr>
            <w:rFonts w:ascii="Arial" w:eastAsia="Arial" w:hAnsi="Arial" w:cs="Arial"/>
            <w:color w:val="0077CC"/>
            <w:sz w:val="20"/>
            <w:u w:val="single"/>
            <w:shd w:val="clear" w:color="auto" w:fill="FFFFFF"/>
          </w:rPr>
          <w:t>Global Risks Report from the World Economic Forum estimates that disinformation will be one of humanity'</w:t>
        </w:r>
      </w:hyperlink>
      <w:hyperlink r:id="rId841" w:history="1">
        <w:r>
          <w:rPr>
            <w:rFonts w:ascii="Arial" w:eastAsia="Arial" w:hAnsi="Arial" w:cs="Arial"/>
            <w:b/>
            <w:color w:val="0077CC"/>
            <w:sz w:val="20"/>
            <w:u w:val="single"/>
            <w:shd w:val="clear" w:color="auto" w:fill="FFFFFF"/>
          </w:rPr>
          <w:t>s</w:t>
        </w:r>
      </w:hyperlink>
      <w:hyperlink r:id="rId842" w:history="1">
        <w:r>
          <w:rPr>
            <w:rFonts w:ascii="Arial" w:eastAsia="Arial" w:hAnsi="Arial" w:cs="Arial"/>
            <w:color w:val="0077CC"/>
            <w:sz w:val="20"/>
            <w:u w:val="single"/>
            <w:shd w:val="clear" w:color="auto" w:fill="FFFFFF"/>
          </w:rPr>
          <w:t xml:space="preserve"> greatest threats over the next two years.</w:t>
        </w:r>
      </w:hyperlink>
    </w:p>
    <w:p w14:paraId="1C34A2D8" w14:textId="77777777" w:rsidR="00FA4267" w:rsidRDefault="006700FD">
      <w:pPr>
        <w:pStyle w:val="Normal22"/>
        <w:spacing w:before="240" w:line="260" w:lineRule="atLeast"/>
        <w:jc w:val="both"/>
      </w:pPr>
      <w:r>
        <w:rPr>
          <w:rFonts w:ascii="Arial" w:eastAsia="Arial" w:hAnsi="Arial" w:cs="Arial"/>
          <w:color w:val="000000"/>
          <w:sz w:val="20"/>
        </w:rPr>
        <w:t xml:space="preserve">Rumors and falsehoods circulating on social media, often spread by politicians and influential figures, have become a problem of unprecedented scale - nearly six new false claims about the </w:t>
      </w:r>
      <w:r>
        <w:rPr>
          <w:rFonts w:ascii="Arial" w:eastAsia="Arial" w:hAnsi="Arial" w:cs="Arial"/>
          <w:b/>
          <w:color w:val="000000"/>
          <w:sz w:val="20"/>
        </w:rPr>
        <w:t>election</w:t>
      </w:r>
      <w:r>
        <w:rPr>
          <w:rFonts w:ascii="Arial" w:eastAsia="Arial" w:hAnsi="Arial" w:cs="Arial"/>
          <w:color w:val="000000"/>
          <w:sz w:val="20"/>
        </w:rPr>
        <w:t xml:space="preserve"> have emerged each week since late August, according to the </w:t>
      </w:r>
      <w:r>
        <w:rPr>
          <w:rFonts w:ascii="Arial" w:eastAsia="Arial" w:hAnsi="Arial" w:cs="Arial"/>
          <w:b/>
          <w:color w:val="000000"/>
          <w:sz w:val="20"/>
        </w:rPr>
        <w:t>Election</w:t>
      </w:r>
      <w:r>
        <w:rPr>
          <w:rFonts w:ascii="Arial" w:eastAsia="Arial" w:hAnsi="Arial" w:cs="Arial"/>
          <w:color w:val="000000"/>
          <w:sz w:val="20"/>
        </w:rPr>
        <w:t xml:space="preserve"> Disinformation Tracking Center at  </w:t>
      </w:r>
      <w:hyperlink r:id="rId843" w:history="1">
        <w:r>
          <w:rPr>
            <w:rFonts w:ascii="Arial" w:eastAsia="Arial" w:hAnsi="Arial" w:cs="Arial"/>
            <w:color w:val="0077CC"/>
            <w:sz w:val="20"/>
            <w:u w:val="single"/>
            <w:shd w:val="clear" w:color="auto" w:fill="FFFFFF"/>
          </w:rPr>
          <w:t>NewsGuard.</w:t>
        </w:r>
      </w:hyperlink>
    </w:p>
    <w:p w14:paraId="2A580C64" w14:textId="77777777" w:rsidR="00FA4267" w:rsidRDefault="006700FD">
      <w:pPr>
        <w:pStyle w:val="Normal22"/>
        <w:spacing w:before="200" w:line="260" w:lineRule="atLeast"/>
        <w:jc w:val="both"/>
      </w:pPr>
      <w:r>
        <w:rPr>
          <w:rFonts w:ascii="Arial" w:eastAsia="Arial" w:hAnsi="Arial" w:cs="Arial"/>
          <w:color w:val="000000"/>
          <w:sz w:val="20"/>
        </w:rPr>
        <w:t>Many of these narratives are not new. Sources of disinformation often recycle and adapt to current context unfounded claims about fraud, the integrity of mail-in voting, and other baseless narratives. To avoid misinformation, the most important thing is what it is about.</w:t>
      </w:r>
    </w:p>
    <w:p w14:paraId="0EE01C97" w14:textId="77777777" w:rsidR="00FA4267" w:rsidRDefault="006700FD">
      <w:pPr>
        <w:pStyle w:val="Normal22"/>
        <w:spacing w:before="200" w:line="260" w:lineRule="atLeast"/>
        <w:jc w:val="both"/>
      </w:pPr>
      <w:r>
        <w:rPr>
          <w:rFonts w:ascii="Arial" w:eastAsia="Arial" w:hAnsi="Arial" w:cs="Arial"/>
          <w:color w:val="000000"/>
          <w:sz w:val="20"/>
        </w:rPr>
        <w:t>Common False Narratives: Voting Machines</w:t>
      </w:r>
    </w:p>
    <w:p w14:paraId="46B5928A" w14:textId="77777777" w:rsidR="00FA4267" w:rsidRDefault="006700FD">
      <w:pPr>
        <w:pStyle w:val="Normal22"/>
        <w:spacing w:before="240" w:line="260" w:lineRule="atLeast"/>
        <w:jc w:val="both"/>
      </w:pPr>
      <w:r>
        <w:rPr>
          <w:rFonts w:ascii="Arial" w:eastAsia="Arial" w:hAnsi="Arial" w:cs="Arial"/>
          <w:color w:val="000000"/>
          <w:sz w:val="20"/>
        </w:rPr>
        <w:t xml:space="preserve">In Texas, a persistent rumor suggests that electronic voting machines switch votes between Democrat and Republican candidates. In 2022,  </w:t>
      </w:r>
      <w:hyperlink r:id="rId844" w:history="1">
        <w:r>
          <w:rPr>
            <w:rFonts w:ascii="Arial" w:eastAsia="Arial" w:hAnsi="Arial" w:cs="Arial"/>
            <w:color w:val="0077CC"/>
            <w:sz w:val="20"/>
            <w:u w:val="single"/>
            <w:shd w:val="clear" w:color="auto" w:fill="FFFFFF"/>
          </w:rPr>
          <w:t>it was confirmed that this is</w:t>
        </w:r>
      </w:hyperlink>
      <w:r>
        <w:rPr>
          <w:rFonts w:ascii="Arial" w:eastAsia="Arial" w:hAnsi="Arial" w:cs="Arial"/>
          <w:color w:val="000000"/>
          <w:sz w:val="20"/>
        </w:rPr>
        <w:t> </w:t>
      </w:r>
      <w:hyperlink r:id="rId845" w:history="1">
        <w:r>
          <w:rPr>
            <w:rFonts w:ascii="Arial" w:eastAsia="Arial" w:hAnsi="Arial" w:cs="Arial"/>
            <w:color w:val="0077CC"/>
            <w:sz w:val="20"/>
            <w:u w:val="single"/>
            <w:shd w:val="clear" w:color="auto" w:fill="FFFFFF"/>
          </w:rPr>
          <w:t>false. While some touch screens can be challenging to use and may lead to accidental selections, officials and security experts explain that this does not indicate an intentional vote change.</w:t>
        </w:r>
      </w:hyperlink>
    </w:p>
    <w:p w14:paraId="3EC38F20" w14:textId="77777777" w:rsidR="00FA4267" w:rsidRDefault="006700FD">
      <w:pPr>
        <w:pStyle w:val="Normal22"/>
        <w:spacing w:before="200" w:line="260" w:lineRule="atLeast"/>
        <w:jc w:val="both"/>
      </w:pPr>
      <w:r>
        <w:rPr>
          <w:rFonts w:ascii="Arial" w:eastAsia="Arial" w:hAnsi="Arial" w:cs="Arial"/>
          <w:color w:val="000000"/>
          <w:sz w:val="20"/>
        </w:rPr>
        <w:t xml:space="preserve">Voting machines, implemented 20 years ago, have been subject to speculation regarding their accuracy and potential for manipulation. Carolyn Graves, Midland County </w:t>
      </w:r>
      <w:r>
        <w:rPr>
          <w:rFonts w:ascii="Arial" w:eastAsia="Arial" w:hAnsi="Arial" w:cs="Arial"/>
          <w:b/>
          <w:color w:val="000000"/>
          <w:sz w:val="20"/>
        </w:rPr>
        <w:t>election</w:t>
      </w:r>
      <w:r>
        <w:rPr>
          <w:rFonts w:ascii="Arial" w:eastAsia="Arial" w:hAnsi="Arial" w:cs="Arial"/>
          <w:color w:val="000000"/>
          <w:sz w:val="20"/>
        </w:rPr>
        <w:t xml:space="preserve"> administrator, compared using these machines to typing a message on a small keyboard.</w:t>
      </w:r>
    </w:p>
    <w:p w14:paraId="6F56940A" w14:textId="77777777" w:rsidR="00FA4267" w:rsidRDefault="006700FD">
      <w:pPr>
        <w:pStyle w:val="Normal22"/>
        <w:spacing w:before="200" w:line="260" w:lineRule="atLeast"/>
        <w:jc w:val="both"/>
      </w:pPr>
      <w:r>
        <w:rPr>
          <w:rFonts w:ascii="Arial" w:eastAsia="Arial" w:hAnsi="Arial" w:cs="Arial"/>
          <w:color w:val="000000"/>
          <w:sz w:val="20"/>
        </w:rPr>
        <w:t>'If you don't hit it with the tip of your finger, you might press one of the letters around it,' Graves said. 'It'</w:t>
      </w:r>
      <w:r>
        <w:rPr>
          <w:rFonts w:ascii="Arial" w:eastAsia="Arial" w:hAnsi="Arial" w:cs="Arial"/>
          <w:b/>
          <w:color w:val="000000"/>
          <w:sz w:val="20"/>
        </w:rPr>
        <w:t>s</w:t>
      </w:r>
      <w:r>
        <w:rPr>
          <w:rFonts w:ascii="Arial" w:eastAsia="Arial" w:hAnsi="Arial" w:cs="Arial"/>
          <w:color w:val="000000"/>
          <w:sz w:val="20"/>
        </w:rPr>
        <w:t xml:space="preserve"> basically the same. If you don't press with the tip of your finger or tilt it to one side, you might hit the other [option].'</w:t>
      </w:r>
    </w:p>
    <w:p w14:paraId="677A4688" w14:textId="77777777" w:rsidR="00FA4267" w:rsidRDefault="006700FD">
      <w:pPr>
        <w:pStyle w:val="Normal22"/>
        <w:spacing w:before="200" w:line="260" w:lineRule="atLeast"/>
        <w:jc w:val="both"/>
      </w:pPr>
      <w:r>
        <w:rPr>
          <w:rFonts w:ascii="Arial" w:eastAsia="Arial" w:hAnsi="Arial" w:cs="Arial"/>
          <w:color w:val="000000"/>
          <w:sz w:val="20"/>
        </w:rPr>
        <w:t>For this reason, both authorities and experts advise voters to carefully review their ballots to confirm their selections before submitting. If there is an error on a printed ballot, voters are entitled to request up to two additional ballots to make corrections. Incorrect ballots are voided and not counted.</w:t>
      </w:r>
    </w:p>
    <w:p w14:paraId="58F0B5D5" w14:textId="77777777" w:rsidR="00FA4267" w:rsidRDefault="006700FD">
      <w:pPr>
        <w:pStyle w:val="Normal22"/>
        <w:spacing w:before="200" w:line="260" w:lineRule="atLeast"/>
        <w:jc w:val="both"/>
      </w:pPr>
      <w:r>
        <w:rPr>
          <w:rFonts w:ascii="Arial" w:eastAsia="Arial" w:hAnsi="Arial" w:cs="Arial"/>
          <w:color w:val="000000"/>
          <w:sz w:val="20"/>
        </w:rPr>
        <w:t>Common false narratives: Migrants voting</w:t>
      </w:r>
    </w:p>
    <w:p w14:paraId="257C91D5" w14:textId="77777777" w:rsidR="00FA4267" w:rsidRDefault="006700FD">
      <w:pPr>
        <w:pStyle w:val="Normal22"/>
        <w:spacing w:before="240" w:line="260" w:lineRule="atLeast"/>
        <w:jc w:val="both"/>
      </w:pPr>
      <w:r>
        <w:rPr>
          <w:rFonts w:ascii="Arial" w:eastAsia="Arial" w:hAnsi="Arial" w:cs="Arial"/>
          <w:color w:val="000000"/>
          <w:sz w:val="20"/>
        </w:rPr>
        <w:t xml:space="preserve">Another recurring rumor in the 2024 presidential campaign suggests that undocumented immigrants are registering to vote using only a Social Security Number (SSN). This claim has been spread by politicians, influential figures like entrepreneur Elon Musk, and in Texas, a  </w:t>
      </w:r>
      <w:hyperlink r:id="rId846" w:history="1">
        <w:r>
          <w:rPr>
            <w:rFonts w:ascii="Arial" w:eastAsia="Arial" w:hAnsi="Arial" w:cs="Arial"/>
            <w:color w:val="0077CC"/>
            <w:sz w:val="20"/>
            <w:u w:val="single"/>
            <w:shd w:val="clear" w:color="auto" w:fill="FFFFFF"/>
          </w:rPr>
          <w:t>Fox News presenter mentioned this theory on air. Although debunked, it prompted an investigation by Attorney General Ken Paxton.</w:t>
        </w:r>
      </w:hyperlink>
    </w:p>
    <w:p w14:paraId="36F36FF9" w14:textId="77777777" w:rsidR="00FA4267" w:rsidRDefault="006700FD">
      <w:pPr>
        <w:pStyle w:val="Normal22"/>
        <w:spacing w:before="240" w:line="260" w:lineRule="atLeast"/>
        <w:jc w:val="both"/>
      </w:pPr>
      <w:r>
        <w:rPr>
          <w:rFonts w:ascii="Arial" w:eastAsia="Arial" w:hAnsi="Arial" w:cs="Arial"/>
          <w:color w:val="000000"/>
          <w:sz w:val="20"/>
        </w:rPr>
        <w:t xml:space="preserve">An account on X that disseminated this misinformation claimed that in Texas, the number of people registering to vote without a photo ID was 1,250,710. Texas Secretary of State Jane Nelson stated in a  </w:t>
      </w:r>
      <w:hyperlink r:id="rId847" w:history="1">
        <w:r>
          <w:rPr>
            <w:rFonts w:ascii="Arial" w:eastAsia="Arial" w:hAnsi="Arial" w:cs="Arial"/>
            <w:color w:val="0077CC"/>
            <w:sz w:val="20"/>
            <w:u w:val="single"/>
            <w:shd w:val="clear" w:color="auto" w:fill="FFFFFF"/>
          </w:rPr>
          <w:t>press release on April 3, that 'it is completely inaccurate to claim that 1.2 million voters have registered to vote in Texas without a photo ID this year. The truth is that our voter roll has increased by 57,711 voters since the beginning of 2024. This is less than the number of people registered in the same timeframe in 2022 (about 65,000) and in 2020 (about 104,000).'</w:t>
        </w:r>
      </w:hyperlink>
    </w:p>
    <w:p w14:paraId="341B63E5" w14:textId="77777777" w:rsidR="00FA4267" w:rsidRDefault="006700FD">
      <w:pPr>
        <w:pStyle w:val="Normal22"/>
        <w:spacing w:before="200" w:line="260" w:lineRule="atLeast"/>
        <w:jc w:val="both"/>
      </w:pPr>
      <w:r>
        <w:rPr>
          <w:rFonts w:ascii="Arial" w:eastAsia="Arial" w:hAnsi="Arial" w:cs="Arial"/>
          <w:color w:val="000000"/>
          <w:sz w:val="20"/>
        </w:rPr>
        <w:t xml:space="preserve">Moreover, Texas law is clear: only </w:t>
      </w:r>
      <w:r>
        <w:rPr>
          <w:rFonts w:ascii="Arial" w:eastAsia="Arial" w:hAnsi="Arial" w:cs="Arial"/>
          <w:b/>
          <w:color w:val="000000"/>
          <w:sz w:val="20"/>
        </w:rPr>
        <w:t>U.S</w:t>
      </w:r>
      <w:r>
        <w:rPr>
          <w:rFonts w:ascii="Arial" w:eastAsia="Arial" w:hAnsi="Arial" w:cs="Arial"/>
          <w:color w:val="000000"/>
          <w:sz w:val="20"/>
        </w:rPr>
        <w:t>. citizens aged 18 or older can register to vote. Citizens who have been convicted of a felony and are still serving a sentence, including probation or parole are not allowed to register to vote.</w:t>
      </w:r>
    </w:p>
    <w:p w14:paraId="19D42A20" w14:textId="77777777" w:rsidR="00FA4267" w:rsidRDefault="006700FD">
      <w:pPr>
        <w:pStyle w:val="Normal22"/>
        <w:spacing w:before="240" w:line="260" w:lineRule="atLeast"/>
        <w:jc w:val="both"/>
      </w:pPr>
      <w:r>
        <w:rPr>
          <w:rFonts w:ascii="Arial" w:eastAsia="Arial" w:hAnsi="Arial" w:cs="Arial"/>
          <w:color w:val="000000"/>
          <w:sz w:val="20"/>
        </w:rPr>
        <w:t>The state'</w:t>
      </w:r>
      <w:r>
        <w:rPr>
          <w:rFonts w:ascii="Arial" w:eastAsia="Arial" w:hAnsi="Arial" w:cs="Arial"/>
          <w:b/>
          <w:color w:val="000000"/>
          <w:sz w:val="20"/>
        </w:rPr>
        <w:t>s</w:t>
      </w:r>
      <w:r>
        <w:rPr>
          <w:rFonts w:ascii="Arial" w:eastAsia="Arial" w:hAnsi="Arial" w:cs="Arial"/>
          <w:color w:val="000000"/>
          <w:sz w:val="20"/>
        </w:rPr>
        <w:t xml:space="preserve">  </w:t>
      </w:r>
      <w:hyperlink r:id="rId848" w:history="1">
        <w:r>
          <w:rPr>
            <w:rFonts w:ascii="Arial" w:eastAsia="Arial" w:hAnsi="Arial" w:cs="Arial"/>
            <w:color w:val="0077CC"/>
            <w:sz w:val="20"/>
            <w:u w:val="single"/>
            <w:shd w:val="clear" w:color="auto" w:fill="FFFFFF"/>
          </w:rPr>
          <w:t>registration process involves filling out a paper form and submitting it to the county voter registrar where they reside. Texans can also register through the Texas Department of Public Safety when renewing their driver'</w:t>
        </w:r>
      </w:hyperlink>
      <w:hyperlink r:id="rId849" w:history="1">
        <w:r>
          <w:rPr>
            <w:rFonts w:ascii="Arial" w:eastAsia="Arial" w:hAnsi="Arial" w:cs="Arial"/>
            <w:b/>
            <w:color w:val="0077CC"/>
            <w:sz w:val="20"/>
            <w:u w:val="single"/>
            <w:shd w:val="clear" w:color="auto" w:fill="FFFFFF"/>
          </w:rPr>
          <w:t>s</w:t>
        </w:r>
      </w:hyperlink>
      <w:hyperlink r:id="rId850" w:history="1">
        <w:r>
          <w:rPr>
            <w:rFonts w:ascii="Arial" w:eastAsia="Arial" w:hAnsi="Arial" w:cs="Arial"/>
            <w:color w:val="0077CC"/>
            <w:sz w:val="20"/>
            <w:u w:val="single"/>
            <w:shd w:val="clear" w:color="auto" w:fill="FFFFFF"/>
          </w:rPr>
          <w:t xml:space="preserve"> license or state ID. Additionally, they can register with a trained volunteer deputy voter registrar appointed by the county.</w:t>
        </w:r>
      </w:hyperlink>
    </w:p>
    <w:p w14:paraId="7B60D09C" w14:textId="77777777" w:rsidR="00FA4267" w:rsidRDefault="006700FD">
      <w:pPr>
        <w:pStyle w:val="Normal22"/>
        <w:spacing w:before="200" w:line="260" w:lineRule="atLeast"/>
        <w:jc w:val="both"/>
      </w:pPr>
      <w:r>
        <w:rPr>
          <w:rFonts w:ascii="Arial" w:eastAsia="Arial" w:hAnsi="Arial" w:cs="Arial"/>
          <w:color w:val="000000"/>
          <w:sz w:val="20"/>
        </w:rPr>
        <w:t>The voter registration form requires voters to verify the eligibility criteria listed on the form and sign an affidavit acknowledging that lying may result in perjury penalties.</w:t>
      </w:r>
    </w:p>
    <w:p w14:paraId="4C2FD959" w14:textId="77777777" w:rsidR="00FA4267" w:rsidRDefault="006700FD">
      <w:pPr>
        <w:pStyle w:val="Normal22"/>
        <w:spacing w:before="200" w:line="260" w:lineRule="atLeast"/>
        <w:jc w:val="both"/>
      </w:pPr>
      <w:r>
        <w:rPr>
          <w:rFonts w:ascii="Arial" w:eastAsia="Arial" w:hAnsi="Arial" w:cs="Arial"/>
          <w:color w:val="000000"/>
          <w:sz w:val="20"/>
        </w:rPr>
        <w:t>What to do about misinformation and how to prevent it</w:t>
      </w:r>
    </w:p>
    <w:p w14:paraId="62B1FBBA" w14:textId="77777777" w:rsidR="00FA4267" w:rsidRDefault="006700FD">
      <w:pPr>
        <w:pStyle w:val="Normal22"/>
        <w:spacing w:before="200" w:line="260" w:lineRule="atLeast"/>
        <w:jc w:val="both"/>
      </w:pPr>
      <w:r>
        <w:rPr>
          <w:rFonts w:ascii="Arial" w:eastAsia="Arial" w:hAnsi="Arial" w:cs="Arial"/>
          <w:color w:val="000000"/>
          <w:sz w:val="20"/>
        </w:rPr>
        <w:t xml:space="preserve">Anyone with a cell phone can contribute to combating misinformation, and you don't need specific </w:t>
      </w:r>
      <w:r>
        <w:rPr>
          <w:rFonts w:ascii="Arial" w:eastAsia="Arial" w:hAnsi="Arial" w:cs="Arial"/>
          <w:b/>
          <w:color w:val="000000"/>
          <w:sz w:val="20"/>
        </w:rPr>
        <w:t>fact-checking</w:t>
      </w:r>
      <w:r>
        <w:rPr>
          <w:rFonts w:ascii="Arial" w:eastAsia="Arial" w:hAnsi="Arial" w:cs="Arial"/>
          <w:color w:val="000000"/>
          <w:sz w:val="20"/>
        </w:rPr>
        <w:t xml:space="preserve"> skills. The first and most important step: if you're not sure that an informational content is true, don't share it!</w:t>
      </w:r>
    </w:p>
    <w:p w14:paraId="61130AF3" w14:textId="77777777" w:rsidR="00FA4267" w:rsidRDefault="006700FD">
      <w:pPr>
        <w:pStyle w:val="Normal22"/>
        <w:spacing w:before="240" w:line="260" w:lineRule="atLeast"/>
        <w:jc w:val="both"/>
      </w:pPr>
      <w:r>
        <w:rPr>
          <w:rFonts w:ascii="Arial" w:eastAsia="Arial" w:hAnsi="Arial" w:cs="Arial"/>
          <w:color w:val="000000"/>
          <w:sz w:val="20"/>
        </w:rPr>
        <w:t xml:space="preserve">Experts like Laura Zommer, founder of the Spanish </w:t>
      </w:r>
      <w:r>
        <w:rPr>
          <w:rFonts w:ascii="Arial" w:eastAsia="Arial" w:hAnsi="Arial" w:cs="Arial"/>
          <w:b/>
          <w:color w:val="000000"/>
          <w:sz w:val="20"/>
        </w:rPr>
        <w:t>fact-checking</w:t>
      </w:r>
      <w:r>
        <w:rPr>
          <w:rFonts w:ascii="Arial" w:eastAsia="Arial" w:hAnsi="Arial" w:cs="Arial"/>
          <w:color w:val="000000"/>
          <w:sz w:val="20"/>
        </w:rPr>
        <w:t xml:space="preserve"> initiative in the </w:t>
      </w:r>
      <w:r>
        <w:rPr>
          <w:rFonts w:ascii="Arial" w:eastAsia="Arial" w:hAnsi="Arial" w:cs="Arial"/>
          <w:b/>
          <w:color w:val="000000"/>
          <w:sz w:val="20"/>
        </w:rPr>
        <w:t>U.S</w:t>
      </w:r>
      <w:r>
        <w:rPr>
          <w:rFonts w:ascii="Arial" w:eastAsia="Arial" w:hAnsi="Arial" w:cs="Arial"/>
          <w:color w:val="000000"/>
          <w:sz w:val="20"/>
        </w:rPr>
        <w:t xml:space="preserve">.  </w:t>
      </w:r>
      <w:hyperlink r:id="rId851" w:history="1">
        <w:r>
          <w:rPr>
            <w:rFonts w:ascii="Arial" w:eastAsia="Arial" w:hAnsi="Arial" w:cs="Arial"/>
            <w:color w:val="0077CC"/>
            <w:sz w:val="20"/>
            <w:u w:val="single"/>
            <w:shd w:val="clear" w:color="auto" w:fill="FFFFFF"/>
          </w:rPr>
          <w:t xml:space="preserve">FactChequeado, recommend being especially cautious in the days immediately before and after </w:t>
        </w:r>
      </w:hyperlink>
      <w:hyperlink r:id="rId852" w:history="1">
        <w:r>
          <w:rPr>
            <w:rFonts w:ascii="Arial" w:eastAsia="Arial" w:hAnsi="Arial" w:cs="Arial"/>
            <w:b/>
            <w:color w:val="0077CC"/>
            <w:sz w:val="20"/>
            <w:u w:val="single"/>
            <w:shd w:val="clear" w:color="auto" w:fill="FFFFFF"/>
          </w:rPr>
          <w:t>elections</w:t>
        </w:r>
      </w:hyperlink>
      <w:hyperlink r:id="rId853" w:history="1">
        <w:r>
          <w:rPr>
            <w:rFonts w:ascii="Arial" w:eastAsia="Arial" w:hAnsi="Arial" w:cs="Arial"/>
            <w:color w:val="0077CC"/>
            <w:sz w:val="20"/>
            <w:u w:val="single"/>
            <w:shd w:val="clear" w:color="auto" w:fill="FFFFFF"/>
          </w:rPr>
          <w:t>, as misinformation tends to increase during these times. Therefore, it is essential to consider the following aspects:</w:t>
        </w:r>
      </w:hyperlink>
    </w:p>
    <w:p w14:paraId="3297FA33" w14:textId="77777777" w:rsidR="00FA4267" w:rsidRDefault="006700FD">
      <w:pPr>
        <w:pStyle w:val="Normal22"/>
        <w:spacing w:before="200" w:line="260" w:lineRule="atLeast"/>
        <w:jc w:val="both"/>
      </w:pPr>
      <w:r>
        <w:rPr>
          <w:rFonts w:ascii="Arial" w:eastAsia="Arial" w:hAnsi="Arial" w:cs="Arial"/>
          <w:color w:val="000000"/>
          <w:sz w:val="20"/>
        </w:rPr>
        <w:t xml:space="preserve">* Verify sources: Before sharing information, consult reliable sources, such as established media outlets and official organizations. Make sure to identify the author of the content and </w:t>
      </w:r>
      <w:r>
        <w:rPr>
          <w:rFonts w:ascii="Arial" w:eastAsia="Arial" w:hAnsi="Arial" w:cs="Arial"/>
          <w:b/>
          <w:color w:val="000000"/>
          <w:sz w:val="20"/>
        </w:rPr>
        <w:t>check</w:t>
      </w:r>
      <w:r>
        <w:rPr>
          <w:rFonts w:ascii="Arial" w:eastAsia="Arial" w:hAnsi="Arial" w:cs="Arial"/>
          <w:color w:val="000000"/>
          <w:sz w:val="20"/>
        </w:rPr>
        <w:t xml:space="preserve"> their credentials to ensure reliability.</w:t>
      </w:r>
    </w:p>
    <w:p w14:paraId="0B663BEA" w14:textId="77777777" w:rsidR="00FA4267" w:rsidRDefault="006700FD">
      <w:pPr>
        <w:pStyle w:val="Normal22"/>
        <w:spacing w:before="200" w:line="260" w:lineRule="atLeast"/>
        <w:jc w:val="both"/>
      </w:pPr>
      <w:r>
        <w:rPr>
          <w:rFonts w:ascii="Arial" w:eastAsia="Arial" w:hAnsi="Arial" w:cs="Arial"/>
          <w:color w:val="000000"/>
          <w:sz w:val="20"/>
        </w:rPr>
        <w:t>* Be cautious with sensational content: Viral stories often use exaggerated claims to provoke strong emotions. Verify these stories with established and trustworthy news outlets.</w:t>
      </w:r>
    </w:p>
    <w:p w14:paraId="6C153B20" w14:textId="77777777" w:rsidR="00FA4267" w:rsidRDefault="006700FD">
      <w:pPr>
        <w:pStyle w:val="Normal22"/>
        <w:spacing w:before="240" w:line="260" w:lineRule="atLeast"/>
        <w:jc w:val="both"/>
      </w:pPr>
      <w:r>
        <w:rPr>
          <w:rFonts w:ascii="Arial" w:eastAsia="Arial" w:hAnsi="Arial" w:cs="Arial"/>
          <w:color w:val="000000"/>
          <w:sz w:val="20"/>
        </w:rPr>
        <w:t xml:space="preserve">* Use </w:t>
      </w:r>
      <w:r>
        <w:rPr>
          <w:rFonts w:ascii="Arial" w:eastAsia="Arial" w:hAnsi="Arial" w:cs="Arial"/>
          <w:b/>
          <w:color w:val="000000"/>
          <w:sz w:val="20"/>
        </w:rPr>
        <w:t>fact-checking</w:t>
      </w:r>
      <w:r>
        <w:rPr>
          <w:rFonts w:ascii="Arial" w:eastAsia="Arial" w:hAnsi="Arial" w:cs="Arial"/>
          <w:color w:val="000000"/>
          <w:sz w:val="20"/>
        </w:rPr>
        <w:t xml:space="preserve"> tools: Free </w:t>
      </w:r>
      <w:r>
        <w:rPr>
          <w:rFonts w:ascii="Arial" w:eastAsia="Arial" w:hAnsi="Arial" w:cs="Arial"/>
          <w:b/>
          <w:color w:val="000000"/>
          <w:sz w:val="20"/>
        </w:rPr>
        <w:t>fact-checking</w:t>
      </w:r>
      <w:r>
        <w:rPr>
          <w:rFonts w:ascii="Arial" w:eastAsia="Arial" w:hAnsi="Arial" w:cs="Arial"/>
          <w:color w:val="000000"/>
          <w:sz w:val="20"/>
        </w:rPr>
        <w:t xml:space="preserve"> tools can help you quickly assess the reliability of claims, especially on social media. Platforms like  </w:t>
      </w:r>
      <w:hyperlink r:id="rId854" w:history="1">
        <w:r>
          <w:rPr>
            <w:rFonts w:ascii="Arial" w:eastAsia="Arial" w:hAnsi="Arial" w:cs="Arial"/>
            <w:b/>
            <w:color w:val="0077CC"/>
            <w:sz w:val="20"/>
            <w:u w:val="single"/>
            <w:shd w:val="clear" w:color="auto" w:fill="FFFFFF"/>
          </w:rPr>
          <w:t>Politifact</w:t>
        </w:r>
      </w:hyperlink>
      <w:hyperlink r:id="rId855" w:history="1">
        <w:r>
          <w:rPr>
            <w:rFonts w:ascii="Arial" w:eastAsia="Arial" w:hAnsi="Arial" w:cs="Arial"/>
            <w:color w:val="0077CC"/>
            <w:sz w:val="20"/>
            <w:u w:val="single"/>
            <w:shd w:val="clear" w:color="auto" w:fill="FFFFFF"/>
          </w:rPr>
          <w:t xml:space="preserve">, </w:t>
        </w:r>
      </w:hyperlink>
      <w:hyperlink r:id="rId856" w:history="1">
        <w:r>
          <w:rPr>
            <w:rFonts w:ascii="Arial" w:eastAsia="Arial" w:hAnsi="Arial" w:cs="Arial"/>
            <w:b/>
            <w:color w:val="0077CC"/>
            <w:sz w:val="20"/>
            <w:u w:val="single"/>
            <w:shd w:val="clear" w:color="auto" w:fill="FFFFFF"/>
          </w:rPr>
          <w:t>FactCheck</w:t>
        </w:r>
      </w:hyperlink>
      <w:hyperlink r:id="rId857" w:history="1">
        <w:r>
          <w:rPr>
            <w:rFonts w:ascii="Arial" w:eastAsia="Arial" w:hAnsi="Arial" w:cs="Arial"/>
            <w:color w:val="0077CC"/>
            <w:sz w:val="20"/>
            <w:u w:val="single"/>
            <w:shd w:val="clear" w:color="auto" w:fill="FFFFFF"/>
          </w:rPr>
          <w:t>.</w:t>
        </w:r>
      </w:hyperlink>
      <w:hyperlink r:id="rId858" w:history="1">
        <w:r>
          <w:rPr>
            <w:rFonts w:ascii="Arial" w:eastAsia="Arial" w:hAnsi="Arial" w:cs="Arial"/>
            <w:b/>
            <w:color w:val="0077CC"/>
            <w:sz w:val="20"/>
            <w:u w:val="single"/>
            <w:shd w:val="clear" w:color="auto" w:fill="FFFFFF"/>
          </w:rPr>
          <w:t>org</w:t>
        </w:r>
      </w:hyperlink>
      <w:hyperlink r:id="rId859" w:history="1">
        <w:r>
          <w:rPr>
            <w:rFonts w:ascii="Arial" w:eastAsia="Arial" w:hAnsi="Arial" w:cs="Arial"/>
            <w:color w:val="0077CC"/>
            <w:sz w:val="20"/>
            <w:u w:val="single"/>
            <w:shd w:val="clear" w:color="auto" w:fill="FFFFFF"/>
          </w:rPr>
          <w:t>, FactChequeado, and others provide comprehensive analyses on various topics.</w:t>
        </w:r>
      </w:hyperlink>
    </w:p>
    <w:p w14:paraId="058A2088" w14:textId="77777777" w:rsidR="00FA4267" w:rsidRDefault="006700FD">
      <w:pPr>
        <w:pStyle w:val="Normal22"/>
        <w:spacing w:before="200" w:line="260" w:lineRule="atLeast"/>
        <w:jc w:val="both"/>
      </w:pPr>
      <w:r>
        <w:rPr>
          <w:rFonts w:ascii="Arial" w:eastAsia="Arial" w:hAnsi="Arial" w:cs="Arial"/>
          <w:color w:val="000000"/>
          <w:sz w:val="20"/>
        </w:rPr>
        <w:t>What to expect with the results</w:t>
      </w:r>
    </w:p>
    <w:p w14:paraId="1F0EB615" w14:textId="77777777" w:rsidR="00FA4267" w:rsidRDefault="006700FD">
      <w:pPr>
        <w:pStyle w:val="Normal22"/>
        <w:spacing w:before="240" w:line="260" w:lineRule="atLeast"/>
        <w:jc w:val="both"/>
      </w:pPr>
      <w:r>
        <w:rPr>
          <w:rFonts w:ascii="Arial" w:eastAsia="Arial" w:hAnsi="Arial" w:cs="Arial"/>
          <w:color w:val="000000"/>
          <w:sz w:val="20"/>
        </w:rPr>
        <w:t xml:space="preserve">No national agency is charged with collecting and publishing </w:t>
      </w:r>
      <w:r>
        <w:rPr>
          <w:rFonts w:ascii="Arial" w:eastAsia="Arial" w:hAnsi="Arial" w:cs="Arial"/>
          <w:b/>
          <w:color w:val="000000"/>
          <w:sz w:val="20"/>
        </w:rPr>
        <w:t>election</w:t>
      </w:r>
      <w:r>
        <w:rPr>
          <w:rFonts w:ascii="Arial" w:eastAsia="Arial" w:hAnsi="Arial" w:cs="Arial"/>
          <w:color w:val="000000"/>
          <w:sz w:val="20"/>
        </w:rPr>
        <w:t xml:space="preserve"> results. </w:t>
      </w:r>
      <w:r>
        <w:rPr>
          <w:rFonts w:ascii="Arial" w:eastAsia="Arial" w:hAnsi="Arial" w:cs="Arial"/>
          <w:b/>
          <w:color w:val="000000"/>
          <w:sz w:val="20"/>
        </w:rPr>
        <w:t>Elections</w:t>
      </w:r>
      <w:r>
        <w:rPr>
          <w:rFonts w:ascii="Arial" w:eastAsia="Arial" w:hAnsi="Arial" w:cs="Arial"/>
          <w:color w:val="000000"/>
          <w:sz w:val="20"/>
        </w:rPr>
        <w:t xml:space="preserve"> are managed locally, following the standards set by each state. In Texas, this responsibility falls to the Office of the  </w:t>
      </w:r>
      <w:hyperlink r:id="rId860" w:history="1">
        <w:r>
          <w:rPr>
            <w:rFonts w:ascii="Arial" w:eastAsia="Arial" w:hAnsi="Arial" w:cs="Arial"/>
            <w:color w:val="0077CC"/>
            <w:sz w:val="20"/>
            <w:u w:val="single"/>
            <w:shd w:val="clear" w:color="auto" w:fill="FFFFFF"/>
          </w:rPr>
          <w:t>Secretary of State.</w:t>
        </w:r>
      </w:hyperlink>
    </w:p>
    <w:p w14:paraId="126C11B5" w14:textId="77777777" w:rsidR="00FA4267" w:rsidRDefault="006700FD">
      <w:pPr>
        <w:pStyle w:val="Normal22"/>
        <w:spacing w:before="200" w:line="260" w:lineRule="atLeast"/>
        <w:jc w:val="both"/>
      </w:pPr>
      <w:r>
        <w:rPr>
          <w:rFonts w:ascii="Arial" w:eastAsia="Arial" w:hAnsi="Arial" w:cs="Arial"/>
          <w:color w:val="000000"/>
          <w:sz w:val="20"/>
        </w:rPr>
        <w:t>On Nov. 5, at 7 p.m., the first preliminary results, including early voting returns, will be available as soon as the polls close. However, official results will not be published until after Nov.18, once all late-arriving mail-in ballots, as well as military and overseas citizen votes, have been received and counted.</w:t>
      </w:r>
    </w:p>
    <w:p w14:paraId="56F00A92" w14:textId="77777777" w:rsidR="00FA4267" w:rsidRDefault="006700FD">
      <w:pPr>
        <w:pStyle w:val="Normal22"/>
        <w:spacing w:before="240" w:line="260" w:lineRule="atLeast"/>
        <w:jc w:val="both"/>
      </w:pPr>
      <w:r>
        <w:rPr>
          <w:rFonts w:ascii="Arial" w:eastAsia="Arial" w:hAnsi="Arial" w:cs="Arial"/>
          <w:color w:val="000000"/>
          <w:sz w:val="20"/>
        </w:rPr>
        <w:t>You can follow the vote count in real time on the Office of the Secretary of State'</w:t>
      </w:r>
      <w:r>
        <w:rPr>
          <w:rFonts w:ascii="Arial" w:eastAsia="Arial" w:hAnsi="Arial" w:cs="Arial"/>
          <w:b/>
          <w:color w:val="000000"/>
          <w:sz w:val="20"/>
        </w:rPr>
        <w:t>s</w:t>
      </w:r>
      <w:r>
        <w:rPr>
          <w:rFonts w:ascii="Arial" w:eastAsia="Arial" w:hAnsi="Arial" w:cs="Arial"/>
          <w:color w:val="000000"/>
          <w:sz w:val="20"/>
        </w:rPr>
        <w:t xml:space="preserve"> </w:t>
      </w:r>
      <w:hyperlink r:id="rId861" w:history="1">
        <w:r>
          <w:rPr>
            <w:rFonts w:ascii="Arial" w:eastAsia="Arial" w:hAnsi="Arial" w:cs="Arial"/>
            <w:color w:val="0077CC"/>
            <w:sz w:val="20"/>
            <w:u w:val="single"/>
            <w:shd w:val="clear" w:color="auto" w:fill="FFFFFF"/>
          </w:rPr>
          <w:t>website. In this</w:t>
        </w:r>
      </w:hyperlink>
      <w:r>
        <w:rPr>
          <w:rFonts w:ascii="Arial" w:eastAsia="Arial" w:hAnsi="Arial" w:cs="Arial"/>
          <w:color w:val="000000"/>
          <w:sz w:val="20"/>
        </w:rPr>
        <w:t> </w:t>
      </w:r>
      <w:hyperlink r:id="rId862" w:history="1">
        <w:r>
          <w:rPr>
            <w:rFonts w:ascii="Arial" w:eastAsia="Arial" w:hAnsi="Arial" w:cs="Arial"/>
            <w:color w:val="0077CC"/>
            <w:sz w:val="20"/>
            <w:u w:val="single"/>
            <w:shd w:val="clear" w:color="auto" w:fill="FFFFFF"/>
          </w:rPr>
          <w:t>Tribune article, we explain the vote-counting process in more detail.</w:t>
        </w:r>
      </w:hyperlink>
    </w:p>
    <w:p w14:paraId="51D25742" w14:textId="77777777" w:rsidR="00FA4267" w:rsidRDefault="006700FD">
      <w:pPr>
        <w:pStyle w:val="Normal22"/>
        <w:spacing w:before="240" w:line="260" w:lineRule="atLeast"/>
        <w:jc w:val="both"/>
      </w:pPr>
      <w:r>
        <w:rPr>
          <w:rFonts w:ascii="Arial" w:eastAsia="Arial" w:hAnsi="Arial" w:cs="Arial"/>
          <w:color w:val="000000"/>
          <w:sz w:val="20"/>
        </w:rPr>
        <w:t xml:space="preserve">Another reliable resource for obtaining accurate results is the counting conducted by the  </w:t>
      </w:r>
      <w:hyperlink r:id="rId863" w:history="1">
        <w:r>
          <w:rPr>
            <w:rFonts w:ascii="Arial" w:eastAsia="Arial" w:hAnsi="Arial" w:cs="Arial"/>
            <w:color w:val="0077CC"/>
            <w:sz w:val="20"/>
            <w:u w:val="single"/>
            <w:shd w:val="clear" w:color="auto" w:fill="FFFFFF"/>
          </w:rPr>
          <w:t xml:space="preserve">Associated Press (AP). Since 1848, AP has carried out counts of results in national, state, and local </w:t>
        </w:r>
      </w:hyperlink>
      <w:hyperlink r:id="rId864" w:history="1">
        <w:r>
          <w:rPr>
            <w:rFonts w:ascii="Arial" w:eastAsia="Arial" w:hAnsi="Arial" w:cs="Arial"/>
            <w:b/>
            <w:color w:val="0077CC"/>
            <w:sz w:val="20"/>
            <w:u w:val="single"/>
            <w:shd w:val="clear" w:color="auto" w:fill="FFFFFF"/>
          </w:rPr>
          <w:t>elections</w:t>
        </w:r>
      </w:hyperlink>
      <w:hyperlink r:id="rId865" w:history="1">
        <w:r>
          <w:rPr>
            <w:rFonts w:ascii="Arial" w:eastAsia="Arial" w:hAnsi="Arial" w:cs="Arial"/>
            <w:color w:val="0077CC"/>
            <w:sz w:val="20"/>
            <w:u w:val="single"/>
            <w:shd w:val="clear" w:color="auto" w:fill="FFFFFF"/>
          </w:rPr>
          <w:t xml:space="preserve">, which attests to its extensive experience and reach in electoral coverage. The news agency works closely with local </w:t>
        </w:r>
      </w:hyperlink>
      <w:hyperlink r:id="rId866" w:history="1">
        <w:r>
          <w:rPr>
            <w:rFonts w:ascii="Arial" w:eastAsia="Arial" w:hAnsi="Arial" w:cs="Arial"/>
            <w:b/>
            <w:color w:val="0077CC"/>
            <w:sz w:val="20"/>
            <w:u w:val="single"/>
            <w:shd w:val="clear" w:color="auto" w:fill="FFFFFF"/>
          </w:rPr>
          <w:t>election</w:t>
        </w:r>
      </w:hyperlink>
      <w:hyperlink r:id="rId867" w:history="1">
        <w:r>
          <w:rPr>
            <w:rFonts w:ascii="Arial" w:eastAsia="Arial" w:hAnsi="Arial" w:cs="Arial"/>
            <w:color w:val="0077CC"/>
            <w:sz w:val="20"/>
            <w:u w:val="single"/>
            <w:shd w:val="clear" w:color="auto" w:fill="FFFFFF"/>
          </w:rPr>
          <w:t xml:space="preserve"> officials to receive results directly from the counties and districts where votes are counted. The collected information is sent to AP'</w:t>
        </w:r>
      </w:hyperlink>
      <w:hyperlink r:id="rId868" w:history="1">
        <w:r>
          <w:rPr>
            <w:rFonts w:ascii="Arial" w:eastAsia="Arial" w:hAnsi="Arial" w:cs="Arial"/>
            <w:b/>
            <w:color w:val="0077CC"/>
            <w:sz w:val="20"/>
            <w:u w:val="single"/>
            <w:shd w:val="clear" w:color="auto" w:fill="FFFFFF"/>
          </w:rPr>
          <w:t>s</w:t>
        </w:r>
      </w:hyperlink>
      <w:hyperlink r:id="rId869" w:history="1">
        <w:r>
          <w:rPr>
            <w:rFonts w:ascii="Arial" w:eastAsia="Arial" w:hAnsi="Arial" w:cs="Arial"/>
            <w:color w:val="0077CC"/>
            <w:sz w:val="20"/>
            <w:u w:val="single"/>
            <w:shd w:val="clear" w:color="auto" w:fill="FFFFFF"/>
          </w:rPr>
          <w:t xml:space="preserve"> reporting center, a process that involves approximately 4,000 people.</w:t>
        </w:r>
      </w:hyperlink>
    </w:p>
    <w:p w14:paraId="0D6A5F1D" w14:textId="77777777" w:rsidR="00FA4267" w:rsidRDefault="006700FD">
      <w:pPr>
        <w:pStyle w:val="Normal22"/>
        <w:spacing w:before="240" w:line="260" w:lineRule="atLeast"/>
        <w:jc w:val="both"/>
      </w:pPr>
      <w:r>
        <w:rPr>
          <w:rFonts w:ascii="Arial" w:eastAsia="Arial" w:hAnsi="Arial" w:cs="Arial"/>
          <w:b/>
          <w:color w:val="000000"/>
          <w:sz w:val="20"/>
        </w:rPr>
        <w:t>Election</w:t>
      </w:r>
      <w:r>
        <w:rPr>
          <w:rFonts w:ascii="Arial" w:eastAsia="Arial" w:hAnsi="Arial" w:cs="Arial"/>
          <w:color w:val="000000"/>
          <w:sz w:val="20"/>
        </w:rPr>
        <w:t xml:space="preserve"> results undergo thorough verification. AP'</w:t>
      </w:r>
      <w:r>
        <w:rPr>
          <w:rFonts w:ascii="Arial" w:eastAsia="Arial" w:hAnsi="Arial" w:cs="Arial"/>
          <w:b/>
          <w:color w:val="000000"/>
          <w:sz w:val="20"/>
        </w:rPr>
        <w:t>s</w:t>
      </w:r>
      <w:r>
        <w:rPr>
          <w:rFonts w:ascii="Arial" w:eastAsia="Arial" w:hAnsi="Arial" w:cs="Arial"/>
          <w:color w:val="000000"/>
          <w:sz w:val="20"/>
        </w:rPr>
        <w:t xml:space="preserve"> reporting focuses on one key question: Can trailing candidates catch the leader?  </w:t>
      </w:r>
      <w:hyperlink r:id="rId870" w:history="1">
        <w:r>
          <w:rPr>
            <w:rFonts w:ascii="Arial" w:eastAsia="Arial" w:hAnsi="Arial" w:cs="Arial"/>
            <w:color w:val="0077CC"/>
            <w:sz w:val="20"/>
            <w:u w:val="single"/>
            <w:shd w:val="clear" w:color="auto" w:fill="FFFFFF"/>
          </w:rPr>
          <w:t>The race is only called when the answer is a definite 'no.'</w:t>
        </w:r>
      </w:hyperlink>
    </w:p>
    <w:p w14:paraId="44CF90BC" w14:textId="77777777" w:rsidR="00FA4267" w:rsidRDefault="006700FD">
      <w:pPr>
        <w:pStyle w:val="Normal22"/>
        <w:spacing w:before="200" w:line="260" w:lineRule="atLeast"/>
        <w:jc w:val="both"/>
      </w:pPr>
      <w:r>
        <w:rPr>
          <w:rFonts w:ascii="Arial" w:eastAsia="Arial" w:hAnsi="Arial" w:cs="Arial"/>
          <w:color w:val="000000"/>
          <w:sz w:val="20"/>
        </w:rPr>
        <w:t>Minimal possibilities of electoral fraud</w:t>
      </w:r>
    </w:p>
    <w:p w14:paraId="69F054C9" w14:textId="77777777" w:rsidR="00FA4267" w:rsidRDefault="006700FD">
      <w:pPr>
        <w:pStyle w:val="Normal22"/>
        <w:spacing w:before="240" w:line="260" w:lineRule="atLeast"/>
        <w:jc w:val="both"/>
      </w:pPr>
      <w:r>
        <w:rPr>
          <w:rFonts w:ascii="Arial" w:eastAsia="Arial" w:hAnsi="Arial" w:cs="Arial"/>
          <w:color w:val="000000"/>
          <w:sz w:val="20"/>
        </w:rPr>
        <w:t xml:space="preserve">While there are documented cases of </w:t>
      </w:r>
      <w:r>
        <w:rPr>
          <w:rFonts w:ascii="Arial" w:eastAsia="Arial" w:hAnsi="Arial" w:cs="Arial"/>
          <w:b/>
          <w:color w:val="000000"/>
          <w:sz w:val="20"/>
        </w:rPr>
        <w:t>election</w:t>
      </w:r>
      <w:r>
        <w:rPr>
          <w:rFonts w:ascii="Arial" w:eastAsia="Arial" w:hAnsi="Arial" w:cs="Arial"/>
          <w:color w:val="000000"/>
          <w:sz w:val="20"/>
        </w:rPr>
        <w:t xml:space="preserve"> fraud in Texas and across the United States,  </w:t>
      </w:r>
      <w:hyperlink r:id="rId871" w:history="1">
        <w:r>
          <w:rPr>
            <w:rFonts w:ascii="Arial" w:eastAsia="Arial" w:hAnsi="Arial" w:cs="Arial"/>
            <w:color w:val="0077CC"/>
            <w:sz w:val="20"/>
            <w:u w:val="single"/>
            <w:shd w:val="clear" w:color="auto" w:fill="FFFFFF"/>
          </w:rPr>
          <w:t>they are extremely rare. The Heritage Foundation recorded 103 cases in Texas between 2005 and 2022, but more than 107 million votes were cast in the state during this period. This suggests that fraudulent votes represented about 0.000096% of votes cast in 2020.</w:t>
        </w:r>
      </w:hyperlink>
    </w:p>
    <w:p w14:paraId="43F190B7" w14:textId="77777777" w:rsidR="00FA4267" w:rsidRDefault="006700FD">
      <w:pPr>
        <w:pStyle w:val="Normal22"/>
        <w:spacing w:before="240" w:line="260" w:lineRule="atLeast"/>
        <w:jc w:val="both"/>
      </w:pPr>
      <w:r>
        <w:rPr>
          <w:rFonts w:ascii="Arial" w:eastAsia="Arial" w:hAnsi="Arial" w:cs="Arial"/>
          <w:color w:val="000000"/>
          <w:sz w:val="20"/>
        </w:rPr>
        <w:t xml:space="preserve">Regarding immigrant voting, the </w:t>
      </w:r>
      <w:hyperlink r:id="rId872" w:history="1">
        <w:r>
          <w:rPr>
            <w:rFonts w:ascii="Arial" w:eastAsia="Arial" w:hAnsi="Arial" w:cs="Arial"/>
            <w:color w:val="0077CC"/>
            <w:sz w:val="20"/>
            <w:u w:val="single"/>
            <w:shd w:val="clear" w:color="auto" w:fill="FFFFFF"/>
          </w:rPr>
          <w:t xml:space="preserve">Brennan Center for Justice concluded that out of a total of 23.5 million votes cast in 42 jurisdictions during the 2016 </w:t>
        </w:r>
      </w:hyperlink>
      <w:hyperlink r:id="rId873" w:history="1">
        <w:r>
          <w:rPr>
            <w:rFonts w:ascii="Arial" w:eastAsia="Arial" w:hAnsi="Arial" w:cs="Arial"/>
            <w:b/>
            <w:color w:val="0077CC"/>
            <w:sz w:val="20"/>
            <w:u w:val="single"/>
            <w:shd w:val="clear" w:color="auto" w:fill="FFFFFF"/>
          </w:rPr>
          <w:t>elections</w:t>
        </w:r>
      </w:hyperlink>
      <w:hyperlink r:id="rId874" w:history="1">
        <w:r>
          <w:rPr>
            <w:rFonts w:ascii="Arial" w:eastAsia="Arial" w:hAnsi="Arial" w:cs="Arial"/>
            <w:color w:val="0077CC"/>
            <w:sz w:val="20"/>
            <w:u w:val="single"/>
            <w:shd w:val="clear" w:color="auto" w:fill="FFFFFF"/>
          </w:rPr>
          <w:t>, only 30 cases of possible non-citizens voting were reported for further investigation or prosecution.</w:t>
        </w:r>
      </w:hyperlink>
    </w:p>
    <w:p w14:paraId="25499353" w14:textId="77777777" w:rsidR="00FA4267" w:rsidRDefault="006700FD">
      <w:pPr>
        <w:pStyle w:val="Normal22"/>
        <w:spacing w:before="240" w:line="260" w:lineRule="atLeast"/>
        <w:jc w:val="both"/>
      </w:pPr>
      <w:hyperlink r:id="rId875" w:history="1">
        <w:r>
          <w:rPr>
            <w:rFonts w:ascii="Arial" w:eastAsia="Arial" w:hAnsi="Arial" w:cs="Arial"/>
            <w:color w:val="0077CC"/>
            <w:sz w:val="20"/>
            <w:u w:val="single"/>
            <w:shd w:val="clear" w:color="auto" w:fill="FFFFFF"/>
          </w:rPr>
          <w:t>Link to the original story.</w:t>
        </w:r>
      </w:hyperlink>
    </w:p>
    <w:p w14:paraId="12A59EA3" w14:textId="77777777" w:rsidR="00FA4267" w:rsidRDefault="006700FD">
      <w:pPr>
        <w:pStyle w:val="Normal22"/>
        <w:keepNext/>
        <w:spacing w:before="240" w:line="340" w:lineRule="atLeast"/>
      </w:pPr>
      <w:r>
        <w:br/>
      </w:r>
      <w:r>
        <w:rPr>
          <w:rFonts w:ascii="Arial" w:eastAsia="Arial" w:hAnsi="Arial" w:cs="Arial"/>
          <w:b/>
          <w:color w:val="000000"/>
          <w:sz w:val="28"/>
        </w:rPr>
        <w:t>Notes</w:t>
      </w:r>
    </w:p>
    <w:p w14:paraId="76C391A1" w14:textId="4B930025" w:rsidR="00FA4267" w:rsidRDefault="006700FD">
      <w:pPr>
        <w:pStyle w:val="Normal22"/>
        <w:spacing w:line="60" w:lineRule="exact"/>
      </w:pPr>
      <w:r>
        <w:rPr>
          <w:noProof/>
        </w:rPr>
        <mc:AlternateContent>
          <mc:Choice Requires="wps">
            <w:drawing>
              <wp:anchor distT="0" distB="0" distL="114300" distR="114300" simplePos="0" relativeHeight="251732992" behindDoc="0" locked="0" layoutInCell="1" allowOverlap="1" wp14:anchorId="1337954C" wp14:editId="5F7CA356">
                <wp:simplePos x="0" y="0"/>
                <wp:positionH relativeFrom="column">
                  <wp:posOffset>0</wp:posOffset>
                </wp:positionH>
                <wp:positionV relativeFrom="paragraph">
                  <wp:posOffset>25400</wp:posOffset>
                </wp:positionV>
                <wp:extent cx="6502400" cy="0"/>
                <wp:effectExtent l="15875" t="19685" r="15875" b="18415"/>
                <wp:wrapTopAndBottom/>
                <wp:docPr id="144762293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11533" id="Line 100"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7B6B317" w14:textId="77777777" w:rsidR="00FA4267" w:rsidRDefault="006700FD">
      <w:pPr>
        <w:pStyle w:val="Normal22"/>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47015EE2" w14:textId="77777777" w:rsidR="00FA4267" w:rsidRDefault="006700FD">
      <w:pPr>
        <w:pStyle w:val="Normal22"/>
        <w:keepNext/>
        <w:spacing w:before="240" w:line="340" w:lineRule="atLeast"/>
      </w:pPr>
      <w:bookmarkStart w:id="66" w:name="Classification_20"/>
      <w:bookmarkEnd w:id="66"/>
      <w:r>
        <w:rPr>
          <w:rFonts w:ascii="Arial" w:eastAsia="Arial" w:hAnsi="Arial" w:cs="Arial"/>
          <w:b/>
          <w:color w:val="000000"/>
          <w:sz w:val="28"/>
        </w:rPr>
        <w:t>Classification</w:t>
      </w:r>
    </w:p>
    <w:p w14:paraId="1AA1E2AA" w14:textId="1795B963" w:rsidR="00FA4267" w:rsidRDefault="006700FD">
      <w:pPr>
        <w:pStyle w:val="Normal22"/>
        <w:spacing w:line="60" w:lineRule="exact"/>
      </w:pPr>
      <w:r>
        <w:rPr>
          <w:noProof/>
        </w:rPr>
        <mc:AlternateContent>
          <mc:Choice Requires="wps">
            <w:drawing>
              <wp:anchor distT="0" distB="0" distL="114300" distR="114300" simplePos="0" relativeHeight="251734016" behindDoc="0" locked="0" layoutInCell="1" allowOverlap="1" wp14:anchorId="56672ECB" wp14:editId="0251CF98">
                <wp:simplePos x="0" y="0"/>
                <wp:positionH relativeFrom="column">
                  <wp:posOffset>0</wp:posOffset>
                </wp:positionH>
                <wp:positionV relativeFrom="paragraph">
                  <wp:posOffset>25400</wp:posOffset>
                </wp:positionV>
                <wp:extent cx="6502400" cy="0"/>
                <wp:effectExtent l="15875" t="19050" r="15875" b="19050"/>
                <wp:wrapTopAndBottom/>
                <wp:docPr id="33264491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5C3A7" id="Line 10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815013" w14:textId="77777777" w:rsidR="00FA4267" w:rsidRDefault="00FA4267">
      <w:pPr>
        <w:pStyle w:val="Normal22"/>
        <w:spacing w:line="120" w:lineRule="exact"/>
      </w:pPr>
    </w:p>
    <w:p w14:paraId="2EE9CB36" w14:textId="77777777" w:rsidR="00FA4267" w:rsidRDefault="006700FD">
      <w:pPr>
        <w:pStyle w:val="Normal2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A259615" w14:textId="77777777" w:rsidR="00FA4267" w:rsidRDefault="006700FD">
      <w:pPr>
        <w:pStyle w:val="Normal2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EFB77B2" w14:textId="77777777" w:rsidR="00FA4267" w:rsidRDefault="006700FD">
      <w:pPr>
        <w:pStyle w:val="Normal22"/>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10009345</w:t>
      </w:r>
    </w:p>
    <w:p w14:paraId="402BE039" w14:textId="77777777" w:rsidR="00FA4267" w:rsidRDefault="006700FD">
      <w:pPr>
        <w:pStyle w:val="Normal2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(91%); EARLY VOTING (90%); </w:t>
      </w:r>
      <w:r>
        <w:rPr>
          <w:rFonts w:ascii="Arial" w:eastAsia="Arial" w:hAnsi="Arial" w:cs="Arial"/>
          <w:b/>
          <w:color w:val="000000"/>
          <w:sz w:val="20"/>
        </w:rPr>
        <w:t>ELECTIONS</w:t>
      </w:r>
      <w:r>
        <w:rPr>
          <w:rFonts w:ascii="Arial" w:eastAsia="Arial" w:hAnsi="Arial" w:cs="Arial"/>
          <w:color w:val="000000"/>
          <w:sz w:val="20"/>
        </w:rPr>
        <w:t xml:space="preserve"> &amp; POLITICS (90%); FALSE RUMORS (90%); VOTERS &amp; VOTING (90%); CAMPAIGNS &amp; </w:t>
      </w:r>
      <w:r>
        <w:rPr>
          <w:rFonts w:ascii="Arial" w:eastAsia="Arial" w:hAnsi="Arial" w:cs="Arial"/>
          <w:b/>
          <w:color w:val="000000"/>
          <w:sz w:val="20"/>
        </w:rPr>
        <w:t>ELECTIONS</w:t>
      </w:r>
      <w:r>
        <w:rPr>
          <w:rFonts w:ascii="Arial" w:eastAsia="Arial" w:hAnsi="Arial" w:cs="Arial"/>
          <w:color w:val="000000"/>
          <w:sz w:val="20"/>
        </w:rPr>
        <w:t xml:space="preserve"> (89%); </w:t>
      </w:r>
      <w:r>
        <w:rPr>
          <w:rFonts w:ascii="Arial" w:eastAsia="Arial" w:hAnsi="Arial" w:cs="Arial"/>
          <w:b/>
          <w:color w:val="000000"/>
          <w:sz w:val="20"/>
        </w:rPr>
        <w:t>ELECTION</w:t>
      </w:r>
      <w:r>
        <w:rPr>
          <w:rFonts w:ascii="Arial" w:eastAsia="Arial" w:hAnsi="Arial" w:cs="Arial"/>
          <w:color w:val="000000"/>
          <w:sz w:val="20"/>
        </w:rPr>
        <w:t xml:space="preserve"> TECHNOLOGY (89%); </w:t>
      </w:r>
      <w:r>
        <w:rPr>
          <w:rFonts w:ascii="Arial" w:eastAsia="Arial" w:hAnsi="Arial" w:cs="Arial"/>
          <w:b/>
          <w:color w:val="000000"/>
          <w:sz w:val="20"/>
        </w:rPr>
        <w:t>ELECTIONS</w:t>
      </w:r>
      <w:r>
        <w:rPr>
          <w:rFonts w:ascii="Arial" w:eastAsia="Arial" w:hAnsi="Arial" w:cs="Arial"/>
          <w:color w:val="000000"/>
          <w:sz w:val="20"/>
        </w:rPr>
        <w:t xml:space="preserve"> (89%); ELECTRONIC VOTING MACHINES (89%); GOSSIP &amp; RUMORS (89%); POLITICS (89%); BALLOTS (78%); COUNTIES (78%); COUNTY GOVERNMENT (78%); LIBRARIES (78%); POLITICAL CANDIDATES (78%); POLLING SITES (78%); US DEMOCRATIC PARTY (78%); US FEDERAL </w:t>
      </w:r>
      <w:r>
        <w:rPr>
          <w:rFonts w:ascii="Arial" w:eastAsia="Arial" w:hAnsi="Arial" w:cs="Arial"/>
          <w:b/>
          <w:color w:val="000000"/>
          <w:sz w:val="20"/>
        </w:rPr>
        <w:t>ELECTIONS</w:t>
      </w:r>
      <w:r>
        <w:rPr>
          <w:rFonts w:ascii="Arial" w:eastAsia="Arial" w:hAnsi="Arial" w:cs="Arial"/>
          <w:color w:val="000000"/>
          <w:sz w:val="20"/>
        </w:rPr>
        <w:t xml:space="preserve"> (78%); US PRESIDENTIAL </w:t>
      </w:r>
      <w:r>
        <w:rPr>
          <w:rFonts w:ascii="Arial" w:eastAsia="Arial" w:hAnsi="Arial" w:cs="Arial"/>
          <w:b/>
          <w:color w:val="000000"/>
          <w:sz w:val="20"/>
        </w:rPr>
        <w:t>ELECTIONS</w:t>
      </w:r>
      <w:r>
        <w:rPr>
          <w:rFonts w:ascii="Arial" w:eastAsia="Arial" w:hAnsi="Arial" w:cs="Arial"/>
          <w:color w:val="000000"/>
          <w:sz w:val="20"/>
        </w:rPr>
        <w:t xml:space="preserve"> (78%); US REPUBLICAN PARTY (78%); TRENDS (76%); </w:t>
      </w:r>
      <w:r>
        <w:rPr>
          <w:rFonts w:ascii="Arial" w:eastAsia="Arial" w:hAnsi="Arial" w:cs="Arial"/>
          <w:b/>
          <w:color w:val="000000"/>
          <w:sz w:val="20"/>
        </w:rPr>
        <w:t>ELECTION</w:t>
      </w:r>
      <w:r>
        <w:rPr>
          <w:rFonts w:ascii="Arial" w:eastAsia="Arial" w:hAnsi="Arial" w:cs="Arial"/>
          <w:color w:val="000000"/>
          <w:sz w:val="20"/>
        </w:rPr>
        <w:t xml:space="preserve"> INTEGRITY (73%); MAIL-IN VOTING (73%); SOCIAL MEDIA (73%); SOCIAL MEDIA MISINFORMATION (73%); VOTER REGISTRATION (73%); HAPTIC TECHNOLOGY (63%); IMMIGRATION (61%); ILLEGAL IMMIGRANTS (60%); IMMIGRATION, CITIZENSHIP &amp; DISPLACEMENT (60%)</w:t>
      </w:r>
    </w:p>
    <w:p w14:paraId="6E45CE95" w14:textId="77777777" w:rsidR="00FA4267" w:rsidRDefault="006700FD">
      <w:pPr>
        <w:pStyle w:val="Normal22"/>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(60%)</w:t>
      </w:r>
    </w:p>
    <w:p w14:paraId="07132F35" w14:textId="77777777" w:rsidR="00FA4267" w:rsidRDefault="006700FD">
      <w:pPr>
        <w:pStyle w:val="Normal22"/>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WORLD ECONOMIC FORUM (56%)</w:t>
      </w:r>
    </w:p>
    <w:p w14:paraId="0606A826" w14:textId="77777777" w:rsidR="00FA4267" w:rsidRDefault="006700FD">
      <w:pPr>
        <w:pStyle w:val="Normal2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xml:space="preserve"> NAICS516120 TELEVISION BROADCASTING STATIONS (60%); SIC4833 TELEVISION BROADCASTING STATIONS (60%); </w:t>
      </w:r>
      <w:r>
        <w:rPr>
          <w:rFonts w:ascii="Arial" w:eastAsia="Arial" w:hAnsi="Arial" w:cs="Arial"/>
          <w:b/>
          <w:color w:val="000000"/>
          <w:sz w:val="20"/>
        </w:rPr>
        <w:t>ELECTION</w:t>
      </w:r>
      <w:r>
        <w:rPr>
          <w:rFonts w:ascii="Arial" w:eastAsia="Arial" w:hAnsi="Arial" w:cs="Arial"/>
          <w:color w:val="000000"/>
          <w:sz w:val="20"/>
        </w:rPr>
        <w:t xml:space="preserve"> TECHNOLOGY (89%); ELECTRONIC VOTING MACHINES (89%); LIBRARIES (78%); SOCIAL MEDIA (73%); SOCIAL MEDIA MISINFORMATION (73%); HAPTIC TECHNOLOGY (63%)</w:t>
      </w:r>
    </w:p>
    <w:p w14:paraId="486D6D81" w14:textId="77777777" w:rsidR="00FA4267" w:rsidRDefault="006700FD">
      <w:pPr>
        <w:pStyle w:val="Normal22"/>
        <w:spacing w:before="240" w:line="260" w:lineRule="atLeast"/>
      </w:pPr>
      <w:r>
        <w:br/>
      </w:r>
      <w:r>
        <w:rPr>
          <w:rFonts w:ascii="Arial" w:eastAsia="Arial" w:hAnsi="Arial" w:cs="Arial"/>
          <w:b/>
          <w:color w:val="000000"/>
          <w:sz w:val="20"/>
        </w:rPr>
        <w:t>Person:</w:t>
      </w:r>
      <w:r>
        <w:rPr>
          <w:rFonts w:ascii="Arial" w:eastAsia="Arial" w:hAnsi="Arial" w:cs="Arial"/>
          <w:color w:val="000000"/>
          <w:sz w:val="20"/>
        </w:rPr>
        <w:t> ELON MUSK (64%)</w:t>
      </w:r>
    </w:p>
    <w:p w14:paraId="290ED471" w14:textId="77777777" w:rsidR="00FA4267" w:rsidRDefault="006700FD">
      <w:pPr>
        <w:pStyle w:val="Normal2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DALLAS, TX, USA (88%); TEXAS, USA (94%)</w:t>
      </w:r>
    </w:p>
    <w:p w14:paraId="38F8C014" w14:textId="77777777" w:rsidR="00FA4267" w:rsidRDefault="006700FD">
      <w:pPr>
        <w:pStyle w:val="Normal2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4, 2024</w:t>
      </w:r>
    </w:p>
    <w:p w14:paraId="39ED8E9E" w14:textId="77777777" w:rsidR="00FA4267" w:rsidRDefault="00FA4267">
      <w:pPr>
        <w:pStyle w:val="Normal22"/>
      </w:pPr>
    </w:p>
    <w:p w14:paraId="69850495" w14:textId="65268536" w:rsidR="00FA4267" w:rsidRDefault="006700FD">
      <w:pPr>
        <w:pStyle w:val="Normal2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35040" behindDoc="0" locked="0" layoutInCell="1" allowOverlap="1" wp14:anchorId="4F7B05B3" wp14:editId="4D30D349">
                <wp:simplePos x="0" y="0"/>
                <wp:positionH relativeFrom="column">
                  <wp:posOffset>0</wp:posOffset>
                </wp:positionH>
                <wp:positionV relativeFrom="paragraph">
                  <wp:posOffset>127000</wp:posOffset>
                </wp:positionV>
                <wp:extent cx="6502400" cy="0"/>
                <wp:effectExtent l="6350" t="6985" r="15875" b="12065"/>
                <wp:wrapNone/>
                <wp:docPr id="144209519"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9F742" id="Line 10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F0DC962" w14:textId="77777777" w:rsidR="00FA4267" w:rsidRDefault="00FA4267">
      <w:pPr>
        <w:pStyle w:val="Normal23"/>
        <w:sectPr w:rsidR="00FA4267">
          <w:headerReference w:type="even" r:id="rId876"/>
          <w:headerReference w:type="default" r:id="rId877"/>
          <w:footerReference w:type="even" r:id="rId878"/>
          <w:footerReference w:type="default" r:id="rId879"/>
          <w:headerReference w:type="first" r:id="rId880"/>
          <w:footerReference w:type="first" r:id="rId881"/>
          <w:pgSz w:w="12240" w:h="15840"/>
          <w:pgMar w:top="840" w:right="1000" w:bottom="840" w:left="1000" w:header="400" w:footer="400" w:gutter="0"/>
          <w:cols w:space="720"/>
          <w:titlePg/>
        </w:sectPr>
      </w:pPr>
    </w:p>
    <w:p w14:paraId="3EF374BE" w14:textId="77777777" w:rsidR="00FA4267" w:rsidRDefault="00FA4267">
      <w:pPr>
        <w:pStyle w:val="Normal23"/>
      </w:pPr>
    </w:p>
    <w:p w14:paraId="1CD26315" w14:textId="1AFEBD1C" w:rsidR="00FA4267" w:rsidRDefault="006700FD">
      <w:pPr>
        <w:pStyle w:val="Normal23"/>
      </w:pPr>
      <w:r>
        <w:rPr>
          <w:noProof/>
        </w:rPr>
        <w:drawing>
          <wp:inline distT="0" distB="0" distL="0" distR="0" wp14:anchorId="3D9689B5" wp14:editId="4AA79B54">
            <wp:extent cx="1879600" cy="381000"/>
            <wp:effectExtent l="0" t="0" r="0" b="0"/>
            <wp:docPr id="28" name="Picture 10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A01FC01" w14:textId="77777777" w:rsidR="00554D2E" w:rsidRDefault="00554D2E" w:rsidP="00554D2E">
      <w:pPr>
        <w:pStyle w:val="Heading121"/>
        <w:keepNext w:val="0"/>
        <w:numPr>
          <w:ilvl w:val="0"/>
          <w:numId w:val="140"/>
        </w:numPr>
        <w:spacing w:after="200" w:line="340" w:lineRule="atLeast"/>
        <w:jc w:val="center"/>
      </w:pPr>
      <w:hyperlink r:id="rId882" w:history="1">
        <w:r>
          <w:rPr>
            <w:color w:val="0077CC"/>
            <w:sz w:val="28"/>
            <w:u w:val="single"/>
            <w:shd w:val="clear" w:color="auto" w:fill="FFFFFF"/>
          </w:rPr>
          <w:t xml:space="preserve">Vice presidential debate </w:t>
        </w:r>
      </w:hyperlink>
      <w:hyperlink r:id="rId883" w:history="1">
        <w:r>
          <w:rPr>
            <w:color w:val="0077CC"/>
            <w:sz w:val="28"/>
            <w:u w:val="single"/>
            <w:shd w:val="clear" w:color="auto" w:fill="FFFFFF"/>
          </w:rPr>
          <w:t>fact check</w:t>
        </w:r>
      </w:hyperlink>
      <w:hyperlink r:id="rId884" w:history="1">
        <w:r>
          <w:rPr>
            <w:color w:val="0077CC"/>
            <w:sz w:val="28"/>
            <w:u w:val="single"/>
            <w:shd w:val="clear" w:color="auto" w:fill="FFFFFF"/>
          </w:rPr>
          <w:t>: What Tim Walz, JD Vance got right (and wrong)</w:t>
        </w:r>
      </w:hyperlink>
    </w:p>
    <w:p w14:paraId="792D7F63" w14:textId="77777777" w:rsidR="00554D2E" w:rsidRDefault="00554D2E" w:rsidP="00554D2E">
      <w:pPr>
        <w:pStyle w:val="Normal23"/>
        <w:spacing w:before="120" w:line="260" w:lineRule="atLeast"/>
        <w:jc w:val="center"/>
      </w:pPr>
      <w:r>
        <w:rPr>
          <w:color w:val="000000"/>
        </w:rPr>
        <w:t>USA Today Online</w:t>
      </w:r>
    </w:p>
    <w:p w14:paraId="617CEEAD" w14:textId="77777777" w:rsidR="00554D2E" w:rsidRDefault="00554D2E" w:rsidP="00554D2E">
      <w:pPr>
        <w:pStyle w:val="Normal23"/>
        <w:spacing w:before="120" w:line="260" w:lineRule="atLeast"/>
        <w:jc w:val="center"/>
      </w:pPr>
      <w:r>
        <w:rPr>
          <w:color w:val="000000"/>
        </w:rPr>
        <w:t>October 1, 2024 11:00 PM EST</w:t>
      </w:r>
    </w:p>
    <w:p w14:paraId="10DD4A7A" w14:textId="77777777" w:rsidR="00554D2E" w:rsidRDefault="00554D2E" w:rsidP="00554D2E">
      <w:pPr>
        <w:pStyle w:val="Normal23"/>
        <w:spacing w:line="240" w:lineRule="atLeast"/>
        <w:jc w:val="both"/>
      </w:pPr>
      <w:bookmarkStart w:id="67" w:name="Bookmark_23"/>
      <w:bookmarkEnd w:id="67"/>
    </w:p>
    <w:p w14:paraId="147EE5D1" w14:textId="77777777" w:rsidR="00554D2E" w:rsidRDefault="00554D2E" w:rsidP="00554D2E">
      <w:pPr>
        <w:pStyle w:val="Normal23"/>
        <w:spacing w:before="120" w:line="220" w:lineRule="atLeast"/>
      </w:pPr>
      <w:r>
        <w:br/>
      </w:r>
      <w:r>
        <w:rPr>
          <w:color w:val="000000"/>
          <w:sz w:val="16"/>
        </w:rPr>
        <w:t>Copyright 2024 Gannett Media Corp  All Rights Reserved</w:t>
      </w:r>
    </w:p>
    <w:p w14:paraId="63433EF1" w14:textId="77777777" w:rsidR="00554D2E" w:rsidRDefault="00554D2E" w:rsidP="00554D2E">
      <w:pPr>
        <w:pStyle w:val="Normal23"/>
        <w:spacing w:before="120" w:line="260" w:lineRule="atLeast"/>
      </w:pPr>
      <w:r>
        <w:rPr>
          <w:b/>
          <w:color w:val="000000"/>
        </w:rPr>
        <w:t>Length:</w:t>
      </w:r>
      <w:r>
        <w:rPr>
          <w:color w:val="000000"/>
        </w:rPr>
        <w:t> 4196 words</w:t>
      </w:r>
    </w:p>
    <w:p w14:paraId="25D29059" w14:textId="77777777" w:rsidR="00554D2E" w:rsidRDefault="00554D2E" w:rsidP="00554D2E">
      <w:pPr>
        <w:pStyle w:val="Normal23"/>
        <w:keepNext/>
        <w:spacing w:before="240" w:line="340" w:lineRule="atLeast"/>
      </w:pPr>
      <w:bookmarkStart w:id="68" w:name="Body_21"/>
      <w:bookmarkEnd w:id="68"/>
      <w:r>
        <w:rPr>
          <w:b/>
          <w:color w:val="000000"/>
          <w:sz w:val="28"/>
        </w:rPr>
        <w:t>Body</w:t>
      </w:r>
    </w:p>
    <w:p w14:paraId="19F87648" w14:textId="77777777" w:rsidR="00554D2E" w:rsidRDefault="00554D2E" w:rsidP="00554D2E">
      <w:pPr>
        <w:pStyle w:val="Normal23"/>
        <w:spacing w:line="60" w:lineRule="exact"/>
      </w:pPr>
      <w:r>
        <w:rPr>
          <w:noProof/>
        </w:rPr>
        <mc:AlternateContent>
          <mc:Choice Requires="wps">
            <w:drawing>
              <wp:anchor distT="0" distB="0" distL="114300" distR="114300" simplePos="0" relativeHeight="252019712" behindDoc="0" locked="0" layoutInCell="1" allowOverlap="1" wp14:anchorId="758351A0" wp14:editId="49DF5CD6">
                <wp:simplePos x="0" y="0"/>
                <wp:positionH relativeFrom="column">
                  <wp:posOffset>0</wp:posOffset>
                </wp:positionH>
                <wp:positionV relativeFrom="paragraph">
                  <wp:posOffset>25400</wp:posOffset>
                </wp:positionV>
                <wp:extent cx="6502400" cy="0"/>
                <wp:effectExtent l="15875" t="19050" r="15875" b="19050"/>
                <wp:wrapTopAndBottom/>
                <wp:docPr id="140694934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1FCB4" id="Line 104"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BDE7ABA" w14:textId="77777777" w:rsidR="00554D2E" w:rsidRDefault="00554D2E" w:rsidP="00554D2E">
      <w:pPr>
        <w:pStyle w:val="Normal23"/>
      </w:pPr>
    </w:p>
    <w:p w14:paraId="511711DA" w14:textId="77777777" w:rsidR="00554D2E" w:rsidRDefault="00554D2E" w:rsidP="00554D2E">
      <w:pPr>
        <w:pStyle w:val="Normal23"/>
        <w:spacing w:before="200" w:line="260" w:lineRule="atLeast"/>
        <w:jc w:val="both"/>
      </w:pPr>
      <w:r>
        <w:rPr>
          <w:color w:val="000000"/>
        </w:rPr>
        <w:t xml:space="preserve">The two vice presidential nominees, Minnesota Gov. Tim Walz and Ohio Sen. JD Vance, </w:t>
      </w:r>
      <w:hyperlink r:id="rId885" w:history="1">
        <w:r>
          <w:rPr>
            <w:color w:val="0077CC"/>
            <w:u w:val="single"/>
            <w:shd w:val="clear" w:color="auto" w:fill="FFFFFF"/>
          </w:rPr>
          <w:t>faced off tonight on a debate stage</w:t>
        </w:r>
      </w:hyperlink>
      <w:r>
        <w:rPr>
          <w:color w:val="000000"/>
        </w:rPr>
        <w:t xml:space="preserve"> in New York City with just over a month until the Nov. 5 </w:t>
      </w:r>
      <w:r>
        <w:rPr>
          <w:b/>
          <w:color w:val="000000"/>
        </w:rPr>
        <w:t>election</w:t>
      </w:r>
      <w:r>
        <w:rPr>
          <w:color w:val="000000"/>
        </w:rPr>
        <w:t>.</w:t>
      </w:r>
    </w:p>
    <w:p w14:paraId="7D14C1C4" w14:textId="77777777" w:rsidR="00554D2E" w:rsidRDefault="00554D2E" w:rsidP="00554D2E">
      <w:pPr>
        <w:pStyle w:val="Normal23"/>
        <w:spacing w:before="240" w:line="260" w:lineRule="atLeast"/>
        <w:jc w:val="both"/>
      </w:pPr>
      <w:r>
        <w:rPr>
          <w:color w:val="000000"/>
        </w:rPr>
        <w:t xml:space="preserve">The </w:t>
      </w:r>
      <w:hyperlink r:id="rId886" w:history="1">
        <w:r>
          <w:rPr>
            <w:color w:val="0077CC"/>
            <w:u w:val="single"/>
            <w:shd w:val="clear" w:color="auto" w:fill="FFFFFF"/>
          </w:rPr>
          <w:t xml:space="preserve">USA TODAY </w:t>
        </w:r>
      </w:hyperlink>
      <w:hyperlink r:id="rId887" w:history="1">
        <w:r>
          <w:rPr>
            <w:b/>
            <w:color w:val="0077CC"/>
            <w:u w:val="single"/>
            <w:shd w:val="clear" w:color="auto" w:fill="FFFFFF"/>
          </w:rPr>
          <w:t>Fact Check</w:t>
        </w:r>
      </w:hyperlink>
      <w:hyperlink r:id="rId888" w:history="1">
        <w:r>
          <w:rPr>
            <w:color w:val="0077CC"/>
            <w:u w:val="single"/>
            <w:shd w:val="clear" w:color="auto" w:fill="FFFFFF"/>
          </w:rPr>
          <w:t xml:space="preserve"> Team</w:t>
        </w:r>
      </w:hyperlink>
      <w:r>
        <w:rPr>
          <w:color w:val="000000"/>
        </w:rPr>
        <w:t xml:space="preserve"> investigated claims from both nominees and added context where it was missing on issues such as abortion, immigration and Project 2025.</w:t>
      </w:r>
    </w:p>
    <w:p w14:paraId="205A79C9" w14:textId="77777777" w:rsidR="00554D2E" w:rsidRDefault="00554D2E" w:rsidP="00554D2E">
      <w:pPr>
        <w:pStyle w:val="Normal23"/>
        <w:spacing w:before="200" w:line="260" w:lineRule="atLeast"/>
        <w:jc w:val="both"/>
      </w:pPr>
      <w:r>
        <w:rPr>
          <w:color w:val="000000"/>
        </w:rPr>
        <w:t>Read on for our analysis of statements that exaggerated, misled, misrepresented or otherwise strayed from reality. Our team uses primary documents, trustworthy nonpartisan sources, data and other research tools to assess the accuracy of claims.</w:t>
      </w:r>
    </w:p>
    <w:p w14:paraId="49FED7FB" w14:textId="77777777" w:rsidR="00554D2E" w:rsidRDefault="00554D2E" w:rsidP="00554D2E">
      <w:pPr>
        <w:pStyle w:val="Normal23"/>
        <w:spacing w:before="240" w:line="260" w:lineRule="atLeast"/>
        <w:jc w:val="both"/>
      </w:pPr>
      <w:r>
        <w:rPr>
          <w:b/>
          <w:color w:val="000000"/>
        </w:rPr>
        <w:t>More from the Fact-Check Team:</w:t>
      </w:r>
      <w:hyperlink r:id="rId889" w:history="1">
        <w:r>
          <w:rPr>
            <w:color w:val="0077CC"/>
            <w:u w:val="single"/>
            <w:shd w:val="clear" w:color="auto" w:fill="FFFFFF"/>
          </w:rPr>
          <w:t>How we pick and research claims</w:t>
        </w:r>
      </w:hyperlink>
      <w:r>
        <w:rPr>
          <w:color w:val="000000"/>
        </w:rPr>
        <w:t xml:space="preserve"> | </w:t>
      </w:r>
      <w:hyperlink r:id="rId890" w:history="1">
        <w:r>
          <w:rPr>
            <w:color w:val="0077CC"/>
            <w:u w:val="single"/>
            <w:shd w:val="clear" w:color="auto" w:fill="FFFFFF"/>
          </w:rPr>
          <w:t>Email newsletter</w:t>
        </w:r>
      </w:hyperlink>
      <w:r>
        <w:rPr>
          <w:color w:val="000000"/>
        </w:rPr>
        <w:t xml:space="preserve"> | </w:t>
      </w:r>
      <w:hyperlink r:id="rId891" w:history="1">
        <w:r>
          <w:rPr>
            <w:color w:val="0077CC"/>
            <w:u w:val="single"/>
            <w:shd w:val="clear" w:color="auto" w:fill="FFFFFF"/>
          </w:rPr>
          <w:t>Facebook page</w:t>
        </w:r>
      </w:hyperlink>
    </w:p>
    <w:p w14:paraId="50B0885B" w14:textId="77777777" w:rsidR="00554D2E" w:rsidRDefault="00554D2E" w:rsidP="00554D2E">
      <w:pPr>
        <w:pStyle w:val="Normal23"/>
        <w:spacing w:before="240" w:line="260" w:lineRule="atLeast"/>
        <w:jc w:val="both"/>
      </w:pPr>
      <w:r>
        <w:rPr>
          <w:b/>
          <w:color w:val="000000"/>
        </w:rPr>
        <w:t>Debate live updates</w:t>
      </w:r>
      <w:r>
        <w:rPr>
          <w:color w:val="000000"/>
        </w:rPr>
        <w:t xml:space="preserve">: </w:t>
      </w:r>
      <w:hyperlink r:id="rId892" w:history="1">
        <w:r>
          <w:rPr>
            <w:color w:val="0077CC"/>
            <w:u w:val="single"/>
            <w:shd w:val="clear" w:color="auto" w:fill="FFFFFF"/>
          </w:rPr>
          <w:t>JD Vance, Tim Walz face off in high-stakes vice presidential debate</w:t>
        </w:r>
      </w:hyperlink>
    </w:p>
    <w:p w14:paraId="1F6BF289" w14:textId="77777777" w:rsidR="00554D2E" w:rsidRDefault="00554D2E" w:rsidP="00554D2E">
      <w:pPr>
        <w:pStyle w:val="Normal23"/>
        <w:spacing w:before="200" w:line="260" w:lineRule="atLeast"/>
        <w:jc w:val="both"/>
      </w:pPr>
      <w:r>
        <w:rPr>
          <w:i/>
          <w:color w:val="000000"/>
        </w:rPr>
        <w:t>“(Trump) actually implemented some of these regulations when he was president … and I think you could make a really good argument that it salvaged Obamacare, which was doing disastrously until Donald Trump came along.”</w:t>
      </w:r>
    </w:p>
    <w:p w14:paraId="0B4445B1" w14:textId="77777777" w:rsidR="00554D2E" w:rsidRDefault="00554D2E" w:rsidP="00554D2E">
      <w:pPr>
        <w:pStyle w:val="Normal23"/>
        <w:spacing w:before="200" w:line="260" w:lineRule="atLeast"/>
        <w:jc w:val="both"/>
      </w:pPr>
      <w:r>
        <w:rPr>
          <w:color w:val="000000"/>
        </w:rPr>
        <w:t>Vance didn't clarify what he meant by "salvaged," but the description doesn't line up with Trump'</w:t>
      </w:r>
      <w:r>
        <w:rPr>
          <w:b/>
          <w:color w:val="000000"/>
        </w:rPr>
        <w:t>s</w:t>
      </w:r>
      <w:r>
        <w:rPr>
          <w:color w:val="000000"/>
        </w:rPr>
        <w:t xml:space="preserve"> actions against the landmark legislation.</w:t>
      </w:r>
    </w:p>
    <w:p w14:paraId="55325B8F" w14:textId="77777777" w:rsidR="00554D2E" w:rsidRDefault="00554D2E" w:rsidP="00554D2E">
      <w:pPr>
        <w:pStyle w:val="Normal23"/>
        <w:spacing w:before="240" w:line="260" w:lineRule="atLeast"/>
        <w:jc w:val="both"/>
      </w:pPr>
      <w:r>
        <w:rPr>
          <w:color w:val="000000"/>
        </w:rPr>
        <w:t xml:space="preserve">During his presidency, Trump </w:t>
      </w:r>
      <w:hyperlink r:id="rId893" w:anchor=":~:text=The%20former%20president%E2%80%99s%20pledge%20to%20repeal%20the%20health%20care%20legislation%20dates%20to%20his%20first%20presidential%20campaign%20in%202016%2C%20when%20many%20Republicans%20were%20issuing%20calls%20to%20%E2%80%9Crepeal%20and%20replace%E2%80%9D%20the%20law." w:history="1">
        <w:r>
          <w:rPr>
            <w:color w:val="0077CC"/>
            <w:u w:val="single"/>
            <w:shd w:val="clear" w:color="auto" w:fill="FFFFFF"/>
          </w:rPr>
          <w:t>supported congressional attempts</w:t>
        </w:r>
      </w:hyperlink>
      <w:r>
        <w:rPr>
          <w:color w:val="000000"/>
        </w:rPr>
        <w:t xml:space="preserve"> to repeal and replace the </w:t>
      </w:r>
      <w:hyperlink r:id="rId894" w:history="1">
        <w:r>
          <w:rPr>
            <w:color w:val="0077CC"/>
            <w:u w:val="single"/>
            <w:shd w:val="clear" w:color="auto" w:fill="FFFFFF"/>
          </w:rPr>
          <w:t>Affordable Care Act</w:t>
        </w:r>
      </w:hyperlink>
      <w:r>
        <w:rPr>
          <w:color w:val="000000"/>
        </w:rPr>
        <w:t xml:space="preserve">. While those efforts </w:t>
      </w:r>
      <w:hyperlink r:id="rId895" w:history="1">
        <w:r>
          <w:rPr>
            <w:color w:val="0077CC"/>
            <w:u w:val="single"/>
            <w:shd w:val="clear" w:color="auto" w:fill="FFFFFF"/>
          </w:rPr>
          <w:t>ultimately failed</w:t>
        </w:r>
      </w:hyperlink>
      <w:r>
        <w:rPr>
          <w:color w:val="000000"/>
        </w:rPr>
        <w:t xml:space="preserve">, the Trump administration still significantly reduced spending on advertising and in-person enrollment assistance, and shortened the amount of time people had to enroll in the program, according to the </w:t>
      </w:r>
      <w:hyperlink r:id="rId896" w:anchor=":~:text=1.%20Reduce%20outreachnumber%20of%20days." w:history="1">
        <w:r>
          <w:rPr>
            <w:color w:val="0077CC"/>
            <w:u w:val="single"/>
            <w:shd w:val="clear" w:color="auto" w:fill="FFFFFF"/>
          </w:rPr>
          <w:t>Brookings Institution</w:t>
        </w:r>
      </w:hyperlink>
      <w:r>
        <w:rPr>
          <w:color w:val="000000"/>
        </w:rPr>
        <w:t xml:space="preserve">, a </w:t>
      </w:r>
      <w:hyperlink r:id="rId897" w:history="1">
        <w:r>
          <w:rPr>
            <w:color w:val="0077CC"/>
            <w:u w:val="single"/>
            <w:shd w:val="clear" w:color="auto" w:fill="FFFFFF"/>
          </w:rPr>
          <w:t>Washington, D.C.-based nonprofit</w:t>
        </w:r>
      </w:hyperlink>
      <w:r>
        <w:rPr>
          <w:color w:val="000000"/>
        </w:rPr>
        <w:t>.</w:t>
      </w:r>
    </w:p>
    <w:p w14:paraId="07EF6900" w14:textId="77777777" w:rsidR="00554D2E" w:rsidRDefault="00554D2E" w:rsidP="00554D2E">
      <w:pPr>
        <w:pStyle w:val="Normal23"/>
        <w:spacing w:before="240" w:line="260" w:lineRule="atLeast"/>
        <w:jc w:val="both"/>
      </w:pPr>
      <w:r>
        <w:rPr>
          <w:color w:val="000000"/>
        </w:rPr>
        <w:t xml:space="preserve">In 2017, Trump </w:t>
      </w:r>
      <w:hyperlink r:id="rId898" w:history="1">
        <w:r>
          <w:rPr>
            <w:color w:val="0077CC"/>
            <w:u w:val="single"/>
            <w:shd w:val="clear" w:color="auto" w:fill="FFFFFF"/>
          </w:rPr>
          <w:t>scrapped federal subsidies</w:t>
        </w:r>
      </w:hyperlink>
      <w:r>
        <w:rPr>
          <w:color w:val="000000"/>
        </w:rPr>
        <w:t xml:space="preserve"> intended to help insurance companies </w:t>
      </w:r>
      <w:hyperlink r:id="rId899" w:anchor=":~:text=2.%20Cut%20ACAthese%20financial%20commitments" w:history="1">
        <w:r>
          <w:rPr>
            <w:color w:val="0077CC"/>
            <w:u w:val="single"/>
            <w:shd w:val="clear" w:color="auto" w:fill="FFFFFF"/>
          </w:rPr>
          <w:t>reduce their risk of losing money</w:t>
        </w:r>
      </w:hyperlink>
      <w:r>
        <w:rPr>
          <w:color w:val="000000"/>
        </w:rPr>
        <w:t xml:space="preserve"> by offering coverage under the Affordable Care Act. And in June 2020, the Trump administration asked the Supreme Court to overturn the law, but the court eventually </w:t>
      </w:r>
      <w:hyperlink r:id="rId900" w:history="1">
        <w:r>
          <w:rPr>
            <w:color w:val="0077CC"/>
            <w:u w:val="single"/>
            <w:shd w:val="clear" w:color="auto" w:fill="FFFFFF"/>
          </w:rPr>
          <w:t>dismissed the case</w:t>
        </w:r>
      </w:hyperlink>
      <w:r>
        <w:rPr>
          <w:color w:val="000000"/>
        </w:rPr>
        <w:t xml:space="preserve">, leaving the Affordable Care Act in place. </w:t>
      </w:r>
    </w:p>
    <w:p w14:paraId="069BD5A2" w14:textId="77777777" w:rsidR="00554D2E" w:rsidRDefault="00554D2E" w:rsidP="00554D2E">
      <w:pPr>
        <w:pStyle w:val="Normal23"/>
        <w:spacing w:before="240" w:line="260" w:lineRule="atLeast"/>
        <w:jc w:val="both"/>
      </w:pPr>
      <w:r>
        <w:rPr>
          <w:color w:val="000000"/>
        </w:rPr>
        <w:t xml:space="preserve">If Vance is referring to salvaging the ACA from a budget perspective, Larry Levitt, executive vice president for health policy at KFF, a healthy policy research firm, pointed out in a </w:t>
      </w:r>
      <w:hyperlink r:id="rId901" w:anchor=":~:text=Trump%E2%80%99s%20past%20proposals%20would%20certainly%20have%20made%20the%20ACA%20less%20expensive%20for%20the%20federal%20government%2C%20but%20with%20the%20trade%2Doff%20of%20higher%20out%2Dof%2Dpocket%20premiums%20for%20people%2C%20more%20uninsured%2C%20and%20higher%20spending%20and%20greater%20risk%20for%20states." w:history="1">
        <w:r>
          <w:rPr>
            <w:color w:val="0077CC"/>
            <w:u w:val="single"/>
            <w:shd w:val="clear" w:color="auto" w:fill="FFFFFF"/>
          </w:rPr>
          <w:t>blog post in September</w:t>
        </w:r>
      </w:hyperlink>
      <w:r>
        <w:rPr>
          <w:color w:val="000000"/>
        </w:rPr>
        <w:t xml:space="preserve"> that comes at a cost.</w:t>
      </w:r>
    </w:p>
    <w:p w14:paraId="235F56E9" w14:textId="77777777" w:rsidR="00554D2E" w:rsidRDefault="00554D2E" w:rsidP="00554D2E">
      <w:pPr>
        <w:pStyle w:val="Normal23"/>
        <w:spacing w:before="200" w:line="260" w:lineRule="atLeast"/>
        <w:jc w:val="both"/>
      </w:pPr>
      <w:r>
        <w:rPr>
          <w:color w:val="000000"/>
        </w:rPr>
        <w:t>“Trump’</w:t>
      </w:r>
      <w:r>
        <w:rPr>
          <w:b/>
          <w:color w:val="000000"/>
        </w:rPr>
        <w:t>s</w:t>
      </w:r>
      <w:r>
        <w:rPr>
          <w:color w:val="000000"/>
        </w:rPr>
        <w:t xml:space="preserve"> past proposals would certainly have made the ACA less expensive for the federal government, but with the trade-off of higher out-of-pocket premiums for people, more uninsured and higher spending and greater risk for states,” Levitt said. </w:t>
      </w:r>
    </w:p>
    <w:p w14:paraId="1B95DED2" w14:textId="77777777" w:rsidR="00554D2E" w:rsidRDefault="00554D2E" w:rsidP="00554D2E">
      <w:pPr>
        <w:pStyle w:val="Normal23"/>
        <w:spacing w:before="240" w:line="260" w:lineRule="atLeast"/>
        <w:jc w:val="both"/>
      </w:pPr>
      <w:r>
        <w:rPr>
          <w:color w:val="000000"/>
        </w:rPr>
        <w:t xml:space="preserve">The number of Americans without health insurance </w:t>
      </w:r>
      <w:hyperlink r:id="rId902" w:history="1">
        <w:r>
          <w:rPr>
            <w:color w:val="0077CC"/>
            <w:u w:val="single"/>
            <w:shd w:val="clear" w:color="auto" w:fill="FFFFFF"/>
          </w:rPr>
          <w:t>rose by about 2.3 million</w:t>
        </w:r>
      </w:hyperlink>
      <w:r>
        <w:rPr>
          <w:color w:val="000000"/>
        </w:rPr>
        <w:t xml:space="preserve"> from 2016 to 2019, while Trump was president. </w:t>
      </w:r>
    </w:p>
    <w:p w14:paraId="5F91DE47" w14:textId="77777777" w:rsidR="00554D2E" w:rsidRDefault="00554D2E" w:rsidP="00554D2E">
      <w:pPr>
        <w:pStyle w:val="Normal23"/>
        <w:spacing w:before="240" w:line="260" w:lineRule="atLeast"/>
        <w:jc w:val="both"/>
      </w:pPr>
      <w:r>
        <w:rPr>
          <w:color w:val="000000"/>
        </w:rPr>
        <w:t xml:space="preserve">In January, </w:t>
      </w:r>
      <w:hyperlink r:id="rId903" w:history="1">
        <w:r>
          <w:rPr>
            <w:color w:val="0077CC"/>
            <w:u w:val="single"/>
            <w:shd w:val="clear" w:color="auto" w:fill="FFFFFF"/>
          </w:rPr>
          <w:t>The Washington Post reported</w:t>
        </w:r>
      </w:hyperlink>
      <w:r>
        <w:rPr>
          <w:color w:val="000000"/>
        </w:rPr>
        <w:t xml:space="preserve"> that more than 21 million people had signed up for health plans under the Affordable Care Act, a record amount. </w:t>
      </w:r>
    </w:p>
    <w:p w14:paraId="7A092846" w14:textId="77777777" w:rsidR="00554D2E" w:rsidRDefault="00554D2E" w:rsidP="00554D2E">
      <w:pPr>
        <w:pStyle w:val="Normal23"/>
        <w:spacing w:before="200" w:line="260" w:lineRule="atLeast"/>
        <w:jc w:val="both"/>
      </w:pPr>
      <w:r>
        <w:rPr>
          <w:color w:val="000000"/>
        </w:rPr>
        <w:t>-</w:t>
      </w:r>
      <w:r>
        <w:rPr>
          <w:i/>
          <w:color w:val="000000"/>
        </w:rPr>
        <w:t>Chris Mueller</w:t>
      </w:r>
    </w:p>
    <w:p w14:paraId="4C5B0781" w14:textId="77777777" w:rsidR="00554D2E" w:rsidRDefault="00554D2E" w:rsidP="00554D2E">
      <w:pPr>
        <w:pStyle w:val="Normal23"/>
        <w:spacing w:before="200" w:line="260" w:lineRule="atLeast"/>
        <w:jc w:val="both"/>
      </w:pPr>
      <w:r>
        <w:rPr>
          <w:color w:val="000000"/>
        </w:rPr>
        <w:t xml:space="preserve">The question of how many jobs were created by the law, which allocated </w:t>
      </w:r>
      <w:hyperlink r:id="rId904" w:history="1">
        <w:r>
          <w:rPr>
            <w:color w:val="0077CC"/>
            <w:u w:val="single"/>
            <w:shd w:val="clear" w:color="auto" w:fill="FFFFFF"/>
          </w:rPr>
          <w:t>billions for clean energy investments</w:t>
        </w:r>
      </w:hyperlink>
      <w:r>
        <w:rPr>
          <w:color w:val="000000"/>
        </w:rPr>
        <w:t xml:space="preserve"> in the </w:t>
      </w:r>
      <w:r>
        <w:rPr>
          <w:b/>
          <w:color w:val="000000"/>
        </w:rPr>
        <w:t>U.S</w:t>
      </w:r>
      <w:r>
        <w:rPr>
          <w:color w:val="000000"/>
        </w:rPr>
        <w:t>., does not have a clear answer, but Walz’</w:t>
      </w:r>
      <w:r>
        <w:rPr>
          <w:b/>
          <w:color w:val="000000"/>
        </w:rPr>
        <w:t>s</w:t>
      </w:r>
      <w:r>
        <w:rPr>
          <w:color w:val="000000"/>
        </w:rPr>
        <w:t xml:space="preserve"> number is in line with estimates.</w:t>
      </w:r>
    </w:p>
    <w:p w14:paraId="5B3BC64A" w14:textId="77777777" w:rsidR="00554D2E" w:rsidRDefault="00554D2E" w:rsidP="00554D2E">
      <w:pPr>
        <w:pStyle w:val="Normal23"/>
        <w:spacing w:before="200" w:line="260" w:lineRule="atLeast"/>
        <w:jc w:val="both"/>
      </w:pPr>
      <w:r>
        <w:rPr>
          <w:color w:val="000000"/>
        </w:rPr>
        <w:t>The counts are inconsistent on which jobs they tally, with some referencing jobs created and others jobs that have only been announced.</w:t>
      </w:r>
    </w:p>
    <w:p w14:paraId="1F32EA57" w14:textId="77777777" w:rsidR="00554D2E" w:rsidRDefault="00554D2E" w:rsidP="00554D2E">
      <w:pPr>
        <w:pStyle w:val="Normal23"/>
        <w:spacing w:before="240" w:line="260" w:lineRule="atLeast"/>
        <w:jc w:val="both"/>
      </w:pPr>
      <w:r>
        <w:rPr>
          <w:color w:val="000000"/>
        </w:rPr>
        <w:t xml:space="preserve">The </w:t>
      </w:r>
      <w:hyperlink r:id="rId905" w:history="1">
        <w:r>
          <w:rPr>
            <w:color w:val="0077CC"/>
            <w:u w:val="single"/>
            <w:shd w:val="clear" w:color="auto" w:fill="FFFFFF"/>
          </w:rPr>
          <w:t>White House</w:t>
        </w:r>
      </w:hyperlink>
      <w:r>
        <w:rPr>
          <w:color w:val="000000"/>
        </w:rPr>
        <w:t xml:space="preserve"> cited an outside report claiming investments spurred by the law’</w:t>
      </w:r>
      <w:r>
        <w:rPr>
          <w:b/>
          <w:color w:val="000000"/>
        </w:rPr>
        <w:t>s</w:t>
      </w:r>
      <w:r>
        <w:rPr>
          <w:color w:val="000000"/>
        </w:rPr>
        <w:t xml:space="preserve"> climate provisions are “creating over 330,000 new jobs.” </w:t>
      </w:r>
      <w:hyperlink r:id="rId906" w:history="1">
        <w:r>
          <w:rPr>
            <w:color w:val="0077CC"/>
            <w:u w:val="single"/>
            <w:shd w:val="clear" w:color="auto" w:fill="FFFFFF"/>
          </w:rPr>
          <w:t>Climate Power</w:t>
        </w:r>
      </w:hyperlink>
      <w:r>
        <w:rPr>
          <w:color w:val="000000"/>
        </w:rPr>
        <w:t>, a cleantech communications firm, put the number of "announced" jobs north of 300,000 as of May 2024.</w:t>
      </w:r>
    </w:p>
    <w:p w14:paraId="7F54BCD4" w14:textId="77777777" w:rsidR="00554D2E" w:rsidRDefault="00554D2E" w:rsidP="00554D2E">
      <w:pPr>
        <w:pStyle w:val="Normal23"/>
        <w:spacing w:before="200" w:line="260" w:lineRule="atLeast"/>
        <w:jc w:val="both"/>
      </w:pPr>
      <w:r>
        <w:rPr>
          <w:color w:val="000000"/>
        </w:rPr>
        <w:t xml:space="preserve">On the lower end, the </w:t>
      </w:r>
      <w:hyperlink r:id="rId907" w:anchor=":~:text=WASHINGTON%2C%20D.C.%E2%80%94%20Spurred%20by%20the,for%20the%20rest%20of%20the" w:history="1">
        <w:r>
          <w:rPr>
            <w:color w:val="0077CC"/>
            <w:u w:val="single"/>
            <w:shd w:val="clear" w:color="auto" w:fill="FFFFFF"/>
          </w:rPr>
          <w:t>Department of Energy</w:t>
        </w:r>
      </w:hyperlink>
      <w:r>
        <w:rPr>
          <w:color w:val="000000"/>
        </w:rPr>
        <w:t xml:space="preserve"> says 142,000 new clean energy jobs were created in 2023, the first full year after the law was signed. And </w:t>
      </w:r>
      <w:hyperlink r:id="rId908" w:anchor=":~:text=One%20review%20showed%20that%20the,IRA%20was%20signed%20into%20law." w:history="1">
        <w:r>
          <w:rPr>
            <w:color w:val="0077CC"/>
            <w:u w:val="single"/>
            <w:shd w:val="clear" w:color="auto" w:fill="FFFFFF"/>
          </w:rPr>
          <w:t>E2</w:t>
        </w:r>
      </w:hyperlink>
      <w:r>
        <w:rPr>
          <w:color w:val="000000"/>
        </w:rPr>
        <w:t>, a clean energy group, says more than 109,000 jobs have been or stand to be created if projects announced in the law’</w:t>
      </w:r>
      <w:r>
        <w:rPr>
          <w:b/>
          <w:color w:val="000000"/>
        </w:rPr>
        <w:t>s</w:t>
      </w:r>
      <w:r>
        <w:rPr>
          <w:color w:val="000000"/>
        </w:rPr>
        <w:t xml:space="preserve"> first two years are completed.</w:t>
      </w:r>
    </w:p>
    <w:p w14:paraId="70DD1E2E" w14:textId="77777777" w:rsidR="00554D2E" w:rsidRDefault="00554D2E" w:rsidP="00554D2E">
      <w:pPr>
        <w:pStyle w:val="Normal23"/>
        <w:spacing w:before="200" w:line="260" w:lineRule="atLeast"/>
        <w:jc w:val="both"/>
      </w:pPr>
      <w:r>
        <w:rPr>
          <w:color w:val="000000"/>
        </w:rPr>
        <w:t>Some counts do not indicate if they include temporary jobs to build new factories or green energy assets, while some counts only include permanent jobs to run the projects, contributing to the wide range in the estimates.</w:t>
      </w:r>
    </w:p>
    <w:p w14:paraId="6DDBACA4" w14:textId="77777777" w:rsidR="00554D2E" w:rsidRDefault="00554D2E" w:rsidP="00554D2E">
      <w:pPr>
        <w:pStyle w:val="Normal23"/>
        <w:spacing w:before="200" w:line="260" w:lineRule="atLeast"/>
        <w:jc w:val="both"/>
      </w:pPr>
      <w:r>
        <w:rPr>
          <w:i/>
          <w:color w:val="000000"/>
        </w:rPr>
        <w:t>-Nate Trela</w:t>
      </w:r>
    </w:p>
    <w:p w14:paraId="1F7AF901" w14:textId="77777777" w:rsidR="00554D2E" w:rsidRDefault="00554D2E" w:rsidP="00554D2E">
      <w:pPr>
        <w:pStyle w:val="Normal23"/>
        <w:spacing w:before="200" w:line="260" w:lineRule="atLeast"/>
        <w:jc w:val="both"/>
      </w:pPr>
      <w:r>
        <w:rPr>
          <w:i/>
          <w:color w:val="000000"/>
        </w:rPr>
        <w:t>“Look, in Springfield, Ohio, and in communities all across this country, you’ve got schools that are overwhelmed, you’ve got hospitals that are overwhelmed … because we brought in millions of illegal immigrants to compete with Americans for scarce homes.”</w:t>
      </w:r>
    </w:p>
    <w:p w14:paraId="4BAF64B8" w14:textId="77777777" w:rsidR="00554D2E" w:rsidRDefault="00554D2E" w:rsidP="00554D2E">
      <w:pPr>
        <w:pStyle w:val="Normal23"/>
        <w:spacing w:before="240" w:line="260" w:lineRule="atLeast"/>
        <w:jc w:val="both"/>
      </w:pPr>
      <w:r>
        <w:rPr>
          <w:color w:val="000000"/>
        </w:rPr>
        <w:t xml:space="preserve">About 10,000 to 15,000 Haitian migrants have moved to Springfield over the past five years, according to </w:t>
      </w:r>
      <w:hyperlink r:id="rId909" w:anchor=":~:text=Springfield%20has%20seen%20an%20estimated%20increase%20of%2010%2C000%2D15%2C000%20Haitian%20immigrants%20to%20the%20area%20in%20the%20last%20five%20or%20so%20years.%20The%20vast%20majority%20of%20immigrants%20are%20here%20legally%2C%20coming%20to%20the%20country%20through%20a%20parole%20program%20and%20many%20staying%20on%20Temporary%20Protected%20Status%2C%20a%20legal%20status." w:history="1">
        <w:r>
          <w:rPr>
            <w:color w:val="0077CC"/>
            <w:u w:val="single"/>
            <w:shd w:val="clear" w:color="auto" w:fill="FFFFFF"/>
          </w:rPr>
          <w:t>the Springfield News-Sun</w:t>
        </w:r>
      </w:hyperlink>
      <w:r>
        <w:rPr>
          <w:color w:val="000000"/>
        </w:rPr>
        <w:t>. But it’</w:t>
      </w:r>
      <w:r>
        <w:rPr>
          <w:b/>
          <w:color w:val="000000"/>
        </w:rPr>
        <w:t>s</w:t>
      </w:r>
      <w:r>
        <w:rPr>
          <w:color w:val="000000"/>
        </w:rPr>
        <w:t xml:space="preserve"> misleading to group that population in with a national reference to illegal immigration. The migrants aren’t living in the city illegally, they are living and working in the </w:t>
      </w:r>
      <w:r>
        <w:rPr>
          <w:b/>
          <w:color w:val="000000"/>
        </w:rPr>
        <w:t>U.S</w:t>
      </w:r>
      <w:r>
        <w:rPr>
          <w:color w:val="000000"/>
        </w:rPr>
        <w:t xml:space="preserve">. </w:t>
      </w:r>
      <w:hyperlink r:id="rId910" w:history="1">
        <w:r>
          <w:rPr>
            <w:color w:val="0077CC"/>
            <w:u w:val="single"/>
            <w:shd w:val="clear" w:color="auto" w:fill="FFFFFF"/>
          </w:rPr>
          <w:t>under the Immigration Parole Program</w:t>
        </w:r>
      </w:hyperlink>
      <w:r>
        <w:rPr>
          <w:color w:val="000000"/>
        </w:rPr>
        <w:t xml:space="preserve"> Biden extended in June as Haiti copes with political instability and natural disasters. </w:t>
      </w:r>
    </w:p>
    <w:p w14:paraId="22B7BA04" w14:textId="77777777" w:rsidR="00554D2E" w:rsidRDefault="00554D2E" w:rsidP="00554D2E">
      <w:pPr>
        <w:pStyle w:val="Normal23"/>
        <w:spacing w:before="240" w:line="260" w:lineRule="atLeast"/>
        <w:jc w:val="both"/>
      </w:pPr>
      <w:r>
        <w:rPr>
          <w:color w:val="000000"/>
        </w:rPr>
        <w:t xml:space="preserve">Vance and former President Donald Trump </w:t>
      </w:r>
      <w:hyperlink r:id="rId911" w:history="1">
        <w:r>
          <w:rPr>
            <w:color w:val="0077CC"/>
            <w:u w:val="single"/>
            <w:shd w:val="clear" w:color="auto" w:fill="FFFFFF"/>
          </w:rPr>
          <w:t>previously claimed</w:t>
        </w:r>
      </w:hyperlink>
      <w:r>
        <w:rPr>
          <w:color w:val="000000"/>
        </w:rPr>
        <w:t> </w:t>
      </w:r>
      <w:hyperlink r:id="rId912" w:history="1">
        <w:r>
          <w:rPr>
            <w:color w:val="0077CC"/>
            <w:u w:val="single"/>
            <w:shd w:val="clear" w:color="auto" w:fill="FFFFFF"/>
          </w:rPr>
          <w:t>Haitian immigrants</w:t>
        </w:r>
      </w:hyperlink>
      <w:r>
        <w:rPr>
          <w:color w:val="000000"/>
        </w:rPr>
        <w:t xml:space="preserve"> are eating cats and dogs in Springfield but Springfield city officials, </w:t>
      </w:r>
      <w:hyperlink r:id="rId913" w:anchor=":~:text=Springfield%20City%20Manager%20Bryan%20Heck%20said%20there%E2%80%99s%20no%20evidence" w:history="1">
        <w:r>
          <w:rPr>
            <w:color w:val="0077CC"/>
            <w:u w:val="single"/>
            <w:shd w:val="clear" w:color="auto" w:fill="FFFFFF"/>
          </w:rPr>
          <w:t>including the city manager</w:t>
        </w:r>
      </w:hyperlink>
      <w:r>
        <w:rPr>
          <w:color w:val="000000"/>
        </w:rPr>
        <w:t xml:space="preserve">, </w:t>
      </w:r>
      <w:hyperlink r:id="rId914" w:history="1">
        <w:r>
          <w:rPr>
            <w:color w:val="0077CC"/>
            <w:u w:val="single"/>
            <w:shd w:val="clear" w:color="auto" w:fill="FFFFFF"/>
          </w:rPr>
          <w:t>told USA TODAY</w:t>
        </w:r>
      </w:hyperlink>
      <w:r>
        <w:rPr>
          <w:color w:val="000000"/>
        </w:rPr>
        <w:t xml:space="preserve"> there is no evidence of this. </w:t>
      </w:r>
    </w:p>
    <w:p w14:paraId="7D67F6C1" w14:textId="77777777" w:rsidR="00554D2E" w:rsidRDefault="00554D2E" w:rsidP="00554D2E">
      <w:pPr>
        <w:pStyle w:val="Normal23"/>
        <w:spacing w:before="240" w:line="260" w:lineRule="atLeast"/>
        <w:jc w:val="both"/>
      </w:pPr>
      <w:r>
        <w:rPr>
          <w:color w:val="000000"/>
        </w:rPr>
        <w:t xml:space="preserve">There was an incident in Canton, Ohio, about 170 miles northeast of Springfield, involving a 27-year-old woman who was arrested in August on suspicion of killing and eating a cat, but the woman was not a Haitian immigrant, according to the </w:t>
      </w:r>
      <w:hyperlink r:id="rId915" w:history="1">
        <w:r>
          <w:rPr>
            <w:color w:val="0077CC"/>
            <w:u w:val="single"/>
            <w:shd w:val="clear" w:color="auto" w:fill="FFFFFF"/>
          </w:rPr>
          <w:t>Cincinnati Enquirer</w:t>
        </w:r>
      </w:hyperlink>
      <w:r>
        <w:rPr>
          <w:color w:val="000000"/>
        </w:rPr>
        <w:t xml:space="preserve">. </w:t>
      </w:r>
    </w:p>
    <w:p w14:paraId="18723903" w14:textId="77777777" w:rsidR="00554D2E" w:rsidRDefault="00554D2E" w:rsidP="00554D2E">
      <w:pPr>
        <w:pStyle w:val="Normal23"/>
        <w:spacing w:before="200" w:line="260" w:lineRule="atLeast"/>
        <w:jc w:val="both"/>
      </w:pPr>
      <w:r>
        <w:rPr>
          <w:i/>
          <w:color w:val="000000"/>
        </w:rPr>
        <w:t>-Hannah Hudnall</w:t>
      </w:r>
    </w:p>
    <w:p w14:paraId="7101D4F8" w14:textId="77777777" w:rsidR="00554D2E" w:rsidRDefault="00554D2E" w:rsidP="00554D2E">
      <w:pPr>
        <w:pStyle w:val="Normal23"/>
        <w:spacing w:before="200" w:line="260" w:lineRule="atLeast"/>
        <w:jc w:val="both"/>
      </w:pPr>
      <w:r>
        <w:rPr>
          <w:i/>
          <w:color w:val="000000"/>
        </w:rPr>
        <w:t>“Donald Trump hasn’t paid any federal tax in the last 15 years.”</w:t>
      </w:r>
    </w:p>
    <w:p w14:paraId="6E5426BA" w14:textId="77777777" w:rsidR="00554D2E" w:rsidRDefault="00554D2E" w:rsidP="00554D2E">
      <w:pPr>
        <w:pStyle w:val="Normal23"/>
        <w:spacing w:before="200" w:line="260" w:lineRule="atLeast"/>
        <w:jc w:val="both"/>
      </w:pPr>
      <w:r>
        <w:rPr>
          <w:color w:val="000000"/>
        </w:rPr>
        <w:t>This is false.</w:t>
      </w:r>
    </w:p>
    <w:p w14:paraId="2D5E987F" w14:textId="77777777" w:rsidR="00554D2E" w:rsidRDefault="00554D2E" w:rsidP="00554D2E">
      <w:pPr>
        <w:pStyle w:val="Normal23"/>
        <w:spacing w:before="240" w:line="260" w:lineRule="atLeast"/>
        <w:jc w:val="both"/>
      </w:pPr>
      <w:r>
        <w:rPr>
          <w:color w:val="000000"/>
        </w:rPr>
        <w:t xml:space="preserve">Trump paid </w:t>
      </w:r>
      <w:hyperlink r:id="rId916" w:history="1">
        <w:r>
          <w:rPr>
            <w:color w:val="0077CC"/>
            <w:u w:val="single"/>
            <w:shd w:val="clear" w:color="auto" w:fill="FFFFFF"/>
          </w:rPr>
          <w:t>a total of $1.1 million</w:t>
        </w:r>
      </w:hyperlink>
      <w:r>
        <w:rPr>
          <w:color w:val="000000"/>
        </w:rPr>
        <w:t xml:space="preserve"> in federal income taxes during the first three years of his presidency, according to documents released in 2022 by Democrats on the House Ways and Means Committee. </w:t>
      </w:r>
    </w:p>
    <w:p w14:paraId="210CFB68" w14:textId="77777777" w:rsidR="00554D2E" w:rsidRDefault="00554D2E" w:rsidP="00554D2E">
      <w:pPr>
        <w:pStyle w:val="Normal23"/>
        <w:spacing w:before="240" w:line="260" w:lineRule="atLeast"/>
        <w:jc w:val="both"/>
      </w:pPr>
      <w:r>
        <w:rPr>
          <w:color w:val="000000"/>
        </w:rPr>
        <w:t xml:space="preserve">Walz appears to be misstating the </w:t>
      </w:r>
      <w:hyperlink r:id="rId917" w:history="1">
        <w:r>
          <w:rPr>
            <w:color w:val="0077CC"/>
            <w:u w:val="single"/>
            <w:shd w:val="clear" w:color="auto" w:fill="FFFFFF"/>
          </w:rPr>
          <w:t>findings of an investigation</w:t>
        </w:r>
      </w:hyperlink>
      <w:r>
        <w:rPr>
          <w:color w:val="000000"/>
        </w:rPr>
        <w:t xml:space="preserve"> by The New York Times in 2020. </w:t>
      </w:r>
    </w:p>
    <w:p w14:paraId="0A159243" w14:textId="77777777" w:rsidR="00554D2E" w:rsidRDefault="00554D2E" w:rsidP="00554D2E">
      <w:pPr>
        <w:pStyle w:val="Normal23"/>
        <w:spacing w:before="200" w:line="260" w:lineRule="atLeast"/>
        <w:jc w:val="both"/>
      </w:pPr>
      <w:r>
        <w:rPr>
          <w:color w:val="000000"/>
        </w:rPr>
        <w:t xml:space="preserve">It found that Trump paid no federal income taxes 10 times in the 15 years before he was </w:t>
      </w:r>
      <w:r>
        <w:rPr>
          <w:b/>
          <w:color w:val="000000"/>
        </w:rPr>
        <w:t>elected</w:t>
      </w:r>
      <w:r>
        <w:rPr>
          <w:color w:val="000000"/>
        </w:rPr>
        <w:t xml:space="preserve"> president in 2016, primarily because he reported losing significantly more money than he made. Trump paid $750 in both 2016 and 2017, his first year in office, the newspaper reported. </w:t>
      </w:r>
    </w:p>
    <w:p w14:paraId="7898C0C5" w14:textId="77777777" w:rsidR="00554D2E" w:rsidRDefault="00554D2E" w:rsidP="00554D2E">
      <w:pPr>
        <w:pStyle w:val="Normal23"/>
        <w:spacing w:before="200" w:line="260" w:lineRule="atLeast"/>
        <w:jc w:val="both"/>
      </w:pPr>
      <w:r>
        <w:rPr>
          <w:i/>
          <w:color w:val="000000"/>
        </w:rPr>
        <w:t>– Joedy McCreary</w:t>
      </w:r>
    </w:p>
    <w:p w14:paraId="17283AC2" w14:textId="77777777" w:rsidR="00554D2E" w:rsidRDefault="00554D2E" w:rsidP="00554D2E">
      <w:pPr>
        <w:pStyle w:val="Normal23"/>
        <w:spacing w:before="200" w:line="260" w:lineRule="atLeast"/>
        <w:jc w:val="both"/>
      </w:pPr>
      <w:r>
        <w:rPr>
          <w:i/>
          <w:color w:val="000000"/>
        </w:rPr>
        <w:t>“Prescription drugs fell in 2018 for the first time in a very long time. Under Kamala Harris’ leadership prescription drugs are up about 7%. Under Donald Trump’</w:t>
      </w:r>
      <w:r>
        <w:rPr>
          <w:b/>
          <w:i/>
          <w:color w:val="000000"/>
        </w:rPr>
        <w:t>s</w:t>
      </w:r>
      <w:r>
        <w:rPr>
          <w:i/>
          <w:color w:val="000000"/>
        </w:rPr>
        <w:t xml:space="preserve"> entire four years they were up about 1.5%.”</w:t>
      </w:r>
    </w:p>
    <w:p w14:paraId="7D62DB3F" w14:textId="77777777" w:rsidR="00554D2E" w:rsidRDefault="00554D2E" w:rsidP="00554D2E">
      <w:pPr>
        <w:pStyle w:val="Normal23"/>
        <w:spacing w:before="240" w:line="260" w:lineRule="atLeast"/>
        <w:jc w:val="both"/>
      </w:pPr>
      <w:r>
        <w:rPr>
          <w:color w:val="000000"/>
        </w:rPr>
        <w:t xml:space="preserve">Prescription drug costs can be analyzed using the </w:t>
      </w:r>
      <w:r>
        <w:rPr>
          <w:b/>
          <w:color w:val="000000"/>
        </w:rPr>
        <w:t>U.S</w:t>
      </w:r>
      <w:r>
        <w:rPr>
          <w:color w:val="000000"/>
        </w:rPr>
        <w:t xml:space="preserve">. Bureau of Labor Statistics’ </w:t>
      </w:r>
      <w:hyperlink r:id="rId918" w:history="1">
        <w:r>
          <w:rPr>
            <w:color w:val="0077CC"/>
            <w:u w:val="single"/>
            <w:shd w:val="clear" w:color="auto" w:fill="FFFFFF"/>
          </w:rPr>
          <w:t>Consumer Price Index</w:t>
        </w:r>
      </w:hyperlink>
      <w:r>
        <w:rPr>
          <w:color w:val="000000"/>
        </w:rPr>
        <w:t xml:space="preserve">. The bureau </w:t>
      </w:r>
      <w:hyperlink r:id="rId919" w:anchor="A3" w:history="1">
        <w:r>
          <w:rPr>
            <w:color w:val="0077CC"/>
            <w:u w:val="single"/>
            <w:shd w:val="clear" w:color="auto" w:fill="FFFFFF"/>
          </w:rPr>
          <w:t>calculates its index</w:t>
        </w:r>
      </w:hyperlink>
      <w:r>
        <w:rPr>
          <w:color w:val="000000"/>
        </w:rPr>
        <w:t xml:space="preserve"> for prescription drugs by measuring the “price change of drugs purchased with a prescription at a retail, mail order or internet pharmacy,” according to its website. </w:t>
      </w:r>
      <w:hyperlink r:id="rId920" w:history="1">
        <w:r>
          <w:rPr>
            <w:color w:val="0077CC"/>
            <w:u w:val="single"/>
            <w:shd w:val="clear" w:color="auto" w:fill="FFFFFF"/>
          </w:rPr>
          <w:t>A chart illustrating the index</w:t>
        </w:r>
      </w:hyperlink>
      <w:r>
        <w:rPr>
          <w:color w:val="000000"/>
        </w:rPr>
        <w:t xml:space="preserve"> tracks the percent change in costs over a 12-month period.</w:t>
      </w:r>
    </w:p>
    <w:p w14:paraId="5481F79F" w14:textId="77777777" w:rsidR="00554D2E" w:rsidRDefault="00554D2E" w:rsidP="00554D2E">
      <w:pPr>
        <w:pStyle w:val="Normal23"/>
        <w:spacing w:before="200" w:line="260" w:lineRule="atLeast"/>
        <w:jc w:val="both"/>
      </w:pPr>
      <w:r>
        <w:rPr>
          <w:color w:val="000000"/>
        </w:rPr>
        <w:t>The chart shows drug costs fluctuated during former President Donald Trump’</w:t>
      </w:r>
      <w:r>
        <w:rPr>
          <w:b/>
          <w:color w:val="000000"/>
        </w:rPr>
        <w:t>s</w:t>
      </w:r>
      <w:r>
        <w:rPr>
          <w:color w:val="000000"/>
        </w:rPr>
        <w:t xml:space="preserve"> term. From January 2017 to January 2018, costs increased by 2.4%, but they then dropped by 0.5% as of January 2019. That was the first year-over-year decrease in a Janauary in decades, though there were some months with small drops in 2013.</w:t>
      </w:r>
    </w:p>
    <w:p w14:paraId="190572CB" w14:textId="77777777" w:rsidR="00554D2E" w:rsidRDefault="00554D2E" w:rsidP="00554D2E">
      <w:pPr>
        <w:pStyle w:val="Normal23"/>
        <w:spacing w:before="200" w:line="260" w:lineRule="atLeast"/>
        <w:jc w:val="both"/>
      </w:pPr>
      <w:r>
        <w:rPr>
          <w:color w:val="000000"/>
        </w:rPr>
        <w:t>Costs grew again as of January 2020 by 2.5% then sank by 2.4% as of January 2021.</w:t>
      </w:r>
    </w:p>
    <w:p w14:paraId="01119C08" w14:textId="77777777" w:rsidR="00554D2E" w:rsidRDefault="00554D2E" w:rsidP="00554D2E">
      <w:pPr>
        <w:pStyle w:val="Normal23"/>
        <w:spacing w:before="200" w:line="260" w:lineRule="atLeast"/>
        <w:jc w:val="both"/>
      </w:pPr>
      <w:r>
        <w:rPr>
          <w:color w:val="000000"/>
        </w:rPr>
        <w:t>In comparison, the chart shows drug costs solely increased under President Joe Biden and Vice President Kamala Harris’ administration, with year-over-year increases of 1.3% as of January 2022, 2.6% in January 2023 and 0.4% in January 2024.</w:t>
      </w:r>
    </w:p>
    <w:p w14:paraId="1B9BA0EC" w14:textId="77777777" w:rsidR="00554D2E" w:rsidRDefault="00554D2E" w:rsidP="00554D2E">
      <w:pPr>
        <w:pStyle w:val="Normal23"/>
        <w:spacing w:before="200" w:line="260" w:lineRule="atLeast"/>
        <w:jc w:val="both"/>
      </w:pPr>
      <w:r>
        <w:rPr>
          <w:i/>
          <w:color w:val="000000"/>
        </w:rPr>
        <w:t>-Hannah Hudnall</w:t>
      </w:r>
    </w:p>
    <w:p w14:paraId="3C793230" w14:textId="77777777" w:rsidR="00554D2E" w:rsidRDefault="00554D2E" w:rsidP="00554D2E">
      <w:pPr>
        <w:pStyle w:val="Normal23"/>
        <w:spacing w:before="200" w:line="260" w:lineRule="atLeast"/>
        <w:jc w:val="both"/>
      </w:pPr>
      <w:r>
        <w:rPr>
          <w:i/>
          <w:color w:val="000000"/>
        </w:rPr>
        <w:t>“I come from a major healthcare state. … We understand health care. It’</w:t>
      </w:r>
      <w:r>
        <w:rPr>
          <w:b/>
          <w:i/>
          <w:color w:val="000000"/>
        </w:rPr>
        <w:t>s</w:t>
      </w:r>
      <w:r>
        <w:rPr>
          <w:i/>
          <w:color w:val="000000"/>
        </w:rPr>
        <w:t xml:space="preserve"> why we’re ranked first on affordability and accessibility and quality of health care.” </w:t>
      </w:r>
    </w:p>
    <w:p w14:paraId="1087201D" w14:textId="77777777" w:rsidR="00554D2E" w:rsidRDefault="00554D2E" w:rsidP="00554D2E">
      <w:pPr>
        <w:pStyle w:val="Normal23"/>
        <w:spacing w:before="200" w:line="260" w:lineRule="atLeast"/>
        <w:jc w:val="both"/>
      </w:pPr>
      <w:r>
        <w:rPr>
          <w:color w:val="000000"/>
        </w:rPr>
        <w:t xml:space="preserve">Walz is presumably referring to a </w:t>
      </w:r>
      <w:hyperlink r:id="rId921" w:history="1">
        <w:r>
          <w:rPr>
            <w:color w:val="0077CC"/>
            <w:u w:val="single"/>
            <w:shd w:val="clear" w:color="auto" w:fill="FFFFFF"/>
          </w:rPr>
          <w:t>WalletHub report</w:t>
        </w:r>
      </w:hyperlink>
      <w:r>
        <w:rPr>
          <w:color w:val="000000"/>
        </w:rPr>
        <w:t xml:space="preserve"> in July that found Minnesota is the country’</w:t>
      </w:r>
      <w:r>
        <w:rPr>
          <w:b/>
          <w:color w:val="000000"/>
        </w:rPr>
        <w:t>s</w:t>
      </w:r>
      <w:r>
        <w:rPr>
          <w:color w:val="000000"/>
        </w:rPr>
        <w:t xml:space="preserve"> “best state” for health care, based on methodology that took into account cost, access and health outcomes.</w:t>
      </w:r>
    </w:p>
    <w:p w14:paraId="2AE7AB0A" w14:textId="77777777" w:rsidR="00554D2E" w:rsidRDefault="00554D2E" w:rsidP="00554D2E">
      <w:pPr>
        <w:pStyle w:val="Normal23"/>
        <w:spacing w:before="240" w:line="260" w:lineRule="atLeast"/>
        <w:jc w:val="both"/>
      </w:pPr>
      <w:r>
        <w:rPr>
          <w:color w:val="000000"/>
        </w:rPr>
        <w:t xml:space="preserve">Minnesota has the “fourth-lowest average out-of-pocket medical spending and the sixth-lowest average monthly insurance premium,” said the report, which ranked the state at No. 2 for cost. Iowa was ranked No. 1 for cost, and fourth overall.  Walz had also touted the WalletHub report in a </w:t>
      </w:r>
      <w:hyperlink r:id="rId922" w:history="1">
        <w:r>
          <w:rPr>
            <w:color w:val="0077CC"/>
            <w:u w:val="single"/>
            <w:shd w:val="clear" w:color="auto" w:fill="FFFFFF"/>
          </w:rPr>
          <w:t>press release</w:t>
        </w:r>
      </w:hyperlink>
      <w:r>
        <w:rPr>
          <w:color w:val="000000"/>
        </w:rPr>
        <w:t xml:space="preserve"> from his office.</w:t>
      </w:r>
    </w:p>
    <w:p w14:paraId="14996272" w14:textId="77777777" w:rsidR="00554D2E" w:rsidRDefault="00554D2E" w:rsidP="00554D2E">
      <w:pPr>
        <w:pStyle w:val="Normal23"/>
        <w:spacing w:before="200" w:line="260" w:lineRule="atLeast"/>
        <w:jc w:val="both"/>
      </w:pPr>
      <w:r>
        <w:rPr>
          <w:color w:val="000000"/>
        </w:rPr>
        <w:t>Such rankings can vary widely between organizations given the various methodologies in use.</w:t>
      </w:r>
    </w:p>
    <w:p w14:paraId="5B6271A6" w14:textId="77777777" w:rsidR="00554D2E" w:rsidRDefault="00554D2E" w:rsidP="00554D2E">
      <w:pPr>
        <w:pStyle w:val="Normal23"/>
        <w:spacing w:before="240" w:line="260" w:lineRule="atLeast"/>
        <w:jc w:val="both"/>
      </w:pPr>
      <w:r>
        <w:rPr>
          <w:color w:val="000000"/>
        </w:rPr>
        <w:t xml:space="preserve">A </w:t>
      </w:r>
      <w:hyperlink r:id="rId923" w:history="1">
        <w:r>
          <w:rPr>
            <w:color w:val="0077CC"/>
            <w:u w:val="single"/>
            <w:shd w:val="clear" w:color="auto" w:fill="FFFFFF"/>
          </w:rPr>
          <w:t>study by Forbes</w:t>
        </w:r>
      </w:hyperlink>
      <w:r>
        <w:rPr>
          <w:color w:val="000000"/>
        </w:rPr>
        <w:t xml:space="preserve"> ranked Minnesota No. 34 in their study of the most expensive states for health care. North Carolina took the top spot for the most expensive state for health care, ranking at No. 1. US News &amp; World Report </w:t>
      </w:r>
      <w:hyperlink r:id="rId924" w:history="1">
        <w:r>
          <w:rPr>
            <w:color w:val="0077CC"/>
            <w:u w:val="single"/>
            <w:shd w:val="clear" w:color="auto" w:fill="FFFFFF"/>
          </w:rPr>
          <w:t>ranks Minnesota No. 6</w:t>
        </w:r>
      </w:hyperlink>
      <w:r>
        <w:rPr>
          <w:color w:val="000000"/>
        </w:rPr>
        <w:t xml:space="preserve"> for health care affordability.</w:t>
      </w:r>
    </w:p>
    <w:p w14:paraId="6AAEDD05" w14:textId="77777777" w:rsidR="00554D2E" w:rsidRDefault="00554D2E" w:rsidP="00554D2E">
      <w:pPr>
        <w:pStyle w:val="Normal23"/>
        <w:spacing w:before="200" w:line="260" w:lineRule="atLeast"/>
        <w:jc w:val="both"/>
      </w:pPr>
      <w:r>
        <w:rPr>
          <w:i/>
          <w:color w:val="000000"/>
        </w:rPr>
        <w:t>-Andre Byik</w:t>
      </w:r>
    </w:p>
    <w:p w14:paraId="51620259" w14:textId="77777777" w:rsidR="00554D2E" w:rsidRDefault="00554D2E" w:rsidP="00554D2E">
      <w:pPr>
        <w:pStyle w:val="Normal23"/>
        <w:spacing w:before="200" w:line="260" w:lineRule="atLeast"/>
        <w:jc w:val="both"/>
      </w:pPr>
      <w:r>
        <w:rPr>
          <w:i/>
          <w:color w:val="000000"/>
        </w:rPr>
        <w:t>“He peacefully gave over power on Jan. 20.”</w:t>
      </w:r>
    </w:p>
    <w:p w14:paraId="38010200" w14:textId="77777777" w:rsidR="00554D2E" w:rsidRDefault="00554D2E" w:rsidP="00554D2E">
      <w:pPr>
        <w:pStyle w:val="Normal23"/>
        <w:spacing w:before="200" w:line="260" w:lineRule="atLeast"/>
        <w:jc w:val="both"/>
      </w:pPr>
      <w:r>
        <w:rPr>
          <w:color w:val="000000"/>
        </w:rPr>
        <w:t>This is missing a glaring piece of context given what happened 14 days earlier.</w:t>
      </w:r>
    </w:p>
    <w:p w14:paraId="19B68289" w14:textId="77777777" w:rsidR="00554D2E" w:rsidRDefault="00554D2E" w:rsidP="00554D2E">
      <w:pPr>
        <w:pStyle w:val="Normal23"/>
        <w:spacing w:before="240" w:line="260" w:lineRule="atLeast"/>
        <w:jc w:val="both"/>
      </w:pPr>
      <w:r>
        <w:rPr>
          <w:color w:val="000000"/>
        </w:rPr>
        <w:t xml:space="preserve">Yes, former President Donald Trump didn’t do anything to interrupt </w:t>
      </w:r>
      <w:hyperlink r:id="rId925" w:history="1">
        <w:r>
          <w:rPr>
            <w:color w:val="0077CC"/>
            <w:u w:val="single"/>
            <w:shd w:val="clear" w:color="auto" w:fill="FFFFFF"/>
          </w:rPr>
          <w:t>President Joe Biden’</w:t>
        </w:r>
      </w:hyperlink>
      <w:hyperlink r:id="rId926" w:history="1">
        <w:r>
          <w:rPr>
            <w:b/>
            <w:color w:val="0077CC"/>
            <w:u w:val="single"/>
            <w:shd w:val="clear" w:color="auto" w:fill="FFFFFF"/>
          </w:rPr>
          <w:t>s</w:t>
        </w:r>
      </w:hyperlink>
      <w:hyperlink r:id="rId927" w:history="1">
        <w:r>
          <w:rPr>
            <w:color w:val="0077CC"/>
            <w:u w:val="single"/>
            <w:shd w:val="clear" w:color="auto" w:fill="FFFFFF"/>
          </w:rPr>
          <w:t xml:space="preserve"> inauguration</w:t>
        </w:r>
      </w:hyperlink>
      <w:r>
        <w:rPr>
          <w:color w:val="000000"/>
        </w:rPr>
        <w:t xml:space="preserve"> that specific day in 2021, skipping the ceremony and flying to his Mar-a-Lago estate in Florida for the final minutes of his term. </w:t>
      </w:r>
    </w:p>
    <w:p w14:paraId="09BA6EA8" w14:textId="77777777" w:rsidR="00554D2E" w:rsidRDefault="00554D2E" w:rsidP="00554D2E">
      <w:pPr>
        <w:pStyle w:val="Normal23"/>
        <w:spacing w:before="200" w:line="260" w:lineRule="atLeast"/>
        <w:jc w:val="both"/>
      </w:pPr>
      <w:r>
        <w:rPr>
          <w:color w:val="000000"/>
        </w:rPr>
        <w:t>But that ignores the reason for Trump’</w:t>
      </w:r>
      <w:r>
        <w:rPr>
          <w:b/>
          <w:color w:val="000000"/>
        </w:rPr>
        <w:t>s</w:t>
      </w:r>
      <w:r>
        <w:rPr>
          <w:color w:val="000000"/>
        </w:rPr>
        <w:t xml:space="preserve"> second impeachment – </w:t>
      </w:r>
      <w:hyperlink r:id="rId928" w:history="1">
        <w:r>
          <w:rPr>
            <w:color w:val="0077CC"/>
            <w:u w:val="single"/>
            <w:shd w:val="clear" w:color="auto" w:fill="FFFFFF"/>
          </w:rPr>
          <w:t>for inciting the insurrection on Jan. 6</w:t>
        </w:r>
      </w:hyperlink>
      <w:r>
        <w:rPr>
          <w:color w:val="000000"/>
        </w:rPr>
        <w:t>. It'</w:t>
      </w:r>
      <w:r>
        <w:rPr>
          <w:b/>
          <w:color w:val="000000"/>
        </w:rPr>
        <w:t>s</w:t>
      </w:r>
      <w:r>
        <w:rPr>
          <w:color w:val="000000"/>
        </w:rPr>
        <w:t xml:space="preserve"> a day that was anything but peaceful, and Trump played a key role in it.</w:t>
      </w:r>
    </w:p>
    <w:p w14:paraId="5033CEF0" w14:textId="77777777" w:rsidR="00554D2E" w:rsidRDefault="00554D2E" w:rsidP="00554D2E">
      <w:pPr>
        <w:pStyle w:val="Normal23"/>
        <w:spacing w:before="240" w:line="260" w:lineRule="atLeast"/>
        <w:jc w:val="both"/>
      </w:pPr>
      <w:r>
        <w:rPr>
          <w:color w:val="000000"/>
        </w:rPr>
        <w:t>Trump “</w:t>
      </w:r>
      <w:hyperlink r:id="rId929" w:history="1">
        <w:r>
          <w:rPr>
            <w:color w:val="0077CC"/>
            <w:u w:val="single"/>
            <w:shd w:val="clear" w:color="auto" w:fill="FFFFFF"/>
          </w:rPr>
          <w:t>lit that fire</w:t>
        </w:r>
      </w:hyperlink>
      <w:r>
        <w:rPr>
          <w:color w:val="000000"/>
        </w:rPr>
        <w:t>,” Democratic Mississippi Rep. Bennie Thompson, chairman of the bipartisan House Committee that investigated the riots, wrote in the body'</w:t>
      </w:r>
      <w:r>
        <w:rPr>
          <w:b/>
          <w:color w:val="000000"/>
        </w:rPr>
        <w:t>s</w:t>
      </w:r>
      <w:r>
        <w:rPr>
          <w:color w:val="000000"/>
        </w:rPr>
        <w:t xml:space="preserve"> </w:t>
      </w:r>
      <w:hyperlink r:id="rId930" w:history="1">
        <w:r>
          <w:rPr>
            <w:color w:val="0077CC"/>
            <w:u w:val="single"/>
            <w:shd w:val="clear" w:color="auto" w:fill="FFFFFF"/>
          </w:rPr>
          <w:t>814-page report</w:t>
        </w:r>
      </w:hyperlink>
      <w:r>
        <w:rPr>
          <w:color w:val="000000"/>
        </w:rPr>
        <w:t>.</w:t>
      </w:r>
    </w:p>
    <w:p w14:paraId="6E96B7F5" w14:textId="77777777" w:rsidR="00554D2E" w:rsidRDefault="00554D2E" w:rsidP="00554D2E">
      <w:pPr>
        <w:pStyle w:val="Normal23"/>
        <w:spacing w:before="240" w:line="260" w:lineRule="atLeast"/>
        <w:jc w:val="both"/>
      </w:pPr>
      <w:r>
        <w:rPr>
          <w:color w:val="000000"/>
        </w:rPr>
        <w:t>Before Trump’</w:t>
      </w:r>
      <w:r>
        <w:rPr>
          <w:b/>
          <w:color w:val="000000"/>
        </w:rPr>
        <w:t>s</w:t>
      </w:r>
      <w:r>
        <w:rPr>
          <w:color w:val="000000"/>
        </w:rPr>
        <w:t xml:space="preserve"> supporters stormed the Capitol, he </w:t>
      </w:r>
      <w:hyperlink r:id="rId931" w:history="1">
        <w:r>
          <w:rPr>
            <w:color w:val="0077CC"/>
            <w:u w:val="single"/>
            <w:shd w:val="clear" w:color="auto" w:fill="FFFFFF"/>
          </w:rPr>
          <w:t>spoke on the Ellipse</w:t>
        </w:r>
      </w:hyperlink>
      <w:r>
        <w:rPr>
          <w:color w:val="000000"/>
        </w:rPr>
        <w:t xml:space="preserve"> and urged them to march while Congress was voting to certify the 2020 </w:t>
      </w:r>
      <w:r>
        <w:rPr>
          <w:b/>
          <w:color w:val="000000"/>
        </w:rPr>
        <w:t>election</w:t>
      </w:r>
      <w:r>
        <w:rPr>
          <w:color w:val="000000"/>
        </w:rPr>
        <w:t xml:space="preserve"> results. Democrats have pointed to one phrase Trump used as an incitement: “We fight like hell. And if you don't fight like hell, you're not going to have a country anymore,” Trump said. His attorneys, however, argued that he urged his supporters to “</w:t>
      </w:r>
      <w:hyperlink r:id="rId932" w:anchor=":~:text=Capitol%20building%20to-peacefully%20and%20patriotically%20make%20your%20voices%20heard-.%22%20They%20argue%20that" w:history="1">
        <w:r>
          <w:rPr>
            <w:color w:val="0077CC"/>
            <w:u w:val="single"/>
            <w:shd w:val="clear" w:color="auto" w:fill="FFFFFF"/>
          </w:rPr>
          <w:t>peacefully and patriotically make your voices heard</w:t>
        </w:r>
      </w:hyperlink>
      <w:r>
        <w:rPr>
          <w:color w:val="000000"/>
        </w:rPr>
        <w:t>.”</w:t>
      </w:r>
    </w:p>
    <w:p w14:paraId="271C2BFD" w14:textId="77777777" w:rsidR="00554D2E" w:rsidRDefault="00554D2E" w:rsidP="00554D2E">
      <w:pPr>
        <w:pStyle w:val="Normal23"/>
        <w:spacing w:before="200" w:line="260" w:lineRule="atLeast"/>
        <w:jc w:val="both"/>
      </w:pPr>
      <w:r>
        <w:rPr>
          <w:color w:val="000000"/>
        </w:rPr>
        <w:t xml:space="preserve">Trump, who </w:t>
      </w:r>
      <w:hyperlink r:id="rId933" w:history="1">
        <w:r>
          <w:rPr>
            <w:color w:val="0077CC"/>
            <w:u w:val="single"/>
            <w:shd w:val="clear" w:color="auto" w:fill="FFFFFF"/>
          </w:rPr>
          <w:t xml:space="preserve">faces federal criminal charges over his efforts to overturn the 2020 </w:t>
        </w:r>
      </w:hyperlink>
      <w:hyperlink r:id="rId934" w:history="1">
        <w:r>
          <w:rPr>
            <w:b/>
            <w:color w:val="0077CC"/>
            <w:u w:val="single"/>
            <w:shd w:val="clear" w:color="auto" w:fill="FFFFFF"/>
          </w:rPr>
          <w:t>election</w:t>
        </w:r>
      </w:hyperlink>
      <w:r>
        <w:rPr>
          <w:color w:val="000000"/>
        </w:rPr>
        <w:t xml:space="preserve">, has for four years refused to acknowledge that he lost it. An </w:t>
      </w:r>
      <w:hyperlink r:id="rId935" w:history="1">
        <w:r>
          <w:rPr>
            <w:color w:val="0077CC"/>
            <w:u w:val="single"/>
            <w:shd w:val="clear" w:color="auto" w:fill="FFFFFF"/>
          </w:rPr>
          <w:t>array of recounts, reviews and lawsuits</w:t>
        </w:r>
      </w:hyperlink>
      <w:r>
        <w:rPr>
          <w:color w:val="000000"/>
        </w:rPr>
        <w:t xml:space="preserve"> have generated no evidence of widespread voter fraud or a Trump win – and repeatedly confirmed Biden'</w:t>
      </w:r>
      <w:r>
        <w:rPr>
          <w:b/>
          <w:color w:val="000000"/>
        </w:rPr>
        <w:t>s</w:t>
      </w:r>
      <w:r>
        <w:rPr>
          <w:color w:val="000000"/>
        </w:rPr>
        <w:t xml:space="preserve"> victory. </w:t>
      </w:r>
    </w:p>
    <w:p w14:paraId="7ED057A8" w14:textId="77777777" w:rsidR="00554D2E" w:rsidRDefault="00554D2E" w:rsidP="00554D2E">
      <w:pPr>
        <w:pStyle w:val="Normal23"/>
        <w:spacing w:before="200" w:line="260" w:lineRule="atLeast"/>
        <w:jc w:val="both"/>
      </w:pPr>
      <w:r>
        <w:rPr>
          <w:color w:val="000000"/>
        </w:rPr>
        <w:t xml:space="preserve">Notably, Vance did not directly answer a question from Walz about whether Trump lost the 2020 presidential </w:t>
      </w:r>
      <w:r>
        <w:rPr>
          <w:b/>
          <w:color w:val="000000"/>
        </w:rPr>
        <w:t>election</w:t>
      </w:r>
      <w:r>
        <w:rPr>
          <w:color w:val="000000"/>
        </w:rPr>
        <w:t>, saying he is “focused on the future.”</w:t>
      </w:r>
    </w:p>
    <w:p w14:paraId="19BFC491" w14:textId="77777777" w:rsidR="00554D2E" w:rsidRDefault="00554D2E" w:rsidP="00554D2E">
      <w:pPr>
        <w:pStyle w:val="Normal23"/>
        <w:spacing w:before="200" w:line="260" w:lineRule="atLeast"/>
        <w:jc w:val="both"/>
      </w:pPr>
      <w:r>
        <w:rPr>
          <w:i/>
          <w:color w:val="000000"/>
        </w:rPr>
        <w:t>– Joedy McCreary</w:t>
      </w:r>
    </w:p>
    <w:p w14:paraId="6CE49DF4" w14:textId="77777777" w:rsidR="00554D2E" w:rsidRDefault="00554D2E" w:rsidP="00554D2E">
      <w:pPr>
        <w:pStyle w:val="Normal23"/>
        <w:spacing w:before="200" w:line="260" w:lineRule="atLeast"/>
        <w:jc w:val="both"/>
      </w:pPr>
      <w:r>
        <w:rPr>
          <w:i/>
          <w:color w:val="000000"/>
        </w:rPr>
        <w:t>“Donald Trump was the guy who created the largest trade deficit in American history with China.”</w:t>
      </w:r>
    </w:p>
    <w:p w14:paraId="198C8B16" w14:textId="77777777" w:rsidR="00554D2E" w:rsidRDefault="00554D2E" w:rsidP="00554D2E">
      <w:pPr>
        <w:pStyle w:val="Normal23"/>
        <w:spacing w:before="240" w:line="260" w:lineRule="atLeast"/>
        <w:jc w:val="both"/>
      </w:pPr>
      <w:r>
        <w:rPr>
          <w:color w:val="000000"/>
        </w:rPr>
        <w:t xml:space="preserve">Assigning responsibility for a trade deficit to a president may be an oversimplification, according to industry experts and media reports that point to both </w:t>
      </w:r>
      <w:hyperlink r:id="rId936" w:history="1">
        <w:r>
          <w:rPr>
            <w:color w:val="0077CC"/>
            <w:u w:val="single"/>
            <w:shd w:val="clear" w:color="auto" w:fill="FFFFFF"/>
          </w:rPr>
          <w:t>policies</w:t>
        </w:r>
      </w:hyperlink>
      <w:r>
        <w:rPr>
          <w:color w:val="000000"/>
        </w:rPr>
        <w:t xml:space="preserve"> and the habits of </w:t>
      </w:r>
      <w:hyperlink r:id="rId937" w:history="1">
        <w:r>
          <w:rPr>
            <w:color w:val="0077CC"/>
            <w:u w:val="single"/>
            <w:shd w:val="clear" w:color="auto" w:fill="FFFFFF"/>
          </w:rPr>
          <w:t>consumers abroad</w:t>
        </w:r>
      </w:hyperlink>
      <w:r>
        <w:rPr>
          <w:color w:val="000000"/>
        </w:rPr>
        <w:t xml:space="preserve"> as drivers of deficits.   </w:t>
      </w:r>
    </w:p>
    <w:p w14:paraId="3FC07EC5" w14:textId="77777777" w:rsidR="00554D2E" w:rsidRDefault="00554D2E" w:rsidP="00554D2E">
      <w:pPr>
        <w:pStyle w:val="Normal23"/>
        <w:spacing w:before="240" w:line="260" w:lineRule="atLeast"/>
        <w:jc w:val="both"/>
      </w:pPr>
      <w:r>
        <w:rPr>
          <w:color w:val="000000"/>
        </w:rPr>
        <w:t xml:space="preserve">But the numbers do show the trade deficit with China hit a record high in 2018 under Trump, reaching $419.2 billion, according to data from the </w:t>
      </w:r>
      <w:hyperlink r:id="rId938" w:anchor=":~:text=The%202018%20deficit%20with%20Chinawas%20the%20highest%20on%20record." w:history="1">
        <w:r>
          <w:rPr>
            <w:b/>
            <w:color w:val="0077CC"/>
            <w:u w:val="single"/>
            <w:shd w:val="clear" w:color="auto" w:fill="FFFFFF"/>
          </w:rPr>
          <w:t>U.S</w:t>
        </w:r>
      </w:hyperlink>
      <w:hyperlink r:id="rId939" w:anchor=":~:text=The%202018%20deficit%20with%20Chinawas%20the%20highest%20on%20record." w:history="1">
        <w:r>
          <w:rPr>
            <w:color w:val="0077CC"/>
            <w:u w:val="single"/>
            <w:shd w:val="clear" w:color="auto" w:fill="FFFFFF"/>
          </w:rPr>
          <w:t>. Census Bureau</w:t>
        </w:r>
      </w:hyperlink>
      <w:r>
        <w:rPr>
          <w:color w:val="000000"/>
        </w:rPr>
        <w:t xml:space="preserve">. The largest gap during the Biden administration was $367 billion in 2022, according to the </w:t>
      </w:r>
      <w:hyperlink r:id="rId940" w:anchor=":~:text=China%20Trade%20%26%20Investment%20Summary&amp;text=The%20U.S.%20goods%20and%20servicesup%2039%20percent%20from%202012." w:history="1">
        <w:r>
          <w:rPr>
            <w:b/>
            <w:color w:val="0077CC"/>
            <w:u w:val="single"/>
            <w:shd w:val="clear" w:color="auto" w:fill="FFFFFF"/>
          </w:rPr>
          <w:t>U.S</w:t>
        </w:r>
      </w:hyperlink>
      <w:hyperlink r:id="rId941" w:anchor=":~:text=China%20Trade%20%26%20Investment%20Summary&amp;text=The%20U.S.%20goods%20and%20servicesup%2039%20percent%20from%202012." w:history="1">
        <w:r>
          <w:rPr>
            <w:color w:val="0077CC"/>
            <w:u w:val="single"/>
            <w:shd w:val="clear" w:color="auto" w:fill="FFFFFF"/>
          </w:rPr>
          <w:t>. Trade Representative</w:t>
        </w:r>
      </w:hyperlink>
      <w:r>
        <w:rPr>
          <w:color w:val="000000"/>
        </w:rPr>
        <w:t xml:space="preserve">.    </w:t>
      </w:r>
    </w:p>
    <w:p w14:paraId="56CC12BF" w14:textId="77777777" w:rsidR="00554D2E" w:rsidRDefault="00554D2E" w:rsidP="00554D2E">
      <w:pPr>
        <w:pStyle w:val="Normal23"/>
        <w:spacing w:before="200" w:line="260" w:lineRule="atLeast"/>
        <w:jc w:val="both"/>
      </w:pPr>
      <w:r>
        <w:rPr>
          <w:i/>
          <w:color w:val="000000"/>
        </w:rPr>
        <w:t>-Nate Trela</w:t>
      </w:r>
    </w:p>
    <w:p w14:paraId="6DF818A7" w14:textId="77777777" w:rsidR="00554D2E" w:rsidRDefault="00554D2E" w:rsidP="00554D2E">
      <w:pPr>
        <w:pStyle w:val="Normal23"/>
        <w:spacing w:before="200" w:line="260" w:lineRule="atLeast"/>
        <w:jc w:val="both"/>
      </w:pPr>
      <w:r>
        <w:rPr>
          <w:i/>
          <w:color w:val="000000"/>
        </w:rPr>
        <w:t xml:space="preserve">“Less than 2% of that wall got built, and Mexico didn’t pay a dime. </w:t>
      </w:r>
    </w:p>
    <w:p w14:paraId="61D6B4C1" w14:textId="77777777" w:rsidR="00554D2E" w:rsidRDefault="00554D2E" w:rsidP="00554D2E">
      <w:pPr>
        <w:pStyle w:val="Normal23"/>
        <w:spacing w:before="240" w:line="260" w:lineRule="atLeast"/>
        <w:jc w:val="both"/>
      </w:pPr>
      <w:r>
        <w:rPr>
          <w:color w:val="000000"/>
        </w:rPr>
        <w:t xml:space="preserve">Former President Donald Trump had said the </w:t>
      </w:r>
      <w:hyperlink r:id="rId942" w:history="1">
        <w:r>
          <w:rPr>
            <w:b/>
            <w:color w:val="0077CC"/>
            <w:u w:val="single"/>
            <w:shd w:val="clear" w:color="auto" w:fill="FFFFFF"/>
          </w:rPr>
          <w:t>U.S</w:t>
        </w:r>
      </w:hyperlink>
      <w:hyperlink r:id="rId943" w:history="1">
        <w:r>
          <w:rPr>
            <w:color w:val="0077CC"/>
            <w:u w:val="single"/>
            <w:shd w:val="clear" w:color="auto" w:fill="FFFFFF"/>
          </w:rPr>
          <w:t>. needed 1,000 miles</w:t>
        </w:r>
      </w:hyperlink>
      <w:r>
        <w:rPr>
          <w:color w:val="000000"/>
        </w:rPr>
        <w:t xml:space="preserve"> of border wall during the 2016 campaign. </w:t>
      </w:r>
    </w:p>
    <w:p w14:paraId="04E13425" w14:textId="77777777" w:rsidR="00554D2E" w:rsidRDefault="00554D2E" w:rsidP="00554D2E">
      <w:pPr>
        <w:pStyle w:val="Normal23"/>
        <w:spacing w:before="240" w:line="260" w:lineRule="atLeast"/>
        <w:jc w:val="both"/>
      </w:pPr>
      <w:r>
        <w:rPr>
          <w:color w:val="000000"/>
        </w:rPr>
        <w:t xml:space="preserve">Under his term in office, </w:t>
      </w:r>
      <w:hyperlink r:id="rId944" w:history="1">
        <w:r>
          <w:rPr>
            <w:color w:val="0077CC"/>
            <w:u w:val="single"/>
            <w:shd w:val="clear" w:color="auto" w:fill="FFFFFF"/>
          </w:rPr>
          <w:t>458 miles of barriers</w:t>
        </w:r>
      </w:hyperlink>
      <w:r>
        <w:rPr>
          <w:color w:val="000000"/>
        </w:rPr>
        <w:t xml:space="preserve"> were constructed at the southern border, but </w:t>
      </w:r>
      <w:hyperlink r:id="rId945" w:history="1">
        <w:r>
          <w:rPr>
            <w:color w:val="0077CC"/>
            <w:u w:val="single"/>
            <w:shd w:val="clear" w:color="auto" w:fill="FFFFFF"/>
          </w:rPr>
          <w:t xml:space="preserve">as </w:t>
        </w:r>
      </w:hyperlink>
      <w:hyperlink r:id="rId946" w:history="1">
        <w:r>
          <w:rPr>
            <w:b/>
            <w:color w:val="0077CC"/>
            <w:u w:val="single"/>
            <w:shd w:val="clear" w:color="auto" w:fill="FFFFFF"/>
          </w:rPr>
          <w:t>U.S</w:t>
        </w:r>
      </w:hyperlink>
      <w:hyperlink r:id="rId947" w:history="1">
        <w:r>
          <w:rPr>
            <w:color w:val="0077CC"/>
            <w:u w:val="single"/>
            <w:shd w:val="clear" w:color="auto" w:fill="FFFFFF"/>
          </w:rPr>
          <w:t>. News reported</w:t>
        </w:r>
      </w:hyperlink>
      <w:r>
        <w:rPr>
          <w:color w:val="000000"/>
        </w:rPr>
        <w:t xml:space="preserve">, the “vast majority” of these miles were built where “some kind of barrier already existed.” </w:t>
      </w:r>
    </w:p>
    <w:p w14:paraId="4E9A35B9" w14:textId="77777777" w:rsidR="00554D2E" w:rsidRDefault="00554D2E" w:rsidP="00554D2E">
      <w:pPr>
        <w:pStyle w:val="Normal23"/>
        <w:spacing w:before="200" w:line="260" w:lineRule="atLeast"/>
        <w:jc w:val="both"/>
      </w:pPr>
      <w:r>
        <w:rPr>
          <w:color w:val="000000"/>
        </w:rPr>
        <w:t xml:space="preserve">Before Trump took office, the </w:t>
      </w:r>
      <w:r>
        <w:rPr>
          <w:b/>
          <w:color w:val="000000"/>
        </w:rPr>
        <w:t>U.S</w:t>
      </w:r>
      <w:r>
        <w:rPr>
          <w:color w:val="000000"/>
        </w:rPr>
        <w:t xml:space="preserve">.-Mexico border had about 654 miles of primary barriers and 37 miles of secondary barriers, </w:t>
      </w:r>
      <w:hyperlink r:id="rId948" w:anchor=":~:text=Before%20Trump%E2%80%99s%202017%20inauguration" w:history="1">
        <w:r>
          <w:rPr>
            <w:b/>
            <w:color w:val="0077CC"/>
            <w:u w:val="single"/>
            <w:shd w:val="clear" w:color="auto" w:fill="FFFFFF"/>
          </w:rPr>
          <w:t>PolitiFact</w:t>
        </w:r>
      </w:hyperlink>
      <w:hyperlink r:id="rId949" w:anchor=":~:text=Before%20Trump%E2%80%99s%202017%20inauguration" w:history="1">
        <w:r>
          <w:rPr>
            <w:color w:val="0077CC"/>
            <w:u w:val="single"/>
            <w:shd w:val="clear" w:color="auto" w:fill="FFFFFF"/>
          </w:rPr>
          <w:t xml:space="preserve"> reported</w:t>
        </w:r>
      </w:hyperlink>
      <w:r>
        <w:rPr>
          <w:color w:val="000000"/>
        </w:rPr>
        <w:t xml:space="preserve">, citing a </w:t>
      </w:r>
      <w:r>
        <w:rPr>
          <w:b/>
          <w:color w:val="000000"/>
        </w:rPr>
        <w:t>U.S</w:t>
      </w:r>
      <w:r>
        <w:rPr>
          <w:color w:val="000000"/>
        </w:rPr>
        <w:t>. Customs Border Protection report it obtained. By January 2021, the border had 706 miles of primary barriers and 70 miles of secondary barriers, the article said.</w:t>
      </w:r>
    </w:p>
    <w:p w14:paraId="0D0BE296" w14:textId="77777777" w:rsidR="00554D2E" w:rsidRDefault="00554D2E" w:rsidP="00554D2E">
      <w:pPr>
        <w:pStyle w:val="Normal23"/>
        <w:spacing w:before="240" w:line="260" w:lineRule="atLeast"/>
        <w:jc w:val="both"/>
      </w:pPr>
      <w:r>
        <w:rPr>
          <w:color w:val="000000"/>
        </w:rPr>
        <w:t xml:space="preserve">Those 52 miles of new primary barriers represent about 2.7% of the total length of the </w:t>
      </w:r>
      <w:r>
        <w:rPr>
          <w:b/>
          <w:color w:val="000000"/>
        </w:rPr>
        <w:t>U.S</w:t>
      </w:r>
      <w:r>
        <w:rPr>
          <w:color w:val="000000"/>
        </w:rPr>
        <w:t xml:space="preserve">.-Mexico border, which is </w:t>
      </w:r>
      <w:hyperlink r:id="rId950" w:history="1">
        <w:r>
          <w:rPr>
            <w:color w:val="0077CC"/>
            <w:u w:val="single"/>
            <w:shd w:val="clear" w:color="auto" w:fill="FFFFFF"/>
          </w:rPr>
          <w:t>1,933 miles</w:t>
        </w:r>
      </w:hyperlink>
      <w:r>
        <w:rPr>
          <w:color w:val="000000"/>
        </w:rPr>
        <w:t xml:space="preserve">. </w:t>
      </w:r>
      <w:hyperlink r:id="rId951" w:history="1">
        <w:r>
          <w:rPr>
            <w:color w:val="0077CC"/>
            <w:u w:val="single"/>
            <w:shd w:val="clear" w:color="auto" w:fill="FFFFFF"/>
          </w:rPr>
          <w:t>USA TODAY’</w:t>
        </w:r>
      </w:hyperlink>
      <w:hyperlink r:id="rId952" w:history="1">
        <w:r>
          <w:rPr>
            <w:b/>
            <w:color w:val="0077CC"/>
            <w:u w:val="single"/>
            <w:shd w:val="clear" w:color="auto" w:fill="FFFFFF"/>
          </w:rPr>
          <w:t>s</w:t>
        </w:r>
      </w:hyperlink>
      <w:hyperlink r:id="rId953" w:history="1">
        <w:r>
          <w:rPr>
            <w:color w:val="0077CC"/>
            <w:u w:val="single"/>
            <w:shd w:val="clear" w:color="auto" w:fill="FFFFFF"/>
          </w:rPr>
          <w:t xml:space="preserve"> interactive border wall map</w:t>
        </w:r>
      </w:hyperlink>
      <w:r>
        <w:rPr>
          <w:color w:val="000000"/>
        </w:rPr>
        <w:t xml:space="preserve"> shows large stretches with no barriers at all.</w:t>
      </w:r>
    </w:p>
    <w:p w14:paraId="1C0048F2" w14:textId="77777777" w:rsidR="00554D2E" w:rsidRDefault="00554D2E" w:rsidP="00554D2E">
      <w:pPr>
        <w:pStyle w:val="Normal23"/>
        <w:spacing w:before="240" w:line="260" w:lineRule="atLeast"/>
        <w:jc w:val="both"/>
      </w:pPr>
      <w:r>
        <w:rPr>
          <w:color w:val="000000"/>
        </w:rPr>
        <w:t xml:space="preserve">Trump </w:t>
      </w:r>
      <w:hyperlink r:id="rId954" w:anchor=":~:text=He%20did%20say%20Mexico%20would%20pay%20directly" w:history="1">
        <w:r>
          <w:rPr>
            <w:color w:val="0077CC"/>
            <w:u w:val="single"/>
            <w:shd w:val="clear" w:color="auto" w:fill="FFFFFF"/>
          </w:rPr>
          <w:t>had said Mexico would pay</w:t>
        </w:r>
      </w:hyperlink>
      <w:r>
        <w:rPr>
          <w:color w:val="000000"/>
        </w:rPr>
        <w:t xml:space="preserve"> for his border wall construction, but the country did not, multiple </w:t>
      </w:r>
      <w:hyperlink r:id="rId955" w:anchor=":~:text=Mexico%20did%20not%20pay%20for%20the%20wall" w:history="1">
        <w:r>
          <w:rPr>
            <w:color w:val="0077CC"/>
            <w:u w:val="single"/>
            <w:shd w:val="clear" w:color="auto" w:fill="FFFFFF"/>
          </w:rPr>
          <w:t>media</w:t>
        </w:r>
      </w:hyperlink>
      <w:r>
        <w:rPr>
          <w:color w:val="000000"/>
        </w:rPr>
        <w:t> </w:t>
      </w:r>
      <w:hyperlink r:id="rId956" w:anchor=":~:text=Mexico%20also%20hasn%27t%20paid%20for%20the%20construction" w:history="1">
        <w:r>
          <w:rPr>
            <w:color w:val="0077CC"/>
            <w:u w:val="single"/>
            <w:shd w:val="clear" w:color="auto" w:fill="FFFFFF"/>
          </w:rPr>
          <w:t>outlets</w:t>
        </w:r>
      </w:hyperlink>
      <w:r>
        <w:rPr>
          <w:color w:val="000000"/>
        </w:rPr>
        <w:t> </w:t>
      </w:r>
      <w:hyperlink r:id="rId957" w:history="1">
        <w:r>
          <w:rPr>
            <w:color w:val="0077CC"/>
            <w:u w:val="single"/>
            <w:shd w:val="clear" w:color="auto" w:fill="FFFFFF"/>
          </w:rPr>
          <w:t>reported</w:t>
        </w:r>
      </w:hyperlink>
      <w:r>
        <w:rPr>
          <w:color w:val="000000"/>
        </w:rPr>
        <w:t xml:space="preserve">. </w:t>
      </w:r>
    </w:p>
    <w:p w14:paraId="51FB2515" w14:textId="77777777" w:rsidR="00554D2E" w:rsidRDefault="00554D2E" w:rsidP="00554D2E">
      <w:pPr>
        <w:pStyle w:val="Normal23"/>
        <w:spacing w:before="200" w:line="260" w:lineRule="atLeast"/>
        <w:jc w:val="both"/>
      </w:pPr>
      <w:r>
        <w:rPr>
          <w:i/>
          <w:color w:val="000000"/>
        </w:rPr>
        <w:t>-Andre Byik, Brad Sylvester</w:t>
      </w:r>
    </w:p>
    <w:p w14:paraId="2ACA872C" w14:textId="77777777" w:rsidR="00554D2E" w:rsidRDefault="00554D2E" w:rsidP="00554D2E">
      <w:pPr>
        <w:pStyle w:val="Normal23"/>
        <w:spacing w:before="200" w:line="260" w:lineRule="atLeast"/>
        <w:jc w:val="both"/>
      </w:pPr>
      <w:r>
        <w:rPr>
          <w:i/>
          <w:color w:val="000000"/>
        </w:rPr>
        <w:t>“When was the last time that an American president didn’t have a major conflict break out? The only answer was during the four years Donald Trump was president.”</w:t>
      </w:r>
    </w:p>
    <w:p w14:paraId="36B07615" w14:textId="77777777" w:rsidR="00554D2E" w:rsidRDefault="00554D2E" w:rsidP="00554D2E">
      <w:pPr>
        <w:pStyle w:val="Normal23"/>
        <w:spacing w:before="240" w:line="260" w:lineRule="atLeast"/>
        <w:jc w:val="both"/>
      </w:pPr>
      <w:r>
        <w:rPr>
          <w:color w:val="000000"/>
        </w:rPr>
        <w:t xml:space="preserve">This claim echoes </w:t>
      </w:r>
      <w:hyperlink r:id="rId958" w:anchor=":~:text=I%20don%E2%80%99t%20have%20wars.%20I%20had%20no%20wars%20other%20than%20ISIS%20which%20I%20defeated%20but%20that%20was%20a%20war%20that%20was%20started.%20We%20had%20no%20wars" w:history="1">
        <w:r>
          <w:rPr>
            <w:color w:val="0077CC"/>
            <w:u w:val="single"/>
            <w:shd w:val="clear" w:color="auto" w:fill="FFFFFF"/>
          </w:rPr>
          <w:t>one Trump made</w:t>
        </w:r>
      </w:hyperlink>
      <w:r>
        <w:rPr>
          <w:color w:val="000000"/>
        </w:rPr>
        <w:t xml:space="preserve"> during his Republican National Convention speech that “we had no wars,” and it depends on how you define a major conflict. </w:t>
      </w:r>
    </w:p>
    <w:p w14:paraId="2AAEC7F7" w14:textId="77777777" w:rsidR="00554D2E" w:rsidRDefault="00554D2E" w:rsidP="00554D2E">
      <w:pPr>
        <w:pStyle w:val="Normal23"/>
        <w:spacing w:before="240" w:line="260" w:lineRule="atLeast"/>
        <w:jc w:val="both"/>
      </w:pPr>
      <w:r>
        <w:rPr>
          <w:color w:val="000000"/>
        </w:rPr>
        <w:t>It’</w:t>
      </w:r>
      <w:r>
        <w:rPr>
          <w:b/>
          <w:color w:val="000000"/>
        </w:rPr>
        <w:t>s</w:t>
      </w:r>
      <w:r>
        <w:rPr>
          <w:color w:val="000000"/>
        </w:rPr>
        <w:t xml:space="preserve"> true that no new wars started during Trump’</w:t>
      </w:r>
      <w:r>
        <w:rPr>
          <w:b/>
          <w:color w:val="000000"/>
        </w:rPr>
        <w:t>s</w:t>
      </w:r>
      <w:r>
        <w:rPr>
          <w:color w:val="000000"/>
        </w:rPr>
        <w:t xml:space="preserve"> term. Nor were there any </w:t>
      </w:r>
      <w:hyperlink r:id="rId959" w:anchor=":~:text=authorizations%20of%20military%20force" w:history="1">
        <w:r>
          <w:rPr>
            <w:color w:val="0077CC"/>
            <w:u w:val="single"/>
            <w:shd w:val="clear" w:color="auto" w:fill="FFFFFF"/>
          </w:rPr>
          <w:t>authorizations of military force</w:t>
        </w:r>
      </w:hyperlink>
      <w:r>
        <w:rPr>
          <w:color w:val="000000"/>
        </w:rPr>
        <w:t xml:space="preserve">. But no new wars broke out during the presidencies of Richard Nixon, Gerald Ford or Jimmy Carter, either. While Nixon governed through the Vietnam War, </w:t>
      </w:r>
      <w:hyperlink r:id="rId960" w:history="1">
        <w:r>
          <w:rPr>
            <w:color w:val="0077CC"/>
            <w:u w:val="single"/>
            <w:shd w:val="clear" w:color="auto" w:fill="FFFFFF"/>
          </w:rPr>
          <w:t xml:space="preserve">as our previous </w:t>
        </w:r>
      </w:hyperlink>
      <w:hyperlink r:id="rId961" w:history="1">
        <w:r>
          <w:rPr>
            <w:b/>
            <w:color w:val="0077CC"/>
            <w:u w:val="single"/>
            <w:shd w:val="clear" w:color="auto" w:fill="FFFFFF"/>
          </w:rPr>
          <w:t>fact check</w:t>
        </w:r>
      </w:hyperlink>
      <w:hyperlink r:id="rId962" w:history="1">
        <w:r>
          <w:rPr>
            <w:color w:val="0077CC"/>
            <w:u w:val="single"/>
            <w:shd w:val="clear" w:color="auto" w:fill="FFFFFF"/>
          </w:rPr>
          <w:t xml:space="preserve"> determined</w:t>
        </w:r>
      </w:hyperlink>
      <w:r>
        <w:rPr>
          <w:color w:val="000000"/>
        </w:rPr>
        <w:t>, he didn’t start any foreign wars. And Carter – who turned 100 on Oct. 1 – has expressed pride that “</w:t>
      </w:r>
      <w:hyperlink r:id="rId963" w:anchor=":~:text=We%20kept%20our%20country%20at%20peace.%20We%20never%20went%20to%20war.%20We%20never%20dropped%20a%20bomb.%20We%20never%20fired%20a%20bullet.%20But%20still%20we%20achieved%20our%20international%20goals." w:history="1">
        <w:r>
          <w:rPr>
            <w:color w:val="0077CC"/>
            <w:u w:val="single"/>
            <w:shd w:val="clear" w:color="auto" w:fill="FFFFFF"/>
          </w:rPr>
          <w:t>we never dropped a bomb</w:t>
        </w:r>
      </w:hyperlink>
      <w:r>
        <w:rPr>
          <w:color w:val="000000"/>
        </w:rPr>
        <w:t xml:space="preserve">.” </w:t>
      </w:r>
    </w:p>
    <w:p w14:paraId="0E3A1B63" w14:textId="77777777" w:rsidR="00554D2E" w:rsidRDefault="00554D2E" w:rsidP="00554D2E">
      <w:pPr>
        <w:pStyle w:val="Normal23"/>
        <w:spacing w:before="240" w:line="260" w:lineRule="atLeast"/>
        <w:jc w:val="both"/>
      </w:pPr>
      <w:r>
        <w:rPr>
          <w:color w:val="000000"/>
        </w:rPr>
        <w:t xml:space="preserve">The claim also fails to acknowledge the military actions taken by Trump, who </w:t>
      </w:r>
      <w:hyperlink r:id="rId964" w:history="1">
        <w:r>
          <w:rPr>
            <w:color w:val="0077CC"/>
            <w:u w:val="single"/>
            <w:shd w:val="clear" w:color="auto" w:fill="FFFFFF"/>
          </w:rPr>
          <w:t>ordered airstrikes on Syria in 2018</w:t>
        </w:r>
      </w:hyperlink>
      <w:r>
        <w:rPr>
          <w:color w:val="000000"/>
        </w:rPr>
        <w:t xml:space="preserve"> in retaliation for a </w:t>
      </w:r>
      <w:hyperlink r:id="rId965" w:history="1">
        <w:r>
          <w:rPr>
            <w:color w:val="0077CC"/>
            <w:u w:val="single"/>
            <w:shd w:val="clear" w:color="auto" w:fill="FFFFFF"/>
          </w:rPr>
          <w:t>suspected chemical weapons attack</w:t>
        </w:r>
      </w:hyperlink>
      <w:r>
        <w:rPr>
          <w:color w:val="000000"/>
        </w:rPr>
        <w:t xml:space="preserve"> and killed </w:t>
      </w:r>
      <w:hyperlink r:id="rId966" w:history="1">
        <w:r>
          <w:rPr>
            <w:color w:val="0077CC"/>
            <w:u w:val="single"/>
            <w:shd w:val="clear" w:color="auto" w:fill="FFFFFF"/>
          </w:rPr>
          <w:t>Iranian military leader Gen. Qassem Soleimani</w:t>
        </w:r>
      </w:hyperlink>
      <w:r>
        <w:rPr>
          <w:color w:val="000000"/>
        </w:rPr>
        <w:t xml:space="preserve"> in a 2020 airstrike. And according to a </w:t>
      </w:r>
      <w:hyperlink r:id="rId967" w:history="1">
        <w:r>
          <w:rPr>
            <w:color w:val="0077CC"/>
            <w:u w:val="single"/>
            <w:shd w:val="clear" w:color="auto" w:fill="FFFFFF"/>
          </w:rPr>
          <w:t>2020 Brown University report</w:t>
        </w:r>
      </w:hyperlink>
      <w:r>
        <w:rPr>
          <w:color w:val="000000"/>
        </w:rPr>
        <w:t xml:space="preserve">, the rules of engagement for airstrikes in Afghanistan were relaxed in 2017, leading to </w:t>
      </w:r>
      <w:hyperlink r:id="rId968" w:history="1">
        <w:r>
          <w:rPr>
            <w:color w:val="0077CC"/>
            <w:u w:val="single"/>
            <w:shd w:val="clear" w:color="auto" w:fill="FFFFFF"/>
          </w:rPr>
          <w:t>a 330% increase in civilian fatalities</w:t>
        </w:r>
      </w:hyperlink>
      <w:r>
        <w:rPr>
          <w:color w:val="000000"/>
        </w:rPr>
        <w:t xml:space="preserve">. </w:t>
      </w:r>
    </w:p>
    <w:p w14:paraId="66395178" w14:textId="77777777" w:rsidR="00554D2E" w:rsidRDefault="00554D2E" w:rsidP="00554D2E">
      <w:pPr>
        <w:pStyle w:val="Normal23"/>
        <w:spacing w:before="200" w:line="260" w:lineRule="atLeast"/>
        <w:jc w:val="both"/>
      </w:pPr>
      <w:r>
        <w:rPr>
          <w:i/>
          <w:color w:val="000000"/>
        </w:rPr>
        <w:t>– Joedy McCreary</w:t>
      </w:r>
    </w:p>
    <w:p w14:paraId="3FF764C0" w14:textId="77777777" w:rsidR="00554D2E" w:rsidRDefault="00554D2E" w:rsidP="00554D2E">
      <w:pPr>
        <w:pStyle w:val="Normal23"/>
        <w:spacing w:before="200" w:line="260" w:lineRule="atLeast"/>
        <w:jc w:val="both"/>
      </w:pPr>
      <w:r>
        <w:rPr>
          <w:i/>
          <w:color w:val="000000"/>
        </w:rPr>
        <w:t>“We’re the cleanest economy in the entire world.”</w:t>
      </w:r>
    </w:p>
    <w:p w14:paraId="10E0F2C5" w14:textId="77777777" w:rsidR="00554D2E" w:rsidRDefault="00554D2E" w:rsidP="00554D2E">
      <w:pPr>
        <w:pStyle w:val="Normal23"/>
        <w:spacing w:before="200" w:line="260" w:lineRule="atLeast"/>
        <w:jc w:val="both"/>
      </w:pPr>
      <w:r>
        <w:rPr>
          <w:color w:val="000000"/>
        </w:rPr>
        <w:t xml:space="preserve">Discussions of "clean" economies or industries generally focus on carbon dioxide emissions, and by that measure this claim is off base. The </w:t>
      </w:r>
      <w:r>
        <w:rPr>
          <w:b/>
          <w:color w:val="000000"/>
        </w:rPr>
        <w:t>U.S</w:t>
      </w:r>
      <w:r>
        <w:rPr>
          <w:color w:val="000000"/>
        </w:rPr>
        <w:t>. is not the world’</w:t>
      </w:r>
      <w:r>
        <w:rPr>
          <w:b/>
          <w:color w:val="000000"/>
        </w:rPr>
        <w:t>s</w:t>
      </w:r>
      <w:r>
        <w:rPr>
          <w:color w:val="000000"/>
        </w:rPr>
        <w:t xml:space="preserve"> cleanest economy in terms of carbon intensity, which measures carbon dioxide emissions per dollar of a country’</w:t>
      </w:r>
      <w:r>
        <w:rPr>
          <w:b/>
          <w:color w:val="000000"/>
        </w:rPr>
        <w:t>s</w:t>
      </w:r>
      <w:r>
        <w:rPr>
          <w:color w:val="000000"/>
        </w:rPr>
        <w:t xml:space="preserve"> gross domestic product.</w:t>
      </w:r>
    </w:p>
    <w:p w14:paraId="20CE1AF4" w14:textId="77777777" w:rsidR="00554D2E" w:rsidRDefault="00554D2E" w:rsidP="00554D2E">
      <w:pPr>
        <w:pStyle w:val="Normal23"/>
        <w:spacing w:before="240" w:line="260" w:lineRule="atLeast"/>
        <w:jc w:val="both"/>
      </w:pPr>
      <w:r>
        <w:rPr>
          <w:color w:val="000000"/>
        </w:rPr>
        <w:t xml:space="preserve">In 2022, the </w:t>
      </w:r>
      <w:r>
        <w:rPr>
          <w:b/>
          <w:color w:val="000000"/>
        </w:rPr>
        <w:t>U.S</w:t>
      </w:r>
      <w:r>
        <w:rPr>
          <w:color w:val="000000"/>
        </w:rPr>
        <w:t xml:space="preserve">. emitted </w:t>
      </w:r>
      <w:hyperlink r:id="rId969" w:history="1">
        <w:r>
          <w:rPr>
            <w:color w:val="0077CC"/>
            <w:u w:val="single"/>
            <w:shd w:val="clear" w:color="auto" w:fill="FFFFFF"/>
          </w:rPr>
          <w:t>0.26 kilograms per dollar of GDP</w:t>
        </w:r>
      </w:hyperlink>
      <w:r>
        <w:rPr>
          <w:color w:val="000000"/>
        </w:rPr>
        <w:t xml:space="preserve">, according to </w:t>
      </w:r>
      <w:hyperlink r:id="rId970" w:history="1">
        <w:r>
          <w:rPr>
            <w:color w:val="0077CC"/>
            <w:u w:val="single"/>
            <w:shd w:val="clear" w:color="auto" w:fill="FFFFFF"/>
          </w:rPr>
          <w:t>Our World in Data</w:t>
        </w:r>
      </w:hyperlink>
      <w:r>
        <w:rPr>
          <w:color w:val="000000"/>
        </w:rPr>
        <w:t>. That is less efficient than many European and South American countries, such as France at 0.11 kilograms per dollar of GDP or Brazil at 0.15 kilograms per dollar.</w:t>
      </w:r>
    </w:p>
    <w:p w14:paraId="1DECBCA3" w14:textId="77777777" w:rsidR="00554D2E" w:rsidRDefault="00554D2E" w:rsidP="00554D2E">
      <w:pPr>
        <w:pStyle w:val="Normal23"/>
        <w:spacing w:before="200" w:line="260" w:lineRule="atLeast"/>
        <w:jc w:val="both"/>
      </w:pPr>
      <w:r>
        <w:rPr>
          <w:color w:val="000000"/>
        </w:rPr>
        <w:t xml:space="preserve">The </w:t>
      </w:r>
      <w:r>
        <w:rPr>
          <w:b/>
          <w:color w:val="000000"/>
        </w:rPr>
        <w:t>U.S</w:t>
      </w:r>
      <w:r>
        <w:rPr>
          <w:color w:val="000000"/>
        </w:rPr>
        <w:t xml:space="preserve">. also emits more CO2 per capita than most other countries in the world – about </w:t>
      </w:r>
      <w:hyperlink r:id="rId971" w:history="1">
        <w:r>
          <w:rPr>
            <w:color w:val="0077CC"/>
            <w:u w:val="single"/>
            <w:shd w:val="clear" w:color="auto" w:fill="FFFFFF"/>
          </w:rPr>
          <w:t>14.9 tons per person</w:t>
        </w:r>
      </w:hyperlink>
      <w:r>
        <w:rPr>
          <w:color w:val="000000"/>
        </w:rPr>
        <w:t xml:space="preserve"> in 2022. That’</w:t>
      </w:r>
      <w:r>
        <w:rPr>
          <w:b/>
          <w:color w:val="000000"/>
        </w:rPr>
        <w:t>s</w:t>
      </w:r>
      <w:r>
        <w:rPr>
          <w:color w:val="000000"/>
        </w:rPr>
        <w:t xml:space="preserve"> higher than China, which emitted about eight tons per person in 2022, though it has more than </w:t>
      </w:r>
      <w:hyperlink r:id="rId972" w:history="1">
        <w:r>
          <w:rPr>
            <w:color w:val="0077CC"/>
            <w:u w:val="single"/>
            <w:shd w:val="clear" w:color="auto" w:fill="FFFFFF"/>
          </w:rPr>
          <w:t>four times as many people</w:t>
        </w:r>
      </w:hyperlink>
      <w:r>
        <w:rPr>
          <w:color w:val="000000"/>
        </w:rPr>
        <w:t xml:space="preserve"> as the </w:t>
      </w:r>
      <w:r>
        <w:rPr>
          <w:b/>
          <w:color w:val="000000"/>
        </w:rPr>
        <w:t>U.S</w:t>
      </w:r>
      <w:r>
        <w:rPr>
          <w:color w:val="000000"/>
        </w:rPr>
        <w:t>.</w:t>
      </w:r>
    </w:p>
    <w:p w14:paraId="1E0D8352" w14:textId="77777777" w:rsidR="00554D2E" w:rsidRDefault="00554D2E" w:rsidP="00554D2E">
      <w:pPr>
        <w:pStyle w:val="Normal23"/>
        <w:spacing w:before="200" w:line="260" w:lineRule="atLeast"/>
        <w:jc w:val="both"/>
      </w:pPr>
      <w:r>
        <w:rPr>
          <w:i/>
          <w:color w:val="000000"/>
        </w:rPr>
        <w:t>-Chris Mueller</w:t>
      </w:r>
    </w:p>
    <w:p w14:paraId="0773ACEC" w14:textId="77777777" w:rsidR="00554D2E" w:rsidRDefault="00554D2E" w:rsidP="00554D2E">
      <w:pPr>
        <w:pStyle w:val="Normal23"/>
        <w:spacing w:before="200" w:line="260" w:lineRule="atLeast"/>
        <w:jc w:val="both"/>
      </w:pPr>
      <w:r>
        <w:rPr>
          <w:i/>
          <w:color w:val="000000"/>
        </w:rPr>
        <w:t>“Iran has received over $100 billion in unfrozen assets thanks to the Kamala Harris administration.”</w:t>
      </w:r>
    </w:p>
    <w:p w14:paraId="7BBD7BD3" w14:textId="77777777" w:rsidR="00554D2E" w:rsidRDefault="00554D2E" w:rsidP="00554D2E">
      <w:pPr>
        <w:pStyle w:val="Normal23"/>
        <w:spacing w:before="200" w:line="260" w:lineRule="atLeast"/>
        <w:jc w:val="both"/>
      </w:pPr>
      <w:r>
        <w:rPr>
          <w:color w:val="000000"/>
        </w:rPr>
        <w:t>This is an apparent reference to a pair of agreements that allowed Iran to access up to $16 billion of previously frozen assets – not $100 billion, as Vance claimed.</w:t>
      </w:r>
    </w:p>
    <w:p w14:paraId="2F44404B" w14:textId="77777777" w:rsidR="00554D2E" w:rsidRDefault="00554D2E" w:rsidP="00554D2E">
      <w:pPr>
        <w:pStyle w:val="Normal23"/>
        <w:spacing w:before="200" w:line="260" w:lineRule="atLeast"/>
        <w:jc w:val="both"/>
      </w:pPr>
      <w:r>
        <w:rPr>
          <w:color w:val="000000"/>
        </w:rPr>
        <w:t xml:space="preserve">First, in September 2023, a prisoner exchange between the </w:t>
      </w:r>
      <w:r>
        <w:rPr>
          <w:b/>
          <w:color w:val="000000"/>
        </w:rPr>
        <w:t>U.S</w:t>
      </w:r>
      <w:r>
        <w:rPr>
          <w:color w:val="000000"/>
        </w:rPr>
        <w:t xml:space="preserve">. and Iran included the </w:t>
      </w:r>
      <w:hyperlink r:id="rId973" w:anchor=":~:text=In%20September%2C%20the%20U.S.%20and%20Iran%20exchanged%20prisoners%20in%20a%20deal%20that%20also%20included%20the%20unfreezing%20of%20%246%20billion%20in%20Iranian%20assets." w:history="1">
        <w:r>
          <w:rPr>
            <w:color w:val="0077CC"/>
            <w:u w:val="single"/>
            <w:shd w:val="clear" w:color="auto" w:fill="FFFFFF"/>
          </w:rPr>
          <w:t>unfreezing of $6 billion in Iranian assets</w:t>
        </w:r>
      </w:hyperlink>
      <w:r>
        <w:rPr>
          <w:color w:val="000000"/>
        </w:rPr>
        <w:t xml:space="preserve">, </w:t>
      </w:r>
      <w:r>
        <w:rPr>
          <w:b/>
          <w:color w:val="000000"/>
        </w:rPr>
        <w:t>Factcheck</w:t>
      </w:r>
      <w:r>
        <w:rPr>
          <w:color w:val="000000"/>
        </w:rPr>
        <w:t>.</w:t>
      </w:r>
      <w:r>
        <w:rPr>
          <w:b/>
          <w:color w:val="000000"/>
        </w:rPr>
        <w:t>org</w:t>
      </w:r>
      <w:r>
        <w:rPr>
          <w:color w:val="000000"/>
        </w:rPr>
        <w:t xml:space="preserve"> reported. It also led to </w:t>
      </w:r>
      <w:hyperlink r:id="rId974" w:anchor=":~:text=Five%20Americans%20were%20released%20from%20Iranian%20jails%20and%20returned%20to%20the%20U.S.%2C%20and%20five%20Iranians%20who%20had%20either%20been%20charged%20or%20convicted%20in%20the%20U.S.%20received%20clemency.%20The%20other%20part%20of%20the%20deal%20freed%20up%20%246%20billion%20in%20previously%20frozen%20Iranian%20assets." w:history="1">
        <w:r>
          <w:rPr>
            <w:color w:val="0077CC"/>
            <w:u w:val="single"/>
            <w:shd w:val="clear" w:color="auto" w:fill="FFFFFF"/>
          </w:rPr>
          <w:t>the release of five Americans from Iranian custody</w:t>
        </w:r>
      </w:hyperlink>
      <w:r>
        <w:rPr>
          <w:color w:val="000000"/>
        </w:rPr>
        <w:t xml:space="preserve"> and allowed them to return to the </w:t>
      </w:r>
      <w:r>
        <w:rPr>
          <w:b/>
          <w:color w:val="000000"/>
        </w:rPr>
        <w:t>U.S</w:t>
      </w:r>
      <w:r>
        <w:rPr>
          <w:color w:val="000000"/>
        </w:rPr>
        <w:t xml:space="preserve">., while five Iranians either charged or convicted in the </w:t>
      </w:r>
      <w:r>
        <w:rPr>
          <w:b/>
          <w:color w:val="000000"/>
        </w:rPr>
        <w:t>U.S</w:t>
      </w:r>
      <w:r>
        <w:rPr>
          <w:color w:val="000000"/>
        </w:rPr>
        <w:t xml:space="preserve">. also received clemency.  </w:t>
      </w:r>
    </w:p>
    <w:p w14:paraId="686353C9" w14:textId="77777777" w:rsidR="00554D2E" w:rsidRDefault="00554D2E" w:rsidP="00554D2E">
      <w:pPr>
        <w:pStyle w:val="Normal23"/>
        <w:spacing w:before="240" w:line="260" w:lineRule="atLeast"/>
        <w:jc w:val="both"/>
      </w:pPr>
      <w:r>
        <w:rPr>
          <w:color w:val="000000"/>
        </w:rPr>
        <w:t xml:space="preserve">Second, in November 2023, Secretary of State Antony Blinken </w:t>
      </w:r>
      <w:hyperlink r:id="rId975" w:anchor=":~:text=In%202018%2C%20afteragain%2C%20renewed." w:history="1">
        <w:r>
          <w:rPr>
            <w:color w:val="0077CC"/>
            <w:u w:val="single"/>
            <w:shd w:val="clear" w:color="auto" w:fill="FFFFFF"/>
          </w:rPr>
          <w:t>renewed a waiver</w:t>
        </w:r>
      </w:hyperlink>
      <w:r>
        <w:rPr>
          <w:color w:val="000000"/>
        </w:rPr>
        <w:t xml:space="preserve"> that allowed Iraq to continue to purchase electricity from Iran, with restrictions that require Iran to use the proceeds for humanitarian purposes, according to </w:t>
      </w:r>
      <w:r>
        <w:rPr>
          <w:b/>
          <w:color w:val="000000"/>
        </w:rPr>
        <w:t>Factcheck</w:t>
      </w:r>
      <w:r>
        <w:rPr>
          <w:color w:val="000000"/>
        </w:rPr>
        <w:t>.</w:t>
      </w:r>
      <w:r>
        <w:rPr>
          <w:b/>
          <w:color w:val="000000"/>
        </w:rPr>
        <w:t>org</w:t>
      </w:r>
      <w:r>
        <w:rPr>
          <w:color w:val="000000"/>
        </w:rPr>
        <w:t xml:space="preserve">. </w:t>
      </w:r>
      <w:hyperlink r:id="rId976" w:anchor=":~:text=They%20also%20sought%20to%20parry%20criticism%2C%20notably%20from%20Republicans%20in%20Congress%2C%20that%20giving%20Iran%20greater%20access%20to%20such%20funds%20%2D%20an%20estimated%20%2410%20billion%20in%20such%20payments%20have%20built%20up%20in%20Iraq%20%2D%20frees%20up%20money%20that%20Tehran%20can%20spend%20on%20militias%20that%20attack%20U.S.%20forces%2C%20or%20on%20its%20nuclear%20program." w:history="1">
        <w:r>
          <w:rPr>
            <w:color w:val="0077CC"/>
            <w:u w:val="single"/>
            <w:shd w:val="clear" w:color="auto" w:fill="FFFFFF"/>
          </w:rPr>
          <w:t>Multiple news</w:t>
        </w:r>
      </w:hyperlink>
      <w:r>
        <w:rPr>
          <w:color w:val="000000"/>
        </w:rPr>
        <w:t> </w:t>
      </w:r>
      <w:hyperlink r:id="rId977" w:history="1">
        <w:r>
          <w:rPr>
            <w:color w:val="0077CC"/>
            <w:u w:val="single"/>
            <w:shd w:val="clear" w:color="auto" w:fill="FFFFFF"/>
          </w:rPr>
          <w:t>outlets reported</w:t>
        </w:r>
      </w:hyperlink>
      <w:r>
        <w:rPr>
          <w:color w:val="000000"/>
        </w:rPr>
        <w:t xml:space="preserve"> that an estimated $10 billion had built up from Iraqi payments for Iranian electricity. </w:t>
      </w:r>
    </w:p>
    <w:p w14:paraId="45923E5B" w14:textId="77777777" w:rsidR="00554D2E" w:rsidRDefault="00554D2E" w:rsidP="00554D2E">
      <w:pPr>
        <w:pStyle w:val="Normal23"/>
        <w:spacing w:before="240" w:line="260" w:lineRule="atLeast"/>
        <w:jc w:val="both"/>
      </w:pPr>
      <w:r>
        <w:rPr>
          <w:color w:val="000000"/>
        </w:rPr>
        <w:t xml:space="preserve">In 2016, under then-President Barack Obama, the </w:t>
      </w:r>
      <w:r>
        <w:rPr>
          <w:b/>
          <w:color w:val="000000"/>
        </w:rPr>
        <w:t>U.S</w:t>
      </w:r>
      <w:r>
        <w:rPr>
          <w:color w:val="000000"/>
        </w:rPr>
        <w:t xml:space="preserve">. dropped sanctions on Iran as a result of a nuclear deal that led the </w:t>
      </w:r>
      <w:r>
        <w:rPr>
          <w:b/>
          <w:color w:val="000000"/>
        </w:rPr>
        <w:t>U.S</w:t>
      </w:r>
      <w:r>
        <w:rPr>
          <w:color w:val="000000"/>
        </w:rPr>
        <w:t xml:space="preserve">. and European countries to </w:t>
      </w:r>
      <w:hyperlink r:id="rId978" w:anchor=":~:text=Most%20significantly%2C%20Ufrozen%20Iranian%20assets." w:history="1">
        <w:r>
          <w:rPr>
            <w:color w:val="0077CC"/>
            <w:u w:val="single"/>
            <w:shd w:val="clear" w:color="auto" w:fill="FFFFFF"/>
          </w:rPr>
          <w:t>unfreeze about $100 billion</w:t>
        </w:r>
      </w:hyperlink>
      <w:r>
        <w:rPr>
          <w:color w:val="000000"/>
        </w:rPr>
        <w:t xml:space="preserve"> in Iranian assets. Harris wasn’t involved in that deal. </w:t>
      </w:r>
    </w:p>
    <w:p w14:paraId="166EF7F6" w14:textId="77777777" w:rsidR="00554D2E" w:rsidRDefault="00554D2E" w:rsidP="00554D2E">
      <w:pPr>
        <w:pStyle w:val="Normal23"/>
        <w:spacing w:before="200" w:line="260" w:lineRule="atLeast"/>
        <w:jc w:val="both"/>
      </w:pPr>
      <w:r>
        <w:rPr>
          <w:i/>
          <w:color w:val="000000"/>
        </w:rPr>
        <w:t>-Chris Mueller</w:t>
      </w:r>
    </w:p>
    <w:p w14:paraId="3A2B561C" w14:textId="77777777" w:rsidR="00554D2E" w:rsidRDefault="00554D2E" w:rsidP="00554D2E">
      <w:pPr>
        <w:pStyle w:val="Normal23"/>
        <w:spacing w:before="200" w:line="260" w:lineRule="atLeast"/>
        <w:jc w:val="both"/>
      </w:pPr>
      <w:r>
        <w:rPr>
          <w:i/>
          <w:color w:val="000000"/>
        </w:rPr>
        <w:t>“Their (Donald Trump and JD Vance’</w:t>
      </w:r>
      <w:r>
        <w:rPr>
          <w:b/>
          <w:i/>
          <w:color w:val="000000"/>
        </w:rPr>
        <w:t>s</w:t>
      </w:r>
      <w:r>
        <w:rPr>
          <w:i/>
          <w:color w:val="000000"/>
        </w:rPr>
        <w:t>) Project 2025 is going to have a registry of pregnancies.”</w:t>
      </w:r>
    </w:p>
    <w:p w14:paraId="2B933D6D" w14:textId="77777777" w:rsidR="00554D2E" w:rsidRDefault="00554D2E" w:rsidP="00554D2E">
      <w:pPr>
        <w:pStyle w:val="Normal23"/>
        <w:spacing w:before="240" w:line="260" w:lineRule="atLeast"/>
        <w:jc w:val="both"/>
      </w:pPr>
      <w:r>
        <w:rPr>
          <w:color w:val="000000"/>
        </w:rPr>
        <w:t>Project 2025 seeks to limit abortion access and calls for healthcare workers to report abortion pill complications using the FDA'</w:t>
      </w:r>
      <w:r>
        <w:rPr>
          <w:b/>
          <w:color w:val="000000"/>
        </w:rPr>
        <w:t>s</w:t>
      </w:r>
      <w:r>
        <w:rPr>
          <w:color w:val="000000"/>
        </w:rPr>
        <w:t xml:space="preserve"> Adverse Events Reporting System, but it </w:t>
      </w:r>
      <w:hyperlink r:id="rId979" w:history="1">
        <w:r>
          <w:rPr>
            <w:color w:val="0077CC"/>
            <w:u w:val="single"/>
            <w:shd w:val="clear" w:color="auto" w:fill="FFFFFF"/>
          </w:rPr>
          <w:t>doesn’t mention anything</w:t>
        </w:r>
      </w:hyperlink>
      <w:r>
        <w:rPr>
          <w:color w:val="000000"/>
        </w:rPr>
        <w:t xml:space="preserve"> about a federal pregnancy tracking agency.</w:t>
      </w:r>
    </w:p>
    <w:p w14:paraId="4AA83C7D" w14:textId="77777777" w:rsidR="00554D2E" w:rsidRDefault="00554D2E" w:rsidP="00554D2E">
      <w:pPr>
        <w:pStyle w:val="Normal23"/>
        <w:spacing w:before="200" w:line="260" w:lineRule="atLeast"/>
        <w:jc w:val="both"/>
      </w:pPr>
      <w:r>
        <w:rPr>
          <w:color w:val="000000"/>
        </w:rPr>
        <w:t xml:space="preserve">When asked during an </w:t>
      </w:r>
      <w:hyperlink r:id="rId980" w:history="1">
        <w:r>
          <w:rPr>
            <w:color w:val="0077CC"/>
            <w:u w:val="single"/>
            <w:shd w:val="clear" w:color="auto" w:fill="FFFFFF"/>
          </w:rPr>
          <w:t>April 12 Time magazine interview</w:t>
        </w:r>
      </w:hyperlink>
      <w:r>
        <w:rPr>
          <w:color w:val="000000"/>
        </w:rPr>
        <w:t xml:space="preserve"> whether states should monitor women’</w:t>
      </w:r>
      <w:r>
        <w:rPr>
          <w:b/>
          <w:color w:val="000000"/>
        </w:rPr>
        <w:t>s</w:t>
      </w:r>
      <w:r>
        <w:rPr>
          <w:color w:val="000000"/>
        </w:rPr>
        <w:t xml:space="preserve"> pregnancies to determine if they are in compliance with abortion laws, former President Donald Trump said states “might do that” but that it was a decision the states would be allowed to make themselves. </w:t>
      </w:r>
    </w:p>
    <w:p w14:paraId="33256299" w14:textId="77777777" w:rsidR="00554D2E" w:rsidRDefault="00554D2E" w:rsidP="00554D2E">
      <w:pPr>
        <w:pStyle w:val="Normal23"/>
        <w:spacing w:before="200" w:line="260" w:lineRule="atLeast"/>
        <w:jc w:val="both"/>
      </w:pPr>
      <w:r>
        <w:rPr>
          <w:color w:val="000000"/>
        </w:rPr>
        <w:t xml:space="preserve">USA TODAY has </w:t>
      </w:r>
      <w:hyperlink r:id="rId981" w:history="1">
        <w:r>
          <w:rPr>
            <w:color w:val="0077CC"/>
            <w:u w:val="single"/>
            <w:shd w:val="clear" w:color="auto" w:fill="FFFFFF"/>
          </w:rPr>
          <w:t>previously debunked</w:t>
        </w:r>
      </w:hyperlink>
      <w:r>
        <w:rPr>
          <w:color w:val="000000"/>
        </w:rPr>
        <w:t> </w:t>
      </w:r>
      <w:hyperlink r:id="rId982" w:history="1">
        <w:r>
          <w:rPr>
            <w:color w:val="0077CC"/>
            <w:u w:val="single"/>
            <w:shd w:val="clear" w:color="auto" w:fill="FFFFFF"/>
          </w:rPr>
          <w:t xml:space="preserve">several similar </w:t>
        </w:r>
      </w:hyperlink>
      <w:r>
        <w:rPr>
          <w:color w:val="000000"/>
        </w:rPr>
        <w:t> </w:t>
      </w:r>
      <w:hyperlink r:id="rId983" w:history="1">
        <w:r>
          <w:rPr>
            <w:color w:val="0077CC"/>
            <w:u w:val="single"/>
            <w:shd w:val="clear" w:color="auto" w:fill="FFFFFF"/>
          </w:rPr>
          <w:t>claims</w:t>
        </w:r>
      </w:hyperlink>
      <w:r>
        <w:rPr>
          <w:color w:val="000000"/>
        </w:rPr>
        <w:t>, including the incorrect labeling of this as Trump'</w:t>
      </w:r>
      <w:r>
        <w:rPr>
          <w:b/>
          <w:color w:val="000000"/>
        </w:rPr>
        <w:t>s</w:t>
      </w:r>
      <w:r>
        <w:rPr>
          <w:color w:val="000000"/>
        </w:rPr>
        <w:t xml:space="preserve"> plan.</w:t>
      </w:r>
    </w:p>
    <w:p w14:paraId="3C446398" w14:textId="77777777" w:rsidR="00554D2E" w:rsidRDefault="00554D2E" w:rsidP="00554D2E">
      <w:pPr>
        <w:pStyle w:val="Normal23"/>
        <w:spacing w:before="200" w:line="260" w:lineRule="atLeast"/>
        <w:jc w:val="both"/>
      </w:pPr>
      <w:r>
        <w:rPr>
          <w:color w:val="000000"/>
        </w:rPr>
        <w:t xml:space="preserve">Project 2025, a </w:t>
      </w:r>
      <w:hyperlink r:id="rId984" w:history="1">
        <w:r>
          <w:rPr>
            <w:color w:val="0077CC"/>
            <w:u w:val="single"/>
            <w:shd w:val="clear" w:color="auto" w:fill="FFFFFF"/>
          </w:rPr>
          <w:t>900-page political playbook</w:t>
        </w:r>
      </w:hyperlink>
      <w:r>
        <w:rPr>
          <w:color w:val="000000"/>
        </w:rPr>
        <w:t xml:space="preserve"> for the next Republican president, was created by the Heritage Foundation in collaboration with </w:t>
      </w:r>
      <w:hyperlink r:id="rId985" w:history="1">
        <w:r>
          <w:rPr>
            <w:color w:val="0077CC"/>
            <w:u w:val="single"/>
            <w:shd w:val="clear" w:color="auto" w:fill="FFFFFF"/>
          </w:rPr>
          <w:t>more than 100 conservative groups</w:t>
        </w:r>
      </w:hyperlink>
      <w:r>
        <w:rPr>
          <w:color w:val="000000"/>
        </w:rPr>
        <w:t>. Though the project involves numerous allies of former President Donald Trump and some of its proposals overlap with Trump’</w:t>
      </w:r>
      <w:r>
        <w:rPr>
          <w:b/>
          <w:color w:val="000000"/>
        </w:rPr>
        <w:t>s</w:t>
      </w:r>
      <w:r>
        <w:rPr>
          <w:color w:val="000000"/>
        </w:rPr>
        <w:t xml:space="preserve"> policies, the project wasn’t created by Trump. </w:t>
      </w:r>
    </w:p>
    <w:p w14:paraId="26AD9A28" w14:textId="77777777" w:rsidR="00554D2E" w:rsidRDefault="00554D2E" w:rsidP="00554D2E">
      <w:pPr>
        <w:pStyle w:val="Normal23"/>
        <w:spacing w:before="240" w:line="260" w:lineRule="atLeast"/>
        <w:jc w:val="both"/>
      </w:pPr>
      <w:r>
        <w:rPr>
          <w:color w:val="000000"/>
        </w:rPr>
        <w:t xml:space="preserve">The former president previously attempted to distance himself from the project, saying in a </w:t>
      </w:r>
      <w:hyperlink r:id="rId986" w:history="1">
        <w:r>
          <w:rPr>
            <w:color w:val="0077CC"/>
            <w:u w:val="single"/>
            <w:shd w:val="clear" w:color="auto" w:fill="FFFFFF"/>
          </w:rPr>
          <w:t>July 5 Truth Social post</w:t>
        </w:r>
      </w:hyperlink>
      <w:r>
        <w:rPr>
          <w:color w:val="000000"/>
        </w:rPr>
        <w:t>, “I know nothing about Project 2025. ... I disagree with some of the things they’re saying and some of the things they’re saying are absolutely ridiculous and abysmal.”</w:t>
      </w:r>
    </w:p>
    <w:p w14:paraId="6CFFC57F" w14:textId="77777777" w:rsidR="00554D2E" w:rsidRDefault="00554D2E" w:rsidP="00554D2E">
      <w:pPr>
        <w:pStyle w:val="Normal23"/>
        <w:spacing w:before="200" w:line="260" w:lineRule="atLeast"/>
        <w:jc w:val="both"/>
      </w:pPr>
      <w:r>
        <w:rPr>
          <w:color w:val="000000"/>
        </w:rPr>
        <w:t>Here'</w:t>
      </w:r>
      <w:r>
        <w:rPr>
          <w:b/>
          <w:color w:val="000000"/>
        </w:rPr>
        <w:t>s</w:t>
      </w:r>
      <w:r>
        <w:rPr>
          <w:color w:val="000000"/>
        </w:rPr>
        <w:t xml:space="preserve"> what Project 2025 says about gathering data on pregnancies:</w:t>
      </w:r>
    </w:p>
    <w:p w14:paraId="2B489897" w14:textId="77777777" w:rsidR="00554D2E" w:rsidRDefault="00554D2E" w:rsidP="00554D2E">
      <w:pPr>
        <w:pStyle w:val="Normal23"/>
        <w:spacing w:before="200" w:line="260" w:lineRule="atLeast"/>
        <w:jc w:val="both"/>
      </w:pPr>
      <w:r>
        <w:rPr>
          <w:color w:val="000000"/>
        </w:rPr>
        <w:t>HHS should use every available tool, including the cutting of funds, to ensure that every state reports exactly how many abortions take place within its borders, at what gestational age of the child, for what reason, the mother’</w:t>
      </w:r>
      <w:r>
        <w:rPr>
          <w:b/>
          <w:color w:val="000000"/>
        </w:rPr>
        <w:t>s</w:t>
      </w:r>
      <w:r>
        <w:rPr>
          <w:color w:val="000000"/>
        </w:rPr>
        <w:t xml:space="preserve"> state of residence, and by what method. It should also ensure that statistics are separated by category: spontaneous miscarriage; treatments that incidentally result in the death of a child (such as chemotherapy); stillbirths; and induced abortion. In addition, CDC should require monitoring and reporting for complications due to abortion and every instance of children being born alive after an abortion.</w:t>
      </w:r>
    </w:p>
    <w:p w14:paraId="1B12B1A6" w14:textId="77777777" w:rsidR="00554D2E" w:rsidRDefault="00554D2E" w:rsidP="00554D2E">
      <w:pPr>
        <w:pStyle w:val="Normal23"/>
        <w:spacing w:before="200" w:line="260" w:lineRule="atLeast"/>
        <w:jc w:val="both"/>
      </w:pPr>
      <w:r>
        <w:rPr>
          <w:i/>
          <w:color w:val="000000"/>
        </w:rPr>
        <w:t>-Hannah Hudnall</w:t>
      </w:r>
    </w:p>
    <w:p w14:paraId="3735EA26" w14:textId="77777777" w:rsidR="00554D2E" w:rsidRDefault="00554D2E" w:rsidP="00554D2E">
      <w:pPr>
        <w:pStyle w:val="Normal23"/>
        <w:spacing w:before="200" w:line="260" w:lineRule="atLeast"/>
        <w:jc w:val="both"/>
      </w:pPr>
      <w:r>
        <w:rPr>
          <w:color w:val="000000"/>
        </w:rPr>
        <w:t xml:space="preserve">This is largely true, although natural gas production is projected to dip slightly in 2024, according to the Energy Information Administration, </w:t>
      </w:r>
    </w:p>
    <w:p w14:paraId="2A647A2A" w14:textId="77777777" w:rsidR="00554D2E" w:rsidRDefault="00554D2E" w:rsidP="00554D2E">
      <w:pPr>
        <w:pStyle w:val="Normal23"/>
        <w:spacing w:before="240" w:line="260" w:lineRule="atLeast"/>
        <w:jc w:val="both"/>
      </w:pPr>
      <w:r>
        <w:rPr>
          <w:color w:val="000000"/>
        </w:rPr>
        <w:t xml:space="preserve">The </w:t>
      </w:r>
      <w:r>
        <w:rPr>
          <w:b/>
          <w:color w:val="000000"/>
        </w:rPr>
        <w:t>U.S</w:t>
      </w:r>
      <w:r>
        <w:rPr>
          <w:color w:val="000000"/>
        </w:rPr>
        <w:t xml:space="preserve">. produced a </w:t>
      </w:r>
      <w:hyperlink r:id="rId987" w:history="1">
        <w:r>
          <w:rPr>
            <w:color w:val="0077CC"/>
            <w:u w:val="single"/>
            <w:shd w:val="clear" w:color="auto" w:fill="FFFFFF"/>
          </w:rPr>
          <w:t>record 12.9 million barrels of oil per day</w:t>
        </w:r>
      </w:hyperlink>
      <w:r>
        <w:rPr>
          <w:color w:val="000000"/>
        </w:rPr>
        <w:t xml:space="preserve"> in 2023, reaching 13.4 million barrels daily in December 2023. The EIA </w:t>
      </w:r>
      <w:hyperlink r:id="rId988" w:anchor=":~:text=The%20EIA%20increased%20its%202024decrease%20from%20last%20months%20estimate." w:history="1">
        <w:r>
          <w:rPr>
            <w:color w:val="0077CC"/>
            <w:u w:val="single"/>
            <w:shd w:val="clear" w:color="auto" w:fill="FFFFFF"/>
          </w:rPr>
          <w:t>projects</w:t>
        </w:r>
      </w:hyperlink>
      <w:r>
        <w:rPr>
          <w:color w:val="000000"/>
        </w:rPr>
        <w:t xml:space="preserve"> 13.25 million barrels daily production this year. </w:t>
      </w:r>
    </w:p>
    <w:p w14:paraId="6BAF663C" w14:textId="77777777" w:rsidR="00554D2E" w:rsidRDefault="00554D2E" w:rsidP="00554D2E">
      <w:pPr>
        <w:pStyle w:val="Normal23"/>
        <w:spacing w:before="240" w:line="260" w:lineRule="atLeast"/>
        <w:jc w:val="both"/>
      </w:pPr>
      <w:r>
        <w:rPr>
          <w:color w:val="000000"/>
        </w:rPr>
        <w:t xml:space="preserve">The EIA also said 2023 was a </w:t>
      </w:r>
      <w:hyperlink r:id="rId989" w:anchor=":~:text=Domestic%20dry%20natural%20gas%20productionlevel%20of%2099.3%20Bcf%2Fd." w:history="1">
        <w:r>
          <w:rPr>
            <w:color w:val="0077CC"/>
            <w:u w:val="single"/>
            <w:shd w:val="clear" w:color="auto" w:fill="FFFFFF"/>
          </w:rPr>
          <w:t>record year for natural gas</w:t>
        </w:r>
      </w:hyperlink>
      <w:r>
        <w:rPr>
          <w:color w:val="000000"/>
        </w:rPr>
        <w:t xml:space="preserve"> production, with 37.8 trillion cubic feet of dry gas produced. However, its 2024 outlook </w:t>
      </w:r>
      <w:hyperlink r:id="rId990" w:history="1">
        <w:r>
          <w:rPr>
            <w:color w:val="0077CC"/>
            <w:u w:val="single"/>
            <w:shd w:val="clear" w:color="auto" w:fill="FFFFFF"/>
          </w:rPr>
          <w:t>expects a dip</w:t>
        </w:r>
      </w:hyperlink>
      <w:r>
        <w:rPr>
          <w:color w:val="000000"/>
        </w:rPr>
        <w:t xml:space="preserve"> because of producers reducing activity in response to lower prices. The agency projects production to climb </w:t>
      </w:r>
      <w:hyperlink r:id="rId991" w:anchor=":~:text=EIA%20projected%20dry%20gas%20productionwould%20rise%20to%20105.2%20bcfd." w:history="1">
        <w:r>
          <w:rPr>
            <w:color w:val="0077CC"/>
            <w:u w:val="single"/>
            <w:shd w:val="clear" w:color="auto" w:fill="FFFFFF"/>
          </w:rPr>
          <w:t>back to record levels</w:t>
        </w:r>
      </w:hyperlink>
      <w:r>
        <w:rPr>
          <w:color w:val="000000"/>
        </w:rPr>
        <w:t xml:space="preserve"> in 2025. </w:t>
      </w:r>
    </w:p>
    <w:p w14:paraId="42F208DA" w14:textId="77777777" w:rsidR="00554D2E" w:rsidRDefault="00554D2E" w:rsidP="00554D2E">
      <w:pPr>
        <w:pStyle w:val="Normal23"/>
        <w:spacing w:before="200" w:line="260" w:lineRule="atLeast"/>
        <w:jc w:val="both"/>
      </w:pPr>
      <w:r>
        <w:rPr>
          <w:i/>
          <w:color w:val="000000"/>
        </w:rPr>
        <w:t xml:space="preserve">-Nate Trela </w:t>
      </w:r>
    </w:p>
    <w:p w14:paraId="5A4A732D" w14:textId="77777777" w:rsidR="00554D2E" w:rsidRDefault="00554D2E" w:rsidP="00554D2E">
      <w:pPr>
        <w:pStyle w:val="Normal23"/>
        <w:spacing w:before="200" w:line="260" w:lineRule="atLeast"/>
        <w:jc w:val="both"/>
      </w:pPr>
      <w:r>
        <w:rPr>
          <w:i/>
          <w:color w:val="000000"/>
        </w:rPr>
        <w:t>“Right now in this country … we have 320,000 children that the Department of Homeland Security has effectively lost.”</w:t>
      </w:r>
    </w:p>
    <w:p w14:paraId="75317955" w14:textId="77777777" w:rsidR="00554D2E" w:rsidRDefault="00554D2E" w:rsidP="00554D2E">
      <w:pPr>
        <w:pStyle w:val="Normal23"/>
        <w:spacing w:before="240" w:line="260" w:lineRule="atLeast"/>
        <w:jc w:val="both"/>
      </w:pPr>
      <w:r>
        <w:rPr>
          <w:color w:val="000000"/>
        </w:rPr>
        <w:t xml:space="preserve">This distorts a key finding in </w:t>
      </w:r>
      <w:hyperlink r:id="rId992" w:history="1">
        <w:r>
          <w:rPr>
            <w:color w:val="0077CC"/>
            <w:u w:val="single"/>
            <w:shd w:val="clear" w:color="auto" w:fill="FFFFFF"/>
          </w:rPr>
          <w:t>an August 2024 report</w:t>
        </w:r>
      </w:hyperlink>
      <w:r>
        <w:rPr>
          <w:color w:val="000000"/>
        </w:rPr>
        <w:t xml:space="preserve"> from the Department of Homeland Security’</w:t>
      </w:r>
      <w:r>
        <w:rPr>
          <w:b/>
          <w:color w:val="000000"/>
        </w:rPr>
        <w:t>s</w:t>
      </w:r>
      <w:r>
        <w:rPr>
          <w:color w:val="000000"/>
        </w:rPr>
        <w:t xml:space="preserve"> inspector general. It found Immigration and Customs Enforcement </w:t>
      </w:r>
      <w:hyperlink r:id="rId993" w:history="1">
        <w:r>
          <w:rPr>
            <w:color w:val="0077CC"/>
            <w:u w:val="single"/>
            <w:shd w:val="clear" w:color="auto" w:fill="FFFFFF"/>
          </w:rPr>
          <w:t>has been unable to keep track of all unaccompanied minors</w:t>
        </w:r>
      </w:hyperlink>
      <w:r>
        <w:rPr>
          <w:color w:val="000000"/>
        </w:rPr>
        <w:t xml:space="preserve"> released from government custody.</w:t>
      </w:r>
    </w:p>
    <w:p w14:paraId="0608B8FA" w14:textId="77777777" w:rsidR="00554D2E" w:rsidRDefault="00554D2E" w:rsidP="00554D2E">
      <w:pPr>
        <w:pStyle w:val="Normal23"/>
        <w:spacing w:before="240" w:line="260" w:lineRule="atLeast"/>
        <w:jc w:val="both"/>
      </w:pPr>
      <w:r>
        <w:rPr>
          <w:color w:val="000000"/>
        </w:rPr>
        <w:t xml:space="preserve">The claim combines two numbers in the report. More than </w:t>
      </w:r>
      <w:hyperlink r:id="rId994" w:anchor="page=4" w:history="1">
        <w:r>
          <w:rPr>
            <w:color w:val="0077CC"/>
            <w:u w:val="single"/>
            <w:shd w:val="clear" w:color="auto" w:fill="FFFFFF"/>
          </w:rPr>
          <w:t>32,000 unaccompanied migrant children</w:t>
        </w:r>
      </w:hyperlink>
      <w:r>
        <w:rPr>
          <w:color w:val="000000"/>
        </w:rPr>
        <w:t xml:space="preserve"> failed to appear for their immigration court hearings between 2019-23 – a period spanning the presidencies of Donald Trump and Joe Biden, according to the report. It said, "ICE was not able to account for the location of all (unaccompanied migrant children) who were released by HHS and did not appear as scheduled in immigration court."</w:t>
      </w:r>
    </w:p>
    <w:p w14:paraId="17AD157B" w14:textId="77777777" w:rsidR="00554D2E" w:rsidRDefault="00554D2E" w:rsidP="00554D2E">
      <w:pPr>
        <w:pStyle w:val="Normal23"/>
        <w:spacing w:before="240" w:line="260" w:lineRule="atLeast"/>
        <w:jc w:val="both"/>
      </w:pPr>
      <w:r>
        <w:rPr>
          <w:color w:val="000000"/>
        </w:rPr>
        <w:t xml:space="preserve">The report also found </w:t>
      </w:r>
      <w:hyperlink r:id="rId995" w:anchor="page=4" w:history="1">
        <w:r>
          <w:rPr>
            <w:color w:val="0077CC"/>
            <w:u w:val="single"/>
            <w:shd w:val="clear" w:color="auto" w:fill="FFFFFF"/>
          </w:rPr>
          <w:t>more than 291,000 unaccompanied children</w:t>
        </w:r>
      </w:hyperlink>
      <w:r>
        <w:rPr>
          <w:color w:val="000000"/>
        </w:rPr>
        <w:t xml:space="preserve"> who as of May 2024 had not been served notices to appear in court by ICE or had court dates scheduled for them.</w:t>
      </w:r>
    </w:p>
    <w:p w14:paraId="661DCE2C" w14:textId="77777777" w:rsidR="00554D2E" w:rsidRDefault="00554D2E" w:rsidP="00554D2E">
      <w:pPr>
        <w:pStyle w:val="Normal23"/>
        <w:spacing w:before="240" w:line="260" w:lineRule="atLeast"/>
        <w:jc w:val="both"/>
      </w:pPr>
      <w:r>
        <w:rPr>
          <w:color w:val="000000"/>
        </w:rPr>
        <w:t xml:space="preserve">The report found the number of unaccompanied children who missed their court dates </w:t>
      </w:r>
      <w:hyperlink r:id="rId996" w:anchor="page=4" w:history="1">
        <w:r>
          <w:rPr>
            <w:color w:val="0077CC"/>
            <w:u w:val="single"/>
            <w:shd w:val="clear" w:color="auto" w:fill="FFFFFF"/>
          </w:rPr>
          <w:t>may have been higher</w:t>
        </w:r>
      </w:hyperlink>
      <w:r>
        <w:rPr>
          <w:color w:val="000000"/>
        </w:rPr>
        <w:t xml:space="preserve"> than 32,000 had ICE issued notices or scheduled court dates for those children. </w:t>
      </w:r>
    </w:p>
    <w:p w14:paraId="207B5A8F" w14:textId="77777777" w:rsidR="00554D2E" w:rsidRDefault="00554D2E" w:rsidP="00554D2E">
      <w:pPr>
        <w:pStyle w:val="Normal23"/>
        <w:spacing w:before="200" w:line="260" w:lineRule="atLeast"/>
        <w:jc w:val="both"/>
      </w:pPr>
      <w:r>
        <w:rPr>
          <w:i/>
          <w:color w:val="000000"/>
        </w:rPr>
        <w:t>– Joedy McCreary</w:t>
      </w:r>
    </w:p>
    <w:p w14:paraId="374DDAFE" w14:textId="77777777" w:rsidR="00554D2E" w:rsidRDefault="00554D2E" w:rsidP="00554D2E">
      <w:pPr>
        <w:pStyle w:val="Normal23"/>
        <w:spacing w:before="200" w:line="260" w:lineRule="atLeast"/>
        <w:jc w:val="both"/>
      </w:pPr>
      <w:r>
        <w:rPr>
          <w:i/>
          <w:color w:val="000000"/>
        </w:rPr>
        <w:t>“We haven’t built a nuclear facility, I think one, in the past 40 years.”</w:t>
      </w:r>
    </w:p>
    <w:p w14:paraId="40D72135" w14:textId="77777777" w:rsidR="00554D2E" w:rsidRDefault="00554D2E" w:rsidP="00554D2E">
      <w:pPr>
        <w:pStyle w:val="Normal23"/>
        <w:spacing w:before="240" w:line="260" w:lineRule="atLeast"/>
        <w:jc w:val="both"/>
      </w:pPr>
      <w:r>
        <w:rPr>
          <w:color w:val="000000"/>
        </w:rPr>
        <w:t xml:space="preserve">The Energy Information Administration says on its website that </w:t>
      </w:r>
      <w:hyperlink r:id="rId997" w:history="1">
        <w:r>
          <w:rPr>
            <w:color w:val="0077CC"/>
            <w:u w:val="single"/>
            <w:shd w:val="clear" w:color="auto" w:fill="FFFFFF"/>
          </w:rPr>
          <w:t>the newest nuclear reactor</w:t>
        </w:r>
      </w:hyperlink>
      <w:r>
        <w:rPr>
          <w:color w:val="000000"/>
        </w:rPr>
        <w:t xml:space="preserve"> began commercial operation in Georgia on April 29. Other nuclear reactors came online in the years prior, including </w:t>
      </w:r>
      <w:hyperlink r:id="rId998" w:anchor=":~:text=Most%20U.S.%20nuclear%20reactors%20werereactor%20came%20online%20in%202016." w:history="1">
        <w:r>
          <w:rPr>
            <w:color w:val="0077CC"/>
            <w:u w:val="single"/>
            <w:shd w:val="clear" w:color="auto" w:fill="FFFFFF"/>
          </w:rPr>
          <w:t>another new reactor in Georgia</w:t>
        </w:r>
      </w:hyperlink>
      <w:r>
        <w:rPr>
          <w:color w:val="000000"/>
        </w:rPr>
        <w:t xml:space="preserve"> that began operating in July 2023 and a </w:t>
      </w:r>
      <w:hyperlink r:id="rId999" w:anchor=":~:text=In%20October%202016%2C%20Watts%20Bar,generation%20of%20the%2021st%20century." w:history="1">
        <w:r>
          <w:rPr>
            <w:color w:val="0077CC"/>
            <w:u w:val="single"/>
            <w:shd w:val="clear" w:color="auto" w:fill="FFFFFF"/>
          </w:rPr>
          <w:t>reactor in Tennessee</w:t>
        </w:r>
      </w:hyperlink>
      <w:r>
        <w:rPr>
          <w:color w:val="000000"/>
        </w:rPr>
        <w:t xml:space="preserve"> that joined the grid in 2016.</w:t>
      </w:r>
    </w:p>
    <w:p w14:paraId="1821CD6A" w14:textId="77777777" w:rsidR="00554D2E" w:rsidRDefault="00554D2E" w:rsidP="00554D2E">
      <w:pPr>
        <w:pStyle w:val="Normal23"/>
        <w:spacing w:before="240" w:line="260" w:lineRule="atLeast"/>
        <w:jc w:val="both"/>
      </w:pPr>
      <w:r>
        <w:rPr>
          <w:color w:val="000000"/>
        </w:rPr>
        <w:t xml:space="preserve">Almost all of the </w:t>
      </w:r>
      <w:r>
        <w:rPr>
          <w:b/>
          <w:color w:val="000000"/>
        </w:rPr>
        <w:t>U.S</w:t>
      </w:r>
      <w:r>
        <w:rPr>
          <w:color w:val="000000"/>
        </w:rPr>
        <w:t>.’</w:t>
      </w:r>
      <w:r>
        <w:rPr>
          <w:b/>
          <w:color w:val="000000"/>
        </w:rPr>
        <w:t>s</w:t>
      </w:r>
      <w:r>
        <w:rPr>
          <w:color w:val="000000"/>
        </w:rPr>
        <w:t xml:space="preserve"> nuclear reactors were </w:t>
      </w:r>
      <w:hyperlink r:id="rId1000" w:history="1">
        <w:r>
          <w:rPr>
            <w:color w:val="0077CC"/>
            <w:u w:val="single"/>
            <w:shd w:val="clear" w:color="auto" w:fill="FFFFFF"/>
          </w:rPr>
          <w:t>constructed between 1967 and 1990</w:t>
        </w:r>
      </w:hyperlink>
      <w:r>
        <w:rPr>
          <w:color w:val="000000"/>
        </w:rPr>
        <w:t xml:space="preserve">, according to the World Nuclear Association, but no new construction took place between 1977 and 2013 due to the increased popularity of gas generation and heightened safety concerns following Three Mile Island. </w:t>
      </w:r>
    </w:p>
    <w:p w14:paraId="63D22935" w14:textId="77777777" w:rsidR="00554D2E" w:rsidRDefault="00554D2E" w:rsidP="00554D2E">
      <w:pPr>
        <w:pStyle w:val="Normal23"/>
        <w:spacing w:before="200" w:line="260" w:lineRule="atLeast"/>
        <w:jc w:val="both"/>
      </w:pPr>
      <w:r>
        <w:rPr>
          <w:i/>
          <w:color w:val="000000"/>
        </w:rPr>
        <w:t>-Hannah Hudnall</w:t>
      </w:r>
    </w:p>
    <w:p w14:paraId="1083BDF5" w14:textId="77777777" w:rsidR="00554D2E" w:rsidRDefault="00554D2E" w:rsidP="00554D2E">
      <w:pPr>
        <w:pStyle w:val="Normal23"/>
        <w:spacing w:before="200" w:line="260" w:lineRule="atLeast"/>
        <w:jc w:val="both"/>
      </w:pPr>
      <w:r>
        <w:rPr>
          <w:i/>
          <w:color w:val="000000"/>
        </w:rPr>
        <w:t xml:space="preserve">“When Iranian missiles did fall near </w:t>
      </w:r>
      <w:r>
        <w:rPr>
          <w:b/>
          <w:i/>
          <w:color w:val="000000"/>
        </w:rPr>
        <w:t>U.S</w:t>
      </w:r>
      <w:r>
        <w:rPr>
          <w:i/>
          <w:color w:val="000000"/>
        </w:rPr>
        <w:t>. troops, and they received traumatic brain injuries, Donald Trump wrote it off as ‘headaches.’”</w:t>
      </w:r>
    </w:p>
    <w:p w14:paraId="291B2278" w14:textId="77777777" w:rsidR="00554D2E" w:rsidRDefault="00554D2E" w:rsidP="00554D2E">
      <w:pPr>
        <w:pStyle w:val="Normal23"/>
        <w:spacing w:before="240" w:line="260" w:lineRule="atLeast"/>
        <w:jc w:val="both"/>
      </w:pPr>
      <w:r>
        <w:rPr>
          <w:color w:val="000000"/>
        </w:rPr>
        <w:t xml:space="preserve">Walz is referring to an Iranian missile attack in January 2020 on a military base in Iraq where </w:t>
      </w:r>
      <w:r>
        <w:rPr>
          <w:b/>
          <w:color w:val="000000"/>
        </w:rPr>
        <w:t>U.S</w:t>
      </w:r>
      <w:r>
        <w:rPr>
          <w:color w:val="000000"/>
        </w:rPr>
        <w:t xml:space="preserve">. troops were located, following the killing of high-ranking Iranian general Qassem Soleimani in a </w:t>
      </w:r>
      <w:r>
        <w:rPr>
          <w:b/>
          <w:color w:val="000000"/>
        </w:rPr>
        <w:t>U.S</w:t>
      </w:r>
      <w:r>
        <w:rPr>
          <w:color w:val="000000"/>
        </w:rPr>
        <w:t xml:space="preserve">. drone strike, according to </w:t>
      </w:r>
      <w:hyperlink r:id="rId1001" w:history="1">
        <w:r>
          <w:rPr>
            <w:color w:val="0077CC"/>
            <w:u w:val="single"/>
            <w:shd w:val="clear" w:color="auto" w:fill="FFFFFF"/>
          </w:rPr>
          <w:t>the Associated Press</w:t>
        </w:r>
      </w:hyperlink>
      <w:r>
        <w:rPr>
          <w:color w:val="000000"/>
        </w:rPr>
        <w:t xml:space="preserve">. </w:t>
      </w:r>
    </w:p>
    <w:p w14:paraId="11060D7E" w14:textId="77777777" w:rsidR="00554D2E" w:rsidRDefault="00554D2E" w:rsidP="00554D2E">
      <w:pPr>
        <w:pStyle w:val="Normal23"/>
        <w:spacing w:before="240" w:line="260" w:lineRule="atLeast"/>
        <w:jc w:val="both"/>
      </w:pPr>
      <w:r>
        <w:rPr>
          <w:color w:val="000000"/>
        </w:rPr>
        <w:t xml:space="preserve">American troops suffered head injuries in the attack, and then-President Donald Trump, at a press conference in Davos, Switzerland, said, “I heard they had headaches and a couple of other things ... and I can report it is not very serious,” according </w:t>
      </w:r>
      <w:hyperlink r:id="rId1002" w:history="1">
        <w:r>
          <w:rPr>
            <w:color w:val="0077CC"/>
            <w:u w:val="single"/>
            <w:shd w:val="clear" w:color="auto" w:fill="FFFFFF"/>
          </w:rPr>
          <w:t>to the AP</w:t>
        </w:r>
      </w:hyperlink>
      <w:r>
        <w:rPr>
          <w:color w:val="000000"/>
        </w:rPr>
        <w:t xml:space="preserve">. </w:t>
      </w:r>
    </w:p>
    <w:p w14:paraId="30406195" w14:textId="77777777" w:rsidR="00554D2E" w:rsidRDefault="00554D2E" w:rsidP="00554D2E">
      <w:pPr>
        <w:pStyle w:val="Normal23"/>
        <w:spacing w:before="200" w:line="260" w:lineRule="atLeast"/>
        <w:jc w:val="both"/>
      </w:pPr>
      <w:r>
        <w:rPr>
          <w:color w:val="000000"/>
        </w:rPr>
        <w:t xml:space="preserve">In 2021, the Military Times, citing a Defense Department Inspector General report, </w:t>
      </w:r>
      <w:hyperlink r:id="rId1003" w:history="1">
        <w:r>
          <w:rPr>
            <w:color w:val="0077CC"/>
            <w:u w:val="single"/>
            <w:shd w:val="clear" w:color="auto" w:fill="FFFFFF"/>
          </w:rPr>
          <w:t>reported that traumatic brain injuries</w:t>
        </w:r>
      </w:hyperlink>
      <w:r>
        <w:rPr>
          <w:color w:val="000000"/>
        </w:rPr>
        <w:t xml:space="preserve"> suffered by over 100 American troops in the missile attack weren’t properly reported and tracked by </w:t>
      </w:r>
      <w:r>
        <w:rPr>
          <w:b/>
          <w:color w:val="000000"/>
        </w:rPr>
        <w:t>U.S</w:t>
      </w:r>
      <w:r>
        <w:rPr>
          <w:color w:val="000000"/>
        </w:rPr>
        <w:t xml:space="preserve">. Central Command. </w:t>
      </w:r>
    </w:p>
    <w:p w14:paraId="30EC5D8F" w14:textId="77777777" w:rsidR="00554D2E" w:rsidRDefault="00554D2E" w:rsidP="00554D2E">
      <w:pPr>
        <w:pStyle w:val="Normal23"/>
        <w:spacing w:before="200" w:line="260" w:lineRule="atLeast"/>
        <w:jc w:val="both"/>
      </w:pPr>
      <w:r>
        <w:rPr>
          <w:i/>
          <w:color w:val="000000"/>
        </w:rPr>
        <w:t>-Andre Byik</w:t>
      </w:r>
    </w:p>
    <w:p w14:paraId="76CDF4E9" w14:textId="77777777" w:rsidR="00554D2E" w:rsidRDefault="00554D2E" w:rsidP="00554D2E">
      <w:pPr>
        <w:pStyle w:val="Normal23"/>
        <w:spacing w:before="200" w:line="260" w:lineRule="atLeast"/>
        <w:jc w:val="both"/>
      </w:pPr>
      <w:r>
        <w:rPr>
          <w:color w:val="000000"/>
        </w:rPr>
        <w:t>In addition to live events like tonight’</w:t>
      </w:r>
      <w:r>
        <w:rPr>
          <w:b/>
          <w:color w:val="000000"/>
        </w:rPr>
        <w:t>s</w:t>
      </w:r>
      <w:r>
        <w:rPr>
          <w:color w:val="000000"/>
        </w:rPr>
        <w:t xml:space="preserve"> debate, the USA TODAY </w:t>
      </w:r>
      <w:r>
        <w:rPr>
          <w:b/>
          <w:color w:val="000000"/>
        </w:rPr>
        <w:t>Fact Check</w:t>
      </w:r>
      <w:r>
        <w:rPr>
          <w:color w:val="000000"/>
        </w:rPr>
        <w:t xml:space="preserve"> Team publishes about 100 </w:t>
      </w:r>
      <w:r>
        <w:rPr>
          <w:b/>
          <w:color w:val="000000"/>
        </w:rPr>
        <w:t>checks</w:t>
      </w:r>
      <w:r>
        <w:rPr>
          <w:color w:val="000000"/>
        </w:rPr>
        <w:t xml:space="preserve"> each month on the most viral and significant claims circulating online. Here’</w:t>
      </w:r>
      <w:r>
        <w:rPr>
          <w:b/>
          <w:color w:val="000000"/>
        </w:rPr>
        <w:t>s</w:t>
      </w:r>
      <w:r>
        <w:rPr>
          <w:color w:val="000000"/>
        </w:rPr>
        <w:t xml:space="preserve"> how to find our work. </w:t>
      </w:r>
    </w:p>
    <w:p w14:paraId="5639972A" w14:textId="77777777" w:rsidR="00554D2E" w:rsidRDefault="00554D2E" w:rsidP="00554D2E">
      <w:pPr>
        <w:pStyle w:val="Normal23"/>
        <w:numPr>
          <w:ilvl w:val="0"/>
          <w:numId w:val="29"/>
        </w:numPr>
        <w:spacing w:before="120" w:line="260" w:lineRule="atLeast"/>
        <w:jc w:val="both"/>
      </w:pPr>
      <w:r>
        <w:rPr>
          <w:color w:val="000000"/>
        </w:rPr>
        <w:t xml:space="preserve">Subscribe to our </w:t>
      </w:r>
      <w:hyperlink r:id="rId1004" w:history="1">
        <w:r>
          <w:rPr>
            <w:b/>
            <w:color w:val="0077CC"/>
            <w:u w:val="single"/>
            <w:shd w:val="clear" w:color="auto" w:fill="FFFFFF"/>
          </w:rPr>
          <w:t>Checking</w:t>
        </w:r>
      </w:hyperlink>
      <w:hyperlink r:id="rId1005" w:history="1">
        <w:r>
          <w:rPr>
            <w:color w:val="0077CC"/>
            <w:u w:val="single"/>
            <w:shd w:val="clear" w:color="auto" w:fill="FFFFFF"/>
          </w:rPr>
          <w:t xml:space="preserve"> the </w:t>
        </w:r>
      </w:hyperlink>
      <w:hyperlink r:id="rId1006" w:history="1">
        <w:r>
          <w:rPr>
            <w:b/>
            <w:color w:val="0077CC"/>
            <w:u w:val="single"/>
            <w:shd w:val="clear" w:color="auto" w:fill="FFFFFF"/>
          </w:rPr>
          <w:t>Facts</w:t>
        </w:r>
      </w:hyperlink>
      <w:hyperlink r:id="rId1007" w:history="1">
        <w:r>
          <w:rPr>
            <w:color w:val="0077CC"/>
            <w:u w:val="single"/>
            <w:shd w:val="clear" w:color="auto" w:fill="FFFFFF"/>
          </w:rPr>
          <w:t xml:space="preserve"> newsletter</w:t>
        </w:r>
      </w:hyperlink>
      <w:r>
        <w:rPr>
          <w:color w:val="000000"/>
        </w:rPr>
        <w:t xml:space="preserve"> to have get the latest updates in your inbox each morning. </w:t>
      </w:r>
    </w:p>
    <w:p w14:paraId="7A68FE4C" w14:textId="77777777" w:rsidR="00554D2E" w:rsidRDefault="00554D2E" w:rsidP="00554D2E">
      <w:pPr>
        <w:pStyle w:val="Normal23"/>
        <w:numPr>
          <w:ilvl w:val="0"/>
          <w:numId w:val="30"/>
        </w:numPr>
        <w:spacing w:before="120" w:line="260" w:lineRule="atLeast"/>
        <w:jc w:val="both"/>
      </w:pPr>
      <w:hyperlink r:id="rId1008" w:history="1">
        <w:r>
          <w:rPr>
            <w:color w:val="0077CC"/>
            <w:u w:val="single"/>
            <w:shd w:val="clear" w:color="auto" w:fill="FFFFFF"/>
          </w:rPr>
          <w:t>Follow our Facebook page</w:t>
        </w:r>
      </w:hyperlink>
      <w:r>
        <w:rPr>
          <w:color w:val="000000"/>
        </w:rPr>
        <w:t xml:space="preserve">to get our latest work in your feed. </w:t>
      </w:r>
    </w:p>
    <w:p w14:paraId="28F093DC" w14:textId="77777777" w:rsidR="00554D2E" w:rsidRDefault="00554D2E" w:rsidP="00554D2E">
      <w:pPr>
        <w:pStyle w:val="Normal23"/>
        <w:numPr>
          <w:ilvl w:val="0"/>
          <w:numId w:val="31"/>
        </w:numPr>
        <w:spacing w:before="120" w:line="260" w:lineRule="atLeast"/>
        <w:jc w:val="both"/>
      </w:pPr>
      <w:hyperlink r:id="rId1009" w:history="1">
        <w:r>
          <w:rPr>
            <w:color w:val="0077CC"/>
            <w:u w:val="single"/>
            <w:shd w:val="clear" w:color="auto" w:fill="FFFFFF"/>
          </w:rPr>
          <w:t>This landing page</w:t>
        </w:r>
      </w:hyperlink>
      <w:r>
        <w:rPr>
          <w:color w:val="000000"/>
        </w:rPr>
        <w:t xml:space="preserve">always has our most recently published work. </w:t>
      </w:r>
    </w:p>
    <w:p w14:paraId="30652847" w14:textId="77777777" w:rsidR="00554D2E" w:rsidRDefault="00554D2E" w:rsidP="00554D2E">
      <w:pPr>
        <w:pStyle w:val="Normal23"/>
        <w:spacing w:before="200" w:line="260" w:lineRule="atLeast"/>
        <w:jc w:val="both"/>
      </w:pPr>
      <w:r>
        <w:rPr>
          <w:color w:val="000000"/>
        </w:rPr>
        <w:t>-</w:t>
      </w:r>
      <w:r>
        <w:rPr>
          <w:i/>
          <w:color w:val="000000"/>
        </w:rPr>
        <w:t>Eric Litke</w:t>
      </w:r>
    </w:p>
    <w:p w14:paraId="33C6FEF7" w14:textId="77777777" w:rsidR="00554D2E" w:rsidRDefault="00554D2E" w:rsidP="00554D2E">
      <w:pPr>
        <w:pStyle w:val="Normal23"/>
        <w:spacing w:before="240" w:line="260" w:lineRule="atLeast"/>
        <w:jc w:val="both"/>
      </w:pPr>
      <w:r>
        <w:rPr>
          <w:color w:val="000000"/>
        </w:rPr>
        <w:t xml:space="preserve">Ohio Sen. JD Vance was thrust into the national spotlight after being picked as </w:t>
      </w:r>
      <w:hyperlink r:id="rId1010" w:history="1">
        <w:r>
          <w:rPr>
            <w:color w:val="0077CC"/>
            <w:u w:val="single"/>
            <w:shd w:val="clear" w:color="auto" w:fill="FFFFFF"/>
          </w:rPr>
          <w:t>former President Donald Trump'</w:t>
        </w:r>
      </w:hyperlink>
      <w:hyperlink r:id="rId1011" w:history="1">
        <w:r>
          <w:rPr>
            <w:b/>
            <w:color w:val="0077CC"/>
            <w:u w:val="single"/>
            <w:shd w:val="clear" w:color="auto" w:fill="FFFFFF"/>
          </w:rPr>
          <w:t>s</w:t>
        </w:r>
      </w:hyperlink>
      <w:hyperlink r:id="rId1012" w:history="1">
        <w:r>
          <w:rPr>
            <w:color w:val="0077CC"/>
            <w:u w:val="single"/>
            <w:shd w:val="clear" w:color="auto" w:fill="FFFFFF"/>
          </w:rPr>
          <w:t xml:space="preserve"> running mate</w:t>
        </w:r>
      </w:hyperlink>
      <w:r>
        <w:rPr>
          <w:color w:val="000000"/>
        </w:rPr>
        <w:t xml:space="preserve"> in July. This increased attention came with a flurry of online speculation about </w:t>
      </w:r>
      <w:hyperlink r:id="rId1013" w:history="1">
        <w:r>
          <w:rPr>
            <w:color w:val="0077CC"/>
            <w:u w:val="single"/>
            <w:shd w:val="clear" w:color="auto" w:fill="FFFFFF"/>
          </w:rPr>
          <w:t>the Hillbilly Elegy author</w:t>
        </w:r>
      </w:hyperlink>
      <w:r>
        <w:rPr>
          <w:color w:val="000000"/>
        </w:rPr>
        <w:t xml:space="preserve">. </w:t>
      </w:r>
    </w:p>
    <w:p w14:paraId="74301508" w14:textId="77777777" w:rsidR="00554D2E" w:rsidRDefault="00554D2E" w:rsidP="00554D2E">
      <w:pPr>
        <w:pStyle w:val="Normal23"/>
        <w:spacing w:before="240" w:line="260" w:lineRule="atLeast"/>
        <w:jc w:val="both"/>
      </w:pPr>
      <w:r>
        <w:rPr>
          <w:color w:val="000000"/>
        </w:rPr>
        <w:t xml:space="preserve">From his </w:t>
      </w:r>
      <w:hyperlink r:id="rId1014" w:history="1">
        <w:r>
          <w:rPr>
            <w:color w:val="0077CC"/>
            <w:u w:val="single"/>
            <w:shd w:val="clear" w:color="auto" w:fill="FFFFFF"/>
          </w:rPr>
          <w:t>military background</w:t>
        </w:r>
      </w:hyperlink>
      <w:r>
        <w:rPr>
          <w:color w:val="000000"/>
        </w:rPr>
        <w:t xml:space="preserve"> to his </w:t>
      </w:r>
      <w:hyperlink r:id="rId1015" w:history="1">
        <w:r>
          <w:rPr>
            <w:color w:val="0077CC"/>
            <w:u w:val="single"/>
            <w:shd w:val="clear" w:color="auto" w:fill="FFFFFF"/>
          </w:rPr>
          <w:t>marital history</w:t>
        </w:r>
      </w:hyperlink>
      <w:r>
        <w:rPr>
          <w:color w:val="000000"/>
        </w:rPr>
        <w:t xml:space="preserve">, online users have spread an array of misinformation about the vice-presidential candidate.  </w:t>
      </w:r>
    </w:p>
    <w:p w14:paraId="73A3C2CC" w14:textId="77777777" w:rsidR="00554D2E" w:rsidRDefault="00554D2E" w:rsidP="00554D2E">
      <w:pPr>
        <w:pStyle w:val="Normal23"/>
        <w:spacing w:before="200" w:line="260" w:lineRule="atLeast"/>
        <w:jc w:val="both"/>
      </w:pPr>
      <w:r>
        <w:rPr>
          <w:color w:val="000000"/>
        </w:rPr>
        <w:t>Here are some of USA TODAY’</w:t>
      </w:r>
      <w:r>
        <w:rPr>
          <w:b/>
          <w:color w:val="000000"/>
        </w:rPr>
        <w:t>s</w:t>
      </w:r>
      <w:r>
        <w:rPr>
          <w:color w:val="000000"/>
        </w:rPr>
        <w:t xml:space="preserve"> </w:t>
      </w:r>
      <w:r>
        <w:rPr>
          <w:b/>
          <w:color w:val="000000"/>
        </w:rPr>
        <w:t>fact-checks</w:t>
      </w:r>
      <w:r>
        <w:rPr>
          <w:color w:val="000000"/>
        </w:rPr>
        <w:t xml:space="preserve"> about Vance: </w:t>
      </w:r>
    </w:p>
    <w:p w14:paraId="6C7505B7" w14:textId="77777777" w:rsidR="00554D2E" w:rsidRDefault="00554D2E" w:rsidP="00554D2E">
      <w:pPr>
        <w:pStyle w:val="Normal23"/>
        <w:numPr>
          <w:ilvl w:val="0"/>
          <w:numId w:val="32"/>
        </w:numPr>
        <w:spacing w:before="120" w:line="260" w:lineRule="atLeast"/>
        <w:jc w:val="both"/>
      </w:pPr>
      <w:r>
        <w:rPr>
          <w:b/>
          <w:color w:val="000000"/>
        </w:rPr>
        <w:t>Claim:</w:t>
      </w:r>
      <w:hyperlink r:id="rId1016" w:history="1">
        <w:r>
          <w:rPr>
            <w:color w:val="0077CC"/>
            <w:u w:val="single"/>
            <w:shd w:val="clear" w:color="auto" w:fill="FFFFFF"/>
          </w:rPr>
          <w:t>JD Vance admitted he has a ‘rent-a-dog’ to make him seem like ‘a dog fan’</w:t>
        </w:r>
      </w:hyperlink>
      <w:r>
        <w:rPr>
          <w:color w:val="000000"/>
        </w:rPr>
        <w:t xml:space="preserve"> (False) </w:t>
      </w:r>
    </w:p>
    <w:p w14:paraId="60693630" w14:textId="77777777" w:rsidR="00554D2E" w:rsidRDefault="00554D2E" w:rsidP="00554D2E">
      <w:pPr>
        <w:pStyle w:val="Normal23"/>
        <w:numPr>
          <w:ilvl w:val="0"/>
          <w:numId w:val="33"/>
        </w:numPr>
        <w:spacing w:before="120" w:line="260" w:lineRule="atLeast"/>
        <w:jc w:val="both"/>
      </w:pPr>
      <w:r>
        <w:rPr>
          <w:b/>
          <w:color w:val="000000"/>
        </w:rPr>
        <w:t>Claim:</w:t>
      </w:r>
      <w:hyperlink r:id="rId1017" w:history="1">
        <w:r>
          <w:rPr>
            <w:color w:val="0077CC"/>
            <w:u w:val="single"/>
            <w:shd w:val="clear" w:color="auto" w:fill="FFFFFF"/>
          </w:rPr>
          <w:t>Image shows C-SPAN caption of ‘single person clapping’ during JD Vance speech</w:t>
        </w:r>
      </w:hyperlink>
      <w:r>
        <w:rPr>
          <w:color w:val="000000"/>
        </w:rPr>
        <w:t xml:space="preserve"> (Altered) </w:t>
      </w:r>
    </w:p>
    <w:p w14:paraId="3F50C141" w14:textId="77777777" w:rsidR="00554D2E" w:rsidRDefault="00554D2E" w:rsidP="00554D2E">
      <w:pPr>
        <w:pStyle w:val="Normal23"/>
        <w:numPr>
          <w:ilvl w:val="0"/>
          <w:numId w:val="34"/>
        </w:numPr>
        <w:spacing w:before="120" w:line="260" w:lineRule="atLeast"/>
        <w:jc w:val="both"/>
      </w:pPr>
      <w:r>
        <w:rPr>
          <w:b/>
          <w:color w:val="000000"/>
        </w:rPr>
        <w:t>Claim:</w:t>
      </w:r>
      <w:hyperlink r:id="rId1018" w:history="1">
        <w:r>
          <w:rPr>
            <w:color w:val="0077CC"/>
            <w:u w:val="single"/>
            <w:shd w:val="clear" w:color="auto" w:fill="FFFFFF"/>
          </w:rPr>
          <w:t>Walz receive nine different military awards and Vance only had two</w:t>
        </w:r>
      </w:hyperlink>
      <w:r>
        <w:rPr>
          <w:color w:val="000000"/>
        </w:rPr>
        <w:t xml:space="preserve"> (Partly false) </w:t>
      </w:r>
    </w:p>
    <w:p w14:paraId="1812B115" w14:textId="77777777" w:rsidR="00554D2E" w:rsidRDefault="00554D2E" w:rsidP="00554D2E">
      <w:pPr>
        <w:pStyle w:val="Normal23"/>
        <w:numPr>
          <w:ilvl w:val="0"/>
          <w:numId w:val="35"/>
        </w:numPr>
        <w:spacing w:before="120" w:line="260" w:lineRule="atLeast"/>
        <w:jc w:val="both"/>
      </w:pPr>
      <w:r>
        <w:rPr>
          <w:b/>
          <w:color w:val="000000"/>
        </w:rPr>
        <w:t>Claim:</w:t>
      </w:r>
      <w:hyperlink r:id="rId1019" w:history="1">
        <w:r>
          <w:rPr>
            <w:color w:val="0077CC"/>
            <w:u w:val="single"/>
            <w:shd w:val="clear" w:color="auto" w:fill="FFFFFF"/>
          </w:rPr>
          <w:t>Video shows teenage JD Vance preaching on Oprah Winfrey’</w:t>
        </w:r>
      </w:hyperlink>
      <w:hyperlink r:id="rId1020" w:history="1">
        <w:r>
          <w:rPr>
            <w:b/>
            <w:color w:val="0077CC"/>
            <w:u w:val="single"/>
            <w:shd w:val="clear" w:color="auto" w:fill="FFFFFF"/>
          </w:rPr>
          <w:t>s</w:t>
        </w:r>
      </w:hyperlink>
      <w:hyperlink r:id="rId1021" w:history="1">
        <w:r>
          <w:rPr>
            <w:color w:val="0077CC"/>
            <w:u w:val="single"/>
            <w:shd w:val="clear" w:color="auto" w:fill="FFFFFF"/>
          </w:rPr>
          <w:t xml:space="preserve"> show</w:t>
        </w:r>
      </w:hyperlink>
      <w:r>
        <w:rPr>
          <w:color w:val="000000"/>
        </w:rPr>
        <w:t xml:space="preserve"> (False) </w:t>
      </w:r>
    </w:p>
    <w:p w14:paraId="20203DA2" w14:textId="77777777" w:rsidR="00554D2E" w:rsidRDefault="00554D2E" w:rsidP="00554D2E">
      <w:pPr>
        <w:pStyle w:val="Normal23"/>
        <w:numPr>
          <w:ilvl w:val="0"/>
          <w:numId w:val="36"/>
        </w:numPr>
        <w:spacing w:before="120" w:line="260" w:lineRule="atLeast"/>
        <w:jc w:val="both"/>
      </w:pPr>
      <w:r>
        <w:rPr>
          <w:b/>
          <w:color w:val="000000"/>
        </w:rPr>
        <w:t xml:space="preserve">Claim: </w:t>
      </w:r>
      <w:hyperlink r:id="rId1022" w:history="1">
        <w:r>
          <w:rPr>
            <w:color w:val="0077CC"/>
            <w:u w:val="single"/>
            <w:shd w:val="clear" w:color="auto" w:fill="FFFFFF"/>
          </w:rPr>
          <w:t>JD Vance has been divorced twice</w:t>
        </w:r>
      </w:hyperlink>
      <w:r>
        <w:rPr>
          <w:color w:val="000000"/>
        </w:rPr>
        <w:t xml:space="preserve"> (False) </w:t>
      </w:r>
    </w:p>
    <w:p w14:paraId="0FE942E0" w14:textId="77777777" w:rsidR="00554D2E" w:rsidRDefault="00554D2E" w:rsidP="00554D2E">
      <w:pPr>
        <w:pStyle w:val="Normal23"/>
        <w:spacing w:before="200" w:line="260" w:lineRule="atLeast"/>
        <w:jc w:val="both"/>
      </w:pPr>
      <w:r>
        <w:rPr>
          <w:i/>
          <w:color w:val="000000"/>
        </w:rPr>
        <w:t>- Hannah Hudnall</w:t>
      </w:r>
    </w:p>
    <w:p w14:paraId="02B748BF" w14:textId="77777777" w:rsidR="00554D2E" w:rsidRDefault="00554D2E" w:rsidP="00554D2E">
      <w:pPr>
        <w:pStyle w:val="Normal23"/>
        <w:spacing w:before="240" w:line="260" w:lineRule="atLeast"/>
      </w:pPr>
      <w:r>
        <w:rPr>
          <w:b/>
          <w:color w:val="000000"/>
        </w:rPr>
        <w:t>Debate background: Rounding up our recent claims on Tim Walz</w:t>
      </w:r>
    </w:p>
    <w:p w14:paraId="4C6E71CC" w14:textId="77777777" w:rsidR="00554D2E" w:rsidRDefault="00554D2E" w:rsidP="00554D2E">
      <w:pPr>
        <w:pStyle w:val="Normal23"/>
        <w:spacing w:before="200" w:line="260" w:lineRule="atLeast"/>
        <w:jc w:val="both"/>
      </w:pPr>
      <w:r>
        <w:rPr>
          <w:color w:val="000000"/>
        </w:rPr>
        <w:t xml:space="preserve">Minnesota Gov. Tim Walz has been on the national political stage for fewer than two months. Yet an array of false or misleading claims has circulated about the Democrats’ nominee for vice president. </w:t>
      </w:r>
    </w:p>
    <w:p w14:paraId="4410719C" w14:textId="77777777" w:rsidR="00554D2E" w:rsidRDefault="00554D2E" w:rsidP="00554D2E">
      <w:pPr>
        <w:pStyle w:val="Normal23"/>
        <w:spacing w:before="240" w:line="260" w:lineRule="atLeast"/>
        <w:jc w:val="both"/>
      </w:pPr>
      <w:hyperlink r:id="rId1023" w:history="1">
        <w:r>
          <w:rPr>
            <w:color w:val="0077CC"/>
            <w:u w:val="single"/>
            <w:shd w:val="clear" w:color="auto" w:fill="FFFFFF"/>
          </w:rPr>
          <w:t>Many centered</w:t>
        </w:r>
      </w:hyperlink>
      <w:r>
        <w:rPr>
          <w:color w:val="000000"/>
        </w:rPr>
        <w:t xml:space="preserve"> on his </w:t>
      </w:r>
      <w:hyperlink r:id="rId1024" w:history="1">
        <w:r>
          <w:rPr>
            <w:color w:val="0077CC"/>
            <w:u w:val="single"/>
            <w:shd w:val="clear" w:color="auto" w:fill="FFFFFF"/>
          </w:rPr>
          <w:t>gubernatorial record</w:t>
        </w:r>
      </w:hyperlink>
      <w:r>
        <w:rPr>
          <w:color w:val="000000"/>
        </w:rPr>
        <w:t xml:space="preserve"> and the various </w:t>
      </w:r>
      <w:hyperlink r:id="rId1025" w:history="1">
        <w:r>
          <w:rPr>
            <w:color w:val="0077CC"/>
            <w:u w:val="single"/>
            <w:shd w:val="clear" w:color="auto" w:fill="FFFFFF"/>
          </w:rPr>
          <w:t>policy proposals</w:t>
        </w:r>
      </w:hyperlink>
      <w:r>
        <w:rPr>
          <w:color w:val="000000"/>
        </w:rPr>
        <w:t xml:space="preserve"> he and Democratic presidential nominee Kamala Harris have promoted. Others reference his prior occupations. Before going into politics, Walz was a </w:t>
      </w:r>
      <w:hyperlink r:id="rId1026" w:history="1">
        <w:r>
          <w:rPr>
            <w:color w:val="0077CC"/>
            <w:u w:val="single"/>
            <w:shd w:val="clear" w:color="auto" w:fill="FFFFFF"/>
          </w:rPr>
          <w:t>teacher</w:t>
        </w:r>
      </w:hyperlink>
      <w:r>
        <w:rPr>
          <w:color w:val="000000"/>
        </w:rPr>
        <w:t xml:space="preserve">, a </w:t>
      </w:r>
      <w:hyperlink r:id="rId1027" w:history="1">
        <w:r>
          <w:rPr>
            <w:color w:val="0077CC"/>
            <w:u w:val="single"/>
            <w:shd w:val="clear" w:color="auto" w:fill="FFFFFF"/>
          </w:rPr>
          <w:t>football coach</w:t>
        </w:r>
      </w:hyperlink>
      <w:r>
        <w:rPr>
          <w:color w:val="000000"/>
        </w:rPr>
        <w:t xml:space="preserve"> and a </w:t>
      </w:r>
      <w:hyperlink r:id="rId1028" w:history="1">
        <w:r>
          <w:rPr>
            <w:color w:val="0077CC"/>
            <w:u w:val="single"/>
            <w:shd w:val="clear" w:color="auto" w:fill="FFFFFF"/>
          </w:rPr>
          <w:t>soldier in the Army National Guard</w:t>
        </w:r>
      </w:hyperlink>
      <w:r>
        <w:rPr>
          <w:color w:val="000000"/>
        </w:rPr>
        <w:t xml:space="preserve">. </w:t>
      </w:r>
    </w:p>
    <w:p w14:paraId="45E337A0" w14:textId="77777777" w:rsidR="00554D2E" w:rsidRDefault="00554D2E" w:rsidP="00554D2E">
      <w:pPr>
        <w:pStyle w:val="Normal23"/>
        <w:spacing w:before="200" w:line="260" w:lineRule="atLeast"/>
        <w:jc w:val="both"/>
      </w:pPr>
      <w:r>
        <w:rPr>
          <w:color w:val="000000"/>
        </w:rPr>
        <w:t xml:space="preserve">Among the false or misleading claims related to Walz that USA TODAY has debunked:  </w:t>
      </w:r>
    </w:p>
    <w:p w14:paraId="38D9D9AE" w14:textId="77777777" w:rsidR="00554D2E" w:rsidRDefault="00554D2E" w:rsidP="00554D2E">
      <w:pPr>
        <w:pStyle w:val="Normal23"/>
        <w:numPr>
          <w:ilvl w:val="0"/>
          <w:numId w:val="37"/>
        </w:numPr>
        <w:spacing w:before="240" w:line="260" w:lineRule="atLeast"/>
        <w:jc w:val="both"/>
      </w:pPr>
      <w:r>
        <w:rPr>
          <w:b/>
          <w:color w:val="000000"/>
        </w:rPr>
        <w:t>Fact check roundup:</w:t>
      </w:r>
      <w:hyperlink r:id="rId1029" w:history="1">
        <w:r>
          <w:rPr>
            <w:color w:val="0077CC"/>
            <w:u w:val="single"/>
            <w:shd w:val="clear" w:color="auto" w:fill="FFFFFF"/>
          </w:rPr>
          <w:t>Walz VP selection spurs flurry of misinformation online</w:t>
        </w:r>
      </w:hyperlink>
    </w:p>
    <w:p w14:paraId="1880B8E9" w14:textId="77777777" w:rsidR="00554D2E" w:rsidRDefault="00554D2E" w:rsidP="00554D2E">
      <w:pPr>
        <w:pStyle w:val="Normal23"/>
        <w:numPr>
          <w:ilvl w:val="0"/>
          <w:numId w:val="38"/>
        </w:numPr>
        <w:spacing w:before="120" w:line="260" w:lineRule="atLeast"/>
        <w:jc w:val="both"/>
      </w:pPr>
      <w:r>
        <w:rPr>
          <w:b/>
          <w:color w:val="000000"/>
        </w:rPr>
        <w:t>Claim:</w:t>
      </w:r>
      <w:hyperlink r:id="rId1030" w:history="1">
        <w:r>
          <w:rPr>
            <w:color w:val="0077CC"/>
            <w:u w:val="single"/>
            <w:shd w:val="clear" w:color="auto" w:fill="FFFFFF"/>
          </w:rPr>
          <w:t>Tim Walz has $138 million net worth, daughter with $82,000 in forgiven student loans</w:t>
        </w:r>
      </w:hyperlink>
      <w:r>
        <w:rPr>
          <w:color w:val="000000"/>
        </w:rPr>
        <w:t xml:space="preserve"> (False) </w:t>
      </w:r>
    </w:p>
    <w:p w14:paraId="1D428E2D" w14:textId="77777777" w:rsidR="00554D2E" w:rsidRDefault="00554D2E" w:rsidP="00554D2E">
      <w:pPr>
        <w:pStyle w:val="Normal23"/>
        <w:numPr>
          <w:ilvl w:val="0"/>
          <w:numId w:val="39"/>
        </w:numPr>
        <w:spacing w:before="120" w:line="260" w:lineRule="atLeast"/>
        <w:jc w:val="both"/>
      </w:pPr>
      <w:r>
        <w:rPr>
          <w:b/>
          <w:color w:val="000000"/>
        </w:rPr>
        <w:t>Claim:</w:t>
      </w:r>
      <w:hyperlink r:id="rId1031" w:history="1">
        <w:r>
          <w:rPr>
            <w:color w:val="0077CC"/>
            <w:u w:val="single"/>
            <w:shd w:val="clear" w:color="auto" w:fill="FFFFFF"/>
          </w:rPr>
          <w:t>Video shows Tim Walz dancing in a cowboy outfit</w:t>
        </w:r>
      </w:hyperlink>
      <w:r>
        <w:rPr>
          <w:color w:val="000000"/>
        </w:rPr>
        <w:t xml:space="preserve"> (Altered) </w:t>
      </w:r>
    </w:p>
    <w:p w14:paraId="1D550B6C" w14:textId="77777777" w:rsidR="00554D2E" w:rsidRDefault="00554D2E" w:rsidP="00554D2E">
      <w:pPr>
        <w:pStyle w:val="Normal23"/>
        <w:numPr>
          <w:ilvl w:val="0"/>
          <w:numId w:val="40"/>
        </w:numPr>
        <w:spacing w:before="120" w:line="260" w:lineRule="atLeast"/>
        <w:jc w:val="both"/>
      </w:pPr>
      <w:r>
        <w:rPr>
          <w:b/>
          <w:color w:val="000000"/>
        </w:rPr>
        <w:t>Claim:</w:t>
      </w:r>
      <w:hyperlink r:id="rId1032" w:history="1">
        <w:r>
          <w:rPr>
            <w:color w:val="0077CC"/>
            <w:u w:val="single"/>
            <w:shd w:val="clear" w:color="auto" w:fill="FFFFFF"/>
          </w:rPr>
          <w:t>Tim Walz misrepresented military record in remarks about Afghanistan</w:t>
        </w:r>
      </w:hyperlink>
      <w:r>
        <w:rPr>
          <w:color w:val="000000"/>
        </w:rPr>
        <w:t xml:space="preserve"> (False) </w:t>
      </w:r>
    </w:p>
    <w:p w14:paraId="62A3F51D" w14:textId="77777777" w:rsidR="00554D2E" w:rsidRDefault="00554D2E" w:rsidP="00554D2E">
      <w:pPr>
        <w:pStyle w:val="Normal23"/>
        <w:numPr>
          <w:ilvl w:val="0"/>
          <w:numId w:val="41"/>
        </w:numPr>
        <w:spacing w:before="120" w:line="260" w:lineRule="atLeast"/>
        <w:jc w:val="both"/>
      </w:pPr>
      <w:r>
        <w:rPr>
          <w:b/>
          <w:color w:val="000000"/>
        </w:rPr>
        <w:t>Claim:</w:t>
      </w:r>
      <w:hyperlink r:id="rId1033" w:history="1">
        <w:r>
          <w:rPr>
            <w:color w:val="0077CC"/>
            <w:u w:val="single"/>
            <w:shd w:val="clear" w:color="auto" w:fill="FFFFFF"/>
          </w:rPr>
          <w:t>Image shows Tim Walz post attacking Ann Coulter for calling his son ‘weird</w:t>
        </w:r>
      </w:hyperlink>
      <w:r>
        <w:rPr>
          <w:color w:val="000000"/>
        </w:rPr>
        <w:t xml:space="preserve">’ (Altered) </w:t>
      </w:r>
    </w:p>
    <w:p w14:paraId="46FF534B" w14:textId="77777777" w:rsidR="00554D2E" w:rsidRDefault="00554D2E" w:rsidP="00554D2E">
      <w:pPr>
        <w:pStyle w:val="Normal23"/>
        <w:numPr>
          <w:ilvl w:val="0"/>
          <w:numId w:val="42"/>
        </w:numPr>
        <w:spacing w:before="120" w:line="260" w:lineRule="atLeast"/>
        <w:jc w:val="both"/>
      </w:pPr>
      <w:r>
        <w:rPr>
          <w:b/>
          <w:color w:val="000000"/>
        </w:rPr>
        <w:t>Claim:</w:t>
      </w:r>
      <w:hyperlink r:id="rId1034" w:history="1">
        <w:r>
          <w:rPr>
            <w:color w:val="0077CC"/>
            <w:u w:val="single"/>
            <w:shd w:val="clear" w:color="auto" w:fill="FFFFFF"/>
          </w:rPr>
          <w:t>Tim Walz signed a bill redefining ‘sexual orientation’ to include pedophiles</w:t>
        </w:r>
      </w:hyperlink>
      <w:r>
        <w:rPr>
          <w:color w:val="000000"/>
        </w:rPr>
        <w:t xml:space="preserve"> (False) </w:t>
      </w:r>
    </w:p>
    <w:p w14:paraId="4C2B4474" w14:textId="77777777" w:rsidR="00554D2E" w:rsidRDefault="00554D2E" w:rsidP="00554D2E">
      <w:pPr>
        <w:pStyle w:val="Normal23"/>
        <w:numPr>
          <w:ilvl w:val="0"/>
          <w:numId w:val="43"/>
        </w:numPr>
        <w:spacing w:before="120" w:line="260" w:lineRule="atLeast"/>
        <w:jc w:val="both"/>
      </w:pPr>
      <w:r>
        <w:rPr>
          <w:b/>
          <w:color w:val="000000"/>
        </w:rPr>
        <w:t>Claim:</w:t>
      </w:r>
      <w:hyperlink r:id="rId1035" w:history="1">
        <w:r>
          <w:rPr>
            <w:color w:val="0077CC"/>
            <w:u w:val="single"/>
            <w:shd w:val="clear" w:color="auto" w:fill="FFFFFF"/>
          </w:rPr>
          <w:t>Tim Walz said ‘we can’t afford four more years’ of Kamala Harris</w:t>
        </w:r>
      </w:hyperlink>
      <w:r>
        <w:rPr>
          <w:color w:val="000000"/>
        </w:rPr>
        <w:t xml:space="preserve"> (False) </w:t>
      </w:r>
    </w:p>
    <w:p w14:paraId="32EDF8AC" w14:textId="77777777" w:rsidR="00554D2E" w:rsidRDefault="00554D2E" w:rsidP="00554D2E">
      <w:pPr>
        <w:pStyle w:val="Normal23"/>
        <w:numPr>
          <w:ilvl w:val="0"/>
          <w:numId w:val="44"/>
        </w:numPr>
        <w:spacing w:before="120" w:line="260" w:lineRule="atLeast"/>
        <w:jc w:val="both"/>
      </w:pPr>
      <w:r>
        <w:rPr>
          <w:b/>
          <w:color w:val="000000"/>
        </w:rPr>
        <w:t>Claim:</w:t>
      </w:r>
      <w:hyperlink r:id="rId1036" w:history="1">
        <w:r>
          <w:rPr>
            <w:color w:val="0077CC"/>
            <w:u w:val="single"/>
            <w:shd w:val="clear" w:color="auto" w:fill="FFFFFF"/>
          </w:rPr>
          <w:t>Tim Walz lied about coaching high school football team to state championship</w:t>
        </w:r>
      </w:hyperlink>
      <w:r>
        <w:rPr>
          <w:color w:val="000000"/>
        </w:rPr>
        <w:t xml:space="preserve"> (False) </w:t>
      </w:r>
    </w:p>
    <w:p w14:paraId="6E69B2DA" w14:textId="77777777" w:rsidR="00554D2E" w:rsidRDefault="00554D2E" w:rsidP="00554D2E">
      <w:pPr>
        <w:pStyle w:val="Normal23"/>
        <w:numPr>
          <w:ilvl w:val="0"/>
          <w:numId w:val="45"/>
        </w:numPr>
        <w:spacing w:before="120" w:line="260" w:lineRule="atLeast"/>
        <w:jc w:val="both"/>
      </w:pPr>
      <w:r>
        <w:rPr>
          <w:b/>
          <w:color w:val="000000"/>
        </w:rPr>
        <w:t>Claim:</w:t>
      </w:r>
      <w:hyperlink r:id="rId1037" w:history="1">
        <w:r>
          <w:rPr>
            <w:color w:val="0077CC"/>
            <w:u w:val="single"/>
            <w:shd w:val="clear" w:color="auto" w:fill="FFFFFF"/>
          </w:rPr>
          <w:t>Peggy Flanagan replaced Tim Walz as Minnesota governor after VP selection</w:t>
        </w:r>
      </w:hyperlink>
      <w:r>
        <w:rPr>
          <w:color w:val="000000"/>
        </w:rPr>
        <w:t xml:space="preserve"> (False) </w:t>
      </w:r>
    </w:p>
    <w:p w14:paraId="67FF4343" w14:textId="77777777" w:rsidR="00554D2E" w:rsidRDefault="00554D2E" w:rsidP="00554D2E">
      <w:pPr>
        <w:pStyle w:val="Normal23"/>
        <w:numPr>
          <w:ilvl w:val="0"/>
          <w:numId w:val="46"/>
        </w:numPr>
        <w:spacing w:before="120" w:line="260" w:lineRule="atLeast"/>
        <w:jc w:val="both"/>
      </w:pPr>
      <w:r>
        <w:rPr>
          <w:b/>
          <w:color w:val="000000"/>
        </w:rPr>
        <w:t>Claim:</w:t>
      </w:r>
      <w:hyperlink r:id="rId1038" w:history="1">
        <w:r>
          <w:rPr>
            <w:color w:val="0077CC"/>
            <w:u w:val="single"/>
            <w:shd w:val="clear" w:color="auto" w:fill="FFFFFF"/>
          </w:rPr>
          <w:t>Harris said she will 'end the Second Amendment'; Walz backed AR-15 ban</w:t>
        </w:r>
      </w:hyperlink>
      <w:r>
        <w:rPr>
          <w:color w:val="000000"/>
        </w:rPr>
        <w:t xml:space="preserve"> (False) </w:t>
      </w:r>
    </w:p>
    <w:p w14:paraId="46C45B19" w14:textId="77777777" w:rsidR="00554D2E" w:rsidRDefault="00554D2E" w:rsidP="00554D2E">
      <w:pPr>
        <w:pStyle w:val="Normal23"/>
        <w:numPr>
          <w:ilvl w:val="0"/>
          <w:numId w:val="47"/>
        </w:numPr>
        <w:spacing w:before="120" w:line="260" w:lineRule="atLeast"/>
        <w:jc w:val="both"/>
      </w:pPr>
      <w:r>
        <w:rPr>
          <w:b/>
          <w:color w:val="000000"/>
        </w:rPr>
        <w:t>Claim:</w:t>
      </w:r>
      <w:hyperlink r:id="rId1039" w:history="1">
        <w:r>
          <w:rPr>
            <w:color w:val="0077CC"/>
            <w:u w:val="single"/>
            <w:shd w:val="clear" w:color="auto" w:fill="FFFFFF"/>
          </w:rPr>
          <w:t>Tim Walz ordered police to shoot residents with paintball guns for breaking COVID-19 curfew</w:t>
        </w:r>
      </w:hyperlink>
      <w:r>
        <w:rPr>
          <w:color w:val="000000"/>
        </w:rPr>
        <w:t xml:space="preserve"> (False) </w:t>
      </w:r>
    </w:p>
    <w:p w14:paraId="75E7AE49" w14:textId="77777777" w:rsidR="00554D2E" w:rsidRDefault="00554D2E" w:rsidP="00554D2E">
      <w:pPr>
        <w:pStyle w:val="Normal23"/>
        <w:numPr>
          <w:ilvl w:val="0"/>
          <w:numId w:val="48"/>
        </w:numPr>
        <w:spacing w:before="120" w:line="260" w:lineRule="atLeast"/>
        <w:jc w:val="both"/>
      </w:pPr>
      <w:r>
        <w:rPr>
          <w:b/>
          <w:color w:val="000000"/>
        </w:rPr>
        <w:t>Claim:</w:t>
      </w:r>
      <w:hyperlink r:id="rId1040" w:history="1">
        <w:r>
          <w:rPr>
            <w:color w:val="0077CC"/>
            <w:u w:val="single"/>
            <w:shd w:val="clear" w:color="auto" w:fill="FFFFFF"/>
          </w:rPr>
          <w:t>Image shows Tim Walz in blackface</w:t>
        </w:r>
      </w:hyperlink>
      <w:r>
        <w:rPr>
          <w:color w:val="000000"/>
        </w:rPr>
        <w:t xml:space="preserve"> (False) </w:t>
      </w:r>
    </w:p>
    <w:p w14:paraId="54162F6A" w14:textId="77777777" w:rsidR="00554D2E" w:rsidRDefault="00554D2E" w:rsidP="00554D2E">
      <w:pPr>
        <w:pStyle w:val="Normal23"/>
        <w:spacing w:before="200" w:line="260" w:lineRule="atLeast"/>
        <w:jc w:val="both"/>
      </w:pPr>
      <w:r>
        <w:rPr>
          <w:i/>
          <w:color w:val="000000"/>
        </w:rPr>
        <w:t>– Joedy McCreary</w:t>
      </w:r>
    </w:p>
    <w:p w14:paraId="7225C9F3" w14:textId="77777777" w:rsidR="00554D2E" w:rsidRDefault="00554D2E" w:rsidP="00554D2E">
      <w:pPr>
        <w:pStyle w:val="Normal23"/>
        <w:spacing w:before="200" w:line="260" w:lineRule="atLeast"/>
        <w:jc w:val="both"/>
      </w:pPr>
      <w:r>
        <w:rPr>
          <w:color w:val="000000"/>
        </w:rPr>
        <w:t xml:space="preserve">We </w:t>
      </w:r>
      <w:r>
        <w:rPr>
          <w:b/>
          <w:color w:val="000000"/>
        </w:rPr>
        <w:t>fact-checked</w:t>
      </w:r>
      <w:r>
        <w:rPr>
          <w:color w:val="000000"/>
        </w:rPr>
        <w:t xml:space="preserve"> key speakers throughout the Republican and Democratic conventions. Catch up here on what was false, what was true and what was in between from Kamala Harris, Donald Trump, JD Vance, Tim Walz and a host of others. </w:t>
      </w:r>
    </w:p>
    <w:p w14:paraId="2EC16451" w14:textId="77777777" w:rsidR="00554D2E" w:rsidRDefault="00554D2E" w:rsidP="00554D2E">
      <w:pPr>
        <w:pStyle w:val="Normal23"/>
        <w:numPr>
          <w:ilvl w:val="0"/>
          <w:numId w:val="49"/>
        </w:numPr>
        <w:spacing w:before="240" w:line="260" w:lineRule="atLeast"/>
        <w:jc w:val="both"/>
      </w:pPr>
      <w:r>
        <w:rPr>
          <w:b/>
          <w:color w:val="000000"/>
        </w:rPr>
        <w:t>Trump/Harris presidential debate</w:t>
      </w:r>
      <w:r>
        <w:rPr>
          <w:color w:val="000000"/>
        </w:rPr>
        <w:t xml:space="preserve">: </w:t>
      </w:r>
      <w:hyperlink r:id="rId1041" w:history="1">
        <w:r>
          <w:rPr>
            <w:color w:val="0077CC"/>
            <w:u w:val="single"/>
            <w:shd w:val="clear" w:color="auto" w:fill="FFFFFF"/>
          </w:rPr>
          <w:t>Analyzing Trump, Harris on abortion, immigration, more</w:t>
        </w:r>
      </w:hyperlink>
    </w:p>
    <w:p w14:paraId="4C3246C6" w14:textId="77777777" w:rsidR="00554D2E" w:rsidRDefault="00554D2E" w:rsidP="00554D2E">
      <w:pPr>
        <w:pStyle w:val="Normal23"/>
        <w:numPr>
          <w:ilvl w:val="0"/>
          <w:numId w:val="50"/>
        </w:numPr>
        <w:spacing w:before="240" w:line="260" w:lineRule="atLeast"/>
        <w:jc w:val="both"/>
      </w:pPr>
      <w:r>
        <w:rPr>
          <w:b/>
          <w:color w:val="000000"/>
        </w:rPr>
        <w:t>Trump/Biden presidential debate</w:t>
      </w:r>
      <w:r>
        <w:rPr>
          <w:color w:val="000000"/>
        </w:rPr>
        <w:t xml:space="preserve">: </w:t>
      </w:r>
      <w:hyperlink r:id="rId1042" w:history="1">
        <w:r>
          <w:rPr>
            <w:color w:val="0077CC"/>
            <w:u w:val="single"/>
            <w:shd w:val="clear" w:color="auto" w:fill="FFFFFF"/>
          </w:rPr>
          <w:t>What the candidates got right (and wrong)</w:t>
        </w:r>
      </w:hyperlink>
    </w:p>
    <w:p w14:paraId="3FD2017B" w14:textId="77777777" w:rsidR="00554D2E" w:rsidRDefault="00554D2E" w:rsidP="00554D2E">
      <w:pPr>
        <w:pStyle w:val="Normal23"/>
        <w:numPr>
          <w:ilvl w:val="0"/>
          <w:numId w:val="51"/>
        </w:numPr>
        <w:spacing w:before="240" w:line="260" w:lineRule="atLeast"/>
        <w:jc w:val="both"/>
      </w:pPr>
      <w:r>
        <w:rPr>
          <w:b/>
          <w:color w:val="000000"/>
        </w:rPr>
        <w:t>DNC Day 4</w:t>
      </w:r>
      <w:r>
        <w:rPr>
          <w:color w:val="000000"/>
        </w:rPr>
        <w:t xml:space="preserve">: </w:t>
      </w:r>
      <w:hyperlink r:id="rId1043" w:history="1">
        <w:r>
          <w:rPr>
            <w:color w:val="0077CC"/>
            <w:u w:val="single"/>
            <w:shd w:val="clear" w:color="auto" w:fill="FFFFFF"/>
          </w:rPr>
          <w:t xml:space="preserve">Kamala Harris | </w:t>
        </w:r>
      </w:hyperlink>
      <w:hyperlink r:id="rId1044" w:history="1">
        <w:r>
          <w:rPr>
            <w:b/>
            <w:color w:val="0077CC"/>
            <w:u w:val="single"/>
            <w:shd w:val="clear" w:color="auto" w:fill="FFFFFF"/>
          </w:rPr>
          <w:t>Fact check</w:t>
        </w:r>
      </w:hyperlink>
      <w:hyperlink r:id="rId1045" w:history="1">
        <w:r>
          <w:rPr>
            <w:color w:val="0077CC"/>
            <w:u w:val="single"/>
            <w:shd w:val="clear" w:color="auto" w:fill="FFFFFF"/>
          </w:rPr>
          <w:t xml:space="preserve"> live blog</w:t>
        </w:r>
      </w:hyperlink>
    </w:p>
    <w:p w14:paraId="768FA692" w14:textId="77777777" w:rsidR="00554D2E" w:rsidRDefault="00554D2E" w:rsidP="00554D2E">
      <w:pPr>
        <w:pStyle w:val="Normal23"/>
        <w:numPr>
          <w:ilvl w:val="0"/>
          <w:numId w:val="52"/>
        </w:numPr>
        <w:spacing w:before="240" w:line="260" w:lineRule="atLeast"/>
        <w:jc w:val="both"/>
      </w:pPr>
      <w:r>
        <w:rPr>
          <w:b/>
          <w:color w:val="000000"/>
        </w:rPr>
        <w:t>DNC Day 3</w:t>
      </w:r>
      <w:r>
        <w:rPr>
          <w:color w:val="000000"/>
        </w:rPr>
        <w:t xml:space="preserve">: </w:t>
      </w:r>
      <w:hyperlink r:id="rId1046" w:history="1">
        <w:r>
          <w:rPr>
            <w:color w:val="0077CC"/>
            <w:u w:val="single"/>
            <w:shd w:val="clear" w:color="auto" w:fill="FFFFFF"/>
          </w:rPr>
          <w:t xml:space="preserve">Tim Walz | </w:t>
        </w:r>
      </w:hyperlink>
      <w:hyperlink r:id="rId1047" w:history="1">
        <w:r>
          <w:rPr>
            <w:b/>
            <w:color w:val="0077CC"/>
            <w:u w:val="single"/>
            <w:shd w:val="clear" w:color="auto" w:fill="FFFFFF"/>
          </w:rPr>
          <w:t>Fact check</w:t>
        </w:r>
      </w:hyperlink>
      <w:hyperlink r:id="rId1048" w:history="1">
        <w:r>
          <w:rPr>
            <w:color w:val="0077CC"/>
            <w:u w:val="single"/>
            <w:shd w:val="clear" w:color="auto" w:fill="FFFFFF"/>
          </w:rPr>
          <w:t xml:space="preserve"> live blog</w:t>
        </w:r>
      </w:hyperlink>
    </w:p>
    <w:p w14:paraId="7FF6158A" w14:textId="77777777" w:rsidR="00554D2E" w:rsidRDefault="00554D2E" w:rsidP="00554D2E">
      <w:pPr>
        <w:pStyle w:val="Normal23"/>
        <w:numPr>
          <w:ilvl w:val="0"/>
          <w:numId w:val="53"/>
        </w:numPr>
        <w:spacing w:before="240" w:line="260" w:lineRule="atLeast"/>
        <w:jc w:val="both"/>
      </w:pPr>
      <w:r>
        <w:rPr>
          <w:b/>
          <w:color w:val="000000"/>
        </w:rPr>
        <w:t>DNC Day 1</w:t>
      </w:r>
      <w:r>
        <w:rPr>
          <w:color w:val="000000"/>
        </w:rPr>
        <w:t xml:space="preserve">: </w:t>
      </w:r>
      <w:hyperlink r:id="rId1049" w:history="1">
        <w:r>
          <w:rPr>
            <w:color w:val="0077CC"/>
            <w:u w:val="single"/>
            <w:shd w:val="clear" w:color="auto" w:fill="FFFFFF"/>
          </w:rPr>
          <w:t xml:space="preserve">Joe Biden | </w:t>
        </w:r>
      </w:hyperlink>
      <w:hyperlink r:id="rId1050" w:history="1">
        <w:r>
          <w:rPr>
            <w:b/>
            <w:color w:val="0077CC"/>
            <w:u w:val="single"/>
            <w:shd w:val="clear" w:color="auto" w:fill="FFFFFF"/>
          </w:rPr>
          <w:t>Fact check</w:t>
        </w:r>
      </w:hyperlink>
      <w:hyperlink r:id="rId1051" w:history="1">
        <w:r>
          <w:rPr>
            <w:color w:val="0077CC"/>
            <w:u w:val="single"/>
            <w:shd w:val="clear" w:color="auto" w:fill="FFFFFF"/>
          </w:rPr>
          <w:t xml:space="preserve"> live blog</w:t>
        </w:r>
      </w:hyperlink>
    </w:p>
    <w:p w14:paraId="1EA53B8E" w14:textId="77777777" w:rsidR="00554D2E" w:rsidRDefault="00554D2E" w:rsidP="00554D2E">
      <w:pPr>
        <w:pStyle w:val="Normal23"/>
        <w:numPr>
          <w:ilvl w:val="0"/>
          <w:numId w:val="54"/>
        </w:numPr>
        <w:spacing w:before="240" w:line="260" w:lineRule="atLeast"/>
        <w:jc w:val="both"/>
      </w:pPr>
      <w:r>
        <w:rPr>
          <w:b/>
          <w:color w:val="000000"/>
        </w:rPr>
        <w:t>RNC Day 4</w:t>
      </w:r>
      <w:r>
        <w:rPr>
          <w:color w:val="000000"/>
        </w:rPr>
        <w:t xml:space="preserve">: </w:t>
      </w:r>
      <w:hyperlink r:id="rId1052" w:history="1">
        <w:r>
          <w:rPr>
            <w:color w:val="0077CC"/>
            <w:u w:val="single"/>
            <w:shd w:val="clear" w:color="auto" w:fill="FFFFFF"/>
          </w:rPr>
          <w:t xml:space="preserve">Donald Trump | </w:t>
        </w:r>
      </w:hyperlink>
      <w:hyperlink r:id="rId1053" w:history="1">
        <w:r>
          <w:rPr>
            <w:b/>
            <w:color w:val="0077CC"/>
            <w:u w:val="single"/>
            <w:shd w:val="clear" w:color="auto" w:fill="FFFFFF"/>
          </w:rPr>
          <w:t>Fact check</w:t>
        </w:r>
      </w:hyperlink>
      <w:hyperlink r:id="rId1054" w:history="1">
        <w:r>
          <w:rPr>
            <w:color w:val="0077CC"/>
            <w:u w:val="single"/>
            <w:shd w:val="clear" w:color="auto" w:fill="FFFFFF"/>
          </w:rPr>
          <w:t xml:space="preserve"> live blog</w:t>
        </w:r>
      </w:hyperlink>
    </w:p>
    <w:p w14:paraId="43EA8A22" w14:textId="77777777" w:rsidR="00554D2E" w:rsidRDefault="00554D2E" w:rsidP="00554D2E">
      <w:pPr>
        <w:pStyle w:val="Normal23"/>
        <w:numPr>
          <w:ilvl w:val="0"/>
          <w:numId w:val="55"/>
        </w:numPr>
        <w:spacing w:before="240" w:line="260" w:lineRule="atLeast"/>
        <w:jc w:val="both"/>
      </w:pPr>
      <w:r>
        <w:rPr>
          <w:b/>
          <w:color w:val="000000"/>
        </w:rPr>
        <w:t>RNC Day 3</w:t>
      </w:r>
      <w:r>
        <w:rPr>
          <w:color w:val="000000"/>
        </w:rPr>
        <w:t xml:space="preserve">: </w:t>
      </w:r>
      <w:hyperlink r:id="rId1055" w:history="1">
        <w:r>
          <w:rPr>
            <w:color w:val="0077CC"/>
            <w:u w:val="single"/>
            <w:shd w:val="clear" w:color="auto" w:fill="FFFFFF"/>
          </w:rPr>
          <w:t xml:space="preserve">JD Vance | </w:t>
        </w:r>
      </w:hyperlink>
      <w:hyperlink r:id="rId1056" w:history="1">
        <w:r>
          <w:rPr>
            <w:b/>
            <w:color w:val="0077CC"/>
            <w:u w:val="single"/>
            <w:shd w:val="clear" w:color="auto" w:fill="FFFFFF"/>
          </w:rPr>
          <w:t>Fact check</w:t>
        </w:r>
      </w:hyperlink>
      <w:hyperlink r:id="rId1057" w:history="1">
        <w:r>
          <w:rPr>
            <w:color w:val="0077CC"/>
            <w:u w:val="single"/>
            <w:shd w:val="clear" w:color="auto" w:fill="FFFFFF"/>
          </w:rPr>
          <w:t xml:space="preserve"> live blog</w:t>
        </w:r>
      </w:hyperlink>
    </w:p>
    <w:p w14:paraId="17C20223" w14:textId="77777777" w:rsidR="00554D2E" w:rsidRDefault="00554D2E" w:rsidP="00554D2E">
      <w:pPr>
        <w:pStyle w:val="Normal23"/>
        <w:spacing w:before="240" w:line="260" w:lineRule="atLeast"/>
      </w:pPr>
      <w:r>
        <w:rPr>
          <w:b/>
          <w:color w:val="000000"/>
        </w:rPr>
        <w:t xml:space="preserve">Video series: Find us on TikTok, Instagram </w:t>
      </w:r>
    </w:p>
    <w:p w14:paraId="08D8ACA5" w14:textId="77777777" w:rsidR="00554D2E" w:rsidRDefault="00554D2E" w:rsidP="00554D2E">
      <w:pPr>
        <w:pStyle w:val="Normal23"/>
        <w:spacing w:before="200" w:line="260" w:lineRule="atLeast"/>
        <w:jc w:val="both"/>
      </w:pPr>
      <w:r>
        <w:rPr>
          <w:color w:val="000000"/>
        </w:rPr>
        <w:t>Follow USA TODAY’</w:t>
      </w:r>
      <w:r>
        <w:rPr>
          <w:b/>
          <w:color w:val="000000"/>
        </w:rPr>
        <w:t>s</w:t>
      </w:r>
      <w:r>
        <w:rPr>
          <w:color w:val="000000"/>
        </w:rPr>
        <w:t xml:space="preserve"> </w:t>
      </w:r>
      <w:hyperlink r:id="rId1058" w:history="1">
        <w:r>
          <w:rPr>
            <w:color w:val="0077CC"/>
            <w:u w:val="single"/>
            <w:shd w:val="clear" w:color="auto" w:fill="FFFFFF"/>
          </w:rPr>
          <w:t>social</w:t>
        </w:r>
      </w:hyperlink>
      <w:r>
        <w:rPr>
          <w:color w:val="000000"/>
        </w:rPr>
        <w:t> </w:t>
      </w:r>
      <w:hyperlink r:id="rId1059" w:history="1">
        <w:r>
          <w:rPr>
            <w:color w:val="0077CC"/>
            <w:u w:val="single"/>
            <w:shd w:val="clear" w:color="auto" w:fill="FFFFFF"/>
          </w:rPr>
          <w:t>media</w:t>
        </w:r>
      </w:hyperlink>
      <w:r>
        <w:rPr>
          <w:color w:val="000000"/>
        </w:rPr>
        <w:t> </w:t>
      </w:r>
      <w:hyperlink r:id="rId1060" w:history="1">
        <w:r>
          <w:rPr>
            <w:color w:val="0077CC"/>
            <w:u w:val="single"/>
            <w:shd w:val="clear" w:color="auto" w:fill="FFFFFF"/>
          </w:rPr>
          <w:t>profiles</w:t>
        </w:r>
      </w:hyperlink>
      <w:r>
        <w:rPr>
          <w:color w:val="000000"/>
        </w:rPr>
        <w:t xml:space="preserve"> during and after the debate as our team </w:t>
      </w:r>
      <w:r>
        <w:rPr>
          <w:b/>
          <w:color w:val="000000"/>
        </w:rPr>
        <w:t>fact-checks</w:t>
      </w:r>
      <w:r>
        <w:rPr>
          <w:color w:val="000000"/>
        </w:rPr>
        <w:t xml:space="preserve"> vice presidential candidates JD Vance and Tim Walz, correcting falsehoods and adding context where it’</w:t>
      </w:r>
      <w:r>
        <w:rPr>
          <w:b/>
          <w:color w:val="000000"/>
        </w:rPr>
        <w:t>s</w:t>
      </w:r>
      <w:r>
        <w:rPr>
          <w:color w:val="000000"/>
        </w:rPr>
        <w:t xml:space="preserve"> needed. </w:t>
      </w:r>
    </w:p>
    <w:p w14:paraId="7B63E4B2" w14:textId="77777777" w:rsidR="00554D2E" w:rsidRDefault="00554D2E" w:rsidP="00554D2E">
      <w:pPr>
        <w:pStyle w:val="Normal23"/>
        <w:spacing w:before="200" w:line="260" w:lineRule="atLeast"/>
        <w:jc w:val="both"/>
      </w:pPr>
      <w:r>
        <w:rPr>
          <w:color w:val="000000"/>
        </w:rPr>
        <w:t xml:space="preserve">We’ll post a roundup of the most noteworthy moments of the night in a </w:t>
      </w:r>
      <w:r>
        <w:rPr>
          <w:b/>
          <w:color w:val="000000"/>
        </w:rPr>
        <w:t>fact-check</w:t>
      </w:r>
      <w:r>
        <w:rPr>
          <w:color w:val="000000"/>
        </w:rPr>
        <w:t xml:space="preserve"> video, part of a series we launched this year. </w:t>
      </w:r>
    </w:p>
    <w:p w14:paraId="424967B1" w14:textId="77777777" w:rsidR="00554D2E" w:rsidRDefault="00554D2E" w:rsidP="00554D2E">
      <w:pPr>
        <w:pStyle w:val="Normal23"/>
        <w:spacing w:before="200" w:line="260" w:lineRule="atLeast"/>
        <w:jc w:val="both"/>
      </w:pPr>
      <w:r>
        <w:rPr>
          <w:color w:val="000000"/>
        </w:rPr>
        <w:t xml:space="preserve">Here are some of our recent video </w:t>
      </w:r>
      <w:r>
        <w:rPr>
          <w:b/>
          <w:color w:val="000000"/>
        </w:rPr>
        <w:t>fact-checks</w:t>
      </w:r>
      <w:r>
        <w:rPr>
          <w:color w:val="000000"/>
        </w:rPr>
        <w:t xml:space="preserve">:  </w:t>
      </w:r>
    </w:p>
    <w:p w14:paraId="151BC1DA" w14:textId="77777777" w:rsidR="00554D2E" w:rsidRDefault="00554D2E" w:rsidP="00554D2E">
      <w:pPr>
        <w:pStyle w:val="Normal23"/>
        <w:numPr>
          <w:ilvl w:val="0"/>
          <w:numId w:val="56"/>
        </w:numPr>
        <w:spacing w:before="240" w:line="260" w:lineRule="atLeast"/>
        <w:jc w:val="both"/>
      </w:pPr>
      <w:r>
        <w:rPr>
          <w:b/>
          <w:color w:val="000000"/>
        </w:rPr>
        <w:t>Video:</w:t>
      </w:r>
      <w:hyperlink r:id="rId1061" w:history="1">
        <w:r>
          <w:rPr>
            <w:color w:val="0077CC"/>
            <w:u w:val="single"/>
            <w:shd w:val="clear" w:color="auto" w:fill="FFFFFF"/>
          </w:rPr>
          <w:t>Debunking claims about the suspect in the second assassination attempt on Trump</w:t>
        </w:r>
      </w:hyperlink>
    </w:p>
    <w:p w14:paraId="64E885C9" w14:textId="77777777" w:rsidR="00554D2E" w:rsidRDefault="00554D2E" w:rsidP="00554D2E">
      <w:pPr>
        <w:pStyle w:val="Normal23"/>
        <w:numPr>
          <w:ilvl w:val="0"/>
          <w:numId w:val="57"/>
        </w:numPr>
        <w:spacing w:before="240" w:line="260" w:lineRule="atLeast"/>
        <w:jc w:val="both"/>
      </w:pPr>
      <w:r>
        <w:rPr>
          <w:b/>
          <w:color w:val="000000"/>
        </w:rPr>
        <w:t>Video:</w:t>
      </w:r>
      <w:hyperlink r:id="rId1062" w:history="1">
        <w:r>
          <w:rPr>
            <w:color w:val="0077CC"/>
            <w:u w:val="single"/>
            <w:shd w:val="clear" w:color="auto" w:fill="FFFFFF"/>
          </w:rPr>
          <w:t>No, Kamala Harris did not wear 'audio earrings' during the debate</w:t>
        </w:r>
      </w:hyperlink>
    </w:p>
    <w:p w14:paraId="476155B2" w14:textId="77777777" w:rsidR="00554D2E" w:rsidRDefault="00554D2E" w:rsidP="00554D2E">
      <w:pPr>
        <w:pStyle w:val="Normal23"/>
        <w:numPr>
          <w:ilvl w:val="0"/>
          <w:numId w:val="58"/>
        </w:numPr>
        <w:spacing w:before="240" w:line="260" w:lineRule="atLeast"/>
        <w:jc w:val="both"/>
      </w:pPr>
      <w:r>
        <w:rPr>
          <w:b/>
          <w:color w:val="000000"/>
        </w:rPr>
        <w:t xml:space="preserve">Video: </w:t>
      </w:r>
      <w:hyperlink r:id="rId1063" w:history="1">
        <w:r>
          <w:rPr>
            <w:color w:val="0077CC"/>
            <w:u w:val="single"/>
            <w:shd w:val="clear" w:color="auto" w:fill="FFFFFF"/>
          </w:rPr>
          <w:t>Images and videos show thousands attended Harris-Walz rally in Michigan</w:t>
        </w:r>
      </w:hyperlink>
    </w:p>
    <w:p w14:paraId="7C217A28" w14:textId="77777777" w:rsidR="00554D2E" w:rsidRDefault="00554D2E" w:rsidP="00554D2E">
      <w:pPr>
        <w:pStyle w:val="Normal23"/>
        <w:numPr>
          <w:ilvl w:val="0"/>
          <w:numId w:val="59"/>
        </w:numPr>
        <w:spacing w:before="240" w:line="260" w:lineRule="atLeast"/>
        <w:jc w:val="both"/>
      </w:pPr>
      <w:r>
        <w:rPr>
          <w:b/>
          <w:color w:val="000000"/>
        </w:rPr>
        <w:t>Video</w:t>
      </w:r>
      <w:r>
        <w:rPr>
          <w:color w:val="000000"/>
        </w:rPr>
        <w:t xml:space="preserve">: </w:t>
      </w:r>
      <w:hyperlink r:id="rId1064" w:history="1">
        <w:r>
          <w:rPr>
            <w:b/>
            <w:color w:val="0077CC"/>
            <w:u w:val="single"/>
            <w:shd w:val="clear" w:color="auto" w:fill="FFFFFF"/>
          </w:rPr>
          <w:t>Fact-checking</w:t>
        </w:r>
      </w:hyperlink>
      <w:hyperlink r:id="rId1065" w:history="1">
        <w:r>
          <w:rPr>
            <w:color w:val="0077CC"/>
            <w:u w:val="single"/>
            <w:shd w:val="clear" w:color="auto" w:fill="FFFFFF"/>
          </w:rPr>
          <w:t xml:space="preserve"> Donald Trump’</w:t>
        </w:r>
      </w:hyperlink>
      <w:hyperlink r:id="rId1066" w:history="1">
        <w:r>
          <w:rPr>
            <w:b/>
            <w:color w:val="0077CC"/>
            <w:u w:val="single"/>
            <w:shd w:val="clear" w:color="auto" w:fill="FFFFFF"/>
          </w:rPr>
          <w:t>s</w:t>
        </w:r>
      </w:hyperlink>
      <w:hyperlink r:id="rId1067" w:history="1">
        <w:r>
          <w:rPr>
            <w:color w:val="0077CC"/>
            <w:u w:val="single"/>
            <w:shd w:val="clear" w:color="auto" w:fill="FFFFFF"/>
          </w:rPr>
          <w:t xml:space="preserve"> speech on final night of RNC</w:t>
        </w:r>
      </w:hyperlink>
    </w:p>
    <w:p w14:paraId="2B585156" w14:textId="77777777" w:rsidR="00554D2E" w:rsidRDefault="00554D2E" w:rsidP="00554D2E">
      <w:pPr>
        <w:pStyle w:val="Normal23"/>
        <w:numPr>
          <w:ilvl w:val="0"/>
          <w:numId w:val="60"/>
        </w:numPr>
        <w:spacing w:before="240" w:line="260" w:lineRule="atLeast"/>
        <w:jc w:val="both"/>
      </w:pPr>
      <w:r>
        <w:rPr>
          <w:b/>
          <w:color w:val="000000"/>
        </w:rPr>
        <w:t>Video</w:t>
      </w:r>
      <w:r>
        <w:rPr>
          <w:color w:val="000000"/>
        </w:rPr>
        <w:t xml:space="preserve">: </w:t>
      </w:r>
      <w:hyperlink r:id="rId1068" w:history="1">
        <w:r>
          <w:rPr>
            <w:color w:val="0077CC"/>
            <w:u w:val="single"/>
            <w:shd w:val="clear" w:color="auto" w:fill="FFFFFF"/>
          </w:rPr>
          <w:t>Here'</w:t>
        </w:r>
      </w:hyperlink>
      <w:hyperlink r:id="rId1069" w:history="1">
        <w:r>
          <w:rPr>
            <w:b/>
            <w:color w:val="0077CC"/>
            <w:u w:val="single"/>
            <w:shd w:val="clear" w:color="auto" w:fill="FFFFFF"/>
          </w:rPr>
          <w:t>s</w:t>
        </w:r>
      </w:hyperlink>
      <w:hyperlink r:id="rId1070" w:history="1">
        <w:r>
          <w:rPr>
            <w:color w:val="0077CC"/>
            <w:u w:val="single"/>
            <w:shd w:val="clear" w:color="auto" w:fill="FFFFFF"/>
          </w:rPr>
          <w:t xml:space="preserve"> what claims Kamala Harris got right and wrong during her DNC speech</w:t>
        </w:r>
      </w:hyperlink>
    </w:p>
    <w:p w14:paraId="76350D02" w14:textId="77777777" w:rsidR="00554D2E" w:rsidRDefault="00554D2E" w:rsidP="00554D2E">
      <w:pPr>
        <w:pStyle w:val="Normal23"/>
        <w:spacing w:before="200" w:line="260" w:lineRule="atLeast"/>
        <w:jc w:val="both"/>
      </w:pPr>
      <w:r>
        <w:rPr>
          <w:color w:val="000000"/>
        </w:rPr>
        <w:t>-</w:t>
      </w:r>
      <w:r>
        <w:rPr>
          <w:i/>
          <w:color w:val="000000"/>
        </w:rPr>
        <w:t>Andre Byik</w:t>
      </w:r>
    </w:p>
    <w:p w14:paraId="6C40EB7A" w14:textId="77777777" w:rsidR="00554D2E" w:rsidRDefault="00554D2E" w:rsidP="00554D2E">
      <w:pPr>
        <w:pStyle w:val="Normal23"/>
        <w:spacing w:before="240" w:line="260" w:lineRule="atLeast"/>
      </w:pPr>
      <w:r>
        <w:rPr>
          <w:b/>
          <w:color w:val="000000"/>
        </w:rPr>
        <w:t>How we pick and research fact checks</w:t>
      </w:r>
    </w:p>
    <w:p w14:paraId="11969AF0" w14:textId="77777777" w:rsidR="00554D2E" w:rsidRDefault="00554D2E" w:rsidP="00554D2E">
      <w:pPr>
        <w:pStyle w:val="Normal23"/>
        <w:spacing w:before="200" w:line="260" w:lineRule="atLeast"/>
        <w:jc w:val="both"/>
      </w:pPr>
      <w:r>
        <w:rPr>
          <w:color w:val="000000"/>
        </w:rPr>
        <w:t xml:space="preserve">Ever wonder how </w:t>
      </w:r>
      <w:r>
        <w:rPr>
          <w:b/>
          <w:color w:val="000000"/>
        </w:rPr>
        <w:t>fact</w:t>
      </w:r>
      <w:r>
        <w:rPr>
          <w:color w:val="000000"/>
        </w:rPr>
        <w:t xml:space="preserve">-checkers do their work? We've got you covered. </w:t>
      </w:r>
    </w:p>
    <w:p w14:paraId="59C2A727" w14:textId="77777777" w:rsidR="00554D2E" w:rsidRDefault="00554D2E" w:rsidP="00554D2E">
      <w:pPr>
        <w:pStyle w:val="Normal23"/>
        <w:spacing w:before="200" w:line="260" w:lineRule="atLeast"/>
        <w:jc w:val="both"/>
      </w:pPr>
      <w:hyperlink r:id="rId1071" w:history="1">
        <w:r>
          <w:rPr>
            <w:b/>
            <w:color w:val="0077CC"/>
            <w:u w:val="single"/>
            <w:shd w:val="clear" w:color="auto" w:fill="FFFFFF"/>
          </w:rPr>
          <w:t>Check</w:t>
        </w:r>
      </w:hyperlink>
      <w:hyperlink r:id="rId1072" w:history="1">
        <w:r>
          <w:rPr>
            <w:color w:val="0077CC"/>
            <w:u w:val="single"/>
            <w:shd w:val="clear" w:color="auto" w:fill="FFFFFF"/>
          </w:rPr>
          <w:t xml:space="preserve"> out our process explainer</w:t>
        </w:r>
      </w:hyperlink>
      <w:r>
        <w:rPr>
          <w:color w:val="000000"/>
        </w:rPr>
        <w:t xml:space="preserve"> to see how we pick claims, research them and edit them. This includes a rundown of how we cover live events like tonight’</w:t>
      </w:r>
      <w:r>
        <w:rPr>
          <w:b/>
          <w:color w:val="000000"/>
        </w:rPr>
        <w:t>s</w:t>
      </w:r>
      <w:r>
        <w:rPr>
          <w:color w:val="000000"/>
        </w:rPr>
        <w:t xml:space="preserve"> debate. </w:t>
      </w:r>
    </w:p>
    <w:p w14:paraId="1B936554" w14:textId="77777777" w:rsidR="00554D2E" w:rsidRDefault="00554D2E" w:rsidP="00554D2E">
      <w:pPr>
        <w:pStyle w:val="Normal23"/>
        <w:spacing w:before="200" w:line="260" w:lineRule="atLeast"/>
        <w:jc w:val="both"/>
      </w:pPr>
      <w:r>
        <w:rPr>
          <w:color w:val="000000"/>
        </w:rPr>
        <w:t xml:space="preserve">And if you've ever wondered </w:t>
      </w:r>
      <w:hyperlink r:id="rId1073" w:history="1">
        <w:r>
          <w:rPr>
            <w:color w:val="0077CC"/>
            <w:u w:val="single"/>
            <w:shd w:val="clear" w:color="auto" w:fill="FFFFFF"/>
          </w:rPr>
          <w:t xml:space="preserve">who </w:t>
        </w:r>
      </w:hyperlink>
      <w:hyperlink r:id="rId1074" w:history="1">
        <w:r>
          <w:rPr>
            <w:b/>
            <w:color w:val="0077CC"/>
            <w:u w:val="single"/>
            <w:shd w:val="clear" w:color="auto" w:fill="FFFFFF"/>
          </w:rPr>
          <w:t>fact-checks</w:t>
        </w:r>
      </w:hyperlink>
      <w:hyperlink r:id="rId1075" w:history="1">
        <w:r>
          <w:rPr>
            <w:color w:val="0077CC"/>
            <w:u w:val="single"/>
            <w:shd w:val="clear" w:color="auto" w:fill="FFFFFF"/>
          </w:rPr>
          <w:t xml:space="preserve"> the </w:t>
        </w:r>
      </w:hyperlink>
      <w:hyperlink r:id="rId1076" w:history="1">
        <w:r>
          <w:rPr>
            <w:b/>
            <w:color w:val="0077CC"/>
            <w:u w:val="single"/>
            <w:shd w:val="clear" w:color="auto" w:fill="FFFFFF"/>
          </w:rPr>
          <w:t>fact</w:t>
        </w:r>
      </w:hyperlink>
      <w:hyperlink r:id="rId1077" w:history="1">
        <w:r>
          <w:rPr>
            <w:color w:val="0077CC"/>
            <w:u w:val="single"/>
            <w:shd w:val="clear" w:color="auto" w:fill="FFFFFF"/>
          </w:rPr>
          <w:t>-checkers</w:t>
        </w:r>
      </w:hyperlink>
      <w:r>
        <w:rPr>
          <w:color w:val="000000"/>
        </w:rPr>
        <w:t xml:space="preserve">, you might want to read this op-ed explaining our emphasis on transparency. Because the answer is you! We use the format and approach precisely so that everyone has the ability to </w:t>
      </w:r>
      <w:r>
        <w:rPr>
          <w:b/>
          <w:color w:val="000000"/>
        </w:rPr>
        <w:t>check</w:t>
      </w:r>
      <w:r>
        <w:rPr>
          <w:color w:val="000000"/>
        </w:rPr>
        <w:t xml:space="preserve"> our work. </w:t>
      </w:r>
    </w:p>
    <w:p w14:paraId="00A2F90C" w14:textId="77777777" w:rsidR="00554D2E" w:rsidRDefault="00554D2E" w:rsidP="00554D2E">
      <w:pPr>
        <w:pStyle w:val="Normal23"/>
        <w:spacing w:before="200" w:line="260" w:lineRule="atLeast"/>
        <w:jc w:val="both"/>
      </w:pPr>
      <w:r>
        <w:rPr>
          <w:i/>
          <w:color w:val="000000"/>
        </w:rPr>
        <w:t>-Eric Litke</w:t>
      </w:r>
    </w:p>
    <w:p w14:paraId="0738F750" w14:textId="77777777" w:rsidR="00554D2E" w:rsidRDefault="00554D2E" w:rsidP="00554D2E">
      <w:pPr>
        <w:pStyle w:val="Normal23"/>
        <w:spacing w:before="200" w:line="260" w:lineRule="atLeast"/>
        <w:jc w:val="both"/>
      </w:pPr>
      <w:r>
        <w:rPr>
          <w:b/>
          <w:i/>
          <w:color w:val="000000"/>
        </w:rPr>
        <w:t>This story was updated to add a video.</w:t>
      </w:r>
    </w:p>
    <w:p w14:paraId="2F746326" w14:textId="77777777" w:rsidR="00554D2E" w:rsidRDefault="00554D2E" w:rsidP="00554D2E">
      <w:pPr>
        <w:pStyle w:val="Normal23"/>
        <w:spacing w:before="240" w:line="260" w:lineRule="atLeast"/>
        <w:jc w:val="both"/>
      </w:pPr>
      <w:r>
        <w:rPr>
          <w:i/>
          <w:color w:val="000000"/>
        </w:rPr>
        <w:t xml:space="preserve">This article originally appeared on USA TODAY: </w:t>
      </w:r>
      <w:hyperlink r:id="rId1078" w:history="1">
        <w:r>
          <w:rPr>
            <w:color w:val="0077CC"/>
            <w:u w:val="single"/>
            <w:shd w:val="clear" w:color="auto" w:fill="FFFFFF"/>
          </w:rPr>
          <w:t xml:space="preserve">Vice presidential debate </w:t>
        </w:r>
      </w:hyperlink>
      <w:hyperlink r:id="rId1079" w:history="1">
        <w:r>
          <w:rPr>
            <w:b/>
            <w:color w:val="0077CC"/>
            <w:u w:val="single"/>
            <w:shd w:val="clear" w:color="auto" w:fill="FFFFFF"/>
          </w:rPr>
          <w:t>fact check</w:t>
        </w:r>
      </w:hyperlink>
      <w:hyperlink r:id="rId1080" w:history="1">
        <w:r>
          <w:rPr>
            <w:color w:val="0077CC"/>
            <w:u w:val="single"/>
            <w:shd w:val="clear" w:color="auto" w:fill="FFFFFF"/>
          </w:rPr>
          <w:t>: What Tim Walz, JD Vance got right (and wrong)</w:t>
        </w:r>
      </w:hyperlink>
    </w:p>
    <w:p w14:paraId="1F0C78CB" w14:textId="77777777" w:rsidR="00554D2E" w:rsidRDefault="00554D2E" w:rsidP="00554D2E">
      <w:pPr>
        <w:pStyle w:val="Normal23"/>
        <w:keepNext/>
        <w:spacing w:before="240" w:line="340" w:lineRule="atLeast"/>
      </w:pPr>
      <w:bookmarkStart w:id="69" w:name="Classification_21"/>
      <w:bookmarkEnd w:id="69"/>
      <w:r>
        <w:rPr>
          <w:b/>
          <w:color w:val="000000"/>
          <w:sz w:val="28"/>
        </w:rPr>
        <w:t>Classification</w:t>
      </w:r>
    </w:p>
    <w:p w14:paraId="3C82C69F" w14:textId="77777777" w:rsidR="00554D2E" w:rsidRDefault="00554D2E" w:rsidP="00554D2E">
      <w:pPr>
        <w:pStyle w:val="Normal23"/>
        <w:spacing w:line="60" w:lineRule="exact"/>
      </w:pPr>
      <w:r>
        <w:rPr>
          <w:noProof/>
        </w:rPr>
        <mc:AlternateContent>
          <mc:Choice Requires="wps">
            <w:drawing>
              <wp:anchor distT="0" distB="0" distL="114300" distR="114300" simplePos="0" relativeHeight="252020736" behindDoc="0" locked="0" layoutInCell="1" allowOverlap="1" wp14:anchorId="18F9655F" wp14:editId="32B2A902">
                <wp:simplePos x="0" y="0"/>
                <wp:positionH relativeFrom="column">
                  <wp:posOffset>0</wp:posOffset>
                </wp:positionH>
                <wp:positionV relativeFrom="paragraph">
                  <wp:posOffset>25400</wp:posOffset>
                </wp:positionV>
                <wp:extent cx="6502400" cy="0"/>
                <wp:effectExtent l="15875" t="12700" r="15875" b="15875"/>
                <wp:wrapTopAndBottom/>
                <wp:docPr id="33319747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4AED0" id="Line 105"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00A8CCE" w14:textId="77777777" w:rsidR="00554D2E" w:rsidRDefault="00554D2E" w:rsidP="00554D2E">
      <w:pPr>
        <w:pStyle w:val="Normal23"/>
        <w:spacing w:line="120" w:lineRule="exact"/>
      </w:pPr>
    </w:p>
    <w:p w14:paraId="2FC87E1F" w14:textId="77777777" w:rsidR="00554D2E" w:rsidRDefault="00554D2E" w:rsidP="00554D2E">
      <w:pPr>
        <w:pStyle w:val="Normal23"/>
        <w:spacing w:line="260" w:lineRule="atLeast"/>
      </w:pPr>
      <w:r>
        <w:rPr>
          <w:b/>
          <w:color w:val="000000"/>
        </w:rPr>
        <w:t>Language:</w:t>
      </w:r>
      <w:r>
        <w:rPr>
          <w:color w:val="000000"/>
        </w:rPr>
        <w:t> ENGLISH</w:t>
      </w:r>
    </w:p>
    <w:p w14:paraId="399B4973" w14:textId="77777777" w:rsidR="00554D2E" w:rsidRDefault="00554D2E" w:rsidP="00554D2E">
      <w:pPr>
        <w:pStyle w:val="Normal23"/>
        <w:spacing w:before="240" w:line="260" w:lineRule="atLeast"/>
      </w:pPr>
      <w:r>
        <w:br/>
      </w:r>
      <w:r>
        <w:rPr>
          <w:b/>
          <w:color w:val="000000"/>
        </w:rPr>
        <w:t>Publication-Type:</w:t>
      </w:r>
      <w:r>
        <w:rPr>
          <w:color w:val="000000"/>
        </w:rPr>
        <w:t> Web Publication</w:t>
      </w:r>
    </w:p>
    <w:p w14:paraId="155D8E42" w14:textId="77777777" w:rsidR="00554D2E" w:rsidRDefault="00554D2E" w:rsidP="00554D2E">
      <w:pPr>
        <w:pStyle w:val="Normal23"/>
        <w:spacing w:before="240" w:line="260" w:lineRule="atLeast"/>
      </w:pPr>
      <w:r>
        <w:br/>
      </w:r>
      <w:r>
        <w:rPr>
          <w:b/>
          <w:color w:val="000000"/>
        </w:rPr>
        <w:t>Journal Code:</w:t>
      </w:r>
      <w:r>
        <w:rPr>
          <w:color w:val="000000"/>
        </w:rPr>
        <w:t> 666052891</w:t>
      </w:r>
    </w:p>
    <w:p w14:paraId="41272669" w14:textId="77777777" w:rsidR="00554D2E" w:rsidRDefault="00554D2E" w:rsidP="00554D2E">
      <w:pPr>
        <w:pStyle w:val="Normal23"/>
        <w:spacing w:before="240" w:line="260" w:lineRule="atLeast"/>
      </w:pPr>
      <w:r>
        <w:br/>
      </w:r>
      <w:r>
        <w:rPr>
          <w:b/>
          <w:color w:val="000000"/>
        </w:rPr>
        <w:t>Subject:</w:t>
      </w:r>
      <w:r>
        <w:rPr>
          <w:color w:val="000000"/>
        </w:rPr>
        <w:t> </w:t>
      </w:r>
      <w:r>
        <w:rPr>
          <w:b/>
          <w:color w:val="000000"/>
        </w:rPr>
        <w:t>FACT CHECKING</w:t>
      </w:r>
      <w:r>
        <w:rPr>
          <w:color w:val="000000"/>
        </w:rPr>
        <w:t xml:space="preserve"> (91%); POLITICAL CANDIDATES (90%); POLITICAL DEBATES (90%); GOVERNMENT BODIES &amp; OFFICES (89%); GOVERNMENT GRANTS &amp; SUBSIDIES (89%); PUBLIC POLICY (89%); US FEDERAL GOVERNMENT (89%); HEALTH CARE REGULATION &amp; POLICY (88%); JOB CREATION (87%); BIPARTISANSHIP (78%); BLOGS &amp; MESSAGE BOARDS (78%); GOVERNMENT &amp; PUBLIC ADMINISTRATION (78%); HEALTH CARE POLICY (78%); LEGISLATION (78%); PROJECT 2025 (78%); INVESTIGATIONS (77%); RESEARCH INSTITUTES (76%); NONPROFIT ORGANIZATIONS (75%); INTERNET SOCIAL NETWORKING (73%); NATIONAL SECURITY &amp; FOREIGN RELATIONS (71%); EXECUTIVES (68%); APPEALS (67%); OBAMA HEALTH CARE REFORM (67%); MARKETING &amp; ADVERTISING EXPENDITURE (65%); DECISIONS &amp; RULINGS (64%); GREEN FINANCE (63%); LAW COURTS &amp; TRIBUNALS (62%); SUPREME COURTS (62%); EMPLOYMENT GROWTH (61%); IMMIGRATION (56%); IMMIGRATION, CITIZENSHIP &amp; DISPLACEMENT (56%)</w:t>
      </w:r>
    </w:p>
    <w:p w14:paraId="15F958F9" w14:textId="77777777" w:rsidR="00554D2E" w:rsidRDefault="00554D2E" w:rsidP="00554D2E">
      <w:pPr>
        <w:pStyle w:val="Normal23"/>
        <w:spacing w:before="240" w:line="260" w:lineRule="atLeast"/>
      </w:pPr>
      <w:r>
        <w:br/>
      </w:r>
      <w:r>
        <w:rPr>
          <w:b/>
          <w:color w:val="000000"/>
        </w:rPr>
        <w:t>Company:</w:t>
      </w:r>
      <w:r>
        <w:rPr>
          <w:color w:val="000000"/>
        </w:rPr>
        <w:t>  META PLATFORMS INC (56%);  GRAHAM HOLDINGS CO (51%)</w:t>
      </w:r>
    </w:p>
    <w:p w14:paraId="19D6FF3B" w14:textId="77777777" w:rsidR="00554D2E" w:rsidRDefault="00554D2E" w:rsidP="00554D2E">
      <w:pPr>
        <w:pStyle w:val="Normal23"/>
        <w:spacing w:before="240" w:line="260" w:lineRule="atLeast"/>
      </w:pPr>
      <w:r>
        <w:br/>
      </w:r>
      <w:r>
        <w:rPr>
          <w:b/>
          <w:color w:val="000000"/>
        </w:rPr>
        <w:t>Organization:</w:t>
      </w:r>
      <w:r>
        <w:rPr>
          <w:color w:val="000000"/>
        </w:rPr>
        <w:t> BROOKINGS INSTITUTION (54%)</w:t>
      </w:r>
    </w:p>
    <w:p w14:paraId="680A4BCE" w14:textId="77777777" w:rsidR="00554D2E" w:rsidRDefault="00554D2E" w:rsidP="00554D2E">
      <w:pPr>
        <w:pStyle w:val="Normal23"/>
        <w:spacing w:before="240" w:line="260" w:lineRule="atLeast"/>
      </w:pPr>
      <w:r>
        <w:br/>
      </w:r>
      <w:r>
        <w:rPr>
          <w:b/>
          <w:color w:val="000000"/>
        </w:rPr>
        <w:t>Ticker:</w:t>
      </w:r>
      <w:r>
        <w:rPr>
          <w:color w:val="000000"/>
        </w:rPr>
        <w:t> META (NASDAQ) (56%); GHC (NYSE) (51%)</w:t>
      </w:r>
    </w:p>
    <w:p w14:paraId="6E0B01B6" w14:textId="77777777" w:rsidR="00554D2E" w:rsidRDefault="00554D2E" w:rsidP="00554D2E">
      <w:pPr>
        <w:pStyle w:val="Normal23"/>
        <w:spacing w:before="240" w:line="260" w:lineRule="atLeast"/>
      </w:pPr>
      <w:r>
        <w:br/>
      </w:r>
      <w:r>
        <w:rPr>
          <w:b/>
          <w:color w:val="000000"/>
        </w:rPr>
        <w:t>Industry:</w:t>
      </w:r>
      <w:r>
        <w:rPr>
          <w:color w:val="000000"/>
        </w:rPr>
        <w:t> NAICS516210 MEDIA STREAMING DIST SVCS, SOCIAL NETWORKS, AND OTHER MEDIA NETWORKS AND CONTENT PROVIDERS (56%); SIC7374 COMPUTER PROCESSING &amp; DATA PREPARATION &amp; PROCESSING SERVICES (56%); HEALTH INSURANCE (89%); HEALTH CARE REGULATION &amp; POLICY (88%); BLOGS &amp; MESSAGE BOARDS (78%); HEALTH CARE POLICY (78%); ELECTRONIC PUBLISHING (73%); INSURANCE (73%); INTERNET SOCIAL NETWORKING (73%); UNDERINSURED &amp; UNINSURED PATIENTS (72%); ENERGY &amp; UTILITIES (68%); OBAMA HEALTH CARE REFORM (67%); MARKETING &amp; ADVERTISING EXPENDITURE (65%); GREEN FINANCE (63%)</w:t>
      </w:r>
    </w:p>
    <w:p w14:paraId="374DA831" w14:textId="77777777" w:rsidR="00554D2E" w:rsidRDefault="00554D2E" w:rsidP="00554D2E">
      <w:pPr>
        <w:pStyle w:val="Normal23"/>
        <w:spacing w:before="240" w:line="260" w:lineRule="atLeast"/>
      </w:pPr>
      <w:r>
        <w:br/>
      </w:r>
      <w:r>
        <w:rPr>
          <w:b/>
          <w:color w:val="000000"/>
        </w:rPr>
        <w:t>Person:</w:t>
      </w:r>
      <w:r>
        <w:rPr>
          <w:color w:val="000000"/>
        </w:rPr>
        <w:t> J D VANCE (93%); TIMOTHY J WALZ (90%); DONALD TRUMP (89%)</w:t>
      </w:r>
    </w:p>
    <w:p w14:paraId="393A2A0E" w14:textId="77777777" w:rsidR="00554D2E" w:rsidRDefault="00554D2E" w:rsidP="00554D2E">
      <w:pPr>
        <w:pStyle w:val="Normal23"/>
        <w:spacing w:before="240" w:line="260" w:lineRule="atLeast"/>
      </w:pPr>
      <w:r>
        <w:br/>
      </w:r>
      <w:r>
        <w:rPr>
          <w:b/>
          <w:color w:val="000000"/>
        </w:rPr>
        <w:t>Geographic:</w:t>
      </w:r>
      <w:r>
        <w:rPr>
          <w:color w:val="000000"/>
        </w:rPr>
        <w:t> NEW YORK, NY, USA (79%); MASSACHUSETTS, USA (79%); MICHIGAN, USA (79%); NEW YORK, USA (79%); NORTH CAROLINA, USA (79%); WASHINGTON DC, USA (79%); UNITED STATES (97%); ASIA (91%); CHINA (79%); EASTERN ASIA (79%); HAITI (79%); MEXICO (79%); SYRIA (79%); WESTERN ASIA (79%); CARIBBEAN ISLANDS (78%); CENTRAL AMERICA (73%); Ohio, Massachusetts, Michigan, Iowa, North Carolina &amp; Mississippi; United States, Haiti, China, Mexico &amp; Syria; Americas, Northern America; Americas, Caribbean; Asia, Eastern Asia; Americas, Central America; Asia, Western Asia</w:t>
      </w:r>
    </w:p>
    <w:p w14:paraId="076C3527" w14:textId="77777777" w:rsidR="00554D2E" w:rsidRDefault="00554D2E" w:rsidP="00554D2E">
      <w:pPr>
        <w:pStyle w:val="Normal23"/>
        <w:spacing w:before="240" w:line="260" w:lineRule="atLeast"/>
      </w:pPr>
      <w:r>
        <w:br/>
      </w:r>
      <w:r>
        <w:rPr>
          <w:b/>
          <w:color w:val="000000"/>
        </w:rPr>
        <w:t>Load-Date:</w:t>
      </w:r>
      <w:r>
        <w:rPr>
          <w:color w:val="000000"/>
        </w:rPr>
        <w:t> October 2, 2024</w:t>
      </w:r>
    </w:p>
    <w:p w14:paraId="5D3FD961" w14:textId="77777777" w:rsidR="00554D2E" w:rsidRDefault="00554D2E" w:rsidP="00554D2E">
      <w:pPr>
        <w:pStyle w:val="Normal23"/>
      </w:pPr>
    </w:p>
    <w:p w14:paraId="612C6E5A" w14:textId="10758576" w:rsidR="00FA4267" w:rsidRDefault="006700FD">
      <w:pPr>
        <w:pStyle w:val="Normal2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38112" behindDoc="0" locked="0" layoutInCell="1" allowOverlap="1" wp14:anchorId="4B86A0F9" wp14:editId="02C6674C">
                <wp:simplePos x="0" y="0"/>
                <wp:positionH relativeFrom="column">
                  <wp:posOffset>0</wp:posOffset>
                </wp:positionH>
                <wp:positionV relativeFrom="paragraph">
                  <wp:posOffset>127000</wp:posOffset>
                </wp:positionV>
                <wp:extent cx="6502400" cy="0"/>
                <wp:effectExtent l="6350" t="6350" r="15875" b="12700"/>
                <wp:wrapNone/>
                <wp:docPr id="1847404107"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23949" id="Line 10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0092639E" w14:textId="77777777" w:rsidR="00FA4267" w:rsidRDefault="00FA4267">
      <w:pPr>
        <w:pStyle w:val="Normal24"/>
        <w:sectPr w:rsidR="00FA4267">
          <w:headerReference w:type="even" r:id="rId1081"/>
          <w:headerReference w:type="default" r:id="rId1082"/>
          <w:footerReference w:type="even" r:id="rId1083"/>
          <w:footerReference w:type="default" r:id="rId1084"/>
          <w:headerReference w:type="first" r:id="rId1085"/>
          <w:footerReference w:type="first" r:id="rId1086"/>
          <w:pgSz w:w="12240" w:h="15840"/>
          <w:pgMar w:top="840" w:right="1000" w:bottom="840" w:left="1000" w:header="400" w:footer="400" w:gutter="0"/>
          <w:cols w:space="720"/>
          <w:titlePg/>
        </w:sectPr>
      </w:pPr>
    </w:p>
    <w:p w14:paraId="0B044D9D" w14:textId="77777777" w:rsidR="00FA4267" w:rsidRDefault="00FA4267">
      <w:pPr>
        <w:pStyle w:val="Normal24"/>
      </w:pPr>
    </w:p>
    <w:p w14:paraId="3F222FC4" w14:textId="7B0DB95E" w:rsidR="00FA4267" w:rsidRDefault="006700FD">
      <w:pPr>
        <w:pStyle w:val="Normal24"/>
      </w:pPr>
      <w:r>
        <w:rPr>
          <w:noProof/>
        </w:rPr>
        <w:drawing>
          <wp:inline distT="0" distB="0" distL="0" distR="0" wp14:anchorId="06DA4F3F" wp14:editId="4DFCEC9A">
            <wp:extent cx="1879600" cy="381000"/>
            <wp:effectExtent l="0" t="0" r="0" b="0"/>
            <wp:docPr id="29" name="Picture 10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D8F4C3B" w14:textId="3839CBD3" w:rsidR="00FA4267" w:rsidRDefault="006700FD" w:rsidP="002E277C">
      <w:pPr>
        <w:pStyle w:val="Heading122"/>
        <w:keepNext w:val="0"/>
        <w:numPr>
          <w:ilvl w:val="0"/>
          <w:numId w:val="140"/>
        </w:numPr>
        <w:spacing w:after="200" w:line="340" w:lineRule="atLeast"/>
        <w:jc w:val="center"/>
      </w:pPr>
      <w:hyperlink r:id="rId1087" w:history="1">
        <w:r>
          <w:rPr>
            <w:rFonts w:eastAsia="Arial"/>
            <w:color w:val="0077CC"/>
            <w:sz w:val="28"/>
            <w:u w:val="single"/>
            <w:shd w:val="clear" w:color="auto" w:fill="FFFFFF"/>
          </w:rPr>
          <w:t>Campaign to combat fake news</w:t>
        </w:r>
      </w:hyperlink>
    </w:p>
    <w:p w14:paraId="1D6C434F" w14:textId="77777777" w:rsidR="00FA4267" w:rsidRDefault="006700FD">
      <w:pPr>
        <w:pStyle w:val="Normal24"/>
        <w:spacing w:before="120" w:line="260" w:lineRule="atLeast"/>
        <w:jc w:val="center"/>
      </w:pPr>
      <w:r>
        <w:rPr>
          <w:rFonts w:ascii="Arial" w:eastAsia="Arial" w:hAnsi="Arial" w:cs="Arial"/>
          <w:color w:val="000000"/>
          <w:sz w:val="20"/>
        </w:rPr>
        <w:t>Gulf Times</w:t>
      </w:r>
    </w:p>
    <w:p w14:paraId="5D5EF94D" w14:textId="77777777" w:rsidR="00FA4267" w:rsidRDefault="006700FD">
      <w:pPr>
        <w:pStyle w:val="Normal24"/>
        <w:spacing w:before="120" w:line="260" w:lineRule="atLeast"/>
        <w:jc w:val="center"/>
      </w:pPr>
      <w:r>
        <w:rPr>
          <w:rFonts w:ascii="Arial" w:eastAsia="Arial" w:hAnsi="Arial" w:cs="Arial"/>
          <w:color w:val="000000"/>
          <w:sz w:val="20"/>
        </w:rPr>
        <w:t>June 19, 2024 Wednesday</w:t>
      </w:r>
    </w:p>
    <w:p w14:paraId="1F8EE361" w14:textId="77777777" w:rsidR="00FA4267" w:rsidRDefault="00FA4267">
      <w:pPr>
        <w:pStyle w:val="Normal24"/>
        <w:spacing w:line="240" w:lineRule="atLeast"/>
        <w:jc w:val="both"/>
      </w:pPr>
      <w:bookmarkStart w:id="70" w:name="Bookmark_24"/>
      <w:bookmarkEnd w:id="70"/>
    </w:p>
    <w:p w14:paraId="47B5C300" w14:textId="77777777" w:rsidR="00FA4267" w:rsidRDefault="006700FD">
      <w:pPr>
        <w:pStyle w:val="Normal24"/>
        <w:spacing w:before="120" w:line="220" w:lineRule="atLeast"/>
      </w:pPr>
      <w:r>
        <w:br/>
      </w:r>
      <w:r>
        <w:rPr>
          <w:rFonts w:ascii="Arial" w:eastAsia="Arial" w:hAnsi="Arial" w:cs="Arial"/>
          <w:color w:val="000000"/>
          <w:sz w:val="16"/>
        </w:rPr>
        <w:t>Copyright 2024 Gulf Times Newspaper Provided by Syndigate Media Inc. All Rights Reserved</w:t>
      </w:r>
    </w:p>
    <w:p w14:paraId="2306AAC6" w14:textId="103758B9" w:rsidR="00FA4267" w:rsidRDefault="006700FD">
      <w:pPr>
        <w:pStyle w:val="Normal24"/>
        <w:spacing w:before="120" w:line="220" w:lineRule="atLeast"/>
      </w:pPr>
      <w:r>
        <w:br/>
      </w:r>
      <w:r>
        <w:rPr>
          <w:noProof/>
        </w:rPr>
        <w:drawing>
          <wp:inline distT="0" distB="0" distL="0" distR="0" wp14:anchorId="001ECEC0" wp14:editId="263D140F">
            <wp:extent cx="1765300" cy="590550"/>
            <wp:effectExtent l="0" t="0" r="0" b="0"/>
            <wp:docPr id="3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1765300" cy="590550"/>
                    </a:xfrm>
                    <a:prstGeom prst="rect">
                      <a:avLst/>
                    </a:prstGeom>
                    <a:noFill/>
                    <a:ln>
                      <a:noFill/>
                    </a:ln>
                  </pic:spPr>
                </pic:pic>
              </a:graphicData>
            </a:graphic>
          </wp:inline>
        </w:drawing>
      </w:r>
    </w:p>
    <w:p w14:paraId="51D22440" w14:textId="77777777" w:rsidR="00FA4267" w:rsidRDefault="006700FD">
      <w:pPr>
        <w:pStyle w:val="Normal24"/>
        <w:spacing w:before="120" w:line="260" w:lineRule="atLeast"/>
      </w:pPr>
      <w:r>
        <w:rPr>
          <w:rFonts w:ascii="Arial" w:eastAsia="Arial" w:hAnsi="Arial" w:cs="Arial"/>
          <w:b/>
          <w:color w:val="000000"/>
          <w:sz w:val="20"/>
        </w:rPr>
        <w:t>Length:</w:t>
      </w:r>
      <w:r>
        <w:rPr>
          <w:rFonts w:ascii="Arial" w:eastAsia="Arial" w:hAnsi="Arial" w:cs="Arial"/>
          <w:color w:val="000000"/>
          <w:sz w:val="20"/>
        </w:rPr>
        <w:t> 431 words</w:t>
      </w:r>
    </w:p>
    <w:p w14:paraId="05C59F8B" w14:textId="77777777" w:rsidR="00FA4267" w:rsidRDefault="006700FD">
      <w:pPr>
        <w:pStyle w:val="Normal24"/>
        <w:keepNext/>
        <w:spacing w:before="240" w:line="340" w:lineRule="atLeast"/>
      </w:pPr>
      <w:bookmarkStart w:id="71" w:name="Body_22"/>
      <w:bookmarkEnd w:id="71"/>
      <w:r>
        <w:rPr>
          <w:rFonts w:ascii="Arial" w:eastAsia="Arial" w:hAnsi="Arial" w:cs="Arial"/>
          <w:b/>
          <w:color w:val="000000"/>
          <w:sz w:val="28"/>
        </w:rPr>
        <w:t>Body</w:t>
      </w:r>
    </w:p>
    <w:p w14:paraId="09864761" w14:textId="50ED29AE" w:rsidR="00FA4267" w:rsidRDefault="006700FD">
      <w:pPr>
        <w:pStyle w:val="Normal24"/>
        <w:spacing w:line="60" w:lineRule="exact"/>
      </w:pPr>
      <w:r>
        <w:rPr>
          <w:noProof/>
        </w:rPr>
        <mc:AlternateContent>
          <mc:Choice Requires="wps">
            <w:drawing>
              <wp:anchor distT="0" distB="0" distL="114300" distR="114300" simplePos="0" relativeHeight="251739136" behindDoc="0" locked="0" layoutInCell="1" allowOverlap="1" wp14:anchorId="38EE4B55" wp14:editId="70ADA704">
                <wp:simplePos x="0" y="0"/>
                <wp:positionH relativeFrom="column">
                  <wp:posOffset>0</wp:posOffset>
                </wp:positionH>
                <wp:positionV relativeFrom="paragraph">
                  <wp:posOffset>25400</wp:posOffset>
                </wp:positionV>
                <wp:extent cx="6502400" cy="0"/>
                <wp:effectExtent l="15875" t="13335" r="15875" b="15240"/>
                <wp:wrapTopAndBottom/>
                <wp:docPr id="81554832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220C0" id="Line 10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F6D0A55" w14:textId="77777777" w:rsidR="00FA4267" w:rsidRDefault="00FA4267">
      <w:pPr>
        <w:pStyle w:val="Normal24"/>
      </w:pPr>
    </w:p>
    <w:p w14:paraId="153264A1" w14:textId="77777777" w:rsidR="00FA4267" w:rsidRDefault="006700FD">
      <w:pPr>
        <w:pStyle w:val="Normal24"/>
        <w:spacing w:before="200" w:line="260" w:lineRule="atLeast"/>
        <w:jc w:val="both"/>
      </w:pPr>
      <w:r>
        <w:rPr>
          <w:rFonts w:ascii="Arial" w:eastAsia="Arial" w:hAnsi="Arial" w:cs="Arial"/>
          <w:color w:val="000000"/>
          <w:sz w:val="20"/>
        </w:rPr>
        <w:t>Campus &amp; Students Life in Qatar, described as 'the nation'</w:t>
      </w:r>
      <w:r>
        <w:rPr>
          <w:rFonts w:ascii="Arial" w:eastAsia="Arial" w:hAnsi="Arial" w:cs="Arial"/>
          <w:b/>
          <w:color w:val="000000"/>
          <w:sz w:val="20"/>
        </w:rPr>
        <w:t>s</w:t>
      </w:r>
      <w:r>
        <w:rPr>
          <w:rFonts w:ascii="Arial" w:eastAsia="Arial" w:hAnsi="Arial" w:cs="Arial"/>
          <w:color w:val="000000"/>
          <w:sz w:val="20"/>
        </w:rPr>
        <w:t xml:space="preserve"> largest student community', has announced the launch of a campaign aimed at combating the spread of fake news.</w:t>
      </w:r>
    </w:p>
    <w:p w14:paraId="494B30CE" w14:textId="77777777" w:rsidR="00FA4267" w:rsidRDefault="00FA4267">
      <w:pPr>
        <w:pStyle w:val="Normal24"/>
      </w:pPr>
    </w:p>
    <w:p w14:paraId="649C3124" w14:textId="77777777" w:rsidR="00FA4267" w:rsidRDefault="006700FD">
      <w:pPr>
        <w:pStyle w:val="Normal24"/>
        <w:spacing w:line="260" w:lineRule="atLeast"/>
        <w:jc w:val="both"/>
      </w:pPr>
      <w:r>
        <w:rPr>
          <w:rFonts w:ascii="Arial" w:eastAsia="Arial" w:hAnsi="Arial" w:cs="Arial"/>
          <w:color w:val="000000"/>
          <w:sz w:val="20"/>
        </w:rPr>
        <w:t>"This initiative seeks to educate high school and university students on how to identify and debunk misinformation, promoting a culture of critical thinking and media literacy," a statement said Wednesday.</w:t>
      </w:r>
    </w:p>
    <w:p w14:paraId="571617E8" w14:textId="77777777" w:rsidR="00FA4267" w:rsidRDefault="00FA4267">
      <w:pPr>
        <w:pStyle w:val="Normal24"/>
      </w:pPr>
    </w:p>
    <w:p w14:paraId="059FF35B" w14:textId="77777777" w:rsidR="00FA4267" w:rsidRDefault="006700FD">
      <w:pPr>
        <w:pStyle w:val="Normal24"/>
        <w:spacing w:line="260" w:lineRule="atLeast"/>
        <w:jc w:val="both"/>
      </w:pPr>
      <w:r>
        <w:rPr>
          <w:rFonts w:ascii="Arial" w:eastAsia="Arial" w:hAnsi="Arial" w:cs="Arial"/>
          <w:color w:val="000000"/>
          <w:sz w:val="20"/>
        </w:rPr>
        <w:t>"Fake news can have significant consequences, from influencing public opinion to undermining trust in legitimate news sources," stated Vahid Suljic, founder of Campus &amp; Students Life in Qatar.</w:t>
      </w:r>
    </w:p>
    <w:p w14:paraId="644795E4" w14:textId="77777777" w:rsidR="00FA4267" w:rsidRDefault="00FA4267">
      <w:pPr>
        <w:pStyle w:val="Normal24"/>
      </w:pPr>
    </w:p>
    <w:p w14:paraId="294E2FA2" w14:textId="77777777" w:rsidR="00FA4267" w:rsidRDefault="006700FD">
      <w:pPr>
        <w:pStyle w:val="Normal24"/>
        <w:spacing w:line="260" w:lineRule="atLeast"/>
        <w:jc w:val="both"/>
      </w:pPr>
      <w:r>
        <w:rPr>
          <w:rFonts w:ascii="Arial" w:eastAsia="Arial" w:hAnsi="Arial" w:cs="Arial"/>
          <w:color w:val="000000"/>
          <w:sz w:val="20"/>
        </w:rPr>
        <w:t>"Fake news undermines the foundation of our society by spreading falsehoods and creating divisions. Through this campaign, we aim to empower students with the skills to critically analyse the information they encounter daily. I encourage all students to participate actively in our workshops and become ambassadors of truth in their communities.</w:t>
      </w:r>
    </w:p>
    <w:p w14:paraId="37863198" w14:textId="77777777" w:rsidR="00FA4267" w:rsidRDefault="00FA4267">
      <w:pPr>
        <w:pStyle w:val="Normal24"/>
      </w:pPr>
    </w:p>
    <w:p w14:paraId="32296298" w14:textId="77777777" w:rsidR="00FA4267" w:rsidRDefault="006700FD">
      <w:pPr>
        <w:pStyle w:val="Normal24"/>
        <w:spacing w:before="200" w:line="260" w:lineRule="atLeast"/>
        <w:jc w:val="both"/>
      </w:pPr>
      <w:r>
        <w:rPr>
          <w:rFonts w:ascii="Arial" w:eastAsia="Arial" w:hAnsi="Arial" w:cs="Arial"/>
          <w:color w:val="000000"/>
          <w:sz w:val="20"/>
        </w:rPr>
        <w:t xml:space="preserve">"The campaign will focus on several key strategies for identifying fake news. Students will learn to </w:t>
      </w:r>
      <w:r>
        <w:rPr>
          <w:rFonts w:ascii="Arial" w:eastAsia="Arial" w:hAnsi="Arial" w:cs="Arial"/>
          <w:b/>
          <w:color w:val="000000"/>
          <w:sz w:val="20"/>
        </w:rPr>
        <w:t>check</w:t>
      </w:r>
      <w:r>
        <w:rPr>
          <w:rFonts w:ascii="Arial" w:eastAsia="Arial" w:hAnsi="Arial" w:cs="Arial"/>
          <w:color w:val="000000"/>
          <w:sz w:val="20"/>
        </w:rPr>
        <w:t xml:space="preserve"> the source to verify the credibility of websites and publications, as reputable sources are typically well-known and have a history of reliable reporting.</w:t>
      </w:r>
    </w:p>
    <w:p w14:paraId="78B83AE8" w14:textId="77777777" w:rsidR="00FA4267" w:rsidRDefault="00FA4267">
      <w:pPr>
        <w:pStyle w:val="Normal24"/>
      </w:pPr>
    </w:p>
    <w:p w14:paraId="4EB8C061" w14:textId="77777777" w:rsidR="00FA4267" w:rsidRDefault="006700FD">
      <w:pPr>
        <w:pStyle w:val="Normal24"/>
        <w:spacing w:before="200" w:line="260" w:lineRule="atLeast"/>
        <w:jc w:val="both"/>
      </w:pPr>
      <w:r>
        <w:rPr>
          <w:rFonts w:ascii="Arial" w:eastAsia="Arial" w:hAnsi="Arial" w:cs="Arial"/>
          <w:color w:val="000000"/>
          <w:sz w:val="20"/>
        </w:rPr>
        <w:t>"They will be encouraged to cross-reference information by looking for the same news story on multiple trustworthy sites; if a story only appears on one site, its credibility should be questioned. Analysing the author'</w:t>
      </w:r>
      <w:r>
        <w:rPr>
          <w:rFonts w:ascii="Arial" w:eastAsia="Arial" w:hAnsi="Arial" w:cs="Arial"/>
          <w:b/>
          <w:color w:val="000000"/>
          <w:sz w:val="20"/>
        </w:rPr>
        <w:t>s</w:t>
      </w:r>
      <w:r>
        <w:rPr>
          <w:rFonts w:ascii="Arial" w:eastAsia="Arial" w:hAnsi="Arial" w:cs="Arial"/>
          <w:color w:val="000000"/>
          <w:sz w:val="20"/>
        </w:rPr>
        <w:t xml:space="preserve"> credentials and other articles they've written will also be emphasised, as a lack of verifiable information about the author is a red flag.</w:t>
      </w:r>
    </w:p>
    <w:p w14:paraId="20B92ADF" w14:textId="77777777" w:rsidR="00FA4267" w:rsidRDefault="00FA4267">
      <w:pPr>
        <w:pStyle w:val="Normal24"/>
      </w:pPr>
    </w:p>
    <w:p w14:paraId="7AAE7A7C" w14:textId="77777777" w:rsidR="00FA4267" w:rsidRDefault="006700FD">
      <w:pPr>
        <w:pStyle w:val="Normal24"/>
        <w:spacing w:before="200" w:line="260" w:lineRule="atLeast"/>
        <w:jc w:val="both"/>
      </w:pPr>
      <w:r>
        <w:rPr>
          <w:rFonts w:ascii="Arial" w:eastAsia="Arial" w:hAnsi="Arial" w:cs="Arial"/>
          <w:color w:val="000000"/>
          <w:sz w:val="20"/>
        </w:rPr>
        <w:t xml:space="preserve">"Additionally, students will be taught to look for supporting evidence, as authentic news stories provide evidence and data, and to be wary of articles that make bold claims without supporting </w:t>
      </w:r>
      <w:r>
        <w:rPr>
          <w:rFonts w:ascii="Arial" w:eastAsia="Arial" w:hAnsi="Arial" w:cs="Arial"/>
          <w:b/>
          <w:color w:val="000000"/>
          <w:sz w:val="20"/>
        </w:rPr>
        <w:t>facts</w:t>
      </w:r>
      <w:r>
        <w:rPr>
          <w:rFonts w:ascii="Arial" w:eastAsia="Arial" w:hAnsi="Arial" w:cs="Arial"/>
          <w:color w:val="000000"/>
          <w:sz w:val="20"/>
        </w:rPr>
        <w:t>. Ensuring the news is current and relevant is crucial, as outdated articles can be misleading when recirculated.</w:t>
      </w:r>
    </w:p>
    <w:p w14:paraId="129DE036" w14:textId="77777777" w:rsidR="00FA4267" w:rsidRDefault="00FA4267">
      <w:pPr>
        <w:pStyle w:val="Normal24"/>
      </w:pPr>
    </w:p>
    <w:p w14:paraId="4DAF2027" w14:textId="77777777" w:rsidR="00FA4267" w:rsidRDefault="006700FD">
      <w:pPr>
        <w:pStyle w:val="Normal24"/>
        <w:spacing w:before="200" w:line="260" w:lineRule="atLeast"/>
        <w:jc w:val="both"/>
      </w:pPr>
      <w:r>
        <w:rPr>
          <w:rFonts w:ascii="Arial" w:eastAsia="Arial" w:hAnsi="Arial" w:cs="Arial"/>
          <w:color w:val="000000"/>
          <w:sz w:val="20"/>
        </w:rPr>
        <w:t xml:space="preserve">"Furthermore, students will learn to assess the tone, as legitimate news stories maintain a neutral and factual tone, while sensationalist language can often be a sign of fake news. The campaign will introduce students to various online tools designed to help identify fake news. </w:t>
      </w:r>
      <w:r>
        <w:rPr>
          <w:rFonts w:ascii="Arial" w:eastAsia="Arial" w:hAnsi="Arial" w:cs="Arial"/>
          <w:b/>
          <w:color w:val="000000"/>
          <w:sz w:val="20"/>
        </w:rPr>
        <w:t>Fact-checking</w:t>
      </w:r>
      <w:r>
        <w:rPr>
          <w:rFonts w:ascii="Arial" w:eastAsia="Arial" w:hAnsi="Arial" w:cs="Arial"/>
          <w:color w:val="000000"/>
          <w:sz w:val="20"/>
        </w:rPr>
        <w:t xml:space="preserve"> websites such as </w:t>
      </w:r>
      <w:r>
        <w:rPr>
          <w:rFonts w:ascii="Arial" w:eastAsia="Arial" w:hAnsi="Arial" w:cs="Arial"/>
          <w:b/>
          <w:color w:val="000000"/>
          <w:sz w:val="20"/>
        </w:rPr>
        <w:t>Snopes</w:t>
      </w: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and </w:t>
      </w:r>
      <w:r>
        <w:rPr>
          <w:rFonts w:ascii="Arial" w:eastAsia="Arial" w:hAnsi="Arial" w:cs="Arial"/>
          <w:b/>
          <w:color w:val="000000"/>
          <w:sz w:val="20"/>
        </w:rPr>
        <w:t>PolitiFact</w:t>
      </w:r>
      <w:r>
        <w:rPr>
          <w:rFonts w:ascii="Arial" w:eastAsia="Arial" w:hAnsi="Arial" w:cs="Arial"/>
          <w:color w:val="000000"/>
          <w:sz w:val="20"/>
        </w:rPr>
        <w:t xml:space="preserve"> specialise in debunking misinformation.</w:t>
      </w:r>
    </w:p>
    <w:p w14:paraId="52715C45" w14:textId="77777777" w:rsidR="00FA4267" w:rsidRDefault="00FA4267">
      <w:pPr>
        <w:pStyle w:val="Normal24"/>
      </w:pPr>
    </w:p>
    <w:p w14:paraId="61EDB6AE" w14:textId="77777777" w:rsidR="00FA4267" w:rsidRDefault="006700FD">
      <w:pPr>
        <w:pStyle w:val="Normal24"/>
        <w:spacing w:line="260" w:lineRule="atLeast"/>
        <w:jc w:val="both"/>
      </w:pPr>
      <w:r>
        <w:rPr>
          <w:rFonts w:ascii="Arial" w:eastAsia="Arial" w:hAnsi="Arial" w:cs="Arial"/>
          <w:color w:val="000000"/>
          <w:sz w:val="20"/>
        </w:rPr>
        <w:t>"Browser extensions like NewsGuard and Fake News Detector provide credibility ratings for websites. Additionally, Campus &amp; Students Life in Qatar will offer free educational workshops to educate students on these tools and methods. These workshops will be conducted by experienced professionals and volunteers from the community."</w:t>
      </w:r>
    </w:p>
    <w:p w14:paraId="77861576" w14:textId="77777777" w:rsidR="00FA4267" w:rsidRDefault="00FA4267">
      <w:pPr>
        <w:pStyle w:val="Normal24"/>
      </w:pPr>
    </w:p>
    <w:p w14:paraId="6DF2516A" w14:textId="77777777" w:rsidR="00FA4267" w:rsidRDefault="006700FD">
      <w:pPr>
        <w:pStyle w:val="Normal24"/>
        <w:spacing w:line="260" w:lineRule="atLeast"/>
        <w:jc w:val="both"/>
      </w:pPr>
      <w:r>
        <w:rPr>
          <w:rFonts w:ascii="Arial" w:eastAsia="Arial" w:hAnsi="Arial" w:cs="Arial"/>
          <w:color w:val="000000"/>
          <w:sz w:val="20"/>
        </w:rPr>
        <w:t xml:space="preserve"> Gulf Times Newspaper 2022  </w:t>
      </w:r>
    </w:p>
    <w:p w14:paraId="042A51F6" w14:textId="77777777" w:rsidR="00FA4267" w:rsidRDefault="006700FD">
      <w:pPr>
        <w:pStyle w:val="Normal24"/>
        <w:keepNext/>
        <w:spacing w:before="240" w:line="340" w:lineRule="atLeast"/>
      </w:pPr>
      <w:bookmarkStart w:id="72" w:name="Classification_22"/>
      <w:bookmarkEnd w:id="72"/>
      <w:r>
        <w:rPr>
          <w:rFonts w:ascii="Arial" w:eastAsia="Arial" w:hAnsi="Arial" w:cs="Arial"/>
          <w:b/>
          <w:color w:val="000000"/>
          <w:sz w:val="28"/>
        </w:rPr>
        <w:t>Classification</w:t>
      </w:r>
    </w:p>
    <w:p w14:paraId="669706FB" w14:textId="55293771" w:rsidR="00FA4267" w:rsidRDefault="006700FD">
      <w:pPr>
        <w:pStyle w:val="Normal24"/>
        <w:spacing w:line="60" w:lineRule="exact"/>
      </w:pPr>
      <w:r>
        <w:rPr>
          <w:noProof/>
        </w:rPr>
        <mc:AlternateContent>
          <mc:Choice Requires="wps">
            <w:drawing>
              <wp:anchor distT="0" distB="0" distL="114300" distR="114300" simplePos="0" relativeHeight="251740160" behindDoc="0" locked="0" layoutInCell="1" allowOverlap="1" wp14:anchorId="28CCBC78" wp14:editId="2E60DDC9">
                <wp:simplePos x="0" y="0"/>
                <wp:positionH relativeFrom="column">
                  <wp:posOffset>0</wp:posOffset>
                </wp:positionH>
                <wp:positionV relativeFrom="paragraph">
                  <wp:posOffset>25400</wp:posOffset>
                </wp:positionV>
                <wp:extent cx="6502400" cy="0"/>
                <wp:effectExtent l="15875" t="21590" r="15875" b="16510"/>
                <wp:wrapTopAndBottom/>
                <wp:docPr id="202197810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40ED5" id="Line 11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AF3C95D" w14:textId="77777777" w:rsidR="00FA4267" w:rsidRDefault="00FA4267">
      <w:pPr>
        <w:pStyle w:val="Normal24"/>
        <w:spacing w:line="120" w:lineRule="exact"/>
      </w:pPr>
    </w:p>
    <w:p w14:paraId="0580CA22" w14:textId="77777777" w:rsidR="00FA4267" w:rsidRDefault="006700FD">
      <w:pPr>
        <w:pStyle w:val="Normal2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8D7298F" w14:textId="77777777" w:rsidR="00FA4267" w:rsidRDefault="006700FD">
      <w:pPr>
        <w:pStyle w:val="Normal2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3162170F" w14:textId="77777777" w:rsidR="00FA4267" w:rsidRDefault="006700FD">
      <w:pPr>
        <w:pStyle w:val="Normal24"/>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183</w:t>
      </w:r>
    </w:p>
    <w:p w14:paraId="1B1B7890" w14:textId="77777777" w:rsidR="00FA4267" w:rsidRDefault="006700FD">
      <w:pPr>
        <w:pStyle w:val="Normal2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FAKE NEWS (94%); STUDENTS &amp; STUDENT LIFE (90%); WRITERS (90%); DISINFORMATION &amp; MISINFORMATION (89%); </w:t>
      </w:r>
      <w:r>
        <w:rPr>
          <w:rFonts w:ascii="Arial" w:eastAsia="Arial" w:hAnsi="Arial" w:cs="Arial"/>
          <w:b/>
          <w:color w:val="000000"/>
          <w:sz w:val="20"/>
        </w:rPr>
        <w:t>FACT CHECKING</w:t>
      </w:r>
      <w:r>
        <w:rPr>
          <w:rFonts w:ascii="Arial" w:eastAsia="Arial" w:hAnsi="Arial" w:cs="Arial"/>
          <w:color w:val="000000"/>
          <w:sz w:val="20"/>
        </w:rPr>
        <w:t xml:space="preserve"> (89%)</w:t>
      </w:r>
    </w:p>
    <w:p w14:paraId="07ECE530" w14:textId="77777777" w:rsidR="00FA4267" w:rsidRDefault="006700FD">
      <w:pPr>
        <w:pStyle w:val="Normal2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WRITERS (90%)</w:t>
      </w:r>
    </w:p>
    <w:p w14:paraId="262110BF" w14:textId="77777777" w:rsidR="00FA4267" w:rsidRDefault="006700FD">
      <w:pPr>
        <w:pStyle w:val="Normal2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QATAR (90%)</w:t>
      </w:r>
    </w:p>
    <w:p w14:paraId="5D8C2C9A" w14:textId="77777777" w:rsidR="00FA4267" w:rsidRDefault="006700FD">
      <w:pPr>
        <w:pStyle w:val="Normal2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22, 2024</w:t>
      </w:r>
    </w:p>
    <w:p w14:paraId="6597F925" w14:textId="77777777" w:rsidR="00FA4267" w:rsidRDefault="00FA4267">
      <w:pPr>
        <w:pStyle w:val="Normal24"/>
      </w:pPr>
    </w:p>
    <w:p w14:paraId="123DDB2F" w14:textId="6C06A581" w:rsidR="00FA4267" w:rsidRDefault="006700FD">
      <w:pPr>
        <w:pStyle w:val="Normal2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41184" behindDoc="0" locked="0" layoutInCell="1" allowOverlap="1" wp14:anchorId="51671F7C" wp14:editId="0E0B8C00">
                <wp:simplePos x="0" y="0"/>
                <wp:positionH relativeFrom="column">
                  <wp:posOffset>0</wp:posOffset>
                </wp:positionH>
                <wp:positionV relativeFrom="paragraph">
                  <wp:posOffset>127000</wp:posOffset>
                </wp:positionV>
                <wp:extent cx="6502400" cy="0"/>
                <wp:effectExtent l="6350" t="7620" r="15875" b="11430"/>
                <wp:wrapNone/>
                <wp:docPr id="1167514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5B760" id="Line 11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A0E4C46" w14:textId="77777777" w:rsidR="00FA4267" w:rsidRDefault="00FA4267">
      <w:pPr>
        <w:pStyle w:val="Normal25"/>
        <w:sectPr w:rsidR="00FA4267">
          <w:headerReference w:type="even" r:id="rId1089"/>
          <w:headerReference w:type="default" r:id="rId1090"/>
          <w:footerReference w:type="even" r:id="rId1091"/>
          <w:footerReference w:type="default" r:id="rId1092"/>
          <w:headerReference w:type="first" r:id="rId1093"/>
          <w:footerReference w:type="first" r:id="rId1094"/>
          <w:pgSz w:w="12240" w:h="15840"/>
          <w:pgMar w:top="840" w:right="1000" w:bottom="840" w:left="1000" w:header="400" w:footer="400" w:gutter="0"/>
          <w:cols w:space="720"/>
          <w:titlePg/>
        </w:sectPr>
      </w:pPr>
    </w:p>
    <w:p w14:paraId="41910E18" w14:textId="77777777" w:rsidR="00FA4267" w:rsidRDefault="00FA4267">
      <w:pPr>
        <w:pStyle w:val="Normal25"/>
      </w:pPr>
    </w:p>
    <w:p w14:paraId="74D68170" w14:textId="6C0101EC" w:rsidR="00FA4267" w:rsidRDefault="006700FD">
      <w:pPr>
        <w:pStyle w:val="Normal25"/>
      </w:pPr>
      <w:r>
        <w:rPr>
          <w:noProof/>
        </w:rPr>
        <w:drawing>
          <wp:inline distT="0" distB="0" distL="0" distR="0" wp14:anchorId="7C2FB45B" wp14:editId="52F06935">
            <wp:extent cx="1879600" cy="381000"/>
            <wp:effectExtent l="0" t="0" r="0" b="0"/>
            <wp:docPr id="31" name="Picture 9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43093E8" w14:textId="04751C7B" w:rsidR="00FA4267" w:rsidRDefault="006700FD" w:rsidP="002E277C">
      <w:pPr>
        <w:pStyle w:val="Heading123"/>
        <w:keepNext w:val="0"/>
        <w:numPr>
          <w:ilvl w:val="0"/>
          <w:numId w:val="140"/>
        </w:numPr>
        <w:spacing w:after="200" w:line="340" w:lineRule="atLeast"/>
        <w:jc w:val="center"/>
      </w:pPr>
      <w:hyperlink r:id="rId1095" w:history="1">
        <w:r>
          <w:rPr>
            <w:color w:val="0077CC"/>
            <w:sz w:val="28"/>
            <w:u w:val="single"/>
            <w:shd w:val="clear" w:color="auto" w:fill="FFFFFF"/>
          </w:rPr>
          <w:t xml:space="preserve">False claim the Democratic Party named Michelle Obama the 2024 presidential nominee | </w:t>
        </w:r>
      </w:hyperlink>
      <w:hyperlink r:id="rId1096" w:history="1">
        <w:r>
          <w:rPr>
            <w:color w:val="0077CC"/>
            <w:sz w:val="28"/>
            <w:u w:val="single"/>
            <w:shd w:val="clear" w:color="auto" w:fill="FFFFFF"/>
          </w:rPr>
          <w:t>Fact check</w:t>
        </w:r>
      </w:hyperlink>
    </w:p>
    <w:p w14:paraId="36A70C9D" w14:textId="77777777" w:rsidR="00FA4267" w:rsidRDefault="006700FD">
      <w:pPr>
        <w:pStyle w:val="Normal25"/>
        <w:spacing w:before="120" w:line="260" w:lineRule="atLeast"/>
        <w:jc w:val="center"/>
      </w:pPr>
      <w:r>
        <w:rPr>
          <w:color w:val="000000"/>
        </w:rPr>
        <w:t>USA Today Online</w:t>
      </w:r>
    </w:p>
    <w:p w14:paraId="419BBB00" w14:textId="77777777" w:rsidR="00FA4267" w:rsidRDefault="006700FD">
      <w:pPr>
        <w:pStyle w:val="Normal25"/>
        <w:spacing w:before="120" w:line="260" w:lineRule="atLeast"/>
        <w:jc w:val="center"/>
      </w:pPr>
      <w:r>
        <w:rPr>
          <w:color w:val="000000"/>
        </w:rPr>
        <w:t>May 18, 2023</w:t>
      </w:r>
    </w:p>
    <w:p w14:paraId="0E61D249" w14:textId="77777777" w:rsidR="00FA4267" w:rsidRDefault="00FA4267">
      <w:pPr>
        <w:pStyle w:val="Normal25"/>
        <w:spacing w:line="240" w:lineRule="atLeast"/>
        <w:jc w:val="both"/>
      </w:pPr>
      <w:bookmarkStart w:id="73" w:name="Bookmark_25"/>
      <w:bookmarkEnd w:id="73"/>
    </w:p>
    <w:p w14:paraId="59CCE17B" w14:textId="77777777" w:rsidR="00FA4267" w:rsidRDefault="006700FD">
      <w:pPr>
        <w:pStyle w:val="Normal25"/>
        <w:spacing w:before="120" w:line="220" w:lineRule="atLeast"/>
      </w:pPr>
      <w:r>
        <w:br/>
      </w:r>
      <w:r>
        <w:rPr>
          <w:color w:val="000000"/>
          <w:sz w:val="16"/>
        </w:rPr>
        <w:t>Copyright 2023 Gannett Media Corp  All Rights Reserved</w:t>
      </w:r>
    </w:p>
    <w:p w14:paraId="23F316E8" w14:textId="77777777" w:rsidR="00FA4267" w:rsidRDefault="006700FD">
      <w:pPr>
        <w:pStyle w:val="Normal25"/>
        <w:spacing w:before="120" w:line="260" w:lineRule="atLeast"/>
      </w:pPr>
      <w:r>
        <w:rPr>
          <w:b/>
          <w:color w:val="000000"/>
        </w:rPr>
        <w:t>Section:</w:t>
      </w:r>
      <w:r>
        <w:rPr>
          <w:color w:val="000000"/>
        </w:rPr>
        <w:t> US NEWS &amp; US POLITICS NEWS</w:t>
      </w:r>
    </w:p>
    <w:p w14:paraId="3FC29959" w14:textId="77777777" w:rsidR="00FA4267" w:rsidRDefault="006700FD">
      <w:pPr>
        <w:pStyle w:val="Normal25"/>
        <w:spacing w:before="120" w:line="260" w:lineRule="atLeast"/>
      </w:pPr>
      <w:r>
        <w:rPr>
          <w:b/>
          <w:color w:val="000000"/>
        </w:rPr>
        <w:t>Length:</w:t>
      </w:r>
      <w:r>
        <w:rPr>
          <w:color w:val="000000"/>
        </w:rPr>
        <w:t> 445 words</w:t>
      </w:r>
    </w:p>
    <w:p w14:paraId="2781C7B8" w14:textId="77777777" w:rsidR="00FA4267" w:rsidRDefault="006700FD">
      <w:pPr>
        <w:pStyle w:val="Normal25"/>
        <w:spacing w:before="120" w:line="260" w:lineRule="atLeast"/>
      </w:pPr>
      <w:r>
        <w:rPr>
          <w:b/>
          <w:color w:val="000000"/>
        </w:rPr>
        <w:t>Byline:</w:t>
      </w:r>
      <w:r>
        <w:rPr>
          <w:color w:val="000000"/>
        </w:rPr>
        <w:t> Hannah Hudnall, USA TODAY</w:t>
      </w:r>
    </w:p>
    <w:p w14:paraId="38D7B643" w14:textId="77777777" w:rsidR="00FA4267" w:rsidRDefault="006700FD">
      <w:pPr>
        <w:pStyle w:val="Normal25"/>
        <w:keepNext/>
        <w:spacing w:before="240" w:line="340" w:lineRule="atLeast"/>
      </w:pPr>
      <w:bookmarkStart w:id="74" w:name="Body_23"/>
      <w:bookmarkEnd w:id="74"/>
      <w:r>
        <w:rPr>
          <w:b/>
          <w:color w:val="000000"/>
          <w:sz w:val="28"/>
        </w:rPr>
        <w:t>Body</w:t>
      </w:r>
    </w:p>
    <w:p w14:paraId="4677E8B4" w14:textId="52074714" w:rsidR="00FA4267" w:rsidRDefault="006700FD">
      <w:pPr>
        <w:pStyle w:val="Normal25"/>
        <w:spacing w:line="60" w:lineRule="exact"/>
      </w:pPr>
      <w:r>
        <w:rPr>
          <w:noProof/>
        </w:rPr>
        <mc:AlternateContent>
          <mc:Choice Requires="wps">
            <w:drawing>
              <wp:anchor distT="0" distB="0" distL="114300" distR="114300" simplePos="0" relativeHeight="251742208" behindDoc="0" locked="0" layoutInCell="1" allowOverlap="1" wp14:anchorId="4D26FEDE" wp14:editId="712921EC">
                <wp:simplePos x="0" y="0"/>
                <wp:positionH relativeFrom="column">
                  <wp:posOffset>0</wp:posOffset>
                </wp:positionH>
                <wp:positionV relativeFrom="paragraph">
                  <wp:posOffset>25400</wp:posOffset>
                </wp:positionV>
                <wp:extent cx="6502400" cy="0"/>
                <wp:effectExtent l="15875" t="15875" r="15875" b="12700"/>
                <wp:wrapTopAndBottom/>
                <wp:docPr id="165831984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71A4C" id="Line 113"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271C5C" w14:textId="77777777" w:rsidR="00FA4267" w:rsidRDefault="00FA4267">
      <w:pPr>
        <w:pStyle w:val="Normal25"/>
      </w:pPr>
    </w:p>
    <w:p w14:paraId="5477962A" w14:textId="77777777" w:rsidR="00FA4267" w:rsidRDefault="006700FD">
      <w:pPr>
        <w:pStyle w:val="Normal25"/>
        <w:spacing w:before="240" w:line="260" w:lineRule="atLeast"/>
      </w:pPr>
      <w:r>
        <w:rPr>
          <w:b/>
          <w:color w:val="000000"/>
        </w:rPr>
        <w:t>The claim: The Democratic Party chose Michelle Obama as its 2024 presidential nominee</w:t>
      </w:r>
    </w:p>
    <w:p w14:paraId="0AC8B190" w14:textId="77777777" w:rsidR="00FA4267" w:rsidRDefault="006700FD">
      <w:pPr>
        <w:pStyle w:val="Normal25"/>
        <w:spacing w:before="240" w:line="260" w:lineRule="atLeast"/>
        <w:jc w:val="both"/>
      </w:pPr>
      <w:r>
        <w:rPr>
          <w:color w:val="000000"/>
        </w:rPr>
        <w:t xml:space="preserve">A </w:t>
      </w:r>
      <w:hyperlink r:id="rId1097" w:history="1">
        <w:r>
          <w:rPr>
            <w:color w:val="0077CC"/>
            <w:u w:val="single"/>
            <w:shd w:val="clear" w:color="auto" w:fill="FFFFFF"/>
          </w:rPr>
          <w:t>May 9 Instagram video</w:t>
        </w:r>
      </w:hyperlink>
      <w:r>
        <w:rPr>
          <w:color w:val="000000"/>
        </w:rPr>
        <w:t xml:space="preserve"> shows a woman speaking alongside a screenshot of </w:t>
      </w:r>
      <w:hyperlink r:id="rId1098" w:history="1">
        <w:r>
          <w:rPr>
            <w:color w:val="0077CC"/>
            <w:u w:val="single"/>
            <w:shd w:val="clear" w:color="auto" w:fill="FFFFFF"/>
          </w:rPr>
          <w:t>an article</w:t>
        </w:r>
      </w:hyperlink>
      <w:r>
        <w:rPr>
          <w:color w:val="000000"/>
        </w:rPr>
        <w:t xml:space="preserve"> published by the conservative outlet the Western Journal.</w:t>
      </w:r>
    </w:p>
    <w:p w14:paraId="50509A42" w14:textId="77777777" w:rsidR="00FA4267" w:rsidRDefault="006700FD">
      <w:pPr>
        <w:pStyle w:val="Normal25"/>
        <w:spacing w:before="200" w:line="260" w:lineRule="atLeast"/>
        <w:jc w:val="both"/>
      </w:pPr>
      <w:r>
        <w:rPr>
          <w:color w:val="000000"/>
        </w:rPr>
        <w:t xml:space="preserve"> "The Democratic Party Just Confirmed Michelle Obama Will Be Its Nominee and Nobody Noticed," reads the article'</w:t>
      </w:r>
      <w:r>
        <w:rPr>
          <w:b/>
          <w:color w:val="000000"/>
        </w:rPr>
        <w:t>s</w:t>
      </w:r>
      <w:r>
        <w:rPr>
          <w:color w:val="000000"/>
        </w:rPr>
        <w:t xml:space="preserve"> headline. </w:t>
      </w:r>
    </w:p>
    <w:p w14:paraId="3F3AB19D" w14:textId="77777777" w:rsidR="00FA4267" w:rsidRDefault="006700FD">
      <w:pPr>
        <w:pStyle w:val="Normal25"/>
        <w:spacing w:before="200" w:line="260" w:lineRule="atLeast"/>
        <w:jc w:val="both"/>
      </w:pPr>
      <w:r>
        <w:rPr>
          <w:color w:val="000000"/>
        </w:rPr>
        <w:t>"This is exactly what we were thinking was going to happen," says the woman in the video.</w:t>
      </w:r>
    </w:p>
    <w:p w14:paraId="49BCB37E" w14:textId="77777777" w:rsidR="00FA4267" w:rsidRDefault="006700FD">
      <w:pPr>
        <w:pStyle w:val="Normal25"/>
        <w:spacing w:before="240" w:line="260" w:lineRule="atLeast"/>
        <w:jc w:val="both"/>
      </w:pPr>
      <w:r>
        <w:rPr>
          <w:color w:val="000000"/>
        </w:rPr>
        <w:t xml:space="preserve">The post garnered more than 2,000 likes in a week. The claim has been published on </w:t>
      </w:r>
      <w:hyperlink r:id="rId1099" w:history="1">
        <w:r>
          <w:rPr>
            <w:color w:val="0077CC"/>
            <w:u w:val="single"/>
            <w:shd w:val="clear" w:color="auto" w:fill="FFFFFF"/>
          </w:rPr>
          <w:t>other websites</w:t>
        </w:r>
      </w:hyperlink>
      <w:r>
        <w:rPr>
          <w:color w:val="000000"/>
        </w:rPr>
        <w:t xml:space="preserve"> as well.</w:t>
      </w:r>
    </w:p>
    <w:p w14:paraId="673ED258" w14:textId="77777777" w:rsidR="00FA4267" w:rsidRDefault="006700FD">
      <w:pPr>
        <w:pStyle w:val="Normal25"/>
        <w:spacing w:before="240" w:line="260" w:lineRule="atLeast"/>
        <w:jc w:val="both"/>
      </w:pPr>
      <w:r>
        <w:rPr>
          <w:b/>
          <w:color w:val="000000"/>
        </w:rPr>
        <w:t xml:space="preserve">Follow us on Facebook! </w:t>
      </w:r>
      <w:hyperlink r:id="rId1100" w:history="1">
        <w:r>
          <w:rPr>
            <w:color w:val="0077CC"/>
            <w:u w:val="single"/>
            <w:shd w:val="clear" w:color="auto" w:fill="FFFFFF"/>
          </w:rPr>
          <w:t>Like our page to get updates throughout the day on our latest debunks</w:t>
        </w:r>
      </w:hyperlink>
    </w:p>
    <w:p w14:paraId="7018778C" w14:textId="77777777" w:rsidR="00FA4267" w:rsidRDefault="006700FD">
      <w:pPr>
        <w:pStyle w:val="Normal25"/>
        <w:spacing w:before="240" w:line="260" w:lineRule="atLeast"/>
      </w:pPr>
      <w:r>
        <w:rPr>
          <w:b/>
          <w:color w:val="000000"/>
        </w:rPr>
        <w:t>Our rating: False</w:t>
      </w:r>
    </w:p>
    <w:p w14:paraId="75AF202E" w14:textId="77777777" w:rsidR="00FA4267" w:rsidRDefault="006700FD">
      <w:pPr>
        <w:pStyle w:val="Normal25"/>
        <w:spacing w:before="200" w:line="260" w:lineRule="atLeast"/>
        <w:jc w:val="both"/>
      </w:pPr>
      <w:r>
        <w:rPr>
          <w:color w:val="000000"/>
        </w:rPr>
        <w:t xml:space="preserve">There is no evidence the Democratic National Convention has chosen former first lady Michelle Obama to be the 2024 Democratic nominee. The convention will select President Joe Biden to be the nominee, according to a spokesperson. </w:t>
      </w:r>
    </w:p>
    <w:p w14:paraId="5A727B52" w14:textId="77777777" w:rsidR="00FA4267" w:rsidRDefault="006700FD">
      <w:pPr>
        <w:pStyle w:val="Normal25"/>
        <w:spacing w:before="240" w:line="260" w:lineRule="atLeast"/>
      </w:pPr>
      <w:r>
        <w:rPr>
          <w:b/>
          <w:color w:val="000000"/>
        </w:rPr>
        <w:t>Michelle Obama isn't running for president</w:t>
      </w:r>
    </w:p>
    <w:p w14:paraId="74F1E74E" w14:textId="77777777" w:rsidR="00FA4267" w:rsidRDefault="006700FD">
      <w:pPr>
        <w:pStyle w:val="Normal25"/>
        <w:spacing w:before="200" w:line="260" w:lineRule="atLeast"/>
        <w:jc w:val="both"/>
      </w:pPr>
      <w:r>
        <w:rPr>
          <w:color w:val="000000"/>
        </w:rPr>
        <w:t>The contents of the Western Journal article, which is labeled, "commentary," contradict its headline, speculating that the party may choose the former first lady as its nominee without offering evidence to back this up.</w:t>
      </w:r>
    </w:p>
    <w:p w14:paraId="7F439876" w14:textId="77777777" w:rsidR="00FA4267" w:rsidRDefault="006700FD">
      <w:pPr>
        <w:pStyle w:val="Normal25"/>
        <w:spacing w:before="200" w:line="260" w:lineRule="atLeast"/>
        <w:jc w:val="both"/>
      </w:pPr>
      <w:r>
        <w:rPr>
          <w:color w:val="000000"/>
        </w:rPr>
        <w:t xml:space="preserve">Daniel Wessel, a spokesperson for </w:t>
      </w:r>
      <w:hyperlink r:id="rId1101" w:history="1">
        <w:r>
          <w:rPr>
            <w:color w:val="0077CC"/>
            <w:u w:val="single"/>
            <w:shd w:val="clear" w:color="auto" w:fill="FFFFFF"/>
          </w:rPr>
          <w:t>the Democratic National Committee</w:t>
        </w:r>
      </w:hyperlink>
      <w:r>
        <w:rPr>
          <w:color w:val="000000"/>
        </w:rPr>
        <w:t>, told USA TODAY in an email that Biden will be the Democratic Party'</w:t>
      </w:r>
      <w:r>
        <w:rPr>
          <w:b/>
          <w:color w:val="000000"/>
        </w:rPr>
        <w:t>s</w:t>
      </w:r>
      <w:r>
        <w:rPr>
          <w:color w:val="000000"/>
        </w:rPr>
        <w:t xml:space="preserve"> nominee.</w:t>
      </w:r>
    </w:p>
    <w:p w14:paraId="5F3CF441" w14:textId="77777777" w:rsidR="00FA4267" w:rsidRDefault="006700FD">
      <w:pPr>
        <w:pStyle w:val="Normal25"/>
        <w:spacing w:before="240" w:line="260" w:lineRule="atLeast"/>
        <w:jc w:val="both"/>
      </w:pPr>
      <w:r>
        <w:rPr>
          <w:color w:val="000000"/>
        </w:rPr>
        <w:t xml:space="preserve">The committee will </w:t>
      </w:r>
      <w:hyperlink r:id="rId1102" w:history="1">
        <w:r>
          <w:rPr>
            <w:color w:val="0077CC"/>
            <w:u w:val="single"/>
            <w:shd w:val="clear" w:color="auto" w:fill="FFFFFF"/>
          </w:rPr>
          <w:t>announce this nomination</w:t>
        </w:r>
      </w:hyperlink>
      <w:r>
        <w:rPr>
          <w:color w:val="000000"/>
        </w:rPr>
        <w:t xml:space="preserve"> at </w:t>
      </w:r>
      <w:hyperlink r:id="rId1103" w:history="1">
        <w:r>
          <w:rPr>
            <w:color w:val="0077CC"/>
            <w:u w:val="single"/>
            <w:shd w:val="clear" w:color="auto" w:fill="FFFFFF"/>
          </w:rPr>
          <w:t>the Democratic National Convention</w:t>
        </w:r>
      </w:hyperlink>
      <w:r>
        <w:rPr>
          <w:color w:val="000000"/>
        </w:rPr>
        <w:t xml:space="preserve"> in August 2024.</w:t>
      </w:r>
    </w:p>
    <w:p w14:paraId="40735886" w14:textId="77777777" w:rsidR="00FA4267" w:rsidRDefault="006700FD">
      <w:pPr>
        <w:pStyle w:val="Normal25"/>
        <w:spacing w:before="240" w:line="260" w:lineRule="atLeast"/>
        <w:jc w:val="both"/>
      </w:pPr>
      <w:r>
        <w:rPr>
          <w:b/>
          <w:color w:val="000000"/>
        </w:rPr>
        <w:t xml:space="preserve">Fact check: </w:t>
      </w:r>
      <w:hyperlink r:id="rId1104" w:history="1">
        <w:r>
          <w:rPr>
            <w:color w:val="0077CC"/>
            <w:u w:val="single"/>
            <w:shd w:val="clear" w:color="auto" w:fill="FFFFFF"/>
          </w:rPr>
          <w:t xml:space="preserve">No, Barack Obama has not promised to vote for Donald Trump in the 2024 </w:t>
        </w:r>
      </w:hyperlink>
      <w:hyperlink r:id="rId1105" w:history="1">
        <w:r>
          <w:rPr>
            <w:b/>
            <w:color w:val="0077CC"/>
            <w:u w:val="single"/>
            <w:shd w:val="clear" w:color="auto" w:fill="FFFFFF"/>
          </w:rPr>
          <w:t>election</w:t>
        </w:r>
      </w:hyperlink>
    </w:p>
    <w:p w14:paraId="2417F0A3" w14:textId="77777777" w:rsidR="00FA4267" w:rsidRDefault="006700FD">
      <w:pPr>
        <w:pStyle w:val="Normal25"/>
        <w:spacing w:before="240" w:line="260" w:lineRule="atLeast"/>
        <w:jc w:val="both"/>
      </w:pPr>
      <w:r>
        <w:rPr>
          <w:color w:val="000000"/>
        </w:rPr>
        <w:t xml:space="preserve">Obama isn't listed as a registered presidential candidate on </w:t>
      </w:r>
      <w:hyperlink r:id="rId1106" w:history="1">
        <w:r>
          <w:rPr>
            <w:color w:val="0077CC"/>
            <w:u w:val="single"/>
            <w:shd w:val="clear" w:color="auto" w:fill="FFFFFF"/>
          </w:rPr>
          <w:t xml:space="preserve">the Federal </w:t>
        </w:r>
      </w:hyperlink>
      <w:hyperlink r:id="rId1107" w:history="1">
        <w:r>
          <w:rPr>
            <w:b/>
            <w:color w:val="0077CC"/>
            <w:u w:val="single"/>
            <w:shd w:val="clear" w:color="auto" w:fill="FFFFFF"/>
          </w:rPr>
          <w:t>Election</w:t>
        </w:r>
      </w:hyperlink>
      <w:hyperlink r:id="rId1108" w:history="1">
        <w:r>
          <w:rPr>
            <w:color w:val="0077CC"/>
            <w:u w:val="single"/>
            <w:shd w:val="clear" w:color="auto" w:fill="FFFFFF"/>
          </w:rPr>
          <w:t xml:space="preserve"> Commission website</w:t>
        </w:r>
      </w:hyperlink>
      <w:r>
        <w:rPr>
          <w:color w:val="000000"/>
        </w:rPr>
        <w:t>, and there haven't been any legitimate reports that she intends to run.</w:t>
      </w:r>
    </w:p>
    <w:p w14:paraId="45775C87" w14:textId="77777777" w:rsidR="00FA4267" w:rsidRDefault="006700FD">
      <w:pPr>
        <w:pStyle w:val="Normal25"/>
        <w:spacing w:before="200" w:line="260" w:lineRule="atLeast"/>
        <w:jc w:val="both"/>
      </w:pPr>
      <w:r>
        <w:rPr>
          <w:color w:val="000000"/>
        </w:rPr>
        <w:t xml:space="preserve">In a </w:t>
      </w:r>
      <w:hyperlink r:id="rId1109" w:history="1">
        <w:r>
          <w:rPr>
            <w:color w:val="0077CC"/>
            <w:u w:val="single"/>
            <w:shd w:val="clear" w:color="auto" w:fill="FFFFFF"/>
          </w:rPr>
          <w:t>2022 BBC interview</w:t>
        </w:r>
      </w:hyperlink>
      <w:r>
        <w:rPr>
          <w:color w:val="000000"/>
        </w:rPr>
        <w:t>, Obama said she detests being asked if she'</w:t>
      </w:r>
      <w:r>
        <w:rPr>
          <w:b/>
          <w:color w:val="000000"/>
        </w:rPr>
        <w:t>s</w:t>
      </w:r>
      <w:r>
        <w:rPr>
          <w:color w:val="000000"/>
        </w:rPr>
        <w:t xml:space="preserve"> going to run for president and said she will not be doing so.</w:t>
      </w:r>
    </w:p>
    <w:p w14:paraId="0F25938B" w14:textId="77777777" w:rsidR="00FA4267" w:rsidRDefault="006700FD">
      <w:pPr>
        <w:pStyle w:val="Normal25"/>
        <w:spacing w:before="200" w:line="260" w:lineRule="atLeast"/>
        <w:jc w:val="both"/>
      </w:pPr>
      <w:r>
        <w:rPr>
          <w:color w:val="000000"/>
        </w:rPr>
        <w:t>USA TODAY reached out to Western Journal and the users who shared the post for comment but did not immediately receive a response.</w:t>
      </w:r>
    </w:p>
    <w:p w14:paraId="2F99EF93" w14:textId="77777777" w:rsidR="00FA4267" w:rsidRDefault="006700FD">
      <w:pPr>
        <w:pStyle w:val="Normal25"/>
        <w:spacing w:before="240" w:line="260" w:lineRule="atLeast"/>
        <w:jc w:val="both"/>
      </w:pPr>
      <w:r>
        <w:rPr>
          <w:color w:val="000000"/>
        </w:rPr>
        <w:t xml:space="preserve">The claim has also been debunked by </w:t>
      </w:r>
      <w:hyperlink r:id="rId1110" w:history="1">
        <w:r>
          <w:rPr>
            <w:color w:val="0077CC"/>
            <w:u w:val="single"/>
            <w:shd w:val="clear" w:color="auto" w:fill="FFFFFF"/>
          </w:rPr>
          <w:t>Lead Stories</w:t>
        </w:r>
      </w:hyperlink>
      <w:r>
        <w:rPr>
          <w:color w:val="000000"/>
        </w:rPr>
        <w:t xml:space="preserve">, </w:t>
      </w:r>
      <w:hyperlink r:id="rId1111" w:history="1">
        <w:r>
          <w:rPr>
            <w:b/>
            <w:color w:val="0077CC"/>
            <w:u w:val="single"/>
            <w:shd w:val="clear" w:color="auto" w:fill="FFFFFF"/>
          </w:rPr>
          <w:t>PolitiFact</w:t>
        </w:r>
      </w:hyperlink>
      <w:r>
        <w:rPr>
          <w:color w:val="000000"/>
        </w:rPr>
        <w:t xml:space="preserve"> and </w:t>
      </w:r>
      <w:hyperlink r:id="rId1112" w:history="1">
        <w:r>
          <w:rPr>
            <w:b/>
            <w:color w:val="0077CC"/>
            <w:u w:val="single"/>
            <w:shd w:val="clear" w:color="auto" w:fill="FFFFFF"/>
          </w:rPr>
          <w:t>FactCheck</w:t>
        </w:r>
      </w:hyperlink>
      <w:hyperlink r:id="rId1113" w:history="1">
        <w:r>
          <w:rPr>
            <w:color w:val="0077CC"/>
            <w:u w:val="single"/>
            <w:shd w:val="clear" w:color="auto" w:fill="FFFFFF"/>
          </w:rPr>
          <w:t>.</w:t>
        </w:r>
      </w:hyperlink>
      <w:hyperlink r:id="rId1114" w:history="1">
        <w:r>
          <w:rPr>
            <w:b/>
            <w:color w:val="0077CC"/>
            <w:u w:val="single"/>
            <w:shd w:val="clear" w:color="auto" w:fill="FFFFFF"/>
          </w:rPr>
          <w:t>org</w:t>
        </w:r>
      </w:hyperlink>
      <w:r>
        <w:rPr>
          <w:color w:val="000000"/>
        </w:rPr>
        <w:t>.</w:t>
      </w:r>
    </w:p>
    <w:p w14:paraId="3F889718" w14:textId="77777777" w:rsidR="00FA4267" w:rsidRDefault="006700FD">
      <w:pPr>
        <w:pStyle w:val="Normal25"/>
        <w:spacing w:before="240" w:line="260" w:lineRule="atLeast"/>
      </w:pPr>
      <w:r>
        <w:rPr>
          <w:b/>
          <w:color w:val="000000"/>
        </w:rPr>
        <w:t>Our fact-check sources:</w:t>
      </w:r>
    </w:p>
    <w:p w14:paraId="76195280" w14:textId="77777777" w:rsidR="00FA4267" w:rsidRDefault="006700FD">
      <w:pPr>
        <w:pStyle w:val="Normal25"/>
        <w:numPr>
          <w:ilvl w:val="0"/>
          <w:numId w:val="61"/>
        </w:numPr>
        <w:spacing w:before="120" w:line="260" w:lineRule="atLeast"/>
        <w:jc w:val="both"/>
      </w:pPr>
      <w:r>
        <w:rPr>
          <w:color w:val="000000"/>
        </w:rPr>
        <w:t>Daniel Wessel, May 17, Email exchange with USA TODAY</w:t>
      </w:r>
    </w:p>
    <w:p w14:paraId="447EF016" w14:textId="77777777" w:rsidR="00FA4267" w:rsidRDefault="006700FD">
      <w:pPr>
        <w:pStyle w:val="Normal25"/>
        <w:numPr>
          <w:ilvl w:val="0"/>
          <w:numId w:val="62"/>
        </w:numPr>
        <w:spacing w:before="240" w:line="260" w:lineRule="atLeast"/>
        <w:jc w:val="both"/>
      </w:pPr>
      <w:r>
        <w:rPr>
          <w:color w:val="000000"/>
        </w:rPr>
        <w:t xml:space="preserve">Democratic National Committee, April 11, </w:t>
      </w:r>
      <w:hyperlink r:id="rId1115" w:history="1">
        <w:r>
          <w:rPr>
            <w:color w:val="0077CC"/>
            <w:u w:val="single"/>
            <w:shd w:val="clear" w:color="auto" w:fill="FFFFFF"/>
          </w:rPr>
          <w:t>DNC Announces Chicago to Host 2024 Democratic National Convention</w:t>
        </w:r>
      </w:hyperlink>
    </w:p>
    <w:p w14:paraId="54CD51EF" w14:textId="77777777" w:rsidR="00FA4267" w:rsidRDefault="006700FD">
      <w:pPr>
        <w:pStyle w:val="Normal25"/>
        <w:numPr>
          <w:ilvl w:val="0"/>
          <w:numId w:val="63"/>
        </w:numPr>
        <w:spacing w:before="240" w:line="260" w:lineRule="atLeast"/>
        <w:jc w:val="both"/>
      </w:pPr>
      <w:r>
        <w:rPr>
          <w:color w:val="000000"/>
        </w:rPr>
        <w:t xml:space="preserve">Federal </w:t>
      </w:r>
      <w:r>
        <w:rPr>
          <w:b/>
          <w:color w:val="000000"/>
        </w:rPr>
        <w:t>Election</w:t>
      </w:r>
      <w:r>
        <w:rPr>
          <w:color w:val="000000"/>
        </w:rPr>
        <w:t xml:space="preserve"> Commission, accessed May 17, </w:t>
      </w:r>
      <w:hyperlink r:id="rId1116" w:history="1">
        <w:r>
          <w:rPr>
            <w:color w:val="0077CC"/>
            <w:u w:val="single"/>
            <w:shd w:val="clear" w:color="auto" w:fill="FFFFFF"/>
          </w:rPr>
          <w:t>Search for "Michelle Obama"</w:t>
        </w:r>
      </w:hyperlink>
    </w:p>
    <w:p w14:paraId="63CD24C6" w14:textId="77777777" w:rsidR="00FA4267" w:rsidRDefault="006700FD">
      <w:pPr>
        <w:pStyle w:val="Normal25"/>
        <w:numPr>
          <w:ilvl w:val="0"/>
          <w:numId w:val="64"/>
        </w:numPr>
        <w:spacing w:before="240" w:line="260" w:lineRule="atLeast"/>
        <w:jc w:val="both"/>
      </w:pPr>
      <w:r>
        <w:rPr>
          <w:color w:val="000000"/>
        </w:rPr>
        <w:t xml:space="preserve">USA.gov, April 6, </w:t>
      </w:r>
      <w:hyperlink r:id="rId1117" w:history="1">
        <w:r>
          <w:rPr>
            <w:color w:val="0077CC"/>
            <w:u w:val="single"/>
            <w:shd w:val="clear" w:color="auto" w:fill="FFFFFF"/>
          </w:rPr>
          <w:t>National Conventions</w:t>
        </w:r>
      </w:hyperlink>
    </w:p>
    <w:p w14:paraId="5008AFCC" w14:textId="77777777" w:rsidR="00FA4267" w:rsidRDefault="006700FD">
      <w:pPr>
        <w:pStyle w:val="Normal25"/>
        <w:numPr>
          <w:ilvl w:val="0"/>
          <w:numId w:val="65"/>
        </w:numPr>
        <w:spacing w:before="240" w:line="260" w:lineRule="atLeast"/>
        <w:jc w:val="both"/>
      </w:pPr>
      <w:r>
        <w:rPr>
          <w:color w:val="000000"/>
        </w:rPr>
        <w:t xml:space="preserve">BBC, Nov. 14, 2022, </w:t>
      </w:r>
      <w:hyperlink r:id="rId1118" w:history="1">
        <w:r>
          <w:rPr>
            <w:color w:val="0077CC"/>
            <w:u w:val="single"/>
            <w:shd w:val="clear" w:color="auto" w:fill="FFFFFF"/>
          </w:rPr>
          <w:t>Michelle Obama'</w:t>
        </w:r>
      </w:hyperlink>
      <w:hyperlink r:id="rId1119" w:history="1">
        <w:r>
          <w:rPr>
            <w:b/>
            <w:color w:val="0077CC"/>
            <w:u w:val="single"/>
            <w:shd w:val="clear" w:color="auto" w:fill="FFFFFF"/>
          </w:rPr>
          <w:t>s</w:t>
        </w:r>
      </w:hyperlink>
      <w:hyperlink r:id="rId1120" w:history="1">
        <w:r>
          <w:rPr>
            <w:color w:val="0077CC"/>
            <w:u w:val="single"/>
            <w:shd w:val="clear" w:color="auto" w:fill="FFFFFF"/>
          </w:rPr>
          <w:t xml:space="preserve"> quick-fire questions round</w:t>
        </w:r>
      </w:hyperlink>
    </w:p>
    <w:p w14:paraId="784D0637" w14:textId="77777777" w:rsidR="00FA4267" w:rsidRDefault="006700FD">
      <w:pPr>
        <w:pStyle w:val="Normal25"/>
        <w:spacing w:before="240" w:line="260" w:lineRule="atLeast"/>
        <w:jc w:val="both"/>
      </w:pPr>
      <w:r>
        <w:rPr>
          <w:i/>
          <w:color w:val="000000"/>
        </w:rPr>
        <w:t xml:space="preserve">Thank you for supporting our journalism. You can </w:t>
      </w:r>
      <w:hyperlink r:id="rId1121" w:history="1">
        <w:r>
          <w:rPr>
            <w:color w:val="0077CC"/>
            <w:u w:val="single"/>
            <w:shd w:val="clear" w:color="auto" w:fill="FFFFFF"/>
          </w:rPr>
          <w:t>subscribe to our print edition, ad-free app or e-newspaper here</w:t>
        </w:r>
      </w:hyperlink>
      <w:r>
        <w:rPr>
          <w:i/>
          <w:color w:val="000000"/>
        </w:rPr>
        <w:t>.</w:t>
      </w:r>
    </w:p>
    <w:p w14:paraId="3DF45568" w14:textId="77777777" w:rsidR="00FA4267" w:rsidRDefault="006700FD">
      <w:pPr>
        <w:pStyle w:val="Normal25"/>
        <w:spacing w:before="200" w:line="260" w:lineRule="atLeast"/>
        <w:jc w:val="both"/>
      </w:pPr>
      <w:r>
        <w:rPr>
          <w:i/>
          <w:color w:val="000000"/>
        </w:rPr>
        <w:t xml:space="preserve">Our </w:t>
      </w:r>
      <w:r>
        <w:rPr>
          <w:b/>
          <w:i/>
          <w:color w:val="000000"/>
        </w:rPr>
        <w:t>fact-check</w:t>
      </w:r>
      <w:r>
        <w:rPr>
          <w:i/>
          <w:color w:val="000000"/>
        </w:rPr>
        <w:t xml:space="preserve"> work is supported in part by a grant from Facebook.</w:t>
      </w:r>
    </w:p>
    <w:p w14:paraId="617D4022" w14:textId="77777777" w:rsidR="00FA4267" w:rsidRDefault="006700FD">
      <w:pPr>
        <w:pStyle w:val="Normal25"/>
        <w:spacing w:before="240" w:line="260" w:lineRule="atLeast"/>
        <w:jc w:val="both"/>
      </w:pPr>
      <w:r>
        <w:rPr>
          <w:i/>
          <w:color w:val="000000"/>
        </w:rPr>
        <w:t xml:space="preserve">This article originally appeared on USA TODAY: </w:t>
      </w:r>
      <w:hyperlink r:id="rId1122" w:history="1">
        <w:r>
          <w:rPr>
            <w:color w:val="0077CC"/>
            <w:u w:val="single"/>
            <w:shd w:val="clear" w:color="auto" w:fill="FFFFFF"/>
          </w:rPr>
          <w:t xml:space="preserve">False claim the Democratic Party named Michelle Obama the 2024 presidential nominee | </w:t>
        </w:r>
      </w:hyperlink>
      <w:hyperlink r:id="rId1123" w:history="1">
        <w:r>
          <w:rPr>
            <w:b/>
            <w:color w:val="0077CC"/>
            <w:u w:val="single"/>
            <w:shd w:val="clear" w:color="auto" w:fill="FFFFFF"/>
          </w:rPr>
          <w:t>Fact check</w:t>
        </w:r>
      </w:hyperlink>
    </w:p>
    <w:p w14:paraId="1D1251E3" w14:textId="77777777" w:rsidR="00FA4267" w:rsidRDefault="006700FD">
      <w:pPr>
        <w:pStyle w:val="Normal25"/>
        <w:keepNext/>
        <w:spacing w:before="240" w:line="340" w:lineRule="atLeast"/>
      </w:pPr>
      <w:bookmarkStart w:id="75" w:name="Classification_23"/>
      <w:bookmarkEnd w:id="75"/>
      <w:r>
        <w:rPr>
          <w:b/>
          <w:color w:val="000000"/>
          <w:sz w:val="28"/>
        </w:rPr>
        <w:t>Classification</w:t>
      </w:r>
    </w:p>
    <w:p w14:paraId="62DC3CC4" w14:textId="77ED527A" w:rsidR="00FA4267" w:rsidRDefault="006700FD">
      <w:pPr>
        <w:pStyle w:val="Normal25"/>
        <w:spacing w:line="60" w:lineRule="exact"/>
      </w:pPr>
      <w:r>
        <w:rPr>
          <w:noProof/>
        </w:rPr>
        <mc:AlternateContent>
          <mc:Choice Requires="wps">
            <w:drawing>
              <wp:anchor distT="0" distB="0" distL="114300" distR="114300" simplePos="0" relativeHeight="251743232" behindDoc="0" locked="0" layoutInCell="1" allowOverlap="1" wp14:anchorId="6C0C7592" wp14:editId="0EC00786">
                <wp:simplePos x="0" y="0"/>
                <wp:positionH relativeFrom="column">
                  <wp:posOffset>0</wp:posOffset>
                </wp:positionH>
                <wp:positionV relativeFrom="paragraph">
                  <wp:posOffset>25400</wp:posOffset>
                </wp:positionV>
                <wp:extent cx="6502400" cy="0"/>
                <wp:effectExtent l="15875" t="19050" r="15875" b="19050"/>
                <wp:wrapTopAndBottom/>
                <wp:docPr id="1438145037"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D0888" id="Line 11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6141A19" w14:textId="77777777" w:rsidR="00FA4267" w:rsidRDefault="00FA4267">
      <w:pPr>
        <w:pStyle w:val="Normal25"/>
        <w:spacing w:line="120" w:lineRule="exact"/>
      </w:pPr>
    </w:p>
    <w:p w14:paraId="3C3A0454" w14:textId="77777777" w:rsidR="00FA4267" w:rsidRDefault="006700FD">
      <w:pPr>
        <w:pStyle w:val="Normal25"/>
        <w:spacing w:line="260" w:lineRule="atLeast"/>
      </w:pPr>
      <w:r>
        <w:rPr>
          <w:b/>
          <w:color w:val="000000"/>
        </w:rPr>
        <w:t>Language:</w:t>
      </w:r>
      <w:r>
        <w:rPr>
          <w:color w:val="000000"/>
        </w:rPr>
        <w:t> ENGLISH</w:t>
      </w:r>
    </w:p>
    <w:p w14:paraId="18C4DCCA" w14:textId="77777777" w:rsidR="00FA4267" w:rsidRDefault="006700FD">
      <w:pPr>
        <w:pStyle w:val="Normal25"/>
        <w:spacing w:before="240" w:line="260" w:lineRule="atLeast"/>
      </w:pPr>
      <w:r>
        <w:br/>
      </w:r>
      <w:r>
        <w:rPr>
          <w:b/>
          <w:color w:val="000000"/>
        </w:rPr>
        <w:t>Publication-Type:</w:t>
      </w:r>
      <w:r>
        <w:rPr>
          <w:color w:val="000000"/>
        </w:rPr>
        <w:t> Newspaper</w:t>
      </w:r>
    </w:p>
    <w:p w14:paraId="5356F5CB" w14:textId="77777777" w:rsidR="00FA4267" w:rsidRDefault="006700FD">
      <w:pPr>
        <w:pStyle w:val="Normal25"/>
        <w:spacing w:before="240" w:line="260" w:lineRule="atLeast"/>
      </w:pPr>
      <w:r>
        <w:br/>
      </w:r>
      <w:r>
        <w:rPr>
          <w:b/>
          <w:color w:val="000000"/>
        </w:rPr>
        <w:t>Journal Code:</w:t>
      </w:r>
      <w:r>
        <w:rPr>
          <w:color w:val="000000"/>
        </w:rPr>
        <w:t> 666052891</w:t>
      </w:r>
    </w:p>
    <w:p w14:paraId="4A20405E" w14:textId="77777777" w:rsidR="00FA4267" w:rsidRDefault="006700FD">
      <w:pPr>
        <w:pStyle w:val="Normal25"/>
        <w:spacing w:before="240" w:line="260" w:lineRule="atLeast"/>
      </w:pPr>
      <w:r>
        <w:br/>
      </w:r>
      <w:r>
        <w:rPr>
          <w:b/>
          <w:color w:val="000000"/>
        </w:rPr>
        <w:t>Subject:</w:t>
      </w:r>
      <w:r>
        <w:rPr>
          <w:color w:val="000000"/>
        </w:rPr>
        <w:t xml:space="preserve"> POLITICAL PARTIES (94%); </w:t>
      </w:r>
      <w:r>
        <w:rPr>
          <w:b/>
          <w:color w:val="000000"/>
        </w:rPr>
        <w:t>FACT CHECKING</w:t>
      </w:r>
      <w:r>
        <w:rPr>
          <w:color w:val="000000"/>
        </w:rPr>
        <w:t xml:space="preserve"> (90%); HEADS OF GOVERNMENT </w:t>
      </w:r>
      <w:r>
        <w:rPr>
          <w:b/>
          <w:color w:val="000000"/>
        </w:rPr>
        <w:t>ELECTIONS</w:t>
      </w:r>
      <w:r>
        <w:rPr>
          <w:color w:val="000000"/>
        </w:rPr>
        <w:t xml:space="preserve"> (90%); INTERNET SOCIAL NETWORKING (90%); POLITICAL PARTY CONVENTIONS (90%); US DEMOCRATIC NATIONAL CONVENTIONS (90%); US DEMOCRATIC PARTY (90%); US PRESIDENTIAL CANDIDATES 2008 (90%); US PRESIDENTIAL CANDIDATES 2012 (90%); US PRESIDENTIAL CANDIDATES 2024 (90%); US PRESIDENTIAL </w:t>
      </w:r>
      <w:r>
        <w:rPr>
          <w:b/>
          <w:color w:val="000000"/>
        </w:rPr>
        <w:t>ELECTIONS</w:t>
      </w:r>
      <w:r>
        <w:rPr>
          <w:color w:val="000000"/>
        </w:rPr>
        <w:t xml:space="preserve"> (90%); CAMPAIGNS &amp; </w:t>
      </w:r>
      <w:r>
        <w:rPr>
          <w:b/>
          <w:color w:val="000000"/>
        </w:rPr>
        <w:t>ELECTIONS</w:t>
      </w:r>
      <w:r>
        <w:rPr>
          <w:color w:val="000000"/>
        </w:rPr>
        <w:t xml:space="preserve"> (89%); CONFERENCES &amp; CONVENTIONS (89%); </w:t>
      </w:r>
      <w:r>
        <w:rPr>
          <w:b/>
          <w:color w:val="000000"/>
        </w:rPr>
        <w:t>ELECTIONS</w:t>
      </w:r>
      <w:r>
        <w:rPr>
          <w:color w:val="000000"/>
        </w:rPr>
        <w:t xml:space="preserve"> (89%); </w:t>
      </w:r>
      <w:r>
        <w:rPr>
          <w:b/>
          <w:color w:val="000000"/>
        </w:rPr>
        <w:t>ELECTIONS</w:t>
      </w:r>
      <w:r>
        <w:rPr>
          <w:color w:val="000000"/>
        </w:rPr>
        <w:t xml:space="preserve"> &amp; POLITICS (89%); GOVERNMENT &amp; PUBLIC ADMINISTRATION (89%); INTERVIEWS (89%); POLITICAL CANDIDATES (89%); US FEDERAL </w:t>
      </w:r>
      <w:r>
        <w:rPr>
          <w:b/>
          <w:color w:val="000000"/>
        </w:rPr>
        <w:t>ELECTIONS</w:t>
      </w:r>
      <w:r>
        <w:rPr>
          <w:color w:val="000000"/>
        </w:rPr>
        <w:t xml:space="preserve"> (89%); GOVERNMENT DEPARTMENTS &amp; AUTHORITIES (78%); JOURNALISM (78%); NEWS BRIEFS (78%); POLITICS (78%); PRINT JOURNALISM (78%); </w:t>
      </w:r>
      <w:r>
        <w:rPr>
          <w:b/>
          <w:color w:val="000000"/>
        </w:rPr>
        <w:t>ELECTION</w:t>
      </w:r>
      <w:r>
        <w:rPr>
          <w:color w:val="000000"/>
        </w:rPr>
        <w:t xml:space="preserve"> AUTHORITIES (77%)</w:t>
      </w:r>
    </w:p>
    <w:p w14:paraId="525224E6" w14:textId="77777777" w:rsidR="00FA4267" w:rsidRDefault="006700FD">
      <w:pPr>
        <w:pStyle w:val="Normal25"/>
        <w:spacing w:before="240" w:line="260" w:lineRule="atLeast"/>
      </w:pPr>
      <w:r>
        <w:br/>
      </w:r>
      <w:r>
        <w:rPr>
          <w:b/>
          <w:color w:val="000000"/>
        </w:rPr>
        <w:t>Company:</w:t>
      </w:r>
      <w:r>
        <w:rPr>
          <w:color w:val="000000"/>
        </w:rPr>
        <w:t>  META PLATFORMS INC (57%)</w:t>
      </w:r>
    </w:p>
    <w:p w14:paraId="345E61B9" w14:textId="77777777" w:rsidR="00FA4267" w:rsidRDefault="006700FD">
      <w:pPr>
        <w:pStyle w:val="Normal25"/>
        <w:spacing w:before="240" w:line="260" w:lineRule="atLeast"/>
      </w:pPr>
      <w:r>
        <w:br/>
      </w:r>
      <w:r>
        <w:rPr>
          <w:b/>
          <w:color w:val="000000"/>
        </w:rPr>
        <w:t>Organization:</w:t>
      </w:r>
      <w:r>
        <w:rPr>
          <w:color w:val="000000"/>
        </w:rPr>
        <w:t>  DEMOCRATIC NATIONAL COMMITTEE (55%)</w:t>
      </w:r>
    </w:p>
    <w:p w14:paraId="23D7CBB4" w14:textId="77777777" w:rsidR="00FA4267" w:rsidRDefault="006700FD">
      <w:pPr>
        <w:pStyle w:val="Normal25"/>
        <w:spacing w:before="240" w:line="260" w:lineRule="atLeast"/>
      </w:pPr>
      <w:r>
        <w:br/>
      </w:r>
      <w:r>
        <w:rPr>
          <w:b/>
          <w:color w:val="000000"/>
        </w:rPr>
        <w:t>Ticker:</w:t>
      </w:r>
      <w:r>
        <w:rPr>
          <w:color w:val="000000"/>
        </w:rPr>
        <w:t> META (NASDAQ) (57%)</w:t>
      </w:r>
    </w:p>
    <w:p w14:paraId="28AE7589" w14:textId="77777777" w:rsidR="00FA4267" w:rsidRDefault="006700FD">
      <w:pPr>
        <w:pStyle w:val="Normal25"/>
        <w:spacing w:before="240" w:line="260" w:lineRule="atLeast"/>
      </w:pPr>
      <w:r>
        <w:br/>
      </w:r>
      <w:r>
        <w:rPr>
          <w:b/>
          <w:color w:val="000000"/>
        </w:rPr>
        <w:t>Industry:</w:t>
      </w:r>
      <w:r>
        <w:rPr>
          <w:color w:val="000000"/>
        </w:rPr>
        <w:t> NAICS516210 MEDIA STREAMING DIST SVCS, SOCIAL NETWORKS, AND OTHER MEDIA NETWORKS AND CONTENT PROVIDERS (57%); SIC7374 COMPUTER PROCESSING &amp; DATA PREPARATION &amp; PROCESSING SERVICES (57%); INTERNET SOCIAL NETWORKING (90%); INTERNET VIDEO (90%); PUBLISHING (90%); PRINT JOURNALISM (78%); ELECTRONIC MAIL (69%)</w:t>
      </w:r>
    </w:p>
    <w:p w14:paraId="47DFC4A3" w14:textId="77777777" w:rsidR="00FA4267" w:rsidRDefault="006700FD">
      <w:pPr>
        <w:pStyle w:val="Normal25"/>
        <w:spacing w:before="240" w:line="260" w:lineRule="atLeast"/>
      </w:pPr>
      <w:r>
        <w:br/>
      </w:r>
      <w:r>
        <w:rPr>
          <w:b/>
          <w:color w:val="000000"/>
        </w:rPr>
        <w:t>Person:</w:t>
      </w:r>
      <w:r>
        <w:rPr>
          <w:color w:val="000000"/>
        </w:rPr>
        <w:t> MICHELLE OBAMA (94%); JOE BIDEN (92%); BARACK OBAMA (89%); DONALD TRUMP (89%)</w:t>
      </w:r>
    </w:p>
    <w:p w14:paraId="6E878012" w14:textId="77777777" w:rsidR="00FA4267" w:rsidRDefault="006700FD">
      <w:pPr>
        <w:pStyle w:val="Normal25"/>
        <w:spacing w:before="240" w:line="260" w:lineRule="atLeast"/>
      </w:pPr>
      <w:r>
        <w:br/>
      </w:r>
      <w:r>
        <w:rPr>
          <w:b/>
          <w:color w:val="000000"/>
        </w:rPr>
        <w:t>Geographic:</w:t>
      </w:r>
      <w:r>
        <w:rPr>
          <w:color w:val="000000"/>
        </w:rPr>
        <w:t> CHICAGO, IL, USA (58%); ILLINOIS, USA (79%); UNITED STATES (96%); Illinois; United States; Americas, Northern America</w:t>
      </w:r>
    </w:p>
    <w:p w14:paraId="5F493117" w14:textId="77777777" w:rsidR="00FA4267" w:rsidRDefault="006700FD">
      <w:pPr>
        <w:pStyle w:val="Normal25"/>
        <w:spacing w:before="120" w:line="260" w:lineRule="atLeast"/>
      </w:pPr>
      <w:r>
        <w:rPr>
          <w:color w:val="000000"/>
        </w:rPr>
        <w:t>SUB: JOURNALISM</w:t>
      </w:r>
    </w:p>
    <w:p w14:paraId="15ED379E" w14:textId="77777777" w:rsidR="00FA4267" w:rsidRDefault="006700FD">
      <w:pPr>
        <w:pStyle w:val="Normal25"/>
        <w:spacing w:before="120" w:line="260" w:lineRule="atLeast"/>
      </w:pPr>
      <w:r>
        <w:rPr>
          <w:color w:val="000000"/>
        </w:rPr>
        <w:t>SUB: INTERVIEWS</w:t>
      </w:r>
    </w:p>
    <w:p w14:paraId="487B7054" w14:textId="77777777" w:rsidR="00FA4267" w:rsidRDefault="006700FD">
      <w:pPr>
        <w:pStyle w:val="Normal25"/>
        <w:spacing w:before="120" w:line="260" w:lineRule="atLeast"/>
      </w:pPr>
      <w:r>
        <w:rPr>
          <w:color w:val="000000"/>
        </w:rPr>
        <w:t>SUB: PRINT JOURNALISM</w:t>
      </w:r>
    </w:p>
    <w:p w14:paraId="42912EBE" w14:textId="77777777" w:rsidR="00FA4267" w:rsidRDefault="006700FD">
      <w:pPr>
        <w:pStyle w:val="Normal25"/>
        <w:spacing w:before="120" w:line="260" w:lineRule="atLeast"/>
      </w:pPr>
      <w:r>
        <w:rPr>
          <w:color w:val="000000"/>
        </w:rPr>
        <w:t>IND: PRINT JOURNALISM</w:t>
      </w:r>
    </w:p>
    <w:p w14:paraId="56BAFBE6" w14:textId="77777777" w:rsidR="00FA4267" w:rsidRDefault="006700FD">
      <w:pPr>
        <w:pStyle w:val="Normal25"/>
        <w:spacing w:before="120" w:line="260" w:lineRule="atLeast"/>
      </w:pPr>
      <w:r>
        <w:rPr>
          <w:color w:val="000000"/>
        </w:rPr>
        <w:t>PEO: MICHELLE OBAMA</w:t>
      </w:r>
    </w:p>
    <w:p w14:paraId="5E5E8E54" w14:textId="77777777" w:rsidR="00FA4267" w:rsidRDefault="006700FD">
      <w:pPr>
        <w:pStyle w:val="Normal25"/>
        <w:spacing w:before="120" w:line="260" w:lineRule="atLeast"/>
      </w:pPr>
      <w:r>
        <w:rPr>
          <w:color w:val="000000"/>
        </w:rPr>
        <w:t>SUB: US DEMOCRATIC NATIONAL CONVENTIONS</w:t>
      </w:r>
    </w:p>
    <w:p w14:paraId="6C871C4E" w14:textId="77777777" w:rsidR="00FA4267" w:rsidRDefault="006700FD">
      <w:pPr>
        <w:pStyle w:val="Normal25"/>
        <w:spacing w:before="120" w:line="260" w:lineRule="atLeast"/>
      </w:pPr>
      <w:r>
        <w:rPr>
          <w:color w:val="000000"/>
        </w:rPr>
        <w:t xml:space="preserve">SUB: US FEDERAL </w:t>
      </w:r>
      <w:r>
        <w:rPr>
          <w:b/>
          <w:color w:val="000000"/>
        </w:rPr>
        <w:t>ELECTIONS</w:t>
      </w:r>
    </w:p>
    <w:p w14:paraId="1655DCD7" w14:textId="77777777" w:rsidR="00FA4267" w:rsidRDefault="006700FD">
      <w:pPr>
        <w:pStyle w:val="Normal25"/>
        <w:spacing w:before="120" w:line="260" w:lineRule="atLeast"/>
      </w:pPr>
      <w:r>
        <w:rPr>
          <w:color w:val="000000"/>
        </w:rPr>
        <w:t xml:space="preserve">SUB: CAMPAIGNS &amp; </w:t>
      </w:r>
      <w:r>
        <w:rPr>
          <w:b/>
          <w:color w:val="000000"/>
        </w:rPr>
        <w:t>ELECTIONS</w:t>
      </w:r>
    </w:p>
    <w:p w14:paraId="7705EB5C" w14:textId="77777777" w:rsidR="00FA4267" w:rsidRDefault="006700FD">
      <w:pPr>
        <w:pStyle w:val="Normal25"/>
        <w:spacing w:before="120" w:line="260" w:lineRule="atLeast"/>
      </w:pPr>
      <w:r>
        <w:rPr>
          <w:color w:val="000000"/>
        </w:rPr>
        <w:t xml:space="preserve">SUB: </w:t>
      </w:r>
      <w:r>
        <w:rPr>
          <w:b/>
          <w:color w:val="000000"/>
        </w:rPr>
        <w:t>ELECTIONS</w:t>
      </w:r>
    </w:p>
    <w:p w14:paraId="39231EA9" w14:textId="77777777" w:rsidR="00FA4267" w:rsidRDefault="006700FD">
      <w:pPr>
        <w:pStyle w:val="Normal25"/>
        <w:spacing w:before="120" w:line="260" w:lineRule="atLeast"/>
      </w:pPr>
      <w:r>
        <w:rPr>
          <w:color w:val="000000"/>
        </w:rPr>
        <w:t>PEO: JOE BIDEN</w:t>
      </w:r>
    </w:p>
    <w:p w14:paraId="135C0526" w14:textId="77777777" w:rsidR="00FA4267" w:rsidRDefault="006700FD">
      <w:pPr>
        <w:pStyle w:val="Normal25"/>
        <w:spacing w:before="120" w:line="260" w:lineRule="atLeast"/>
      </w:pPr>
      <w:r>
        <w:rPr>
          <w:color w:val="000000"/>
        </w:rPr>
        <w:t>SUB: GOVERNMENT DEPARTMENTS &amp; AUTHORITIES</w:t>
      </w:r>
    </w:p>
    <w:p w14:paraId="4C3E4EC8" w14:textId="77777777" w:rsidR="00FA4267" w:rsidRDefault="006700FD">
      <w:pPr>
        <w:pStyle w:val="Normal25"/>
        <w:spacing w:before="120" w:line="260" w:lineRule="atLeast"/>
      </w:pPr>
      <w:r>
        <w:rPr>
          <w:color w:val="000000"/>
        </w:rPr>
        <w:t xml:space="preserve">SUB: HEADS OF GOVERNMENT </w:t>
      </w:r>
      <w:r>
        <w:rPr>
          <w:b/>
          <w:color w:val="000000"/>
        </w:rPr>
        <w:t>ELECTIONS</w:t>
      </w:r>
    </w:p>
    <w:p w14:paraId="0D612F8B" w14:textId="77777777" w:rsidR="00FA4267" w:rsidRDefault="006700FD">
      <w:pPr>
        <w:pStyle w:val="Normal25"/>
        <w:spacing w:before="120" w:line="260" w:lineRule="atLeast"/>
      </w:pPr>
      <w:r>
        <w:rPr>
          <w:color w:val="000000"/>
        </w:rPr>
        <w:t xml:space="preserve">SUB: </w:t>
      </w:r>
      <w:r>
        <w:rPr>
          <w:b/>
          <w:color w:val="000000"/>
        </w:rPr>
        <w:t>ELECTION</w:t>
      </w:r>
      <w:r>
        <w:rPr>
          <w:color w:val="000000"/>
        </w:rPr>
        <w:t xml:space="preserve"> AUTHORITIES</w:t>
      </w:r>
    </w:p>
    <w:p w14:paraId="646995A6" w14:textId="77777777" w:rsidR="00FA4267" w:rsidRDefault="006700FD">
      <w:pPr>
        <w:pStyle w:val="Normal25"/>
        <w:spacing w:before="120" w:line="260" w:lineRule="atLeast"/>
      </w:pPr>
      <w:r>
        <w:rPr>
          <w:color w:val="000000"/>
        </w:rPr>
        <w:t>SUB: POLITICAL PARTIES</w:t>
      </w:r>
    </w:p>
    <w:p w14:paraId="419EFD50" w14:textId="77777777" w:rsidR="00FA4267" w:rsidRDefault="006700FD">
      <w:pPr>
        <w:pStyle w:val="Normal25"/>
        <w:spacing w:before="120" w:line="260" w:lineRule="atLeast"/>
      </w:pPr>
      <w:r>
        <w:rPr>
          <w:color w:val="000000"/>
        </w:rPr>
        <w:t>IND: INTERNET VIDEO</w:t>
      </w:r>
    </w:p>
    <w:p w14:paraId="0B68B125" w14:textId="77777777" w:rsidR="00FA4267" w:rsidRDefault="006700FD">
      <w:pPr>
        <w:pStyle w:val="Normal25"/>
        <w:spacing w:before="120" w:line="260" w:lineRule="atLeast"/>
      </w:pPr>
      <w:r>
        <w:rPr>
          <w:color w:val="000000"/>
        </w:rPr>
        <w:t xml:space="preserve">SUB: US PRESIDENTIAL </w:t>
      </w:r>
      <w:r>
        <w:rPr>
          <w:b/>
          <w:color w:val="000000"/>
        </w:rPr>
        <w:t>ELECTIONS</w:t>
      </w:r>
    </w:p>
    <w:p w14:paraId="4A608C11" w14:textId="77777777" w:rsidR="00FA4267" w:rsidRDefault="006700FD">
      <w:pPr>
        <w:pStyle w:val="Normal25"/>
        <w:spacing w:before="120" w:line="260" w:lineRule="atLeast"/>
      </w:pPr>
      <w:r>
        <w:rPr>
          <w:color w:val="000000"/>
        </w:rPr>
        <w:t xml:space="preserve">SUB: </w:t>
      </w:r>
      <w:r>
        <w:rPr>
          <w:b/>
          <w:color w:val="000000"/>
        </w:rPr>
        <w:t>FACT CHECKING</w:t>
      </w:r>
    </w:p>
    <w:p w14:paraId="74EA47C8" w14:textId="77777777" w:rsidR="00FA4267" w:rsidRDefault="006700FD">
      <w:pPr>
        <w:pStyle w:val="Normal25"/>
        <w:spacing w:before="120" w:line="260" w:lineRule="atLeast"/>
      </w:pPr>
      <w:r>
        <w:rPr>
          <w:color w:val="000000"/>
        </w:rPr>
        <w:t>SUB: CONFERENCES &amp; CONVENTIONS</w:t>
      </w:r>
    </w:p>
    <w:p w14:paraId="5AD0BB2A" w14:textId="77777777" w:rsidR="00FA4267" w:rsidRDefault="006700FD">
      <w:pPr>
        <w:pStyle w:val="Normal25"/>
        <w:spacing w:before="120" w:line="260" w:lineRule="atLeast"/>
      </w:pPr>
      <w:r>
        <w:rPr>
          <w:color w:val="000000"/>
        </w:rPr>
        <w:t>GEO: UNITED STATES</w:t>
      </w:r>
    </w:p>
    <w:p w14:paraId="14A92FAC" w14:textId="77777777" w:rsidR="00FA4267" w:rsidRDefault="006700FD">
      <w:pPr>
        <w:pStyle w:val="Normal25"/>
        <w:spacing w:before="120" w:line="260" w:lineRule="atLeast"/>
      </w:pPr>
      <w:r>
        <w:rPr>
          <w:color w:val="000000"/>
        </w:rPr>
        <w:t>SUB: US DEMOCRATIC PARTY</w:t>
      </w:r>
    </w:p>
    <w:p w14:paraId="3996A52A" w14:textId="77777777" w:rsidR="00FA4267" w:rsidRDefault="006700FD">
      <w:pPr>
        <w:pStyle w:val="Normal25"/>
        <w:spacing w:before="120" w:line="260" w:lineRule="atLeast"/>
      </w:pPr>
      <w:r>
        <w:rPr>
          <w:color w:val="000000"/>
        </w:rPr>
        <w:t>IND: PUBLISHING</w:t>
      </w:r>
    </w:p>
    <w:p w14:paraId="634B0144" w14:textId="77777777" w:rsidR="00FA4267" w:rsidRDefault="006700FD">
      <w:pPr>
        <w:pStyle w:val="Normal25"/>
        <w:spacing w:before="120" w:line="260" w:lineRule="atLeast"/>
      </w:pPr>
      <w:r>
        <w:rPr>
          <w:color w:val="000000"/>
        </w:rPr>
        <w:t>SUB: GOVERNMENT &amp; PUBLIC ADMINISTRATION</w:t>
      </w:r>
    </w:p>
    <w:p w14:paraId="4F7C72B5" w14:textId="77777777" w:rsidR="00FA4267" w:rsidRDefault="006700FD">
      <w:pPr>
        <w:pStyle w:val="Normal25"/>
        <w:spacing w:before="120" w:line="260" w:lineRule="atLeast"/>
      </w:pPr>
      <w:r>
        <w:rPr>
          <w:color w:val="000000"/>
        </w:rPr>
        <w:t>PEO: BARACK OBAMA</w:t>
      </w:r>
    </w:p>
    <w:p w14:paraId="74495DE5" w14:textId="77777777" w:rsidR="00FA4267" w:rsidRDefault="006700FD">
      <w:pPr>
        <w:pStyle w:val="Normal25"/>
        <w:spacing w:before="120" w:line="260" w:lineRule="atLeast"/>
      </w:pPr>
      <w:r>
        <w:rPr>
          <w:color w:val="000000"/>
        </w:rPr>
        <w:t>SUB: POLITICAL CANDIDATES</w:t>
      </w:r>
    </w:p>
    <w:p w14:paraId="3DA419B8" w14:textId="77777777" w:rsidR="00FA4267" w:rsidRDefault="006700FD">
      <w:pPr>
        <w:pStyle w:val="Normal25"/>
        <w:spacing w:before="120" w:line="260" w:lineRule="atLeast"/>
      </w:pPr>
      <w:r>
        <w:rPr>
          <w:color w:val="000000"/>
        </w:rPr>
        <w:t xml:space="preserve">SUB: </w:t>
      </w:r>
      <w:r>
        <w:rPr>
          <w:b/>
          <w:color w:val="000000"/>
        </w:rPr>
        <w:t>ELECTIONS</w:t>
      </w:r>
      <w:r>
        <w:rPr>
          <w:color w:val="000000"/>
        </w:rPr>
        <w:t xml:space="preserve"> &amp; POLITICS</w:t>
      </w:r>
    </w:p>
    <w:p w14:paraId="5B7B87AD" w14:textId="77777777" w:rsidR="00FA4267" w:rsidRDefault="006700FD">
      <w:pPr>
        <w:pStyle w:val="Normal25"/>
        <w:spacing w:before="120" w:line="260" w:lineRule="atLeast"/>
      </w:pPr>
      <w:r>
        <w:rPr>
          <w:color w:val="000000"/>
        </w:rPr>
        <w:t>PEO: DONALD TRUMP</w:t>
      </w:r>
    </w:p>
    <w:p w14:paraId="2D10DDE7" w14:textId="77777777" w:rsidR="00FA4267" w:rsidRDefault="006700FD">
      <w:pPr>
        <w:pStyle w:val="Normal25"/>
        <w:spacing w:before="120" w:line="260" w:lineRule="atLeast"/>
      </w:pPr>
      <w:r>
        <w:rPr>
          <w:color w:val="000000"/>
        </w:rPr>
        <w:t>SUB: POLITICAL PARTY CONVENTIONS</w:t>
      </w:r>
    </w:p>
    <w:p w14:paraId="7B1DA987" w14:textId="77777777" w:rsidR="00FA4267" w:rsidRDefault="006700FD">
      <w:pPr>
        <w:pStyle w:val="Normal25"/>
        <w:spacing w:before="120" w:line="260" w:lineRule="atLeast"/>
      </w:pPr>
      <w:r>
        <w:rPr>
          <w:color w:val="000000"/>
        </w:rPr>
        <w:t>IND: ELECTRONIC MAIL</w:t>
      </w:r>
    </w:p>
    <w:p w14:paraId="3BFD8C3D" w14:textId="77777777" w:rsidR="00FA4267" w:rsidRDefault="006700FD">
      <w:pPr>
        <w:pStyle w:val="Normal25"/>
        <w:spacing w:before="120" w:line="260" w:lineRule="atLeast"/>
      </w:pPr>
      <w:r>
        <w:rPr>
          <w:color w:val="000000"/>
        </w:rPr>
        <w:t>SUB: INTERNET SOCIAL NETWORKING</w:t>
      </w:r>
    </w:p>
    <w:p w14:paraId="08F9E518" w14:textId="77777777" w:rsidR="00FA4267" w:rsidRDefault="006700FD">
      <w:pPr>
        <w:pStyle w:val="Normal25"/>
        <w:spacing w:before="120" w:line="260" w:lineRule="atLeast"/>
      </w:pPr>
      <w:r>
        <w:rPr>
          <w:color w:val="000000"/>
        </w:rPr>
        <w:t>IND: INTERNET SOCIAL NETWORKING</w:t>
      </w:r>
    </w:p>
    <w:p w14:paraId="75D67087" w14:textId="77777777" w:rsidR="00FA4267" w:rsidRDefault="006700FD">
      <w:pPr>
        <w:pStyle w:val="Normal25"/>
        <w:spacing w:before="240" w:line="260" w:lineRule="atLeast"/>
      </w:pPr>
      <w:r>
        <w:br/>
      </w:r>
      <w:r>
        <w:rPr>
          <w:b/>
          <w:color w:val="000000"/>
        </w:rPr>
        <w:t>Load-Date:</w:t>
      </w:r>
      <w:r>
        <w:rPr>
          <w:color w:val="000000"/>
        </w:rPr>
        <w:t> May 18, 2023</w:t>
      </w:r>
    </w:p>
    <w:p w14:paraId="3EA7EEB1" w14:textId="77777777" w:rsidR="00FA4267" w:rsidRDefault="00FA4267">
      <w:pPr>
        <w:pStyle w:val="Normal25"/>
      </w:pPr>
    </w:p>
    <w:p w14:paraId="4B7CDBAF" w14:textId="4EF9D538" w:rsidR="00FA4267" w:rsidRDefault="006700FD">
      <w:pPr>
        <w:pStyle w:val="Normal2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44256" behindDoc="0" locked="0" layoutInCell="1" allowOverlap="1" wp14:anchorId="35074399" wp14:editId="5840F4BD">
                <wp:simplePos x="0" y="0"/>
                <wp:positionH relativeFrom="column">
                  <wp:posOffset>0</wp:posOffset>
                </wp:positionH>
                <wp:positionV relativeFrom="paragraph">
                  <wp:posOffset>127000</wp:posOffset>
                </wp:positionV>
                <wp:extent cx="6502400" cy="0"/>
                <wp:effectExtent l="6350" t="12700" r="15875" b="6350"/>
                <wp:wrapNone/>
                <wp:docPr id="108404470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3DF8B" id="Line 115"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1004AB2F" w14:textId="77777777" w:rsidR="00FA4267" w:rsidRDefault="00FA4267">
      <w:pPr>
        <w:pStyle w:val="Normal26"/>
        <w:sectPr w:rsidR="00FA4267">
          <w:headerReference w:type="even" r:id="rId1124"/>
          <w:headerReference w:type="default" r:id="rId1125"/>
          <w:footerReference w:type="even" r:id="rId1126"/>
          <w:footerReference w:type="default" r:id="rId1127"/>
          <w:headerReference w:type="first" r:id="rId1128"/>
          <w:footerReference w:type="first" r:id="rId1129"/>
          <w:pgSz w:w="12240" w:h="15840"/>
          <w:pgMar w:top="840" w:right="1000" w:bottom="840" w:left="1000" w:header="400" w:footer="400" w:gutter="0"/>
          <w:cols w:space="720"/>
          <w:titlePg/>
        </w:sectPr>
      </w:pPr>
    </w:p>
    <w:p w14:paraId="1E27DF0D" w14:textId="77777777" w:rsidR="00FA4267" w:rsidRDefault="00FA4267">
      <w:pPr>
        <w:pStyle w:val="Normal26"/>
      </w:pPr>
    </w:p>
    <w:p w14:paraId="7AA4B94E" w14:textId="2E207276" w:rsidR="00FA4267" w:rsidRDefault="006700FD">
      <w:pPr>
        <w:pStyle w:val="Normal26"/>
      </w:pPr>
      <w:r>
        <w:rPr>
          <w:noProof/>
        </w:rPr>
        <w:drawing>
          <wp:inline distT="0" distB="0" distL="0" distR="0" wp14:anchorId="72B90B3D" wp14:editId="20C7DAC5">
            <wp:extent cx="1879600" cy="381000"/>
            <wp:effectExtent l="0" t="0" r="0" b="0"/>
            <wp:docPr id="32" name="Picture 9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C65DF66" w14:textId="6BA257E7" w:rsidR="00FA4267" w:rsidRDefault="006700FD" w:rsidP="002E277C">
      <w:pPr>
        <w:pStyle w:val="Heading124"/>
        <w:keepNext w:val="0"/>
        <w:numPr>
          <w:ilvl w:val="0"/>
          <w:numId w:val="140"/>
        </w:numPr>
        <w:spacing w:after="200" w:line="340" w:lineRule="atLeast"/>
        <w:jc w:val="center"/>
      </w:pPr>
      <w:hyperlink r:id="rId1130" w:history="1">
        <w:r>
          <w:rPr>
            <w:rFonts w:eastAsia="Arial"/>
            <w:color w:val="0077CC"/>
            <w:sz w:val="28"/>
            <w:u w:val="single"/>
            <w:shd w:val="clear" w:color="auto" w:fill="FFFFFF"/>
          </w:rPr>
          <w:t xml:space="preserve">Which </w:t>
        </w:r>
      </w:hyperlink>
      <w:hyperlink r:id="rId1131" w:history="1">
        <w:r>
          <w:rPr>
            <w:rFonts w:eastAsia="Arial"/>
            <w:color w:val="0077CC"/>
            <w:sz w:val="28"/>
            <w:u w:val="single"/>
            <w:shd w:val="clear" w:color="auto" w:fill="FFFFFF"/>
          </w:rPr>
          <w:t>Fact</w:t>
        </w:r>
      </w:hyperlink>
      <w:hyperlink r:id="rId1132" w:history="1">
        <w:r>
          <w:rPr>
            <w:rFonts w:eastAsia="Arial"/>
            <w:color w:val="0077CC"/>
            <w:sz w:val="28"/>
            <w:u w:val="single"/>
            <w:shd w:val="clear" w:color="auto" w:fill="FFFFFF"/>
          </w:rPr>
          <w:t>-Checker Won CNN Trump Town Hall Derby With Whopping 20 False Claims Debunked?</w:t>
        </w:r>
      </w:hyperlink>
    </w:p>
    <w:p w14:paraId="0B37FB7D" w14:textId="77777777" w:rsidR="00FA4267" w:rsidRDefault="006700FD">
      <w:pPr>
        <w:pStyle w:val="Normal26"/>
        <w:spacing w:before="120" w:line="260" w:lineRule="atLeast"/>
        <w:jc w:val="center"/>
      </w:pPr>
      <w:r>
        <w:rPr>
          <w:rFonts w:ascii="Arial" w:eastAsia="Arial" w:hAnsi="Arial" w:cs="Arial"/>
          <w:color w:val="000000"/>
          <w:sz w:val="20"/>
        </w:rPr>
        <w:t xml:space="preserve">Newstex Blogs </w:t>
      </w:r>
    </w:p>
    <w:p w14:paraId="7DB79D0F" w14:textId="77777777" w:rsidR="00FA4267" w:rsidRDefault="006700FD">
      <w:pPr>
        <w:pStyle w:val="Normal26"/>
        <w:spacing w:before="120" w:line="260" w:lineRule="atLeast"/>
        <w:jc w:val="center"/>
      </w:pPr>
      <w:r>
        <w:rPr>
          <w:rFonts w:ascii="Arial" w:eastAsia="Arial" w:hAnsi="Arial" w:cs="Arial"/>
          <w:color w:val="000000"/>
          <w:sz w:val="20"/>
        </w:rPr>
        <w:t>Mediaite</w:t>
      </w:r>
    </w:p>
    <w:p w14:paraId="08114090" w14:textId="77777777" w:rsidR="00FA4267" w:rsidRDefault="006700FD">
      <w:pPr>
        <w:pStyle w:val="Normal26"/>
        <w:spacing w:before="120" w:line="260" w:lineRule="atLeast"/>
        <w:jc w:val="center"/>
      </w:pPr>
      <w:r>
        <w:rPr>
          <w:rFonts w:ascii="Arial" w:eastAsia="Arial" w:hAnsi="Arial" w:cs="Arial"/>
          <w:color w:val="000000"/>
          <w:sz w:val="20"/>
        </w:rPr>
        <w:t>May 13, 2023 Saturday 3:06 PM EST</w:t>
      </w:r>
    </w:p>
    <w:p w14:paraId="18E68E62" w14:textId="77777777" w:rsidR="00FA4267" w:rsidRDefault="00FA4267">
      <w:pPr>
        <w:pStyle w:val="Normal26"/>
        <w:spacing w:line="240" w:lineRule="atLeast"/>
        <w:jc w:val="both"/>
      </w:pPr>
      <w:bookmarkStart w:id="76" w:name="Bookmark_26"/>
      <w:bookmarkEnd w:id="76"/>
    </w:p>
    <w:p w14:paraId="5FF116AC" w14:textId="77777777" w:rsidR="00FA4267" w:rsidRDefault="006700FD">
      <w:pPr>
        <w:pStyle w:val="Normal26"/>
        <w:spacing w:before="120" w:line="220" w:lineRule="atLeast"/>
      </w:pPr>
      <w:r>
        <w:br/>
      </w:r>
      <w:r>
        <w:rPr>
          <w:rFonts w:ascii="Arial" w:eastAsia="Arial" w:hAnsi="Arial" w:cs="Arial"/>
          <w:color w:val="000000"/>
          <w:sz w:val="16"/>
        </w:rPr>
        <w:t>Delivered by Newstex LLC. All Rights Reserved</w:t>
      </w:r>
    </w:p>
    <w:p w14:paraId="3EFFB2DB" w14:textId="77777777" w:rsidR="00FA4267" w:rsidRDefault="006700FD">
      <w:pPr>
        <w:pStyle w:val="Normal26"/>
        <w:spacing w:line="220" w:lineRule="atLeast"/>
      </w:pPr>
      <w:r>
        <w:rPr>
          <w:rFonts w:ascii="Arial" w:eastAsia="Arial" w:hAnsi="Arial" w:cs="Arial"/>
          <w:color w:val="000000"/>
          <w:sz w:val="16"/>
        </w:rPr>
        <w:t xml:space="preserve">Copyright 2023 Mediaite </w:t>
      </w:r>
    </w:p>
    <w:p w14:paraId="727D4463" w14:textId="77777777" w:rsidR="00FA4267" w:rsidRDefault="006700FD">
      <w:pPr>
        <w:pStyle w:val="Normal26"/>
        <w:spacing w:before="120" w:line="260" w:lineRule="atLeast"/>
      </w:pPr>
      <w:r>
        <w:rPr>
          <w:rFonts w:ascii="Arial" w:eastAsia="Arial" w:hAnsi="Arial" w:cs="Arial"/>
          <w:b/>
          <w:color w:val="000000"/>
          <w:sz w:val="20"/>
        </w:rPr>
        <w:t>Length:</w:t>
      </w:r>
      <w:r>
        <w:rPr>
          <w:rFonts w:ascii="Arial" w:eastAsia="Arial" w:hAnsi="Arial" w:cs="Arial"/>
          <w:color w:val="000000"/>
          <w:sz w:val="20"/>
        </w:rPr>
        <w:t> 441 words</w:t>
      </w:r>
    </w:p>
    <w:p w14:paraId="4AB57915" w14:textId="77777777" w:rsidR="00FA4267" w:rsidRDefault="006700FD">
      <w:pPr>
        <w:pStyle w:val="Normal26"/>
        <w:spacing w:before="120" w:line="260" w:lineRule="atLeast"/>
      </w:pPr>
      <w:r>
        <w:rPr>
          <w:rFonts w:ascii="Arial" w:eastAsia="Arial" w:hAnsi="Arial" w:cs="Arial"/>
          <w:b/>
          <w:color w:val="000000"/>
          <w:sz w:val="20"/>
        </w:rPr>
        <w:t>Byline:</w:t>
      </w:r>
      <w:r>
        <w:rPr>
          <w:rFonts w:ascii="Arial" w:eastAsia="Arial" w:hAnsi="Arial" w:cs="Arial"/>
          <w:color w:val="000000"/>
          <w:sz w:val="20"/>
        </w:rPr>
        <w:t> Tommy Christopher</w:t>
      </w:r>
    </w:p>
    <w:p w14:paraId="2EF302DB" w14:textId="77777777" w:rsidR="00FA4267" w:rsidRDefault="006700FD">
      <w:pPr>
        <w:pStyle w:val="Normal26"/>
        <w:keepNext/>
        <w:spacing w:before="240" w:line="340" w:lineRule="atLeast"/>
      </w:pPr>
      <w:bookmarkStart w:id="77" w:name="Body_24"/>
      <w:bookmarkEnd w:id="77"/>
      <w:r>
        <w:rPr>
          <w:rFonts w:ascii="Arial" w:eastAsia="Arial" w:hAnsi="Arial" w:cs="Arial"/>
          <w:b/>
          <w:color w:val="000000"/>
          <w:sz w:val="28"/>
        </w:rPr>
        <w:t>Body</w:t>
      </w:r>
    </w:p>
    <w:p w14:paraId="3BC15870" w14:textId="2D708D3E" w:rsidR="00FA4267" w:rsidRDefault="006700FD">
      <w:pPr>
        <w:pStyle w:val="Normal26"/>
        <w:spacing w:line="60" w:lineRule="exact"/>
      </w:pPr>
      <w:r>
        <w:rPr>
          <w:noProof/>
        </w:rPr>
        <mc:AlternateContent>
          <mc:Choice Requires="wps">
            <w:drawing>
              <wp:anchor distT="0" distB="0" distL="114300" distR="114300" simplePos="0" relativeHeight="251745280" behindDoc="0" locked="0" layoutInCell="1" allowOverlap="1" wp14:anchorId="3FF10804" wp14:editId="643DAF07">
                <wp:simplePos x="0" y="0"/>
                <wp:positionH relativeFrom="column">
                  <wp:posOffset>0</wp:posOffset>
                </wp:positionH>
                <wp:positionV relativeFrom="paragraph">
                  <wp:posOffset>25400</wp:posOffset>
                </wp:positionV>
                <wp:extent cx="6502400" cy="0"/>
                <wp:effectExtent l="15875" t="19050" r="15875" b="19050"/>
                <wp:wrapTopAndBottom/>
                <wp:docPr id="1176531157"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4488F" id="Line 11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6A821B" w14:textId="77777777" w:rsidR="00FA4267" w:rsidRDefault="00FA4267">
      <w:pPr>
        <w:pStyle w:val="Normal26"/>
      </w:pPr>
    </w:p>
    <w:p w14:paraId="280DE8E0" w14:textId="77777777" w:rsidR="00FA4267" w:rsidRDefault="006700FD">
      <w:pPr>
        <w:pStyle w:val="Normal26"/>
        <w:spacing w:before="240" w:line="260" w:lineRule="atLeast"/>
        <w:jc w:val="both"/>
      </w:pPr>
      <w:r>
        <w:rPr>
          <w:rFonts w:ascii="Arial" w:eastAsia="Arial" w:hAnsi="Arial" w:cs="Arial"/>
          <w:color w:val="000000"/>
          <w:sz w:val="20"/>
        </w:rPr>
        <w:t xml:space="preserve">May 13th, 2023 ( </w:t>
      </w:r>
      <w:hyperlink r:id="rId1133" w:history="1">
        <w:r>
          <w:rPr>
            <w:rFonts w:ascii="Arial" w:eastAsia="Arial" w:hAnsi="Arial" w:cs="Arial"/>
            <w:color w:val="0077CC"/>
            <w:sz w:val="20"/>
            <w:u w:val="single"/>
            <w:shd w:val="clear" w:color="auto" w:fill="FFFFFF"/>
          </w:rPr>
          <w:t>Mediaite</w:t>
        </w:r>
      </w:hyperlink>
      <w:r>
        <w:rPr>
          <w:rFonts w:ascii="Arial" w:eastAsia="Arial" w:hAnsi="Arial" w:cs="Arial"/>
          <w:color w:val="000000"/>
          <w:sz w:val="20"/>
        </w:rPr>
        <w:t xml:space="preserve">  — Delivered by  </w:t>
      </w:r>
      <w:hyperlink r:id="rId1134"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38ABB384" w14:textId="77777777" w:rsidR="00FA4267" w:rsidRDefault="006700FD">
      <w:pPr>
        <w:pStyle w:val="Normal26"/>
        <w:spacing w:before="200" w:line="260" w:lineRule="atLeast"/>
        <w:jc w:val="both"/>
      </w:pPr>
      <w:r>
        <w:rPr>
          <w:rFonts w:ascii="Arial" w:eastAsia="Arial" w:hAnsi="Arial" w:cs="Arial"/>
          <w:color w:val="000000"/>
          <w:sz w:val="20"/>
        </w:rPr>
        <w:t xml:space="preserve"> </w:t>
      </w:r>
      <w:r>
        <w:rPr>
          <w:rFonts w:ascii="Arial" w:eastAsia="Arial" w:hAnsi="Arial" w:cs="Arial"/>
          <w:b/>
          <w:color w:val="000000"/>
          <w:sz w:val="20"/>
        </w:rPr>
        <w:t>Fact</w:t>
      </w:r>
      <w:r>
        <w:rPr>
          <w:rFonts w:ascii="Arial" w:eastAsia="Arial" w:hAnsi="Arial" w:cs="Arial"/>
          <w:color w:val="000000"/>
          <w:sz w:val="20"/>
        </w:rPr>
        <w:t>-checkers had a field day with ex-President Donald Trump'</w:t>
      </w:r>
      <w:r>
        <w:rPr>
          <w:rFonts w:ascii="Arial" w:eastAsia="Arial" w:hAnsi="Arial" w:cs="Arial"/>
          <w:b/>
          <w:color w:val="000000"/>
          <w:sz w:val="20"/>
        </w:rPr>
        <w:t>s</w:t>
      </w:r>
      <w:r>
        <w:rPr>
          <w:rFonts w:ascii="Arial" w:eastAsia="Arial" w:hAnsi="Arial" w:cs="Arial"/>
          <w:color w:val="000000"/>
          <w:sz w:val="20"/>
        </w:rPr>
        <w:t xml:space="preserve"> CNN town hall, but one stood out by ticking through a whopping 20 false or misleading claims.</w:t>
      </w:r>
    </w:p>
    <w:p w14:paraId="2E129623" w14:textId="77777777" w:rsidR="00FA4267" w:rsidRDefault="006700FD">
      <w:pPr>
        <w:pStyle w:val="Normal26"/>
        <w:spacing w:before="240" w:line="260" w:lineRule="atLeast"/>
        <w:jc w:val="both"/>
      </w:pPr>
      <w:r>
        <w:rPr>
          <w:rFonts w:ascii="Arial" w:eastAsia="Arial" w:hAnsi="Arial" w:cs="Arial"/>
          <w:color w:val="000000"/>
          <w:sz w:val="20"/>
        </w:rPr>
        <w:t xml:space="preserve"> CNN'</w:t>
      </w:r>
      <w:r>
        <w:rPr>
          <w:rFonts w:ascii="Arial" w:eastAsia="Arial" w:hAnsi="Arial" w:cs="Arial"/>
          <w:b/>
          <w:color w:val="000000"/>
          <w:sz w:val="20"/>
        </w:rPr>
        <w:t>s</w:t>
      </w:r>
      <w:r>
        <w:rPr>
          <w:rFonts w:ascii="Arial" w:eastAsia="Arial" w:hAnsi="Arial" w:cs="Arial"/>
          <w:color w:val="000000"/>
          <w:sz w:val="20"/>
        </w:rPr>
        <w:t xml:space="preserve">  Kaitlan Collins  moderated a  </w:t>
      </w:r>
      <w:hyperlink r:id="rId1135" w:history="1">
        <w:r>
          <w:rPr>
            <w:rFonts w:ascii="Arial" w:eastAsia="Arial" w:hAnsi="Arial" w:cs="Arial"/>
            <w:color w:val="0077CC"/>
            <w:sz w:val="20"/>
            <w:u w:val="single"/>
            <w:shd w:val="clear" w:color="auto" w:fill="FFFFFF"/>
          </w:rPr>
          <w:t>CNN town hall</w:t>
        </w:r>
      </w:hyperlink>
      <w:r>
        <w:rPr>
          <w:rFonts w:ascii="Arial" w:eastAsia="Arial" w:hAnsi="Arial" w:cs="Arial"/>
          <w:color w:val="000000"/>
          <w:sz w:val="20"/>
        </w:rPr>
        <w:t xml:space="preserve">  at  </w:t>
      </w:r>
      <w:hyperlink r:id="rId1136" w:history="1">
        <w:r>
          <w:rPr>
            <w:rFonts w:ascii="Arial" w:eastAsia="Arial" w:hAnsi="Arial" w:cs="Arial"/>
            <w:color w:val="0077CC"/>
            <w:sz w:val="20"/>
            <w:u w:val="single"/>
            <w:shd w:val="clear" w:color="auto" w:fill="FFFFFF"/>
          </w:rPr>
          <w:t>St. Anselm College</w:t>
        </w:r>
      </w:hyperlink>
      <w:r>
        <w:rPr>
          <w:rFonts w:ascii="Arial" w:eastAsia="Arial" w:hAnsi="Arial" w:cs="Arial"/>
          <w:color w:val="000000"/>
          <w:sz w:val="20"/>
        </w:rPr>
        <w:t xml:space="preserve">  in New Hampshire Wednesday night that devolved into a chaotic spectacle of  </w:t>
      </w:r>
      <w:hyperlink r:id="rId1137" w:history="1">
        <w:r>
          <w:rPr>
            <w:rFonts w:ascii="Arial" w:eastAsia="Arial" w:hAnsi="Arial" w:cs="Arial"/>
            <w:color w:val="0077CC"/>
            <w:sz w:val="20"/>
            <w:u w:val="single"/>
            <w:shd w:val="clear" w:color="auto" w:fill="FFFFFF"/>
          </w:rPr>
          <w:t>attacks</w:t>
        </w:r>
      </w:hyperlink>
      <w:r>
        <w:rPr>
          <w:rFonts w:ascii="Arial" w:eastAsia="Arial" w:hAnsi="Arial" w:cs="Arial"/>
          <w:color w:val="000000"/>
          <w:sz w:val="20"/>
        </w:rPr>
        <w:t xml:space="preserve"> ,  </w:t>
      </w:r>
      <w:hyperlink r:id="rId1138" w:history="1">
        <w:r>
          <w:rPr>
            <w:rFonts w:ascii="Arial" w:eastAsia="Arial" w:hAnsi="Arial" w:cs="Arial"/>
            <w:color w:val="0077CC"/>
            <w:sz w:val="20"/>
            <w:u w:val="single"/>
            <w:shd w:val="clear" w:color="auto" w:fill="FFFFFF"/>
          </w:rPr>
          <w:t>falsehoods</w:t>
        </w:r>
      </w:hyperlink>
      <w:r>
        <w:rPr>
          <w:rFonts w:ascii="Arial" w:eastAsia="Arial" w:hAnsi="Arial" w:cs="Arial"/>
          <w:color w:val="000000"/>
          <w:sz w:val="20"/>
        </w:rPr>
        <w:t xml:space="preserve"> ,  </w:t>
      </w:r>
      <w:hyperlink r:id="rId1139" w:history="1">
        <w:r>
          <w:rPr>
            <w:rFonts w:ascii="Arial" w:eastAsia="Arial" w:hAnsi="Arial" w:cs="Arial"/>
            <w:color w:val="0077CC"/>
            <w:sz w:val="20"/>
            <w:u w:val="single"/>
            <w:shd w:val="clear" w:color="auto" w:fill="FFFFFF"/>
          </w:rPr>
          <w:t>and abuse</w:t>
        </w:r>
      </w:hyperlink>
      <w:r>
        <w:rPr>
          <w:rFonts w:ascii="Arial" w:eastAsia="Arial" w:hAnsi="Arial" w:cs="Arial"/>
          <w:color w:val="000000"/>
          <w:sz w:val="20"/>
        </w:rPr>
        <w:t xml:space="preserve">  that  </w:t>
      </w:r>
      <w:hyperlink r:id="rId1140" w:history="1">
        <w:r>
          <w:rPr>
            <w:rFonts w:ascii="Arial" w:eastAsia="Arial" w:hAnsi="Arial" w:cs="Arial"/>
            <w:color w:val="0077CC"/>
            <w:sz w:val="20"/>
            <w:u w:val="single"/>
            <w:shd w:val="clear" w:color="auto" w:fill="FFFFFF"/>
          </w:rPr>
          <w:t>sparked a barrage</w:t>
        </w:r>
      </w:hyperlink>
      <w:r>
        <w:rPr>
          <w:rFonts w:ascii="Arial" w:eastAsia="Arial" w:hAnsi="Arial" w:cs="Arial"/>
          <w:color w:val="000000"/>
          <w:sz w:val="20"/>
        </w:rPr>
        <w:t xml:space="preserve">  of  </w:t>
      </w:r>
      <w:hyperlink r:id="rId1141" w:history="1">
        <w:r>
          <w:rPr>
            <w:rFonts w:ascii="Arial" w:eastAsia="Arial" w:hAnsi="Arial" w:cs="Arial"/>
            <w:color w:val="0077CC"/>
            <w:sz w:val="20"/>
            <w:u w:val="single"/>
            <w:shd w:val="clear" w:color="auto" w:fill="FFFFFF"/>
          </w:rPr>
          <w:t>criticism and recriminations</w:t>
        </w:r>
      </w:hyperlink>
      <w:r>
        <w:rPr>
          <w:rFonts w:ascii="Arial" w:eastAsia="Arial" w:hAnsi="Arial" w:cs="Arial"/>
          <w:color w:val="000000"/>
          <w:sz w:val="20"/>
        </w:rPr>
        <w:t xml:space="preserve">  at the network.</w:t>
      </w:r>
    </w:p>
    <w:p w14:paraId="1A16859F" w14:textId="77777777" w:rsidR="00FA4267" w:rsidRDefault="006700FD">
      <w:pPr>
        <w:pStyle w:val="Normal26"/>
        <w:spacing w:before="240" w:line="260" w:lineRule="atLeast"/>
        <w:jc w:val="both"/>
      </w:pPr>
      <w:r>
        <w:rPr>
          <w:rFonts w:ascii="Arial" w:eastAsia="Arial" w:hAnsi="Arial" w:cs="Arial"/>
          <w:color w:val="000000"/>
          <w:sz w:val="20"/>
        </w:rPr>
        <w:t xml:space="preserve"> The pace and volume of Trump'</w:t>
      </w:r>
      <w:r>
        <w:rPr>
          <w:rFonts w:ascii="Arial" w:eastAsia="Arial" w:hAnsi="Arial" w:cs="Arial"/>
          <w:b/>
          <w:color w:val="000000"/>
          <w:sz w:val="20"/>
        </w:rPr>
        <w:t>s</w:t>
      </w:r>
      <w:r>
        <w:rPr>
          <w:rFonts w:ascii="Arial" w:eastAsia="Arial" w:hAnsi="Arial" w:cs="Arial"/>
          <w:color w:val="000000"/>
          <w:sz w:val="20"/>
        </w:rPr>
        <w:t xml:space="preserve"> lies were such that post-show anchor Jake Tapper could not stop </w:t>
      </w:r>
      <w:hyperlink r:id="rId1142" w:history="1">
        <w:r>
          <w:rPr>
            <w:rFonts w:ascii="Arial" w:eastAsia="Arial" w:hAnsi="Arial" w:cs="Arial"/>
            <w:color w:val="0077CC"/>
            <w:sz w:val="20"/>
            <w:u w:val="single"/>
            <w:shd w:val="clear" w:color="auto" w:fill="FFFFFF"/>
          </w:rPr>
          <w:t>commenting on it</w:t>
        </w:r>
      </w:hyperlink>
      <w:r>
        <w:rPr>
          <w:rFonts w:ascii="Arial" w:eastAsia="Arial" w:hAnsi="Arial" w:cs="Arial"/>
          <w:color w:val="000000"/>
          <w:sz w:val="20"/>
        </w:rPr>
        <w:t xml:space="preserve"> . Seconds after the town hall ended, Tapper immediately remarked on the </w:t>
      </w:r>
      <w:r>
        <w:rPr>
          <w:rFonts w:ascii="Arial" w:eastAsia="Arial" w:hAnsi="Arial" w:cs="Arial"/>
          <w:b/>
          <w:color w:val="000000"/>
          <w:sz w:val="20"/>
        </w:rPr>
        <w:t>fact</w:t>
      </w:r>
      <w:r>
        <w:rPr>
          <w:rFonts w:ascii="Arial" w:eastAsia="Arial" w:hAnsi="Arial" w:cs="Arial"/>
          <w:color w:val="000000"/>
          <w:sz w:val="20"/>
        </w:rPr>
        <w:t xml:space="preserve"> that from the very first minute, Trump began spewing lies about </w:t>
      </w:r>
      <w:hyperlink r:id="rId1143" w:history="1">
        <w:r>
          <w:rPr>
            <w:rFonts w:ascii="Arial" w:eastAsia="Arial" w:hAnsi="Arial" w:cs="Arial"/>
            <w:color w:val="0077CC"/>
            <w:sz w:val="20"/>
            <w:u w:val="single"/>
            <w:shd w:val="clear" w:color="auto" w:fill="FFFFFF"/>
          </w:rPr>
          <w:t xml:space="preserve">the 2020 </w:t>
        </w:r>
      </w:hyperlink>
      <w:hyperlink r:id="rId1144" w:history="1">
        <w:r>
          <w:rPr>
            <w:rFonts w:ascii="Arial" w:eastAsia="Arial" w:hAnsi="Arial" w:cs="Arial"/>
            <w:b/>
            <w:color w:val="0077CC"/>
            <w:sz w:val="20"/>
            <w:u w:val="single"/>
            <w:shd w:val="clear" w:color="auto" w:fill="FFFFFF"/>
          </w:rPr>
          <w:t>election</w:t>
        </w:r>
      </w:hyperlink>
      <w:r>
        <w:rPr>
          <w:rFonts w:ascii="Arial" w:eastAsia="Arial" w:hAnsi="Arial" w:cs="Arial"/>
          <w:color w:val="000000"/>
          <w:sz w:val="20"/>
        </w:rPr>
        <w:t xml:space="preserve"> .</w:t>
      </w:r>
    </w:p>
    <w:p w14:paraId="6D10F47C" w14:textId="77777777" w:rsidR="00FA4267" w:rsidRDefault="006700FD">
      <w:pPr>
        <w:pStyle w:val="Normal26"/>
        <w:spacing w:before="200" w:line="260" w:lineRule="atLeast"/>
        <w:jc w:val="both"/>
      </w:pPr>
      <w:r>
        <w:rPr>
          <w:rFonts w:ascii="Arial" w:eastAsia="Arial" w:hAnsi="Arial" w:cs="Arial"/>
          <w:color w:val="000000"/>
          <w:sz w:val="20"/>
        </w:rPr>
        <w:t xml:space="preserve"> And a few minutes later, he punctuated correspondent  Sara Murray'</w:t>
      </w:r>
      <w:r>
        <w:rPr>
          <w:rFonts w:ascii="Arial" w:eastAsia="Arial" w:hAnsi="Arial" w:cs="Arial"/>
          <w:b/>
          <w:color w:val="000000"/>
          <w:sz w:val="20"/>
        </w:rPr>
        <w:t>s</w:t>
      </w:r>
      <w:r>
        <w:rPr>
          <w:rFonts w:ascii="Arial" w:eastAsia="Arial" w:hAnsi="Arial" w:cs="Arial"/>
          <w:color w:val="000000"/>
          <w:sz w:val="20"/>
        </w:rPr>
        <w:t xml:space="preserve"> game first attempt at a </w:t>
      </w:r>
      <w:r>
        <w:rPr>
          <w:rFonts w:ascii="Arial" w:eastAsia="Arial" w:hAnsi="Arial" w:cs="Arial"/>
          <w:b/>
          <w:color w:val="000000"/>
          <w:sz w:val="20"/>
        </w:rPr>
        <w:t>fact-check</w:t>
      </w:r>
      <w:r>
        <w:rPr>
          <w:rFonts w:ascii="Arial" w:eastAsia="Arial" w:hAnsi="Arial" w:cs="Arial"/>
          <w:color w:val="000000"/>
          <w:sz w:val="20"/>
        </w:rPr>
        <w:t xml:space="preserve"> by exclaiming there were 'more lies than I can count!'</w:t>
      </w:r>
    </w:p>
    <w:p w14:paraId="3E801D14" w14:textId="77777777" w:rsidR="00FA4267" w:rsidRDefault="006700FD">
      <w:pPr>
        <w:pStyle w:val="Normal26"/>
        <w:spacing w:before="200" w:line="260" w:lineRule="atLeast"/>
        <w:jc w:val="both"/>
      </w:pPr>
      <w:r>
        <w:rPr>
          <w:rFonts w:ascii="Arial" w:eastAsia="Arial" w:hAnsi="Arial" w:cs="Arial"/>
          <w:color w:val="000000"/>
          <w:sz w:val="20"/>
        </w:rPr>
        <w:t xml:space="preserve"> Murray'</w:t>
      </w:r>
      <w:r>
        <w:rPr>
          <w:rFonts w:ascii="Arial" w:eastAsia="Arial" w:hAnsi="Arial" w:cs="Arial"/>
          <w:b/>
          <w:color w:val="000000"/>
          <w:sz w:val="20"/>
        </w:rPr>
        <w:t>s</w:t>
      </w:r>
      <w:r>
        <w:rPr>
          <w:rFonts w:ascii="Arial" w:eastAsia="Arial" w:hAnsi="Arial" w:cs="Arial"/>
          <w:color w:val="000000"/>
          <w:sz w:val="20"/>
        </w:rPr>
        <w:t xml:space="preserve"> quick try took on three Trump claims.</w:t>
      </w:r>
    </w:p>
    <w:p w14:paraId="53E84E9F" w14:textId="77777777" w:rsidR="00FA4267" w:rsidRDefault="006700FD">
      <w:pPr>
        <w:pStyle w:val="Normal26"/>
        <w:spacing w:before="200" w:line="260" w:lineRule="atLeast"/>
        <w:jc w:val="both"/>
      </w:pPr>
      <w:r>
        <w:rPr>
          <w:rFonts w:ascii="Arial" w:eastAsia="Arial" w:hAnsi="Arial" w:cs="Arial"/>
          <w:color w:val="000000"/>
          <w:sz w:val="20"/>
        </w:rPr>
        <w:t xml:space="preserve"> The event touched off a veritable </w:t>
      </w:r>
      <w:r>
        <w:rPr>
          <w:rFonts w:ascii="Arial" w:eastAsia="Arial" w:hAnsi="Arial" w:cs="Arial"/>
          <w:b/>
          <w:color w:val="000000"/>
          <w:sz w:val="20"/>
        </w:rPr>
        <w:t>Fact Check</w:t>
      </w:r>
      <w:r>
        <w:rPr>
          <w:rFonts w:ascii="Arial" w:eastAsia="Arial" w:hAnsi="Arial" w:cs="Arial"/>
          <w:color w:val="000000"/>
          <w:sz w:val="20"/>
        </w:rPr>
        <w:t xml:space="preserve"> Demolition Derby among outlets.</w:t>
      </w:r>
    </w:p>
    <w:p w14:paraId="121D191C" w14:textId="77777777" w:rsidR="00FA4267" w:rsidRDefault="006700FD">
      <w:pPr>
        <w:pStyle w:val="Normal26"/>
        <w:spacing w:before="240" w:line="260" w:lineRule="atLeast"/>
        <w:jc w:val="both"/>
      </w:pPr>
      <w:r>
        <w:rPr>
          <w:rFonts w:ascii="Arial" w:eastAsia="Arial" w:hAnsi="Arial" w:cs="Arial"/>
          <w:color w:val="000000"/>
          <w:sz w:val="20"/>
        </w:rPr>
        <w:t xml:space="preserve"> CNN'</w:t>
      </w:r>
      <w:r>
        <w:rPr>
          <w:rFonts w:ascii="Arial" w:eastAsia="Arial" w:hAnsi="Arial" w:cs="Arial"/>
          <w:b/>
          <w:color w:val="000000"/>
          <w:sz w:val="20"/>
        </w:rPr>
        <w:t>s</w:t>
      </w:r>
      <w:r>
        <w:rPr>
          <w:rFonts w:ascii="Arial" w:eastAsia="Arial" w:hAnsi="Arial" w:cs="Arial"/>
          <w:color w:val="000000"/>
          <w:sz w:val="20"/>
        </w:rPr>
        <w:t xml:space="preserve"> morning-after </w:t>
      </w:r>
      <w:hyperlink r:id="rId1145" w:history="1">
        <w:r>
          <w:rPr>
            <w:rFonts w:ascii="Arial" w:eastAsia="Arial" w:hAnsi="Arial" w:cs="Arial"/>
            <w:b/>
            <w:color w:val="0077CC"/>
            <w:sz w:val="20"/>
            <w:u w:val="single"/>
            <w:shd w:val="clear" w:color="auto" w:fill="FFFFFF"/>
          </w:rPr>
          <w:t>fact check</w:t>
        </w:r>
      </w:hyperlink>
      <w:r>
        <w:rPr>
          <w:rFonts w:ascii="Arial" w:eastAsia="Arial" w:hAnsi="Arial" w:cs="Arial"/>
          <w:color w:val="000000"/>
          <w:sz w:val="20"/>
        </w:rPr>
        <w:t xml:space="preserve">  featured six claims from Trump. The New York Times </w:t>
      </w:r>
      <w:hyperlink r:id="rId1146" w:history="1">
        <w:r>
          <w:rPr>
            <w:rFonts w:ascii="Arial" w:eastAsia="Arial" w:hAnsi="Arial" w:cs="Arial"/>
            <w:color w:val="0077CC"/>
            <w:sz w:val="20"/>
            <w:u w:val="single"/>
            <w:shd w:val="clear" w:color="auto" w:fill="FFFFFF"/>
          </w:rPr>
          <w:t>took a run</w:t>
        </w:r>
      </w:hyperlink>
      <w:r>
        <w:rPr>
          <w:rFonts w:ascii="Arial" w:eastAsia="Arial" w:hAnsi="Arial" w:cs="Arial"/>
          <w:color w:val="000000"/>
          <w:sz w:val="20"/>
        </w:rPr>
        <w:t xml:space="preserve">  at ten Trump falsehoods, </w:t>
      </w:r>
      <w:hyperlink r:id="rId1147" w:history="1">
        <w:r>
          <w:rPr>
            <w:rFonts w:ascii="Arial" w:eastAsia="Arial" w:hAnsi="Arial" w:cs="Arial"/>
            <w:color w:val="0077CC"/>
            <w:sz w:val="20"/>
            <w:u w:val="single"/>
            <w:shd w:val="clear" w:color="auto" w:fill="FFFFFF"/>
          </w:rPr>
          <w:t>as did</w:t>
        </w:r>
      </w:hyperlink>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hit their </w:t>
      </w:r>
      <w:hyperlink r:id="rId1148" w:history="1">
        <w:r>
          <w:rPr>
            <w:rFonts w:ascii="Arial" w:eastAsia="Arial" w:hAnsi="Arial" w:cs="Arial"/>
            <w:color w:val="0077CC"/>
            <w:sz w:val="20"/>
            <w:u w:val="single"/>
            <w:shd w:val="clear" w:color="auto" w:fill="FFFFFF"/>
          </w:rPr>
          <w:t>top six</w:t>
        </w:r>
      </w:hyperlink>
      <w:r>
        <w:rPr>
          <w:rFonts w:ascii="Arial" w:eastAsia="Arial" w:hAnsi="Arial" w:cs="Arial"/>
          <w:color w:val="000000"/>
          <w:sz w:val="20"/>
        </w:rPr>
        <w:t xml:space="preserve"> .</w:t>
      </w:r>
    </w:p>
    <w:p w14:paraId="0158F781" w14:textId="77777777" w:rsidR="00FA4267" w:rsidRDefault="006700FD">
      <w:pPr>
        <w:pStyle w:val="Normal26"/>
        <w:spacing w:before="240" w:line="260" w:lineRule="atLeast"/>
        <w:jc w:val="both"/>
      </w:pPr>
      <w:r>
        <w:rPr>
          <w:rFonts w:ascii="Arial" w:eastAsia="Arial" w:hAnsi="Arial" w:cs="Arial"/>
          <w:color w:val="000000"/>
          <w:sz w:val="20"/>
        </w:rPr>
        <w:t xml:space="preserve"> But the champ for this event is The Washington Post, whose </w:t>
      </w:r>
      <w:r>
        <w:rPr>
          <w:rFonts w:ascii="Arial" w:eastAsia="Arial" w:hAnsi="Arial" w:cs="Arial"/>
          <w:b/>
          <w:color w:val="000000"/>
          <w:sz w:val="20"/>
        </w:rPr>
        <w:t>fact</w:t>
      </w:r>
      <w:r>
        <w:rPr>
          <w:rFonts w:ascii="Arial" w:eastAsia="Arial" w:hAnsi="Arial" w:cs="Arial"/>
          <w:color w:val="000000"/>
          <w:sz w:val="20"/>
        </w:rPr>
        <w:t xml:space="preserve">-checker Glenn Kessler  </w:t>
      </w:r>
      <w:hyperlink r:id="rId1149" w:history="1">
        <w:r>
          <w:rPr>
            <w:rFonts w:ascii="Arial" w:eastAsia="Arial" w:hAnsi="Arial" w:cs="Arial"/>
            <w:color w:val="0077CC"/>
            <w:sz w:val="20"/>
            <w:u w:val="single"/>
            <w:shd w:val="clear" w:color="auto" w:fill="FFFFFF"/>
          </w:rPr>
          <w:t>vetted</w:t>
        </w:r>
      </w:hyperlink>
      <w:r>
        <w:rPr>
          <w:rFonts w:ascii="Arial" w:eastAsia="Arial" w:hAnsi="Arial" w:cs="Arial"/>
          <w:color w:val="000000"/>
          <w:sz w:val="20"/>
        </w:rPr>
        <w:t xml:space="preserve">  the aforementioned whopping twenty Trump claims. A sampling:</w:t>
      </w:r>
    </w:p>
    <w:p w14:paraId="4D1BC968" w14:textId="77777777" w:rsidR="00FA4267" w:rsidRDefault="006700FD">
      <w:pPr>
        <w:pStyle w:val="Normal26"/>
        <w:spacing w:before="200" w:line="260" w:lineRule="atLeast"/>
        <w:jc w:val="both"/>
      </w:pPr>
      <w:r>
        <w:rPr>
          <w:rFonts w:ascii="Arial" w:eastAsia="Arial" w:hAnsi="Arial" w:cs="Arial"/>
          <w:color w:val="000000"/>
          <w:sz w:val="20"/>
        </w:rPr>
        <w:t xml:space="preserve"> Claim: 'That was a rigged </w:t>
      </w:r>
      <w:r>
        <w:rPr>
          <w:rFonts w:ascii="Arial" w:eastAsia="Arial" w:hAnsi="Arial" w:cs="Arial"/>
          <w:b/>
          <w:color w:val="000000"/>
          <w:sz w:val="20"/>
        </w:rPr>
        <w:t>election</w:t>
      </w:r>
      <w:r>
        <w:rPr>
          <w:rFonts w:ascii="Arial" w:eastAsia="Arial" w:hAnsi="Arial" w:cs="Arial"/>
          <w:color w:val="000000"/>
          <w:sz w:val="20"/>
        </w:rPr>
        <w:t>, and it'</w:t>
      </w:r>
      <w:r>
        <w:rPr>
          <w:rFonts w:ascii="Arial" w:eastAsia="Arial" w:hAnsi="Arial" w:cs="Arial"/>
          <w:b/>
          <w:color w:val="000000"/>
          <w:sz w:val="20"/>
        </w:rPr>
        <w:t>s</w:t>
      </w:r>
      <w:r>
        <w:rPr>
          <w:rFonts w:ascii="Arial" w:eastAsia="Arial" w:hAnsi="Arial" w:cs="Arial"/>
          <w:color w:val="000000"/>
          <w:sz w:val="20"/>
        </w:rPr>
        <w:t xml:space="preserve"> a shame that we had to go through it. If you look at True the Vote, they found millions of votes on camera, on government cameras, where they were stuffing ballot boxes. If you look at what happened in Pennsylvania, Philadelphia, if you look at what happened in Detroit, Michigan, if you look at what happened in Atlanta, millions of votes, and all you have to do is take a look at government cameras.' Ruling: 'Repeatedly Debunked'</w:t>
      </w:r>
    </w:p>
    <w:p w14:paraId="3E0A87CE" w14:textId="77777777" w:rsidR="00FA4267" w:rsidRDefault="006700FD">
      <w:pPr>
        <w:pStyle w:val="Normal26"/>
        <w:spacing w:before="200" w:line="260" w:lineRule="atLeast"/>
        <w:jc w:val="both"/>
      </w:pPr>
      <w:r>
        <w:rPr>
          <w:rFonts w:ascii="Arial" w:eastAsia="Arial" w:hAnsi="Arial" w:cs="Arial"/>
          <w:color w:val="000000"/>
          <w:sz w:val="20"/>
        </w:rPr>
        <w:t xml:space="preserve"> Claim: 'Even if you just look recently with the 51 intelligence agents, that made a 16-point difference.' Ruling: 'no evidence'</w:t>
      </w:r>
    </w:p>
    <w:p w14:paraId="3508B3CB" w14:textId="77777777" w:rsidR="00FA4267" w:rsidRDefault="006700FD">
      <w:pPr>
        <w:pStyle w:val="Normal26"/>
        <w:spacing w:before="200" w:line="260" w:lineRule="atLeast"/>
        <w:jc w:val="both"/>
      </w:pPr>
      <w:r>
        <w:rPr>
          <w:rFonts w:ascii="Arial" w:eastAsia="Arial" w:hAnsi="Arial" w:cs="Arial"/>
          <w:color w:val="000000"/>
          <w:sz w:val="20"/>
        </w:rPr>
        <w:t xml:space="preserve"> Claim: 'The Constitution says that we're supposed to have legal and well-maintained and well-looked-at </w:t>
      </w:r>
      <w:r>
        <w:rPr>
          <w:rFonts w:ascii="Arial" w:eastAsia="Arial" w:hAnsi="Arial" w:cs="Arial"/>
          <w:b/>
          <w:color w:val="000000"/>
          <w:sz w:val="20"/>
        </w:rPr>
        <w:t>elections</w:t>
      </w:r>
      <w:r>
        <w:rPr>
          <w:rFonts w:ascii="Arial" w:eastAsia="Arial" w:hAnsi="Arial" w:cs="Arial"/>
          <w:color w:val="000000"/>
          <w:sz w:val="20"/>
        </w:rPr>
        <w:t>.' Ruling: 'does not say what Trump claimed.'</w:t>
      </w:r>
    </w:p>
    <w:p w14:paraId="29E630F0" w14:textId="77777777" w:rsidR="00FA4267" w:rsidRDefault="006700FD">
      <w:pPr>
        <w:pStyle w:val="Normal26"/>
        <w:spacing w:before="200" w:line="260" w:lineRule="atLeast"/>
        <w:jc w:val="both"/>
      </w:pPr>
      <w:r>
        <w:rPr>
          <w:rFonts w:ascii="Arial" w:eastAsia="Arial" w:hAnsi="Arial" w:cs="Arial"/>
          <w:color w:val="000000"/>
          <w:sz w:val="20"/>
        </w:rPr>
        <w:t xml:space="preserve"> Claim: 'January 6, it was the largest crowd I have ever spoken to. That was prior to the walk down to the Capitol building. I don't think — and I have spoken to hundreds of thousands of people. I have never spoken to a crowd as large as this.' Ruling: 'The final report of the Jan. 6 select congressional committee quoted one official as saying the crowd was 30,000 to 35,000.'</w:t>
      </w:r>
    </w:p>
    <w:p w14:paraId="7EF037E2" w14:textId="77777777" w:rsidR="00FA4267" w:rsidRDefault="006700FD">
      <w:pPr>
        <w:pStyle w:val="Normal26"/>
        <w:spacing w:before="200" w:line="260" w:lineRule="atLeast"/>
        <w:jc w:val="both"/>
      </w:pPr>
      <w:r>
        <w:rPr>
          <w:rFonts w:ascii="Arial" w:eastAsia="Arial" w:hAnsi="Arial" w:cs="Arial"/>
          <w:color w:val="000000"/>
          <w:sz w:val="20"/>
        </w:rPr>
        <w:t xml:space="preserve"> It goes on like that through 16 more claims.</w:t>
      </w:r>
    </w:p>
    <w:p w14:paraId="609CCAFE" w14:textId="77777777" w:rsidR="00FA4267" w:rsidRDefault="006700FD">
      <w:pPr>
        <w:pStyle w:val="Normal26"/>
        <w:spacing w:before="240" w:line="260" w:lineRule="atLeast"/>
        <w:jc w:val="both"/>
      </w:pPr>
      <w:r>
        <w:rPr>
          <w:rFonts w:ascii="Arial" w:eastAsia="Arial" w:hAnsi="Arial" w:cs="Arial"/>
          <w:color w:val="000000"/>
          <w:sz w:val="20"/>
        </w:rPr>
        <w:t xml:space="preserve"> Read the </w:t>
      </w:r>
      <w:hyperlink r:id="rId1150" w:history="1">
        <w:r>
          <w:rPr>
            <w:rFonts w:ascii="Arial" w:eastAsia="Arial" w:hAnsi="Arial" w:cs="Arial"/>
            <w:color w:val="0077CC"/>
            <w:sz w:val="20"/>
            <w:u w:val="single"/>
            <w:shd w:val="clear" w:color="auto" w:fill="FFFFFF"/>
          </w:rPr>
          <w:t xml:space="preserve">full </w:t>
        </w:r>
      </w:hyperlink>
      <w:hyperlink r:id="rId1151" w:history="1">
        <w:r>
          <w:rPr>
            <w:rFonts w:ascii="Arial" w:eastAsia="Arial" w:hAnsi="Arial" w:cs="Arial"/>
            <w:b/>
            <w:color w:val="0077CC"/>
            <w:sz w:val="20"/>
            <w:u w:val="single"/>
            <w:shd w:val="clear" w:color="auto" w:fill="FFFFFF"/>
          </w:rPr>
          <w:t>fact-check</w:t>
        </w:r>
      </w:hyperlink>
      <w:hyperlink r:id="rId1152" w:history="1">
        <w:r>
          <w:rPr>
            <w:rFonts w:ascii="Arial" w:eastAsia="Arial" w:hAnsi="Arial" w:cs="Arial"/>
            <w:color w:val="0077CC"/>
            <w:sz w:val="20"/>
            <w:u w:val="single"/>
            <w:shd w:val="clear" w:color="auto" w:fill="FFFFFF"/>
          </w:rPr>
          <w:t xml:space="preserve"> here</w:t>
        </w:r>
      </w:hyperlink>
      <w:r>
        <w:rPr>
          <w:rFonts w:ascii="Arial" w:eastAsia="Arial" w:hAnsi="Arial" w:cs="Arial"/>
          <w:color w:val="000000"/>
          <w:sz w:val="20"/>
        </w:rPr>
        <w:t xml:space="preserve"> .</w:t>
      </w:r>
    </w:p>
    <w:p w14:paraId="7A244FB5" w14:textId="77777777" w:rsidR="00FA4267" w:rsidRDefault="006700FD">
      <w:pPr>
        <w:pStyle w:val="Normal26"/>
        <w:spacing w:before="240" w:line="260" w:lineRule="atLeast"/>
        <w:jc w:val="both"/>
      </w:pPr>
      <w:r>
        <w:rPr>
          <w:rFonts w:ascii="Arial" w:eastAsia="Arial" w:hAnsi="Arial" w:cs="Arial"/>
          <w:color w:val="000000"/>
          <w:sz w:val="20"/>
        </w:rPr>
        <w:t xml:space="preserve"> Have a tip we should know? </w:t>
      </w:r>
      <w:hyperlink r:id="rId1153" w:history="1">
        <w:r>
          <w:rPr>
            <w:rFonts w:ascii="Arial" w:eastAsia="Arial" w:hAnsi="Arial" w:cs="Arial"/>
            <w:color w:val="0077CC"/>
            <w:sz w:val="20"/>
            <w:u w:val="single"/>
            <w:shd w:val="clear" w:color="auto" w:fill="FFFFFF"/>
          </w:rPr>
          <w:t>tips@mediaite.com</w:t>
        </w:r>
      </w:hyperlink>
    </w:p>
    <w:p w14:paraId="5E12BFFF" w14:textId="77777777" w:rsidR="00FA4267" w:rsidRDefault="006700FD">
      <w:pPr>
        <w:pStyle w:val="Normal26"/>
        <w:spacing w:before="240" w:line="260" w:lineRule="atLeast"/>
        <w:jc w:val="both"/>
      </w:pPr>
      <w:hyperlink r:id="rId1154" w:history="1">
        <w:r>
          <w:rPr>
            <w:rFonts w:ascii="Arial" w:eastAsia="Arial" w:hAnsi="Arial" w:cs="Arial"/>
            <w:color w:val="0077CC"/>
            <w:sz w:val="20"/>
            <w:u w:val="single"/>
            <w:shd w:val="clear" w:color="auto" w:fill="FFFFFF"/>
          </w:rPr>
          <w:t>Link to the original story.</w:t>
        </w:r>
      </w:hyperlink>
    </w:p>
    <w:p w14:paraId="105C938C" w14:textId="77777777" w:rsidR="00FA4267" w:rsidRDefault="006700FD">
      <w:pPr>
        <w:pStyle w:val="Normal26"/>
        <w:keepNext/>
        <w:spacing w:before="240" w:line="340" w:lineRule="atLeast"/>
      </w:pPr>
      <w:r>
        <w:br/>
      </w:r>
      <w:r>
        <w:rPr>
          <w:rFonts w:ascii="Arial" w:eastAsia="Arial" w:hAnsi="Arial" w:cs="Arial"/>
          <w:b/>
          <w:color w:val="000000"/>
          <w:sz w:val="28"/>
        </w:rPr>
        <w:t>Notes</w:t>
      </w:r>
    </w:p>
    <w:p w14:paraId="4A9529A4" w14:textId="0605EE71" w:rsidR="00FA4267" w:rsidRDefault="006700FD">
      <w:pPr>
        <w:pStyle w:val="Normal26"/>
        <w:spacing w:line="60" w:lineRule="exact"/>
      </w:pPr>
      <w:r>
        <w:rPr>
          <w:noProof/>
        </w:rPr>
        <mc:AlternateContent>
          <mc:Choice Requires="wps">
            <w:drawing>
              <wp:anchor distT="0" distB="0" distL="114300" distR="114300" simplePos="0" relativeHeight="251746304" behindDoc="0" locked="0" layoutInCell="1" allowOverlap="1" wp14:anchorId="1CCD47D0" wp14:editId="4833CB2A">
                <wp:simplePos x="0" y="0"/>
                <wp:positionH relativeFrom="column">
                  <wp:posOffset>0</wp:posOffset>
                </wp:positionH>
                <wp:positionV relativeFrom="paragraph">
                  <wp:posOffset>25400</wp:posOffset>
                </wp:positionV>
                <wp:extent cx="6502400" cy="0"/>
                <wp:effectExtent l="15875" t="16510" r="15875" b="21590"/>
                <wp:wrapTopAndBottom/>
                <wp:docPr id="1184324130"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C5975" id="Line 118"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76B52DE" w14:textId="77777777" w:rsidR="00FA4267" w:rsidRDefault="006700FD">
      <w:pPr>
        <w:pStyle w:val="Normal26"/>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4B56E3C4" w14:textId="77777777" w:rsidR="00FA4267" w:rsidRDefault="006700FD">
      <w:pPr>
        <w:pStyle w:val="Normal26"/>
        <w:keepNext/>
        <w:spacing w:before="240" w:line="340" w:lineRule="atLeast"/>
      </w:pPr>
      <w:bookmarkStart w:id="78" w:name="Classification_24"/>
      <w:bookmarkEnd w:id="78"/>
      <w:r>
        <w:rPr>
          <w:rFonts w:ascii="Arial" w:eastAsia="Arial" w:hAnsi="Arial" w:cs="Arial"/>
          <w:b/>
          <w:color w:val="000000"/>
          <w:sz w:val="28"/>
        </w:rPr>
        <w:t>Classification</w:t>
      </w:r>
    </w:p>
    <w:p w14:paraId="5F6CBD3A" w14:textId="2AB11180" w:rsidR="00FA4267" w:rsidRDefault="006700FD">
      <w:pPr>
        <w:pStyle w:val="Normal26"/>
        <w:spacing w:line="60" w:lineRule="exact"/>
      </w:pPr>
      <w:r>
        <w:rPr>
          <w:noProof/>
        </w:rPr>
        <mc:AlternateContent>
          <mc:Choice Requires="wps">
            <w:drawing>
              <wp:anchor distT="0" distB="0" distL="114300" distR="114300" simplePos="0" relativeHeight="251747328" behindDoc="0" locked="0" layoutInCell="1" allowOverlap="1" wp14:anchorId="0A48BF8C" wp14:editId="7744EFD1">
                <wp:simplePos x="0" y="0"/>
                <wp:positionH relativeFrom="column">
                  <wp:posOffset>0</wp:posOffset>
                </wp:positionH>
                <wp:positionV relativeFrom="paragraph">
                  <wp:posOffset>25400</wp:posOffset>
                </wp:positionV>
                <wp:extent cx="6502400" cy="0"/>
                <wp:effectExtent l="15875" t="19050" r="15875" b="19050"/>
                <wp:wrapTopAndBottom/>
                <wp:docPr id="90328980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7262A" id="Line 11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9A450E8" w14:textId="77777777" w:rsidR="00FA4267" w:rsidRDefault="00FA4267">
      <w:pPr>
        <w:pStyle w:val="Normal26"/>
        <w:spacing w:line="120" w:lineRule="exact"/>
      </w:pPr>
    </w:p>
    <w:p w14:paraId="5FC0B144" w14:textId="77777777" w:rsidR="00FA4267" w:rsidRDefault="006700FD">
      <w:pPr>
        <w:pStyle w:val="Normal2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7E5D6780" w14:textId="77777777" w:rsidR="00FA4267" w:rsidRDefault="006700FD">
      <w:pPr>
        <w:pStyle w:val="Normal2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058859F" w14:textId="77777777" w:rsidR="00FA4267" w:rsidRDefault="006700FD">
      <w:pPr>
        <w:pStyle w:val="Normal26"/>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110714</w:t>
      </w:r>
    </w:p>
    <w:p w14:paraId="3F0B02CC" w14:textId="77777777" w:rsidR="00FA4267" w:rsidRDefault="006700FD">
      <w:pPr>
        <w:pStyle w:val="Normal2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(92%); DISINFORMATION &amp; MISINFORMATION (90%); FALSE STATEMENTS (90%); BLOGS &amp; MESSAGE BOARDS (78%); </w:t>
      </w:r>
      <w:r>
        <w:rPr>
          <w:rFonts w:ascii="Arial" w:eastAsia="Arial" w:hAnsi="Arial" w:cs="Arial"/>
          <w:b/>
          <w:color w:val="000000"/>
          <w:sz w:val="20"/>
        </w:rPr>
        <w:t>ELECTIONS</w:t>
      </w:r>
      <w:r>
        <w:rPr>
          <w:rFonts w:ascii="Arial" w:eastAsia="Arial" w:hAnsi="Arial" w:cs="Arial"/>
          <w:color w:val="000000"/>
          <w:sz w:val="20"/>
        </w:rPr>
        <w:t xml:space="preserve"> (78%); NEGATIVE PERSONAL NEWS (77%); </w:t>
      </w:r>
      <w:r>
        <w:rPr>
          <w:rFonts w:ascii="Arial" w:eastAsia="Arial" w:hAnsi="Arial" w:cs="Arial"/>
          <w:b/>
          <w:color w:val="000000"/>
          <w:sz w:val="20"/>
        </w:rPr>
        <w:t>ELECTION</w:t>
      </w:r>
      <w:r>
        <w:rPr>
          <w:rFonts w:ascii="Arial" w:eastAsia="Arial" w:hAnsi="Arial" w:cs="Arial"/>
          <w:color w:val="000000"/>
          <w:sz w:val="20"/>
        </w:rPr>
        <w:t xml:space="preserve"> CRIME (73%); </w:t>
      </w:r>
      <w:r>
        <w:rPr>
          <w:rFonts w:ascii="Arial" w:eastAsia="Arial" w:hAnsi="Arial" w:cs="Arial"/>
          <w:b/>
          <w:color w:val="000000"/>
          <w:sz w:val="20"/>
        </w:rPr>
        <w:t>ELECTION</w:t>
      </w:r>
      <w:r>
        <w:rPr>
          <w:rFonts w:ascii="Arial" w:eastAsia="Arial" w:hAnsi="Arial" w:cs="Arial"/>
          <w:color w:val="000000"/>
          <w:sz w:val="20"/>
        </w:rPr>
        <w:t xml:space="preserve"> FRAUD (73%); INTELLIGENCE SERVICES (50%); News (%); CNN Trump Town Hall (%); Donald Trump (%); </w:t>
      </w:r>
      <w:r>
        <w:rPr>
          <w:rFonts w:ascii="Arial" w:eastAsia="Arial" w:hAnsi="Arial" w:cs="Arial"/>
          <w:b/>
          <w:color w:val="000000"/>
          <w:sz w:val="20"/>
        </w:rPr>
        <w:t>Fact-Check</w:t>
      </w:r>
      <w:r>
        <w:rPr>
          <w:rFonts w:ascii="Arial" w:eastAsia="Arial" w:hAnsi="Arial" w:cs="Arial"/>
          <w:color w:val="000000"/>
          <w:sz w:val="20"/>
        </w:rPr>
        <w:t xml:space="preserve"> (%); Glenn Kessler (%); Jack Smith (%); Jake Tapper (%); Kaitlan Collins (%); </w:t>
      </w:r>
      <w:r>
        <w:rPr>
          <w:rFonts w:ascii="Arial" w:eastAsia="Arial" w:hAnsi="Arial" w:cs="Arial"/>
          <w:b/>
          <w:color w:val="000000"/>
          <w:sz w:val="20"/>
        </w:rPr>
        <w:t>Politifact</w:t>
      </w:r>
      <w:r>
        <w:rPr>
          <w:rFonts w:ascii="Arial" w:eastAsia="Arial" w:hAnsi="Arial" w:cs="Arial"/>
          <w:color w:val="000000"/>
          <w:sz w:val="20"/>
        </w:rPr>
        <w:t xml:space="preserve"> (%); Sara Murray (%); The Washington Post (%)</w:t>
      </w:r>
    </w:p>
    <w:p w14:paraId="24772460" w14:textId="77777777" w:rsidR="00FA4267" w:rsidRDefault="006700FD">
      <w:pPr>
        <w:pStyle w:val="Normal26"/>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GRAHAM HOLDINGS CO (54%)</w:t>
      </w:r>
    </w:p>
    <w:p w14:paraId="09BB4FAB" w14:textId="77777777" w:rsidR="00FA4267" w:rsidRDefault="006700FD">
      <w:pPr>
        <w:pStyle w:val="Normal26"/>
        <w:spacing w:before="240" w:line="260" w:lineRule="atLeast"/>
      </w:pPr>
      <w:r>
        <w:br/>
      </w:r>
      <w:r>
        <w:rPr>
          <w:rFonts w:ascii="Arial" w:eastAsia="Arial" w:hAnsi="Arial" w:cs="Arial"/>
          <w:b/>
          <w:color w:val="000000"/>
          <w:sz w:val="20"/>
        </w:rPr>
        <w:t>Ticker:</w:t>
      </w:r>
      <w:r>
        <w:rPr>
          <w:rFonts w:ascii="Arial" w:eastAsia="Arial" w:hAnsi="Arial" w:cs="Arial"/>
          <w:color w:val="000000"/>
          <w:sz w:val="20"/>
        </w:rPr>
        <w:t> GHC (NYSE) (54%)</w:t>
      </w:r>
    </w:p>
    <w:p w14:paraId="71EC0FF6" w14:textId="77777777" w:rsidR="00FA4267" w:rsidRDefault="006700FD">
      <w:pPr>
        <w:pStyle w:val="Normal2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(54%); BLOGS &amp; MESSAGE BOARDS (78%)</w:t>
      </w:r>
    </w:p>
    <w:p w14:paraId="082D3D18" w14:textId="77777777" w:rsidR="00FA4267" w:rsidRDefault="006700FD">
      <w:pPr>
        <w:pStyle w:val="Normal26"/>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w:t>
      </w:r>
    </w:p>
    <w:p w14:paraId="4A8D6469" w14:textId="77777777" w:rsidR="00FA4267" w:rsidRDefault="006700FD">
      <w:pPr>
        <w:pStyle w:val="Normal2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ATLANTA, GA, USA (79%); DETROIT, MI, USA (79%); PHILADELPHIA, PA, USA (53%); MICHIGAN, USA (79%); NEW HAMPSHIRE, USA (79%); PENNSYLVANIA, USA (79%)</w:t>
      </w:r>
    </w:p>
    <w:p w14:paraId="2D51EDCE" w14:textId="77777777" w:rsidR="00FA4267" w:rsidRDefault="006700FD">
      <w:pPr>
        <w:pStyle w:val="Normal2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29, 2023</w:t>
      </w:r>
    </w:p>
    <w:p w14:paraId="3B1CD3A0" w14:textId="77777777" w:rsidR="00FA4267" w:rsidRDefault="00FA4267">
      <w:pPr>
        <w:pStyle w:val="Normal26"/>
      </w:pPr>
    </w:p>
    <w:p w14:paraId="5BEF6828" w14:textId="6B3227D3" w:rsidR="00FA4267" w:rsidRDefault="006700FD">
      <w:pPr>
        <w:pStyle w:val="Normal2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48352" behindDoc="0" locked="0" layoutInCell="1" allowOverlap="1" wp14:anchorId="23E90E31" wp14:editId="125893FE">
                <wp:simplePos x="0" y="0"/>
                <wp:positionH relativeFrom="column">
                  <wp:posOffset>0</wp:posOffset>
                </wp:positionH>
                <wp:positionV relativeFrom="paragraph">
                  <wp:posOffset>127000</wp:posOffset>
                </wp:positionV>
                <wp:extent cx="6502400" cy="0"/>
                <wp:effectExtent l="6350" t="11430" r="15875" b="7620"/>
                <wp:wrapNone/>
                <wp:docPr id="185443393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929C2" id="Line 12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A7BA7DE" w14:textId="77777777" w:rsidR="00FA4267" w:rsidRDefault="00FA4267">
      <w:pPr>
        <w:pStyle w:val="Normal27"/>
        <w:sectPr w:rsidR="00FA4267">
          <w:headerReference w:type="even" r:id="rId1155"/>
          <w:headerReference w:type="default" r:id="rId1156"/>
          <w:footerReference w:type="even" r:id="rId1157"/>
          <w:footerReference w:type="default" r:id="rId1158"/>
          <w:headerReference w:type="first" r:id="rId1159"/>
          <w:footerReference w:type="first" r:id="rId1160"/>
          <w:pgSz w:w="12240" w:h="15840"/>
          <w:pgMar w:top="840" w:right="1000" w:bottom="840" w:left="1000" w:header="400" w:footer="400" w:gutter="0"/>
          <w:cols w:space="720"/>
          <w:titlePg/>
        </w:sectPr>
      </w:pPr>
    </w:p>
    <w:p w14:paraId="44E3A140" w14:textId="77777777" w:rsidR="00FA4267" w:rsidRDefault="00FA4267">
      <w:pPr>
        <w:pStyle w:val="Normal27"/>
      </w:pPr>
    </w:p>
    <w:p w14:paraId="6BADF787" w14:textId="3932074A" w:rsidR="00FA4267" w:rsidRDefault="006700FD">
      <w:pPr>
        <w:pStyle w:val="Normal27"/>
      </w:pPr>
      <w:r>
        <w:rPr>
          <w:noProof/>
        </w:rPr>
        <w:drawing>
          <wp:inline distT="0" distB="0" distL="0" distR="0" wp14:anchorId="3ED22759" wp14:editId="4FF65BF1">
            <wp:extent cx="1879600" cy="381000"/>
            <wp:effectExtent l="0" t="0" r="0" b="0"/>
            <wp:docPr id="33" name="Picture 9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BFDE9BC" w14:textId="1077E2AC" w:rsidR="00FA4267" w:rsidRDefault="006700FD" w:rsidP="002E277C">
      <w:pPr>
        <w:pStyle w:val="Heading125"/>
        <w:keepNext w:val="0"/>
        <w:numPr>
          <w:ilvl w:val="0"/>
          <w:numId w:val="140"/>
        </w:numPr>
        <w:spacing w:after="200" w:line="340" w:lineRule="atLeast"/>
        <w:jc w:val="center"/>
      </w:pPr>
      <w:hyperlink r:id="rId1161" w:history="1">
        <w:r>
          <w:rPr>
            <w:rFonts w:eastAsia="Arial"/>
            <w:color w:val="0077CC"/>
            <w:sz w:val="28"/>
            <w:u w:val="single"/>
            <w:shd w:val="clear" w:color="auto" w:fill="FFFFFF"/>
          </w:rPr>
          <w:t>Dominion'</w:t>
        </w:r>
      </w:hyperlink>
      <w:hyperlink r:id="rId1162" w:history="1">
        <w:r>
          <w:rPr>
            <w:rFonts w:eastAsia="Arial"/>
            <w:color w:val="0077CC"/>
            <w:sz w:val="28"/>
            <w:u w:val="single"/>
            <w:shd w:val="clear" w:color="auto" w:fill="FFFFFF"/>
          </w:rPr>
          <w:t>s</w:t>
        </w:r>
      </w:hyperlink>
      <w:hyperlink r:id="rId1163" w:history="1">
        <w:r>
          <w:rPr>
            <w:rFonts w:eastAsia="Arial"/>
            <w:color w:val="0077CC"/>
            <w:sz w:val="28"/>
            <w:u w:val="single"/>
            <w:shd w:val="clear" w:color="auto" w:fill="FFFFFF"/>
          </w:rPr>
          <w:t xml:space="preserve"> voting systems will work in Florida, contrary to Internet claims</w:t>
        </w:r>
      </w:hyperlink>
    </w:p>
    <w:p w14:paraId="26FC9628" w14:textId="77777777" w:rsidR="00FA4267" w:rsidRDefault="006700FD">
      <w:pPr>
        <w:pStyle w:val="Normal27"/>
        <w:spacing w:before="120" w:line="260" w:lineRule="atLeast"/>
        <w:jc w:val="center"/>
      </w:pPr>
      <w:r>
        <w:rPr>
          <w:rFonts w:ascii="Arial" w:eastAsia="Arial" w:hAnsi="Arial" w:cs="Arial"/>
          <w:color w:val="000000"/>
          <w:sz w:val="20"/>
        </w:rPr>
        <w:t>CE Noticias Financieras English</w:t>
      </w:r>
    </w:p>
    <w:p w14:paraId="43195399" w14:textId="77777777" w:rsidR="00FA4267" w:rsidRDefault="006700FD">
      <w:pPr>
        <w:pStyle w:val="Normal27"/>
        <w:spacing w:before="120" w:line="260" w:lineRule="atLeast"/>
        <w:jc w:val="center"/>
      </w:pPr>
      <w:r>
        <w:rPr>
          <w:rFonts w:ascii="Arial" w:eastAsia="Arial" w:hAnsi="Arial" w:cs="Arial"/>
          <w:color w:val="000000"/>
          <w:sz w:val="20"/>
        </w:rPr>
        <w:t>October 26, 2024 Saturday</w:t>
      </w:r>
    </w:p>
    <w:p w14:paraId="3DA8F0F8" w14:textId="77777777" w:rsidR="00FA4267" w:rsidRDefault="00FA4267">
      <w:pPr>
        <w:pStyle w:val="Normal27"/>
        <w:spacing w:line="240" w:lineRule="atLeast"/>
        <w:jc w:val="both"/>
      </w:pPr>
      <w:bookmarkStart w:id="79" w:name="Bookmark_27"/>
      <w:bookmarkEnd w:id="79"/>
    </w:p>
    <w:p w14:paraId="15313283" w14:textId="77777777" w:rsidR="00FA4267" w:rsidRDefault="006700FD">
      <w:pPr>
        <w:pStyle w:val="Normal27"/>
        <w:spacing w:before="120" w:line="220" w:lineRule="atLeast"/>
      </w:pPr>
      <w:r>
        <w:br/>
      </w:r>
      <w:r>
        <w:rPr>
          <w:rFonts w:ascii="Arial" w:eastAsia="Arial" w:hAnsi="Arial" w:cs="Arial"/>
          <w:color w:val="000000"/>
          <w:sz w:val="16"/>
        </w:rPr>
        <w:t>Copyright 2024 Content Engine, LLC.</w:t>
      </w:r>
    </w:p>
    <w:p w14:paraId="1B6B8BF5" w14:textId="77777777" w:rsidR="00FA4267" w:rsidRDefault="006700FD">
      <w:pPr>
        <w:pStyle w:val="Normal27"/>
        <w:spacing w:line="220" w:lineRule="atLeast"/>
      </w:pPr>
      <w:r>
        <w:rPr>
          <w:rFonts w:ascii="Arial" w:eastAsia="Arial" w:hAnsi="Arial" w:cs="Arial"/>
          <w:color w:val="000000"/>
          <w:sz w:val="16"/>
        </w:rPr>
        <w:t>All Rights Reserved</w:t>
      </w:r>
    </w:p>
    <w:p w14:paraId="07E4EA9B" w14:textId="77777777" w:rsidR="00FA4267" w:rsidRDefault="006700FD">
      <w:pPr>
        <w:pStyle w:val="Normal27"/>
        <w:spacing w:line="220" w:lineRule="atLeast"/>
      </w:pPr>
      <w:r>
        <w:rPr>
          <w:rFonts w:ascii="Arial" w:eastAsia="Arial" w:hAnsi="Arial" w:cs="Arial"/>
          <w:color w:val="000000"/>
          <w:sz w:val="16"/>
        </w:rPr>
        <w:t>Copyright 2024 CE Noticias Financieras All Rights Reserved</w:t>
      </w:r>
    </w:p>
    <w:p w14:paraId="7409036A" w14:textId="77777777" w:rsidR="00FA4267" w:rsidRDefault="006700FD">
      <w:pPr>
        <w:pStyle w:val="Normal27"/>
        <w:spacing w:before="120" w:line="260" w:lineRule="atLeast"/>
      </w:pPr>
      <w:r>
        <w:rPr>
          <w:rFonts w:ascii="Arial" w:eastAsia="Arial" w:hAnsi="Arial" w:cs="Arial"/>
          <w:b/>
          <w:color w:val="000000"/>
          <w:sz w:val="20"/>
        </w:rPr>
        <w:t>Length:</w:t>
      </w:r>
      <w:r>
        <w:rPr>
          <w:rFonts w:ascii="Arial" w:eastAsia="Arial" w:hAnsi="Arial" w:cs="Arial"/>
          <w:color w:val="000000"/>
          <w:sz w:val="20"/>
        </w:rPr>
        <w:t> 767 words</w:t>
      </w:r>
    </w:p>
    <w:p w14:paraId="18D4E1D0" w14:textId="77777777" w:rsidR="00FA4267" w:rsidRDefault="006700FD">
      <w:pPr>
        <w:pStyle w:val="Normal27"/>
        <w:keepNext/>
        <w:spacing w:before="240" w:line="340" w:lineRule="atLeast"/>
      </w:pPr>
      <w:bookmarkStart w:id="80" w:name="Body_25"/>
      <w:bookmarkEnd w:id="80"/>
      <w:r>
        <w:rPr>
          <w:rFonts w:ascii="Arial" w:eastAsia="Arial" w:hAnsi="Arial" w:cs="Arial"/>
          <w:b/>
          <w:color w:val="000000"/>
          <w:sz w:val="28"/>
        </w:rPr>
        <w:t>Body</w:t>
      </w:r>
    </w:p>
    <w:p w14:paraId="39E7960B" w14:textId="6E6A0009" w:rsidR="00FA4267" w:rsidRDefault="006700FD">
      <w:pPr>
        <w:pStyle w:val="Normal27"/>
        <w:spacing w:line="60" w:lineRule="exact"/>
      </w:pPr>
      <w:r>
        <w:rPr>
          <w:noProof/>
        </w:rPr>
        <mc:AlternateContent>
          <mc:Choice Requires="wps">
            <w:drawing>
              <wp:anchor distT="0" distB="0" distL="114300" distR="114300" simplePos="0" relativeHeight="251749376" behindDoc="0" locked="0" layoutInCell="1" allowOverlap="1" wp14:anchorId="1F3C47FE" wp14:editId="79E201BF">
                <wp:simplePos x="0" y="0"/>
                <wp:positionH relativeFrom="column">
                  <wp:posOffset>0</wp:posOffset>
                </wp:positionH>
                <wp:positionV relativeFrom="paragraph">
                  <wp:posOffset>25400</wp:posOffset>
                </wp:positionV>
                <wp:extent cx="6502400" cy="0"/>
                <wp:effectExtent l="15875" t="12700" r="15875" b="15875"/>
                <wp:wrapTopAndBottom/>
                <wp:docPr id="157882932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2BFEAD" id="Line 12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47407A8" w14:textId="77777777" w:rsidR="00FA4267" w:rsidRDefault="00FA4267">
      <w:pPr>
        <w:pStyle w:val="Normal27"/>
      </w:pPr>
    </w:p>
    <w:p w14:paraId="72565B78" w14:textId="77777777" w:rsidR="00FA4267" w:rsidRDefault="006700FD">
      <w:pPr>
        <w:pStyle w:val="Normal27"/>
        <w:spacing w:before="240" w:line="260" w:lineRule="atLeast"/>
        <w:jc w:val="both"/>
      </w:pPr>
      <w:hyperlink r:id="rId1164" w:history="1">
        <w:r>
          <w:rPr>
            <w:rFonts w:ascii="Arial" w:eastAsia="Arial" w:hAnsi="Arial" w:cs="Arial"/>
            <w:color w:val="0077CC"/>
            <w:sz w:val="20"/>
            <w:u w:val="single"/>
            <w:shd w:val="clear" w:color="auto" w:fill="FFFFFF"/>
          </w:rPr>
          <w:t xml:space="preserve"> Link to Image </w:t>
        </w:r>
      </w:hyperlink>
    </w:p>
    <w:p w14:paraId="76000792" w14:textId="77777777" w:rsidR="00FA4267" w:rsidRDefault="006700FD">
      <w:pPr>
        <w:pStyle w:val="Normal27"/>
        <w:spacing w:before="200" w:line="260" w:lineRule="atLeast"/>
        <w:jc w:val="both"/>
      </w:pPr>
      <w:r>
        <w:rPr>
          <w:rFonts w:ascii="Arial" w:eastAsia="Arial" w:hAnsi="Arial" w:cs="Arial"/>
          <w:color w:val="000000"/>
          <w:sz w:val="20"/>
        </w:rPr>
        <w:t xml:space="preserve">This is a translation from El Tiempo Latino. You can read the original article at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Written by Eliza Keefe.</w:t>
      </w:r>
    </w:p>
    <w:p w14:paraId="7A2F6B57" w14:textId="77777777" w:rsidR="00FA4267" w:rsidRDefault="006700FD">
      <w:pPr>
        <w:pStyle w:val="Normal27"/>
        <w:spacing w:before="200" w:line="260" w:lineRule="atLeast"/>
        <w:jc w:val="both"/>
      </w:pPr>
      <w:r>
        <w:rPr>
          <w:rFonts w:ascii="Arial" w:eastAsia="Arial" w:hAnsi="Arial" w:cs="Arial"/>
          <w:b/>
          <w:color w:val="000000"/>
          <w:sz w:val="20"/>
        </w:rPr>
        <w:t>Quick summary</w:t>
      </w:r>
    </w:p>
    <w:p w14:paraId="0835D9D3" w14:textId="77777777" w:rsidR="00FA4267" w:rsidRDefault="006700FD">
      <w:pPr>
        <w:pStyle w:val="Normal27"/>
        <w:spacing w:before="200" w:line="260" w:lineRule="atLeast"/>
        <w:jc w:val="both"/>
      </w:pPr>
      <w:r>
        <w:rPr>
          <w:rFonts w:ascii="Arial" w:eastAsia="Arial" w:hAnsi="Arial" w:cs="Arial"/>
          <w:color w:val="000000"/>
          <w:sz w:val="20"/>
        </w:rPr>
        <w:t xml:space="preserve">Dominion Voting Systems, which was the target of unfounded conspiracy theories after the 2020 </w:t>
      </w:r>
      <w:r>
        <w:rPr>
          <w:rFonts w:ascii="Arial" w:eastAsia="Arial" w:hAnsi="Arial" w:cs="Arial"/>
          <w:b/>
          <w:color w:val="000000"/>
          <w:sz w:val="20"/>
        </w:rPr>
        <w:t>election</w:t>
      </w:r>
      <w:r>
        <w:rPr>
          <w:rFonts w:ascii="Arial" w:eastAsia="Arial" w:hAnsi="Arial" w:cs="Arial"/>
          <w:color w:val="000000"/>
          <w:sz w:val="20"/>
        </w:rPr>
        <w:t xml:space="preserve">, will be used by 27 states in the 2024 </w:t>
      </w:r>
      <w:r>
        <w:rPr>
          <w:rFonts w:ascii="Arial" w:eastAsia="Arial" w:hAnsi="Arial" w:cs="Arial"/>
          <w:b/>
          <w:color w:val="000000"/>
          <w:sz w:val="20"/>
        </w:rPr>
        <w:t>election</w:t>
      </w:r>
      <w:r>
        <w:rPr>
          <w:rFonts w:ascii="Arial" w:eastAsia="Arial" w:hAnsi="Arial" w:cs="Arial"/>
          <w:color w:val="000000"/>
          <w:sz w:val="20"/>
        </w:rPr>
        <w:t>. But some social media posts falsely claim that Gov. Ron DeSantis said Dominion "WILL NOT OPERATE in the state of Florida." The Florida Department of State approved the use of Dominion'</w:t>
      </w:r>
      <w:r>
        <w:rPr>
          <w:rFonts w:ascii="Arial" w:eastAsia="Arial" w:hAnsi="Arial" w:cs="Arial"/>
          <w:b/>
          <w:color w:val="000000"/>
          <w:sz w:val="20"/>
        </w:rPr>
        <w:t>s</w:t>
      </w:r>
      <w:r>
        <w:rPr>
          <w:rFonts w:ascii="Arial" w:eastAsia="Arial" w:hAnsi="Arial" w:cs="Arial"/>
          <w:color w:val="000000"/>
          <w:sz w:val="20"/>
        </w:rPr>
        <w:t xml:space="preserve"> equipment, which will be used in 18 counties.</w:t>
      </w:r>
    </w:p>
    <w:p w14:paraId="14F238D0" w14:textId="77777777" w:rsidR="00FA4267" w:rsidRDefault="006700FD">
      <w:pPr>
        <w:pStyle w:val="Normal27"/>
        <w:spacing w:before="200" w:line="260" w:lineRule="atLeast"/>
        <w:jc w:val="both"/>
      </w:pPr>
      <w:r>
        <w:rPr>
          <w:rFonts w:ascii="Arial" w:eastAsia="Arial" w:hAnsi="Arial" w:cs="Arial"/>
          <w:b/>
          <w:color w:val="000000"/>
          <w:sz w:val="20"/>
        </w:rPr>
        <w:t>Full Story</w:t>
      </w:r>
    </w:p>
    <w:p w14:paraId="2B7A5024" w14:textId="77777777" w:rsidR="00FA4267" w:rsidRDefault="006700FD">
      <w:pPr>
        <w:pStyle w:val="Normal27"/>
        <w:spacing w:before="200" w:line="260" w:lineRule="atLeast"/>
        <w:jc w:val="both"/>
      </w:pPr>
      <w:r>
        <w:rPr>
          <w:rFonts w:ascii="Arial" w:eastAsia="Arial" w:hAnsi="Arial" w:cs="Arial"/>
          <w:color w:val="000000"/>
          <w:sz w:val="20"/>
        </w:rPr>
        <w:t xml:space="preserve">Dominion Voting Systems has been a target of </w:t>
      </w:r>
      <w:r>
        <w:rPr>
          <w:rFonts w:ascii="Arial" w:eastAsia="Arial" w:hAnsi="Arial" w:cs="Arial"/>
          <w:b/>
          <w:color w:val="000000"/>
          <w:sz w:val="20"/>
        </w:rPr>
        <w:t>election</w:t>
      </w:r>
      <w:r>
        <w:rPr>
          <w:rFonts w:ascii="Arial" w:eastAsia="Arial" w:hAnsi="Arial" w:cs="Arial"/>
          <w:color w:val="000000"/>
          <w:sz w:val="20"/>
        </w:rPr>
        <w:t>-related disinformation, as we have written previously.</w:t>
      </w:r>
    </w:p>
    <w:p w14:paraId="0E6140FC" w14:textId="77777777" w:rsidR="00FA4267" w:rsidRDefault="006700FD">
      <w:pPr>
        <w:pStyle w:val="Normal27"/>
        <w:spacing w:before="200" w:line="260" w:lineRule="atLeast"/>
        <w:jc w:val="both"/>
      </w:pPr>
      <w:r>
        <w:rPr>
          <w:rFonts w:ascii="Arial" w:eastAsia="Arial" w:hAnsi="Arial" w:cs="Arial"/>
          <w:color w:val="000000"/>
          <w:sz w:val="20"/>
        </w:rPr>
        <w:t xml:space="preserve">In the aftermath of the 2020 </w:t>
      </w:r>
      <w:r>
        <w:rPr>
          <w:rFonts w:ascii="Arial" w:eastAsia="Arial" w:hAnsi="Arial" w:cs="Arial"/>
          <w:b/>
          <w:color w:val="000000"/>
          <w:sz w:val="20"/>
        </w:rPr>
        <w:t>election</w:t>
      </w:r>
      <w:r>
        <w:rPr>
          <w:rFonts w:ascii="Arial" w:eastAsia="Arial" w:hAnsi="Arial" w:cs="Arial"/>
          <w:color w:val="000000"/>
          <w:sz w:val="20"/>
        </w:rPr>
        <w:t>, former President Donald Trump promoted an unsubstantiated conspiracy theory that Dominion Voting Systems had shifted "thousands of votes" from Trump to President-</w:t>
      </w:r>
      <w:r>
        <w:rPr>
          <w:rFonts w:ascii="Arial" w:eastAsia="Arial" w:hAnsi="Arial" w:cs="Arial"/>
          <w:b/>
          <w:color w:val="000000"/>
          <w:sz w:val="20"/>
        </w:rPr>
        <w:t>elect</w:t>
      </w:r>
      <w:r>
        <w:rPr>
          <w:rFonts w:ascii="Arial" w:eastAsia="Arial" w:hAnsi="Arial" w:cs="Arial"/>
          <w:color w:val="000000"/>
          <w:sz w:val="20"/>
        </w:rPr>
        <w:t xml:space="preserve"> Joe Biden and "removed" millions of Trump votes, citing a report by One America News. A group of federal, state and local officials who oversee the nation'</w:t>
      </w:r>
      <w:r>
        <w:rPr>
          <w:rFonts w:ascii="Arial" w:eastAsia="Arial" w:hAnsi="Arial" w:cs="Arial"/>
          <w:b/>
          <w:color w:val="000000"/>
          <w:sz w:val="20"/>
        </w:rPr>
        <w:t>s</w:t>
      </w:r>
      <w:r>
        <w:rPr>
          <w:rFonts w:ascii="Arial" w:eastAsia="Arial" w:hAnsi="Arial" w:cs="Arial"/>
          <w:color w:val="000000"/>
          <w:sz w:val="20"/>
        </w:rPr>
        <w:t xml:space="preserve"> voting system refuted such claims just hours after Trump tweeted them.</w:t>
      </w:r>
    </w:p>
    <w:p w14:paraId="4406B719" w14:textId="77777777" w:rsidR="00FA4267" w:rsidRDefault="006700FD">
      <w:pPr>
        <w:pStyle w:val="Normal27"/>
        <w:spacing w:before="200" w:line="260" w:lineRule="atLeast"/>
        <w:jc w:val="both"/>
      </w:pPr>
      <w:r>
        <w:rPr>
          <w:rFonts w:ascii="Arial" w:eastAsia="Arial" w:hAnsi="Arial" w:cs="Arial"/>
          <w:color w:val="000000"/>
          <w:sz w:val="20"/>
        </w:rPr>
        <w:t xml:space="preserve">"There is no evidence that any voting system eliminated or lost votes, changed votes, or was in any way compromised," the </w:t>
      </w:r>
      <w:r>
        <w:rPr>
          <w:rFonts w:ascii="Arial" w:eastAsia="Arial" w:hAnsi="Arial" w:cs="Arial"/>
          <w:b/>
          <w:color w:val="000000"/>
          <w:sz w:val="20"/>
        </w:rPr>
        <w:t>Election</w:t>
      </w:r>
      <w:r>
        <w:rPr>
          <w:rFonts w:ascii="Arial" w:eastAsia="Arial" w:hAnsi="Arial" w:cs="Arial"/>
          <w:color w:val="000000"/>
          <w:sz w:val="20"/>
        </w:rPr>
        <w:t xml:space="preserve"> Infrastructure Government Coordinating Council and the </w:t>
      </w:r>
      <w:r>
        <w:rPr>
          <w:rFonts w:ascii="Arial" w:eastAsia="Arial" w:hAnsi="Arial" w:cs="Arial"/>
          <w:b/>
          <w:color w:val="000000"/>
          <w:sz w:val="20"/>
        </w:rPr>
        <w:t>Election</w:t>
      </w:r>
      <w:r>
        <w:rPr>
          <w:rFonts w:ascii="Arial" w:eastAsia="Arial" w:hAnsi="Arial" w:cs="Arial"/>
          <w:color w:val="000000"/>
          <w:sz w:val="20"/>
        </w:rPr>
        <w:t xml:space="preserve"> Infrastructure Sector Coordinating Executive Committees said in a joint statement. The statement described the 2020 </w:t>
      </w:r>
      <w:r>
        <w:rPr>
          <w:rFonts w:ascii="Arial" w:eastAsia="Arial" w:hAnsi="Arial" w:cs="Arial"/>
          <w:b/>
          <w:color w:val="000000"/>
          <w:sz w:val="20"/>
        </w:rPr>
        <w:t>election</w:t>
      </w:r>
      <w:r>
        <w:rPr>
          <w:rFonts w:ascii="Arial" w:eastAsia="Arial" w:hAnsi="Arial" w:cs="Arial"/>
          <w:color w:val="000000"/>
          <w:sz w:val="20"/>
        </w:rPr>
        <w:t xml:space="preserve"> as "the most secure in </w:t>
      </w:r>
      <w:r>
        <w:rPr>
          <w:rFonts w:ascii="Arial" w:eastAsia="Arial" w:hAnsi="Arial" w:cs="Arial"/>
          <w:b/>
          <w:color w:val="000000"/>
          <w:sz w:val="20"/>
        </w:rPr>
        <w:t>U.S</w:t>
      </w:r>
      <w:r>
        <w:rPr>
          <w:rFonts w:ascii="Arial" w:eastAsia="Arial" w:hAnsi="Arial" w:cs="Arial"/>
          <w:color w:val="000000"/>
          <w:sz w:val="20"/>
        </w:rPr>
        <w:t>. history."</w:t>
      </w:r>
    </w:p>
    <w:p w14:paraId="50AB12B9" w14:textId="77777777" w:rsidR="00FA4267" w:rsidRDefault="006700FD">
      <w:pPr>
        <w:pStyle w:val="Normal27"/>
        <w:spacing w:line="260" w:lineRule="atLeast"/>
        <w:jc w:val="both"/>
      </w:pPr>
      <w:r>
        <w:rPr>
          <w:rFonts w:ascii="Arial" w:eastAsia="Arial" w:hAnsi="Arial" w:cs="Arial"/>
          <w:color w:val="000000"/>
          <w:sz w:val="20"/>
        </w:rPr>
        <w:t>On April 18, 2023, Dominion Voting Systems settled a defamation lawsuit against Fox News for $787.5 million after alleging that the news organization and some of its commentators spread lies about the company. Several months later, a Dominion executive settled a lawsuit against One American News, but the terms of the settlement were not disclosed.</w:t>
      </w:r>
    </w:p>
    <w:p w14:paraId="4DFA187A" w14:textId="77777777" w:rsidR="00FA4267" w:rsidRDefault="006700FD">
      <w:pPr>
        <w:pStyle w:val="Normal27"/>
        <w:spacing w:before="200" w:line="260" w:lineRule="atLeast"/>
        <w:jc w:val="both"/>
      </w:pPr>
      <w:r>
        <w:rPr>
          <w:rFonts w:ascii="Arial" w:eastAsia="Arial" w:hAnsi="Arial" w:cs="Arial"/>
          <w:color w:val="000000"/>
          <w:sz w:val="20"/>
        </w:rPr>
        <w:t xml:space="preserve">Dominion Voting Systems currently provides </w:t>
      </w:r>
      <w:r>
        <w:rPr>
          <w:rFonts w:ascii="Arial" w:eastAsia="Arial" w:hAnsi="Arial" w:cs="Arial"/>
          <w:b/>
          <w:color w:val="000000"/>
          <w:sz w:val="20"/>
        </w:rPr>
        <w:t>election</w:t>
      </w:r>
      <w:r>
        <w:rPr>
          <w:rFonts w:ascii="Arial" w:eastAsia="Arial" w:hAnsi="Arial" w:cs="Arial"/>
          <w:color w:val="000000"/>
          <w:sz w:val="20"/>
        </w:rPr>
        <w:t xml:space="preserve"> technology in 27 states and Puerto Rico and is "committed to ensuring </w:t>
      </w:r>
      <w:r>
        <w:rPr>
          <w:rFonts w:ascii="Arial" w:eastAsia="Arial" w:hAnsi="Arial" w:cs="Arial"/>
          <w:b/>
          <w:color w:val="000000"/>
          <w:sz w:val="20"/>
        </w:rPr>
        <w:t>election</w:t>
      </w:r>
      <w:r>
        <w:rPr>
          <w:rFonts w:ascii="Arial" w:eastAsia="Arial" w:hAnsi="Arial" w:cs="Arial"/>
          <w:color w:val="000000"/>
          <w:sz w:val="20"/>
        </w:rPr>
        <w:t xml:space="preserve"> security," according to the company'</w:t>
      </w:r>
      <w:r>
        <w:rPr>
          <w:rFonts w:ascii="Arial" w:eastAsia="Arial" w:hAnsi="Arial" w:cs="Arial"/>
          <w:b/>
          <w:color w:val="000000"/>
          <w:sz w:val="20"/>
        </w:rPr>
        <w:t>s</w:t>
      </w:r>
      <w:r>
        <w:rPr>
          <w:rFonts w:ascii="Arial" w:eastAsia="Arial" w:hAnsi="Arial" w:cs="Arial"/>
          <w:color w:val="000000"/>
          <w:sz w:val="20"/>
        </w:rPr>
        <w:t xml:space="preserve"> website. Dominion also maintains a </w:t>
      </w:r>
      <w:r>
        <w:rPr>
          <w:rFonts w:ascii="Arial" w:eastAsia="Arial" w:hAnsi="Arial" w:cs="Arial"/>
          <w:b/>
          <w:color w:val="000000"/>
          <w:sz w:val="20"/>
        </w:rPr>
        <w:t>fact-checking</w:t>
      </w:r>
      <w:r>
        <w:rPr>
          <w:rFonts w:ascii="Arial" w:eastAsia="Arial" w:hAnsi="Arial" w:cs="Arial"/>
          <w:color w:val="000000"/>
          <w:sz w:val="20"/>
        </w:rPr>
        <w:t xml:space="preserve"> resource to address misinformation related to the 2024 </w:t>
      </w:r>
      <w:r>
        <w:rPr>
          <w:rFonts w:ascii="Arial" w:eastAsia="Arial" w:hAnsi="Arial" w:cs="Arial"/>
          <w:b/>
          <w:color w:val="000000"/>
          <w:sz w:val="20"/>
        </w:rPr>
        <w:t>election</w:t>
      </w:r>
      <w:r>
        <w:rPr>
          <w:rFonts w:ascii="Arial" w:eastAsia="Arial" w:hAnsi="Arial" w:cs="Arial"/>
          <w:color w:val="000000"/>
          <w:sz w:val="20"/>
        </w:rPr>
        <w:t>.</w:t>
      </w:r>
    </w:p>
    <w:p w14:paraId="0E89CEEC" w14:textId="77777777" w:rsidR="00FA4267" w:rsidRDefault="006700FD">
      <w:pPr>
        <w:pStyle w:val="Normal27"/>
        <w:spacing w:before="200" w:line="260" w:lineRule="atLeast"/>
        <w:jc w:val="both"/>
      </w:pPr>
      <w:r>
        <w:rPr>
          <w:rFonts w:ascii="Arial" w:eastAsia="Arial" w:hAnsi="Arial" w:cs="Arial"/>
          <w:color w:val="000000"/>
          <w:sz w:val="20"/>
        </w:rPr>
        <w:t>But recent social media posts falsely claim that Dominion Voting Systems will not operate in Florida this November and misrepresent Dominion'</w:t>
      </w:r>
      <w:r>
        <w:rPr>
          <w:rFonts w:ascii="Arial" w:eastAsia="Arial" w:hAnsi="Arial" w:cs="Arial"/>
          <w:b/>
          <w:color w:val="000000"/>
          <w:sz w:val="20"/>
        </w:rPr>
        <w:t>s</w:t>
      </w:r>
      <w:r>
        <w:rPr>
          <w:rFonts w:ascii="Arial" w:eastAsia="Arial" w:hAnsi="Arial" w:cs="Arial"/>
          <w:color w:val="000000"/>
          <w:sz w:val="20"/>
        </w:rPr>
        <w:t xml:space="preserve"> ownership.</w:t>
      </w:r>
    </w:p>
    <w:p w14:paraId="57D3FBF7" w14:textId="77777777" w:rsidR="00FA4267" w:rsidRDefault="006700FD">
      <w:pPr>
        <w:pStyle w:val="Normal27"/>
        <w:spacing w:line="260" w:lineRule="atLeast"/>
        <w:jc w:val="both"/>
      </w:pPr>
      <w:r>
        <w:rPr>
          <w:rFonts w:ascii="Arial" w:eastAsia="Arial" w:hAnsi="Arial" w:cs="Arial"/>
          <w:color w:val="000000"/>
          <w:sz w:val="20"/>
        </w:rPr>
        <w:t>One Threads user falsely claimed, "BREAKING NEWS: Florida Governor Ron DeSantis says Dominion Voting Systems will NOT operate in the state of Florida."</w:t>
      </w:r>
    </w:p>
    <w:p w14:paraId="7A761076" w14:textId="77777777" w:rsidR="00FA4267" w:rsidRDefault="006700FD">
      <w:pPr>
        <w:pStyle w:val="Normal27"/>
        <w:spacing w:before="200" w:line="260" w:lineRule="atLeast"/>
        <w:jc w:val="both"/>
      </w:pPr>
      <w:r>
        <w:rPr>
          <w:rFonts w:ascii="Arial" w:eastAsia="Arial" w:hAnsi="Arial" w:cs="Arial"/>
          <w:color w:val="000000"/>
          <w:sz w:val="20"/>
        </w:rPr>
        <w:t>A post on Instagram included this same accusation, plus additional misleading questions about Dominion'</w:t>
      </w:r>
      <w:r>
        <w:rPr>
          <w:rFonts w:ascii="Arial" w:eastAsia="Arial" w:hAnsi="Arial" w:cs="Arial"/>
          <w:b/>
          <w:color w:val="000000"/>
          <w:sz w:val="20"/>
        </w:rPr>
        <w:t>s</w:t>
      </w:r>
      <w:r>
        <w:rPr>
          <w:rFonts w:ascii="Arial" w:eastAsia="Arial" w:hAnsi="Arial" w:cs="Arial"/>
          <w:color w:val="000000"/>
          <w:sz w:val="20"/>
        </w:rPr>
        <w:t xml:space="preserve"> ownership: who owns stock in Dominion Voting Systems? Members of Congress? Past and current presidents? Family members of government officials? Are </w:t>
      </w:r>
      <w:r>
        <w:rPr>
          <w:rFonts w:ascii="Arial" w:eastAsia="Arial" w:hAnsi="Arial" w:cs="Arial"/>
          <w:b/>
          <w:color w:val="000000"/>
          <w:sz w:val="20"/>
        </w:rPr>
        <w:t>elections</w:t>
      </w:r>
      <w:r>
        <w:rPr>
          <w:rFonts w:ascii="Arial" w:eastAsia="Arial" w:hAnsi="Arial" w:cs="Arial"/>
          <w:color w:val="000000"/>
          <w:sz w:val="20"/>
        </w:rPr>
        <w:t xml:space="preserve"> rigged on both sides of the aisle?</w:t>
      </w:r>
    </w:p>
    <w:p w14:paraId="1E6287FD" w14:textId="77777777" w:rsidR="00FA4267" w:rsidRDefault="006700FD">
      <w:pPr>
        <w:pStyle w:val="Normal27"/>
        <w:spacing w:before="200" w:line="260" w:lineRule="atLeast"/>
        <w:jc w:val="both"/>
      </w:pPr>
      <w:r>
        <w:rPr>
          <w:rFonts w:ascii="Arial" w:eastAsia="Arial" w:hAnsi="Arial" w:cs="Arial"/>
          <w:color w:val="000000"/>
          <w:sz w:val="20"/>
        </w:rPr>
        <w:t xml:space="preserve">Contrary to claims on social media, Dominion Voting Systems will operate in Florida in this </w:t>
      </w:r>
      <w:r>
        <w:rPr>
          <w:rFonts w:ascii="Arial" w:eastAsia="Arial" w:hAnsi="Arial" w:cs="Arial"/>
          <w:b/>
          <w:color w:val="000000"/>
          <w:sz w:val="20"/>
        </w:rPr>
        <w:t>election</w:t>
      </w:r>
      <w:r>
        <w:rPr>
          <w:rFonts w:ascii="Arial" w:eastAsia="Arial" w:hAnsi="Arial" w:cs="Arial"/>
          <w:color w:val="000000"/>
          <w:sz w:val="20"/>
        </w:rPr>
        <w:t xml:space="preserve">. And the company "has no ownership ties to ... </w:t>
      </w:r>
      <w:r>
        <w:rPr>
          <w:rFonts w:ascii="Arial" w:eastAsia="Arial" w:hAnsi="Arial" w:cs="Arial"/>
          <w:b/>
          <w:color w:val="000000"/>
          <w:sz w:val="20"/>
        </w:rPr>
        <w:t>U.S</w:t>
      </w:r>
      <w:r>
        <w:rPr>
          <w:rFonts w:ascii="Arial" w:eastAsia="Arial" w:hAnsi="Arial" w:cs="Arial"/>
          <w:color w:val="000000"/>
          <w:sz w:val="20"/>
        </w:rPr>
        <w:t>. political party leaders," the company'</w:t>
      </w:r>
      <w:r>
        <w:rPr>
          <w:rFonts w:ascii="Arial" w:eastAsia="Arial" w:hAnsi="Arial" w:cs="Arial"/>
          <w:b/>
          <w:color w:val="000000"/>
          <w:sz w:val="20"/>
        </w:rPr>
        <w:t>s</w:t>
      </w:r>
      <w:r>
        <w:rPr>
          <w:rFonts w:ascii="Arial" w:eastAsia="Arial" w:hAnsi="Arial" w:cs="Arial"/>
          <w:color w:val="000000"/>
          <w:sz w:val="20"/>
        </w:rPr>
        <w:t xml:space="preserve"> website states. Dominion Voting Systems is a privately held company, meaning it is not listed on stock exchanges or legally required to report its financial status to the </w:t>
      </w:r>
      <w:r>
        <w:rPr>
          <w:rFonts w:ascii="Arial" w:eastAsia="Arial" w:hAnsi="Arial" w:cs="Arial"/>
          <w:b/>
          <w:color w:val="000000"/>
          <w:sz w:val="20"/>
        </w:rPr>
        <w:t>U.S</w:t>
      </w:r>
      <w:r>
        <w:rPr>
          <w:rFonts w:ascii="Arial" w:eastAsia="Arial" w:hAnsi="Arial" w:cs="Arial"/>
          <w:color w:val="000000"/>
          <w:sz w:val="20"/>
        </w:rPr>
        <w:t>. Securities and Exchange Commission.</w:t>
      </w:r>
    </w:p>
    <w:p w14:paraId="4507B7F9" w14:textId="77777777" w:rsidR="00FA4267" w:rsidRDefault="006700FD">
      <w:pPr>
        <w:pStyle w:val="Normal27"/>
        <w:spacing w:before="200" w:line="260" w:lineRule="atLeast"/>
        <w:jc w:val="both"/>
      </w:pPr>
      <w:r>
        <w:rPr>
          <w:rFonts w:ascii="Arial" w:eastAsia="Arial" w:hAnsi="Arial" w:cs="Arial"/>
          <w:color w:val="000000"/>
          <w:sz w:val="20"/>
        </w:rPr>
        <w:t>As we have written, private equity firm Staple Street Capital owns approximately a 76% stake in Dominion Voting Systems. John Poulos, the CEO of Dominion Voting Systems, owns 12% of the company, with the remainder owned by other members of the company'</w:t>
      </w:r>
      <w:r>
        <w:rPr>
          <w:rFonts w:ascii="Arial" w:eastAsia="Arial" w:hAnsi="Arial" w:cs="Arial"/>
          <w:b/>
          <w:color w:val="000000"/>
          <w:sz w:val="20"/>
        </w:rPr>
        <w:t>s</w:t>
      </w:r>
      <w:r>
        <w:rPr>
          <w:rFonts w:ascii="Arial" w:eastAsia="Arial" w:hAnsi="Arial" w:cs="Arial"/>
          <w:color w:val="000000"/>
          <w:sz w:val="20"/>
        </w:rPr>
        <w:t xml:space="preserve"> leadership.</w:t>
      </w:r>
    </w:p>
    <w:p w14:paraId="542994BC" w14:textId="77777777" w:rsidR="00FA4267" w:rsidRDefault="006700FD">
      <w:pPr>
        <w:pStyle w:val="Normal27"/>
        <w:spacing w:before="200" w:line="260" w:lineRule="atLeast"/>
        <w:jc w:val="both"/>
      </w:pPr>
      <w:r>
        <w:rPr>
          <w:rFonts w:ascii="Arial" w:eastAsia="Arial" w:hAnsi="Arial" w:cs="Arial"/>
          <w:color w:val="000000"/>
          <w:sz w:val="20"/>
        </w:rPr>
        <w:t xml:space="preserve">In an email to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a Dominion Voting Systems spokesperson said, "</w:t>
      </w:r>
      <w:r>
        <w:rPr>
          <w:rFonts w:ascii="Arial" w:eastAsia="Arial" w:hAnsi="Arial" w:cs="Arial"/>
          <w:b/>
          <w:color w:val="000000"/>
          <w:sz w:val="20"/>
        </w:rPr>
        <w:t>Fact</w:t>
      </w:r>
      <w:r>
        <w:rPr>
          <w:rFonts w:ascii="Arial" w:eastAsia="Arial" w:hAnsi="Arial" w:cs="Arial"/>
          <w:color w:val="000000"/>
          <w:sz w:val="20"/>
        </w:rPr>
        <w:t>: Dominion'</w:t>
      </w:r>
      <w:r>
        <w:rPr>
          <w:rFonts w:ascii="Arial" w:eastAsia="Arial" w:hAnsi="Arial" w:cs="Arial"/>
          <w:b/>
          <w:color w:val="000000"/>
          <w:sz w:val="20"/>
        </w:rPr>
        <w:t>s</w:t>
      </w:r>
      <w:r>
        <w:rPr>
          <w:rFonts w:ascii="Arial" w:eastAsia="Arial" w:hAnsi="Arial" w:cs="Arial"/>
          <w:color w:val="000000"/>
          <w:sz w:val="20"/>
        </w:rPr>
        <w:t xml:space="preserve"> systems are being used by voters throughout the state of Florida for the November 2024 </w:t>
      </w:r>
      <w:r>
        <w:rPr>
          <w:rFonts w:ascii="Arial" w:eastAsia="Arial" w:hAnsi="Arial" w:cs="Arial"/>
          <w:b/>
          <w:color w:val="000000"/>
          <w:sz w:val="20"/>
        </w:rPr>
        <w:t>election</w:t>
      </w:r>
      <w:r>
        <w:rPr>
          <w:rFonts w:ascii="Arial" w:eastAsia="Arial" w:hAnsi="Arial" w:cs="Arial"/>
          <w:color w:val="000000"/>
          <w:sz w:val="20"/>
        </w:rPr>
        <w:t>."</w:t>
      </w:r>
    </w:p>
    <w:p w14:paraId="5A3BE2DC" w14:textId="77777777" w:rsidR="00FA4267" w:rsidRDefault="006700FD">
      <w:pPr>
        <w:pStyle w:val="Normal27"/>
        <w:spacing w:line="260" w:lineRule="atLeast"/>
        <w:jc w:val="both"/>
      </w:pPr>
      <w:r>
        <w:rPr>
          <w:rFonts w:ascii="Arial" w:eastAsia="Arial" w:hAnsi="Arial" w:cs="Arial"/>
          <w:color w:val="000000"/>
          <w:sz w:val="20"/>
        </w:rPr>
        <w:t>"The company has thousands of customer jurisdictions spread across 27 states," the spokesperson said.</w:t>
      </w:r>
    </w:p>
    <w:p w14:paraId="467B07B6" w14:textId="77777777" w:rsidR="00FA4267" w:rsidRDefault="006700FD">
      <w:pPr>
        <w:pStyle w:val="Normal27"/>
        <w:spacing w:before="200" w:line="260" w:lineRule="atLeast"/>
        <w:jc w:val="both"/>
      </w:pPr>
      <w:r>
        <w:rPr>
          <w:rFonts w:ascii="Arial" w:eastAsia="Arial" w:hAnsi="Arial" w:cs="Arial"/>
          <w:color w:val="000000"/>
          <w:sz w:val="20"/>
        </w:rPr>
        <w:t xml:space="preserve">The Florida Division of </w:t>
      </w:r>
      <w:r>
        <w:rPr>
          <w:rFonts w:ascii="Arial" w:eastAsia="Arial" w:hAnsi="Arial" w:cs="Arial"/>
          <w:b/>
          <w:color w:val="000000"/>
          <w:sz w:val="20"/>
        </w:rPr>
        <w:t>Elections</w:t>
      </w:r>
      <w:r>
        <w:rPr>
          <w:rFonts w:ascii="Arial" w:eastAsia="Arial" w:hAnsi="Arial" w:cs="Arial"/>
          <w:color w:val="000000"/>
          <w:sz w:val="20"/>
        </w:rPr>
        <w:t xml:space="preserve"> had certified two voting systems and vendors as of March 4: Dominion Voting Systems and </w:t>
      </w:r>
      <w:r>
        <w:rPr>
          <w:rFonts w:ascii="Arial" w:eastAsia="Arial" w:hAnsi="Arial" w:cs="Arial"/>
          <w:b/>
          <w:color w:val="000000"/>
          <w:sz w:val="20"/>
        </w:rPr>
        <w:t>Election</w:t>
      </w:r>
      <w:r>
        <w:rPr>
          <w:rFonts w:ascii="Arial" w:eastAsia="Arial" w:hAnsi="Arial" w:cs="Arial"/>
          <w:color w:val="000000"/>
          <w:sz w:val="20"/>
        </w:rPr>
        <w:t xml:space="preserve"> Systems &amp; Software. According to a map posted on the division'</w:t>
      </w:r>
      <w:r>
        <w:rPr>
          <w:rFonts w:ascii="Arial" w:eastAsia="Arial" w:hAnsi="Arial" w:cs="Arial"/>
          <w:b/>
          <w:color w:val="000000"/>
          <w:sz w:val="20"/>
        </w:rPr>
        <w:t>s</w:t>
      </w:r>
      <w:r>
        <w:rPr>
          <w:rFonts w:ascii="Arial" w:eastAsia="Arial" w:hAnsi="Arial" w:cs="Arial"/>
          <w:color w:val="000000"/>
          <w:sz w:val="20"/>
        </w:rPr>
        <w:t xml:space="preserve"> website, 18 Florida counties will use Dominion Voting Systems and 49 counties will use </w:t>
      </w:r>
      <w:r>
        <w:rPr>
          <w:rFonts w:ascii="Arial" w:eastAsia="Arial" w:hAnsi="Arial" w:cs="Arial"/>
          <w:b/>
          <w:color w:val="000000"/>
          <w:sz w:val="20"/>
        </w:rPr>
        <w:t>Election</w:t>
      </w:r>
      <w:r>
        <w:rPr>
          <w:rFonts w:ascii="Arial" w:eastAsia="Arial" w:hAnsi="Arial" w:cs="Arial"/>
          <w:color w:val="000000"/>
          <w:sz w:val="20"/>
        </w:rPr>
        <w:t xml:space="preserve"> Systems &amp; Software.</w:t>
      </w:r>
    </w:p>
    <w:p w14:paraId="78E39945" w14:textId="77777777" w:rsidR="00FA4267" w:rsidRDefault="006700FD">
      <w:pPr>
        <w:pStyle w:val="Normal27"/>
        <w:spacing w:line="260" w:lineRule="atLeast"/>
        <w:jc w:val="both"/>
      </w:pPr>
      <w:r>
        <w:rPr>
          <w:rFonts w:ascii="Arial" w:eastAsia="Arial" w:hAnsi="Arial" w:cs="Arial"/>
          <w:color w:val="000000"/>
          <w:sz w:val="20"/>
        </w:rPr>
        <w:t>Voting systems must be approved by the Florida Department of State prior to use. The department only approves voting systems that comply with state law. For example, the system must accurately count votes and provide records "from which the operation of the voting system can be audited."</w:t>
      </w:r>
    </w:p>
    <w:p w14:paraId="4E7BE932" w14:textId="77777777" w:rsidR="00FA4267" w:rsidRDefault="006700FD">
      <w:pPr>
        <w:pStyle w:val="Normal27"/>
        <w:spacing w:before="200" w:line="260" w:lineRule="atLeast"/>
        <w:jc w:val="both"/>
      </w:pPr>
      <w:r>
        <w:rPr>
          <w:rFonts w:ascii="Arial" w:eastAsia="Arial" w:hAnsi="Arial" w:cs="Arial"/>
          <w:color w:val="000000"/>
          <w:sz w:val="20"/>
        </w:rPr>
        <w:t xml:space="preserve">Upon approval, the Florida Division of </w:t>
      </w:r>
      <w:r>
        <w:rPr>
          <w:rFonts w:ascii="Arial" w:eastAsia="Arial" w:hAnsi="Arial" w:cs="Arial"/>
          <w:b/>
          <w:color w:val="000000"/>
          <w:sz w:val="20"/>
        </w:rPr>
        <w:t>Elections</w:t>
      </w:r>
      <w:r>
        <w:rPr>
          <w:rFonts w:ascii="Arial" w:eastAsia="Arial" w:hAnsi="Arial" w:cs="Arial"/>
          <w:color w:val="000000"/>
          <w:sz w:val="20"/>
        </w:rPr>
        <w:t xml:space="preserve"> explains on its website, "Voting system software is only issued to county Supervisors of </w:t>
      </w:r>
      <w:r>
        <w:rPr>
          <w:rFonts w:ascii="Arial" w:eastAsia="Arial" w:hAnsi="Arial" w:cs="Arial"/>
          <w:b/>
          <w:color w:val="000000"/>
          <w:sz w:val="20"/>
        </w:rPr>
        <w:t>Elections</w:t>
      </w:r>
      <w:r>
        <w:rPr>
          <w:rFonts w:ascii="Arial" w:eastAsia="Arial" w:hAnsi="Arial" w:cs="Arial"/>
          <w:color w:val="000000"/>
          <w:sz w:val="20"/>
        </w:rPr>
        <w:t xml:space="preserve"> by the Florida Department of State through a 'confidence building' process - a secure and well-documented closed chain-of-custody process that is followed before, during and after the installation of new equipment or software."</w:t>
      </w:r>
    </w:p>
    <w:p w14:paraId="02AE0A32" w14:textId="77777777" w:rsidR="00FA4267" w:rsidRDefault="006700FD">
      <w:pPr>
        <w:pStyle w:val="Normal27"/>
        <w:keepNext/>
        <w:spacing w:before="240" w:line="340" w:lineRule="atLeast"/>
      </w:pPr>
      <w:bookmarkStart w:id="81" w:name="Classification_25"/>
      <w:bookmarkEnd w:id="81"/>
      <w:r>
        <w:rPr>
          <w:rFonts w:ascii="Arial" w:eastAsia="Arial" w:hAnsi="Arial" w:cs="Arial"/>
          <w:b/>
          <w:color w:val="000000"/>
          <w:sz w:val="28"/>
        </w:rPr>
        <w:t>Classification</w:t>
      </w:r>
    </w:p>
    <w:p w14:paraId="69C9CA46" w14:textId="6F7ED428" w:rsidR="00FA4267" w:rsidRDefault="006700FD">
      <w:pPr>
        <w:pStyle w:val="Normal27"/>
        <w:spacing w:line="60" w:lineRule="exact"/>
      </w:pPr>
      <w:r>
        <w:rPr>
          <w:noProof/>
        </w:rPr>
        <mc:AlternateContent>
          <mc:Choice Requires="wps">
            <w:drawing>
              <wp:anchor distT="0" distB="0" distL="114300" distR="114300" simplePos="0" relativeHeight="251750400" behindDoc="0" locked="0" layoutInCell="1" allowOverlap="1" wp14:anchorId="66A299C3" wp14:editId="137E4DE4">
                <wp:simplePos x="0" y="0"/>
                <wp:positionH relativeFrom="column">
                  <wp:posOffset>0</wp:posOffset>
                </wp:positionH>
                <wp:positionV relativeFrom="paragraph">
                  <wp:posOffset>25400</wp:posOffset>
                </wp:positionV>
                <wp:extent cx="6502400" cy="0"/>
                <wp:effectExtent l="15875" t="19685" r="15875" b="18415"/>
                <wp:wrapTopAndBottom/>
                <wp:docPr id="1046135108"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0E61E" id="Line 12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61BC6A" w14:textId="77777777" w:rsidR="00FA4267" w:rsidRDefault="00FA4267">
      <w:pPr>
        <w:pStyle w:val="Normal27"/>
        <w:spacing w:line="120" w:lineRule="exact"/>
      </w:pPr>
    </w:p>
    <w:p w14:paraId="29862F50" w14:textId="77777777" w:rsidR="00FA4267" w:rsidRDefault="006700FD">
      <w:pPr>
        <w:pStyle w:val="Normal2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BD1CCD5" w14:textId="77777777" w:rsidR="00FA4267" w:rsidRDefault="006700FD">
      <w:pPr>
        <w:pStyle w:val="Normal2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5AABC6C4" w14:textId="77777777" w:rsidR="00FA4267" w:rsidRDefault="006700FD">
      <w:pPr>
        <w:pStyle w:val="Normal27"/>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CENFENG</w:t>
      </w:r>
    </w:p>
    <w:p w14:paraId="0AF540AC" w14:textId="77777777" w:rsidR="00FA4267" w:rsidRDefault="006700FD">
      <w:pPr>
        <w:pStyle w:val="Normal2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ELECTION</w:t>
      </w:r>
      <w:r>
        <w:rPr>
          <w:rFonts w:ascii="Arial" w:eastAsia="Arial" w:hAnsi="Arial" w:cs="Arial"/>
          <w:color w:val="000000"/>
          <w:sz w:val="20"/>
        </w:rPr>
        <w:t xml:space="preserve"> INFRASTRUCTURE (92%); </w:t>
      </w:r>
      <w:r>
        <w:rPr>
          <w:rFonts w:ascii="Arial" w:eastAsia="Arial" w:hAnsi="Arial" w:cs="Arial"/>
          <w:b/>
          <w:color w:val="000000"/>
          <w:sz w:val="20"/>
        </w:rPr>
        <w:t>ELECTION</w:t>
      </w:r>
      <w:r>
        <w:rPr>
          <w:rFonts w:ascii="Arial" w:eastAsia="Arial" w:hAnsi="Arial" w:cs="Arial"/>
          <w:color w:val="000000"/>
          <w:sz w:val="20"/>
        </w:rPr>
        <w:t xml:space="preserve"> TECHNOLOGY (90%); </w:t>
      </w:r>
      <w:r>
        <w:rPr>
          <w:rFonts w:ascii="Arial" w:eastAsia="Arial" w:hAnsi="Arial" w:cs="Arial"/>
          <w:b/>
          <w:color w:val="000000"/>
          <w:sz w:val="20"/>
        </w:rPr>
        <w:t>FACT CHECKING</w:t>
      </w:r>
      <w:r>
        <w:rPr>
          <w:rFonts w:ascii="Arial" w:eastAsia="Arial" w:hAnsi="Arial" w:cs="Arial"/>
          <w:color w:val="000000"/>
          <w:sz w:val="20"/>
        </w:rPr>
        <w:t xml:space="preserve"> (90%); SUITS &amp; CLAIMS (90%); VOTERS &amp; VOTING (90%); CONSPIRACY (89%); CONSPIRACY THEORY (89%); DISINFORMATION &amp; MISINFORMATION (89%); </w:t>
      </w:r>
      <w:r>
        <w:rPr>
          <w:rFonts w:ascii="Arial" w:eastAsia="Arial" w:hAnsi="Arial" w:cs="Arial"/>
          <w:b/>
          <w:color w:val="000000"/>
          <w:sz w:val="20"/>
        </w:rPr>
        <w:t>ELECTIONS</w:t>
      </w:r>
      <w:r>
        <w:rPr>
          <w:rFonts w:ascii="Arial" w:eastAsia="Arial" w:hAnsi="Arial" w:cs="Arial"/>
          <w:color w:val="000000"/>
          <w:sz w:val="20"/>
        </w:rPr>
        <w:t xml:space="preserve"> &amp; POLITICS (89%); GOVERNMENT &amp; PUBLIC ADMINISTRATION (89%); GOVERNMENT BODIES &amp; OFFICES (89%); PUBLIC OFFICIALS (89%); SETTLEMENT &amp; COMPROMISE (89%); SOCIAL MEDIA (89%); LIBEL &amp; SLANDER (78%); </w:t>
      </w:r>
      <w:r>
        <w:rPr>
          <w:rFonts w:ascii="Arial" w:eastAsia="Arial" w:hAnsi="Arial" w:cs="Arial"/>
          <w:b/>
          <w:color w:val="000000"/>
          <w:sz w:val="20"/>
        </w:rPr>
        <w:t>ELECTION</w:t>
      </w:r>
      <w:r>
        <w:rPr>
          <w:rFonts w:ascii="Arial" w:eastAsia="Arial" w:hAnsi="Arial" w:cs="Arial"/>
          <w:color w:val="000000"/>
          <w:sz w:val="20"/>
        </w:rPr>
        <w:t xml:space="preserve"> SECURITY (77%); </w:t>
      </w:r>
      <w:r>
        <w:rPr>
          <w:rFonts w:ascii="Arial" w:eastAsia="Arial" w:hAnsi="Arial" w:cs="Arial"/>
          <w:b/>
          <w:color w:val="000000"/>
          <w:sz w:val="20"/>
        </w:rPr>
        <w:t>ELECTIONS</w:t>
      </w:r>
      <w:r>
        <w:rPr>
          <w:rFonts w:ascii="Arial" w:eastAsia="Arial" w:hAnsi="Arial" w:cs="Arial"/>
          <w:color w:val="000000"/>
          <w:sz w:val="20"/>
        </w:rPr>
        <w:t xml:space="preserve"> (77%); GOVERNORS (77%); INTERNET SOCIAL NETWORKING (77%); LEGISLATIVE BODIES (77%); POLITICAL ORGANIZATIONS (77%); POLITICS (77%); US STATE GOVERNMENT (77%); DEFAMATION (76%); US FEDERAL GOVERNMENT (76%); </w:t>
      </w:r>
      <w:r>
        <w:rPr>
          <w:rFonts w:ascii="Arial" w:eastAsia="Arial" w:hAnsi="Arial" w:cs="Arial"/>
          <w:b/>
          <w:color w:val="000000"/>
          <w:sz w:val="20"/>
        </w:rPr>
        <w:t>ELECTION</w:t>
      </w:r>
      <w:r>
        <w:rPr>
          <w:rFonts w:ascii="Arial" w:eastAsia="Arial" w:hAnsi="Arial" w:cs="Arial"/>
          <w:color w:val="000000"/>
          <w:sz w:val="20"/>
        </w:rPr>
        <w:t xml:space="preserve"> FRAUD (72%); US POLITICAL PARTIES (72%); APPROVALS (71%); HISTORY (69%); LITIGATION (69%); PRIVATELY HELD COMPANIES (68%); STOCK EXCHANGES (66%); Política (%);  Redacción17 (%)</w:t>
      </w:r>
    </w:p>
    <w:p w14:paraId="7DBEB66F" w14:textId="77777777" w:rsidR="00FA4267" w:rsidRDefault="006700FD">
      <w:pPr>
        <w:pStyle w:val="Normal27"/>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(66%);  NASH HOLDINGS LLC (58%)</w:t>
      </w:r>
    </w:p>
    <w:p w14:paraId="1869CA1F" w14:textId="77777777" w:rsidR="00FA4267" w:rsidRDefault="006700FD">
      <w:pPr>
        <w:pStyle w:val="Normal2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xml:space="preserve"> NAICS516120 TELEVISION BROADCASTING STATIONS (66%); SIC4833 TELEVISION BROADCASTING STATIONS (66%); NAICS513110 NEWSPAPER PUBLISHERS (58%); SIC2711 NEWSPAPERS: PUBLISHING, OR PUBLISHING &amp; PRINTING (58%); </w:t>
      </w:r>
      <w:r>
        <w:rPr>
          <w:rFonts w:ascii="Arial" w:eastAsia="Arial" w:hAnsi="Arial" w:cs="Arial"/>
          <w:b/>
          <w:color w:val="000000"/>
          <w:sz w:val="20"/>
        </w:rPr>
        <w:t>ELECTION</w:t>
      </w:r>
      <w:r>
        <w:rPr>
          <w:rFonts w:ascii="Arial" w:eastAsia="Arial" w:hAnsi="Arial" w:cs="Arial"/>
          <w:color w:val="000000"/>
          <w:sz w:val="20"/>
        </w:rPr>
        <w:t xml:space="preserve"> TECHNOLOGY (90%); SOCIAL MEDIA (89%); INTERNET SOCIAL NETWORKING (77%); STOCK EXCHANGES (66%); WEBSITES (61%)</w:t>
      </w:r>
    </w:p>
    <w:p w14:paraId="2D7BBC3D" w14:textId="77777777" w:rsidR="00FA4267" w:rsidRDefault="006700FD">
      <w:pPr>
        <w:pStyle w:val="Normal27"/>
        <w:spacing w:before="240" w:line="260" w:lineRule="atLeast"/>
      </w:pPr>
      <w:r>
        <w:br/>
      </w:r>
      <w:r>
        <w:rPr>
          <w:rFonts w:ascii="Arial" w:eastAsia="Arial" w:hAnsi="Arial" w:cs="Arial"/>
          <w:b/>
          <w:color w:val="000000"/>
          <w:sz w:val="20"/>
        </w:rPr>
        <w:t>Person:</w:t>
      </w:r>
      <w:r>
        <w:rPr>
          <w:rFonts w:ascii="Arial" w:eastAsia="Arial" w:hAnsi="Arial" w:cs="Arial"/>
          <w:color w:val="000000"/>
          <w:sz w:val="20"/>
        </w:rPr>
        <w:t> RON DESANTIS (89%); DONALD TRUMP (79%); JOE BIDEN (79%)</w:t>
      </w:r>
    </w:p>
    <w:p w14:paraId="7EF133BE" w14:textId="77777777" w:rsidR="00FA4267" w:rsidRDefault="006700FD">
      <w:pPr>
        <w:pStyle w:val="Normal2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FLORIDA, USA (94%); UNITED STATES (92%); PUERTO RICO (79%)</w:t>
      </w:r>
    </w:p>
    <w:p w14:paraId="065AFA16" w14:textId="77777777" w:rsidR="00FA4267" w:rsidRDefault="006700FD">
      <w:pPr>
        <w:pStyle w:val="Normal2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27, 2024</w:t>
      </w:r>
    </w:p>
    <w:p w14:paraId="6B38CD6B" w14:textId="77777777" w:rsidR="00FA4267" w:rsidRDefault="00FA4267">
      <w:pPr>
        <w:pStyle w:val="Normal27"/>
      </w:pPr>
    </w:p>
    <w:p w14:paraId="7D2D813F" w14:textId="1E20755E" w:rsidR="00FA4267" w:rsidRDefault="006700FD">
      <w:pPr>
        <w:pStyle w:val="Normal2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51424" behindDoc="0" locked="0" layoutInCell="1" allowOverlap="1" wp14:anchorId="06F1BA6A" wp14:editId="0E5CEDEE">
                <wp:simplePos x="0" y="0"/>
                <wp:positionH relativeFrom="column">
                  <wp:posOffset>0</wp:posOffset>
                </wp:positionH>
                <wp:positionV relativeFrom="paragraph">
                  <wp:posOffset>127000</wp:posOffset>
                </wp:positionV>
                <wp:extent cx="6502400" cy="0"/>
                <wp:effectExtent l="6350" t="7620" r="15875" b="11430"/>
                <wp:wrapNone/>
                <wp:docPr id="1361588910"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6FC56" id="Line 124"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5C445FF" w14:textId="77777777" w:rsidR="00FA4267" w:rsidRDefault="00FA4267">
      <w:pPr>
        <w:pStyle w:val="Normal28"/>
        <w:sectPr w:rsidR="00FA4267">
          <w:headerReference w:type="even" r:id="rId1165"/>
          <w:headerReference w:type="default" r:id="rId1166"/>
          <w:footerReference w:type="even" r:id="rId1167"/>
          <w:footerReference w:type="default" r:id="rId1168"/>
          <w:headerReference w:type="first" r:id="rId1169"/>
          <w:footerReference w:type="first" r:id="rId1170"/>
          <w:pgSz w:w="12240" w:h="15840"/>
          <w:pgMar w:top="840" w:right="1000" w:bottom="840" w:left="1000" w:header="400" w:footer="400" w:gutter="0"/>
          <w:cols w:space="720"/>
          <w:titlePg/>
        </w:sectPr>
      </w:pPr>
    </w:p>
    <w:p w14:paraId="65BE2811" w14:textId="77777777" w:rsidR="00FA4267" w:rsidRDefault="00FA4267">
      <w:pPr>
        <w:pStyle w:val="Normal28"/>
      </w:pPr>
    </w:p>
    <w:p w14:paraId="4B140B9C" w14:textId="48D2ED9B" w:rsidR="00FA4267" w:rsidRDefault="006700FD">
      <w:pPr>
        <w:pStyle w:val="Normal28"/>
      </w:pPr>
      <w:r>
        <w:rPr>
          <w:noProof/>
        </w:rPr>
        <w:drawing>
          <wp:inline distT="0" distB="0" distL="0" distR="0" wp14:anchorId="02892F8E" wp14:editId="7262869B">
            <wp:extent cx="1879600" cy="381000"/>
            <wp:effectExtent l="0" t="0" r="0" b="0"/>
            <wp:docPr id="34" name="Picture 9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B0E4E0A" w14:textId="53D0AB2A" w:rsidR="00FA4267" w:rsidRDefault="006700FD" w:rsidP="002E277C">
      <w:pPr>
        <w:pStyle w:val="Heading126"/>
        <w:keepNext w:val="0"/>
        <w:numPr>
          <w:ilvl w:val="0"/>
          <w:numId w:val="140"/>
        </w:numPr>
        <w:spacing w:after="200" w:line="340" w:lineRule="atLeast"/>
        <w:jc w:val="center"/>
      </w:pPr>
      <w:hyperlink r:id="rId1171" w:history="1">
        <w:r>
          <w:rPr>
            <w:rFonts w:eastAsia="Arial"/>
            <w:color w:val="0077CC"/>
            <w:sz w:val="28"/>
            <w:u w:val="single"/>
            <w:shd w:val="clear" w:color="auto" w:fill="FFFFFF"/>
          </w:rPr>
          <w:t>FACT CHECK</w:t>
        </w:r>
      </w:hyperlink>
      <w:hyperlink r:id="rId1172" w:history="1">
        <w:r>
          <w:rPr>
            <w:rFonts w:eastAsia="Arial"/>
            <w:color w:val="0077CC"/>
            <w:sz w:val="28"/>
            <w:u w:val="single"/>
            <w:shd w:val="clear" w:color="auto" w:fill="FFFFFF"/>
          </w:rPr>
          <w:t xml:space="preserve">: Will Nicole Shanahan Be The Youngest Vice President In US History If </w:t>
        </w:r>
      </w:hyperlink>
      <w:hyperlink r:id="rId1173" w:history="1">
        <w:r>
          <w:rPr>
            <w:rFonts w:eastAsia="Arial"/>
            <w:color w:val="0077CC"/>
            <w:sz w:val="28"/>
            <w:u w:val="single"/>
            <w:shd w:val="clear" w:color="auto" w:fill="FFFFFF"/>
          </w:rPr>
          <w:t>Elected</w:t>
        </w:r>
      </w:hyperlink>
      <w:hyperlink r:id="rId1174" w:history="1">
        <w:r>
          <w:rPr>
            <w:rFonts w:eastAsia="Arial"/>
            <w:color w:val="0077CC"/>
            <w:sz w:val="28"/>
            <w:u w:val="single"/>
            <w:shd w:val="clear" w:color="auto" w:fill="FFFFFF"/>
          </w:rPr>
          <w:t xml:space="preserve">?; John C. Breckenridge is the youngest vice president in </w:t>
        </w:r>
      </w:hyperlink>
      <w:hyperlink r:id="rId1175" w:history="1">
        <w:r>
          <w:rPr>
            <w:rFonts w:eastAsia="Arial"/>
            <w:color w:val="0077CC"/>
            <w:sz w:val="28"/>
            <w:u w:val="single"/>
            <w:shd w:val="clear" w:color="auto" w:fill="FFFFFF"/>
          </w:rPr>
          <w:t>U.S</w:t>
        </w:r>
      </w:hyperlink>
      <w:hyperlink r:id="rId1176" w:history="1">
        <w:r>
          <w:rPr>
            <w:rFonts w:eastAsia="Arial"/>
            <w:color w:val="0077CC"/>
            <w:sz w:val="28"/>
            <w:u w:val="single"/>
            <w:shd w:val="clear" w:color="auto" w:fill="FFFFFF"/>
          </w:rPr>
          <w:t>. history at age 36</w:t>
        </w:r>
      </w:hyperlink>
    </w:p>
    <w:p w14:paraId="4ED4C4D3" w14:textId="77777777" w:rsidR="00FA4267" w:rsidRDefault="006700FD">
      <w:pPr>
        <w:pStyle w:val="Normal28"/>
        <w:spacing w:before="120" w:line="260" w:lineRule="atLeast"/>
        <w:jc w:val="center"/>
      </w:pPr>
      <w:r>
        <w:rPr>
          <w:rFonts w:ascii="Arial" w:eastAsia="Arial" w:hAnsi="Arial" w:cs="Arial"/>
          <w:color w:val="000000"/>
          <w:sz w:val="20"/>
        </w:rPr>
        <w:t>The Daily Caller</w:t>
      </w:r>
    </w:p>
    <w:p w14:paraId="538FC1C5" w14:textId="77777777" w:rsidR="00FA4267" w:rsidRDefault="006700FD">
      <w:pPr>
        <w:pStyle w:val="Normal28"/>
        <w:spacing w:before="120" w:line="260" w:lineRule="atLeast"/>
        <w:jc w:val="center"/>
      </w:pPr>
      <w:r>
        <w:rPr>
          <w:rFonts w:ascii="Arial" w:eastAsia="Arial" w:hAnsi="Arial" w:cs="Arial"/>
          <w:color w:val="000000"/>
          <w:sz w:val="20"/>
        </w:rPr>
        <w:t>April 2, 2024 Tuesday 03:23 PM EST</w:t>
      </w:r>
    </w:p>
    <w:p w14:paraId="4D098AB7" w14:textId="77777777" w:rsidR="00FA4267" w:rsidRDefault="00FA4267">
      <w:pPr>
        <w:pStyle w:val="Normal28"/>
        <w:spacing w:line="240" w:lineRule="atLeast"/>
        <w:jc w:val="both"/>
      </w:pPr>
      <w:bookmarkStart w:id="82" w:name="Bookmark_28"/>
      <w:bookmarkEnd w:id="82"/>
    </w:p>
    <w:p w14:paraId="021B7AC2" w14:textId="77777777" w:rsidR="00FA4267" w:rsidRDefault="006700FD">
      <w:pPr>
        <w:pStyle w:val="Normal28"/>
        <w:spacing w:before="120" w:line="220" w:lineRule="atLeast"/>
      </w:pPr>
      <w:r>
        <w:br/>
      </w:r>
      <w:r>
        <w:rPr>
          <w:rFonts w:ascii="Arial" w:eastAsia="Arial" w:hAnsi="Arial" w:cs="Arial"/>
          <w:color w:val="000000"/>
          <w:sz w:val="16"/>
        </w:rPr>
        <w:t>Copyright 2024 The Daily Caller, Inc. All Rights Reserved</w:t>
      </w:r>
    </w:p>
    <w:p w14:paraId="734103A5" w14:textId="77777777" w:rsidR="00FA4267" w:rsidRDefault="006700FD">
      <w:pPr>
        <w:pStyle w:val="Normal28"/>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2035C05D" w14:textId="77777777" w:rsidR="00FA4267" w:rsidRDefault="006700FD">
      <w:pPr>
        <w:pStyle w:val="Normal28"/>
        <w:spacing w:before="120" w:line="260" w:lineRule="atLeast"/>
      </w:pPr>
      <w:r>
        <w:rPr>
          <w:rFonts w:ascii="Arial" w:eastAsia="Arial" w:hAnsi="Arial" w:cs="Arial"/>
          <w:b/>
          <w:color w:val="000000"/>
          <w:sz w:val="20"/>
        </w:rPr>
        <w:t>Length:</w:t>
      </w:r>
      <w:r>
        <w:rPr>
          <w:rFonts w:ascii="Arial" w:eastAsia="Arial" w:hAnsi="Arial" w:cs="Arial"/>
          <w:color w:val="000000"/>
          <w:sz w:val="20"/>
        </w:rPr>
        <w:t> 430 words</w:t>
      </w:r>
    </w:p>
    <w:p w14:paraId="49217E16" w14:textId="77777777" w:rsidR="00FA4267" w:rsidRDefault="006700FD">
      <w:pPr>
        <w:pStyle w:val="Normal28"/>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Christine Sellers, </w:t>
      </w:r>
      <w:r>
        <w:rPr>
          <w:rFonts w:ascii="Arial" w:eastAsia="Arial" w:hAnsi="Arial" w:cs="Arial"/>
          <w:b/>
          <w:color w:val="000000"/>
          <w:sz w:val="20"/>
        </w:rPr>
        <w:t>Fact Check</w:t>
      </w:r>
      <w:r>
        <w:rPr>
          <w:rFonts w:ascii="Arial" w:eastAsia="Arial" w:hAnsi="Arial" w:cs="Arial"/>
          <w:color w:val="000000"/>
          <w:sz w:val="20"/>
        </w:rPr>
        <w:t xml:space="preserve"> Reporter, </w:t>
      </w:r>
      <w:hyperlink r:id="rId1177" w:history="1">
        <w:r>
          <w:rPr>
            <w:rFonts w:ascii="Arial" w:eastAsia="Arial" w:hAnsi="Arial" w:cs="Arial"/>
            <w:color w:val="0077CC"/>
            <w:sz w:val="20"/>
            <w:u w:val="single"/>
            <w:shd w:val="clear" w:color="auto" w:fill="FFFFFF"/>
          </w:rPr>
          <w:t>christine@checkyourfact.com</w:t>
        </w:r>
      </w:hyperlink>
    </w:p>
    <w:p w14:paraId="24EEE4B7" w14:textId="77777777" w:rsidR="00FA4267" w:rsidRDefault="006700FD">
      <w:pPr>
        <w:pStyle w:val="Normal28"/>
        <w:keepNext/>
        <w:spacing w:before="240" w:line="340" w:lineRule="atLeast"/>
      </w:pPr>
      <w:bookmarkStart w:id="83" w:name="Body_26"/>
      <w:bookmarkEnd w:id="83"/>
      <w:r>
        <w:rPr>
          <w:rFonts w:ascii="Arial" w:eastAsia="Arial" w:hAnsi="Arial" w:cs="Arial"/>
          <w:b/>
          <w:color w:val="000000"/>
          <w:sz w:val="28"/>
        </w:rPr>
        <w:t>Body</w:t>
      </w:r>
    </w:p>
    <w:p w14:paraId="7BC90855" w14:textId="6408E41B" w:rsidR="00FA4267" w:rsidRDefault="006700FD">
      <w:pPr>
        <w:pStyle w:val="Normal28"/>
        <w:spacing w:line="60" w:lineRule="exact"/>
      </w:pPr>
      <w:r>
        <w:rPr>
          <w:noProof/>
        </w:rPr>
        <mc:AlternateContent>
          <mc:Choice Requires="wps">
            <w:drawing>
              <wp:anchor distT="0" distB="0" distL="114300" distR="114300" simplePos="0" relativeHeight="251752448" behindDoc="0" locked="0" layoutInCell="1" allowOverlap="1" wp14:anchorId="63F21328" wp14:editId="66299368">
                <wp:simplePos x="0" y="0"/>
                <wp:positionH relativeFrom="column">
                  <wp:posOffset>0</wp:posOffset>
                </wp:positionH>
                <wp:positionV relativeFrom="paragraph">
                  <wp:posOffset>25400</wp:posOffset>
                </wp:positionV>
                <wp:extent cx="6502400" cy="0"/>
                <wp:effectExtent l="15875" t="19050" r="15875" b="19050"/>
                <wp:wrapTopAndBottom/>
                <wp:docPr id="1355746352"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3342A" id="Line 126"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A51AC7F" w14:textId="77777777" w:rsidR="00FA4267" w:rsidRDefault="00FA4267">
      <w:pPr>
        <w:pStyle w:val="Normal28"/>
      </w:pPr>
    </w:p>
    <w:p w14:paraId="5A537BA5" w14:textId="77777777" w:rsidR="00FA4267" w:rsidRDefault="006700FD">
      <w:pPr>
        <w:pStyle w:val="Normal28"/>
        <w:spacing w:before="240" w:line="260" w:lineRule="atLeast"/>
        <w:jc w:val="both"/>
      </w:pPr>
      <w:hyperlink r:id="rId1178" w:history="1">
        <w:r>
          <w:rPr>
            <w:rFonts w:ascii="Arial" w:eastAsia="Arial" w:hAnsi="Arial" w:cs="Arial"/>
            <w:color w:val="0077CC"/>
            <w:sz w:val="20"/>
            <w:u w:val="single"/>
            <w:shd w:val="clear" w:color="auto" w:fill="FFFFFF"/>
          </w:rPr>
          <w:t>Link to Image</w:t>
        </w:r>
      </w:hyperlink>
    </w:p>
    <w:p w14:paraId="4FBB5E47" w14:textId="77777777" w:rsidR="00FA4267" w:rsidRDefault="006700FD">
      <w:pPr>
        <w:pStyle w:val="Normal28"/>
        <w:spacing w:before="200" w:line="260" w:lineRule="atLeast"/>
        <w:jc w:val="both"/>
      </w:pPr>
      <w:r>
        <w:rPr>
          <w:rFonts w:ascii="Arial" w:eastAsia="Arial" w:hAnsi="Arial" w:cs="Arial"/>
          <w:color w:val="000000"/>
          <w:sz w:val="20"/>
        </w:rPr>
        <w:t>During a Mar. 26 campaign event in which she was announced as Robert F. Kennedy Jr.'</w:t>
      </w:r>
      <w:r>
        <w:rPr>
          <w:rFonts w:ascii="Arial" w:eastAsia="Arial" w:hAnsi="Arial" w:cs="Arial"/>
          <w:b/>
          <w:color w:val="000000"/>
          <w:sz w:val="20"/>
        </w:rPr>
        <w:t>s</w:t>
      </w:r>
      <w:r>
        <w:rPr>
          <w:rFonts w:ascii="Arial" w:eastAsia="Arial" w:hAnsi="Arial" w:cs="Arial"/>
          <w:color w:val="000000"/>
          <w:sz w:val="20"/>
        </w:rPr>
        <w:t xml:space="preserve"> 2024 running mate, tech entrepreneur and attorney Nicole Shanahan </w:t>
      </w:r>
      <w:hyperlink r:id="rId1179" w:history="1">
        <w:r>
          <w:rPr>
            <w:rFonts w:ascii="Arial" w:eastAsia="Arial" w:hAnsi="Arial" w:cs="Arial"/>
            <w:color w:val="0077CC"/>
            <w:sz w:val="20"/>
            <w:u w:val="single"/>
            <w:shd w:val="clear" w:color="auto" w:fill="FFFFFF"/>
          </w:rPr>
          <w:t>claimed</w:t>
        </w:r>
      </w:hyperlink>
      <w:r>
        <w:rPr>
          <w:rFonts w:ascii="Arial" w:eastAsia="Arial" w:hAnsi="Arial" w:cs="Arial"/>
          <w:color w:val="000000"/>
          <w:sz w:val="20"/>
        </w:rPr>
        <w:t xml:space="preserve"> she would be the youngest vice president in </w:t>
      </w:r>
      <w:r>
        <w:rPr>
          <w:rFonts w:ascii="Arial" w:eastAsia="Arial" w:hAnsi="Arial" w:cs="Arial"/>
          <w:b/>
          <w:color w:val="000000"/>
          <w:sz w:val="20"/>
        </w:rPr>
        <w:t>U.S</w:t>
      </w:r>
      <w:r>
        <w:rPr>
          <w:rFonts w:ascii="Arial" w:eastAsia="Arial" w:hAnsi="Arial" w:cs="Arial"/>
          <w:color w:val="000000"/>
          <w:sz w:val="20"/>
        </w:rPr>
        <w:t xml:space="preserve">. history if </w:t>
      </w:r>
      <w:r>
        <w:rPr>
          <w:rFonts w:ascii="Arial" w:eastAsia="Arial" w:hAnsi="Arial" w:cs="Arial"/>
          <w:b/>
          <w:color w:val="000000"/>
          <w:sz w:val="20"/>
        </w:rPr>
        <w:t>elected</w:t>
      </w:r>
      <w:r>
        <w:rPr>
          <w:rFonts w:ascii="Arial" w:eastAsia="Arial" w:hAnsi="Arial" w:cs="Arial"/>
          <w:color w:val="000000"/>
          <w:sz w:val="20"/>
        </w:rPr>
        <w:t>.</w:t>
      </w:r>
    </w:p>
    <w:p w14:paraId="621CB4DD" w14:textId="77777777" w:rsidR="00FA4267" w:rsidRDefault="006700FD">
      <w:pPr>
        <w:pStyle w:val="Normal28"/>
        <w:spacing w:before="200" w:line="260" w:lineRule="atLeast"/>
        <w:jc w:val="both"/>
      </w:pPr>
      <w:r>
        <w:rPr>
          <w:rFonts w:ascii="Arial" w:eastAsia="Arial" w:hAnsi="Arial" w:cs="Arial"/>
          <w:b/>
          <w:color w:val="000000"/>
          <w:sz w:val="20"/>
        </w:rPr>
        <w:t>Verdict: False</w:t>
      </w:r>
    </w:p>
    <w:p w14:paraId="025371C8" w14:textId="77777777" w:rsidR="00FA4267" w:rsidRDefault="006700FD">
      <w:pPr>
        <w:pStyle w:val="Normal28"/>
        <w:spacing w:before="200" w:line="260" w:lineRule="atLeast"/>
        <w:jc w:val="both"/>
      </w:pPr>
      <w:r>
        <w:rPr>
          <w:rFonts w:ascii="Arial" w:eastAsia="Arial" w:hAnsi="Arial" w:cs="Arial"/>
          <w:color w:val="000000"/>
          <w:sz w:val="20"/>
        </w:rPr>
        <w:t xml:space="preserve">John C. Breckenridge is the youngest vice president in </w:t>
      </w:r>
      <w:r>
        <w:rPr>
          <w:rFonts w:ascii="Arial" w:eastAsia="Arial" w:hAnsi="Arial" w:cs="Arial"/>
          <w:b/>
          <w:color w:val="000000"/>
          <w:sz w:val="20"/>
        </w:rPr>
        <w:t>U.S</w:t>
      </w:r>
      <w:r>
        <w:rPr>
          <w:rFonts w:ascii="Arial" w:eastAsia="Arial" w:hAnsi="Arial" w:cs="Arial"/>
          <w:color w:val="000000"/>
          <w:sz w:val="20"/>
        </w:rPr>
        <w:t xml:space="preserve">. history at 35 years old. Shanahan, who is currently 38 years old, would be the second youngest if </w:t>
      </w:r>
      <w:r>
        <w:rPr>
          <w:rFonts w:ascii="Arial" w:eastAsia="Arial" w:hAnsi="Arial" w:cs="Arial"/>
          <w:b/>
          <w:color w:val="000000"/>
          <w:sz w:val="20"/>
        </w:rPr>
        <w:t>elected</w:t>
      </w:r>
      <w:r>
        <w:rPr>
          <w:rFonts w:ascii="Arial" w:eastAsia="Arial" w:hAnsi="Arial" w:cs="Arial"/>
          <w:color w:val="000000"/>
          <w:sz w:val="20"/>
        </w:rPr>
        <w:t>. A spokesperson for Kennedy Jr.'</w:t>
      </w:r>
      <w:r>
        <w:rPr>
          <w:rFonts w:ascii="Arial" w:eastAsia="Arial" w:hAnsi="Arial" w:cs="Arial"/>
          <w:b/>
          <w:color w:val="000000"/>
          <w:sz w:val="20"/>
        </w:rPr>
        <w:t>s</w:t>
      </w:r>
      <w:r>
        <w:rPr>
          <w:rFonts w:ascii="Arial" w:eastAsia="Arial" w:hAnsi="Arial" w:cs="Arial"/>
          <w:color w:val="000000"/>
          <w:sz w:val="20"/>
        </w:rPr>
        <w:t xml:space="preserve"> campaign said they were “mistaken” in making the claim.</w:t>
      </w:r>
    </w:p>
    <w:p w14:paraId="5640C3EC" w14:textId="77777777" w:rsidR="00FA4267" w:rsidRDefault="006700FD">
      <w:pPr>
        <w:pStyle w:val="Normal28"/>
        <w:spacing w:before="200" w:line="260" w:lineRule="atLeast"/>
        <w:jc w:val="both"/>
      </w:pPr>
      <w:r>
        <w:rPr>
          <w:rFonts w:ascii="Arial" w:eastAsia="Arial" w:hAnsi="Arial" w:cs="Arial"/>
          <w:b/>
          <w:color w:val="000000"/>
          <w:sz w:val="20"/>
        </w:rPr>
        <w:t>Fact Check:</w:t>
      </w:r>
    </w:p>
    <w:p w14:paraId="0DA90C68" w14:textId="77777777" w:rsidR="00FA4267" w:rsidRDefault="006700FD">
      <w:pPr>
        <w:pStyle w:val="Normal28"/>
        <w:spacing w:before="240" w:line="260" w:lineRule="atLeast"/>
        <w:jc w:val="both"/>
      </w:pPr>
      <w:r>
        <w:rPr>
          <w:rFonts w:ascii="Arial" w:eastAsia="Arial" w:hAnsi="Arial" w:cs="Arial"/>
          <w:color w:val="000000"/>
          <w:sz w:val="20"/>
        </w:rPr>
        <w:t xml:space="preserve">Shanahan said she is running alongside Kennedy Jr. in the 2024 presidential </w:t>
      </w:r>
      <w:r>
        <w:rPr>
          <w:rFonts w:ascii="Arial" w:eastAsia="Arial" w:hAnsi="Arial" w:cs="Arial"/>
          <w:b/>
          <w:color w:val="000000"/>
          <w:sz w:val="20"/>
        </w:rPr>
        <w:t>election</w:t>
      </w:r>
      <w:r>
        <w:rPr>
          <w:rFonts w:ascii="Arial" w:eastAsia="Arial" w:hAnsi="Arial" w:cs="Arial"/>
          <w:color w:val="000000"/>
          <w:sz w:val="20"/>
        </w:rPr>
        <w:t xml:space="preserve"> because she wants to “look out for young people,” according to a Mar. 26 interview she gave to </w:t>
      </w:r>
      <w:hyperlink r:id="rId1180" w:history="1">
        <w:r>
          <w:rPr>
            <w:rFonts w:ascii="Arial" w:eastAsia="Arial" w:hAnsi="Arial" w:cs="Arial"/>
            <w:color w:val="0077CC"/>
            <w:sz w:val="20"/>
            <w:u w:val="single"/>
            <w:shd w:val="clear" w:color="auto" w:fill="FFFFFF"/>
          </w:rPr>
          <w:t>Newsweek</w:t>
        </w:r>
      </w:hyperlink>
      <w:r>
        <w:rPr>
          <w:rFonts w:ascii="Arial" w:eastAsia="Arial" w:hAnsi="Arial" w:cs="Arial"/>
          <w:color w:val="000000"/>
          <w:sz w:val="20"/>
        </w:rPr>
        <w:t>.</w:t>
      </w:r>
    </w:p>
    <w:p w14:paraId="294DA9D4" w14:textId="77777777" w:rsidR="00FA4267" w:rsidRDefault="006700FD">
      <w:pPr>
        <w:pStyle w:val="Normal28"/>
        <w:spacing w:before="200" w:line="260" w:lineRule="atLeast"/>
        <w:jc w:val="both"/>
      </w:pPr>
      <w:r>
        <w:rPr>
          <w:rFonts w:ascii="Arial" w:eastAsia="Arial" w:hAnsi="Arial" w:cs="Arial"/>
          <w:color w:val="000000"/>
          <w:sz w:val="20"/>
        </w:rPr>
        <w:t>“People talk about my age. It'</w:t>
      </w:r>
      <w:r>
        <w:rPr>
          <w:rFonts w:ascii="Arial" w:eastAsia="Arial" w:hAnsi="Arial" w:cs="Arial"/>
          <w:b/>
          <w:color w:val="000000"/>
          <w:sz w:val="20"/>
        </w:rPr>
        <w:t>s</w:t>
      </w:r>
      <w:r>
        <w:rPr>
          <w:rFonts w:ascii="Arial" w:eastAsia="Arial" w:hAnsi="Arial" w:cs="Arial"/>
          <w:color w:val="000000"/>
          <w:sz w:val="20"/>
        </w:rPr>
        <w:t xml:space="preserve"> true. I will be the youngest vice president in American history,” Shanahan said during the Mar. 26 event where she was announced as Kennedy Jr.'</w:t>
      </w:r>
      <w:r>
        <w:rPr>
          <w:rFonts w:ascii="Arial" w:eastAsia="Arial" w:hAnsi="Arial" w:cs="Arial"/>
          <w:b/>
          <w:color w:val="000000"/>
          <w:sz w:val="20"/>
        </w:rPr>
        <w:t>s</w:t>
      </w:r>
      <w:r>
        <w:rPr>
          <w:rFonts w:ascii="Arial" w:eastAsia="Arial" w:hAnsi="Arial" w:cs="Arial"/>
          <w:color w:val="000000"/>
          <w:sz w:val="20"/>
        </w:rPr>
        <w:t xml:space="preserve"> 2024 running mate.</w:t>
      </w:r>
    </w:p>
    <w:p w14:paraId="2378FEC3" w14:textId="77777777" w:rsidR="00FA4267" w:rsidRDefault="006700FD">
      <w:pPr>
        <w:pStyle w:val="Normal28"/>
        <w:spacing w:before="200" w:line="260" w:lineRule="atLeast"/>
        <w:jc w:val="both"/>
      </w:pPr>
      <w:r>
        <w:rPr>
          <w:rFonts w:ascii="Arial" w:eastAsia="Arial" w:hAnsi="Arial" w:cs="Arial"/>
          <w:color w:val="000000"/>
          <w:sz w:val="20"/>
        </w:rPr>
        <w:t xml:space="preserve">The claim is false. The </w:t>
      </w:r>
      <w:hyperlink r:id="rId1181" w:history="1">
        <w:r>
          <w:rPr>
            <w:rFonts w:ascii="Arial" w:eastAsia="Arial" w:hAnsi="Arial" w:cs="Arial"/>
            <w:color w:val="0077CC"/>
            <w:sz w:val="20"/>
            <w:u w:val="single"/>
            <w:shd w:val="clear" w:color="auto" w:fill="FFFFFF"/>
          </w:rPr>
          <w:t>University of Virginia'</w:t>
        </w:r>
      </w:hyperlink>
      <w:hyperlink r:id="rId1182" w:history="1">
        <w:r>
          <w:rPr>
            <w:rFonts w:ascii="Arial" w:eastAsia="Arial" w:hAnsi="Arial" w:cs="Arial"/>
            <w:b/>
            <w:color w:val="0077CC"/>
            <w:sz w:val="20"/>
            <w:u w:val="single"/>
            <w:shd w:val="clear" w:color="auto" w:fill="FFFFFF"/>
          </w:rPr>
          <w:t>s</w:t>
        </w:r>
      </w:hyperlink>
      <w:hyperlink r:id="rId1183" w:history="1">
        <w:r>
          <w:rPr>
            <w:rFonts w:ascii="Arial" w:eastAsia="Arial" w:hAnsi="Arial" w:cs="Arial"/>
            <w:color w:val="0077CC"/>
            <w:sz w:val="20"/>
            <w:u w:val="single"/>
            <w:shd w:val="clear" w:color="auto" w:fill="FFFFFF"/>
          </w:rPr>
          <w:t xml:space="preserve"> Miller Center'</w:t>
        </w:r>
      </w:hyperlink>
      <w:hyperlink r:id="rId1184" w:history="1">
        <w:r>
          <w:rPr>
            <w:rFonts w:ascii="Arial" w:eastAsia="Arial" w:hAnsi="Arial" w:cs="Arial"/>
            <w:b/>
            <w:color w:val="0077CC"/>
            <w:sz w:val="20"/>
            <w:u w:val="single"/>
            <w:shd w:val="clear" w:color="auto" w:fill="FFFFFF"/>
          </w:rPr>
          <w:t>s</w:t>
        </w:r>
      </w:hyperlink>
      <w:hyperlink r:id="rId1185" w:history="1">
        <w:r>
          <w:rPr>
            <w:rFonts w:ascii="Arial" w:eastAsia="Arial" w:hAnsi="Arial" w:cs="Arial"/>
            <w:color w:val="0077CC"/>
            <w:sz w:val="20"/>
            <w:u w:val="single"/>
            <w:shd w:val="clear" w:color="auto" w:fill="FFFFFF"/>
          </w:rPr>
          <w:t xml:space="preserve"> website</w:t>
        </w:r>
      </w:hyperlink>
      <w:r>
        <w:rPr>
          <w:rFonts w:ascii="Arial" w:eastAsia="Arial" w:hAnsi="Arial" w:cs="Arial"/>
          <w:color w:val="000000"/>
          <w:sz w:val="20"/>
        </w:rPr>
        <w:t xml:space="preserve"> states Breckenridge “became the youngest vice president in United States history when he was </w:t>
      </w:r>
      <w:r>
        <w:rPr>
          <w:rFonts w:ascii="Arial" w:eastAsia="Arial" w:hAnsi="Arial" w:cs="Arial"/>
          <w:b/>
          <w:color w:val="000000"/>
          <w:sz w:val="20"/>
        </w:rPr>
        <w:t>elected</w:t>
      </w:r>
      <w:r>
        <w:rPr>
          <w:rFonts w:ascii="Arial" w:eastAsia="Arial" w:hAnsi="Arial" w:cs="Arial"/>
          <w:color w:val="000000"/>
          <w:sz w:val="20"/>
        </w:rPr>
        <w:t xml:space="preserve"> with President James Buchanan in the 1856 </w:t>
      </w:r>
      <w:r>
        <w:rPr>
          <w:rFonts w:ascii="Arial" w:eastAsia="Arial" w:hAnsi="Arial" w:cs="Arial"/>
          <w:b/>
          <w:color w:val="000000"/>
          <w:sz w:val="20"/>
        </w:rPr>
        <w:t>election</w:t>
      </w:r>
      <w:r>
        <w:rPr>
          <w:rFonts w:ascii="Arial" w:eastAsia="Arial" w:hAnsi="Arial" w:cs="Arial"/>
          <w:color w:val="000000"/>
          <w:sz w:val="20"/>
        </w:rPr>
        <w:t>.”</w:t>
      </w:r>
    </w:p>
    <w:p w14:paraId="73D24306" w14:textId="77777777" w:rsidR="00FA4267" w:rsidRDefault="006700FD">
      <w:pPr>
        <w:pStyle w:val="Normal28"/>
        <w:spacing w:before="240" w:line="260" w:lineRule="atLeast"/>
        <w:jc w:val="both"/>
      </w:pPr>
      <w:r>
        <w:rPr>
          <w:rFonts w:ascii="Arial" w:eastAsia="Arial" w:hAnsi="Arial" w:cs="Arial"/>
          <w:color w:val="000000"/>
          <w:sz w:val="20"/>
        </w:rPr>
        <w:t xml:space="preserve">The Miller Center notes Breckenridge was born in 1821. In addition, the </w:t>
      </w:r>
      <w:hyperlink r:id="rId1186" w:history="1">
        <w:r>
          <w:rPr>
            <w:rFonts w:ascii="Arial" w:eastAsia="Arial" w:hAnsi="Arial" w:cs="Arial"/>
            <w:color w:val="0077CC"/>
            <w:sz w:val="20"/>
            <w:u w:val="single"/>
            <w:shd w:val="clear" w:color="auto" w:fill="FFFFFF"/>
          </w:rPr>
          <w:t>American Battlefield Trust</w:t>
        </w:r>
      </w:hyperlink>
      <w:r>
        <w:rPr>
          <w:rFonts w:ascii="Arial" w:eastAsia="Arial" w:hAnsi="Arial" w:cs="Arial"/>
          <w:color w:val="000000"/>
          <w:sz w:val="20"/>
        </w:rPr>
        <w:t xml:space="preserve"> cites his birth year as 1821 and the year he began his term as vice president as 1856.</w:t>
      </w:r>
    </w:p>
    <w:p w14:paraId="64622242" w14:textId="77777777" w:rsidR="00FA4267" w:rsidRDefault="006700FD">
      <w:pPr>
        <w:pStyle w:val="Normal28"/>
        <w:spacing w:before="240" w:line="260" w:lineRule="atLeast"/>
        <w:jc w:val="both"/>
      </w:pPr>
      <w:r>
        <w:rPr>
          <w:rFonts w:ascii="Arial" w:eastAsia="Arial" w:hAnsi="Arial" w:cs="Arial"/>
          <w:color w:val="000000"/>
          <w:sz w:val="20"/>
        </w:rPr>
        <w:t xml:space="preserve">“He holds the record as the youngest Vice President ever </w:t>
      </w:r>
      <w:r>
        <w:rPr>
          <w:rFonts w:ascii="Arial" w:eastAsia="Arial" w:hAnsi="Arial" w:cs="Arial"/>
          <w:b/>
          <w:color w:val="000000"/>
          <w:sz w:val="20"/>
        </w:rPr>
        <w:t>elected</w:t>
      </w:r>
      <w:r>
        <w:rPr>
          <w:rFonts w:ascii="Arial" w:eastAsia="Arial" w:hAnsi="Arial" w:cs="Arial"/>
          <w:color w:val="000000"/>
          <w:sz w:val="20"/>
        </w:rPr>
        <w:t xml:space="preserve"> to office,” according to American Battlefield Trust.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double </w:t>
      </w:r>
      <w:r>
        <w:rPr>
          <w:rFonts w:ascii="Arial" w:eastAsia="Arial" w:hAnsi="Arial" w:cs="Arial"/>
          <w:b/>
          <w:color w:val="000000"/>
          <w:sz w:val="20"/>
        </w:rPr>
        <w:t>checked</w:t>
      </w:r>
      <w:r>
        <w:rPr>
          <w:rFonts w:ascii="Arial" w:eastAsia="Arial" w:hAnsi="Arial" w:cs="Arial"/>
          <w:color w:val="000000"/>
          <w:sz w:val="20"/>
        </w:rPr>
        <w:t xml:space="preserve"> the math on Breckenridge'</w:t>
      </w:r>
      <w:r>
        <w:rPr>
          <w:rFonts w:ascii="Arial" w:eastAsia="Arial" w:hAnsi="Arial" w:cs="Arial"/>
          <w:b/>
          <w:color w:val="000000"/>
          <w:sz w:val="20"/>
        </w:rPr>
        <w:t>s</w:t>
      </w:r>
      <w:r>
        <w:rPr>
          <w:rFonts w:ascii="Arial" w:eastAsia="Arial" w:hAnsi="Arial" w:cs="Arial"/>
          <w:color w:val="000000"/>
          <w:sz w:val="20"/>
        </w:rPr>
        <w:t xml:space="preserve"> age and subtracted 1856 from 1821, which totals 35 and makes Breckenridge the youngest vice president in </w:t>
      </w:r>
      <w:r>
        <w:rPr>
          <w:rFonts w:ascii="Arial" w:eastAsia="Arial" w:hAnsi="Arial" w:cs="Arial"/>
          <w:b/>
          <w:color w:val="000000"/>
          <w:sz w:val="20"/>
        </w:rPr>
        <w:t>U.S</w:t>
      </w:r>
      <w:r>
        <w:rPr>
          <w:rFonts w:ascii="Arial" w:eastAsia="Arial" w:hAnsi="Arial" w:cs="Arial"/>
          <w:color w:val="000000"/>
          <w:sz w:val="20"/>
        </w:rPr>
        <w:t xml:space="preserve">. history. </w:t>
      </w:r>
      <w:hyperlink r:id="rId1187" w:history="1">
        <w:r>
          <w:rPr>
            <w:rFonts w:ascii="Arial" w:eastAsia="Arial" w:hAnsi="Arial" w:cs="Arial"/>
            <w:b/>
            <w:color w:val="0077CC"/>
            <w:sz w:val="20"/>
            <w:u w:val="single"/>
            <w:shd w:val="clear" w:color="auto" w:fill="FFFFFF"/>
          </w:rPr>
          <w:t xml:space="preserve">(RELATED: </w:t>
        </w:r>
      </w:hyperlink>
      <w:hyperlink r:id="rId1188" w:history="1">
        <w:r>
          <w:rPr>
            <w:rFonts w:ascii="Arial" w:eastAsia="Arial" w:hAnsi="Arial" w:cs="Arial"/>
            <w:b/>
            <w:color w:val="0077CC"/>
            <w:sz w:val="20"/>
            <w:u w:val="single"/>
            <w:shd w:val="clear" w:color="auto" w:fill="FFFFFF"/>
          </w:rPr>
          <w:t>Fact Checking</w:t>
        </w:r>
      </w:hyperlink>
      <w:hyperlink r:id="rId1189" w:history="1">
        <w:r>
          <w:rPr>
            <w:rFonts w:ascii="Arial" w:eastAsia="Arial" w:hAnsi="Arial" w:cs="Arial"/>
            <w:b/>
            <w:color w:val="0077CC"/>
            <w:sz w:val="20"/>
            <w:u w:val="single"/>
            <w:shd w:val="clear" w:color="auto" w:fill="FFFFFF"/>
          </w:rPr>
          <w:t xml:space="preserve"> AOC'</w:t>
        </w:r>
      </w:hyperlink>
      <w:hyperlink r:id="rId1190" w:history="1">
        <w:r>
          <w:rPr>
            <w:rFonts w:ascii="Arial" w:eastAsia="Arial" w:hAnsi="Arial" w:cs="Arial"/>
            <w:b/>
            <w:color w:val="0077CC"/>
            <w:sz w:val="20"/>
            <w:u w:val="single"/>
            <w:shd w:val="clear" w:color="auto" w:fill="FFFFFF"/>
          </w:rPr>
          <w:t>s</w:t>
        </w:r>
      </w:hyperlink>
      <w:hyperlink r:id="rId1191" w:history="1">
        <w:r>
          <w:rPr>
            <w:rFonts w:ascii="Arial" w:eastAsia="Arial" w:hAnsi="Arial" w:cs="Arial"/>
            <w:b/>
            <w:color w:val="0077CC"/>
            <w:sz w:val="20"/>
            <w:u w:val="single"/>
            <w:shd w:val="clear" w:color="auto" w:fill="FFFFFF"/>
          </w:rPr>
          <w:t xml:space="preserve"> Claim That RICO Is Not A Crime)</w:t>
        </w:r>
      </w:hyperlink>
    </w:p>
    <w:p w14:paraId="23C9192B" w14:textId="77777777" w:rsidR="00FA4267" w:rsidRDefault="006700FD">
      <w:pPr>
        <w:pStyle w:val="Normal28"/>
        <w:spacing w:before="240" w:line="260" w:lineRule="atLeast"/>
        <w:jc w:val="both"/>
      </w:pPr>
      <w:r>
        <w:rPr>
          <w:rFonts w:ascii="Arial" w:eastAsia="Arial" w:hAnsi="Arial" w:cs="Arial"/>
          <w:color w:val="000000"/>
          <w:sz w:val="20"/>
        </w:rPr>
        <w:t xml:space="preserve">Politico </w:t>
      </w:r>
      <w:hyperlink r:id="rId1192" w:history="1">
        <w:r>
          <w:rPr>
            <w:rFonts w:ascii="Arial" w:eastAsia="Arial" w:hAnsi="Arial" w:cs="Arial"/>
            <w:color w:val="0077CC"/>
            <w:sz w:val="20"/>
            <w:u w:val="single"/>
            <w:shd w:val="clear" w:color="auto" w:fill="FFFFFF"/>
          </w:rPr>
          <w:t>reports</w:t>
        </w:r>
      </w:hyperlink>
      <w:r>
        <w:rPr>
          <w:rFonts w:ascii="Arial" w:eastAsia="Arial" w:hAnsi="Arial" w:cs="Arial"/>
          <w:color w:val="000000"/>
          <w:sz w:val="20"/>
        </w:rPr>
        <w:t xml:space="preserve"> that Shanahan is 38 years old. Shanahan'</w:t>
      </w:r>
      <w:r>
        <w:rPr>
          <w:rFonts w:ascii="Arial" w:eastAsia="Arial" w:hAnsi="Arial" w:cs="Arial"/>
          <w:b/>
          <w:color w:val="000000"/>
          <w:sz w:val="20"/>
        </w:rPr>
        <w:t>s</w:t>
      </w:r>
      <w:r>
        <w:rPr>
          <w:rFonts w:ascii="Arial" w:eastAsia="Arial" w:hAnsi="Arial" w:cs="Arial"/>
          <w:color w:val="000000"/>
          <w:sz w:val="20"/>
        </w:rPr>
        <w:t xml:space="preserve"> </w:t>
      </w:r>
      <w:hyperlink r:id="rId1193" w:history="1">
        <w:r>
          <w:rPr>
            <w:rFonts w:ascii="Arial" w:eastAsia="Arial" w:hAnsi="Arial" w:cs="Arial"/>
            <w:color w:val="0077CC"/>
            <w:sz w:val="20"/>
            <w:u w:val="single"/>
            <w:shd w:val="clear" w:color="auto" w:fill="FFFFFF"/>
          </w:rPr>
          <w:t>Wikipedia page</w:t>
        </w:r>
      </w:hyperlink>
      <w:r>
        <w:rPr>
          <w:rFonts w:ascii="Arial" w:eastAsia="Arial" w:hAnsi="Arial" w:cs="Arial"/>
          <w:color w:val="000000"/>
          <w:sz w:val="20"/>
        </w:rPr>
        <w:t xml:space="preserve"> also places her current age at 38 years old and lists her date of birth as Sept. 16, 1985, which means she will have turned 39 by the time of the 2024 presidential </w:t>
      </w:r>
      <w:r>
        <w:rPr>
          <w:rFonts w:ascii="Arial" w:eastAsia="Arial" w:hAnsi="Arial" w:cs="Arial"/>
          <w:b/>
          <w:color w:val="000000"/>
          <w:sz w:val="20"/>
        </w:rPr>
        <w:t>election</w:t>
      </w:r>
      <w:r>
        <w:rPr>
          <w:rFonts w:ascii="Arial" w:eastAsia="Arial" w:hAnsi="Arial" w:cs="Arial"/>
          <w:color w:val="000000"/>
          <w:sz w:val="20"/>
        </w:rPr>
        <w:t xml:space="preserve">, which will make her older than Breckenridge. Similarly, </w:t>
      </w:r>
      <w:hyperlink r:id="rId1194" w:history="1">
        <w:r>
          <w:rPr>
            <w:rFonts w:ascii="Arial" w:eastAsia="Arial" w:hAnsi="Arial" w:cs="Arial"/>
            <w:color w:val="0077CC"/>
            <w:sz w:val="20"/>
            <w:u w:val="single"/>
            <w:shd w:val="clear" w:color="auto" w:fill="FFFFFF"/>
          </w:rPr>
          <w:t>ABC News</w:t>
        </w:r>
      </w:hyperlink>
      <w:r>
        <w:rPr>
          <w:rFonts w:ascii="Arial" w:eastAsia="Arial" w:hAnsi="Arial" w:cs="Arial"/>
          <w:color w:val="000000"/>
          <w:sz w:val="20"/>
        </w:rPr>
        <w:t xml:space="preserve">, </w:t>
      </w:r>
      <w:hyperlink r:id="rId1195" w:history="1">
        <w:r>
          <w:rPr>
            <w:rFonts w:ascii="Arial" w:eastAsia="Arial" w:hAnsi="Arial" w:cs="Arial"/>
            <w:color w:val="0077CC"/>
            <w:sz w:val="20"/>
            <w:u w:val="single"/>
            <w:shd w:val="clear" w:color="auto" w:fill="FFFFFF"/>
          </w:rPr>
          <w:t>The Washington Post</w:t>
        </w:r>
      </w:hyperlink>
      <w:r>
        <w:rPr>
          <w:rFonts w:ascii="Arial" w:eastAsia="Arial" w:hAnsi="Arial" w:cs="Arial"/>
          <w:color w:val="000000"/>
          <w:sz w:val="20"/>
        </w:rPr>
        <w:t xml:space="preserve">, </w:t>
      </w:r>
      <w:hyperlink r:id="rId1196" w:history="1">
        <w:r>
          <w:rPr>
            <w:rFonts w:ascii="Arial" w:eastAsia="Arial" w:hAnsi="Arial" w:cs="Arial"/>
            <w:color w:val="0077CC"/>
            <w:sz w:val="20"/>
            <w:u w:val="single"/>
            <w:shd w:val="clear" w:color="auto" w:fill="FFFFFF"/>
          </w:rPr>
          <w:t>the New York Post</w:t>
        </w:r>
      </w:hyperlink>
      <w:r>
        <w:rPr>
          <w:rFonts w:ascii="Arial" w:eastAsia="Arial" w:hAnsi="Arial" w:cs="Arial"/>
          <w:color w:val="000000"/>
          <w:sz w:val="20"/>
        </w:rPr>
        <w:t xml:space="preserve">, and </w:t>
      </w:r>
      <w:hyperlink r:id="rId1197" w:history="1">
        <w:r>
          <w:rPr>
            <w:rFonts w:ascii="Arial" w:eastAsia="Arial" w:hAnsi="Arial" w:cs="Arial"/>
            <w:color w:val="0077CC"/>
            <w:sz w:val="20"/>
            <w:u w:val="single"/>
            <w:shd w:val="clear" w:color="auto" w:fill="FFFFFF"/>
          </w:rPr>
          <w:t>BBC News</w:t>
        </w:r>
      </w:hyperlink>
      <w:r>
        <w:rPr>
          <w:rFonts w:ascii="Arial" w:eastAsia="Arial" w:hAnsi="Arial" w:cs="Arial"/>
          <w:color w:val="000000"/>
          <w:sz w:val="20"/>
        </w:rPr>
        <w:t xml:space="preserve"> have all reported that the tech entrepreneur and attorney is currently 38 years old.</w:t>
      </w:r>
    </w:p>
    <w:p w14:paraId="74D73C44" w14:textId="77777777" w:rsidR="00FA4267" w:rsidRDefault="006700FD">
      <w:pPr>
        <w:pStyle w:val="Normal28"/>
        <w:spacing w:before="200" w:line="260" w:lineRule="atLeast"/>
        <w:jc w:val="both"/>
      </w:pPr>
      <w:r>
        <w:rPr>
          <w:rFonts w:ascii="Arial" w:eastAsia="Arial" w:hAnsi="Arial" w:cs="Arial"/>
          <w:color w:val="000000"/>
          <w:sz w:val="20"/>
        </w:rPr>
        <w:t>A spokesperson for Kennedy Jr.'</w:t>
      </w:r>
      <w:r>
        <w:rPr>
          <w:rFonts w:ascii="Arial" w:eastAsia="Arial" w:hAnsi="Arial" w:cs="Arial"/>
          <w:b/>
          <w:color w:val="000000"/>
          <w:sz w:val="20"/>
        </w:rPr>
        <w:t>s</w:t>
      </w:r>
      <w:r>
        <w:rPr>
          <w:rFonts w:ascii="Arial" w:eastAsia="Arial" w:hAnsi="Arial" w:cs="Arial"/>
          <w:color w:val="000000"/>
          <w:sz w:val="20"/>
        </w:rPr>
        <w:t xml:space="preserve"> 2024 presidential campaign said in an email to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that the campaign was “mistaken” when they made the claim.</w:t>
      </w:r>
    </w:p>
    <w:p w14:paraId="002FFF02" w14:textId="77777777" w:rsidR="00FA4267" w:rsidRDefault="006700FD">
      <w:pPr>
        <w:pStyle w:val="Normal28"/>
        <w:spacing w:before="200" w:line="260" w:lineRule="atLeast"/>
        <w:jc w:val="both"/>
      </w:pPr>
      <w:r>
        <w:rPr>
          <w:rFonts w:ascii="Arial" w:eastAsia="Arial" w:hAnsi="Arial" w:cs="Arial"/>
          <w:color w:val="000000"/>
          <w:sz w:val="20"/>
        </w:rPr>
        <w:t>“Sorry, yes we were mistaken. Nicole Shanahan will be the second youngest Vice President of all time. We stand corrected,” the spokesperson said.</w:t>
      </w:r>
    </w:p>
    <w:p w14:paraId="4C569E68" w14:textId="77777777" w:rsidR="00FA4267" w:rsidRDefault="006700FD">
      <w:pPr>
        <w:pStyle w:val="Normal28"/>
        <w:spacing w:before="200" w:line="260" w:lineRule="atLeast"/>
        <w:jc w:val="both"/>
      </w:pPr>
      <w:r>
        <w:rPr>
          <w:rFonts w:ascii="Arial" w:eastAsia="Arial" w:hAnsi="Arial" w:cs="Arial"/>
          <w:color w:val="000000"/>
          <w:sz w:val="20"/>
        </w:rPr>
        <w:t xml:space="preserve">The claim was previously debunked by </w:t>
      </w:r>
      <w:hyperlink r:id="rId1198"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and </w:t>
      </w:r>
      <w:hyperlink r:id="rId1199" w:history="1">
        <w:r>
          <w:rPr>
            <w:rFonts w:ascii="Arial" w:eastAsia="Arial" w:hAnsi="Arial" w:cs="Arial"/>
            <w:b/>
            <w:color w:val="0077CC"/>
            <w:sz w:val="20"/>
            <w:u w:val="single"/>
            <w:shd w:val="clear" w:color="auto" w:fill="FFFFFF"/>
          </w:rPr>
          <w:t>Fact Check</w:t>
        </w:r>
      </w:hyperlink>
      <w:hyperlink r:id="rId1200" w:history="1">
        <w:r>
          <w:rPr>
            <w:rFonts w:ascii="Arial" w:eastAsia="Arial" w:hAnsi="Arial" w:cs="Arial"/>
            <w:color w:val="0077CC"/>
            <w:sz w:val="20"/>
            <w:u w:val="single"/>
            <w:shd w:val="clear" w:color="auto" w:fill="FFFFFF"/>
          </w:rPr>
          <w:t>.org</w:t>
        </w:r>
      </w:hyperlink>
      <w:r>
        <w:rPr>
          <w:rFonts w:ascii="Arial" w:eastAsia="Arial" w:hAnsi="Arial" w:cs="Arial"/>
          <w:color w:val="000000"/>
          <w:sz w:val="20"/>
        </w:rPr>
        <w:t xml:space="preserve">, who both labeled it false, citing Breckenridge as the youngest vice president in </w:t>
      </w:r>
      <w:r>
        <w:rPr>
          <w:rFonts w:ascii="Arial" w:eastAsia="Arial" w:hAnsi="Arial" w:cs="Arial"/>
          <w:b/>
          <w:color w:val="000000"/>
          <w:sz w:val="20"/>
        </w:rPr>
        <w:t>U.S</w:t>
      </w:r>
      <w:r>
        <w:rPr>
          <w:rFonts w:ascii="Arial" w:eastAsia="Arial" w:hAnsi="Arial" w:cs="Arial"/>
          <w:color w:val="000000"/>
          <w:sz w:val="20"/>
        </w:rPr>
        <w:t>. history.</w:t>
      </w:r>
    </w:p>
    <w:p w14:paraId="3207DBD8" w14:textId="77777777" w:rsidR="00FA4267" w:rsidRDefault="006700FD">
      <w:pPr>
        <w:pStyle w:val="Normal28"/>
        <w:keepNext/>
        <w:spacing w:before="240" w:line="340" w:lineRule="atLeast"/>
      </w:pPr>
      <w:r>
        <w:br/>
      </w:r>
      <w:r>
        <w:rPr>
          <w:rFonts w:ascii="Arial" w:eastAsia="Arial" w:hAnsi="Arial" w:cs="Arial"/>
          <w:b/>
          <w:color w:val="000000"/>
          <w:sz w:val="28"/>
        </w:rPr>
        <w:t>Graphic</w:t>
      </w:r>
    </w:p>
    <w:p w14:paraId="7289AA15" w14:textId="639B5A6F" w:rsidR="00FA4267" w:rsidRDefault="006700FD">
      <w:pPr>
        <w:pStyle w:val="Normal28"/>
        <w:spacing w:line="60" w:lineRule="exact"/>
      </w:pPr>
      <w:r>
        <w:rPr>
          <w:noProof/>
        </w:rPr>
        <mc:AlternateContent>
          <mc:Choice Requires="wps">
            <w:drawing>
              <wp:anchor distT="0" distB="0" distL="114300" distR="114300" simplePos="0" relativeHeight="251753472" behindDoc="0" locked="0" layoutInCell="1" allowOverlap="1" wp14:anchorId="58D5C4B1" wp14:editId="03295480">
                <wp:simplePos x="0" y="0"/>
                <wp:positionH relativeFrom="column">
                  <wp:posOffset>0</wp:posOffset>
                </wp:positionH>
                <wp:positionV relativeFrom="paragraph">
                  <wp:posOffset>25400</wp:posOffset>
                </wp:positionV>
                <wp:extent cx="6502400" cy="0"/>
                <wp:effectExtent l="15875" t="19685" r="15875" b="18415"/>
                <wp:wrapTopAndBottom/>
                <wp:docPr id="91063823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BF4A4" id="Line 12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64EE5CF" w14:textId="77777777" w:rsidR="00FA4267" w:rsidRDefault="006700FD">
      <w:pPr>
        <w:pStyle w:val="Normal28"/>
        <w:spacing w:before="120" w:line="260" w:lineRule="atLeast"/>
      </w:pPr>
      <w:r>
        <w:rPr>
          <w:rFonts w:ascii="Arial" w:eastAsia="Arial" w:hAnsi="Arial" w:cs="Arial"/>
          <w:color w:val="000000"/>
          <w:sz w:val="20"/>
        </w:rPr>
        <w:t xml:space="preserve"> </w:t>
      </w:r>
    </w:p>
    <w:p w14:paraId="3BD30B8B" w14:textId="77777777" w:rsidR="00FA4267" w:rsidRDefault="006700FD">
      <w:pPr>
        <w:pStyle w:val="Normal28"/>
        <w:spacing w:before="200" w:line="260" w:lineRule="atLeast"/>
        <w:jc w:val="both"/>
      </w:pPr>
      <w:r>
        <w:rPr>
          <w:rFonts w:ascii="Arial" w:eastAsia="Arial" w:hAnsi="Arial" w:cs="Arial"/>
          <w:color w:val="000000"/>
          <w:sz w:val="20"/>
        </w:rPr>
        <w:t>OAKLAND, CA - MARCH 26: Independent vice presidential candidate Nicole Shanahan speaks during a campaign event to announce Independent presidential candidate Robert F. Kennedy Jr. pick for a running mate on March 26, 2024 in Oakland, California. (Photo by Thos Robinson/Getty Images for The Democratic National Committee)</w:t>
      </w:r>
    </w:p>
    <w:p w14:paraId="2A6EA911" w14:textId="77777777" w:rsidR="00FA4267" w:rsidRDefault="006700FD">
      <w:pPr>
        <w:pStyle w:val="Normal28"/>
        <w:keepNext/>
        <w:spacing w:before="240" w:line="340" w:lineRule="atLeast"/>
      </w:pPr>
      <w:bookmarkStart w:id="84" w:name="Classification_26"/>
      <w:bookmarkEnd w:id="84"/>
      <w:r>
        <w:rPr>
          <w:rFonts w:ascii="Arial" w:eastAsia="Arial" w:hAnsi="Arial" w:cs="Arial"/>
          <w:b/>
          <w:color w:val="000000"/>
          <w:sz w:val="28"/>
        </w:rPr>
        <w:t>Classification</w:t>
      </w:r>
    </w:p>
    <w:p w14:paraId="7258B548" w14:textId="528F5B76" w:rsidR="00FA4267" w:rsidRDefault="006700FD">
      <w:pPr>
        <w:pStyle w:val="Normal28"/>
        <w:spacing w:line="60" w:lineRule="exact"/>
      </w:pPr>
      <w:r>
        <w:rPr>
          <w:noProof/>
        </w:rPr>
        <mc:AlternateContent>
          <mc:Choice Requires="wps">
            <w:drawing>
              <wp:anchor distT="0" distB="0" distL="114300" distR="114300" simplePos="0" relativeHeight="251754496" behindDoc="0" locked="0" layoutInCell="1" allowOverlap="1" wp14:anchorId="1BE79F02" wp14:editId="74894E57">
                <wp:simplePos x="0" y="0"/>
                <wp:positionH relativeFrom="column">
                  <wp:posOffset>0</wp:posOffset>
                </wp:positionH>
                <wp:positionV relativeFrom="paragraph">
                  <wp:posOffset>25400</wp:posOffset>
                </wp:positionV>
                <wp:extent cx="6502400" cy="0"/>
                <wp:effectExtent l="15875" t="19685" r="15875" b="18415"/>
                <wp:wrapTopAndBottom/>
                <wp:docPr id="1318984761"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016F5" id="Line 12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02F8FA1" w14:textId="77777777" w:rsidR="00FA4267" w:rsidRDefault="00FA4267">
      <w:pPr>
        <w:pStyle w:val="Normal28"/>
        <w:spacing w:line="120" w:lineRule="exact"/>
      </w:pPr>
    </w:p>
    <w:p w14:paraId="4BA5F2B9" w14:textId="77777777" w:rsidR="00FA4267" w:rsidRDefault="006700FD">
      <w:pPr>
        <w:pStyle w:val="Normal2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85D77E0" w14:textId="77777777" w:rsidR="00FA4267" w:rsidRDefault="006700FD">
      <w:pPr>
        <w:pStyle w:val="Normal2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4CCAFF4" w14:textId="77777777" w:rsidR="00FA4267" w:rsidRDefault="006700FD">
      <w:pPr>
        <w:pStyle w:val="Normal2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FACT CHECKING</w:t>
      </w:r>
      <w:r>
        <w:rPr>
          <w:rFonts w:ascii="Arial" w:eastAsia="Arial" w:hAnsi="Arial" w:cs="Arial"/>
          <w:color w:val="000000"/>
          <w:sz w:val="20"/>
        </w:rPr>
        <w:t xml:space="preserve"> (90%); HISTORY (90%); US PRESIDENTS (90%); </w:t>
      </w:r>
      <w:r>
        <w:rPr>
          <w:rFonts w:ascii="Arial" w:eastAsia="Arial" w:hAnsi="Arial" w:cs="Arial"/>
          <w:b/>
          <w:color w:val="000000"/>
          <w:sz w:val="20"/>
        </w:rPr>
        <w:t>ELECTIONS</w:t>
      </w:r>
      <w:r>
        <w:rPr>
          <w:rFonts w:ascii="Arial" w:eastAsia="Arial" w:hAnsi="Arial" w:cs="Arial"/>
          <w:color w:val="000000"/>
          <w:sz w:val="20"/>
        </w:rPr>
        <w:t xml:space="preserve"> (89%); HEADS OF GOVERNMENT </w:t>
      </w:r>
      <w:r>
        <w:rPr>
          <w:rFonts w:ascii="Arial" w:eastAsia="Arial" w:hAnsi="Arial" w:cs="Arial"/>
          <w:b/>
          <w:color w:val="000000"/>
          <w:sz w:val="20"/>
        </w:rPr>
        <w:t>ELECTIONS</w:t>
      </w:r>
      <w:r>
        <w:rPr>
          <w:rFonts w:ascii="Arial" w:eastAsia="Arial" w:hAnsi="Arial" w:cs="Arial"/>
          <w:color w:val="000000"/>
          <w:sz w:val="20"/>
        </w:rPr>
        <w:t xml:space="preserve"> (89%); US PRESIDENTIAL CANDIDATES 2024 (89%); </w:t>
      </w:r>
      <w:r>
        <w:rPr>
          <w:rFonts w:ascii="Arial" w:eastAsia="Arial" w:hAnsi="Arial" w:cs="Arial"/>
          <w:b/>
          <w:color w:val="000000"/>
          <w:sz w:val="20"/>
        </w:rPr>
        <w:t>ELECTIONS</w:t>
      </w:r>
      <w:r>
        <w:rPr>
          <w:rFonts w:ascii="Arial" w:eastAsia="Arial" w:hAnsi="Arial" w:cs="Arial"/>
          <w:color w:val="000000"/>
          <w:sz w:val="20"/>
        </w:rPr>
        <w:t xml:space="preserve"> &amp; POLITICS (79%); POLITICS (79%); ENTREPRENEURSHIP (78%); INTERVIEWS (78%); LAWYERS (74%); nicole-shanahan (%); robert-f-kennedy-jr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checkyourfact-featured (%); dcexclusives-origreporting (%); newsletter-none (%)</w:t>
      </w:r>
    </w:p>
    <w:p w14:paraId="6B870CD6" w14:textId="77777777" w:rsidR="00FA4267" w:rsidRDefault="006700FD">
      <w:pPr>
        <w:pStyle w:val="Normal28"/>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GRAHAM HOLDINGS CO (51%)</w:t>
      </w:r>
    </w:p>
    <w:p w14:paraId="37046ED8" w14:textId="77777777" w:rsidR="00FA4267" w:rsidRDefault="006700FD">
      <w:pPr>
        <w:pStyle w:val="Normal28"/>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DEMOCRATIC NATIONAL COMMITTEE (59%); UNIVERSITY OF VIRGINIA (55%)</w:t>
      </w:r>
    </w:p>
    <w:p w14:paraId="401D2D1C" w14:textId="77777777" w:rsidR="00FA4267" w:rsidRDefault="006700FD">
      <w:pPr>
        <w:pStyle w:val="Normal28"/>
        <w:spacing w:before="240" w:line="260" w:lineRule="atLeast"/>
      </w:pPr>
      <w:r>
        <w:br/>
      </w:r>
      <w:r>
        <w:rPr>
          <w:rFonts w:ascii="Arial" w:eastAsia="Arial" w:hAnsi="Arial" w:cs="Arial"/>
          <w:b/>
          <w:color w:val="000000"/>
          <w:sz w:val="20"/>
        </w:rPr>
        <w:t>Ticker:</w:t>
      </w:r>
      <w:r>
        <w:rPr>
          <w:rFonts w:ascii="Arial" w:eastAsia="Arial" w:hAnsi="Arial" w:cs="Arial"/>
          <w:color w:val="000000"/>
          <w:sz w:val="20"/>
        </w:rPr>
        <w:t> GHC (NYSE) (51%)</w:t>
      </w:r>
    </w:p>
    <w:p w14:paraId="3A586071" w14:textId="77777777" w:rsidR="00FA4267" w:rsidRDefault="006700FD">
      <w:pPr>
        <w:pStyle w:val="Normal2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(51%); LAWYERS (74%)</w:t>
      </w:r>
    </w:p>
    <w:p w14:paraId="6B789DA6" w14:textId="77777777" w:rsidR="00FA4267" w:rsidRDefault="006700FD">
      <w:pPr>
        <w:pStyle w:val="Normal2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(94%)</w:t>
      </w:r>
    </w:p>
    <w:p w14:paraId="0D44D7E7" w14:textId="77777777" w:rsidR="00FA4267" w:rsidRDefault="006700FD">
      <w:pPr>
        <w:pStyle w:val="Normal2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2, 2024</w:t>
      </w:r>
    </w:p>
    <w:p w14:paraId="251B704B" w14:textId="77777777" w:rsidR="00FA4267" w:rsidRDefault="00FA4267">
      <w:pPr>
        <w:pStyle w:val="Normal28"/>
      </w:pPr>
    </w:p>
    <w:p w14:paraId="28AFA9A4" w14:textId="02F143F9" w:rsidR="00FA4267" w:rsidRDefault="006700FD">
      <w:pPr>
        <w:pStyle w:val="Normal2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55520" behindDoc="0" locked="0" layoutInCell="1" allowOverlap="1" wp14:anchorId="1FCBC800" wp14:editId="1CEB1E2C">
                <wp:simplePos x="0" y="0"/>
                <wp:positionH relativeFrom="column">
                  <wp:posOffset>0</wp:posOffset>
                </wp:positionH>
                <wp:positionV relativeFrom="paragraph">
                  <wp:posOffset>127000</wp:posOffset>
                </wp:positionV>
                <wp:extent cx="6502400" cy="0"/>
                <wp:effectExtent l="6350" t="12700" r="15875" b="6350"/>
                <wp:wrapNone/>
                <wp:docPr id="88110364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4A5C3" id="Line 129"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60BBB7C" w14:textId="77777777" w:rsidR="00FA4267" w:rsidRDefault="00FA4267">
      <w:pPr>
        <w:pStyle w:val="Normal29"/>
        <w:sectPr w:rsidR="00FA4267">
          <w:headerReference w:type="even" r:id="rId1201"/>
          <w:headerReference w:type="default" r:id="rId1202"/>
          <w:footerReference w:type="even" r:id="rId1203"/>
          <w:footerReference w:type="default" r:id="rId1204"/>
          <w:headerReference w:type="first" r:id="rId1205"/>
          <w:footerReference w:type="first" r:id="rId1206"/>
          <w:pgSz w:w="12240" w:h="15840"/>
          <w:pgMar w:top="840" w:right="1000" w:bottom="840" w:left="1000" w:header="400" w:footer="400" w:gutter="0"/>
          <w:cols w:space="720"/>
          <w:titlePg/>
        </w:sectPr>
      </w:pPr>
    </w:p>
    <w:p w14:paraId="3B248C1E" w14:textId="77777777" w:rsidR="00FA4267" w:rsidRDefault="00FA4267">
      <w:pPr>
        <w:pStyle w:val="Normal29"/>
      </w:pPr>
    </w:p>
    <w:p w14:paraId="04202F59" w14:textId="6C691ECC" w:rsidR="00FA4267" w:rsidRDefault="006700FD">
      <w:pPr>
        <w:pStyle w:val="Normal29"/>
      </w:pPr>
      <w:r>
        <w:rPr>
          <w:noProof/>
        </w:rPr>
        <w:drawing>
          <wp:inline distT="0" distB="0" distL="0" distR="0" wp14:anchorId="67C46B49" wp14:editId="00E1AAFB">
            <wp:extent cx="1879600" cy="381000"/>
            <wp:effectExtent l="0" t="0" r="0" b="0"/>
            <wp:docPr id="35" name="Picture 9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1C511A4" w14:textId="35FD3BF9" w:rsidR="00FA4267" w:rsidRDefault="006700FD" w:rsidP="002E277C">
      <w:pPr>
        <w:pStyle w:val="Heading127"/>
        <w:keepNext w:val="0"/>
        <w:numPr>
          <w:ilvl w:val="0"/>
          <w:numId w:val="140"/>
        </w:numPr>
        <w:spacing w:after="200" w:line="340" w:lineRule="atLeast"/>
        <w:jc w:val="center"/>
      </w:pPr>
      <w:hyperlink r:id="rId1207" w:history="1">
        <w:r>
          <w:rPr>
            <w:rFonts w:eastAsia="Arial"/>
            <w:color w:val="0077CC"/>
            <w:sz w:val="28"/>
            <w:u w:val="single"/>
            <w:shd w:val="clear" w:color="auto" w:fill="FFFFFF"/>
          </w:rPr>
          <w:t>Fact Check</w:t>
        </w:r>
      </w:hyperlink>
      <w:hyperlink r:id="rId1208" w:history="1">
        <w:r>
          <w:rPr>
            <w:rFonts w:eastAsia="Arial"/>
            <w:color w:val="0077CC"/>
            <w:sz w:val="28"/>
            <w:u w:val="single"/>
            <w:shd w:val="clear" w:color="auto" w:fill="FFFFFF"/>
          </w:rPr>
          <w:t xml:space="preserve">: Did Donald Trump Call Republicans 'Dumbest Voters' in </w:t>
        </w:r>
      </w:hyperlink>
      <w:hyperlink r:id="rId1209" w:history="1">
        <w:r>
          <w:rPr>
            <w:rFonts w:eastAsia="Arial"/>
            <w:color w:val="0077CC"/>
            <w:sz w:val="28"/>
            <w:u w:val="single"/>
            <w:shd w:val="clear" w:color="auto" w:fill="FFFFFF"/>
          </w:rPr>
          <w:t>U.S</w:t>
        </w:r>
      </w:hyperlink>
      <w:hyperlink r:id="rId1210" w:history="1">
        <w:r>
          <w:rPr>
            <w:rFonts w:eastAsia="Arial"/>
            <w:color w:val="0077CC"/>
            <w:sz w:val="28"/>
            <w:u w:val="single"/>
            <w:shd w:val="clear" w:color="auto" w:fill="FFFFFF"/>
          </w:rPr>
          <w:t>.?</w:t>
        </w:r>
      </w:hyperlink>
    </w:p>
    <w:p w14:paraId="6042B624" w14:textId="77777777" w:rsidR="00FA4267" w:rsidRDefault="006700FD">
      <w:pPr>
        <w:pStyle w:val="Normal29"/>
        <w:spacing w:before="120" w:line="260" w:lineRule="atLeast"/>
        <w:jc w:val="center"/>
      </w:pPr>
      <w:r>
        <w:rPr>
          <w:rFonts w:ascii="Arial" w:eastAsia="Arial" w:hAnsi="Arial" w:cs="Arial"/>
          <w:color w:val="000000"/>
          <w:sz w:val="20"/>
        </w:rPr>
        <w:t>Newsweek.com</w:t>
      </w:r>
    </w:p>
    <w:p w14:paraId="7A525CB0" w14:textId="77777777" w:rsidR="00FA4267" w:rsidRDefault="006700FD">
      <w:pPr>
        <w:pStyle w:val="Normal29"/>
        <w:spacing w:before="120" w:line="260" w:lineRule="atLeast"/>
        <w:jc w:val="center"/>
      </w:pPr>
      <w:r>
        <w:rPr>
          <w:rFonts w:ascii="Arial" w:eastAsia="Arial" w:hAnsi="Arial" w:cs="Arial"/>
          <w:color w:val="000000"/>
          <w:sz w:val="20"/>
        </w:rPr>
        <w:t>September 1, 2023 Friday 1:55 PM EST</w:t>
      </w:r>
    </w:p>
    <w:p w14:paraId="44BAD56E" w14:textId="77777777" w:rsidR="00FA4267" w:rsidRDefault="00FA4267">
      <w:pPr>
        <w:pStyle w:val="Normal29"/>
        <w:spacing w:line="240" w:lineRule="atLeast"/>
        <w:jc w:val="both"/>
      </w:pPr>
      <w:bookmarkStart w:id="85" w:name="Bookmark_29"/>
      <w:bookmarkEnd w:id="85"/>
    </w:p>
    <w:p w14:paraId="4E9AC2CA" w14:textId="77777777" w:rsidR="00FA4267" w:rsidRDefault="006700FD">
      <w:pPr>
        <w:pStyle w:val="Normal29"/>
        <w:spacing w:before="120" w:line="220" w:lineRule="atLeast"/>
      </w:pPr>
      <w:r>
        <w:br/>
      </w:r>
      <w:r>
        <w:rPr>
          <w:rFonts w:ascii="Arial" w:eastAsia="Arial" w:hAnsi="Arial" w:cs="Arial"/>
          <w:color w:val="000000"/>
          <w:sz w:val="16"/>
        </w:rPr>
        <w:t>Copyright © 2023 Newsweek Inc. All Rights Reserved</w:t>
      </w:r>
    </w:p>
    <w:p w14:paraId="222F9374" w14:textId="2345E01E" w:rsidR="00FA4267" w:rsidRDefault="006700FD">
      <w:pPr>
        <w:pStyle w:val="Normal29"/>
        <w:spacing w:before="120" w:line="220" w:lineRule="atLeast"/>
      </w:pPr>
      <w:r>
        <w:br/>
      </w:r>
      <w:r>
        <w:rPr>
          <w:noProof/>
        </w:rPr>
        <w:drawing>
          <wp:inline distT="0" distB="0" distL="0" distR="0" wp14:anchorId="7554ADB4" wp14:editId="2AFC11DC">
            <wp:extent cx="2114550" cy="546100"/>
            <wp:effectExtent l="0" t="0" r="0" b="0"/>
            <wp:docPr id="3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16389B57" w14:textId="77777777" w:rsidR="00FA4267" w:rsidRDefault="006700FD">
      <w:pPr>
        <w:pStyle w:val="Normal29"/>
        <w:spacing w:before="120" w:line="260" w:lineRule="atLeast"/>
      </w:pPr>
      <w:r>
        <w:rPr>
          <w:rFonts w:ascii="Arial" w:eastAsia="Arial" w:hAnsi="Arial" w:cs="Arial"/>
          <w:b/>
          <w:color w:val="000000"/>
          <w:sz w:val="20"/>
        </w:rPr>
        <w:t>Length:</w:t>
      </w:r>
      <w:r>
        <w:rPr>
          <w:rFonts w:ascii="Arial" w:eastAsia="Arial" w:hAnsi="Arial" w:cs="Arial"/>
          <w:color w:val="000000"/>
          <w:sz w:val="20"/>
        </w:rPr>
        <w:t> 458 words</w:t>
      </w:r>
    </w:p>
    <w:p w14:paraId="14AC160D" w14:textId="77777777" w:rsidR="00FA4267" w:rsidRDefault="006700FD">
      <w:pPr>
        <w:pStyle w:val="Normal29"/>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28D6A21A" w14:textId="77777777" w:rsidR="00FA4267" w:rsidRDefault="006700FD">
      <w:pPr>
        <w:pStyle w:val="Normal29"/>
        <w:spacing w:line="260" w:lineRule="atLeast"/>
      </w:pPr>
      <w:r>
        <w:rPr>
          <w:rFonts w:ascii="Arial" w:eastAsia="Arial" w:hAnsi="Arial" w:cs="Arial"/>
          <w:b/>
          <w:color w:val="000000"/>
          <w:sz w:val="20"/>
        </w:rPr>
        <w:t>Highlight:</w:t>
      </w:r>
      <w:r>
        <w:rPr>
          <w:rFonts w:ascii="Arial" w:eastAsia="Arial" w:hAnsi="Arial" w:cs="Arial"/>
          <w:color w:val="000000"/>
          <w:sz w:val="20"/>
        </w:rPr>
        <w:t> Donald Trump was alleged to have called Republican voters the "dumbest" in a 1998 interview.</w:t>
      </w:r>
    </w:p>
    <w:p w14:paraId="4D158DD2" w14:textId="77777777" w:rsidR="00FA4267" w:rsidRDefault="006700FD">
      <w:pPr>
        <w:pStyle w:val="Normal29"/>
        <w:keepNext/>
        <w:spacing w:before="240" w:line="340" w:lineRule="atLeast"/>
      </w:pPr>
      <w:bookmarkStart w:id="86" w:name="Body_27"/>
      <w:bookmarkEnd w:id="86"/>
      <w:r>
        <w:rPr>
          <w:rFonts w:ascii="Arial" w:eastAsia="Arial" w:hAnsi="Arial" w:cs="Arial"/>
          <w:b/>
          <w:color w:val="000000"/>
          <w:sz w:val="28"/>
        </w:rPr>
        <w:t>Body</w:t>
      </w:r>
    </w:p>
    <w:p w14:paraId="4EEE8AFA" w14:textId="6C9B898A" w:rsidR="00FA4267" w:rsidRDefault="006700FD">
      <w:pPr>
        <w:pStyle w:val="Normal29"/>
        <w:spacing w:line="60" w:lineRule="exact"/>
      </w:pPr>
      <w:r>
        <w:rPr>
          <w:noProof/>
        </w:rPr>
        <mc:AlternateContent>
          <mc:Choice Requires="wps">
            <w:drawing>
              <wp:anchor distT="0" distB="0" distL="114300" distR="114300" simplePos="0" relativeHeight="251756544" behindDoc="0" locked="0" layoutInCell="1" allowOverlap="1" wp14:anchorId="4C98B898" wp14:editId="6031ABE0">
                <wp:simplePos x="0" y="0"/>
                <wp:positionH relativeFrom="column">
                  <wp:posOffset>0</wp:posOffset>
                </wp:positionH>
                <wp:positionV relativeFrom="paragraph">
                  <wp:posOffset>25400</wp:posOffset>
                </wp:positionV>
                <wp:extent cx="6502400" cy="0"/>
                <wp:effectExtent l="15875" t="19685" r="15875" b="18415"/>
                <wp:wrapTopAndBottom/>
                <wp:docPr id="965564646"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4ADE8" id="Line 13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05682EC" w14:textId="77777777" w:rsidR="00FA4267" w:rsidRDefault="00FA4267">
      <w:pPr>
        <w:pStyle w:val="Normal29"/>
      </w:pPr>
    </w:p>
    <w:p w14:paraId="01E95302" w14:textId="77777777" w:rsidR="00FA4267" w:rsidRDefault="006700FD">
      <w:pPr>
        <w:pStyle w:val="Normal29"/>
        <w:spacing w:before="200" w:line="260" w:lineRule="atLeast"/>
        <w:jc w:val="both"/>
      </w:pPr>
      <w:r>
        <w:rPr>
          <w:rFonts w:ascii="Arial" w:eastAsia="Arial" w:hAnsi="Arial" w:cs="Arial"/>
          <w:color w:val="000000"/>
          <w:sz w:val="20"/>
        </w:rPr>
        <w:t>Donald Trump'</w:t>
      </w:r>
      <w:r>
        <w:rPr>
          <w:rFonts w:ascii="Arial" w:eastAsia="Arial" w:hAnsi="Arial" w:cs="Arial"/>
          <w:b/>
          <w:color w:val="000000"/>
          <w:sz w:val="20"/>
        </w:rPr>
        <w:t>s</w:t>
      </w:r>
      <w:r>
        <w:rPr>
          <w:rFonts w:ascii="Arial" w:eastAsia="Arial" w:hAnsi="Arial" w:cs="Arial"/>
          <w:color w:val="000000"/>
          <w:sz w:val="20"/>
        </w:rPr>
        <w:t xml:space="preserve"> hold on the GOP nomination for president in 2024 remains strong, despite some recent news that other candidates might finally be getting a look in.</w:t>
      </w:r>
    </w:p>
    <w:p w14:paraId="6F221AD6" w14:textId="77777777" w:rsidR="00FA4267" w:rsidRDefault="006700FD">
      <w:pPr>
        <w:pStyle w:val="Normal29"/>
        <w:spacing w:before="240" w:line="260" w:lineRule="atLeast"/>
        <w:jc w:val="both"/>
      </w:pPr>
      <w:r>
        <w:rPr>
          <w:rFonts w:ascii="Arial" w:eastAsia="Arial" w:hAnsi="Arial" w:cs="Arial"/>
          <w:color w:val="000000"/>
          <w:sz w:val="20"/>
        </w:rPr>
        <w:t xml:space="preserve">While the former president has commanded the contest throughout the year, one poll this week put Florida Governor </w:t>
      </w:r>
      <w:hyperlink r:id="rId1211" w:history="1">
        <w:r>
          <w:rPr>
            <w:rFonts w:ascii="Arial" w:eastAsia="Arial" w:hAnsi="Arial" w:cs="Arial"/>
            <w:color w:val="0077CC"/>
            <w:sz w:val="20"/>
            <w:u w:val="single"/>
            <w:shd w:val="clear" w:color="auto" w:fill="FFFFFF"/>
          </w:rPr>
          <w:t>Ron DeSantis</w:t>
        </w:r>
      </w:hyperlink>
      <w:r>
        <w:rPr>
          <w:rFonts w:ascii="Arial" w:eastAsia="Arial" w:hAnsi="Arial" w:cs="Arial"/>
          <w:color w:val="000000"/>
          <w:sz w:val="20"/>
        </w:rPr>
        <w:t xml:space="preserve"> ahead among a group of younger Republican voters.</w:t>
      </w:r>
    </w:p>
    <w:p w14:paraId="0A6C7CE8" w14:textId="77777777" w:rsidR="00FA4267" w:rsidRDefault="006700FD">
      <w:pPr>
        <w:pStyle w:val="Normal29"/>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attitude toward his voter base was also questioned in one social media post that claimed he'd denigrated the intellect of GOP voters.</w:t>
      </w:r>
    </w:p>
    <w:p w14:paraId="7F008FBE" w14:textId="77777777" w:rsidR="00FA4267" w:rsidRDefault="006700FD">
      <w:pPr>
        <w:pStyle w:val="Normal29"/>
        <w:spacing w:before="200" w:line="260" w:lineRule="atLeast"/>
        <w:jc w:val="both"/>
      </w:pPr>
      <w:r>
        <w:rPr>
          <w:rFonts w:ascii="Arial" w:eastAsia="Arial" w:hAnsi="Arial" w:cs="Arial"/>
          <w:color w:val="000000"/>
          <w:sz w:val="20"/>
        </w:rPr>
        <w:t>The Claim</w:t>
      </w:r>
    </w:p>
    <w:p w14:paraId="53976675" w14:textId="77777777" w:rsidR="00FA4267" w:rsidRDefault="006700FD">
      <w:pPr>
        <w:pStyle w:val="Normal29"/>
        <w:spacing w:before="240" w:line="260" w:lineRule="atLeast"/>
        <w:jc w:val="both"/>
      </w:pPr>
      <w:r>
        <w:rPr>
          <w:rFonts w:ascii="Arial" w:eastAsia="Arial" w:hAnsi="Arial" w:cs="Arial"/>
          <w:color w:val="000000"/>
          <w:sz w:val="20"/>
        </w:rPr>
        <w:t xml:space="preserve">A post on X, formerly </w:t>
      </w:r>
      <w:hyperlink r:id="rId1212" w:history="1">
        <w:r>
          <w:rPr>
            <w:rFonts w:ascii="Arial" w:eastAsia="Arial" w:hAnsi="Arial" w:cs="Arial"/>
            <w:color w:val="0077CC"/>
            <w:sz w:val="20"/>
            <w:u w:val="single"/>
            <w:shd w:val="clear" w:color="auto" w:fill="FFFFFF"/>
          </w:rPr>
          <w:t>Twitter</w:t>
        </w:r>
      </w:hyperlink>
      <w:r>
        <w:rPr>
          <w:rFonts w:ascii="Arial" w:eastAsia="Arial" w:hAnsi="Arial" w:cs="Arial"/>
          <w:color w:val="000000"/>
          <w:sz w:val="20"/>
        </w:rPr>
        <w:t xml:space="preserve">, by user @DanielleCandela, posted on August 25, 2023, and viewed 63,200 times, included a quote attributed to </w:t>
      </w:r>
      <w:hyperlink r:id="rId1213" w:history="1">
        <w:r>
          <w:rPr>
            <w:rFonts w:ascii="Arial" w:eastAsia="Arial" w:hAnsi="Arial" w:cs="Arial"/>
            <w:color w:val="0077CC"/>
            <w:sz w:val="20"/>
            <w:u w:val="single"/>
            <w:shd w:val="clear" w:color="auto" w:fill="FFFFFF"/>
          </w:rPr>
          <w:t>Trump</w:t>
        </w:r>
      </w:hyperlink>
      <w:r>
        <w:rPr>
          <w:rFonts w:ascii="Arial" w:eastAsia="Arial" w:hAnsi="Arial" w:cs="Arial"/>
          <w:color w:val="000000"/>
          <w:sz w:val="20"/>
        </w:rPr>
        <w:t xml:space="preserve"> from a 1998 edition of </w:t>
      </w:r>
      <w:r>
        <w:rPr>
          <w:rFonts w:ascii="Arial" w:eastAsia="Arial" w:hAnsi="Arial" w:cs="Arial"/>
          <w:i/>
          <w:color w:val="000000"/>
          <w:sz w:val="20"/>
        </w:rPr>
        <w:t>People Magazine</w:t>
      </w:r>
      <w:r>
        <w:rPr>
          <w:rFonts w:ascii="Arial" w:eastAsia="Arial" w:hAnsi="Arial" w:cs="Arial"/>
          <w:color w:val="000000"/>
          <w:sz w:val="20"/>
        </w:rPr>
        <w:t xml:space="preserve">, in which he allegedly said: "If I were to run, I'd run as a Republican. They're the dumbest group of voters in the country. They believe anything on </w:t>
      </w:r>
      <w:hyperlink r:id="rId1214" w:history="1">
        <w:r>
          <w:rPr>
            <w:rFonts w:ascii="Arial" w:eastAsia="Arial" w:hAnsi="Arial" w:cs="Arial"/>
            <w:color w:val="0077CC"/>
            <w:sz w:val="20"/>
            <w:u w:val="single"/>
            <w:shd w:val="clear" w:color="auto" w:fill="FFFFFF"/>
          </w:rPr>
          <w:t>Fox News</w:t>
        </w:r>
      </w:hyperlink>
      <w:r>
        <w:rPr>
          <w:rFonts w:ascii="Arial" w:eastAsia="Arial" w:hAnsi="Arial" w:cs="Arial"/>
          <w:color w:val="000000"/>
          <w:sz w:val="20"/>
        </w:rPr>
        <w:t>. I could lie and they'd still eat it up. I bet my numbers would be terrific."</w:t>
      </w:r>
    </w:p>
    <w:p w14:paraId="724268D9" w14:textId="77777777" w:rsidR="00FA4267" w:rsidRDefault="006700FD">
      <w:pPr>
        <w:pStyle w:val="Normal29"/>
        <w:spacing w:before="200" w:line="260" w:lineRule="atLeast"/>
        <w:jc w:val="both"/>
      </w:pPr>
      <w:r>
        <w:rPr>
          <w:rFonts w:ascii="Arial" w:eastAsia="Arial" w:hAnsi="Arial" w:cs="Arial"/>
          <w:color w:val="000000"/>
          <w:sz w:val="20"/>
        </w:rPr>
        <w:t>@DanielleCandela tweeted: "The billionaire flew to Georgia from his private golf resort, on his private imitation Air Force One, with a fake tan, filled out a booking sheet with fake information, had to get a bail-bondsman, then got back on his plane to grift his cult. He was right they're that stupid."</w:t>
      </w:r>
    </w:p>
    <w:p w14:paraId="78BD3E92" w14:textId="77777777" w:rsidR="00FA4267" w:rsidRDefault="006700FD">
      <w:pPr>
        <w:pStyle w:val="Normal29"/>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0F165D0E" w14:textId="77777777" w:rsidR="00FA4267" w:rsidRDefault="006700FD">
      <w:pPr>
        <w:pStyle w:val="Normal29"/>
        <w:spacing w:before="200" w:line="260" w:lineRule="atLeast"/>
        <w:jc w:val="both"/>
      </w:pPr>
      <w:r>
        <w:rPr>
          <w:rFonts w:ascii="Arial" w:eastAsia="Arial" w:hAnsi="Arial" w:cs="Arial"/>
          <w:color w:val="000000"/>
          <w:sz w:val="20"/>
        </w:rPr>
        <w:t>The quote has an imperviousness similar to other Trump comments, such as when in 2016 he claimed he could "shoot somebody" on New York'</w:t>
      </w:r>
      <w:r>
        <w:rPr>
          <w:rFonts w:ascii="Arial" w:eastAsia="Arial" w:hAnsi="Arial" w:cs="Arial"/>
          <w:b/>
          <w:color w:val="000000"/>
          <w:sz w:val="20"/>
        </w:rPr>
        <w:t>s</w:t>
      </w:r>
      <w:r>
        <w:rPr>
          <w:rFonts w:ascii="Arial" w:eastAsia="Arial" w:hAnsi="Arial" w:cs="Arial"/>
          <w:color w:val="000000"/>
          <w:sz w:val="20"/>
        </w:rPr>
        <w:t xml:space="preserve"> Fifth Avenue and still not lose voters.</w:t>
      </w:r>
    </w:p>
    <w:p w14:paraId="67FC98DB" w14:textId="77777777" w:rsidR="00FA4267" w:rsidRDefault="006700FD">
      <w:pPr>
        <w:pStyle w:val="Normal29"/>
        <w:spacing w:before="200" w:line="260" w:lineRule="atLeast"/>
        <w:jc w:val="both"/>
      </w:pPr>
      <w:r>
        <w:rPr>
          <w:rFonts w:ascii="Arial" w:eastAsia="Arial" w:hAnsi="Arial" w:cs="Arial"/>
          <w:color w:val="000000"/>
          <w:sz w:val="20"/>
        </w:rPr>
        <w:t>However, there is no record that Trump ever said the quote shared on X denigrating the GOP voter base.</w:t>
      </w:r>
    </w:p>
    <w:p w14:paraId="6081014B" w14:textId="77777777" w:rsidR="00FA4267" w:rsidRDefault="006700FD">
      <w:pPr>
        <w:pStyle w:val="Normal29"/>
        <w:spacing w:before="200" w:line="260" w:lineRule="atLeast"/>
        <w:jc w:val="both"/>
      </w:pPr>
      <w:r>
        <w:rPr>
          <w:rFonts w:ascii="Arial" w:eastAsia="Arial" w:hAnsi="Arial" w:cs="Arial"/>
          <w:color w:val="000000"/>
          <w:sz w:val="20"/>
        </w:rPr>
        <w:t xml:space="preserve">The false quote has been in circulation since 2015. </w:t>
      </w:r>
      <w:r>
        <w:rPr>
          <w:rFonts w:ascii="Arial" w:eastAsia="Arial" w:hAnsi="Arial" w:cs="Arial"/>
          <w:i/>
          <w:color w:val="000000"/>
          <w:sz w:val="20"/>
        </w:rPr>
        <w:t>People Magazine</w:t>
      </w:r>
      <w:r>
        <w:rPr>
          <w:rFonts w:ascii="Arial" w:eastAsia="Arial" w:hAnsi="Arial" w:cs="Arial"/>
          <w:color w:val="000000"/>
          <w:sz w:val="20"/>
        </w:rPr>
        <w:t xml:space="preserve">, alleged to have printed the quote, told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that year it had no record of having ever done so. It found no archives of the quote and said there was no interview in 1998. Further searches for the quote by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returned no archived results.</w:t>
      </w:r>
    </w:p>
    <w:p w14:paraId="501B7E20" w14:textId="77777777" w:rsidR="00FA4267" w:rsidRDefault="006700FD">
      <w:pPr>
        <w:pStyle w:val="Normal29"/>
        <w:spacing w:before="200" w:line="260" w:lineRule="atLeast"/>
        <w:jc w:val="both"/>
      </w:pPr>
      <w:r>
        <w:rPr>
          <w:rFonts w:ascii="Arial" w:eastAsia="Arial" w:hAnsi="Arial" w:cs="Arial"/>
          <w:color w:val="000000"/>
          <w:sz w:val="20"/>
        </w:rPr>
        <w:t xml:space="preserve">While Trump spoke about the notion of becoming president long before he began his campaign for the 2016 </w:t>
      </w:r>
      <w:r>
        <w:rPr>
          <w:rFonts w:ascii="Arial" w:eastAsia="Arial" w:hAnsi="Arial" w:cs="Arial"/>
          <w:b/>
          <w:color w:val="000000"/>
          <w:sz w:val="20"/>
        </w:rPr>
        <w:t>election</w:t>
      </w:r>
      <w:r>
        <w:rPr>
          <w:rFonts w:ascii="Arial" w:eastAsia="Arial" w:hAnsi="Arial" w:cs="Arial"/>
          <w:color w:val="000000"/>
          <w:sz w:val="20"/>
        </w:rPr>
        <w:t>, his political allegiances would often fluctuate, at least when asked about running for the White House.</w:t>
      </w:r>
    </w:p>
    <w:p w14:paraId="49C27056" w14:textId="77777777" w:rsidR="00FA4267" w:rsidRDefault="006700FD">
      <w:pPr>
        <w:pStyle w:val="Normal29"/>
        <w:spacing w:before="240" w:line="260" w:lineRule="atLeast"/>
        <w:jc w:val="both"/>
      </w:pPr>
      <w:r>
        <w:rPr>
          <w:rFonts w:ascii="Arial" w:eastAsia="Arial" w:hAnsi="Arial" w:cs="Arial"/>
          <w:color w:val="000000"/>
          <w:sz w:val="20"/>
        </w:rPr>
        <w:t xml:space="preserve">A 2015 report by The Smoking Gun, based on voter records, found Trump had re-registered to differing political parties, including the </w:t>
      </w:r>
      <w:hyperlink r:id="rId1215" w:history="1">
        <w:r>
          <w:rPr>
            <w:rFonts w:ascii="Arial" w:eastAsia="Arial" w:hAnsi="Arial" w:cs="Arial"/>
            <w:color w:val="0077CC"/>
            <w:sz w:val="20"/>
            <w:u w:val="single"/>
            <w:shd w:val="clear" w:color="auto" w:fill="FFFFFF"/>
          </w:rPr>
          <w:t>Democrats</w:t>
        </w:r>
      </w:hyperlink>
      <w:r>
        <w:rPr>
          <w:rFonts w:ascii="Arial" w:eastAsia="Arial" w:hAnsi="Arial" w:cs="Arial"/>
          <w:color w:val="000000"/>
          <w:sz w:val="20"/>
        </w:rPr>
        <w:t>, five times.</w:t>
      </w:r>
    </w:p>
    <w:p w14:paraId="435C5D7F" w14:textId="77777777" w:rsidR="00FA4267" w:rsidRDefault="006700FD">
      <w:pPr>
        <w:pStyle w:val="Normal29"/>
        <w:spacing w:before="200" w:line="260" w:lineRule="atLeast"/>
        <w:jc w:val="both"/>
      </w:pPr>
      <w:r>
        <w:rPr>
          <w:rFonts w:ascii="Arial" w:eastAsia="Arial" w:hAnsi="Arial" w:cs="Arial"/>
          <w:color w:val="000000"/>
          <w:sz w:val="20"/>
        </w:rPr>
        <w:t>However, in spite of Trump'</w:t>
      </w:r>
      <w:r>
        <w:rPr>
          <w:rFonts w:ascii="Arial" w:eastAsia="Arial" w:hAnsi="Arial" w:cs="Arial"/>
          <w:b/>
          <w:color w:val="000000"/>
          <w:sz w:val="20"/>
        </w:rPr>
        <w:t>s</w:t>
      </w:r>
      <w:r>
        <w:rPr>
          <w:rFonts w:ascii="Arial" w:eastAsia="Arial" w:hAnsi="Arial" w:cs="Arial"/>
          <w:color w:val="000000"/>
          <w:sz w:val="20"/>
        </w:rPr>
        <w:t xml:space="preserve"> floating political history and a similarity in tone to some of his other comments, the evidence shows he did not call </w:t>
      </w:r>
      <w:hyperlink r:id="rId1216" w:history="1">
        <w:r>
          <w:rPr>
            <w:rFonts w:ascii="Arial" w:eastAsia="Arial" w:hAnsi="Arial" w:cs="Arial"/>
            <w:color w:val="0077CC"/>
            <w:sz w:val="20"/>
            <w:u w:val="single"/>
            <w:shd w:val="clear" w:color="auto" w:fill="FFFFFF"/>
          </w:rPr>
          <w:t>Republicans</w:t>
        </w:r>
      </w:hyperlink>
      <w:r>
        <w:rPr>
          <w:rFonts w:ascii="Arial" w:eastAsia="Arial" w:hAnsi="Arial" w:cs="Arial"/>
          <w:color w:val="000000"/>
          <w:sz w:val="20"/>
        </w:rPr>
        <w:t xml:space="preserve"> the "dumbest voters" in the </w:t>
      </w:r>
      <w:r>
        <w:rPr>
          <w:rFonts w:ascii="Arial" w:eastAsia="Arial" w:hAnsi="Arial" w:cs="Arial"/>
          <w:b/>
          <w:color w:val="000000"/>
          <w:sz w:val="20"/>
        </w:rPr>
        <w:t>U.S</w:t>
      </w:r>
      <w:r>
        <w:rPr>
          <w:rFonts w:ascii="Arial" w:eastAsia="Arial" w:hAnsi="Arial" w:cs="Arial"/>
          <w:color w:val="000000"/>
          <w:sz w:val="20"/>
        </w:rPr>
        <w:t>.</w:t>
      </w:r>
    </w:p>
    <w:p w14:paraId="497BAB33" w14:textId="77777777" w:rsidR="00FA4267" w:rsidRDefault="006700FD">
      <w:pPr>
        <w:pStyle w:val="Normal29"/>
        <w:spacing w:before="200" w:line="260" w:lineRule="atLeast"/>
        <w:jc w:val="both"/>
      </w:pPr>
      <w:r>
        <w:rPr>
          <w:rFonts w:ascii="Arial" w:eastAsia="Arial" w:hAnsi="Arial" w:cs="Arial"/>
          <w:color w:val="000000"/>
          <w:sz w:val="20"/>
        </w:rPr>
        <w:t>The Ruling</w:t>
      </w:r>
    </w:p>
    <w:p w14:paraId="2863AA1B" w14:textId="77777777" w:rsidR="00FA4267" w:rsidRDefault="006700FD">
      <w:pPr>
        <w:pStyle w:val="Normal29"/>
        <w:spacing w:before="200" w:line="260" w:lineRule="atLeast"/>
        <w:jc w:val="both"/>
      </w:pPr>
      <w:r>
        <w:rPr>
          <w:rFonts w:ascii="Arial" w:eastAsia="Arial" w:hAnsi="Arial" w:cs="Arial"/>
          <w:b/>
          <w:color w:val="000000"/>
          <w:sz w:val="20"/>
        </w:rPr>
        <w:t>False.</w:t>
      </w:r>
    </w:p>
    <w:p w14:paraId="12819AD7" w14:textId="77777777" w:rsidR="00FA4267" w:rsidRDefault="006700FD">
      <w:pPr>
        <w:pStyle w:val="Normal29"/>
        <w:spacing w:before="200" w:line="260" w:lineRule="atLeast"/>
        <w:jc w:val="both"/>
      </w:pPr>
      <w:r>
        <w:rPr>
          <w:rFonts w:ascii="Arial" w:eastAsia="Arial" w:hAnsi="Arial" w:cs="Arial"/>
          <w:color w:val="000000"/>
          <w:sz w:val="20"/>
        </w:rPr>
        <w:t xml:space="preserve">Donald Trump never said that Republicans were the "dumbest voters" in the </w:t>
      </w:r>
      <w:r>
        <w:rPr>
          <w:rFonts w:ascii="Arial" w:eastAsia="Arial" w:hAnsi="Arial" w:cs="Arial"/>
          <w:b/>
          <w:color w:val="000000"/>
          <w:sz w:val="20"/>
        </w:rPr>
        <w:t>U.S</w:t>
      </w:r>
      <w:r>
        <w:rPr>
          <w:rFonts w:ascii="Arial" w:eastAsia="Arial" w:hAnsi="Arial" w:cs="Arial"/>
          <w:color w:val="000000"/>
          <w:sz w:val="20"/>
        </w:rPr>
        <w:t>.</w:t>
      </w:r>
    </w:p>
    <w:p w14:paraId="111DD318" w14:textId="77777777" w:rsidR="00FA4267" w:rsidRDefault="006700FD">
      <w:pPr>
        <w:pStyle w:val="Normal29"/>
        <w:spacing w:before="200" w:line="260" w:lineRule="atLeast"/>
        <w:jc w:val="both"/>
      </w:pPr>
      <w:r>
        <w:rPr>
          <w:rFonts w:ascii="Arial" w:eastAsia="Arial" w:hAnsi="Arial" w:cs="Arial"/>
          <w:color w:val="000000"/>
          <w:sz w:val="20"/>
        </w:rPr>
        <w:t xml:space="preserve">The made-up quote has been circulating online since 2015. </w:t>
      </w:r>
      <w:r>
        <w:rPr>
          <w:rFonts w:ascii="Arial" w:eastAsia="Arial" w:hAnsi="Arial" w:cs="Arial"/>
          <w:i/>
          <w:color w:val="000000"/>
          <w:sz w:val="20"/>
        </w:rPr>
        <w:t>People Magazine</w:t>
      </w:r>
      <w:r>
        <w:rPr>
          <w:rFonts w:ascii="Arial" w:eastAsia="Arial" w:hAnsi="Arial" w:cs="Arial"/>
          <w:color w:val="000000"/>
          <w:sz w:val="20"/>
        </w:rPr>
        <w:t>, to which it'</w:t>
      </w:r>
      <w:r>
        <w:rPr>
          <w:rFonts w:ascii="Arial" w:eastAsia="Arial" w:hAnsi="Arial" w:cs="Arial"/>
          <w:b/>
          <w:color w:val="000000"/>
          <w:sz w:val="20"/>
        </w:rPr>
        <w:t>s</w:t>
      </w:r>
      <w:r>
        <w:rPr>
          <w:rFonts w:ascii="Arial" w:eastAsia="Arial" w:hAnsi="Arial" w:cs="Arial"/>
          <w:color w:val="000000"/>
          <w:sz w:val="20"/>
        </w:rPr>
        <w:t xml:space="preserve"> attributed, has said archive searches found no repetitions or derivations of the claim. It has not been attributed elsewhere.</w:t>
      </w:r>
    </w:p>
    <w:p w14:paraId="403800E8" w14:textId="77777777" w:rsidR="00FA4267" w:rsidRDefault="006700FD">
      <w:pPr>
        <w:pStyle w:val="Normal29"/>
        <w:spacing w:before="200" w:line="260" w:lineRule="atLeast"/>
        <w:jc w:val="both"/>
      </w:pPr>
      <w:r>
        <w:rPr>
          <w:rFonts w:ascii="Arial" w:eastAsia="Arial" w:hAnsi="Arial" w:cs="Arial"/>
          <w:b/>
          <w:color w:val="000000"/>
          <w:sz w:val="20"/>
        </w:rPr>
        <w:t xml:space="preserve">FACT CHECK BY Newsweek's Fact Check team </w:t>
      </w:r>
    </w:p>
    <w:p w14:paraId="3F879F2B" w14:textId="77777777" w:rsidR="00FA4267" w:rsidRDefault="006700FD">
      <w:pPr>
        <w:pStyle w:val="Normal29"/>
        <w:spacing w:before="240" w:line="260" w:lineRule="atLeast"/>
        <w:jc w:val="both"/>
      </w:pPr>
      <w:hyperlink r:id="rId1217" w:history="1">
        <w:r>
          <w:rPr>
            <w:rFonts w:ascii="Arial" w:eastAsia="Arial" w:hAnsi="Arial" w:cs="Arial"/>
            <w:color w:val="0077CC"/>
            <w:sz w:val="20"/>
            <w:u w:val="single"/>
            <w:shd w:val="clear" w:color="auto" w:fill="FFFFFF"/>
          </w:rPr>
          <w:t>Link to Image</w:t>
        </w:r>
      </w:hyperlink>
    </w:p>
    <w:p w14:paraId="50F21B1F" w14:textId="77777777" w:rsidR="00FA4267" w:rsidRDefault="006700FD">
      <w:pPr>
        <w:pStyle w:val="Normal29"/>
        <w:keepNext/>
        <w:spacing w:before="240" w:line="340" w:lineRule="atLeast"/>
      </w:pPr>
      <w:r>
        <w:br/>
      </w:r>
      <w:r>
        <w:rPr>
          <w:rFonts w:ascii="Arial" w:eastAsia="Arial" w:hAnsi="Arial" w:cs="Arial"/>
          <w:b/>
          <w:color w:val="000000"/>
          <w:sz w:val="28"/>
        </w:rPr>
        <w:t>Graphic</w:t>
      </w:r>
    </w:p>
    <w:p w14:paraId="730760AE" w14:textId="7D904596" w:rsidR="00FA4267" w:rsidRDefault="006700FD">
      <w:pPr>
        <w:pStyle w:val="Normal29"/>
        <w:spacing w:line="60" w:lineRule="exact"/>
      </w:pPr>
      <w:r>
        <w:rPr>
          <w:noProof/>
        </w:rPr>
        <mc:AlternateContent>
          <mc:Choice Requires="wps">
            <w:drawing>
              <wp:anchor distT="0" distB="0" distL="114300" distR="114300" simplePos="0" relativeHeight="251757568" behindDoc="0" locked="0" layoutInCell="1" allowOverlap="1" wp14:anchorId="19EE6FC5" wp14:editId="353CEE57">
                <wp:simplePos x="0" y="0"/>
                <wp:positionH relativeFrom="column">
                  <wp:posOffset>0</wp:posOffset>
                </wp:positionH>
                <wp:positionV relativeFrom="paragraph">
                  <wp:posOffset>25400</wp:posOffset>
                </wp:positionV>
                <wp:extent cx="6502400" cy="0"/>
                <wp:effectExtent l="15875" t="13335" r="15875" b="15240"/>
                <wp:wrapTopAndBottom/>
                <wp:docPr id="453014374"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58D36" id="Line 13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14ED0A" w14:textId="77777777" w:rsidR="00FA4267" w:rsidRDefault="006700FD">
      <w:pPr>
        <w:pStyle w:val="Normal29"/>
        <w:spacing w:before="120" w:line="260" w:lineRule="atLeast"/>
      </w:pPr>
      <w:r>
        <w:rPr>
          <w:rFonts w:ascii="Arial" w:eastAsia="Arial" w:hAnsi="Arial" w:cs="Arial"/>
          <w:color w:val="000000"/>
          <w:sz w:val="20"/>
        </w:rPr>
        <w:t xml:space="preserve"> </w:t>
      </w:r>
    </w:p>
    <w:p w14:paraId="26D6A653" w14:textId="77777777" w:rsidR="00FA4267" w:rsidRDefault="006700FD">
      <w:pPr>
        <w:pStyle w:val="Normal29"/>
        <w:spacing w:before="200" w:line="260" w:lineRule="atLeast"/>
        <w:jc w:val="both"/>
      </w:pPr>
      <w:r>
        <w:rPr>
          <w:rFonts w:ascii="Arial" w:eastAsia="Arial" w:hAnsi="Arial" w:cs="Arial"/>
          <w:color w:val="000000"/>
          <w:sz w:val="20"/>
        </w:rPr>
        <w:t>Donald Trump at rally in 2022</w:t>
      </w:r>
    </w:p>
    <w:p w14:paraId="13B78437" w14:textId="77777777" w:rsidR="00FA4267" w:rsidRDefault="006700FD">
      <w:pPr>
        <w:pStyle w:val="Normal29"/>
        <w:spacing w:before="200" w:line="260" w:lineRule="atLeast"/>
        <w:jc w:val="both"/>
      </w:pPr>
      <w:r>
        <w:rPr>
          <w:rFonts w:ascii="Arial" w:eastAsia="Arial" w:hAnsi="Arial" w:cs="Arial"/>
          <w:color w:val="000000"/>
          <w:sz w:val="20"/>
        </w:rPr>
        <w:t>Spencer Platt/Getty Images</w:t>
      </w:r>
    </w:p>
    <w:p w14:paraId="0257DF17" w14:textId="77777777" w:rsidR="00FA4267" w:rsidRDefault="006700FD">
      <w:pPr>
        <w:pStyle w:val="Normal29"/>
        <w:spacing w:before="200" w:line="260" w:lineRule="atLeast"/>
        <w:jc w:val="both"/>
      </w:pPr>
      <w:r>
        <w:rPr>
          <w:rFonts w:ascii="Arial" w:eastAsia="Arial" w:hAnsi="Arial" w:cs="Arial"/>
          <w:color w:val="000000"/>
          <w:sz w:val="20"/>
        </w:rPr>
        <w:t xml:space="preserve">Former president Donald Trump speaks to supporters at a rally to support local candidates on September 03, 2022 in Wilkes-Barre, Pennsylvania. A quote shared on X alleges that Trump called Republicans the "dumbest" group of voters in the </w:t>
      </w:r>
      <w:r>
        <w:rPr>
          <w:rFonts w:ascii="Arial" w:eastAsia="Arial" w:hAnsi="Arial" w:cs="Arial"/>
          <w:b/>
          <w:color w:val="000000"/>
          <w:sz w:val="20"/>
        </w:rPr>
        <w:t>U.S</w:t>
      </w:r>
      <w:r>
        <w:rPr>
          <w:rFonts w:ascii="Arial" w:eastAsia="Arial" w:hAnsi="Arial" w:cs="Arial"/>
          <w:color w:val="000000"/>
          <w:sz w:val="20"/>
        </w:rPr>
        <w:t>.</w:t>
      </w:r>
    </w:p>
    <w:p w14:paraId="0016362C" w14:textId="77777777" w:rsidR="00FA4267" w:rsidRDefault="006700FD">
      <w:pPr>
        <w:pStyle w:val="Normal29"/>
        <w:keepNext/>
        <w:spacing w:before="240" w:line="340" w:lineRule="atLeast"/>
      </w:pPr>
      <w:bookmarkStart w:id="87" w:name="Classification_27"/>
      <w:bookmarkEnd w:id="87"/>
      <w:r>
        <w:rPr>
          <w:rFonts w:ascii="Arial" w:eastAsia="Arial" w:hAnsi="Arial" w:cs="Arial"/>
          <w:b/>
          <w:color w:val="000000"/>
          <w:sz w:val="28"/>
        </w:rPr>
        <w:t>Classification</w:t>
      </w:r>
    </w:p>
    <w:p w14:paraId="6F28EE08" w14:textId="6B7ACC69" w:rsidR="00FA4267" w:rsidRDefault="006700FD">
      <w:pPr>
        <w:pStyle w:val="Normal29"/>
        <w:spacing w:line="60" w:lineRule="exact"/>
      </w:pPr>
      <w:r>
        <w:rPr>
          <w:noProof/>
        </w:rPr>
        <mc:AlternateContent>
          <mc:Choice Requires="wps">
            <w:drawing>
              <wp:anchor distT="0" distB="0" distL="114300" distR="114300" simplePos="0" relativeHeight="251758592" behindDoc="0" locked="0" layoutInCell="1" allowOverlap="1" wp14:anchorId="6B429628" wp14:editId="03443A3C">
                <wp:simplePos x="0" y="0"/>
                <wp:positionH relativeFrom="column">
                  <wp:posOffset>0</wp:posOffset>
                </wp:positionH>
                <wp:positionV relativeFrom="paragraph">
                  <wp:posOffset>25400</wp:posOffset>
                </wp:positionV>
                <wp:extent cx="6502400" cy="0"/>
                <wp:effectExtent l="15875" t="13335" r="15875" b="15240"/>
                <wp:wrapTopAndBottom/>
                <wp:docPr id="68511285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27004" id="Line 134"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04094A7" w14:textId="77777777" w:rsidR="00FA4267" w:rsidRDefault="00FA4267">
      <w:pPr>
        <w:pStyle w:val="Normal29"/>
        <w:spacing w:line="120" w:lineRule="exact"/>
      </w:pPr>
    </w:p>
    <w:p w14:paraId="189374DB" w14:textId="77777777" w:rsidR="00FA4267" w:rsidRDefault="006700FD">
      <w:pPr>
        <w:pStyle w:val="Normal2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BF6B326" w14:textId="77777777" w:rsidR="00FA4267" w:rsidRDefault="006700FD">
      <w:pPr>
        <w:pStyle w:val="Normal2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2439E7B" w14:textId="77777777" w:rsidR="00FA4267" w:rsidRDefault="006700FD">
      <w:pPr>
        <w:pStyle w:val="Normal2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US REPUBLICAN PARTY (94%); </w:t>
      </w:r>
      <w:r>
        <w:rPr>
          <w:rFonts w:ascii="Arial" w:eastAsia="Arial" w:hAnsi="Arial" w:cs="Arial"/>
          <w:b/>
          <w:color w:val="000000"/>
          <w:sz w:val="20"/>
        </w:rPr>
        <w:t>FACT CHECKING</w:t>
      </w:r>
      <w:r>
        <w:rPr>
          <w:rFonts w:ascii="Arial" w:eastAsia="Arial" w:hAnsi="Arial" w:cs="Arial"/>
          <w:color w:val="000000"/>
          <w:sz w:val="20"/>
        </w:rPr>
        <w:t xml:space="preserve"> (90%); HEADS OF GOVERNMENT </w:t>
      </w:r>
      <w:r>
        <w:rPr>
          <w:rFonts w:ascii="Arial" w:eastAsia="Arial" w:hAnsi="Arial" w:cs="Arial"/>
          <w:b/>
          <w:color w:val="000000"/>
          <w:sz w:val="20"/>
        </w:rPr>
        <w:t>ELECTIONS</w:t>
      </w:r>
      <w:r>
        <w:rPr>
          <w:rFonts w:ascii="Arial" w:eastAsia="Arial" w:hAnsi="Arial" w:cs="Arial"/>
          <w:color w:val="000000"/>
          <w:sz w:val="20"/>
        </w:rPr>
        <w:t xml:space="preserve"> (90%); POLITICAL PARTIES (90%); US PRESIDENTIAL CANDIDATES 2024 (90%); VOTERS &amp; VOTING (90%); </w:t>
      </w:r>
      <w:r>
        <w:rPr>
          <w:rFonts w:ascii="Arial" w:eastAsia="Arial" w:hAnsi="Arial" w:cs="Arial"/>
          <w:b/>
          <w:color w:val="000000"/>
          <w:sz w:val="20"/>
        </w:rPr>
        <w:t>ELECTIONS</w:t>
      </w:r>
      <w:r>
        <w:rPr>
          <w:rFonts w:ascii="Arial" w:eastAsia="Arial" w:hAnsi="Arial" w:cs="Arial"/>
          <w:color w:val="000000"/>
          <w:sz w:val="20"/>
        </w:rPr>
        <w:t xml:space="preserve"> &amp; POLITICS (89%); INTERVIEWS (89%); DISINFORMATION &amp; MISINFORMATION (79%); GOVERNMENT &amp; PUBLIC ADMINISTRATION (78%); POLITICAL ORGANIZATIONS (78%); POLITICS (78%); US DEMOCRATIC PARTY (78%); US POLITICAL PARTIES (78%); US PRESIDENTIAL CANDIDATES 2012 (78%); US PRESIDENTIAL </w:t>
      </w:r>
      <w:r>
        <w:rPr>
          <w:rFonts w:ascii="Arial" w:eastAsia="Arial" w:hAnsi="Arial" w:cs="Arial"/>
          <w:b/>
          <w:color w:val="000000"/>
          <w:sz w:val="20"/>
        </w:rPr>
        <w:t>ELECTIONS</w:t>
      </w:r>
      <w:r>
        <w:rPr>
          <w:rFonts w:ascii="Arial" w:eastAsia="Arial" w:hAnsi="Arial" w:cs="Arial"/>
          <w:color w:val="000000"/>
          <w:sz w:val="20"/>
        </w:rPr>
        <w:t xml:space="preserve"> (78%); INTERNET SOCIAL NETWORKING (76%); SOCIAL MEDIA (76%); </w:t>
      </w:r>
      <w:r>
        <w:rPr>
          <w:rFonts w:ascii="Arial" w:eastAsia="Arial" w:hAnsi="Arial" w:cs="Arial"/>
          <w:b/>
          <w:color w:val="000000"/>
          <w:sz w:val="20"/>
        </w:rPr>
        <w:t>Fact Check</w:t>
      </w:r>
      <w:r>
        <w:rPr>
          <w:rFonts w:ascii="Arial" w:eastAsia="Arial" w:hAnsi="Arial" w:cs="Arial"/>
          <w:color w:val="000000"/>
          <w:sz w:val="20"/>
        </w:rPr>
        <w:t xml:space="preserve"> (%)</w:t>
      </w:r>
    </w:p>
    <w:p w14:paraId="2723C142" w14:textId="77777777" w:rsidR="00FA4267" w:rsidRDefault="006700FD">
      <w:pPr>
        <w:pStyle w:val="Normal29"/>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(69%)</w:t>
      </w:r>
    </w:p>
    <w:p w14:paraId="21B9BC19" w14:textId="77777777" w:rsidR="00FA4267" w:rsidRDefault="006700FD">
      <w:pPr>
        <w:pStyle w:val="Normal2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(69%); SIC4833 TELEVISION BROADCASTING STATIONS (69%); INTERNET SOCIAL NETWORKING (76%); SOCIAL MEDIA (76%)</w:t>
      </w:r>
    </w:p>
    <w:p w14:paraId="6D71CA9E" w14:textId="77777777" w:rsidR="00FA4267" w:rsidRDefault="006700FD">
      <w:pPr>
        <w:pStyle w:val="Normal29"/>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(93%); RON DESANTIS (79%)</w:t>
      </w:r>
    </w:p>
    <w:p w14:paraId="417710CD" w14:textId="77777777" w:rsidR="00FA4267" w:rsidRDefault="006700FD">
      <w:pPr>
        <w:pStyle w:val="Normal2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FLORIDA, USA (79%); NEW YORK, USA (79%); UNITED STATES (92%)</w:t>
      </w:r>
    </w:p>
    <w:p w14:paraId="0FCC56A0" w14:textId="77777777" w:rsidR="00FA4267" w:rsidRDefault="006700FD">
      <w:pPr>
        <w:pStyle w:val="Normal2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 2023</w:t>
      </w:r>
    </w:p>
    <w:p w14:paraId="2D23FCE9" w14:textId="77777777" w:rsidR="00FA4267" w:rsidRDefault="00FA4267">
      <w:pPr>
        <w:pStyle w:val="Normal29"/>
      </w:pPr>
    </w:p>
    <w:p w14:paraId="58AA46BE" w14:textId="115E7F4B" w:rsidR="00FA4267" w:rsidRDefault="006700FD">
      <w:pPr>
        <w:pStyle w:val="Normal2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59616" behindDoc="0" locked="0" layoutInCell="1" allowOverlap="1" wp14:anchorId="74876235" wp14:editId="7D1E603A">
                <wp:simplePos x="0" y="0"/>
                <wp:positionH relativeFrom="column">
                  <wp:posOffset>0</wp:posOffset>
                </wp:positionH>
                <wp:positionV relativeFrom="paragraph">
                  <wp:posOffset>127000</wp:posOffset>
                </wp:positionV>
                <wp:extent cx="6502400" cy="0"/>
                <wp:effectExtent l="6350" t="10795" r="15875" b="8255"/>
                <wp:wrapNone/>
                <wp:docPr id="1413869984"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4DC1D" id="Line 135"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768C789" w14:textId="77777777" w:rsidR="00FA4267" w:rsidRDefault="00FA4267">
      <w:pPr>
        <w:pStyle w:val="Normal30"/>
        <w:sectPr w:rsidR="00FA4267">
          <w:headerReference w:type="even" r:id="rId1218"/>
          <w:headerReference w:type="default" r:id="rId1219"/>
          <w:footerReference w:type="even" r:id="rId1220"/>
          <w:footerReference w:type="default" r:id="rId1221"/>
          <w:headerReference w:type="first" r:id="rId1222"/>
          <w:footerReference w:type="first" r:id="rId1223"/>
          <w:pgSz w:w="12240" w:h="15840"/>
          <w:pgMar w:top="840" w:right="1000" w:bottom="840" w:left="1000" w:header="400" w:footer="400" w:gutter="0"/>
          <w:cols w:space="720"/>
          <w:titlePg/>
        </w:sectPr>
      </w:pPr>
    </w:p>
    <w:p w14:paraId="29BB8473" w14:textId="77777777" w:rsidR="00FA4267" w:rsidRDefault="00FA4267">
      <w:pPr>
        <w:pStyle w:val="Normal30"/>
      </w:pPr>
    </w:p>
    <w:p w14:paraId="19D4F3AA" w14:textId="7DBBEF63" w:rsidR="00FA4267" w:rsidRDefault="006700FD">
      <w:pPr>
        <w:pStyle w:val="Normal30"/>
      </w:pPr>
      <w:r>
        <w:rPr>
          <w:noProof/>
        </w:rPr>
        <w:drawing>
          <wp:inline distT="0" distB="0" distL="0" distR="0" wp14:anchorId="08CF77D4" wp14:editId="5113C00F">
            <wp:extent cx="1879600" cy="381000"/>
            <wp:effectExtent l="0" t="0" r="0" b="0"/>
            <wp:docPr id="37" name="Picture 9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99489F7" w14:textId="19196151" w:rsidR="00FA4267" w:rsidRDefault="006700FD" w:rsidP="002E277C">
      <w:pPr>
        <w:pStyle w:val="Heading128"/>
        <w:keepNext w:val="0"/>
        <w:numPr>
          <w:ilvl w:val="0"/>
          <w:numId w:val="140"/>
        </w:numPr>
        <w:spacing w:after="200" w:line="340" w:lineRule="atLeast"/>
        <w:jc w:val="center"/>
      </w:pPr>
      <w:hyperlink r:id="rId1224" w:history="1">
        <w:r>
          <w:rPr>
            <w:rFonts w:eastAsia="Arial"/>
            <w:color w:val="0077CC"/>
            <w:sz w:val="28"/>
            <w:u w:val="single"/>
            <w:shd w:val="clear" w:color="auto" w:fill="FFFFFF"/>
          </w:rPr>
          <w:t>Fact Check</w:t>
        </w:r>
      </w:hyperlink>
      <w:hyperlink r:id="rId1225" w:history="1">
        <w:r>
          <w:rPr>
            <w:rFonts w:eastAsia="Arial"/>
            <w:color w:val="0077CC"/>
            <w:sz w:val="28"/>
            <w:u w:val="single"/>
            <w:shd w:val="clear" w:color="auto" w:fill="FFFFFF"/>
          </w:rPr>
          <w:t>: Did Bill Barr Visit Jeffrey Epstein in Prison Before His Death?</w:t>
        </w:r>
      </w:hyperlink>
    </w:p>
    <w:p w14:paraId="727D8DF6" w14:textId="77777777" w:rsidR="00FA4267" w:rsidRDefault="006700FD">
      <w:pPr>
        <w:pStyle w:val="Normal30"/>
        <w:spacing w:before="120" w:line="260" w:lineRule="atLeast"/>
        <w:jc w:val="center"/>
      </w:pPr>
      <w:r>
        <w:rPr>
          <w:rFonts w:ascii="Arial" w:eastAsia="Arial" w:hAnsi="Arial" w:cs="Arial"/>
          <w:color w:val="000000"/>
          <w:sz w:val="20"/>
        </w:rPr>
        <w:t>Newsweek.com</w:t>
      </w:r>
    </w:p>
    <w:p w14:paraId="55BC1046" w14:textId="77777777" w:rsidR="00FA4267" w:rsidRDefault="006700FD">
      <w:pPr>
        <w:pStyle w:val="Normal30"/>
        <w:spacing w:before="120" w:line="260" w:lineRule="atLeast"/>
        <w:jc w:val="center"/>
      </w:pPr>
      <w:r>
        <w:rPr>
          <w:rFonts w:ascii="Arial" w:eastAsia="Arial" w:hAnsi="Arial" w:cs="Arial"/>
          <w:color w:val="000000"/>
          <w:sz w:val="20"/>
        </w:rPr>
        <w:t>January 5, 2024 Friday 12:47 PM EST</w:t>
      </w:r>
    </w:p>
    <w:p w14:paraId="2AC93BA7" w14:textId="77777777" w:rsidR="00FA4267" w:rsidRDefault="00FA4267">
      <w:pPr>
        <w:pStyle w:val="Normal30"/>
        <w:spacing w:line="240" w:lineRule="atLeast"/>
        <w:jc w:val="both"/>
      </w:pPr>
      <w:bookmarkStart w:id="88" w:name="Bookmark_30"/>
      <w:bookmarkEnd w:id="88"/>
    </w:p>
    <w:p w14:paraId="05023091" w14:textId="77777777" w:rsidR="00FA4267" w:rsidRDefault="006700FD">
      <w:pPr>
        <w:pStyle w:val="Normal30"/>
        <w:spacing w:before="120" w:line="220" w:lineRule="atLeast"/>
      </w:pPr>
      <w:r>
        <w:br/>
      </w:r>
      <w:r>
        <w:rPr>
          <w:rFonts w:ascii="Arial" w:eastAsia="Arial" w:hAnsi="Arial" w:cs="Arial"/>
          <w:color w:val="000000"/>
          <w:sz w:val="16"/>
        </w:rPr>
        <w:t>Copyright © 2024 Newsweek Inc. All Rights Reserved</w:t>
      </w:r>
    </w:p>
    <w:p w14:paraId="400DD54F" w14:textId="0889EABB" w:rsidR="00FA4267" w:rsidRDefault="006700FD">
      <w:pPr>
        <w:pStyle w:val="Normal30"/>
        <w:spacing w:before="120" w:line="220" w:lineRule="atLeast"/>
      </w:pPr>
      <w:r>
        <w:br/>
      </w:r>
      <w:r>
        <w:rPr>
          <w:noProof/>
        </w:rPr>
        <w:drawing>
          <wp:inline distT="0" distB="0" distL="0" distR="0" wp14:anchorId="1A34BB23" wp14:editId="39F509E8">
            <wp:extent cx="2114550" cy="546100"/>
            <wp:effectExtent l="0" t="0" r="0" b="0"/>
            <wp:docPr id="3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6DBD1F19" w14:textId="77777777" w:rsidR="00FA4267" w:rsidRDefault="006700FD">
      <w:pPr>
        <w:pStyle w:val="Normal30"/>
        <w:spacing w:before="120" w:line="260" w:lineRule="atLeast"/>
      </w:pPr>
      <w:r>
        <w:rPr>
          <w:rFonts w:ascii="Arial" w:eastAsia="Arial" w:hAnsi="Arial" w:cs="Arial"/>
          <w:b/>
          <w:color w:val="000000"/>
          <w:sz w:val="20"/>
        </w:rPr>
        <w:t>Length:</w:t>
      </w:r>
      <w:r>
        <w:rPr>
          <w:rFonts w:ascii="Arial" w:eastAsia="Arial" w:hAnsi="Arial" w:cs="Arial"/>
          <w:color w:val="000000"/>
          <w:sz w:val="20"/>
        </w:rPr>
        <w:t> 542 words</w:t>
      </w:r>
    </w:p>
    <w:p w14:paraId="0B5EF566" w14:textId="77777777" w:rsidR="00FA4267" w:rsidRDefault="006700FD">
      <w:pPr>
        <w:pStyle w:val="Normal30"/>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54F91282" w14:textId="77777777" w:rsidR="00FA4267" w:rsidRDefault="006700FD">
      <w:pPr>
        <w:pStyle w:val="Normal30"/>
        <w:spacing w:line="260" w:lineRule="atLeast"/>
      </w:pPr>
      <w:r>
        <w:rPr>
          <w:rFonts w:ascii="Arial" w:eastAsia="Arial" w:hAnsi="Arial" w:cs="Arial"/>
          <w:b/>
          <w:color w:val="000000"/>
          <w:sz w:val="20"/>
        </w:rPr>
        <w:t>Highlight:</w:t>
      </w:r>
      <w:r>
        <w:rPr>
          <w:rFonts w:ascii="Arial" w:eastAsia="Arial" w:hAnsi="Arial" w:cs="Arial"/>
          <w:color w:val="000000"/>
          <w:sz w:val="20"/>
        </w:rPr>
        <w:t> The unsealed Epstein court documents have led to a bevy of conspiratorial claims online.</w:t>
      </w:r>
    </w:p>
    <w:p w14:paraId="7247F7DD" w14:textId="77777777" w:rsidR="00FA4267" w:rsidRDefault="006700FD">
      <w:pPr>
        <w:pStyle w:val="Normal30"/>
        <w:keepNext/>
        <w:spacing w:before="240" w:line="340" w:lineRule="atLeast"/>
      </w:pPr>
      <w:bookmarkStart w:id="89" w:name="Body_28"/>
      <w:bookmarkEnd w:id="89"/>
      <w:r>
        <w:rPr>
          <w:rFonts w:ascii="Arial" w:eastAsia="Arial" w:hAnsi="Arial" w:cs="Arial"/>
          <w:b/>
          <w:color w:val="000000"/>
          <w:sz w:val="28"/>
        </w:rPr>
        <w:t>Body</w:t>
      </w:r>
    </w:p>
    <w:p w14:paraId="4DFCD60A" w14:textId="1F3587D0" w:rsidR="00FA4267" w:rsidRDefault="006700FD">
      <w:pPr>
        <w:pStyle w:val="Normal30"/>
        <w:spacing w:line="60" w:lineRule="exact"/>
      </w:pPr>
      <w:r>
        <w:rPr>
          <w:noProof/>
        </w:rPr>
        <mc:AlternateContent>
          <mc:Choice Requires="wps">
            <w:drawing>
              <wp:anchor distT="0" distB="0" distL="114300" distR="114300" simplePos="0" relativeHeight="251760640" behindDoc="0" locked="0" layoutInCell="1" allowOverlap="1" wp14:anchorId="73FBED40" wp14:editId="06E8774D">
                <wp:simplePos x="0" y="0"/>
                <wp:positionH relativeFrom="column">
                  <wp:posOffset>0</wp:posOffset>
                </wp:positionH>
                <wp:positionV relativeFrom="paragraph">
                  <wp:posOffset>25400</wp:posOffset>
                </wp:positionV>
                <wp:extent cx="6502400" cy="0"/>
                <wp:effectExtent l="15875" t="19685" r="15875" b="18415"/>
                <wp:wrapTopAndBottom/>
                <wp:docPr id="115480204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1F460" id="Line 13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AC281A" w14:textId="77777777" w:rsidR="00FA4267" w:rsidRDefault="00FA4267">
      <w:pPr>
        <w:pStyle w:val="Normal30"/>
      </w:pPr>
    </w:p>
    <w:p w14:paraId="228B71EC" w14:textId="77777777" w:rsidR="00FA4267" w:rsidRDefault="006700FD">
      <w:pPr>
        <w:pStyle w:val="Normal30"/>
        <w:spacing w:before="200" w:line="260" w:lineRule="atLeast"/>
        <w:jc w:val="both"/>
      </w:pPr>
      <w:r>
        <w:rPr>
          <w:rFonts w:ascii="Arial" w:eastAsia="Arial" w:hAnsi="Arial" w:cs="Arial"/>
          <w:color w:val="000000"/>
          <w:sz w:val="20"/>
        </w:rPr>
        <w:t>Disputes about Jeffrey Epstein'</w:t>
      </w:r>
      <w:r>
        <w:rPr>
          <w:rFonts w:ascii="Arial" w:eastAsia="Arial" w:hAnsi="Arial" w:cs="Arial"/>
          <w:b/>
          <w:color w:val="000000"/>
          <w:sz w:val="20"/>
        </w:rPr>
        <w:t>s</w:t>
      </w:r>
      <w:r>
        <w:rPr>
          <w:rFonts w:ascii="Arial" w:eastAsia="Arial" w:hAnsi="Arial" w:cs="Arial"/>
          <w:color w:val="000000"/>
          <w:sz w:val="20"/>
        </w:rPr>
        <w:t xml:space="preserve"> death have risen to the top of conspiratorial chatter this week after court documents unsealed revealed more than 80 people who had been associated with the late, disgraced New York financier.</w:t>
      </w:r>
    </w:p>
    <w:p w14:paraId="5A9E239B" w14:textId="77777777" w:rsidR="00FA4267" w:rsidRDefault="006700FD">
      <w:pPr>
        <w:pStyle w:val="Normal30"/>
        <w:spacing w:before="240" w:line="260" w:lineRule="atLeast"/>
        <w:jc w:val="both"/>
      </w:pPr>
      <w:r>
        <w:rPr>
          <w:rFonts w:ascii="Arial" w:eastAsia="Arial" w:hAnsi="Arial" w:cs="Arial"/>
          <w:color w:val="000000"/>
          <w:sz w:val="20"/>
        </w:rPr>
        <w:t xml:space="preserve">The names were unsealed from a lawsuit filed by </w:t>
      </w:r>
      <w:hyperlink r:id="rId1226" w:history="1">
        <w:r>
          <w:rPr>
            <w:rFonts w:ascii="Arial" w:eastAsia="Arial" w:hAnsi="Arial" w:cs="Arial"/>
            <w:color w:val="0077CC"/>
            <w:sz w:val="20"/>
            <w:u w:val="single"/>
            <w:shd w:val="clear" w:color="auto" w:fill="FFFFFF"/>
          </w:rPr>
          <w:t>Virginia Giuffre</w:t>
        </w:r>
      </w:hyperlink>
      <w:r>
        <w:rPr>
          <w:rFonts w:ascii="Arial" w:eastAsia="Arial" w:hAnsi="Arial" w:cs="Arial"/>
          <w:color w:val="000000"/>
          <w:sz w:val="20"/>
        </w:rPr>
        <w:t xml:space="preserve">, an alleged trafficking victim, against British socialite </w:t>
      </w:r>
      <w:hyperlink r:id="rId1227" w:history="1">
        <w:r>
          <w:rPr>
            <w:rFonts w:ascii="Arial" w:eastAsia="Arial" w:hAnsi="Arial" w:cs="Arial"/>
            <w:color w:val="0077CC"/>
            <w:sz w:val="20"/>
            <w:u w:val="single"/>
            <w:shd w:val="clear" w:color="auto" w:fill="FFFFFF"/>
          </w:rPr>
          <w:t>Ghislaine Maxwell</w:t>
        </w:r>
      </w:hyperlink>
      <w:r>
        <w:rPr>
          <w:rFonts w:ascii="Arial" w:eastAsia="Arial" w:hAnsi="Arial" w:cs="Arial"/>
          <w:color w:val="000000"/>
          <w:sz w:val="20"/>
        </w:rPr>
        <w:t>, Epstein'</w:t>
      </w:r>
      <w:r>
        <w:rPr>
          <w:rFonts w:ascii="Arial" w:eastAsia="Arial" w:hAnsi="Arial" w:cs="Arial"/>
          <w:b/>
          <w:color w:val="000000"/>
          <w:sz w:val="20"/>
        </w:rPr>
        <w:t>s</w:t>
      </w:r>
      <w:r>
        <w:rPr>
          <w:rFonts w:ascii="Arial" w:eastAsia="Arial" w:hAnsi="Arial" w:cs="Arial"/>
          <w:color w:val="000000"/>
          <w:sz w:val="20"/>
        </w:rPr>
        <w:t xml:space="preserve"> former girlfriend. </w:t>
      </w:r>
      <w:hyperlink r:id="rId1228" w:history="1">
        <w:r>
          <w:rPr>
            <w:rFonts w:ascii="Arial" w:eastAsia="Arial" w:hAnsi="Arial" w:cs="Arial"/>
            <w:color w:val="0077CC"/>
            <w:sz w:val="20"/>
            <w:u w:val="single"/>
            <w:shd w:val="clear" w:color="auto" w:fill="FFFFFF"/>
          </w:rPr>
          <w:t>Maxwell is serving a 20-year prison sentence</w:t>
        </w:r>
      </w:hyperlink>
      <w:r>
        <w:rPr>
          <w:rFonts w:ascii="Arial" w:eastAsia="Arial" w:hAnsi="Arial" w:cs="Arial"/>
          <w:color w:val="000000"/>
          <w:sz w:val="20"/>
        </w:rPr>
        <w:t xml:space="preserve"> after she was convicted in December 2021 of helping Epstein recruit and sexually abuse underage girls.</w:t>
      </w:r>
    </w:p>
    <w:p w14:paraId="7FC8C5F9" w14:textId="77777777" w:rsidR="00FA4267" w:rsidRDefault="006700FD">
      <w:pPr>
        <w:pStyle w:val="Normal30"/>
        <w:spacing w:before="200" w:line="260" w:lineRule="atLeast"/>
        <w:jc w:val="both"/>
      </w:pPr>
      <w:r>
        <w:rPr>
          <w:rFonts w:ascii="Arial" w:eastAsia="Arial" w:hAnsi="Arial" w:cs="Arial"/>
          <w:color w:val="000000"/>
          <w:sz w:val="20"/>
        </w:rPr>
        <w:t>Many of those whose names appear in the documents released Wednesday aren't accused of wrongdoing or have been mentioned previously in legal proceedings or news accounts. The documents released Wednesday are not an Epstein "client list."</w:t>
      </w:r>
    </w:p>
    <w:p w14:paraId="545FEB66" w14:textId="77777777" w:rsidR="00FA4267" w:rsidRDefault="006700FD">
      <w:pPr>
        <w:pStyle w:val="Normal30"/>
        <w:spacing w:before="200" w:line="260" w:lineRule="atLeast"/>
        <w:jc w:val="both"/>
      </w:pPr>
      <w:r>
        <w:rPr>
          <w:rFonts w:ascii="Arial" w:eastAsia="Arial" w:hAnsi="Arial" w:cs="Arial"/>
          <w:color w:val="000000"/>
          <w:sz w:val="20"/>
        </w:rPr>
        <w:t xml:space="preserve">Epstein was found dead in prison in 2019 while awaiting trial for sex trafficking crimes. The circumstances of his death remain an open question for some who believed he was killed; </w:t>
      </w:r>
      <w:hyperlink r:id="rId1229" w:history="1">
        <w:r>
          <w:rPr>
            <w:rFonts w:ascii="Arial" w:eastAsia="Arial" w:hAnsi="Arial" w:cs="Arial"/>
            <w:color w:val="0077CC"/>
            <w:sz w:val="20"/>
            <w:u w:val="single"/>
            <w:shd w:val="clear" w:color="auto" w:fill="FFFFFF"/>
          </w:rPr>
          <w:t>others have wrongly suggested he is still alive.</w:t>
        </w:r>
      </w:hyperlink>
      <w:r>
        <w:rPr>
          <w:rFonts w:ascii="Arial" w:eastAsia="Arial" w:hAnsi="Arial" w:cs="Arial"/>
          <w:color w:val="000000"/>
          <w:sz w:val="20"/>
        </w:rPr>
        <w:t xml:space="preserve"> His death was ruled a suicide by the New York City medical examiner'</w:t>
      </w:r>
      <w:r>
        <w:rPr>
          <w:rFonts w:ascii="Arial" w:eastAsia="Arial" w:hAnsi="Arial" w:cs="Arial"/>
          <w:b/>
          <w:color w:val="000000"/>
          <w:sz w:val="20"/>
        </w:rPr>
        <w:t>s</w:t>
      </w:r>
      <w:r>
        <w:rPr>
          <w:rFonts w:ascii="Arial" w:eastAsia="Arial" w:hAnsi="Arial" w:cs="Arial"/>
          <w:color w:val="000000"/>
          <w:sz w:val="20"/>
        </w:rPr>
        <w:t xml:space="preserve"> office.</w:t>
      </w:r>
    </w:p>
    <w:p w14:paraId="7ED69153" w14:textId="77777777" w:rsidR="00FA4267" w:rsidRDefault="006700FD">
      <w:pPr>
        <w:pStyle w:val="Normal30"/>
        <w:spacing w:before="200" w:line="260" w:lineRule="atLeast"/>
        <w:jc w:val="both"/>
      </w:pPr>
      <w:r>
        <w:rPr>
          <w:rFonts w:ascii="Arial" w:eastAsia="Arial" w:hAnsi="Arial" w:cs="Arial"/>
          <w:color w:val="000000"/>
          <w:sz w:val="20"/>
        </w:rPr>
        <w:t xml:space="preserve">Another story that made its way back into the conversation was that Epstein was visited in jail by former </w:t>
      </w:r>
      <w:r>
        <w:rPr>
          <w:rFonts w:ascii="Arial" w:eastAsia="Arial" w:hAnsi="Arial" w:cs="Arial"/>
          <w:b/>
          <w:color w:val="000000"/>
          <w:sz w:val="20"/>
        </w:rPr>
        <w:t>U.S</w:t>
      </w:r>
      <w:r>
        <w:rPr>
          <w:rFonts w:ascii="Arial" w:eastAsia="Arial" w:hAnsi="Arial" w:cs="Arial"/>
          <w:color w:val="000000"/>
          <w:sz w:val="20"/>
        </w:rPr>
        <w:t xml:space="preserve">. Attorney General Bill Barr. </w:t>
      </w:r>
    </w:p>
    <w:p w14:paraId="0892253A" w14:textId="77777777" w:rsidR="00FA4267" w:rsidRDefault="006700FD">
      <w:pPr>
        <w:pStyle w:val="Normal30"/>
        <w:spacing w:before="200" w:line="260" w:lineRule="atLeast"/>
        <w:jc w:val="both"/>
      </w:pPr>
      <w:r>
        <w:rPr>
          <w:rFonts w:ascii="Arial" w:eastAsia="Arial" w:hAnsi="Arial" w:cs="Arial"/>
          <w:color w:val="000000"/>
          <w:sz w:val="20"/>
        </w:rPr>
        <w:t>The Claim</w:t>
      </w:r>
    </w:p>
    <w:p w14:paraId="69AAD026" w14:textId="77777777" w:rsidR="00FA4267" w:rsidRDefault="006700FD">
      <w:pPr>
        <w:pStyle w:val="Normal30"/>
        <w:spacing w:before="200" w:line="260" w:lineRule="atLeast"/>
        <w:jc w:val="both"/>
      </w:pPr>
      <w:hyperlink r:id="rId1230" w:history="1">
        <w:r>
          <w:rPr>
            <w:rFonts w:ascii="Arial" w:eastAsia="Arial" w:hAnsi="Arial" w:cs="Arial"/>
            <w:color w:val="0077CC"/>
            <w:sz w:val="20"/>
            <w:u w:val="single"/>
            <w:shd w:val="clear" w:color="auto" w:fill="FFFFFF"/>
          </w:rPr>
          <w:t>A post</w:t>
        </w:r>
      </w:hyperlink>
      <w:r>
        <w:rPr>
          <w:rFonts w:ascii="Arial" w:eastAsia="Arial" w:hAnsi="Arial" w:cs="Arial"/>
          <w:color w:val="000000"/>
          <w:sz w:val="20"/>
        </w:rPr>
        <w:t xml:space="preserve">on X, formerly </w:t>
      </w:r>
      <w:hyperlink r:id="rId1231" w:history="1">
        <w:r>
          <w:rPr>
            <w:rFonts w:ascii="Arial" w:eastAsia="Arial" w:hAnsi="Arial" w:cs="Arial"/>
            <w:color w:val="0077CC"/>
            <w:sz w:val="20"/>
            <w:u w:val="single"/>
            <w:shd w:val="clear" w:color="auto" w:fill="FFFFFF"/>
          </w:rPr>
          <w:t>Twitter</w:t>
        </w:r>
      </w:hyperlink>
      <w:r>
        <w:rPr>
          <w:rFonts w:ascii="Arial" w:eastAsia="Arial" w:hAnsi="Arial" w:cs="Arial"/>
          <w:color w:val="000000"/>
          <w:sz w:val="20"/>
        </w:rPr>
        <w:t>, by entrepreneur William LeGate, posted on January 4, 2024, said: "Why did Trump'</w:t>
      </w:r>
      <w:r>
        <w:rPr>
          <w:rFonts w:ascii="Arial" w:eastAsia="Arial" w:hAnsi="Arial" w:cs="Arial"/>
          <w:b/>
          <w:color w:val="000000"/>
          <w:sz w:val="20"/>
        </w:rPr>
        <w:t>s</w:t>
      </w:r>
      <w:r>
        <w:rPr>
          <w:rFonts w:ascii="Arial" w:eastAsia="Arial" w:hAnsi="Arial" w:cs="Arial"/>
          <w:color w:val="000000"/>
          <w:sz w:val="20"/>
        </w:rPr>
        <w:t xml:space="preserve"> DOJ appointee Bill Barr 'visit' Epstein in prison less than 24 hours prior to being found dead??  "</w:t>
      </w:r>
    </w:p>
    <w:p w14:paraId="590036D7" w14:textId="77777777" w:rsidR="00FA4267" w:rsidRDefault="006700FD">
      <w:pPr>
        <w:pStyle w:val="Normal30"/>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7844CBAA" w14:textId="77777777" w:rsidR="00FA4267" w:rsidRDefault="006700FD">
      <w:pPr>
        <w:pStyle w:val="Normal30"/>
        <w:spacing w:before="200" w:line="260" w:lineRule="atLeast"/>
        <w:jc w:val="both"/>
      </w:pPr>
      <w:r>
        <w:rPr>
          <w:rFonts w:ascii="Arial" w:eastAsia="Arial" w:hAnsi="Arial" w:cs="Arial"/>
          <w:color w:val="000000"/>
          <w:sz w:val="20"/>
        </w:rPr>
        <w:t>This visit did not happen.</w:t>
      </w:r>
    </w:p>
    <w:p w14:paraId="024638BD" w14:textId="77777777" w:rsidR="00FA4267" w:rsidRDefault="006700FD">
      <w:pPr>
        <w:pStyle w:val="Normal30"/>
        <w:spacing w:before="200" w:line="260" w:lineRule="atLeast"/>
        <w:jc w:val="both"/>
      </w:pPr>
      <w:r>
        <w:rPr>
          <w:rFonts w:ascii="Arial" w:eastAsia="Arial" w:hAnsi="Arial" w:cs="Arial"/>
          <w:color w:val="000000"/>
          <w:sz w:val="20"/>
        </w:rPr>
        <w:t xml:space="preserve">The claim comes from a now partially retracted </w:t>
      </w:r>
      <w:hyperlink r:id="rId1232" w:history="1">
        <w:r>
          <w:rPr>
            <w:rFonts w:ascii="Arial" w:eastAsia="Arial" w:hAnsi="Arial" w:cs="Arial"/>
            <w:color w:val="0077CC"/>
            <w:sz w:val="20"/>
            <w:u w:val="single"/>
            <w:shd w:val="clear" w:color="auto" w:fill="FFFFFF"/>
          </w:rPr>
          <w:t>2019 New York Post story</w:t>
        </w:r>
      </w:hyperlink>
      <w:r>
        <w:rPr>
          <w:rFonts w:ascii="Arial" w:eastAsia="Arial" w:hAnsi="Arial" w:cs="Arial"/>
          <w:color w:val="000000"/>
          <w:sz w:val="20"/>
        </w:rPr>
        <w:t xml:space="preserve"> in which mob informant Lewis Kasman suggested that Barr had visited Epstein'</w:t>
      </w:r>
      <w:r>
        <w:rPr>
          <w:rFonts w:ascii="Arial" w:eastAsia="Arial" w:hAnsi="Arial" w:cs="Arial"/>
          <w:b/>
          <w:color w:val="000000"/>
          <w:sz w:val="20"/>
        </w:rPr>
        <w:t>s</w:t>
      </w:r>
      <w:r>
        <w:rPr>
          <w:rFonts w:ascii="Arial" w:eastAsia="Arial" w:hAnsi="Arial" w:cs="Arial"/>
          <w:color w:val="000000"/>
          <w:sz w:val="20"/>
        </w:rPr>
        <w:t xml:space="preserve"> jail "about the time Epstein was found in his cell with bruises around his neck."</w:t>
      </w:r>
    </w:p>
    <w:p w14:paraId="5AFB676D" w14:textId="77777777" w:rsidR="00FA4267" w:rsidRDefault="006700FD">
      <w:pPr>
        <w:pStyle w:val="Normal30"/>
        <w:spacing w:before="200" w:line="260" w:lineRule="atLeast"/>
        <w:jc w:val="both"/>
      </w:pPr>
      <w:r>
        <w:rPr>
          <w:rFonts w:ascii="Arial" w:eastAsia="Arial" w:hAnsi="Arial" w:cs="Arial"/>
          <w:color w:val="000000"/>
          <w:sz w:val="20"/>
        </w:rPr>
        <w:t>Kasman said: "'The attorney general never visits jails. Something'</w:t>
      </w:r>
      <w:r>
        <w:rPr>
          <w:rFonts w:ascii="Arial" w:eastAsia="Arial" w:hAnsi="Arial" w:cs="Arial"/>
          <w:b/>
          <w:color w:val="000000"/>
          <w:sz w:val="20"/>
        </w:rPr>
        <w:t>s</w:t>
      </w:r>
      <w:r>
        <w:rPr>
          <w:rFonts w:ascii="Arial" w:eastAsia="Arial" w:hAnsi="Arial" w:cs="Arial"/>
          <w:color w:val="000000"/>
          <w:sz w:val="20"/>
        </w:rPr>
        <w:t xml:space="preserve"> not right there.'"</w:t>
      </w:r>
    </w:p>
    <w:p w14:paraId="79BBA659" w14:textId="77777777" w:rsidR="00FA4267" w:rsidRDefault="006700FD">
      <w:pPr>
        <w:pStyle w:val="Normal30"/>
        <w:spacing w:before="240" w:line="260" w:lineRule="atLeast"/>
        <w:jc w:val="both"/>
      </w:pPr>
      <w:r>
        <w:rPr>
          <w:rFonts w:ascii="Arial" w:eastAsia="Arial" w:hAnsi="Arial" w:cs="Arial"/>
          <w:color w:val="000000"/>
          <w:sz w:val="20"/>
        </w:rPr>
        <w:t xml:space="preserve">The story was repeated by other news sources with headlines more explicitly concluding </w:t>
      </w:r>
      <w:hyperlink r:id="rId1233" w:history="1">
        <w:r>
          <w:rPr>
            <w:rFonts w:ascii="Arial" w:eastAsia="Arial" w:hAnsi="Arial" w:cs="Arial"/>
            <w:color w:val="0077CC"/>
            <w:sz w:val="20"/>
            <w:u w:val="single"/>
            <w:shd w:val="clear" w:color="auto" w:fill="FFFFFF"/>
          </w:rPr>
          <w:t>what the Post had reported.</w:t>
        </w:r>
      </w:hyperlink>
      <w:r>
        <w:rPr>
          <w:rFonts w:ascii="Arial" w:eastAsia="Arial" w:hAnsi="Arial" w:cs="Arial"/>
          <w:color w:val="000000"/>
          <w:sz w:val="20"/>
        </w:rPr>
        <w:t xml:space="preserve"> However, as later noted by the </w:t>
      </w:r>
      <w:r>
        <w:rPr>
          <w:rFonts w:ascii="Arial" w:eastAsia="Arial" w:hAnsi="Arial" w:cs="Arial"/>
          <w:i/>
          <w:color w:val="000000"/>
          <w:sz w:val="20"/>
        </w:rPr>
        <w:t>Post</w:t>
      </w:r>
      <w:r>
        <w:rPr>
          <w:rFonts w:ascii="Arial" w:eastAsia="Arial" w:hAnsi="Arial" w:cs="Arial"/>
          <w:color w:val="000000"/>
          <w:sz w:val="20"/>
        </w:rPr>
        <w:t>, there was no evidence to support Kasman'</w:t>
      </w:r>
      <w:r>
        <w:rPr>
          <w:rFonts w:ascii="Arial" w:eastAsia="Arial" w:hAnsi="Arial" w:cs="Arial"/>
          <w:b/>
          <w:color w:val="000000"/>
          <w:sz w:val="20"/>
        </w:rPr>
        <w:t>s</w:t>
      </w:r>
      <w:r>
        <w:rPr>
          <w:rFonts w:ascii="Arial" w:eastAsia="Arial" w:hAnsi="Arial" w:cs="Arial"/>
          <w:color w:val="000000"/>
          <w:sz w:val="20"/>
        </w:rPr>
        <w:t xml:space="preserve"> point. </w:t>
      </w:r>
      <w:hyperlink r:id="rId1234" w:history="1">
        <w:r>
          <w:rPr>
            <w:rFonts w:ascii="Arial" w:eastAsia="Arial" w:hAnsi="Arial" w:cs="Arial"/>
            <w:color w:val="0077CC"/>
            <w:sz w:val="20"/>
            <w:u w:val="single"/>
            <w:shd w:val="clear" w:color="auto" w:fill="FFFFFF"/>
          </w:rPr>
          <w:t>The New York Post has since removed the reference</w:t>
        </w:r>
      </w:hyperlink>
      <w:r>
        <w:rPr>
          <w:rFonts w:ascii="Arial" w:eastAsia="Arial" w:hAnsi="Arial" w:cs="Arial"/>
          <w:color w:val="000000"/>
          <w:sz w:val="20"/>
        </w:rPr>
        <w:t xml:space="preserve">to Barr, adding in an update note that "the source of the information did not have direct knowledge that the visit took place." </w:t>
      </w:r>
    </w:p>
    <w:p w14:paraId="2EE9AECD" w14:textId="77777777" w:rsidR="00FA4267" w:rsidRDefault="006700FD">
      <w:pPr>
        <w:pStyle w:val="Normal30"/>
        <w:spacing w:before="240" w:line="260" w:lineRule="atLeast"/>
        <w:jc w:val="both"/>
      </w:pPr>
      <w:r>
        <w:rPr>
          <w:rFonts w:ascii="Arial" w:eastAsia="Arial" w:hAnsi="Arial" w:cs="Arial"/>
          <w:color w:val="000000"/>
          <w:sz w:val="20"/>
        </w:rPr>
        <w:t xml:space="preserve">In 2019, </w:t>
      </w:r>
      <w:r>
        <w:rPr>
          <w:rFonts w:ascii="Arial" w:eastAsia="Arial" w:hAnsi="Arial" w:cs="Arial"/>
          <w:b/>
          <w:color w:val="000000"/>
          <w:sz w:val="20"/>
        </w:rPr>
        <w:t>fact-checking</w:t>
      </w:r>
      <w:r>
        <w:rPr>
          <w:rFonts w:ascii="Arial" w:eastAsia="Arial" w:hAnsi="Arial" w:cs="Arial"/>
          <w:color w:val="000000"/>
          <w:sz w:val="20"/>
        </w:rPr>
        <w:t xml:space="preserve"> website </w:t>
      </w:r>
      <w:hyperlink r:id="rId1235" w:history="1">
        <w:r>
          <w:rPr>
            <w:rFonts w:ascii="Arial" w:eastAsia="Arial" w:hAnsi="Arial" w:cs="Arial"/>
            <w:b/>
            <w:color w:val="0077CC"/>
            <w:sz w:val="20"/>
            <w:u w:val="single"/>
            <w:shd w:val="clear" w:color="auto" w:fill="FFFFFF"/>
          </w:rPr>
          <w:t>Snopes</w:t>
        </w:r>
      </w:hyperlink>
      <w:r>
        <w:rPr>
          <w:rFonts w:ascii="Arial" w:eastAsia="Arial" w:hAnsi="Arial" w:cs="Arial"/>
          <w:color w:val="000000"/>
          <w:sz w:val="20"/>
        </w:rPr>
        <w:t xml:space="preserve"> contacted the </w:t>
      </w:r>
      <w:hyperlink r:id="rId1236" w:history="1">
        <w:r>
          <w:rPr>
            <w:rFonts w:ascii="Arial" w:eastAsia="Arial" w:hAnsi="Arial" w:cs="Arial"/>
            <w:color w:val="0077CC"/>
            <w:sz w:val="20"/>
            <w:u w:val="single"/>
            <w:shd w:val="clear" w:color="auto" w:fill="FFFFFF"/>
          </w:rPr>
          <w:t>Department of Justice</w:t>
        </w:r>
      </w:hyperlink>
      <w:r>
        <w:rPr>
          <w:rFonts w:ascii="Arial" w:eastAsia="Arial" w:hAnsi="Arial" w:cs="Arial"/>
          <w:color w:val="000000"/>
          <w:sz w:val="20"/>
        </w:rPr>
        <w:t xml:space="preserve">, of which the Office of Public Affairs replied that Barr had never visited the Metropolitan Correctional Center where Epstein was being held, and that the notion of him visiting without being noticed was suspect as "'the Attorney General has 24/7 </w:t>
      </w:r>
      <w:hyperlink r:id="rId1237" w:history="1">
        <w:r>
          <w:rPr>
            <w:rFonts w:ascii="Arial" w:eastAsia="Arial" w:hAnsi="Arial" w:cs="Arial"/>
            <w:color w:val="0077CC"/>
            <w:sz w:val="20"/>
            <w:u w:val="single"/>
            <w:shd w:val="clear" w:color="auto" w:fill="FFFFFF"/>
          </w:rPr>
          <w:t>FBI</w:t>
        </w:r>
      </w:hyperlink>
      <w:r>
        <w:rPr>
          <w:rFonts w:ascii="Arial" w:eastAsia="Arial" w:hAnsi="Arial" w:cs="Arial"/>
          <w:color w:val="000000"/>
          <w:sz w:val="20"/>
        </w:rPr>
        <w:t xml:space="preserve"> protective detail.'"</w:t>
      </w:r>
    </w:p>
    <w:p w14:paraId="55E3BBB9" w14:textId="77777777" w:rsidR="00FA4267" w:rsidRDefault="006700FD">
      <w:pPr>
        <w:pStyle w:val="Normal30"/>
        <w:spacing w:before="200" w:line="260" w:lineRule="atLeast"/>
        <w:jc w:val="both"/>
      </w:pPr>
      <w:hyperlink r:id="rId1238" w:history="1">
        <w:r>
          <w:rPr>
            <w:rFonts w:ascii="Arial" w:eastAsia="Arial" w:hAnsi="Arial" w:cs="Arial"/>
            <w:b/>
            <w:color w:val="0077CC"/>
            <w:sz w:val="20"/>
            <w:u w:val="single"/>
            <w:shd w:val="clear" w:color="auto" w:fill="FFFFFF"/>
          </w:rPr>
          <w:t>Factcheck</w:t>
        </w:r>
      </w:hyperlink>
      <w:hyperlink r:id="rId1239" w:history="1">
        <w:r>
          <w:rPr>
            <w:rFonts w:ascii="Arial" w:eastAsia="Arial" w:hAnsi="Arial" w:cs="Arial"/>
            <w:color w:val="0077CC"/>
            <w:sz w:val="20"/>
            <w:u w:val="single"/>
            <w:shd w:val="clear" w:color="auto" w:fill="FFFFFF"/>
          </w:rPr>
          <w:t>.</w:t>
        </w:r>
      </w:hyperlink>
      <w:hyperlink r:id="rId1240"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also contacted Kasman in 2019 who said: "'I would have no knowledge of the attorney general going there.'" There is no other evidence to suggest that Barr visited the correctional center before Epstein'</w:t>
      </w:r>
      <w:r>
        <w:rPr>
          <w:rFonts w:ascii="Arial" w:eastAsia="Arial" w:hAnsi="Arial" w:cs="Arial"/>
          <w:b/>
          <w:color w:val="000000"/>
          <w:sz w:val="20"/>
        </w:rPr>
        <w:t>s</w:t>
      </w:r>
      <w:r>
        <w:rPr>
          <w:rFonts w:ascii="Arial" w:eastAsia="Arial" w:hAnsi="Arial" w:cs="Arial"/>
          <w:color w:val="000000"/>
          <w:sz w:val="20"/>
        </w:rPr>
        <w:t xml:space="preserve"> death.</w:t>
      </w:r>
    </w:p>
    <w:p w14:paraId="1CA58C77" w14:textId="77777777" w:rsidR="00FA4267" w:rsidRDefault="006700FD">
      <w:pPr>
        <w:pStyle w:val="Normal30"/>
        <w:spacing w:before="240" w:line="260" w:lineRule="atLeast"/>
        <w:jc w:val="both"/>
      </w:pPr>
      <w:r>
        <w:rPr>
          <w:rFonts w:ascii="Arial" w:eastAsia="Arial" w:hAnsi="Arial" w:cs="Arial"/>
          <w:color w:val="000000"/>
          <w:sz w:val="20"/>
        </w:rPr>
        <w:t>Barr'</w:t>
      </w:r>
      <w:r>
        <w:rPr>
          <w:rFonts w:ascii="Arial" w:eastAsia="Arial" w:hAnsi="Arial" w:cs="Arial"/>
          <w:b/>
          <w:color w:val="000000"/>
          <w:sz w:val="20"/>
        </w:rPr>
        <w:t>s</w:t>
      </w:r>
      <w:r>
        <w:rPr>
          <w:rFonts w:ascii="Arial" w:eastAsia="Arial" w:hAnsi="Arial" w:cs="Arial"/>
          <w:color w:val="000000"/>
          <w:sz w:val="20"/>
        </w:rPr>
        <w:t xml:space="preserve"> name is not on the </w:t>
      </w:r>
      <w:hyperlink r:id="rId1241" w:history="1">
        <w:r>
          <w:rPr>
            <w:rFonts w:ascii="Arial" w:eastAsia="Arial" w:hAnsi="Arial" w:cs="Arial"/>
            <w:color w:val="0077CC"/>
            <w:sz w:val="20"/>
            <w:u w:val="single"/>
            <w:shd w:val="clear" w:color="auto" w:fill="FFFFFF"/>
          </w:rPr>
          <w:t>list revealed in court documents either.</w:t>
        </w:r>
      </w:hyperlink>
    </w:p>
    <w:p w14:paraId="160A660F" w14:textId="77777777" w:rsidR="00FA4267" w:rsidRDefault="006700FD">
      <w:pPr>
        <w:pStyle w:val="Normal30"/>
        <w:spacing w:before="200" w:line="260" w:lineRule="atLeast"/>
        <w:jc w:val="both"/>
      </w:pPr>
      <w:r>
        <w:rPr>
          <w:rFonts w:ascii="Arial" w:eastAsia="Arial" w:hAnsi="Arial" w:cs="Arial"/>
          <w:color w:val="000000"/>
          <w:sz w:val="20"/>
        </w:rPr>
        <w:t>The Ruling</w:t>
      </w:r>
    </w:p>
    <w:p w14:paraId="27FA031A" w14:textId="77777777" w:rsidR="00FA4267" w:rsidRDefault="006700FD">
      <w:pPr>
        <w:pStyle w:val="Normal30"/>
        <w:spacing w:before="200" w:line="260" w:lineRule="atLeast"/>
        <w:jc w:val="both"/>
      </w:pPr>
      <w:r>
        <w:rPr>
          <w:rFonts w:ascii="Arial" w:eastAsia="Arial" w:hAnsi="Arial" w:cs="Arial"/>
          <w:b/>
          <w:color w:val="000000"/>
          <w:sz w:val="20"/>
        </w:rPr>
        <w:t>False.</w:t>
      </w:r>
    </w:p>
    <w:p w14:paraId="3D55B205" w14:textId="77777777" w:rsidR="00FA4267" w:rsidRDefault="006700FD">
      <w:pPr>
        <w:pStyle w:val="Normal30"/>
        <w:spacing w:before="200" w:line="260" w:lineRule="atLeast"/>
        <w:jc w:val="both"/>
      </w:pPr>
      <w:r>
        <w:rPr>
          <w:rFonts w:ascii="Arial" w:eastAsia="Arial" w:hAnsi="Arial" w:cs="Arial"/>
          <w:color w:val="000000"/>
          <w:sz w:val="20"/>
        </w:rPr>
        <w:t xml:space="preserve">Bill Barr did not visit </w:t>
      </w:r>
      <w:hyperlink r:id="rId1242" w:history="1">
        <w:r>
          <w:rPr>
            <w:rFonts w:ascii="Arial" w:eastAsia="Arial" w:hAnsi="Arial" w:cs="Arial"/>
            <w:color w:val="0077CC"/>
            <w:sz w:val="20"/>
            <w:u w:val="single"/>
            <w:shd w:val="clear" w:color="auto" w:fill="FFFFFF"/>
          </w:rPr>
          <w:t>Jeffrey Epstein</w:t>
        </w:r>
      </w:hyperlink>
      <w:r>
        <w:rPr>
          <w:rFonts w:ascii="Arial" w:eastAsia="Arial" w:hAnsi="Arial" w:cs="Arial"/>
          <w:color w:val="000000"/>
          <w:sz w:val="20"/>
        </w:rPr>
        <w:t xml:space="preserve"> in prison 24 hours before he died. The claim is based on comments made, without evidence, to the </w:t>
      </w:r>
      <w:r>
        <w:rPr>
          <w:rFonts w:ascii="Arial" w:eastAsia="Arial" w:hAnsi="Arial" w:cs="Arial"/>
          <w:i/>
          <w:color w:val="000000"/>
          <w:sz w:val="20"/>
        </w:rPr>
        <w:t>New York Post</w:t>
      </w:r>
      <w:r>
        <w:rPr>
          <w:rFonts w:ascii="Arial" w:eastAsia="Arial" w:hAnsi="Arial" w:cs="Arial"/>
          <w:color w:val="000000"/>
          <w:sz w:val="20"/>
        </w:rPr>
        <w:t xml:space="preserve"> by a former mob informant . The </w:t>
      </w:r>
      <w:r>
        <w:rPr>
          <w:rFonts w:ascii="Arial" w:eastAsia="Arial" w:hAnsi="Arial" w:cs="Arial"/>
          <w:i/>
          <w:color w:val="000000"/>
          <w:sz w:val="20"/>
        </w:rPr>
        <w:t>Post</w:t>
      </w:r>
      <w:r>
        <w:rPr>
          <w:rFonts w:ascii="Arial" w:eastAsia="Arial" w:hAnsi="Arial" w:cs="Arial"/>
          <w:color w:val="000000"/>
          <w:sz w:val="20"/>
        </w:rPr>
        <w:t xml:space="preserve"> has since removed the reference to Bill Barr. The informant later said he had no knowledge of Barr visiting Epstein'</w:t>
      </w:r>
      <w:r>
        <w:rPr>
          <w:rFonts w:ascii="Arial" w:eastAsia="Arial" w:hAnsi="Arial" w:cs="Arial"/>
          <w:b/>
          <w:color w:val="000000"/>
          <w:sz w:val="20"/>
        </w:rPr>
        <w:t>s</w:t>
      </w:r>
      <w:r>
        <w:rPr>
          <w:rFonts w:ascii="Arial" w:eastAsia="Arial" w:hAnsi="Arial" w:cs="Arial"/>
          <w:color w:val="000000"/>
          <w:sz w:val="20"/>
        </w:rPr>
        <w:t xml:space="preserve"> cell. There is no other evidence to suggest such a visit happened.</w:t>
      </w:r>
    </w:p>
    <w:p w14:paraId="1B9B3ECA" w14:textId="77777777" w:rsidR="00FA4267" w:rsidRDefault="006700FD">
      <w:pPr>
        <w:pStyle w:val="Normal30"/>
        <w:spacing w:before="200" w:line="260" w:lineRule="atLeast"/>
        <w:jc w:val="both"/>
      </w:pPr>
      <w:r>
        <w:rPr>
          <w:rFonts w:ascii="Arial" w:eastAsia="Arial" w:hAnsi="Arial" w:cs="Arial"/>
          <w:b/>
          <w:color w:val="000000"/>
          <w:sz w:val="20"/>
        </w:rPr>
        <w:t xml:space="preserve">FACT CHECK BY </w:t>
      </w:r>
      <w:r>
        <w:rPr>
          <w:rFonts w:ascii="Arial" w:eastAsia="Arial" w:hAnsi="Arial" w:cs="Arial"/>
          <w:b/>
          <w:i/>
          <w:color w:val="000000"/>
          <w:sz w:val="20"/>
        </w:rPr>
        <w:t>Newsweek's</w:t>
      </w:r>
      <w:r>
        <w:rPr>
          <w:rFonts w:ascii="Arial" w:eastAsia="Arial" w:hAnsi="Arial" w:cs="Arial"/>
          <w:b/>
          <w:color w:val="000000"/>
          <w:sz w:val="20"/>
        </w:rPr>
        <w:t xml:space="preserve"> Fact Check team</w:t>
      </w:r>
    </w:p>
    <w:p w14:paraId="2DC47E1C" w14:textId="77777777" w:rsidR="00FA4267" w:rsidRDefault="006700FD">
      <w:pPr>
        <w:pStyle w:val="Normal30"/>
        <w:spacing w:before="240" w:line="260" w:lineRule="atLeast"/>
        <w:jc w:val="both"/>
      </w:pPr>
      <w:hyperlink r:id="rId1243" w:history="1">
        <w:r>
          <w:rPr>
            <w:rFonts w:ascii="Arial" w:eastAsia="Arial" w:hAnsi="Arial" w:cs="Arial"/>
            <w:color w:val="0077CC"/>
            <w:sz w:val="20"/>
            <w:u w:val="single"/>
            <w:shd w:val="clear" w:color="auto" w:fill="FFFFFF"/>
          </w:rPr>
          <w:t>Link to Image</w:t>
        </w:r>
      </w:hyperlink>
    </w:p>
    <w:p w14:paraId="6626D0E3" w14:textId="77777777" w:rsidR="00FA4267" w:rsidRDefault="006700FD">
      <w:pPr>
        <w:pStyle w:val="Normal30"/>
        <w:keepNext/>
        <w:spacing w:before="240" w:line="340" w:lineRule="atLeast"/>
      </w:pPr>
      <w:r>
        <w:br/>
      </w:r>
      <w:r>
        <w:rPr>
          <w:rFonts w:ascii="Arial" w:eastAsia="Arial" w:hAnsi="Arial" w:cs="Arial"/>
          <w:b/>
          <w:color w:val="000000"/>
          <w:sz w:val="28"/>
        </w:rPr>
        <w:t>Graphic</w:t>
      </w:r>
    </w:p>
    <w:p w14:paraId="7A2870B3" w14:textId="63D6943E" w:rsidR="00FA4267" w:rsidRDefault="006700FD">
      <w:pPr>
        <w:pStyle w:val="Normal30"/>
        <w:spacing w:line="60" w:lineRule="exact"/>
      </w:pPr>
      <w:r>
        <w:rPr>
          <w:noProof/>
        </w:rPr>
        <mc:AlternateContent>
          <mc:Choice Requires="wps">
            <w:drawing>
              <wp:anchor distT="0" distB="0" distL="114300" distR="114300" simplePos="0" relativeHeight="251761664" behindDoc="0" locked="0" layoutInCell="1" allowOverlap="1" wp14:anchorId="22C9B1A7" wp14:editId="55B38A89">
                <wp:simplePos x="0" y="0"/>
                <wp:positionH relativeFrom="column">
                  <wp:posOffset>0</wp:posOffset>
                </wp:positionH>
                <wp:positionV relativeFrom="paragraph">
                  <wp:posOffset>25400</wp:posOffset>
                </wp:positionV>
                <wp:extent cx="6502400" cy="0"/>
                <wp:effectExtent l="15875" t="19685" r="15875" b="18415"/>
                <wp:wrapTopAndBottom/>
                <wp:docPr id="1517143457"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A8D86" id="Line 139"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C7873DE" w14:textId="77777777" w:rsidR="00FA4267" w:rsidRDefault="006700FD">
      <w:pPr>
        <w:pStyle w:val="Normal30"/>
        <w:spacing w:before="120" w:line="260" w:lineRule="atLeast"/>
      </w:pPr>
      <w:r>
        <w:rPr>
          <w:rFonts w:ascii="Arial" w:eastAsia="Arial" w:hAnsi="Arial" w:cs="Arial"/>
          <w:color w:val="000000"/>
          <w:sz w:val="20"/>
        </w:rPr>
        <w:t xml:space="preserve"> </w:t>
      </w:r>
    </w:p>
    <w:p w14:paraId="3401FAC5" w14:textId="77777777" w:rsidR="00FA4267" w:rsidRDefault="006700FD">
      <w:pPr>
        <w:pStyle w:val="Normal30"/>
        <w:spacing w:before="200" w:line="260" w:lineRule="atLeast"/>
        <w:jc w:val="both"/>
      </w:pPr>
      <w:r>
        <w:rPr>
          <w:rFonts w:ascii="Arial" w:eastAsia="Arial" w:hAnsi="Arial" w:cs="Arial"/>
          <w:color w:val="000000"/>
          <w:sz w:val="20"/>
        </w:rPr>
        <w:t>William Barr and Jeffrey Epstein</w:t>
      </w:r>
    </w:p>
    <w:p w14:paraId="4AFE196E" w14:textId="77777777" w:rsidR="00FA4267" w:rsidRDefault="006700FD">
      <w:pPr>
        <w:pStyle w:val="Normal30"/>
        <w:spacing w:before="200" w:line="260" w:lineRule="atLeast"/>
        <w:jc w:val="both"/>
      </w:pPr>
      <w:r>
        <w:rPr>
          <w:rFonts w:ascii="Arial" w:eastAsia="Arial" w:hAnsi="Arial" w:cs="Arial"/>
          <w:color w:val="000000"/>
          <w:sz w:val="20"/>
        </w:rPr>
        <w:t>L-R: Win McNamee/Getty Images; Rick Friedman Photography/Corbis via Getty Images</w:t>
      </w:r>
    </w:p>
    <w:p w14:paraId="11225DD7" w14:textId="77777777" w:rsidR="00FA4267" w:rsidRDefault="006700FD">
      <w:pPr>
        <w:pStyle w:val="Normal30"/>
        <w:spacing w:before="200" w:line="260" w:lineRule="atLeast"/>
        <w:jc w:val="both"/>
      </w:pPr>
      <w:r>
        <w:rPr>
          <w:rFonts w:ascii="Arial" w:eastAsia="Arial" w:hAnsi="Arial" w:cs="Arial"/>
          <w:color w:val="000000"/>
          <w:sz w:val="20"/>
        </w:rPr>
        <w:t xml:space="preserve">Former </w:t>
      </w:r>
      <w:r>
        <w:rPr>
          <w:rFonts w:ascii="Arial" w:eastAsia="Arial" w:hAnsi="Arial" w:cs="Arial"/>
          <w:b/>
          <w:color w:val="000000"/>
          <w:sz w:val="20"/>
        </w:rPr>
        <w:t>U.S</w:t>
      </w:r>
      <w:r>
        <w:rPr>
          <w:rFonts w:ascii="Arial" w:eastAsia="Arial" w:hAnsi="Arial" w:cs="Arial"/>
          <w:color w:val="000000"/>
          <w:sz w:val="20"/>
        </w:rPr>
        <w:t>. Attorney General William Barr on September 20, 2022 in Washington, DC., and Jeffrey Epstein in Cambridge, MA, in August 2004. Unsealing of court documents this week, which has revealed former Epstein associates, has led to re-emergence of claim that Barr visited the financier in prison shortly before Epstein'</w:t>
      </w:r>
      <w:r>
        <w:rPr>
          <w:rFonts w:ascii="Arial" w:eastAsia="Arial" w:hAnsi="Arial" w:cs="Arial"/>
          <w:b/>
          <w:color w:val="000000"/>
          <w:sz w:val="20"/>
        </w:rPr>
        <w:t>s</w:t>
      </w:r>
      <w:r>
        <w:rPr>
          <w:rFonts w:ascii="Arial" w:eastAsia="Arial" w:hAnsi="Arial" w:cs="Arial"/>
          <w:color w:val="000000"/>
          <w:sz w:val="20"/>
        </w:rPr>
        <w:t xml:space="preserve"> death.    (Photo by   (Photo by Rick Friedman/Rick Friedman Photography/Corbis via Getty Images)</w:t>
      </w:r>
    </w:p>
    <w:p w14:paraId="6E76C284" w14:textId="77777777" w:rsidR="00FA4267" w:rsidRDefault="006700FD">
      <w:pPr>
        <w:pStyle w:val="Normal30"/>
        <w:keepNext/>
        <w:spacing w:before="240" w:line="340" w:lineRule="atLeast"/>
      </w:pPr>
      <w:bookmarkStart w:id="90" w:name="Classification_28"/>
      <w:bookmarkEnd w:id="90"/>
      <w:r>
        <w:rPr>
          <w:rFonts w:ascii="Arial" w:eastAsia="Arial" w:hAnsi="Arial" w:cs="Arial"/>
          <w:b/>
          <w:color w:val="000000"/>
          <w:sz w:val="28"/>
        </w:rPr>
        <w:t>Classification</w:t>
      </w:r>
    </w:p>
    <w:p w14:paraId="5D1131BF" w14:textId="62F94D00" w:rsidR="00FA4267" w:rsidRDefault="006700FD">
      <w:pPr>
        <w:pStyle w:val="Normal30"/>
        <w:spacing w:line="60" w:lineRule="exact"/>
      </w:pPr>
      <w:r>
        <w:rPr>
          <w:noProof/>
        </w:rPr>
        <mc:AlternateContent>
          <mc:Choice Requires="wps">
            <w:drawing>
              <wp:anchor distT="0" distB="0" distL="114300" distR="114300" simplePos="0" relativeHeight="251762688" behindDoc="0" locked="0" layoutInCell="1" allowOverlap="1" wp14:anchorId="2EB121D2" wp14:editId="319602E1">
                <wp:simplePos x="0" y="0"/>
                <wp:positionH relativeFrom="column">
                  <wp:posOffset>0</wp:posOffset>
                </wp:positionH>
                <wp:positionV relativeFrom="paragraph">
                  <wp:posOffset>25400</wp:posOffset>
                </wp:positionV>
                <wp:extent cx="6502400" cy="0"/>
                <wp:effectExtent l="15875" t="16510" r="15875" b="21590"/>
                <wp:wrapTopAndBottom/>
                <wp:docPr id="560272057"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7CEE7" id="Line 140"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AE4686" w14:textId="77777777" w:rsidR="00FA4267" w:rsidRDefault="00FA4267">
      <w:pPr>
        <w:pStyle w:val="Normal30"/>
        <w:spacing w:line="120" w:lineRule="exact"/>
      </w:pPr>
    </w:p>
    <w:p w14:paraId="73D47039" w14:textId="77777777" w:rsidR="00FA4267" w:rsidRDefault="006700FD">
      <w:pPr>
        <w:pStyle w:val="Normal3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7E22A20" w14:textId="77777777" w:rsidR="00FA4267" w:rsidRDefault="006700FD">
      <w:pPr>
        <w:pStyle w:val="Normal3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A76EB5B" w14:textId="77777777" w:rsidR="00FA4267" w:rsidRDefault="006700FD">
      <w:pPr>
        <w:pStyle w:val="Normal3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DEATH &amp; DYING (93%); NEGATIVE NEWS (91%); CHILD TRAFFICKING (90%); CORRECTIONS (90%); LITIGATION (90%); ATTORNEYS GENERAL (89%); EVIDENCE (89%); </w:t>
      </w:r>
      <w:r>
        <w:rPr>
          <w:rFonts w:ascii="Arial" w:eastAsia="Arial" w:hAnsi="Arial" w:cs="Arial"/>
          <w:b/>
          <w:color w:val="000000"/>
          <w:sz w:val="20"/>
        </w:rPr>
        <w:t>FACT CHECKING</w:t>
      </w:r>
      <w:r>
        <w:rPr>
          <w:rFonts w:ascii="Arial" w:eastAsia="Arial" w:hAnsi="Arial" w:cs="Arial"/>
          <w:color w:val="000000"/>
          <w:sz w:val="20"/>
        </w:rPr>
        <w:t xml:space="preserve"> (89%); GOVERNMENT BODIES &amp; OFFICES (89%); JUSTICE DEPARTMENTS (89%); PRISONS (89%); LAW ENFORCEMENT (88%); CORONERS COURTS &amp; OFFICES (78%); CRIME, LAW ENFORCEMENT &amp; CORRECTIONS (78%); CRIMINAL CONVICTIONS (78%); INTERNET SOCIAL NETWORKING (78%); JAIL SENTENCING (78%); LAW &amp; LEGAL SYSTEM (78%); SENTENCING (78%); APPOINTMENTS (77%); SEX OFFENSES (77%); SEX TRAFFICKING (77%); ABUSE &amp; NEGLECT (73%); CONFIDENTIAL INFORMANTS (73%); SUITS &amp; CLAIMS (73%); CONTUSIONS (72%); HUMAN TRAFFICKING (72%); SUICIDE (72%); US FEDERAL GOVERNMENT (71%); CHILD SEXUAL ABUSE (70%); </w:t>
      </w:r>
      <w:r>
        <w:rPr>
          <w:rFonts w:ascii="Arial" w:eastAsia="Arial" w:hAnsi="Arial" w:cs="Arial"/>
          <w:b/>
          <w:color w:val="000000"/>
          <w:sz w:val="20"/>
        </w:rPr>
        <w:t>Fact Check</w:t>
      </w:r>
      <w:r>
        <w:rPr>
          <w:rFonts w:ascii="Arial" w:eastAsia="Arial" w:hAnsi="Arial" w:cs="Arial"/>
          <w:color w:val="000000"/>
          <w:sz w:val="20"/>
        </w:rPr>
        <w:t xml:space="preserve"> (%)</w:t>
      </w:r>
    </w:p>
    <w:p w14:paraId="3F300B2E" w14:textId="77777777" w:rsidR="00FA4267" w:rsidRDefault="006700FD">
      <w:pPr>
        <w:pStyle w:val="Normal30"/>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METROPOLITAN BANK HOLDING CORP (51%)</w:t>
      </w:r>
    </w:p>
    <w:p w14:paraId="3129A6C6" w14:textId="77777777" w:rsidR="00FA4267" w:rsidRDefault="006700FD">
      <w:pPr>
        <w:pStyle w:val="Normal30"/>
        <w:spacing w:before="240" w:line="260" w:lineRule="atLeast"/>
      </w:pPr>
      <w:r>
        <w:br/>
      </w:r>
      <w:r>
        <w:rPr>
          <w:rFonts w:ascii="Arial" w:eastAsia="Arial" w:hAnsi="Arial" w:cs="Arial"/>
          <w:b/>
          <w:color w:val="000000"/>
          <w:sz w:val="20"/>
        </w:rPr>
        <w:t>Ticker:</w:t>
      </w:r>
      <w:r>
        <w:rPr>
          <w:rFonts w:ascii="Arial" w:eastAsia="Arial" w:hAnsi="Arial" w:cs="Arial"/>
          <w:color w:val="000000"/>
          <w:sz w:val="20"/>
        </w:rPr>
        <w:t> MCB (NYSE) (51%)</w:t>
      </w:r>
    </w:p>
    <w:p w14:paraId="25EFC336" w14:textId="77777777" w:rsidR="00FA4267" w:rsidRDefault="006700FD">
      <w:pPr>
        <w:pStyle w:val="Normal3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NAICS522110 COMMERCIAL BANKING (51%); SIC6029 COMMERCIAL BANKS, NEC (51%); ATTORNEYS GENERAL (89%); INTERNET SOCIAL NETWORKING (78%); SEX TRAFFICKING (77%); SEX INDUSTRY (72%)</w:t>
      </w:r>
    </w:p>
    <w:p w14:paraId="7A20BAD1" w14:textId="77777777" w:rsidR="00FA4267" w:rsidRDefault="006700FD">
      <w:pPr>
        <w:pStyle w:val="Normal30"/>
        <w:spacing w:before="240" w:line="260" w:lineRule="atLeast"/>
      </w:pPr>
      <w:r>
        <w:br/>
      </w:r>
      <w:r>
        <w:rPr>
          <w:rFonts w:ascii="Arial" w:eastAsia="Arial" w:hAnsi="Arial" w:cs="Arial"/>
          <w:b/>
          <w:color w:val="000000"/>
          <w:sz w:val="20"/>
        </w:rPr>
        <w:t>Person:</w:t>
      </w:r>
      <w:r>
        <w:rPr>
          <w:rFonts w:ascii="Arial" w:eastAsia="Arial" w:hAnsi="Arial" w:cs="Arial"/>
          <w:color w:val="000000"/>
          <w:sz w:val="20"/>
        </w:rPr>
        <w:t> WILLIAM BARR (93%); JEFFREY EPSTEIN (92%); GHISLAINE MAXWELL (79%)</w:t>
      </w:r>
    </w:p>
    <w:p w14:paraId="54ABD9B6" w14:textId="77777777" w:rsidR="00FA4267" w:rsidRDefault="006700FD">
      <w:pPr>
        <w:pStyle w:val="Normal30"/>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NEW YORK, NY, USA (79%); NEW YORK, USA (92%); UNITED STATES (79%)</w:t>
      </w:r>
    </w:p>
    <w:p w14:paraId="5FCC09A3" w14:textId="77777777" w:rsidR="00FA4267" w:rsidRDefault="006700FD">
      <w:pPr>
        <w:pStyle w:val="Normal3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5, 2024</w:t>
      </w:r>
    </w:p>
    <w:p w14:paraId="319A88FC" w14:textId="77777777" w:rsidR="00FA4267" w:rsidRDefault="00FA4267">
      <w:pPr>
        <w:pStyle w:val="Normal30"/>
      </w:pPr>
    </w:p>
    <w:p w14:paraId="1085EC10" w14:textId="02D30A05" w:rsidR="00FA4267" w:rsidRDefault="006700FD">
      <w:pPr>
        <w:pStyle w:val="Normal3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63712" behindDoc="0" locked="0" layoutInCell="1" allowOverlap="1" wp14:anchorId="5C6B3A12" wp14:editId="53D3E3B2">
                <wp:simplePos x="0" y="0"/>
                <wp:positionH relativeFrom="column">
                  <wp:posOffset>0</wp:posOffset>
                </wp:positionH>
                <wp:positionV relativeFrom="paragraph">
                  <wp:posOffset>127000</wp:posOffset>
                </wp:positionV>
                <wp:extent cx="6502400" cy="0"/>
                <wp:effectExtent l="6350" t="8890" r="15875" b="10160"/>
                <wp:wrapNone/>
                <wp:docPr id="1230954698"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885B9" id="Line 141"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CBDE458" w14:textId="77777777" w:rsidR="00FA4267" w:rsidRDefault="00FA4267">
      <w:pPr>
        <w:pStyle w:val="Normal31"/>
        <w:sectPr w:rsidR="00FA4267">
          <w:headerReference w:type="even" r:id="rId1244"/>
          <w:headerReference w:type="default" r:id="rId1245"/>
          <w:footerReference w:type="even" r:id="rId1246"/>
          <w:footerReference w:type="default" r:id="rId1247"/>
          <w:headerReference w:type="first" r:id="rId1248"/>
          <w:footerReference w:type="first" r:id="rId1249"/>
          <w:pgSz w:w="12240" w:h="15840"/>
          <w:pgMar w:top="840" w:right="1000" w:bottom="840" w:left="1000" w:header="400" w:footer="400" w:gutter="0"/>
          <w:cols w:space="720"/>
          <w:titlePg/>
        </w:sectPr>
      </w:pPr>
    </w:p>
    <w:p w14:paraId="1BEE0F90" w14:textId="77777777" w:rsidR="00FA4267" w:rsidRDefault="00FA4267">
      <w:pPr>
        <w:pStyle w:val="Normal31"/>
      </w:pPr>
    </w:p>
    <w:p w14:paraId="16D7CA14" w14:textId="0861F6BD" w:rsidR="00FA4267" w:rsidRDefault="006700FD">
      <w:pPr>
        <w:pStyle w:val="Normal31"/>
      </w:pPr>
      <w:r>
        <w:rPr>
          <w:noProof/>
        </w:rPr>
        <w:drawing>
          <wp:inline distT="0" distB="0" distL="0" distR="0" wp14:anchorId="189FBB01" wp14:editId="52D67561">
            <wp:extent cx="1879600" cy="381000"/>
            <wp:effectExtent l="0" t="0" r="0" b="0"/>
            <wp:docPr id="39" name="Picture 9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F700EAB" w14:textId="7B7F83CC" w:rsidR="00FA4267" w:rsidRDefault="006700FD" w:rsidP="002E277C">
      <w:pPr>
        <w:pStyle w:val="Heading129"/>
        <w:keepNext w:val="0"/>
        <w:numPr>
          <w:ilvl w:val="0"/>
          <w:numId w:val="140"/>
        </w:numPr>
        <w:spacing w:after="200" w:line="340" w:lineRule="atLeast"/>
        <w:jc w:val="center"/>
      </w:pPr>
      <w:hyperlink r:id="rId1250" w:history="1">
        <w:r>
          <w:rPr>
            <w:rFonts w:eastAsia="Arial"/>
            <w:color w:val="0077CC"/>
            <w:sz w:val="28"/>
            <w:u w:val="single"/>
            <w:shd w:val="clear" w:color="auto" w:fill="FFFFFF"/>
          </w:rPr>
          <w:t>PolitiFact</w:t>
        </w:r>
      </w:hyperlink>
      <w:hyperlink r:id="rId1251" w:history="1">
        <w:r>
          <w:rPr>
            <w:rFonts w:eastAsia="Arial"/>
            <w:color w:val="0077CC"/>
            <w:sz w:val="28"/>
            <w:u w:val="single"/>
            <w:shd w:val="clear" w:color="auto" w:fill="FFFFFF"/>
          </w:rPr>
          <w:t xml:space="preserve"> Founder Bill Adair Indulges His Own Bias on PBS: Republicans LOVE to Lie!</w:t>
        </w:r>
      </w:hyperlink>
    </w:p>
    <w:p w14:paraId="38EFB92C" w14:textId="77777777" w:rsidR="00FA4267" w:rsidRDefault="006700FD">
      <w:pPr>
        <w:pStyle w:val="Normal31"/>
        <w:spacing w:before="120" w:line="260" w:lineRule="atLeast"/>
        <w:jc w:val="center"/>
      </w:pPr>
      <w:r>
        <w:rPr>
          <w:rFonts w:ascii="Arial" w:eastAsia="Arial" w:hAnsi="Arial" w:cs="Arial"/>
          <w:color w:val="000000"/>
          <w:sz w:val="20"/>
        </w:rPr>
        <w:t xml:space="preserve">Newstex Blogs </w:t>
      </w:r>
    </w:p>
    <w:p w14:paraId="5F9F9AFC" w14:textId="77777777" w:rsidR="00FA4267" w:rsidRDefault="006700FD">
      <w:pPr>
        <w:pStyle w:val="Normal31"/>
        <w:spacing w:before="120" w:line="260" w:lineRule="atLeast"/>
        <w:jc w:val="center"/>
      </w:pPr>
      <w:r>
        <w:rPr>
          <w:rFonts w:ascii="Arial" w:eastAsia="Arial" w:hAnsi="Arial" w:cs="Arial"/>
          <w:color w:val="000000"/>
          <w:sz w:val="20"/>
        </w:rPr>
        <w:t>Newsbusters.org</w:t>
      </w:r>
    </w:p>
    <w:p w14:paraId="090992C3" w14:textId="77777777" w:rsidR="00FA4267" w:rsidRDefault="006700FD">
      <w:pPr>
        <w:pStyle w:val="Normal31"/>
        <w:spacing w:before="120" w:line="260" w:lineRule="atLeast"/>
        <w:jc w:val="center"/>
      </w:pPr>
      <w:r>
        <w:rPr>
          <w:rFonts w:ascii="Arial" w:eastAsia="Arial" w:hAnsi="Arial" w:cs="Arial"/>
          <w:color w:val="000000"/>
          <w:sz w:val="20"/>
        </w:rPr>
        <w:t>October 19, 2024 Saturday 1:55 AM EST</w:t>
      </w:r>
    </w:p>
    <w:p w14:paraId="4F4FF4D1" w14:textId="77777777" w:rsidR="00FA4267" w:rsidRDefault="00FA4267">
      <w:pPr>
        <w:pStyle w:val="Normal31"/>
        <w:spacing w:line="240" w:lineRule="atLeast"/>
        <w:jc w:val="both"/>
      </w:pPr>
      <w:bookmarkStart w:id="91" w:name="Bookmark_31"/>
      <w:bookmarkEnd w:id="91"/>
    </w:p>
    <w:p w14:paraId="496FD5AF" w14:textId="77777777" w:rsidR="00FA4267" w:rsidRDefault="006700FD">
      <w:pPr>
        <w:pStyle w:val="Normal31"/>
        <w:spacing w:before="120" w:line="220" w:lineRule="atLeast"/>
      </w:pPr>
      <w:r>
        <w:br/>
      </w:r>
      <w:r>
        <w:rPr>
          <w:rFonts w:ascii="Arial" w:eastAsia="Arial" w:hAnsi="Arial" w:cs="Arial"/>
          <w:color w:val="000000"/>
          <w:sz w:val="16"/>
        </w:rPr>
        <w:t>Delivered by Newstex LLC. All Rights Reserved.</w:t>
      </w:r>
    </w:p>
    <w:p w14:paraId="626579A8" w14:textId="77777777" w:rsidR="00FA4267" w:rsidRDefault="006700FD">
      <w:pPr>
        <w:pStyle w:val="Normal31"/>
        <w:spacing w:line="220" w:lineRule="atLeast"/>
      </w:pPr>
      <w:r>
        <w:rPr>
          <w:rFonts w:ascii="Arial" w:eastAsia="Arial" w:hAnsi="Arial" w:cs="Arial"/>
          <w:color w:val="000000"/>
          <w:sz w:val="16"/>
        </w:rPr>
        <w:t xml:space="preserve">Copyright 2024 Newsbusters.org </w:t>
      </w:r>
    </w:p>
    <w:p w14:paraId="69F90F20" w14:textId="77777777" w:rsidR="00FA4267" w:rsidRDefault="006700FD">
      <w:pPr>
        <w:pStyle w:val="Normal31"/>
        <w:spacing w:before="120" w:line="260" w:lineRule="atLeast"/>
      </w:pPr>
      <w:r>
        <w:rPr>
          <w:rFonts w:ascii="Arial" w:eastAsia="Arial" w:hAnsi="Arial" w:cs="Arial"/>
          <w:b/>
          <w:color w:val="000000"/>
          <w:sz w:val="20"/>
        </w:rPr>
        <w:t>Length:</w:t>
      </w:r>
      <w:r>
        <w:rPr>
          <w:rFonts w:ascii="Arial" w:eastAsia="Arial" w:hAnsi="Arial" w:cs="Arial"/>
          <w:color w:val="000000"/>
          <w:sz w:val="20"/>
        </w:rPr>
        <w:t> 694 words</w:t>
      </w:r>
    </w:p>
    <w:p w14:paraId="12C62A73" w14:textId="77777777" w:rsidR="00FA4267" w:rsidRDefault="006700FD">
      <w:pPr>
        <w:pStyle w:val="Normal31"/>
        <w:spacing w:before="120" w:line="260" w:lineRule="atLeast"/>
      </w:pPr>
      <w:r>
        <w:rPr>
          <w:rFonts w:ascii="Arial" w:eastAsia="Arial" w:hAnsi="Arial" w:cs="Arial"/>
          <w:b/>
          <w:color w:val="000000"/>
          <w:sz w:val="20"/>
        </w:rPr>
        <w:t>Byline:</w:t>
      </w:r>
      <w:r>
        <w:rPr>
          <w:rFonts w:ascii="Arial" w:eastAsia="Arial" w:hAnsi="Arial" w:cs="Arial"/>
          <w:color w:val="000000"/>
          <w:sz w:val="20"/>
        </w:rPr>
        <w:t> Clay Waters</w:t>
      </w:r>
    </w:p>
    <w:p w14:paraId="57573FDD" w14:textId="77777777" w:rsidR="00FA4267" w:rsidRDefault="006700FD">
      <w:pPr>
        <w:pStyle w:val="Normal31"/>
        <w:keepNext/>
        <w:spacing w:before="240" w:line="340" w:lineRule="atLeast"/>
      </w:pPr>
      <w:bookmarkStart w:id="92" w:name="Body_29"/>
      <w:bookmarkEnd w:id="92"/>
      <w:r>
        <w:rPr>
          <w:rFonts w:ascii="Arial" w:eastAsia="Arial" w:hAnsi="Arial" w:cs="Arial"/>
          <w:b/>
          <w:color w:val="000000"/>
          <w:sz w:val="28"/>
        </w:rPr>
        <w:t>Body</w:t>
      </w:r>
    </w:p>
    <w:p w14:paraId="4939E311" w14:textId="283F7BA1" w:rsidR="00FA4267" w:rsidRDefault="006700FD">
      <w:pPr>
        <w:pStyle w:val="Normal31"/>
        <w:spacing w:line="60" w:lineRule="exact"/>
      </w:pPr>
      <w:r>
        <w:rPr>
          <w:noProof/>
        </w:rPr>
        <mc:AlternateContent>
          <mc:Choice Requires="wps">
            <w:drawing>
              <wp:anchor distT="0" distB="0" distL="114300" distR="114300" simplePos="0" relativeHeight="251764736" behindDoc="0" locked="0" layoutInCell="1" allowOverlap="1" wp14:anchorId="42D5CF82" wp14:editId="0D73A2F6">
                <wp:simplePos x="0" y="0"/>
                <wp:positionH relativeFrom="column">
                  <wp:posOffset>0</wp:posOffset>
                </wp:positionH>
                <wp:positionV relativeFrom="paragraph">
                  <wp:posOffset>25400</wp:posOffset>
                </wp:positionV>
                <wp:extent cx="6502400" cy="0"/>
                <wp:effectExtent l="15875" t="19050" r="15875" b="19050"/>
                <wp:wrapTopAndBottom/>
                <wp:docPr id="142285554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14B4F" id="Line 14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CC8DE96" w14:textId="77777777" w:rsidR="00FA4267" w:rsidRDefault="00FA4267">
      <w:pPr>
        <w:pStyle w:val="Normal31"/>
      </w:pPr>
    </w:p>
    <w:p w14:paraId="51101169" w14:textId="77777777" w:rsidR="00FA4267" w:rsidRDefault="006700FD">
      <w:pPr>
        <w:pStyle w:val="Normal31"/>
        <w:spacing w:before="240" w:line="260" w:lineRule="atLeast"/>
        <w:jc w:val="both"/>
      </w:pPr>
      <w:r>
        <w:rPr>
          <w:rFonts w:ascii="Arial" w:eastAsia="Arial" w:hAnsi="Arial" w:cs="Arial"/>
          <w:color w:val="000000"/>
          <w:sz w:val="20"/>
        </w:rPr>
        <w:t xml:space="preserve">October 18th, 2024 ( </w:t>
      </w:r>
      <w:hyperlink r:id="rId1252"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1253"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078B8B7" w14:textId="77777777" w:rsidR="00FA4267" w:rsidRDefault="006700FD">
      <w:pPr>
        <w:pStyle w:val="Normal31"/>
        <w:spacing w:before="240" w:line="260" w:lineRule="atLeast"/>
        <w:jc w:val="both"/>
      </w:pPr>
      <w:r>
        <w:rPr>
          <w:rFonts w:ascii="Arial" w:eastAsia="Arial" w:hAnsi="Arial" w:cs="Arial"/>
          <w:color w:val="000000"/>
          <w:sz w:val="20"/>
        </w:rPr>
        <w:t>Bill Adair, Duke University journalism professor and founder of the '</w:t>
      </w:r>
      <w:r>
        <w:rPr>
          <w:rFonts w:ascii="Arial" w:eastAsia="Arial" w:hAnsi="Arial" w:cs="Arial"/>
          <w:b/>
          <w:color w:val="000000"/>
          <w:sz w:val="20"/>
        </w:rPr>
        <w:t>fact-checking</w:t>
      </w:r>
      <w:r>
        <w:rPr>
          <w:rFonts w:ascii="Arial" w:eastAsia="Arial" w:hAnsi="Arial" w:cs="Arial"/>
          <w:color w:val="000000"/>
          <w:sz w:val="20"/>
        </w:rPr>
        <w:t xml:space="preserve">' site </w:t>
      </w:r>
      <w:r>
        <w:rPr>
          <w:rFonts w:ascii="Arial" w:eastAsia="Arial" w:hAnsi="Arial" w:cs="Arial"/>
          <w:b/>
          <w:color w:val="000000"/>
          <w:sz w:val="20"/>
        </w:rPr>
        <w:t>PolitiFact</w:t>
      </w:r>
      <w:r>
        <w:rPr>
          <w:rFonts w:ascii="Arial" w:eastAsia="Arial" w:hAnsi="Arial" w:cs="Arial"/>
          <w:color w:val="000000"/>
          <w:sz w:val="20"/>
        </w:rPr>
        <w:t xml:space="preserve">, indulged his warped scales with a sympathetic host on tax-funded PBS,  </w:t>
      </w:r>
      <w:hyperlink r:id="rId1254" w:history="1">
        <w:r>
          <w:rPr>
            <w:rFonts w:ascii="Arial" w:eastAsia="Arial" w:hAnsi="Arial" w:cs="Arial"/>
            <w:color w:val="0077CC"/>
            <w:sz w:val="20"/>
            <w:u w:val="single"/>
            <w:shd w:val="clear" w:color="auto" w:fill="FFFFFF"/>
          </w:rPr>
          <w:t>sending out a fair-and-balanced message: Republicans love to lie!</w:t>
        </w:r>
      </w:hyperlink>
    </w:p>
    <w:p w14:paraId="625340EF" w14:textId="77777777" w:rsidR="00FA4267" w:rsidRDefault="006700FD">
      <w:pPr>
        <w:pStyle w:val="Normal31"/>
        <w:spacing w:before="200" w:line="260" w:lineRule="atLeast"/>
        <w:jc w:val="both"/>
      </w:pPr>
      <w:r>
        <w:rPr>
          <w:rFonts w:ascii="Arial" w:eastAsia="Arial" w:hAnsi="Arial" w:cs="Arial"/>
          <w:color w:val="000000"/>
          <w:sz w:val="20"/>
        </w:rPr>
        <w:t>Guest host Bianna Golodryga encapsulated Adair'</w:t>
      </w:r>
      <w:r>
        <w:rPr>
          <w:rFonts w:ascii="Arial" w:eastAsia="Arial" w:hAnsi="Arial" w:cs="Arial"/>
          <w:b/>
          <w:color w:val="000000"/>
          <w:sz w:val="20"/>
        </w:rPr>
        <w:t>s</w:t>
      </w:r>
      <w:r>
        <w:rPr>
          <w:rFonts w:ascii="Arial" w:eastAsia="Arial" w:hAnsi="Arial" w:cs="Arial"/>
          <w:color w:val="000000"/>
          <w:sz w:val="20"/>
        </w:rPr>
        <w:t xml:space="preserve"> ideological view in her introduction.</w:t>
      </w:r>
    </w:p>
    <w:p w14:paraId="2EEF05CA" w14:textId="77777777" w:rsidR="00FA4267" w:rsidRDefault="006700FD">
      <w:pPr>
        <w:pStyle w:val="Normal31"/>
        <w:spacing w:before="200" w:line="260" w:lineRule="atLeast"/>
        <w:jc w:val="both"/>
      </w:pPr>
      <w:r>
        <w:rPr>
          <w:rFonts w:ascii="Arial" w:eastAsia="Arial" w:hAnsi="Arial" w:cs="Arial"/>
          <w:color w:val="000000"/>
          <w:sz w:val="20"/>
        </w:rPr>
        <w:t xml:space="preserve">Bianna Golodryga: As Americans gear up for the </w:t>
      </w:r>
      <w:r>
        <w:rPr>
          <w:rFonts w:ascii="Arial" w:eastAsia="Arial" w:hAnsi="Arial" w:cs="Arial"/>
          <w:b/>
          <w:color w:val="000000"/>
          <w:sz w:val="20"/>
        </w:rPr>
        <w:t>election</w:t>
      </w:r>
      <w:r>
        <w:rPr>
          <w:rFonts w:ascii="Arial" w:eastAsia="Arial" w:hAnsi="Arial" w:cs="Arial"/>
          <w:color w:val="000000"/>
          <w:sz w:val="20"/>
        </w:rPr>
        <w:t xml:space="preserve">, our next guest warns of an epidemic of lying in </w:t>
      </w:r>
      <w:r>
        <w:rPr>
          <w:rFonts w:ascii="Arial" w:eastAsia="Arial" w:hAnsi="Arial" w:cs="Arial"/>
          <w:b/>
          <w:color w:val="000000"/>
          <w:sz w:val="20"/>
        </w:rPr>
        <w:t>U.S</w:t>
      </w:r>
      <w:r>
        <w:rPr>
          <w:rFonts w:ascii="Arial" w:eastAsia="Arial" w:hAnsi="Arial" w:cs="Arial"/>
          <w:color w:val="000000"/>
          <w:sz w:val="20"/>
        </w:rPr>
        <w:t xml:space="preserve">. politics, particularly within the Republican Party. Bill Adair joins Michel Martin to discuss his new book, "Beyond the Big Lie." As founder of </w:t>
      </w:r>
      <w:r>
        <w:rPr>
          <w:rFonts w:ascii="Arial" w:eastAsia="Arial" w:hAnsi="Arial" w:cs="Arial"/>
          <w:b/>
          <w:color w:val="000000"/>
          <w:sz w:val="20"/>
        </w:rPr>
        <w:t>fact-checking</w:t>
      </w:r>
      <w:r>
        <w:rPr>
          <w:rFonts w:ascii="Arial" w:eastAsia="Arial" w:hAnsi="Arial" w:cs="Arial"/>
          <w:color w:val="000000"/>
          <w:sz w:val="20"/>
        </w:rPr>
        <w:t xml:space="preserve"> website </w:t>
      </w:r>
      <w:r>
        <w:rPr>
          <w:rFonts w:ascii="Arial" w:eastAsia="Arial" w:hAnsi="Arial" w:cs="Arial"/>
          <w:b/>
          <w:color w:val="000000"/>
          <w:sz w:val="20"/>
        </w:rPr>
        <w:t>PolitiFact</w:t>
      </w:r>
      <w:r>
        <w:rPr>
          <w:rFonts w:ascii="Arial" w:eastAsia="Arial" w:hAnsi="Arial" w:cs="Arial"/>
          <w:color w:val="000000"/>
          <w:sz w:val="20"/>
        </w:rPr>
        <w:t>, he is well placed to account for where disinformation comes from, how it spreads, and the danger that it poses to democracy.</w:t>
      </w:r>
    </w:p>
    <w:p w14:paraId="22BDDE9E" w14:textId="77777777" w:rsidR="00FA4267" w:rsidRDefault="006700FD">
      <w:pPr>
        <w:pStyle w:val="Normal31"/>
        <w:spacing w:before="200" w:line="260" w:lineRule="atLeast"/>
        <w:jc w:val="both"/>
      </w:pPr>
      <w:r>
        <w:rPr>
          <w:rFonts w:ascii="Arial" w:eastAsia="Arial" w:hAnsi="Arial" w:cs="Arial"/>
          <w:color w:val="000000"/>
          <w:sz w:val="20"/>
        </w:rPr>
        <w:t>The full title of Adair'</w:t>
      </w:r>
      <w:r>
        <w:rPr>
          <w:rFonts w:ascii="Arial" w:eastAsia="Arial" w:hAnsi="Arial" w:cs="Arial"/>
          <w:b/>
          <w:color w:val="000000"/>
          <w:sz w:val="20"/>
        </w:rPr>
        <w:t>s</w:t>
      </w:r>
      <w:r>
        <w:rPr>
          <w:rFonts w:ascii="Arial" w:eastAsia="Arial" w:hAnsi="Arial" w:cs="Arial"/>
          <w:color w:val="000000"/>
          <w:sz w:val="20"/>
        </w:rPr>
        <w:t xml:space="preserve"> book laid out his prejudice: Beyond the Big Lie: The Epidemic of Political Lying, Why Republicans Do It More, and How It Could Burn Down Our Democracy. Does that sound like the stance of an objective truth-seeker trying to win you over by argument? Or more of a partisan Democratic hack?</w:t>
      </w:r>
    </w:p>
    <w:p w14:paraId="69120AC5" w14:textId="77777777" w:rsidR="00FA4267" w:rsidRDefault="006700FD">
      <w:pPr>
        <w:pStyle w:val="Normal31"/>
        <w:spacing w:before="200" w:line="260" w:lineRule="atLeast"/>
        <w:jc w:val="both"/>
      </w:pPr>
      <w:r>
        <w:rPr>
          <w:rFonts w:ascii="Arial" w:eastAsia="Arial" w:hAnsi="Arial" w:cs="Arial"/>
          <w:color w:val="000000"/>
          <w:sz w:val="20"/>
        </w:rPr>
        <w:t xml:space="preserve">Journalist Michel Martin prodded Adair to tell his heroic origin story, his founding of </w:t>
      </w:r>
      <w:r>
        <w:rPr>
          <w:rFonts w:ascii="Arial" w:eastAsia="Arial" w:hAnsi="Arial" w:cs="Arial"/>
          <w:b/>
          <w:color w:val="000000"/>
          <w:sz w:val="20"/>
        </w:rPr>
        <w:t>PolitiFact</w:t>
      </w:r>
      <w:r>
        <w:rPr>
          <w:rFonts w:ascii="Arial" w:eastAsia="Arial" w:hAnsi="Arial" w:cs="Arial"/>
          <w:color w:val="000000"/>
          <w:sz w:val="20"/>
        </w:rPr>
        <w:t xml:space="preserve"> in 2007 while Washington bureau chief for what'</w:t>
      </w:r>
      <w:r>
        <w:rPr>
          <w:rFonts w:ascii="Arial" w:eastAsia="Arial" w:hAnsi="Arial" w:cs="Arial"/>
          <w:b/>
          <w:color w:val="000000"/>
          <w:sz w:val="20"/>
        </w:rPr>
        <w:t>s</w:t>
      </w:r>
      <w:r>
        <w:rPr>
          <w:rFonts w:ascii="Arial" w:eastAsia="Arial" w:hAnsi="Arial" w:cs="Arial"/>
          <w:color w:val="000000"/>
          <w:sz w:val="20"/>
        </w:rPr>
        <w:t xml:space="preserve"> now the Tampa Bay Times.</w:t>
      </w:r>
    </w:p>
    <w:p w14:paraId="74340A52" w14:textId="77777777" w:rsidR="00FA4267" w:rsidRDefault="006700FD">
      <w:pPr>
        <w:pStyle w:val="Normal31"/>
        <w:spacing w:before="200" w:line="260" w:lineRule="atLeast"/>
        <w:jc w:val="both"/>
      </w:pPr>
      <w:r>
        <w:rPr>
          <w:rFonts w:ascii="Arial" w:eastAsia="Arial" w:hAnsi="Arial" w:cs="Arial"/>
          <w:color w:val="000000"/>
          <w:sz w:val="20"/>
        </w:rPr>
        <w:t xml:space="preserve">Martin: The other thing you say in the book, and this is something that obviously we're seeing play out right now in the current </w:t>
      </w:r>
      <w:r>
        <w:rPr>
          <w:rFonts w:ascii="Arial" w:eastAsia="Arial" w:hAnsi="Arial" w:cs="Arial"/>
          <w:b/>
          <w:color w:val="000000"/>
          <w:sz w:val="20"/>
        </w:rPr>
        <w:t>election</w:t>
      </w:r>
      <w:r>
        <w:rPr>
          <w:rFonts w:ascii="Arial" w:eastAsia="Arial" w:hAnsi="Arial" w:cs="Arial"/>
          <w:color w:val="000000"/>
          <w:sz w:val="20"/>
        </w:rPr>
        <w:t xml:space="preserve"> season, you say Republicans do it more. Why is that?</w:t>
      </w:r>
    </w:p>
    <w:p w14:paraId="0B7CD511" w14:textId="77777777" w:rsidR="00FA4267" w:rsidRDefault="006700FD">
      <w:pPr>
        <w:pStyle w:val="Normal31"/>
        <w:spacing w:before="200" w:line="260" w:lineRule="atLeast"/>
        <w:jc w:val="both"/>
      </w:pPr>
      <w:r>
        <w:rPr>
          <w:rFonts w:ascii="Arial" w:eastAsia="Arial" w:hAnsi="Arial" w:cs="Arial"/>
          <w:color w:val="000000"/>
          <w:sz w:val="20"/>
        </w:rPr>
        <w:t xml:space="preserve">Adair: So, that has been apparent to me really since before I started </w:t>
      </w:r>
      <w:r>
        <w:rPr>
          <w:rFonts w:ascii="Arial" w:eastAsia="Arial" w:hAnsi="Arial" w:cs="Arial"/>
          <w:b/>
          <w:color w:val="000000"/>
          <w:sz w:val="20"/>
        </w:rPr>
        <w:t>PolitiFact</w:t>
      </w:r>
      <w:r>
        <w:rPr>
          <w:rFonts w:ascii="Arial" w:eastAsia="Arial" w:hAnsi="Arial" w:cs="Arial"/>
          <w:color w:val="000000"/>
          <w:sz w:val="20"/>
        </w:rPr>
        <w:t>. When I was covering Congress, I remember thinking, you know, there'</w:t>
      </w:r>
      <w:r>
        <w:rPr>
          <w:rFonts w:ascii="Arial" w:eastAsia="Arial" w:hAnsi="Arial" w:cs="Arial"/>
          <w:b/>
          <w:color w:val="000000"/>
          <w:sz w:val="20"/>
        </w:rPr>
        <w:t>s</w:t>
      </w:r>
      <w:r>
        <w:rPr>
          <w:rFonts w:ascii="Arial" w:eastAsia="Arial" w:hAnsi="Arial" w:cs="Arial"/>
          <w:color w:val="000000"/>
          <w:sz w:val="20"/>
        </w:rPr>
        <w:t xml:space="preserve"> just a lot more, at the time, stretching the truth and lying coming from Republicans. I covered the Capitol, and whatever the issue was, I would just find that Republicans took more liberties. And then, when I became editor of </w:t>
      </w:r>
      <w:r>
        <w:rPr>
          <w:rFonts w:ascii="Arial" w:eastAsia="Arial" w:hAnsi="Arial" w:cs="Arial"/>
          <w:b/>
          <w:color w:val="000000"/>
          <w:sz w:val="20"/>
        </w:rPr>
        <w:t>PolitiFact</w:t>
      </w:r>
      <w:r>
        <w:rPr>
          <w:rFonts w:ascii="Arial" w:eastAsia="Arial" w:hAnsi="Arial" w:cs="Arial"/>
          <w:color w:val="000000"/>
          <w:sz w:val="20"/>
        </w:rPr>
        <w:t xml:space="preserve">, and we started </w:t>
      </w:r>
      <w:r>
        <w:rPr>
          <w:rFonts w:ascii="Arial" w:eastAsia="Arial" w:hAnsi="Arial" w:cs="Arial"/>
          <w:b/>
          <w:color w:val="000000"/>
          <w:sz w:val="20"/>
        </w:rPr>
        <w:t>PolitiFact</w:t>
      </w:r>
      <w:r>
        <w:rPr>
          <w:rFonts w:ascii="Arial" w:eastAsia="Arial" w:hAnsi="Arial" w:cs="Arial"/>
          <w:color w:val="000000"/>
          <w:sz w:val="20"/>
        </w:rPr>
        <w:t xml:space="preserve"> in 2007, we really saw it firsthand. And if you think about the 2008 presidential campaign, that was Sarah Palin, it was Joe the Plumber, then came Obamacare and all the lies about Obamacare.I don't think there'</w:t>
      </w:r>
      <w:r>
        <w:rPr>
          <w:rFonts w:ascii="Arial" w:eastAsia="Arial" w:hAnsi="Arial" w:cs="Arial"/>
          <w:b/>
          <w:color w:val="000000"/>
          <w:sz w:val="20"/>
        </w:rPr>
        <w:t>s</w:t>
      </w:r>
      <w:r>
        <w:rPr>
          <w:rFonts w:ascii="Arial" w:eastAsia="Arial" w:hAnsi="Arial" w:cs="Arial"/>
          <w:color w:val="000000"/>
          <w:sz w:val="20"/>
        </w:rPr>
        <w:t xml:space="preserve"> any question that pattern was true and is particularly true now [with Trump].</w:t>
      </w:r>
    </w:p>
    <w:p w14:paraId="4F06A898" w14:textId="77777777" w:rsidR="00FA4267" w:rsidRDefault="006700FD">
      <w:pPr>
        <w:pStyle w:val="Normal31"/>
        <w:spacing w:before="200" w:line="260" w:lineRule="atLeast"/>
        <w:jc w:val="both"/>
      </w:pPr>
      <w:r>
        <w:rPr>
          <w:rFonts w:ascii="Arial" w:eastAsia="Arial" w:hAnsi="Arial" w:cs="Arial"/>
          <w:color w:val="000000"/>
          <w:sz w:val="20"/>
        </w:rPr>
        <w:t xml:space="preserve">(Oddly, Adair skipped a rare moment of </w:t>
      </w:r>
      <w:r>
        <w:rPr>
          <w:rFonts w:ascii="Arial" w:eastAsia="Arial" w:hAnsi="Arial" w:cs="Arial"/>
          <w:b/>
          <w:color w:val="000000"/>
          <w:sz w:val="20"/>
        </w:rPr>
        <w:t>PolitiFact</w:t>
      </w:r>
      <w:r>
        <w:rPr>
          <w:rFonts w:ascii="Arial" w:eastAsia="Arial" w:hAnsi="Arial" w:cs="Arial"/>
          <w:color w:val="000000"/>
          <w:sz w:val="20"/>
        </w:rPr>
        <w:t xml:space="preserve"> balance, when his organization crowned Barack Obama with the 2013 'Lie of the Year' for his false claim that 'If you like your health care plan, you can keep it' under his administration'</w:t>
      </w:r>
      <w:r>
        <w:rPr>
          <w:rFonts w:ascii="Arial" w:eastAsia="Arial" w:hAnsi="Arial" w:cs="Arial"/>
          <w:b/>
          <w:color w:val="000000"/>
          <w:sz w:val="20"/>
        </w:rPr>
        <w:t>s</w:t>
      </w:r>
      <w:r>
        <w:rPr>
          <w:rFonts w:ascii="Arial" w:eastAsia="Arial" w:hAnsi="Arial" w:cs="Arial"/>
          <w:color w:val="000000"/>
          <w:sz w:val="20"/>
        </w:rPr>
        <w:t xml:space="preserve"> convoluted universal health insurance scheme known as Obamacare.)</w:t>
      </w:r>
    </w:p>
    <w:p w14:paraId="4D7EAAA1" w14:textId="77777777" w:rsidR="00FA4267" w:rsidRDefault="006700FD">
      <w:pPr>
        <w:pStyle w:val="Normal31"/>
        <w:spacing w:before="200" w:line="260" w:lineRule="atLeast"/>
        <w:jc w:val="both"/>
      </w:pPr>
      <w:r>
        <w:rPr>
          <w:rFonts w:ascii="Arial" w:eastAsia="Arial" w:hAnsi="Arial" w:cs="Arial"/>
          <w:color w:val="000000"/>
          <w:sz w:val="20"/>
        </w:rPr>
        <w:t>Adair said the Republicans he talked to (both current and former) 'put the turning point in the early 1990s when Newt Gingrich took over the House Republicans.' In other words, when Republicans started fighting aggressively and took over the House of Representatives for the first time in 40 years. And of course, Fox News and talk radio, 'that not only doesn't question the lies from Republicans, but echoes them and even profits from them.'</w:t>
      </w:r>
    </w:p>
    <w:p w14:paraId="0F64D369" w14:textId="77777777" w:rsidR="00FA4267" w:rsidRDefault="006700FD">
      <w:pPr>
        <w:pStyle w:val="Normal31"/>
        <w:spacing w:before="24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has had a long culture of unacknowledged Democratic partisanship since its inception, as  </w:t>
      </w:r>
      <w:hyperlink r:id="rId1255" w:history="1">
        <w:r>
          <w:rPr>
            <w:rFonts w:ascii="Arial" w:eastAsia="Arial" w:hAnsi="Arial" w:cs="Arial"/>
            <w:color w:val="0077CC"/>
            <w:sz w:val="20"/>
            <w:u w:val="single"/>
            <w:shd w:val="clear" w:color="auto" w:fill="FFFFFF"/>
          </w:rPr>
          <w:t xml:space="preserve">NewsBusters has long documented. Just one recent example of tilt, as noted by NewsBusters Tim Graham: "On September 4, Trump was rated as 'Pants on Fire' for calling Kamala Harris a 'communist.' ButDemocrats and leftists (even TV hosts) have called Trump a 'fascist.'Search </w:t>
        </w:r>
      </w:hyperlink>
      <w:hyperlink r:id="rId1256" w:history="1">
        <w:r>
          <w:rPr>
            <w:rFonts w:ascii="Arial" w:eastAsia="Arial" w:hAnsi="Arial" w:cs="Arial"/>
            <w:b/>
            <w:color w:val="0077CC"/>
            <w:sz w:val="20"/>
            <w:u w:val="single"/>
            <w:shd w:val="clear" w:color="auto" w:fill="FFFFFF"/>
          </w:rPr>
          <w:t>PolitiFact</w:t>
        </w:r>
      </w:hyperlink>
      <w:hyperlink r:id="rId1257" w:history="1">
        <w:r>
          <w:rPr>
            <w:rFonts w:ascii="Arial" w:eastAsia="Arial" w:hAnsi="Arial" w:cs="Arial"/>
            <w:color w:val="0077CC"/>
            <w:sz w:val="20"/>
            <w:u w:val="single"/>
            <w:shd w:val="clear" w:color="auto" w:fill="FFFFFF"/>
          </w:rPr>
          <w:t xml:space="preserve"> for a harsh rating on that, and you won't find any </w:t>
        </w:r>
      </w:hyperlink>
      <w:hyperlink r:id="rId1258" w:history="1">
        <w:r>
          <w:rPr>
            <w:rFonts w:ascii="Arial" w:eastAsia="Arial" w:hAnsi="Arial" w:cs="Arial"/>
            <w:b/>
            <w:color w:val="0077CC"/>
            <w:sz w:val="20"/>
            <w:u w:val="single"/>
            <w:shd w:val="clear" w:color="auto" w:fill="FFFFFF"/>
          </w:rPr>
          <w:t>fact check</w:t>
        </w:r>
      </w:hyperlink>
      <w:hyperlink r:id="rId1259" w:history="1">
        <w:r>
          <w:rPr>
            <w:rFonts w:ascii="Arial" w:eastAsia="Arial" w:hAnsi="Arial" w:cs="Arial"/>
            <w:color w:val="0077CC"/>
            <w:sz w:val="20"/>
            <w:u w:val="single"/>
            <w:shd w:val="clear" w:color="auto" w:fill="FFFFFF"/>
          </w:rPr>
          <w:t>."</w:t>
        </w:r>
      </w:hyperlink>
    </w:p>
    <w:p w14:paraId="2A0F0C5B" w14:textId="77777777" w:rsidR="00FA4267" w:rsidRDefault="006700FD">
      <w:pPr>
        <w:pStyle w:val="Normal31"/>
        <w:spacing w:before="200" w:line="260" w:lineRule="atLeast"/>
        <w:jc w:val="both"/>
      </w:pPr>
      <w:r>
        <w:rPr>
          <w:rFonts w:ascii="Arial" w:eastAsia="Arial" w:hAnsi="Arial" w:cs="Arial"/>
          <w:color w:val="000000"/>
          <w:sz w:val="20"/>
        </w:rPr>
        <w:t>Asked by Martin why don't Democrats lie more if it'</w:t>
      </w:r>
      <w:r>
        <w:rPr>
          <w:rFonts w:ascii="Arial" w:eastAsia="Arial" w:hAnsi="Arial" w:cs="Arial"/>
          <w:b/>
          <w:color w:val="000000"/>
          <w:sz w:val="20"/>
        </w:rPr>
        <w:t>s</w:t>
      </w:r>
      <w:r>
        <w:rPr>
          <w:rFonts w:ascii="Arial" w:eastAsia="Arial" w:hAnsi="Arial" w:cs="Arial"/>
          <w:color w:val="000000"/>
          <w:sz w:val="20"/>
        </w:rPr>
        <w:t xml:space="preserve"> so effective, Adair responded in a way that would surely puff up a self-righteous liberal fit to burst.</w:t>
      </w:r>
    </w:p>
    <w:p w14:paraId="1E59D527" w14:textId="77777777" w:rsidR="00FA4267" w:rsidRDefault="006700FD">
      <w:pPr>
        <w:pStyle w:val="Normal31"/>
        <w:spacing w:before="200" w:line="260" w:lineRule="atLeast"/>
        <w:jc w:val="both"/>
      </w:pPr>
      <w:r>
        <w:rPr>
          <w:rFonts w:ascii="Arial" w:eastAsia="Arial" w:hAnsi="Arial" w:cs="Arial"/>
          <w:color w:val="000000"/>
          <w:sz w:val="20"/>
        </w:rPr>
        <w:t>Adair: The Democrats are stopped from lying by two things. One, I don't think they believe it'</w:t>
      </w:r>
      <w:r>
        <w:rPr>
          <w:rFonts w:ascii="Arial" w:eastAsia="Arial" w:hAnsi="Arial" w:cs="Arial"/>
          <w:b/>
          <w:color w:val="000000"/>
          <w:sz w:val="20"/>
        </w:rPr>
        <w:t>s</w:t>
      </w:r>
      <w:r>
        <w:rPr>
          <w:rFonts w:ascii="Arial" w:eastAsia="Arial" w:hAnsi="Arial" w:cs="Arial"/>
          <w:color w:val="000000"/>
          <w:sz w:val="20"/>
        </w:rPr>
        <w:t xml:space="preserve"> as effective as the Republicans do. They also don't have the media ecosystem that would egg them on the way that the conservative ecosystem does. And they also feel shame in ways that I'm afraid too many politicians on the right do not.</w:t>
      </w:r>
    </w:p>
    <w:p w14:paraId="775307B1" w14:textId="77777777" w:rsidR="00FA4267" w:rsidRDefault="006700FD">
      <w:pPr>
        <w:pStyle w:val="Normal31"/>
        <w:spacing w:before="200" w:line="260" w:lineRule="atLeast"/>
        <w:jc w:val="both"/>
      </w:pPr>
      <w:r>
        <w:rPr>
          <w:rFonts w:ascii="Arial" w:eastAsia="Arial" w:hAnsi="Arial" w:cs="Arial"/>
          <w:color w:val="000000"/>
          <w:sz w:val="20"/>
        </w:rPr>
        <w:t>Adair has even thought up capricious, whimsical ways to punish Republican politicians for disagreeing with people who think like Adair: 'how about charging more to politicians who have worse records for lying and charging lower rates for politicians that have better records.'</w:t>
      </w:r>
    </w:p>
    <w:p w14:paraId="475AF8ED" w14:textId="77777777" w:rsidR="00FA4267" w:rsidRDefault="006700FD">
      <w:pPr>
        <w:pStyle w:val="Normal31"/>
        <w:spacing w:before="240" w:line="260" w:lineRule="atLeast"/>
        <w:jc w:val="both"/>
      </w:pPr>
      <w:hyperlink r:id="rId1260" w:history="1">
        <w:r>
          <w:rPr>
            <w:rFonts w:ascii="Arial" w:eastAsia="Arial" w:hAnsi="Arial" w:cs="Arial"/>
            <w:color w:val="0077CC"/>
            <w:sz w:val="20"/>
            <w:u w:val="single"/>
            <w:shd w:val="clear" w:color="auto" w:fill="FFFFFF"/>
          </w:rPr>
          <w:t>Link to the original story.</w:t>
        </w:r>
      </w:hyperlink>
    </w:p>
    <w:p w14:paraId="080C7E08" w14:textId="77777777" w:rsidR="00FA4267" w:rsidRDefault="006700FD">
      <w:pPr>
        <w:pStyle w:val="Normal31"/>
        <w:keepNext/>
        <w:spacing w:before="240" w:line="340" w:lineRule="atLeast"/>
      </w:pPr>
      <w:r>
        <w:br/>
      </w:r>
      <w:r>
        <w:rPr>
          <w:rFonts w:ascii="Arial" w:eastAsia="Arial" w:hAnsi="Arial" w:cs="Arial"/>
          <w:b/>
          <w:color w:val="000000"/>
          <w:sz w:val="28"/>
        </w:rPr>
        <w:t>Notes</w:t>
      </w:r>
    </w:p>
    <w:p w14:paraId="624BBBE4" w14:textId="64BD28FD" w:rsidR="00FA4267" w:rsidRDefault="006700FD">
      <w:pPr>
        <w:pStyle w:val="Normal31"/>
        <w:spacing w:line="60" w:lineRule="exact"/>
      </w:pPr>
      <w:r>
        <w:rPr>
          <w:noProof/>
        </w:rPr>
        <mc:AlternateContent>
          <mc:Choice Requires="wps">
            <w:drawing>
              <wp:anchor distT="0" distB="0" distL="114300" distR="114300" simplePos="0" relativeHeight="251765760" behindDoc="0" locked="0" layoutInCell="1" allowOverlap="1" wp14:anchorId="1F868645" wp14:editId="4D5C307E">
                <wp:simplePos x="0" y="0"/>
                <wp:positionH relativeFrom="column">
                  <wp:posOffset>0</wp:posOffset>
                </wp:positionH>
                <wp:positionV relativeFrom="paragraph">
                  <wp:posOffset>25400</wp:posOffset>
                </wp:positionV>
                <wp:extent cx="6502400" cy="0"/>
                <wp:effectExtent l="15875" t="19685" r="15875" b="18415"/>
                <wp:wrapTopAndBottom/>
                <wp:docPr id="190801065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04" id="Line 14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740282" w14:textId="77777777" w:rsidR="00FA4267" w:rsidRDefault="006700FD">
      <w:pPr>
        <w:pStyle w:val="Normal31"/>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1390DF30" w14:textId="77777777" w:rsidR="00FA4267" w:rsidRDefault="006700FD">
      <w:pPr>
        <w:pStyle w:val="Normal31"/>
        <w:keepNext/>
        <w:spacing w:before="240" w:line="340" w:lineRule="atLeast"/>
      </w:pPr>
      <w:bookmarkStart w:id="93" w:name="Classification_29"/>
      <w:bookmarkEnd w:id="93"/>
      <w:r>
        <w:rPr>
          <w:rFonts w:ascii="Arial" w:eastAsia="Arial" w:hAnsi="Arial" w:cs="Arial"/>
          <w:b/>
          <w:color w:val="000000"/>
          <w:sz w:val="28"/>
        </w:rPr>
        <w:t>Classification</w:t>
      </w:r>
    </w:p>
    <w:p w14:paraId="37CF037D" w14:textId="7D767AB4" w:rsidR="00FA4267" w:rsidRDefault="006700FD">
      <w:pPr>
        <w:pStyle w:val="Normal31"/>
        <w:spacing w:line="60" w:lineRule="exact"/>
      </w:pPr>
      <w:r>
        <w:rPr>
          <w:noProof/>
        </w:rPr>
        <mc:AlternateContent>
          <mc:Choice Requires="wps">
            <w:drawing>
              <wp:anchor distT="0" distB="0" distL="114300" distR="114300" simplePos="0" relativeHeight="251766784" behindDoc="0" locked="0" layoutInCell="1" allowOverlap="1" wp14:anchorId="06D9C8F5" wp14:editId="785F5CC2">
                <wp:simplePos x="0" y="0"/>
                <wp:positionH relativeFrom="column">
                  <wp:posOffset>0</wp:posOffset>
                </wp:positionH>
                <wp:positionV relativeFrom="paragraph">
                  <wp:posOffset>25400</wp:posOffset>
                </wp:positionV>
                <wp:extent cx="6502400" cy="0"/>
                <wp:effectExtent l="15875" t="19050" r="15875" b="19050"/>
                <wp:wrapTopAndBottom/>
                <wp:docPr id="93665263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8BB92" id="Line 145"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C59E17" w14:textId="77777777" w:rsidR="00FA4267" w:rsidRDefault="00FA4267">
      <w:pPr>
        <w:pStyle w:val="Normal31"/>
        <w:spacing w:line="120" w:lineRule="exact"/>
      </w:pPr>
    </w:p>
    <w:p w14:paraId="074E9D5E" w14:textId="77777777" w:rsidR="00FA4267" w:rsidRDefault="006700FD">
      <w:pPr>
        <w:pStyle w:val="Normal3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DF7DDC9" w14:textId="77777777" w:rsidR="00FA4267" w:rsidRDefault="006700FD">
      <w:pPr>
        <w:pStyle w:val="Normal3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59046287" w14:textId="77777777" w:rsidR="00FA4267" w:rsidRDefault="006700FD">
      <w:pPr>
        <w:pStyle w:val="Normal3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1844AE49" w14:textId="77777777" w:rsidR="00FA4267" w:rsidRDefault="006700FD">
      <w:pPr>
        <w:pStyle w:val="Normal3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DEMOCRACIES (90%); </w:t>
      </w:r>
      <w:r>
        <w:rPr>
          <w:rFonts w:ascii="Arial" w:eastAsia="Arial" w:hAnsi="Arial" w:cs="Arial"/>
          <w:b/>
          <w:color w:val="000000"/>
          <w:sz w:val="20"/>
        </w:rPr>
        <w:t>FACT CHECKING</w:t>
      </w:r>
      <w:r>
        <w:rPr>
          <w:rFonts w:ascii="Arial" w:eastAsia="Arial" w:hAnsi="Arial" w:cs="Arial"/>
          <w:color w:val="000000"/>
          <w:sz w:val="20"/>
        </w:rPr>
        <w:t xml:space="preserve"> (90%); POLITICAL PARTIES (90%); US REPUBLICAN PARTY (90%); JOURNALISM (89%); TYPES OF GOVERNMENT (89%); OBAMA HEALTH CARE REFORM (86%); BLOGS &amp; MESSAGE BOARDS (78%); COLLEGE &amp; UNIVERSITY PROFESSORS (78%); DISINFORMATION &amp; MISINFORMATION (78%); WRITERS (78%); CAMPAIGNS &amp; </w:t>
      </w:r>
      <w:r>
        <w:rPr>
          <w:rFonts w:ascii="Arial" w:eastAsia="Arial" w:hAnsi="Arial" w:cs="Arial"/>
          <w:b/>
          <w:color w:val="000000"/>
          <w:sz w:val="20"/>
        </w:rPr>
        <w:t>ELECTIONS</w:t>
      </w:r>
      <w:r>
        <w:rPr>
          <w:rFonts w:ascii="Arial" w:eastAsia="Arial" w:hAnsi="Arial" w:cs="Arial"/>
          <w:color w:val="000000"/>
          <w:sz w:val="20"/>
        </w:rPr>
        <w:t xml:space="preserve"> (77%); </w:t>
      </w:r>
      <w:r>
        <w:rPr>
          <w:rFonts w:ascii="Arial" w:eastAsia="Arial" w:hAnsi="Arial" w:cs="Arial"/>
          <w:b/>
          <w:color w:val="000000"/>
          <w:sz w:val="20"/>
        </w:rPr>
        <w:t>ELECTIONS</w:t>
      </w:r>
      <w:r>
        <w:rPr>
          <w:rFonts w:ascii="Arial" w:eastAsia="Arial" w:hAnsi="Arial" w:cs="Arial"/>
          <w:color w:val="000000"/>
          <w:sz w:val="20"/>
        </w:rPr>
        <w:t xml:space="preserve"> &amp; POLITICS (77%); PARTISANSHIP (77%); US PRESIDENTIAL </w:t>
      </w:r>
      <w:r>
        <w:rPr>
          <w:rFonts w:ascii="Arial" w:eastAsia="Arial" w:hAnsi="Arial" w:cs="Arial"/>
          <w:b/>
          <w:color w:val="000000"/>
          <w:sz w:val="20"/>
        </w:rPr>
        <w:t>ELECTIONS</w:t>
      </w:r>
      <w:r>
        <w:rPr>
          <w:rFonts w:ascii="Arial" w:eastAsia="Arial" w:hAnsi="Arial" w:cs="Arial"/>
          <w:color w:val="000000"/>
          <w:sz w:val="20"/>
        </w:rPr>
        <w:t xml:space="preserve"> (77%); POLITICS (76%); US PRESIDENTIAL CANDIDATES 2008 (76%)</w:t>
      </w:r>
    </w:p>
    <w:p w14:paraId="1DDEE6CF" w14:textId="77777777" w:rsidR="00FA4267" w:rsidRDefault="006700FD">
      <w:pPr>
        <w:pStyle w:val="Normal31"/>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DUKE UNIVERSITY (84%)</w:t>
      </w:r>
    </w:p>
    <w:p w14:paraId="0B496733" w14:textId="77777777" w:rsidR="00FA4267" w:rsidRDefault="006700FD">
      <w:pPr>
        <w:pStyle w:val="Normal3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PUBLIC BROADCASTING (90%); OBAMA HEALTH CARE REFORM (86%); BLOGS &amp; MESSAGE BOARDS (78%); COLLEGE &amp; UNIVERSITY PROFESSORS (78%); WRITERS (78%); HEALTH INSURANCE (60%)</w:t>
      </w:r>
    </w:p>
    <w:p w14:paraId="1A08B465" w14:textId="77777777" w:rsidR="00FA4267" w:rsidRDefault="006700FD">
      <w:pPr>
        <w:pStyle w:val="Normal31"/>
        <w:spacing w:before="240" w:line="260" w:lineRule="atLeast"/>
      </w:pPr>
      <w:r>
        <w:br/>
      </w:r>
      <w:r>
        <w:rPr>
          <w:rFonts w:ascii="Arial" w:eastAsia="Arial" w:hAnsi="Arial" w:cs="Arial"/>
          <w:b/>
          <w:color w:val="000000"/>
          <w:sz w:val="20"/>
        </w:rPr>
        <w:t>Person:</w:t>
      </w:r>
      <w:r>
        <w:rPr>
          <w:rFonts w:ascii="Arial" w:eastAsia="Arial" w:hAnsi="Arial" w:cs="Arial"/>
          <w:color w:val="000000"/>
          <w:sz w:val="20"/>
        </w:rPr>
        <w:t> BARACK OBAMA (77%); NEWT GINGRICH (57%); SARAH PALIN (57%)</w:t>
      </w:r>
    </w:p>
    <w:p w14:paraId="5AFD4841" w14:textId="77777777" w:rsidR="00FA4267" w:rsidRDefault="006700FD">
      <w:pPr>
        <w:pStyle w:val="Normal3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TAMPA, FL, USA (72%); UNITED STATES (92%)</w:t>
      </w:r>
    </w:p>
    <w:p w14:paraId="41C9BCFB" w14:textId="77777777" w:rsidR="00FA4267" w:rsidRDefault="006700FD">
      <w:pPr>
        <w:pStyle w:val="Normal3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18, 2024</w:t>
      </w:r>
    </w:p>
    <w:p w14:paraId="7363BB14" w14:textId="77777777" w:rsidR="00FA4267" w:rsidRDefault="00FA4267">
      <w:pPr>
        <w:pStyle w:val="Normal31"/>
      </w:pPr>
    </w:p>
    <w:p w14:paraId="540CDC8F" w14:textId="2D361E3C" w:rsidR="00FA4267" w:rsidRDefault="006700FD">
      <w:pPr>
        <w:pStyle w:val="Normal3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67808" behindDoc="0" locked="0" layoutInCell="1" allowOverlap="1" wp14:anchorId="6BFF01D8" wp14:editId="038C0205">
                <wp:simplePos x="0" y="0"/>
                <wp:positionH relativeFrom="column">
                  <wp:posOffset>0</wp:posOffset>
                </wp:positionH>
                <wp:positionV relativeFrom="paragraph">
                  <wp:posOffset>127000</wp:posOffset>
                </wp:positionV>
                <wp:extent cx="6502400" cy="0"/>
                <wp:effectExtent l="6350" t="11430" r="15875" b="7620"/>
                <wp:wrapNone/>
                <wp:docPr id="582506615"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A0772" id="Line 14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C76422E" w14:textId="77777777" w:rsidR="00FA4267" w:rsidRDefault="00FA4267">
      <w:pPr>
        <w:pStyle w:val="Normal32"/>
        <w:sectPr w:rsidR="00FA4267">
          <w:headerReference w:type="even" r:id="rId1261"/>
          <w:headerReference w:type="default" r:id="rId1262"/>
          <w:footerReference w:type="even" r:id="rId1263"/>
          <w:footerReference w:type="default" r:id="rId1264"/>
          <w:headerReference w:type="first" r:id="rId1265"/>
          <w:footerReference w:type="first" r:id="rId1266"/>
          <w:pgSz w:w="12240" w:h="15840"/>
          <w:pgMar w:top="840" w:right="1000" w:bottom="840" w:left="1000" w:header="400" w:footer="400" w:gutter="0"/>
          <w:cols w:space="720"/>
          <w:titlePg/>
        </w:sectPr>
      </w:pPr>
    </w:p>
    <w:p w14:paraId="2FD5853A" w14:textId="77777777" w:rsidR="00FA4267" w:rsidRDefault="00FA4267">
      <w:pPr>
        <w:pStyle w:val="Normal32"/>
      </w:pPr>
    </w:p>
    <w:p w14:paraId="2D64C37C" w14:textId="6D0C4520" w:rsidR="00FA4267" w:rsidRDefault="006700FD">
      <w:pPr>
        <w:pStyle w:val="Normal32"/>
      </w:pPr>
      <w:r>
        <w:rPr>
          <w:noProof/>
        </w:rPr>
        <w:drawing>
          <wp:inline distT="0" distB="0" distL="0" distR="0" wp14:anchorId="30F6A711" wp14:editId="121C91A6">
            <wp:extent cx="1879600" cy="381000"/>
            <wp:effectExtent l="0" t="0" r="0" b="0"/>
            <wp:docPr id="40" name="Picture 89"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DAC357B" w14:textId="7F56A561" w:rsidR="00FA4267" w:rsidRDefault="006700FD" w:rsidP="002E277C">
      <w:pPr>
        <w:pStyle w:val="Heading130"/>
        <w:keepNext w:val="0"/>
        <w:numPr>
          <w:ilvl w:val="0"/>
          <w:numId w:val="140"/>
        </w:numPr>
        <w:spacing w:after="200" w:line="340" w:lineRule="atLeast"/>
        <w:jc w:val="center"/>
      </w:pPr>
      <w:hyperlink r:id="rId1267" w:history="1">
        <w:r>
          <w:rPr>
            <w:rFonts w:eastAsia="Arial"/>
            <w:color w:val="0077CC"/>
            <w:sz w:val="28"/>
            <w:u w:val="single"/>
            <w:shd w:val="clear" w:color="auto" w:fill="FFFFFF"/>
          </w:rPr>
          <w:t xml:space="preserve">Reuters Ignores Biden, </w:t>
        </w:r>
      </w:hyperlink>
      <w:hyperlink r:id="rId1268" w:history="1">
        <w:r>
          <w:rPr>
            <w:rFonts w:eastAsia="Arial"/>
            <w:color w:val="0077CC"/>
            <w:sz w:val="28"/>
            <w:u w:val="single"/>
            <w:shd w:val="clear" w:color="auto" w:fill="FFFFFF"/>
          </w:rPr>
          <w:t>Fact Checks</w:t>
        </w:r>
      </w:hyperlink>
      <w:hyperlink r:id="rId1269" w:history="1">
        <w:r>
          <w:rPr>
            <w:rFonts w:eastAsia="Arial"/>
            <w:color w:val="0077CC"/>
            <w:sz w:val="28"/>
            <w:u w:val="single"/>
            <w:shd w:val="clear" w:color="auto" w:fill="FFFFFF"/>
          </w:rPr>
          <w:t xml:space="preserve"> Babylon Bee</w:t>
        </w:r>
      </w:hyperlink>
    </w:p>
    <w:p w14:paraId="228C6376" w14:textId="77777777" w:rsidR="00FA4267" w:rsidRDefault="006700FD">
      <w:pPr>
        <w:pStyle w:val="Normal32"/>
        <w:spacing w:before="120" w:line="260" w:lineRule="atLeast"/>
        <w:jc w:val="center"/>
      </w:pPr>
      <w:r>
        <w:rPr>
          <w:rFonts w:ascii="Arial" w:eastAsia="Arial" w:hAnsi="Arial" w:cs="Arial"/>
          <w:color w:val="000000"/>
          <w:sz w:val="20"/>
        </w:rPr>
        <w:t xml:space="preserve">Newstex Blogs </w:t>
      </w:r>
    </w:p>
    <w:p w14:paraId="7ED06D0C" w14:textId="77777777" w:rsidR="00FA4267" w:rsidRDefault="006700FD">
      <w:pPr>
        <w:pStyle w:val="Normal32"/>
        <w:spacing w:before="120" w:line="260" w:lineRule="atLeast"/>
        <w:jc w:val="center"/>
      </w:pPr>
      <w:r>
        <w:rPr>
          <w:rFonts w:ascii="Arial" w:eastAsia="Arial" w:hAnsi="Arial" w:cs="Arial"/>
          <w:color w:val="000000"/>
          <w:sz w:val="20"/>
        </w:rPr>
        <w:t>Newsbusters.org</w:t>
      </w:r>
    </w:p>
    <w:p w14:paraId="1CF454A1" w14:textId="77777777" w:rsidR="00FA4267" w:rsidRDefault="006700FD">
      <w:pPr>
        <w:pStyle w:val="Normal32"/>
        <w:spacing w:before="120" w:line="260" w:lineRule="atLeast"/>
        <w:jc w:val="center"/>
      </w:pPr>
      <w:r>
        <w:rPr>
          <w:rFonts w:ascii="Arial" w:eastAsia="Arial" w:hAnsi="Arial" w:cs="Arial"/>
          <w:color w:val="000000"/>
          <w:sz w:val="20"/>
        </w:rPr>
        <w:t>March 16, 2024 Saturday 5:35 PM EST</w:t>
      </w:r>
    </w:p>
    <w:p w14:paraId="645F7449" w14:textId="77777777" w:rsidR="00FA4267" w:rsidRDefault="00FA4267">
      <w:pPr>
        <w:pStyle w:val="Normal32"/>
        <w:spacing w:line="240" w:lineRule="atLeast"/>
        <w:jc w:val="both"/>
      </w:pPr>
      <w:bookmarkStart w:id="94" w:name="Bookmark_32"/>
      <w:bookmarkEnd w:id="94"/>
    </w:p>
    <w:p w14:paraId="3CFCFF85" w14:textId="77777777" w:rsidR="00FA4267" w:rsidRDefault="006700FD">
      <w:pPr>
        <w:pStyle w:val="Normal32"/>
        <w:spacing w:before="120" w:line="220" w:lineRule="atLeast"/>
      </w:pPr>
      <w:r>
        <w:br/>
      </w:r>
      <w:r>
        <w:rPr>
          <w:rFonts w:ascii="Arial" w:eastAsia="Arial" w:hAnsi="Arial" w:cs="Arial"/>
          <w:color w:val="000000"/>
          <w:sz w:val="16"/>
        </w:rPr>
        <w:t>Delivered by Newstex LLC All Rights Reserved.</w:t>
      </w:r>
    </w:p>
    <w:p w14:paraId="50E3537A" w14:textId="77777777" w:rsidR="00FA4267" w:rsidRDefault="006700FD">
      <w:pPr>
        <w:pStyle w:val="Normal32"/>
        <w:spacing w:line="220" w:lineRule="atLeast"/>
      </w:pPr>
      <w:r>
        <w:rPr>
          <w:rFonts w:ascii="Arial" w:eastAsia="Arial" w:hAnsi="Arial" w:cs="Arial"/>
          <w:color w:val="000000"/>
          <w:sz w:val="16"/>
        </w:rPr>
        <w:t xml:space="preserve">Copyright 2024 Newsbusters.org </w:t>
      </w:r>
    </w:p>
    <w:p w14:paraId="3C065812" w14:textId="77777777" w:rsidR="00FA4267" w:rsidRDefault="006700FD">
      <w:pPr>
        <w:pStyle w:val="Normal32"/>
        <w:spacing w:before="120" w:line="260" w:lineRule="atLeast"/>
      </w:pPr>
      <w:r>
        <w:rPr>
          <w:rFonts w:ascii="Arial" w:eastAsia="Arial" w:hAnsi="Arial" w:cs="Arial"/>
          <w:b/>
          <w:color w:val="000000"/>
          <w:sz w:val="20"/>
        </w:rPr>
        <w:t>Length:</w:t>
      </w:r>
      <w:r>
        <w:rPr>
          <w:rFonts w:ascii="Arial" w:eastAsia="Arial" w:hAnsi="Arial" w:cs="Arial"/>
          <w:color w:val="000000"/>
          <w:sz w:val="20"/>
        </w:rPr>
        <w:t> 896 words</w:t>
      </w:r>
    </w:p>
    <w:p w14:paraId="5A6D81D4" w14:textId="77777777" w:rsidR="00FA4267" w:rsidRDefault="006700FD">
      <w:pPr>
        <w:pStyle w:val="Normal32"/>
        <w:spacing w:before="120" w:line="260" w:lineRule="atLeast"/>
      </w:pPr>
      <w:r>
        <w:rPr>
          <w:rFonts w:ascii="Arial" w:eastAsia="Arial" w:hAnsi="Arial" w:cs="Arial"/>
          <w:b/>
          <w:color w:val="000000"/>
          <w:sz w:val="20"/>
        </w:rPr>
        <w:t>Byline:</w:t>
      </w:r>
      <w:r>
        <w:rPr>
          <w:rFonts w:ascii="Arial" w:eastAsia="Arial" w:hAnsi="Arial" w:cs="Arial"/>
          <w:color w:val="000000"/>
          <w:sz w:val="20"/>
        </w:rPr>
        <w:t> Christian Toto</w:t>
      </w:r>
    </w:p>
    <w:p w14:paraId="361A934F" w14:textId="77777777" w:rsidR="00FA4267" w:rsidRDefault="006700FD">
      <w:pPr>
        <w:pStyle w:val="Normal32"/>
        <w:keepNext/>
        <w:spacing w:before="240" w:line="340" w:lineRule="atLeast"/>
      </w:pPr>
      <w:bookmarkStart w:id="95" w:name="Body_30"/>
      <w:bookmarkEnd w:id="95"/>
      <w:r>
        <w:rPr>
          <w:rFonts w:ascii="Arial" w:eastAsia="Arial" w:hAnsi="Arial" w:cs="Arial"/>
          <w:b/>
          <w:color w:val="000000"/>
          <w:sz w:val="28"/>
        </w:rPr>
        <w:t>Body</w:t>
      </w:r>
    </w:p>
    <w:p w14:paraId="349209C1" w14:textId="44749732" w:rsidR="00FA4267" w:rsidRDefault="006700FD">
      <w:pPr>
        <w:pStyle w:val="Normal32"/>
        <w:spacing w:line="60" w:lineRule="exact"/>
      </w:pPr>
      <w:r>
        <w:rPr>
          <w:noProof/>
        </w:rPr>
        <mc:AlternateContent>
          <mc:Choice Requires="wps">
            <w:drawing>
              <wp:anchor distT="0" distB="0" distL="114300" distR="114300" simplePos="0" relativeHeight="251768832" behindDoc="0" locked="0" layoutInCell="1" allowOverlap="1" wp14:anchorId="01740ABA" wp14:editId="16C2A65A">
                <wp:simplePos x="0" y="0"/>
                <wp:positionH relativeFrom="column">
                  <wp:posOffset>0</wp:posOffset>
                </wp:positionH>
                <wp:positionV relativeFrom="paragraph">
                  <wp:posOffset>25400</wp:posOffset>
                </wp:positionV>
                <wp:extent cx="6502400" cy="0"/>
                <wp:effectExtent l="15875" t="12700" r="15875" b="15875"/>
                <wp:wrapTopAndBottom/>
                <wp:docPr id="112833555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B4F3E" id="Line 14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18CF299" w14:textId="77777777" w:rsidR="00FA4267" w:rsidRDefault="00FA4267">
      <w:pPr>
        <w:pStyle w:val="Normal32"/>
      </w:pPr>
    </w:p>
    <w:p w14:paraId="7743CE57" w14:textId="77777777" w:rsidR="00FA4267" w:rsidRDefault="006700FD">
      <w:pPr>
        <w:pStyle w:val="Normal32"/>
        <w:spacing w:before="240" w:line="260" w:lineRule="atLeast"/>
        <w:jc w:val="both"/>
      </w:pPr>
      <w:r>
        <w:rPr>
          <w:rFonts w:ascii="Arial" w:eastAsia="Arial" w:hAnsi="Arial" w:cs="Arial"/>
          <w:color w:val="000000"/>
          <w:sz w:val="20"/>
        </w:rPr>
        <w:t xml:space="preserve">March 16th, 2024 ( </w:t>
      </w:r>
      <w:hyperlink r:id="rId1270"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1271"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F4FDBFC" w14:textId="77777777" w:rsidR="00FA4267" w:rsidRDefault="006700FD">
      <w:pPr>
        <w:pStyle w:val="Normal32"/>
        <w:spacing w:before="200" w:line="260" w:lineRule="atLeast"/>
        <w:jc w:val="both"/>
      </w:pPr>
      <w:r>
        <w:rPr>
          <w:rFonts w:ascii="Arial" w:eastAsia="Arial" w:hAnsi="Arial" w:cs="Arial"/>
          <w:color w:val="000000"/>
          <w:sz w:val="20"/>
        </w:rPr>
        <w:t>&lt;?xml encoding="UTF-8"?????&gt;</w:t>
      </w:r>
    </w:p>
    <w:p w14:paraId="35B74078" w14:textId="77777777" w:rsidR="00FA4267" w:rsidRDefault="006700FD">
      <w:pPr>
        <w:pStyle w:val="Normal32"/>
        <w:spacing w:before="240" w:line="260" w:lineRule="atLeast"/>
        <w:jc w:val="both"/>
      </w:pPr>
      <w:hyperlink r:id="rId1272" w:history="1">
        <w:r>
          <w:rPr>
            <w:rFonts w:ascii="Arial" w:eastAsia="Arial" w:hAnsi="Arial" w:cs="Arial"/>
            <w:color w:val="0077CC"/>
            <w:sz w:val="20"/>
            <w:u w:val="single"/>
            <w:shd w:val="clear" w:color="auto" w:fill="FFFFFF"/>
          </w:rPr>
          <w:t>The Babylon Bee</w:t>
        </w:r>
      </w:hyperlink>
      <w:r>
        <w:rPr>
          <w:rFonts w:ascii="Arial" w:eastAsia="Arial" w:hAnsi="Arial" w:cs="Arial"/>
          <w:color w:val="000000"/>
          <w:sz w:val="20"/>
        </w:rPr>
        <w:t xml:space="preserve">  lives rent-free in the minds of too many journalists.</w:t>
      </w:r>
    </w:p>
    <w:p w14:paraId="5231010D" w14:textId="77777777" w:rsidR="00FA4267" w:rsidRDefault="006700FD">
      <w:pPr>
        <w:pStyle w:val="Normal32"/>
        <w:spacing w:before="200" w:line="260" w:lineRule="atLeast"/>
        <w:jc w:val="both"/>
      </w:pPr>
      <w:r>
        <w:rPr>
          <w:rFonts w:ascii="Arial" w:eastAsia="Arial" w:hAnsi="Arial" w:cs="Arial"/>
          <w:color w:val="000000"/>
          <w:sz w:val="20"/>
        </w:rPr>
        <w:t xml:space="preserve">How else do you describe constant </w:t>
      </w:r>
      <w:r>
        <w:rPr>
          <w:rFonts w:ascii="Arial" w:eastAsia="Arial" w:hAnsi="Arial" w:cs="Arial"/>
          <w:b/>
          <w:color w:val="000000"/>
          <w:sz w:val="20"/>
        </w:rPr>
        <w:t>fact checks</w:t>
      </w:r>
      <w:r>
        <w:rPr>
          <w:rFonts w:ascii="Arial" w:eastAsia="Arial" w:hAnsi="Arial" w:cs="Arial"/>
          <w:color w:val="000000"/>
          <w:sz w:val="20"/>
        </w:rPr>
        <w:t xml:space="preserve"> on a site that churns out satirical news stories a la The Onion?</w:t>
      </w:r>
    </w:p>
    <w:p w14:paraId="3D02382C" w14:textId="77777777" w:rsidR="00FA4267" w:rsidRDefault="006700FD">
      <w:pPr>
        <w:pStyle w:val="Normal32"/>
        <w:spacing w:before="200" w:line="260" w:lineRule="atLeast"/>
        <w:jc w:val="both"/>
      </w:pPr>
      <w:r>
        <w:rPr>
          <w:rFonts w:ascii="Arial" w:eastAsia="Arial" w:hAnsi="Arial" w:cs="Arial"/>
          <w:color w:val="000000"/>
          <w:sz w:val="20"/>
        </w:rPr>
        <w:t xml:space="preserve">USA Today once </w:t>
      </w:r>
      <w:hyperlink r:id="rId1273" w:history="1">
        <w:r>
          <w:rPr>
            <w:rFonts w:ascii="Arial" w:eastAsia="Arial" w:hAnsi="Arial" w:cs="Arial"/>
            <w:color w:val="0077CC"/>
            <w:sz w:val="20"/>
            <w:u w:val="single"/>
            <w:shd w:val="clear" w:color="auto" w:fill="FFFFFF"/>
          </w:rPr>
          <w:t> </w:t>
        </w:r>
      </w:hyperlink>
      <w:hyperlink r:id="rId1274" w:history="1">
        <w:r>
          <w:rPr>
            <w:rFonts w:ascii="Arial" w:eastAsia="Arial" w:hAnsi="Arial" w:cs="Arial"/>
            <w:b/>
            <w:color w:val="0077CC"/>
            <w:sz w:val="20"/>
            <w:u w:val="single"/>
            <w:shd w:val="clear" w:color="auto" w:fill="FFFFFF"/>
          </w:rPr>
          <w:t>fact-checked</w:t>
        </w:r>
      </w:hyperlink>
      <w:hyperlink r:id="rId1275" w:history="1">
        <w:r>
          <w:rPr>
            <w:rFonts w:ascii="Arial" w:eastAsia="Arial" w:hAnsi="Arial" w:cs="Arial"/>
            <w:color w:val="0077CC"/>
            <w:sz w:val="20"/>
            <w:u w:val="single"/>
            <w:shd w:val="clear" w:color="auto" w:fill="FFFFFF"/>
          </w:rPr>
          <w:t xml:space="preserve"> a Bee piece</w:t>
        </w:r>
      </w:hyperlink>
      <w:r>
        <w:rPr>
          <w:rFonts w:ascii="Arial" w:eastAsia="Arial" w:hAnsi="Arial" w:cs="Arial"/>
          <w:color w:val="000000"/>
          <w:sz w:val="20"/>
        </w:rPr>
        <w:t xml:space="preserve">  saying President Joe Biden sold Alaska to Russia.  </w:t>
      </w:r>
      <w:hyperlink r:id="rId1276" w:history="1">
        <w:r>
          <w:rPr>
            <w:rFonts w:ascii="Arial" w:eastAsia="Arial" w:hAnsi="Arial" w:cs="Arial"/>
            <w:b/>
            <w:color w:val="0077CC"/>
            <w:sz w:val="20"/>
            <w:u w:val="single"/>
            <w:shd w:val="clear" w:color="auto" w:fill="FFFFFF"/>
          </w:rPr>
          <w:t>PolitiFact</w:t>
        </w:r>
      </w:hyperlink>
      <w:hyperlink r:id="rId1277" w:history="1">
        <w:r>
          <w:rPr>
            <w:rFonts w:ascii="Arial" w:eastAsia="Arial" w:hAnsi="Arial" w:cs="Arial"/>
            <w:color w:val="0077CC"/>
            <w:sz w:val="20"/>
            <w:u w:val="single"/>
            <w:shd w:val="clear" w:color="auto" w:fill="FFFFFF"/>
          </w:rPr>
          <w:t xml:space="preserve"> ran to the scene</w:t>
        </w:r>
      </w:hyperlink>
      <w:r>
        <w:rPr>
          <w:rFonts w:ascii="Arial" w:eastAsia="Arial" w:hAnsi="Arial" w:cs="Arial"/>
          <w:color w:val="000000"/>
          <w:sz w:val="20"/>
        </w:rPr>
        <w:t xml:space="preserve">  after a Bee article claimed, 'ISIS Lays Down Arms After Katy Perry'</w:t>
      </w:r>
      <w:r>
        <w:rPr>
          <w:rFonts w:ascii="Arial" w:eastAsia="Arial" w:hAnsi="Arial" w:cs="Arial"/>
          <w:b/>
          <w:color w:val="000000"/>
          <w:sz w:val="20"/>
        </w:rPr>
        <w:t>s</w:t>
      </w:r>
      <w:r>
        <w:rPr>
          <w:rFonts w:ascii="Arial" w:eastAsia="Arial" w:hAnsi="Arial" w:cs="Arial"/>
          <w:color w:val="000000"/>
          <w:sz w:val="20"/>
        </w:rPr>
        <w:t xml:space="preserve"> Impassioned Plea To 'Like, Just Co-Exist''</w:t>
      </w:r>
    </w:p>
    <w:p w14:paraId="1931D1C5" w14:textId="77777777" w:rsidR="00FA4267" w:rsidRDefault="006700FD">
      <w:pPr>
        <w:pStyle w:val="Normal32"/>
        <w:spacing w:before="200" w:line="260" w:lineRule="atLeast"/>
        <w:jc w:val="both"/>
      </w:pPr>
      <w:r>
        <w:rPr>
          <w:rFonts w:ascii="Arial" w:eastAsia="Arial" w:hAnsi="Arial" w:cs="Arial"/>
          <w:color w:val="000000"/>
          <w:sz w:val="20"/>
        </w:rPr>
        <w:t>Great work USA Today. Nothing like wasting your time. The Left has no sense of humor. But, they love anger.</w:t>
      </w:r>
    </w:p>
    <w:p w14:paraId="2749279E" w14:textId="77777777" w:rsidR="00FA4267" w:rsidRDefault="006700FD">
      <w:pPr>
        <w:pStyle w:val="Normal32"/>
        <w:spacing w:before="240" w:line="260" w:lineRule="atLeast"/>
        <w:jc w:val="both"/>
      </w:pPr>
      <w:r>
        <w:rPr>
          <w:rFonts w:ascii="Arial" w:eastAsia="Arial" w:hAnsi="Arial" w:cs="Arial"/>
          <w:color w:val="000000"/>
          <w:sz w:val="20"/>
        </w:rPr>
        <w:t xml:space="preserve">Incredible:USA Today </w:t>
      </w:r>
      <w:r>
        <w:rPr>
          <w:rFonts w:ascii="Arial" w:eastAsia="Arial" w:hAnsi="Arial" w:cs="Arial"/>
          <w:b/>
          <w:color w:val="000000"/>
          <w:sz w:val="20"/>
        </w:rPr>
        <w:t>fact checks</w:t>
      </w:r>
      <w:r>
        <w:rPr>
          <w:rFonts w:ascii="Arial" w:eastAsia="Arial" w:hAnsi="Arial" w:cs="Arial"/>
          <w:color w:val="000000"/>
          <w:sz w:val="20"/>
        </w:rPr>
        <w:t xml:space="preserve"> The Babylon Bee'</w:t>
      </w:r>
      <w:r>
        <w:rPr>
          <w:rFonts w:ascii="Arial" w:eastAsia="Arial" w:hAnsi="Arial" w:cs="Arial"/>
          <w:b/>
          <w:color w:val="000000"/>
          <w:sz w:val="20"/>
        </w:rPr>
        <w:t>s</w:t>
      </w:r>
      <w:r>
        <w:rPr>
          <w:rFonts w:ascii="Arial" w:eastAsia="Arial" w:hAnsi="Arial" w:cs="Arial"/>
          <w:color w:val="000000"/>
          <w:sz w:val="20"/>
        </w:rPr>
        <w:t xml:space="preserve"> "claim" that Ruth Bader Ginsburg'</w:t>
      </w:r>
      <w:r>
        <w:rPr>
          <w:rFonts w:ascii="Arial" w:eastAsia="Arial" w:hAnsi="Arial" w:cs="Arial"/>
          <w:b/>
          <w:color w:val="000000"/>
          <w:sz w:val="20"/>
        </w:rPr>
        <w:t>s</w:t>
      </w:r>
      <w:r>
        <w:rPr>
          <w:rFonts w:ascii="Arial" w:eastAsia="Arial" w:hAnsi="Arial" w:cs="Arial"/>
          <w:color w:val="000000"/>
          <w:sz w:val="20"/>
        </w:rPr>
        <w:t xml:space="preserve"> death was overturned by 9th circuit court </w:t>
      </w:r>
      <w:hyperlink r:id="rId1278" w:history="1">
        <w:r>
          <w:rPr>
            <w:rFonts w:ascii="Arial" w:eastAsia="Arial" w:hAnsi="Arial" w:cs="Arial"/>
            <w:color w:val="0077CC"/>
            <w:sz w:val="20"/>
            <w:u w:val="single"/>
            <w:shd w:val="clear" w:color="auto" w:fill="FFFFFF"/>
          </w:rPr>
          <w:t>https://t.co/H48mZUjVSG</w:t>
        </w:r>
      </w:hyperlink>
      <w:r>
        <w:rPr>
          <w:rFonts w:ascii="Arial" w:eastAsia="Arial" w:hAnsi="Arial" w:cs="Arial"/>
          <w:color w:val="000000"/>
          <w:sz w:val="20"/>
        </w:rPr>
        <w:t xml:space="preserve">  via </w:t>
      </w:r>
      <w:hyperlink r:id="rId1279" w:history="1">
        <w:r>
          <w:rPr>
            <w:rFonts w:ascii="Arial" w:eastAsia="Arial" w:hAnsi="Arial" w:cs="Arial"/>
            <w:color w:val="0077CC"/>
            <w:sz w:val="20"/>
            <w:u w:val="single"/>
            <w:shd w:val="clear" w:color="auto" w:fill="FFFFFF"/>
          </w:rPr>
          <w:t>@Not_the_Bee</w:t>
        </w:r>
      </w:hyperlink>
    </w:p>
    <w:p w14:paraId="3C81A2F4" w14:textId="77777777" w:rsidR="00FA4267" w:rsidRDefault="006700FD">
      <w:pPr>
        <w:pStyle w:val="Normal32"/>
        <w:spacing w:before="240" w:line="260" w:lineRule="atLeast"/>
        <w:jc w:val="both"/>
      </w:pPr>
      <w:r>
        <w:rPr>
          <w:rFonts w:ascii="Arial" w:eastAsia="Arial" w:hAnsi="Arial" w:cs="Arial"/>
          <w:color w:val="000000"/>
          <w:sz w:val="20"/>
        </w:rPr>
        <w:t xml:space="preserve">— Kevin Sorbo (@ksorbs) </w:t>
      </w:r>
      <w:hyperlink r:id="rId1280" w:history="1">
        <w:r>
          <w:rPr>
            <w:rFonts w:ascii="Arial" w:eastAsia="Arial" w:hAnsi="Arial" w:cs="Arial"/>
            <w:color w:val="0077CC"/>
            <w:sz w:val="20"/>
            <w:u w:val="single"/>
            <w:shd w:val="clear" w:color="auto" w:fill="FFFFFF"/>
          </w:rPr>
          <w:t>September 29, 2020</w:t>
        </w:r>
      </w:hyperlink>
    </w:p>
    <w:p w14:paraId="54553A37" w14:textId="77777777" w:rsidR="00FA4267" w:rsidRDefault="006700FD">
      <w:pPr>
        <w:pStyle w:val="Normal32"/>
        <w:spacing w:before="200" w:line="260" w:lineRule="atLeast"/>
        <w:jc w:val="both"/>
      </w:pPr>
      <w:r>
        <w:rPr>
          <w:rFonts w:ascii="Arial" w:eastAsia="Arial" w:hAnsi="Arial" w:cs="Arial"/>
          <w:b/>
          <w:color w:val="000000"/>
          <w:sz w:val="20"/>
        </w:rPr>
        <w:t>Snopes</w:t>
      </w:r>
      <w:r>
        <w:rPr>
          <w:rFonts w:ascii="Arial" w:eastAsia="Arial" w:hAnsi="Arial" w:cs="Arial"/>
          <w:color w:val="000000"/>
          <w:sz w:val="20"/>
        </w:rPr>
        <w:t xml:space="preserve"> routinely holds the Bee  accountable  for creating Fake News stories meant to make us laugh and think.</w:t>
      </w:r>
    </w:p>
    <w:p w14:paraId="64A72612" w14:textId="77777777" w:rsidR="00FA4267" w:rsidRDefault="006700FD">
      <w:pPr>
        <w:pStyle w:val="Normal32"/>
        <w:spacing w:before="200" w:line="260" w:lineRule="atLeast"/>
        <w:jc w:val="both"/>
      </w:pPr>
      <w:r>
        <w:rPr>
          <w:rFonts w:ascii="Arial" w:eastAsia="Arial" w:hAnsi="Arial" w:cs="Arial"/>
          <w:color w:val="000000"/>
          <w:sz w:val="20"/>
        </w:rPr>
        <w:t>Now, it'</w:t>
      </w:r>
      <w:r>
        <w:rPr>
          <w:rFonts w:ascii="Arial" w:eastAsia="Arial" w:hAnsi="Arial" w:cs="Arial"/>
          <w:b/>
          <w:color w:val="000000"/>
          <w:sz w:val="20"/>
        </w:rPr>
        <w:t>s</w:t>
      </w:r>
      <w:r>
        <w:rPr>
          <w:rFonts w:ascii="Arial" w:eastAsia="Arial" w:hAnsi="Arial" w:cs="Arial"/>
          <w:color w:val="000000"/>
          <w:sz w:val="20"/>
        </w:rPr>
        <w:t xml:space="preserve"> Reuters' turn.</w:t>
      </w:r>
    </w:p>
    <w:p w14:paraId="7B6C756D" w14:textId="77777777" w:rsidR="00FA4267" w:rsidRDefault="006700FD">
      <w:pPr>
        <w:pStyle w:val="Normal32"/>
        <w:spacing w:before="200" w:line="260" w:lineRule="atLeast"/>
        <w:jc w:val="both"/>
      </w:pPr>
      <w:r>
        <w:rPr>
          <w:rFonts w:ascii="Arial" w:eastAsia="Arial" w:hAnsi="Arial" w:cs="Arial"/>
          <w:color w:val="000000"/>
          <w:sz w:val="20"/>
        </w:rPr>
        <w:t>The once-neutral outlet reached out to the Bee'</w:t>
      </w:r>
      <w:r>
        <w:rPr>
          <w:rFonts w:ascii="Arial" w:eastAsia="Arial" w:hAnsi="Arial" w:cs="Arial"/>
          <w:b/>
          <w:color w:val="000000"/>
          <w:sz w:val="20"/>
        </w:rPr>
        <w:t>s</w:t>
      </w:r>
      <w:r>
        <w:rPr>
          <w:rFonts w:ascii="Arial" w:eastAsia="Arial" w:hAnsi="Arial" w:cs="Arial"/>
          <w:color w:val="000000"/>
          <w:sz w:val="20"/>
        </w:rPr>
        <w:t xml:space="preserve"> Editor-in-Chief, Kyle Mann, to see if the site'</w:t>
      </w:r>
      <w:r>
        <w:rPr>
          <w:rFonts w:ascii="Arial" w:eastAsia="Arial" w:hAnsi="Arial" w:cs="Arial"/>
          <w:b/>
          <w:color w:val="000000"/>
          <w:sz w:val="20"/>
        </w:rPr>
        <w:t>s</w:t>
      </w:r>
      <w:r>
        <w:rPr>
          <w:rFonts w:ascii="Arial" w:eastAsia="Arial" w:hAnsi="Arial" w:cs="Arial"/>
          <w:color w:val="000000"/>
          <w:sz w:val="20"/>
        </w:rPr>
        <w:t xml:space="preserve"> story about ballot boxes being placed along the </w:t>
      </w:r>
      <w:r>
        <w:rPr>
          <w:rFonts w:ascii="Arial" w:eastAsia="Arial" w:hAnsi="Arial" w:cs="Arial"/>
          <w:b/>
          <w:color w:val="000000"/>
          <w:sz w:val="20"/>
        </w:rPr>
        <w:t>U.S</w:t>
      </w:r>
      <w:r>
        <w:rPr>
          <w:rFonts w:ascii="Arial" w:eastAsia="Arial" w:hAnsi="Arial" w:cs="Arial"/>
          <w:color w:val="000000"/>
          <w:sz w:val="20"/>
        </w:rPr>
        <w:t>.-Mexico border was true.</w:t>
      </w:r>
    </w:p>
    <w:p w14:paraId="0AE1BE3A" w14:textId="77777777" w:rsidR="00FA4267" w:rsidRDefault="006700FD">
      <w:pPr>
        <w:pStyle w:val="Normal32"/>
        <w:spacing w:before="200" w:line="260" w:lineRule="atLeast"/>
        <w:jc w:val="both"/>
      </w:pPr>
      <w:r>
        <w:rPr>
          <w:rFonts w:ascii="Arial" w:eastAsia="Arial" w:hAnsi="Arial" w:cs="Arial"/>
          <w:color w:val="000000"/>
          <w:sz w:val="20"/>
        </w:rPr>
        <w:t>Mann shared the back-and-forth exchange with his X followers.</w:t>
      </w:r>
    </w:p>
    <w:p w14:paraId="114B72A4" w14:textId="77777777" w:rsidR="00FA4267" w:rsidRDefault="006700FD">
      <w:pPr>
        <w:pStyle w:val="Normal32"/>
        <w:spacing w:before="240" w:line="260" w:lineRule="atLeast"/>
        <w:jc w:val="both"/>
      </w:pPr>
      <w:r>
        <w:rPr>
          <w:rFonts w:ascii="Arial" w:eastAsia="Arial" w:hAnsi="Arial" w:cs="Arial"/>
          <w:color w:val="000000"/>
          <w:sz w:val="20"/>
        </w:rPr>
        <w:t xml:space="preserve">Reuters sent us an email to find out if our </w:t>
      </w:r>
      <w:hyperlink r:id="rId1281" w:history="1">
        <w:r>
          <w:rPr>
            <w:rFonts w:ascii="Arial" w:eastAsia="Arial" w:hAnsi="Arial" w:cs="Arial"/>
            <w:color w:val="0077CC"/>
            <w:sz w:val="20"/>
            <w:u w:val="single"/>
            <w:shd w:val="clear" w:color="auto" w:fill="FFFFFF"/>
          </w:rPr>
          <w:t>@TheBabylonBee</w:t>
        </w:r>
      </w:hyperlink>
      <w:r>
        <w:rPr>
          <w:rFonts w:ascii="Arial" w:eastAsia="Arial" w:hAnsi="Arial" w:cs="Arial"/>
          <w:color w:val="000000"/>
          <w:sz w:val="20"/>
        </w:rPr>
        <w:t xml:space="preserve">  story about ballot boxes being installed along the border wall was true.</w:t>
      </w:r>
    </w:p>
    <w:p w14:paraId="1679C091" w14:textId="77777777" w:rsidR="00FA4267" w:rsidRDefault="006700FD">
      <w:pPr>
        <w:pStyle w:val="Normal32"/>
        <w:spacing w:before="240" w:line="260" w:lineRule="atLeast"/>
        <w:jc w:val="both"/>
      </w:pPr>
      <w:r>
        <w:rPr>
          <w:rFonts w:ascii="Arial" w:eastAsia="Arial" w:hAnsi="Arial" w:cs="Arial"/>
          <w:color w:val="000000"/>
          <w:sz w:val="20"/>
        </w:rPr>
        <w:t xml:space="preserve">I tried to help 'em out. </w:t>
      </w:r>
      <w:hyperlink r:id="rId1282" w:history="1">
        <w:r>
          <w:rPr>
            <w:rFonts w:ascii="Arial" w:eastAsia="Arial" w:hAnsi="Arial" w:cs="Arial"/>
            <w:color w:val="0077CC"/>
            <w:sz w:val="20"/>
            <w:u w:val="single"/>
            <w:shd w:val="clear" w:color="auto" w:fill="FFFFFF"/>
          </w:rPr>
          <w:t>pic.twitter.com/lBsuoGMscG</w:t>
        </w:r>
      </w:hyperlink>
    </w:p>
    <w:p w14:paraId="57DD3CFC" w14:textId="77777777" w:rsidR="00FA4267" w:rsidRDefault="006700FD">
      <w:pPr>
        <w:pStyle w:val="Normal32"/>
        <w:spacing w:before="240" w:line="260" w:lineRule="atLeast"/>
        <w:jc w:val="both"/>
      </w:pPr>
      <w:r>
        <w:rPr>
          <w:rFonts w:ascii="Arial" w:eastAsia="Arial" w:hAnsi="Arial" w:cs="Arial"/>
          <w:color w:val="000000"/>
          <w:sz w:val="20"/>
        </w:rPr>
        <w:t xml:space="preserve">— Kyle Mann (@The_Kyle_Mann) </w:t>
      </w:r>
      <w:hyperlink r:id="rId1283" w:history="1">
        <w:r>
          <w:rPr>
            <w:rFonts w:ascii="Arial" w:eastAsia="Arial" w:hAnsi="Arial" w:cs="Arial"/>
            <w:color w:val="0077CC"/>
            <w:sz w:val="20"/>
            <w:u w:val="single"/>
            <w:shd w:val="clear" w:color="auto" w:fill="FFFFFF"/>
          </w:rPr>
          <w:t>March 6, 2024</w:t>
        </w:r>
      </w:hyperlink>
    </w:p>
    <w:p w14:paraId="5D79863B" w14:textId="77777777" w:rsidR="00FA4267" w:rsidRDefault="006700FD">
      <w:pPr>
        <w:pStyle w:val="Normal32"/>
        <w:spacing w:before="200" w:line="260" w:lineRule="atLeast"/>
        <w:jc w:val="both"/>
      </w:pPr>
      <w:r>
        <w:rPr>
          <w:rFonts w:ascii="Arial" w:eastAsia="Arial" w:hAnsi="Arial" w:cs="Arial"/>
          <w:color w:val="000000"/>
          <w:sz w:val="20"/>
        </w:rPr>
        <w:t>His response?</w:t>
      </w:r>
    </w:p>
    <w:p w14:paraId="1A1F7AD9" w14:textId="77777777" w:rsidR="00FA4267" w:rsidRDefault="006700FD">
      <w:pPr>
        <w:pStyle w:val="Normal32"/>
        <w:spacing w:before="200" w:line="260" w:lineRule="atLeast"/>
        <w:jc w:val="both"/>
      </w:pPr>
      <w:r>
        <w:rPr>
          <w:rFonts w:ascii="Arial" w:eastAsia="Arial" w:hAnsi="Arial" w:cs="Arial"/>
          <w:color w:val="000000"/>
          <w:sz w:val="20"/>
        </w:rPr>
        <w:t>We went down to the border and took that picture. So it'</w:t>
      </w:r>
      <w:r>
        <w:rPr>
          <w:rFonts w:ascii="Arial" w:eastAsia="Arial" w:hAnsi="Arial" w:cs="Arial"/>
          <w:b/>
          <w:color w:val="000000"/>
          <w:sz w:val="20"/>
        </w:rPr>
        <w:t>s</w:t>
      </w:r>
      <w:r>
        <w:rPr>
          <w:rFonts w:ascii="Arial" w:eastAsia="Arial" w:hAnsi="Arial" w:cs="Arial"/>
          <w:color w:val="000000"/>
          <w:sz w:val="20"/>
        </w:rPr>
        <w:t xml:space="preserve"> true. Hope this helps.</w:t>
      </w:r>
    </w:p>
    <w:p w14:paraId="44B8A282" w14:textId="77777777" w:rsidR="00FA4267" w:rsidRDefault="006700FD">
      <w:pPr>
        <w:pStyle w:val="Normal32"/>
        <w:spacing w:before="200" w:line="260" w:lineRule="atLeast"/>
        <w:jc w:val="both"/>
      </w:pPr>
      <w:r>
        <w:rPr>
          <w:rFonts w:ascii="Arial" w:eastAsia="Arial" w:hAnsi="Arial" w:cs="Arial"/>
          <w:color w:val="000000"/>
          <w:sz w:val="20"/>
        </w:rPr>
        <w:t>Mann kept the running gag alive days later.</w:t>
      </w:r>
    </w:p>
    <w:p w14:paraId="7A3F4098" w14:textId="77777777" w:rsidR="00FA4267" w:rsidRDefault="006700FD">
      <w:pPr>
        <w:pStyle w:val="Normal32"/>
        <w:spacing w:before="240" w:line="260" w:lineRule="atLeast"/>
        <w:jc w:val="both"/>
      </w:pPr>
      <w:r>
        <w:rPr>
          <w:rFonts w:ascii="Arial" w:eastAsia="Arial" w:hAnsi="Arial" w:cs="Arial"/>
          <w:color w:val="000000"/>
          <w:sz w:val="20"/>
        </w:rPr>
        <w:t xml:space="preserve">Next they'll be checkin in on this one </w:t>
      </w:r>
      <w:hyperlink r:id="rId1284" w:history="1">
        <w:r>
          <w:rPr>
            <w:rFonts w:ascii="Arial" w:eastAsia="Arial" w:hAnsi="Arial" w:cs="Arial"/>
            <w:color w:val="0077CC"/>
            <w:sz w:val="20"/>
            <w:u w:val="single"/>
            <w:shd w:val="clear" w:color="auto" w:fill="FFFFFF"/>
          </w:rPr>
          <w:t>pic.twitter.com/LaCKAWNSKH</w:t>
        </w:r>
      </w:hyperlink>
    </w:p>
    <w:p w14:paraId="679E1295" w14:textId="77777777" w:rsidR="00FA4267" w:rsidRDefault="006700FD">
      <w:pPr>
        <w:pStyle w:val="Normal32"/>
        <w:spacing w:before="240" w:line="260" w:lineRule="atLeast"/>
        <w:jc w:val="both"/>
      </w:pPr>
      <w:r>
        <w:rPr>
          <w:rFonts w:ascii="Arial" w:eastAsia="Arial" w:hAnsi="Arial" w:cs="Arial"/>
          <w:color w:val="000000"/>
          <w:sz w:val="20"/>
        </w:rPr>
        <w:t xml:space="preserve">— Kyle Mann (@The_Kyle_Mann) </w:t>
      </w:r>
      <w:hyperlink r:id="rId1285" w:history="1">
        <w:r>
          <w:rPr>
            <w:rFonts w:ascii="Arial" w:eastAsia="Arial" w:hAnsi="Arial" w:cs="Arial"/>
            <w:color w:val="0077CC"/>
            <w:sz w:val="20"/>
            <w:u w:val="single"/>
            <w:shd w:val="clear" w:color="auto" w:fill="FFFFFF"/>
          </w:rPr>
          <w:t>March 6, 2024</w:t>
        </w:r>
      </w:hyperlink>
    </w:p>
    <w:p w14:paraId="363BD8A3" w14:textId="77777777" w:rsidR="00FA4267" w:rsidRDefault="006700FD">
      <w:pPr>
        <w:pStyle w:val="Normal32"/>
        <w:spacing w:before="200" w:line="260" w:lineRule="atLeast"/>
        <w:jc w:val="both"/>
      </w:pPr>
      <w:r>
        <w:rPr>
          <w:rFonts w:ascii="Arial" w:eastAsia="Arial" w:hAnsi="Arial" w:cs="Arial"/>
          <w:color w:val="000000"/>
          <w:sz w:val="20"/>
        </w:rPr>
        <w:t>And it'</w:t>
      </w:r>
      <w:r>
        <w:rPr>
          <w:rFonts w:ascii="Arial" w:eastAsia="Arial" w:hAnsi="Arial" w:cs="Arial"/>
          <w:b/>
          <w:color w:val="000000"/>
          <w:sz w:val="20"/>
        </w:rPr>
        <w:t>s</w:t>
      </w:r>
      <w:r>
        <w:rPr>
          <w:rFonts w:ascii="Arial" w:eastAsia="Arial" w:hAnsi="Arial" w:cs="Arial"/>
          <w:color w:val="000000"/>
          <w:sz w:val="20"/>
        </w:rPr>
        <w:t xml:space="preserve"> not the first time Reuters </w:t>
      </w:r>
      <w:r>
        <w:rPr>
          <w:rFonts w:ascii="Arial" w:eastAsia="Arial" w:hAnsi="Arial" w:cs="Arial"/>
          <w:b/>
          <w:color w:val="000000"/>
          <w:sz w:val="20"/>
        </w:rPr>
        <w:t>fact-checked</w:t>
      </w:r>
      <w:r>
        <w:rPr>
          <w:rFonts w:ascii="Arial" w:eastAsia="Arial" w:hAnsi="Arial" w:cs="Arial"/>
          <w:color w:val="000000"/>
          <w:sz w:val="20"/>
        </w:rPr>
        <w:t xml:space="preserve"> the Bee.</w:t>
      </w:r>
    </w:p>
    <w:p w14:paraId="30F2BE61" w14:textId="77777777" w:rsidR="00FA4267" w:rsidRDefault="006700FD">
      <w:pPr>
        <w:pStyle w:val="Normal32"/>
        <w:spacing w:before="200" w:line="260" w:lineRule="atLeast"/>
        <w:jc w:val="both"/>
      </w:pPr>
      <w:r>
        <w:rPr>
          <w:rFonts w:ascii="Arial" w:eastAsia="Arial" w:hAnsi="Arial" w:cs="Arial"/>
          <w:color w:val="000000"/>
          <w:sz w:val="20"/>
        </w:rPr>
        <w:t xml:space="preserve">In 2021 it assured readers that a Bee story saying Rep. Nancy Pelosi ' </w:t>
      </w:r>
      <w:hyperlink r:id="rId1286" w:history="1">
        <w:r>
          <w:rPr>
            <w:rFonts w:ascii="Arial" w:eastAsia="Arial" w:hAnsi="Arial" w:cs="Arial"/>
            <w:color w:val="0077CC"/>
            <w:sz w:val="20"/>
            <w:u w:val="single"/>
            <w:shd w:val="clear" w:color="auto" w:fill="FFFFFF"/>
          </w:rPr>
          <w:t>Thanks Millions of Babies</w:t>
        </w:r>
      </w:hyperlink>
      <w:r>
        <w:rPr>
          <w:rFonts w:ascii="Arial" w:eastAsia="Arial" w:hAnsi="Arial" w:cs="Arial"/>
          <w:color w:val="000000"/>
          <w:sz w:val="20"/>
        </w:rPr>
        <w:t xml:space="preserve">  For Sacrificing Their Lives For Women'</w:t>
      </w:r>
      <w:r>
        <w:rPr>
          <w:rFonts w:ascii="Arial" w:eastAsia="Arial" w:hAnsi="Arial" w:cs="Arial"/>
          <w:b/>
          <w:color w:val="000000"/>
          <w:sz w:val="20"/>
        </w:rPr>
        <w:t>s</w:t>
      </w:r>
      <w:r>
        <w:rPr>
          <w:rFonts w:ascii="Arial" w:eastAsia="Arial" w:hAnsi="Arial" w:cs="Arial"/>
          <w:color w:val="000000"/>
          <w:sz w:val="20"/>
        </w:rPr>
        <w:t xml:space="preserve"> Rights' wasn't accurate.</w:t>
      </w:r>
    </w:p>
    <w:p w14:paraId="6B7E6EEB" w14:textId="77777777" w:rsidR="00FA4267" w:rsidRDefault="006700FD">
      <w:pPr>
        <w:pStyle w:val="Normal32"/>
        <w:spacing w:before="200" w:line="260" w:lineRule="atLeast"/>
        <w:jc w:val="both"/>
      </w:pPr>
      <w:r>
        <w:rPr>
          <w:rFonts w:ascii="Arial" w:eastAsia="Arial" w:hAnsi="Arial" w:cs="Arial"/>
          <w:color w:val="000000"/>
          <w:sz w:val="20"/>
        </w:rPr>
        <w:t>This is why nobody takes the Media or '</w:t>
      </w:r>
      <w:r>
        <w:rPr>
          <w:rFonts w:ascii="Arial" w:eastAsia="Arial" w:hAnsi="Arial" w:cs="Arial"/>
          <w:b/>
          <w:color w:val="000000"/>
          <w:sz w:val="20"/>
        </w:rPr>
        <w:t>fact</w:t>
      </w:r>
      <w:r>
        <w:rPr>
          <w:rFonts w:ascii="Arial" w:eastAsia="Arial" w:hAnsi="Arial" w:cs="Arial"/>
          <w:color w:val="000000"/>
          <w:sz w:val="20"/>
        </w:rPr>
        <w:t xml:space="preserve"> checkers' seriously</w:t>
      </w:r>
    </w:p>
    <w:p w14:paraId="6C722BD9" w14:textId="77777777" w:rsidR="00FA4267" w:rsidRDefault="006700FD">
      <w:pPr>
        <w:pStyle w:val="Normal32"/>
        <w:spacing w:before="200" w:line="260" w:lineRule="atLeast"/>
        <w:jc w:val="both"/>
      </w:pPr>
      <w:r>
        <w:rPr>
          <w:rFonts w:ascii="Arial" w:eastAsia="Arial" w:hAnsi="Arial" w:cs="Arial"/>
          <w:color w:val="000000"/>
          <w:sz w:val="20"/>
        </w:rPr>
        <w:t>The Babylon Bee posted the satirical headline 'Child Grooming Content On X Reduced By 83% After Disney Pulls Ads'</w:t>
      </w:r>
    </w:p>
    <w:p w14:paraId="7309150C" w14:textId="77777777" w:rsidR="00FA4267" w:rsidRDefault="006700FD">
      <w:pPr>
        <w:pStyle w:val="Normal32"/>
        <w:spacing w:before="240" w:line="260" w:lineRule="atLeast"/>
        <w:jc w:val="both"/>
      </w:pPr>
      <w:r>
        <w:rPr>
          <w:rFonts w:ascii="Arial" w:eastAsia="Arial" w:hAnsi="Arial" w:cs="Arial"/>
          <w:color w:val="000000"/>
          <w:sz w:val="20"/>
        </w:rPr>
        <w:t xml:space="preserve">A Reuters employee was paid to </w:t>
      </w:r>
      <w:r>
        <w:rPr>
          <w:rFonts w:ascii="Arial" w:eastAsia="Arial" w:hAnsi="Arial" w:cs="Arial"/>
          <w:b/>
          <w:color w:val="000000"/>
          <w:sz w:val="20"/>
        </w:rPr>
        <w:t>fact check</w:t>
      </w:r>
      <w:r>
        <w:rPr>
          <w:rFonts w:ascii="Arial" w:eastAsia="Arial" w:hAnsi="Arial" w:cs="Arial"/>
          <w:color w:val="000000"/>
          <w:sz w:val="20"/>
        </w:rPr>
        <w:t xml:space="preserve"> this (they even reached to Disney for comment ) </w:t>
      </w:r>
      <w:hyperlink r:id="rId1287" w:history="1">
        <w:r>
          <w:rPr>
            <w:rFonts w:ascii="Arial" w:eastAsia="Arial" w:hAnsi="Arial" w:cs="Arial"/>
            <w:color w:val="0077CC"/>
            <w:sz w:val="20"/>
            <w:u w:val="single"/>
            <w:shd w:val="clear" w:color="auto" w:fill="FFFFFF"/>
          </w:rPr>
          <w:t>pic.twitter.com/gPsJd2MdUY</w:t>
        </w:r>
      </w:hyperlink>
    </w:p>
    <w:p w14:paraId="3E7958E2" w14:textId="77777777" w:rsidR="00FA4267" w:rsidRDefault="006700FD">
      <w:pPr>
        <w:pStyle w:val="Normal32"/>
        <w:spacing w:before="240" w:line="260" w:lineRule="atLeast"/>
        <w:jc w:val="both"/>
      </w:pPr>
      <w:r>
        <w:rPr>
          <w:rFonts w:ascii="Arial" w:eastAsia="Arial" w:hAnsi="Arial" w:cs="Arial"/>
          <w:color w:val="000000"/>
          <w:sz w:val="20"/>
        </w:rPr>
        <w:t xml:space="preserve">— Ashley St. Clair (@stclairashley) </w:t>
      </w:r>
      <w:hyperlink r:id="rId1288" w:history="1">
        <w:r>
          <w:rPr>
            <w:rFonts w:ascii="Arial" w:eastAsia="Arial" w:hAnsi="Arial" w:cs="Arial"/>
            <w:color w:val="0077CC"/>
            <w:sz w:val="20"/>
            <w:u w:val="single"/>
            <w:shd w:val="clear" w:color="auto" w:fill="FFFFFF"/>
          </w:rPr>
          <w:t>December 12, 2023</w:t>
        </w:r>
      </w:hyperlink>
    </w:p>
    <w:p w14:paraId="5053A2C1" w14:textId="77777777" w:rsidR="00FA4267" w:rsidRDefault="006700FD">
      <w:pPr>
        <w:pStyle w:val="Normal32"/>
        <w:spacing w:before="200" w:line="260" w:lineRule="atLeast"/>
        <w:jc w:val="both"/>
      </w:pPr>
      <w:r>
        <w:rPr>
          <w:rFonts w:ascii="Arial" w:eastAsia="Arial" w:hAnsi="Arial" w:cs="Arial"/>
          <w:color w:val="000000"/>
          <w:sz w:val="20"/>
        </w:rPr>
        <w:t>Reuters also targets other right-leaning voices over satirical posts.</w:t>
      </w:r>
    </w:p>
    <w:p w14:paraId="339798FC" w14:textId="77777777" w:rsidR="00FA4267" w:rsidRDefault="006700FD">
      <w:pPr>
        <w:pStyle w:val="Normal32"/>
        <w:spacing w:before="200" w:line="260" w:lineRule="atLeast"/>
        <w:jc w:val="both"/>
      </w:pPr>
      <w:r>
        <w:rPr>
          <w:rFonts w:ascii="Arial" w:eastAsia="Arial" w:hAnsi="Arial" w:cs="Arial"/>
          <w:color w:val="000000"/>
          <w:sz w:val="20"/>
        </w:rPr>
        <w:t>Does Reuters not have any editors?</w:t>
      </w:r>
    </w:p>
    <w:p w14:paraId="59D4D157" w14:textId="77777777" w:rsidR="00FA4267" w:rsidRDefault="006700FD">
      <w:pPr>
        <w:pStyle w:val="Normal32"/>
        <w:spacing w:before="240" w:line="260" w:lineRule="atLeast"/>
        <w:jc w:val="both"/>
      </w:pPr>
      <w:r>
        <w:rPr>
          <w:rFonts w:ascii="Arial" w:eastAsia="Arial" w:hAnsi="Arial" w:cs="Arial"/>
          <w:color w:val="000000"/>
          <w:sz w:val="20"/>
        </w:rPr>
        <w:t xml:space="preserve">They actually did a serious </w:t>
      </w:r>
      <w:r>
        <w:rPr>
          <w:rFonts w:ascii="Arial" w:eastAsia="Arial" w:hAnsi="Arial" w:cs="Arial"/>
          <w:b/>
          <w:color w:val="000000"/>
          <w:sz w:val="20"/>
        </w:rPr>
        <w:t>fact check</w:t>
      </w:r>
      <w:r>
        <w:rPr>
          <w:rFonts w:ascii="Arial" w:eastAsia="Arial" w:hAnsi="Arial" w:cs="Arial"/>
          <w:color w:val="000000"/>
          <w:sz w:val="20"/>
        </w:rPr>
        <w:t xml:space="preserve"> over clear joke tweets from </w:t>
      </w:r>
      <w:hyperlink r:id="rId1289" w:history="1">
        <w:r>
          <w:rPr>
            <w:rFonts w:ascii="Arial" w:eastAsia="Arial" w:hAnsi="Arial" w:cs="Arial"/>
            <w:color w:val="0077CC"/>
            <w:sz w:val="20"/>
            <w:u w:val="single"/>
            <w:shd w:val="clear" w:color="auto" w:fill="FFFFFF"/>
          </w:rPr>
          <w:t>@SirajAHashmi</w:t>
        </w:r>
      </w:hyperlink>
      <w:r>
        <w:rPr>
          <w:rFonts w:ascii="Arial" w:eastAsia="Arial" w:hAnsi="Arial" w:cs="Arial"/>
          <w:color w:val="000000"/>
          <w:sz w:val="20"/>
        </w:rPr>
        <w:t xml:space="preserve"> , </w:t>
      </w:r>
      <w:hyperlink r:id="rId1290" w:history="1">
        <w:r>
          <w:rPr>
            <w:rFonts w:ascii="Arial" w:eastAsia="Arial" w:hAnsi="Arial" w:cs="Arial"/>
            <w:color w:val="0077CC"/>
            <w:sz w:val="20"/>
            <w:u w:val="single"/>
            <w:shd w:val="clear" w:color="auto" w:fill="FFFFFF"/>
          </w:rPr>
          <w:t>@redsteeze</w:t>
        </w:r>
      </w:hyperlink>
      <w:r>
        <w:rPr>
          <w:rFonts w:ascii="Arial" w:eastAsia="Arial" w:hAnsi="Arial" w:cs="Arial"/>
          <w:color w:val="000000"/>
          <w:sz w:val="20"/>
        </w:rPr>
        <w:t xml:space="preserve">  etc. over whether Biden is actually POTUS. </w:t>
      </w:r>
      <w:hyperlink r:id="rId1291" w:history="1">
        <w:r>
          <w:rPr>
            <w:rFonts w:ascii="Arial" w:eastAsia="Arial" w:hAnsi="Arial" w:cs="Arial"/>
            <w:color w:val="0077CC"/>
            <w:sz w:val="20"/>
            <w:u w:val="single"/>
            <w:shd w:val="clear" w:color="auto" w:fill="FFFFFF"/>
          </w:rPr>
          <w:t>https://t.co/zbuVTMGR6P</w:t>
        </w:r>
      </w:hyperlink>
    </w:p>
    <w:p w14:paraId="546FCF9F" w14:textId="77777777" w:rsidR="00FA4267" w:rsidRDefault="006700FD">
      <w:pPr>
        <w:pStyle w:val="Normal32"/>
        <w:spacing w:before="240" w:line="260" w:lineRule="atLeast"/>
        <w:jc w:val="both"/>
      </w:pPr>
      <w:r>
        <w:rPr>
          <w:rFonts w:ascii="Arial" w:eastAsia="Arial" w:hAnsi="Arial" w:cs="Arial"/>
          <w:color w:val="000000"/>
          <w:sz w:val="20"/>
        </w:rPr>
        <w:t xml:space="preserve">— AG (@AGHamilton29) </w:t>
      </w:r>
      <w:hyperlink r:id="rId1292" w:history="1">
        <w:r>
          <w:rPr>
            <w:rFonts w:ascii="Arial" w:eastAsia="Arial" w:hAnsi="Arial" w:cs="Arial"/>
            <w:color w:val="0077CC"/>
            <w:sz w:val="20"/>
            <w:u w:val="single"/>
            <w:shd w:val="clear" w:color="auto" w:fill="FFFFFF"/>
          </w:rPr>
          <w:t>November 20, 2021</w:t>
        </w:r>
      </w:hyperlink>
    </w:p>
    <w:p w14:paraId="607CD882" w14:textId="77777777" w:rsidR="00FA4267" w:rsidRDefault="006700FD">
      <w:pPr>
        <w:pStyle w:val="Normal32"/>
        <w:spacing w:before="200" w:line="260" w:lineRule="atLeast"/>
        <w:jc w:val="both"/>
      </w:pPr>
      <w:r>
        <w:rPr>
          <w:rFonts w:ascii="Arial" w:eastAsia="Arial" w:hAnsi="Arial" w:cs="Arial"/>
          <w:color w:val="000000"/>
          <w:sz w:val="20"/>
        </w:rPr>
        <w:t xml:space="preserve">Does anyone remember a </w:t>
      </w:r>
      <w:r>
        <w:rPr>
          <w:rFonts w:ascii="Arial" w:eastAsia="Arial" w:hAnsi="Arial" w:cs="Arial"/>
          <w:b/>
          <w:color w:val="000000"/>
          <w:sz w:val="20"/>
        </w:rPr>
        <w:t>fact-checking</w:t>
      </w:r>
      <w:r>
        <w:rPr>
          <w:rFonts w:ascii="Arial" w:eastAsia="Arial" w:hAnsi="Arial" w:cs="Arial"/>
          <w:color w:val="000000"/>
          <w:sz w:val="20"/>
        </w:rPr>
        <w:t xml:space="preserve"> organization treating The Onion the same way? It, too, serves up Fake News stories for satirical effect. (The </w:t>
      </w:r>
      <w:r>
        <w:rPr>
          <w:rFonts w:ascii="Arial" w:eastAsia="Arial" w:hAnsi="Arial" w:cs="Arial"/>
          <w:b/>
          <w:color w:val="000000"/>
          <w:sz w:val="20"/>
        </w:rPr>
        <w:t>fact</w:t>
      </w:r>
      <w:r>
        <w:rPr>
          <w:rFonts w:ascii="Arial" w:eastAsia="Arial" w:hAnsi="Arial" w:cs="Arial"/>
          <w:color w:val="000000"/>
          <w:sz w:val="20"/>
        </w:rPr>
        <w:t xml:space="preserve"> that it'</w:t>
      </w:r>
      <w:r>
        <w:rPr>
          <w:rFonts w:ascii="Arial" w:eastAsia="Arial" w:hAnsi="Arial" w:cs="Arial"/>
          <w:b/>
          <w:color w:val="000000"/>
          <w:sz w:val="20"/>
        </w:rPr>
        <w:t>s</w:t>
      </w:r>
      <w:r>
        <w:rPr>
          <w:rFonts w:ascii="Arial" w:eastAsia="Arial" w:hAnsi="Arial" w:cs="Arial"/>
          <w:color w:val="000000"/>
          <w:sz w:val="20"/>
        </w:rPr>
        <w:t xml:space="preserve"> no longer funny and can't speak truth to power when Democrats are in charge is a separate matter.)</w:t>
      </w:r>
    </w:p>
    <w:p w14:paraId="308AD396" w14:textId="77777777" w:rsidR="00FA4267" w:rsidRDefault="006700FD">
      <w:pPr>
        <w:pStyle w:val="Normal32"/>
        <w:spacing w:before="200" w:line="260" w:lineRule="atLeast"/>
        <w:jc w:val="both"/>
      </w:pPr>
      <w:r>
        <w:rPr>
          <w:rFonts w:ascii="Arial" w:eastAsia="Arial" w:hAnsi="Arial" w:cs="Arial"/>
          <w:color w:val="000000"/>
          <w:sz w:val="20"/>
        </w:rPr>
        <w:t>If examples do exist, please share them in the comments section below.</w:t>
      </w:r>
    </w:p>
    <w:p w14:paraId="58E3EB98" w14:textId="77777777" w:rsidR="00FA4267" w:rsidRDefault="006700FD">
      <w:pPr>
        <w:pStyle w:val="Normal32"/>
        <w:spacing w:before="200" w:line="260" w:lineRule="atLeast"/>
        <w:jc w:val="both"/>
      </w:pPr>
      <w:r>
        <w:rPr>
          <w:rFonts w:ascii="Arial" w:eastAsia="Arial" w:hAnsi="Arial" w:cs="Arial"/>
          <w:color w:val="000000"/>
          <w:sz w:val="20"/>
        </w:rPr>
        <w:t xml:space="preserve">Do </w:t>
      </w:r>
      <w:r>
        <w:rPr>
          <w:rFonts w:ascii="Arial" w:eastAsia="Arial" w:hAnsi="Arial" w:cs="Arial"/>
          <w:b/>
          <w:color w:val="000000"/>
          <w:sz w:val="20"/>
        </w:rPr>
        <w:t>fact</w:t>
      </w:r>
      <w:r>
        <w:rPr>
          <w:rFonts w:ascii="Arial" w:eastAsia="Arial" w:hAnsi="Arial" w:cs="Arial"/>
          <w:color w:val="000000"/>
          <w:sz w:val="20"/>
        </w:rPr>
        <w:t>-checkers ever keep Stephen Colbert honest? Jimmy Kimmel? 'Saturday Night Live?'</w:t>
      </w:r>
    </w:p>
    <w:p w14:paraId="3AD218B6" w14:textId="77777777" w:rsidR="00FA4267" w:rsidRDefault="006700FD">
      <w:pPr>
        <w:pStyle w:val="Normal32"/>
        <w:spacing w:before="240" w:line="260" w:lineRule="atLeast"/>
        <w:jc w:val="both"/>
      </w:pPr>
      <w:r>
        <w:rPr>
          <w:rFonts w:ascii="Arial" w:eastAsia="Arial" w:hAnsi="Arial" w:cs="Arial"/>
          <w:color w:val="000000"/>
          <w:sz w:val="20"/>
        </w:rPr>
        <w:t xml:space="preserve">Actually, some </w:t>
      </w:r>
      <w:r>
        <w:rPr>
          <w:rFonts w:ascii="Arial" w:eastAsia="Arial" w:hAnsi="Arial" w:cs="Arial"/>
          <w:b/>
          <w:color w:val="000000"/>
          <w:sz w:val="20"/>
        </w:rPr>
        <w:t>fact</w:t>
      </w:r>
      <w:r>
        <w:rPr>
          <w:rFonts w:ascii="Arial" w:eastAsia="Arial" w:hAnsi="Arial" w:cs="Arial"/>
          <w:color w:val="000000"/>
          <w:sz w:val="20"/>
        </w:rPr>
        <w:t xml:space="preserve">-checkers  </w:t>
      </w:r>
      <w:hyperlink r:id="rId1293" w:history="1">
        <w:r>
          <w:rPr>
            <w:rFonts w:ascii="Arial" w:eastAsia="Arial" w:hAnsi="Arial" w:cs="Arial"/>
            <w:color w:val="0077CC"/>
            <w:sz w:val="20"/>
            <w:u w:val="single"/>
            <w:shd w:val="clear" w:color="auto" w:fill="FFFFFF"/>
          </w:rPr>
          <w:t>did correct 'SNL' once.</w:t>
        </w:r>
      </w:hyperlink>
      <w:r>
        <w:rPr>
          <w:rFonts w:ascii="Arial" w:eastAsia="Arial" w:hAnsi="Arial" w:cs="Arial"/>
          <w:color w:val="000000"/>
          <w:sz w:val="20"/>
        </w:rPr>
        <w:t xml:space="preserve">  The show dared to mock President Barack Obama, and  </w:t>
      </w:r>
      <w:hyperlink r:id="rId1294" w:history="1">
        <w:r>
          <w:rPr>
            <w:rFonts w:ascii="Arial" w:eastAsia="Arial" w:hAnsi="Arial" w:cs="Arial"/>
            <w:color w:val="0077CC"/>
            <w:sz w:val="20"/>
            <w:u w:val="single"/>
            <w:shd w:val="clear" w:color="auto" w:fill="FFFFFF"/>
          </w:rPr>
          <w:t>journalists snapped into action</w:t>
        </w:r>
      </w:hyperlink>
      <w:r>
        <w:rPr>
          <w:rFonts w:ascii="Arial" w:eastAsia="Arial" w:hAnsi="Arial" w:cs="Arial"/>
          <w:color w:val="000000"/>
          <w:sz w:val="20"/>
        </w:rPr>
        <w:t xml:space="preserve"> .</w:t>
      </w:r>
    </w:p>
    <w:p w14:paraId="290AC693" w14:textId="77777777" w:rsidR="00FA4267" w:rsidRDefault="006700FD">
      <w:pPr>
        <w:pStyle w:val="Normal32"/>
        <w:spacing w:before="200" w:line="260" w:lineRule="atLeast"/>
        <w:jc w:val="both"/>
      </w:pPr>
      <w:r>
        <w:rPr>
          <w:rFonts w:ascii="Arial" w:eastAsia="Arial" w:hAnsi="Arial" w:cs="Arial"/>
          <w:color w:val="000000"/>
          <w:sz w:val="20"/>
        </w:rPr>
        <w:t>There'</w:t>
      </w:r>
      <w:r>
        <w:rPr>
          <w:rFonts w:ascii="Arial" w:eastAsia="Arial" w:hAnsi="Arial" w:cs="Arial"/>
          <w:b/>
          <w:color w:val="000000"/>
          <w:sz w:val="20"/>
        </w:rPr>
        <w:t>s</w:t>
      </w:r>
      <w:r>
        <w:rPr>
          <w:rFonts w:ascii="Arial" w:eastAsia="Arial" w:hAnsi="Arial" w:cs="Arial"/>
          <w:color w:val="000000"/>
          <w:sz w:val="20"/>
        </w:rPr>
        <w:t xml:space="preserve"> a method to the corrupt media'</w:t>
      </w:r>
      <w:r>
        <w:rPr>
          <w:rFonts w:ascii="Arial" w:eastAsia="Arial" w:hAnsi="Arial" w:cs="Arial"/>
          <w:b/>
          <w:color w:val="000000"/>
          <w:sz w:val="20"/>
        </w:rPr>
        <w:t>s</w:t>
      </w:r>
      <w:r>
        <w:rPr>
          <w:rFonts w:ascii="Arial" w:eastAsia="Arial" w:hAnsi="Arial" w:cs="Arial"/>
          <w:color w:val="000000"/>
          <w:sz w:val="20"/>
        </w:rPr>
        <w:t xml:space="preserve"> war on The Babylon Bee and, to a lesser extent, conservative humor.</w:t>
      </w:r>
    </w:p>
    <w:p w14:paraId="1D70C1AF" w14:textId="77777777" w:rsidR="00FA4267" w:rsidRDefault="006700FD">
      <w:pPr>
        <w:pStyle w:val="Normal32"/>
        <w:spacing w:before="240" w:line="260" w:lineRule="atLeast"/>
        <w:jc w:val="both"/>
      </w:pPr>
      <w:r>
        <w:rPr>
          <w:rFonts w:ascii="Arial" w:eastAsia="Arial" w:hAnsi="Arial" w:cs="Arial"/>
          <w:color w:val="000000"/>
          <w:sz w:val="20"/>
        </w:rPr>
        <w:t xml:space="preserve">Facebook once  </w:t>
      </w:r>
      <w:hyperlink r:id="rId1295" w:history="1">
        <w:r>
          <w:rPr>
            <w:rFonts w:ascii="Arial" w:eastAsia="Arial" w:hAnsi="Arial" w:cs="Arial"/>
            <w:color w:val="0077CC"/>
            <w:sz w:val="20"/>
            <w:u w:val="single"/>
            <w:shd w:val="clear" w:color="auto" w:fill="FFFFFF"/>
          </w:rPr>
          <w:t>flagged a Bee story</w:t>
        </w:r>
      </w:hyperlink>
      <w:r>
        <w:rPr>
          <w:rFonts w:ascii="Arial" w:eastAsia="Arial" w:hAnsi="Arial" w:cs="Arial"/>
          <w:color w:val="000000"/>
          <w:sz w:val="20"/>
        </w:rPr>
        <w:t xml:space="preserve">  saying CNN purchased an industrial-sized washing machine to spin the news as 'misinformation.'</w:t>
      </w:r>
    </w:p>
    <w:p w14:paraId="09C3069B" w14:textId="77777777" w:rsidR="00FA4267" w:rsidRDefault="006700FD">
      <w:pPr>
        <w:pStyle w:val="Normal32"/>
        <w:spacing w:before="200" w:line="260" w:lineRule="atLeast"/>
        <w:jc w:val="both"/>
      </w:pPr>
      <w:r>
        <w:rPr>
          <w:rFonts w:ascii="Arial" w:eastAsia="Arial" w:hAnsi="Arial" w:cs="Arial"/>
          <w:color w:val="000000"/>
          <w:sz w:val="20"/>
        </w:rPr>
        <w:t>Why does that matter?</w:t>
      </w:r>
    </w:p>
    <w:p w14:paraId="19E12C59" w14:textId="77777777" w:rsidR="00FA4267" w:rsidRDefault="006700FD">
      <w:pPr>
        <w:pStyle w:val="Normal32"/>
        <w:spacing w:before="200" w:line="260" w:lineRule="atLeast"/>
        <w:jc w:val="both"/>
      </w:pPr>
      <w:r>
        <w:rPr>
          <w:rFonts w:ascii="Arial" w:eastAsia="Arial" w:hAnsi="Arial" w:cs="Arial"/>
          <w:color w:val="000000"/>
          <w:sz w:val="20"/>
        </w:rPr>
        <w:t>Social media giants lean on so-called '</w:t>
      </w:r>
      <w:r>
        <w:rPr>
          <w:rFonts w:ascii="Arial" w:eastAsia="Arial" w:hAnsi="Arial" w:cs="Arial"/>
          <w:b/>
          <w:color w:val="000000"/>
          <w:sz w:val="20"/>
        </w:rPr>
        <w:t>fact</w:t>
      </w:r>
      <w:r>
        <w:rPr>
          <w:rFonts w:ascii="Arial" w:eastAsia="Arial" w:hAnsi="Arial" w:cs="Arial"/>
          <w:color w:val="000000"/>
          <w:sz w:val="20"/>
        </w:rPr>
        <w:t xml:space="preserve"> checkers' to make sure they're sharing trustworthy information on their platforms. Share enough 'misinformation,' and a site like The Babylon Bee could get purged from social media giants. </w:t>
      </w:r>
    </w:p>
    <w:p w14:paraId="6E6F031C" w14:textId="77777777" w:rsidR="00FA4267" w:rsidRDefault="006700FD">
      <w:pPr>
        <w:pStyle w:val="Normal32"/>
        <w:spacing w:before="200" w:line="260" w:lineRule="atLeast"/>
        <w:jc w:val="both"/>
      </w:pPr>
      <w:r>
        <w:rPr>
          <w:rFonts w:ascii="Arial" w:eastAsia="Arial" w:hAnsi="Arial" w:cs="Arial"/>
          <w:color w:val="000000"/>
          <w:sz w:val="20"/>
        </w:rPr>
        <w:t>That would directly impact the company'</w:t>
      </w:r>
      <w:r>
        <w:rPr>
          <w:rFonts w:ascii="Arial" w:eastAsia="Arial" w:hAnsi="Arial" w:cs="Arial"/>
          <w:b/>
          <w:color w:val="000000"/>
          <w:sz w:val="20"/>
        </w:rPr>
        <w:t>s</w:t>
      </w:r>
      <w:r>
        <w:rPr>
          <w:rFonts w:ascii="Arial" w:eastAsia="Arial" w:hAnsi="Arial" w:cs="Arial"/>
          <w:color w:val="000000"/>
          <w:sz w:val="20"/>
        </w:rPr>
        <w:t xml:space="preserve"> bottom line. The Bee generates revenue via traffic streams, and Facebook users aggressively post and share their stories.</w:t>
      </w:r>
    </w:p>
    <w:p w14:paraId="33D72C87" w14:textId="77777777" w:rsidR="00FA4267" w:rsidRDefault="006700FD">
      <w:pPr>
        <w:pStyle w:val="Normal32"/>
        <w:spacing w:before="200" w:line="260" w:lineRule="atLeast"/>
        <w:jc w:val="both"/>
      </w:pPr>
      <w:r>
        <w:rPr>
          <w:rFonts w:ascii="Arial" w:eastAsia="Arial" w:hAnsi="Arial" w:cs="Arial"/>
          <w:b/>
          <w:color w:val="000000"/>
          <w:sz w:val="20"/>
        </w:rPr>
        <w:t>Fact Checks</w:t>
      </w:r>
      <w:r>
        <w:rPr>
          <w:rFonts w:ascii="Arial" w:eastAsia="Arial" w:hAnsi="Arial" w:cs="Arial"/>
          <w:color w:val="000000"/>
          <w:sz w:val="20"/>
        </w:rPr>
        <w:t xml:space="preserve"> Won't Keep the 'Big Guy' Honest</w:t>
      </w:r>
    </w:p>
    <w:p w14:paraId="60D40B7C" w14:textId="77777777" w:rsidR="00FA4267" w:rsidRDefault="006700FD">
      <w:pPr>
        <w:pStyle w:val="Normal32"/>
        <w:spacing w:before="200" w:line="260" w:lineRule="atLeast"/>
        <w:jc w:val="both"/>
      </w:pPr>
      <w:r>
        <w:rPr>
          <w:rFonts w:ascii="Arial" w:eastAsia="Arial" w:hAnsi="Arial" w:cs="Arial"/>
          <w:color w:val="000000"/>
          <w:sz w:val="20"/>
        </w:rPr>
        <w:t>There'</w:t>
      </w:r>
      <w:r>
        <w:rPr>
          <w:rFonts w:ascii="Arial" w:eastAsia="Arial" w:hAnsi="Arial" w:cs="Arial"/>
          <w:b/>
          <w:color w:val="000000"/>
          <w:sz w:val="20"/>
        </w:rPr>
        <w:t>s</w:t>
      </w:r>
      <w:r>
        <w:rPr>
          <w:rFonts w:ascii="Arial" w:eastAsia="Arial" w:hAnsi="Arial" w:cs="Arial"/>
          <w:color w:val="000000"/>
          <w:sz w:val="20"/>
        </w:rPr>
        <w:t xml:space="preserve"> a much bigger problem afoot.</w:t>
      </w:r>
    </w:p>
    <w:p w14:paraId="41C98916" w14:textId="77777777" w:rsidR="00FA4267" w:rsidRDefault="006700FD">
      <w:pPr>
        <w:pStyle w:val="Normal32"/>
        <w:spacing w:before="200" w:line="260" w:lineRule="atLeast"/>
        <w:jc w:val="both"/>
      </w:pPr>
      <w:r>
        <w:rPr>
          <w:rFonts w:ascii="Arial" w:eastAsia="Arial" w:hAnsi="Arial" w:cs="Arial"/>
          <w:b/>
          <w:color w:val="000000"/>
          <w:sz w:val="20"/>
        </w:rPr>
        <w:t>Fact</w:t>
      </w:r>
      <w:r>
        <w:rPr>
          <w:rFonts w:ascii="Arial" w:eastAsia="Arial" w:hAnsi="Arial" w:cs="Arial"/>
          <w:color w:val="000000"/>
          <w:sz w:val="20"/>
        </w:rPr>
        <w:t>-checkers too often ignore the current Commander-in-Chief, a leader whose trail of whoppers could circumvent the planet.</w:t>
      </w:r>
    </w:p>
    <w:p w14:paraId="6B9CE030" w14:textId="77777777" w:rsidR="00FA4267" w:rsidRDefault="006700FD">
      <w:pPr>
        <w:pStyle w:val="Normal32"/>
        <w:spacing w:before="240" w:line="260" w:lineRule="atLeast"/>
        <w:jc w:val="both"/>
      </w:pPr>
      <w:r>
        <w:rPr>
          <w:rFonts w:ascii="Arial" w:eastAsia="Arial" w:hAnsi="Arial" w:cs="Arial"/>
          <w:color w:val="000000"/>
          <w:sz w:val="20"/>
        </w:rPr>
        <w:t>Ask why he'</w:t>
      </w:r>
      <w:r>
        <w:rPr>
          <w:rFonts w:ascii="Arial" w:eastAsia="Arial" w:hAnsi="Arial" w:cs="Arial"/>
          <w:b/>
          <w:color w:val="000000"/>
          <w:sz w:val="20"/>
        </w:rPr>
        <w:t>s</w:t>
      </w:r>
      <w:r>
        <w:rPr>
          <w:rFonts w:ascii="Arial" w:eastAsia="Arial" w:hAnsi="Arial" w:cs="Arial"/>
          <w:color w:val="000000"/>
          <w:sz w:val="20"/>
        </w:rPr>
        <w:t xml:space="preserve"> able to keep doing it without a single question or correction or </w:t>
      </w:r>
      <w:r>
        <w:rPr>
          <w:rFonts w:ascii="Arial" w:eastAsia="Arial" w:hAnsi="Arial" w:cs="Arial"/>
          <w:b/>
          <w:color w:val="000000"/>
          <w:sz w:val="20"/>
        </w:rPr>
        <w:t>fact check</w:t>
      </w:r>
      <w:r>
        <w:rPr>
          <w:rFonts w:ascii="Arial" w:eastAsia="Arial" w:hAnsi="Arial" w:cs="Arial"/>
          <w:color w:val="000000"/>
          <w:sz w:val="20"/>
        </w:rPr>
        <w:t xml:space="preserve"> about it. </w:t>
      </w:r>
      <w:hyperlink r:id="rId1296" w:history="1">
        <w:r>
          <w:rPr>
            <w:rFonts w:ascii="Arial" w:eastAsia="Arial" w:hAnsi="Arial" w:cs="Arial"/>
            <w:color w:val="0077CC"/>
            <w:sz w:val="20"/>
            <w:u w:val="single"/>
            <w:shd w:val="clear" w:color="auto" w:fill="FFFFFF"/>
          </w:rPr>
          <w:t>https://t.co/lhxogGHMUY</w:t>
        </w:r>
      </w:hyperlink>
    </w:p>
    <w:p w14:paraId="7C519169" w14:textId="77777777" w:rsidR="00FA4267" w:rsidRDefault="006700FD">
      <w:pPr>
        <w:pStyle w:val="Normal32"/>
        <w:spacing w:before="240" w:line="260" w:lineRule="atLeast"/>
        <w:jc w:val="both"/>
      </w:pPr>
      <w:r>
        <w:rPr>
          <w:rFonts w:ascii="Arial" w:eastAsia="Arial" w:hAnsi="Arial" w:cs="Arial"/>
          <w:color w:val="000000"/>
          <w:sz w:val="20"/>
        </w:rPr>
        <w:t xml:space="preserve">— Stephen L. Miller (@redsteeze) </w:t>
      </w:r>
      <w:hyperlink r:id="rId1297" w:history="1">
        <w:r>
          <w:rPr>
            <w:rFonts w:ascii="Arial" w:eastAsia="Arial" w:hAnsi="Arial" w:cs="Arial"/>
            <w:color w:val="0077CC"/>
            <w:sz w:val="20"/>
            <w:u w:val="single"/>
            <w:shd w:val="clear" w:color="auto" w:fill="FFFFFF"/>
          </w:rPr>
          <w:t>October 12, 2022</w:t>
        </w:r>
      </w:hyperlink>
    </w:p>
    <w:p w14:paraId="604472A3" w14:textId="77777777" w:rsidR="00FA4267" w:rsidRDefault="006700FD">
      <w:pPr>
        <w:pStyle w:val="Normal32"/>
        <w:spacing w:before="200" w:line="260" w:lineRule="atLeast"/>
        <w:jc w:val="both"/>
      </w:pPr>
      <w:r>
        <w:rPr>
          <w:rFonts w:ascii="Arial" w:eastAsia="Arial" w:hAnsi="Arial" w:cs="Arial"/>
          <w:color w:val="000000"/>
          <w:sz w:val="20"/>
        </w:rPr>
        <w:t xml:space="preserve">So what DOES Reuters </w:t>
      </w:r>
      <w:r>
        <w:rPr>
          <w:rFonts w:ascii="Arial" w:eastAsia="Arial" w:hAnsi="Arial" w:cs="Arial"/>
          <w:b/>
          <w:color w:val="000000"/>
          <w:sz w:val="20"/>
        </w:rPr>
        <w:t>fact check</w:t>
      </w:r>
      <w:r>
        <w:rPr>
          <w:rFonts w:ascii="Arial" w:eastAsia="Arial" w:hAnsi="Arial" w:cs="Arial"/>
          <w:color w:val="000000"/>
          <w:sz w:val="20"/>
        </w:rPr>
        <w:t>?</w:t>
      </w:r>
    </w:p>
    <w:p w14:paraId="3CEEBD0B" w14:textId="77777777" w:rsidR="00FA4267" w:rsidRDefault="006700FD">
      <w:pPr>
        <w:pStyle w:val="Normal32"/>
        <w:spacing w:before="24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a sample of recent </w:t>
      </w:r>
      <w:hyperlink r:id="rId1298" w:history="1">
        <w:r>
          <w:rPr>
            <w:rFonts w:ascii="Arial" w:eastAsia="Arial" w:hAnsi="Arial" w:cs="Arial"/>
            <w:color w:val="0077CC"/>
            <w:sz w:val="20"/>
            <w:u w:val="single"/>
            <w:shd w:val="clear" w:color="auto" w:fill="FFFFFF"/>
          </w:rPr>
          <w:t> </w:t>
        </w:r>
      </w:hyperlink>
      <w:hyperlink r:id="rId1299" w:history="1">
        <w:r>
          <w:rPr>
            <w:rFonts w:ascii="Arial" w:eastAsia="Arial" w:hAnsi="Arial" w:cs="Arial"/>
            <w:b/>
            <w:color w:val="0077CC"/>
            <w:sz w:val="20"/>
            <w:u w:val="single"/>
            <w:shd w:val="clear" w:color="auto" w:fill="FFFFFF"/>
          </w:rPr>
          <w:t>fact-checks</w:t>
        </w:r>
      </w:hyperlink>
      <w:r>
        <w:rPr>
          <w:rFonts w:ascii="Arial" w:eastAsia="Arial" w:hAnsi="Arial" w:cs="Arial"/>
          <w:color w:val="000000"/>
          <w:sz w:val="20"/>
        </w:rPr>
        <w:t xml:space="preserve">  from the news outlet taken from the last seven days.</w:t>
      </w:r>
    </w:p>
    <w:p w14:paraId="2DD72311" w14:textId="77777777" w:rsidR="00FA4267" w:rsidRDefault="006700FD">
      <w:pPr>
        <w:pStyle w:val="Normal32"/>
        <w:spacing w:before="200" w:line="260" w:lineRule="atLeast"/>
        <w:jc w:val="both"/>
      </w:pPr>
      <w:r>
        <w:rPr>
          <w:rFonts w:ascii="Arial" w:eastAsia="Arial" w:hAnsi="Arial" w:cs="Arial"/>
          <w:color w:val="000000"/>
          <w:sz w:val="20"/>
        </w:rPr>
        <w:t>Time Magazine'</w:t>
      </w:r>
      <w:r>
        <w:rPr>
          <w:rFonts w:ascii="Arial" w:eastAsia="Arial" w:hAnsi="Arial" w:cs="Arial"/>
          <w:b/>
          <w:color w:val="000000"/>
          <w:sz w:val="20"/>
        </w:rPr>
        <w:t>s</w:t>
      </w:r>
      <w:r>
        <w:rPr>
          <w:rFonts w:ascii="Arial" w:eastAsia="Arial" w:hAnsi="Arial" w:cs="Arial"/>
          <w:color w:val="000000"/>
          <w:sz w:val="20"/>
        </w:rPr>
        <w:t xml:space="preserve"> 1938 'Man of the Year' choice not a Hitler endorsement</w:t>
      </w:r>
    </w:p>
    <w:p w14:paraId="31691560" w14:textId="77777777" w:rsidR="00FA4267" w:rsidRDefault="006700FD">
      <w:pPr>
        <w:pStyle w:val="Normal32"/>
        <w:spacing w:before="200" w:line="260" w:lineRule="atLeast"/>
        <w:jc w:val="both"/>
      </w:pPr>
      <w:r>
        <w:rPr>
          <w:rFonts w:ascii="Arial" w:eastAsia="Arial" w:hAnsi="Arial" w:cs="Arial"/>
          <w:color w:val="000000"/>
          <w:sz w:val="20"/>
        </w:rPr>
        <w:t>Posts don't show evidence of 'fraudulent' Maricopa County mail-in ballots</w:t>
      </w:r>
    </w:p>
    <w:p w14:paraId="2765C151" w14:textId="77777777" w:rsidR="00FA4267" w:rsidRDefault="006700FD">
      <w:pPr>
        <w:pStyle w:val="Normal32"/>
        <w:spacing w:before="200" w:line="260" w:lineRule="atLeast"/>
        <w:jc w:val="both"/>
      </w:pPr>
      <w:r>
        <w:rPr>
          <w:rFonts w:ascii="Arial" w:eastAsia="Arial" w:hAnsi="Arial" w:cs="Arial"/>
          <w:color w:val="000000"/>
          <w:sz w:val="20"/>
        </w:rPr>
        <w:t>Fabricated Rep. Greene post about shutting down government is parody</w:t>
      </w:r>
    </w:p>
    <w:p w14:paraId="05B6182C" w14:textId="77777777" w:rsidR="00FA4267" w:rsidRDefault="006700FD">
      <w:pPr>
        <w:pStyle w:val="Normal32"/>
        <w:spacing w:before="200" w:line="260" w:lineRule="atLeast"/>
        <w:jc w:val="both"/>
      </w:pPr>
      <w:r>
        <w:rPr>
          <w:rFonts w:ascii="Arial" w:eastAsia="Arial" w:hAnsi="Arial" w:cs="Arial"/>
          <w:color w:val="000000"/>
          <w:sz w:val="20"/>
        </w:rPr>
        <w:t>N.Y. Governor did not threaten to seize trucker bank accounts, homes</w:t>
      </w:r>
    </w:p>
    <w:p w14:paraId="35C9F7FF" w14:textId="77777777" w:rsidR="00FA4267" w:rsidRDefault="006700FD">
      <w:pPr>
        <w:pStyle w:val="Normal32"/>
        <w:spacing w:before="200" w:line="260" w:lineRule="atLeast"/>
        <w:jc w:val="both"/>
      </w:pPr>
      <w:r>
        <w:rPr>
          <w:rFonts w:ascii="Arial" w:eastAsia="Arial" w:hAnsi="Arial" w:cs="Arial"/>
          <w:color w:val="000000"/>
          <w:sz w:val="20"/>
        </w:rPr>
        <w:t>Report on Disney'</w:t>
      </w:r>
      <w:r>
        <w:rPr>
          <w:rFonts w:ascii="Arial" w:eastAsia="Arial" w:hAnsi="Arial" w:cs="Arial"/>
          <w:b/>
          <w:color w:val="000000"/>
          <w:sz w:val="20"/>
        </w:rPr>
        <w:t>s</w:t>
      </w:r>
      <w:r>
        <w:rPr>
          <w:rFonts w:ascii="Arial" w:eastAsia="Arial" w:hAnsi="Arial" w:cs="Arial"/>
          <w:color w:val="000000"/>
          <w:sz w:val="20"/>
        </w:rPr>
        <w:t xml:space="preserve"> Cinderella Castle burning down stems from satire</w:t>
      </w:r>
    </w:p>
    <w:p w14:paraId="203BCB54" w14:textId="77777777" w:rsidR="00FA4267" w:rsidRDefault="006700FD">
      <w:pPr>
        <w:pStyle w:val="Normal32"/>
        <w:spacing w:before="200" w:line="260" w:lineRule="atLeast"/>
        <w:jc w:val="both"/>
      </w:pPr>
      <w:r>
        <w:rPr>
          <w:rFonts w:ascii="Arial" w:eastAsia="Arial" w:hAnsi="Arial" w:cs="Arial"/>
          <w:color w:val="000000"/>
          <w:sz w:val="20"/>
        </w:rPr>
        <w:t>Posts on Keanu Reeves refusal to present award to Whoopi Goldberg stem from satire</w:t>
      </w:r>
    </w:p>
    <w:p w14:paraId="30F41941" w14:textId="77777777" w:rsidR="00FA4267" w:rsidRDefault="006700FD">
      <w:pPr>
        <w:pStyle w:val="Normal32"/>
        <w:spacing w:before="200" w:line="260" w:lineRule="atLeast"/>
        <w:jc w:val="both"/>
      </w:pPr>
      <w:r>
        <w:rPr>
          <w:rFonts w:ascii="Arial" w:eastAsia="Arial" w:hAnsi="Arial" w:cs="Arial"/>
          <w:color w:val="000000"/>
          <w:sz w:val="20"/>
        </w:rPr>
        <w:t xml:space="preserve">Note : This reporter typed in, 'Biden Reuters </w:t>
      </w:r>
      <w:r>
        <w:rPr>
          <w:rFonts w:ascii="Arial" w:eastAsia="Arial" w:hAnsi="Arial" w:cs="Arial"/>
          <w:b/>
          <w:color w:val="000000"/>
          <w:sz w:val="20"/>
        </w:rPr>
        <w:t>Fact Check</w:t>
      </w:r>
      <w:r>
        <w:rPr>
          <w:rFonts w:ascii="Arial" w:eastAsia="Arial" w:hAnsi="Arial" w:cs="Arial"/>
          <w:color w:val="000000"/>
          <w:sz w:val="20"/>
        </w:rPr>
        <w:t xml:space="preserve">' into Google. The first page of results all showed </w:t>
      </w:r>
      <w:r>
        <w:rPr>
          <w:rFonts w:ascii="Arial" w:eastAsia="Arial" w:hAnsi="Arial" w:cs="Arial"/>
          <w:b/>
          <w:color w:val="000000"/>
          <w:sz w:val="20"/>
        </w:rPr>
        <w:t>checks</w:t>
      </w:r>
      <w:r>
        <w:rPr>
          <w:rFonts w:ascii="Arial" w:eastAsia="Arial" w:hAnsi="Arial" w:cs="Arial"/>
          <w:color w:val="000000"/>
          <w:sz w:val="20"/>
        </w:rPr>
        <w:t xml:space="preserve"> that  defended  Biden. None of the first-page results featured stories </w:t>
      </w:r>
      <w:r>
        <w:rPr>
          <w:rFonts w:ascii="Arial" w:eastAsia="Arial" w:hAnsi="Arial" w:cs="Arial"/>
          <w:b/>
          <w:color w:val="000000"/>
          <w:sz w:val="20"/>
        </w:rPr>
        <w:t>fact-checking</w:t>
      </w:r>
      <w:r>
        <w:rPr>
          <w:rFonts w:ascii="Arial" w:eastAsia="Arial" w:hAnsi="Arial" w:cs="Arial"/>
          <w:color w:val="000000"/>
          <w:sz w:val="20"/>
        </w:rPr>
        <w:t xml:space="preserve"> his statements.</w:t>
      </w:r>
    </w:p>
    <w:p w14:paraId="1F798DE2" w14:textId="77777777" w:rsidR="00FA4267" w:rsidRDefault="006700FD">
      <w:pPr>
        <w:pStyle w:val="Normal32"/>
        <w:spacing w:before="200" w:line="260" w:lineRule="atLeast"/>
        <w:jc w:val="both"/>
      </w:pPr>
      <w:r>
        <w:rPr>
          <w:rFonts w:ascii="Arial" w:eastAsia="Arial" w:hAnsi="Arial" w:cs="Arial"/>
          <w:color w:val="000000"/>
          <w:sz w:val="20"/>
        </w:rPr>
        <w:t xml:space="preserve">Why burn so many calories with </w:t>
      </w:r>
      <w:r>
        <w:rPr>
          <w:rFonts w:ascii="Arial" w:eastAsia="Arial" w:hAnsi="Arial" w:cs="Arial"/>
          <w:b/>
          <w:color w:val="000000"/>
          <w:sz w:val="20"/>
        </w:rPr>
        <w:t>fact checks</w:t>
      </w:r>
      <w:r>
        <w:rPr>
          <w:rFonts w:ascii="Arial" w:eastAsia="Arial" w:hAnsi="Arial" w:cs="Arial"/>
          <w:color w:val="000000"/>
          <w:sz w:val="20"/>
        </w:rPr>
        <w:t xml:space="preserve"> tackling conservative comedy? It'</w:t>
      </w:r>
      <w:r>
        <w:rPr>
          <w:rFonts w:ascii="Arial" w:eastAsia="Arial" w:hAnsi="Arial" w:cs="Arial"/>
          <w:b/>
          <w:color w:val="000000"/>
          <w:sz w:val="20"/>
        </w:rPr>
        <w:t>s</w:t>
      </w:r>
      <w:r>
        <w:rPr>
          <w:rFonts w:ascii="Arial" w:eastAsia="Arial" w:hAnsi="Arial" w:cs="Arial"/>
          <w:color w:val="000000"/>
          <w:sz w:val="20"/>
        </w:rPr>
        <w:t xml:space="preserve"> simple.</w:t>
      </w:r>
    </w:p>
    <w:p w14:paraId="1544E495" w14:textId="77777777" w:rsidR="00FA4267" w:rsidRDefault="006700FD">
      <w:pPr>
        <w:pStyle w:val="Normal32"/>
        <w:spacing w:before="200" w:line="260" w:lineRule="atLeast"/>
        <w:jc w:val="both"/>
      </w:pPr>
      <w:r>
        <w:rPr>
          <w:rFonts w:ascii="Arial" w:eastAsia="Arial" w:hAnsi="Arial" w:cs="Arial"/>
          <w:color w:val="000000"/>
          <w:sz w:val="20"/>
        </w:rPr>
        <w:t>Comedy matters.</w:t>
      </w:r>
    </w:p>
    <w:p w14:paraId="0F01D491" w14:textId="77777777" w:rsidR="00FA4267" w:rsidRDefault="006700FD">
      <w:pPr>
        <w:pStyle w:val="Normal32"/>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why late-night programs avoid mocking Democrats and skewer Republicans. The right sketch, joke or punch line can leave viewers feeling differently about a candidate or political position.</w:t>
      </w:r>
    </w:p>
    <w:p w14:paraId="54446723" w14:textId="77777777" w:rsidR="00FA4267" w:rsidRDefault="006700FD">
      <w:pPr>
        <w:pStyle w:val="Normal32"/>
        <w:spacing w:before="200" w:line="260" w:lineRule="atLeast"/>
        <w:jc w:val="both"/>
      </w:pPr>
      <w:r>
        <w:rPr>
          <w:rFonts w:ascii="Arial" w:eastAsia="Arial" w:hAnsi="Arial" w:cs="Arial"/>
          <w:color w:val="000000"/>
          <w:sz w:val="20"/>
        </w:rPr>
        <w:t xml:space="preserve">It also explains why liberal </w:t>
      </w:r>
      <w:r>
        <w:rPr>
          <w:rFonts w:ascii="Arial" w:eastAsia="Arial" w:hAnsi="Arial" w:cs="Arial"/>
          <w:b/>
          <w:color w:val="000000"/>
          <w:sz w:val="20"/>
        </w:rPr>
        <w:t>fact</w:t>
      </w:r>
      <w:r>
        <w:rPr>
          <w:rFonts w:ascii="Arial" w:eastAsia="Arial" w:hAnsi="Arial" w:cs="Arial"/>
          <w:color w:val="000000"/>
          <w:sz w:val="20"/>
        </w:rPr>
        <w:t xml:space="preserve"> checkers select certain targets over others. For them, holding the Bee accountable sometimes matters more than keeping the leader of the free world honest.</w:t>
      </w:r>
    </w:p>
    <w:p w14:paraId="5F3586D9" w14:textId="77777777" w:rsidR="00FA4267" w:rsidRDefault="006700FD">
      <w:pPr>
        <w:pStyle w:val="Normal32"/>
        <w:spacing w:before="240" w:line="260" w:lineRule="atLeast"/>
        <w:jc w:val="both"/>
      </w:pPr>
      <w:hyperlink r:id="rId1300" w:history="1">
        <w:r>
          <w:rPr>
            <w:rFonts w:ascii="Arial" w:eastAsia="Arial" w:hAnsi="Arial" w:cs="Arial"/>
            <w:color w:val="0077CC"/>
            <w:sz w:val="20"/>
            <w:u w:val="single"/>
            <w:shd w:val="clear" w:color="auto" w:fill="FFFFFF"/>
          </w:rPr>
          <w:t>Link to the original story.</w:t>
        </w:r>
      </w:hyperlink>
    </w:p>
    <w:p w14:paraId="23832A92" w14:textId="77777777" w:rsidR="00FA4267" w:rsidRDefault="006700FD">
      <w:pPr>
        <w:pStyle w:val="Normal32"/>
        <w:keepNext/>
        <w:spacing w:before="240" w:line="340" w:lineRule="atLeast"/>
      </w:pPr>
      <w:r>
        <w:br/>
      </w:r>
      <w:r>
        <w:rPr>
          <w:rFonts w:ascii="Arial" w:eastAsia="Arial" w:hAnsi="Arial" w:cs="Arial"/>
          <w:b/>
          <w:color w:val="000000"/>
          <w:sz w:val="28"/>
        </w:rPr>
        <w:t>Notes</w:t>
      </w:r>
    </w:p>
    <w:p w14:paraId="7A04E08D" w14:textId="4DD2A7EA" w:rsidR="00FA4267" w:rsidRDefault="006700FD">
      <w:pPr>
        <w:pStyle w:val="Normal32"/>
        <w:spacing w:line="60" w:lineRule="exact"/>
      </w:pPr>
      <w:r>
        <w:rPr>
          <w:noProof/>
        </w:rPr>
        <mc:AlternateContent>
          <mc:Choice Requires="wps">
            <w:drawing>
              <wp:anchor distT="0" distB="0" distL="114300" distR="114300" simplePos="0" relativeHeight="251769856" behindDoc="0" locked="0" layoutInCell="1" allowOverlap="1" wp14:anchorId="5BCC22FD" wp14:editId="041251A4">
                <wp:simplePos x="0" y="0"/>
                <wp:positionH relativeFrom="column">
                  <wp:posOffset>0</wp:posOffset>
                </wp:positionH>
                <wp:positionV relativeFrom="paragraph">
                  <wp:posOffset>25400</wp:posOffset>
                </wp:positionV>
                <wp:extent cx="6502400" cy="0"/>
                <wp:effectExtent l="15875" t="16510" r="15875" b="21590"/>
                <wp:wrapTopAndBottom/>
                <wp:docPr id="938769516"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C9B3D" id="Line 14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827864C" w14:textId="77777777" w:rsidR="00FA4267" w:rsidRDefault="006700FD">
      <w:pPr>
        <w:pStyle w:val="Normal32"/>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0F57DBDE" w14:textId="77777777" w:rsidR="00FA4267" w:rsidRDefault="006700FD">
      <w:pPr>
        <w:pStyle w:val="Normal32"/>
        <w:keepNext/>
        <w:spacing w:before="240" w:line="340" w:lineRule="atLeast"/>
      </w:pPr>
      <w:bookmarkStart w:id="96" w:name="Classification_30"/>
      <w:bookmarkEnd w:id="96"/>
      <w:r>
        <w:rPr>
          <w:rFonts w:ascii="Arial" w:eastAsia="Arial" w:hAnsi="Arial" w:cs="Arial"/>
          <w:b/>
          <w:color w:val="000000"/>
          <w:sz w:val="28"/>
        </w:rPr>
        <w:t>Classification</w:t>
      </w:r>
    </w:p>
    <w:p w14:paraId="389A875A" w14:textId="3DE10B29" w:rsidR="00FA4267" w:rsidRDefault="006700FD">
      <w:pPr>
        <w:pStyle w:val="Normal32"/>
        <w:spacing w:line="60" w:lineRule="exact"/>
      </w:pPr>
      <w:r>
        <w:rPr>
          <w:noProof/>
        </w:rPr>
        <mc:AlternateContent>
          <mc:Choice Requires="wps">
            <w:drawing>
              <wp:anchor distT="0" distB="0" distL="114300" distR="114300" simplePos="0" relativeHeight="251770880" behindDoc="0" locked="0" layoutInCell="1" allowOverlap="1" wp14:anchorId="41671E33" wp14:editId="04E41AB3">
                <wp:simplePos x="0" y="0"/>
                <wp:positionH relativeFrom="column">
                  <wp:posOffset>0</wp:posOffset>
                </wp:positionH>
                <wp:positionV relativeFrom="paragraph">
                  <wp:posOffset>25400</wp:posOffset>
                </wp:positionV>
                <wp:extent cx="6502400" cy="0"/>
                <wp:effectExtent l="15875" t="19685" r="15875" b="18415"/>
                <wp:wrapTopAndBottom/>
                <wp:docPr id="421615362"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77C38" id="Line 15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4747E9" w14:textId="77777777" w:rsidR="00FA4267" w:rsidRDefault="00FA4267">
      <w:pPr>
        <w:pStyle w:val="Normal32"/>
        <w:spacing w:line="120" w:lineRule="exact"/>
      </w:pPr>
    </w:p>
    <w:p w14:paraId="189E82AC" w14:textId="77777777" w:rsidR="00FA4267" w:rsidRDefault="006700FD">
      <w:pPr>
        <w:pStyle w:val="Normal3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407CFD6" w14:textId="77777777" w:rsidR="00FA4267" w:rsidRDefault="006700FD">
      <w:pPr>
        <w:pStyle w:val="Normal3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0ABD05EF" w14:textId="77777777" w:rsidR="00FA4267" w:rsidRDefault="006700FD">
      <w:pPr>
        <w:pStyle w:val="Normal32"/>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1099565A" w14:textId="77777777" w:rsidR="00FA4267" w:rsidRDefault="006700FD">
      <w:pPr>
        <w:pStyle w:val="Normal3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FAKE NEWS (90%); JOURNALISM (90%); BLOGS &amp; MESSAGE BOARDS (89%); INTERNET SOCIAL NETWORKING (89%); WRITERS (78%); FEMINISM &amp; WOMEN'</w:t>
      </w:r>
      <w:r>
        <w:rPr>
          <w:rFonts w:ascii="Arial" w:eastAsia="Arial" w:hAnsi="Arial" w:cs="Arial"/>
          <w:b/>
          <w:color w:val="000000"/>
          <w:sz w:val="20"/>
        </w:rPr>
        <w:t>S</w:t>
      </w:r>
      <w:r>
        <w:rPr>
          <w:rFonts w:ascii="Arial" w:eastAsia="Arial" w:hAnsi="Arial" w:cs="Arial"/>
          <w:color w:val="000000"/>
          <w:sz w:val="20"/>
        </w:rPr>
        <w:t xml:space="preserve"> RIGHTS (73%); VICTIM GROOMING (50%)</w:t>
      </w:r>
    </w:p>
    <w:p w14:paraId="65927AD5" w14:textId="77777777" w:rsidR="00FA4267" w:rsidRDefault="006700FD">
      <w:pPr>
        <w:pStyle w:val="Normal3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(89%); INTERNET SOCIAL NETWORKING (89%); WRITERS (78%)</w:t>
      </w:r>
    </w:p>
    <w:p w14:paraId="3F7F29CD" w14:textId="77777777" w:rsidR="00FA4267" w:rsidRDefault="006700FD">
      <w:pPr>
        <w:pStyle w:val="Normal32"/>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(79%); RUTH BADER GINSBURG (53%); NANCY PELOSI (50%)</w:t>
      </w:r>
    </w:p>
    <w:p w14:paraId="0C7370F2" w14:textId="77777777" w:rsidR="00FA4267" w:rsidRDefault="006700FD">
      <w:pPr>
        <w:pStyle w:val="Normal3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(93%); MEXICO (79%); NORTH AMERICA (79%)</w:t>
      </w:r>
    </w:p>
    <w:p w14:paraId="43C0B4BA" w14:textId="77777777" w:rsidR="00FA4267" w:rsidRDefault="006700FD">
      <w:pPr>
        <w:pStyle w:val="Normal3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16, 2024</w:t>
      </w:r>
    </w:p>
    <w:p w14:paraId="52E221FB" w14:textId="77777777" w:rsidR="00FA4267" w:rsidRDefault="00FA4267">
      <w:pPr>
        <w:pStyle w:val="Normal32"/>
      </w:pPr>
    </w:p>
    <w:p w14:paraId="483E6EED" w14:textId="13EA8AA2" w:rsidR="00FA4267" w:rsidRDefault="006700FD">
      <w:pPr>
        <w:pStyle w:val="Normal3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71904" behindDoc="0" locked="0" layoutInCell="1" allowOverlap="1" wp14:anchorId="2BFE6B1D" wp14:editId="1036731B">
                <wp:simplePos x="0" y="0"/>
                <wp:positionH relativeFrom="column">
                  <wp:posOffset>0</wp:posOffset>
                </wp:positionH>
                <wp:positionV relativeFrom="paragraph">
                  <wp:posOffset>127000</wp:posOffset>
                </wp:positionV>
                <wp:extent cx="6502400" cy="0"/>
                <wp:effectExtent l="6350" t="8255" r="15875" b="10795"/>
                <wp:wrapNone/>
                <wp:docPr id="143692478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B2063" id="Line 15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E3264A6" w14:textId="77777777" w:rsidR="00FA4267" w:rsidRDefault="00FA4267">
      <w:pPr>
        <w:pStyle w:val="Normal33"/>
        <w:sectPr w:rsidR="00FA4267">
          <w:headerReference w:type="even" r:id="rId1301"/>
          <w:headerReference w:type="default" r:id="rId1302"/>
          <w:footerReference w:type="even" r:id="rId1303"/>
          <w:footerReference w:type="default" r:id="rId1304"/>
          <w:headerReference w:type="first" r:id="rId1305"/>
          <w:footerReference w:type="first" r:id="rId1306"/>
          <w:pgSz w:w="12240" w:h="15840"/>
          <w:pgMar w:top="840" w:right="1000" w:bottom="840" w:left="1000" w:header="400" w:footer="400" w:gutter="0"/>
          <w:cols w:space="720"/>
          <w:titlePg/>
        </w:sectPr>
      </w:pPr>
    </w:p>
    <w:p w14:paraId="0E4BF306" w14:textId="77777777" w:rsidR="00FA4267" w:rsidRDefault="00FA4267">
      <w:pPr>
        <w:pStyle w:val="Normal33"/>
      </w:pPr>
    </w:p>
    <w:p w14:paraId="12B6E1EF" w14:textId="5D54755A" w:rsidR="00FA4267" w:rsidRDefault="006700FD">
      <w:pPr>
        <w:pStyle w:val="Normal33"/>
      </w:pPr>
      <w:r>
        <w:rPr>
          <w:noProof/>
        </w:rPr>
        <w:drawing>
          <wp:inline distT="0" distB="0" distL="0" distR="0" wp14:anchorId="5A5FF02E" wp14:editId="6C2833B4">
            <wp:extent cx="1879600" cy="381000"/>
            <wp:effectExtent l="0" t="0" r="0" b="0"/>
            <wp:docPr id="41" name="Picture 8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D063C82" w14:textId="6CE94D75" w:rsidR="00FA4267" w:rsidRDefault="006700FD" w:rsidP="002E277C">
      <w:pPr>
        <w:pStyle w:val="Heading131"/>
        <w:keepNext w:val="0"/>
        <w:numPr>
          <w:ilvl w:val="0"/>
          <w:numId w:val="140"/>
        </w:numPr>
        <w:spacing w:after="200" w:line="340" w:lineRule="atLeast"/>
        <w:jc w:val="center"/>
      </w:pPr>
      <w:hyperlink r:id="rId1307" w:history="1">
        <w:r>
          <w:rPr>
            <w:rFonts w:eastAsia="Arial"/>
            <w:color w:val="0077CC"/>
            <w:sz w:val="28"/>
            <w:u w:val="single"/>
            <w:shd w:val="clear" w:color="auto" w:fill="FFFFFF"/>
          </w:rPr>
          <w:t xml:space="preserve">How social media has changed </w:t>
        </w:r>
      </w:hyperlink>
      <w:hyperlink r:id="rId1308" w:history="1">
        <w:r>
          <w:rPr>
            <w:rFonts w:eastAsia="Arial"/>
            <w:color w:val="0077CC"/>
            <w:sz w:val="28"/>
            <w:u w:val="single"/>
            <w:shd w:val="clear" w:color="auto" w:fill="FFFFFF"/>
          </w:rPr>
          <w:t>elections</w:t>
        </w:r>
      </w:hyperlink>
    </w:p>
    <w:p w14:paraId="434C00EC" w14:textId="77777777" w:rsidR="00FA4267" w:rsidRDefault="006700FD">
      <w:pPr>
        <w:pStyle w:val="Normal33"/>
        <w:spacing w:before="120" w:line="260" w:lineRule="atLeast"/>
        <w:jc w:val="center"/>
      </w:pPr>
      <w:r>
        <w:rPr>
          <w:rFonts w:ascii="Arial" w:eastAsia="Arial" w:hAnsi="Arial" w:cs="Arial"/>
          <w:color w:val="000000"/>
          <w:sz w:val="20"/>
        </w:rPr>
        <w:t>The Rocket: Slippery Rock University</w:t>
      </w:r>
    </w:p>
    <w:p w14:paraId="55CC3254" w14:textId="77777777" w:rsidR="00FA4267" w:rsidRDefault="006700FD">
      <w:pPr>
        <w:pStyle w:val="Normal33"/>
        <w:spacing w:before="120" w:line="260" w:lineRule="atLeast"/>
        <w:jc w:val="center"/>
      </w:pPr>
      <w:r>
        <w:rPr>
          <w:rFonts w:ascii="Arial" w:eastAsia="Arial" w:hAnsi="Arial" w:cs="Arial"/>
          <w:color w:val="000000"/>
          <w:sz w:val="20"/>
        </w:rPr>
        <w:t>April 11, 2024 Thursday</w:t>
      </w:r>
    </w:p>
    <w:p w14:paraId="15B39D21" w14:textId="77777777" w:rsidR="00FA4267" w:rsidRDefault="00FA4267">
      <w:pPr>
        <w:pStyle w:val="Normal33"/>
        <w:spacing w:line="240" w:lineRule="atLeast"/>
        <w:jc w:val="both"/>
      </w:pPr>
      <w:bookmarkStart w:id="97" w:name="Bookmark_33"/>
      <w:bookmarkEnd w:id="97"/>
    </w:p>
    <w:p w14:paraId="269FC1F2" w14:textId="77777777" w:rsidR="00FA4267" w:rsidRDefault="006700FD">
      <w:pPr>
        <w:pStyle w:val="Normal33"/>
        <w:spacing w:before="120" w:line="220" w:lineRule="atLeast"/>
      </w:pPr>
      <w:r>
        <w:br/>
      </w:r>
      <w:r>
        <w:rPr>
          <w:rFonts w:ascii="Arial" w:eastAsia="Arial" w:hAnsi="Arial" w:cs="Arial"/>
          <w:color w:val="000000"/>
          <w:sz w:val="16"/>
        </w:rPr>
        <w:t>University Wire</w:t>
      </w:r>
    </w:p>
    <w:p w14:paraId="59E03B47" w14:textId="77777777" w:rsidR="00FA4267" w:rsidRDefault="006700FD">
      <w:pPr>
        <w:pStyle w:val="Normal33"/>
        <w:spacing w:line="220" w:lineRule="atLeast"/>
      </w:pPr>
      <w:r>
        <w:rPr>
          <w:rFonts w:ascii="Arial" w:eastAsia="Arial" w:hAnsi="Arial" w:cs="Arial"/>
          <w:color w:val="000000"/>
          <w:sz w:val="16"/>
        </w:rPr>
        <w:t xml:space="preserve">Copyright 2024 UWIRE via </w:t>
      </w:r>
      <w:r>
        <w:rPr>
          <w:rFonts w:ascii="Arial" w:eastAsia="Arial" w:hAnsi="Arial" w:cs="Arial"/>
          <w:b/>
          <w:color w:val="000000"/>
          <w:sz w:val="16"/>
        </w:rPr>
        <w:t>U</w:t>
      </w:r>
      <w:r>
        <w:rPr>
          <w:rFonts w:ascii="Arial" w:eastAsia="Arial" w:hAnsi="Arial" w:cs="Arial"/>
          <w:color w:val="000000"/>
          <w:sz w:val="16"/>
        </w:rPr>
        <w:t>-Wire All Rights Reserved</w:t>
      </w:r>
    </w:p>
    <w:p w14:paraId="0A4EEEE2" w14:textId="77777777" w:rsidR="00FA4267" w:rsidRDefault="006700FD">
      <w:pPr>
        <w:pStyle w:val="Normal33"/>
        <w:spacing w:before="120" w:line="260" w:lineRule="atLeast"/>
      </w:pPr>
      <w:r>
        <w:rPr>
          <w:rFonts w:ascii="Arial" w:eastAsia="Arial" w:hAnsi="Arial" w:cs="Arial"/>
          <w:b/>
          <w:color w:val="000000"/>
          <w:sz w:val="20"/>
        </w:rPr>
        <w:t>Section:</w:t>
      </w:r>
      <w:r>
        <w:rPr>
          <w:rFonts w:ascii="Arial" w:eastAsia="Arial" w:hAnsi="Arial" w:cs="Arial"/>
          <w:color w:val="000000"/>
          <w:sz w:val="20"/>
        </w:rPr>
        <w:t> OPINION; Pg. 1</w:t>
      </w:r>
    </w:p>
    <w:p w14:paraId="112F10A6" w14:textId="77777777" w:rsidR="00FA4267" w:rsidRDefault="006700FD">
      <w:pPr>
        <w:pStyle w:val="Normal33"/>
        <w:spacing w:before="120" w:line="260" w:lineRule="atLeast"/>
      </w:pPr>
      <w:r>
        <w:rPr>
          <w:rFonts w:ascii="Arial" w:eastAsia="Arial" w:hAnsi="Arial" w:cs="Arial"/>
          <w:b/>
          <w:color w:val="000000"/>
          <w:sz w:val="20"/>
        </w:rPr>
        <w:t>Length:</w:t>
      </w:r>
      <w:r>
        <w:rPr>
          <w:rFonts w:ascii="Arial" w:eastAsia="Arial" w:hAnsi="Arial" w:cs="Arial"/>
          <w:color w:val="000000"/>
          <w:sz w:val="20"/>
        </w:rPr>
        <w:t> 992 words</w:t>
      </w:r>
    </w:p>
    <w:p w14:paraId="559E5ACA" w14:textId="77777777" w:rsidR="00FA4267" w:rsidRDefault="006700FD">
      <w:pPr>
        <w:pStyle w:val="Normal33"/>
        <w:spacing w:before="120" w:line="260" w:lineRule="atLeast"/>
      </w:pPr>
      <w:r>
        <w:rPr>
          <w:rFonts w:ascii="Arial" w:eastAsia="Arial" w:hAnsi="Arial" w:cs="Arial"/>
          <w:b/>
          <w:color w:val="000000"/>
          <w:sz w:val="20"/>
        </w:rPr>
        <w:t>Byline:</w:t>
      </w:r>
      <w:r>
        <w:rPr>
          <w:rFonts w:ascii="Arial" w:eastAsia="Arial" w:hAnsi="Arial" w:cs="Arial"/>
          <w:color w:val="000000"/>
          <w:sz w:val="20"/>
        </w:rPr>
        <w:t> Madeline Bundy</w:t>
      </w:r>
    </w:p>
    <w:p w14:paraId="370DD0D9" w14:textId="77777777" w:rsidR="00FA4267" w:rsidRDefault="006700FD">
      <w:pPr>
        <w:pStyle w:val="Normal33"/>
        <w:keepNext/>
        <w:spacing w:before="240" w:line="340" w:lineRule="atLeast"/>
      </w:pPr>
      <w:bookmarkStart w:id="98" w:name="Body_31"/>
      <w:bookmarkEnd w:id="98"/>
      <w:r>
        <w:rPr>
          <w:rFonts w:ascii="Arial" w:eastAsia="Arial" w:hAnsi="Arial" w:cs="Arial"/>
          <w:b/>
          <w:color w:val="000000"/>
          <w:sz w:val="28"/>
        </w:rPr>
        <w:t>Body</w:t>
      </w:r>
    </w:p>
    <w:p w14:paraId="2811EA07" w14:textId="319A144A" w:rsidR="00FA4267" w:rsidRDefault="006700FD">
      <w:pPr>
        <w:pStyle w:val="Normal33"/>
        <w:spacing w:line="60" w:lineRule="exact"/>
      </w:pPr>
      <w:r>
        <w:rPr>
          <w:noProof/>
        </w:rPr>
        <mc:AlternateContent>
          <mc:Choice Requires="wps">
            <w:drawing>
              <wp:anchor distT="0" distB="0" distL="114300" distR="114300" simplePos="0" relativeHeight="251772928" behindDoc="0" locked="0" layoutInCell="1" allowOverlap="1" wp14:anchorId="2D8DFAD7" wp14:editId="5E63B16A">
                <wp:simplePos x="0" y="0"/>
                <wp:positionH relativeFrom="column">
                  <wp:posOffset>0</wp:posOffset>
                </wp:positionH>
                <wp:positionV relativeFrom="paragraph">
                  <wp:posOffset>25400</wp:posOffset>
                </wp:positionV>
                <wp:extent cx="6502400" cy="0"/>
                <wp:effectExtent l="15875" t="12700" r="15875" b="15875"/>
                <wp:wrapTopAndBottom/>
                <wp:docPr id="2016318599"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BBE17" id="Line 153"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24BD62C" w14:textId="77777777" w:rsidR="00FA4267" w:rsidRDefault="00FA4267">
      <w:pPr>
        <w:pStyle w:val="Normal33"/>
      </w:pPr>
    </w:p>
    <w:p w14:paraId="426448B3" w14:textId="77777777" w:rsidR="00FA4267" w:rsidRDefault="006700FD">
      <w:pPr>
        <w:pStyle w:val="Normal33"/>
        <w:spacing w:before="200" w:line="260" w:lineRule="atLeast"/>
        <w:jc w:val="both"/>
      </w:pPr>
      <w:r>
        <w:rPr>
          <w:rFonts w:ascii="Arial" w:eastAsia="Arial" w:hAnsi="Arial" w:cs="Arial"/>
          <w:color w:val="000000"/>
          <w:sz w:val="20"/>
        </w:rPr>
        <w:t xml:space="preserve">Social media is a dominant feature in our lives. As </w:t>
      </w:r>
      <w:r>
        <w:rPr>
          <w:rFonts w:ascii="Arial" w:eastAsia="Arial" w:hAnsi="Arial" w:cs="Arial"/>
          <w:b/>
          <w:color w:val="000000"/>
          <w:sz w:val="20"/>
        </w:rPr>
        <w:t>election</w:t>
      </w:r>
      <w:r>
        <w:rPr>
          <w:rFonts w:ascii="Arial" w:eastAsia="Arial" w:hAnsi="Arial" w:cs="Arial"/>
          <w:color w:val="000000"/>
          <w:sz w:val="20"/>
        </w:rPr>
        <w:t xml:space="preserve"> season heats up, it is time to take a look at how the fight for political influence extends past the traditional avenues. Candidates are able to leverage digital platforms, disseminate their message faster and sway public opinion in no time at all. While the landscape continues to get saturated with tweets, posts, videos and questions, it is important that voters can hear past all the noise and make an informed decision that they truly believe is the right one.</w:t>
      </w:r>
    </w:p>
    <w:p w14:paraId="1C45D864" w14:textId="77777777" w:rsidR="00FA4267" w:rsidRDefault="006700FD">
      <w:pPr>
        <w:pStyle w:val="Normal33"/>
        <w:spacing w:before="200" w:line="260" w:lineRule="atLeast"/>
        <w:jc w:val="both"/>
      </w:pPr>
      <w:r>
        <w:rPr>
          <w:rFonts w:ascii="Arial" w:eastAsia="Arial" w:hAnsi="Arial" w:cs="Arial"/>
          <w:b/>
          <w:color w:val="000000"/>
          <w:sz w:val="20"/>
        </w:rPr>
        <w:t>Fact-checking</w:t>
      </w:r>
      <w:r>
        <w:rPr>
          <w:rFonts w:ascii="Arial" w:eastAsia="Arial" w:hAnsi="Arial" w:cs="Arial"/>
          <w:color w:val="000000"/>
          <w:sz w:val="20"/>
        </w:rPr>
        <w:t xml:space="preserve"> and verifying information</w:t>
      </w:r>
    </w:p>
    <w:p w14:paraId="3E8B343E" w14:textId="77777777" w:rsidR="00FA4267" w:rsidRDefault="006700FD">
      <w:pPr>
        <w:pStyle w:val="Normal33"/>
        <w:spacing w:before="200" w:line="260" w:lineRule="atLeast"/>
        <w:jc w:val="both"/>
      </w:pPr>
      <w:r>
        <w:rPr>
          <w:rFonts w:ascii="Arial" w:eastAsia="Arial" w:hAnsi="Arial" w:cs="Arial"/>
          <w:color w:val="000000"/>
          <w:sz w:val="20"/>
        </w:rPr>
        <w:t xml:space="preserve">The main thing you have to do is to </w:t>
      </w:r>
      <w:r>
        <w:rPr>
          <w:rFonts w:ascii="Arial" w:eastAsia="Arial" w:hAnsi="Arial" w:cs="Arial"/>
          <w:b/>
          <w:color w:val="000000"/>
          <w:sz w:val="20"/>
        </w:rPr>
        <w:t>fact-check</w:t>
      </w:r>
      <w:r>
        <w:rPr>
          <w:rFonts w:ascii="Arial" w:eastAsia="Arial" w:hAnsi="Arial" w:cs="Arial"/>
          <w:color w:val="000000"/>
          <w:sz w:val="20"/>
        </w:rPr>
        <w:t xml:space="preserve"> and verify the information that you read. This is because with social media at our fingertips, there is a lot of misinformation and disinformation being sent out, especially during </w:t>
      </w:r>
      <w:r>
        <w:rPr>
          <w:rFonts w:ascii="Arial" w:eastAsia="Arial" w:hAnsi="Arial" w:cs="Arial"/>
          <w:b/>
          <w:color w:val="000000"/>
          <w:sz w:val="20"/>
        </w:rPr>
        <w:t>election</w:t>
      </w:r>
      <w:r>
        <w:rPr>
          <w:rFonts w:ascii="Arial" w:eastAsia="Arial" w:hAnsi="Arial" w:cs="Arial"/>
          <w:color w:val="000000"/>
          <w:sz w:val="20"/>
        </w:rPr>
        <w:t xml:space="preserve"> season. State actors and malicious individuals exploit social media platforms to spread disinformation and sow discord during </w:t>
      </w:r>
      <w:r>
        <w:rPr>
          <w:rFonts w:ascii="Arial" w:eastAsia="Arial" w:hAnsi="Arial" w:cs="Arial"/>
          <w:b/>
          <w:color w:val="000000"/>
          <w:sz w:val="20"/>
        </w:rPr>
        <w:t>elections</w:t>
      </w:r>
      <w:r>
        <w:rPr>
          <w:rFonts w:ascii="Arial" w:eastAsia="Arial" w:hAnsi="Arial" w:cs="Arial"/>
          <w:color w:val="000000"/>
          <w:sz w:val="20"/>
        </w:rPr>
        <w:t xml:space="preserve">. A significant concern globally is that fabricated news stories, doctored images and deceptive advertising happen a lot during </w:t>
      </w:r>
      <w:r>
        <w:rPr>
          <w:rFonts w:ascii="Arial" w:eastAsia="Arial" w:hAnsi="Arial" w:cs="Arial"/>
          <w:b/>
          <w:color w:val="000000"/>
          <w:sz w:val="20"/>
        </w:rPr>
        <w:t>election</w:t>
      </w:r>
      <w:r>
        <w:rPr>
          <w:rFonts w:ascii="Arial" w:eastAsia="Arial" w:hAnsi="Arial" w:cs="Arial"/>
          <w:color w:val="000000"/>
          <w:sz w:val="20"/>
        </w:rPr>
        <w:t xml:space="preserve"> seasons. Social media platforms lack stringent editorial oversight, unlike traditional media outlets. This allows misinformation to go unchecked and taken by the public as something true just because it is on the internet. </w:t>
      </w:r>
    </w:p>
    <w:p w14:paraId="7D600609" w14:textId="77777777" w:rsidR="00FA4267" w:rsidRDefault="006700FD">
      <w:pPr>
        <w:pStyle w:val="Normal33"/>
        <w:spacing w:before="200" w:line="260" w:lineRule="atLeast"/>
        <w:jc w:val="both"/>
      </w:pPr>
      <w:r>
        <w:rPr>
          <w:rFonts w:ascii="Arial" w:eastAsia="Arial" w:hAnsi="Arial" w:cs="Arial"/>
          <w:color w:val="000000"/>
          <w:sz w:val="20"/>
        </w:rPr>
        <w:t xml:space="preserve">Utilizing </w:t>
      </w:r>
      <w:r>
        <w:rPr>
          <w:rFonts w:ascii="Arial" w:eastAsia="Arial" w:hAnsi="Arial" w:cs="Arial"/>
          <w:b/>
          <w:color w:val="000000"/>
          <w:sz w:val="20"/>
        </w:rPr>
        <w:t>fact-checking</w:t>
      </w:r>
      <w:r>
        <w:rPr>
          <w:rFonts w:ascii="Arial" w:eastAsia="Arial" w:hAnsi="Arial" w:cs="Arial"/>
          <w:color w:val="000000"/>
          <w:sz w:val="20"/>
        </w:rPr>
        <w:t xml:space="preserve"> websites and staying informed about current events and critical issues can further support the process of verifying information and making informed decisions. Some of these sites and organizations that can be used are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AFP </w:t>
      </w:r>
      <w:r>
        <w:rPr>
          <w:rFonts w:ascii="Arial" w:eastAsia="Arial" w:hAnsi="Arial" w:cs="Arial"/>
          <w:b/>
          <w:color w:val="000000"/>
          <w:sz w:val="20"/>
        </w:rPr>
        <w:t>Fact Check</w:t>
      </w:r>
      <w:r>
        <w:rPr>
          <w:rFonts w:ascii="Arial" w:eastAsia="Arial" w:hAnsi="Arial" w:cs="Arial"/>
          <w:color w:val="000000"/>
          <w:sz w:val="20"/>
        </w:rPr>
        <w:t>, The Associated Press and BBC News. These are not the only ones that can be used but these are a good variety to get you started.</w:t>
      </w:r>
    </w:p>
    <w:p w14:paraId="67D48D77" w14:textId="77777777" w:rsidR="00FA4267" w:rsidRDefault="006700FD">
      <w:pPr>
        <w:pStyle w:val="Normal33"/>
        <w:spacing w:before="200" w:line="260" w:lineRule="atLeast"/>
        <w:jc w:val="both"/>
      </w:pPr>
      <w:r>
        <w:rPr>
          <w:rFonts w:ascii="Arial" w:eastAsia="Arial" w:hAnsi="Arial" w:cs="Arial"/>
          <w:color w:val="000000"/>
          <w:sz w:val="20"/>
        </w:rPr>
        <w:t>Echo chambers and filter bubbles</w:t>
      </w:r>
    </w:p>
    <w:p w14:paraId="6043F45B" w14:textId="77777777" w:rsidR="00FA4267" w:rsidRDefault="006700FD">
      <w:pPr>
        <w:pStyle w:val="Normal33"/>
        <w:spacing w:before="200" w:line="260" w:lineRule="atLeast"/>
        <w:jc w:val="both"/>
      </w:pPr>
      <w:r>
        <w:rPr>
          <w:rFonts w:ascii="Arial" w:eastAsia="Arial" w:hAnsi="Arial" w:cs="Arial"/>
          <w:color w:val="000000"/>
          <w:sz w:val="20"/>
        </w:rPr>
        <w:t>The phenomenon of echo chambers and filter bubbles has significant implications for political discourse and voter behavior. Echo chambers are where individuals are exposed to content that reinforces their existing beliefs and biases. Filter bubbles occur when social media platforms tailor content to users' preferences, creating a personalized online experience that often excludes diverse viewpoints.</w:t>
      </w:r>
    </w:p>
    <w:p w14:paraId="2A023701" w14:textId="77777777" w:rsidR="00FA4267" w:rsidRDefault="006700FD">
      <w:pPr>
        <w:pStyle w:val="Normal33"/>
        <w:spacing w:before="200" w:line="260" w:lineRule="atLeast"/>
        <w:jc w:val="both"/>
      </w:pPr>
      <w:r>
        <w:rPr>
          <w:rFonts w:ascii="Arial" w:eastAsia="Arial" w:hAnsi="Arial" w:cs="Arial"/>
          <w:color w:val="000000"/>
          <w:sz w:val="20"/>
        </w:rPr>
        <w:t xml:space="preserve">During an </w:t>
      </w:r>
      <w:r>
        <w:rPr>
          <w:rFonts w:ascii="Arial" w:eastAsia="Arial" w:hAnsi="Arial" w:cs="Arial"/>
          <w:b/>
          <w:color w:val="000000"/>
          <w:sz w:val="20"/>
        </w:rPr>
        <w:t>election</w:t>
      </w:r>
      <w:r>
        <w:rPr>
          <w:rFonts w:ascii="Arial" w:eastAsia="Arial" w:hAnsi="Arial" w:cs="Arial"/>
          <w:color w:val="000000"/>
          <w:sz w:val="20"/>
        </w:rPr>
        <w:t xml:space="preserve"> cycle, these can exacerbate political polarization by reinforcing ideological divisions and limiting exposure to alternative perspectives. This causes people to be entrenched in their views and less likely to hear outside information that goes against what they already believe. This leads to increased polarization and a lack of constructive dialogue between opposing political factions. </w:t>
      </w:r>
    </w:p>
    <w:p w14:paraId="3204E314" w14:textId="77777777" w:rsidR="00FA4267" w:rsidRDefault="006700FD">
      <w:pPr>
        <w:pStyle w:val="Normal33"/>
        <w:spacing w:before="200" w:line="260" w:lineRule="atLeast"/>
        <w:jc w:val="both"/>
      </w:pPr>
      <w:r>
        <w:rPr>
          <w:rFonts w:ascii="Arial" w:eastAsia="Arial" w:hAnsi="Arial" w:cs="Arial"/>
          <w:color w:val="000000"/>
          <w:sz w:val="20"/>
        </w:rPr>
        <w:t>Social media algorithms also play a significant role in shaping users' online experiences by prioritizing content that is likely to generate engagement. While this can enhance user satisfaction and retention, it also reinforces echo chambers and filter bubbles. </w:t>
      </w:r>
    </w:p>
    <w:p w14:paraId="00883536" w14:textId="77777777" w:rsidR="00FA4267" w:rsidRDefault="006700FD">
      <w:pPr>
        <w:pStyle w:val="Normal33"/>
        <w:spacing w:before="200" w:line="260" w:lineRule="atLeast"/>
        <w:jc w:val="both"/>
      </w:pPr>
      <w:r>
        <w:rPr>
          <w:rFonts w:ascii="Arial" w:eastAsia="Arial" w:hAnsi="Arial" w:cs="Arial"/>
          <w:color w:val="000000"/>
          <w:sz w:val="20"/>
        </w:rPr>
        <w:t xml:space="preserve">To address this issue, individuals have to actively seek out diverse sources of information, engage with perspectives that challenge their own beliefs and critically evaluate the content they encounter online. By fostering a more inclusive and diverse online environment, we can mitigate the negative effects of echo chambers and filter bubbles on political discourse and promote a healthier </w:t>
      </w:r>
      <w:r>
        <w:rPr>
          <w:rFonts w:ascii="Arial" w:eastAsia="Arial" w:hAnsi="Arial" w:cs="Arial"/>
          <w:b/>
          <w:color w:val="000000"/>
          <w:sz w:val="20"/>
        </w:rPr>
        <w:t>elected</w:t>
      </w:r>
      <w:r>
        <w:rPr>
          <w:rFonts w:ascii="Arial" w:eastAsia="Arial" w:hAnsi="Arial" w:cs="Arial"/>
          <w:color w:val="000000"/>
          <w:sz w:val="20"/>
        </w:rPr>
        <w:t xml:space="preserve"> society.</w:t>
      </w:r>
    </w:p>
    <w:p w14:paraId="046DFBEA" w14:textId="77777777" w:rsidR="00FA4267" w:rsidRDefault="006700FD">
      <w:pPr>
        <w:pStyle w:val="Normal33"/>
        <w:spacing w:before="200" w:line="260" w:lineRule="atLeast"/>
        <w:jc w:val="both"/>
      </w:pPr>
      <w:r>
        <w:rPr>
          <w:rFonts w:ascii="Arial" w:eastAsia="Arial" w:hAnsi="Arial" w:cs="Arial"/>
          <w:color w:val="000000"/>
          <w:sz w:val="20"/>
        </w:rPr>
        <w:t>The power of social media mobilization</w:t>
      </w:r>
    </w:p>
    <w:p w14:paraId="0A65E254" w14:textId="77777777" w:rsidR="00FA4267" w:rsidRDefault="006700FD">
      <w:pPr>
        <w:pStyle w:val="Normal33"/>
        <w:spacing w:before="200" w:line="260" w:lineRule="atLeast"/>
        <w:jc w:val="both"/>
      </w:pPr>
      <w:r>
        <w:rPr>
          <w:rFonts w:ascii="Arial" w:eastAsia="Arial" w:hAnsi="Arial" w:cs="Arial"/>
          <w:color w:val="000000"/>
          <w:sz w:val="20"/>
        </w:rPr>
        <w:t>Social media platforms have become pivotal tools for political mobilization, empowering candidates to connect with supporters and coordinate events on an unprecedented scale. Platforms like Facebook, X (formerly Twitter), Instagram and TikTok offer candidates an expansive audience for disseminating their campaign messages quickly and efficiently. Through likes, comments and direct messaging, candidates engage directly fostering a sense of community and encouraging active participation in the campaign. </w:t>
      </w:r>
    </w:p>
    <w:p w14:paraId="01A876D6" w14:textId="77777777" w:rsidR="00FA4267" w:rsidRDefault="006700FD">
      <w:pPr>
        <w:pStyle w:val="Normal33"/>
        <w:spacing w:before="200" w:line="260" w:lineRule="atLeast"/>
        <w:jc w:val="both"/>
      </w:pPr>
      <w:r>
        <w:rPr>
          <w:rFonts w:ascii="Arial" w:eastAsia="Arial" w:hAnsi="Arial" w:cs="Arial"/>
          <w:color w:val="000000"/>
          <w:sz w:val="20"/>
        </w:rPr>
        <w:t>Social media'</w:t>
      </w:r>
      <w:r>
        <w:rPr>
          <w:rFonts w:ascii="Arial" w:eastAsia="Arial" w:hAnsi="Arial" w:cs="Arial"/>
          <w:b/>
          <w:color w:val="000000"/>
          <w:sz w:val="20"/>
        </w:rPr>
        <w:t>s</w:t>
      </w:r>
      <w:r>
        <w:rPr>
          <w:rFonts w:ascii="Arial" w:eastAsia="Arial" w:hAnsi="Arial" w:cs="Arial"/>
          <w:color w:val="000000"/>
          <w:sz w:val="20"/>
        </w:rPr>
        <w:t xml:space="preserve"> sophisticated targeting capabilities enable candidates to tailor their messages to specific demographic groups which ensures maximum resonance and engagement. Real-time updates on campaign events, policy announcements and breaking news enable candidates to maintain momentum and respond swiftly to emerging issues, further enhancing their ability to mobilize supporters effectively.</w:t>
      </w:r>
    </w:p>
    <w:p w14:paraId="36E39A6F" w14:textId="77777777" w:rsidR="00FA4267" w:rsidRDefault="006700FD">
      <w:pPr>
        <w:pStyle w:val="Normal33"/>
        <w:spacing w:before="200" w:line="260" w:lineRule="atLeast"/>
        <w:jc w:val="both"/>
      </w:pPr>
      <w:r>
        <w:rPr>
          <w:rFonts w:ascii="Arial" w:eastAsia="Arial" w:hAnsi="Arial" w:cs="Arial"/>
          <w:color w:val="000000"/>
          <w:sz w:val="20"/>
        </w:rPr>
        <w:t>Social media regulation and electoral integrity</w:t>
      </w:r>
    </w:p>
    <w:p w14:paraId="54A8642E" w14:textId="77777777" w:rsidR="00FA4267" w:rsidRDefault="006700FD">
      <w:pPr>
        <w:pStyle w:val="Normal33"/>
        <w:spacing w:before="200" w:line="260" w:lineRule="atLeast"/>
        <w:jc w:val="both"/>
      </w:pPr>
      <w:r>
        <w:rPr>
          <w:rFonts w:ascii="Arial" w:eastAsia="Arial" w:hAnsi="Arial" w:cs="Arial"/>
          <w:color w:val="000000"/>
          <w:sz w:val="20"/>
        </w:rPr>
        <w:t xml:space="preserve">Ongoing debates surrounding the regulation of social media platforms to safeguard electoral integrity and prevent the spread of false information underscore the complex challenges posed by the digital age to </w:t>
      </w:r>
      <w:r>
        <w:rPr>
          <w:rFonts w:ascii="Arial" w:eastAsia="Arial" w:hAnsi="Arial" w:cs="Arial"/>
          <w:b/>
          <w:color w:val="000000"/>
          <w:sz w:val="20"/>
        </w:rPr>
        <w:t>elected</w:t>
      </w:r>
      <w:r>
        <w:rPr>
          <w:rFonts w:ascii="Arial" w:eastAsia="Arial" w:hAnsi="Arial" w:cs="Arial"/>
          <w:color w:val="000000"/>
          <w:sz w:val="20"/>
        </w:rPr>
        <w:t xml:space="preserve"> processes. With the proliferation of misinformation and foreign interference on social media platforms during </w:t>
      </w:r>
      <w:r>
        <w:rPr>
          <w:rFonts w:ascii="Arial" w:eastAsia="Arial" w:hAnsi="Arial" w:cs="Arial"/>
          <w:b/>
          <w:color w:val="000000"/>
          <w:sz w:val="20"/>
        </w:rPr>
        <w:t>election</w:t>
      </w:r>
      <w:r>
        <w:rPr>
          <w:rFonts w:ascii="Arial" w:eastAsia="Arial" w:hAnsi="Arial" w:cs="Arial"/>
          <w:color w:val="000000"/>
          <w:sz w:val="20"/>
        </w:rPr>
        <w:t xml:space="preserve"> campaigns, there is growing recognition of the need for effective regulation to uphold the integrity of electoral processes and protect </w:t>
      </w:r>
      <w:r>
        <w:rPr>
          <w:rFonts w:ascii="Arial" w:eastAsia="Arial" w:hAnsi="Arial" w:cs="Arial"/>
          <w:b/>
          <w:color w:val="000000"/>
          <w:sz w:val="20"/>
        </w:rPr>
        <w:t>elected</w:t>
      </w:r>
      <w:r>
        <w:rPr>
          <w:rFonts w:ascii="Arial" w:eastAsia="Arial" w:hAnsi="Arial" w:cs="Arial"/>
          <w:color w:val="000000"/>
          <w:sz w:val="20"/>
        </w:rPr>
        <w:t xml:space="preserve"> norms.</w:t>
      </w:r>
    </w:p>
    <w:p w14:paraId="5B1817A5" w14:textId="77777777" w:rsidR="00FA4267" w:rsidRDefault="006700FD">
      <w:pPr>
        <w:pStyle w:val="Normal33"/>
        <w:spacing w:before="200" w:line="260" w:lineRule="atLeast"/>
        <w:jc w:val="both"/>
      </w:pPr>
      <w:r>
        <w:rPr>
          <w:rFonts w:ascii="Arial" w:eastAsia="Arial" w:hAnsi="Arial" w:cs="Arial"/>
          <w:color w:val="000000"/>
          <w:sz w:val="20"/>
        </w:rPr>
        <w:t>Solutions could be to implement transparency requirements for political ads on social media and to have stricter enforcement of community standards on social media platforms. Regulatory measures could also be implemented to enhance platform accountability and oversight. This might include establishing independent oversight bodies or regulatory agencies tasked with monitoring social media platforms' compliance with relevant laws and regulations. </w:t>
      </w:r>
    </w:p>
    <w:p w14:paraId="464FF41A" w14:textId="77777777" w:rsidR="00FA4267" w:rsidRDefault="006700FD">
      <w:pPr>
        <w:pStyle w:val="Normal33"/>
        <w:spacing w:before="200" w:line="260" w:lineRule="atLeast"/>
        <w:jc w:val="both"/>
      </w:pPr>
      <w:r>
        <w:rPr>
          <w:rFonts w:ascii="Arial" w:eastAsia="Arial" w:hAnsi="Arial" w:cs="Arial"/>
          <w:color w:val="000000"/>
          <w:sz w:val="20"/>
        </w:rPr>
        <w:t>However, it is essential to balance regulatory interventions with the protection of freedom of expression and political discourse. Overly restrictive regulations could stifle legitimate political speech and innovation on social media platforms.</w:t>
      </w:r>
    </w:p>
    <w:p w14:paraId="04545726" w14:textId="77777777" w:rsidR="00FA4267" w:rsidRDefault="006700FD">
      <w:pPr>
        <w:pStyle w:val="Normal33"/>
        <w:spacing w:before="200" w:line="260" w:lineRule="atLeast"/>
        <w:jc w:val="both"/>
      </w:pPr>
      <w:r>
        <w:rPr>
          <w:rFonts w:ascii="Arial" w:eastAsia="Arial" w:hAnsi="Arial" w:cs="Arial"/>
          <w:color w:val="000000"/>
          <w:sz w:val="20"/>
        </w:rPr>
        <w:t>Conclusion</w:t>
      </w:r>
    </w:p>
    <w:p w14:paraId="32A00E25" w14:textId="77777777" w:rsidR="00FA4267" w:rsidRDefault="006700FD">
      <w:pPr>
        <w:pStyle w:val="Normal33"/>
        <w:spacing w:before="200" w:line="260" w:lineRule="atLeast"/>
        <w:jc w:val="both"/>
      </w:pPr>
      <w:r>
        <w:rPr>
          <w:rFonts w:ascii="Arial" w:eastAsia="Arial" w:hAnsi="Arial" w:cs="Arial"/>
          <w:color w:val="000000"/>
          <w:sz w:val="20"/>
        </w:rPr>
        <w:t>Social media'</w:t>
      </w:r>
      <w:r>
        <w:rPr>
          <w:rFonts w:ascii="Arial" w:eastAsia="Arial" w:hAnsi="Arial" w:cs="Arial"/>
          <w:b/>
          <w:color w:val="000000"/>
          <w:sz w:val="20"/>
        </w:rPr>
        <w:t>s</w:t>
      </w:r>
      <w:r>
        <w:rPr>
          <w:rFonts w:ascii="Arial" w:eastAsia="Arial" w:hAnsi="Arial" w:cs="Arial"/>
          <w:color w:val="000000"/>
          <w:sz w:val="20"/>
        </w:rPr>
        <w:t xml:space="preserve"> influence on modern electoral politics is undeniable. As we engage online during </w:t>
      </w:r>
      <w:r>
        <w:rPr>
          <w:rFonts w:ascii="Arial" w:eastAsia="Arial" w:hAnsi="Arial" w:cs="Arial"/>
          <w:b/>
          <w:color w:val="000000"/>
          <w:sz w:val="20"/>
        </w:rPr>
        <w:t>elections</w:t>
      </w:r>
      <w:r>
        <w:rPr>
          <w:rFonts w:ascii="Arial" w:eastAsia="Arial" w:hAnsi="Arial" w:cs="Arial"/>
          <w:color w:val="000000"/>
          <w:sz w:val="20"/>
        </w:rPr>
        <w:t>, we have to remain discerning and informed. While social media offers opportunities for political mobilization, it also raises multiple concerns. So, we need to have a better balance of freedom of expression with electoral integrity as it is essential. By embracing social media'</w:t>
      </w:r>
      <w:r>
        <w:rPr>
          <w:rFonts w:ascii="Arial" w:eastAsia="Arial" w:hAnsi="Arial" w:cs="Arial"/>
          <w:b/>
          <w:color w:val="000000"/>
          <w:sz w:val="20"/>
        </w:rPr>
        <w:t>s</w:t>
      </w:r>
      <w:r>
        <w:rPr>
          <w:rFonts w:ascii="Arial" w:eastAsia="Arial" w:hAnsi="Arial" w:cs="Arial"/>
          <w:color w:val="000000"/>
          <w:sz w:val="20"/>
        </w:rPr>
        <w:t xml:space="preserve"> potential while addressing its pitfalls, we can work towards a more transparent and involved democracy. Let us harness its power for positive change and </w:t>
      </w:r>
      <w:r>
        <w:rPr>
          <w:rFonts w:ascii="Arial" w:eastAsia="Arial" w:hAnsi="Arial" w:cs="Arial"/>
          <w:b/>
          <w:color w:val="000000"/>
          <w:sz w:val="20"/>
        </w:rPr>
        <w:t>elected</w:t>
      </w:r>
      <w:r>
        <w:rPr>
          <w:rFonts w:ascii="Arial" w:eastAsia="Arial" w:hAnsi="Arial" w:cs="Arial"/>
          <w:color w:val="000000"/>
          <w:sz w:val="20"/>
        </w:rPr>
        <w:t xml:space="preserve"> renewal. </w:t>
      </w:r>
    </w:p>
    <w:p w14:paraId="414B63E7" w14:textId="77777777" w:rsidR="00FA4267" w:rsidRDefault="006700FD">
      <w:pPr>
        <w:pStyle w:val="Normal33"/>
        <w:keepNext/>
        <w:spacing w:before="240" w:line="340" w:lineRule="atLeast"/>
      </w:pPr>
      <w:bookmarkStart w:id="99" w:name="Classification_31"/>
      <w:bookmarkEnd w:id="99"/>
      <w:r>
        <w:rPr>
          <w:rFonts w:ascii="Arial" w:eastAsia="Arial" w:hAnsi="Arial" w:cs="Arial"/>
          <w:b/>
          <w:color w:val="000000"/>
          <w:sz w:val="28"/>
        </w:rPr>
        <w:t>Classification</w:t>
      </w:r>
    </w:p>
    <w:p w14:paraId="0444732F" w14:textId="687A7103" w:rsidR="00FA4267" w:rsidRDefault="006700FD">
      <w:pPr>
        <w:pStyle w:val="Normal33"/>
        <w:spacing w:line="60" w:lineRule="exact"/>
      </w:pPr>
      <w:r>
        <w:rPr>
          <w:noProof/>
        </w:rPr>
        <mc:AlternateContent>
          <mc:Choice Requires="wps">
            <w:drawing>
              <wp:anchor distT="0" distB="0" distL="114300" distR="114300" simplePos="0" relativeHeight="251773952" behindDoc="0" locked="0" layoutInCell="1" allowOverlap="1" wp14:anchorId="3ADCD3B0" wp14:editId="2AD92C04">
                <wp:simplePos x="0" y="0"/>
                <wp:positionH relativeFrom="column">
                  <wp:posOffset>0</wp:posOffset>
                </wp:positionH>
                <wp:positionV relativeFrom="paragraph">
                  <wp:posOffset>25400</wp:posOffset>
                </wp:positionV>
                <wp:extent cx="6502400" cy="0"/>
                <wp:effectExtent l="15875" t="13335" r="15875" b="15240"/>
                <wp:wrapTopAndBottom/>
                <wp:docPr id="66848854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55426" id="Line 154"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1037284" w14:textId="77777777" w:rsidR="00FA4267" w:rsidRDefault="00FA4267">
      <w:pPr>
        <w:pStyle w:val="Normal33"/>
        <w:spacing w:line="120" w:lineRule="exact"/>
      </w:pPr>
    </w:p>
    <w:p w14:paraId="0C4D24BF" w14:textId="77777777" w:rsidR="00FA4267" w:rsidRDefault="006700FD">
      <w:pPr>
        <w:pStyle w:val="Normal33"/>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687715B" w14:textId="77777777" w:rsidR="00FA4267" w:rsidRDefault="006700FD">
      <w:pPr>
        <w:pStyle w:val="Normal33"/>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15146BDB" w14:textId="77777777" w:rsidR="00FA4267" w:rsidRDefault="006700FD">
      <w:pPr>
        <w:pStyle w:val="Normal33"/>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(92%); SOCIAL MEDIA (92%); DISINFORMATION &amp; MISINFORMATION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(89%); REPORTS, REVIEWS &amp; SECTIONS (89%); PHOTO &amp; VIDEO SHARING (79%); CAMPAIGNS &amp; </w:t>
      </w:r>
      <w:r>
        <w:rPr>
          <w:rFonts w:ascii="Arial" w:eastAsia="Arial" w:hAnsi="Arial" w:cs="Arial"/>
          <w:b/>
          <w:color w:val="000000"/>
          <w:sz w:val="20"/>
        </w:rPr>
        <w:t>ELECTIONS</w:t>
      </w:r>
      <w:r>
        <w:rPr>
          <w:rFonts w:ascii="Arial" w:eastAsia="Arial" w:hAnsi="Arial" w:cs="Arial"/>
          <w:color w:val="000000"/>
          <w:sz w:val="20"/>
        </w:rPr>
        <w:t xml:space="preserve"> (78%); POLITICAL ORGANIZATIONS (78%); FAKE NEWS (75%); ASSOCIATIONS &amp; ORGANIZATIONS (64%); DIVERSITY &amp; INCLUSION (62%); CUSTOMER SATISFACTION (61%); EDITORIALS &amp; OPINIONS (59%)</w:t>
      </w:r>
    </w:p>
    <w:p w14:paraId="4B7A6216" w14:textId="77777777" w:rsidR="00FA4267" w:rsidRDefault="006700FD">
      <w:pPr>
        <w:pStyle w:val="Normal33"/>
        <w:spacing w:before="240" w:line="260" w:lineRule="atLeast"/>
      </w:pPr>
      <w:r>
        <w:br/>
      </w:r>
      <w:r>
        <w:rPr>
          <w:rFonts w:ascii="Arial" w:eastAsia="Arial" w:hAnsi="Arial" w:cs="Arial"/>
          <w:b/>
          <w:color w:val="000000"/>
          <w:sz w:val="20"/>
        </w:rPr>
        <w:t>Company:</w:t>
      </w:r>
      <w:r>
        <w:rPr>
          <w:rFonts w:ascii="Arial" w:eastAsia="Arial" w:hAnsi="Arial" w:cs="Arial"/>
          <w:color w:val="000000"/>
          <w:sz w:val="20"/>
        </w:rPr>
        <w:t>  ASSOCIATED PRESS (54%)</w:t>
      </w:r>
    </w:p>
    <w:p w14:paraId="3111C24E" w14:textId="77777777" w:rsidR="00FA4267" w:rsidRDefault="006700FD">
      <w:pPr>
        <w:pStyle w:val="Normal33"/>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SIC7383 NEWS SYNDICATES (54%); SOCIAL MEDIA (92%); PHOTO &amp; VIDEO SHARING (79%); INTERNET &amp; WWW (77%); MAINSTREAM MEDIA (77%); CUSTOMER SATISFACTION (61%)</w:t>
      </w:r>
    </w:p>
    <w:p w14:paraId="1157FBC9" w14:textId="77777777" w:rsidR="00FA4267" w:rsidRDefault="006700FD">
      <w:pPr>
        <w:pStyle w:val="Normal33"/>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Great Barrington; MA</w:t>
      </w:r>
    </w:p>
    <w:p w14:paraId="77631280" w14:textId="77777777" w:rsidR="00FA4267" w:rsidRDefault="006700FD">
      <w:pPr>
        <w:pStyle w:val="Normal3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11, 2024</w:t>
      </w:r>
    </w:p>
    <w:p w14:paraId="2EC9B974" w14:textId="77777777" w:rsidR="00FA4267" w:rsidRDefault="00FA4267">
      <w:pPr>
        <w:pStyle w:val="Normal33"/>
      </w:pPr>
    </w:p>
    <w:p w14:paraId="0BDC61D9" w14:textId="66485DE7" w:rsidR="00FA4267" w:rsidRDefault="006700FD">
      <w:pPr>
        <w:pStyle w:val="Normal3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74976" behindDoc="0" locked="0" layoutInCell="1" allowOverlap="1" wp14:anchorId="44B1C8A6" wp14:editId="675C9837">
                <wp:simplePos x="0" y="0"/>
                <wp:positionH relativeFrom="column">
                  <wp:posOffset>0</wp:posOffset>
                </wp:positionH>
                <wp:positionV relativeFrom="paragraph">
                  <wp:posOffset>127000</wp:posOffset>
                </wp:positionV>
                <wp:extent cx="6502400" cy="0"/>
                <wp:effectExtent l="6350" t="14605" r="15875" b="13970"/>
                <wp:wrapNone/>
                <wp:docPr id="119483825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BE23A" id="Line 15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0A278FB" w14:textId="77777777" w:rsidR="00FA4267" w:rsidRDefault="00FA4267">
      <w:pPr>
        <w:pStyle w:val="Normal34"/>
        <w:sectPr w:rsidR="00FA4267">
          <w:headerReference w:type="even" r:id="rId1309"/>
          <w:headerReference w:type="default" r:id="rId1310"/>
          <w:footerReference w:type="even" r:id="rId1311"/>
          <w:footerReference w:type="default" r:id="rId1312"/>
          <w:headerReference w:type="first" r:id="rId1313"/>
          <w:footerReference w:type="first" r:id="rId1314"/>
          <w:pgSz w:w="12240" w:h="15840"/>
          <w:pgMar w:top="840" w:right="1000" w:bottom="840" w:left="1000" w:header="400" w:footer="400" w:gutter="0"/>
          <w:cols w:space="720"/>
          <w:titlePg/>
        </w:sectPr>
      </w:pPr>
    </w:p>
    <w:p w14:paraId="14080309" w14:textId="77777777" w:rsidR="00FA4267" w:rsidRDefault="00FA4267">
      <w:pPr>
        <w:pStyle w:val="Normal34"/>
      </w:pPr>
    </w:p>
    <w:p w14:paraId="12693F8C" w14:textId="159C316F" w:rsidR="00FA4267" w:rsidRDefault="006700FD">
      <w:pPr>
        <w:pStyle w:val="Normal34"/>
      </w:pPr>
      <w:r>
        <w:rPr>
          <w:noProof/>
        </w:rPr>
        <w:drawing>
          <wp:inline distT="0" distB="0" distL="0" distR="0" wp14:anchorId="736B6D9B" wp14:editId="3AC79497">
            <wp:extent cx="1879600" cy="381000"/>
            <wp:effectExtent l="0" t="0" r="0" b="0"/>
            <wp:docPr id="42" name="Picture 8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AB79814" w14:textId="54218708" w:rsidR="00FA4267" w:rsidRDefault="006700FD" w:rsidP="002E277C">
      <w:pPr>
        <w:pStyle w:val="Heading132"/>
        <w:keepNext w:val="0"/>
        <w:numPr>
          <w:ilvl w:val="0"/>
          <w:numId w:val="140"/>
        </w:numPr>
        <w:spacing w:after="200" w:line="340" w:lineRule="atLeast"/>
        <w:jc w:val="center"/>
      </w:pPr>
      <w:hyperlink r:id="rId1315" w:history="1">
        <w:r>
          <w:rPr>
            <w:rFonts w:eastAsia="Arial"/>
            <w:color w:val="0077CC"/>
            <w:sz w:val="28"/>
            <w:u w:val="single"/>
            <w:shd w:val="clear" w:color="auto" w:fill="FFFFFF"/>
          </w:rPr>
          <w:t>PolitiFact</w:t>
        </w:r>
      </w:hyperlink>
      <w:hyperlink r:id="rId1316" w:history="1">
        <w:r>
          <w:rPr>
            <w:rFonts w:eastAsia="Arial"/>
            <w:color w:val="0077CC"/>
            <w:sz w:val="28"/>
            <w:u w:val="single"/>
            <w:shd w:val="clear" w:color="auto" w:fill="FFFFFF"/>
          </w:rPr>
          <w:t>'</w:t>
        </w:r>
      </w:hyperlink>
      <w:hyperlink r:id="rId1317" w:history="1">
        <w:r>
          <w:rPr>
            <w:rFonts w:eastAsia="Arial"/>
            <w:color w:val="0077CC"/>
            <w:sz w:val="28"/>
            <w:u w:val="single"/>
            <w:shd w:val="clear" w:color="auto" w:fill="FFFFFF"/>
          </w:rPr>
          <w:t>s</w:t>
        </w:r>
      </w:hyperlink>
      <w:hyperlink r:id="rId1318" w:history="1">
        <w:r>
          <w:rPr>
            <w:rFonts w:eastAsia="Arial"/>
            <w:color w:val="0077CC"/>
            <w:sz w:val="28"/>
            <w:u w:val="single"/>
            <w:shd w:val="clear" w:color="auto" w:fill="FFFFFF"/>
          </w:rPr>
          <w:t xml:space="preserve"> 'Truth-O-Meter' Has a Dramatic Democratic Party TILT</w:t>
        </w:r>
      </w:hyperlink>
    </w:p>
    <w:p w14:paraId="20521647" w14:textId="77777777" w:rsidR="00FA4267" w:rsidRDefault="006700FD">
      <w:pPr>
        <w:pStyle w:val="Normal34"/>
        <w:spacing w:before="120" w:line="260" w:lineRule="atLeast"/>
        <w:jc w:val="center"/>
      </w:pPr>
      <w:r>
        <w:rPr>
          <w:rFonts w:ascii="Arial" w:eastAsia="Arial" w:hAnsi="Arial" w:cs="Arial"/>
          <w:color w:val="000000"/>
          <w:sz w:val="20"/>
        </w:rPr>
        <w:t xml:space="preserve">Newstex Blogs </w:t>
      </w:r>
    </w:p>
    <w:p w14:paraId="082D6190" w14:textId="77777777" w:rsidR="00FA4267" w:rsidRDefault="006700FD">
      <w:pPr>
        <w:pStyle w:val="Normal34"/>
        <w:spacing w:before="120" w:line="260" w:lineRule="atLeast"/>
        <w:jc w:val="center"/>
      </w:pPr>
      <w:r>
        <w:rPr>
          <w:rFonts w:ascii="Arial" w:eastAsia="Arial" w:hAnsi="Arial" w:cs="Arial"/>
          <w:color w:val="000000"/>
          <w:sz w:val="20"/>
        </w:rPr>
        <w:t>Newsbusters.org</w:t>
      </w:r>
    </w:p>
    <w:p w14:paraId="50047487" w14:textId="77777777" w:rsidR="00FA4267" w:rsidRDefault="006700FD">
      <w:pPr>
        <w:pStyle w:val="Normal34"/>
        <w:spacing w:before="120" w:line="260" w:lineRule="atLeast"/>
        <w:jc w:val="center"/>
      </w:pPr>
      <w:r>
        <w:rPr>
          <w:rFonts w:ascii="Arial" w:eastAsia="Arial" w:hAnsi="Arial" w:cs="Arial"/>
          <w:color w:val="000000"/>
          <w:sz w:val="20"/>
        </w:rPr>
        <w:t>October 9, 2024 Wednesday 3:00 PM EST</w:t>
      </w:r>
    </w:p>
    <w:p w14:paraId="55F7471E" w14:textId="77777777" w:rsidR="00FA4267" w:rsidRDefault="00FA4267">
      <w:pPr>
        <w:pStyle w:val="Normal34"/>
        <w:spacing w:line="240" w:lineRule="atLeast"/>
        <w:jc w:val="both"/>
      </w:pPr>
      <w:bookmarkStart w:id="100" w:name="Bookmark_34"/>
      <w:bookmarkEnd w:id="100"/>
    </w:p>
    <w:p w14:paraId="0A702F35" w14:textId="77777777" w:rsidR="00FA4267" w:rsidRDefault="006700FD">
      <w:pPr>
        <w:pStyle w:val="Normal34"/>
        <w:spacing w:before="120" w:line="220" w:lineRule="atLeast"/>
      </w:pPr>
      <w:r>
        <w:br/>
      </w:r>
      <w:r>
        <w:rPr>
          <w:rFonts w:ascii="Arial" w:eastAsia="Arial" w:hAnsi="Arial" w:cs="Arial"/>
          <w:color w:val="000000"/>
          <w:sz w:val="16"/>
        </w:rPr>
        <w:t>Delivered by Newstex LLC. All Rights Reserved.</w:t>
      </w:r>
    </w:p>
    <w:p w14:paraId="0CCFA78C" w14:textId="77777777" w:rsidR="00FA4267" w:rsidRDefault="006700FD">
      <w:pPr>
        <w:pStyle w:val="Normal34"/>
        <w:spacing w:line="220" w:lineRule="atLeast"/>
      </w:pPr>
      <w:r>
        <w:rPr>
          <w:rFonts w:ascii="Arial" w:eastAsia="Arial" w:hAnsi="Arial" w:cs="Arial"/>
          <w:color w:val="000000"/>
          <w:sz w:val="16"/>
        </w:rPr>
        <w:t xml:space="preserve">Copyright 2024 Newsbusters.org </w:t>
      </w:r>
    </w:p>
    <w:p w14:paraId="155B6E8B" w14:textId="77777777" w:rsidR="00FA4267" w:rsidRDefault="006700FD">
      <w:pPr>
        <w:pStyle w:val="Normal34"/>
        <w:spacing w:before="120" w:line="260" w:lineRule="atLeast"/>
      </w:pPr>
      <w:r>
        <w:rPr>
          <w:rFonts w:ascii="Arial" w:eastAsia="Arial" w:hAnsi="Arial" w:cs="Arial"/>
          <w:b/>
          <w:color w:val="000000"/>
          <w:sz w:val="20"/>
        </w:rPr>
        <w:t>Length:</w:t>
      </w:r>
      <w:r>
        <w:rPr>
          <w:rFonts w:ascii="Arial" w:eastAsia="Arial" w:hAnsi="Arial" w:cs="Arial"/>
          <w:color w:val="000000"/>
          <w:sz w:val="20"/>
        </w:rPr>
        <w:t> 791 words</w:t>
      </w:r>
    </w:p>
    <w:p w14:paraId="6FAC8550" w14:textId="77777777" w:rsidR="00FA4267" w:rsidRDefault="006700FD">
      <w:pPr>
        <w:pStyle w:val="Normal34"/>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48833E74" w14:textId="77777777" w:rsidR="00FA4267" w:rsidRDefault="006700FD">
      <w:pPr>
        <w:pStyle w:val="Normal34"/>
        <w:keepNext/>
        <w:spacing w:before="240" w:line="340" w:lineRule="atLeast"/>
      </w:pPr>
      <w:bookmarkStart w:id="101" w:name="Body_32"/>
      <w:bookmarkEnd w:id="101"/>
      <w:r>
        <w:rPr>
          <w:rFonts w:ascii="Arial" w:eastAsia="Arial" w:hAnsi="Arial" w:cs="Arial"/>
          <w:b/>
          <w:color w:val="000000"/>
          <w:sz w:val="28"/>
        </w:rPr>
        <w:t>Body</w:t>
      </w:r>
    </w:p>
    <w:p w14:paraId="6DFFD3A9" w14:textId="45331E5F" w:rsidR="00FA4267" w:rsidRDefault="006700FD">
      <w:pPr>
        <w:pStyle w:val="Normal34"/>
        <w:spacing w:line="60" w:lineRule="exact"/>
      </w:pPr>
      <w:r>
        <w:rPr>
          <w:noProof/>
        </w:rPr>
        <mc:AlternateContent>
          <mc:Choice Requires="wps">
            <w:drawing>
              <wp:anchor distT="0" distB="0" distL="114300" distR="114300" simplePos="0" relativeHeight="251776000" behindDoc="0" locked="0" layoutInCell="1" allowOverlap="1" wp14:anchorId="7B58C353" wp14:editId="5930EE4E">
                <wp:simplePos x="0" y="0"/>
                <wp:positionH relativeFrom="column">
                  <wp:posOffset>0</wp:posOffset>
                </wp:positionH>
                <wp:positionV relativeFrom="paragraph">
                  <wp:posOffset>25400</wp:posOffset>
                </wp:positionV>
                <wp:extent cx="6502400" cy="0"/>
                <wp:effectExtent l="15875" t="12700" r="15875" b="15875"/>
                <wp:wrapTopAndBottom/>
                <wp:docPr id="10969485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7235B" id="Line 15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A67ED57" w14:textId="77777777" w:rsidR="00FA4267" w:rsidRDefault="00FA4267">
      <w:pPr>
        <w:pStyle w:val="Normal34"/>
      </w:pPr>
    </w:p>
    <w:p w14:paraId="5008C84B" w14:textId="77777777" w:rsidR="00FA4267" w:rsidRDefault="006700FD">
      <w:pPr>
        <w:pStyle w:val="Normal34"/>
        <w:spacing w:before="240" w:line="260" w:lineRule="atLeast"/>
        <w:jc w:val="both"/>
      </w:pPr>
      <w:r>
        <w:rPr>
          <w:rFonts w:ascii="Arial" w:eastAsia="Arial" w:hAnsi="Arial" w:cs="Arial"/>
          <w:color w:val="000000"/>
          <w:sz w:val="20"/>
        </w:rPr>
        <w:t xml:space="preserve">October 9th, 2024 ( </w:t>
      </w:r>
      <w:hyperlink r:id="rId1319"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1320"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BF8CD18" w14:textId="77777777" w:rsidR="00FA4267" w:rsidRDefault="006700FD">
      <w:pPr>
        <w:pStyle w:val="Normal34"/>
        <w:spacing w:before="200" w:line="260" w:lineRule="atLeast"/>
        <w:jc w:val="both"/>
      </w:pPr>
      <w:r>
        <w:rPr>
          <w:rFonts w:ascii="Arial" w:eastAsia="Arial" w:hAnsi="Arial" w:cs="Arial"/>
          <w:color w:val="000000"/>
          <w:sz w:val="20"/>
        </w:rPr>
        <w:t xml:space="preserve">They call themselves 'independent </w:t>
      </w:r>
      <w:r>
        <w:rPr>
          <w:rFonts w:ascii="Arial" w:eastAsia="Arial" w:hAnsi="Arial" w:cs="Arial"/>
          <w:b/>
          <w:color w:val="000000"/>
          <w:sz w:val="20"/>
        </w:rPr>
        <w:t>fact</w:t>
      </w:r>
      <w:r>
        <w:rPr>
          <w:rFonts w:ascii="Arial" w:eastAsia="Arial" w:hAnsi="Arial" w:cs="Arial"/>
          <w:color w:val="000000"/>
          <w:sz w:val="20"/>
        </w:rPr>
        <w:t xml:space="preserve">-checkers,' but in their 'independent' opinion, Republicans have a 'culture of lying.' So said </w:t>
      </w:r>
      <w:r>
        <w:rPr>
          <w:rFonts w:ascii="Arial" w:eastAsia="Arial" w:hAnsi="Arial" w:cs="Arial"/>
          <w:b/>
          <w:color w:val="000000"/>
          <w:sz w:val="20"/>
        </w:rPr>
        <w:t>PolitiFact</w:t>
      </w:r>
      <w:r>
        <w:rPr>
          <w:rFonts w:ascii="Arial" w:eastAsia="Arial" w:hAnsi="Arial" w:cs="Arial"/>
          <w:color w:val="000000"/>
          <w:sz w:val="20"/>
        </w:rPr>
        <w:t xml:space="preserve"> founder Bill Adair in promoting his new book, provocatively titled Beyond the Big Lie: The Epidemic of Political Lying, Why Republicans Do It More, and How It Could Burn Down Our Democracy.</w:t>
      </w:r>
    </w:p>
    <w:p w14:paraId="12E1087C" w14:textId="77777777" w:rsidR="00FA4267" w:rsidRDefault="006700FD">
      <w:pPr>
        <w:pStyle w:val="Normal34"/>
        <w:spacing w:before="200" w:line="260" w:lineRule="atLeast"/>
        <w:jc w:val="both"/>
      </w:pPr>
      <w:r>
        <w:rPr>
          <w:rFonts w:ascii="Arial" w:eastAsia="Arial" w:hAnsi="Arial" w:cs="Arial"/>
          <w:color w:val="000000"/>
          <w:sz w:val="20"/>
        </w:rPr>
        <w:t>According to Adair'</w:t>
      </w:r>
      <w:r>
        <w:rPr>
          <w:rFonts w:ascii="Arial" w:eastAsia="Arial" w:hAnsi="Arial" w:cs="Arial"/>
          <w:b/>
          <w:color w:val="000000"/>
          <w:sz w:val="20"/>
        </w:rPr>
        <w:t>s</w:t>
      </w:r>
      <w:r>
        <w:rPr>
          <w:rFonts w:ascii="Arial" w:eastAsia="Arial" w:hAnsi="Arial" w:cs="Arial"/>
          <w:color w:val="000000"/>
          <w:sz w:val="20"/>
        </w:rPr>
        <w:t xml:space="preserve"> book, 'the problem began before Donald Trump and will continue after he'</w:t>
      </w:r>
      <w:r>
        <w:rPr>
          <w:rFonts w:ascii="Arial" w:eastAsia="Arial" w:hAnsi="Arial" w:cs="Arial"/>
          <w:b/>
          <w:color w:val="000000"/>
          <w:sz w:val="20"/>
        </w:rPr>
        <w:t>s</w:t>
      </w:r>
      <w:r>
        <w:rPr>
          <w:rFonts w:ascii="Arial" w:eastAsia="Arial" w:hAnsi="Arial" w:cs="Arial"/>
          <w:color w:val="000000"/>
          <w:sz w:val="20"/>
        </w:rPr>
        <w:t xml:space="preserve"> gone." Adair argued it went back to Newt Gingrich, who spurred a Republican House majority in 1994. That sends a signal that the "</w:t>
      </w:r>
      <w:r>
        <w:rPr>
          <w:rFonts w:ascii="Arial" w:eastAsia="Arial" w:hAnsi="Arial" w:cs="Arial"/>
          <w:b/>
          <w:color w:val="000000"/>
          <w:sz w:val="20"/>
        </w:rPr>
        <w:t>fact</w:t>
      </w:r>
      <w:r>
        <w:rPr>
          <w:rFonts w:ascii="Arial" w:eastAsia="Arial" w:hAnsi="Arial" w:cs="Arial"/>
          <w:color w:val="000000"/>
          <w:sz w:val="20"/>
        </w:rPr>
        <w:t xml:space="preserve"> checkers" are in </w:t>
      </w:r>
      <w:r>
        <w:rPr>
          <w:rFonts w:ascii="Arial" w:eastAsia="Arial" w:hAnsi="Arial" w:cs="Arial"/>
          <w:b/>
          <w:color w:val="000000"/>
          <w:sz w:val="20"/>
        </w:rPr>
        <w:t>fact</w:t>
      </w:r>
      <w:r>
        <w:rPr>
          <w:rFonts w:ascii="Arial" w:eastAsia="Arial" w:hAnsi="Arial" w:cs="Arial"/>
          <w:color w:val="000000"/>
          <w:sz w:val="20"/>
        </w:rPr>
        <w:t xml:space="preserve"> Democrats. Gingrich rhetorically broke away from the notion that Democrats were a loyal opposition. He had a more smash-mouth approach that the Democrats weren't good people, but people who wanted to undermine America. They think that'</w:t>
      </w:r>
      <w:r>
        <w:rPr>
          <w:rFonts w:ascii="Arial" w:eastAsia="Arial" w:hAnsi="Arial" w:cs="Arial"/>
          <w:b/>
          <w:color w:val="000000"/>
          <w:sz w:val="20"/>
        </w:rPr>
        <w:t>s</w:t>
      </w:r>
      <w:r>
        <w:rPr>
          <w:rFonts w:ascii="Arial" w:eastAsia="Arial" w:hAnsi="Arial" w:cs="Arial"/>
          <w:color w:val="000000"/>
          <w:sz w:val="20"/>
        </w:rPr>
        <w:t xml:space="preserve"> a lie.</w:t>
      </w:r>
    </w:p>
    <w:p w14:paraId="5E0F2CC6" w14:textId="77777777" w:rsidR="00FA4267" w:rsidRDefault="006700FD">
      <w:pPr>
        <w:pStyle w:val="Normal34"/>
        <w:spacing w:before="200" w:line="260" w:lineRule="atLeast"/>
        <w:jc w:val="both"/>
      </w:pPr>
      <w:r>
        <w:rPr>
          <w:rFonts w:ascii="Arial" w:eastAsia="Arial" w:hAnsi="Arial" w:cs="Arial"/>
          <w:color w:val="000000"/>
          <w:sz w:val="20"/>
        </w:rPr>
        <w:t>That deep-seated belief that Republicans lie incessantly matches the current '</w:t>
      </w:r>
      <w:r>
        <w:rPr>
          <w:rFonts w:ascii="Arial" w:eastAsia="Arial" w:hAnsi="Arial" w:cs="Arial"/>
          <w:b/>
          <w:color w:val="000000"/>
          <w:sz w:val="20"/>
        </w:rPr>
        <w:t>fact checking</w:t>
      </w:r>
      <w:r>
        <w:rPr>
          <w:rFonts w:ascii="Arial" w:eastAsia="Arial" w:hAnsi="Arial" w:cs="Arial"/>
          <w:color w:val="000000"/>
          <w:sz w:val="20"/>
        </w:rPr>
        <w:t xml:space="preserve">' output of </w:t>
      </w:r>
      <w:r>
        <w:rPr>
          <w:rFonts w:ascii="Arial" w:eastAsia="Arial" w:hAnsi="Arial" w:cs="Arial"/>
          <w:b/>
          <w:color w:val="000000"/>
          <w:sz w:val="20"/>
        </w:rPr>
        <w:t>PolitiFact</w:t>
      </w:r>
      <w:r>
        <w:rPr>
          <w:rFonts w:ascii="Arial" w:eastAsia="Arial" w:hAnsi="Arial" w:cs="Arial"/>
          <w:color w:val="000000"/>
          <w:sz w:val="20"/>
        </w:rPr>
        <w:t xml:space="preserve">. In a NewsBusters analysis of six months of </w:t>
      </w:r>
      <w:r>
        <w:rPr>
          <w:rFonts w:ascii="Arial" w:eastAsia="Arial" w:hAnsi="Arial" w:cs="Arial"/>
          <w:b/>
          <w:color w:val="000000"/>
          <w:sz w:val="20"/>
        </w:rPr>
        <w:t>PolitiFact</w:t>
      </w:r>
      <w:r>
        <w:rPr>
          <w:rFonts w:ascii="Arial" w:eastAsia="Arial" w:hAnsi="Arial" w:cs="Arial"/>
          <w:color w:val="000000"/>
          <w:sz w:val="20"/>
        </w:rPr>
        <w:t xml:space="preserve"> articles (April to September) that evaluated a named politician or public official with a 'Truth-O-Meter' ruling reveals that </w:t>
      </w:r>
      <w:r>
        <w:rPr>
          <w:rFonts w:ascii="Arial" w:eastAsia="Arial" w:hAnsi="Arial" w:cs="Arial"/>
          <w:b/>
          <w:color w:val="000000"/>
          <w:sz w:val="20"/>
        </w:rPr>
        <w:t>PolitiFact</w:t>
      </w:r>
      <w:r>
        <w:rPr>
          <w:rFonts w:ascii="Arial" w:eastAsia="Arial" w:hAnsi="Arial" w:cs="Arial"/>
          <w:color w:val="000000"/>
          <w:sz w:val="20"/>
        </w:rPr>
        <w:t xml:space="preserve"> is profoundly tilted against the GOP:</w:t>
      </w:r>
    </w:p>
    <w:p w14:paraId="07359CD2" w14:textId="77777777" w:rsidR="00FA4267" w:rsidRDefault="006700FD">
      <w:pPr>
        <w:pStyle w:val="Normal34"/>
        <w:spacing w:before="200" w:line="260" w:lineRule="atLeast"/>
        <w:jc w:val="both"/>
      </w:pPr>
      <w:r>
        <w:rPr>
          <w:rFonts w:ascii="Arial" w:eastAsia="Arial" w:hAnsi="Arial" w:cs="Arial"/>
          <w:color w:val="000000"/>
          <w:sz w:val="20"/>
        </w:rPr>
        <w:t xml:space="preserve">REPUBLICANS (107 </w:t>
      </w:r>
      <w:r>
        <w:rPr>
          <w:rFonts w:ascii="Arial" w:eastAsia="Arial" w:hAnsi="Arial" w:cs="Arial"/>
          <w:b/>
          <w:color w:val="000000"/>
          <w:sz w:val="20"/>
        </w:rPr>
        <w:t>fact checks</w:t>
      </w:r>
      <w:r>
        <w:rPr>
          <w:rFonts w:ascii="Arial" w:eastAsia="Arial" w:hAnsi="Arial" w:cs="Arial"/>
          <w:color w:val="000000"/>
          <w:sz w:val="20"/>
        </w:rPr>
        <w:t>)</w:t>
      </w:r>
    </w:p>
    <w:p w14:paraId="2ECDE58E" w14:textId="77777777" w:rsidR="00FA4267" w:rsidRDefault="006700FD">
      <w:pPr>
        <w:pStyle w:val="Normal34"/>
        <w:spacing w:before="200" w:line="260" w:lineRule="atLeast"/>
        <w:jc w:val="both"/>
      </w:pPr>
      <w:r>
        <w:rPr>
          <w:rFonts w:ascii="Arial" w:eastAsia="Arial" w:hAnsi="Arial" w:cs="Arial"/>
          <w:color w:val="000000"/>
          <w:sz w:val="20"/>
        </w:rPr>
        <w:t>True/Mostly True: 11 (10.3 percent)</w:t>
      </w:r>
    </w:p>
    <w:p w14:paraId="2BEC3415" w14:textId="77777777" w:rsidR="00FA4267" w:rsidRDefault="006700FD">
      <w:pPr>
        <w:pStyle w:val="Normal34"/>
        <w:spacing w:before="200" w:line="260" w:lineRule="atLeast"/>
        <w:jc w:val="both"/>
      </w:pPr>
      <w:r>
        <w:rPr>
          <w:rFonts w:ascii="Arial" w:eastAsia="Arial" w:hAnsi="Arial" w:cs="Arial"/>
          <w:color w:val="000000"/>
          <w:sz w:val="20"/>
        </w:rPr>
        <w:t>Half True: 8 (7.5 percent)</w:t>
      </w:r>
    </w:p>
    <w:p w14:paraId="1F96C5A6" w14:textId="77777777" w:rsidR="00FA4267" w:rsidRDefault="006700FD">
      <w:pPr>
        <w:pStyle w:val="Normal34"/>
        <w:spacing w:before="200" w:line="260" w:lineRule="atLeast"/>
        <w:jc w:val="both"/>
      </w:pPr>
      <w:r>
        <w:rPr>
          <w:rFonts w:ascii="Arial" w:eastAsia="Arial" w:hAnsi="Arial" w:cs="Arial"/>
          <w:color w:val="000000"/>
          <w:sz w:val="20"/>
        </w:rPr>
        <w:t>Mostly False/False/ Pants On Fire: 88 (82.2 percent)</w:t>
      </w:r>
    </w:p>
    <w:p w14:paraId="762937BC" w14:textId="77777777" w:rsidR="00FA4267" w:rsidRDefault="006700FD">
      <w:pPr>
        <w:pStyle w:val="Normal34"/>
        <w:spacing w:before="200" w:line="260" w:lineRule="atLeast"/>
        <w:jc w:val="both"/>
      </w:pPr>
      <w:r>
        <w:rPr>
          <w:rFonts w:ascii="Arial" w:eastAsia="Arial" w:hAnsi="Arial" w:cs="Arial"/>
          <w:color w:val="000000"/>
          <w:sz w:val="20"/>
        </w:rPr>
        <w:t>So Republicans are tagged as factually wrong more than four out of five times. It intensified in August and September, when the False-to-True ratio was 51 to 5, more than ten to one.</w:t>
      </w:r>
    </w:p>
    <w:p w14:paraId="264C1D9C" w14:textId="77777777" w:rsidR="00FA4267" w:rsidRDefault="006700FD">
      <w:pPr>
        <w:pStyle w:val="Normal34"/>
        <w:spacing w:before="200" w:line="260" w:lineRule="atLeast"/>
        <w:jc w:val="both"/>
      </w:pPr>
      <w:r>
        <w:rPr>
          <w:rFonts w:ascii="Arial" w:eastAsia="Arial" w:hAnsi="Arial" w:cs="Arial"/>
          <w:color w:val="000000"/>
          <w:sz w:val="20"/>
        </w:rPr>
        <w:t>Now compare it to the Other Party:</w:t>
      </w:r>
    </w:p>
    <w:p w14:paraId="5118BC51" w14:textId="77777777" w:rsidR="00FA4267" w:rsidRDefault="006700FD">
      <w:pPr>
        <w:pStyle w:val="Normal34"/>
        <w:spacing w:before="200" w:line="260" w:lineRule="atLeast"/>
        <w:jc w:val="both"/>
      </w:pPr>
      <w:r>
        <w:rPr>
          <w:rFonts w:ascii="Arial" w:eastAsia="Arial" w:hAnsi="Arial" w:cs="Arial"/>
          <w:color w:val="000000"/>
          <w:sz w:val="20"/>
        </w:rPr>
        <w:t xml:space="preserve">DEMOCRATS (75 </w:t>
      </w:r>
      <w:r>
        <w:rPr>
          <w:rFonts w:ascii="Arial" w:eastAsia="Arial" w:hAnsi="Arial" w:cs="Arial"/>
          <w:b/>
          <w:color w:val="000000"/>
          <w:sz w:val="20"/>
        </w:rPr>
        <w:t>fact checks</w:t>
      </w:r>
      <w:r>
        <w:rPr>
          <w:rFonts w:ascii="Arial" w:eastAsia="Arial" w:hAnsi="Arial" w:cs="Arial"/>
          <w:color w:val="000000"/>
          <w:sz w:val="20"/>
        </w:rPr>
        <w:t>)</w:t>
      </w:r>
    </w:p>
    <w:p w14:paraId="3CFD56AD" w14:textId="77777777" w:rsidR="00FA4267" w:rsidRDefault="006700FD">
      <w:pPr>
        <w:pStyle w:val="Normal34"/>
        <w:spacing w:before="200" w:line="260" w:lineRule="atLeast"/>
        <w:jc w:val="both"/>
      </w:pPr>
      <w:r>
        <w:rPr>
          <w:rFonts w:ascii="Arial" w:eastAsia="Arial" w:hAnsi="Arial" w:cs="Arial"/>
          <w:color w:val="000000"/>
          <w:sz w:val="20"/>
        </w:rPr>
        <w:t>True/Mostly True: 27 (36 percent)</w:t>
      </w:r>
    </w:p>
    <w:p w14:paraId="5DF31039" w14:textId="77777777" w:rsidR="00FA4267" w:rsidRDefault="006700FD">
      <w:pPr>
        <w:pStyle w:val="Normal34"/>
        <w:spacing w:before="200" w:line="260" w:lineRule="atLeast"/>
        <w:jc w:val="both"/>
      </w:pPr>
      <w:r>
        <w:rPr>
          <w:rFonts w:ascii="Arial" w:eastAsia="Arial" w:hAnsi="Arial" w:cs="Arial"/>
          <w:color w:val="000000"/>
          <w:sz w:val="20"/>
        </w:rPr>
        <w:t>Half True: 17 (22.7 percent)</w:t>
      </w:r>
    </w:p>
    <w:p w14:paraId="50C251B1" w14:textId="77777777" w:rsidR="00FA4267" w:rsidRDefault="006700FD">
      <w:pPr>
        <w:pStyle w:val="Normal34"/>
        <w:spacing w:before="200" w:line="260" w:lineRule="atLeast"/>
        <w:jc w:val="both"/>
      </w:pPr>
      <w:r>
        <w:rPr>
          <w:rFonts w:ascii="Arial" w:eastAsia="Arial" w:hAnsi="Arial" w:cs="Arial"/>
          <w:color w:val="000000"/>
          <w:sz w:val="20"/>
        </w:rPr>
        <w:t>Mostly False/False/Pants on Fire 31 (41.3 percent)</w:t>
      </w:r>
    </w:p>
    <w:p w14:paraId="49C4DE39" w14:textId="77777777" w:rsidR="00FA4267" w:rsidRDefault="006700FD">
      <w:pPr>
        <w:pStyle w:val="Normal34"/>
        <w:spacing w:before="200" w:line="260" w:lineRule="atLeast"/>
        <w:jc w:val="both"/>
      </w:pPr>
      <w:r>
        <w:rPr>
          <w:rFonts w:ascii="Arial" w:eastAsia="Arial" w:hAnsi="Arial" w:cs="Arial"/>
          <w:color w:val="000000"/>
          <w:sz w:val="20"/>
        </w:rPr>
        <w:t xml:space="preserve">Often Democrats are found equally True and False, with a healthy dash of Half Trues. This finding is actually tougher on the Democrats than it was in the first quarter, when the False-to-True ratio was 10 to 22. In September, </w:t>
      </w:r>
      <w:r>
        <w:rPr>
          <w:rFonts w:ascii="Arial" w:eastAsia="Arial" w:hAnsi="Arial" w:cs="Arial"/>
          <w:b/>
          <w:color w:val="000000"/>
          <w:sz w:val="20"/>
        </w:rPr>
        <w:t>PolitiFact</w:t>
      </w:r>
      <w:r>
        <w:rPr>
          <w:rFonts w:ascii="Arial" w:eastAsia="Arial" w:hAnsi="Arial" w:cs="Arial"/>
          <w:color w:val="000000"/>
          <w:sz w:val="20"/>
        </w:rPr>
        <w:t xml:space="preserve"> found the Democrats on the True side three times and on the False side ten times (and six Half Trues). But as a percentage, Democrats were half as False as Republicans -- and in raw numbers, the Republicans were almost three times more likely to get flagged as False.</w:t>
      </w:r>
    </w:p>
    <w:p w14:paraId="208E1244" w14:textId="77777777" w:rsidR="00FA4267" w:rsidRDefault="006700FD">
      <w:pPr>
        <w:pStyle w:val="Normal34"/>
        <w:spacing w:before="200" w:line="260" w:lineRule="atLeast"/>
        <w:jc w:val="both"/>
      </w:pPr>
      <w:r>
        <w:rPr>
          <w:rFonts w:ascii="Arial" w:eastAsia="Arial" w:hAnsi="Arial" w:cs="Arial"/>
          <w:color w:val="000000"/>
          <w:sz w:val="20"/>
        </w:rPr>
        <w:t>So adding those numbers to our earlier study of January to March, the difference is clear:</w:t>
      </w:r>
    </w:p>
    <w:p w14:paraId="055F8137" w14:textId="77777777" w:rsidR="00FA4267" w:rsidRDefault="006700FD">
      <w:pPr>
        <w:pStyle w:val="Normal34"/>
        <w:spacing w:before="200" w:line="260" w:lineRule="atLeast"/>
        <w:jc w:val="both"/>
      </w:pPr>
      <w:r>
        <w:rPr>
          <w:rFonts w:ascii="Arial" w:eastAsia="Arial" w:hAnsi="Arial" w:cs="Arial"/>
          <w:color w:val="000000"/>
          <w:sz w:val="20"/>
        </w:rPr>
        <w:t>Republicans 19-16-135 (79.4 percent Mostly False or worse)</w:t>
      </w:r>
    </w:p>
    <w:p w14:paraId="3BECCB89" w14:textId="77777777" w:rsidR="00FA4267" w:rsidRDefault="006700FD">
      <w:pPr>
        <w:pStyle w:val="Normal34"/>
        <w:spacing w:before="200" w:line="260" w:lineRule="atLeast"/>
        <w:jc w:val="both"/>
      </w:pPr>
      <w:r>
        <w:rPr>
          <w:rFonts w:ascii="Arial" w:eastAsia="Arial" w:hAnsi="Arial" w:cs="Arial"/>
          <w:color w:val="000000"/>
          <w:sz w:val="20"/>
        </w:rPr>
        <w:t>Democrats 49-24-41 (36.0 percent Mostly False or worse, but True more than False)</w:t>
      </w:r>
    </w:p>
    <w:p w14:paraId="06491539" w14:textId="77777777" w:rsidR="00FA4267" w:rsidRDefault="006700FD">
      <w:pPr>
        <w:pStyle w:val="Normal34"/>
        <w:spacing w:before="200" w:line="260" w:lineRule="atLeast"/>
        <w:jc w:val="both"/>
      </w:pPr>
      <w:r>
        <w:rPr>
          <w:rFonts w:ascii="Arial" w:eastAsia="Arial" w:hAnsi="Arial" w:cs="Arial"/>
          <w:color w:val="000000"/>
          <w:sz w:val="20"/>
        </w:rPr>
        <w:t xml:space="preserve">The difference is starker with the presidential nominees. Donald Trump was </w:t>
      </w:r>
      <w:r>
        <w:rPr>
          <w:rFonts w:ascii="Arial" w:eastAsia="Arial" w:hAnsi="Arial" w:cs="Arial"/>
          <w:b/>
          <w:color w:val="000000"/>
          <w:sz w:val="20"/>
        </w:rPr>
        <w:t>fact-checked</w:t>
      </w:r>
      <w:r>
        <w:rPr>
          <w:rFonts w:ascii="Arial" w:eastAsia="Arial" w:hAnsi="Arial" w:cs="Arial"/>
          <w:color w:val="000000"/>
          <w:sz w:val="20"/>
        </w:rPr>
        <w:t xml:space="preserve"> 42 times from April to September, and none were on the True side, two were Half True, and 40 were Mostly False or worse. Forty to zero. Does that look nonpartisan to anyone? Add in the first quarter, and it'</w:t>
      </w:r>
      <w:r>
        <w:rPr>
          <w:rFonts w:ascii="Arial" w:eastAsia="Arial" w:hAnsi="Arial" w:cs="Arial"/>
          <w:b/>
          <w:color w:val="000000"/>
          <w:sz w:val="20"/>
        </w:rPr>
        <w:t>s</w:t>
      </w:r>
      <w:r>
        <w:rPr>
          <w:rFonts w:ascii="Arial" w:eastAsia="Arial" w:hAnsi="Arial" w:cs="Arial"/>
          <w:color w:val="000000"/>
          <w:sz w:val="20"/>
        </w:rPr>
        <w:t xml:space="preserve"> 57 to 0. Fully 15 of the 40 new False verdicts were the worst designation of "Pants On Fire," falling just short of the 17 False rulings.</w:t>
      </w:r>
    </w:p>
    <w:p w14:paraId="3CBFE600" w14:textId="77777777" w:rsidR="00FA4267" w:rsidRDefault="006700FD">
      <w:pPr>
        <w:pStyle w:val="Normal34"/>
        <w:spacing w:before="200" w:line="260" w:lineRule="atLeast"/>
        <w:jc w:val="both"/>
      </w:pPr>
      <w:r>
        <w:rPr>
          <w:rFonts w:ascii="Arial" w:eastAsia="Arial" w:hAnsi="Arial" w:cs="Arial"/>
          <w:color w:val="000000"/>
          <w:sz w:val="20"/>
        </w:rPr>
        <w:t xml:space="preserve">From April to September, President Biden was </w:t>
      </w:r>
      <w:r>
        <w:rPr>
          <w:rFonts w:ascii="Arial" w:eastAsia="Arial" w:hAnsi="Arial" w:cs="Arial"/>
          <w:b/>
          <w:color w:val="000000"/>
          <w:sz w:val="20"/>
        </w:rPr>
        <w:t>checked</w:t>
      </w:r>
      <w:r>
        <w:rPr>
          <w:rFonts w:ascii="Arial" w:eastAsia="Arial" w:hAnsi="Arial" w:cs="Arial"/>
          <w:color w:val="000000"/>
          <w:sz w:val="20"/>
        </w:rPr>
        <w:t xml:space="preserve"> 19 times, and he was on the True side as often as the False side, seven and seven (with five Half Trues). For the year, it'</w:t>
      </w:r>
      <w:r>
        <w:rPr>
          <w:rFonts w:ascii="Arial" w:eastAsia="Arial" w:hAnsi="Arial" w:cs="Arial"/>
          <w:b/>
          <w:color w:val="000000"/>
          <w:sz w:val="20"/>
        </w:rPr>
        <w:t>s</w:t>
      </w:r>
      <w:r>
        <w:rPr>
          <w:rFonts w:ascii="Arial" w:eastAsia="Arial" w:hAnsi="Arial" w:cs="Arial"/>
          <w:color w:val="000000"/>
          <w:sz w:val="20"/>
        </w:rPr>
        <w:t xml:space="preserve"> nine on the True side and 11 on the False side (10 Half Trues).</w:t>
      </w:r>
    </w:p>
    <w:p w14:paraId="28E773FB" w14:textId="77777777" w:rsidR="00FA4267" w:rsidRDefault="006700FD">
      <w:pPr>
        <w:pStyle w:val="Normal34"/>
        <w:spacing w:before="200" w:line="260" w:lineRule="atLeast"/>
        <w:jc w:val="both"/>
      </w:pPr>
      <w:r>
        <w:rPr>
          <w:rFonts w:ascii="Arial" w:eastAsia="Arial" w:hAnsi="Arial" w:cs="Arial"/>
          <w:color w:val="000000"/>
          <w:sz w:val="20"/>
        </w:rPr>
        <w:t xml:space="preserve">In that time frame, Kamala Harris was </w:t>
      </w:r>
      <w:r>
        <w:rPr>
          <w:rFonts w:ascii="Arial" w:eastAsia="Arial" w:hAnsi="Arial" w:cs="Arial"/>
          <w:b/>
          <w:color w:val="000000"/>
          <w:sz w:val="20"/>
        </w:rPr>
        <w:t>checked</w:t>
      </w:r>
      <w:r>
        <w:rPr>
          <w:rFonts w:ascii="Arial" w:eastAsia="Arial" w:hAnsi="Arial" w:cs="Arial"/>
          <w:color w:val="000000"/>
          <w:sz w:val="20"/>
        </w:rPr>
        <w:t xml:space="preserve"> 17 times, and she was rated as True or Mostly True on six occasions, and as Mostly False or worse on eight occasions (six Mostly False, two False). She had three Half Trues. For the year, it'</w:t>
      </w:r>
      <w:r>
        <w:rPr>
          <w:rFonts w:ascii="Arial" w:eastAsia="Arial" w:hAnsi="Arial" w:cs="Arial"/>
          <w:b/>
          <w:color w:val="000000"/>
          <w:sz w:val="20"/>
        </w:rPr>
        <w:t>s</w:t>
      </w:r>
      <w:r>
        <w:rPr>
          <w:rFonts w:ascii="Arial" w:eastAsia="Arial" w:hAnsi="Arial" w:cs="Arial"/>
          <w:color w:val="000000"/>
          <w:sz w:val="20"/>
        </w:rPr>
        <w:t xml:space="preserve"> eight on the True side and nine on the False side (three Half Trues).</w:t>
      </w:r>
    </w:p>
    <w:p w14:paraId="52591FD3" w14:textId="77777777" w:rsidR="00FA4267" w:rsidRDefault="006700FD">
      <w:pPr>
        <w:pStyle w:val="Normal34"/>
        <w:spacing w:before="240" w:line="260" w:lineRule="atLeast"/>
        <w:jc w:val="both"/>
      </w:pPr>
      <w:r>
        <w:rPr>
          <w:rFonts w:ascii="Arial" w:eastAsia="Arial" w:hAnsi="Arial" w:cs="Arial"/>
          <w:color w:val="000000"/>
          <w:sz w:val="20"/>
        </w:rPr>
        <w:t xml:space="preserve">Biden drew zero 'Pants on Fire' warnings this year, and has only </w:t>
      </w:r>
      <w:hyperlink r:id="rId1321" w:history="1">
        <w:r>
          <w:rPr>
            <w:rFonts w:ascii="Arial" w:eastAsia="Arial" w:hAnsi="Arial" w:cs="Arial"/>
            <w:color w:val="0077CC"/>
            <w:sz w:val="20"/>
            <w:u w:val="single"/>
            <w:shd w:val="clear" w:color="auto" w:fill="FFFFFF"/>
          </w:rPr>
          <w:t xml:space="preserve">sevenof those in theentire historyof </w:t>
        </w:r>
      </w:hyperlink>
      <w:hyperlink r:id="rId1322" w:history="1">
        <w:r>
          <w:rPr>
            <w:rFonts w:ascii="Arial" w:eastAsia="Arial" w:hAnsi="Arial" w:cs="Arial"/>
            <w:b/>
            <w:color w:val="0077CC"/>
            <w:sz w:val="20"/>
            <w:u w:val="single"/>
            <w:shd w:val="clear" w:color="auto" w:fill="FFFFFF"/>
          </w:rPr>
          <w:t>PolitiFact</w:t>
        </w:r>
      </w:hyperlink>
      <w:hyperlink r:id="rId1323" w:history="1">
        <w:r>
          <w:rPr>
            <w:rFonts w:ascii="Arial" w:eastAsia="Arial" w:hAnsi="Arial" w:cs="Arial"/>
            <w:color w:val="0077CC"/>
            <w:sz w:val="20"/>
            <w:u w:val="single"/>
            <w:shd w:val="clear" w:color="auto" w:fill="FFFFFF"/>
          </w:rPr>
          <w:t xml:space="preserve"> going back to 2007 (just one during his presidency). Kamala Harris has</w:t>
        </w:r>
      </w:hyperlink>
      <w:r>
        <w:rPr>
          <w:rFonts w:ascii="Arial" w:eastAsia="Arial" w:hAnsi="Arial" w:cs="Arial"/>
          <w:color w:val="000000"/>
          <w:sz w:val="20"/>
        </w:rPr>
        <w:t> </w:t>
      </w:r>
      <w:hyperlink r:id="rId1324" w:history="1">
        <w:r>
          <w:rPr>
            <w:rFonts w:ascii="Arial" w:eastAsia="Arial" w:hAnsi="Arial" w:cs="Arial"/>
            <w:color w:val="0077CC"/>
            <w:sz w:val="20"/>
            <w:u w:val="single"/>
            <w:shd w:val="clear" w:color="auto" w:fill="FFFFFF"/>
          </w:rPr>
          <w:t xml:space="preserve">zero overall, and she was first </w:t>
        </w:r>
      </w:hyperlink>
      <w:hyperlink r:id="rId1325" w:history="1">
        <w:r>
          <w:rPr>
            <w:rFonts w:ascii="Arial" w:eastAsia="Arial" w:hAnsi="Arial" w:cs="Arial"/>
            <w:b/>
            <w:color w:val="0077CC"/>
            <w:sz w:val="20"/>
            <w:u w:val="single"/>
            <w:shd w:val="clear" w:color="auto" w:fill="FFFFFF"/>
          </w:rPr>
          <w:t>elected</w:t>
        </w:r>
      </w:hyperlink>
      <w:hyperlink r:id="rId1326" w:history="1">
        <w:r>
          <w:rPr>
            <w:rFonts w:ascii="Arial" w:eastAsia="Arial" w:hAnsi="Arial" w:cs="Arial"/>
            <w:color w:val="0077CC"/>
            <w:sz w:val="20"/>
            <w:u w:val="single"/>
            <w:shd w:val="clear" w:color="auto" w:fill="FFFFFF"/>
          </w:rPr>
          <w:t xml:space="preserve"> statewide in California in 2010. Trump currently has</w:t>
        </w:r>
      </w:hyperlink>
      <w:r>
        <w:rPr>
          <w:rFonts w:ascii="Arial" w:eastAsia="Arial" w:hAnsi="Arial" w:cs="Arial"/>
          <w:color w:val="000000"/>
          <w:sz w:val="20"/>
        </w:rPr>
        <w:t> </w:t>
      </w:r>
      <w:hyperlink r:id="rId1327" w:history="1">
        <w:r>
          <w:rPr>
            <w:rFonts w:ascii="Arial" w:eastAsia="Arial" w:hAnsi="Arial" w:cs="Arial"/>
            <w:color w:val="0077CC"/>
            <w:sz w:val="20"/>
            <w:u w:val="single"/>
            <w:shd w:val="clear" w:color="auto" w:fill="FFFFFF"/>
          </w:rPr>
          <w:t xml:space="preserve">201.This is where you can see </w:t>
        </w:r>
      </w:hyperlink>
      <w:hyperlink r:id="rId1328" w:history="1">
        <w:r>
          <w:rPr>
            <w:rFonts w:ascii="Arial" w:eastAsia="Arial" w:hAnsi="Arial" w:cs="Arial"/>
            <w:b/>
            <w:color w:val="0077CC"/>
            <w:sz w:val="20"/>
            <w:u w:val="single"/>
            <w:shd w:val="clear" w:color="auto" w:fill="FFFFFF"/>
          </w:rPr>
          <w:t>PolitiFact</w:t>
        </w:r>
      </w:hyperlink>
      <w:hyperlink r:id="rId1329" w:history="1">
        <w:r>
          <w:rPr>
            <w:rFonts w:ascii="Arial" w:eastAsia="Arial" w:hAnsi="Arial" w:cs="Arial"/>
            <w:color w:val="0077CC"/>
            <w:sz w:val="20"/>
            <w:u w:val="single"/>
            <w:shd w:val="clear" w:color="auto" w:fill="FFFFFF"/>
          </w:rPr>
          <w:t>'</w:t>
        </w:r>
      </w:hyperlink>
      <w:hyperlink r:id="rId1330" w:history="1">
        <w:r>
          <w:rPr>
            <w:rFonts w:ascii="Arial" w:eastAsia="Arial" w:hAnsi="Arial" w:cs="Arial"/>
            <w:b/>
            <w:color w:val="0077CC"/>
            <w:sz w:val="20"/>
            <w:u w:val="single"/>
            <w:shd w:val="clear" w:color="auto" w:fill="FFFFFF"/>
          </w:rPr>
          <w:t>s</w:t>
        </w:r>
      </w:hyperlink>
      <w:hyperlink r:id="rId1331" w:history="1">
        <w:r>
          <w:rPr>
            <w:rFonts w:ascii="Arial" w:eastAsia="Arial" w:hAnsi="Arial" w:cs="Arial"/>
            <w:color w:val="0077CC"/>
            <w:sz w:val="20"/>
            <w:u w:val="single"/>
            <w:shd w:val="clear" w:color="auto" w:fill="FFFFFF"/>
          </w:rPr>
          <w:t xml:space="preserve"> editorial aggression, since Newt Gingrich has</w:t>
        </w:r>
      </w:hyperlink>
      <w:r>
        <w:rPr>
          <w:rFonts w:ascii="Arial" w:eastAsia="Arial" w:hAnsi="Arial" w:cs="Arial"/>
          <w:color w:val="000000"/>
          <w:sz w:val="20"/>
        </w:rPr>
        <w:t> </w:t>
      </w:r>
      <w:hyperlink r:id="rId1332" w:history="1">
        <w:r>
          <w:rPr>
            <w:rFonts w:ascii="Arial" w:eastAsia="Arial" w:hAnsi="Arial" w:cs="Arial"/>
            <w:color w:val="0077CC"/>
            <w:sz w:val="20"/>
            <w:u w:val="single"/>
            <w:shd w:val="clear" w:color="auto" w:fill="FFFFFF"/>
          </w:rPr>
          <w:t>only twelve. Bernie Sanders has a perfect zero like Kamala.</w:t>
        </w:r>
      </w:hyperlink>
    </w:p>
    <w:p w14:paraId="4026D1F8" w14:textId="77777777" w:rsidR="00FA4267" w:rsidRDefault="006700FD">
      <w:pPr>
        <w:pStyle w:val="Normal34"/>
        <w:spacing w:before="240" w:line="260" w:lineRule="atLeast"/>
        <w:jc w:val="both"/>
      </w:pPr>
      <w:r>
        <w:rPr>
          <w:rFonts w:ascii="Arial" w:eastAsia="Arial" w:hAnsi="Arial" w:cs="Arial"/>
          <w:color w:val="000000"/>
          <w:sz w:val="20"/>
        </w:rPr>
        <w:t xml:space="preserve">In the April to September time frame, Republicans were whacked as "Pants on Fire" 19 times, and the Democrats only once. Illinois Gov.  </w:t>
      </w:r>
      <w:hyperlink r:id="rId1333" w:history="1">
        <w:r>
          <w:rPr>
            <w:rFonts w:ascii="Arial" w:eastAsia="Arial" w:hAnsi="Arial" w:cs="Arial"/>
            <w:color w:val="0077CC"/>
            <w:sz w:val="20"/>
            <w:u w:val="single"/>
            <w:shd w:val="clear" w:color="auto" w:fill="FFFFFF"/>
          </w:rPr>
          <w:t>J.B. Pritzker drew one -- for saying on ABC'</w:t>
        </w:r>
      </w:hyperlink>
      <w:hyperlink r:id="rId1334" w:history="1">
        <w:r>
          <w:rPr>
            <w:rFonts w:ascii="Arial" w:eastAsia="Arial" w:hAnsi="Arial" w:cs="Arial"/>
            <w:b/>
            <w:color w:val="0077CC"/>
            <w:sz w:val="20"/>
            <w:u w:val="single"/>
            <w:shd w:val="clear" w:color="auto" w:fill="FFFFFF"/>
          </w:rPr>
          <w:t>s</w:t>
        </w:r>
      </w:hyperlink>
      <w:hyperlink r:id="rId1335" w:history="1">
        <w:r>
          <w:rPr>
            <w:rFonts w:ascii="Arial" w:eastAsia="Arial" w:hAnsi="Arial" w:cs="Arial"/>
            <w:color w:val="0077CC"/>
            <w:sz w:val="20"/>
            <w:u w:val="single"/>
            <w:shd w:val="clear" w:color="auto" w:fill="FFFFFF"/>
          </w:rPr>
          <w:t xml:space="preserve"> This Week that J.D. Vance is "getting known for his obsession with couches."</w:t>
        </w:r>
      </w:hyperlink>
    </w:p>
    <w:p w14:paraId="2C51FBA6" w14:textId="77777777" w:rsidR="00FA4267" w:rsidRDefault="006700FD">
      <w:pPr>
        <w:pStyle w:val="Normal34"/>
        <w:spacing w:before="200" w:line="260" w:lineRule="atLeast"/>
        <w:jc w:val="both"/>
      </w:pPr>
      <w:r>
        <w:rPr>
          <w:rFonts w:ascii="Arial" w:eastAsia="Arial" w:hAnsi="Arial" w:cs="Arial"/>
          <w:color w:val="000000"/>
          <w:sz w:val="20"/>
        </w:rPr>
        <w:t xml:space="preserve">On September 4, Trump was rated as 'Pants on Fire' for calling Kamala Harris a 'communist.' ButDemocrats and leftists (even TV hosts) have called Trump a 'fascist.' Search </w:t>
      </w:r>
      <w:r>
        <w:rPr>
          <w:rFonts w:ascii="Arial" w:eastAsia="Arial" w:hAnsi="Arial" w:cs="Arial"/>
          <w:b/>
          <w:color w:val="000000"/>
          <w:sz w:val="20"/>
        </w:rPr>
        <w:t>PolitiFact</w:t>
      </w:r>
      <w:r>
        <w:rPr>
          <w:rFonts w:ascii="Arial" w:eastAsia="Arial" w:hAnsi="Arial" w:cs="Arial"/>
          <w:color w:val="000000"/>
          <w:sz w:val="20"/>
        </w:rPr>
        <w:t xml:space="preserve"> for a harsh rating on that, and you won't find any </w:t>
      </w:r>
      <w:r>
        <w:rPr>
          <w:rFonts w:ascii="Arial" w:eastAsia="Arial" w:hAnsi="Arial" w:cs="Arial"/>
          <w:b/>
          <w:color w:val="000000"/>
          <w:sz w:val="20"/>
        </w:rPr>
        <w:t>fact check</w:t>
      </w:r>
      <w:r>
        <w:rPr>
          <w:rFonts w:ascii="Arial" w:eastAsia="Arial" w:hAnsi="Arial" w:cs="Arial"/>
          <w:color w:val="000000"/>
          <w:sz w:val="20"/>
        </w:rPr>
        <w:t>.</w:t>
      </w:r>
    </w:p>
    <w:p w14:paraId="602FE000" w14:textId="77777777" w:rsidR="00FA4267" w:rsidRDefault="006700FD">
      <w:pPr>
        <w:pStyle w:val="Normal34"/>
        <w:spacing w:before="200" w:line="260" w:lineRule="atLeast"/>
        <w:jc w:val="both"/>
      </w:pPr>
      <w:r>
        <w:rPr>
          <w:rFonts w:ascii="Arial" w:eastAsia="Arial" w:hAnsi="Arial" w:cs="Arial"/>
          <w:color w:val="000000"/>
          <w:sz w:val="20"/>
        </w:rPr>
        <w:t>So when you point out this dramatic and partisan disparity, that'</w:t>
      </w:r>
      <w:r>
        <w:rPr>
          <w:rFonts w:ascii="Arial" w:eastAsia="Arial" w:hAnsi="Arial" w:cs="Arial"/>
          <w:b/>
          <w:color w:val="000000"/>
          <w:sz w:val="20"/>
        </w:rPr>
        <w:t>s</w:t>
      </w:r>
      <w:r>
        <w:rPr>
          <w:rFonts w:ascii="Arial" w:eastAsia="Arial" w:hAnsi="Arial" w:cs="Arial"/>
          <w:color w:val="000000"/>
          <w:sz w:val="20"/>
        </w:rPr>
        <w:t xml:space="preserve"> painted as just trying to intimidate the People of </w:t>
      </w:r>
      <w:r>
        <w:rPr>
          <w:rFonts w:ascii="Arial" w:eastAsia="Arial" w:hAnsi="Arial" w:cs="Arial"/>
          <w:b/>
          <w:color w:val="000000"/>
          <w:sz w:val="20"/>
        </w:rPr>
        <w:t>Fact</w:t>
      </w:r>
      <w:r>
        <w:rPr>
          <w:rFonts w:ascii="Arial" w:eastAsia="Arial" w:hAnsi="Arial" w:cs="Arial"/>
          <w:color w:val="000000"/>
          <w:sz w:val="20"/>
        </w:rPr>
        <w:t>, according to Bill Adair. His book promo explains "Adair examines how Republicans have tried to change the landscape to allow their lying by intimidating the news media, people in academia and government, and tech companies.'</w:t>
      </w:r>
    </w:p>
    <w:p w14:paraId="27B151E5" w14:textId="77777777" w:rsidR="00FA4267" w:rsidRDefault="006700FD">
      <w:pPr>
        <w:pStyle w:val="Normal34"/>
        <w:spacing w:before="240" w:line="260" w:lineRule="atLeast"/>
        <w:jc w:val="both"/>
      </w:pPr>
      <w:hyperlink r:id="rId1336" w:history="1">
        <w:r>
          <w:rPr>
            <w:rFonts w:ascii="Arial" w:eastAsia="Arial" w:hAnsi="Arial" w:cs="Arial"/>
            <w:color w:val="0077CC"/>
            <w:sz w:val="20"/>
            <w:u w:val="single"/>
            <w:shd w:val="clear" w:color="auto" w:fill="FFFFFF"/>
          </w:rPr>
          <w:t>Link to the original story.</w:t>
        </w:r>
      </w:hyperlink>
    </w:p>
    <w:p w14:paraId="589F7543" w14:textId="77777777" w:rsidR="00FA4267" w:rsidRDefault="006700FD">
      <w:pPr>
        <w:pStyle w:val="Normal34"/>
        <w:keepNext/>
        <w:spacing w:before="240" w:line="340" w:lineRule="atLeast"/>
      </w:pPr>
      <w:r>
        <w:br/>
      </w:r>
      <w:r>
        <w:rPr>
          <w:rFonts w:ascii="Arial" w:eastAsia="Arial" w:hAnsi="Arial" w:cs="Arial"/>
          <w:b/>
          <w:color w:val="000000"/>
          <w:sz w:val="28"/>
        </w:rPr>
        <w:t>Notes</w:t>
      </w:r>
    </w:p>
    <w:p w14:paraId="78627895" w14:textId="61B566E9" w:rsidR="00FA4267" w:rsidRDefault="006700FD">
      <w:pPr>
        <w:pStyle w:val="Normal34"/>
        <w:spacing w:line="60" w:lineRule="exact"/>
      </w:pPr>
      <w:r>
        <w:rPr>
          <w:noProof/>
        </w:rPr>
        <mc:AlternateContent>
          <mc:Choice Requires="wps">
            <w:drawing>
              <wp:anchor distT="0" distB="0" distL="114300" distR="114300" simplePos="0" relativeHeight="251777024" behindDoc="0" locked="0" layoutInCell="1" allowOverlap="1" wp14:anchorId="174A3646" wp14:editId="2ED94EEB">
                <wp:simplePos x="0" y="0"/>
                <wp:positionH relativeFrom="column">
                  <wp:posOffset>0</wp:posOffset>
                </wp:positionH>
                <wp:positionV relativeFrom="paragraph">
                  <wp:posOffset>25400</wp:posOffset>
                </wp:positionV>
                <wp:extent cx="6502400" cy="0"/>
                <wp:effectExtent l="15875" t="16510" r="15875" b="21590"/>
                <wp:wrapTopAndBottom/>
                <wp:docPr id="73876409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B60B9" id="Line 15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4B8E5E2" w14:textId="77777777" w:rsidR="00FA4267" w:rsidRDefault="006700FD">
      <w:pPr>
        <w:pStyle w:val="Normal34"/>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745815BF" w14:textId="77777777" w:rsidR="00FA4267" w:rsidRDefault="006700FD">
      <w:pPr>
        <w:pStyle w:val="Normal34"/>
        <w:keepNext/>
        <w:spacing w:before="240" w:line="340" w:lineRule="atLeast"/>
      </w:pPr>
      <w:bookmarkStart w:id="102" w:name="Classification_32"/>
      <w:bookmarkEnd w:id="102"/>
      <w:r>
        <w:rPr>
          <w:rFonts w:ascii="Arial" w:eastAsia="Arial" w:hAnsi="Arial" w:cs="Arial"/>
          <w:b/>
          <w:color w:val="000000"/>
          <w:sz w:val="28"/>
        </w:rPr>
        <w:t>Classification</w:t>
      </w:r>
    </w:p>
    <w:p w14:paraId="724729F5" w14:textId="009FAD69" w:rsidR="00FA4267" w:rsidRDefault="006700FD">
      <w:pPr>
        <w:pStyle w:val="Normal34"/>
        <w:spacing w:line="60" w:lineRule="exact"/>
      </w:pPr>
      <w:r>
        <w:rPr>
          <w:noProof/>
        </w:rPr>
        <mc:AlternateContent>
          <mc:Choice Requires="wps">
            <w:drawing>
              <wp:anchor distT="0" distB="0" distL="114300" distR="114300" simplePos="0" relativeHeight="251778048" behindDoc="0" locked="0" layoutInCell="1" allowOverlap="1" wp14:anchorId="1510DD4B" wp14:editId="03481D7B">
                <wp:simplePos x="0" y="0"/>
                <wp:positionH relativeFrom="column">
                  <wp:posOffset>0</wp:posOffset>
                </wp:positionH>
                <wp:positionV relativeFrom="paragraph">
                  <wp:posOffset>25400</wp:posOffset>
                </wp:positionV>
                <wp:extent cx="6502400" cy="0"/>
                <wp:effectExtent l="15875" t="19685" r="15875" b="18415"/>
                <wp:wrapTopAndBottom/>
                <wp:docPr id="74468787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236CA" id="Line 15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F2199A9" w14:textId="77777777" w:rsidR="00FA4267" w:rsidRDefault="00FA4267">
      <w:pPr>
        <w:pStyle w:val="Normal34"/>
        <w:spacing w:line="120" w:lineRule="exact"/>
      </w:pPr>
    </w:p>
    <w:p w14:paraId="3710B366" w14:textId="77777777" w:rsidR="00FA4267" w:rsidRDefault="006700FD">
      <w:pPr>
        <w:pStyle w:val="Normal3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6BF2314" w14:textId="77777777" w:rsidR="00FA4267" w:rsidRDefault="006700FD">
      <w:pPr>
        <w:pStyle w:val="Normal3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3DB173A2" w14:textId="77777777" w:rsidR="00FA4267" w:rsidRDefault="006700FD">
      <w:pPr>
        <w:pStyle w:val="Normal34"/>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5BADDE9F" w14:textId="77777777" w:rsidR="00FA4267" w:rsidRDefault="006700FD">
      <w:pPr>
        <w:pStyle w:val="Normal3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(92%); POLITICAL PARTIES (91%); US DEMOCRATIC PARTY (90%); US REPUBLICAN PARTY (90%); DEMOCRACIES (78%); </w:t>
      </w:r>
      <w:r>
        <w:rPr>
          <w:rFonts w:ascii="Arial" w:eastAsia="Arial" w:hAnsi="Arial" w:cs="Arial"/>
          <w:b/>
          <w:color w:val="000000"/>
          <w:sz w:val="20"/>
        </w:rPr>
        <w:t>ELECTIONS</w:t>
      </w:r>
      <w:r>
        <w:rPr>
          <w:rFonts w:ascii="Arial" w:eastAsia="Arial" w:hAnsi="Arial" w:cs="Arial"/>
          <w:color w:val="000000"/>
          <w:sz w:val="20"/>
        </w:rPr>
        <w:t xml:space="preserve"> &amp; POLITICS (77%); TYPES OF GOVERNMENT (77%); GOVERNMENT BODIES &amp; OFFICES (72%)</w:t>
      </w:r>
    </w:p>
    <w:p w14:paraId="3842729F" w14:textId="77777777" w:rsidR="00FA4267" w:rsidRDefault="006700FD">
      <w:pPr>
        <w:pStyle w:val="Normal34"/>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NEWT GINGRICH (72%)</w:t>
      </w:r>
    </w:p>
    <w:p w14:paraId="68341713" w14:textId="77777777" w:rsidR="00FA4267" w:rsidRDefault="006700FD">
      <w:pPr>
        <w:pStyle w:val="Normal3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w:t>
      </w:r>
    </w:p>
    <w:p w14:paraId="31662186" w14:textId="77777777" w:rsidR="00FA4267" w:rsidRDefault="006700FD">
      <w:pPr>
        <w:pStyle w:val="Normal3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9, 2024</w:t>
      </w:r>
    </w:p>
    <w:p w14:paraId="3620E18E" w14:textId="77777777" w:rsidR="00FA4267" w:rsidRDefault="00FA4267">
      <w:pPr>
        <w:pStyle w:val="Normal34"/>
      </w:pPr>
    </w:p>
    <w:p w14:paraId="2679D031" w14:textId="68596FAE" w:rsidR="00FA4267" w:rsidRDefault="006700FD">
      <w:pPr>
        <w:pStyle w:val="Normal3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79072" behindDoc="0" locked="0" layoutInCell="1" allowOverlap="1" wp14:anchorId="4306531F" wp14:editId="2DE29421">
                <wp:simplePos x="0" y="0"/>
                <wp:positionH relativeFrom="column">
                  <wp:posOffset>0</wp:posOffset>
                </wp:positionH>
                <wp:positionV relativeFrom="paragraph">
                  <wp:posOffset>127000</wp:posOffset>
                </wp:positionV>
                <wp:extent cx="6502400" cy="0"/>
                <wp:effectExtent l="6350" t="10795" r="15875" b="8255"/>
                <wp:wrapNone/>
                <wp:docPr id="1116826701"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A97B" id="Line 160"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A34A5D8" w14:textId="77777777" w:rsidR="00FA4267" w:rsidRDefault="00FA4267">
      <w:pPr>
        <w:pStyle w:val="Normal35"/>
        <w:sectPr w:rsidR="00FA4267">
          <w:headerReference w:type="even" r:id="rId1337"/>
          <w:headerReference w:type="default" r:id="rId1338"/>
          <w:footerReference w:type="even" r:id="rId1339"/>
          <w:footerReference w:type="default" r:id="rId1340"/>
          <w:headerReference w:type="first" r:id="rId1341"/>
          <w:footerReference w:type="first" r:id="rId1342"/>
          <w:pgSz w:w="12240" w:h="15840"/>
          <w:pgMar w:top="840" w:right="1000" w:bottom="840" w:left="1000" w:header="400" w:footer="400" w:gutter="0"/>
          <w:cols w:space="720"/>
          <w:titlePg/>
        </w:sectPr>
      </w:pPr>
    </w:p>
    <w:p w14:paraId="40CB123B" w14:textId="77777777" w:rsidR="00FA4267" w:rsidRDefault="00FA4267">
      <w:pPr>
        <w:pStyle w:val="Normal35"/>
      </w:pPr>
    </w:p>
    <w:p w14:paraId="49873534" w14:textId="7FB3A0F9" w:rsidR="00FA4267" w:rsidRDefault="006700FD">
      <w:pPr>
        <w:pStyle w:val="Normal35"/>
      </w:pPr>
      <w:r>
        <w:rPr>
          <w:noProof/>
        </w:rPr>
        <w:drawing>
          <wp:inline distT="0" distB="0" distL="0" distR="0" wp14:anchorId="64AFB409" wp14:editId="336D35BF">
            <wp:extent cx="1879600" cy="381000"/>
            <wp:effectExtent l="0" t="0" r="0" b="0"/>
            <wp:docPr id="43" name="Picture 8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310E893" w14:textId="684A8F5C" w:rsidR="00FA4267" w:rsidRDefault="006700FD" w:rsidP="002E277C">
      <w:pPr>
        <w:pStyle w:val="Heading133"/>
        <w:keepNext w:val="0"/>
        <w:numPr>
          <w:ilvl w:val="0"/>
          <w:numId w:val="140"/>
        </w:numPr>
        <w:spacing w:after="200" w:line="340" w:lineRule="atLeast"/>
        <w:jc w:val="center"/>
      </w:pPr>
      <w:hyperlink r:id="rId1343" w:history="1">
        <w:r>
          <w:rPr>
            <w:color w:val="0077CC"/>
            <w:sz w:val="28"/>
            <w:u w:val="single"/>
            <w:shd w:val="clear" w:color="auto" w:fill="FFFFFF"/>
          </w:rPr>
          <w:t>Video shows Nancy Pelosi talking about Republican Party'</w:t>
        </w:r>
      </w:hyperlink>
      <w:hyperlink r:id="rId1344" w:history="1">
        <w:r>
          <w:rPr>
            <w:color w:val="0077CC"/>
            <w:sz w:val="28"/>
            <w:u w:val="single"/>
            <w:shd w:val="clear" w:color="auto" w:fill="FFFFFF"/>
          </w:rPr>
          <w:t>s</w:t>
        </w:r>
      </w:hyperlink>
      <w:hyperlink r:id="rId1345" w:history="1">
        <w:r>
          <w:rPr>
            <w:color w:val="0077CC"/>
            <w:sz w:val="28"/>
            <w:u w:val="single"/>
            <w:shd w:val="clear" w:color="auto" w:fill="FFFFFF"/>
          </w:rPr>
          <w:t xml:space="preserve"> 'smear' tactic | </w:t>
        </w:r>
      </w:hyperlink>
      <w:hyperlink r:id="rId1346" w:history="1">
        <w:r>
          <w:rPr>
            <w:color w:val="0077CC"/>
            <w:sz w:val="28"/>
            <w:u w:val="single"/>
            <w:shd w:val="clear" w:color="auto" w:fill="FFFFFF"/>
          </w:rPr>
          <w:t>Fact check</w:t>
        </w:r>
      </w:hyperlink>
    </w:p>
    <w:p w14:paraId="1AB743B2" w14:textId="77777777" w:rsidR="00FA4267" w:rsidRDefault="006700FD">
      <w:pPr>
        <w:pStyle w:val="Normal35"/>
        <w:spacing w:before="120" w:line="260" w:lineRule="atLeast"/>
        <w:jc w:val="center"/>
      </w:pPr>
      <w:r>
        <w:rPr>
          <w:color w:val="000000"/>
        </w:rPr>
        <w:t>USA Today Online</w:t>
      </w:r>
    </w:p>
    <w:p w14:paraId="03ACB38C" w14:textId="77777777" w:rsidR="00FA4267" w:rsidRDefault="006700FD">
      <w:pPr>
        <w:pStyle w:val="Normal35"/>
        <w:spacing w:before="120" w:line="260" w:lineRule="atLeast"/>
        <w:jc w:val="center"/>
      </w:pPr>
      <w:r>
        <w:rPr>
          <w:color w:val="000000"/>
        </w:rPr>
        <w:t>June 9, 2023</w:t>
      </w:r>
    </w:p>
    <w:p w14:paraId="1370B7F6" w14:textId="77777777" w:rsidR="00FA4267" w:rsidRDefault="00FA4267">
      <w:pPr>
        <w:pStyle w:val="Normal35"/>
        <w:spacing w:line="240" w:lineRule="atLeast"/>
        <w:jc w:val="both"/>
      </w:pPr>
      <w:bookmarkStart w:id="103" w:name="Bookmark_35"/>
      <w:bookmarkEnd w:id="103"/>
    </w:p>
    <w:p w14:paraId="664E1163" w14:textId="77777777" w:rsidR="00FA4267" w:rsidRDefault="006700FD">
      <w:pPr>
        <w:pStyle w:val="Normal35"/>
        <w:spacing w:before="120" w:line="220" w:lineRule="atLeast"/>
      </w:pPr>
      <w:r>
        <w:br/>
      </w:r>
      <w:r>
        <w:rPr>
          <w:color w:val="000000"/>
          <w:sz w:val="16"/>
        </w:rPr>
        <w:t>Copyright 2023 Gannett Media Corp  All Rights Reserved</w:t>
      </w:r>
    </w:p>
    <w:p w14:paraId="5BFDE592" w14:textId="77777777" w:rsidR="00FA4267" w:rsidRDefault="006700FD">
      <w:pPr>
        <w:pStyle w:val="Normal35"/>
        <w:spacing w:before="120" w:line="260" w:lineRule="atLeast"/>
      </w:pPr>
      <w:r>
        <w:rPr>
          <w:b/>
          <w:color w:val="000000"/>
        </w:rPr>
        <w:t>Section:</w:t>
      </w:r>
      <w:r>
        <w:rPr>
          <w:color w:val="000000"/>
        </w:rPr>
        <w:t> US POLITICS NEWS</w:t>
      </w:r>
    </w:p>
    <w:p w14:paraId="365CED61" w14:textId="77777777" w:rsidR="00FA4267" w:rsidRDefault="006700FD">
      <w:pPr>
        <w:pStyle w:val="Normal35"/>
        <w:spacing w:before="120" w:line="260" w:lineRule="atLeast"/>
      </w:pPr>
      <w:r>
        <w:rPr>
          <w:b/>
          <w:color w:val="000000"/>
        </w:rPr>
        <w:t>Length:</w:t>
      </w:r>
      <w:r>
        <w:rPr>
          <w:color w:val="000000"/>
        </w:rPr>
        <w:t> 451 words</w:t>
      </w:r>
    </w:p>
    <w:p w14:paraId="260B65D3" w14:textId="77777777" w:rsidR="00FA4267" w:rsidRDefault="006700FD">
      <w:pPr>
        <w:pStyle w:val="Normal35"/>
        <w:spacing w:before="120" w:line="260" w:lineRule="atLeast"/>
      </w:pPr>
      <w:r>
        <w:rPr>
          <w:b/>
          <w:color w:val="000000"/>
        </w:rPr>
        <w:t>Byline:</w:t>
      </w:r>
      <w:r>
        <w:rPr>
          <w:color w:val="000000"/>
        </w:rPr>
        <w:t> Hannah Hudnall, USA TODAY</w:t>
      </w:r>
    </w:p>
    <w:p w14:paraId="1E4E235A" w14:textId="77777777" w:rsidR="00FA4267" w:rsidRDefault="006700FD">
      <w:pPr>
        <w:pStyle w:val="Normal35"/>
        <w:keepNext/>
        <w:spacing w:before="240" w:line="340" w:lineRule="atLeast"/>
      </w:pPr>
      <w:bookmarkStart w:id="104" w:name="Body_33"/>
      <w:bookmarkEnd w:id="104"/>
      <w:r>
        <w:rPr>
          <w:b/>
          <w:color w:val="000000"/>
          <w:sz w:val="28"/>
        </w:rPr>
        <w:t>Body</w:t>
      </w:r>
    </w:p>
    <w:p w14:paraId="36AEE30D" w14:textId="74254197" w:rsidR="00FA4267" w:rsidRDefault="006700FD">
      <w:pPr>
        <w:pStyle w:val="Normal35"/>
        <w:spacing w:line="60" w:lineRule="exact"/>
      </w:pPr>
      <w:r>
        <w:rPr>
          <w:noProof/>
        </w:rPr>
        <mc:AlternateContent>
          <mc:Choice Requires="wps">
            <w:drawing>
              <wp:anchor distT="0" distB="0" distL="114300" distR="114300" simplePos="0" relativeHeight="251780096" behindDoc="0" locked="0" layoutInCell="1" allowOverlap="1" wp14:anchorId="439AAD10" wp14:editId="62C67FE4">
                <wp:simplePos x="0" y="0"/>
                <wp:positionH relativeFrom="column">
                  <wp:posOffset>0</wp:posOffset>
                </wp:positionH>
                <wp:positionV relativeFrom="paragraph">
                  <wp:posOffset>25400</wp:posOffset>
                </wp:positionV>
                <wp:extent cx="6502400" cy="0"/>
                <wp:effectExtent l="15875" t="15875" r="15875" b="12700"/>
                <wp:wrapTopAndBottom/>
                <wp:docPr id="132170810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552FA" id="Line 16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E493BC4" w14:textId="77777777" w:rsidR="00FA4267" w:rsidRDefault="00FA4267">
      <w:pPr>
        <w:pStyle w:val="Normal35"/>
      </w:pPr>
    </w:p>
    <w:p w14:paraId="0A86CA70" w14:textId="77777777" w:rsidR="00FA4267" w:rsidRDefault="006700FD">
      <w:pPr>
        <w:pStyle w:val="Normal35"/>
        <w:spacing w:before="240" w:line="260" w:lineRule="atLeast"/>
      </w:pPr>
      <w:r>
        <w:rPr>
          <w:b/>
          <w:color w:val="000000"/>
        </w:rPr>
        <w:t>The claim: Video shows Nancy Pelosi describing how the Democratic Party spreads lies</w:t>
      </w:r>
    </w:p>
    <w:p w14:paraId="7010E474" w14:textId="77777777" w:rsidR="00FA4267" w:rsidRDefault="006700FD">
      <w:pPr>
        <w:pStyle w:val="Normal35"/>
        <w:spacing w:before="240" w:line="260" w:lineRule="atLeast"/>
        <w:jc w:val="both"/>
      </w:pPr>
      <w:r>
        <w:rPr>
          <w:color w:val="000000"/>
        </w:rPr>
        <w:t xml:space="preserve">A </w:t>
      </w:r>
      <w:hyperlink r:id="rId1347" w:history="1">
        <w:r>
          <w:rPr>
            <w:color w:val="0077CC"/>
            <w:u w:val="single"/>
            <w:shd w:val="clear" w:color="auto" w:fill="FFFFFF"/>
          </w:rPr>
          <w:t>May 30 Instagram video</w:t>
        </w:r>
      </w:hyperlink>
      <w:r>
        <w:rPr>
          <w:color w:val="000000"/>
        </w:rPr>
        <w:t xml:space="preserve"> shows former Speaker of the House Nancy Pelosi speaking at a podium.</w:t>
      </w:r>
    </w:p>
    <w:p w14:paraId="53193811" w14:textId="77777777" w:rsidR="00FA4267" w:rsidRDefault="006700FD">
      <w:pPr>
        <w:pStyle w:val="Normal35"/>
        <w:spacing w:before="200" w:line="260" w:lineRule="atLeast"/>
        <w:jc w:val="both"/>
      </w:pPr>
      <w:r>
        <w:rPr>
          <w:color w:val="000000"/>
        </w:rPr>
        <w:t>"It'</w:t>
      </w:r>
      <w:r>
        <w:rPr>
          <w:b/>
          <w:color w:val="000000"/>
        </w:rPr>
        <w:t>s</w:t>
      </w:r>
      <w:r>
        <w:rPr>
          <w:color w:val="000000"/>
        </w:rPr>
        <w:t xml:space="preserve"> called the wrap-up smear," Pelosi says in the video. "You smear somebody with falsehoods and all the rest and then you merchandise it. And then you write it and if they see it'</w:t>
      </w:r>
      <w:r>
        <w:rPr>
          <w:b/>
          <w:color w:val="000000"/>
        </w:rPr>
        <w:t>s</w:t>
      </w:r>
      <w:r>
        <w:rPr>
          <w:color w:val="000000"/>
        </w:rPr>
        <w:t xml:space="preserve"> reported in the press that this, this, this and this."</w:t>
      </w:r>
    </w:p>
    <w:p w14:paraId="0988BCD2" w14:textId="77777777" w:rsidR="00FA4267" w:rsidRDefault="006700FD">
      <w:pPr>
        <w:pStyle w:val="Normal35"/>
        <w:spacing w:before="200" w:line="260" w:lineRule="atLeast"/>
        <w:jc w:val="both"/>
      </w:pPr>
      <w:r>
        <w:rPr>
          <w:color w:val="000000"/>
        </w:rPr>
        <w:t xml:space="preserve">Following the Pelosi clip, a woman comes on screen and claims Pelosi was describing a tactic used by the Democratic Party. </w:t>
      </w:r>
    </w:p>
    <w:p w14:paraId="5DC07331" w14:textId="77777777" w:rsidR="00FA4267" w:rsidRDefault="006700FD">
      <w:pPr>
        <w:pStyle w:val="Normal35"/>
        <w:spacing w:before="200" w:line="260" w:lineRule="atLeast"/>
        <w:jc w:val="both"/>
      </w:pPr>
      <w:r>
        <w:rPr>
          <w:color w:val="000000"/>
        </w:rPr>
        <w:t xml:space="preserve">"Openly admitting they lie to American citizens," reads on-screen text included in the video. </w:t>
      </w:r>
    </w:p>
    <w:p w14:paraId="3B1013C4" w14:textId="77777777" w:rsidR="00FA4267" w:rsidRDefault="006700FD">
      <w:pPr>
        <w:pStyle w:val="Normal35"/>
        <w:spacing w:before="200" w:line="260" w:lineRule="atLeast"/>
        <w:jc w:val="both"/>
      </w:pPr>
      <w:r>
        <w:rPr>
          <w:color w:val="000000"/>
        </w:rPr>
        <w:t xml:space="preserve">The post garnered more than 14,000 likes in nine days. </w:t>
      </w:r>
    </w:p>
    <w:p w14:paraId="72D30E6E" w14:textId="77777777" w:rsidR="00FA4267" w:rsidRDefault="006700FD">
      <w:pPr>
        <w:pStyle w:val="Normal35"/>
        <w:spacing w:before="240" w:line="260" w:lineRule="atLeast"/>
        <w:jc w:val="both"/>
      </w:pPr>
      <w:r>
        <w:rPr>
          <w:b/>
          <w:color w:val="000000"/>
        </w:rPr>
        <w:t>Follow us on Facebook!</w:t>
      </w:r>
      <w:hyperlink r:id="rId1348" w:history="1">
        <w:r>
          <w:rPr>
            <w:color w:val="0077CC"/>
            <w:u w:val="single"/>
            <w:shd w:val="clear" w:color="auto" w:fill="FFFFFF"/>
          </w:rPr>
          <w:t>Like our page to get updates throughout the day on our latest debunks</w:t>
        </w:r>
      </w:hyperlink>
    </w:p>
    <w:p w14:paraId="25DD9610" w14:textId="77777777" w:rsidR="00FA4267" w:rsidRDefault="006700FD">
      <w:pPr>
        <w:pStyle w:val="Normal35"/>
        <w:spacing w:before="240" w:line="260" w:lineRule="atLeast"/>
      </w:pPr>
      <w:r>
        <w:rPr>
          <w:b/>
          <w:color w:val="000000"/>
        </w:rPr>
        <w:t>Our rating: False</w:t>
      </w:r>
    </w:p>
    <w:p w14:paraId="40D2A048" w14:textId="77777777" w:rsidR="00FA4267" w:rsidRDefault="006700FD">
      <w:pPr>
        <w:pStyle w:val="Normal35"/>
        <w:spacing w:before="200" w:line="260" w:lineRule="atLeast"/>
        <w:jc w:val="both"/>
      </w:pPr>
      <w:r>
        <w:rPr>
          <w:color w:val="000000"/>
        </w:rPr>
        <w:t>The clip was taken out of context. Pelosi was describing a diversion tactic she claims the Republican Party uses.</w:t>
      </w:r>
    </w:p>
    <w:p w14:paraId="6B5BB409" w14:textId="77777777" w:rsidR="00FA4267" w:rsidRDefault="006700FD">
      <w:pPr>
        <w:pStyle w:val="Normal35"/>
        <w:spacing w:before="240" w:line="260" w:lineRule="atLeast"/>
      </w:pPr>
      <w:r>
        <w:rPr>
          <w:b/>
          <w:color w:val="000000"/>
        </w:rPr>
        <w:t>Pelosi was referring to Republicans, not Democrats</w:t>
      </w:r>
    </w:p>
    <w:p w14:paraId="38169ADB" w14:textId="77777777" w:rsidR="00FA4267" w:rsidRDefault="006700FD">
      <w:pPr>
        <w:pStyle w:val="Normal35"/>
        <w:spacing w:before="200" w:line="260" w:lineRule="atLeast"/>
        <w:jc w:val="both"/>
      </w:pPr>
      <w:r>
        <w:rPr>
          <w:color w:val="000000"/>
        </w:rPr>
        <w:t xml:space="preserve">The clip was taken from a </w:t>
      </w:r>
      <w:hyperlink r:id="rId1349" w:history="1">
        <w:r>
          <w:rPr>
            <w:color w:val="0077CC"/>
            <w:u w:val="single"/>
            <w:shd w:val="clear" w:color="auto" w:fill="FFFFFF"/>
          </w:rPr>
          <w:t>2017 press briefing</w:t>
        </w:r>
      </w:hyperlink>
      <w:r>
        <w:rPr>
          <w:color w:val="000000"/>
        </w:rPr>
        <w:t xml:space="preserve">, during which a reporter asked Pelosi if she thought it would be worthwhile to "rehab" her image in Republican districts ahead of the 2018 </w:t>
      </w:r>
      <w:r>
        <w:rPr>
          <w:b/>
          <w:color w:val="000000"/>
        </w:rPr>
        <w:t>election</w:t>
      </w:r>
      <w:r>
        <w:rPr>
          <w:color w:val="000000"/>
        </w:rPr>
        <w:t>.</w:t>
      </w:r>
    </w:p>
    <w:p w14:paraId="563F9874" w14:textId="77777777" w:rsidR="00FA4267" w:rsidRDefault="006700FD">
      <w:pPr>
        <w:pStyle w:val="Normal35"/>
        <w:spacing w:before="200" w:line="260" w:lineRule="atLeast"/>
        <w:jc w:val="both"/>
      </w:pPr>
      <w:r>
        <w:rPr>
          <w:color w:val="000000"/>
        </w:rPr>
        <w:t>In response, Pelosi said that instead of spending money she raises on self-promotion she wants to use it to highlight what congressional Democrats have done to help their districts.</w:t>
      </w:r>
    </w:p>
    <w:p w14:paraId="60C86C43" w14:textId="77777777" w:rsidR="00FA4267" w:rsidRDefault="006700FD">
      <w:pPr>
        <w:pStyle w:val="Normal35"/>
        <w:spacing w:before="200" w:line="260" w:lineRule="atLeast"/>
        <w:jc w:val="both"/>
      </w:pPr>
      <w:r>
        <w:rPr>
          <w:color w:val="000000"/>
        </w:rPr>
        <w:t xml:space="preserve">She continued by accusing the Republican Party of using smear tactics, in particular the "wrap-up smear," against Democrats instead of focusing on their own accomplishments. </w:t>
      </w:r>
    </w:p>
    <w:p w14:paraId="03EE232E" w14:textId="77777777" w:rsidR="00FA4267" w:rsidRDefault="006700FD">
      <w:pPr>
        <w:pStyle w:val="Normal35"/>
        <w:spacing w:before="240" w:line="260" w:lineRule="atLeast"/>
        <w:jc w:val="both"/>
      </w:pPr>
      <w:r>
        <w:rPr>
          <w:b/>
          <w:color w:val="000000"/>
        </w:rPr>
        <w:t xml:space="preserve">Fact check: </w:t>
      </w:r>
      <w:hyperlink r:id="rId1350" w:history="1">
        <w:r>
          <w:rPr>
            <w:color w:val="0077CC"/>
            <w:u w:val="single"/>
            <w:shd w:val="clear" w:color="auto" w:fill="FFFFFF"/>
          </w:rPr>
          <w:t>Video shows Pelosi security detail escorting her to her car, not arresting her</w:t>
        </w:r>
      </w:hyperlink>
    </w:p>
    <w:p w14:paraId="61C85135" w14:textId="77777777" w:rsidR="00FA4267" w:rsidRDefault="006700FD">
      <w:pPr>
        <w:pStyle w:val="Normal35"/>
        <w:spacing w:before="200" w:line="260" w:lineRule="atLeast"/>
        <w:jc w:val="both"/>
      </w:pPr>
      <w:r>
        <w:rPr>
          <w:color w:val="000000"/>
        </w:rPr>
        <w:t>Aaron Bennett, a spokesperson for Pelosi, told USA TODAY the claim in the video is false.</w:t>
      </w:r>
    </w:p>
    <w:p w14:paraId="5CE0529E" w14:textId="77777777" w:rsidR="00FA4267" w:rsidRDefault="006700FD">
      <w:pPr>
        <w:pStyle w:val="Normal35"/>
        <w:spacing w:before="200" w:line="260" w:lineRule="atLeast"/>
        <w:jc w:val="both"/>
      </w:pPr>
      <w:r>
        <w:rPr>
          <w:color w:val="000000"/>
        </w:rPr>
        <w:t>"The deliberate misrepresentation of Speaker Pelosi’</w:t>
      </w:r>
      <w:r>
        <w:rPr>
          <w:b/>
          <w:color w:val="000000"/>
        </w:rPr>
        <w:t>s</w:t>
      </w:r>
      <w:r>
        <w:rPr>
          <w:color w:val="000000"/>
        </w:rPr>
        <w:t xml:space="preserve"> words in this video only further proves the point she’</w:t>
      </w:r>
      <w:r>
        <w:rPr>
          <w:b/>
          <w:color w:val="000000"/>
        </w:rPr>
        <w:t>s</w:t>
      </w:r>
      <w:r>
        <w:rPr>
          <w:color w:val="000000"/>
        </w:rPr>
        <w:t xml:space="preserve"> making in the real, full, unedited clip," Bennett said in an email.</w:t>
      </w:r>
    </w:p>
    <w:p w14:paraId="24CE549C" w14:textId="77777777" w:rsidR="00FA4267" w:rsidRDefault="006700FD">
      <w:pPr>
        <w:pStyle w:val="Normal35"/>
        <w:spacing w:before="240" w:line="260" w:lineRule="atLeast"/>
        <w:jc w:val="both"/>
      </w:pPr>
      <w:r>
        <w:rPr>
          <w:color w:val="000000"/>
        </w:rPr>
        <w:t xml:space="preserve">Pelosi previously accused former President Donald Trump of regularly utilizing the same tactic in a </w:t>
      </w:r>
      <w:hyperlink r:id="rId1351" w:history="1">
        <w:r>
          <w:rPr>
            <w:color w:val="0077CC"/>
            <w:u w:val="single"/>
            <w:shd w:val="clear" w:color="auto" w:fill="FFFFFF"/>
          </w:rPr>
          <w:t>2017 CNN interview</w:t>
        </w:r>
      </w:hyperlink>
      <w:r>
        <w:rPr>
          <w:color w:val="000000"/>
        </w:rPr>
        <w:t>.</w:t>
      </w:r>
    </w:p>
    <w:p w14:paraId="1A90BD04" w14:textId="77777777" w:rsidR="00FA4267" w:rsidRDefault="006700FD">
      <w:pPr>
        <w:pStyle w:val="Normal35"/>
        <w:spacing w:before="200" w:line="260" w:lineRule="atLeast"/>
        <w:jc w:val="both"/>
      </w:pPr>
      <w:r>
        <w:rPr>
          <w:color w:val="000000"/>
        </w:rPr>
        <w:t>USA TODAY reached out to the user who shared the post for comment but did not immediately receive a response.</w:t>
      </w:r>
    </w:p>
    <w:p w14:paraId="3DAFFBD9" w14:textId="77777777" w:rsidR="00FA4267" w:rsidRDefault="006700FD">
      <w:pPr>
        <w:pStyle w:val="Normal35"/>
        <w:spacing w:before="240" w:line="260" w:lineRule="atLeast"/>
        <w:jc w:val="both"/>
      </w:pPr>
      <w:r>
        <w:rPr>
          <w:color w:val="000000"/>
        </w:rPr>
        <w:t xml:space="preserve">The claim has also been debunked by the </w:t>
      </w:r>
      <w:hyperlink r:id="rId1352" w:history="1">
        <w:r>
          <w:rPr>
            <w:color w:val="0077CC"/>
            <w:u w:val="single"/>
            <w:shd w:val="clear" w:color="auto" w:fill="FFFFFF"/>
          </w:rPr>
          <w:t>Associated Press</w:t>
        </w:r>
      </w:hyperlink>
      <w:r>
        <w:rPr>
          <w:color w:val="000000"/>
        </w:rPr>
        <w:t xml:space="preserve">, </w:t>
      </w:r>
      <w:hyperlink r:id="rId1353" w:history="1">
        <w:r>
          <w:rPr>
            <w:b/>
            <w:color w:val="0077CC"/>
            <w:u w:val="single"/>
            <w:shd w:val="clear" w:color="auto" w:fill="FFFFFF"/>
          </w:rPr>
          <w:t>PolitiFact</w:t>
        </w:r>
      </w:hyperlink>
      <w:r>
        <w:rPr>
          <w:color w:val="000000"/>
        </w:rPr>
        <w:t xml:space="preserve">, </w:t>
      </w:r>
      <w:hyperlink r:id="rId1354" w:history="1">
        <w:r>
          <w:rPr>
            <w:color w:val="0077CC"/>
            <w:u w:val="single"/>
            <w:shd w:val="clear" w:color="auto" w:fill="FFFFFF"/>
          </w:rPr>
          <w:t>Reuters</w:t>
        </w:r>
      </w:hyperlink>
      <w:r>
        <w:rPr>
          <w:color w:val="000000"/>
        </w:rPr>
        <w:t xml:space="preserve"> and </w:t>
      </w:r>
      <w:hyperlink r:id="rId1355" w:history="1">
        <w:r>
          <w:rPr>
            <w:b/>
            <w:color w:val="0077CC"/>
            <w:u w:val="single"/>
            <w:shd w:val="clear" w:color="auto" w:fill="FFFFFF"/>
          </w:rPr>
          <w:t>FactCheck</w:t>
        </w:r>
      </w:hyperlink>
      <w:hyperlink r:id="rId1356" w:history="1">
        <w:r>
          <w:rPr>
            <w:color w:val="0077CC"/>
            <w:u w:val="single"/>
            <w:shd w:val="clear" w:color="auto" w:fill="FFFFFF"/>
          </w:rPr>
          <w:t>.</w:t>
        </w:r>
      </w:hyperlink>
      <w:hyperlink r:id="rId1357" w:history="1">
        <w:r>
          <w:rPr>
            <w:b/>
            <w:color w:val="0077CC"/>
            <w:u w:val="single"/>
            <w:shd w:val="clear" w:color="auto" w:fill="FFFFFF"/>
          </w:rPr>
          <w:t>org</w:t>
        </w:r>
      </w:hyperlink>
      <w:r>
        <w:rPr>
          <w:color w:val="000000"/>
        </w:rPr>
        <w:t>.</w:t>
      </w:r>
    </w:p>
    <w:p w14:paraId="235D92EB" w14:textId="77777777" w:rsidR="00FA4267" w:rsidRDefault="006700FD">
      <w:pPr>
        <w:pStyle w:val="Normal35"/>
        <w:spacing w:before="240" w:line="260" w:lineRule="atLeast"/>
      </w:pPr>
      <w:r>
        <w:rPr>
          <w:b/>
          <w:color w:val="000000"/>
        </w:rPr>
        <w:t>Our fact-check sources:</w:t>
      </w:r>
    </w:p>
    <w:p w14:paraId="57DA081A" w14:textId="77777777" w:rsidR="00FA4267" w:rsidRDefault="006700FD">
      <w:pPr>
        <w:pStyle w:val="Normal35"/>
        <w:numPr>
          <w:ilvl w:val="0"/>
          <w:numId w:val="66"/>
        </w:numPr>
        <w:spacing w:before="120" w:line="260" w:lineRule="atLeast"/>
        <w:jc w:val="both"/>
      </w:pPr>
      <w:r>
        <w:rPr>
          <w:color w:val="000000"/>
        </w:rPr>
        <w:t>Aaron Bennett, June 8, Email exchange with USA TODAY</w:t>
      </w:r>
    </w:p>
    <w:p w14:paraId="6275B944" w14:textId="77777777" w:rsidR="00FA4267" w:rsidRDefault="006700FD">
      <w:pPr>
        <w:pStyle w:val="Normal35"/>
        <w:numPr>
          <w:ilvl w:val="0"/>
          <w:numId w:val="67"/>
        </w:numPr>
        <w:spacing w:before="240" w:line="260" w:lineRule="atLeast"/>
        <w:jc w:val="both"/>
      </w:pPr>
      <w:r>
        <w:rPr>
          <w:color w:val="000000"/>
        </w:rPr>
        <w:t xml:space="preserve">C-SPAN, June 22, 2017, </w:t>
      </w:r>
      <w:hyperlink r:id="rId1358" w:history="1">
        <w:r>
          <w:rPr>
            <w:color w:val="0077CC"/>
            <w:u w:val="single"/>
            <w:shd w:val="clear" w:color="auto" w:fill="FFFFFF"/>
          </w:rPr>
          <w:t>House Minority Leader Weekly Briefing</w:t>
        </w:r>
      </w:hyperlink>
    </w:p>
    <w:p w14:paraId="59514E27" w14:textId="77777777" w:rsidR="00FA4267" w:rsidRDefault="006700FD">
      <w:pPr>
        <w:pStyle w:val="Normal35"/>
        <w:numPr>
          <w:ilvl w:val="0"/>
          <w:numId w:val="68"/>
        </w:numPr>
        <w:spacing w:before="240" w:line="260" w:lineRule="atLeast"/>
        <w:jc w:val="both"/>
      </w:pPr>
      <w:r>
        <w:rPr>
          <w:color w:val="000000"/>
        </w:rPr>
        <w:t xml:space="preserve">CNN, March 6, 2017, </w:t>
      </w:r>
      <w:hyperlink r:id="rId1359" w:history="1">
        <w:r>
          <w:rPr>
            <w:color w:val="0077CC"/>
            <w:u w:val="single"/>
            <w:shd w:val="clear" w:color="auto" w:fill="FFFFFF"/>
          </w:rPr>
          <w:t>Pelosi: Trump’</w:t>
        </w:r>
      </w:hyperlink>
      <w:hyperlink r:id="rId1360" w:history="1">
        <w:r>
          <w:rPr>
            <w:b/>
            <w:color w:val="0077CC"/>
            <w:u w:val="single"/>
            <w:shd w:val="clear" w:color="auto" w:fill="FFFFFF"/>
          </w:rPr>
          <w:t>s</w:t>
        </w:r>
      </w:hyperlink>
      <w:hyperlink r:id="rId1361" w:history="1">
        <w:r>
          <w:rPr>
            <w:color w:val="0077CC"/>
            <w:u w:val="single"/>
            <w:shd w:val="clear" w:color="auto" w:fill="FFFFFF"/>
          </w:rPr>
          <w:t xml:space="preserve"> Obama claim an ‘authoritarian’ tactic</w:t>
        </w:r>
      </w:hyperlink>
    </w:p>
    <w:p w14:paraId="1F300FF4" w14:textId="77777777" w:rsidR="00FA4267" w:rsidRDefault="006700FD">
      <w:pPr>
        <w:pStyle w:val="Normal35"/>
        <w:spacing w:before="240" w:line="260" w:lineRule="atLeast"/>
        <w:jc w:val="both"/>
      </w:pPr>
      <w:r>
        <w:rPr>
          <w:i/>
          <w:color w:val="000000"/>
        </w:rPr>
        <w:t xml:space="preserve">Thank you for supporting our journalism. You can </w:t>
      </w:r>
      <w:hyperlink r:id="rId1362" w:history="1">
        <w:r>
          <w:rPr>
            <w:color w:val="0077CC"/>
            <w:u w:val="single"/>
            <w:shd w:val="clear" w:color="auto" w:fill="FFFFFF"/>
          </w:rPr>
          <w:t>subscribe to our print edition, ad-free app or e-newspaper here</w:t>
        </w:r>
      </w:hyperlink>
      <w:r>
        <w:rPr>
          <w:i/>
          <w:color w:val="000000"/>
        </w:rPr>
        <w:t>.</w:t>
      </w:r>
    </w:p>
    <w:p w14:paraId="11E0B8B1" w14:textId="77777777" w:rsidR="00FA4267" w:rsidRDefault="006700FD">
      <w:pPr>
        <w:pStyle w:val="Normal35"/>
        <w:spacing w:before="200" w:line="260" w:lineRule="atLeast"/>
        <w:jc w:val="both"/>
      </w:pPr>
      <w:r>
        <w:rPr>
          <w:i/>
          <w:color w:val="000000"/>
        </w:rPr>
        <w:t xml:space="preserve">Our </w:t>
      </w:r>
      <w:r>
        <w:rPr>
          <w:b/>
          <w:i/>
          <w:color w:val="000000"/>
        </w:rPr>
        <w:t>fact-check</w:t>
      </w:r>
      <w:r>
        <w:rPr>
          <w:i/>
          <w:color w:val="000000"/>
        </w:rPr>
        <w:t xml:space="preserve"> work is supported in part by a grant from Facebook.</w:t>
      </w:r>
    </w:p>
    <w:p w14:paraId="751A28DA" w14:textId="77777777" w:rsidR="00FA4267" w:rsidRDefault="006700FD">
      <w:pPr>
        <w:pStyle w:val="Normal35"/>
        <w:spacing w:before="240" w:line="260" w:lineRule="atLeast"/>
        <w:jc w:val="both"/>
      </w:pPr>
      <w:r>
        <w:rPr>
          <w:i/>
          <w:color w:val="000000"/>
        </w:rPr>
        <w:t xml:space="preserve">This article originally appeared on USA TODAY: </w:t>
      </w:r>
      <w:hyperlink r:id="rId1363" w:history="1">
        <w:r>
          <w:rPr>
            <w:color w:val="0077CC"/>
            <w:u w:val="single"/>
            <w:shd w:val="clear" w:color="auto" w:fill="FFFFFF"/>
          </w:rPr>
          <w:t>Video shows Nancy Pelosi talking about Republican Party'</w:t>
        </w:r>
      </w:hyperlink>
      <w:hyperlink r:id="rId1364" w:history="1">
        <w:r>
          <w:rPr>
            <w:b/>
            <w:color w:val="0077CC"/>
            <w:u w:val="single"/>
            <w:shd w:val="clear" w:color="auto" w:fill="FFFFFF"/>
          </w:rPr>
          <w:t>s</w:t>
        </w:r>
      </w:hyperlink>
      <w:hyperlink r:id="rId1365" w:history="1">
        <w:r>
          <w:rPr>
            <w:color w:val="0077CC"/>
            <w:u w:val="single"/>
            <w:shd w:val="clear" w:color="auto" w:fill="FFFFFF"/>
          </w:rPr>
          <w:t xml:space="preserve"> 'smear' tactic | </w:t>
        </w:r>
      </w:hyperlink>
      <w:hyperlink r:id="rId1366" w:history="1">
        <w:r>
          <w:rPr>
            <w:b/>
            <w:color w:val="0077CC"/>
            <w:u w:val="single"/>
            <w:shd w:val="clear" w:color="auto" w:fill="FFFFFF"/>
          </w:rPr>
          <w:t>Fact check</w:t>
        </w:r>
      </w:hyperlink>
    </w:p>
    <w:p w14:paraId="079E2923" w14:textId="77777777" w:rsidR="00FA4267" w:rsidRDefault="006700FD">
      <w:pPr>
        <w:pStyle w:val="Normal35"/>
        <w:keepNext/>
        <w:spacing w:before="240" w:line="340" w:lineRule="atLeast"/>
      </w:pPr>
      <w:bookmarkStart w:id="105" w:name="Classification_33"/>
      <w:bookmarkEnd w:id="105"/>
      <w:r>
        <w:rPr>
          <w:b/>
          <w:color w:val="000000"/>
          <w:sz w:val="28"/>
        </w:rPr>
        <w:t>Classification</w:t>
      </w:r>
    </w:p>
    <w:p w14:paraId="599CD398" w14:textId="2C8BDC15" w:rsidR="00FA4267" w:rsidRDefault="006700FD">
      <w:pPr>
        <w:pStyle w:val="Normal35"/>
        <w:spacing w:line="60" w:lineRule="exact"/>
      </w:pPr>
      <w:r>
        <w:rPr>
          <w:noProof/>
        </w:rPr>
        <mc:AlternateContent>
          <mc:Choice Requires="wps">
            <w:drawing>
              <wp:anchor distT="0" distB="0" distL="114300" distR="114300" simplePos="0" relativeHeight="251781120" behindDoc="0" locked="0" layoutInCell="1" allowOverlap="1" wp14:anchorId="1FEE18F4" wp14:editId="59AF137F">
                <wp:simplePos x="0" y="0"/>
                <wp:positionH relativeFrom="column">
                  <wp:posOffset>0</wp:posOffset>
                </wp:positionH>
                <wp:positionV relativeFrom="paragraph">
                  <wp:posOffset>25400</wp:posOffset>
                </wp:positionV>
                <wp:extent cx="6502400" cy="0"/>
                <wp:effectExtent l="15875" t="19050" r="15875" b="19050"/>
                <wp:wrapTopAndBottom/>
                <wp:docPr id="301124293"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D2E06" id="Line 16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6E4AAD" w14:textId="77777777" w:rsidR="00FA4267" w:rsidRDefault="00FA4267">
      <w:pPr>
        <w:pStyle w:val="Normal35"/>
        <w:spacing w:line="120" w:lineRule="exact"/>
      </w:pPr>
    </w:p>
    <w:p w14:paraId="5233D498" w14:textId="77777777" w:rsidR="00FA4267" w:rsidRDefault="006700FD">
      <w:pPr>
        <w:pStyle w:val="Normal35"/>
        <w:spacing w:line="260" w:lineRule="atLeast"/>
      </w:pPr>
      <w:r>
        <w:rPr>
          <w:b/>
          <w:color w:val="000000"/>
        </w:rPr>
        <w:t>Language:</w:t>
      </w:r>
      <w:r>
        <w:rPr>
          <w:color w:val="000000"/>
        </w:rPr>
        <w:t> ENGLISH</w:t>
      </w:r>
    </w:p>
    <w:p w14:paraId="296FADE7" w14:textId="77777777" w:rsidR="00FA4267" w:rsidRDefault="006700FD">
      <w:pPr>
        <w:pStyle w:val="Normal35"/>
        <w:spacing w:before="240" w:line="260" w:lineRule="atLeast"/>
      </w:pPr>
      <w:r>
        <w:br/>
      </w:r>
      <w:r>
        <w:rPr>
          <w:b/>
          <w:color w:val="000000"/>
        </w:rPr>
        <w:t>Publication-Type:</w:t>
      </w:r>
      <w:r>
        <w:rPr>
          <w:color w:val="000000"/>
        </w:rPr>
        <w:t> Newspaper</w:t>
      </w:r>
    </w:p>
    <w:p w14:paraId="3C6F32DC" w14:textId="77777777" w:rsidR="00FA4267" w:rsidRDefault="006700FD">
      <w:pPr>
        <w:pStyle w:val="Normal35"/>
        <w:spacing w:before="240" w:line="260" w:lineRule="atLeast"/>
      </w:pPr>
      <w:r>
        <w:br/>
      </w:r>
      <w:r>
        <w:rPr>
          <w:b/>
          <w:color w:val="000000"/>
        </w:rPr>
        <w:t>Journal Code:</w:t>
      </w:r>
      <w:r>
        <w:rPr>
          <w:color w:val="000000"/>
        </w:rPr>
        <w:t> 666052891</w:t>
      </w:r>
    </w:p>
    <w:p w14:paraId="10FF07C1" w14:textId="77777777" w:rsidR="00FA4267" w:rsidRDefault="006700FD">
      <w:pPr>
        <w:pStyle w:val="Normal35"/>
        <w:spacing w:before="240" w:line="260" w:lineRule="atLeast"/>
      </w:pPr>
      <w:r>
        <w:br/>
      </w:r>
      <w:r>
        <w:rPr>
          <w:b/>
          <w:color w:val="000000"/>
        </w:rPr>
        <w:t>Subject:</w:t>
      </w:r>
      <w:r>
        <w:rPr>
          <w:color w:val="000000"/>
        </w:rPr>
        <w:t xml:space="preserve"> POLITICAL PARTIES (95%); </w:t>
      </w:r>
      <w:r>
        <w:rPr>
          <w:b/>
          <w:color w:val="000000"/>
        </w:rPr>
        <w:t>FACT CHECKING</w:t>
      </w:r>
      <w:r>
        <w:rPr>
          <w:color w:val="000000"/>
        </w:rPr>
        <w:t xml:space="preserve"> (90%); US DEMOCRATIC PARTY (90%); US REPUBLICAN PARTY (90%); INTERNET SOCIAL NETWORKING (89%); INTERVIEWS (89%); DISINFORMATION &amp; MISINFORMATION (78%); </w:t>
      </w:r>
      <w:r>
        <w:rPr>
          <w:b/>
          <w:color w:val="000000"/>
        </w:rPr>
        <w:t>ELECTIONS</w:t>
      </w:r>
      <w:r>
        <w:rPr>
          <w:color w:val="000000"/>
        </w:rPr>
        <w:t xml:space="preserve"> &amp; POLITICS (78%); JOURNALISM (78%); POLITICS (78%); PRINT JOURNALISM (78%); ARRESTS (77%); PRESS CONFERENCES (73%)</w:t>
      </w:r>
    </w:p>
    <w:p w14:paraId="22D924D2" w14:textId="77777777" w:rsidR="00FA4267" w:rsidRDefault="006700FD">
      <w:pPr>
        <w:pStyle w:val="Normal35"/>
        <w:spacing w:before="240" w:line="260" w:lineRule="atLeast"/>
      </w:pPr>
      <w:r>
        <w:br/>
      </w:r>
      <w:r>
        <w:rPr>
          <w:b/>
          <w:color w:val="000000"/>
        </w:rPr>
        <w:t>Company:</w:t>
      </w:r>
      <w:r>
        <w:rPr>
          <w:color w:val="000000"/>
        </w:rPr>
        <w:t>  META PLATFORMS INC (56%);  ASSOCIATED PRESS (51%)</w:t>
      </w:r>
    </w:p>
    <w:p w14:paraId="7F665E7B" w14:textId="77777777" w:rsidR="00FA4267" w:rsidRDefault="006700FD">
      <w:pPr>
        <w:pStyle w:val="Normal35"/>
        <w:spacing w:before="240" w:line="260" w:lineRule="atLeast"/>
      </w:pPr>
      <w:r>
        <w:br/>
      </w:r>
      <w:r>
        <w:rPr>
          <w:b/>
          <w:color w:val="000000"/>
        </w:rPr>
        <w:t>Ticker:</w:t>
      </w:r>
      <w:r>
        <w:rPr>
          <w:color w:val="000000"/>
        </w:rPr>
        <w:t> META (NASDAQ) (56%)</w:t>
      </w:r>
    </w:p>
    <w:p w14:paraId="15439EDB" w14:textId="77777777" w:rsidR="00FA4267" w:rsidRDefault="006700FD">
      <w:pPr>
        <w:pStyle w:val="Normal35"/>
        <w:spacing w:before="240" w:line="260" w:lineRule="atLeast"/>
      </w:pPr>
      <w:r>
        <w:br/>
      </w:r>
      <w:r>
        <w:rPr>
          <w:b/>
          <w:color w:val="000000"/>
        </w:rPr>
        <w:t>Industry:</w:t>
      </w:r>
      <w:r>
        <w:rPr>
          <w:color w:val="000000"/>
        </w:rPr>
        <w:t> NAICS516210 MEDIA STREAMING DIST SVCS, SOCIAL NETWORKS, AND OTHER MEDIA NETWORKS AND CONTENT PROVIDERS (56%); SIC7374 COMPUTER PROCESSING &amp; DATA PREPARATION &amp; PROCESSING SERVICES (56%); SIC7383 NEWS SYNDICATES (51%); INTERNET VIDEO (90%); INTERNET SOCIAL NETWORKING (89%); PRINT JOURNALISM (78%); ELECTRONIC MAIL (76%)</w:t>
      </w:r>
    </w:p>
    <w:p w14:paraId="5E31E8EF" w14:textId="77777777" w:rsidR="00FA4267" w:rsidRDefault="006700FD">
      <w:pPr>
        <w:pStyle w:val="Normal35"/>
        <w:spacing w:before="240" w:line="260" w:lineRule="atLeast"/>
      </w:pPr>
      <w:r>
        <w:br/>
      </w:r>
      <w:r>
        <w:rPr>
          <w:b/>
          <w:color w:val="000000"/>
        </w:rPr>
        <w:t>Person:</w:t>
      </w:r>
      <w:r>
        <w:rPr>
          <w:color w:val="000000"/>
        </w:rPr>
        <w:t> NANCY PELOSI (94%); DONALD TRUMP (89%)</w:t>
      </w:r>
    </w:p>
    <w:p w14:paraId="3BC20D90" w14:textId="77777777" w:rsidR="00FA4267" w:rsidRDefault="006700FD">
      <w:pPr>
        <w:pStyle w:val="Normal35"/>
        <w:spacing w:before="240" w:line="260" w:lineRule="atLeast"/>
      </w:pPr>
      <w:r>
        <w:br/>
      </w:r>
      <w:r>
        <w:rPr>
          <w:b/>
          <w:color w:val="000000"/>
        </w:rPr>
        <w:t>Geographic:</w:t>
      </w:r>
      <w:r>
        <w:rPr>
          <w:color w:val="000000"/>
        </w:rPr>
        <w:t> UNITED STATES (95%)</w:t>
      </w:r>
    </w:p>
    <w:p w14:paraId="1E8F2701" w14:textId="77777777" w:rsidR="00FA4267" w:rsidRDefault="006700FD">
      <w:pPr>
        <w:pStyle w:val="Normal35"/>
        <w:spacing w:before="120" w:line="260" w:lineRule="atLeast"/>
      </w:pPr>
      <w:r>
        <w:rPr>
          <w:color w:val="000000"/>
        </w:rPr>
        <w:t>SUB: JOURNALISM</w:t>
      </w:r>
    </w:p>
    <w:p w14:paraId="74D81518" w14:textId="77777777" w:rsidR="00FA4267" w:rsidRDefault="006700FD">
      <w:pPr>
        <w:pStyle w:val="Normal35"/>
        <w:spacing w:before="120" w:line="260" w:lineRule="atLeast"/>
      </w:pPr>
      <w:r>
        <w:rPr>
          <w:color w:val="000000"/>
        </w:rPr>
        <w:t>SUB: INTERVIEWS</w:t>
      </w:r>
    </w:p>
    <w:p w14:paraId="20AE41B7" w14:textId="77777777" w:rsidR="00FA4267" w:rsidRDefault="006700FD">
      <w:pPr>
        <w:pStyle w:val="Normal35"/>
        <w:spacing w:before="120" w:line="260" w:lineRule="atLeast"/>
      </w:pPr>
      <w:r>
        <w:rPr>
          <w:color w:val="000000"/>
        </w:rPr>
        <w:t>SUB: US REPUBLICAN PARTY</w:t>
      </w:r>
    </w:p>
    <w:p w14:paraId="581BD708" w14:textId="77777777" w:rsidR="00FA4267" w:rsidRDefault="006700FD">
      <w:pPr>
        <w:pStyle w:val="Normal35"/>
        <w:spacing w:before="120" w:line="260" w:lineRule="atLeast"/>
      </w:pPr>
      <w:r>
        <w:rPr>
          <w:color w:val="000000"/>
        </w:rPr>
        <w:t>SUB: PRINT JOURNALISM</w:t>
      </w:r>
    </w:p>
    <w:p w14:paraId="3F1527AC" w14:textId="77777777" w:rsidR="00FA4267" w:rsidRDefault="006700FD">
      <w:pPr>
        <w:pStyle w:val="Normal35"/>
        <w:spacing w:before="120" w:line="260" w:lineRule="atLeast"/>
      </w:pPr>
      <w:r>
        <w:rPr>
          <w:color w:val="000000"/>
        </w:rPr>
        <w:t>IND: PRINT JOURNALISM</w:t>
      </w:r>
    </w:p>
    <w:p w14:paraId="299FBC31" w14:textId="77777777" w:rsidR="00FA4267" w:rsidRDefault="006700FD">
      <w:pPr>
        <w:pStyle w:val="Normal35"/>
        <w:spacing w:before="120" w:line="260" w:lineRule="atLeast"/>
      </w:pPr>
      <w:r>
        <w:rPr>
          <w:color w:val="000000"/>
        </w:rPr>
        <w:t>SUB: PRESS CONFERENCES</w:t>
      </w:r>
    </w:p>
    <w:p w14:paraId="70035AF2" w14:textId="77777777" w:rsidR="00FA4267" w:rsidRDefault="006700FD">
      <w:pPr>
        <w:pStyle w:val="Normal35"/>
        <w:spacing w:before="120" w:line="260" w:lineRule="atLeast"/>
      </w:pPr>
      <w:r>
        <w:rPr>
          <w:color w:val="000000"/>
        </w:rPr>
        <w:t>IND: INTERNET VIDEO</w:t>
      </w:r>
    </w:p>
    <w:p w14:paraId="4BC4EA21" w14:textId="77777777" w:rsidR="00FA4267" w:rsidRDefault="006700FD">
      <w:pPr>
        <w:pStyle w:val="Normal35"/>
        <w:spacing w:before="120" w:line="260" w:lineRule="atLeast"/>
      </w:pPr>
      <w:r>
        <w:rPr>
          <w:color w:val="000000"/>
        </w:rPr>
        <w:t>SUB: POLITICAL PARTIES</w:t>
      </w:r>
    </w:p>
    <w:p w14:paraId="5C56C356" w14:textId="77777777" w:rsidR="00FA4267" w:rsidRDefault="006700FD">
      <w:pPr>
        <w:pStyle w:val="Normal35"/>
        <w:spacing w:before="120" w:line="260" w:lineRule="atLeast"/>
      </w:pPr>
      <w:r>
        <w:rPr>
          <w:color w:val="000000"/>
        </w:rPr>
        <w:t xml:space="preserve">SUB: </w:t>
      </w:r>
      <w:r>
        <w:rPr>
          <w:b/>
          <w:color w:val="000000"/>
        </w:rPr>
        <w:t>FACT CHECKING</w:t>
      </w:r>
    </w:p>
    <w:p w14:paraId="0790A1CC" w14:textId="77777777" w:rsidR="00FA4267" w:rsidRDefault="006700FD">
      <w:pPr>
        <w:pStyle w:val="Normal35"/>
        <w:spacing w:before="120" w:line="260" w:lineRule="atLeast"/>
      </w:pPr>
      <w:r>
        <w:rPr>
          <w:color w:val="000000"/>
        </w:rPr>
        <w:t>PEO: NANCY PELOSI</w:t>
      </w:r>
    </w:p>
    <w:p w14:paraId="529BC3A2" w14:textId="77777777" w:rsidR="00FA4267" w:rsidRDefault="006700FD">
      <w:pPr>
        <w:pStyle w:val="Normal35"/>
        <w:spacing w:before="120" w:line="260" w:lineRule="atLeast"/>
      </w:pPr>
      <w:r>
        <w:rPr>
          <w:color w:val="000000"/>
        </w:rPr>
        <w:t>SUB: ARRESTS</w:t>
      </w:r>
    </w:p>
    <w:p w14:paraId="3CAD045B" w14:textId="77777777" w:rsidR="00FA4267" w:rsidRDefault="006700FD">
      <w:pPr>
        <w:pStyle w:val="Normal35"/>
        <w:spacing w:before="120" w:line="260" w:lineRule="atLeast"/>
      </w:pPr>
      <w:r>
        <w:rPr>
          <w:color w:val="000000"/>
        </w:rPr>
        <w:t>GEO: UNITED STATES</w:t>
      </w:r>
    </w:p>
    <w:p w14:paraId="548CDD1E" w14:textId="77777777" w:rsidR="00FA4267" w:rsidRDefault="006700FD">
      <w:pPr>
        <w:pStyle w:val="Normal35"/>
        <w:spacing w:before="120" w:line="260" w:lineRule="atLeast"/>
      </w:pPr>
      <w:r>
        <w:rPr>
          <w:color w:val="000000"/>
        </w:rPr>
        <w:t>SUB: DISINFORMATION &amp; MISINFORMATION</w:t>
      </w:r>
    </w:p>
    <w:p w14:paraId="3B0B9B5F" w14:textId="77777777" w:rsidR="00FA4267" w:rsidRDefault="006700FD">
      <w:pPr>
        <w:pStyle w:val="Normal35"/>
        <w:spacing w:before="120" w:line="260" w:lineRule="atLeast"/>
      </w:pPr>
      <w:r>
        <w:rPr>
          <w:color w:val="000000"/>
        </w:rPr>
        <w:t>SUB: US DEMOCRATIC PARTY</w:t>
      </w:r>
    </w:p>
    <w:p w14:paraId="47544C53" w14:textId="77777777" w:rsidR="00FA4267" w:rsidRDefault="006700FD">
      <w:pPr>
        <w:pStyle w:val="Normal35"/>
        <w:spacing w:before="120" w:line="260" w:lineRule="atLeast"/>
      </w:pPr>
      <w:r>
        <w:rPr>
          <w:color w:val="000000"/>
        </w:rPr>
        <w:t>PEO: DONALD TRUMP</w:t>
      </w:r>
    </w:p>
    <w:p w14:paraId="0800EA91" w14:textId="77777777" w:rsidR="00FA4267" w:rsidRDefault="006700FD">
      <w:pPr>
        <w:pStyle w:val="Normal35"/>
        <w:spacing w:before="120" w:line="260" w:lineRule="atLeast"/>
      </w:pPr>
      <w:r>
        <w:rPr>
          <w:color w:val="000000"/>
        </w:rPr>
        <w:t>SUB: INTERNET SOCIAL NETWORKING</w:t>
      </w:r>
    </w:p>
    <w:p w14:paraId="26336B0F" w14:textId="77777777" w:rsidR="00FA4267" w:rsidRDefault="006700FD">
      <w:pPr>
        <w:pStyle w:val="Normal35"/>
        <w:spacing w:before="120" w:line="260" w:lineRule="atLeast"/>
      </w:pPr>
      <w:r>
        <w:rPr>
          <w:color w:val="000000"/>
        </w:rPr>
        <w:t>IND: INTERNET SOCIAL NETWORKING</w:t>
      </w:r>
    </w:p>
    <w:p w14:paraId="1D9EE2A3" w14:textId="77777777" w:rsidR="00FA4267" w:rsidRDefault="006700FD">
      <w:pPr>
        <w:pStyle w:val="Normal35"/>
        <w:spacing w:before="120" w:line="260" w:lineRule="atLeast"/>
      </w:pPr>
      <w:r>
        <w:rPr>
          <w:color w:val="000000"/>
        </w:rPr>
        <w:t>IND: ELECTRONIC MAIL</w:t>
      </w:r>
    </w:p>
    <w:p w14:paraId="736945ED" w14:textId="77777777" w:rsidR="00FA4267" w:rsidRDefault="006700FD">
      <w:pPr>
        <w:pStyle w:val="Normal35"/>
        <w:spacing w:before="240" w:line="260" w:lineRule="atLeast"/>
      </w:pPr>
      <w:r>
        <w:br/>
      </w:r>
      <w:r>
        <w:rPr>
          <w:b/>
          <w:color w:val="000000"/>
        </w:rPr>
        <w:t>Load-Date:</w:t>
      </w:r>
      <w:r>
        <w:rPr>
          <w:color w:val="000000"/>
        </w:rPr>
        <w:t> June 9, 2023</w:t>
      </w:r>
    </w:p>
    <w:p w14:paraId="28AC9693" w14:textId="77777777" w:rsidR="00FA4267" w:rsidRDefault="00FA4267">
      <w:pPr>
        <w:pStyle w:val="Normal35"/>
      </w:pPr>
    </w:p>
    <w:p w14:paraId="00195A73" w14:textId="4BF8EFEF" w:rsidR="00FA4267" w:rsidRDefault="006700FD">
      <w:pPr>
        <w:pStyle w:val="Normal3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82144" behindDoc="0" locked="0" layoutInCell="1" allowOverlap="1" wp14:anchorId="0C400FD3" wp14:editId="30947FD6">
                <wp:simplePos x="0" y="0"/>
                <wp:positionH relativeFrom="column">
                  <wp:posOffset>0</wp:posOffset>
                </wp:positionH>
                <wp:positionV relativeFrom="paragraph">
                  <wp:posOffset>127000</wp:posOffset>
                </wp:positionV>
                <wp:extent cx="6502400" cy="0"/>
                <wp:effectExtent l="6350" t="12700" r="15875" b="6350"/>
                <wp:wrapNone/>
                <wp:docPr id="1951081687"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AC581" id="Line 164"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67AFA778" w14:textId="77777777" w:rsidR="00FA4267" w:rsidRDefault="00FA4267">
      <w:pPr>
        <w:pStyle w:val="Normal36"/>
        <w:sectPr w:rsidR="00FA4267">
          <w:headerReference w:type="even" r:id="rId1367"/>
          <w:headerReference w:type="default" r:id="rId1368"/>
          <w:footerReference w:type="even" r:id="rId1369"/>
          <w:footerReference w:type="default" r:id="rId1370"/>
          <w:headerReference w:type="first" r:id="rId1371"/>
          <w:footerReference w:type="first" r:id="rId1372"/>
          <w:pgSz w:w="12240" w:h="15840"/>
          <w:pgMar w:top="840" w:right="1000" w:bottom="840" w:left="1000" w:header="400" w:footer="400" w:gutter="0"/>
          <w:cols w:space="720"/>
          <w:titlePg/>
        </w:sectPr>
      </w:pPr>
    </w:p>
    <w:p w14:paraId="58B8A18D" w14:textId="77777777" w:rsidR="00FA4267" w:rsidRDefault="00FA4267">
      <w:pPr>
        <w:pStyle w:val="Normal36"/>
      </w:pPr>
    </w:p>
    <w:p w14:paraId="3E1A8879" w14:textId="47645AD9" w:rsidR="00FA4267" w:rsidRDefault="006700FD">
      <w:pPr>
        <w:pStyle w:val="Normal36"/>
      </w:pPr>
      <w:r>
        <w:rPr>
          <w:noProof/>
        </w:rPr>
        <w:drawing>
          <wp:inline distT="0" distB="0" distL="0" distR="0" wp14:anchorId="10ABDA90" wp14:editId="1978B92B">
            <wp:extent cx="1879600" cy="381000"/>
            <wp:effectExtent l="0" t="0" r="0" b="0"/>
            <wp:docPr id="44" name="Picture 8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AF2532A" w14:textId="2ADC1DC2" w:rsidR="00FA4267" w:rsidRDefault="006700FD" w:rsidP="002E277C">
      <w:pPr>
        <w:pStyle w:val="Heading134"/>
        <w:keepNext w:val="0"/>
        <w:numPr>
          <w:ilvl w:val="0"/>
          <w:numId w:val="140"/>
        </w:numPr>
        <w:spacing w:after="200" w:line="340" w:lineRule="atLeast"/>
        <w:jc w:val="center"/>
      </w:pPr>
      <w:hyperlink r:id="rId1373" w:history="1">
        <w:r>
          <w:rPr>
            <w:rFonts w:eastAsia="Arial"/>
            <w:color w:val="0077CC"/>
            <w:sz w:val="28"/>
            <w:u w:val="single"/>
            <w:shd w:val="clear" w:color="auto" w:fill="FFFFFF"/>
          </w:rPr>
          <w:t>Is Meta Turning Its Back on Promise to Curb Censorship?</w:t>
        </w:r>
      </w:hyperlink>
    </w:p>
    <w:p w14:paraId="5D6D377D" w14:textId="77777777" w:rsidR="00FA4267" w:rsidRDefault="006700FD">
      <w:pPr>
        <w:pStyle w:val="Normal36"/>
        <w:spacing w:before="120" w:line="260" w:lineRule="atLeast"/>
        <w:jc w:val="center"/>
      </w:pPr>
      <w:r>
        <w:rPr>
          <w:rFonts w:ascii="Arial" w:eastAsia="Arial" w:hAnsi="Arial" w:cs="Arial"/>
          <w:color w:val="000000"/>
          <w:sz w:val="20"/>
        </w:rPr>
        <w:t xml:space="preserve">Newstex Blogs </w:t>
      </w:r>
    </w:p>
    <w:p w14:paraId="41F6B052" w14:textId="77777777" w:rsidR="00FA4267" w:rsidRDefault="006700FD">
      <w:pPr>
        <w:pStyle w:val="Normal36"/>
        <w:spacing w:before="120" w:line="260" w:lineRule="atLeast"/>
        <w:jc w:val="center"/>
      </w:pPr>
      <w:r>
        <w:rPr>
          <w:rFonts w:ascii="Arial" w:eastAsia="Arial" w:hAnsi="Arial" w:cs="Arial"/>
          <w:color w:val="000000"/>
          <w:sz w:val="20"/>
        </w:rPr>
        <w:t>Newsbusters.org</w:t>
      </w:r>
    </w:p>
    <w:p w14:paraId="2FD70192" w14:textId="77777777" w:rsidR="00FA4267" w:rsidRDefault="006700FD">
      <w:pPr>
        <w:pStyle w:val="Normal36"/>
        <w:spacing w:before="120" w:line="260" w:lineRule="atLeast"/>
        <w:jc w:val="center"/>
      </w:pPr>
      <w:r>
        <w:rPr>
          <w:rFonts w:ascii="Arial" w:eastAsia="Arial" w:hAnsi="Arial" w:cs="Arial"/>
          <w:color w:val="000000"/>
          <w:sz w:val="20"/>
        </w:rPr>
        <w:t>September 9, 2024 Monday 11:15 PM EST</w:t>
      </w:r>
    </w:p>
    <w:p w14:paraId="66641853" w14:textId="77777777" w:rsidR="00FA4267" w:rsidRDefault="00FA4267">
      <w:pPr>
        <w:pStyle w:val="Normal36"/>
        <w:spacing w:line="240" w:lineRule="atLeast"/>
        <w:jc w:val="both"/>
      </w:pPr>
      <w:bookmarkStart w:id="106" w:name="Bookmark_36"/>
      <w:bookmarkEnd w:id="106"/>
    </w:p>
    <w:p w14:paraId="290623A3" w14:textId="77777777" w:rsidR="00FA4267" w:rsidRDefault="006700FD">
      <w:pPr>
        <w:pStyle w:val="Normal36"/>
        <w:spacing w:before="120" w:line="220" w:lineRule="atLeast"/>
      </w:pPr>
      <w:r>
        <w:br/>
      </w:r>
      <w:r>
        <w:rPr>
          <w:rFonts w:ascii="Arial" w:eastAsia="Arial" w:hAnsi="Arial" w:cs="Arial"/>
          <w:color w:val="000000"/>
          <w:sz w:val="16"/>
        </w:rPr>
        <w:t>Delivered by Newstex LLC. All Rights Reserved.</w:t>
      </w:r>
    </w:p>
    <w:p w14:paraId="6B91E4E0" w14:textId="77777777" w:rsidR="00FA4267" w:rsidRDefault="006700FD">
      <w:pPr>
        <w:pStyle w:val="Normal36"/>
        <w:spacing w:line="220" w:lineRule="atLeast"/>
      </w:pPr>
      <w:r>
        <w:rPr>
          <w:rFonts w:ascii="Arial" w:eastAsia="Arial" w:hAnsi="Arial" w:cs="Arial"/>
          <w:color w:val="000000"/>
          <w:sz w:val="16"/>
        </w:rPr>
        <w:t xml:space="preserve">Copyright 2024 Newsbusters.org </w:t>
      </w:r>
    </w:p>
    <w:p w14:paraId="57065C36" w14:textId="77777777" w:rsidR="00FA4267" w:rsidRDefault="006700FD">
      <w:pPr>
        <w:pStyle w:val="Normal36"/>
        <w:spacing w:before="120" w:line="260" w:lineRule="atLeast"/>
      </w:pPr>
      <w:r>
        <w:rPr>
          <w:rFonts w:ascii="Arial" w:eastAsia="Arial" w:hAnsi="Arial" w:cs="Arial"/>
          <w:b/>
          <w:color w:val="000000"/>
          <w:sz w:val="20"/>
        </w:rPr>
        <w:t>Length:</w:t>
      </w:r>
      <w:r>
        <w:rPr>
          <w:rFonts w:ascii="Arial" w:eastAsia="Arial" w:hAnsi="Arial" w:cs="Arial"/>
          <w:color w:val="000000"/>
          <w:sz w:val="20"/>
        </w:rPr>
        <w:t> 516 words</w:t>
      </w:r>
    </w:p>
    <w:p w14:paraId="2A0C60C1" w14:textId="77777777" w:rsidR="00FA4267" w:rsidRDefault="006700FD">
      <w:pPr>
        <w:pStyle w:val="Normal36"/>
        <w:spacing w:before="120" w:line="260" w:lineRule="atLeast"/>
      </w:pPr>
      <w:r>
        <w:rPr>
          <w:rFonts w:ascii="Arial" w:eastAsia="Arial" w:hAnsi="Arial" w:cs="Arial"/>
          <w:b/>
          <w:color w:val="000000"/>
          <w:sz w:val="20"/>
        </w:rPr>
        <w:t>Byline:</w:t>
      </w:r>
      <w:r>
        <w:rPr>
          <w:rFonts w:ascii="Arial" w:eastAsia="Arial" w:hAnsi="Arial" w:cs="Arial"/>
          <w:color w:val="000000"/>
          <w:sz w:val="20"/>
        </w:rPr>
        <w:t> Catherine Salgado</w:t>
      </w:r>
    </w:p>
    <w:p w14:paraId="37E89D7C" w14:textId="77777777" w:rsidR="00FA4267" w:rsidRDefault="006700FD">
      <w:pPr>
        <w:pStyle w:val="Normal36"/>
        <w:keepNext/>
        <w:spacing w:before="240" w:line="340" w:lineRule="atLeast"/>
      </w:pPr>
      <w:bookmarkStart w:id="107" w:name="Body_34"/>
      <w:bookmarkEnd w:id="107"/>
      <w:r>
        <w:rPr>
          <w:rFonts w:ascii="Arial" w:eastAsia="Arial" w:hAnsi="Arial" w:cs="Arial"/>
          <w:b/>
          <w:color w:val="000000"/>
          <w:sz w:val="28"/>
        </w:rPr>
        <w:t>Body</w:t>
      </w:r>
    </w:p>
    <w:p w14:paraId="71EE81EC" w14:textId="7D0E1DC6" w:rsidR="00FA4267" w:rsidRDefault="006700FD">
      <w:pPr>
        <w:pStyle w:val="Normal36"/>
        <w:spacing w:line="60" w:lineRule="exact"/>
      </w:pPr>
      <w:r>
        <w:rPr>
          <w:noProof/>
        </w:rPr>
        <mc:AlternateContent>
          <mc:Choice Requires="wps">
            <w:drawing>
              <wp:anchor distT="0" distB="0" distL="114300" distR="114300" simplePos="0" relativeHeight="251783168" behindDoc="0" locked="0" layoutInCell="1" allowOverlap="1" wp14:anchorId="2BEC6FAD" wp14:editId="123E59F7">
                <wp:simplePos x="0" y="0"/>
                <wp:positionH relativeFrom="column">
                  <wp:posOffset>0</wp:posOffset>
                </wp:positionH>
                <wp:positionV relativeFrom="paragraph">
                  <wp:posOffset>25400</wp:posOffset>
                </wp:positionV>
                <wp:extent cx="6502400" cy="0"/>
                <wp:effectExtent l="15875" t="12700" r="15875" b="15875"/>
                <wp:wrapTopAndBottom/>
                <wp:docPr id="184250571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5451A" id="Line 16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FB3FCE" w14:textId="77777777" w:rsidR="00FA4267" w:rsidRDefault="00FA4267">
      <w:pPr>
        <w:pStyle w:val="Normal36"/>
      </w:pPr>
    </w:p>
    <w:p w14:paraId="72CBB273" w14:textId="77777777" w:rsidR="00FA4267" w:rsidRDefault="006700FD">
      <w:pPr>
        <w:pStyle w:val="Normal36"/>
        <w:spacing w:before="240" w:line="260" w:lineRule="atLeast"/>
        <w:jc w:val="both"/>
      </w:pPr>
      <w:r>
        <w:rPr>
          <w:rFonts w:ascii="Arial" w:eastAsia="Arial" w:hAnsi="Arial" w:cs="Arial"/>
          <w:color w:val="000000"/>
          <w:sz w:val="20"/>
        </w:rPr>
        <w:t xml:space="preserve">September 9th, 2024 ( </w:t>
      </w:r>
      <w:hyperlink r:id="rId1374"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1375"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0B89E635" w14:textId="77777777" w:rsidR="00FA4267" w:rsidRDefault="006700FD">
      <w:pPr>
        <w:pStyle w:val="Normal36"/>
        <w:spacing w:before="200" w:line="260" w:lineRule="atLeast"/>
        <w:jc w:val="both"/>
      </w:pPr>
      <w:r>
        <w:rPr>
          <w:rFonts w:ascii="Arial" w:eastAsia="Arial" w:hAnsi="Arial" w:cs="Arial"/>
          <w:color w:val="000000"/>
          <w:sz w:val="20"/>
        </w:rPr>
        <w:t>It seems Meta'</w:t>
      </w:r>
      <w:r>
        <w:rPr>
          <w:rFonts w:ascii="Arial" w:eastAsia="Arial" w:hAnsi="Arial" w:cs="Arial"/>
          <w:b/>
          <w:color w:val="000000"/>
          <w:sz w:val="20"/>
        </w:rPr>
        <w:t>s</w:t>
      </w:r>
      <w:r>
        <w:rPr>
          <w:rFonts w:ascii="Arial" w:eastAsia="Arial" w:hAnsi="Arial" w:cs="Arial"/>
          <w:color w:val="000000"/>
          <w:sz w:val="20"/>
        </w:rPr>
        <w:t xml:space="preserve"> CEO Mark Zuckerberg'</w:t>
      </w:r>
      <w:r>
        <w:rPr>
          <w:rFonts w:ascii="Arial" w:eastAsia="Arial" w:hAnsi="Arial" w:cs="Arial"/>
          <w:b/>
          <w:color w:val="000000"/>
          <w:sz w:val="20"/>
        </w:rPr>
        <w:t>s</w:t>
      </w:r>
      <w:r>
        <w:rPr>
          <w:rFonts w:ascii="Arial" w:eastAsia="Arial" w:hAnsi="Arial" w:cs="Arial"/>
          <w:color w:val="000000"/>
          <w:sz w:val="20"/>
        </w:rPr>
        <w:t xml:space="preserve"> promises to reform his anti-free speech attitude were short-lived. The company announced its newest partnership to censor supposed 'misinformation.'</w:t>
      </w:r>
    </w:p>
    <w:p w14:paraId="44513F9E" w14:textId="77777777" w:rsidR="00FA4267" w:rsidRDefault="006700FD">
      <w:pPr>
        <w:pStyle w:val="Normal36"/>
        <w:spacing w:before="240" w:line="260" w:lineRule="atLeast"/>
        <w:jc w:val="both"/>
      </w:pPr>
      <w:r>
        <w:rPr>
          <w:rFonts w:ascii="Arial" w:eastAsia="Arial" w:hAnsi="Arial" w:cs="Arial"/>
          <w:color w:val="000000"/>
          <w:sz w:val="20"/>
        </w:rPr>
        <w:t xml:space="preserve">Zuckerberg recently </w:t>
      </w:r>
      <w:hyperlink r:id="rId1376" w:history="1">
        <w:r>
          <w:rPr>
            <w:rFonts w:ascii="Arial" w:eastAsia="Arial" w:hAnsi="Arial" w:cs="Arial"/>
            <w:color w:val="0077CC"/>
            <w:sz w:val="20"/>
            <w:u w:val="single"/>
            <w:shd w:val="clear" w:color="auto" w:fill="FFFFFF"/>
          </w:rPr>
          <w:t>admittedguilt and regret for his company'</w:t>
        </w:r>
      </w:hyperlink>
      <w:hyperlink r:id="rId1377" w:history="1">
        <w:r>
          <w:rPr>
            <w:rFonts w:ascii="Arial" w:eastAsia="Arial" w:hAnsi="Arial" w:cs="Arial"/>
            <w:b/>
            <w:color w:val="0077CC"/>
            <w:sz w:val="20"/>
            <w:u w:val="single"/>
            <w:shd w:val="clear" w:color="auto" w:fill="FFFFFF"/>
          </w:rPr>
          <w:t>s</w:t>
        </w:r>
      </w:hyperlink>
      <w:hyperlink r:id="rId1378" w:history="1">
        <w:r>
          <w:rPr>
            <w:rFonts w:ascii="Arial" w:eastAsia="Arial" w:hAnsi="Arial" w:cs="Arial"/>
            <w:color w:val="0077CC"/>
            <w:sz w:val="20"/>
            <w:u w:val="single"/>
            <w:shd w:val="clear" w:color="auto" w:fill="FFFFFF"/>
          </w:rPr>
          <w:t xml:space="preserve"> </w:t>
        </w:r>
      </w:hyperlink>
      <w:hyperlink r:id="rId1379" w:history="1">
        <w:r>
          <w:rPr>
            <w:rFonts w:ascii="Arial" w:eastAsia="Arial" w:hAnsi="Arial" w:cs="Arial"/>
            <w:b/>
            <w:color w:val="0077CC"/>
            <w:sz w:val="20"/>
            <w:u w:val="single"/>
            <w:shd w:val="clear" w:color="auto" w:fill="FFFFFF"/>
          </w:rPr>
          <w:t>election</w:t>
        </w:r>
      </w:hyperlink>
      <w:hyperlink r:id="rId1380" w:history="1">
        <w:r>
          <w:rPr>
            <w:rFonts w:ascii="Arial" w:eastAsia="Arial" w:hAnsi="Arial" w:cs="Arial"/>
            <w:color w:val="0077CC"/>
            <w:sz w:val="20"/>
            <w:u w:val="single"/>
            <w:shd w:val="clear" w:color="auto" w:fill="FFFFFF"/>
          </w:rPr>
          <w:t xml:space="preserve"> interference and unjustified censorship, particularly at the government'</w:t>
        </w:r>
      </w:hyperlink>
      <w:hyperlink r:id="rId1381" w:history="1">
        <w:r>
          <w:rPr>
            <w:rFonts w:ascii="Arial" w:eastAsia="Arial" w:hAnsi="Arial" w:cs="Arial"/>
            <w:b/>
            <w:color w:val="0077CC"/>
            <w:sz w:val="20"/>
            <w:u w:val="single"/>
            <w:shd w:val="clear" w:color="auto" w:fill="FFFFFF"/>
          </w:rPr>
          <w:t>s</w:t>
        </w:r>
      </w:hyperlink>
      <w:hyperlink r:id="rId1382" w:history="1">
        <w:r>
          <w:rPr>
            <w:rFonts w:ascii="Arial" w:eastAsia="Arial" w:hAnsi="Arial" w:cs="Arial"/>
            <w:color w:val="0077CC"/>
            <w:sz w:val="20"/>
            <w:u w:val="single"/>
            <w:shd w:val="clear" w:color="auto" w:fill="FFFFFF"/>
          </w:rPr>
          <w:t xml:space="preserve"> behest in 2020. Yet Meta (owner of Facebook, Instagram, Threads and WhatsApp) has now</w:t>
        </w:r>
      </w:hyperlink>
      <w:r>
        <w:rPr>
          <w:rFonts w:ascii="Arial" w:eastAsia="Arial" w:hAnsi="Arial" w:cs="Arial"/>
          <w:color w:val="000000"/>
          <w:sz w:val="20"/>
        </w:rPr>
        <w:t> </w:t>
      </w:r>
      <w:hyperlink r:id="rId1383" w:history="1">
        <w:r>
          <w:rPr>
            <w:rFonts w:ascii="Arial" w:eastAsia="Arial" w:hAnsi="Arial" w:cs="Arial"/>
            <w:color w:val="0077CC"/>
            <w:sz w:val="20"/>
            <w:u w:val="single"/>
            <w:shd w:val="clear" w:color="auto" w:fill="FFFFFF"/>
          </w:rPr>
          <w:t xml:space="preserve">announcedits partnership with Japanese </w:t>
        </w:r>
      </w:hyperlink>
      <w:hyperlink r:id="rId1384" w:history="1">
        <w:r>
          <w:rPr>
            <w:rFonts w:ascii="Arial" w:eastAsia="Arial" w:hAnsi="Arial" w:cs="Arial"/>
            <w:b/>
            <w:color w:val="0077CC"/>
            <w:sz w:val="20"/>
            <w:u w:val="single"/>
            <w:shd w:val="clear" w:color="auto" w:fill="FFFFFF"/>
          </w:rPr>
          <w:t>fact</w:t>
        </w:r>
      </w:hyperlink>
      <w:hyperlink r:id="rId1385" w:history="1">
        <w:r>
          <w:rPr>
            <w:rFonts w:ascii="Arial" w:eastAsia="Arial" w:hAnsi="Arial" w:cs="Arial"/>
            <w:color w:val="0077CC"/>
            <w:sz w:val="20"/>
            <w:u w:val="single"/>
            <w:shd w:val="clear" w:color="auto" w:fill="FFFFFF"/>
          </w:rPr>
          <w:t xml:space="preserve"> checker Litmus, a member of the Poynter Institute'</w:t>
        </w:r>
      </w:hyperlink>
      <w:hyperlink r:id="rId1386" w:history="1">
        <w:r>
          <w:rPr>
            <w:rFonts w:ascii="Arial" w:eastAsia="Arial" w:hAnsi="Arial" w:cs="Arial"/>
            <w:b/>
            <w:color w:val="0077CC"/>
            <w:sz w:val="20"/>
            <w:u w:val="single"/>
            <w:shd w:val="clear" w:color="auto" w:fill="FFFFFF"/>
          </w:rPr>
          <w:t>s</w:t>
        </w:r>
      </w:hyperlink>
      <w:hyperlink r:id="rId1387" w:history="1">
        <w:r>
          <w:rPr>
            <w:rFonts w:ascii="Arial" w:eastAsia="Arial" w:hAnsi="Arial" w:cs="Arial"/>
            <w:color w:val="0077CC"/>
            <w:sz w:val="20"/>
            <w:u w:val="single"/>
            <w:shd w:val="clear" w:color="auto" w:fill="FFFFFF"/>
          </w:rPr>
          <w:t xml:space="preserve"> International </w:t>
        </w:r>
      </w:hyperlink>
      <w:hyperlink r:id="rId1388" w:history="1">
        <w:r>
          <w:rPr>
            <w:rFonts w:ascii="Arial" w:eastAsia="Arial" w:hAnsi="Arial" w:cs="Arial"/>
            <w:b/>
            <w:color w:val="0077CC"/>
            <w:sz w:val="20"/>
            <w:u w:val="single"/>
            <w:shd w:val="clear" w:color="auto" w:fill="FFFFFF"/>
          </w:rPr>
          <w:t>Fact-Checking</w:t>
        </w:r>
      </w:hyperlink>
      <w:hyperlink r:id="rId1389" w:history="1">
        <w:r>
          <w:rPr>
            <w:rFonts w:ascii="Arial" w:eastAsia="Arial" w:hAnsi="Arial" w:cs="Arial"/>
            <w:color w:val="0077CC"/>
            <w:sz w:val="20"/>
            <w:u w:val="single"/>
            <w:shd w:val="clear" w:color="auto" w:fill="FFFFFF"/>
          </w:rPr>
          <w:t xml:space="preserve"> Network (IFCN). IFCN'</w:t>
        </w:r>
      </w:hyperlink>
      <w:hyperlink r:id="rId1390" w:history="1">
        <w:r>
          <w:rPr>
            <w:rFonts w:ascii="Arial" w:eastAsia="Arial" w:hAnsi="Arial" w:cs="Arial"/>
            <w:b/>
            <w:color w:val="0077CC"/>
            <w:sz w:val="20"/>
            <w:u w:val="single"/>
            <w:shd w:val="clear" w:color="auto" w:fill="FFFFFF"/>
          </w:rPr>
          <w:t>s</w:t>
        </w:r>
      </w:hyperlink>
      <w:hyperlink r:id="rId1391" w:history="1">
        <w:r>
          <w:rPr>
            <w:rFonts w:ascii="Arial" w:eastAsia="Arial" w:hAnsi="Arial" w:cs="Arial"/>
            <w:color w:val="0077CC"/>
            <w:sz w:val="20"/>
            <w:u w:val="single"/>
            <w:shd w:val="clear" w:color="auto" w:fill="FFFFFF"/>
          </w:rPr>
          <w:t xml:space="preserve"> parent has received funding from radical leftist billionaire George Soros in the past, a </w:t>
        </w:r>
      </w:hyperlink>
      <w:hyperlink r:id="rId1392" w:history="1">
        <w:r>
          <w:rPr>
            <w:rFonts w:ascii="Arial" w:eastAsia="Arial" w:hAnsi="Arial" w:cs="Arial"/>
            <w:b/>
            <w:color w:val="0077CC"/>
            <w:sz w:val="20"/>
            <w:u w:val="single"/>
            <w:shd w:val="clear" w:color="auto" w:fill="FFFFFF"/>
          </w:rPr>
          <w:t>fact</w:t>
        </w:r>
      </w:hyperlink>
      <w:hyperlink r:id="rId1393" w:history="1">
        <w:r>
          <w:rPr>
            <w:rFonts w:ascii="Arial" w:eastAsia="Arial" w:hAnsi="Arial" w:cs="Arial"/>
            <w:color w:val="0077CC"/>
            <w:sz w:val="20"/>
            <w:u w:val="single"/>
            <w:shd w:val="clear" w:color="auto" w:fill="FFFFFF"/>
          </w:rPr>
          <w:t xml:space="preserve"> that has never held Meta back from using IFCN as an accreditor for its allegedly third-party independent </w:t>
        </w:r>
      </w:hyperlink>
      <w:hyperlink r:id="rId1394" w:history="1">
        <w:r>
          <w:rPr>
            <w:rFonts w:ascii="Arial" w:eastAsia="Arial" w:hAnsi="Arial" w:cs="Arial"/>
            <w:b/>
            <w:color w:val="0077CC"/>
            <w:sz w:val="20"/>
            <w:u w:val="single"/>
            <w:shd w:val="clear" w:color="auto" w:fill="FFFFFF"/>
          </w:rPr>
          <w:t>fact-checking</w:t>
        </w:r>
      </w:hyperlink>
      <w:hyperlink r:id="rId1395" w:history="1">
        <w:r>
          <w:rPr>
            <w:rFonts w:ascii="Arial" w:eastAsia="Arial" w:hAnsi="Arial" w:cs="Arial"/>
            <w:color w:val="0077CC"/>
            <w:sz w:val="20"/>
            <w:u w:val="single"/>
            <w:shd w:val="clear" w:color="auto" w:fill="FFFFFF"/>
          </w:rPr>
          <w:t xml:space="preserve"> partners.</w:t>
        </w:r>
      </w:hyperlink>
    </w:p>
    <w:p w14:paraId="7C026B5C" w14:textId="77777777" w:rsidR="00FA4267" w:rsidRDefault="006700FD">
      <w:pPr>
        <w:pStyle w:val="Normal36"/>
        <w:spacing w:before="240" w:line="260" w:lineRule="atLeast"/>
        <w:jc w:val="both"/>
      </w:pPr>
      <w:r>
        <w:rPr>
          <w:rFonts w:ascii="Arial" w:eastAsia="Arial" w:hAnsi="Arial" w:cs="Arial"/>
          <w:color w:val="000000"/>
          <w:sz w:val="20"/>
        </w:rPr>
        <w:t xml:space="preserve">In a Sept. 2 </w:t>
      </w:r>
      <w:hyperlink r:id="rId1396" w:history="1">
        <w:r>
          <w:rPr>
            <w:rFonts w:ascii="Arial" w:eastAsia="Arial" w:hAnsi="Arial" w:cs="Arial"/>
            <w:color w:val="0077CC"/>
            <w:sz w:val="20"/>
            <w:u w:val="single"/>
            <w:shd w:val="clear" w:color="auto" w:fill="FFFFFF"/>
          </w:rPr>
          <w:t xml:space="preserve">blog post, Meta proudly revealed its new partnership with Litmus. A Google Translate translation of the Japanese language blog declared it was launching 'a third-party </w:t>
        </w:r>
      </w:hyperlink>
      <w:hyperlink r:id="rId1397" w:history="1">
        <w:r>
          <w:rPr>
            <w:rFonts w:ascii="Arial" w:eastAsia="Arial" w:hAnsi="Arial" w:cs="Arial"/>
            <w:b/>
            <w:color w:val="0077CC"/>
            <w:sz w:val="20"/>
            <w:u w:val="single"/>
            <w:shd w:val="clear" w:color="auto" w:fill="FFFFFF"/>
          </w:rPr>
          <w:t>fact-checking</w:t>
        </w:r>
      </w:hyperlink>
      <w:hyperlink r:id="rId1398" w:history="1">
        <w:r>
          <w:rPr>
            <w:rFonts w:ascii="Arial" w:eastAsia="Arial" w:hAnsi="Arial" w:cs="Arial"/>
            <w:color w:val="0077CC"/>
            <w:sz w:val="20"/>
            <w:u w:val="single"/>
            <w:shd w:val="clear" w:color="auto" w:fill="FFFFFF"/>
          </w:rPr>
          <w:t xml:space="preserve"> program in Japan as part of further efforts to prevent the spread of misinformation on Facebook, Instagram, and Threads.'</w:t>
        </w:r>
      </w:hyperlink>
    </w:p>
    <w:p w14:paraId="03DD95E5" w14:textId="77777777" w:rsidR="00FA4267" w:rsidRDefault="006700FD">
      <w:pPr>
        <w:pStyle w:val="Normal36"/>
        <w:spacing w:before="200" w:line="260" w:lineRule="atLeast"/>
        <w:jc w:val="both"/>
      </w:pPr>
      <w:r>
        <w:rPr>
          <w:rFonts w:ascii="Arial" w:eastAsia="Arial" w:hAnsi="Arial" w:cs="Arial"/>
          <w:color w:val="000000"/>
          <w:sz w:val="20"/>
        </w:rPr>
        <w:t xml:space="preserve">Litmus is the 'first </w:t>
      </w:r>
      <w:r>
        <w:rPr>
          <w:rFonts w:ascii="Arial" w:eastAsia="Arial" w:hAnsi="Arial" w:cs="Arial"/>
          <w:b/>
          <w:color w:val="000000"/>
          <w:sz w:val="20"/>
        </w:rPr>
        <w:t>fact-checking</w:t>
      </w:r>
      <w:r>
        <w:rPr>
          <w:rFonts w:ascii="Arial" w:eastAsia="Arial" w:hAnsi="Arial" w:cs="Arial"/>
          <w:color w:val="000000"/>
          <w:sz w:val="20"/>
        </w:rPr>
        <w:t xml:space="preserve"> media' in Japan and will supposedly assess the 'accuracy of information' on Meta'</w:t>
      </w:r>
      <w:r>
        <w:rPr>
          <w:rFonts w:ascii="Arial" w:eastAsia="Arial" w:hAnsi="Arial" w:cs="Arial"/>
          <w:b/>
          <w:color w:val="000000"/>
          <w:sz w:val="20"/>
        </w:rPr>
        <w:t>s</w:t>
      </w:r>
      <w:r>
        <w:rPr>
          <w:rFonts w:ascii="Arial" w:eastAsia="Arial" w:hAnsi="Arial" w:cs="Arial"/>
          <w:color w:val="000000"/>
          <w:sz w:val="20"/>
        </w:rPr>
        <w:t xml:space="preserve"> platforms, according to the Meta blog post.</w:t>
      </w:r>
    </w:p>
    <w:p w14:paraId="66CC3434" w14:textId="77777777" w:rsidR="00FA4267" w:rsidRDefault="006700FD">
      <w:pPr>
        <w:pStyle w:val="Normal36"/>
        <w:spacing w:before="240" w:line="260" w:lineRule="atLeast"/>
        <w:jc w:val="both"/>
      </w:pPr>
      <w:r>
        <w:rPr>
          <w:rFonts w:ascii="Arial" w:eastAsia="Arial" w:hAnsi="Arial" w:cs="Arial"/>
          <w:color w:val="000000"/>
          <w:sz w:val="20"/>
        </w:rPr>
        <w:t>Nicole Han, Meta'</w:t>
      </w:r>
      <w:r>
        <w:rPr>
          <w:rFonts w:ascii="Arial" w:eastAsia="Arial" w:hAnsi="Arial" w:cs="Arial"/>
          <w:b/>
          <w:color w:val="000000"/>
          <w:sz w:val="20"/>
        </w:rPr>
        <w:t>s</w:t>
      </w:r>
      <w:r>
        <w:rPr>
          <w:rFonts w:ascii="Arial" w:eastAsia="Arial" w:hAnsi="Arial" w:cs="Arial"/>
          <w:color w:val="000000"/>
          <w:sz w:val="20"/>
        </w:rPr>
        <w:t xml:space="preserve"> Strategic Partner Development Manager, celebrated the company'</w:t>
      </w:r>
      <w:r>
        <w:rPr>
          <w:rFonts w:ascii="Arial" w:eastAsia="Arial" w:hAnsi="Arial" w:cs="Arial"/>
          <w:b/>
          <w:color w:val="000000"/>
          <w:sz w:val="20"/>
        </w:rPr>
        <w:t>s</w:t>
      </w:r>
      <w:r>
        <w:rPr>
          <w:rFonts w:ascii="Arial" w:eastAsia="Arial" w:hAnsi="Arial" w:cs="Arial"/>
          <w:color w:val="000000"/>
          <w:sz w:val="20"/>
        </w:rPr>
        <w:t xml:space="preserve"> continued censorship efforts in the blog. 'Meta is always committed to preventing the spread of misinformation on the platform, and we understand the value of partnering with local experts to do so,' Han stated. This appears in direct contradiction to Zuckerberg'</w:t>
      </w:r>
      <w:r>
        <w:rPr>
          <w:rFonts w:ascii="Arial" w:eastAsia="Arial" w:hAnsi="Arial" w:cs="Arial"/>
          <w:b/>
          <w:color w:val="000000"/>
          <w:sz w:val="20"/>
        </w:rPr>
        <w:t>s</w:t>
      </w:r>
      <w:r>
        <w:rPr>
          <w:rFonts w:ascii="Arial" w:eastAsia="Arial" w:hAnsi="Arial" w:cs="Arial"/>
          <w:color w:val="000000"/>
          <w:sz w:val="20"/>
        </w:rPr>
        <w:t xml:space="preserve"> </w:t>
      </w:r>
      <w:hyperlink r:id="rId1399" w:history="1">
        <w:r>
          <w:rPr>
            <w:rFonts w:ascii="Arial" w:eastAsia="Arial" w:hAnsi="Arial" w:cs="Arial"/>
            <w:color w:val="0077CC"/>
            <w:sz w:val="20"/>
            <w:u w:val="single"/>
            <w:shd w:val="clear" w:color="auto" w:fill="FFFFFF"/>
          </w:rPr>
          <w:t>seemingly insincereletter in August.</w:t>
        </w:r>
      </w:hyperlink>
    </w:p>
    <w:p w14:paraId="42FB89B4" w14:textId="77777777" w:rsidR="00FA4267" w:rsidRDefault="006700FD">
      <w:pPr>
        <w:pStyle w:val="Normal36"/>
        <w:spacing w:before="200" w:line="260" w:lineRule="atLeast"/>
        <w:jc w:val="both"/>
      </w:pPr>
      <w:r>
        <w:rPr>
          <w:rFonts w:ascii="Arial" w:eastAsia="Arial" w:hAnsi="Arial" w:cs="Arial"/>
          <w:color w:val="000000"/>
          <w:sz w:val="20"/>
        </w:rPr>
        <w:t xml:space="preserve">Meta bragged that its </w:t>
      </w:r>
      <w:r>
        <w:rPr>
          <w:rFonts w:ascii="Arial" w:eastAsia="Arial" w:hAnsi="Arial" w:cs="Arial"/>
          <w:b/>
          <w:color w:val="000000"/>
          <w:sz w:val="20"/>
        </w:rPr>
        <w:t>fact-checking</w:t>
      </w:r>
      <w:r>
        <w:rPr>
          <w:rFonts w:ascii="Arial" w:eastAsia="Arial" w:hAnsi="Arial" w:cs="Arial"/>
          <w:color w:val="000000"/>
          <w:sz w:val="20"/>
        </w:rPr>
        <w:t xml:space="preserve"> program has expanded since 2016 to around a hundred organizations for over 60 languages globally.</w:t>
      </w:r>
    </w:p>
    <w:p w14:paraId="46DE9DED" w14:textId="77777777" w:rsidR="00FA4267" w:rsidRDefault="006700FD">
      <w:pPr>
        <w:pStyle w:val="Normal36"/>
        <w:spacing w:before="240" w:line="260" w:lineRule="atLeast"/>
        <w:jc w:val="both"/>
      </w:pPr>
      <w:r>
        <w:rPr>
          <w:rFonts w:ascii="Arial" w:eastAsia="Arial" w:hAnsi="Arial" w:cs="Arial"/>
          <w:color w:val="000000"/>
          <w:sz w:val="20"/>
        </w:rPr>
        <w:t xml:space="preserve">The platform added that, 'This time, we will partner with Litmus for the first time and develop this program. Litmus is recognized as a member of the International </w:t>
      </w:r>
      <w:r>
        <w:rPr>
          <w:rFonts w:ascii="Arial" w:eastAsia="Arial" w:hAnsi="Arial" w:cs="Arial"/>
          <w:b/>
          <w:color w:val="000000"/>
          <w:sz w:val="20"/>
        </w:rPr>
        <w:t>Fact Check</w:t>
      </w:r>
      <w:r>
        <w:rPr>
          <w:rFonts w:ascii="Arial" w:eastAsia="Arial" w:hAnsi="Arial" w:cs="Arial"/>
          <w:color w:val="000000"/>
          <w:sz w:val="20"/>
        </w:rPr>
        <w:t xml:space="preserve"> Network (IFCN), a neutral coalition of </w:t>
      </w:r>
      <w:r>
        <w:rPr>
          <w:rFonts w:ascii="Arial" w:eastAsia="Arial" w:hAnsi="Arial" w:cs="Arial"/>
          <w:b/>
          <w:color w:val="000000"/>
          <w:sz w:val="20"/>
        </w:rPr>
        <w:t>fact-check</w:t>
      </w:r>
      <w:r>
        <w:rPr>
          <w:rFonts w:ascii="Arial" w:eastAsia="Arial" w:hAnsi="Arial" w:cs="Arial"/>
          <w:color w:val="000000"/>
          <w:sz w:val="20"/>
        </w:rPr>
        <w:t xml:space="preserve"> media around the world,' though Litmus </w:t>
      </w:r>
      <w:hyperlink r:id="rId1400" w:history="1">
        <w:r>
          <w:rPr>
            <w:rFonts w:ascii="Arial" w:eastAsia="Arial" w:hAnsi="Arial" w:cs="Arial"/>
            <w:color w:val="0077CC"/>
            <w:sz w:val="20"/>
            <w:u w:val="single"/>
            <w:shd w:val="clear" w:color="auto" w:fill="FFFFFF"/>
          </w:rPr>
          <w:t>has not yet renewedits membership for this new fiscal year. Meta added, 'All of Meta'</w:t>
        </w:r>
      </w:hyperlink>
      <w:hyperlink r:id="rId1401" w:history="1">
        <w:r>
          <w:rPr>
            <w:rFonts w:ascii="Arial" w:eastAsia="Arial" w:hAnsi="Arial" w:cs="Arial"/>
            <w:b/>
            <w:color w:val="0077CC"/>
            <w:sz w:val="20"/>
            <w:u w:val="single"/>
            <w:shd w:val="clear" w:color="auto" w:fill="FFFFFF"/>
          </w:rPr>
          <w:t>s</w:t>
        </w:r>
      </w:hyperlink>
      <w:hyperlink r:id="rId1402" w:history="1">
        <w:r>
          <w:rPr>
            <w:rFonts w:ascii="Arial" w:eastAsia="Arial" w:hAnsi="Arial" w:cs="Arial"/>
            <w:color w:val="0077CC"/>
            <w:sz w:val="20"/>
            <w:u w:val="single"/>
            <w:shd w:val="clear" w:color="auto" w:fill="FFFFFF"/>
          </w:rPr>
          <w:t xml:space="preserve"> </w:t>
        </w:r>
      </w:hyperlink>
      <w:hyperlink r:id="rId1403" w:history="1">
        <w:r>
          <w:rPr>
            <w:rFonts w:ascii="Arial" w:eastAsia="Arial" w:hAnsi="Arial" w:cs="Arial"/>
            <w:b/>
            <w:color w:val="0077CC"/>
            <w:sz w:val="20"/>
            <w:u w:val="single"/>
            <w:shd w:val="clear" w:color="auto" w:fill="FFFFFF"/>
          </w:rPr>
          <w:t>fact-checking</w:t>
        </w:r>
      </w:hyperlink>
      <w:hyperlink r:id="rId1404" w:history="1">
        <w:r>
          <w:rPr>
            <w:rFonts w:ascii="Arial" w:eastAsia="Arial" w:hAnsi="Arial" w:cs="Arial"/>
            <w:color w:val="0077CC"/>
            <w:sz w:val="20"/>
            <w:u w:val="single"/>
            <w:shd w:val="clear" w:color="auto" w:fill="FFFFFF"/>
          </w:rPr>
          <w:t xml:space="preserve"> partners are accredited by the International </w:t>
        </w:r>
      </w:hyperlink>
      <w:hyperlink r:id="rId1405" w:history="1">
        <w:r>
          <w:rPr>
            <w:rFonts w:ascii="Arial" w:eastAsia="Arial" w:hAnsi="Arial" w:cs="Arial"/>
            <w:b/>
            <w:color w:val="0077CC"/>
            <w:sz w:val="20"/>
            <w:u w:val="single"/>
            <w:shd w:val="clear" w:color="auto" w:fill="FFFFFF"/>
          </w:rPr>
          <w:t>Fact-Checking</w:t>
        </w:r>
      </w:hyperlink>
      <w:hyperlink r:id="rId1406" w:history="1">
        <w:r>
          <w:rPr>
            <w:rFonts w:ascii="Arial" w:eastAsia="Arial" w:hAnsi="Arial" w:cs="Arial"/>
            <w:color w:val="0077CC"/>
            <w:sz w:val="20"/>
            <w:u w:val="single"/>
            <w:shd w:val="clear" w:color="auto" w:fill="FFFFFF"/>
          </w:rPr>
          <w:t xml:space="preserve"> Network (IFCN) or the European </w:t>
        </w:r>
      </w:hyperlink>
      <w:hyperlink r:id="rId1407" w:history="1">
        <w:r>
          <w:rPr>
            <w:rFonts w:ascii="Arial" w:eastAsia="Arial" w:hAnsi="Arial" w:cs="Arial"/>
            <w:b/>
            <w:color w:val="0077CC"/>
            <w:sz w:val="20"/>
            <w:u w:val="single"/>
            <w:shd w:val="clear" w:color="auto" w:fill="FFFFFF"/>
          </w:rPr>
          <w:t>Fact-Checking</w:t>
        </w:r>
      </w:hyperlink>
      <w:hyperlink r:id="rId1408" w:history="1">
        <w:r>
          <w:rPr>
            <w:rFonts w:ascii="Arial" w:eastAsia="Arial" w:hAnsi="Arial" w:cs="Arial"/>
            <w:color w:val="0077CC"/>
            <w:sz w:val="20"/>
            <w:u w:val="single"/>
            <w:shd w:val="clear" w:color="auto" w:fill="FFFFFF"/>
          </w:rPr>
          <w:t xml:space="preserve"> Standards Network (EFCSN).' But IFCN is anything but neutral.</w:t>
        </w:r>
      </w:hyperlink>
    </w:p>
    <w:p w14:paraId="655D5746" w14:textId="77777777" w:rsidR="00FA4267" w:rsidRDefault="006700FD">
      <w:pPr>
        <w:pStyle w:val="Normal36"/>
        <w:spacing w:before="240" w:line="260" w:lineRule="atLeast"/>
        <w:jc w:val="both"/>
      </w:pPr>
      <w:r>
        <w:rPr>
          <w:rFonts w:ascii="Arial" w:eastAsia="Arial" w:hAnsi="Arial" w:cs="Arial"/>
          <w:color w:val="000000"/>
          <w:sz w:val="20"/>
        </w:rPr>
        <w:t>Soros'</w:t>
      </w:r>
      <w:r>
        <w:rPr>
          <w:rFonts w:ascii="Arial" w:eastAsia="Arial" w:hAnsi="Arial" w:cs="Arial"/>
          <w:b/>
          <w:color w:val="000000"/>
          <w:sz w:val="20"/>
        </w:rPr>
        <w:t>s</w:t>
      </w:r>
      <w:r>
        <w:rPr>
          <w:rFonts w:ascii="Arial" w:eastAsia="Arial" w:hAnsi="Arial" w:cs="Arial"/>
          <w:color w:val="000000"/>
          <w:sz w:val="20"/>
        </w:rPr>
        <w:t xml:space="preserve"> Open Society Foundations (OSF) </w:t>
      </w:r>
      <w:hyperlink r:id="rId1409" w:history="1">
        <w:r>
          <w:rPr>
            <w:rFonts w:ascii="Arial" w:eastAsia="Arial" w:hAnsi="Arial" w:cs="Arial"/>
            <w:color w:val="0077CC"/>
            <w:sz w:val="20"/>
            <w:u w:val="single"/>
            <w:shd w:val="clear" w:color="auto" w:fill="FFFFFF"/>
          </w:rPr>
          <w:t>gaveIFCN'</w:t>
        </w:r>
      </w:hyperlink>
      <w:hyperlink r:id="rId1410" w:history="1">
        <w:r>
          <w:rPr>
            <w:rFonts w:ascii="Arial" w:eastAsia="Arial" w:hAnsi="Arial" w:cs="Arial"/>
            <w:b/>
            <w:color w:val="0077CC"/>
            <w:sz w:val="20"/>
            <w:u w:val="single"/>
            <w:shd w:val="clear" w:color="auto" w:fill="FFFFFF"/>
          </w:rPr>
          <w:t>s</w:t>
        </w:r>
      </w:hyperlink>
      <w:hyperlink r:id="rId1411" w:history="1">
        <w:r>
          <w:rPr>
            <w:rFonts w:ascii="Arial" w:eastAsia="Arial" w:hAnsi="Arial" w:cs="Arial"/>
            <w:color w:val="0077CC"/>
            <w:sz w:val="20"/>
            <w:u w:val="single"/>
            <w:shd w:val="clear" w:color="auto" w:fill="FFFFFF"/>
          </w:rPr>
          <w:t xml:space="preserve"> parent Poynter Institute $492,000 in grants between 2016 and 2019. Shockingly, IFCN specifically</w:t>
        </w:r>
      </w:hyperlink>
      <w:r>
        <w:rPr>
          <w:rFonts w:ascii="Arial" w:eastAsia="Arial" w:hAnsi="Arial" w:cs="Arial"/>
          <w:color w:val="000000"/>
          <w:sz w:val="20"/>
        </w:rPr>
        <w:t> </w:t>
      </w:r>
      <w:hyperlink r:id="rId1412" w:history="1">
        <w:r>
          <w:rPr>
            <w:rFonts w:ascii="Arial" w:eastAsia="Arial" w:hAnsi="Arial" w:cs="Arial"/>
            <w:color w:val="0077CC"/>
            <w:sz w:val="20"/>
            <w:u w:val="single"/>
            <w:shd w:val="clear" w:color="auto" w:fill="FFFFFF"/>
          </w:rPr>
          <w:t>prioritized'</w:t>
        </w:r>
      </w:hyperlink>
      <w:hyperlink r:id="rId1413" w:history="1">
        <w:r>
          <w:rPr>
            <w:rFonts w:ascii="Arial" w:eastAsia="Arial" w:hAnsi="Arial" w:cs="Arial"/>
            <w:b/>
            <w:color w:val="0077CC"/>
            <w:sz w:val="20"/>
            <w:u w:val="single"/>
            <w:shd w:val="clear" w:color="auto" w:fill="FFFFFF"/>
          </w:rPr>
          <w:t>facts</w:t>
        </w:r>
      </w:hyperlink>
      <w:hyperlink r:id="rId1414" w:history="1">
        <w:r>
          <w:rPr>
            <w:rFonts w:ascii="Arial" w:eastAsia="Arial" w:hAnsi="Arial" w:cs="Arial"/>
            <w:color w:val="0077CC"/>
            <w:sz w:val="20"/>
            <w:u w:val="single"/>
            <w:shd w:val="clear" w:color="auto" w:fill="FFFFFF"/>
          </w:rPr>
          <w:t>' over free speech in April, and IFCN'</w:t>
        </w:r>
      </w:hyperlink>
      <w:hyperlink r:id="rId1415" w:history="1">
        <w:r>
          <w:rPr>
            <w:rFonts w:ascii="Arial" w:eastAsia="Arial" w:hAnsi="Arial" w:cs="Arial"/>
            <w:b/>
            <w:color w:val="0077CC"/>
            <w:sz w:val="20"/>
            <w:u w:val="single"/>
            <w:shd w:val="clear" w:color="auto" w:fill="FFFFFF"/>
          </w:rPr>
          <w:t>s</w:t>
        </w:r>
      </w:hyperlink>
      <w:hyperlink r:id="rId1416" w:history="1">
        <w:r>
          <w:rPr>
            <w:rFonts w:ascii="Arial" w:eastAsia="Arial" w:hAnsi="Arial" w:cs="Arial"/>
            <w:color w:val="0077CC"/>
            <w:sz w:val="20"/>
            <w:u w:val="single"/>
            <w:shd w:val="clear" w:color="auto" w:fill="FFFFFF"/>
          </w:rPr>
          <w:t xml:space="preserve"> </w:t>
        </w:r>
      </w:hyperlink>
      <w:hyperlink r:id="rId1417" w:history="1">
        <w:r>
          <w:rPr>
            <w:rFonts w:ascii="Arial" w:eastAsia="Arial" w:hAnsi="Arial" w:cs="Arial"/>
            <w:b/>
            <w:color w:val="0077CC"/>
            <w:sz w:val="20"/>
            <w:u w:val="single"/>
            <w:shd w:val="clear" w:color="auto" w:fill="FFFFFF"/>
          </w:rPr>
          <w:t>PolitiFact</w:t>
        </w:r>
      </w:hyperlink>
      <w:hyperlink r:id="rId1418" w:history="1">
        <w:r>
          <w:rPr>
            <w:rFonts w:ascii="Arial" w:eastAsia="Arial" w:hAnsi="Arial" w:cs="Arial"/>
            <w:color w:val="0077CC"/>
            <w:sz w:val="20"/>
            <w:u w:val="single"/>
            <w:shd w:val="clear" w:color="auto" w:fill="FFFFFF"/>
          </w:rPr>
          <w:t xml:space="preserve"> was exposed by MRC that same month for</w:t>
        </w:r>
      </w:hyperlink>
      <w:r>
        <w:rPr>
          <w:rFonts w:ascii="Arial" w:eastAsia="Arial" w:hAnsi="Arial" w:cs="Arial"/>
          <w:color w:val="000000"/>
          <w:sz w:val="20"/>
        </w:rPr>
        <w:t> </w:t>
      </w:r>
      <w:hyperlink r:id="rId1419" w:history="1">
        <w:r>
          <w:rPr>
            <w:rFonts w:ascii="Arial" w:eastAsia="Arial" w:hAnsi="Arial" w:cs="Arial"/>
            <w:color w:val="0077CC"/>
            <w:sz w:val="20"/>
            <w:u w:val="single"/>
            <w:shd w:val="clear" w:color="auto" w:fill="FFFFFF"/>
          </w:rPr>
          <w:t>going all inon protecting President Joe Biden, then the Democrat presidential candidate. Meta apparently avoided any mention of Poynter in its blog post.</w:t>
        </w:r>
      </w:hyperlink>
    </w:p>
    <w:p w14:paraId="48EA11E3" w14:textId="77777777" w:rsidR="00FA4267" w:rsidRDefault="006700FD">
      <w:pPr>
        <w:pStyle w:val="Normal36"/>
        <w:spacing w:before="240" w:line="260" w:lineRule="atLeast"/>
        <w:jc w:val="both"/>
      </w:pPr>
      <w:r>
        <w:rPr>
          <w:rFonts w:ascii="Arial" w:eastAsia="Arial" w:hAnsi="Arial" w:cs="Arial"/>
          <w:color w:val="000000"/>
          <w:sz w:val="20"/>
        </w:rPr>
        <w:t xml:space="preserve">Conservatives are under attack. Contact </w:t>
      </w:r>
      <w:hyperlink r:id="rId1420" w:history="1">
        <w:r>
          <w:rPr>
            <w:rFonts w:ascii="Arial" w:eastAsia="Arial" w:hAnsi="Arial" w:cs="Arial"/>
            <w:color w:val="0077CC"/>
            <w:sz w:val="20"/>
            <w:u w:val="single"/>
            <w:shd w:val="clear" w:color="auto" w:fill="FFFFFF"/>
          </w:rPr>
          <w:t>Meta hereand demand that it be held to account to mirror the First Amendment and provide an equal platform for conservatives. If you have been censored,</w:t>
        </w:r>
      </w:hyperlink>
      <w:r>
        <w:rPr>
          <w:rFonts w:ascii="Arial" w:eastAsia="Arial" w:hAnsi="Arial" w:cs="Arial"/>
          <w:color w:val="000000"/>
          <w:sz w:val="20"/>
        </w:rPr>
        <w:t> </w:t>
      </w:r>
      <w:hyperlink r:id="rId1421" w:anchor="Contact" w:history="1">
        <w:r>
          <w:rPr>
            <w:rFonts w:ascii="Arial" w:eastAsia="Arial" w:hAnsi="Arial" w:cs="Arial"/>
            <w:color w:val="0077CC"/>
            <w:sz w:val="20"/>
            <w:u w:val="single"/>
            <w:shd w:val="clear" w:color="auto" w:fill="FFFFFF"/>
          </w:rPr>
          <w:t>contact ususing MRC Free Speech America'</w:t>
        </w:r>
      </w:hyperlink>
      <w:hyperlink r:id="rId1422" w:anchor="Contact" w:history="1">
        <w:r>
          <w:rPr>
            <w:rFonts w:ascii="Arial" w:eastAsia="Arial" w:hAnsi="Arial" w:cs="Arial"/>
            <w:b/>
            <w:color w:val="0077CC"/>
            <w:sz w:val="20"/>
            <w:u w:val="single"/>
            <w:shd w:val="clear" w:color="auto" w:fill="FFFFFF"/>
          </w:rPr>
          <w:t>s</w:t>
        </w:r>
      </w:hyperlink>
      <w:hyperlink r:id="rId1423" w:anchor="Contact" w:history="1">
        <w:r>
          <w:rPr>
            <w:rFonts w:ascii="Arial" w:eastAsia="Arial" w:hAnsi="Arial" w:cs="Arial"/>
            <w:color w:val="0077CC"/>
            <w:sz w:val="20"/>
            <w:u w:val="single"/>
            <w:shd w:val="clear" w:color="auto" w:fill="FFFFFF"/>
          </w:rPr>
          <w:t xml:space="preserve"> contact form, and help us hold Big Tech accountable.</w:t>
        </w:r>
      </w:hyperlink>
    </w:p>
    <w:p w14:paraId="56BD1C29" w14:textId="77777777" w:rsidR="00FA4267" w:rsidRDefault="006700FD">
      <w:pPr>
        <w:pStyle w:val="Normal36"/>
        <w:spacing w:before="240" w:line="260" w:lineRule="atLeast"/>
        <w:jc w:val="both"/>
      </w:pPr>
      <w:hyperlink r:id="rId1424" w:history="1">
        <w:r>
          <w:rPr>
            <w:rFonts w:ascii="Arial" w:eastAsia="Arial" w:hAnsi="Arial" w:cs="Arial"/>
            <w:color w:val="0077CC"/>
            <w:sz w:val="20"/>
            <w:u w:val="single"/>
            <w:shd w:val="clear" w:color="auto" w:fill="FFFFFF"/>
          </w:rPr>
          <w:t>Link to the original story.</w:t>
        </w:r>
      </w:hyperlink>
    </w:p>
    <w:p w14:paraId="2FEE43E9" w14:textId="77777777" w:rsidR="00FA4267" w:rsidRDefault="006700FD">
      <w:pPr>
        <w:pStyle w:val="Normal36"/>
        <w:keepNext/>
        <w:spacing w:before="240" w:line="340" w:lineRule="atLeast"/>
      </w:pPr>
      <w:r>
        <w:br/>
      </w:r>
      <w:r>
        <w:rPr>
          <w:rFonts w:ascii="Arial" w:eastAsia="Arial" w:hAnsi="Arial" w:cs="Arial"/>
          <w:b/>
          <w:color w:val="000000"/>
          <w:sz w:val="28"/>
        </w:rPr>
        <w:t>Notes</w:t>
      </w:r>
    </w:p>
    <w:p w14:paraId="62B01483" w14:textId="7DAC1400" w:rsidR="00FA4267" w:rsidRDefault="006700FD">
      <w:pPr>
        <w:pStyle w:val="Normal36"/>
        <w:spacing w:line="60" w:lineRule="exact"/>
      </w:pPr>
      <w:r>
        <w:rPr>
          <w:noProof/>
        </w:rPr>
        <mc:AlternateContent>
          <mc:Choice Requires="wps">
            <w:drawing>
              <wp:anchor distT="0" distB="0" distL="114300" distR="114300" simplePos="0" relativeHeight="251784192" behindDoc="0" locked="0" layoutInCell="1" allowOverlap="1" wp14:anchorId="2884FD84" wp14:editId="38D926A3">
                <wp:simplePos x="0" y="0"/>
                <wp:positionH relativeFrom="column">
                  <wp:posOffset>0</wp:posOffset>
                </wp:positionH>
                <wp:positionV relativeFrom="paragraph">
                  <wp:posOffset>25400</wp:posOffset>
                </wp:positionV>
                <wp:extent cx="6502400" cy="0"/>
                <wp:effectExtent l="15875" t="19685" r="15875" b="18415"/>
                <wp:wrapTopAndBottom/>
                <wp:docPr id="755959275"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8E808" id="Line 167"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80FE1C0" w14:textId="77777777" w:rsidR="00FA4267" w:rsidRDefault="006700FD">
      <w:pPr>
        <w:pStyle w:val="Normal36"/>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34543567" w14:textId="77777777" w:rsidR="00FA4267" w:rsidRDefault="006700FD">
      <w:pPr>
        <w:pStyle w:val="Normal36"/>
        <w:keepNext/>
        <w:spacing w:before="240" w:line="340" w:lineRule="atLeast"/>
      </w:pPr>
      <w:bookmarkStart w:id="108" w:name="Classification_34"/>
      <w:bookmarkEnd w:id="108"/>
      <w:r>
        <w:rPr>
          <w:rFonts w:ascii="Arial" w:eastAsia="Arial" w:hAnsi="Arial" w:cs="Arial"/>
          <w:b/>
          <w:color w:val="000000"/>
          <w:sz w:val="28"/>
        </w:rPr>
        <w:t>Classification</w:t>
      </w:r>
    </w:p>
    <w:p w14:paraId="1D91822B" w14:textId="40F83E03" w:rsidR="00FA4267" w:rsidRDefault="006700FD">
      <w:pPr>
        <w:pStyle w:val="Normal36"/>
        <w:spacing w:line="60" w:lineRule="exact"/>
      </w:pPr>
      <w:r>
        <w:rPr>
          <w:noProof/>
        </w:rPr>
        <mc:AlternateContent>
          <mc:Choice Requires="wps">
            <w:drawing>
              <wp:anchor distT="0" distB="0" distL="114300" distR="114300" simplePos="0" relativeHeight="251785216" behindDoc="0" locked="0" layoutInCell="1" allowOverlap="1" wp14:anchorId="10FE773D" wp14:editId="7748DAA1">
                <wp:simplePos x="0" y="0"/>
                <wp:positionH relativeFrom="column">
                  <wp:posOffset>0</wp:posOffset>
                </wp:positionH>
                <wp:positionV relativeFrom="paragraph">
                  <wp:posOffset>25400</wp:posOffset>
                </wp:positionV>
                <wp:extent cx="6502400" cy="0"/>
                <wp:effectExtent l="15875" t="19050" r="15875" b="19050"/>
                <wp:wrapTopAndBottom/>
                <wp:docPr id="194714373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C1CDA" id="Line 168"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23B659D" w14:textId="77777777" w:rsidR="00FA4267" w:rsidRDefault="00FA4267">
      <w:pPr>
        <w:pStyle w:val="Normal36"/>
        <w:spacing w:line="120" w:lineRule="exact"/>
      </w:pPr>
    </w:p>
    <w:p w14:paraId="6BB62880" w14:textId="77777777" w:rsidR="00FA4267" w:rsidRDefault="006700FD">
      <w:pPr>
        <w:pStyle w:val="Normal3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63CA911" w14:textId="77777777" w:rsidR="00FA4267" w:rsidRDefault="006700FD">
      <w:pPr>
        <w:pStyle w:val="Normal3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02EC0AD" w14:textId="77777777" w:rsidR="00FA4267" w:rsidRDefault="006700FD">
      <w:pPr>
        <w:pStyle w:val="Normal36"/>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3CA27BF9" w14:textId="77777777" w:rsidR="00FA4267" w:rsidRDefault="006700FD">
      <w:pPr>
        <w:pStyle w:val="Normal3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(92%); BLOGS &amp; MESSAGE BOARDS (90%); CENSORSHIP (90%); DISINFORMATION &amp; MISINFORMATION (90%); FREEDOM OF SPEECH (90%); INTERNET SOCIAL NETWORKING (90%); ASSOCIATIONS &amp; ORGANIZATIONS (89%); EXECUTIVES (89%); LIBERALISM (78%); ONLINE CENSORSHIP (78%); SOCIAL MEDIA MISINFORMATION (78%); STRATEGIC PARTNERSHIPS (78%); ALLIANCES &amp; PARTNERSHIPS (77%); COMPANY STRATEGY (77%); LANGUAGE &amp; LANGUAGES (77%); POLITICAL CANDIDATES (77%); FAR LEFT POLITICS (76%); HEADS OF GOVERNMENT </w:t>
      </w:r>
      <w:r>
        <w:rPr>
          <w:rFonts w:ascii="Arial" w:eastAsia="Arial" w:hAnsi="Arial" w:cs="Arial"/>
          <w:b/>
          <w:color w:val="000000"/>
          <w:sz w:val="20"/>
        </w:rPr>
        <w:t>ELECTIONS</w:t>
      </w:r>
      <w:r>
        <w:rPr>
          <w:rFonts w:ascii="Arial" w:eastAsia="Arial" w:hAnsi="Arial" w:cs="Arial"/>
          <w:color w:val="000000"/>
          <w:sz w:val="20"/>
        </w:rPr>
        <w:t xml:space="preserve"> (76%); US PRESIDENTIAL CANDIDATES 2008 (76%); US PRESIDENTIAL CANDIDATES 2012 (76%); US PRESIDENTIAL </w:t>
      </w:r>
      <w:r>
        <w:rPr>
          <w:rFonts w:ascii="Arial" w:eastAsia="Arial" w:hAnsi="Arial" w:cs="Arial"/>
          <w:b/>
          <w:color w:val="000000"/>
          <w:sz w:val="20"/>
        </w:rPr>
        <w:t>ELECTIONS</w:t>
      </w:r>
      <w:r>
        <w:rPr>
          <w:rFonts w:ascii="Arial" w:eastAsia="Arial" w:hAnsi="Arial" w:cs="Arial"/>
          <w:color w:val="000000"/>
          <w:sz w:val="20"/>
        </w:rPr>
        <w:t xml:space="preserve"> (76%); GRANTS &amp; GIFTS (74%); MANAGERS &amp; SUPERVISORS (73%); </w:t>
      </w:r>
      <w:r>
        <w:rPr>
          <w:rFonts w:ascii="Arial" w:eastAsia="Arial" w:hAnsi="Arial" w:cs="Arial"/>
          <w:b/>
          <w:color w:val="000000"/>
          <w:sz w:val="20"/>
        </w:rPr>
        <w:t>ELECTION</w:t>
      </w:r>
      <w:r>
        <w:rPr>
          <w:rFonts w:ascii="Arial" w:eastAsia="Arial" w:hAnsi="Arial" w:cs="Arial"/>
          <w:color w:val="000000"/>
          <w:sz w:val="20"/>
        </w:rPr>
        <w:t xml:space="preserve"> CRIME (71%); POLITICAL EXTREMISM (69%); ACCREDITATION (67%)</w:t>
      </w:r>
    </w:p>
    <w:p w14:paraId="407AD21A" w14:textId="77777777" w:rsidR="00FA4267" w:rsidRDefault="006700FD">
      <w:pPr>
        <w:pStyle w:val="Normal36"/>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(57%);  GOOGLE LLC (56%)</w:t>
      </w:r>
    </w:p>
    <w:p w14:paraId="42DB16B2" w14:textId="77777777" w:rsidR="00FA4267" w:rsidRDefault="006700FD">
      <w:pPr>
        <w:pStyle w:val="Normal36"/>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(57%)</w:t>
      </w:r>
    </w:p>
    <w:p w14:paraId="6A02900A" w14:textId="77777777" w:rsidR="00FA4267" w:rsidRDefault="006700FD">
      <w:pPr>
        <w:pStyle w:val="Normal3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(57%); SIC7374 COMPUTER PROCESSING &amp; DATA PREPARATION &amp; PROCESSING SERVICES (57%); NAICS519290 WEB SEARCH PORTALS AND ALL OTHER INFORMATION SERVICES (56%); BLOGS &amp; MESSAGE BOARDS (90%); INTERNET SOCIAL NETWORKING (90%); ONLINE CENSORSHIP (78%); SOCIAL MEDIA MISINFORMATION (78%)</w:t>
      </w:r>
    </w:p>
    <w:p w14:paraId="7F5CC69E" w14:textId="77777777" w:rsidR="00FA4267" w:rsidRDefault="006700FD">
      <w:pPr>
        <w:pStyle w:val="Normal36"/>
        <w:spacing w:before="240" w:line="260" w:lineRule="atLeast"/>
      </w:pPr>
      <w:r>
        <w:br/>
      </w:r>
      <w:r>
        <w:rPr>
          <w:rFonts w:ascii="Arial" w:eastAsia="Arial" w:hAnsi="Arial" w:cs="Arial"/>
          <w:b/>
          <w:color w:val="000000"/>
          <w:sz w:val="20"/>
        </w:rPr>
        <w:t>Person:</w:t>
      </w:r>
      <w:r>
        <w:rPr>
          <w:rFonts w:ascii="Arial" w:eastAsia="Arial" w:hAnsi="Arial" w:cs="Arial"/>
          <w:color w:val="000000"/>
          <w:sz w:val="20"/>
        </w:rPr>
        <w:t> MARK ZUCKERBERG (89%); JOE BIDEN (79%); GEORGE SOROS (53%)</w:t>
      </w:r>
    </w:p>
    <w:p w14:paraId="253C8653" w14:textId="77777777" w:rsidR="00FA4267" w:rsidRDefault="006700FD">
      <w:pPr>
        <w:pStyle w:val="Normal3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JAPAN (91%)</w:t>
      </w:r>
    </w:p>
    <w:p w14:paraId="1DF9D96C" w14:textId="77777777" w:rsidR="00FA4267" w:rsidRDefault="006700FD">
      <w:pPr>
        <w:pStyle w:val="Normal3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9, 2024</w:t>
      </w:r>
    </w:p>
    <w:p w14:paraId="1516D1B7" w14:textId="77777777" w:rsidR="00FA4267" w:rsidRDefault="00FA4267">
      <w:pPr>
        <w:pStyle w:val="Normal36"/>
      </w:pPr>
    </w:p>
    <w:p w14:paraId="277805EA" w14:textId="063450D2" w:rsidR="00FA4267" w:rsidRDefault="006700FD">
      <w:pPr>
        <w:pStyle w:val="Normal3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86240" behindDoc="0" locked="0" layoutInCell="1" allowOverlap="1" wp14:anchorId="0D31212D" wp14:editId="0BACFB60">
                <wp:simplePos x="0" y="0"/>
                <wp:positionH relativeFrom="column">
                  <wp:posOffset>0</wp:posOffset>
                </wp:positionH>
                <wp:positionV relativeFrom="paragraph">
                  <wp:posOffset>127000</wp:posOffset>
                </wp:positionV>
                <wp:extent cx="6502400" cy="0"/>
                <wp:effectExtent l="6350" t="11430" r="15875" b="7620"/>
                <wp:wrapNone/>
                <wp:docPr id="71133254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11F1C" id="Line 169"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287B0D5" w14:textId="77777777" w:rsidR="00FA4267" w:rsidRDefault="00FA4267">
      <w:pPr>
        <w:pStyle w:val="Normal37"/>
        <w:sectPr w:rsidR="00FA4267">
          <w:headerReference w:type="even" r:id="rId1425"/>
          <w:headerReference w:type="default" r:id="rId1426"/>
          <w:footerReference w:type="even" r:id="rId1427"/>
          <w:footerReference w:type="default" r:id="rId1428"/>
          <w:headerReference w:type="first" r:id="rId1429"/>
          <w:footerReference w:type="first" r:id="rId1430"/>
          <w:pgSz w:w="12240" w:h="15840"/>
          <w:pgMar w:top="840" w:right="1000" w:bottom="840" w:left="1000" w:header="400" w:footer="400" w:gutter="0"/>
          <w:cols w:space="720"/>
          <w:titlePg/>
        </w:sectPr>
      </w:pPr>
    </w:p>
    <w:p w14:paraId="6A97B883" w14:textId="77777777" w:rsidR="00FA4267" w:rsidRDefault="00FA4267">
      <w:pPr>
        <w:pStyle w:val="Normal37"/>
      </w:pPr>
    </w:p>
    <w:p w14:paraId="598E7153" w14:textId="6128B046" w:rsidR="00FA4267" w:rsidRDefault="006700FD">
      <w:pPr>
        <w:pStyle w:val="Normal37"/>
      </w:pPr>
      <w:r>
        <w:rPr>
          <w:noProof/>
        </w:rPr>
        <w:drawing>
          <wp:inline distT="0" distB="0" distL="0" distR="0" wp14:anchorId="30D26FCC" wp14:editId="122644C3">
            <wp:extent cx="1879600" cy="381000"/>
            <wp:effectExtent l="0" t="0" r="0" b="0"/>
            <wp:docPr id="45" name="Picture 8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89E6108" w14:textId="3C9F57AE" w:rsidR="00FA4267" w:rsidRDefault="006700FD" w:rsidP="002E277C">
      <w:pPr>
        <w:pStyle w:val="Heading135"/>
        <w:keepNext w:val="0"/>
        <w:numPr>
          <w:ilvl w:val="0"/>
          <w:numId w:val="140"/>
        </w:numPr>
        <w:spacing w:after="200" w:line="340" w:lineRule="atLeast"/>
        <w:jc w:val="center"/>
      </w:pPr>
      <w:hyperlink r:id="rId1431" w:history="1">
        <w:r>
          <w:rPr>
            <w:rFonts w:eastAsia="Arial"/>
            <w:color w:val="0077CC"/>
            <w:sz w:val="28"/>
            <w:u w:val="single"/>
            <w:shd w:val="clear" w:color="auto" w:fill="FFFFFF"/>
          </w:rPr>
          <w:t>Fact Check</w:t>
        </w:r>
      </w:hyperlink>
      <w:hyperlink r:id="rId1432" w:history="1">
        <w:r>
          <w:rPr>
            <w:rFonts w:eastAsia="Arial"/>
            <w:color w:val="0077CC"/>
            <w:sz w:val="28"/>
            <w:u w:val="single"/>
            <w:shd w:val="clear" w:color="auto" w:fill="FFFFFF"/>
          </w:rPr>
          <w:t>: Did Joe Biden Increase the Deficit by $800 Billion?</w:t>
        </w:r>
      </w:hyperlink>
    </w:p>
    <w:p w14:paraId="7EFD4E9D" w14:textId="77777777" w:rsidR="00FA4267" w:rsidRDefault="006700FD">
      <w:pPr>
        <w:pStyle w:val="Normal37"/>
        <w:spacing w:before="120" w:line="260" w:lineRule="atLeast"/>
        <w:jc w:val="center"/>
      </w:pPr>
      <w:r>
        <w:rPr>
          <w:rFonts w:ascii="Arial" w:eastAsia="Arial" w:hAnsi="Arial" w:cs="Arial"/>
          <w:color w:val="000000"/>
          <w:sz w:val="20"/>
        </w:rPr>
        <w:t>Newsweek.com</w:t>
      </w:r>
    </w:p>
    <w:p w14:paraId="56BDCDA7" w14:textId="77777777" w:rsidR="00FA4267" w:rsidRDefault="006700FD">
      <w:pPr>
        <w:pStyle w:val="Normal37"/>
        <w:spacing w:before="120" w:line="260" w:lineRule="atLeast"/>
        <w:jc w:val="center"/>
      </w:pPr>
      <w:r>
        <w:rPr>
          <w:rFonts w:ascii="Arial" w:eastAsia="Arial" w:hAnsi="Arial" w:cs="Arial"/>
          <w:color w:val="000000"/>
          <w:sz w:val="20"/>
        </w:rPr>
        <w:t>February 8, 2023 Wednesday 12:36 PM EST</w:t>
      </w:r>
    </w:p>
    <w:p w14:paraId="4A8759CE" w14:textId="77777777" w:rsidR="00FA4267" w:rsidRDefault="00FA4267">
      <w:pPr>
        <w:pStyle w:val="Normal37"/>
        <w:spacing w:line="240" w:lineRule="atLeast"/>
        <w:jc w:val="both"/>
      </w:pPr>
      <w:bookmarkStart w:id="109" w:name="Bookmark_37"/>
      <w:bookmarkEnd w:id="109"/>
    </w:p>
    <w:p w14:paraId="458D2162" w14:textId="77777777" w:rsidR="00FA4267" w:rsidRDefault="006700FD">
      <w:pPr>
        <w:pStyle w:val="Normal37"/>
        <w:spacing w:before="120" w:line="220" w:lineRule="atLeast"/>
      </w:pPr>
      <w:r>
        <w:br/>
      </w:r>
      <w:r>
        <w:rPr>
          <w:rFonts w:ascii="Arial" w:eastAsia="Arial" w:hAnsi="Arial" w:cs="Arial"/>
          <w:color w:val="000000"/>
          <w:sz w:val="16"/>
        </w:rPr>
        <w:t>Copyright © 2023 Newsweek Inc. All Rights Reserved</w:t>
      </w:r>
    </w:p>
    <w:p w14:paraId="52467582" w14:textId="22826157" w:rsidR="00FA4267" w:rsidRDefault="006700FD">
      <w:pPr>
        <w:pStyle w:val="Normal37"/>
        <w:spacing w:before="120" w:line="220" w:lineRule="atLeast"/>
      </w:pPr>
      <w:r>
        <w:br/>
      </w:r>
      <w:r>
        <w:rPr>
          <w:noProof/>
        </w:rPr>
        <w:drawing>
          <wp:inline distT="0" distB="0" distL="0" distR="0" wp14:anchorId="1417C4A5" wp14:editId="44A9006E">
            <wp:extent cx="2114550" cy="546100"/>
            <wp:effectExtent l="0" t="0" r="0" b="0"/>
            <wp:docPr id="4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7416CBF3" w14:textId="77777777" w:rsidR="00FA4267" w:rsidRDefault="006700FD">
      <w:pPr>
        <w:pStyle w:val="Normal37"/>
        <w:spacing w:before="120" w:line="260" w:lineRule="atLeast"/>
      </w:pPr>
      <w:r>
        <w:rPr>
          <w:rFonts w:ascii="Arial" w:eastAsia="Arial" w:hAnsi="Arial" w:cs="Arial"/>
          <w:b/>
          <w:color w:val="000000"/>
          <w:sz w:val="20"/>
        </w:rPr>
        <w:t>Length:</w:t>
      </w:r>
      <w:r>
        <w:rPr>
          <w:rFonts w:ascii="Arial" w:eastAsia="Arial" w:hAnsi="Arial" w:cs="Arial"/>
          <w:color w:val="000000"/>
          <w:sz w:val="20"/>
        </w:rPr>
        <w:t> 741 words</w:t>
      </w:r>
    </w:p>
    <w:p w14:paraId="299B0D4F" w14:textId="77777777" w:rsidR="00FA4267" w:rsidRDefault="006700FD">
      <w:pPr>
        <w:pStyle w:val="Normal37"/>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3C5A560F" w14:textId="77777777" w:rsidR="00FA4267" w:rsidRDefault="006700FD">
      <w:pPr>
        <w:pStyle w:val="Normal37"/>
        <w:spacing w:line="260" w:lineRule="atLeast"/>
      </w:pPr>
      <w:r>
        <w:rPr>
          <w:rFonts w:ascii="Arial" w:eastAsia="Arial" w:hAnsi="Arial" w:cs="Arial"/>
          <w:b/>
          <w:color w:val="000000"/>
          <w:sz w:val="20"/>
        </w:rPr>
        <w:t>Highlight:</w:t>
      </w:r>
      <w:r>
        <w:rPr>
          <w:rFonts w:ascii="Arial" w:eastAsia="Arial" w:hAnsi="Arial" w:cs="Arial"/>
          <w:color w:val="000000"/>
          <w:sz w:val="20"/>
        </w:rPr>
        <w:t> Following the State of the Union address, House Speaker Kevin McCarthy contradicted White House data.</w:t>
      </w:r>
    </w:p>
    <w:p w14:paraId="70A4466D" w14:textId="77777777" w:rsidR="00FA4267" w:rsidRDefault="006700FD">
      <w:pPr>
        <w:pStyle w:val="Normal37"/>
        <w:keepNext/>
        <w:spacing w:before="240" w:line="340" w:lineRule="atLeast"/>
      </w:pPr>
      <w:bookmarkStart w:id="110" w:name="Body_35"/>
      <w:bookmarkEnd w:id="110"/>
      <w:r>
        <w:rPr>
          <w:rFonts w:ascii="Arial" w:eastAsia="Arial" w:hAnsi="Arial" w:cs="Arial"/>
          <w:b/>
          <w:color w:val="000000"/>
          <w:sz w:val="28"/>
        </w:rPr>
        <w:t>Body</w:t>
      </w:r>
    </w:p>
    <w:p w14:paraId="692EC0A7" w14:textId="0E4AA986" w:rsidR="00FA4267" w:rsidRDefault="006700FD">
      <w:pPr>
        <w:pStyle w:val="Normal37"/>
        <w:spacing w:line="60" w:lineRule="exact"/>
      </w:pPr>
      <w:r>
        <w:rPr>
          <w:noProof/>
        </w:rPr>
        <mc:AlternateContent>
          <mc:Choice Requires="wps">
            <w:drawing>
              <wp:anchor distT="0" distB="0" distL="114300" distR="114300" simplePos="0" relativeHeight="251787264" behindDoc="0" locked="0" layoutInCell="1" allowOverlap="1" wp14:anchorId="6EDFB81E" wp14:editId="0B887DB1">
                <wp:simplePos x="0" y="0"/>
                <wp:positionH relativeFrom="column">
                  <wp:posOffset>0</wp:posOffset>
                </wp:positionH>
                <wp:positionV relativeFrom="paragraph">
                  <wp:posOffset>25400</wp:posOffset>
                </wp:positionV>
                <wp:extent cx="6502400" cy="0"/>
                <wp:effectExtent l="15875" t="13335" r="15875" b="15240"/>
                <wp:wrapTopAndBottom/>
                <wp:docPr id="43283064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784E0" id="Line 17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1A1A6A7" w14:textId="77777777" w:rsidR="00FA4267" w:rsidRDefault="00FA4267">
      <w:pPr>
        <w:pStyle w:val="Normal37"/>
      </w:pPr>
    </w:p>
    <w:p w14:paraId="7183224A" w14:textId="77777777" w:rsidR="00FA4267" w:rsidRDefault="006700FD">
      <w:pPr>
        <w:pStyle w:val="Normal37"/>
        <w:spacing w:before="240" w:line="260" w:lineRule="atLeast"/>
        <w:jc w:val="both"/>
      </w:pPr>
      <w:r>
        <w:rPr>
          <w:rFonts w:ascii="Arial" w:eastAsia="Arial" w:hAnsi="Arial" w:cs="Arial"/>
          <w:color w:val="000000"/>
          <w:sz w:val="20"/>
        </w:rPr>
        <w:t xml:space="preserve">House Speaker Rep. Kevin McCarthy (R-CA) accused President Joe Biden of adding hundreds of billions of dollars to the deficit, despite White House claims that it has overseen the </w:t>
      </w:r>
      <w:hyperlink r:id="rId1433" w:history="1">
        <w:r>
          <w:rPr>
            <w:rFonts w:ascii="Arial" w:eastAsia="Arial" w:hAnsi="Arial" w:cs="Arial"/>
            <w:color w:val="0077CC"/>
            <w:sz w:val="20"/>
            <w:u w:val="single"/>
            <w:shd w:val="clear" w:color="auto" w:fill="FFFFFF"/>
          </w:rPr>
          <w:t>largest reduction in American history.</w:t>
        </w:r>
      </w:hyperlink>
    </w:p>
    <w:p w14:paraId="4EC777FA" w14:textId="77777777" w:rsidR="00FA4267" w:rsidRDefault="006700FD">
      <w:pPr>
        <w:pStyle w:val="Normal37"/>
        <w:spacing w:before="200" w:line="260" w:lineRule="atLeast"/>
        <w:jc w:val="both"/>
      </w:pPr>
      <w:r>
        <w:rPr>
          <w:rFonts w:ascii="Arial" w:eastAsia="Arial" w:hAnsi="Arial" w:cs="Arial"/>
          <w:color w:val="000000"/>
          <w:sz w:val="20"/>
        </w:rPr>
        <w:t>Biden lauded his White House achievements during the State of the Union address and attacked Donald Trump'</w:t>
      </w:r>
      <w:r>
        <w:rPr>
          <w:rFonts w:ascii="Arial" w:eastAsia="Arial" w:hAnsi="Arial" w:cs="Arial"/>
          <w:b/>
          <w:color w:val="000000"/>
          <w:sz w:val="20"/>
        </w:rPr>
        <w:t>s</w:t>
      </w:r>
      <w:r>
        <w:rPr>
          <w:rFonts w:ascii="Arial" w:eastAsia="Arial" w:hAnsi="Arial" w:cs="Arial"/>
          <w:color w:val="000000"/>
          <w:sz w:val="20"/>
        </w:rPr>
        <w:t xml:space="preserve"> fiscal record, saying "no president added more to the national debt in any four years than my predecessor."</w:t>
      </w:r>
    </w:p>
    <w:p w14:paraId="55529ED7" w14:textId="77777777" w:rsidR="00FA4267" w:rsidRDefault="006700FD">
      <w:pPr>
        <w:pStyle w:val="Normal37"/>
        <w:spacing w:before="200" w:line="260" w:lineRule="atLeast"/>
        <w:jc w:val="both"/>
      </w:pPr>
      <w:r>
        <w:rPr>
          <w:rFonts w:ascii="Arial" w:eastAsia="Arial" w:hAnsi="Arial" w:cs="Arial"/>
          <w:color w:val="000000"/>
          <w:sz w:val="20"/>
        </w:rPr>
        <w:t xml:space="preserve">In response, McCarthy took to </w:t>
      </w:r>
      <w:hyperlink r:id="rId1434" w:history="1">
        <w:r>
          <w:rPr>
            <w:rFonts w:ascii="Arial" w:eastAsia="Arial" w:hAnsi="Arial" w:cs="Arial"/>
            <w:color w:val="0077CC"/>
            <w:sz w:val="20"/>
            <w:u w:val="single"/>
            <w:shd w:val="clear" w:color="auto" w:fill="FFFFFF"/>
          </w:rPr>
          <w:t>Twitter</w:t>
        </w:r>
      </w:hyperlink>
      <w:r>
        <w:rPr>
          <w:rFonts w:ascii="Arial" w:eastAsia="Arial" w:hAnsi="Arial" w:cs="Arial"/>
          <w:color w:val="000000"/>
          <w:sz w:val="20"/>
        </w:rPr>
        <w:t xml:space="preserve"> after the address, directly contradicting Biden'</w:t>
      </w:r>
      <w:r>
        <w:rPr>
          <w:rFonts w:ascii="Arial" w:eastAsia="Arial" w:hAnsi="Arial" w:cs="Arial"/>
          <w:b/>
          <w:color w:val="000000"/>
          <w:sz w:val="20"/>
        </w:rPr>
        <w:t>s</w:t>
      </w:r>
      <w:r>
        <w:rPr>
          <w:rFonts w:ascii="Arial" w:eastAsia="Arial" w:hAnsi="Arial" w:cs="Arial"/>
          <w:color w:val="000000"/>
          <w:sz w:val="20"/>
        </w:rPr>
        <w:t xml:space="preserve"> claims on deficit figures.</w:t>
      </w:r>
    </w:p>
    <w:p w14:paraId="5DA482F5" w14:textId="77777777" w:rsidR="00FA4267" w:rsidRDefault="006700FD">
      <w:pPr>
        <w:pStyle w:val="Normal37"/>
        <w:spacing w:before="200" w:line="260" w:lineRule="atLeast"/>
        <w:jc w:val="both"/>
      </w:pPr>
      <w:r>
        <w:rPr>
          <w:rFonts w:ascii="Arial" w:eastAsia="Arial" w:hAnsi="Arial" w:cs="Arial"/>
          <w:color w:val="000000"/>
          <w:sz w:val="20"/>
        </w:rPr>
        <w:t>The Claim</w:t>
      </w:r>
    </w:p>
    <w:p w14:paraId="0B40DD94" w14:textId="77777777" w:rsidR="00FA4267" w:rsidRDefault="006700FD">
      <w:pPr>
        <w:pStyle w:val="Normal37"/>
        <w:spacing w:before="200" w:line="260" w:lineRule="atLeast"/>
        <w:jc w:val="both"/>
      </w:pPr>
      <w:r>
        <w:rPr>
          <w:rFonts w:ascii="Arial" w:eastAsia="Arial" w:hAnsi="Arial" w:cs="Arial"/>
          <w:color w:val="000000"/>
          <w:sz w:val="20"/>
        </w:rPr>
        <w:t xml:space="preserve">A </w:t>
      </w:r>
      <w:hyperlink r:id="rId1435" w:history="1">
        <w:r>
          <w:rPr>
            <w:rFonts w:ascii="Arial" w:eastAsia="Arial" w:hAnsi="Arial" w:cs="Arial"/>
            <w:color w:val="0077CC"/>
            <w:sz w:val="20"/>
            <w:u w:val="single"/>
            <w:shd w:val="clear" w:color="auto" w:fill="FFFFFF"/>
          </w:rPr>
          <w:t>tweet</w:t>
        </w:r>
      </w:hyperlink>
      <w:r>
        <w:rPr>
          <w:rFonts w:ascii="Arial" w:eastAsia="Arial" w:hAnsi="Arial" w:cs="Arial"/>
          <w:color w:val="000000"/>
          <w:sz w:val="20"/>
        </w:rPr>
        <w:t xml:space="preserve"> posted by </w:t>
      </w:r>
      <w:hyperlink r:id="rId1436" w:history="1">
        <w:r>
          <w:rPr>
            <w:rFonts w:ascii="Arial" w:eastAsia="Arial" w:hAnsi="Arial" w:cs="Arial"/>
            <w:color w:val="0077CC"/>
            <w:sz w:val="20"/>
            <w:u w:val="single"/>
            <w:shd w:val="clear" w:color="auto" w:fill="FFFFFF"/>
          </w:rPr>
          <w:t>Kevin McCarthy</w:t>
        </w:r>
      </w:hyperlink>
      <w:r>
        <w:rPr>
          <w:rFonts w:ascii="Arial" w:eastAsia="Arial" w:hAnsi="Arial" w:cs="Arial"/>
          <w:color w:val="000000"/>
          <w:sz w:val="20"/>
        </w:rPr>
        <w:t>, on February 8, 2023, which received more than 99,000 engagements, stated: "</w:t>
      </w:r>
      <w:r>
        <w:rPr>
          <w:rFonts w:ascii="Arial" w:eastAsia="Arial" w:hAnsi="Arial" w:cs="Arial"/>
          <w:b/>
          <w:color w:val="000000"/>
          <w:sz w:val="20"/>
        </w:rPr>
        <w:t>Fact Check</w:t>
      </w:r>
      <w:r>
        <w:rPr>
          <w:rFonts w:ascii="Arial" w:eastAsia="Arial" w:hAnsi="Arial" w:cs="Arial"/>
          <w:color w:val="000000"/>
          <w:sz w:val="20"/>
        </w:rPr>
        <w:t>: Biden has INCREASED the deficit by $800 billion."</w:t>
      </w:r>
    </w:p>
    <w:p w14:paraId="528131CF" w14:textId="77777777" w:rsidR="00FA4267" w:rsidRDefault="006700FD">
      <w:pPr>
        <w:pStyle w:val="Normal37"/>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4160B122" w14:textId="77777777" w:rsidR="00FA4267" w:rsidRDefault="006700FD">
      <w:pPr>
        <w:pStyle w:val="Normal37"/>
        <w:spacing w:before="240" w:line="260" w:lineRule="atLeast"/>
        <w:jc w:val="both"/>
      </w:pPr>
      <w:r>
        <w:rPr>
          <w:rFonts w:ascii="Arial" w:eastAsia="Arial" w:hAnsi="Arial" w:cs="Arial"/>
          <w:color w:val="000000"/>
          <w:sz w:val="20"/>
        </w:rPr>
        <w:t>Under Treasury data for "</w:t>
      </w:r>
      <w:r>
        <w:rPr>
          <w:rFonts w:ascii="Arial" w:eastAsia="Arial" w:hAnsi="Arial" w:cs="Arial"/>
          <w:b/>
          <w:color w:val="000000"/>
          <w:sz w:val="20"/>
        </w:rPr>
        <w:t>U.S</w:t>
      </w:r>
      <w:r>
        <w:rPr>
          <w:rFonts w:ascii="Arial" w:eastAsia="Arial" w:hAnsi="Arial" w:cs="Arial"/>
          <w:color w:val="000000"/>
          <w:sz w:val="20"/>
        </w:rPr>
        <w:t xml:space="preserve">. Deficit by Year", the Biden administration has reduced the national deficit from </w:t>
      </w:r>
      <w:hyperlink r:id="rId1437" w:anchor=":~:text=U.S.%20Deficit%20by%20Year" w:history="1">
        <w:r>
          <w:rPr>
            <w:rFonts w:ascii="Arial" w:eastAsia="Arial" w:hAnsi="Arial" w:cs="Arial"/>
            <w:color w:val="0077CC"/>
            <w:sz w:val="20"/>
            <w:u w:val="single"/>
            <w:shd w:val="clear" w:color="auto" w:fill="FFFFFF"/>
          </w:rPr>
          <w:t>$3.13 trillion in 2020 to $1.38 trillion</w:t>
        </w:r>
      </w:hyperlink>
      <w:r>
        <w:rPr>
          <w:rFonts w:ascii="Arial" w:eastAsia="Arial" w:hAnsi="Arial" w:cs="Arial"/>
          <w:color w:val="000000"/>
          <w:sz w:val="20"/>
        </w:rPr>
        <w:t>.</w:t>
      </w:r>
    </w:p>
    <w:p w14:paraId="35784483" w14:textId="77777777" w:rsidR="00FA4267" w:rsidRDefault="006700FD">
      <w:pPr>
        <w:pStyle w:val="Normal37"/>
        <w:spacing w:before="200" w:line="260" w:lineRule="atLeast"/>
        <w:jc w:val="both"/>
      </w:pPr>
      <w:r>
        <w:rPr>
          <w:rFonts w:ascii="Arial" w:eastAsia="Arial" w:hAnsi="Arial" w:cs="Arial"/>
          <w:color w:val="000000"/>
          <w:sz w:val="20"/>
        </w:rPr>
        <w:t>"Under President Biden, the deficit has fallen by $1.7 trillion, and [Biden'</w:t>
      </w:r>
      <w:r>
        <w:rPr>
          <w:rFonts w:ascii="Arial" w:eastAsia="Arial" w:hAnsi="Arial" w:cs="Arial"/>
          <w:b/>
          <w:color w:val="000000"/>
          <w:sz w:val="20"/>
        </w:rPr>
        <w:t>s</w:t>
      </w:r>
      <w:r>
        <w:rPr>
          <w:rFonts w:ascii="Arial" w:eastAsia="Arial" w:hAnsi="Arial" w:cs="Arial"/>
          <w:color w:val="000000"/>
          <w:sz w:val="20"/>
        </w:rPr>
        <w:t xml:space="preserve">] reforms to take on Big Pharma, lower prescription drug costs, and make the wealthy and large corporations pay their fair share will reduce the deficit by hundreds of billions," a recent White House statement said. </w:t>
      </w:r>
    </w:p>
    <w:p w14:paraId="61E9234A" w14:textId="77777777" w:rsidR="00FA4267" w:rsidRDefault="006700FD">
      <w:pPr>
        <w:pStyle w:val="Normal37"/>
        <w:spacing w:before="240" w:line="260" w:lineRule="atLeast"/>
        <w:jc w:val="both"/>
      </w:pPr>
      <w:r>
        <w:rPr>
          <w:rFonts w:ascii="Arial" w:eastAsia="Arial" w:hAnsi="Arial" w:cs="Arial"/>
          <w:color w:val="000000"/>
          <w:sz w:val="20"/>
        </w:rPr>
        <w:t xml:space="preserve">Others have questioned how far Biden should take credit for this; as noted by </w:t>
      </w:r>
      <w:r>
        <w:rPr>
          <w:rFonts w:ascii="Arial" w:eastAsia="Arial" w:hAnsi="Arial" w:cs="Arial"/>
          <w:b/>
          <w:color w:val="000000"/>
          <w:sz w:val="20"/>
        </w:rPr>
        <w:t>PolitiFact</w:t>
      </w:r>
      <w:r>
        <w:rPr>
          <w:rFonts w:ascii="Arial" w:eastAsia="Arial" w:hAnsi="Arial" w:cs="Arial"/>
          <w:color w:val="000000"/>
          <w:sz w:val="20"/>
        </w:rPr>
        <w:t xml:space="preserve">, while the deficit has decreased under Biden, most of that was because of </w:t>
      </w:r>
      <w:hyperlink r:id="rId1438" w:history="1">
        <w:r>
          <w:rPr>
            <w:rFonts w:ascii="Arial" w:eastAsia="Arial" w:hAnsi="Arial" w:cs="Arial"/>
            <w:color w:val="0077CC"/>
            <w:sz w:val="20"/>
            <w:u w:val="single"/>
            <w:shd w:val="clear" w:color="auto" w:fill="FFFFFF"/>
          </w:rPr>
          <w:t>expiring emergency pandemic spending.</w:t>
        </w:r>
      </w:hyperlink>
    </w:p>
    <w:p w14:paraId="47FBB595" w14:textId="77777777" w:rsidR="00FA4267" w:rsidRDefault="006700FD">
      <w:pPr>
        <w:pStyle w:val="Normal37"/>
        <w:spacing w:before="200" w:line="260" w:lineRule="atLeast"/>
        <w:jc w:val="both"/>
      </w:pPr>
      <w:r>
        <w:rPr>
          <w:rFonts w:ascii="Arial" w:eastAsia="Arial" w:hAnsi="Arial" w:cs="Arial"/>
          <w:color w:val="000000"/>
          <w:sz w:val="20"/>
        </w:rPr>
        <w:t>Whether Biden can fairly take credit for the decrease, why did McCarthy and others suggest the deficit had increased when the figures showed otherwise?</w:t>
      </w:r>
    </w:p>
    <w:p w14:paraId="1E71FDF5" w14:textId="77777777" w:rsidR="00FA4267" w:rsidRDefault="006700FD">
      <w:pPr>
        <w:pStyle w:val="Normal37"/>
        <w:spacing w:before="200" w:line="260" w:lineRule="atLeast"/>
        <w:jc w:val="both"/>
      </w:pPr>
      <w:r>
        <w:rPr>
          <w:rFonts w:ascii="Arial" w:eastAsia="Arial" w:hAnsi="Arial" w:cs="Arial"/>
          <w:color w:val="000000"/>
          <w:sz w:val="20"/>
        </w:rPr>
        <w:t xml:space="preserve">While </w:t>
      </w:r>
      <w:r>
        <w:rPr>
          <w:rFonts w:ascii="Arial" w:eastAsia="Arial" w:hAnsi="Arial" w:cs="Arial"/>
          <w:i/>
          <w:color w:val="000000"/>
          <w:sz w:val="20"/>
        </w:rPr>
        <w:t>Newsweek</w:t>
      </w:r>
      <w:r>
        <w:rPr>
          <w:rFonts w:ascii="Arial" w:eastAsia="Arial" w:hAnsi="Arial" w:cs="Arial"/>
          <w:color w:val="000000"/>
          <w:sz w:val="20"/>
        </w:rPr>
        <w:t xml:space="preserve"> has contacted McCarthy to ask for his sources, it appears he may have based his claim on some recent analyses.</w:t>
      </w:r>
    </w:p>
    <w:p w14:paraId="162857E7" w14:textId="77777777" w:rsidR="00FA4267" w:rsidRDefault="006700FD">
      <w:pPr>
        <w:pStyle w:val="Normal37"/>
        <w:spacing w:before="240" w:line="260" w:lineRule="atLeast"/>
        <w:jc w:val="both"/>
      </w:pPr>
      <w:hyperlink r:id="rId1439" w:history="1">
        <w:r>
          <w:rPr>
            <w:rFonts w:ascii="Arial" w:eastAsia="Arial" w:hAnsi="Arial" w:cs="Arial"/>
            <w:color w:val="0077CC"/>
            <w:sz w:val="20"/>
            <w:u w:val="single"/>
            <w:shd w:val="clear" w:color="auto" w:fill="FFFFFF"/>
          </w:rPr>
          <w:t>National Review</w:t>
        </w:r>
      </w:hyperlink>
      <w:r>
        <w:rPr>
          <w:rFonts w:ascii="Arial" w:eastAsia="Arial" w:hAnsi="Arial" w:cs="Arial"/>
          <w:color w:val="000000"/>
          <w:sz w:val="20"/>
        </w:rPr>
        <w:t xml:space="preserve"> and </w:t>
      </w:r>
      <w:hyperlink r:id="rId1440" w:history="1">
        <w:r>
          <w:rPr>
            <w:rFonts w:ascii="Arial" w:eastAsia="Arial" w:hAnsi="Arial" w:cs="Arial"/>
            <w:b/>
            <w:color w:val="0077CC"/>
            <w:sz w:val="20"/>
            <w:u w:val="single"/>
            <w:shd w:val="clear" w:color="auto" w:fill="FFFFFF"/>
          </w:rPr>
          <w:t>FactCheck</w:t>
        </w:r>
      </w:hyperlink>
      <w:hyperlink r:id="rId1441" w:history="1">
        <w:r>
          <w:rPr>
            <w:rFonts w:ascii="Arial" w:eastAsia="Arial" w:hAnsi="Arial" w:cs="Arial"/>
            <w:color w:val="0077CC"/>
            <w:sz w:val="20"/>
            <w:u w:val="single"/>
            <w:shd w:val="clear" w:color="auto" w:fill="FFFFFF"/>
          </w:rPr>
          <w:t>.</w:t>
        </w:r>
      </w:hyperlink>
      <w:hyperlink r:id="rId1442"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 which both recently assessed deficit figures, found that the actual Biden combined fiscal year (FY) deficit for 2021 and 2022 was between $800 to $840 billion higher than Congressional Budget Office (CBO) projections, respectively.</w:t>
      </w:r>
    </w:p>
    <w:p w14:paraId="24C0FFBA" w14:textId="77777777" w:rsidR="00FA4267" w:rsidRDefault="006700FD">
      <w:pPr>
        <w:pStyle w:val="Normal37"/>
        <w:spacing w:before="200" w:line="260" w:lineRule="atLeast"/>
        <w:jc w:val="both"/>
      </w:pPr>
      <w:r>
        <w:rPr>
          <w:rFonts w:ascii="Arial" w:eastAsia="Arial" w:hAnsi="Arial" w:cs="Arial"/>
          <w:color w:val="000000"/>
          <w:sz w:val="20"/>
        </w:rPr>
        <w:t xml:space="preserve">The sources are slightly different (National Review used CBO reports,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used CBO and Treasury data, with differing dates and methods of calculating) but that figure of around $800 billion is roughly the amount that the White House missed compared to CBO projections.</w:t>
      </w:r>
    </w:p>
    <w:p w14:paraId="1B1F4F00" w14:textId="77777777" w:rsidR="00FA4267" w:rsidRDefault="006700FD">
      <w:pPr>
        <w:pStyle w:val="Normal37"/>
        <w:spacing w:before="240" w:line="260" w:lineRule="atLeast"/>
        <w:jc w:val="both"/>
      </w:pPr>
      <w:r>
        <w:rPr>
          <w:rFonts w:ascii="Arial" w:eastAsia="Arial" w:hAnsi="Arial" w:cs="Arial"/>
          <w:color w:val="000000"/>
          <w:sz w:val="20"/>
        </w:rPr>
        <w:t xml:space="preserve">The CBO projected in February 2021 that the combined deficits for FY 2021 and FY 2022 </w:t>
      </w:r>
      <w:hyperlink r:id="rId1443" w:history="1">
        <w:r>
          <w:rPr>
            <w:rFonts w:ascii="Arial" w:eastAsia="Arial" w:hAnsi="Arial" w:cs="Arial"/>
            <w:color w:val="0077CC"/>
            <w:sz w:val="20"/>
            <w:u w:val="single"/>
            <w:shd w:val="clear" w:color="auto" w:fill="FFFFFF"/>
          </w:rPr>
          <w:t>would total $3.31 trillion.</w:t>
        </w:r>
      </w:hyperlink>
    </w:p>
    <w:p w14:paraId="1B2670F8" w14:textId="77777777" w:rsidR="00FA4267" w:rsidRDefault="006700FD">
      <w:pPr>
        <w:pStyle w:val="Normal37"/>
        <w:spacing w:before="240" w:line="260" w:lineRule="atLeast"/>
        <w:jc w:val="both"/>
      </w:pPr>
      <w:r>
        <w:rPr>
          <w:rFonts w:ascii="Arial" w:eastAsia="Arial" w:hAnsi="Arial" w:cs="Arial"/>
          <w:color w:val="000000"/>
          <w:sz w:val="20"/>
        </w:rPr>
        <w:t xml:space="preserve">However, as noted by </w:t>
      </w:r>
      <w:r>
        <w:rPr>
          <w:rFonts w:ascii="Arial" w:eastAsia="Arial" w:hAnsi="Arial" w:cs="Arial"/>
          <w:b/>
          <w:color w:val="000000"/>
          <w:sz w:val="20"/>
        </w:rPr>
        <w:t>PolitiFact</w:t>
      </w:r>
      <w:r>
        <w:rPr>
          <w:rFonts w:ascii="Arial" w:eastAsia="Arial" w:hAnsi="Arial" w:cs="Arial"/>
          <w:color w:val="000000"/>
          <w:sz w:val="20"/>
        </w:rPr>
        <w:t xml:space="preserve">, the combined spending total came to </w:t>
      </w:r>
      <w:hyperlink r:id="rId1444" w:history="1">
        <w:r>
          <w:rPr>
            <w:rFonts w:ascii="Arial" w:eastAsia="Arial" w:hAnsi="Arial" w:cs="Arial"/>
            <w:color w:val="0077CC"/>
            <w:sz w:val="20"/>
            <w:u w:val="single"/>
            <w:shd w:val="clear" w:color="auto" w:fill="FFFFFF"/>
          </w:rPr>
          <w:t>$4.15 trillion</w:t>
        </w:r>
      </w:hyperlink>
      <w:r>
        <w:rPr>
          <w:rFonts w:ascii="Arial" w:eastAsia="Arial" w:hAnsi="Arial" w:cs="Arial"/>
          <w:color w:val="000000"/>
          <w:sz w:val="20"/>
        </w:rPr>
        <w:t>, "about $840 billion more than expected".</w:t>
      </w:r>
    </w:p>
    <w:p w14:paraId="2CC895E3" w14:textId="77777777" w:rsidR="00FA4267" w:rsidRDefault="006700FD">
      <w:pPr>
        <w:pStyle w:val="Normal37"/>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true that the combined recorded deficit for those years was higher than the CBO'</w:t>
      </w:r>
      <w:r>
        <w:rPr>
          <w:rFonts w:ascii="Arial" w:eastAsia="Arial" w:hAnsi="Arial" w:cs="Arial"/>
          <w:b/>
          <w:color w:val="000000"/>
          <w:sz w:val="20"/>
        </w:rPr>
        <w:t>s</w:t>
      </w:r>
      <w:r>
        <w:rPr>
          <w:rFonts w:ascii="Arial" w:eastAsia="Arial" w:hAnsi="Arial" w:cs="Arial"/>
          <w:color w:val="000000"/>
          <w:sz w:val="20"/>
        </w:rPr>
        <w:t xml:space="preserve"> projection, but that'</w:t>
      </w:r>
      <w:r>
        <w:rPr>
          <w:rFonts w:ascii="Arial" w:eastAsia="Arial" w:hAnsi="Arial" w:cs="Arial"/>
          <w:b/>
          <w:color w:val="000000"/>
          <w:sz w:val="20"/>
        </w:rPr>
        <w:t>s</w:t>
      </w:r>
      <w:r>
        <w:rPr>
          <w:rFonts w:ascii="Arial" w:eastAsia="Arial" w:hAnsi="Arial" w:cs="Arial"/>
          <w:color w:val="000000"/>
          <w:sz w:val="20"/>
        </w:rPr>
        <w:t xml:space="preserve"> not what McCarthy said.</w:t>
      </w:r>
    </w:p>
    <w:p w14:paraId="262AFD5C" w14:textId="77777777" w:rsidR="00FA4267" w:rsidRDefault="006700FD">
      <w:pPr>
        <w:pStyle w:val="Normal37"/>
        <w:spacing w:before="200" w:line="260" w:lineRule="atLeast"/>
        <w:jc w:val="both"/>
      </w:pPr>
      <w:r>
        <w:rPr>
          <w:rFonts w:ascii="Arial" w:eastAsia="Arial" w:hAnsi="Arial" w:cs="Arial"/>
          <w:color w:val="000000"/>
          <w:sz w:val="20"/>
        </w:rPr>
        <w:t>The headline of the National Review article said that "Biden...Actually Added $800 Billion" to the deficit, later clarifying that "the Biden deficits are running about $800 billion above expectations."</w:t>
      </w:r>
    </w:p>
    <w:p w14:paraId="5A46685E" w14:textId="77777777" w:rsidR="00FA4267" w:rsidRDefault="006700FD">
      <w:pPr>
        <w:pStyle w:val="Normal37"/>
        <w:spacing w:before="200" w:line="260" w:lineRule="atLeast"/>
        <w:jc w:val="both"/>
      </w:pPr>
      <w:r>
        <w:rPr>
          <w:rFonts w:ascii="Arial" w:eastAsia="Arial" w:hAnsi="Arial" w:cs="Arial"/>
          <w:color w:val="000000"/>
          <w:sz w:val="20"/>
        </w:rPr>
        <w:t>While that may be considered misleading, McCarthy makes no distinction or clarification, only stating that the deficit had increased by $800 billion.</w:t>
      </w:r>
    </w:p>
    <w:p w14:paraId="5A1ED5F5" w14:textId="77777777" w:rsidR="00FA4267" w:rsidRDefault="006700FD">
      <w:pPr>
        <w:pStyle w:val="Normal37"/>
        <w:spacing w:before="200" w:line="260" w:lineRule="atLeast"/>
        <w:jc w:val="both"/>
      </w:pPr>
      <w:r>
        <w:rPr>
          <w:rFonts w:ascii="Arial" w:eastAsia="Arial" w:hAnsi="Arial" w:cs="Arial"/>
          <w:color w:val="000000"/>
          <w:sz w:val="20"/>
        </w:rPr>
        <w:t>This could lead one to believe that the deficit was now $3.93 trillion (over 2020 figures) or $3.57 trillion (over 2021 figures), both of which are incorrect.</w:t>
      </w:r>
    </w:p>
    <w:p w14:paraId="6C0302D9" w14:textId="77777777" w:rsidR="00FA4267" w:rsidRDefault="006700FD">
      <w:pPr>
        <w:pStyle w:val="Normal37"/>
        <w:spacing w:before="200" w:line="260" w:lineRule="atLeast"/>
        <w:jc w:val="both"/>
      </w:pPr>
      <w:r>
        <w:rPr>
          <w:rFonts w:ascii="Arial" w:eastAsia="Arial" w:hAnsi="Arial" w:cs="Arial"/>
          <w:color w:val="000000"/>
          <w:sz w:val="20"/>
        </w:rPr>
        <w:t>Whether you believe that spending over a CBO projection amounts to an increase, McCarthy'</w:t>
      </w:r>
      <w:r>
        <w:rPr>
          <w:rFonts w:ascii="Arial" w:eastAsia="Arial" w:hAnsi="Arial" w:cs="Arial"/>
          <w:b/>
          <w:color w:val="000000"/>
          <w:sz w:val="20"/>
        </w:rPr>
        <w:t>s</w:t>
      </w:r>
      <w:r>
        <w:rPr>
          <w:rFonts w:ascii="Arial" w:eastAsia="Arial" w:hAnsi="Arial" w:cs="Arial"/>
          <w:color w:val="000000"/>
          <w:sz w:val="20"/>
        </w:rPr>
        <w:t xml:space="preserve"> tweet does not offer this as an argument and as a standalone claim with no other context, it is simply false.</w:t>
      </w:r>
    </w:p>
    <w:p w14:paraId="4A913FC9" w14:textId="77777777" w:rsidR="00FA4267" w:rsidRDefault="006700FD">
      <w:pPr>
        <w:pStyle w:val="Normal37"/>
        <w:spacing w:before="200" w:line="260" w:lineRule="atLeast"/>
        <w:jc w:val="both"/>
      </w:pPr>
      <w:r>
        <w:rPr>
          <w:rFonts w:ascii="Arial" w:eastAsia="Arial" w:hAnsi="Arial" w:cs="Arial"/>
          <w:color w:val="000000"/>
          <w:sz w:val="20"/>
        </w:rPr>
        <w:t>McCarthy has made federal debt a focal point since he became House Speaker.</w:t>
      </w:r>
    </w:p>
    <w:p w14:paraId="4148CCB9" w14:textId="77777777" w:rsidR="00FA4267" w:rsidRDefault="006700FD">
      <w:pPr>
        <w:pStyle w:val="Normal37"/>
        <w:spacing w:before="240" w:line="260" w:lineRule="atLeast"/>
        <w:jc w:val="both"/>
      </w:pPr>
      <w:r>
        <w:rPr>
          <w:rFonts w:ascii="Arial" w:eastAsia="Arial" w:hAnsi="Arial" w:cs="Arial"/>
          <w:color w:val="000000"/>
          <w:sz w:val="20"/>
        </w:rPr>
        <w:t xml:space="preserve">At an address earlier this week, he called the issue "the greatest threat to our future" and accused Congressional </w:t>
      </w:r>
      <w:hyperlink r:id="rId1445" w:history="1">
        <w:r>
          <w:rPr>
            <w:rFonts w:ascii="Arial" w:eastAsia="Arial" w:hAnsi="Arial" w:cs="Arial"/>
            <w:color w:val="0077CC"/>
            <w:sz w:val="20"/>
            <w:u w:val="single"/>
            <w:shd w:val="clear" w:color="auto" w:fill="FFFFFF"/>
          </w:rPr>
          <w:t>Democrats</w:t>
        </w:r>
      </w:hyperlink>
      <w:r>
        <w:rPr>
          <w:rFonts w:ascii="Arial" w:eastAsia="Arial" w:hAnsi="Arial" w:cs="Arial"/>
          <w:color w:val="000000"/>
          <w:sz w:val="20"/>
        </w:rPr>
        <w:t xml:space="preserve"> of spending </w:t>
      </w:r>
      <w:hyperlink r:id="rId1446" w:history="1">
        <w:r>
          <w:rPr>
            <w:rFonts w:ascii="Arial" w:eastAsia="Arial" w:hAnsi="Arial" w:cs="Arial"/>
            <w:color w:val="0077CC"/>
            <w:sz w:val="20"/>
            <w:u w:val="single"/>
            <w:shd w:val="clear" w:color="auto" w:fill="FFFFFF"/>
          </w:rPr>
          <w:t>"hard-earned tax dollars like the dollars were imaginary."</w:t>
        </w:r>
      </w:hyperlink>
    </w:p>
    <w:p w14:paraId="20E2B2B8" w14:textId="77777777" w:rsidR="00FA4267" w:rsidRDefault="006700FD">
      <w:pPr>
        <w:pStyle w:val="Normal37"/>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U.S</w:t>
      </w:r>
      <w:r>
        <w:rPr>
          <w:rFonts w:ascii="Arial" w:eastAsia="Arial" w:hAnsi="Arial" w:cs="Arial"/>
          <w:color w:val="000000"/>
          <w:sz w:val="20"/>
        </w:rPr>
        <w:t xml:space="preserve">. reached its debt ceiling of $31.4 trillion in January, pressing </w:t>
      </w:r>
      <w:hyperlink r:id="rId1447" w:history="1">
        <w:r>
          <w:rPr>
            <w:rFonts w:ascii="Arial" w:eastAsia="Arial" w:hAnsi="Arial" w:cs="Arial"/>
            <w:color w:val="0077CC"/>
            <w:sz w:val="20"/>
            <w:u w:val="single"/>
            <w:shd w:val="clear" w:color="auto" w:fill="FFFFFF"/>
          </w:rPr>
          <w:t>Congress</w:t>
        </w:r>
      </w:hyperlink>
      <w:r>
        <w:rPr>
          <w:rFonts w:ascii="Arial" w:eastAsia="Arial" w:hAnsi="Arial" w:cs="Arial"/>
          <w:color w:val="000000"/>
          <w:sz w:val="20"/>
        </w:rPr>
        <w:t xml:space="preserve"> to raise the limit before the nation is forced to </w:t>
      </w:r>
      <w:hyperlink r:id="rId1448" w:history="1">
        <w:r>
          <w:rPr>
            <w:rFonts w:ascii="Arial" w:eastAsia="Arial" w:hAnsi="Arial" w:cs="Arial"/>
            <w:color w:val="0077CC"/>
            <w:sz w:val="20"/>
            <w:u w:val="single"/>
            <w:shd w:val="clear" w:color="auto" w:fill="FFFFFF"/>
          </w:rPr>
          <w:t>default on its debt.</w:t>
        </w:r>
      </w:hyperlink>
      <w:r>
        <w:rPr>
          <w:rFonts w:ascii="Arial" w:eastAsia="Arial" w:hAnsi="Arial" w:cs="Arial"/>
          <w:color w:val="000000"/>
          <w:sz w:val="20"/>
        </w:rPr>
        <w:t xml:space="preserve"> But McCarthy has previously said that House Republicans—who control the chamber—will not vote to raise </w:t>
      </w:r>
      <w:hyperlink r:id="rId1449" w:history="1">
        <w:r>
          <w:rPr>
            <w:rFonts w:ascii="Arial" w:eastAsia="Arial" w:hAnsi="Arial" w:cs="Arial"/>
            <w:color w:val="0077CC"/>
            <w:sz w:val="20"/>
            <w:u w:val="single"/>
            <w:shd w:val="clear" w:color="auto" w:fill="FFFFFF"/>
          </w:rPr>
          <w:t>Biden</w:t>
        </w:r>
      </w:hyperlink>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limit without major spending cuts.</w:t>
      </w:r>
    </w:p>
    <w:p w14:paraId="33EF0AB2" w14:textId="77777777" w:rsidR="00FA4267" w:rsidRDefault="006700FD">
      <w:pPr>
        <w:pStyle w:val="Normal37"/>
        <w:spacing w:before="200" w:line="260" w:lineRule="atLeast"/>
        <w:jc w:val="both"/>
      </w:pPr>
      <w:r>
        <w:rPr>
          <w:rFonts w:ascii="Arial" w:eastAsia="Arial" w:hAnsi="Arial" w:cs="Arial"/>
          <w:color w:val="000000"/>
          <w:sz w:val="20"/>
        </w:rPr>
        <w:t>The Ruling</w:t>
      </w:r>
    </w:p>
    <w:p w14:paraId="747A1DEF" w14:textId="77777777" w:rsidR="00FA4267" w:rsidRDefault="006700FD">
      <w:pPr>
        <w:pStyle w:val="Normal37"/>
        <w:spacing w:before="200" w:line="260" w:lineRule="atLeast"/>
        <w:jc w:val="both"/>
      </w:pPr>
      <w:r>
        <w:rPr>
          <w:rFonts w:ascii="Arial" w:eastAsia="Arial" w:hAnsi="Arial" w:cs="Arial"/>
          <w:b/>
          <w:color w:val="000000"/>
          <w:sz w:val="20"/>
        </w:rPr>
        <w:t>False.</w:t>
      </w:r>
    </w:p>
    <w:p w14:paraId="0BDB60C6" w14:textId="77777777" w:rsidR="00FA4267" w:rsidRDefault="006700FD">
      <w:pPr>
        <w:pStyle w:val="Normal37"/>
        <w:spacing w:before="200" w:line="260" w:lineRule="atLeast"/>
        <w:jc w:val="both"/>
      </w:pPr>
      <w:r>
        <w:rPr>
          <w:rFonts w:ascii="Arial" w:eastAsia="Arial" w:hAnsi="Arial" w:cs="Arial"/>
          <w:color w:val="000000"/>
          <w:sz w:val="20"/>
        </w:rPr>
        <w:t>The deficit has decreased from around $3.1 trillion to just below $1.4 trillion since FY 2020, according to Treasury data.</w:t>
      </w:r>
    </w:p>
    <w:p w14:paraId="7A1C44A6" w14:textId="77777777" w:rsidR="00FA4267" w:rsidRDefault="006700FD">
      <w:pPr>
        <w:pStyle w:val="Normal37"/>
        <w:spacing w:before="200" w:line="260" w:lineRule="atLeast"/>
        <w:jc w:val="both"/>
      </w:pPr>
      <w:r>
        <w:rPr>
          <w:rFonts w:ascii="Arial" w:eastAsia="Arial" w:hAnsi="Arial" w:cs="Arial"/>
          <w:color w:val="000000"/>
          <w:sz w:val="20"/>
        </w:rPr>
        <w:t>Kevin McCarthy'</w:t>
      </w:r>
      <w:r>
        <w:rPr>
          <w:rFonts w:ascii="Arial" w:eastAsia="Arial" w:hAnsi="Arial" w:cs="Arial"/>
          <w:b/>
          <w:color w:val="000000"/>
          <w:sz w:val="20"/>
        </w:rPr>
        <w:t>s</w:t>
      </w:r>
      <w:r>
        <w:rPr>
          <w:rFonts w:ascii="Arial" w:eastAsia="Arial" w:hAnsi="Arial" w:cs="Arial"/>
          <w:color w:val="000000"/>
          <w:sz w:val="20"/>
        </w:rPr>
        <w:t xml:space="preserve"> claim appears to be based on an analysis that determined the Biden administration'</w:t>
      </w:r>
      <w:r>
        <w:rPr>
          <w:rFonts w:ascii="Arial" w:eastAsia="Arial" w:hAnsi="Arial" w:cs="Arial"/>
          <w:b/>
          <w:color w:val="000000"/>
          <w:sz w:val="20"/>
        </w:rPr>
        <w:t>s</w:t>
      </w:r>
      <w:r>
        <w:rPr>
          <w:rFonts w:ascii="Arial" w:eastAsia="Arial" w:hAnsi="Arial" w:cs="Arial"/>
          <w:color w:val="000000"/>
          <w:sz w:val="20"/>
        </w:rPr>
        <w:t xml:space="preserve"> total deficit from FY 2021 and FY 2022 was around $800 billion higher than past projections by the Congressional Budget Office.</w:t>
      </w:r>
    </w:p>
    <w:p w14:paraId="29828167" w14:textId="77777777" w:rsidR="00FA4267" w:rsidRDefault="006700FD">
      <w:pPr>
        <w:pStyle w:val="Normal37"/>
        <w:spacing w:before="200" w:line="260" w:lineRule="atLeast"/>
        <w:jc w:val="both"/>
      </w:pPr>
      <w:r>
        <w:rPr>
          <w:rFonts w:ascii="Arial" w:eastAsia="Arial" w:hAnsi="Arial" w:cs="Arial"/>
          <w:color w:val="000000"/>
          <w:sz w:val="20"/>
        </w:rPr>
        <w:t>Regardless of whether you believe that missing a projection amounts to an increase in the deficit, McCarthy did not provide that context to his claim, which makes what he said incorrect.</w:t>
      </w:r>
    </w:p>
    <w:p w14:paraId="0EAB11E1" w14:textId="77777777" w:rsidR="00FA4267" w:rsidRDefault="006700FD">
      <w:pPr>
        <w:pStyle w:val="Normal37"/>
        <w:spacing w:before="200" w:line="260" w:lineRule="atLeast"/>
        <w:jc w:val="both"/>
      </w:pPr>
      <w:r>
        <w:rPr>
          <w:rFonts w:ascii="Arial" w:eastAsia="Arial" w:hAnsi="Arial" w:cs="Arial"/>
          <w:b/>
          <w:color w:val="000000"/>
          <w:sz w:val="20"/>
        </w:rPr>
        <w:t>FACT CHECK BY Newsweek's Fact Check team</w:t>
      </w:r>
    </w:p>
    <w:p w14:paraId="53D9A6D3" w14:textId="77777777" w:rsidR="00FA4267" w:rsidRDefault="006700FD">
      <w:pPr>
        <w:pStyle w:val="Normal37"/>
        <w:spacing w:before="240" w:line="260" w:lineRule="atLeast"/>
        <w:jc w:val="both"/>
      </w:pPr>
      <w:hyperlink r:id="rId1450" w:history="1">
        <w:r>
          <w:rPr>
            <w:rFonts w:ascii="Arial" w:eastAsia="Arial" w:hAnsi="Arial" w:cs="Arial"/>
            <w:color w:val="0077CC"/>
            <w:sz w:val="20"/>
            <w:u w:val="single"/>
            <w:shd w:val="clear" w:color="auto" w:fill="FFFFFF"/>
          </w:rPr>
          <w:t>Link to Image</w:t>
        </w:r>
      </w:hyperlink>
    </w:p>
    <w:p w14:paraId="5FE1CE6F" w14:textId="77777777" w:rsidR="00FA4267" w:rsidRDefault="006700FD">
      <w:pPr>
        <w:pStyle w:val="Normal37"/>
        <w:keepNext/>
        <w:spacing w:before="240" w:line="340" w:lineRule="atLeast"/>
      </w:pPr>
      <w:r>
        <w:br/>
      </w:r>
      <w:r>
        <w:rPr>
          <w:rFonts w:ascii="Arial" w:eastAsia="Arial" w:hAnsi="Arial" w:cs="Arial"/>
          <w:b/>
          <w:color w:val="000000"/>
          <w:sz w:val="28"/>
        </w:rPr>
        <w:t>Graphic</w:t>
      </w:r>
    </w:p>
    <w:p w14:paraId="74B953BC" w14:textId="335CD1E0" w:rsidR="00FA4267" w:rsidRDefault="006700FD">
      <w:pPr>
        <w:pStyle w:val="Normal37"/>
        <w:spacing w:line="60" w:lineRule="exact"/>
      </w:pPr>
      <w:r>
        <w:rPr>
          <w:noProof/>
        </w:rPr>
        <mc:AlternateContent>
          <mc:Choice Requires="wps">
            <w:drawing>
              <wp:anchor distT="0" distB="0" distL="114300" distR="114300" simplePos="0" relativeHeight="251788288" behindDoc="0" locked="0" layoutInCell="1" allowOverlap="1" wp14:anchorId="17A7505C" wp14:editId="613E7008">
                <wp:simplePos x="0" y="0"/>
                <wp:positionH relativeFrom="column">
                  <wp:posOffset>0</wp:posOffset>
                </wp:positionH>
                <wp:positionV relativeFrom="paragraph">
                  <wp:posOffset>25400</wp:posOffset>
                </wp:positionV>
                <wp:extent cx="6502400" cy="0"/>
                <wp:effectExtent l="15875" t="19685" r="15875" b="18415"/>
                <wp:wrapTopAndBottom/>
                <wp:docPr id="98682197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FA2FE" id="Line 173"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4CE4438" w14:textId="77777777" w:rsidR="00FA4267" w:rsidRDefault="006700FD">
      <w:pPr>
        <w:pStyle w:val="Normal37"/>
        <w:spacing w:before="120" w:line="260" w:lineRule="atLeast"/>
      </w:pPr>
      <w:r>
        <w:rPr>
          <w:rFonts w:ascii="Arial" w:eastAsia="Arial" w:hAnsi="Arial" w:cs="Arial"/>
          <w:color w:val="000000"/>
          <w:sz w:val="20"/>
        </w:rPr>
        <w:t xml:space="preserve"> </w:t>
      </w:r>
    </w:p>
    <w:p w14:paraId="781BC1A0" w14:textId="77777777" w:rsidR="00FA4267" w:rsidRDefault="006700FD">
      <w:pPr>
        <w:pStyle w:val="Normal37"/>
        <w:spacing w:before="200" w:line="260" w:lineRule="atLeast"/>
        <w:jc w:val="both"/>
      </w:pPr>
      <w:r>
        <w:rPr>
          <w:rFonts w:ascii="Arial" w:eastAsia="Arial" w:hAnsi="Arial" w:cs="Arial"/>
          <w:color w:val="000000"/>
          <w:sz w:val="20"/>
        </w:rPr>
        <w:t>Kevin McCarthy Reflects on Joe Biden</w:t>
      </w:r>
    </w:p>
    <w:p w14:paraId="5BE01A8C" w14:textId="77777777" w:rsidR="00FA4267" w:rsidRDefault="006700FD">
      <w:pPr>
        <w:pStyle w:val="Normal37"/>
        <w:spacing w:before="200" w:line="260" w:lineRule="atLeast"/>
        <w:jc w:val="both"/>
      </w:pPr>
      <w:r>
        <w:rPr>
          <w:rFonts w:ascii="Arial" w:eastAsia="Arial" w:hAnsi="Arial" w:cs="Arial"/>
          <w:color w:val="000000"/>
          <w:sz w:val="20"/>
        </w:rPr>
        <w:t>Getty</w:t>
      </w:r>
    </w:p>
    <w:p w14:paraId="3F675DC7" w14:textId="77777777" w:rsidR="00FA4267" w:rsidRDefault="006700FD">
      <w:pPr>
        <w:pStyle w:val="Normal37"/>
        <w:spacing w:before="200" w:line="260" w:lineRule="atLeast"/>
        <w:jc w:val="both"/>
      </w:pPr>
      <w:r>
        <w:rPr>
          <w:rFonts w:ascii="Arial" w:eastAsia="Arial" w:hAnsi="Arial" w:cs="Arial"/>
          <w:color w:val="000000"/>
          <w:sz w:val="20"/>
        </w:rPr>
        <w:t>US Speaker of the House Kevin McCarthy (R-CA) looks on as US President Joe Biden delivers the State of the Union address in the House Chamber of the US Capitol in Washington, DC, on February 7, 2023 and Biden pictured leaving shortly after his State of the Union address</w:t>
      </w:r>
    </w:p>
    <w:p w14:paraId="7B856ADD" w14:textId="77777777" w:rsidR="00FA4267" w:rsidRDefault="006700FD">
      <w:pPr>
        <w:pStyle w:val="Normal37"/>
        <w:keepNext/>
        <w:spacing w:before="240" w:line="340" w:lineRule="atLeast"/>
      </w:pPr>
      <w:bookmarkStart w:id="111" w:name="Classification_35"/>
      <w:bookmarkEnd w:id="111"/>
      <w:r>
        <w:rPr>
          <w:rFonts w:ascii="Arial" w:eastAsia="Arial" w:hAnsi="Arial" w:cs="Arial"/>
          <w:b/>
          <w:color w:val="000000"/>
          <w:sz w:val="28"/>
        </w:rPr>
        <w:t>Classification</w:t>
      </w:r>
    </w:p>
    <w:p w14:paraId="48619CBE" w14:textId="3C474B2B" w:rsidR="00FA4267" w:rsidRDefault="006700FD">
      <w:pPr>
        <w:pStyle w:val="Normal37"/>
        <w:spacing w:line="60" w:lineRule="exact"/>
      </w:pPr>
      <w:r>
        <w:rPr>
          <w:noProof/>
        </w:rPr>
        <mc:AlternateContent>
          <mc:Choice Requires="wps">
            <w:drawing>
              <wp:anchor distT="0" distB="0" distL="114300" distR="114300" simplePos="0" relativeHeight="251789312" behindDoc="0" locked="0" layoutInCell="1" allowOverlap="1" wp14:anchorId="08C29DD6" wp14:editId="4BD81916">
                <wp:simplePos x="0" y="0"/>
                <wp:positionH relativeFrom="column">
                  <wp:posOffset>0</wp:posOffset>
                </wp:positionH>
                <wp:positionV relativeFrom="paragraph">
                  <wp:posOffset>25400</wp:posOffset>
                </wp:positionV>
                <wp:extent cx="6502400" cy="0"/>
                <wp:effectExtent l="15875" t="13335" r="15875" b="15240"/>
                <wp:wrapTopAndBottom/>
                <wp:docPr id="122094655"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C759C" id="Line 17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C6F39F" w14:textId="77777777" w:rsidR="00FA4267" w:rsidRDefault="00FA4267">
      <w:pPr>
        <w:pStyle w:val="Normal37"/>
        <w:spacing w:line="120" w:lineRule="exact"/>
      </w:pPr>
    </w:p>
    <w:p w14:paraId="627D095B" w14:textId="77777777" w:rsidR="00FA4267" w:rsidRDefault="006700FD">
      <w:pPr>
        <w:pStyle w:val="Normal3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71DCC5CB" w14:textId="77777777" w:rsidR="00FA4267" w:rsidRDefault="006700FD">
      <w:pPr>
        <w:pStyle w:val="Normal3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3D9CDF81" w14:textId="77777777" w:rsidR="00FA4267" w:rsidRDefault="006700FD">
      <w:pPr>
        <w:pStyle w:val="Normal3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NATIONAL DEBT (89%); US REPUBLICAN PARTY (89%); GOVERNMENT BUDGETS (78%); PUBLIC DEBT (78%); US FEDERAL GOVERNMENT (78%); HISTORY (57%); </w:t>
      </w:r>
      <w:r>
        <w:rPr>
          <w:rFonts w:ascii="Arial" w:eastAsia="Arial" w:hAnsi="Arial" w:cs="Arial"/>
          <w:b/>
          <w:color w:val="000000"/>
          <w:sz w:val="20"/>
        </w:rPr>
        <w:t>Fact Check</w:t>
      </w:r>
      <w:r>
        <w:rPr>
          <w:rFonts w:ascii="Arial" w:eastAsia="Arial" w:hAnsi="Arial" w:cs="Arial"/>
          <w:color w:val="000000"/>
          <w:sz w:val="20"/>
        </w:rPr>
        <w:t xml:space="preserve"> (%)</w:t>
      </w:r>
    </w:p>
    <w:p w14:paraId="46371AED" w14:textId="77777777" w:rsidR="00FA4267" w:rsidRDefault="006700FD">
      <w:pPr>
        <w:pStyle w:val="Normal3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BUDGET DEFICITS (90%); BUDGETS (78%); GOVERNMENT BUDGETS (78%); PHARMACEUTICALS &amp; BIOTECHNOLOGY (72%); PRESCRIPTION DRUGS (67%)</w:t>
      </w:r>
    </w:p>
    <w:p w14:paraId="4B10BF61" w14:textId="77777777" w:rsidR="00FA4267" w:rsidRDefault="006700FD">
      <w:pPr>
        <w:pStyle w:val="Normal37"/>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(94%); KEVIN MCCARTHY (93%); DONALD TRUMP (58%)</w:t>
      </w:r>
    </w:p>
    <w:p w14:paraId="5C8AB870" w14:textId="77777777" w:rsidR="00FA4267" w:rsidRDefault="006700FD">
      <w:pPr>
        <w:pStyle w:val="Normal3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(92%)</w:t>
      </w:r>
    </w:p>
    <w:p w14:paraId="50D29679" w14:textId="77777777" w:rsidR="00FA4267" w:rsidRDefault="006700FD">
      <w:pPr>
        <w:pStyle w:val="Normal3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8, 2023</w:t>
      </w:r>
    </w:p>
    <w:p w14:paraId="39E38E7A" w14:textId="77777777" w:rsidR="00FA4267" w:rsidRDefault="00FA4267">
      <w:pPr>
        <w:pStyle w:val="Normal37"/>
      </w:pPr>
    </w:p>
    <w:p w14:paraId="69DDB516" w14:textId="7F549EE4" w:rsidR="00FA4267" w:rsidRDefault="006700FD">
      <w:pPr>
        <w:pStyle w:val="Normal3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90336" behindDoc="0" locked="0" layoutInCell="1" allowOverlap="1" wp14:anchorId="2D2DC800" wp14:editId="5903BC1E">
                <wp:simplePos x="0" y="0"/>
                <wp:positionH relativeFrom="column">
                  <wp:posOffset>0</wp:posOffset>
                </wp:positionH>
                <wp:positionV relativeFrom="paragraph">
                  <wp:posOffset>127000</wp:posOffset>
                </wp:positionV>
                <wp:extent cx="6502400" cy="0"/>
                <wp:effectExtent l="6350" t="6985" r="15875" b="12065"/>
                <wp:wrapNone/>
                <wp:docPr id="1640277807"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46AFB" id="Line 17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978F3DE" w14:textId="77777777" w:rsidR="00FA4267" w:rsidRDefault="00FA4267">
      <w:pPr>
        <w:pStyle w:val="Normal38"/>
        <w:sectPr w:rsidR="00FA4267">
          <w:headerReference w:type="even" r:id="rId1451"/>
          <w:headerReference w:type="default" r:id="rId1452"/>
          <w:footerReference w:type="even" r:id="rId1453"/>
          <w:footerReference w:type="default" r:id="rId1454"/>
          <w:headerReference w:type="first" r:id="rId1455"/>
          <w:footerReference w:type="first" r:id="rId1456"/>
          <w:pgSz w:w="12240" w:h="15840"/>
          <w:pgMar w:top="840" w:right="1000" w:bottom="840" w:left="1000" w:header="400" w:footer="400" w:gutter="0"/>
          <w:cols w:space="720"/>
          <w:titlePg/>
        </w:sectPr>
      </w:pPr>
    </w:p>
    <w:p w14:paraId="3030748D" w14:textId="77777777" w:rsidR="00FA4267" w:rsidRDefault="00FA4267">
      <w:pPr>
        <w:pStyle w:val="Normal38"/>
      </w:pPr>
    </w:p>
    <w:p w14:paraId="4DF40416" w14:textId="524E6064" w:rsidR="00FA4267" w:rsidRDefault="006700FD">
      <w:pPr>
        <w:pStyle w:val="Normal38"/>
      </w:pPr>
      <w:r>
        <w:rPr>
          <w:noProof/>
        </w:rPr>
        <w:drawing>
          <wp:inline distT="0" distB="0" distL="0" distR="0" wp14:anchorId="505E76C0" wp14:editId="5EF4041B">
            <wp:extent cx="1879600" cy="381000"/>
            <wp:effectExtent l="0" t="0" r="0" b="0"/>
            <wp:docPr id="47" name="Picture 8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54DA90B" w14:textId="42AA3F7B" w:rsidR="00FA4267" w:rsidRDefault="006700FD" w:rsidP="002E277C">
      <w:pPr>
        <w:pStyle w:val="Heading136"/>
        <w:keepNext w:val="0"/>
        <w:numPr>
          <w:ilvl w:val="0"/>
          <w:numId w:val="140"/>
        </w:numPr>
        <w:spacing w:after="200" w:line="340" w:lineRule="atLeast"/>
        <w:jc w:val="center"/>
      </w:pPr>
      <w:hyperlink r:id="rId1457" w:history="1">
        <w:r>
          <w:rPr>
            <w:rFonts w:eastAsia="Arial"/>
            <w:color w:val="0077CC"/>
            <w:sz w:val="28"/>
            <w:u w:val="single"/>
            <w:shd w:val="clear" w:color="auto" w:fill="FFFFFF"/>
          </w:rPr>
          <w:t>Election</w:t>
        </w:r>
      </w:hyperlink>
      <w:hyperlink r:id="rId1458" w:history="1">
        <w:r>
          <w:rPr>
            <w:rFonts w:eastAsia="Arial"/>
            <w:color w:val="0077CC"/>
            <w:sz w:val="28"/>
            <w:u w:val="single"/>
            <w:shd w:val="clear" w:color="auto" w:fill="FFFFFF"/>
          </w:rPr>
          <w:t xml:space="preserve"> year puts misinformation fight in high gear</w:t>
        </w:r>
      </w:hyperlink>
    </w:p>
    <w:p w14:paraId="2F5AD7CD" w14:textId="77777777" w:rsidR="00FA4267" w:rsidRDefault="006700FD">
      <w:pPr>
        <w:pStyle w:val="Normal38"/>
        <w:spacing w:before="120" w:line="260" w:lineRule="atLeast"/>
        <w:jc w:val="center"/>
      </w:pPr>
      <w:r>
        <w:rPr>
          <w:rFonts w:ascii="Arial" w:eastAsia="Arial" w:hAnsi="Arial" w:cs="Arial"/>
          <w:color w:val="000000"/>
          <w:sz w:val="20"/>
        </w:rPr>
        <w:t>UPI</w:t>
      </w:r>
    </w:p>
    <w:p w14:paraId="4B158DEB" w14:textId="77777777" w:rsidR="00FA4267" w:rsidRDefault="006700FD">
      <w:pPr>
        <w:pStyle w:val="Normal38"/>
        <w:spacing w:before="120" w:line="260" w:lineRule="atLeast"/>
        <w:jc w:val="center"/>
      </w:pPr>
      <w:r>
        <w:rPr>
          <w:rFonts w:ascii="Arial" w:eastAsia="Arial" w:hAnsi="Arial" w:cs="Arial"/>
          <w:color w:val="000000"/>
          <w:sz w:val="20"/>
        </w:rPr>
        <w:t>January 31, 2024 Wednesday 7:59 AM EST</w:t>
      </w:r>
    </w:p>
    <w:p w14:paraId="14F23DED" w14:textId="77777777" w:rsidR="00FA4267" w:rsidRDefault="00FA4267">
      <w:pPr>
        <w:pStyle w:val="Normal38"/>
        <w:spacing w:line="240" w:lineRule="atLeast"/>
        <w:jc w:val="both"/>
      </w:pPr>
      <w:bookmarkStart w:id="112" w:name="Bookmark_38"/>
      <w:bookmarkEnd w:id="112"/>
    </w:p>
    <w:p w14:paraId="2C3E6080" w14:textId="77777777" w:rsidR="00FA4267" w:rsidRDefault="006700FD">
      <w:pPr>
        <w:pStyle w:val="Normal38"/>
        <w:spacing w:before="120" w:line="220" w:lineRule="atLeast"/>
      </w:pPr>
      <w:r>
        <w:br/>
      </w:r>
      <w:r>
        <w:rPr>
          <w:rFonts w:ascii="Arial" w:eastAsia="Arial" w:hAnsi="Arial" w:cs="Arial"/>
          <w:color w:val="000000"/>
          <w:sz w:val="16"/>
        </w:rPr>
        <w:t xml:space="preserve">Copyright 2024 </w:t>
      </w:r>
      <w:r>
        <w:rPr>
          <w:rFonts w:ascii="Arial" w:eastAsia="Arial" w:hAnsi="Arial" w:cs="Arial"/>
          <w:b/>
          <w:color w:val="000000"/>
          <w:sz w:val="16"/>
        </w:rPr>
        <w:t>U</w:t>
      </w:r>
      <w:r>
        <w:rPr>
          <w:rFonts w:ascii="Arial" w:eastAsia="Arial" w:hAnsi="Arial" w:cs="Arial"/>
          <w:color w:val="000000"/>
          <w:sz w:val="16"/>
        </w:rPr>
        <w:t>.P.I. All Rights Reserved</w:t>
      </w:r>
    </w:p>
    <w:p w14:paraId="7008D933" w14:textId="6A73CE17" w:rsidR="00FA4267" w:rsidRDefault="006700FD">
      <w:pPr>
        <w:pStyle w:val="Normal38"/>
        <w:spacing w:before="120" w:line="220" w:lineRule="atLeast"/>
      </w:pPr>
      <w:r>
        <w:br/>
      </w:r>
      <w:r>
        <w:rPr>
          <w:noProof/>
        </w:rPr>
        <w:drawing>
          <wp:inline distT="0" distB="0" distL="0" distR="0" wp14:anchorId="52FE79EB" wp14:editId="7778A58B">
            <wp:extent cx="1695450" cy="584200"/>
            <wp:effectExtent l="0" t="0" r="0" b="0"/>
            <wp:docPr id="4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59">
                      <a:extLst>
                        <a:ext uri="{28A0092B-C50C-407E-A947-70E740481C1C}">
                          <a14:useLocalDpi xmlns:a14="http://schemas.microsoft.com/office/drawing/2010/main" val="0"/>
                        </a:ext>
                      </a:extLst>
                    </a:blip>
                    <a:srcRect/>
                    <a:stretch>
                      <a:fillRect/>
                    </a:stretch>
                  </pic:blipFill>
                  <pic:spPr bwMode="auto">
                    <a:xfrm>
                      <a:off x="0" y="0"/>
                      <a:ext cx="1695450" cy="584200"/>
                    </a:xfrm>
                    <a:prstGeom prst="rect">
                      <a:avLst/>
                    </a:prstGeom>
                    <a:noFill/>
                    <a:ln>
                      <a:noFill/>
                    </a:ln>
                  </pic:spPr>
                </pic:pic>
              </a:graphicData>
            </a:graphic>
          </wp:inline>
        </w:drawing>
      </w:r>
    </w:p>
    <w:p w14:paraId="1E817D67" w14:textId="77777777" w:rsidR="00FA4267" w:rsidRDefault="006700FD">
      <w:pPr>
        <w:pStyle w:val="Normal38"/>
        <w:spacing w:before="120" w:line="260" w:lineRule="atLeast"/>
      </w:pPr>
      <w:r>
        <w:rPr>
          <w:rFonts w:ascii="Arial" w:eastAsia="Arial" w:hAnsi="Arial" w:cs="Arial"/>
          <w:b/>
          <w:color w:val="000000"/>
          <w:sz w:val="20"/>
        </w:rPr>
        <w:t>Length:</w:t>
      </w:r>
      <w:r>
        <w:rPr>
          <w:rFonts w:ascii="Arial" w:eastAsia="Arial" w:hAnsi="Arial" w:cs="Arial"/>
          <w:color w:val="000000"/>
          <w:sz w:val="20"/>
        </w:rPr>
        <w:t> 1380 words</w:t>
      </w:r>
    </w:p>
    <w:p w14:paraId="68B4A644" w14:textId="77777777" w:rsidR="00FA4267" w:rsidRDefault="006700FD">
      <w:pPr>
        <w:pStyle w:val="Normal38"/>
        <w:spacing w:before="120" w:line="260" w:lineRule="atLeast"/>
      </w:pPr>
      <w:r>
        <w:rPr>
          <w:rFonts w:ascii="Arial" w:eastAsia="Arial" w:hAnsi="Arial" w:cs="Arial"/>
          <w:b/>
          <w:color w:val="000000"/>
          <w:sz w:val="20"/>
        </w:rPr>
        <w:t>Byline:</w:t>
      </w:r>
      <w:r>
        <w:rPr>
          <w:rFonts w:ascii="Arial" w:eastAsia="Arial" w:hAnsi="Arial" w:cs="Arial"/>
          <w:color w:val="000000"/>
          <w:sz w:val="20"/>
        </w:rPr>
        <w:t> JOE FISHER</w:t>
      </w:r>
    </w:p>
    <w:p w14:paraId="755B7456" w14:textId="77777777" w:rsidR="00FA4267" w:rsidRDefault="006700FD">
      <w:pPr>
        <w:pStyle w:val="Normal38"/>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Jan. 31 </w:t>
      </w:r>
    </w:p>
    <w:p w14:paraId="508B0E30" w14:textId="77777777" w:rsidR="00FA4267" w:rsidRDefault="006700FD">
      <w:pPr>
        <w:pStyle w:val="Normal38"/>
        <w:keepNext/>
        <w:spacing w:before="240" w:line="340" w:lineRule="atLeast"/>
      </w:pPr>
      <w:bookmarkStart w:id="113" w:name="Body_36"/>
      <w:bookmarkEnd w:id="113"/>
      <w:r>
        <w:rPr>
          <w:rFonts w:ascii="Arial" w:eastAsia="Arial" w:hAnsi="Arial" w:cs="Arial"/>
          <w:b/>
          <w:color w:val="000000"/>
          <w:sz w:val="28"/>
        </w:rPr>
        <w:t>Body</w:t>
      </w:r>
    </w:p>
    <w:p w14:paraId="01AC2687" w14:textId="7BA97C49" w:rsidR="00FA4267" w:rsidRDefault="006700FD">
      <w:pPr>
        <w:pStyle w:val="Normal38"/>
        <w:spacing w:line="60" w:lineRule="exact"/>
      </w:pPr>
      <w:r>
        <w:rPr>
          <w:noProof/>
        </w:rPr>
        <mc:AlternateContent>
          <mc:Choice Requires="wps">
            <w:drawing>
              <wp:anchor distT="0" distB="0" distL="114300" distR="114300" simplePos="0" relativeHeight="251791360" behindDoc="0" locked="0" layoutInCell="1" allowOverlap="1" wp14:anchorId="079801DE" wp14:editId="68576423">
                <wp:simplePos x="0" y="0"/>
                <wp:positionH relativeFrom="column">
                  <wp:posOffset>0</wp:posOffset>
                </wp:positionH>
                <wp:positionV relativeFrom="paragraph">
                  <wp:posOffset>25400</wp:posOffset>
                </wp:positionV>
                <wp:extent cx="6502400" cy="0"/>
                <wp:effectExtent l="15875" t="19685" r="15875" b="18415"/>
                <wp:wrapTopAndBottom/>
                <wp:docPr id="6131622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9BFB8" id="Line 17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44EA969" w14:textId="77777777" w:rsidR="00FA4267" w:rsidRDefault="00FA4267">
      <w:pPr>
        <w:pStyle w:val="Normal38"/>
      </w:pPr>
    </w:p>
    <w:p w14:paraId="18C60CF9" w14:textId="03B3F1B5" w:rsidR="00FA4267" w:rsidRDefault="006700FD">
      <w:pPr>
        <w:pStyle w:val="Normal38"/>
        <w:spacing w:before="200" w:line="260" w:lineRule="atLeast"/>
        <w:jc w:val="both"/>
      </w:pPr>
      <w:r>
        <w:rPr>
          <w:noProof/>
        </w:rPr>
        <w:drawing>
          <wp:inline distT="0" distB="0" distL="0" distR="0" wp14:anchorId="6D8C5ECA" wp14:editId="1DFCBB8E">
            <wp:extent cx="4762500" cy="3175000"/>
            <wp:effectExtent l="0" t="0" r="0" b="0"/>
            <wp:docPr id="4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60">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00EC5F30" w14:textId="11B12CE6" w:rsidR="00FA4267" w:rsidRDefault="006700FD">
      <w:pPr>
        <w:pStyle w:val="Normal38"/>
        <w:spacing w:before="200" w:line="260" w:lineRule="atLeast"/>
        <w:jc w:val="both"/>
      </w:pPr>
      <w:r>
        <w:rPr>
          <w:noProof/>
        </w:rPr>
        <w:drawing>
          <wp:inline distT="0" distB="0" distL="0" distR="0" wp14:anchorId="3D1D4D9D" wp14:editId="6A63CCB5">
            <wp:extent cx="4762500" cy="3162300"/>
            <wp:effectExtent l="0" t="0" r="0" b="0"/>
            <wp:docPr id="5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61">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14:paraId="070C66CB" w14:textId="4CFAB544" w:rsidR="00FA4267" w:rsidRDefault="006700FD">
      <w:pPr>
        <w:pStyle w:val="Normal38"/>
        <w:spacing w:before="200" w:line="260" w:lineRule="atLeast"/>
        <w:jc w:val="both"/>
      </w:pPr>
      <w:r>
        <w:rPr>
          <w:noProof/>
        </w:rPr>
        <w:drawing>
          <wp:inline distT="0" distB="0" distL="0" distR="0" wp14:anchorId="28375EF9" wp14:editId="4AE4F794">
            <wp:extent cx="4762500" cy="3175000"/>
            <wp:effectExtent l="0" t="0" r="0" b="0"/>
            <wp:docPr id="5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62">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01D02FA0" w14:textId="77777777" w:rsidR="00FA4267" w:rsidRDefault="006700FD">
      <w:pPr>
        <w:pStyle w:val="Normal38"/>
        <w:spacing w:before="200" w:line="260" w:lineRule="atLeast"/>
        <w:jc w:val="both"/>
      </w:pPr>
      <w:r>
        <w:rPr>
          <w:rFonts w:ascii="Arial" w:eastAsia="Arial" w:hAnsi="Arial" w:cs="Arial"/>
          <w:color w:val="000000"/>
          <w:sz w:val="20"/>
        </w:rPr>
        <w:t xml:space="preserve">As this presidential </w:t>
      </w:r>
      <w:r>
        <w:rPr>
          <w:rFonts w:ascii="Arial" w:eastAsia="Arial" w:hAnsi="Arial" w:cs="Arial"/>
          <w:b/>
          <w:color w:val="000000"/>
          <w:sz w:val="20"/>
        </w:rPr>
        <w:t>election</w:t>
      </w:r>
      <w:r>
        <w:rPr>
          <w:rFonts w:ascii="Arial" w:eastAsia="Arial" w:hAnsi="Arial" w:cs="Arial"/>
          <w:color w:val="000000"/>
          <w:sz w:val="20"/>
        </w:rPr>
        <w:t xml:space="preserve"> year ramps up, so do misinformation and disinformation efforts aimed at influencing votes that can also divide America, undermine democratic institutions and even jeopardize people'</w:t>
      </w:r>
      <w:r>
        <w:rPr>
          <w:rFonts w:ascii="Arial" w:eastAsia="Arial" w:hAnsi="Arial" w:cs="Arial"/>
          <w:b/>
          <w:color w:val="000000"/>
          <w:sz w:val="20"/>
        </w:rPr>
        <w:t>s</w:t>
      </w:r>
      <w:r>
        <w:rPr>
          <w:rFonts w:ascii="Arial" w:eastAsia="Arial" w:hAnsi="Arial" w:cs="Arial"/>
          <w:color w:val="000000"/>
          <w:sz w:val="20"/>
        </w:rPr>
        <w:t xml:space="preserve"> health.</w:t>
      </w:r>
    </w:p>
    <w:p w14:paraId="2ABFBCBE" w14:textId="77777777" w:rsidR="00FA4267" w:rsidRDefault="006700FD">
      <w:pPr>
        <w:pStyle w:val="Normal38"/>
        <w:spacing w:before="240" w:line="260" w:lineRule="atLeast"/>
        <w:jc w:val="both"/>
      </w:pPr>
      <w:r>
        <w:rPr>
          <w:rFonts w:ascii="Arial" w:eastAsia="Arial" w:hAnsi="Arial" w:cs="Arial"/>
          <w:color w:val="000000"/>
          <w:sz w:val="20"/>
        </w:rPr>
        <w:t xml:space="preserve">The assaults come from Russia, China and </w:t>
      </w:r>
      <w:hyperlink r:id="rId1463" w:history="1">
        <w:r>
          <w:rPr>
            <w:rFonts w:ascii="Arial" w:eastAsia="Arial" w:hAnsi="Arial" w:cs="Arial"/>
            <w:color w:val="0077CC"/>
            <w:sz w:val="20"/>
            <w:u w:val="single"/>
            <w:shd w:val="clear" w:color="auto" w:fill="FFFFFF"/>
          </w:rPr>
          <w:t>North Korea</w:t>
        </w:r>
      </w:hyperlink>
      <w:r>
        <w:rPr>
          <w:rFonts w:ascii="Arial" w:eastAsia="Arial" w:hAnsi="Arial" w:cs="Arial"/>
          <w:color w:val="000000"/>
          <w:sz w:val="20"/>
        </w:rPr>
        <w:t>, but also from American extremists, special interests, faux experts and groups seeking to sow chaos and confusion among the public.</w:t>
      </w:r>
    </w:p>
    <w:p w14:paraId="18B89C48" w14:textId="77777777" w:rsidR="00FA4267" w:rsidRDefault="006700FD">
      <w:pPr>
        <w:pStyle w:val="Normal38"/>
        <w:spacing w:before="200" w:line="260" w:lineRule="atLeast"/>
        <w:jc w:val="both"/>
      </w:pPr>
      <w:r>
        <w:rPr>
          <w:rFonts w:ascii="Arial" w:eastAsia="Arial" w:hAnsi="Arial" w:cs="Arial"/>
          <w:color w:val="000000"/>
          <w:sz w:val="20"/>
        </w:rPr>
        <w:t>Then there'</w:t>
      </w:r>
      <w:r>
        <w:rPr>
          <w:rFonts w:ascii="Arial" w:eastAsia="Arial" w:hAnsi="Arial" w:cs="Arial"/>
          <w:b/>
          <w:color w:val="000000"/>
          <w:sz w:val="20"/>
        </w:rPr>
        <w:t>s</w:t>
      </w:r>
      <w:r>
        <w:rPr>
          <w:rFonts w:ascii="Arial" w:eastAsia="Arial" w:hAnsi="Arial" w:cs="Arial"/>
          <w:color w:val="000000"/>
          <w:sz w:val="20"/>
        </w:rPr>
        <w:t xml:space="preserve"> the everyday political messaging heard on the campaign trail, which can include misleading information or lack important context.</w:t>
      </w:r>
    </w:p>
    <w:p w14:paraId="7D50416B" w14:textId="77777777" w:rsidR="00FA4267" w:rsidRDefault="006700FD">
      <w:pPr>
        <w:pStyle w:val="Normal38"/>
        <w:spacing w:before="200" w:line="260" w:lineRule="atLeast"/>
        <w:jc w:val="both"/>
      </w:pPr>
      <w:r>
        <w:rPr>
          <w:rFonts w:ascii="Arial" w:eastAsia="Arial" w:hAnsi="Arial" w:cs="Arial"/>
          <w:color w:val="000000"/>
          <w:sz w:val="20"/>
        </w:rPr>
        <w:t>Peter Adams, senior vice president of research and design for the News Literacy Project, told UPI that he and other disinformation researchers are bracing for the harm that could be done in the coming months.</w:t>
      </w:r>
    </w:p>
    <w:p w14:paraId="0AEAA477" w14:textId="77777777" w:rsidR="00FA4267" w:rsidRDefault="006700FD">
      <w:pPr>
        <w:pStyle w:val="Normal38"/>
        <w:spacing w:before="200" w:line="260" w:lineRule="atLeast"/>
        <w:jc w:val="both"/>
      </w:pPr>
      <w:r>
        <w:rPr>
          <w:rFonts w:ascii="Arial" w:eastAsia="Arial" w:hAnsi="Arial" w:cs="Arial"/>
          <w:color w:val="000000"/>
          <w:sz w:val="20"/>
        </w:rPr>
        <w:t>"Most disinformation researchers and experts agree that misinformation and disinformation pose a real threat in 2024 to the public'</w:t>
      </w:r>
      <w:r>
        <w:rPr>
          <w:rFonts w:ascii="Arial" w:eastAsia="Arial" w:hAnsi="Arial" w:cs="Arial"/>
          <w:b/>
          <w:color w:val="000000"/>
          <w:sz w:val="20"/>
        </w:rPr>
        <w:t>s</w:t>
      </w:r>
      <w:r>
        <w:rPr>
          <w:rFonts w:ascii="Arial" w:eastAsia="Arial" w:hAnsi="Arial" w:cs="Arial"/>
          <w:color w:val="000000"/>
          <w:sz w:val="20"/>
        </w:rPr>
        <w:t xml:space="preserve"> confidence in the integrity of our </w:t>
      </w:r>
      <w:r>
        <w:rPr>
          <w:rFonts w:ascii="Arial" w:eastAsia="Arial" w:hAnsi="Arial" w:cs="Arial"/>
          <w:b/>
          <w:color w:val="000000"/>
          <w:sz w:val="20"/>
        </w:rPr>
        <w:t>elections</w:t>
      </w:r>
      <w:r>
        <w:rPr>
          <w:rFonts w:ascii="Arial" w:eastAsia="Arial" w:hAnsi="Arial" w:cs="Arial"/>
          <w:color w:val="000000"/>
          <w:sz w:val="20"/>
        </w:rPr>
        <w:t xml:space="preserve"> and the peaceful transfer of power, hallmarks of our democracy," Adams said.</w:t>
      </w:r>
    </w:p>
    <w:p w14:paraId="66B42B64" w14:textId="77777777" w:rsidR="00FA4267" w:rsidRDefault="006700FD">
      <w:pPr>
        <w:pStyle w:val="Normal38"/>
        <w:spacing w:before="200" w:line="260" w:lineRule="atLeast"/>
        <w:jc w:val="both"/>
      </w:pPr>
      <w:r>
        <w:rPr>
          <w:rFonts w:ascii="Arial" w:eastAsia="Arial" w:hAnsi="Arial" w:cs="Arial"/>
          <w:color w:val="000000"/>
          <w:sz w:val="20"/>
        </w:rPr>
        <w:t>Their message for voters: Be careful about where you get information. Be aware of propaganda coming from both political parties. And be open to information that challenges your beliefs.</w:t>
      </w:r>
    </w:p>
    <w:p w14:paraId="28F18414" w14:textId="77777777" w:rsidR="00FA4267" w:rsidRDefault="006700FD">
      <w:pPr>
        <w:pStyle w:val="Normal38"/>
        <w:spacing w:before="200" w:line="260" w:lineRule="atLeast"/>
        <w:jc w:val="both"/>
      </w:pPr>
      <w:r>
        <w:rPr>
          <w:rFonts w:ascii="Arial" w:eastAsia="Arial" w:hAnsi="Arial" w:cs="Arial"/>
          <w:color w:val="000000"/>
          <w:sz w:val="20"/>
        </w:rPr>
        <w:t>Misinformation in politics</w:t>
      </w:r>
    </w:p>
    <w:p w14:paraId="5464CA8E" w14:textId="77777777" w:rsidR="00FA4267" w:rsidRDefault="006700FD">
      <w:pPr>
        <w:pStyle w:val="Normal38"/>
        <w:spacing w:before="200" w:line="260" w:lineRule="atLeast"/>
        <w:jc w:val="both"/>
      </w:pPr>
      <w:r>
        <w:rPr>
          <w:rFonts w:ascii="Arial" w:eastAsia="Arial" w:hAnsi="Arial" w:cs="Arial"/>
          <w:color w:val="000000"/>
          <w:sz w:val="20"/>
        </w:rPr>
        <w:t>Disinformation is false information that is deliberately meant to influence or mislead. Misinformation is also false information but it is not necessarily delivered with the intent to mislead.</w:t>
      </w:r>
    </w:p>
    <w:p w14:paraId="39BB9AE1" w14:textId="77777777" w:rsidR="00FA4267" w:rsidRDefault="006700FD">
      <w:pPr>
        <w:pStyle w:val="Normal38"/>
        <w:spacing w:before="200" w:line="260" w:lineRule="atLeast"/>
        <w:jc w:val="both"/>
      </w:pPr>
      <w:r>
        <w:rPr>
          <w:rFonts w:ascii="Arial" w:eastAsia="Arial" w:hAnsi="Arial" w:cs="Arial"/>
          <w:color w:val="000000"/>
          <w:sz w:val="20"/>
        </w:rPr>
        <w:t>It is difficult to prove that someone is sharing false information intentionally.</w:t>
      </w:r>
    </w:p>
    <w:p w14:paraId="6D3175CA" w14:textId="77777777" w:rsidR="00FA4267" w:rsidRDefault="006700FD">
      <w:pPr>
        <w:pStyle w:val="Normal38"/>
        <w:spacing w:before="200" w:line="260" w:lineRule="atLeast"/>
        <w:jc w:val="both"/>
      </w:pPr>
      <w:r>
        <w:rPr>
          <w:rFonts w:ascii="Arial" w:eastAsia="Arial" w:hAnsi="Arial" w:cs="Arial"/>
          <w:b/>
          <w:color w:val="000000"/>
          <w:sz w:val="20"/>
        </w:rPr>
        <w:t>U.S</w:t>
      </w:r>
      <w:r>
        <w:rPr>
          <w:rFonts w:ascii="Arial" w:eastAsia="Arial" w:hAnsi="Arial" w:cs="Arial"/>
          <w:color w:val="000000"/>
          <w:sz w:val="20"/>
        </w:rPr>
        <w:t xml:space="preserve">. intelligence agencies confirmed in the fall that Russia is attempting to step up its </w:t>
      </w:r>
      <w:r>
        <w:rPr>
          <w:rFonts w:ascii="Arial" w:eastAsia="Arial" w:hAnsi="Arial" w:cs="Arial"/>
          <w:b/>
          <w:color w:val="000000"/>
          <w:sz w:val="20"/>
        </w:rPr>
        <w:t>election</w:t>
      </w:r>
      <w:r>
        <w:rPr>
          <w:rFonts w:ascii="Arial" w:eastAsia="Arial" w:hAnsi="Arial" w:cs="Arial"/>
          <w:color w:val="000000"/>
          <w:sz w:val="20"/>
        </w:rPr>
        <w:t xml:space="preserve"> interference and disinformation campaigns in the United States and 16 more countries. Russian ambassador to the United States Anatoly Antonov denied the allegations.</w:t>
      </w:r>
    </w:p>
    <w:p w14:paraId="1D80AE3C" w14:textId="77777777" w:rsidR="00FA4267" w:rsidRDefault="006700FD">
      <w:pPr>
        <w:pStyle w:val="Normal38"/>
        <w:spacing w:before="200" w:line="260" w:lineRule="atLeast"/>
        <w:jc w:val="both"/>
      </w:pPr>
      <w:r>
        <w:rPr>
          <w:rFonts w:ascii="Arial" w:eastAsia="Arial" w:hAnsi="Arial" w:cs="Arial"/>
          <w:color w:val="000000"/>
          <w:sz w:val="20"/>
        </w:rPr>
        <w:t xml:space="preserve">Dozens of organizations focus on </w:t>
      </w:r>
      <w:r>
        <w:rPr>
          <w:rFonts w:ascii="Arial" w:eastAsia="Arial" w:hAnsi="Arial" w:cs="Arial"/>
          <w:b/>
          <w:color w:val="000000"/>
          <w:sz w:val="20"/>
        </w:rPr>
        <w:t>fact checking</w:t>
      </w:r>
      <w:r>
        <w:rPr>
          <w:rFonts w:ascii="Arial" w:eastAsia="Arial" w:hAnsi="Arial" w:cs="Arial"/>
          <w:color w:val="000000"/>
          <w:sz w:val="20"/>
        </w:rPr>
        <w:t xml:space="preserve"> and championing media literacy to combat the spread and harm of disinformation. The News Literacy Project,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Centers for Media Literacy and Media Bias </w:t>
      </w:r>
      <w:r>
        <w:rPr>
          <w:rFonts w:ascii="Arial" w:eastAsia="Arial" w:hAnsi="Arial" w:cs="Arial"/>
          <w:b/>
          <w:color w:val="000000"/>
          <w:sz w:val="20"/>
        </w:rPr>
        <w:t>Fact Check</w:t>
      </w:r>
      <w:r>
        <w:rPr>
          <w:rFonts w:ascii="Arial" w:eastAsia="Arial" w:hAnsi="Arial" w:cs="Arial"/>
          <w:color w:val="000000"/>
          <w:sz w:val="20"/>
        </w:rPr>
        <w:t xml:space="preserve"> are among some of the most prominent organizations in the field.</w:t>
      </w:r>
    </w:p>
    <w:p w14:paraId="6CA90458" w14:textId="77777777" w:rsidR="00FA4267" w:rsidRDefault="006700FD">
      <w:pPr>
        <w:pStyle w:val="Normal38"/>
        <w:spacing w:before="200" w:line="260" w:lineRule="atLeast"/>
        <w:jc w:val="both"/>
      </w:pPr>
      <w:r>
        <w:rPr>
          <w:rFonts w:ascii="Arial" w:eastAsia="Arial" w:hAnsi="Arial" w:cs="Arial"/>
          <w:color w:val="000000"/>
          <w:sz w:val="20"/>
        </w:rPr>
        <w:t xml:space="preserve">The mission of such organizations is not to play "gotcha," Eugene Kiely, director of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told UPI. Instead they seek to ensure the public receives not only correct information but important context. Kiely said his staff will follow what political candidates are saying from speech to speech and note if they shared false information as a one-off, or if they continue to share the same false information repeatedly.</w:t>
      </w:r>
    </w:p>
    <w:p w14:paraId="2B1887ED" w14:textId="77777777" w:rsidR="00FA4267" w:rsidRDefault="006700FD">
      <w:pPr>
        <w:pStyle w:val="Normal38"/>
        <w:spacing w:before="200" w:line="260" w:lineRule="atLeast"/>
        <w:jc w:val="both"/>
      </w:pPr>
      <w:r>
        <w:rPr>
          <w:rFonts w:ascii="Arial" w:eastAsia="Arial" w:hAnsi="Arial" w:cs="Arial"/>
          <w:color w:val="000000"/>
          <w:sz w:val="20"/>
        </w:rPr>
        <w:t>"If they got it right previously then they slip up and get it wrong -- we're not going to do anything about that," he said. "If it'</w:t>
      </w:r>
      <w:r>
        <w:rPr>
          <w:rFonts w:ascii="Arial" w:eastAsia="Arial" w:hAnsi="Arial" w:cs="Arial"/>
          <w:b/>
          <w:color w:val="000000"/>
          <w:sz w:val="20"/>
        </w:rPr>
        <w:t>s</w:t>
      </w:r>
      <w:r>
        <w:rPr>
          <w:rFonts w:ascii="Arial" w:eastAsia="Arial" w:hAnsi="Arial" w:cs="Arial"/>
          <w:color w:val="000000"/>
          <w:sz w:val="20"/>
        </w:rPr>
        <w:t xml:space="preserve"> repeated, that'</w:t>
      </w:r>
      <w:r>
        <w:rPr>
          <w:rFonts w:ascii="Arial" w:eastAsia="Arial" w:hAnsi="Arial" w:cs="Arial"/>
          <w:b/>
          <w:color w:val="000000"/>
          <w:sz w:val="20"/>
        </w:rPr>
        <w:t>s</w:t>
      </w:r>
      <w:r>
        <w:rPr>
          <w:rFonts w:ascii="Arial" w:eastAsia="Arial" w:hAnsi="Arial" w:cs="Arial"/>
          <w:color w:val="000000"/>
          <w:sz w:val="20"/>
        </w:rPr>
        <w:t xml:space="preserve"> something we will write about. It'</w:t>
      </w:r>
      <w:r>
        <w:rPr>
          <w:rFonts w:ascii="Arial" w:eastAsia="Arial" w:hAnsi="Arial" w:cs="Arial"/>
          <w:b/>
          <w:color w:val="000000"/>
          <w:sz w:val="20"/>
        </w:rPr>
        <w:t>s</w:t>
      </w:r>
      <w:r>
        <w:rPr>
          <w:rFonts w:ascii="Arial" w:eastAsia="Arial" w:hAnsi="Arial" w:cs="Arial"/>
          <w:color w:val="000000"/>
          <w:sz w:val="20"/>
        </w:rPr>
        <w:t xml:space="preserve"> not a slip-up."</w:t>
      </w:r>
    </w:p>
    <w:p w14:paraId="67234E8F" w14:textId="77777777" w:rsidR="00FA4267" w:rsidRDefault="006700FD">
      <w:pPr>
        <w:pStyle w:val="Normal38"/>
        <w:spacing w:before="200" w:line="260" w:lineRule="atLeast"/>
        <w:jc w:val="both"/>
      </w:pP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publishes an annual roundup of "Whoppers," reviewing some of the biggest unproven or false claims shared by political figures. In 2023, "Whoppers" included independent presidential candidate </w:t>
      </w:r>
      <w:hyperlink r:id="rId1464" w:history="1">
        <w:r>
          <w:rPr>
            <w:rFonts w:ascii="Arial" w:eastAsia="Arial" w:hAnsi="Arial" w:cs="Arial"/>
            <w:color w:val="0077CC"/>
            <w:sz w:val="20"/>
            <w:u w:val="single"/>
            <w:shd w:val="clear" w:color="auto" w:fill="FFFFFF"/>
          </w:rPr>
          <w:t>Robert F. Kennedy</w:t>
        </w:r>
      </w:hyperlink>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claim that vaccines are not tested for safety in clinical trials. Also making the list was former President </w:t>
      </w:r>
      <w:hyperlink r:id="rId1465" w:history="1">
        <w:r>
          <w:rPr>
            <w:rFonts w:ascii="Arial" w:eastAsia="Arial" w:hAnsi="Arial" w:cs="Arial"/>
            <w:color w:val="0077CC"/>
            <w:sz w:val="20"/>
            <w:u w:val="single"/>
            <w:shd w:val="clear" w:color="auto" w:fill="FFFFFF"/>
          </w:rPr>
          <w:t>Donald Trump</w:t>
        </w:r>
      </w:hyperlink>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statements that countries are sending inmates and people with mental illnesses to the United States illegally, a claim he has repeated without evidence since his 2016 campaign.</w:t>
      </w:r>
    </w:p>
    <w:p w14:paraId="5089BE62" w14:textId="77777777" w:rsidR="00FA4267" w:rsidRDefault="006700FD">
      <w:pPr>
        <w:pStyle w:val="Normal38"/>
        <w:spacing w:before="240" w:line="260" w:lineRule="atLeast"/>
        <w:jc w:val="both"/>
      </w:pPr>
      <w:r>
        <w:rPr>
          <w:rFonts w:ascii="Arial" w:eastAsia="Arial" w:hAnsi="Arial" w:cs="Arial"/>
          <w:color w:val="000000"/>
          <w:sz w:val="20"/>
        </w:rPr>
        <w:t xml:space="preserve">President </w:t>
      </w:r>
      <w:hyperlink r:id="rId1466" w:history="1">
        <w:r>
          <w:rPr>
            <w:rFonts w:ascii="Arial" w:eastAsia="Arial" w:hAnsi="Arial" w:cs="Arial"/>
            <w:color w:val="0077CC"/>
            <w:sz w:val="20"/>
            <w:u w:val="single"/>
            <w:shd w:val="clear" w:color="auto" w:fill="FFFFFF"/>
          </w:rPr>
          <w:t>Joe Biden</w:t>
        </w:r>
      </w:hyperlink>
      <w:r>
        <w:rPr>
          <w:rFonts w:ascii="Arial" w:eastAsia="Arial" w:hAnsi="Arial" w:cs="Arial"/>
          <w:color w:val="000000"/>
          <w:sz w:val="20"/>
        </w:rPr>
        <w:t xml:space="preserve"> has continually touted reducing the federal deficit, leaving out important context, Kiely said.</w:t>
      </w:r>
    </w:p>
    <w:p w14:paraId="4F5987CC" w14:textId="77777777" w:rsidR="00FA4267" w:rsidRDefault="006700FD">
      <w:pPr>
        <w:pStyle w:val="Normal38"/>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w:t>
      </w:r>
      <w:r>
        <w:rPr>
          <w:rFonts w:ascii="Arial" w:eastAsia="Arial" w:hAnsi="Arial" w:cs="Arial"/>
          <w:color w:val="000000"/>
          <w:sz w:val="20"/>
        </w:rPr>
        <w:t xml:space="preserve"> is one of the reasons the deficit went down is because COVID relief funds made available through various legislation started to expire," he said. "It'</w:t>
      </w:r>
      <w:r>
        <w:rPr>
          <w:rFonts w:ascii="Arial" w:eastAsia="Arial" w:hAnsi="Arial" w:cs="Arial"/>
          <w:b/>
          <w:color w:val="000000"/>
          <w:sz w:val="20"/>
        </w:rPr>
        <w:t>s</w:t>
      </w:r>
      <w:r>
        <w:rPr>
          <w:rFonts w:ascii="Arial" w:eastAsia="Arial" w:hAnsi="Arial" w:cs="Arial"/>
          <w:color w:val="000000"/>
          <w:sz w:val="20"/>
        </w:rPr>
        <w:t xml:space="preserve"> still at a very high level of over $1 trillion a year in deficit spending.</w:t>
      </w:r>
    </w:p>
    <w:p w14:paraId="38BB80EA" w14:textId="77777777" w:rsidR="00FA4267" w:rsidRDefault="006700FD">
      <w:pPr>
        <w:pStyle w:val="Normal38"/>
        <w:spacing w:before="200" w:line="260" w:lineRule="atLeast"/>
        <w:jc w:val="both"/>
      </w:pPr>
      <w:r>
        <w:rPr>
          <w:rFonts w:ascii="Arial" w:eastAsia="Arial" w:hAnsi="Arial" w:cs="Arial"/>
          <w:color w:val="000000"/>
          <w:sz w:val="20"/>
        </w:rPr>
        <w:t>"Is he repeating that for disinformation purposes or because it'</w:t>
      </w:r>
      <w:r>
        <w:rPr>
          <w:rFonts w:ascii="Arial" w:eastAsia="Arial" w:hAnsi="Arial" w:cs="Arial"/>
          <w:b/>
          <w:color w:val="000000"/>
          <w:sz w:val="20"/>
        </w:rPr>
        <w:t>s</w:t>
      </w:r>
      <w:r>
        <w:rPr>
          <w:rFonts w:ascii="Arial" w:eastAsia="Arial" w:hAnsi="Arial" w:cs="Arial"/>
          <w:color w:val="000000"/>
          <w:sz w:val="20"/>
        </w:rPr>
        <w:t xml:space="preserve"> a good talking point and it'</w:t>
      </w:r>
      <w:r>
        <w:rPr>
          <w:rFonts w:ascii="Arial" w:eastAsia="Arial" w:hAnsi="Arial" w:cs="Arial"/>
          <w:b/>
          <w:color w:val="000000"/>
          <w:sz w:val="20"/>
        </w:rPr>
        <w:t>s</w:t>
      </w:r>
      <w:r>
        <w:rPr>
          <w:rFonts w:ascii="Arial" w:eastAsia="Arial" w:hAnsi="Arial" w:cs="Arial"/>
          <w:color w:val="000000"/>
          <w:sz w:val="20"/>
        </w:rPr>
        <w:t xml:space="preserve"> factually correct? The deficit has gone down," Kiely said.</w:t>
      </w:r>
    </w:p>
    <w:p w14:paraId="0C4D68C1" w14:textId="77777777" w:rsidR="00FA4267" w:rsidRDefault="006700FD">
      <w:pPr>
        <w:pStyle w:val="Normal38"/>
        <w:spacing w:before="200" w:line="260" w:lineRule="atLeast"/>
        <w:jc w:val="both"/>
      </w:pPr>
      <w:r>
        <w:rPr>
          <w:rFonts w:ascii="Arial" w:eastAsia="Arial" w:hAnsi="Arial" w:cs="Arial"/>
          <w:color w:val="000000"/>
          <w:sz w:val="20"/>
        </w:rPr>
        <w:t>Biden'</w:t>
      </w:r>
      <w:r>
        <w:rPr>
          <w:rFonts w:ascii="Arial" w:eastAsia="Arial" w:hAnsi="Arial" w:cs="Arial"/>
          <w:b/>
          <w:color w:val="000000"/>
          <w:sz w:val="20"/>
        </w:rPr>
        <w:t>s</w:t>
      </w:r>
      <w:r>
        <w:rPr>
          <w:rFonts w:ascii="Arial" w:eastAsia="Arial" w:hAnsi="Arial" w:cs="Arial"/>
          <w:color w:val="000000"/>
          <w:sz w:val="20"/>
        </w:rPr>
        <w:t xml:space="preserve"> claims about cutting deficit spending continued from 2022 into 2023, making it no longer factually true. The annual deficit increased from about $1.38 trillion in 2022 to $1.7 trillion in 2023, according to the </w:t>
      </w:r>
      <w:r>
        <w:rPr>
          <w:rFonts w:ascii="Arial" w:eastAsia="Arial" w:hAnsi="Arial" w:cs="Arial"/>
          <w:b/>
          <w:color w:val="000000"/>
          <w:sz w:val="20"/>
        </w:rPr>
        <w:t>U.S</w:t>
      </w:r>
      <w:r>
        <w:rPr>
          <w:rFonts w:ascii="Arial" w:eastAsia="Arial" w:hAnsi="Arial" w:cs="Arial"/>
          <w:color w:val="000000"/>
          <w:sz w:val="20"/>
        </w:rPr>
        <w:t>. Treasury Department.</w:t>
      </w:r>
    </w:p>
    <w:p w14:paraId="10B85C21" w14:textId="77777777" w:rsidR="00FA4267" w:rsidRDefault="006700FD">
      <w:pPr>
        <w:pStyle w:val="Normal38"/>
        <w:spacing w:before="200" w:line="260" w:lineRule="atLeast"/>
        <w:jc w:val="both"/>
      </w:pPr>
      <w:r>
        <w:rPr>
          <w:rFonts w:ascii="Arial" w:eastAsia="Arial" w:hAnsi="Arial" w:cs="Arial"/>
          <w:color w:val="000000"/>
          <w:sz w:val="20"/>
        </w:rPr>
        <w:t>False information, real harm</w:t>
      </w:r>
    </w:p>
    <w:p w14:paraId="0BB31151" w14:textId="77777777" w:rsidR="00FA4267" w:rsidRDefault="006700FD">
      <w:pPr>
        <w:pStyle w:val="Normal38"/>
        <w:spacing w:before="200" w:line="260" w:lineRule="atLeast"/>
        <w:jc w:val="both"/>
      </w:pPr>
      <w:r>
        <w:rPr>
          <w:rFonts w:ascii="Arial" w:eastAsia="Arial" w:hAnsi="Arial" w:cs="Arial"/>
          <w:color w:val="000000"/>
          <w:sz w:val="20"/>
        </w:rPr>
        <w:t>The harm of false information goes beyond just believing it. Several prominent examples show how false information can have dangerous consequences, Kiely said.</w:t>
      </w:r>
    </w:p>
    <w:p w14:paraId="6FAC1429" w14:textId="77777777" w:rsidR="00FA4267" w:rsidRDefault="006700FD">
      <w:pPr>
        <w:pStyle w:val="Normal38"/>
        <w:spacing w:before="200" w:line="260" w:lineRule="atLeast"/>
        <w:jc w:val="both"/>
      </w:pPr>
      <w:r>
        <w:rPr>
          <w:rFonts w:ascii="Arial" w:eastAsia="Arial" w:hAnsi="Arial" w:cs="Arial"/>
          <w:color w:val="000000"/>
          <w:sz w:val="20"/>
        </w:rPr>
        <w:t>In the weeks after the coronavirus spread to the United States in 2020, an Arizona couple ingested the drug chloroquine phosphate in an attempt to protect themselves from the virus. The husband died and the wife was hospitalized.</w:t>
      </w:r>
    </w:p>
    <w:p w14:paraId="378E4A87" w14:textId="77777777" w:rsidR="00FA4267" w:rsidRDefault="006700FD">
      <w:pPr>
        <w:pStyle w:val="Normal38"/>
        <w:spacing w:before="240" w:line="260" w:lineRule="atLeast"/>
        <w:jc w:val="both"/>
      </w:pPr>
      <w:r>
        <w:rPr>
          <w:rFonts w:ascii="Arial" w:eastAsia="Arial" w:hAnsi="Arial" w:cs="Arial"/>
          <w:color w:val="000000"/>
          <w:sz w:val="20"/>
        </w:rPr>
        <w:t xml:space="preserve">The wife said they took the drug because Trump touted it as a potential therapeutic for </w:t>
      </w:r>
      <w:hyperlink r:id="rId1467" w:history="1">
        <w:r>
          <w:rPr>
            <w:rFonts w:ascii="Arial" w:eastAsia="Arial" w:hAnsi="Arial" w:cs="Arial"/>
            <w:color w:val="0077CC"/>
            <w:sz w:val="20"/>
            <w:u w:val="single"/>
            <w:shd w:val="clear" w:color="auto" w:fill="FFFFFF"/>
          </w:rPr>
          <w:t>COVID-19</w:t>
        </w:r>
      </w:hyperlink>
      <w:r>
        <w:rPr>
          <w:rFonts w:ascii="Arial" w:eastAsia="Arial" w:hAnsi="Arial" w:cs="Arial"/>
          <w:color w:val="000000"/>
          <w:sz w:val="20"/>
        </w:rPr>
        <w:t xml:space="preserve"> during a March 2020 press briefing and on social media.</w:t>
      </w:r>
    </w:p>
    <w:p w14:paraId="68CDEA97" w14:textId="77777777" w:rsidR="00FA4267" w:rsidRDefault="006700FD">
      <w:pPr>
        <w:pStyle w:val="Normal38"/>
        <w:spacing w:before="200" w:line="260" w:lineRule="atLeast"/>
        <w:jc w:val="both"/>
      </w:pPr>
      <w:r>
        <w:rPr>
          <w:rFonts w:ascii="Arial" w:eastAsia="Arial" w:hAnsi="Arial" w:cs="Arial"/>
          <w:color w:val="000000"/>
          <w:sz w:val="20"/>
        </w:rPr>
        <w:t>The COVID-19 pandemic was central to many cases of disinformation and correlated with some loss of public confidence in institutions like the government, the Centers for Disease Control and Prevention and other healthcare and research organizations.</w:t>
      </w:r>
    </w:p>
    <w:p w14:paraId="3EADA2FC" w14:textId="77777777" w:rsidR="00FA4267" w:rsidRDefault="006700FD">
      <w:pPr>
        <w:pStyle w:val="Normal38"/>
        <w:spacing w:before="200" w:line="260" w:lineRule="atLeast"/>
        <w:jc w:val="both"/>
      </w:pPr>
      <w:r>
        <w:rPr>
          <w:rFonts w:ascii="Arial" w:eastAsia="Arial" w:hAnsi="Arial" w:cs="Arial"/>
          <w:color w:val="000000"/>
          <w:sz w:val="20"/>
        </w:rPr>
        <w:t>Some were willing to take drugs like hydroxychloroquine and ivermectin based on false claims by Trump, social media personalities and pseudo-scientists. Meanwhile, a hesitancy to take federally approved COVID-19 vaccines persists more than two years later.</w:t>
      </w:r>
    </w:p>
    <w:p w14:paraId="26526841" w14:textId="77777777" w:rsidR="00FA4267" w:rsidRDefault="006700FD">
      <w:pPr>
        <w:pStyle w:val="Normal38"/>
        <w:spacing w:before="240" w:line="260" w:lineRule="atLeast"/>
        <w:jc w:val="both"/>
      </w:pPr>
      <w:r>
        <w:rPr>
          <w:rFonts w:ascii="Arial" w:eastAsia="Arial" w:hAnsi="Arial" w:cs="Arial"/>
          <w:color w:val="000000"/>
          <w:sz w:val="20"/>
        </w:rPr>
        <w:t xml:space="preserve">Some measure of this hesitancy is tied to misinformation and conspiracy theories that claim the vaccines are part of some larger government scheme. Public figures have lent credence to distrusting the CDC, as well, with Twitter owner </w:t>
      </w:r>
      <w:hyperlink r:id="rId1468" w:history="1">
        <w:r>
          <w:rPr>
            <w:rFonts w:ascii="Arial" w:eastAsia="Arial" w:hAnsi="Arial" w:cs="Arial"/>
            <w:color w:val="0077CC"/>
            <w:sz w:val="20"/>
            <w:u w:val="single"/>
            <w:shd w:val="clear" w:color="auto" w:fill="FFFFFF"/>
          </w:rPr>
          <w:t>Elon Musk</w:t>
        </w:r>
      </w:hyperlink>
      <w:r>
        <w:rPr>
          <w:rFonts w:ascii="Arial" w:eastAsia="Arial" w:hAnsi="Arial" w:cs="Arial"/>
          <w:color w:val="000000"/>
          <w:sz w:val="20"/>
        </w:rPr>
        <w:t xml:space="preserve">, Florida Gov. Ron DeSantis and NFL player </w:t>
      </w:r>
      <w:hyperlink r:id="rId1469" w:history="1">
        <w:r>
          <w:rPr>
            <w:rFonts w:ascii="Arial" w:eastAsia="Arial" w:hAnsi="Arial" w:cs="Arial"/>
            <w:color w:val="0077CC"/>
            <w:sz w:val="20"/>
            <w:u w:val="single"/>
            <w:shd w:val="clear" w:color="auto" w:fill="FFFFFF"/>
          </w:rPr>
          <w:t>Aaron Rodgers</w:t>
        </w:r>
      </w:hyperlink>
      <w:r>
        <w:rPr>
          <w:rFonts w:ascii="Arial" w:eastAsia="Arial" w:hAnsi="Arial" w:cs="Arial"/>
          <w:color w:val="000000"/>
          <w:sz w:val="20"/>
        </w:rPr>
        <w:t xml:space="preserve"> among the notable critics.</w:t>
      </w:r>
    </w:p>
    <w:p w14:paraId="42763CC3" w14:textId="77777777" w:rsidR="00FA4267" w:rsidRDefault="006700FD">
      <w:pPr>
        <w:pStyle w:val="Normal38"/>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very dangerous from a personal health standpoint when people make decisions about themselves and family on whether they get vaccinated based on misinformation," Kiely said.</w:t>
      </w:r>
    </w:p>
    <w:p w14:paraId="4D05D2B1" w14:textId="77777777" w:rsidR="00FA4267" w:rsidRDefault="006700FD">
      <w:pPr>
        <w:pStyle w:val="Normal38"/>
        <w:spacing w:before="200" w:line="260" w:lineRule="atLeast"/>
        <w:jc w:val="both"/>
      </w:pPr>
      <w:r>
        <w:rPr>
          <w:rFonts w:ascii="Arial" w:eastAsia="Arial" w:hAnsi="Arial" w:cs="Arial"/>
          <w:color w:val="000000"/>
          <w:sz w:val="20"/>
        </w:rPr>
        <w:t>In some cases, disinformation can lead to threats to public safety.</w:t>
      </w:r>
    </w:p>
    <w:p w14:paraId="73709F92" w14:textId="77777777" w:rsidR="00FA4267" w:rsidRDefault="006700FD">
      <w:pPr>
        <w:pStyle w:val="Normal38"/>
        <w:spacing w:before="200" w:line="260" w:lineRule="atLeast"/>
        <w:jc w:val="both"/>
      </w:pPr>
      <w:r>
        <w:rPr>
          <w:rFonts w:ascii="Arial" w:eastAsia="Arial" w:hAnsi="Arial" w:cs="Arial"/>
          <w:color w:val="000000"/>
          <w:sz w:val="20"/>
        </w:rPr>
        <w:t>The 2016 "Pizzagate" conspiracy theory spread across social media, presented as a news story. In December 2016, Edgar Maddison Welch went to the Comet Ping Pong pizzeria in Washington -- where the disinformation campaign purported an underground sex-trafficking ring was centered -- armed with an AR-15, handgun and knife.</w:t>
      </w:r>
    </w:p>
    <w:p w14:paraId="42A6AAFC" w14:textId="77777777" w:rsidR="00FA4267" w:rsidRDefault="006700FD">
      <w:pPr>
        <w:pStyle w:val="Normal38"/>
        <w:spacing w:before="200" w:line="260" w:lineRule="atLeast"/>
        <w:jc w:val="both"/>
      </w:pPr>
      <w:r>
        <w:rPr>
          <w:rFonts w:ascii="Arial" w:eastAsia="Arial" w:hAnsi="Arial" w:cs="Arial"/>
          <w:color w:val="000000"/>
          <w:sz w:val="20"/>
        </w:rPr>
        <w:t>Welch was arrested and nobody was harmed. He was sentenced in 2017 to four years in federal prison and released in 2021.</w:t>
      </w:r>
    </w:p>
    <w:p w14:paraId="0EFA64A2" w14:textId="77777777" w:rsidR="00FA4267" w:rsidRDefault="006700FD">
      <w:pPr>
        <w:pStyle w:val="Normal38"/>
        <w:spacing w:before="200" w:line="260" w:lineRule="atLeast"/>
        <w:jc w:val="both"/>
      </w:pPr>
      <w:r>
        <w:rPr>
          <w:rFonts w:ascii="Arial" w:eastAsia="Arial" w:hAnsi="Arial" w:cs="Arial"/>
          <w:color w:val="000000"/>
          <w:sz w:val="20"/>
        </w:rPr>
        <w:t xml:space="preserve">Kiely called the Jan. 6 attack on the </w:t>
      </w:r>
      <w:r>
        <w:rPr>
          <w:rFonts w:ascii="Arial" w:eastAsia="Arial" w:hAnsi="Arial" w:cs="Arial"/>
          <w:b/>
          <w:color w:val="000000"/>
          <w:sz w:val="20"/>
        </w:rPr>
        <w:t>U.S</w:t>
      </w:r>
      <w:r>
        <w:rPr>
          <w:rFonts w:ascii="Arial" w:eastAsia="Arial" w:hAnsi="Arial" w:cs="Arial"/>
          <w:color w:val="000000"/>
          <w:sz w:val="20"/>
        </w:rPr>
        <w:t xml:space="preserve">. Capitol "the most visible display of misguided people taking action" based on misinformation about the 2020 presidential </w:t>
      </w:r>
      <w:r>
        <w:rPr>
          <w:rFonts w:ascii="Arial" w:eastAsia="Arial" w:hAnsi="Arial" w:cs="Arial"/>
          <w:b/>
          <w:color w:val="000000"/>
          <w:sz w:val="20"/>
        </w:rPr>
        <w:t>election</w:t>
      </w:r>
      <w:r>
        <w:rPr>
          <w:rFonts w:ascii="Arial" w:eastAsia="Arial" w:hAnsi="Arial" w:cs="Arial"/>
          <w:color w:val="000000"/>
          <w:sz w:val="20"/>
        </w:rPr>
        <w:t>.</w:t>
      </w:r>
    </w:p>
    <w:p w14:paraId="36F36196" w14:textId="77777777" w:rsidR="00FA4267" w:rsidRDefault="006700FD">
      <w:pPr>
        <w:pStyle w:val="Normal38"/>
        <w:spacing w:before="200" w:line="260" w:lineRule="atLeast"/>
        <w:jc w:val="both"/>
      </w:pPr>
      <w:r>
        <w:rPr>
          <w:rFonts w:ascii="Arial" w:eastAsia="Arial" w:hAnsi="Arial" w:cs="Arial"/>
          <w:color w:val="000000"/>
          <w:sz w:val="20"/>
        </w:rPr>
        <w:t>"Whether you believe these things or not, to show up to a pizzeria with a gun or to break the windows of the Capitol building, that'</w:t>
      </w:r>
      <w:r>
        <w:rPr>
          <w:rFonts w:ascii="Arial" w:eastAsia="Arial" w:hAnsi="Arial" w:cs="Arial"/>
          <w:b/>
          <w:color w:val="000000"/>
          <w:sz w:val="20"/>
        </w:rPr>
        <w:t>s</w:t>
      </w:r>
      <w:r>
        <w:rPr>
          <w:rFonts w:ascii="Arial" w:eastAsia="Arial" w:hAnsi="Arial" w:cs="Arial"/>
          <w:color w:val="000000"/>
          <w:sz w:val="20"/>
        </w:rPr>
        <w:t xml:space="preserve"> not what a civilized democracy does," he said.</w:t>
      </w:r>
    </w:p>
    <w:p w14:paraId="31F37CF4" w14:textId="77777777" w:rsidR="00FA4267" w:rsidRDefault="006700FD">
      <w:pPr>
        <w:pStyle w:val="Normal38"/>
        <w:spacing w:before="200" w:line="260" w:lineRule="atLeast"/>
        <w:jc w:val="both"/>
      </w:pPr>
      <w:r>
        <w:rPr>
          <w:rFonts w:ascii="Arial" w:eastAsia="Arial" w:hAnsi="Arial" w:cs="Arial"/>
          <w:color w:val="000000"/>
          <w:sz w:val="20"/>
        </w:rPr>
        <w:t>Combating misinformation</w:t>
      </w:r>
    </w:p>
    <w:p w14:paraId="650D5EBA" w14:textId="77777777" w:rsidR="00FA4267" w:rsidRDefault="006700FD">
      <w:pPr>
        <w:pStyle w:val="Normal38"/>
        <w:spacing w:before="200" w:line="260" w:lineRule="atLeast"/>
        <w:jc w:val="both"/>
      </w:pPr>
      <w:r>
        <w:rPr>
          <w:rFonts w:ascii="Arial" w:eastAsia="Arial" w:hAnsi="Arial" w:cs="Arial"/>
          <w:color w:val="000000"/>
          <w:sz w:val="20"/>
        </w:rPr>
        <w:t xml:space="preserve">Combating the spread in misinformation is approached in many ways, including </w:t>
      </w:r>
      <w:r>
        <w:rPr>
          <w:rFonts w:ascii="Arial" w:eastAsia="Arial" w:hAnsi="Arial" w:cs="Arial"/>
          <w:b/>
          <w:color w:val="000000"/>
          <w:sz w:val="20"/>
        </w:rPr>
        <w:t>fact checking</w:t>
      </w:r>
      <w:r>
        <w:rPr>
          <w:rFonts w:ascii="Arial" w:eastAsia="Arial" w:hAnsi="Arial" w:cs="Arial"/>
          <w:color w:val="000000"/>
          <w:sz w:val="20"/>
        </w:rPr>
        <w:t xml:space="preserve"> and supporting media literacy. However, there are inherent challenges, one being consumers' resistance to information that challenges their beliefs.</w:t>
      </w:r>
    </w:p>
    <w:p w14:paraId="4CF7E75A" w14:textId="77777777" w:rsidR="00FA4267" w:rsidRDefault="006700FD">
      <w:pPr>
        <w:pStyle w:val="Normal38"/>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really the same challenges we've always faced," Kiely said. "Certainly there'</w:t>
      </w:r>
      <w:r>
        <w:rPr>
          <w:rFonts w:ascii="Arial" w:eastAsia="Arial" w:hAnsi="Arial" w:cs="Arial"/>
          <w:b/>
          <w:color w:val="000000"/>
          <w:sz w:val="20"/>
        </w:rPr>
        <w:t>s</w:t>
      </w:r>
      <w:r>
        <w:rPr>
          <w:rFonts w:ascii="Arial" w:eastAsia="Arial" w:hAnsi="Arial" w:cs="Arial"/>
          <w:color w:val="000000"/>
          <w:sz w:val="20"/>
        </w:rPr>
        <w:t xml:space="preserve"> a more vocal group of people who seem to be immune to or unwilling to keep an open mind, which is all we ask."</w:t>
      </w:r>
    </w:p>
    <w:p w14:paraId="5D73431B" w14:textId="77777777" w:rsidR="00FA4267" w:rsidRDefault="006700FD">
      <w:pPr>
        <w:pStyle w:val="Normal38"/>
        <w:spacing w:before="200" w:line="260" w:lineRule="atLeast"/>
        <w:jc w:val="both"/>
      </w:pPr>
      <w:r>
        <w:rPr>
          <w:rFonts w:ascii="Arial" w:eastAsia="Arial" w:hAnsi="Arial" w:cs="Arial"/>
          <w:color w:val="000000"/>
          <w:sz w:val="20"/>
        </w:rPr>
        <w:t>In October Gallup reported that only 32% of Americans say they trust the mass media either "a great deal" or "a fair amount." This represents the lowest response in support of trusting the media since 2016, which was historically the worst reading recorded by the research organization.</w:t>
      </w:r>
    </w:p>
    <w:p w14:paraId="29E253BA" w14:textId="77777777" w:rsidR="00FA4267" w:rsidRDefault="006700FD">
      <w:pPr>
        <w:pStyle w:val="Normal38"/>
        <w:spacing w:before="200" w:line="260" w:lineRule="atLeast"/>
        <w:jc w:val="both"/>
      </w:pPr>
      <w:r>
        <w:rPr>
          <w:rFonts w:ascii="Arial" w:eastAsia="Arial" w:hAnsi="Arial" w:cs="Arial"/>
          <w:color w:val="000000"/>
          <w:sz w:val="20"/>
        </w:rPr>
        <w:t>"The trust issue is one we talk about a lot as a staff," Adams said. "We talk about how to help people think through that and acknowledge a slice of trust issues is earned probably across the industry. But there is a lot of the trust problem with institutions that is unearned. And that is the result of political, ideological rhetoric and bad actors trying to sow distrust and build support for themselves."</w:t>
      </w:r>
    </w:p>
    <w:p w14:paraId="6AB2D624" w14:textId="77777777" w:rsidR="00FA4267" w:rsidRDefault="006700FD">
      <w:pPr>
        <w:pStyle w:val="Normal38"/>
        <w:spacing w:before="200" w:line="260" w:lineRule="atLeast"/>
        <w:jc w:val="both"/>
      </w:pPr>
      <w:r>
        <w:rPr>
          <w:rFonts w:ascii="Arial" w:eastAsia="Arial" w:hAnsi="Arial" w:cs="Arial"/>
          <w:color w:val="000000"/>
          <w:sz w:val="20"/>
        </w:rPr>
        <w:t>Kiely added that he knows his organization'</w:t>
      </w:r>
      <w:r>
        <w:rPr>
          <w:rFonts w:ascii="Arial" w:eastAsia="Arial" w:hAnsi="Arial" w:cs="Arial"/>
          <w:b/>
          <w:color w:val="000000"/>
          <w:sz w:val="20"/>
        </w:rPr>
        <w:t>s</w:t>
      </w:r>
      <w:r>
        <w:rPr>
          <w:rFonts w:ascii="Arial" w:eastAsia="Arial" w:hAnsi="Arial" w:cs="Arial"/>
          <w:color w:val="000000"/>
          <w:sz w:val="20"/>
        </w:rPr>
        <w:t xml:space="preserve"> services will not reach everyone, especially because it is something consumers must actively seek. There are several ways to do so, including following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social media channels, visiting its website and signing up for its newsletter.</w:t>
      </w:r>
    </w:p>
    <w:p w14:paraId="69CE1F88" w14:textId="77777777" w:rsidR="00FA4267" w:rsidRDefault="006700FD">
      <w:pPr>
        <w:pStyle w:val="Normal38"/>
        <w:spacing w:before="200" w:line="260" w:lineRule="atLeast"/>
        <w:jc w:val="both"/>
      </w:pPr>
      <w:r>
        <w:rPr>
          <w:rFonts w:ascii="Arial" w:eastAsia="Arial" w:hAnsi="Arial" w:cs="Arial"/>
          <w:color w:val="000000"/>
          <w:sz w:val="20"/>
        </w:rPr>
        <w:t>The distrust that a large number of people have in various key institutions, including media organizations, also creates a hurdle. There are some who simply will not trust that what they are reading or hearing through certain channels is true, regardless of evidence and appropriate sourcing.</w:t>
      </w:r>
    </w:p>
    <w:p w14:paraId="239C994C" w14:textId="77777777" w:rsidR="00FA4267" w:rsidRDefault="006700FD">
      <w:pPr>
        <w:pStyle w:val="Normal38"/>
        <w:spacing w:before="200" w:line="260" w:lineRule="atLeast"/>
        <w:jc w:val="both"/>
      </w:pPr>
      <w:r>
        <w:rPr>
          <w:rFonts w:ascii="Arial" w:eastAsia="Arial" w:hAnsi="Arial" w:cs="Arial"/>
          <w:color w:val="000000"/>
          <w:sz w:val="20"/>
        </w:rPr>
        <w:t xml:space="preserve">"All we're doing is presenting information," Kiely said. "If somebody doesn't like what we're saying, what they're really taking issue with are the </w:t>
      </w:r>
      <w:r>
        <w:rPr>
          <w:rFonts w:ascii="Arial" w:eastAsia="Arial" w:hAnsi="Arial" w:cs="Arial"/>
          <w:b/>
          <w:color w:val="000000"/>
          <w:sz w:val="20"/>
        </w:rPr>
        <w:t>facts</w:t>
      </w:r>
      <w:r>
        <w:rPr>
          <w:rFonts w:ascii="Arial" w:eastAsia="Arial" w:hAnsi="Arial" w:cs="Arial"/>
          <w:color w:val="000000"/>
          <w:sz w:val="20"/>
        </w:rPr>
        <w:t>."</w:t>
      </w:r>
    </w:p>
    <w:p w14:paraId="49B1B9DF" w14:textId="77777777" w:rsidR="00FA4267" w:rsidRDefault="006700FD">
      <w:pPr>
        <w:pStyle w:val="Normal38"/>
        <w:keepNext/>
        <w:spacing w:before="240" w:line="340" w:lineRule="atLeast"/>
      </w:pPr>
      <w:bookmarkStart w:id="114" w:name="Classification_36"/>
      <w:bookmarkEnd w:id="114"/>
      <w:r>
        <w:rPr>
          <w:rFonts w:ascii="Arial" w:eastAsia="Arial" w:hAnsi="Arial" w:cs="Arial"/>
          <w:b/>
          <w:color w:val="000000"/>
          <w:sz w:val="28"/>
        </w:rPr>
        <w:t>Classification</w:t>
      </w:r>
    </w:p>
    <w:p w14:paraId="423481DE" w14:textId="7E402A3E" w:rsidR="00FA4267" w:rsidRDefault="006700FD">
      <w:pPr>
        <w:pStyle w:val="Normal38"/>
        <w:spacing w:line="60" w:lineRule="exact"/>
      </w:pPr>
      <w:r>
        <w:rPr>
          <w:noProof/>
        </w:rPr>
        <mc:AlternateContent>
          <mc:Choice Requires="wps">
            <w:drawing>
              <wp:anchor distT="0" distB="0" distL="114300" distR="114300" simplePos="0" relativeHeight="251792384" behindDoc="0" locked="0" layoutInCell="1" allowOverlap="1" wp14:anchorId="6F432F40" wp14:editId="511A6FCF">
                <wp:simplePos x="0" y="0"/>
                <wp:positionH relativeFrom="column">
                  <wp:posOffset>0</wp:posOffset>
                </wp:positionH>
                <wp:positionV relativeFrom="paragraph">
                  <wp:posOffset>25400</wp:posOffset>
                </wp:positionV>
                <wp:extent cx="6502400" cy="0"/>
                <wp:effectExtent l="15875" t="13335" r="15875" b="15240"/>
                <wp:wrapTopAndBottom/>
                <wp:docPr id="201570312"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3DC46" id="Line 18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3670407" w14:textId="77777777" w:rsidR="00FA4267" w:rsidRDefault="00FA4267">
      <w:pPr>
        <w:pStyle w:val="Normal38"/>
        <w:spacing w:line="120" w:lineRule="exact"/>
      </w:pPr>
    </w:p>
    <w:p w14:paraId="52126D57" w14:textId="77777777" w:rsidR="00FA4267" w:rsidRDefault="006700FD">
      <w:pPr>
        <w:pStyle w:val="Normal3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7F9728E" w14:textId="77777777" w:rsidR="00FA4267" w:rsidRDefault="006700FD">
      <w:pPr>
        <w:pStyle w:val="Normal3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27AC8429" w14:textId="77777777" w:rsidR="00FA4267" w:rsidRDefault="006700FD">
      <w:pPr>
        <w:pStyle w:val="Normal3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(95%);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POLITICS (90%); ASSOCIATIONS &amp; ORGANIZATIONS (89%); </w:t>
      </w:r>
      <w:r>
        <w:rPr>
          <w:rFonts w:ascii="Arial" w:eastAsia="Arial" w:hAnsi="Arial" w:cs="Arial"/>
          <w:b/>
          <w:color w:val="000000"/>
          <w:sz w:val="20"/>
        </w:rPr>
        <w:t>FACT CHECKING</w:t>
      </w:r>
      <w:r>
        <w:rPr>
          <w:rFonts w:ascii="Arial" w:eastAsia="Arial" w:hAnsi="Arial" w:cs="Arial"/>
          <w:color w:val="000000"/>
          <w:sz w:val="20"/>
        </w:rPr>
        <w:t xml:space="preserve"> (89%); FALSE STATEMENTS (89%); HEADS OF GOVERNMENT </w:t>
      </w:r>
      <w:r>
        <w:rPr>
          <w:rFonts w:ascii="Arial" w:eastAsia="Arial" w:hAnsi="Arial" w:cs="Arial"/>
          <w:b/>
          <w:color w:val="000000"/>
          <w:sz w:val="20"/>
        </w:rPr>
        <w:t>ELECTIONS</w:t>
      </w:r>
      <w:r>
        <w:rPr>
          <w:rFonts w:ascii="Arial" w:eastAsia="Arial" w:hAnsi="Arial" w:cs="Arial"/>
          <w:color w:val="000000"/>
          <w:sz w:val="20"/>
        </w:rPr>
        <w:t xml:space="preserve"> (89%); NEGATIVE NEWS (89%); POLITICAL CANDIDATES (89%); SAFETY (89%); DEMOCRACIES (78%); </w:t>
      </w:r>
      <w:r>
        <w:rPr>
          <w:rFonts w:ascii="Arial" w:eastAsia="Arial" w:hAnsi="Arial" w:cs="Arial"/>
          <w:b/>
          <w:color w:val="000000"/>
          <w:sz w:val="20"/>
        </w:rPr>
        <w:t>ELECTION</w:t>
      </w:r>
      <w:r>
        <w:rPr>
          <w:rFonts w:ascii="Arial" w:eastAsia="Arial" w:hAnsi="Arial" w:cs="Arial"/>
          <w:color w:val="000000"/>
          <w:sz w:val="20"/>
        </w:rPr>
        <w:t xml:space="preserve"> CRIME (78%); GOVERNMENT &amp; PUBLIC ADMINISTRATION (78%); POLITICAL ORGANIZATIONS (78%); POLITICAL PARTIES (78%); TYPES OF GOVERNMENT (78%); US POLITICAL PARTIES (78%); VOTERS &amp; VOTING (78%); </w:t>
      </w:r>
      <w:r>
        <w:rPr>
          <w:rFonts w:ascii="Arial" w:eastAsia="Arial" w:hAnsi="Arial" w:cs="Arial"/>
          <w:b/>
          <w:color w:val="000000"/>
          <w:sz w:val="20"/>
        </w:rPr>
        <w:t>ELECTION</w:t>
      </w:r>
      <w:r>
        <w:rPr>
          <w:rFonts w:ascii="Arial" w:eastAsia="Arial" w:hAnsi="Arial" w:cs="Arial"/>
          <w:color w:val="000000"/>
          <w:sz w:val="20"/>
        </w:rPr>
        <w:t xml:space="preserve"> INTEGRITY (73%); INTELLIGENCE SERVICES (73%); VACCINES (73%); EXECUTIVES (70%); EMBASSIES &amp; CONSULATES (64%); bs-us-misinformation-</w:t>
      </w:r>
      <w:r>
        <w:rPr>
          <w:rFonts w:ascii="Arial" w:eastAsia="Arial" w:hAnsi="Arial" w:cs="Arial"/>
          <w:b/>
          <w:color w:val="000000"/>
          <w:sz w:val="20"/>
        </w:rPr>
        <w:t>election</w:t>
      </w:r>
      <w:r>
        <w:rPr>
          <w:rFonts w:ascii="Arial" w:eastAsia="Arial" w:hAnsi="Arial" w:cs="Arial"/>
          <w:color w:val="000000"/>
          <w:sz w:val="20"/>
        </w:rPr>
        <w:t>-covid-campaigns (%)</w:t>
      </w:r>
    </w:p>
    <w:p w14:paraId="2056D2D1" w14:textId="77777777" w:rsidR="00FA4267" w:rsidRDefault="006700FD">
      <w:pPr>
        <w:pStyle w:val="Normal3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PHARMACEUTICALS PRODUCT DEVELOPMENT (75%); VACCINES (73%); MEDIA BIAS (70%)</w:t>
      </w:r>
    </w:p>
    <w:p w14:paraId="3DE25F10" w14:textId="77777777" w:rsidR="00FA4267" w:rsidRDefault="006700FD">
      <w:pPr>
        <w:pStyle w:val="Normal3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(94%); RUSSIA (88%); CHINA (79%); NORTH KOREA (79%)</w:t>
      </w:r>
    </w:p>
    <w:p w14:paraId="3065B910" w14:textId="77777777" w:rsidR="00FA4267" w:rsidRDefault="006700FD">
      <w:pPr>
        <w:pStyle w:val="Normal3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January 31, 2024</w:t>
      </w:r>
    </w:p>
    <w:p w14:paraId="497962E5" w14:textId="77777777" w:rsidR="00FA4267" w:rsidRDefault="00FA4267">
      <w:pPr>
        <w:pStyle w:val="Normal38"/>
      </w:pPr>
    </w:p>
    <w:p w14:paraId="50D3BAFD" w14:textId="5A6338B4" w:rsidR="00FA4267" w:rsidRDefault="006700FD">
      <w:pPr>
        <w:pStyle w:val="Normal3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93408" behindDoc="0" locked="0" layoutInCell="1" allowOverlap="1" wp14:anchorId="7F789E4F" wp14:editId="6CECFAED">
                <wp:simplePos x="0" y="0"/>
                <wp:positionH relativeFrom="column">
                  <wp:posOffset>0</wp:posOffset>
                </wp:positionH>
                <wp:positionV relativeFrom="paragraph">
                  <wp:posOffset>127000</wp:posOffset>
                </wp:positionV>
                <wp:extent cx="6502400" cy="0"/>
                <wp:effectExtent l="6350" t="10160" r="15875" b="8890"/>
                <wp:wrapNone/>
                <wp:docPr id="1305514284"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7071A" id="Line 18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5B966E8" w14:textId="77777777" w:rsidR="00FA4267" w:rsidRDefault="00FA4267">
      <w:pPr>
        <w:pStyle w:val="Normal39"/>
        <w:sectPr w:rsidR="00FA4267">
          <w:headerReference w:type="even" r:id="rId1470"/>
          <w:headerReference w:type="default" r:id="rId1471"/>
          <w:footerReference w:type="even" r:id="rId1472"/>
          <w:footerReference w:type="default" r:id="rId1473"/>
          <w:headerReference w:type="first" r:id="rId1474"/>
          <w:footerReference w:type="first" r:id="rId1475"/>
          <w:pgSz w:w="12240" w:h="15840"/>
          <w:pgMar w:top="840" w:right="1000" w:bottom="840" w:left="1000" w:header="400" w:footer="400" w:gutter="0"/>
          <w:cols w:space="720"/>
          <w:titlePg/>
        </w:sectPr>
      </w:pPr>
    </w:p>
    <w:p w14:paraId="14ADBACF" w14:textId="77777777" w:rsidR="00FA4267" w:rsidRDefault="00FA4267">
      <w:pPr>
        <w:pStyle w:val="Normal39"/>
      </w:pPr>
    </w:p>
    <w:p w14:paraId="67E45995" w14:textId="25E28237" w:rsidR="00FA4267" w:rsidRDefault="006700FD">
      <w:pPr>
        <w:pStyle w:val="Normal39"/>
      </w:pPr>
      <w:r>
        <w:rPr>
          <w:noProof/>
        </w:rPr>
        <w:drawing>
          <wp:inline distT="0" distB="0" distL="0" distR="0" wp14:anchorId="515E4AD6" wp14:editId="41A30423">
            <wp:extent cx="1879600" cy="381000"/>
            <wp:effectExtent l="0" t="0" r="0" b="0"/>
            <wp:docPr id="52" name="Picture 7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E4DA6C9" w14:textId="57AA72D6" w:rsidR="00FA4267" w:rsidRDefault="006700FD" w:rsidP="002E277C">
      <w:pPr>
        <w:pStyle w:val="Heading137"/>
        <w:keepNext w:val="0"/>
        <w:numPr>
          <w:ilvl w:val="0"/>
          <w:numId w:val="140"/>
        </w:numPr>
        <w:spacing w:after="200" w:line="340" w:lineRule="atLeast"/>
        <w:jc w:val="center"/>
      </w:pPr>
      <w:hyperlink r:id="rId1476" w:history="1">
        <w:r>
          <w:rPr>
            <w:color w:val="0077CC"/>
            <w:sz w:val="28"/>
            <w:u w:val="single"/>
            <w:shd w:val="clear" w:color="auto" w:fill="FFFFFF"/>
          </w:rPr>
          <w:t xml:space="preserve">Presidential debate </w:t>
        </w:r>
      </w:hyperlink>
      <w:hyperlink r:id="rId1477" w:history="1">
        <w:r>
          <w:rPr>
            <w:color w:val="0077CC"/>
            <w:sz w:val="28"/>
            <w:u w:val="single"/>
            <w:shd w:val="clear" w:color="auto" w:fill="FFFFFF"/>
          </w:rPr>
          <w:t>fact check</w:t>
        </w:r>
      </w:hyperlink>
      <w:hyperlink r:id="rId1478" w:history="1">
        <w:r>
          <w:rPr>
            <w:color w:val="0077CC"/>
            <w:sz w:val="28"/>
            <w:u w:val="single"/>
            <w:shd w:val="clear" w:color="auto" w:fill="FFFFFF"/>
          </w:rPr>
          <w:t>: Analyzing Trump, Harris on abortion, immigration, more</w:t>
        </w:r>
      </w:hyperlink>
    </w:p>
    <w:p w14:paraId="440437F3" w14:textId="77777777" w:rsidR="00FA4267" w:rsidRDefault="006700FD">
      <w:pPr>
        <w:pStyle w:val="Normal39"/>
        <w:spacing w:before="120" w:line="260" w:lineRule="atLeast"/>
        <w:jc w:val="center"/>
      </w:pPr>
      <w:r>
        <w:rPr>
          <w:color w:val="000000"/>
        </w:rPr>
        <w:t>USA Today Online</w:t>
      </w:r>
    </w:p>
    <w:p w14:paraId="70E33154" w14:textId="77777777" w:rsidR="00FA4267" w:rsidRDefault="006700FD">
      <w:pPr>
        <w:pStyle w:val="Normal39"/>
        <w:spacing w:before="120" w:line="260" w:lineRule="atLeast"/>
        <w:jc w:val="center"/>
      </w:pPr>
      <w:r>
        <w:rPr>
          <w:color w:val="000000"/>
        </w:rPr>
        <w:t>September 10, 2024 10:44 PM EST</w:t>
      </w:r>
    </w:p>
    <w:p w14:paraId="56E84B5D" w14:textId="77777777" w:rsidR="00FA4267" w:rsidRDefault="00FA4267">
      <w:pPr>
        <w:pStyle w:val="Normal39"/>
        <w:spacing w:line="240" w:lineRule="atLeast"/>
        <w:jc w:val="both"/>
      </w:pPr>
      <w:bookmarkStart w:id="115" w:name="Bookmark_39"/>
      <w:bookmarkEnd w:id="115"/>
    </w:p>
    <w:p w14:paraId="28A025B3" w14:textId="77777777" w:rsidR="00FA4267" w:rsidRDefault="006700FD">
      <w:pPr>
        <w:pStyle w:val="Normal39"/>
        <w:spacing w:before="120" w:line="220" w:lineRule="atLeast"/>
      </w:pPr>
      <w:r>
        <w:br/>
      </w:r>
      <w:r>
        <w:rPr>
          <w:color w:val="000000"/>
          <w:sz w:val="16"/>
        </w:rPr>
        <w:t>Copyright 2024 Gannett Media Corp  All Rights Reserved</w:t>
      </w:r>
    </w:p>
    <w:p w14:paraId="22D3019F" w14:textId="77777777" w:rsidR="00FA4267" w:rsidRDefault="006700FD">
      <w:pPr>
        <w:pStyle w:val="Normal39"/>
        <w:spacing w:before="120" w:line="260" w:lineRule="atLeast"/>
      </w:pPr>
      <w:r>
        <w:rPr>
          <w:b/>
          <w:color w:val="000000"/>
        </w:rPr>
        <w:t>Length:</w:t>
      </w:r>
      <w:r>
        <w:rPr>
          <w:color w:val="000000"/>
        </w:rPr>
        <w:t> 4663 words</w:t>
      </w:r>
    </w:p>
    <w:p w14:paraId="13F1F014" w14:textId="77777777" w:rsidR="00FA4267" w:rsidRDefault="006700FD">
      <w:pPr>
        <w:pStyle w:val="Normal39"/>
        <w:keepNext/>
        <w:spacing w:before="240" w:line="340" w:lineRule="atLeast"/>
      </w:pPr>
      <w:bookmarkStart w:id="116" w:name="Body_37"/>
      <w:bookmarkEnd w:id="116"/>
      <w:r>
        <w:rPr>
          <w:b/>
          <w:color w:val="000000"/>
          <w:sz w:val="28"/>
        </w:rPr>
        <w:t>Body</w:t>
      </w:r>
    </w:p>
    <w:p w14:paraId="4393F566" w14:textId="3810251B" w:rsidR="00FA4267" w:rsidRDefault="006700FD">
      <w:pPr>
        <w:pStyle w:val="Normal39"/>
        <w:spacing w:line="60" w:lineRule="exact"/>
      </w:pPr>
      <w:r>
        <w:rPr>
          <w:noProof/>
        </w:rPr>
        <mc:AlternateContent>
          <mc:Choice Requires="wps">
            <w:drawing>
              <wp:anchor distT="0" distB="0" distL="114300" distR="114300" simplePos="0" relativeHeight="251794432" behindDoc="0" locked="0" layoutInCell="1" allowOverlap="1" wp14:anchorId="2969E39D" wp14:editId="1BFF9BFE">
                <wp:simplePos x="0" y="0"/>
                <wp:positionH relativeFrom="column">
                  <wp:posOffset>0</wp:posOffset>
                </wp:positionH>
                <wp:positionV relativeFrom="paragraph">
                  <wp:posOffset>25400</wp:posOffset>
                </wp:positionV>
                <wp:extent cx="6502400" cy="0"/>
                <wp:effectExtent l="15875" t="19050" r="15875" b="19050"/>
                <wp:wrapTopAndBottom/>
                <wp:docPr id="133280440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49CF8" id="Line 18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E3A247F" w14:textId="77777777" w:rsidR="00FA4267" w:rsidRDefault="00FA4267">
      <w:pPr>
        <w:pStyle w:val="Normal39"/>
      </w:pPr>
    </w:p>
    <w:p w14:paraId="3796D8D4" w14:textId="77777777" w:rsidR="00FA4267" w:rsidRDefault="006700FD">
      <w:pPr>
        <w:pStyle w:val="Normal39"/>
        <w:spacing w:before="200" w:line="260" w:lineRule="atLeast"/>
        <w:jc w:val="both"/>
      </w:pPr>
      <w:r>
        <w:rPr>
          <w:color w:val="000000"/>
        </w:rPr>
        <w:t xml:space="preserve">Vice President Kamala Harris and former President Donald Trump took the stage tonight in Philadelphia for </w:t>
      </w:r>
      <w:hyperlink r:id="rId1479" w:history="1">
        <w:r>
          <w:rPr>
            <w:color w:val="0077CC"/>
            <w:u w:val="single"/>
            <w:shd w:val="clear" w:color="auto" w:fill="FFFFFF"/>
          </w:rPr>
          <w:t>their first presidential debate</w:t>
        </w:r>
      </w:hyperlink>
      <w:r>
        <w:rPr>
          <w:color w:val="000000"/>
        </w:rPr>
        <w:t xml:space="preserve"> of the Nov. 5 </w:t>
      </w:r>
      <w:r>
        <w:rPr>
          <w:b/>
          <w:color w:val="000000"/>
        </w:rPr>
        <w:t>election</w:t>
      </w:r>
      <w:r>
        <w:rPr>
          <w:color w:val="000000"/>
        </w:rPr>
        <w:t xml:space="preserve"> season.</w:t>
      </w:r>
    </w:p>
    <w:p w14:paraId="31091BCD" w14:textId="77777777" w:rsidR="00FA4267" w:rsidRDefault="006700FD">
      <w:pPr>
        <w:pStyle w:val="Normal39"/>
        <w:spacing w:before="200" w:line="260" w:lineRule="atLeast"/>
        <w:jc w:val="both"/>
      </w:pPr>
      <w:r>
        <w:rPr>
          <w:color w:val="000000"/>
        </w:rPr>
        <w:t xml:space="preserve">The USA TODAY </w:t>
      </w:r>
      <w:r>
        <w:rPr>
          <w:b/>
          <w:color w:val="000000"/>
        </w:rPr>
        <w:t>Fact Check</w:t>
      </w:r>
      <w:r>
        <w:rPr>
          <w:color w:val="000000"/>
        </w:rPr>
        <w:t xml:space="preserve"> Team investigated claims from the nominees and added context where it was missing on issues including abortion, immigration, guns and inflation.</w:t>
      </w:r>
    </w:p>
    <w:p w14:paraId="457C58B2" w14:textId="77777777" w:rsidR="00FA4267" w:rsidRDefault="006700FD">
      <w:pPr>
        <w:pStyle w:val="Normal39"/>
        <w:spacing w:before="200" w:line="260" w:lineRule="atLeast"/>
        <w:jc w:val="both"/>
      </w:pPr>
      <w:r>
        <w:rPr>
          <w:color w:val="000000"/>
        </w:rPr>
        <w:t>Read on for our analysis of statements that exaggerated, mislead, misrepresented or otherwise strayed from reality. Our team uses primary documents, trustworthy nonpartisan sources, data and other research tools to assess the accuracy of claims.</w:t>
      </w:r>
    </w:p>
    <w:p w14:paraId="4E637A9B" w14:textId="77777777" w:rsidR="00FA4267" w:rsidRDefault="006700FD">
      <w:pPr>
        <w:pStyle w:val="Normal39"/>
        <w:spacing w:before="240" w:line="260" w:lineRule="atLeast"/>
        <w:jc w:val="both"/>
      </w:pPr>
      <w:r>
        <w:rPr>
          <w:b/>
          <w:color w:val="000000"/>
        </w:rPr>
        <w:t>More from the Fact-Check Team:</w:t>
      </w:r>
      <w:hyperlink r:id="rId1480" w:history="1">
        <w:r>
          <w:rPr>
            <w:color w:val="0077CC"/>
            <w:u w:val="single"/>
            <w:shd w:val="clear" w:color="auto" w:fill="FFFFFF"/>
          </w:rPr>
          <w:t>How we pick and research claims</w:t>
        </w:r>
      </w:hyperlink>
      <w:r>
        <w:rPr>
          <w:color w:val="000000"/>
        </w:rPr>
        <w:t xml:space="preserve"> | </w:t>
      </w:r>
      <w:hyperlink r:id="rId1481" w:history="1">
        <w:r>
          <w:rPr>
            <w:color w:val="0077CC"/>
            <w:u w:val="single"/>
            <w:shd w:val="clear" w:color="auto" w:fill="FFFFFF"/>
          </w:rPr>
          <w:t>Email newsletter</w:t>
        </w:r>
      </w:hyperlink>
      <w:r>
        <w:rPr>
          <w:color w:val="000000"/>
        </w:rPr>
        <w:t xml:space="preserve"> | </w:t>
      </w:r>
      <w:hyperlink r:id="rId1482" w:history="1">
        <w:r>
          <w:rPr>
            <w:color w:val="0077CC"/>
            <w:u w:val="single"/>
            <w:shd w:val="clear" w:color="auto" w:fill="FFFFFF"/>
          </w:rPr>
          <w:t>Facebook page</w:t>
        </w:r>
      </w:hyperlink>
    </w:p>
    <w:p w14:paraId="59637342" w14:textId="77777777" w:rsidR="00FA4267" w:rsidRDefault="006700FD">
      <w:pPr>
        <w:pStyle w:val="Normal39"/>
        <w:spacing w:before="200" w:line="260" w:lineRule="atLeast"/>
        <w:jc w:val="both"/>
      </w:pPr>
      <w:r>
        <w:rPr>
          <w:i/>
          <w:color w:val="000000"/>
        </w:rPr>
        <w:t>“They said we didn't have standing. That'</w:t>
      </w:r>
      <w:r>
        <w:rPr>
          <w:b/>
          <w:i/>
          <w:color w:val="000000"/>
        </w:rPr>
        <w:t>s</w:t>
      </w:r>
      <w:r>
        <w:rPr>
          <w:i/>
          <w:color w:val="000000"/>
        </w:rPr>
        <w:t xml:space="preserve"> the other thing. They said we didn't have standing. A technicality.” </w:t>
      </w:r>
    </w:p>
    <w:p w14:paraId="57499AD8" w14:textId="77777777" w:rsidR="00FA4267" w:rsidRDefault="006700FD">
      <w:pPr>
        <w:pStyle w:val="Normal39"/>
        <w:spacing w:before="200" w:line="260" w:lineRule="atLeast"/>
        <w:jc w:val="both"/>
      </w:pPr>
      <w:r>
        <w:rPr>
          <w:color w:val="000000"/>
        </w:rPr>
        <w:t xml:space="preserve">Trump </w:t>
      </w:r>
      <w:hyperlink r:id="rId1483" w:history="1">
        <w:r>
          <w:rPr>
            <w:color w:val="0077CC"/>
            <w:u w:val="single"/>
            <w:shd w:val="clear" w:color="auto" w:fill="FFFFFF"/>
          </w:rPr>
          <w:t>has repeatedly and falsely claimed</w:t>
        </w:r>
      </w:hyperlink>
      <w:r>
        <w:rPr>
          <w:color w:val="000000"/>
        </w:rPr>
        <w:t xml:space="preserve"> his 2020 </w:t>
      </w:r>
      <w:r>
        <w:rPr>
          <w:b/>
          <w:color w:val="000000"/>
        </w:rPr>
        <w:t>election</w:t>
      </w:r>
      <w:r>
        <w:rPr>
          <w:color w:val="000000"/>
        </w:rPr>
        <w:t xml:space="preserve"> defeat to Joe Biden was “rigged.” He </w:t>
      </w:r>
      <w:hyperlink r:id="rId1484" w:history="1">
        <w:r>
          <w:rPr>
            <w:color w:val="0077CC"/>
            <w:u w:val="single"/>
            <w:shd w:val="clear" w:color="auto" w:fill="FFFFFF"/>
          </w:rPr>
          <w:t>continued down this line during Tuesday’</w:t>
        </w:r>
      </w:hyperlink>
      <w:hyperlink r:id="rId1485" w:history="1">
        <w:r>
          <w:rPr>
            <w:b/>
            <w:color w:val="0077CC"/>
            <w:u w:val="single"/>
            <w:shd w:val="clear" w:color="auto" w:fill="FFFFFF"/>
          </w:rPr>
          <w:t>s</w:t>
        </w:r>
      </w:hyperlink>
      <w:hyperlink r:id="rId1486" w:history="1">
        <w:r>
          <w:rPr>
            <w:color w:val="0077CC"/>
            <w:u w:val="single"/>
            <w:shd w:val="clear" w:color="auto" w:fill="FFFFFF"/>
          </w:rPr>
          <w:t xml:space="preserve"> debate</w:t>
        </w:r>
      </w:hyperlink>
      <w:r>
        <w:rPr>
          <w:color w:val="000000"/>
        </w:rPr>
        <w:t xml:space="preserve">, claiming his </w:t>
      </w:r>
      <w:r>
        <w:rPr>
          <w:b/>
          <w:color w:val="000000"/>
        </w:rPr>
        <w:t>election</w:t>
      </w:r>
      <w:r>
        <w:rPr>
          <w:color w:val="000000"/>
        </w:rPr>
        <w:t xml:space="preserve"> lawsuits challenging the results failed on “a technicality” of not having “standing,” a legal term for the right to bring a lawsuit based on one'</w:t>
      </w:r>
      <w:r>
        <w:rPr>
          <w:b/>
          <w:color w:val="000000"/>
        </w:rPr>
        <w:t>s</w:t>
      </w:r>
      <w:r>
        <w:rPr>
          <w:color w:val="000000"/>
        </w:rPr>
        <w:t xml:space="preserve"> connection to the issue at hand. </w:t>
      </w:r>
    </w:p>
    <w:p w14:paraId="3DC63194" w14:textId="77777777" w:rsidR="00FA4267" w:rsidRDefault="006700FD">
      <w:pPr>
        <w:pStyle w:val="Normal39"/>
        <w:spacing w:before="240" w:line="260" w:lineRule="atLeast"/>
        <w:jc w:val="both"/>
      </w:pPr>
      <w:r>
        <w:rPr>
          <w:color w:val="000000"/>
        </w:rPr>
        <w:t>But that’</w:t>
      </w:r>
      <w:r>
        <w:rPr>
          <w:b/>
          <w:color w:val="000000"/>
        </w:rPr>
        <w:t>s</w:t>
      </w:r>
      <w:r>
        <w:rPr>
          <w:color w:val="000000"/>
        </w:rPr>
        <w:t xml:space="preserve"> not true. Dozens of cases brought by Trump and his allies appeared before judges in hearings, including 30 that were heard on the merits, </w:t>
      </w:r>
      <w:hyperlink r:id="rId1487" w:history="1">
        <w:r>
          <w:rPr>
            <w:color w:val="0077CC"/>
            <w:u w:val="single"/>
            <w:shd w:val="clear" w:color="auto" w:fill="FFFFFF"/>
          </w:rPr>
          <w:t>USA TODAY reported</w:t>
        </w:r>
      </w:hyperlink>
      <w:r>
        <w:rPr>
          <w:color w:val="000000"/>
        </w:rPr>
        <w:t>. Every case but one failed.</w:t>
      </w:r>
    </w:p>
    <w:p w14:paraId="7768BDD3" w14:textId="77777777" w:rsidR="00FA4267" w:rsidRDefault="006700FD">
      <w:pPr>
        <w:pStyle w:val="Normal39"/>
        <w:spacing w:before="240" w:line="260" w:lineRule="atLeast"/>
        <w:jc w:val="both"/>
      </w:pPr>
      <w:r>
        <w:rPr>
          <w:b/>
          <w:color w:val="000000"/>
        </w:rPr>
        <w:t>More</w:t>
      </w:r>
      <w:r>
        <w:rPr>
          <w:color w:val="000000"/>
        </w:rPr>
        <w:t xml:space="preserve">: </w:t>
      </w:r>
      <w:hyperlink r:id="rId1488" w:history="1">
        <w:r>
          <w:rPr>
            <w:color w:val="0077CC"/>
            <w:u w:val="single"/>
            <w:shd w:val="clear" w:color="auto" w:fill="FFFFFF"/>
          </w:rPr>
          <w:t xml:space="preserve">Donald Trump falsely claims his </w:t>
        </w:r>
      </w:hyperlink>
      <w:hyperlink r:id="rId1489" w:history="1">
        <w:r>
          <w:rPr>
            <w:b/>
            <w:color w:val="0077CC"/>
            <w:u w:val="single"/>
            <w:shd w:val="clear" w:color="auto" w:fill="FFFFFF"/>
          </w:rPr>
          <w:t>election</w:t>
        </w:r>
      </w:hyperlink>
      <w:hyperlink r:id="rId1490" w:history="1">
        <w:r>
          <w:rPr>
            <w:color w:val="0077CC"/>
            <w:u w:val="single"/>
            <w:shd w:val="clear" w:color="auto" w:fill="FFFFFF"/>
          </w:rPr>
          <w:t xml:space="preserve"> lawsuits failed in 2020 only on 'a technicality'</w:t>
        </w:r>
      </w:hyperlink>
    </w:p>
    <w:p w14:paraId="0847374D" w14:textId="77777777" w:rsidR="00FA4267" w:rsidRDefault="006700FD">
      <w:pPr>
        <w:pStyle w:val="Normal39"/>
        <w:spacing w:before="200" w:line="260" w:lineRule="atLeast"/>
        <w:jc w:val="both"/>
      </w:pPr>
      <w:r>
        <w:rPr>
          <w:color w:val="000000"/>
        </w:rPr>
        <w:t xml:space="preserve">Eight conservative legal experts </w:t>
      </w:r>
      <w:hyperlink r:id="rId1491" w:history="1">
        <w:r>
          <w:rPr>
            <w:color w:val="0077CC"/>
            <w:u w:val="single"/>
            <w:shd w:val="clear" w:color="auto" w:fill="FFFFFF"/>
          </w:rPr>
          <w:t>published a report in 2022</w:t>
        </w:r>
      </w:hyperlink>
      <w:r>
        <w:rPr>
          <w:color w:val="000000"/>
        </w:rPr>
        <w:t xml:space="preserve"> that reviewed evidence in 64 cases in six swing states, finding that Trump and his supporters didn’t provide evidence of widespread </w:t>
      </w:r>
      <w:r>
        <w:rPr>
          <w:b/>
          <w:color w:val="000000"/>
        </w:rPr>
        <w:t>election</w:t>
      </w:r>
      <w:r>
        <w:rPr>
          <w:color w:val="000000"/>
        </w:rPr>
        <w:t xml:space="preserve"> fraud. </w:t>
      </w:r>
    </w:p>
    <w:p w14:paraId="2F212AF6" w14:textId="77777777" w:rsidR="00FA4267" w:rsidRDefault="006700FD">
      <w:pPr>
        <w:pStyle w:val="Normal39"/>
        <w:spacing w:before="200" w:line="260" w:lineRule="atLeast"/>
        <w:jc w:val="both"/>
      </w:pPr>
      <w:r>
        <w:rPr>
          <w:color w:val="000000"/>
        </w:rPr>
        <w:t>“These cases provided the forums in which Trump and his supporters could and should have proven their claims," the report concluded. "This report shows that those efforts failed because of a lack of evidence and not because of erroneous rulings or unfair judges."</w:t>
      </w:r>
    </w:p>
    <w:p w14:paraId="2679FCBB" w14:textId="77777777" w:rsidR="00FA4267" w:rsidRDefault="006700FD">
      <w:pPr>
        <w:pStyle w:val="Normal39"/>
        <w:spacing w:before="200" w:line="260" w:lineRule="atLeast"/>
        <w:jc w:val="both"/>
      </w:pPr>
      <w:r>
        <w:rPr>
          <w:color w:val="000000"/>
        </w:rPr>
        <w:t>Of the 64 cases brought by Trump and his supporters, 20 were dismissed before a hearing on the merits, 14 were voluntarily dismissed by Trump and his supporters before a hearing on the merits, and 30 cases included a hearing on the merits, according to the report.</w:t>
      </w:r>
    </w:p>
    <w:p w14:paraId="30E151D9" w14:textId="77777777" w:rsidR="00FA4267" w:rsidRDefault="006700FD">
      <w:pPr>
        <w:pStyle w:val="Normal39"/>
        <w:spacing w:before="200" w:line="260" w:lineRule="atLeast"/>
        <w:jc w:val="both"/>
      </w:pPr>
      <w:r>
        <w:rPr>
          <w:i/>
          <w:color w:val="000000"/>
        </w:rPr>
        <w:t>-Andre Byik</w:t>
      </w:r>
      <w:r>
        <w:rPr>
          <w:color w:val="000000"/>
        </w:rPr>
        <w:t xml:space="preserve">, </w:t>
      </w:r>
      <w:r>
        <w:rPr>
          <w:i/>
          <w:color w:val="000000"/>
        </w:rPr>
        <w:t>Erin Mansfield</w:t>
      </w:r>
    </w:p>
    <w:p w14:paraId="4F0DC959" w14:textId="77777777" w:rsidR="00FA4267" w:rsidRDefault="006700FD">
      <w:pPr>
        <w:pStyle w:val="Normal39"/>
        <w:spacing w:before="200" w:line="260" w:lineRule="atLeast"/>
        <w:jc w:val="both"/>
      </w:pPr>
      <w:r>
        <w:rPr>
          <w:i/>
          <w:color w:val="000000"/>
        </w:rPr>
        <w:t>“We have created over 800,000 new manufacturing jobs.”</w:t>
      </w:r>
    </w:p>
    <w:p w14:paraId="5EF23B2A" w14:textId="77777777" w:rsidR="00FA4267" w:rsidRDefault="006700FD">
      <w:pPr>
        <w:pStyle w:val="Normal39"/>
        <w:spacing w:before="240" w:line="260" w:lineRule="atLeast"/>
        <w:jc w:val="both"/>
      </w:pPr>
      <w:r>
        <w:rPr>
          <w:color w:val="000000"/>
        </w:rPr>
        <w:t xml:space="preserve">This claim – which echoes one </w:t>
      </w:r>
      <w:hyperlink r:id="rId1492" w:anchor=":~:text=Under%20President%20Biden%E2%80%99s%20manufacturing%20boom%2C%20nearly%20800%2C000%20new%20manufacturing%20jobs%20have%20been%20created" w:history="1">
        <w:r>
          <w:rPr>
            <w:color w:val="0077CC"/>
            <w:u w:val="single"/>
            <w:shd w:val="clear" w:color="auto" w:fill="FFFFFF"/>
          </w:rPr>
          <w:t>President Joe Biden made in 2023</w:t>
        </w:r>
      </w:hyperlink>
      <w:r>
        <w:rPr>
          <w:color w:val="000000"/>
        </w:rPr>
        <w:t xml:space="preserve"> – is not quite right anymore. Since Biden took office in January 2021, the </w:t>
      </w:r>
      <w:r>
        <w:rPr>
          <w:b/>
          <w:color w:val="000000"/>
        </w:rPr>
        <w:t>U.S</w:t>
      </w:r>
      <w:r>
        <w:rPr>
          <w:color w:val="000000"/>
        </w:rPr>
        <w:t xml:space="preserve">. added about 739,000 seasonally adjusted manufacturing jobs, </w:t>
      </w:r>
      <w:hyperlink r:id="rId1493" w:history="1">
        <w:r>
          <w:rPr>
            <w:color w:val="0077CC"/>
            <w:u w:val="single"/>
            <w:shd w:val="clear" w:color="auto" w:fill="FFFFFF"/>
          </w:rPr>
          <w:t>according to Bureau of Labor Statistics data</w:t>
        </w:r>
      </w:hyperlink>
      <w:r>
        <w:rPr>
          <w:color w:val="000000"/>
        </w:rPr>
        <w:t>.</w:t>
      </w:r>
    </w:p>
    <w:p w14:paraId="0DD4A050" w14:textId="77777777" w:rsidR="00FA4267" w:rsidRDefault="006700FD">
      <w:pPr>
        <w:pStyle w:val="Normal39"/>
        <w:spacing w:before="240" w:line="260" w:lineRule="atLeast"/>
        <w:jc w:val="both"/>
      </w:pPr>
      <w:r>
        <w:rPr>
          <w:color w:val="000000"/>
        </w:rPr>
        <w:t xml:space="preserve">Previous estimates did put the job growth well over 800,000, but the Labor Department lowered it during its annual preliminary revision of its data. The department estimated that </w:t>
      </w:r>
      <w:hyperlink r:id="rId1494" w:history="1">
        <w:r>
          <w:rPr>
            <w:color w:val="0077CC"/>
            <w:u w:val="single"/>
            <w:shd w:val="clear" w:color="auto" w:fill="FFFFFF"/>
          </w:rPr>
          <w:t>115,000 fewer manufacturing jobs were created</w:t>
        </w:r>
      </w:hyperlink>
      <w:r>
        <w:rPr>
          <w:color w:val="000000"/>
        </w:rPr>
        <w:t xml:space="preserve"> during the 12-month period that began in March 2024. Its final revision is expected in February 2025. </w:t>
      </w:r>
    </w:p>
    <w:p w14:paraId="3116DFAD" w14:textId="77777777" w:rsidR="00FA4267" w:rsidRDefault="006700FD">
      <w:pPr>
        <w:pStyle w:val="Normal39"/>
        <w:spacing w:before="200" w:line="260" w:lineRule="atLeast"/>
        <w:jc w:val="both"/>
      </w:pPr>
      <w:r>
        <w:rPr>
          <w:i/>
          <w:color w:val="000000"/>
        </w:rPr>
        <w:t>– Joedy McCreary</w:t>
      </w:r>
    </w:p>
    <w:p w14:paraId="558FB5AE" w14:textId="77777777" w:rsidR="00FA4267" w:rsidRDefault="006700FD">
      <w:pPr>
        <w:pStyle w:val="Normal39"/>
        <w:spacing w:before="200" w:line="260" w:lineRule="atLeast"/>
        <w:jc w:val="both"/>
      </w:pPr>
      <w:r>
        <w:rPr>
          <w:i/>
          <w:color w:val="000000"/>
        </w:rPr>
        <w:t xml:space="preserve">“The United States Supreme Court recently ruled that the former president would essentially be immune from any misconduct if he were to enter the White House again.” </w:t>
      </w:r>
    </w:p>
    <w:p w14:paraId="0539B925" w14:textId="77777777" w:rsidR="00FA4267" w:rsidRDefault="006700FD">
      <w:pPr>
        <w:pStyle w:val="Normal39"/>
        <w:spacing w:before="200" w:line="260" w:lineRule="atLeast"/>
        <w:jc w:val="both"/>
      </w:pPr>
      <w:r>
        <w:rPr>
          <w:color w:val="000000"/>
        </w:rPr>
        <w:t>This overstates the content of the ruling.</w:t>
      </w:r>
    </w:p>
    <w:p w14:paraId="12806742" w14:textId="77777777" w:rsidR="00FA4267" w:rsidRDefault="006700FD">
      <w:pPr>
        <w:pStyle w:val="Normal39"/>
        <w:spacing w:before="240" w:line="260" w:lineRule="atLeast"/>
        <w:jc w:val="both"/>
      </w:pPr>
      <w:r>
        <w:rPr>
          <w:color w:val="000000"/>
        </w:rPr>
        <w:t xml:space="preserve">Harris is referring to a Supreme Court ruling from July that concluded in a </w:t>
      </w:r>
      <w:hyperlink r:id="rId1495" w:history="1">
        <w:r>
          <w:rPr>
            <w:color w:val="0077CC"/>
            <w:u w:val="single"/>
            <w:shd w:val="clear" w:color="auto" w:fill="FFFFFF"/>
          </w:rPr>
          <w:t>6-3 decision</w:t>
        </w:r>
      </w:hyperlink>
      <w:r>
        <w:rPr>
          <w:color w:val="000000"/>
        </w:rPr>
        <w:t xml:space="preserve"> that presidents, including Trump, are </w:t>
      </w:r>
      <w:hyperlink r:id="rId1496" w:history="1">
        <w:r>
          <w:rPr>
            <w:color w:val="0077CC"/>
            <w:u w:val="single"/>
            <w:shd w:val="clear" w:color="auto" w:fill="FFFFFF"/>
          </w:rPr>
          <w:t>at least partially immune</w:t>
        </w:r>
      </w:hyperlink>
      <w:r>
        <w:rPr>
          <w:color w:val="000000"/>
        </w:rPr>
        <w:t xml:space="preserve"> from prosecution for crimes committed while in office. But the court’</w:t>
      </w:r>
      <w:r>
        <w:rPr>
          <w:b/>
          <w:color w:val="000000"/>
        </w:rPr>
        <w:t>s</w:t>
      </w:r>
      <w:r>
        <w:rPr>
          <w:color w:val="000000"/>
        </w:rPr>
        <w:t xml:space="preserve"> decision isn’t as clear cut as Harris’ remarks make it seem. It </w:t>
      </w:r>
      <w:hyperlink r:id="rId1497" w:anchor=":~:text=As%20Trump%20is%20the%20first%20president%20%E2%80%93%20former%20or%20current%20%E2%80%93%20to%20be%20charged%20with%20a%20crime%2C%20the%20Supreme%20Court%E2%80%99s%20ruling%20veered%20into%20uncharted%20territory%20in%20declaring%20that%C2%A0%E2%80%9Cofficial%E2%80%9D%20acts%20taken%20by%20a%20president%20are%20protected%2C%20while%20steps%20he%20took%20as%20a%20candidate%20are%20not.%C2%A0" w:history="1">
        <w:r>
          <w:rPr>
            <w:color w:val="0077CC"/>
            <w:u w:val="single"/>
            <w:shd w:val="clear" w:color="auto" w:fill="FFFFFF"/>
          </w:rPr>
          <w:t>declares that “official” acts by presidents</w:t>
        </w:r>
      </w:hyperlink>
      <w:r>
        <w:rPr>
          <w:color w:val="000000"/>
        </w:rPr>
        <w:t xml:space="preserve"> are protected, but steps taken as a candidate are not.</w:t>
      </w:r>
    </w:p>
    <w:p w14:paraId="630605E6" w14:textId="77777777" w:rsidR="00FA4267" w:rsidRDefault="006700FD">
      <w:pPr>
        <w:pStyle w:val="Normal39"/>
        <w:spacing w:before="240" w:line="260" w:lineRule="atLeast"/>
        <w:jc w:val="both"/>
      </w:pPr>
      <w:r>
        <w:rPr>
          <w:color w:val="000000"/>
        </w:rPr>
        <w:t xml:space="preserve">The ruling also leaves room for presidents to be prosecuted under a narrow set of circumstances, related to responsibilities “within the outer perimeter” of presidential duties, or to unofficial acts, as </w:t>
      </w:r>
      <w:hyperlink r:id="rId1498" w:anchor=":~:text=While%20the%20Supremeto%20unofficial%20acts." w:history="1">
        <w:r>
          <w:rPr>
            <w:color w:val="0077CC"/>
            <w:u w:val="single"/>
            <w:shd w:val="clear" w:color="auto" w:fill="FFFFFF"/>
          </w:rPr>
          <w:t>USA TODAY previously reported</w:t>
        </w:r>
      </w:hyperlink>
      <w:r>
        <w:rPr>
          <w:color w:val="000000"/>
        </w:rPr>
        <w:t xml:space="preserve">. The ruling did not grant Trump blanket immunity.  </w:t>
      </w:r>
    </w:p>
    <w:p w14:paraId="791D27DC" w14:textId="77777777" w:rsidR="00FA4267" w:rsidRDefault="006700FD">
      <w:pPr>
        <w:pStyle w:val="Normal39"/>
        <w:spacing w:before="240" w:line="260" w:lineRule="atLeast"/>
        <w:jc w:val="both"/>
      </w:pPr>
      <w:r>
        <w:rPr>
          <w:b/>
          <w:color w:val="000000"/>
        </w:rPr>
        <w:t xml:space="preserve">Fact check: </w:t>
      </w:r>
      <w:hyperlink r:id="rId1499" w:history="1">
        <w:r>
          <w:rPr>
            <w:color w:val="0077CC"/>
            <w:u w:val="single"/>
            <w:shd w:val="clear" w:color="auto" w:fill="FFFFFF"/>
          </w:rPr>
          <w:t>No, Donald Trump was not criminally prosecuted for taking out, repaying loan</w:t>
        </w:r>
      </w:hyperlink>
    </w:p>
    <w:p w14:paraId="6E8F24EC" w14:textId="77777777" w:rsidR="00FA4267" w:rsidRDefault="006700FD">
      <w:pPr>
        <w:pStyle w:val="Normal39"/>
        <w:spacing w:before="240" w:line="260" w:lineRule="atLeast"/>
        <w:jc w:val="both"/>
      </w:pPr>
      <w:r>
        <w:rPr>
          <w:b/>
          <w:color w:val="000000"/>
        </w:rPr>
        <w:t xml:space="preserve">Fact check: </w:t>
      </w:r>
      <w:hyperlink r:id="rId1500" w:history="1">
        <w:r>
          <w:rPr>
            <w:color w:val="0077CC"/>
            <w:u w:val="single"/>
            <w:shd w:val="clear" w:color="auto" w:fill="FFFFFF"/>
          </w:rPr>
          <w:t>No evidence that hush-money trial jurors were 'Biden voters'</w:t>
        </w:r>
      </w:hyperlink>
    </w:p>
    <w:p w14:paraId="04885146" w14:textId="77777777" w:rsidR="00FA4267" w:rsidRDefault="006700FD">
      <w:pPr>
        <w:pStyle w:val="Normal39"/>
        <w:spacing w:before="200" w:line="260" w:lineRule="atLeast"/>
        <w:jc w:val="both"/>
      </w:pPr>
      <w:r>
        <w:rPr>
          <w:color w:val="000000"/>
        </w:rPr>
        <w:t xml:space="preserve">“The President enjoys no immunity for his unofficial acts, and not everything the president does is official. The president is not above the law,” Chief Justice John Roberts wrote for the conservative majority in the ruling.  </w:t>
      </w:r>
    </w:p>
    <w:p w14:paraId="7CA28E51" w14:textId="77777777" w:rsidR="00FA4267" w:rsidRDefault="006700FD">
      <w:pPr>
        <w:pStyle w:val="Normal39"/>
        <w:spacing w:before="240" w:line="260" w:lineRule="atLeast"/>
        <w:jc w:val="both"/>
      </w:pPr>
      <w:r>
        <w:rPr>
          <w:color w:val="000000"/>
        </w:rPr>
        <w:t xml:space="preserve"> Trump is the </w:t>
      </w:r>
      <w:hyperlink r:id="rId1501" w:anchor=":~:text=Trump%2C%20the%20first%20president%20%E2%80%93%20former%20or%20current%20%E2%80%93%20to%20be%20criminally%20charged" w:history="1">
        <w:r>
          <w:rPr>
            <w:color w:val="0077CC"/>
            <w:u w:val="single"/>
            <w:shd w:val="clear" w:color="auto" w:fill="FFFFFF"/>
          </w:rPr>
          <w:t>first president</w:t>
        </w:r>
      </w:hyperlink>
      <w:r>
        <w:rPr>
          <w:color w:val="000000"/>
        </w:rPr>
        <w:t xml:space="preserve"> – former or current – to be criminally charged.  </w:t>
      </w:r>
    </w:p>
    <w:p w14:paraId="033AB9DB" w14:textId="77777777" w:rsidR="00FA4267" w:rsidRDefault="006700FD">
      <w:pPr>
        <w:pStyle w:val="Normal39"/>
        <w:spacing w:before="200" w:line="260" w:lineRule="atLeast"/>
        <w:jc w:val="both"/>
      </w:pPr>
      <w:r>
        <w:rPr>
          <w:color w:val="000000"/>
        </w:rPr>
        <w:t>-</w:t>
      </w:r>
      <w:r>
        <w:rPr>
          <w:i/>
          <w:color w:val="000000"/>
        </w:rPr>
        <w:t>Brad Sylvester, Chris Mueller</w:t>
      </w:r>
    </w:p>
    <w:p w14:paraId="7EF8C6EB" w14:textId="77777777" w:rsidR="00FA4267" w:rsidRDefault="006700FD">
      <w:pPr>
        <w:pStyle w:val="Normal39"/>
        <w:spacing w:before="200" w:line="260" w:lineRule="atLeast"/>
        <w:jc w:val="both"/>
      </w:pPr>
      <w:r>
        <w:rPr>
          <w:i/>
          <w:color w:val="000000"/>
        </w:rPr>
        <w:t xml:space="preserve">“In Springfield, (migrants are) eating the dogs. The people that came in, they’re eating the cats. They’re eating... they’re eating the pets of the people that live there.” </w:t>
      </w:r>
    </w:p>
    <w:p w14:paraId="28F426B4" w14:textId="77777777" w:rsidR="00FA4267" w:rsidRDefault="006700FD">
      <w:pPr>
        <w:pStyle w:val="Normal39"/>
        <w:spacing w:before="240" w:line="260" w:lineRule="atLeast"/>
        <w:jc w:val="both"/>
      </w:pPr>
      <w:r>
        <w:rPr>
          <w:color w:val="000000"/>
        </w:rPr>
        <w:t>This claim echoes allegations made by Trump’</w:t>
      </w:r>
      <w:r>
        <w:rPr>
          <w:b/>
          <w:color w:val="000000"/>
        </w:rPr>
        <w:t>s</w:t>
      </w:r>
      <w:r>
        <w:rPr>
          <w:color w:val="000000"/>
        </w:rPr>
        <w:t xml:space="preserve"> running mate, J.D. Vance, </w:t>
      </w:r>
      <w:hyperlink r:id="rId1502" w:history="1">
        <w:r>
          <w:rPr>
            <w:color w:val="0077CC"/>
            <w:u w:val="single"/>
            <w:shd w:val="clear" w:color="auto" w:fill="FFFFFF"/>
          </w:rPr>
          <w:t>who has accused Haitian immigrants</w:t>
        </w:r>
      </w:hyperlink>
      <w:r>
        <w:rPr>
          <w:color w:val="000000"/>
        </w:rPr>
        <w:t xml:space="preserve"> of stealing and eating cats in his home state of Ohio. </w:t>
      </w:r>
    </w:p>
    <w:p w14:paraId="397D7F37" w14:textId="77777777" w:rsidR="00FA4267" w:rsidRDefault="006700FD">
      <w:pPr>
        <w:pStyle w:val="Normal39"/>
        <w:spacing w:before="240" w:line="260" w:lineRule="atLeast"/>
        <w:jc w:val="both"/>
      </w:pPr>
      <w:r>
        <w:rPr>
          <w:color w:val="000000"/>
        </w:rPr>
        <w:t xml:space="preserve">But Springfield city officials, </w:t>
      </w:r>
      <w:hyperlink r:id="rId1503" w:anchor=":~:text=Springfield%20City%20Manager%20Bryan%20Heck%20said%20there%E2%80%99s%20no%20evidence" w:history="1">
        <w:r>
          <w:rPr>
            <w:color w:val="0077CC"/>
            <w:u w:val="single"/>
            <w:shd w:val="clear" w:color="auto" w:fill="FFFFFF"/>
          </w:rPr>
          <w:t>including the city manager</w:t>
        </w:r>
      </w:hyperlink>
      <w:r>
        <w:rPr>
          <w:color w:val="000000"/>
        </w:rPr>
        <w:t xml:space="preserve">, say there is no evidence of any cats or other pets being harmed or eaten by Haitian immigrants, </w:t>
      </w:r>
      <w:hyperlink r:id="rId1504" w:history="1">
        <w:r>
          <w:rPr>
            <w:color w:val="0077CC"/>
            <w:u w:val="single"/>
            <w:shd w:val="clear" w:color="auto" w:fill="FFFFFF"/>
          </w:rPr>
          <w:t>USA TODAY reported</w:t>
        </w:r>
      </w:hyperlink>
      <w:r>
        <w:rPr>
          <w:color w:val="000000"/>
        </w:rPr>
        <w:t xml:space="preserve">.  </w:t>
      </w:r>
    </w:p>
    <w:p w14:paraId="1E8620D2" w14:textId="77777777" w:rsidR="00FA4267" w:rsidRDefault="006700FD">
      <w:pPr>
        <w:pStyle w:val="Normal39"/>
        <w:spacing w:before="240" w:line="260" w:lineRule="atLeast"/>
        <w:jc w:val="both"/>
      </w:pPr>
      <w:r>
        <w:rPr>
          <w:b/>
          <w:color w:val="000000"/>
        </w:rPr>
        <w:t>More</w:t>
      </w:r>
      <w:r>
        <w:rPr>
          <w:color w:val="000000"/>
        </w:rPr>
        <w:t xml:space="preserve">: </w:t>
      </w:r>
      <w:hyperlink r:id="rId1505" w:history="1">
        <w:r>
          <w:rPr>
            <w:color w:val="0077CC"/>
            <w:u w:val="single"/>
            <w:shd w:val="clear" w:color="auto" w:fill="FFFFFF"/>
          </w:rPr>
          <w:t>‘They’re eating the dogs’: Trump echoes false anti-immigrant rumor during debate</w:t>
        </w:r>
      </w:hyperlink>
    </w:p>
    <w:p w14:paraId="1AA5E8D7" w14:textId="77777777" w:rsidR="00FA4267" w:rsidRDefault="006700FD">
      <w:pPr>
        <w:pStyle w:val="Normal39"/>
        <w:spacing w:before="240" w:line="260" w:lineRule="atLeast"/>
        <w:jc w:val="both"/>
      </w:pPr>
      <w:r>
        <w:rPr>
          <w:color w:val="000000"/>
        </w:rPr>
        <w:t xml:space="preserve">There was an incident in Canton, Ohio, about 170 miles northeast of Springfield, involving a 27-year-old woman who was arrested in August on suspicion of killing and eating a cat, but the woman was not a Haitian immigrant, according to the </w:t>
      </w:r>
      <w:hyperlink r:id="rId1506" w:history="1">
        <w:r>
          <w:rPr>
            <w:color w:val="0077CC"/>
            <w:u w:val="single"/>
            <w:shd w:val="clear" w:color="auto" w:fill="FFFFFF"/>
          </w:rPr>
          <w:t>Cincinnati Enquirer</w:t>
        </w:r>
      </w:hyperlink>
      <w:r>
        <w:rPr>
          <w:color w:val="000000"/>
        </w:rPr>
        <w:t>.</w:t>
      </w:r>
    </w:p>
    <w:p w14:paraId="69E23DB2" w14:textId="77777777" w:rsidR="00FA4267" w:rsidRDefault="006700FD">
      <w:pPr>
        <w:pStyle w:val="Normal39"/>
        <w:spacing w:before="200" w:line="260" w:lineRule="atLeast"/>
        <w:jc w:val="both"/>
      </w:pPr>
      <w:r>
        <w:rPr>
          <w:i/>
          <w:color w:val="000000"/>
        </w:rPr>
        <w:t>-Andre Byik</w:t>
      </w:r>
    </w:p>
    <w:p w14:paraId="2765BB58" w14:textId="77777777" w:rsidR="00FA4267" w:rsidRDefault="006700FD">
      <w:pPr>
        <w:pStyle w:val="Normal39"/>
        <w:spacing w:before="200" w:line="260" w:lineRule="atLeast"/>
        <w:jc w:val="both"/>
      </w:pPr>
      <w:r>
        <w:rPr>
          <w:i/>
          <w:color w:val="000000"/>
        </w:rPr>
        <w:t>“Between (Joe Biden) and his son, they get all this money from Ukraine, they get all of this money from all of these different countries, and then you wonder why is he so loyal to this one, that one, Ukraine, China, why is he - why did he get $3.5 million from the mayor of Moscow’</w:t>
      </w:r>
      <w:r>
        <w:rPr>
          <w:b/>
          <w:i/>
          <w:color w:val="000000"/>
        </w:rPr>
        <w:t>s</w:t>
      </w:r>
      <w:r>
        <w:rPr>
          <w:i/>
          <w:color w:val="000000"/>
        </w:rPr>
        <w:t xml:space="preserve"> wife? Why did she pay him $3.5 million?”</w:t>
      </w:r>
    </w:p>
    <w:p w14:paraId="04D0E51B" w14:textId="77777777" w:rsidR="00FA4267" w:rsidRDefault="006700FD">
      <w:pPr>
        <w:pStyle w:val="Normal39"/>
        <w:spacing w:before="240" w:line="260" w:lineRule="atLeast"/>
        <w:jc w:val="both"/>
      </w:pPr>
      <w:r>
        <w:rPr>
          <w:color w:val="000000"/>
        </w:rPr>
        <w:t xml:space="preserve">Trump has made similar claims before, including during his </w:t>
      </w:r>
      <w:hyperlink r:id="rId1507" w:anchor=":~:text=%E2%80%9CThe%20mayor%20of%20Moscow%2C%20his%20wife%2C%20gave%20your%20son%20three%20and%20a%20half%2Dmillion%20dollars.%E2%80%9D" w:history="1">
        <w:r>
          <w:rPr>
            <w:color w:val="0077CC"/>
            <w:u w:val="single"/>
            <w:shd w:val="clear" w:color="auto" w:fill="FFFFFF"/>
          </w:rPr>
          <w:t>first debate</w:t>
        </w:r>
      </w:hyperlink>
      <w:r>
        <w:rPr>
          <w:color w:val="000000"/>
        </w:rPr>
        <w:t xml:space="preserve"> with Joe Biden in 2020. It’</w:t>
      </w:r>
      <w:r>
        <w:rPr>
          <w:b/>
          <w:color w:val="000000"/>
        </w:rPr>
        <w:t>s</w:t>
      </w:r>
      <w:r>
        <w:rPr>
          <w:color w:val="000000"/>
        </w:rPr>
        <w:t xml:space="preserve"> a reference to </w:t>
      </w:r>
      <w:hyperlink r:id="rId1508" w:history="1">
        <w:r>
          <w:rPr>
            <w:color w:val="0077CC"/>
            <w:u w:val="single"/>
            <w:shd w:val="clear" w:color="auto" w:fill="FFFFFF"/>
          </w:rPr>
          <w:t>a report</w:t>
        </w:r>
      </w:hyperlink>
      <w:r>
        <w:rPr>
          <w:color w:val="000000"/>
        </w:rPr>
        <w:t xml:space="preserve"> released that year by the Republican-controlled Senate Committee on Homeland Security and Governmental Affairs.</w:t>
      </w:r>
    </w:p>
    <w:p w14:paraId="5CF1F0E2" w14:textId="77777777" w:rsidR="00FA4267" w:rsidRDefault="006700FD">
      <w:pPr>
        <w:pStyle w:val="Normal39"/>
        <w:spacing w:before="240" w:line="260" w:lineRule="atLeast"/>
        <w:jc w:val="both"/>
      </w:pPr>
      <w:r>
        <w:rPr>
          <w:color w:val="000000"/>
        </w:rPr>
        <w:t xml:space="preserve">In a section called </w:t>
      </w:r>
      <w:hyperlink r:id="rId1509" w:anchor=":~:text=In%20an%20early%20section%20called%20%22key%20findings%2C%22%20the%20report%20says%3A%20%22Hunter%20Biden%20received%20a%20%243.5%20million%20wire%20transfer%20from%20Elena%20Baturina%2C%20the%20wife%20of%20the%C2%A0former%20mayor%20of%20Moscow.%22" w:history="1">
        <w:r>
          <w:rPr>
            <w:color w:val="0077CC"/>
            <w:u w:val="single"/>
            <w:shd w:val="clear" w:color="auto" w:fill="FFFFFF"/>
          </w:rPr>
          <w:t>“key findings,”</w:t>
        </w:r>
      </w:hyperlink>
      <w:r>
        <w:rPr>
          <w:color w:val="000000"/>
        </w:rPr>
        <w:t xml:space="preserve"> the reports claims, “Hunter Biden received a $3.5 million wire transfer from Elena Baturina, the wife of the former mayor of Moscow," as USA TODAY previously reported. A later section instead attributes this transfer to a company: "Rosemont Seneca Thornton, an investment firm co-founded by Hunter Biden, received $3.5 million in a wire transfer” from Baturina. The report’</w:t>
      </w:r>
      <w:r>
        <w:rPr>
          <w:b/>
          <w:color w:val="000000"/>
        </w:rPr>
        <w:t>s</w:t>
      </w:r>
      <w:r>
        <w:rPr>
          <w:color w:val="000000"/>
        </w:rPr>
        <w:t xml:space="preserve"> source for the claim is a </w:t>
      </w:r>
      <w:hyperlink r:id="rId1510" w:anchor=":~:text=According%20to%20a%20footnote%20in%20the%20Senate%20report%2C%C2%A0the%20source%20of%20the%20allegation%20of%20the%20Moscow%20transaction%20is%C2%A0%22Confidential%C2%A0Document%206%2C%22%20which%20it%20says%20is%20on%20file%20with%20the%20committees.%20It%20does%20not%20elaborate." w:history="1">
        <w:r>
          <w:rPr>
            <w:color w:val="0077CC"/>
            <w:u w:val="single"/>
            <w:shd w:val="clear" w:color="auto" w:fill="FFFFFF"/>
          </w:rPr>
          <w:t>confidential document</w:t>
        </w:r>
      </w:hyperlink>
      <w:r>
        <w:rPr>
          <w:color w:val="000000"/>
        </w:rPr>
        <w:t xml:space="preserve"> it says is on file with the committees, but it does not elaborate.</w:t>
      </w:r>
    </w:p>
    <w:p w14:paraId="48B2F128" w14:textId="77777777" w:rsidR="00FA4267" w:rsidRDefault="006700FD">
      <w:pPr>
        <w:pStyle w:val="Normal39"/>
        <w:spacing w:before="240" w:line="260" w:lineRule="atLeast"/>
        <w:jc w:val="both"/>
      </w:pPr>
      <w:r>
        <w:rPr>
          <w:b/>
          <w:color w:val="000000"/>
        </w:rPr>
        <w:t xml:space="preserve">Fact check: </w:t>
      </w:r>
      <w:hyperlink r:id="rId1511" w:history="1">
        <w:r>
          <w:rPr>
            <w:color w:val="0077CC"/>
            <w:u w:val="single"/>
            <w:shd w:val="clear" w:color="auto" w:fill="FFFFFF"/>
          </w:rPr>
          <w:t>Federal employees, not agencies, donated to Harris campaign</w:t>
        </w:r>
      </w:hyperlink>
    </w:p>
    <w:p w14:paraId="13DA6A52" w14:textId="77777777" w:rsidR="00FA4267" w:rsidRDefault="006700FD">
      <w:pPr>
        <w:pStyle w:val="Normal39"/>
        <w:spacing w:before="240" w:line="260" w:lineRule="atLeast"/>
        <w:jc w:val="both"/>
      </w:pPr>
      <w:r>
        <w:rPr>
          <w:color w:val="000000"/>
        </w:rPr>
        <w:t>Hunter Biden'</w:t>
      </w:r>
      <w:r>
        <w:rPr>
          <w:b/>
          <w:color w:val="000000"/>
        </w:rPr>
        <w:t>s</w:t>
      </w:r>
      <w:r>
        <w:rPr>
          <w:color w:val="000000"/>
        </w:rPr>
        <w:t xml:space="preserve"> lawyer, George Mesires, </w:t>
      </w:r>
      <w:hyperlink r:id="rId1512" w:history="1">
        <w:r>
          <w:rPr>
            <w:color w:val="0077CC"/>
            <w:u w:val="single"/>
            <w:shd w:val="clear" w:color="auto" w:fill="FFFFFF"/>
          </w:rPr>
          <w:t>told CNN at the time</w:t>
        </w:r>
      </w:hyperlink>
      <w:r>
        <w:rPr>
          <w:color w:val="000000"/>
        </w:rPr>
        <w:t xml:space="preserve"> that his client was not an owner of Rosemont Seneca Thornton.</w:t>
      </w:r>
    </w:p>
    <w:p w14:paraId="3D2D76A6" w14:textId="77777777" w:rsidR="00FA4267" w:rsidRDefault="006700FD">
      <w:pPr>
        <w:pStyle w:val="Normal39"/>
        <w:spacing w:before="200" w:line="260" w:lineRule="atLeast"/>
        <w:jc w:val="both"/>
      </w:pPr>
      <w:r>
        <w:rPr>
          <w:color w:val="000000"/>
        </w:rPr>
        <w:t>“Hunter Biden had no interest in and was not a ‘co-founder’ of Rosemont Seneca Thornton, so the claim that he was paid $3.5 million is false,” Mesires said.</w:t>
      </w:r>
    </w:p>
    <w:p w14:paraId="142D9440" w14:textId="77777777" w:rsidR="00FA4267" w:rsidRDefault="006700FD">
      <w:pPr>
        <w:pStyle w:val="Normal39"/>
        <w:spacing w:before="200" w:line="260" w:lineRule="atLeast"/>
        <w:jc w:val="both"/>
      </w:pPr>
      <w:r>
        <w:rPr>
          <w:color w:val="000000"/>
        </w:rPr>
        <w:t xml:space="preserve">Trump has tried before to </w:t>
      </w:r>
      <w:hyperlink r:id="rId1513" w:anchor=":~:text=%E2%80%9CJoe%20got%20%243.5and%20a%20half.%E2%80%9D" w:history="1">
        <w:r>
          <w:rPr>
            <w:color w:val="0077CC"/>
            <w:u w:val="single"/>
            <w:shd w:val="clear" w:color="auto" w:fill="FFFFFF"/>
          </w:rPr>
          <w:t>link the claim to Joe Biden</w:t>
        </w:r>
      </w:hyperlink>
      <w:r>
        <w:rPr>
          <w:color w:val="000000"/>
        </w:rPr>
        <w:t>, who is Hunter Biden’</w:t>
      </w:r>
      <w:r>
        <w:rPr>
          <w:b/>
          <w:color w:val="000000"/>
        </w:rPr>
        <w:t>s</w:t>
      </w:r>
      <w:r>
        <w:rPr>
          <w:color w:val="000000"/>
        </w:rPr>
        <w:t xml:space="preserve"> father. </w:t>
      </w:r>
    </w:p>
    <w:p w14:paraId="339D1BD7" w14:textId="77777777" w:rsidR="00FA4267" w:rsidRDefault="006700FD">
      <w:pPr>
        <w:pStyle w:val="Normal39"/>
        <w:spacing w:before="200" w:line="260" w:lineRule="atLeast"/>
        <w:jc w:val="both"/>
      </w:pPr>
      <w:r>
        <w:rPr>
          <w:color w:val="000000"/>
        </w:rPr>
        <w:t>-</w:t>
      </w:r>
      <w:r>
        <w:rPr>
          <w:i/>
          <w:color w:val="000000"/>
        </w:rPr>
        <w:t>Chris Mueller</w:t>
      </w:r>
    </w:p>
    <w:p w14:paraId="2D41D09D" w14:textId="77777777" w:rsidR="00FA4267" w:rsidRDefault="006700FD">
      <w:pPr>
        <w:pStyle w:val="Normal39"/>
        <w:spacing w:before="240" w:line="260" w:lineRule="atLeast"/>
      </w:pPr>
      <w:r>
        <w:rPr>
          <w:b/>
          <w:color w:val="000000"/>
        </w:rPr>
        <w:t>Catch up on our convention, debate fact-checks</w:t>
      </w:r>
    </w:p>
    <w:p w14:paraId="50ECD1C7" w14:textId="77777777" w:rsidR="00FA4267" w:rsidRDefault="006700FD">
      <w:pPr>
        <w:pStyle w:val="Normal39"/>
        <w:spacing w:before="200" w:line="260" w:lineRule="atLeast"/>
        <w:jc w:val="both"/>
      </w:pPr>
      <w:r>
        <w:rPr>
          <w:color w:val="000000"/>
        </w:rPr>
        <w:t xml:space="preserve">We </w:t>
      </w:r>
      <w:r>
        <w:rPr>
          <w:b/>
          <w:color w:val="000000"/>
        </w:rPr>
        <w:t>fact-checked</w:t>
      </w:r>
      <w:r>
        <w:rPr>
          <w:color w:val="000000"/>
        </w:rPr>
        <w:t xml:space="preserve"> key speakers throughout the Republican and Democratic conventions. Catch up here on what was false, what was true and what was in between from Kamala Harris, Donald Trump, JD Vance, Tim Walz and a host of others.</w:t>
      </w:r>
    </w:p>
    <w:p w14:paraId="2838A8B8" w14:textId="77777777" w:rsidR="00FA4267" w:rsidRDefault="006700FD">
      <w:pPr>
        <w:pStyle w:val="Normal39"/>
        <w:numPr>
          <w:ilvl w:val="0"/>
          <w:numId w:val="69"/>
        </w:numPr>
        <w:spacing w:before="240" w:line="260" w:lineRule="atLeast"/>
        <w:jc w:val="both"/>
      </w:pPr>
      <w:r>
        <w:rPr>
          <w:b/>
          <w:color w:val="000000"/>
        </w:rPr>
        <w:t xml:space="preserve">DNC Day 4: </w:t>
      </w:r>
      <w:hyperlink r:id="rId1514" w:history="1">
        <w:r>
          <w:rPr>
            <w:color w:val="0077CC"/>
            <w:u w:val="single"/>
            <w:shd w:val="clear" w:color="auto" w:fill="FFFFFF"/>
          </w:rPr>
          <w:t xml:space="preserve">Kamala Harris | </w:t>
        </w:r>
      </w:hyperlink>
      <w:hyperlink r:id="rId1515" w:history="1">
        <w:r>
          <w:rPr>
            <w:b/>
            <w:color w:val="0077CC"/>
            <w:u w:val="single"/>
            <w:shd w:val="clear" w:color="auto" w:fill="FFFFFF"/>
          </w:rPr>
          <w:t>Fact check</w:t>
        </w:r>
      </w:hyperlink>
      <w:hyperlink r:id="rId1516" w:history="1">
        <w:r>
          <w:rPr>
            <w:color w:val="0077CC"/>
            <w:u w:val="single"/>
            <w:shd w:val="clear" w:color="auto" w:fill="FFFFFF"/>
          </w:rPr>
          <w:t xml:space="preserve"> live blog</w:t>
        </w:r>
      </w:hyperlink>
    </w:p>
    <w:p w14:paraId="20AD6420" w14:textId="77777777" w:rsidR="00FA4267" w:rsidRDefault="006700FD">
      <w:pPr>
        <w:pStyle w:val="Normal39"/>
        <w:numPr>
          <w:ilvl w:val="0"/>
          <w:numId w:val="70"/>
        </w:numPr>
        <w:spacing w:before="240" w:line="260" w:lineRule="atLeast"/>
        <w:jc w:val="both"/>
      </w:pPr>
      <w:r>
        <w:rPr>
          <w:b/>
          <w:color w:val="000000"/>
        </w:rPr>
        <w:t>DNC Day 3:</w:t>
      </w:r>
      <w:hyperlink r:id="rId1517" w:history="1">
        <w:r>
          <w:rPr>
            <w:color w:val="0077CC"/>
            <w:u w:val="single"/>
            <w:shd w:val="clear" w:color="auto" w:fill="FFFFFF"/>
          </w:rPr>
          <w:t xml:space="preserve">Tim Walz | </w:t>
        </w:r>
      </w:hyperlink>
      <w:hyperlink r:id="rId1518" w:history="1">
        <w:r>
          <w:rPr>
            <w:b/>
            <w:color w:val="0077CC"/>
            <w:u w:val="single"/>
            <w:shd w:val="clear" w:color="auto" w:fill="FFFFFF"/>
          </w:rPr>
          <w:t>Fact check</w:t>
        </w:r>
      </w:hyperlink>
      <w:hyperlink r:id="rId1519" w:history="1">
        <w:r>
          <w:rPr>
            <w:color w:val="0077CC"/>
            <w:u w:val="single"/>
            <w:shd w:val="clear" w:color="auto" w:fill="FFFFFF"/>
          </w:rPr>
          <w:t xml:space="preserve"> live blog</w:t>
        </w:r>
      </w:hyperlink>
    </w:p>
    <w:p w14:paraId="36E6EBD4" w14:textId="77777777" w:rsidR="00FA4267" w:rsidRDefault="006700FD">
      <w:pPr>
        <w:pStyle w:val="Normal39"/>
        <w:numPr>
          <w:ilvl w:val="0"/>
          <w:numId w:val="71"/>
        </w:numPr>
        <w:spacing w:before="240" w:line="260" w:lineRule="atLeast"/>
        <w:jc w:val="both"/>
      </w:pPr>
      <w:r>
        <w:rPr>
          <w:b/>
          <w:color w:val="000000"/>
        </w:rPr>
        <w:t xml:space="preserve">DNC Day 1: </w:t>
      </w:r>
      <w:hyperlink r:id="rId1520" w:history="1">
        <w:r>
          <w:rPr>
            <w:color w:val="0077CC"/>
            <w:u w:val="single"/>
            <w:shd w:val="clear" w:color="auto" w:fill="FFFFFF"/>
          </w:rPr>
          <w:t xml:space="preserve">Joe Biden | </w:t>
        </w:r>
      </w:hyperlink>
      <w:hyperlink r:id="rId1521" w:history="1">
        <w:r>
          <w:rPr>
            <w:b/>
            <w:color w:val="0077CC"/>
            <w:u w:val="single"/>
            <w:shd w:val="clear" w:color="auto" w:fill="FFFFFF"/>
          </w:rPr>
          <w:t>Fact check</w:t>
        </w:r>
      </w:hyperlink>
      <w:hyperlink r:id="rId1522" w:history="1">
        <w:r>
          <w:rPr>
            <w:color w:val="0077CC"/>
            <w:u w:val="single"/>
            <w:shd w:val="clear" w:color="auto" w:fill="FFFFFF"/>
          </w:rPr>
          <w:t xml:space="preserve"> live blog</w:t>
        </w:r>
      </w:hyperlink>
    </w:p>
    <w:p w14:paraId="53F1F370" w14:textId="77777777" w:rsidR="00FA4267" w:rsidRDefault="006700FD">
      <w:pPr>
        <w:pStyle w:val="Normal39"/>
        <w:numPr>
          <w:ilvl w:val="0"/>
          <w:numId w:val="72"/>
        </w:numPr>
        <w:spacing w:before="240" w:line="260" w:lineRule="atLeast"/>
        <w:jc w:val="both"/>
      </w:pPr>
      <w:r>
        <w:rPr>
          <w:b/>
          <w:color w:val="000000"/>
        </w:rPr>
        <w:t>RNC Day 4:</w:t>
      </w:r>
      <w:hyperlink r:id="rId1523" w:history="1">
        <w:r>
          <w:rPr>
            <w:color w:val="0077CC"/>
            <w:u w:val="single"/>
            <w:shd w:val="clear" w:color="auto" w:fill="FFFFFF"/>
          </w:rPr>
          <w:t xml:space="preserve">Donald Trump | </w:t>
        </w:r>
      </w:hyperlink>
      <w:hyperlink r:id="rId1524" w:history="1">
        <w:r>
          <w:rPr>
            <w:b/>
            <w:color w:val="0077CC"/>
            <w:u w:val="single"/>
            <w:shd w:val="clear" w:color="auto" w:fill="FFFFFF"/>
          </w:rPr>
          <w:t>Fact check</w:t>
        </w:r>
      </w:hyperlink>
      <w:hyperlink r:id="rId1525" w:history="1">
        <w:r>
          <w:rPr>
            <w:color w:val="0077CC"/>
            <w:u w:val="single"/>
            <w:shd w:val="clear" w:color="auto" w:fill="FFFFFF"/>
          </w:rPr>
          <w:t xml:space="preserve"> live blog</w:t>
        </w:r>
      </w:hyperlink>
    </w:p>
    <w:p w14:paraId="0414FE36" w14:textId="77777777" w:rsidR="00FA4267" w:rsidRDefault="006700FD">
      <w:pPr>
        <w:pStyle w:val="Normal39"/>
        <w:numPr>
          <w:ilvl w:val="0"/>
          <w:numId w:val="73"/>
        </w:numPr>
        <w:spacing w:before="240" w:line="260" w:lineRule="atLeast"/>
        <w:jc w:val="both"/>
      </w:pPr>
      <w:r>
        <w:rPr>
          <w:b/>
          <w:color w:val="000000"/>
        </w:rPr>
        <w:t>RNC Day 3</w:t>
      </w:r>
      <w:r>
        <w:rPr>
          <w:color w:val="000000"/>
        </w:rPr>
        <w:t xml:space="preserve">: </w:t>
      </w:r>
      <w:hyperlink r:id="rId1526" w:history="1">
        <w:r>
          <w:rPr>
            <w:color w:val="0077CC"/>
            <w:u w:val="single"/>
            <w:shd w:val="clear" w:color="auto" w:fill="FFFFFF"/>
          </w:rPr>
          <w:t xml:space="preserve">JD Vance | </w:t>
        </w:r>
      </w:hyperlink>
      <w:hyperlink r:id="rId1527" w:history="1">
        <w:r>
          <w:rPr>
            <w:b/>
            <w:color w:val="0077CC"/>
            <w:u w:val="single"/>
            <w:shd w:val="clear" w:color="auto" w:fill="FFFFFF"/>
          </w:rPr>
          <w:t>Fact check</w:t>
        </w:r>
      </w:hyperlink>
      <w:hyperlink r:id="rId1528" w:history="1">
        <w:r>
          <w:rPr>
            <w:color w:val="0077CC"/>
            <w:u w:val="single"/>
            <w:shd w:val="clear" w:color="auto" w:fill="FFFFFF"/>
          </w:rPr>
          <w:t xml:space="preserve"> live blog</w:t>
        </w:r>
      </w:hyperlink>
    </w:p>
    <w:p w14:paraId="34690E06" w14:textId="77777777" w:rsidR="00FA4267" w:rsidRDefault="006700FD">
      <w:pPr>
        <w:pStyle w:val="Normal39"/>
        <w:numPr>
          <w:ilvl w:val="0"/>
          <w:numId w:val="74"/>
        </w:numPr>
        <w:spacing w:before="240" w:line="260" w:lineRule="atLeast"/>
        <w:jc w:val="both"/>
      </w:pPr>
      <w:r>
        <w:rPr>
          <w:b/>
          <w:color w:val="000000"/>
        </w:rPr>
        <w:t>Trump/Biden presidential debate</w:t>
      </w:r>
      <w:r>
        <w:rPr>
          <w:color w:val="000000"/>
        </w:rPr>
        <w:t xml:space="preserve">: </w:t>
      </w:r>
      <w:hyperlink r:id="rId1529" w:history="1">
        <w:r>
          <w:rPr>
            <w:color w:val="0077CC"/>
            <w:u w:val="single"/>
            <w:shd w:val="clear" w:color="auto" w:fill="FFFFFF"/>
          </w:rPr>
          <w:t>What the candidates got right (and wrong)</w:t>
        </w:r>
      </w:hyperlink>
    </w:p>
    <w:p w14:paraId="3D4BBCB2" w14:textId="77777777" w:rsidR="00FA4267" w:rsidRDefault="006700FD">
      <w:pPr>
        <w:pStyle w:val="Normal39"/>
        <w:spacing w:before="200" w:line="260" w:lineRule="atLeast"/>
        <w:jc w:val="both"/>
      </w:pPr>
      <w:r>
        <w:rPr>
          <w:i/>
          <w:color w:val="000000"/>
        </w:rPr>
        <w:t>-Eric Litke</w:t>
      </w:r>
    </w:p>
    <w:p w14:paraId="1D92BB34" w14:textId="77777777" w:rsidR="00FA4267" w:rsidRDefault="006700FD">
      <w:pPr>
        <w:pStyle w:val="Normal39"/>
        <w:spacing w:before="200" w:line="260" w:lineRule="atLeast"/>
        <w:jc w:val="both"/>
      </w:pPr>
      <w:r>
        <w:rPr>
          <w:i/>
          <w:color w:val="000000"/>
        </w:rPr>
        <w:t xml:space="preserve">“For 18 months, we had nobody killed (in Afghanistan).” </w:t>
      </w:r>
    </w:p>
    <w:p w14:paraId="212478C2" w14:textId="77777777" w:rsidR="00FA4267" w:rsidRDefault="006700FD">
      <w:pPr>
        <w:pStyle w:val="Normal39"/>
        <w:spacing w:before="200" w:line="260" w:lineRule="atLeast"/>
        <w:jc w:val="both"/>
      </w:pPr>
      <w:r>
        <w:rPr>
          <w:color w:val="000000"/>
        </w:rPr>
        <w:t xml:space="preserve">Trump made this claim during an exchange about his negotiations with the Taliban that preceded the chaotic withdrawal of </w:t>
      </w:r>
      <w:r>
        <w:rPr>
          <w:b/>
          <w:color w:val="000000"/>
        </w:rPr>
        <w:t>U.S</w:t>
      </w:r>
      <w:r>
        <w:rPr>
          <w:color w:val="000000"/>
        </w:rPr>
        <w:t xml:space="preserve">. troops from Afghanistan in August 2021. </w:t>
      </w:r>
    </w:p>
    <w:p w14:paraId="0F396D2B" w14:textId="77777777" w:rsidR="00FA4267" w:rsidRDefault="006700FD">
      <w:pPr>
        <w:pStyle w:val="Normal39"/>
        <w:spacing w:before="240" w:line="260" w:lineRule="atLeast"/>
        <w:jc w:val="both"/>
      </w:pPr>
      <w:r>
        <w:rPr>
          <w:color w:val="000000"/>
        </w:rPr>
        <w:t xml:space="preserve">Trump didn’t specify the 18-month period he was referring to, but there is no such period in his presidency during which no </w:t>
      </w:r>
      <w:r>
        <w:rPr>
          <w:b/>
          <w:color w:val="000000"/>
        </w:rPr>
        <w:t>U.S</w:t>
      </w:r>
      <w:r>
        <w:rPr>
          <w:color w:val="000000"/>
        </w:rPr>
        <w:t>. troops were killed in Afghanistan, according to the Defense Department’</w:t>
      </w:r>
      <w:r>
        <w:rPr>
          <w:b/>
          <w:color w:val="000000"/>
        </w:rPr>
        <w:t>s</w:t>
      </w:r>
      <w:r>
        <w:rPr>
          <w:color w:val="000000"/>
        </w:rPr>
        <w:t xml:space="preserve"> </w:t>
      </w:r>
      <w:hyperlink r:id="rId1530" w:history="1">
        <w:r>
          <w:rPr>
            <w:color w:val="0077CC"/>
            <w:u w:val="single"/>
            <w:shd w:val="clear" w:color="auto" w:fill="FFFFFF"/>
          </w:rPr>
          <w:t>Defense Casualty Analysis System</w:t>
        </w:r>
      </w:hyperlink>
      <w:r>
        <w:rPr>
          <w:color w:val="000000"/>
        </w:rPr>
        <w:t>.</w:t>
      </w:r>
    </w:p>
    <w:p w14:paraId="291DB110" w14:textId="77777777" w:rsidR="00FA4267" w:rsidRDefault="006700FD">
      <w:pPr>
        <w:pStyle w:val="Normal39"/>
        <w:spacing w:before="240" w:line="260" w:lineRule="atLeast"/>
        <w:jc w:val="both"/>
      </w:pPr>
      <w:r>
        <w:rPr>
          <w:b/>
          <w:color w:val="000000"/>
        </w:rPr>
        <w:t xml:space="preserve">Fact check: </w:t>
      </w:r>
      <w:hyperlink r:id="rId1531" w:history="1">
        <w:r>
          <w:rPr>
            <w:color w:val="0077CC"/>
            <w:u w:val="single"/>
            <w:shd w:val="clear" w:color="auto" w:fill="FFFFFF"/>
          </w:rPr>
          <w:t>Fox News poll showed Harris' support in Sun Belt, not with veterans</w:t>
        </w:r>
      </w:hyperlink>
    </w:p>
    <w:p w14:paraId="731E6D41" w14:textId="77777777" w:rsidR="00FA4267" w:rsidRDefault="006700FD">
      <w:pPr>
        <w:pStyle w:val="Normal39"/>
        <w:spacing w:before="200" w:line="260" w:lineRule="atLeast"/>
        <w:jc w:val="both"/>
      </w:pPr>
      <w:r>
        <w:rPr>
          <w:color w:val="000000"/>
        </w:rPr>
        <w:t>In 2017, 14 total deaths – including “hostile” and “non-hostile” ones – were recorded, according to the data. In 2018, there were 15. In 2019, there were 23. And in 2020, there were 11.</w:t>
      </w:r>
    </w:p>
    <w:p w14:paraId="71524A86" w14:textId="77777777" w:rsidR="00FA4267" w:rsidRDefault="006700FD">
      <w:pPr>
        <w:pStyle w:val="Normal39"/>
        <w:spacing w:before="200" w:line="260" w:lineRule="atLeast"/>
        <w:jc w:val="both"/>
      </w:pPr>
      <w:r>
        <w:rPr>
          <w:b/>
          <w:color w:val="000000"/>
        </w:rPr>
        <w:t>PolitiFact</w:t>
      </w:r>
      <w:r>
        <w:rPr>
          <w:color w:val="000000"/>
        </w:rPr>
        <w:t xml:space="preserve"> reported there was an 18-month stretch between February 2020 and August 2021 when </w:t>
      </w:r>
      <w:hyperlink r:id="rId1532" w:history="1">
        <w:r>
          <w:rPr>
            <w:color w:val="0077CC"/>
            <w:u w:val="single"/>
            <w:shd w:val="clear" w:color="auto" w:fill="FFFFFF"/>
          </w:rPr>
          <w:t xml:space="preserve">no </w:t>
        </w:r>
      </w:hyperlink>
      <w:hyperlink r:id="rId1533" w:history="1">
        <w:r>
          <w:rPr>
            <w:b/>
            <w:color w:val="0077CC"/>
            <w:u w:val="single"/>
            <w:shd w:val="clear" w:color="auto" w:fill="FFFFFF"/>
          </w:rPr>
          <w:t>U.S</w:t>
        </w:r>
      </w:hyperlink>
      <w:hyperlink r:id="rId1534" w:history="1">
        <w:r>
          <w:rPr>
            <w:color w:val="0077CC"/>
            <w:u w:val="single"/>
            <w:shd w:val="clear" w:color="auto" w:fill="FFFFFF"/>
          </w:rPr>
          <w:t>. service member died “in combat,”</w:t>
        </w:r>
      </w:hyperlink>
      <w:r>
        <w:rPr>
          <w:color w:val="000000"/>
        </w:rPr>
        <w:t xml:space="preserve"> but the period overlaps with President Joe Biden’</w:t>
      </w:r>
      <w:r>
        <w:rPr>
          <w:b/>
          <w:color w:val="000000"/>
        </w:rPr>
        <w:t>s</w:t>
      </w:r>
      <w:r>
        <w:rPr>
          <w:color w:val="000000"/>
        </w:rPr>
        <w:t xml:space="preserve"> term in office.</w:t>
      </w:r>
    </w:p>
    <w:p w14:paraId="7D01F6E1" w14:textId="77777777" w:rsidR="00FA4267" w:rsidRDefault="006700FD">
      <w:pPr>
        <w:pStyle w:val="Normal39"/>
        <w:spacing w:before="200" w:line="260" w:lineRule="atLeast"/>
        <w:jc w:val="both"/>
      </w:pPr>
      <w:r>
        <w:rPr>
          <w:color w:val="000000"/>
        </w:rPr>
        <w:t xml:space="preserve">This claim has also been </w:t>
      </w:r>
      <w:hyperlink r:id="rId1535" w:history="1">
        <w:r>
          <w:rPr>
            <w:color w:val="0077CC"/>
            <w:u w:val="single"/>
            <w:shd w:val="clear" w:color="auto" w:fill="FFFFFF"/>
          </w:rPr>
          <w:t>debunked</w:t>
        </w:r>
      </w:hyperlink>
      <w:r>
        <w:rPr>
          <w:color w:val="000000"/>
        </w:rPr>
        <w:t> </w:t>
      </w:r>
      <w:hyperlink r:id="rId1536" w:history="1">
        <w:r>
          <w:rPr>
            <w:color w:val="0077CC"/>
            <w:u w:val="single"/>
            <w:shd w:val="clear" w:color="auto" w:fill="FFFFFF"/>
          </w:rPr>
          <w:t>by</w:t>
        </w:r>
      </w:hyperlink>
      <w:r>
        <w:rPr>
          <w:color w:val="000000"/>
        </w:rPr>
        <w:t> </w:t>
      </w:r>
      <w:hyperlink r:id="rId1537" w:history="1">
        <w:r>
          <w:rPr>
            <w:color w:val="0077CC"/>
            <w:u w:val="single"/>
            <w:shd w:val="clear" w:color="auto" w:fill="FFFFFF"/>
          </w:rPr>
          <w:t>multiple</w:t>
        </w:r>
      </w:hyperlink>
      <w:r>
        <w:rPr>
          <w:color w:val="000000"/>
        </w:rPr>
        <w:t xml:space="preserve"> independent </w:t>
      </w:r>
      <w:r>
        <w:rPr>
          <w:b/>
          <w:color w:val="000000"/>
        </w:rPr>
        <w:t>fact</w:t>
      </w:r>
      <w:r>
        <w:rPr>
          <w:color w:val="000000"/>
        </w:rPr>
        <w:t xml:space="preserve">-checkers. </w:t>
      </w:r>
    </w:p>
    <w:p w14:paraId="4F690DD9" w14:textId="77777777" w:rsidR="00FA4267" w:rsidRDefault="006700FD">
      <w:pPr>
        <w:pStyle w:val="Normal39"/>
        <w:spacing w:before="200" w:line="260" w:lineRule="atLeast"/>
        <w:jc w:val="both"/>
      </w:pPr>
      <w:r>
        <w:rPr>
          <w:i/>
          <w:color w:val="000000"/>
        </w:rPr>
        <w:t>-Andre Byik</w:t>
      </w:r>
    </w:p>
    <w:p w14:paraId="0C451E45" w14:textId="77777777" w:rsidR="00FA4267" w:rsidRDefault="006700FD">
      <w:pPr>
        <w:pStyle w:val="Normal39"/>
        <w:spacing w:before="200" w:line="260" w:lineRule="atLeast"/>
        <w:jc w:val="both"/>
      </w:pPr>
      <w:r>
        <w:rPr>
          <w:i/>
          <w:color w:val="000000"/>
        </w:rPr>
        <w:t xml:space="preserve">“And when she ran, she was the first one to leave because she failed.”  </w:t>
      </w:r>
    </w:p>
    <w:p w14:paraId="52A6E7C6" w14:textId="77777777" w:rsidR="00FA4267" w:rsidRDefault="006700FD">
      <w:pPr>
        <w:pStyle w:val="Normal39"/>
        <w:spacing w:before="200" w:line="260" w:lineRule="atLeast"/>
        <w:jc w:val="both"/>
      </w:pPr>
      <w:r>
        <w:rPr>
          <w:color w:val="000000"/>
        </w:rPr>
        <w:t xml:space="preserve">This is wrong.  </w:t>
      </w:r>
    </w:p>
    <w:p w14:paraId="6816854C" w14:textId="77777777" w:rsidR="00FA4267" w:rsidRDefault="006700FD">
      <w:pPr>
        <w:pStyle w:val="Normal39"/>
        <w:spacing w:before="200" w:line="260" w:lineRule="atLeast"/>
        <w:jc w:val="both"/>
      </w:pPr>
      <w:r>
        <w:rPr>
          <w:color w:val="000000"/>
        </w:rPr>
        <w:t xml:space="preserve">While Harris did run unsuccessfully for president in 2020, she was not the first Democratic candidate to drop out of the race. More than a dozen Democrats vied for the party nomination, which ultimately went to President Joe Biden.  </w:t>
      </w:r>
    </w:p>
    <w:p w14:paraId="4304A3CE" w14:textId="77777777" w:rsidR="00FA4267" w:rsidRDefault="006700FD">
      <w:pPr>
        <w:pStyle w:val="Normal39"/>
        <w:spacing w:before="240" w:line="260" w:lineRule="atLeast"/>
        <w:jc w:val="both"/>
      </w:pPr>
      <w:r>
        <w:rPr>
          <w:color w:val="000000"/>
        </w:rPr>
        <w:t xml:space="preserve">Harris </w:t>
      </w:r>
      <w:hyperlink r:id="rId1538" w:history="1">
        <w:r>
          <w:rPr>
            <w:color w:val="0077CC"/>
            <w:u w:val="single"/>
            <w:shd w:val="clear" w:color="auto" w:fill="FFFFFF"/>
          </w:rPr>
          <w:t>ended her campaign</w:t>
        </w:r>
      </w:hyperlink>
      <w:r>
        <w:rPr>
          <w:color w:val="000000"/>
        </w:rPr>
        <w:t xml:space="preserve"> on Dec. 3, 2019, citing a lack of financial resources. Other Democratic hopefuls who </w:t>
      </w:r>
      <w:hyperlink r:id="rId1539" w:history="1">
        <w:r>
          <w:rPr>
            <w:color w:val="0077CC"/>
            <w:u w:val="single"/>
            <w:shd w:val="clear" w:color="auto" w:fill="FFFFFF"/>
          </w:rPr>
          <w:t>called it quits before her</w:t>
        </w:r>
      </w:hyperlink>
      <w:r>
        <w:rPr>
          <w:color w:val="000000"/>
        </w:rPr>
        <w:t xml:space="preserve"> included California Rep. Eric Swalwell, then-Colorado Gov. John Hickenlooper, Washington Gov. Jay Inslee, Massachusetts Rep. Seth Moulton, New York Sen. Kristen Gillibrand, then-New York Mayor Bill de Blasio, then-Ohio Rep. Tim Ryan, former Texas Rep. Beto O’Rourke, former Pennsylvania Rep. Joe Sestak and then-Montana Gov. Steve Bullock.</w:t>
      </w:r>
    </w:p>
    <w:p w14:paraId="240CDE98" w14:textId="77777777" w:rsidR="00FA4267" w:rsidRDefault="006700FD">
      <w:pPr>
        <w:pStyle w:val="Normal39"/>
        <w:spacing w:before="200" w:line="260" w:lineRule="atLeast"/>
        <w:jc w:val="both"/>
      </w:pPr>
      <w:r>
        <w:rPr>
          <w:color w:val="000000"/>
        </w:rPr>
        <w:t>-</w:t>
      </w:r>
      <w:r>
        <w:rPr>
          <w:i/>
          <w:color w:val="000000"/>
        </w:rPr>
        <w:t>Brad Sylvester</w:t>
      </w:r>
    </w:p>
    <w:p w14:paraId="1CC42F02" w14:textId="77777777" w:rsidR="00FA4267" w:rsidRDefault="006700FD">
      <w:pPr>
        <w:pStyle w:val="Normal39"/>
        <w:spacing w:before="200" w:line="260" w:lineRule="atLeast"/>
        <w:jc w:val="both"/>
      </w:pPr>
      <w:r>
        <w:rPr>
          <w:i/>
          <w:color w:val="000000"/>
        </w:rPr>
        <w:t>“And (Trump) at the time invited the Taliban to Camp David, a place of storied significance for us as Americans.”</w:t>
      </w:r>
    </w:p>
    <w:p w14:paraId="2D4C25A3" w14:textId="77777777" w:rsidR="00FA4267" w:rsidRDefault="006700FD">
      <w:pPr>
        <w:pStyle w:val="Normal39"/>
        <w:spacing w:before="200" w:line="260" w:lineRule="atLeast"/>
        <w:jc w:val="both"/>
      </w:pPr>
      <w:r>
        <w:rPr>
          <w:color w:val="000000"/>
        </w:rPr>
        <w:t>Harris is right, but it’</w:t>
      </w:r>
      <w:r>
        <w:rPr>
          <w:b/>
          <w:color w:val="000000"/>
        </w:rPr>
        <w:t>s</w:t>
      </w:r>
      <w:r>
        <w:rPr>
          <w:color w:val="000000"/>
        </w:rPr>
        <w:t xml:space="preserve"> worth noting that such a meeting never actually took place. </w:t>
      </w:r>
    </w:p>
    <w:p w14:paraId="5D4CA3BF" w14:textId="77777777" w:rsidR="00FA4267" w:rsidRDefault="006700FD">
      <w:pPr>
        <w:pStyle w:val="Normal39"/>
        <w:spacing w:before="240" w:line="260" w:lineRule="atLeast"/>
        <w:jc w:val="both"/>
      </w:pPr>
      <w:r>
        <w:rPr>
          <w:color w:val="000000"/>
        </w:rPr>
        <w:t xml:space="preserve">In September 2019, </w:t>
      </w:r>
      <w:hyperlink r:id="rId1540" w:history="1">
        <w:r>
          <w:rPr>
            <w:color w:val="0077CC"/>
            <w:u w:val="single"/>
            <w:shd w:val="clear" w:color="auto" w:fill="FFFFFF"/>
          </w:rPr>
          <w:t>Trump revealed</w:t>
        </w:r>
      </w:hyperlink>
      <w:r>
        <w:rPr>
          <w:color w:val="000000"/>
        </w:rPr>
        <w:t xml:space="preserve"> he had </w:t>
      </w:r>
      <w:hyperlink r:id="rId1541" w:history="1">
        <w:r>
          <w:rPr>
            <w:color w:val="0077CC"/>
            <w:u w:val="single"/>
            <w:shd w:val="clear" w:color="auto" w:fill="FFFFFF"/>
          </w:rPr>
          <w:t>planned to meet with Taliban leaders</w:t>
        </w:r>
      </w:hyperlink>
      <w:r>
        <w:rPr>
          <w:color w:val="000000"/>
        </w:rPr>
        <w:t xml:space="preserve"> and Afghan President Ashraf Ghani at Camp David to continue peace negotiations. But it didn’t happen – Trump suspended peace talks after the Taliban claimed responsibility for a car bomb that killed 12 people, including an American.</w:t>
      </w:r>
    </w:p>
    <w:p w14:paraId="6032C5CE" w14:textId="77777777" w:rsidR="00FA4267" w:rsidRDefault="006700FD">
      <w:pPr>
        <w:pStyle w:val="Normal39"/>
        <w:spacing w:before="240" w:line="260" w:lineRule="atLeast"/>
        <w:jc w:val="both"/>
      </w:pPr>
      <w:r>
        <w:rPr>
          <w:color w:val="000000"/>
        </w:rPr>
        <w:t xml:space="preserve">At the time, Democratic and Republican leaders </w:t>
      </w:r>
      <w:hyperlink r:id="rId1542" w:history="1">
        <w:r>
          <w:rPr>
            <w:color w:val="0077CC"/>
            <w:u w:val="single"/>
            <w:shd w:val="clear" w:color="auto" w:fill="FFFFFF"/>
          </w:rPr>
          <w:t>criticized Trump</w:t>
        </w:r>
      </w:hyperlink>
      <w:r>
        <w:rPr>
          <w:color w:val="000000"/>
        </w:rPr>
        <w:t xml:space="preserve"> for planning to bring Taliban members to the </w:t>
      </w:r>
      <w:r>
        <w:rPr>
          <w:b/>
          <w:color w:val="000000"/>
        </w:rPr>
        <w:t>U.S</w:t>
      </w:r>
      <w:r>
        <w:rPr>
          <w:color w:val="000000"/>
        </w:rPr>
        <w:t xml:space="preserve">., and specifically to </w:t>
      </w:r>
      <w:hyperlink r:id="rId1543" w:history="1">
        <w:r>
          <w:rPr>
            <w:color w:val="0077CC"/>
            <w:u w:val="single"/>
            <w:shd w:val="clear" w:color="auto" w:fill="FFFFFF"/>
          </w:rPr>
          <w:t>Camp David</w:t>
        </w:r>
      </w:hyperlink>
      <w:r>
        <w:rPr>
          <w:color w:val="000000"/>
        </w:rPr>
        <w:t>, which has long been used as a presidential retreat. He was also rebuked for the timing of the meeting, which was set to happen days before the 18th anniversary of the 9/11 attacks.</w:t>
      </w:r>
    </w:p>
    <w:p w14:paraId="16DB4D80" w14:textId="77777777" w:rsidR="00FA4267" w:rsidRDefault="006700FD">
      <w:pPr>
        <w:pStyle w:val="Normal39"/>
        <w:spacing w:before="200" w:line="260" w:lineRule="atLeast"/>
        <w:jc w:val="both"/>
      </w:pPr>
      <w:r>
        <w:rPr>
          <w:color w:val="000000"/>
        </w:rPr>
        <w:t>-</w:t>
      </w:r>
      <w:r>
        <w:rPr>
          <w:i/>
          <w:color w:val="000000"/>
        </w:rPr>
        <w:t>Chris Mueller</w:t>
      </w:r>
    </w:p>
    <w:p w14:paraId="7638DCEC" w14:textId="77777777" w:rsidR="00FA4267" w:rsidRDefault="006700FD">
      <w:pPr>
        <w:pStyle w:val="Normal39"/>
        <w:spacing w:before="200" w:line="260" w:lineRule="atLeast"/>
        <w:jc w:val="both"/>
      </w:pPr>
      <w:r>
        <w:rPr>
          <w:i/>
          <w:color w:val="000000"/>
        </w:rPr>
        <w:t>“She has a plan to confiscate everybody’</w:t>
      </w:r>
      <w:r>
        <w:rPr>
          <w:b/>
          <w:i/>
          <w:color w:val="000000"/>
        </w:rPr>
        <w:t>s</w:t>
      </w:r>
      <w:r>
        <w:rPr>
          <w:i/>
          <w:color w:val="000000"/>
        </w:rPr>
        <w:t xml:space="preserve"> gun.”</w:t>
      </w:r>
    </w:p>
    <w:p w14:paraId="7E803720" w14:textId="77777777" w:rsidR="00FA4267" w:rsidRDefault="006700FD">
      <w:pPr>
        <w:pStyle w:val="Normal39"/>
        <w:spacing w:before="240" w:line="260" w:lineRule="atLeast"/>
        <w:jc w:val="both"/>
      </w:pPr>
      <w:r>
        <w:rPr>
          <w:color w:val="000000"/>
        </w:rPr>
        <w:t xml:space="preserve">This is false, and it echoes a claim we previously debunked that </w:t>
      </w:r>
      <w:hyperlink r:id="rId1544" w:history="1">
        <w:r>
          <w:rPr>
            <w:color w:val="0077CC"/>
            <w:u w:val="single"/>
            <w:shd w:val="clear" w:color="auto" w:fill="FFFFFF"/>
          </w:rPr>
          <w:t>Harris would “end the Second Amendment</w:t>
        </w:r>
      </w:hyperlink>
      <w:r>
        <w:rPr>
          <w:color w:val="000000"/>
        </w:rPr>
        <w:t xml:space="preserve">." </w:t>
      </w:r>
    </w:p>
    <w:p w14:paraId="17CFCE53" w14:textId="77777777" w:rsidR="00FA4267" w:rsidRDefault="006700FD">
      <w:pPr>
        <w:pStyle w:val="Normal39"/>
        <w:spacing w:before="200" w:line="260" w:lineRule="atLeast"/>
        <w:jc w:val="both"/>
      </w:pPr>
      <w:r>
        <w:rPr>
          <w:color w:val="000000"/>
        </w:rPr>
        <w:t>While Harris has been a proponent of stricter gun control measures, there is no credible evidence of any plan to confiscate firearms from all gun owners.</w:t>
      </w:r>
    </w:p>
    <w:p w14:paraId="1A2AF7D5" w14:textId="77777777" w:rsidR="00FA4267" w:rsidRDefault="006700FD">
      <w:pPr>
        <w:pStyle w:val="Normal39"/>
        <w:spacing w:before="200" w:line="260" w:lineRule="atLeast"/>
        <w:jc w:val="both"/>
      </w:pPr>
      <w:r>
        <w:rPr>
          <w:color w:val="000000"/>
        </w:rPr>
        <w:t>Her campaign’</w:t>
      </w:r>
      <w:r>
        <w:rPr>
          <w:b/>
          <w:color w:val="000000"/>
        </w:rPr>
        <w:t>s</w:t>
      </w:r>
      <w:r>
        <w:rPr>
          <w:color w:val="000000"/>
        </w:rPr>
        <w:t xml:space="preserve"> </w:t>
      </w:r>
      <w:hyperlink r:id="rId1545" w:anchor=":~:text=She%E2%80%99ll%20ban%20assault%20weapons%20and%20high-capacity%20magazines%20require%20universal%20background%20checks%20and%20support%20red%20flag%20laws" w:history="1">
        <w:r>
          <w:rPr>
            <w:color w:val="0077CC"/>
            <w:u w:val="single"/>
            <w:shd w:val="clear" w:color="auto" w:fill="FFFFFF"/>
          </w:rPr>
          <w:t>policy platform outlines gun control proposals</w:t>
        </w:r>
      </w:hyperlink>
      <w:r>
        <w:rPr>
          <w:color w:val="000000"/>
        </w:rPr>
        <w:t xml:space="preserve"> that include bans on assault weapons and high-capacity magazines, universal background </w:t>
      </w:r>
      <w:r>
        <w:rPr>
          <w:b/>
          <w:color w:val="000000"/>
        </w:rPr>
        <w:t>checks</w:t>
      </w:r>
      <w:r>
        <w:rPr>
          <w:color w:val="000000"/>
        </w:rPr>
        <w:t xml:space="preserve"> and red-flag laws. But it makes no mention of confiscating guns from all Americans.</w:t>
      </w:r>
    </w:p>
    <w:p w14:paraId="7D726A43" w14:textId="77777777" w:rsidR="00FA4267" w:rsidRDefault="006700FD">
      <w:pPr>
        <w:pStyle w:val="Normal39"/>
        <w:spacing w:before="240" w:line="260" w:lineRule="atLeast"/>
        <w:jc w:val="both"/>
      </w:pPr>
      <w:r>
        <w:rPr>
          <w:color w:val="000000"/>
        </w:rPr>
        <w:t xml:space="preserve">The campaign website credits the Biden-Harris administration for enacting “the first meaningful gun safety reform in decades,” referring to </w:t>
      </w:r>
      <w:hyperlink r:id="rId1546" w:history="1">
        <w:r>
          <w:rPr>
            <w:color w:val="0077CC"/>
            <w:u w:val="single"/>
            <w:shd w:val="clear" w:color="auto" w:fill="FFFFFF"/>
          </w:rPr>
          <w:t>a bipartisan bill</w:t>
        </w:r>
      </w:hyperlink>
      <w:r>
        <w:rPr>
          <w:color w:val="000000"/>
        </w:rPr>
        <w:t xml:space="preserve"> President Joe Biden signed into law in June 2022, a month after the </w:t>
      </w:r>
      <w:hyperlink r:id="rId1547" w:history="1">
        <w:r>
          <w:rPr>
            <w:color w:val="0077CC"/>
            <w:u w:val="single"/>
            <w:shd w:val="clear" w:color="auto" w:fill="FFFFFF"/>
          </w:rPr>
          <w:t>elementary school shooting in Uvalde, Texas</w:t>
        </w:r>
      </w:hyperlink>
      <w:r>
        <w:rPr>
          <w:color w:val="000000"/>
        </w:rPr>
        <w:t xml:space="preserve">. That </w:t>
      </w:r>
      <w:hyperlink r:id="rId1548" w:history="1">
        <w:r>
          <w:rPr>
            <w:color w:val="0077CC"/>
            <w:u w:val="single"/>
            <w:shd w:val="clear" w:color="auto" w:fill="FFFFFF"/>
          </w:rPr>
          <w:t xml:space="preserve">law enhances background </w:t>
        </w:r>
      </w:hyperlink>
      <w:hyperlink r:id="rId1549" w:history="1">
        <w:r>
          <w:rPr>
            <w:b/>
            <w:color w:val="0077CC"/>
            <w:u w:val="single"/>
            <w:shd w:val="clear" w:color="auto" w:fill="FFFFFF"/>
          </w:rPr>
          <w:t>checks</w:t>
        </w:r>
      </w:hyperlink>
      <w:hyperlink r:id="rId1550" w:history="1">
        <w:r>
          <w:rPr>
            <w:color w:val="0077CC"/>
            <w:u w:val="single"/>
            <w:shd w:val="clear" w:color="auto" w:fill="FFFFFF"/>
          </w:rPr>
          <w:t xml:space="preserve"> on gun buyers</w:t>
        </w:r>
      </w:hyperlink>
      <w:r>
        <w:rPr>
          <w:color w:val="000000"/>
        </w:rPr>
        <w:t xml:space="preserve"> who are 18–21 years old, encourages states to develop better "red flag" laws and adds dating partners to the list of domestic abusers who are prohibited from buying firearms. </w:t>
      </w:r>
    </w:p>
    <w:p w14:paraId="29637BE9" w14:textId="77777777" w:rsidR="00FA4267" w:rsidRDefault="006700FD">
      <w:pPr>
        <w:pStyle w:val="Normal39"/>
        <w:spacing w:before="200" w:line="260" w:lineRule="atLeast"/>
        <w:jc w:val="both"/>
      </w:pPr>
      <w:r>
        <w:rPr>
          <w:i/>
          <w:color w:val="000000"/>
        </w:rPr>
        <w:t>– Joedy McCreary</w:t>
      </w:r>
    </w:p>
    <w:p w14:paraId="68955EF3" w14:textId="77777777" w:rsidR="00FA4267" w:rsidRDefault="006700FD">
      <w:pPr>
        <w:pStyle w:val="Normal39"/>
        <w:spacing w:before="200" w:line="260" w:lineRule="atLeast"/>
        <w:jc w:val="both"/>
      </w:pPr>
      <w:r>
        <w:rPr>
          <w:i/>
          <w:color w:val="000000"/>
        </w:rPr>
        <w:t xml:space="preserve">“She is Biden – (responsible for) the worst inflation we’ve ever had.” </w:t>
      </w:r>
    </w:p>
    <w:p w14:paraId="45689127" w14:textId="77777777" w:rsidR="00FA4267" w:rsidRDefault="006700FD">
      <w:pPr>
        <w:pStyle w:val="Normal39"/>
        <w:spacing w:before="240" w:line="260" w:lineRule="atLeast"/>
        <w:jc w:val="both"/>
      </w:pPr>
      <w:r>
        <w:rPr>
          <w:color w:val="000000"/>
        </w:rPr>
        <w:t xml:space="preserve">The highest year-to-year inflation rate since the consumer price index was introduced was in 1917, when it hit 17.8%, </w:t>
      </w:r>
      <w:hyperlink r:id="rId1551" w:history="1">
        <w:r>
          <w:rPr>
            <w:color w:val="0077CC"/>
            <w:u w:val="single"/>
            <w:shd w:val="clear" w:color="auto" w:fill="FFFFFF"/>
          </w:rPr>
          <w:t>according to the Federal Reserve Bank of Minneapolis</w:t>
        </w:r>
      </w:hyperlink>
      <w:r>
        <w:rPr>
          <w:color w:val="000000"/>
        </w:rPr>
        <w:t>.</w:t>
      </w:r>
    </w:p>
    <w:p w14:paraId="57956F31" w14:textId="77777777" w:rsidR="00FA4267" w:rsidRDefault="006700FD">
      <w:pPr>
        <w:pStyle w:val="Normal39"/>
        <w:spacing w:before="200" w:line="260" w:lineRule="atLeast"/>
        <w:jc w:val="both"/>
      </w:pPr>
      <w:r>
        <w:rPr>
          <w:color w:val="000000"/>
        </w:rPr>
        <w:t>While the inflation rate has been consistently higher under Biden’</w:t>
      </w:r>
      <w:r>
        <w:rPr>
          <w:b/>
          <w:color w:val="000000"/>
        </w:rPr>
        <w:t>s</w:t>
      </w:r>
      <w:r>
        <w:rPr>
          <w:color w:val="000000"/>
        </w:rPr>
        <w:t xml:space="preserve"> administration than it was under Trump, it still remains far below that number.</w:t>
      </w:r>
    </w:p>
    <w:p w14:paraId="1AD78577" w14:textId="77777777" w:rsidR="00FA4267" w:rsidRDefault="006700FD">
      <w:pPr>
        <w:pStyle w:val="Normal39"/>
        <w:spacing w:before="240" w:line="260" w:lineRule="atLeast"/>
        <w:jc w:val="both"/>
      </w:pPr>
      <w:r>
        <w:rPr>
          <w:color w:val="000000"/>
        </w:rPr>
        <w:t>The highest monthly rate during Biden’</w:t>
      </w:r>
      <w:r>
        <w:rPr>
          <w:b/>
          <w:color w:val="000000"/>
        </w:rPr>
        <w:t>s</w:t>
      </w:r>
      <w:r>
        <w:rPr>
          <w:color w:val="000000"/>
        </w:rPr>
        <w:t xml:space="preserve"> presidency was 9.1% in June 2022, compared to a peak of 2.9% under Trump in June and July 2022, </w:t>
      </w:r>
      <w:hyperlink r:id="rId1552" w:anchor=":~:text=Donald%20Trump%20claim%3A%20Inflation%20under%20Biden%20was%20worst%20in%20U.S.%20history" w:history="1">
        <w:r>
          <w:rPr>
            <w:color w:val="0077CC"/>
            <w:u w:val="single"/>
            <w:shd w:val="clear" w:color="auto" w:fill="FFFFFF"/>
          </w:rPr>
          <w:t>according to consumer price index data from the Bureau of Labor Statistics</w:t>
        </w:r>
      </w:hyperlink>
      <w:r>
        <w:rPr>
          <w:color w:val="000000"/>
        </w:rPr>
        <w:t>.</w:t>
      </w:r>
    </w:p>
    <w:p w14:paraId="5927F7D3" w14:textId="77777777" w:rsidR="00FA4267" w:rsidRDefault="006700FD">
      <w:pPr>
        <w:pStyle w:val="Normal39"/>
        <w:spacing w:before="240" w:line="260" w:lineRule="atLeast"/>
        <w:jc w:val="both"/>
      </w:pPr>
      <w:r>
        <w:rPr>
          <w:color w:val="000000"/>
        </w:rPr>
        <w:t xml:space="preserve">The </w:t>
      </w:r>
      <w:hyperlink r:id="rId1553" w:history="1">
        <w:r>
          <w:rPr>
            <w:color w:val="0077CC"/>
            <w:u w:val="single"/>
            <w:shd w:val="clear" w:color="auto" w:fill="FFFFFF"/>
          </w:rPr>
          <w:t>average annual inflation rate</w:t>
        </w:r>
      </w:hyperlink>
      <w:r>
        <w:rPr>
          <w:color w:val="000000"/>
        </w:rPr>
        <w:t xml:space="preserve"> is about 5.7% under Biden, according to an Investopedia analysis that found the </w:t>
      </w:r>
      <w:hyperlink r:id="rId1554" w:anchor="toc-joe-biden-2021" w:history="1">
        <w:r>
          <w:rPr>
            <w:color w:val="0077CC"/>
            <w:u w:val="single"/>
            <w:shd w:val="clear" w:color="auto" w:fill="FFFFFF"/>
          </w:rPr>
          <w:t>average rate under Trump was 1.9%</w:t>
        </w:r>
      </w:hyperlink>
      <w:r>
        <w:rPr>
          <w:color w:val="000000"/>
        </w:rPr>
        <w:t>.</w:t>
      </w:r>
    </w:p>
    <w:p w14:paraId="6D5B526F" w14:textId="77777777" w:rsidR="00FA4267" w:rsidRDefault="006700FD">
      <w:pPr>
        <w:pStyle w:val="Normal39"/>
        <w:spacing w:before="200" w:line="260" w:lineRule="atLeast"/>
        <w:jc w:val="both"/>
      </w:pPr>
      <w:r>
        <w:rPr>
          <w:i/>
          <w:color w:val="000000"/>
        </w:rPr>
        <w:t>-BrieAnna Frank</w:t>
      </w:r>
    </w:p>
    <w:p w14:paraId="63766508" w14:textId="77777777" w:rsidR="00FA4267" w:rsidRDefault="006700FD">
      <w:pPr>
        <w:pStyle w:val="Normal39"/>
        <w:spacing w:before="200" w:line="260" w:lineRule="atLeast"/>
        <w:jc w:val="both"/>
      </w:pPr>
      <w:r>
        <w:rPr>
          <w:i/>
          <w:color w:val="000000"/>
        </w:rPr>
        <w:t>“She wouldn’t even meet with Netanyahu when he went to Congress to make a very important speech. She refused to be there because she was at a sorority party of hers.”</w:t>
      </w:r>
    </w:p>
    <w:p w14:paraId="500ED5B9" w14:textId="77777777" w:rsidR="00FA4267" w:rsidRDefault="006700FD">
      <w:pPr>
        <w:pStyle w:val="Normal39"/>
        <w:spacing w:before="240" w:line="260" w:lineRule="atLeast"/>
        <w:jc w:val="both"/>
      </w:pPr>
      <w:r>
        <w:rPr>
          <w:color w:val="000000"/>
        </w:rPr>
        <w:t>This is misleading. It’</w:t>
      </w:r>
      <w:r>
        <w:rPr>
          <w:b/>
          <w:color w:val="000000"/>
        </w:rPr>
        <w:t>s</w:t>
      </w:r>
      <w:r>
        <w:rPr>
          <w:color w:val="000000"/>
        </w:rPr>
        <w:t xml:space="preserve"> true that Harris, in her capacity as vice president, didn’t preside over Israeli Prime Minister Benjamin Netanyahu’</w:t>
      </w:r>
      <w:r>
        <w:rPr>
          <w:b/>
          <w:color w:val="000000"/>
        </w:rPr>
        <w:t>s</w:t>
      </w:r>
      <w:r>
        <w:rPr>
          <w:color w:val="000000"/>
        </w:rPr>
        <w:t xml:space="preserve"> July 24 address to Congress in order to attend a previously scheduled campaign event, </w:t>
      </w:r>
      <w:hyperlink r:id="rId1555" w:history="1">
        <w:r>
          <w:rPr>
            <w:color w:val="0077CC"/>
            <w:u w:val="single"/>
            <w:shd w:val="clear" w:color="auto" w:fill="FFFFFF"/>
          </w:rPr>
          <w:t>USA TODAY reported</w:t>
        </w:r>
      </w:hyperlink>
      <w:r>
        <w:rPr>
          <w:color w:val="000000"/>
        </w:rPr>
        <w:t xml:space="preserve">.  </w:t>
      </w:r>
    </w:p>
    <w:p w14:paraId="6429F0AC" w14:textId="77777777" w:rsidR="00FA4267" w:rsidRDefault="006700FD">
      <w:pPr>
        <w:pStyle w:val="Normal39"/>
        <w:spacing w:before="200" w:line="260" w:lineRule="atLeast"/>
        <w:jc w:val="both"/>
      </w:pPr>
      <w:r>
        <w:rPr>
          <w:color w:val="000000"/>
        </w:rPr>
        <w:t>That event was the Zeta Phi Beta sorority’</w:t>
      </w:r>
      <w:r>
        <w:rPr>
          <w:b/>
          <w:color w:val="000000"/>
        </w:rPr>
        <w:t>s</w:t>
      </w:r>
      <w:r>
        <w:rPr>
          <w:color w:val="000000"/>
        </w:rPr>
        <w:t xml:space="preserve"> national convention in Indianapolis, the </w:t>
      </w:r>
      <w:hyperlink r:id="rId1556" w:history="1">
        <w:r>
          <w:rPr>
            <w:color w:val="0077CC"/>
            <w:u w:val="single"/>
            <w:shd w:val="clear" w:color="auto" w:fill="FFFFFF"/>
          </w:rPr>
          <w:t>Indianapolis Star reported</w:t>
        </w:r>
      </w:hyperlink>
      <w:r>
        <w:rPr>
          <w:color w:val="000000"/>
        </w:rPr>
        <w:t>. The sorority is among the country’</w:t>
      </w:r>
      <w:r>
        <w:rPr>
          <w:b/>
          <w:color w:val="000000"/>
        </w:rPr>
        <w:t>s</w:t>
      </w:r>
      <w:r>
        <w:rPr>
          <w:color w:val="000000"/>
        </w:rPr>
        <w:t xml:space="preserve"> oldest historically Black Greek-lettered organizations.  </w:t>
      </w:r>
    </w:p>
    <w:p w14:paraId="3802E7DA" w14:textId="77777777" w:rsidR="00FA4267" w:rsidRDefault="006700FD">
      <w:pPr>
        <w:pStyle w:val="Normal39"/>
        <w:spacing w:before="240" w:line="260" w:lineRule="atLeast"/>
        <w:jc w:val="both"/>
      </w:pPr>
      <w:r>
        <w:rPr>
          <w:color w:val="000000"/>
        </w:rPr>
        <w:t xml:space="preserve">Harris did, however, meet with Netanyahu at the White House the following day, </w:t>
      </w:r>
      <w:hyperlink r:id="rId1557" w:history="1">
        <w:r>
          <w:rPr>
            <w:color w:val="0077CC"/>
            <w:u w:val="single"/>
            <w:shd w:val="clear" w:color="auto" w:fill="FFFFFF"/>
          </w:rPr>
          <w:t>as numerous</w:t>
        </w:r>
      </w:hyperlink>
      <w:r>
        <w:rPr>
          <w:color w:val="000000"/>
        </w:rPr>
        <w:t> </w:t>
      </w:r>
      <w:hyperlink r:id="rId1558" w:history="1">
        <w:r>
          <w:rPr>
            <w:color w:val="0077CC"/>
            <w:u w:val="single"/>
            <w:shd w:val="clear" w:color="auto" w:fill="FFFFFF"/>
          </w:rPr>
          <w:t>news outlets</w:t>
        </w:r>
      </w:hyperlink>
      <w:r>
        <w:rPr>
          <w:color w:val="000000"/>
        </w:rPr>
        <w:t> </w:t>
      </w:r>
      <w:hyperlink r:id="rId1559" w:history="1">
        <w:r>
          <w:rPr>
            <w:color w:val="0077CC"/>
            <w:u w:val="single"/>
            <w:shd w:val="clear" w:color="auto" w:fill="FFFFFF"/>
          </w:rPr>
          <w:t>reported</w:t>
        </w:r>
      </w:hyperlink>
      <w:r>
        <w:rPr>
          <w:color w:val="000000"/>
        </w:rPr>
        <w:t xml:space="preserve">. The vice president “reiterated her longstanding and unwavering commitment to the security of the State of Israel and the people of Israel” during the meeting, </w:t>
      </w:r>
      <w:hyperlink r:id="rId1560" w:history="1">
        <w:r>
          <w:rPr>
            <w:color w:val="0077CC"/>
            <w:u w:val="single"/>
            <w:shd w:val="clear" w:color="auto" w:fill="FFFFFF"/>
          </w:rPr>
          <w:t>according to a White House news release</w:t>
        </w:r>
      </w:hyperlink>
      <w:r>
        <w:rPr>
          <w:color w:val="000000"/>
        </w:rPr>
        <w:t xml:space="preserve">.  </w:t>
      </w:r>
    </w:p>
    <w:p w14:paraId="62856937" w14:textId="77777777" w:rsidR="00FA4267" w:rsidRDefault="006700FD">
      <w:pPr>
        <w:pStyle w:val="Normal39"/>
        <w:spacing w:before="200" w:line="260" w:lineRule="atLeast"/>
        <w:jc w:val="both"/>
      </w:pPr>
      <w:r>
        <w:rPr>
          <w:i/>
          <w:color w:val="000000"/>
        </w:rPr>
        <w:t>-BrieAnna Frank</w:t>
      </w:r>
    </w:p>
    <w:p w14:paraId="332246B6" w14:textId="77777777" w:rsidR="00FA4267" w:rsidRDefault="006700FD">
      <w:pPr>
        <w:pStyle w:val="Normal39"/>
        <w:spacing w:before="200" w:line="260" w:lineRule="atLeast"/>
        <w:jc w:val="both"/>
      </w:pPr>
      <w:r>
        <w:rPr>
          <w:i/>
          <w:color w:val="000000"/>
        </w:rPr>
        <w:t xml:space="preserve">"Donald Trump the candidate has said in this </w:t>
      </w:r>
      <w:r>
        <w:rPr>
          <w:b/>
          <w:i/>
          <w:color w:val="000000"/>
        </w:rPr>
        <w:t>election</w:t>
      </w:r>
      <w:r>
        <w:rPr>
          <w:i/>
          <w:color w:val="000000"/>
        </w:rPr>
        <w:t xml:space="preserve"> there will be a bloodbath if the outcome of this </w:t>
      </w:r>
      <w:r>
        <w:rPr>
          <w:b/>
          <w:i/>
          <w:color w:val="000000"/>
        </w:rPr>
        <w:t>election</w:t>
      </w:r>
      <w:r>
        <w:rPr>
          <w:i/>
          <w:color w:val="000000"/>
        </w:rPr>
        <w:t xml:space="preserve"> is not to his liking"</w:t>
      </w:r>
    </w:p>
    <w:p w14:paraId="44FF84E4" w14:textId="77777777" w:rsidR="00FA4267" w:rsidRDefault="006700FD">
      <w:pPr>
        <w:pStyle w:val="Normal39"/>
        <w:spacing w:before="240" w:line="260" w:lineRule="atLeast"/>
        <w:jc w:val="both"/>
      </w:pPr>
      <w:r>
        <w:rPr>
          <w:color w:val="000000"/>
        </w:rPr>
        <w:t xml:space="preserve">Harris is misrepresenting what Trump said, as Trump himself pointed out moments later. Harris is referring to a </w:t>
      </w:r>
      <w:hyperlink r:id="rId1561" w:history="1">
        <w:r>
          <w:rPr>
            <w:color w:val="0077CC"/>
            <w:u w:val="single"/>
            <w:shd w:val="clear" w:color="auto" w:fill="FFFFFF"/>
          </w:rPr>
          <w:t>comment Trump made</w:t>
        </w:r>
      </w:hyperlink>
      <w:r>
        <w:rPr>
          <w:color w:val="000000"/>
        </w:rPr>
        <w:t xml:space="preserve"> at a rally he held in </w:t>
      </w:r>
      <w:hyperlink r:id="rId1562" w:history="1">
        <w:r>
          <w:rPr>
            <w:color w:val="0077CC"/>
            <w:u w:val="single"/>
            <w:shd w:val="clear" w:color="auto" w:fill="FFFFFF"/>
          </w:rPr>
          <w:t>Vandalia, Ohio, in March</w:t>
        </w:r>
      </w:hyperlink>
      <w:r>
        <w:rPr>
          <w:color w:val="000000"/>
        </w:rPr>
        <w:t xml:space="preserve">.  </w:t>
      </w:r>
    </w:p>
    <w:p w14:paraId="1999F154" w14:textId="77777777" w:rsidR="00FA4267" w:rsidRDefault="006700FD">
      <w:pPr>
        <w:pStyle w:val="Normal39"/>
        <w:spacing w:before="200" w:line="260" w:lineRule="atLeast"/>
        <w:jc w:val="both"/>
      </w:pPr>
      <w:r>
        <w:rPr>
          <w:color w:val="000000"/>
        </w:rPr>
        <w:t xml:space="preserve">While speaking at the event about the auto industry, Trump said it would be a “bloodbath” for the industry if he were to lose the </w:t>
      </w:r>
      <w:r>
        <w:rPr>
          <w:b/>
          <w:color w:val="000000"/>
        </w:rPr>
        <w:t>election</w:t>
      </w:r>
      <w:r>
        <w:rPr>
          <w:color w:val="000000"/>
        </w:rPr>
        <w:t>.</w:t>
      </w:r>
    </w:p>
    <w:p w14:paraId="41CBD678" w14:textId="77777777" w:rsidR="00FA4267" w:rsidRDefault="006700FD">
      <w:pPr>
        <w:pStyle w:val="Normal39"/>
        <w:spacing w:before="200" w:line="260" w:lineRule="atLeast"/>
        <w:jc w:val="both"/>
      </w:pPr>
      <w:r>
        <w:rPr>
          <w:b/>
          <w:color w:val="000000"/>
        </w:rPr>
        <w:t>“</w:t>
      </w:r>
      <w:r>
        <w:rPr>
          <w:color w:val="000000"/>
        </w:rPr>
        <w:t xml:space="preserve">We’re going to put a 100% tariff on every single car that comes across the line, and you’re not going to be able to sell those guys if I get </w:t>
      </w:r>
      <w:r>
        <w:rPr>
          <w:b/>
          <w:color w:val="000000"/>
        </w:rPr>
        <w:t>elected</w:t>
      </w:r>
      <w:r>
        <w:rPr>
          <w:color w:val="000000"/>
        </w:rPr>
        <w:t xml:space="preserve">,” </w:t>
      </w:r>
      <w:hyperlink r:id="rId1563" w:history="1">
        <w:r>
          <w:rPr>
            <w:color w:val="0077CC"/>
            <w:u w:val="single"/>
            <w:shd w:val="clear" w:color="auto" w:fill="FFFFFF"/>
          </w:rPr>
          <w:t>Trump said</w:t>
        </w:r>
      </w:hyperlink>
      <w:r>
        <w:rPr>
          <w:color w:val="000000"/>
        </w:rPr>
        <w:t xml:space="preserve"> during the speech. “Now, if I don’t get </w:t>
      </w:r>
      <w:r>
        <w:rPr>
          <w:b/>
          <w:color w:val="000000"/>
        </w:rPr>
        <w:t>elected</w:t>
      </w:r>
      <w:r>
        <w:rPr>
          <w:color w:val="000000"/>
        </w:rPr>
        <w:t>, it’</w:t>
      </w:r>
      <w:r>
        <w:rPr>
          <w:b/>
          <w:color w:val="000000"/>
        </w:rPr>
        <w:t>s</w:t>
      </w:r>
      <w:r>
        <w:rPr>
          <w:color w:val="000000"/>
        </w:rPr>
        <w:t xml:space="preserve"> going to be a bloodbath for the whole – that’</w:t>
      </w:r>
      <w:r>
        <w:rPr>
          <w:b/>
          <w:color w:val="000000"/>
        </w:rPr>
        <w:t>s</w:t>
      </w:r>
      <w:r>
        <w:rPr>
          <w:color w:val="000000"/>
        </w:rPr>
        <w:t xml:space="preserve"> gonna be the least of it. It’</w:t>
      </w:r>
      <w:r>
        <w:rPr>
          <w:b/>
          <w:color w:val="000000"/>
        </w:rPr>
        <w:t>s</w:t>
      </w:r>
      <w:r>
        <w:rPr>
          <w:color w:val="000000"/>
        </w:rPr>
        <w:t xml:space="preserve"> going to be a bloodbath for the country. That’ll be the least of it.” </w:t>
      </w:r>
    </w:p>
    <w:p w14:paraId="43EF80DA" w14:textId="77777777" w:rsidR="00FA4267" w:rsidRDefault="006700FD">
      <w:pPr>
        <w:pStyle w:val="Normal39"/>
        <w:spacing w:before="200" w:line="260" w:lineRule="atLeast"/>
        <w:jc w:val="both"/>
      </w:pPr>
      <w:r>
        <w:rPr>
          <w:color w:val="000000"/>
        </w:rPr>
        <w:t xml:space="preserve">The full context of the comment shows he was warning about a metaphorical bloodbath for the auto industry, not promising violence if he doesn’t win the </w:t>
      </w:r>
      <w:r>
        <w:rPr>
          <w:b/>
          <w:color w:val="000000"/>
        </w:rPr>
        <w:t>election</w:t>
      </w:r>
      <w:r>
        <w:rPr>
          <w:color w:val="000000"/>
        </w:rPr>
        <w:t xml:space="preserve">. </w:t>
      </w:r>
    </w:p>
    <w:p w14:paraId="562EFB11" w14:textId="77777777" w:rsidR="00FA4267" w:rsidRDefault="006700FD">
      <w:pPr>
        <w:pStyle w:val="Normal39"/>
        <w:spacing w:before="200" w:line="260" w:lineRule="atLeast"/>
        <w:jc w:val="both"/>
      </w:pPr>
      <w:r>
        <w:rPr>
          <w:color w:val="000000"/>
        </w:rPr>
        <w:t>“If you actually watch and listen to the section, he was talking about the auto industry and tariffs,” Steven Cheung, a spokesman for Trump’</w:t>
      </w:r>
      <w:r>
        <w:rPr>
          <w:b/>
          <w:color w:val="000000"/>
        </w:rPr>
        <w:t>s</w:t>
      </w:r>
      <w:r>
        <w:rPr>
          <w:color w:val="000000"/>
        </w:rPr>
        <w:t xml:space="preserve"> campaign, told the </w:t>
      </w:r>
      <w:hyperlink r:id="rId1564" w:history="1">
        <w:r>
          <w:rPr>
            <w:color w:val="0077CC"/>
            <w:u w:val="single"/>
            <w:shd w:val="clear" w:color="auto" w:fill="FFFFFF"/>
          </w:rPr>
          <w:t>Washington Post</w:t>
        </w:r>
      </w:hyperlink>
      <w:r>
        <w:rPr>
          <w:color w:val="000000"/>
        </w:rPr>
        <w:t>. “Biden’</w:t>
      </w:r>
      <w:r>
        <w:rPr>
          <w:b/>
          <w:color w:val="000000"/>
        </w:rPr>
        <w:t>s</w:t>
      </w:r>
      <w:r>
        <w:rPr>
          <w:color w:val="000000"/>
        </w:rPr>
        <w:t xml:space="preserve"> policies will create an economic bloodbath for the auto industry and autoworkers.” </w:t>
      </w:r>
    </w:p>
    <w:p w14:paraId="6362AD24" w14:textId="77777777" w:rsidR="00FA4267" w:rsidRDefault="006700FD">
      <w:pPr>
        <w:pStyle w:val="Normal39"/>
        <w:spacing w:before="200" w:line="260" w:lineRule="atLeast"/>
        <w:jc w:val="both"/>
      </w:pPr>
      <w:r>
        <w:rPr>
          <w:color w:val="000000"/>
        </w:rPr>
        <w:t>-</w:t>
      </w:r>
      <w:r>
        <w:rPr>
          <w:i/>
          <w:color w:val="000000"/>
        </w:rPr>
        <w:t>Brad Sylvester</w:t>
      </w:r>
    </w:p>
    <w:p w14:paraId="5B99227B" w14:textId="77777777" w:rsidR="00FA4267" w:rsidRDefault="006700FD">
      <w:pPr>
        <w:pStyle w:val="Normal39"/>
        <w:spacing w:before="200" w:line="260" w:lineRule="atLeast"/>
        <w:jc w:val="both"/>
      </w:pPr>
      <w:r>
        <w:rPr>
          <w:i/>
          <w:color w:val="000000"/>
        </w:rPr>
        <w:t>“It is well known that he said of Putin, that he can do whatever the hell he wants and go into Ukraine.”</w:t>
      </w:r>
    </w:p>
    <w:p w14:paraId="1CCCB1CF" w14:textId="77777777" w:rsidR="00FA4267" w:rsidRDefault="006700FD">
      <w:pPr>
        <w:pStyle w:val="Normal39"/>
        <w:spacing w:before="240" w:line="260" w:lineRule="atLeast"/>
        <w:jc w:val="both"/>
      </w:pPr>
      <w:r>
        <w:rPr>
          <w:color w:val="000000"/>
        </w:rPr>
        <w:t xml:space="preserve">This is technically accurate but an oversimplification by Harris, who made a </w:t>
      </w:r>
      <w:hyperlink r:id="rId1565" w:anchor=":~:text=Kamala%20Harris%20claim%3A%20Trump%20encouraged%20Russia%20to%20invade%20allies%C2%A0" w:history="1">
        <w:r>
          <w:rPr>
            <w:color w:val="0077CC"/>
            <w:u w:val="single"/>
            <w:shd w:val="clear" w:color="auto" w:fill="FFFFFF"/>
          </w:rPr>
          <w:t>similar claim</w:t>
        </w:r>
      </w:hyperlink>
      <w:r>
        <w:rPr>
          <w:color w:val="000000"/>
        </w:rPr>
        <w:t xml:space="preserve"> during her speech last month at the Democratic National Convention. </w:t>
      </w:r>
    </w:p>
    <w:p w14:paraId="73CE25F7" w14:textId="77777777" w:rsidR="00FA4267" w:rsidRDefault="006700FD">
      <w:pPr>
        <w:pStyle w:val="Normal39"/>
        <w:spacing w:before="240" w:line="260" w:lineRule="atLeast"/>
        <w:jc w:val="both"/>
      </w:pPr>
      <w:r>
        <w:rPr>
          <w:color w:val="000000"/>
        </w:rPr>
        <w:t>It’</w:t>
      </w:r>
      <w:r>
        <w:rPr>
          <w:b/>
          <w:color w:val="000000"/>
        </w:rPr>
        <w:t>s</w:t>
      </w:r>
      <w:r>
        <w:rPr>
          <w:color w:val="000000"/>
        </w:rPr>
        <w:t xml:space="preserve"> a reference to a remark Trump made during a Feb. 10 campaign rally in South Carolina, where he suggested he might not aid NATO members attacked by Russia if they weren’t contributing enough money to the alliance, as </w:t>
      </w:r>
      <w:hyperlink r:id="rId1566" w:history="1">
        <w:r>
          <w:rPr>
            <w:color w:val="0077CC"/>
            <w:u w:val="single"/>
            <w:shd w:val="clear" w:color="auto" w:fill="FFFFFF"/>
          </w:rPr>
          <w:t>USA TODAY</w:t>
        </w:r>
      </w:hyperlink>
      <w:r>
        <w:rPr>
          <w:color w:val="000000"/>
        </w:rPr>
        <w:t xml:space="preserve"> previously reported.</w:t>
      </w:r>
    </w:p>
    <w:p w14:paraId="469377C8" w14:textId="77777777" w:rsidR="00FA4267" w:rsidRDefault="006700FD">
      <w:pPr>
        <w:pStyle w:val="Normal39"/>
        <w:spacing w:before="200" w:line="260" w:lineRule="atLeast"/>
        <w:jc w:val="both"/>
      </w:pPr>
      <w:r>
        <w:rPr>
          <w:color w:val="000000"/>
        </w:rPr>
        <w:t xml:space="preserve">“One of the presidents of a big country stood up and said, ‘Well sir, if we don’t pay and we’re attacked by Russia, will you protect us?’" </w:t>
      </w:r>
      <w:hyperlink r:id="rId1567" w:anchor=":~:text=%E2%80%9COne%20of%20the%20presidents%20of%20a%20big%20country%20stood%20up%20and%20said%2C%20%E2%80%98Well%20sir%2C%20if%20we%20don%E2%80%99t%20pay%20and%20we%E2%80%99re%20attacked%20by%20Russia%2C%20will%20you%20protect%20us%3F%E2%80%99%20I%20said%2C%20%E2%80%98You%20didn%E2%80%99t%20pay%3F%20You%E2%80%99re%20delinquent%3F%E2%80%99%20He%20said%2C%20%E2%80%98Yes%2C%20let%E2%80%99s%20say%20that%20happened.%E2%80%99%20No%2C%20I%20would%20not%20protect%20you.%22" w:history="1">
        <w:r>
          <w:rPr>
            <w:color w:val="0077CC"/>
            <w:u w:val="single"/>
            <w:shd w:val="clear" w:color="auto" w:fill="FFFFFF"/>
          </w:rPr>
          <w:t>Trump said</w:t>
        </w:r>
      </w:hyperlink>
      <w:r>
        <w:rPr>
          <w:color w:val="000000"/>
        </w:rPr>
        <w:t>. “I said, ‘You didn’t pay? You’re delinquent?’ He said, ‘Yes, let’</w:t>
      </w:r>
      <w:r>
        <w:rPr>
          <w:b/>
          <w:color w:val="000000"/>
        </w:rPr>
        <w:t>s</w:t>
      </w:r>
      <w:r>
        <w:rPr>
          <w:color w:val="000000"/>
        </w:rPr>
        <w:t xml:space="preserve"> say that happened.’ No, I would not protect you.”</w:t>
      </w:r>
    </w:p>
    <w:p w14:paraId="226701A9" w14:textId="77777777" w:rsidR="00FA4267" w:rsidRDefault="006700FD">
      <w:pPr>
        <w:pStyle w:val="Normal39"/>
        <w:spacing w:before="200" w:line="260" w:lineRule="atLeast"/>
        <w:jc w:val="both"/>
      </w:pPr>
      <w:r>
        <w:rPr>
          <w:color w:val="000000"/>
        </w:rPr>
        <w:t xml:space="preserve">He added, “In </w:t>
      </w:r>
      <w:r>
        <w:rPr>
          <w:b/>
          <w:color w:val="000000"/>
        </w:rPr>
        <w:t>fact</w:t>
      </w:r>
      <w:r>
        <w:rPr>
          <w:color w:val="000000"/>
        </w:rPr>
        <w:t xml:space="preserve"> I would encourage them to do whatever the hell they want.” </w:t>
      </w:r>
    </w:p>
    <w:p w14:paraId="64B7673D" w14:textId="77777777" w:rsidR="00FA4267" w:rsidRDefault="006700FD">
      <w:pPr>
        <w:pStyle w:val="Normal39"/>
        <w:spacing w:before="200" w:line="260" w:lineRule="atLeast"/>
        <w:jc w:val="both"/>
      </w:pPr>
      <w:r>
        <w:rPr>
          <w:color w:val="000000"/>
        </w:rPr>
        <w:t>At the time, NATO Secretary General Jens Stoltenberg said Trump'</w:t>
      </w:r>
      <w:r>
        <w:rPr>
          <w:b/>
          <w:color w:val="000000"/>
        </w:rPr>
        <w:t>s</w:t>
      </w:r>
      <w:r>
        <w:rPr>
          <w:color w:val="000000"/>
        </w:rPr>
        <w:t xml:space="preserve"> comments could </w:t>
      </w:r>
      <w:hyperlink r:id="rId1568" w:anchor=":~:text=NATO%20Secretary%20Generalcommitted%20NATO%20ally.%E2%80%9D" w:history="1">
        <w:r>
          <w:rPr>
            <w:color w:val="0077CC"/>
            <w:u w:val="single"/>
            <w:shd w:val="clear" w:color="auto" w:fill="FFFFFF"/>
          </w:rPr>
          <w:t>endanger lives and undermine the security</w:t>
        </w:r>
      </w:hyperlink>
      <w:r>
        <w:rPr>
          <w:color w:val="000000"/>
        </w:rPr>
        <w:t xml:space="preserve"> of NATO members, including the </w:t>
      </w:r>
      <w:r>
        <w:rPr>
          <w:b/>
          <w:color w:val="000000"/>
        </w:rPr>
        <w:t>U.S</w:t>
      </w:r>
      <w:r>
        <w:rPr>
          <w:color w:val="000000"/>
        </w:rPr>
        <w:t>.</w:t>
      </w:r>
    </w:p>
    <w:p w14:paraId="6B008DDD" w14:textId="77777777" w:rsidR="00FA4267" w:rsidRDefault="006700FD">
      <w:pPr>
        <w:pStyle w:val="Normal39"/>
        <w:spacing w:before="200" w:line="260" w:lineRule="atLeast"/>
        <w:jc w:val="both"/>
      </w:pPr>
      <w:r>
        <w:rPr>
          <w:i/>
          <w:color w:val="000000"/>
        </w:rPr>
        <w:t>-Chris Mueller</w:t>
      </w:r>
    </w:p>
    <w:p w14:paraId="0F4F370C" w14:textId="77777777" w:rsidR="00FA4267" w:rsidRDefault="006700FD">
      <w:pPr>
        <w:pStyle w:val="Normal39"/>
        <w:spacing w:before="200" w:line="260" w:lineRule="atLeast"/>
        <w:jc w:val="both"/>
      </w:pPr>
      <w:r>
        <w:rPr>
          <w:i/>
          <w:color w:val="000000"/>
        </w:rPr>
        <w:t>“Every one of those cases was started by them against their political opponent.”</w:t>
      </w:r>
    </w:p>
    <w:p w14:paraId="6CFF803A" w14:textId="77777777" w:rsidR="00FA4267" w:rsidRDefault="006700FD">
      <w:pPr>
        <w:pStyle w:val="Normal39"/>
        <w:spacing w:before="240" w:line="260" w:lineRule="atLeast"/>
        <w:jc w:val="both"/>
      </w:pPr>
      <w:r>
        <w:rPr>
          <w:color w:val="000000"/>
        </w:rPr>
        <w:t xml:space="preserve">Trump </w:t>
      </w:r>
      <w:hyperlink r:id="rId1569" w:history="1">
        <w:r>
          <w:rPr>
            <w:color w:val="0077CC"/>
            <w:u w:val="single"/>
            <w:shd w:val="clear" w:color="auto" w:fill="FFFFFF"/>
          </w:rPr>
          <w:t>has long sought to paint President Joe Biden</w:t>
        </w:r>
      </w:hyperlink>
      <w:r>
        <w:rPr>
          <w:color w:val="000000"/>
        </w:rPr>
        <w:t xml:space="preserve"> and his administration as orchestrating his prosecutions. </w:t>
      </w:r>
    </w:p>
    <w:p w14:paraId="20E72C1B" w14:textId="77777777" w:rsidR="00FA4267" w:rsidRDefault="006700FD">
      <w:pPr>
        <w:pStyle w:val="Normal39"/>
        <w:spacing w:before="200" w:line="260" w:lineRule="atLeast"/>
        <w:jc w:val="both"/>
      </w:pPr>
      <w:r>
        <w:rPr>
          <w:color w:val="000000"/>
        </w:rPr>
        <w:t xml:space="preserve">But under the Constitution, the administration did not have authority over the </w:t>
      </w:r>
      <w:hyperlink r:id="rId1570" w:history="1">
        <w:r>
          <w:rPr>
            <w:color w:val="0077CC"/>
            <w:u w:val="single"/>
            <w:shd w:val="clear" w:color="auto" w:fill="FFFFFF"/>
          </w:rPr>
          <w:t>state of New York’</w:t>
        </w:r>
      </w:hyperlink>
      <w:hyperlink r:id="rId1571" w:history="1">
        <w:r>
          <w:rPr>
            <w:b/>
            <w:color w:val="0077CC"/>
            <w:u w:val="single"/>
            <w:shd w:val="clear" w:color="auto" w:fill="FFFFFF"/>
          </w:rPr>
          <w:t>s</w:t>
        </w:r>
      </w:hyperlink>
      <w:hyperlink r:id="rId1572" w:history="1">
        <w:r>
          <w:rPr>
            <w:color w:val="0077CC"/>
            <w:u w:val="single"/>
            <w:shd w:val="clear" w:color="auto" w:fill="FFFFFF"/>
          </w:rPr>
          <w:t xml:space="preserve"> prosecution of Trump</w:t>
        </w:r>
      </w:hyperlink>
      <w:r>
        <w:rPr>
          <w:color w:val="000000"/>
        </w:rPr>
        <w:t xml:space="preserve">, who was convicted on 34 felony charges of falsifying business records related to a hush money payment to an adult film actress ahead of the 2016 </w:t>
      </w:r>
      <w:r>
        <w:rPr>
          <w:b/>
          <w:color w:val="000000"/>
        </w:rPr>
        <w:t>election</w:t>
      </w:r>
      <w:r>
        <w:rPr>
          <w:color w:val="000000"/>
        </w:rPr>
        <w:t>.</w:t>
      </w:r>
    </w:p>
    <w:p w14:paraId="5F93C52C" w14:textId="77777777" w:rsidR="00FA4267" w:rsidRDefault="006700FD">
      <w:pPr>
        <w:pStyle w:val="Normal39"/>
        <w:spacing w:before="240" w:line="260" w:lineRule="atLeast"/>
        <w:jc w:val="both"/>
      </w:pPr>
      <w:r>
        <w:rPr>
          <w:color w:val="000000"/>
        </w:rPr>
        <w:t xml:space="preserve">Nor does it have that power in the </w:t>
      </w:r>
      <w:hyperlink r:id="rId1573" w:history="1">
        <w:r>
          <w:rPr>
            <w:color w:val="0077CC"/>
            <w:u w:val="single"/>
            <w:shd w:val="clear" w:color="auto" w:fill="FFFFFF"/>
          </w:rPr>
          <w:t>former president’</w:t>
        </w:r>
      </w:hyperlink>
      <w:hyperlink r:id="rId1574" w:history="1">
        <w:r>
          <w:rPr>
            <w:b/>
            <w:color w:val="0077CC"/>
            <w:u w:val="single"/>
            <w:shd w:val="clear" w:color="auto" w:fill="FFFFFF"/>
          </w:rPr>
          <w:t>s</w:t>
        </w:r>
      </w:hyperlink>
      <w:hyperlink r:id="rId1575" w:history="1">
        <w:r>
          <w:rPr>
            <w:color w:val="0077CC"/>
            <w:u w:val="single"/>
            <w:shd w:val="clear" w:color="auto" w:fill="FFFFFF"/>
          </w:rPr>
          <w:t xml:space="preserve"> case in Georgia</w:t>
        </w:r>
      </w:hyperlink>
      <w:r>
        <w:rPr>
          <w:color w:val="000000"/>
        </w:rPr>
        <w:t xml:space="preserve">, where he and others have pleaded not guilty </w:t>
      </w:r>
      <w:hyperlink r:id="rId1576" w:history="1">
        <w:r>
          <w:rPr>
            <w:color w:val="0077CC"/>
            <w:u w:val="single"/>
            <w:shd w:val="clear" w:color="auto" w:fill="FFFFFF"/>
          </w:rPr>
          <w:t xml:space="preserve">to charges of trying to steal the 2020 </w:t>
        </w:r>
      </w:hyperlink>
      <w:hyperlink r:id="rId1577" w:history="1">
        <w:r>
          <w:rPr>
            <w:b/>
            <w:color w:val="0077CC"/>
            <w:u w:val="single"/>
            <w:shd w:val="clear" w:color="auto" w:fill="FFFFFF"/>
          </w:rPr>
          <w:t>election</w:t>
        </w:r>
      </w:hyperlink>
      <w:r>
        <w:rPr>
          <w:color w:val="000000"/>
        </w:rPr>
        <w:t>. That case is on hold while an appeals court reviews a ruling that allows Fulton County District Attorney Fani Willis to remain on it.</w:t>
      </w:r>
    </w:p>
    <w:p w14:paraId="4300201F" w14:textId="77777777" w:rsidR="00FA4267" w:rsidRDefault="006700FD">
      <w:pPr>
        <w:pStyle w:val="Normal39"/>
        <w:spacing w:before="240" w:line="260" w:lineRule="atLeast"/>
        <w:jc w:val="both"/>
      </w:pPr>
      <w:r>
        <w:rPr>
          <w:color w:val="000000"/>
        </w:rPr>
        <w:t>“When you’re dealing with state prosecutions, it’</w:t>
      </w:r>
      <w:r>
        <w:rPr>
          <w:b/>
          <w:color w:val="000000"/>
        </w:rPr>
        <w:t>s</w:t>
      </w:r>
      <w:r>
        <w:rPr>
          <w:color w:val="000000"/>
        </w:rPr>
        <w:t xml:space="preserve"> district attorneys </w:t>
      </w:r>
      <w:r>
        <w:rPr>
          <w:b/>
          <w:color w:val="000000"/>
        </w:rPr>
        <w:t>elected</w:t>
      </w:r>
      <w:r>
        <w:rPr>
          <w:color w:val="000000"/>
        </w:rPr>
        <w:t xml:space="preserve"> by the voters of their jurisdiction,” said </w:t>
      </w:r>
      <w:hyperlink r:id="rId1578" w:history="1">
        <w:r>
          <w:rPr>
            <w:color w:val="0077CC"/>
            <w:u w:val="single"/>
            <w:shd w:val="clear" w:color="auto" w:fill="FFFFFF"/>
          </w:rPr>
          <w:t>Allan Lichtman</w:t>
        </w:r>
      </w:hyperlink>
      <w:r>
        <w:rPr>
          <w:color w:val="000000"/>
        </w:rPr>
        <w:t>, a professor of history at American University. “That has nothing to do with the federal government.”</w:t>
      </w:r>
    </w:p>
    <w:p w14:paraId="76DD17C1" w14:textId="77777777" w:rsidR="00FA4267" w:rsidRDefault="006700FD">
      <w:pPr>
        <w:pStyle w:val="Normal39"/>
        <w:spacing w:before="240" w:line="260" w:lineRule="atLeast"/>
        <w:jc w:val="both"/>
      </w:pPr>
      <w:r>
        <w:rPr>
          <w:color w:val="000000"/>
        </w:rPr>
        <w:t xml:space="preserve">Additionally, when the Justice Department had the authority to pursue a case against Trump over the hush money circumstances, it </w:t>
      </w:r>
      <w:hyperlink r:id="rId1579" w:history="1">
        <w:r>
          <w:rPr>
            <w:color w:val="0077CC"/>
            <w:u w:val="single"/>
            <w:shd w:val="clear" w:color="auto" w:fill="FFFFFF"/>
          </w:rPr>
          <w:t>chose not to do so</w:t>
        </w:r>
      </w:hyperlink>
      <w:r>
        <w:rPr>
          <w:color w:val="000000"/>
        </w:rPr>
        <w:t xml:space="preserve">. </w:t>
      </w:r>
    </w:p>
    <w:p w14:paraId="1AE546CB" w14:textId="77777777" w:rsidR="00FA4267" w:rsidRDefault="006700FD">
      <w:pPr>
        <w:pStyle w:val="Normal39"/>
        <w:spacing w:before="240" w:line="260" w:lineRule="atLeast"/>
        <w:jc w:val="both"/>
      </w:pPr>
      <w:r>
        <w:rPr>
          <w:color w:val="000000"/>
        </w:rPr>
        <w:t xml:space="preserve">The federal classified documents case against Trump </w:t>
      </w:r>
      <w:hyperlink r:id="rId1580" w:history="1">
        <w:r>
          <w:rPr>
            <w:color w:val="0077CC"/>
            <w:u w:val="single"/>
            <w:shd w:val="clear" w:color="auto" w:fill="FFFFFF"/>
          </w:rPr>
          <w:t>was dismissed in July</w:t>
        </w:r>
      </w:hyperlink>
      <w:r>
        <w:rPr>
          <w:color w:val="000000"/>
        </w:rPr>
        <w:t xml:space="preserve"> with </w:t>
      </w:r>
      <w:r>
        <w:rPr>
          <w:b/>
          <w:color w:val="000000"/>
        </w:rPr>
        <w:t>U.S</w:t>
      </w:r>
      <w:r>
        <w:rPr>
          <w:color w:val="000000"/>
        </w:rPr>
        <w:t xml:space="preserve">. District Judge Aileen Cannon saying Justice Department special prosecutor Jack Smith – </w:t>
      </w:r>
      <w:hyperlink r:id="rId1581" w:history="1">
        <w:r>
          <w:rPr>
            <w:color w:val="0077CC"/>
            <w:u w:val="single"/>
            <w:shd w:val="clear" w:color="auto" w:fill="FFFFFF"/>
          </w:rPr>
          <w:t>appointed in November 2022</w:t>
        </w:r>
      </w:hyperlink>
      <w:r>
        <w:rPr>
          <w:color w:val="000000"/>
        </w:rPr>
        <w:t xml:space="preserve"> in part to add a layer of separation between the investigation and the administration – was improperly appointed. Smith in August </w:t>
      </w:r>
      <w:hyperlink r:id="rId1582" w:history="1">
        <w:r>
          <w:rPr>
            <w:color w:val="0077CC"/>
            <w:u w:val="single"/>
            <w:shd w:val="clear" w:color="auto" w:fill="FFFFFF"/>
          </w:rPr>
          <w:t>filed a new indictment</w:t>
        </w:r>
      </w:hyperlink>
      <w:r>
        <w:rPr>
          <w:color w:val="000000"/>
        </w:rPr>
        <w:t xml:space="preserve"> in Trump’</w:t>
      </w:r>
      <w:r>
        <w:rPr>
          <w:b/>
          <w:color w:val="000000"/>
        </w:rPr>
        <w:t>s</w:t>
      </w:r>
      <w:r>
        <w:rPr>
          <w:color w:val="000000"/>
        </w:rPr>
        <w:t xml:space="preserve"> federal </w:t>
      </w:r>
      <w:r>
        <w:rPr>
          <w:b/>
          <w:color w:val="000000"/>
        </w:rPr>
        <w:t>election</w:t>
      </w:r>
      <w:r>
        <w:rPr>
          <w:color w:val="000000"/>
        </w:rPr>
        <w:t xml:space="preserve"> interference case to address the Supreme Court’</w:t>
      </w:r>
      <w:r>
        <w:rPr>
          <w:b/>
          <w:color w:val="000000"/>
        </w:rPr>
        <w:t>s</w:t>
      </w:r>
      <w:r>
        <w:rPr>
          <w:color w:val="000000"/>
        </w:rPr>
        <w:t xml:space="preserve"> July decision that </w:t>
      </w:r>
      <w:hyperlink r:id="rId1583" w:history="1">
        <w:r>
          <w:rPr>
            <w:color w:val="0077CC"/>
            <w:u w:val="single"/>
            <w:shd w:val="clear" w:color="auto" w:fill="FFFFFF"/>
          </w:rPr>
          <w:t>Trump had broad immunity from charges</w:t>
        </w:r>
      </w:hyperlink>
      <w:r>
        <w:rPr>
          <w:color w:val="000000"/>
        </w:rPr>
        <w:t xml:space="preserve"> related to official acts as president.</w:t>
      </w:r>
    </w:p>
    <w:p w14:paraId="68D9A100" w14:textId="77777777" w:rsidR="00FA4267" w:rsidRDefault="006700FD">
      <w:pPr>
        <w:pStyle w:val="Normal39"/>
        <w:spacing w:before="200" w:line="260" w:lineRule="atLeast"/>
        <w:jc w:val="both"/>
      </w:pPr>
      <w:r>
        <w:rPr>
          <w:color w:val="000000"/>
        </w:rPr>
        <w:t xml:space="preserve">Trump is </w:t>
      </w:r>
      <w:hyperlink r:id="rId1584" w:history="1">
        <w:r>
          <w:rPr>
            <w:color w:val="0077CC"/>
            <w:u w:val="single"/>
            <w:shd w:val="clear" w:color="auto" w:fill="FFFFFF"/>
          </w:rPr>
          <w:t>due to be sentenced</w:t>
        </w:r>
      </w:hyperlink>
      <w:r>
        <w:rPr>
          <w:color w:val="000000"/>
        </w:rPr>
        <w:t xml:space="preserve"> in New York on Nov. 26 – three weeks after the </w:t>
      </w:r>
      <w:r>
        <w:rPr>
          <w:b/>
          <w:color w:val="000000"/>
        </w:rPr>
        <w:t>election</w:t>
      </w:r>
      <w:r>
        <w:rPr>
          <w:color w:val="000000"/>
        </w:rPr>
        <w:t xml:space="preserve">. </w:t>
      </w:r>
    </w:p>
    <w:p w14:paraId="0002733E" w14:textId="77777777" w:rsidR="00FA4267" w:rsidRDefault="006700FD">
      <w:pPr>
        <w:pStyle w:val="Normal39"/>
        <w:spacing w:before="200" w:line="260" w:lineRule="atLeast"/>
        <w:jc w:val="both"/>
      </w:pPr>
      <w:r>
        <w:rPr>
          <w:i/>
          <w:color w:val="000000"/>
        </w:rPr>
        <w:t>– Joedy McCreary</w:t>
      </w:r>
    </w:p>
    <w:p w14:paraId="790BB6C2" w14:textId="77777777" w:rsidR="00FA4267" w:rsidRDefault="006700FD">
      <w:pPr>
        <w:pStyle w:val="Normal39"/>
        <w:spacing w:before="200" w:line="260" w:lineRule="atLeast"/>
        <w:jc w:val="both"/>
      </w:pPr>
      <w:r>
        <w:rPr>
          <w:i/>
          <w:color w:val="000000"/>
        </w:rPr>
        <w:t>“Crime here is up and through the roof.”</w:t>
      </w:r>
    </w:p>
    <w:p w14:paraId="516F3B3F" w14:textId="77777777" w:rsidR="00FA4267" w:rsidRDefault="006700FD">
      <w:pPr>
        <w:pStyle w:val="Normal39"/>
        <w:spacing w:before="200" w:line="260" w:lineRule="atLeast"/>
        <w:jc w:val="both"/>
      </w:pPr>
      <w:r>
        <w:rPr>
          <w:color w:val="000000"/>
        </w:rPr>
        <w:t>Trump’</w:t>
      </w:r>
      <w:r>
        <w:rPr>
          <w:b/>
          <w:color w:val="000000"/>
        </w:rPr>
        <w:t>s</w:t>
      </w:r>
      <w:r>
        <w:rPr>
          <w:color w:val="000000"/>
        </w:rPr>
        <w:t xml:space="preserve"> claim conflicts with the latest available data.  </w:t>
      </w:r>
    </w:p>
    <w:p w14:paraId="3340B096" w14:textId="77777777" w:rsidR="00FA4267" w:rsidRDefault="006700FD">
      <w:pPr>
        <w:pStyle w:val="Normal39"/>
        <w:spacing w:before="240" w:line="260" w:lineRule="atLeast"/>
        <w:jc w:val="both"/>
      </w:pPr>
      <w:r>
        <w:rPr>
          <w:color w:val="000000"/>
        </w:rPr>
        <w:t xml:space="preserve">Earlier this year, the </w:t>
      </w:r>
      <w:hyperlink r:id="rId1585" w:history="1">
        <w:r>
          <w:rPr>
            <w:color w:val="0077CC"/>
            <w:u w:val="single"/>
            <w:shd w:val="clear" w:color="auto" w:fill="FFFFFF"/>
          </w:rPr>
          <w:t>FBI released preliminary data</w:t>
        </w:r>
      </w:hyperlink>
      <w:r>
        <w:rPr>
          <w:color w:val="000000"/>
        </w:rPr>
        <w:t xml:space="preserve"> that showed </w:t>
      </w:r>
      <w:hyperlink r:id="rId1586" w:history="1">
        <w:r>
          <w:rPr>
            <w:color w:val="0077CC"/>
            <w:u w:val="single"/>
            <w:shd w:val="clear" w:color="auto" w:fill="FFFFFF"/>
          </w:rPr>
          <w:t>sharp declines in violent crime</w:t>
        </w:r>
      </w:hyperlink>
      <w:r>
        <w:rPr>
          <w:color w:val="000000"/>
        </w:rPr>
        <w:t xml:space="preserve"> in the first three months of 2024 compared to a year earlier, continuing a trend ongoing since a </w:t>
      </w:r>
      <w:hyperlink r:id="rId1587" w:history="1">
        <w:r>
          <w:rPr>
            <w:color w:val="0077CC"/>
            <w:u w:val="single"/>
            <w:shd w:val="clear" w:color="auto" w:fill="FFFFFF"/>
          </w:rPr>
          <w:t>pandemic surge</w:t>
        </w:r>
      </w:hyperlink>
      <w:r>
        <w:rPr>
          <w:color w:val="000000"/>
        </w:rPr>
        <w:t xml:space="preserve">. Murder and rape were both down 26%, robbery was down 18% and aggravated assault fell by 13%, the </w:t>
      </w:r>
      <w:hyperlink r:id="rId1588" w:history="1">
        <w:r>
          <w:rPr>
            <w:color w:val="0077CC"/>
            <w:u w:val="single"/>
            <w:shd w:val="clear" w:color="auto" w:fill="FFFFFF"/>
          </w:rPr>
          <w:t>Associated Press reported</w:t>
        </w:r>
      </w:hyperlink>
      <w:r>
        <w:rPr>
          <w:color w:val="000000"/>
        </w:rPr>
        <w:t xml:space="preserve">. But some experts have cautioned that the data is still preliminary and likely overstates the drop.  </w:t>
      </w:r>
    </w:p>
    <w:p w14:paraId="53C33605" w14:textId="77777777" w:rsidR="00FA4267" w:rsidRDefault="006700FD">
      <w:pPr>
        <w:pStyle w:val="Normal39"/>
        <w:spacing w:before="240" w:line="260" w:lineRule="atLeast"/>
        <w:jc w:val="both"/>
      </w:pPr>
      <w:r>
        <w:rPr>
          <w:color w:val="000000"/>
        </w:rPr>
        <w:t xml:space="preserve">Many cities in the </w:t>
      </w:r>
      <w:r>
        <w:rPr>
          <w:b/>
          <w:color w:val="000000"/>
        </w:rPr>
        <w:t>U.S</w:t>
      </w:r>
      <w:r>
        <w:rPr>
          <w:color w:val="000000"/>
        </w:rPr>
        <w:t xml:space="preserve">. have reported </w:t>
      </w:r>
      <w:hyperlink r:id="rId1589" w:history="1">
        <w:r>
          <w:rPr>
            <w:color w:val="0077CC"/>
            <w:u w:val="single"/>
            <w:shd w:val="clear" w:color="auto" w:fill="FFFFFF"/>
          </w:rPr>
          <w:t>declines in homicides</w:t>
        </w:r>
      </w:hyperlink>
      <w:r>
        <w:rPr>
          <w:color w:val="000000"/>
        </w:rPr>
        <w:t xml:space="preserve"> from 2023 to 2024, Axios reported in April. Similarly, the number of murders in the first three months of 2024 </w:t>
      </w:r>
      <w:hyperlink r:id="rId1590" w:history="1">
        <w:r>
          <w:rPr>
            <w:color w:val="0077CC"/>
            <w:u w:val="single"/>
            <w:shd w:val="clear" w:color="auto" w:fill="FFFFFF"/>
          </w:rPr>
          <w:t>fell by nearly 20% in 204 cities</w:t>
        </w:r>
      </w:hyperlink>
      <w:r>
        <w:rPr>
          <w:color w:val="000000"/>
        </w:rPr>
        <w:t xml:space="preserve"> analyzed by AH Datalytics, a criminal justice consulting firm. </w:t>
      </w:r>
    </w:p>
    <w:p w14:paraId="02FC3B42" w14:textId="77777777" w:rsidR="00FA4267" w:rsidRDefault="006700FD">
      <w:pPr>
        <w:pStyle w:val="Normal39"/>
        <w:spacing w:before="240" w:line="260" w:lineRule="atLeast"/>
        <w:jc w:val="both"/>
      </w:pPr>
      <w:r>
        <w:rPr>
          <w:color w:val="000000"/>
        </w:rPr>
        <w:t>The most recent FBI data, which dates to 2022, shows the country’</w:t>
      </w:r>
      <w:r>
        <w:rPr>
          <w:b/>
          <w:color w:val="000000"/>
        </w:rPr>
        <w:t>s</w:t>
      </w:r>
      <w:r>
        <w:rPr>
          <w:color w:val="000000"/>
        </w:rPr>
        <w:t xml:space="preserve"> violent crime rate at 370 per 100,000 people, the third-lowest rate in the last 50 years, behind only 2014 and 2019, according to </w:t>
      </w:r>
      <w:hyperlink r:id="rId1591" w:history="1">
        <w:r>
          <w:rPr>
            <w:b/>
            <w:color w:val="0077CC"/>
            <w:u w:val="single"/>
            <w:shd w:val="clear" w:color="auto" w:fill="FFFFFF"/>
          </w:rPr>
          <w:t>PolitiFact</w:t>
        </w:r>
      </w:hyperlink>
      <w:r>
        <w:rPr>
          <w:color w:val="000000"/>
        </w:rPr>
        <w:t>. The FBI hasn’t released the final 2023 violent crime figures, which come out each October.</w:t>
      </w:r>
    </w:p>
    <w:p w14:paraId="2179F37F" w14:textId="77777777" w:rsidR="00FA4267" w:rsidRDefault="006700FD">
      <w:pPr>
        <w:pStyle w:val="Normal39"/>
        <w:spacing w:before="200" w:line="260" w:lineRule="atLeast"/>
        <w:jc w:val="both"/>
      </w:pPr>
      <w:r>
        <w:rPr>
          <w:i/>
          <w:color w:val="000000"/>
        </w:rPr>
        <w:t>-Chris Mueller</w:t>
      </w:r>
    </w:p>
    <w:p w14:paraId="5E7F2288" w14:textId="77777777" w:rsidR="00FA4267" w:rsidRDefault="006700FD">
      <w:pPr>
        <w:pStyle w:val="Normal39"/>
        <w:spacing w:before="200" w:line="260" w:lineRule="atLeast"/>
        <w:jc w:val="both"/>
      </w:pPr>
      <w:r>
        <w:rPr>
          <w:i/>
          <w:color w:val="000000"/>
        </w:rPr>
        <w:t>“In his Project 2025 there would be a national abortion monitor that would be monitoring your pregnancies, your miscarriages.”</w:t>
      </w:r>
    </w:p>
    <w:p w14:paraId="4E5CB29E" w14:textId="77777777" w:rsidR="00FA4267" w:rsidRDefault="006700FD">
      <w:pPr>
        <w:pStyle w:val="Normal39"/>
        <w:spacing w:before="200" w:line="260" w:lineRule="atLeast"/>
        <w:jc w:val="both"/>
      </w:pPr>
      <w:r>
        <w:rPr>
          <w:color w:val="000000"/>
        </w:rPr>
        <w:t xml:space="preserve">This significantly overstates the nature of the monitoring called for in Project 2025. </w:t>
      </w:r>
    </w:p>
    <w:p w14:paraId="553D30DD" w14:textId="77777777" w:rsidR="00FA4267" w:rsidRDefault="006700FD">
      <w:pPr>
        <w:pStyle w:val="Normal39"/>
        <w:spacing w:before="240" w:line="260" w:lineRule="atLeast"/>
        <w:jc w:val="both"/>
      </w:pPr>
      <w:hyperlink r:id="rId1592" w:history="1">
        <w:r>
          <w:rPr>
            <w:color w:val="0077CC"/>
            <w:u w:val="single"/>
            <w:shd w:val="clear" w:color="auto" w:fill="FFFFFF"/>
          </w:rPr>
          <w:t>The playbook</w:t>
        </w:r>
      </w:hyperlink>
      <w:r>
        <w:rPr>
          <w:color w:val="000000"/>
        </w:rPr>
        <w:t xml:space="preserve"> does support anti-abortion policies, and it laments the Centers for Disease Control and Prevention abortion surveillance and reporting systems, calling them “woefully inadequate.”</w:t>
      </w:r>
    </w:p>
    <w:p w14:paraId="2788637B" w14:textId="77777777" w:rsidR="00FA4267" w:rsidRDefault="006700FD">
      <w:pPr>
        <w:pStyle w:val="Normal39"/>
        <w:spacing w:before="240" w:line="260" w:lineRule="atLeast"/>
        <w:jc w:val="both"/>
      </w:pPr>
      <w:r>
        <w:rPr>
          <w:b/>
          <w:color w:val="000000"/>
        </w:rPr>
        <w:t xml:space="preserve">Fact check: </w:t>
      </w:r>
      <w:hyperlink r:id="rId1593" w:history="1">
        <w:r>
          <w:rPr>
            <w:color w:val="0077CC"/>
            <w:u w:val="single"/>
            <w:shd w:val="clear" w:color="auto" w:fill="FFFFFF"/>
          </w:rPr>
          <w:t>Project 2025 is an effort by the Heritage Foundation, not Donald Trump</w:t>
        </w:r>
      </w:hyperlink>
    </w:p>
    <w:p w14:paraId="365D2D51" w14:textId="77777777" w:rsidR="00FA4267" w:rsidRDefault="006700FD">
      <w:pPr>
        <w:pStyle w:val="Normal39"/>
        <w:spacing w:before="240" w:line="260" w:lineRule="atLeast"/>
        <w:jc w:val="both"/>
      </w:pPr>
      <w:r>
        <w:rPr>
          <w:b/>
          <w:color w:val="000000"/>
        </w:rPr>
        <w:t xml:space="preserve">Fact check: </w:t>
      </w:r>
      <w:hyperlink r:id="rId1594" w:history="1">
        <w:r>
          <w:rPr>
            <w:color w:val="0077CC"/>
            <w:u w:val="single"/>
            <w:shd w:val="clear" w:color="auto" w:fill="FFFFFF"/>
          </w:rPr>
          <w:t>False claim Trump said he'd force government monitoring on pregnant women</w:t>
        </w:r>
      </w:hyperlink>
    </w:p>
    <w:p w14:paraId="2FA048C7" w14:textId="77777777" w:rsidR="00FA4267" w:rsidRDefault="006700FD">
      <w:pPr>
        <w:pStyle w:val="Normal39"/>
        <w:spacing w:before="200" w:line="260" w:lineRule="atLeast"/>
        <w:jc w:val="both"/>
      </w:pPr>
      <w:r>
        <w:rPr>
          <w:color w:val="000000"/>
        </w:rPr>
        <w:t>It calls for the Department of Health and Human Services to use every available tool “to ensure that every state reports exactly how many abortions take place within its borders, at what gestational age of the child, for what reason, the mother’</w:t>
      </w:r>
      <w:r>
        <w:rPr>
          <w:b/>
          <w:color w:val="000000"/>
        </w:rPr>
        <w:t>s</w:t>
      </w:r>
      <w:r>
        <w:rPr>
          <w:color w:val="000000"/>
        </w:rPr>
        <w:t xml:space="preserve"> state of residence, and by what method.” But that'</w:t>
      </w:r>
      <w:r>
        <w:rPr>
          <w:b/>
          <w:color w:val="000000"/>
        </w:rPr>
        <w:t>s</w:t>
      </w:r>
      <w:r>
        <w:rPr>
          <w:color w:val="000000"/>
        </w:rPr>
        <w:t xml:space="preserve"> not the same as "monitoring your pregnancies." It appears to be calling for states to regularly report cumulative totals, not specific instances. </w:t>
      </w:r>
    </w:p>
    <w:p w14:paraId="3314D7A8" w14:textId="77777777" w:rsidR="00FA4267" w:rsidRDefault="006700FD">
      <w:pPr>
        <w:pStyle w:val="Normal39"/>
        <w:spacing w:before="200" w:line="260" w:lineRule="atLeast"/>
        <w:jc w:val="both"/>
      </w:pPr>
      <w:r>
        <w:rPr>
          <w:color w:val="000000"/>
        </w:rPr>
        <w:t>It says reliable statistical data about abortion, abortion survivors and abortion-related maternal deaths “are essential to timely, reliable public health and policy analysis.”</w:t>
      </w:r>
    </w:p>
    <w:p w14:paraId="41A207F2" w14:textId="77777777" w:rsidR="00FA4267" w:rsidRDefault="006700FD">
      <w:pPr>
        <w:pStyle w:val="Normal39"/>
        <w:spacing w:before="200" w:line="260" w:lineRule="atLeast"/>
        <w:jc w:val="both"/>
      </w:pPr>
      <w:r>
        <w:rPr>
          <w:color w:val="000000"/>
        </w:rPr>
        <w:t xml:space="preserve">Harris also repeats a </w:t>
      </w:r>
      <w:hyperlink r:id="rId1595" w:anchor=":~:text=Lisa%20Blunt%20Rochester%20claim%3A%20Trump%20created%20Project%202025" w:history="1">
        <w:r>
          <w:rPr>
            <w:color w:val="0077CC"/>
            <w:u w:val="single"/>
            <w:shd w:val="clear" w:color="auto" w:fill="FFFFFF"/>
          </w:rPr>
          <w:t>common overreach</w:t>
        </w:r>
      </w:hyperlink>
      <w:r>
        <w:rPr>
          <w:color w:val="000000"/>
        </w:rPr>
        <w:t xml:space="preserve"> by calling Project 2025 Trump'</w:t>
      </w:r>
      <w:r>
        <w:rPr>
          <w:b/>
          <w:color w:val="000000"/>
        </w:rPr>
        <w:t>s</w:t>
      </w:r>
      <w:r>
        <w:rPr>
          <w:color w:val="000000"/>
        </w:rPr>
        <w:t xml:space="preserve"> plan. Trump allies worked on the plan, but Trump has repeatedly said he does not support all elements of the plan and wasn't directly involved in creating it.</w:t>
      </w:r>
    </w:p>
    <w:p w14:paraId="0017A66F" w14:textId="77777777" w:rsidR="00FA4267" w:rsidRDefault="006700FD">
      <w:pPr>
        <w:pStyle w:val="Normal39"/>
        <w:spacing w:before="200" w:line="260" w:lineRule="atLeast"/>
        <w:jc w:val="both"/>
      </w:pPr>
      <w:r>
        <w:rPr>
          <w:i/>
          <w:color w:val="000000"/>
        </w:rPr>
        <w:t>-Andre Byik</w:t>
      </w:r>
    </w:p>
    <w:p w14:paraId="2658A9CC" w14:textId="77777777" w:rsidR="00FA4267" w:rsidRDefault="006700FD">
      <w:pPr>
        <w:pStyle w:val="Normal39"/>
        <w:numPr>
          <w:ilvl w:val="0"/>
          <w:numId w:val="75"/>
        </w:numPr>
        <w:spacing w:before="120" w:line="260" w:lineRule="atLeast"/>
        <w:jc w:val="both"/>
      </w:pPr>
      <w:r>
        <w:rPr>
          <w:b/>
          <w:i/>
          <w:color w:val="000000"/>
        </w:rPr>
        <w:t>Corrections &amp; Clarifications</w:t>
      </w:r>
      <w:r>
        <w:rPr>
          <w:i/>
          <w:color w:val="000000"/>
        </w:rPr>
        <w:t>: This item was updatedSept. 11 to clarify the timeline and nature of Walz’</w:t>
      </w:r>
      <w:r>
        <w:rPr>
          <w:b/>
          <w:i/>
          <w:color w:val="000000"/>
        </w:rPr>
        <w:t>s</w:t>
      </w:r>
      <w:r>
        <w:rPr>
          <w:i/>
          <w:color w:val="000000"/>
        </w:rPr>
        <w:t xml:space="preserve"> actions on abortion as Minnesota governor, which included signing a bill that removed any restrictions based on gestational duration.</w:t>
      </w:r>
    </w:p>
    <w:p w14:paraId="3276B6CD" w14:textId="77777777" w:rsidR="00FA4267" w:rsidRDefault="006700FD">
      <w:pPr>
        <w:pStyle w:val="Normal39"/>
        <w:spacing w:before="200" w:line="260" w:lineRule="atLeast"/>
        <w:jc w:val="both"/>
      </w:pPr>
      <w:r>
        <w:rPr>
          <w:i/>
          <w:color w:val="000000"/>
        </w:rPr>
        <w:t>“Her vice-presidential pick says abortion in the ninth month is absolutely fine.”</w:t>
      </w:r>
    </w:p>
    <w:p w14:paraId="0F4FA6B9" w14:textId="77777777" w:rsidR="00FA4267" w:rsidRDefault="006700FD">
      <w:pPr>
        <w:pStyle w:val="Normal39"/>
        <w:spacing w:before="200" w:line="260" w:lineRule="atLeast"/>
        <w:jc w:val="both"/>
      </w:pPr>
      <w:r>
        <w:rPr>
          <w:color w:val="000000"/>
        </w:rPr>
        <w:t>There is no evidence Walz said this, though he signed a bill that removed limits to abortion based on gestational duration.</w:t>
      </w:r>
    </w:p>
    <w:p w14:paraId="7DBBCF49" w14:textId="77777777" w:rsidR="00FA4267" w:rsidRDefault="006700FD">
      <w:pPr>
        <w:pStyle w:val="Normal39"/>
        <w:spacing w:before="240" w:line="260" w:lineRule="atLeast"/>
        <w:jc w:val="both"/>
      </w:pPr>
      <w:r>
        <w:rPr>
          <w:color w:val="000000"/>
        </w:rPr>
        <w:t xml:space="preserve">Walz </w:t>
      </w:r>
      <w:hyperlink r:id="rId1596" w:history="1">
        <w:r>
          <w:rPr>
            <w:color w:val="0077CC"/>
            <w:u w:val="single"/>
            <w:shd w:val="clear" w:color="auto" w:fill="FFFFFF"/>
          </w:rPr>
          <w:t>said in 2022</w:t>
        </w:r>
      </w:hyperlink>
      <w:r>
        <w:rPr>
          <w:color w:val="000000"/>
        </w:rPr>
        <w:t xml:space="preserve"> that he supported “maintaining the timelines outlined by current law,” which at the time allowed abortions until the time of viability, around 24 weeks, for </w:t>
      </w:r>
      <w:r>
        <w:rPr>
          <w:b/>
          <w:color w:val="000000"/>
        </w:rPr>
        <w:t>elective</w:t>
      </w:r>
      <w:r>
        <w:rPr>
          <w:color w:val="000000"/>
        </w:rPr>
        <w:t xml:space="preserve"> abortions, according to the </w:t>
      </w:r>
      <w:hyperlink r:id="rId1597" w:history="1">
        <w:r>
          <w:rPr>
            <w:color w:val="0077CC"/>
            <w:u w:val="single"/>
            <w:shd w:val="clear" w:color="auto" w:fill="FFFFFF"/>
          </w:rPr>
          <w:t>Guttmacher Institute</w:t>
        </w:r>
      </w:hyperlink>
      <w:r>
        <w:rPr>
          <w:color w:val="000000"/>
        </w:rPr>
        <w:t xml:space="preserve">. That viability standard was then </w:t>
      </w:r>
      <w:hyperlink r:id="rId1598" w:history="1">
        <w:r>
          <w:rPr>
            <w:color w:val="0077CC"/>
            <w:u w:val="single"/>
            <w:shd w:val="clear" w:color="auto" w:fill="FFFFFF"/>
          </w:rPr>
          <w:t>removed from state law in 2023</w:t>
        </w:r>
      </w:hyperlink>
      <w:r>
        <w:rPr>
          <w:color w:val="000000"/>
        </w:rPr>
        <w:t xml:space="preserve"> through a law Walz signed.</w:t>
      </w:r>
    </w:p>
    <w:p w14:paraId="290C19AF" w14:textId="77777777" w:rsidR="00FA4267" w:rsidRDefault="006700FD">
      <w:pPr>
        <w:pStyle w:val="Normal39"/>
        <w:spacing w:before="240" w:line="260" w:lineRule="atLeast"/>
        <w:jc w:val="both"/>
      </w:pPr>
      <w:r>
        <w:rPr>
          <w:color w:val="000000"/>
        </w:rPr>
        <w:t xml:space="preserve">Walz has taken other steps to protect abortion rights in the state. He </w:t>
      </w:r>
      <w:hyperlink r:id="rId1599" w:history="1">
        <w:r>
          <w:rPr>
            <w:color w:val="0077CC"/>
            <w:u w:val="single"/>
            <w:shd w:val="clear" w:color="auto" w:fill="FFFFFF"/>
          </w:rPr>
          <w:t>signed a bill enshrining the right to abortion</w:t>
        </w:r>
      </w:hyperlink>
      <w:r>
        <w:rPr>
          <w:color w:val="000000"/>
        </w:rPr>
        <w:t xml:space="preserve"> and other reproductive healthcare into Minnesota state statutes in January 2023, seven months after the </w:t>
      </w:r>
      <w:hyperlink r:id="rId1600" w:history="1">
        <w:r>
          <w:rPr>
            <w:color w:val="0077CC"/>
            <w:u w:val="single"/>
            <w:shd w:val="clear" w:color="auto" w:fill="FFFFFF"/>
          </w:rPr>
          <w:t>Supreme Court overturned Roe v. Wade</w:t>
        </w:r>
      </w:hyperlink>
      <w:r>
        <w:rPr>
          <w:color w:val="000000"/>
        </w:rPr>
        <w:t xml:space="preserve">. Months later, </w:t>
      </w:r>
      <w:hyperlink r:id="rId1601" w:history="1">
        <w:r>
          <w:rPr>
            <w:color w:val="0077CC"/>
            <w:u w:val="single"/>
            <w:shd w:val="clear" w:color="auto" w:fill="FFFFFF"/>
          </w:rPr>
          <w:t>Walz signed a bill</w:t>
        </w:r>
      </w:hyperlink>
      <w:r>
        <w:rPr>
          <w:color w:val="000000"/>
        </w:rPr>
        <w:t xml:space="preserve"> that protected people traveling to Minnesota for abortion care, as well as the professionals providing that care, from legal repercussions from other states.</w:t>
      </w:r>
    </w:p>
    <w:p w14:paraId="50421348" w14:textId="77777777" w:rsidR="00FA4267" w:rsidRDefault="006700FD">
      <w:pPr>
        <w:pStyle w:val="Normal39"/>
        <w:spacing w:before="200" w:line="260" w:lineRule="atLeast"/>
        <w:jc w:val="both"/>
      </w:pPr>
      <w:r>
        <w:rPr>
          <w:color w:val="000000"/>
        </w:rPr>
        <w:t>However, USA TODAY found no record of Walz quotes expressing support for abortion in the ninth month of pregnancy.</w:t>
      </w:r>
    </w:p>
    <w:p w14:paraId="11EAA0A7" w14:textId="77777777" w:rsidR="00FA4267" w:rsidRDefault="006700FD">
      <w:pPr>
        <w:pStyle w:val="Normal39"/>
        <w:spacing w:before="240" w:line="260" w:lineRule="atLeast"/>
        <w:jc w:val="both"/>
      </w:pPr>
      <w:r>
        <w:rPr>
          <w:color w:val="000000"/>
        </w:rPr>
        <w:t xml:space="preserve">There is no current restriction or ban on abortion based on gestational duration in the state, according to </w:t>
      </w:r>
      <w:hyperlink r:id="rId1602" w:history="1">
        <w:r>
          <w:rPr>
            <w:color w:val="0077CC"/>
            <w:u w:val="single"/>
            <w:shd w:val="clear" w:color="auto" w:fill="FFFFFF"/>
          </w:rPr>
          <w:t>the Guttmacher Institute</w:t>
        </w:r>
      </w:hyperlink>
      <w:r>
        <w:rPr>
          <w:color w:val="000000"/>
        </w:rPr>
        <w:t xml:space="preserve"> and </w:t>
      </w:r>
      <w:hyperlink r:id="rId1603" w:history="1">
        <w:r>
          <w:rPr>
            <w:color w:val="0077CC"/>
            <w:u w:val="single"/>
            <w:shd w:val="clear" w:color="auto" w:fill="FFFFFF"/>
          </w:rPr>
          <w:t>Kaiser Family Foundation</w:t>
        </w:r>
      </w:hyperlink>
      <w:r>
        <w:rPr>
          <w:color w:val="000000"/>
        </w:rPr>
        <w:t>.</w:t>
      </w:r>
    </w:p>
    <w:p w14:paraId="7121E4EE" w14:textId="77777777" w:rsidR="00FA4267" w:rsidRDefault="006700FD">
      <w:pPr>
        <w:pStyle w:val="Normal39"/>
        <w:spacing w:before="240" w:line="260" w:lineRule="atLeast"/>
        <w:jc w:val="both"/>
      </w:pPr>
      <w:r>
        <w:rPr>
          <w:color w:val="000000"/>
        </w:rPr>
        <w:t xml:space="preserve">Nationally, only 1% of all abortions occur at or after 21 weeks of pregnancy, </w:t>
      </w:r>
      <w:hyperlink r:id="rId1604" w:history="1">
        <w:r>
          <w:rPr>
            <w:color w:val="0077CC"/>
            <w:u w:val="single"/>
            <w:shd w:val="clear" w:color="auto" w:fill="FFFFFF"/>
          </w:rPr>
          <w:t>according to the Kaiser Family Foundation</w:t>
        </w:r>
      </w:hyperlink>
      <w:r>
        <w:rPr>
          <w:color w:val="000000"/>
        </w:rPr>
        <w:t xml:space="preserve">. </w:t>
      </w:r>
    </w:p>
    <w:p w14:paraId="3C587C7E" w14:textId="77777777" w:rsidR="00FA4267" w:rsidRDefault="006700FD">
      <w:pPr>
        <w:pStyle w:val="Normal39"/>
        <w:spacing w:before="200" w:line="260" w:lineRule="atLeast"/>
        <w:jc w:val="both"/>
      </w:pPr>
      <w:r>
        <w:rPr>
          <w:i/>
          <w:color w:val="000000"/>
        </w:rPr>
        <w:t>-BrieAnna Frank</w:t>
      </w:r>
    </w:p>
    <w:p w14:paraId="29ACB555" w14:textId="77777777" w:rsidR="00FA4267" w:rsidRDefault="006700FD">
      <w:pPr>
        <w:pStyle w:val="Normal39"/>
        <w:spacing w:before="200" w:line="260" w:lineRule="atLeast"/>
        <w:jc w:val="both"/>
      </w:pPr>
      <w:r>
        <w:rPr>
          <w:i/>
          <w:color w:val="000000"/>
        </w:rPr>
        <w:t>“We handed them a stock market and economy that was higher than it was before the pandemic.”</w:t>
      </w:r>
    </w:p>
    <w:p w14:paraId="61B54343" w14:textId="77777777" w:rsidR="00FA4267" w:rsidRDefault="006700FD">
      <w:pPr>
        <w:pStyle w:val="Normal39"/>
        <w:spacing w:before="200" w:line="260" w:lineRule="atLeast"/>
        <w:jc w:val="both"/>
      </w:pPr>
      <w:r>
        <w:rPr>
          <w:color w:val="000000"/>
        </w:rPr>
        <w:t>Trump is right about the stock market, but the economy as a whole was worse off when he left office than it was before the pandemic.</w:t>
      </w:r>
    </w:p>
    <w:p w14:paraId="01E242D3" w14:textId="77777777" w:rsidR="00FA4267" w:rsidRDefault="006700FD">
      <w:pPr>
        <w:pStyle w:val="Normal39"/>
        <w:spacing w:before="240" w:line="260" w:lineRule="atLeast"/>
        <w:jc w:val="both"/>
      </w:pPr>
      <w:r>
        <w:rPr>
          <w:color w:val="000000"/>
        </w:rPr>
        <w:t xml:space="preserve">The </w:t>
      </w:r>
      <w:hyperlink r:id="rId1605" w:history="1">
        <w:r>
          <w:rPr>
            <w:color w:val="0077CC"/>
            <w:u w:val="single"/>
            <w:shd w:val="clear" w:color="auto" w:fill="FFFFFF"/>
          </w:rPr>
          <w:t>Dow Jones Industrial Average</w:t>
        </w:r>
      </w:hyperlink>
      <w:r>
        <w:rPr>
          <w:color w:val="000000"/>
        </w:rPr>
        <w:t xml:space="preserve"> (a popular stock market index) was up by about 8% (about 2,300 points) from February 2020 (the month before the </w:t>
      </w:r>
      <w:hyperlink r:id="rId1606" w:anchor=":~:text=March%2011%2C%202020declares%20COVID%2D19%20a%20pandemic." w:history="1">
        <w:r>
          <w:rPr>
            <w:color w:val="0077CC"/>
            <w:u w:val="single"/>
            <w:shd w:val="clear" w:color="auto" w:fill="FFFFFF"/>
          </w:rPr>
          <w:t>COVID-19 pandemic</w:t>
        </w:r>
      </w:hyperlink>
      <w:r>
        <w:rPr>
          <w:color w:val="000000"/>
        </w:rPr>
        <w:t xml:space="preserve"> was declared) to January 2021, when Trump left office.</w:t>
      </w:r>
    </w:p>
    <w:p w14:paraId="602A5831" w14:textId="77777777" w:rsidR="00FA4267" w:rsidRDefault="006700FD">
      <w:pPr>
        <w:pStyle w:val="Normal39"/>
        <w:spacing w:before="240" w:line="260" w:lineRule="atLeast"/>
        <w:jc w:val="both"/>
      </w:pPr>
      <w:r>
        <w:rPr>
          <w:color w:val="000000"/>
        </w:rPr>
        <w:t xml:space="preserve">But the overall economy was still reeling from the impact of the pandemic. </w:t>
      </w:r>
      <w:hyperlink r:id="rId1607" w:history="1">
        <w:r>
          <w:rPr>
            <w:b/>
            <w:color w:val="0077CC"/>
            <w:u w:val="single"/>
            <w:shd w:val="clear" w:color="auto" w:fill="FFFFFF"/>
          </w:rPr>
          <w:t>U.S</w:t>
        </w:r>
      </w:hyperlink>
      <w:hyperlink r:id="rId1608" w:history="1">
        <w:r>
          <w:rPr>
            <w:color w:val="0077CC"/>
            <w:u w:val="single"/>
            <w:shd w:val="clear" w:color="auto" w:fill="FFFFFF"/>
          </w:rPr>
          <w:t>. GDP</w:t>
        </w:r>
      </w:hyperlink>
      <w:r>
        <w:rPr>
          <w:color w:val="000000"/>
        </w:rPr>
        <w:t xml:space="preserve"> was down from where it was prior to the COVID-19 pandemic, and the unemployment rate had spiked as </w:t>
      </w:r>
      <w:hyperlink r:id="rId1609" w:history="1">
        <w:r>
          <w:rPr>
            <w:color w:val="0077CC"/>
            <w:u w:val="single"/>
            <w:shd w:val="clear" w:color="auto" w:fill="FFFFFF"/>
          </w:rPr>
          <w:t>millions of Americans</w:t>
        </w:r>
      </w:hyperlink>
      <w:r>
        <w:rPr>
          <w:color w:val="000000"/>
        </w:rPr>
        <w:t xml:space="preserve"> had lost their jobs. The unemployment rate was at 3.5% in February 2020 compared to 6.4% when Trump left office in January 2021, according to </w:t>
      </w:r>
      <w:hyperlink r:id="rId1610" w:history="1">
        <w:r>
          <w:rPr>
            <w:color w:val="0077CC"/>
            <w:u w:val="single"/>
            <w:shd w:val="clear" w:color="auto" w:fill="FFFFFF"/>
          </w:rPr>
          <w:t>Bureau of Labor Statistics</w:t>
        </w:r>
      </w:hyperlink>
      <w:r>
        <w:rPr>
          <w:color w:val="000000"/>
        </w:rPr>
        <w:t xml:space="preserve"> data.</w:t>
      </w:r>
    </w:p>
    <w:p w14:paraId="53862AD7" w14:textId="77777777" w:rsidR="00FA4267" w:rsidRDefault="006700FD">
      <w:pPr>
        <w:pStyle w:val="Normal39"/>
        <w:spacing w:before="200" w:line="260" w:lineRule="atLeast"/>
        <w:jc w:val="both"/>
      </w:pPr>
      <w:r>
        <w:rPr>
          <w:color w:val="000000"/>
        </w:rPr>
        <w:t>-</w:t>
      </w:r>
      <w:r>
        <w:rPr>
          <w:i/>
          <w:color w:val="000000"/>
        </w:rPr>
        <w:t>Brad Sylvester</w:t>
      </w:r>
    </w:p>
    <w:p w14:paraId="5D265F2F" w14:textId="77777777" w:rsidR="00FA4267" w:rsidRDefault="006700FD">
      <w:pPr>
        <w:pStyle w:val="Normal39"/>
        <w:spacing w:before="200" w:line="260" w:lineRule="atLeast"/>
        <w:jc w:val="both"/>
      </w:pPr>
      <w:r>
        <w:rPr>
          <w:i/>
          <w:color w:val="000000"/>
        </w:rPr>
        <w:t>“The Trump administration resulted in a trade deficit, one of the highest we’ve ever seen in the history of America.”</w:t>
      </w:r>
    </w:p>
    <w:p w14:paraId="241E6930" w14:textId="77777777" w:rsidR="00FA4267" w:rsidRDefault="006700FD">
      <w:pPr>
        <w:pStyle w:val="Normal39"/>
        <w:spacing w:before="200" w:line="260" w:lineRule="atLeast"/>
        <w:jc w:val="both"/>
      </w:pPr>
      <w:r>
        <w:rPr>
          <w:color w:val="000000"/>
        </w:rPr>
        <w:t>This is accurate.</w:t>
      </w:r>
    </w:p>
    <w:p w14:paraId="3DB62B7B" w14:textId="77777777" w:rsidR="00FA4267" w:rsidRDefault="006700FD">
      <w:pPr>
        <w:pStyle w:val="Normal39"/>
        <w:spacing w:before="240" w:line="260" w:lineRule="atLeast"/>
        <w:jc w:val="both"/>
      </w:pPr>
      <w:r>
        <w:rPr>
          <w:color w:val="000000"/>
        </w:rPr>
        <w:t>The country’</w:t>
      </w:r>
      <w:r>
        <w:rPr>
          <w:b/>
          <w:color w:val="000000"/>
        </w:rPr>
        <w:t>s</w:t>
      </w:r>
      <w:r>
        <w:rPr>
          <w:color w:val="000000"/>
        </w:rPr>
        <w:t xml:space="preserve"> trade deficit reached its highest level since 2008 under Trump, who had </w:t>
      </w:r>
      <w:hyperlink r:id="rId1611" w:anchor=":~:text=As%20a%20candidate%2C%20Trump%20vowed%20to%20bring%20down%20the%20trade%20deficit%2C%20the%20difference%20between%20imports%20and%20exports%20of%20goods%20and%20services." w:history="1">
        <w:r>
          <w:rPr>
            <w:color w:val="0077CC"/>
            <w:u w:val="single"/>
            <w:shd w:val="clear" w:color="auto" w:fill="FFFFFF"/>
          </w:rPr>
          <w:t>promised to reduce it</w:t>
        </w:r>
      </w:hyperlink>
      <w:r>
        <w:rPr>
          <w:color w:val="000000"/>
        </w:rPr>
        <w:t xml:space="preserve"> during his 2016 campaign. In 2020, the combined </w:t>
      </w:r>
      <w:r>
        <w:rPr>
          <w:b/>
          <w:color w:val="000000"/>
        </w:rPr>
        <w:t>U.S</w:t>
      </w:r>
      <w:r>
        <w:rPr>
          <w:color w:val="000000"/>
        </w:rPr>
        <w:t xml:space="preserve">. goods and services trade deficit increased to $679 billion, up from $481 billion in 2016, before Trump took office, </w:t>
      </w:r>
      <w:hyperlink r:id="rId1612" w:history="1">
        <w:r>
          <w:rPr>
            <w:color w:val="0077CC"/>
            <w:u w:val="single"/>
            <w:shd w:val="clear" w:color="auto" w:fill="FFFFFF"/>
          </w:rPr>
          <w:t>Politico</w:t>
        </w:r>
      </w:hyperlink>
      <w:r>
        <w:rPr>
          <w:color w:val="000000"/>
        </w:rPr>
        <w:t xml:space="preserve"> reported. A </w:t>
      </w:r>
      <w:hyperlink r:id="rId1613" w:history="1">
        <w:r>
          <w:rPr>
            <w:color w:val="0077CC"/>
            <w:u w:val="single"/>
            <w:shd w:val="clear" w:color="auto" w:fill="FFFFFF"/>
          </w:rPr>
          <w:t>trade deficit</w:t>
        </w:r>
      </w:hyperlink>
      <w:r>
        <w:rPr>
          <w:color w:val="000000"/>
        </w:rPr>
        <w:t xml:space="preserve"> happens when a country imports more than it exports.</w:t>
      </w:r>
    </w:p>
    <w:p w14:paraId="10AEEDBF" w14:textId="77777777" w:rsidR="00FA4267" w:rsidRDefault="006700FD">
      <w:pPr>
        <w:pStyle w:val="Normal39"/>
        <w:spacing w:before="240" w:line="260" w:lineRule="atLeast"/>
        <w:jc w:val="both"/>
      </w:pPr>
      <w:r>
        <w:rPr>
          <w:color w:val="000000"/>
        </w:rPr>
        <w:t xml:space="preserve">However, the </w:t>
      </w:r>
      <w:r>
        <w:rPr>
          <w:b/>
          <w:color w:val="000000"/>
        </w:rPr>
        <w:t>U.S</w:t>
      </w:r>
      <w:r>
        <w:rPr>
          <w:color w:val="000000"/>
        </w:rPr>
        <w:t xml:space="preserve">. trade deficit has been higher before, including in 2006, when it reached $764 billion under former President George W. Bush. In 2007, it dropped to $711 billion, remained about the same in 2008, then fell sharply to $395 billion in 2009 as a result of the recession, according to </w:t>
      </w:r>
      <w:hyperlink r:id="rId1614" w:anchor=":~:text=But%20trade%20deficitsbillion%20in%202009." w:history="1">
        <w:r>
          <w:rPr>
            <w:b/>
            <w:color w:val="0077CC"/>
            <w:u w:val="single"/>
            <w:shd w:val="clear" w:color="auto" w:fill="FFFFFF"/>
          </w:rPr>
          <w:t>Factcheck</w:t>
        </w:r>
      </w:hyperlink>
      <w:hyperlink r:id="rId1615" w:anchor=":~:text=But%20trade%20deficitsbillion%20in%202009." w:history="1">
        <w:r>
          <w:rPr>
            <w:color w:val="0077CC"/>
            <w:u w:val="single"/>
            <w:shd w:val="clear" w:color="auto" w:fill="FFFFFF"/>
          </w:rPr>
          <w:t>.</w:t>
        </w:r>
      </w:hyperlink>
      <w:hyperlink r:id="rId1616" w:anchor=":~:text=But%20trade%20deficitsbillion%20in%202009." w:history="1">
        <w:r>
          <w:rPr>
            <w:b/>
            <w:color w:val="0077CC"/>
            <w:u w:val="single"/>
            <w:shd w:val="clear" w:color="auto" w:fill="FFFFFF"/>
          </w:rPr>
          <w:t>org</w:t>
        </w:r>
      </w:hyperlink>
      <w:r>
        <w:rPr>
          <w:color w:val="000000"/>
        </w:rPr>
        <w:t xml:space="preserve">, which cited data from the </w:t>
      </w:r>
      <w:hyperlink r:id="rId1617" w:history="1">
        <w:r>
          <w:rPr>
            <w:b/>
            <w:color w:val="0077CC"/>
            <w:u w:val="single"/>
            <w:shd w:val="clear" w:color="auto" w:fill="FFFFFF"/>
          </w:rPr>
          <w:t>U.S</w:t>
        </w:r>
      </w:hyperlink>
      <w:hyperlink r:id="rId1618" w:history="1">
        <w:r>
          <w:rPr>
            <w:color w:val="0077CC"/>
            <w:u w:val="single"/>
            <w:shd w:val="clear" w:color="auto" w:fill="FFFFFF"/>
          </w:rPr>
          <w:t>. Census Bureau</w:t>
        </w:r>
      </w:hyperlink>
      <w:r>
        <w:rPr>
          <w:color w:val="000000"/>
        </w:rPr>
        <w:t>.</w:t>
      </w:r>
    </w:p>
    <w:p w14:paraId="21E3669F" w14:textId="77777777" w:rsidR="00FA4267" w:rsidRDefault="006700FD">
      <w:pPr>
        <w:pStyle w:val="Normal39"/>
        <w:spacing w:before="200" w:line="260" w:lineRule="atLeast"/>
        <w:jc w:val="both"/>
      </w:pPr>
      <w:r>
        <w:rPr>
          <w:color w:val="000000"/>
        </w:rPr>
        <w:t>-</w:t>
      </w:r>
      <w:r>
        <w:rPr>
          <w:i/>
          <w:color w:val="000000"/>
        </w:rPr>
        <w:t>Chris Mueller</w:t>
      </w:r>
    </w:p>
    <w:p w14:paraId="2BE49803" w14:textId="77777777" w:rsidR="00FA4267" w:rsidRDefault="006700FD">
      <w:pPr>
        <w:pStyle w:val="Normal39"/>
        <w:spacing w:before="200" w:line="260" w:lineRule="atLeast"/>
        <w:jc w:val="both"/>
      </w:pPr>
      <w:r>
        <w:rPr>
          <w:i/>
          <w:color w:val="000000"/>
        </w:rPr>
        <w:t>“Economists have said that that Trump sales tax would actually result, for middle-class families, in about $4,000 more a year.”</w:t>
      </w:r>
    </w:p>
    <w:p w14:paraId="7BA8720B" w14:textId="77777777" w:rsidR="00FA4267" w:rsidRDefault="006700FD">
      <w:pPr>
        <w:pStyle w:val="Normal39"/>
        <w:spacing w:before="240" w:line="260" w:lineRule="atLeast"/>
        <w:jc w:val="both"/>
      </w:pPr>
      <w:r>
        <w:rPr>
          <w:color w:val="000000"/>
        </w:rPr>
        <w:t xml:space="preserve">Harris also brought up this number </w:t>
      </w:r>
      <w:hyperlink r:id="rId1619" w:anchor=":~:text=Kamala%20Harris%20claim:%20Trump%20tariffs%20would%20cost%20households%20$4000%20per%20year%C2%A0" w:history="1">
        <w:r>
          <w:rPr>
            <w:color w:val="0077CC"/>
            <w:u w:val="single"/>
            <w:shd w:val="clear" w:color="auto" w:fill="FFFFFF"/>
          </w:rPr>
          <w:t>during her speech at the Democratic National Convention</w:t>
        </w:r>
      </w:hyperlink>
      <w:r>
        <w:rPr>
          <w:color w:val="000000"/>
        </w:rPr>
        <w:t xml:space="preserve"> in reference to </w:t>
      </w:r>
      <w:hyperlink r:id="rId1620" w:history="1">
        <w:r>
          <w:rPr>
            <w:color w:val="0077CC"/>
            <w:u w:val="single"/>
            <w:shd w:val="clear" w:color="auto" w:fill="FFFFFF"/>
          </w:rPr>
          <w:t>Trump’</w:t>
        </w:r>
      </w:hyperlink>
      <w:hyperlink r:id="rId1621" w:history="1">
        <w:r>
          <w:rPr>
            <w:b/>
            <w:color w:val="0077CC"/>
            <w:u w:val="single"/>
            <w:shd w:val="clear" w:color="auto" w:fill="FFFFFF"/>
          </w:rPr>
          <w:t>s</w:t>
        </w:r>
      </w:hyperlink>
      <w:hyperlink r:id="rId1622" w:history="1">
        <w:r>
          <w:rPr>
            <w:color w:val="0077CC"/>
            <w:u w:val="single"/>
            <w:shd w:val="clear" w:color="auto" w:fill="FFFFFF"/>
          </w:rPr>
          <w:t xml:space="preserve"> proposed tariff of between 10%</w:t>
        </w:r>
      </w:hyperlink>
      <w:r>
        <w:rPr>
          <w:color w:val="000000"/>
        </w:rPr>
        <w:t> </w:t>
      </w:r>
      <w:hyperlink r:id="rId1623" w:history="1">
        <w:r>
          <w:rPr>
            <w:color w:val="0077CC"/>
            <w:u w:val="single"/>
            <w:shd w:val="clear" w:color="auto" w:fill="FFFFFF"/>
          </w:rPr>
          <w:t>and 20% on imported goods</w:t>
        </w:r>
      </w:hyperlink>
      <w:r>
        <w:rPr>
          <w:color w:val="000000"/>
        </w:rPr>
        <w:t>. Her estimate is at the high end of the economic estimates.</w:t>
      </w:r>
    </w:p>
    <w:p w14:paraId="082C10BA" w14:textId="77777777" w:rsidR="00FA4267" w:rsidRDefault="006700FD">
      <w:pPr>
        <w:pStyle w:val="Normal39"/>
        <w:spacing w:before="240" w:line="260" w:lineRule="atLeast"/>
        <w:jc w:val="both"/>
      </w:pPr>
      <w:r>
        <w:rPr>
          <w:color w:val="000000"/>
        </w:rPr>
        <w:t xml:space="preserve">While Trump has described it as </w:t>
      </w:r>
      <w:hyperlink r:id="rId1624" w:history="1">
        <w:r>
          <w:rPr>
            <w:color w:val="0077CC"/>
            <w:u w:val="single"/>
            <w:shd w:val="clear" w:color="auto" w:fill="FFFFFF"/>
          </w:rPr>
          <w:t>a way to raise revenue</w:t>
        </w:r>
      </w:hyperlink>
      <w:r>
        <w:rPr>
          <w:color w:val="000000"/>
        </w:rPr>
        <w:t xml:space="preserve">, economists say </w:t>
      </w:r>
      <w:hyperlink r:id="rId1625" w:anchor=":~:text=Trump%E2%80%99s%20tariffs%20would%20significantly%20raise%20prices%20of%20imported%20goods%20since%20they%E2%80%99d%20mostly%20be%20passed%20on%20to%20consumers.%20That%20would%20shrink%20both%20inflation-adjusted%20domestic%20incomes%20and%20income%20tax%20revenues.%20%C2%A0" w:history="1">
        <w:r>
          <w:rPr>
            <w:color w:val="0077CC"/>
            <w:u w:val="single"/>
            <w:shd w:val="clear" w:color="auto" w:fill="FFFFFF"/>
          </w:rPr>
          <w:t>it would mostly be passed along to consumers</w:t>
        </w:r>
      </w:hyperlink>
      <w:r>
        <w:rPr>
          <w:color w:val="000000"/>
        </w:rPr>
        <w:t xml:space="preserve">, effectively making it a tax. But they disagree on the additional cost families would face. </w:t>
      </w:r>
    </w:p>
    <w:p w14:paraId="1D8A6572" w14:textId="77777777" w:rsidR="00FA4267" w:rsidRDefault="006700FD">
      <w:pPr>
        <w:pStyle w:val="Normal39"/>
        <w:spacing w:before="240" w:line="260" w:lineRule="atLeast"/>
        <w:jc w:val="both"/>
      </w:pPr>
      <w:r>
        <w:rPr>
          <w:color w:val="000000"/>
        </w:rPr>
        <w:t xml:space="preserve">A </w:t>
      </w:r>
      <w:hyperlink r:id="rId1626" w:history="1">
        <w:r>
          <w:rPr>
            <w:color w:val="0077CC"/>
            <w:u w:val="single"/>
            <w:shd w:val="clear" w:color="auto" w:fill="FFFFFF"/>
          </w:rPr>
          <w:t>study by the nonpartisan Tax Policy Center</w:t>
        </w:r>
      </w:hyperlink>
      <w:r>
        <w:rPr>
          <w:color w:val="000000"/>
        </w:rPr>
        <w:t xml:space="preserve"> found that tariff, and one of 60% on Chinese goods that Trump has also proposed, would </w:t>
      </w:r>
      <w:hyperlink r:id="rId1627" w:history="1">
        <w:r>
          <w:rPr>
            <w:color w:val="0077CC"/>
            <w:u w:val="single"/>
            <w:shd w:val="clear" w:color="auto" w:fill="FFFFFF"/>
          </w:rPr>
          <w:t>lower the average post-tax incomes of American households</w:t>
        </w:r>
      </w:hyperlink>
      <w:r>
        <w:rPr>
          <w:color w:val="000000"/>
        </w:rPr>
        <w:t xml:space="preserve"> by about $1,800. Another think tank, The Peterson Institute for International Economics, says the </w:t>
      </w:r>
      <w:hyperlink r:id="rId1628" w:anchor=":~:text=cost%20a%20typical%20household%20in%20the%20middle%20of%20the%20income%20distribution%20about%20$1700%20in%20increased%20taxes%20each%20year" w:history="1">
        <w:r>
          <w:rPr>
            <w:color w:val="0077CC"/>
            <w:u w:val="single"/>
            <w:shd w:val="clear" w:color="auto" w:fill="FFFFFF"/>
          </w:rPr>
          <w:t>larger tariff would cost households</w:t>
        </w:r>
      </w:hyperlink>
      <w:r>
        <w:rPr>
          <w:color w:val="000000"/>
        </w:rPr>
        <w:t xml:space="preserve"> more than $2,600 per year. </w:t>
      </w:r>
    </w:p>
    <w:p w14:paraId="616290E4" w14:textId="77777777" w:rsidR="00FA4267" w:rsidRDefault="006700FD">
      <w:pPr>
        <w:pStyle w:val="Normal39"/>
        <w:spacing w:before="240" w:line="260" w:lineRule="atLeast"/>
        <w:jc w:val="both"/>
      </w:pPr>
      <w:r>
        <w:rPr>
          <w:color w:val="000000"/>
        </w:rPr>
        <w:t xml:space="preserve">But a projection from the conservative </w:t>
      </w:r>
      <w:hyperlink r:id="rId1629" w:history="1">
        <w:r>
          <w:rPr>
            <w:color w:val="0077CC"/>
            <w:u w:val="single"/>
            <w:shd w:val="clear" w:color="auto" w:fill="FFFFFF"/>
          </w:rPr>
          <w:t>American Action Forum</w:t>
        </w:r>
      </w:hyperlink>
      <w:r>
        <w:rPr>
          <w:color w:val="000000"/>
        </w:rPr>
        <w:t xml:space="preserve"> falls closer to the figure Harris cited, saying the 20% tariff and 60% tariff on Chinese goods </w:t>
      </w:r>
      <w:hyperlink r:id="rId1630" w:anchor=":~:text=If%20a%20specialized%2060%20percent%20tariff%20were%20levied%20against%20China%20costs%20would%20likely%20increase%20by%20$3900" w:history="1">
        <w:r>
          <w:rPr>
            <w:color w:val="0077CC"/>
            <w:u w:val="single"/>
            <w:shd w:val="clear" w:color="auto" w:fill="FFFFFF"/>
          </w:rPr>
          <w:t>would amount to a tax increase of $3,900</w:t>
        </w:r>
      </w:hyperlink>
      <w:r>
        <w:rPr>
          <w:color w:val="000000"/>
        </w:rPr>
        <w:t xml:space="preserve"> for a middle-class family. </w:t>
      </w:r>
    </w:p>
    <w:p w14:paraId="1D5D69CD" w14:textId="77777777" w:rsidR="00FA4267" w:rsidRDefault="006700FD">
      <w:pPr>
        <w:pStyle w:val="Normal39"/>
        <w:spacing w:before="200" w:line="260" w:lineRule="atLeast"/>
        <w:jc w:val="both"/>
      </w:pPr>
      <w:r>
        <w:rPr>
          <w:i/>
          <w:color w:val="000000"/>
        </w:rPr>
        <w:t>– Joedy McCreary</w:t>
      </w:r>
    </w:p>
    <w:p w14:paraId="23B09153" w14:textId="77777777" w:rsidR="00FA4267" w:rsidRDefault="006700FD">
      <w:pPr>
        <w:pStyle w:val="Normal39"/>
        <w:spacing w:before="200" w:line="260" w:lineRule="atLeast"/>
        <w:jc w:val="both"/>
      </w:pPr>
      <w:r>
        <w:rPr>
          <w:i/>
          <w:color w:val="000000"/>
        </w:rPr>
        <w:t>“(Immigrants in the country illegally are) destroying our country. They’re dangerous. They’re at the highest level of criminality, and we have to get them out.”</w:t>
      </w:r>
    </w:p>
    <w:p w14:paraId="47C3EB4D" w14:textId="77777777" w:rsidR="00FA4267" w:rsidRDefault="006700FD">
      <w:pPr>
        <w:pStyle w:val="Normal39"/>
        <w:spacing w:before="240" w:line="260" w:lineRule="atLeast"/>
        <w:jc w:val="both"/>
      </w:pPr>
      <w:r>
        <w:rPr>
          <w:color w:val="000000"/>
        </w:rPr>
        <w:t xml:space="preserve">Immigrants are 60% less likely to be incarcerated than the broader </w:t>
      </w:r>
      <w:r>
        <w:rPr>
          <w:b/>
          <w:color w:val="000000"/>
        </w:rPr>
        <w:t>U.S</w:t>
      </w:r>
      <w:r>
        <w:rPr>
          <w:color w:val="000000"/>
        </w:rPr>
        <w:t xml:space="preserve">.-born population in recent years, according to a </w:t>
      </w:r>
      <w:hyperlink r:id="rId1631" w:history="1">
        <w:r>
          <w:rPr>
            <w:color w:val="0077CC"/>
            <w:u w:val="single"/>
            <w:shd w:val="clear" w:color="auto" w:fill="FFFFFF"/>
          </w:rPr>
          <w:t>2023 National Bureau of Economic Research</w:t>
        </w:r>
      </w:hyperlink>
      <w:r>
        <w:rPr>
          <w:color w:val="000000"/>
        </w:rPr>
        <w:t xml:space="preserve"> paper.</w:t>
      </w:r>
    </w:p>
    <w:p w14:paraId="4226D41F" w14:textId="77777777" w:rsidR="00FA4267" w:rsidRDefault="006700FD">
      <w:pPr>
        <w:pStyle w:val="Normal39"/>
        <w:spacing w:before="240" w:line="260" w:lineRule="atLeast"/>
        <w:jc w:val="both"/>
      </w:pPr>
      <w:r>
        <w:rPr>
          <w:color w:val="000000"/>
        </w:rPr>
        <w:t xml:space="preserve">The paper, co-authored by Stanford University researcher </w:t>
      </w:r>
      <w:hyperlink r:id="rId1632" w:history="1">
        <w:r>
          <w:rPr>
            <w:color w:val="0077CC"/>
            <w:u w:val="single"/>
            <w:shd w:val="clear" w:color="auto" w:fill="FFFFFF"/>
          </w:rPr>
          <w:t>Ran Abramitzky</w:t>
        </w:r>
      </w:hyperlink>
      <w:r>
        <w:rPr>
          <w:color w:val="000000"/>
        </w:rPr>
        <w:t xml:space="preserve">, used </w:t>
      </w:r>
      <w:r>
        <w:rPr>
          <w:b/>
          <w:color w:val="000000"/>
        </w:rPr>
        <w:t>U.S</w:t>
      </w:r>
      <w:r>
        <w:rPr>
          <w:color w:val="000000"/>
        </w:rPr>
        <w:t xml:space="preserve">. Census data and focused on immigrants present in the Census regardless of their legal status and on men between the ages of 18 and 40, according to a </w:t>
      </w:r>
      <w:hyperlink r:id="rId1633" w:history="1">
        <w:r>
          <w:rPr>
            <w:color w:val="0077CC"/>
            <w:u w:val="single"/>
            <w:shd w:val="clear" w:color="auto" w:fill="FFFFFF"/>
          </w:rPr>
          <w:t>news release about the study</w:t>
        </w:r>
      </w:hyperlink>
      <w:r>
        <w:rPr>
          <w:color w:val="000000"/>
        </w:rPr>
        <w:t>.</w:t>
      </w:r>
    </w:p>
    <w:p w14:paraId="66A4795C" w14:textId="77777777" w:rsidR="00FA4267" w:rsidRDefault="006700FD">
      <w:pPr>
        <w:pStyle w:val="Normal39"/>
        <w:spacing w:before="240" w:line="260" w:lineRule="atLeast"/>
        <w:jc w:val="both"/>
      </w:pPr>
      <w:r>
        <w:rPr>
          <w:b/>
          <w:color w:val="000000"/>
        </w:rPr>
        <w:t xml:space="preserve">Fact check: </w:t>
      </w:r>
      <w:hyperlink r:id="rId1634" w:history="1">
        <w:r>
          <w:rPr>
            <w:color w:val="0077CC"/>
            <w:u w:val="single"/>
            <w:shd w:val="clear" w:color="auto" w:fill="FFFFFF"/>
          </w:rPr>
          <w:t>Migrants approached school buses, did not try to 'hijack' them</w:t>
        </w:r>
      </w:hyperlink>
    </w:p>
    <w:p w14:paraId="4ED09EEE" w14:textId="77777777" w:rsidR="00FA4267" w:rsidRDefault="006700FD">
      <w:pPr>
        <w:pStyle w:val="Normal39"/>
        <w:spacing w:before="240" w:line="260" w:lineRule="atLeast"/>
        <w:jc w:val="both"/>
      </w:pPr>
      <w:r>
        <w:rPr>
          <w:b/>
          <w:color w:val="000000"/>
        </w:rPr>
        <w:t>Fact check:</w:t>
      </w:r>
      <w:hyperlink r:id="rId1635" w:history="1">
        <w:r>
          <w:rPr>
            <w:color w:val="0077CC"/>
            <w:u w:val="single"/>
            <w:shd w:val="clear" w:color="auto" w:fill="FFFFFF"/>
          </w:rPr>
          <w:t>No, 51M 'illegals' have not entered US under Biden, Harris</w:t>
        </w:r>
      </w:hyperlink>
    </w:p>
    <w:p w14:paraId="346DE881" w14:textId="77777777" w:rsidR="00FA4267" w:rsidRDefault="006700FD">
      <w:pPr>
        <w:pStyle w:val="Normal39"/>
        <w:spacing w:before="240" w:line="260" w:lineRule="atLeast"/>
        <w:jc w:val="both"/>
      </w:pPr>
      <w:hyperlink r:id="rId1636" w:history="1">
        <w:r>
          <w:rPr>
            <w:color w:val="0077CC"/>
            <w:u w:val="single"/>
            <w:shd w:val="clear" w:color="auto" w:fill="FFFFFF"/>
          </w:rPr>
          <w:t>Alex Nowrasteh</w:t>
        </w:r>
      </w:hyperlink>
      <w:r>
        <w:rPr>
          <w:color w:val="000000"/>
        </w:rPr>
        <w:t xml:space="preserve">, vice president for economic and social policy studies at the Cato Institute, in </w:t>
      </w:r>
      <w:hyperlink r:id="rId1637" w:history="1">
        <w:r>
          <w:rPr>
            <w:color w:val="0077CC"/>
            <w:u w:val="single"/>
            <w:shd w:val="clear" w:color="auto" w:fill="FFFFFF"/>
          </w:rPr>
          <w:t>a Feb. 24 report</w:t>
        </w:r>
      </w:hyperlink>
      <w:r>
        <w:rPr>
          <w:color w:val="000000"/>
        </w:rPr>
        <w:t>, examined homicide conviction rates between those who entered the country illegally and native-born Americans in Texas. Nowrasteh found that those entering illegally had a lower homicide conviction rate (2.4 per 100,000) than native-born Americans (2.8 per 100,000) in 2015.</w:t>
      </w:r>
    </w:p>
    <w:p w14:paraId="777D60BF" w14:textId="77777777" w:rsidR="00FA4267" w:rsidRDefault="006700FD">
      <w:pPr>
        <w:pStyle w:val="Normal39"/>
        <w:spacing w:before="200" w:line="260" w:lineRule="atLeast"/>
        <w:jc w:val="both"/>
      </w:pPr>
      <w:r>
        <w:rPr>
          <w:i/>
          <w:color w:val="000000"/>
        </w:rPr>
        <w:t>-Andre Byik</w:t>
      </w:r>
    </w:p>
    <w:p w14:paraId="1FF56EF5" w14:textId="77777777" w:rsidR="00FA4267" w:rsidRDefault="006700FD">
      <w:pPr>
        <w:pStyle w:val="Normal39"/>
        <w:spacing w:before="200" w:line="260" w:lineRule="atLeast"/>
        <w:jc w:val="both"/>
      </w:pPr>
      <w:r>
        <w:rPr>
          <w:i/>
          <w:color w:val="000000"/>
        </w:rPr>
        <w:t>“We have inflation like very few people have ever seen, probably the worst in our nation’</w:t>
      </w:r>
      <w:r>
        <w:rPr>
          <w:b/>
          <w:i/>
          <w:color w:val="000000"/>
        </w:rPr>
        <w:t>s</w:t>
      </w:r>
      <w:r>
        <w:rPr>
          <w:i/>
          <w:color w:val="000000"/>
        </w:rPr>
        <w:t xml:space="preserve"> history. We were at 21%.” </w:t>
      </w:r>
    </w:p>
    <w:p w14:paraId="25AE7251" w14:textId="77777777" w:rsidR="00FA4267" w:rsidRDefault="006700FD">
      <w:pPr>
        <w:pStyle w:val="Normal39"/>
        <w:spacing w:before="240" w:line="260" w:lineRule="atLeast"/>
        <w:jc w:val="both"/>
      </w:pPr>
      <w:r>
        <w:rPr>
          <w:color w:val="000000"/>
        </w:rPr>
        <w:t xml:space="preserve">This is wrong, according to </w:t>
      </w:r>
      <w:hyperlink r:id="rId1638" w:history="1">
        <w:r>
          <w:rPr>
            <w:color w:val="0077CC"/>
            <w:u w:val="single"/>
            <w:shd w:val="clear" w:color="auto" w:fill="FFFFFF"/>
          </w:rPr>
          <w:t>consumer price index data from the Bureau of Labor Statistics</w:t>
        </w:r>
      </w:hyperlink>
      <w:r>
        <w:rPr>
          <w:color w:val="000000"/>
        </w:rPr>
        <w:t xml:space="preserve">.  </w:t>
      </w:r>
    </w:p>
    <w:p w14:paraId="30644194" w14:textId="77777777" w:rsidR="00FA4267" w:rsidRDefault="006700FD">
      <w:pPr>
        <w:pStyle w:val="Normal39"/>
        <w:spacing w:before="200" w:line="260" w:lineRule="atLeast"/>
        <w:jc w:val="both"/>
      </w:pPr>
      <w:r>
        <w:rPr>
          <w:color w:val="000000"/>
        </w:rPr>
        <w:t>The highest year-over-year inflation rate during Biden’</w:t>
      </w:r>
      <w:r>
        <w:rPr>
          <w:b/>
          <w:color w:val="000000"/>
        </w:rPr>
        <w:t>s</w:t>
      </w:r>
      <w:r>
        <w:rPr>
          <w:color w:val="000000"/>
        </w:rPr>
        <w:t xml:space="preserve"> presidency was 9.1% in June 2022. The rate as of July 2024 was 2.9%. </w:t>
      </w:r>
    </w:p>
    <w:p w14:paraId="11348E6E" w14:textId="77777777" w:rsidR="00FA4267" w:rsidRDefault="006700FD">
      <w:pPr>
        <w:pStyle w:val="Normal39"/>
        <w:spacing w:before="200" w:line="260" w:lineRule="atLeast"/>
        <w:jc w:val="both"/>
      </w:pPr>
      <w:r>
        <w:rPr>
          <w:color w:val="000000"/>
        </w:rPr>
        <w:t>By contrast, the highest rate during Trump’</w:t>
      </w:r>
      <w:r>
        <w:rPr>
          <w:b/>
          <w:color w:val="000000"/>
        </w:rPr>
        <w:t>s</w:t>
      </w:r>
      <w:r>
        <w:rPr>
          <w:color w:val="000000"/>
        </w:rPr>
        <w:t xml:space="preserve"> presidency was 2.9%, which happened in both June and July 2018. The lowest rate was 0.1% in May 2020, amid the COVID-19 pandemic.  </w:t>
      </w:r>
    </w:p>
    <w:p w14:paraId="2848C643" w14:textId="77777777" w:rsidR="00FA4267" w:rsidRDefault="006700FD">
      <w:pPr>
        <w:pStyle w:val="Normal39"/>
        <w:spacing w:before="200" w:line="260" w:lineRule="atLeast"/>
        <w:jc w:val="both"/>
      </w:pPr>
      <w:r>
        <w:rPr>
          <w:i/>
          <w:color w:val="000000"/>
        </w:rPr>
        <w:t>-BrieAnna Frank</w:t>
      </w:r>
    </w:p>
    <w:p w14:paraId="0AEAC9F1" w14:textId="77777777" w:rsidR="00FA4267" w:rsidRDefault="006700FD">
      <w:pPr>
        <w:pStyle w:val="Normal39"/>
        <w:spacing w:before="200" w:line="260" w:lineRule="atLeast"/>
        <w:jc w:val="both"/>
      </w:pPr>
      <w:r>
        <w:rPr>
          <w:color w:val="000000"/>
        </w:rPr>
        <w:t xml:space="preserve">Ever wonder how </w:t>
      </w:r>
      <w:r>
        <w:rPr>
          <w:b/>
          <w:color w:val="000000"/>
        </w:rPr>
        <w:t>fact</w:t>
      </w:r>
      <w:r>
        <w:rPr>
          <w:color w:val="000000"/>
        </w:rPr>
        <w:t>-checkers do their work? We've got you covered.</w:t>
      </w:r>
    </w:p>
    <w:p w14:paraId="6C51CE9B" w14:textId="77777777" w:rsidR="00FA4267" w:rsidRDefault="006700FD">
      <w:pPr>
        <w:pStyle w:val="Normal39"/>
        <w:spacing w:before="200" w:line="260" w:lineRule="atLeast"/>
        <w:jc w:val="both"/>
      </w:pPr>
      <w:hyperlink r:id="rId1639" w:history="1">
        <w:r>
          <w:rPr>
            <w:b/>
            <w:color w:val="0077CC"/>
            <w:u w:val="single"/>
            <w:shd w:val="clear" w:color="auto" w:fill="FFFFFF"/>
          </w:rPr>
          <w:t>Check</w:t>
        </w:r>
      </w:hyperlink>
      <w:hyperlink r:id="rId1640" w:history="1">
        <w:r>
          <w:rPr>
            <w:color w:val="0077CC"/>
            <w:u w:val="single"/>
            <w:shd w:val="clear" w:color="auto" w:fill="FFFFFF"/>
          </w:rPr>
          <w:t xml:space="preserve"> out our process explainer</w:t>
        </w:r>
      </w:hyperlink>
      <w:r>
        <w:rPr>
          <w:color w:val="000000"/>
        </w:rPr>
        <w:t xml:space="preserve"> to see how we pick claims, research them and edit them. This includes a rundown of how we cover live events like tonight’</w:t>
      </w:r>
      <w:r>
        <w:rPr>
          <w:b/>
          <w:color w:val="000000"/>
        </w:rPr>
        <w:t>s</w:t>
      </w:r>
      <w:r>
        <w:rPr>
          <w:color w:val="000000"/>
        </w:rPr>
        <w:t xml:space="preserve"> debate.</w:t>
      </w:r>
    </w:p>
    <w:p w14:paraId="19700905" w14:textId="77777777" w:rsidR="00FA4267" w:rsidRDefault="006700FD">
      <w:pPr>
        <w:pStyle w:val="Normal39"/>
        <w:spacing w:before="200" w:line="260" w:lineRule="atLeast"/>
        <w:jc w:val="both"/>
      </w:pPr>
      <w:r>
        <w:rPr>
          <w:color w:val="000000"/>
        </w:rPr>
        <w:t xml:space="preserve">And if you've ever wondered </w:t>
      </w:r>
      <w:hyperlink r:id="rId1641" w:history="1">
        <w:r>
          <w:rPr>
            <w:color w:val="0077CC"/>
            <w:u w:val="single"/>
            <w:shd w:val="clear" w:color="auto" w:fill="FFFFFF"/>
          </w:rPr>
          <w:t xml:space="preserve">who </w:t>
        </w:r>
      </w:hyperlink>
      <w:hyperlink r:id="rId1642" w:history="1">
        <w:r>
          <w:rPr>
            <w:b/>
            <w:color w:val="0077CC"/>
            <w:u w:val="single"/>
            <w:shd w:val="clear" w:color="auto" w:fill="FFFFFF"/>
          </w:rPr>
          <w:t>fact-checks</w:t>
        </w:r>
      </w:hyperlink>
      <w:hyperlink r:id="rId1643" w:history="1">
        <w:r>
          <w:rPr>
            <w:color w:val="0077CC"/>
            <w:u w:val="single"/>
            <w:shd w:val="clear" w:color="auto" w:fill="FFFFFF"/>
          </w:rPr>
          <w:t xml:space="preserve"> the </w:t>
        </w:r>
      </w:hyperlink>
      <w:hyperlink r:id="rId1644" w:history="1">
        <w:r>
          <w:rPr>
            <w:b/>
            <w:color w:val="0077CC"/>
            <w:u w:val="single"/>
            <w:shd w:val="clear" w:color="auto" w:fill="FFFFFF"/>
          </w:rPr>
          <w:t>fact</w:t>
        </w:r>
      </w:hyperlink>
      <w:hyperlink r:id="rId1645" w:history="1">
        <w:r>
          <w:rPr>
            <w:color w:val="0077CC"/>
            <w:u w:val="single"/>
            <w:shd w:val="clear" w:color="auto" w:fill="FFFFFF"/>
          </w:rPr>
          <w:t>-checkers</w:t>
        </w:r>
      </w:hyperlink>
      <w:r>
        <w:rPr>
          <w:color w:val="000000"/>
        </w:rPr>
        <w:t xml:space="preserve">, you might want to read this op-ed explaining our emphasis on transparency. Because the answer is you! We use the format and approach precisely so that everyone has the ability to </w:t>
      </w:r>
      <w:r>
        <w:rPr>
          <w:b/>
          <w:color w:val="000000"/>
        </w:rPr>
        <w:t>check</w:t>
      </w:r>
      <w:r>
        <w:rPr>
          <w:color w:val="000000"/>
        </w:rPr>
        <w:t xml:space="preserve"> our work.</w:t>
      </w:r>
    </w:p>
    <w:p w14:paraId="7A16D044" w14:textId="77777777" w:rsidR="00FA4267" w:rsidRDefault="006700FD">
      <w:pPr>
        <w:pStyle w:val="Normal39"/>
        <w:spacing w:before="200" w:line="260" w:lineRule="atLeast"/>
        <w:jc w:val="both"/>
      </w:pPr>
      <w:r>
        <w:rPr>
          <w:i/>
          <w:color w:val="000000"/>
        </w:rPr>
        <w:t>-Eric Litke</w:t>
      </w:r>
    </w:p>
    <w:p w14:paraId="5840BD88" w14:textId="77777777" w:rsidR="00FA4267" w:rsidRDefault="006700FD">
      <w:pPr>
        <w:pStyle w:val="Normal39"/>
        <w:spacing w:before="200" w:line="260" w:lineRule="atLeast"/>
        <w:jc w:val="both"/>
      </w:pPr>
      <w:r>
        <w:rPr>
          <w:color w:val="000000"/>
        </w:rPr>
        <w:t>Former President Donald Trump has long been at the center of online misinformation.</w:t>
      </w:r>
    </w:p>
    <w:p w14:paraId="46B3FBEC" w14:textId="77777777" w:rsidR="00FA4267" w:rsidRDefault="006700FD">
      <w:pPr>
        <w:pStyle w:val="Normal39"/>
        <w:spacing w:before="200" w:line="260" w:lineRule="atLeast"/>
        <w:jc w:val="both"/>
      </w:pPr>
      <w:r>
        <w:rPr>
          <w:color w:val="000000"/>
        </w:rPr>
        <w:t>That was especially true in the summer of 2024, when rumors swirled about Trump’</w:t>
      </w:r>
      <w:r>
        <w:rPr>
          <w:b/>
          <w:color w:val="000000"/>
        </w:rPr>
        <w:t>s</w:t>
      </w:r>
      <w:r>
        <w:rPr>
          <w:color w:val="000000"/>
        </w:rPr>
        <w:t xml:space="preserve"> ties to Project 2025, the assassination attempt against him in July and the former president’</w:t>
      </w:r>
      <w:r>
        <w:rPr>
          <w:b/>
          <w:color w:val="000000"/>
        </w:rPr>
        <w:t>s</w:t>
      </w:r>
      <w:r>
        <w:rPr>
          <w:color w:val="000000"/>
        </w:rPr>
        <w:t xml:space="preserve"> unprecedented conviction on 34 counts in his New York criminal hush money trial.</w:t>
      </w:r>
    </w:p>
    <w:p w14:paraId="01D46DB2" w14:textId="77777777" w:rsidR="00FA4267" w:rsidRDefault="006700FD">
      <w:pPr>
        <w:pStyle w:val="Normal39"/>
        <w:spacing w:before="200" w:line="260" w:lineRule="atLeast"/>
        <w:jc w:val="both"/>
      </w:pPr>
      <w:r>
        <w:rPr>
          <w:color w:val="000000"/>
        </w:rPr>
        <w:t>Here are some of USA TODAY’</w:t>
      </w:r>
      <w:r>
        <w:rPr>
          <w:b/>
          <w:color w:val="000000"/>
        </w:rPr>
        <w:t>s</w:t>
      </w:r>
      <w:r>
        <w:rPr>
          <w:color w:val="000000"/>
        </w:rPr>
        <w:t xml:space="preserve"> latest </w:t>
      </w:r>
      <w:r>
        <w:rPr>
          <w:b/>
          <w:color w:val="000000"/>
        </w:rPr>
        <w:t>fact-checks</w:t>
      </w:r>
      <w:r>
        <w:rPr>
          <w:color w:val="000000"/>
        </w:rPr>
        <w:t xml:space="preserve"> on claims related to Trump: </w:t>
      </w:r>
    </w:p>
    <w:p w14:paraId="4D80FACA" w14:textId="77777777" w:rsidR="00FA4267" w:rsidRDefault="006700FD">
      <w:pPr>
        <w:pStyle w:val="Normal39"/>
        <w:numPr>
          <w:ilvl w:val="0"/>
          <w:numId w:val="76"/>
        </w:numPr>
        <w:spacing w:before="120" w:line="260" w:lineRule="atLeast"/>
        <w:jc w:val="both"/>
      </w:pPr>
      <w:r>
        <w:rPr>
          <w:b/>
          <w:color w:val="000000"/>
        </w:rPr>
        <w:t xml:space="preserve">Claim: </w:t>
      </w:r>
      <w:hyperlink r:id="rId1646" w:history="1">
        <w:r>
          <w:rPr>
            <w:color w:val="0077CC"/>
            <w:u w:val="single"/>
            <w:shd w:val="clear" w:color="auto" w:fill="FFFFFF"/>
          </w:rPr>
          <w:t>Trump posted about military relationship, interaction with ‘Civil War soldier’</w:t>
        </w:r>
      </w:hyperlink>
      <w:r>
        <w:rPr>
          <w:color w:val="000000"/>
        </w:rPr>
        <w:t xml:space="preserve"> (False) </w:t>
      </w:r>
    </w:p>
    <w:p w14:paraId="6821E8E8" w14:textId="77777777" w:rsidR="00FA4267" w:rsidRDefault="006700FD">
      <w:pPr>
        <w:pStyle w:val="Normal39"/>
        <w:numPr>
          <w:ilvl w:val="0"/>
          <w:numId w:val="77"/>
        </w:numPr>
        <w:spacing w:before="120" w:line="260" w:lineRule="atLeast"/>
        <w:jc w:val="both"/>
      </w:pPr>
      <w:r>
        <w:rPr>
          <w:b/>
          <w:color w:val="000000"/>
        </w:rPr>
        <w:t>Claim:</w:t>
      </w:r>
      <w:hyperlink r:id="rId1647" w:history="1">
        <w:r>
          <w:rPr>
            <w:color w:val="0077CC"/>
            <w:u w:val="single"/>
            <w:shd w:val="clear" w:color="auto" w:fill="FFFFFF"/>
          </w:rPr>
          <w:t>Image shows Secret Service agents weren’t wearing earpieces during Trump assassination attempt</w:t>
        </w:r>
      </w:hyperlink>
      <w:r>
        <w:rPr>
          <w:color w:val="000000"/>
        </w:rPr>
        <w:t xml:space="preserve"> (Altered) </w:t>
      </w:r>
    </w:p>
    <w:p w14:paraId="77F0EEBC" w14:textId="77777777" w:rsidR="00FA4267" w:rsidRDefault="006700FD">
      <w:pPr>
        <w:pStyle w:val="Normal39"/>
        <w:numPr>
          <w:ilvl w:val="0"/>
          <w:numId w:val="78"/>
        </w:numPr>
        <w:spacing w:before="120" w:line="260" w:lineRule="atLeast"/>
        <w:jc w:val="both"/>
      </w:pPr>
      <w:r>
        <w:rPr>
          <w:b/>
          <w:color w:val="000000"/>
        </w:rPr>
        <w:t>Claim:</w:t>
      </w:r>
      <w:hyperlink r:id="rId1648" w:history="1">
        <w:r>
          <w:rPr>
            <w:color w:val="0077CC"/>
            <w:u w:val="single"/>
            <w:shd w:val="clear" w:color="auto" w:fill="FFFFFF"/>
          </w:rPr>
          <w:t>Trump warned mpox will be used as an excuse for electoral fraud and lockdowns</w:t>
        </w:r>
      </w:hyperlink>
      <w:r>
        <w:rPr>
          <w:color w:val="000000"/>
        </w:rPr>
        <w:t xml:space="preserve"> (False)  </w:t>
      </w:r>
    </w:p>
    <w:p w14:paraId="7103960F" w14:textId="77777777" w:rsidR="00FA4267" w:rsidRDefault="006700FD">
      <w:pPr>
        <w:pStyle w:val="Normal39"/>
        <w:numPr>
          <w:ilvl w:val="0"/>
          <w:numId w:val="79"/>
        </w:numPr>
        <w:spacing w:before="120" w:line="260" w:lineRule="atLeast"/>
        <w:jc w:val="both"/>
      </w:pPr>
      <w:r>
        <w:rPr>
          <w:b/>
          <w:color w:val="000000"/>
        </w:rPr>
        <w:t>Claim:</w:t>
      </w:r>
      <w:hyperlink r:id="rId1649" w:history="1">
        <w:r>
          <w:rPr>
            <w:color w:val="0077CC"/>
            <w:u w:val="single"/>
            <w:shd w:val="clear" w:color="auto" w:fill="FFFFFF"/>
          </w:rPr>
          <w:t>Trump mistakenly addressed North Carolina at Pennsylvania rally</w:t>
        </w:r>
      </w:hyperlink>
      <w:r>
        <w:rPr>
          <w:color w:val="000000"/>
        </w:rPr>
        <w:t xml:space="preserve"> (False) </w:t>
      </w:r>
    </w:p>
    <w:p w14:paraId="31A0AFB7" w14:textId="77777777" w:rsidR="00FA4267" w:rsidRDefault="006700FD">
      <w:pPr>
        <w:pStyle w:val="Normal39"/>
        <w:numPr>
          <w:ilvl w:val="0"/>
          <w:numId w:val="80"/>
        </w:numPr>
        <w:spacing w:before="120" w:line="260" w:lineRule="atLeast"/>
        <w:jc w:val="both"/>
      </w:pPr>
      <w:r>
        <w:rPr>
          <w:b/>
          <w:color w:val="000000"/>
        </w:rPr>
        <w:t>Claim:</w:t>
      </w:r>
      <w:hyperlink r:id="rId1650" w:history="1">
        <w:r>
          <w:rPr>
            <w:color w:val="0077CC"/>
            <w:u w:val="single"/>
            <w:shd w:val="clear" w:color="auto" w:fill="FFFFFF"/>
          </w:rPr>
          <w:t>Trump said cereal costs $100 a pound at press conference</w:t>
        </w:r>
      </w:hyperlink>
      <w:r>
        <w:rPr>
          <w:color w:val="000000"/>
        </w:rPr>
        <w:t xml:space="preserve"> (False) </w:t>
      </w:r>
    </w:p>
    <w:p w14:paraId="7C81D977" w14:textId="77777777" w:rsidR="00FA4267" w:rsidRDefault="006700FD">
      <w:pPr>
        <w:pStyle w:val="Normal39"/>
        <w:numPr>
          <w:ilvl w:val="0"/>
          <w:numId w:val="81"/>
        </w:numPr>
        <w:spacing w:before="120" w:line="260" w:lineRule="atLeast"/>
        <w:jc w:val="both"/>
      </w:pPr>
      <w:r>
        <w:rPr>
          <w:b/>
          <w:color w:val="000000"/>
        </w:rPr>
        <w:t>Claim:</w:t>
      </w:r>
      <w:hyperlink r:id="rId1651" w:history="1">
        <w:r>
          <w:rPr>
            <w:color w:val="0077CC"/>
            <w:u w:val="single"/>
            <w:shd w:val="clear" w:color="auto" w:fill="FFFFFF"/>
          </w:rPr>
          <w:t>Image shows Trump falling asleep at the 2017 NATO summit</w:t>
        </w:r>
      </w:hyperlink>
      <w:r>
        <w:rPr>
          <w:color w:val="000000"/>
        </w:rPr>
        <w:t xml:space="preserve"> (False) </w:t>
      </w:r>
    </w:p>
    <w:p w14:paraId="1C80B034" w14:textId="77777777" w:rsidR="00FA4267" w:rsidRDefault="006700FD">
      <w:pPr>
        <w:pStyle w:val="Normal39"/>
        <w:numPr>
          <w:ilvl w:val="0"/>
          <w:numId w:val="82"/>
        </w:numPr>
        <w:spacing w:before="120" w:line="260" w:lineRule="atLeast"/>
        <w:jc w:val="both"/>
      </w:pPr>
      <w:r>
        <w:rPr>
          <w:b/>
          <w:color w:val="000000"/>
        </w:rPr>
        <w:t>Claim:</w:t>
      </w:r>
      <w:hyperlink r:id="rId1652" w:history="1">
        <w:r>
          <w:rPr>
            <w:color w:val="0077CC"/>
            <w:u w:val="single"/>
            <w:shd w:val="clear" w:color="auto" w:fill="FFFFFF"/>
          </w:rPr>
          <w:t>Image shows ‘Trump train’ truck crashed into bridge</w:t>
        </w:r>
      </w:hyperlink>
      <w:r>
        <w:rPr>
          <w:color w:val="000000"/>
        </w:rPr>
        <w:t xml:space="preserve"> (Altered) </w:t>
      </w:r>
    </w:p>
    <w:p w14:paraId="0FF48C0B" w14:textId="77777777" w:rsidR="00FA4267" w:rsidRDefault="006700FD">
      <w:pPr>
        <w:pStyle w:val="Normal39"/>
        <w:numPr>
          <w:ilvl w:val="0"/>
          <w:numId w:val="83"/>
        </w:numPr>
        <w:spacing w:before="120" w:line="260" w:lineRule="atLeast"/>
        <w:jc w:val="both"/>
      </w:pPr>
      <w:r>
        <w:rPr>
          <w:b/>
          <w:color w:val="000000"/>
        </w:rPr>
        <w:t>Claim:</w:t>
      </w:r>
      <w:hyperlink r:id="rId1653" w:history="1">
        <w:r>
          <w:rPr>
            <w:color w:val="0077CC"/>
            <w:u w:val="single"/>
            <w:shd w:val="clear" w:color="auto" w:fill="FFFFFF"/>
          </w:rPr>
          <w:t>Trump couldn’t land in Bozeman, Montana, because he owed the airport $12,000</w:t>
        </w:r>
      </w:hyperlink>
      <w:r>
        <w:rPr>
          <w:color w:val="000000"/>
        </w:rPr>
        <w:t xml:space="preserve"> (False) </w:t>
      </w:r>
    </w:p>
    <w:p w14:paraId="33AD2A9C" w14:textId="77777777" w:rsidR="00FA4267" w:rsidRDefault="006700FD">
      <w:pPr>
        <w:pStyle w:val="Normal39"/>
        <w:spacing w:before="200" w:line="260" w:lineRule="atLeast"/>
        <w:jc w:val="both"/>
      </w:pPr>
      <w:r>
        <w:rPr>
          <w:i/>
          <w:color w:val="000000"/>
        </w:rPr>
        <w:t xml:space="preserve">-BrieAnna Frank </w:t>
      </w:r>
    </w:p>
    <w:p w14:paraId="15486762" w14:textId="77777777" w:rsidR="00FA4267" w:rsidRDefault="006700FD">
      <w:pPr>
        <w:pStyle w:val="Normal39"/>
        <w:spacing w:before="200" w:line="260" w:lineRule="atLeast"/>
        <w:jc w:val="both"/>
      </w:pPr>
      <w:r>
        <w:rPr>
          <w:color w:val="000000"/>
        </w:rPr>
        <w:t>In addition to live events like tonight’</w:t>
      </w:r>
      <w:r>
        <w:rPr>
          <w:b/>
          <w:color w:val="000000"/>
        </w:rPr>
        <w:t>s</w:t>
      </w:r>
      <w:r>
        <w:rPr>
          <w:color w:val="000000"/>
        </w:rPr>
        <w:t xml:space="preserve"> debate, the USA TODAY </w:t>
      </w:r>
      <w:r>
        <w:rPr>
          <w:b/>
          <w:color w:val="000000"/>
        </w:rPr>
        <w:t>Fact Check</w:t>
      </w:r>
      <w:r>
        <w:rPr>
          <w:color w:val="000000"/>
        </w:rPr>
        <w:t xml:space="preserve"> Team publishes about 100 </w:t>
      </w:r>
      <w:r>
        <w:rPr>
          <w:b/>
          <w:color w:val="000000"/>
        </w:rPr>
        <w:t>checks</w:t>
      </w:r>
      <w:r>
        <w:rPr>
          <w:color w:val="000000"/>
        </w:rPr>
        <w:t xml:space="preserve"> each month on the most viral and significant claims circulating online. Here’</w:t>
      </w:r>
      <w:r>
        <w:rPr>
          <w:b/>
          <w:color w:val="000000"/>
        </w:rPr>
        <w:t>s</w:t>
      </w:r>
      <w:r>
        <w:rPr>
          <w:color w:val="000000"/>
        </w:rPr>
        <w:t xml:space="preserve"> how to find our work.</w:t>
      </w:r>
    </w:p>
    <w:p w14:paraId="15B2E3BC" w14:textId="77777777" w:rsidR="00FA4267" w:rsidRDefault="006700FD">
      <w:pPr>
        <w:pStyle w:val="Normal39"/>
        <w:numPr>
          <w:ilvl w:val="0"/>
          <w:numId w:val="84"/>
        </w:numPr>
        <w:spacing w:before="120" w:line="260" w:lineRule="atLeast"/>
        <w:jc w:val="both"/>
      </w:pPr>
      <w:r>
        <w:rPr>
          <w:color w:val="000000"/>
        </w:rPr>
        <w:t xml:space="preserve">Subscribe to our </w:t>
      </w:r>
      <w:hyperlink r:id="rId1654" w:history="1">
        <w:r>
          <w:rPr>
            <w:b/>
            <w:color w:val="0077CC"/>
            <w:u w:val="single"/>
            <w:shd w:val="clear" w:color="auto" w:fill="FFFFFF"/>
          </w:rPr>
          <w:t>Checking</w:t>
        </w:r>
      </w:hyperlink>
      <w:hyperlink r:id="rId1655" w:history="1">
        <w:r>
          <w:rPr>
            <w:color w:val="0077CC"/>
            <w:u w:val="single"/>
            <w:shd w:val="clear" w:color="auto" w:fill="FFFFFF"/>
          </w:rPr>
          <w:t xml:space="preserve"> the </w:t>
        </w:r>
      </w:hyperlink>
      <w:hyperlink r:id="rId1656" w:history="1">
        <w:r>
          <w:rPr>
            <w:b/>
            <w:color w:val="0077CC"/>
            <w:u w:val="single"/>
            <w:shd w:val="clear" w:color="auto" w:fill="FFFFFF"/>
          </w:rPr>
          <w:t>Facts</w:t>
        </w:r>
      </w:hyperlink>
      <w:hyperlink r:id="rId1657" w:history="1">
        <w:r>
          <w:rPr>
            <w:color w:val="0077CC"/>
            <w:u w:val="single"/>
            <w:shd w:val="clear" w:color="auto" w:fill="FFFFFF"/>
          </w:rPr>
          <w:t xml:space="preserve"> newsletter</w:t>
        </w:r>
      </w:hyperlink>
      <w:r>
        <w:rPr>
          <w:color w:val="000000"/>
        </w:rPr>
        <w:t xml:space="preserve"> to have get the latest updates in your inbox each morning.</w:t>
      </w:r>
    </w:p>
    <w:p w14:paraId="0AD76191" w14:textId="77777777" w:rsidR="00FA4267" w:rsidRDefault="006700FD">
      <w:pPr>
        <w:pStyle w:val="Normal39"/>
        <w:numPr>
          <w:ilvl w:val="0"/>
          <w:numId w:val="85"/>
        </w:numPr>
        <w:spacing w:before="120" w:line="260" w:lineRule="atLeast"/>
        <w:jc w:val="both"/>
      </w:pPr>
      <w:hyperlink r:id="rId1658" w:history="1">
        <w:r>
          <w:rPr>
            <w:color w:val="0077CC"/>
            <w:u w:val="single"/>
            <w:shd w:val="clear" w:color="auto" w:fill="FFFFFF"/>
          </w:rPr>
          <w:t>Follow our Facebook page</w:t>
        </w:r>
      </w:hyperlink>
      <w:r>
        <w:rPr>
          <w:color w:val="000000"/>
        </w:rPr>
        <w:t>to get our latest work in your feed.</w:t>
      </w:r>
    </w:p>
    <w:p w14:paraId="03C6A8FC" w14:textId="77777777" w:rsidR="00FA4267" w:rsidRDefault="006700FD">
      <w:pPr>
        <w:pStyle w:val="Normal39"/>
        <w:numPr>
          <w:ilvl w:val="0"/>
          <w:numId w:val="86"/>
        </w:numPr>
        <w:spacing w:before="120" w:line="260" w:lineRule="atLeast"/>
        <w:jc w:val="both"/>
      </w:pPr>
      <w:hyperlink r:id="rId1659" w:history="1">
        <w:r>
          <w:rPr>
            <w:color w:val="0077CC"/>
            <w:u w:val="single"/>
            <w:shd w:val="clear" w:color="auto" w:fill="FFFFFF"/>
          </w:rPr>
          <w:t>This landing page</w:t>
        </w:r>
      </w:hyperlink>
      <w:r>
        <w:rPr>
          <w:color w:val="000000"/>
        </w:rPr>
        <w:t>always has our most recently published work.</w:t>
      </w:r>
    </w:p>
    <w:p w14:paraId="774D6C96" w14:textId="77777777" w:rsidR="00FA4267" w:rsidRDefault="006700FD">
      <w:pPr>
        <w:pStyle w:val="Normal39"/>
        <w:spacing w:before="200" w:line="260" w:lineRule="atLeast"/>
        <w:jc w:val="both"/>
      </w:pPr>
      <w:r>
        <w:rPr>
          <w:color w:val="000000"/>
        </w:rPr>
        <w:t>-</w:t>
      </w:r>
      <w:r>
        <w:rPr>
          <w:i/>
          <w:color w:val="000000"/>
        </w:rPr>
        <w:t>Eric Litke</w:t>
      </w:r>
    </w:p>
    <w:p w14:paraId="704BBAAA" w14:textId="77777777" w:rsidR="00FA4267" w:rsidRDefault="006700FD">
      <w:pPr>
        <w:pStyle w:val="Normal39"/>
        <w:spacing w:before="200" w:line="260" w:lineRule="atLeast"/>
        <w:jc w:val="both"/>
      </w:pPr>
      <w:r>
        <w:rPr>
          <w:color w:val="000000"/>
        </w:rPr>
        <w:t xml:space="preserve">In the weeks since the Democrats selected Vice President Kamala Harris to replace President Joe Biden at the top of their ticket, an array of false or misleading claims about her circulated. </w:t>
      </w:r>
    </w:p>
    <w:p w14:paraId="2444F57C" w14:textId="77777777" w:rsidR="00FA4267" w:rsidRDefault="006700FD">
      <w:pPr>
        <w:pStyle w:val="Normal39"/>
        <w:spacing w:before="240" w:line="260" w:lineRule="atLeast"/>
        <w:jc w:val="both"/>
      </w:pPr>
      <w:r>
        <w:rPr>
          <w:color w:val="000000"/>
        </w:rPr>
        <w:t>Many centered on her background, her record as vice president or her campaign platform. Some have been around for years, dating to Biden’</w:t>
      </w:r>
      <w:r>
        <w:rPr>
          <w:b/>
          <w:color w:val="000000"/>
        </w:rPr>
        <w:t>s</w:t>
      </w:r>
      <w:r>
        <w:rPr>
          <w:color w:val="000000"/>
        </w:rPr>
        <w:t xml:space="preserve"> pick of Harris as his running mate in 2020. Newer ones center around her role in </w:t>
      </w:r>
      <w:hyperlink r:id="rId1660" w:history="1">
        <w:r>
          <w:rPr>
            <w:color w:val="0077CC"/>
            <w:u w:val="single"/>
            <w:shd w:val="clear" w:color="auto" w:fill="FFFFFF"/>
          </w:rPr>
          <w:t>addressing immigration</w:t>
        </w:r>
      </w:hyperlink>
      <w:r>
        <w:rPr>
          <w:color w:val="000000"/>
        </w:rPr>
        <w:t xml:space="preserve"> and where she and her running mate, Minnesota Gov. Tim Walz, stand on </w:t>
      </w:r>
      <w:hyperlink r:id="rId1661" w:history="1">
        <w:r>
          <w:rPr>
            <w:color w:val="0077CC"/>
            <w:u w:val="single"/>
            <w:shd w:val="clear" w:color="auto" w:fill="FFFFFF"/>
          </w:rPr>
          <w:t>gun control</w:t>
        </w:r>
      </w:hyperlink>
      <w:r>
        <w:rPr>
          <w:color w:val="000000"/>
        </w:rPr>
        <w:t xml:space="preserve"> and </w:t>
      </w:r>
      <w:hyperlink r:id="rId1662" w:history="1">
        <w:r>
          <w:rPr>
            <w:color w:val="0077CC"/>
            <w:u w:val="single"/>
            <w:shd w:val="clear" w:color="auto" w:fill="FFFFFF"/>
          </w:rPr>
          <w:t>taxation</w:t>
        </w:r>
      </w:hyperlink>
      <w:r>
        <w:rPr>
          <w:color w:val="000000"/>
        </w:rPr>
        <w:t xml:space="preserve">. </w:t>
      </w:r>
    </w:p>
    <w:p w14:paraId="048A54EA" w14:textId="77777777" w:rsidR="00FA4267" w:rsidRDefault="006700FD">
      <w:pPr>
        <w:pStyle w:val="Normal39"/>
        <w:keepNext/>
        <w:spacing w:before="240" w:line="340" w:lineRule="atLeast"/>
      </w:pPr>
      <w:bookmarkStart w:id="117" w:name="Classification_37"/>
      <w:bookmarkEnd w:id="117"/>
      <w:r>
        <w:rPr>
          <w:b/>
          <w:color w:val="000000"/>
          <w:sz w:val="28"/>
        </w:rPr>
        <w:t>Classification</w:t>
      </w:r>
    </w:p>
    <w:p w14:paraId="49E857B2" w14:textId="50F5FE5A" w:rsidR="00FA4267" w:rsidRDefault="006700FD">
      <w:pPr>
        <w:pStyle w:val="Normal39"/>
        <w:spacing w:line="60" w:lineRule="exact"/>
      </w:pPr>
      <w:r>
        <w:rPr>
          <w:noProof/>
        </w:rPr>
        <mc:AlternateContent>
          <mc:Choice Requires="wps">
            <w:drawing>
              <wp:anchor distT="0" distB="0" distL="114300" distR="114300" simplePos="0" relativeHeight="251795456" behindDoc="0" locked="0" layoutInCell="1" allowOverlap="1" wp14:anchorId="5E4DB8C7" wp14:editId="238F7130">
                <wp:simplePos x="0" y="0"/>
                <wp:positionH relativeFrom="column">
                  <wp:posOffset>0</wp:posOffset>
                </wp:positionH>
                <wp:positionV relativeFrom="paragraph">
                  <wp:posOffset>25400</wp:posOffset>
                </wp:positionV>
                <wp:extent cx="6502400" cy="0"/>
                <wp:effectExtent l="15875" t="19050" r="15875" b="19050"/>
                <wp:wrapTopAndBottom/>
                <wp:docPr id="1714271710"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DCE30" id="Line 18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1791476" w14:textId="77777777" w:rsidR="00FA4267" w:rsidRDefault="00FA4267">
      <w:pPr>
        <w:pStyle w:val="Normal39"/>
        <w:spacing w:line="120" w:lineRule="exact"/>
      </w:pPr>
    </w:p>
    <w:p w14:paraId="4D12FA0A" w14:textId="77777777" w:rsidR="00FA4267" w:rsidRDefault="006700FD">
      <w:pPr>
        <w:pStyle w:val="Normal39"/>
        <w:spacing w:line="260" w:lineRule="atLeast"/>
      </w:pPr>
      <w:r>
        <w:rPr>
          <w:b/>
          <w:color w:val="000000"/>
        </w:rPr>
        <w:t>Language:</w:t>
      </w:r>
      <w:r>
        <w:rPr>
          <w:color w:val="000000"/>
        </w:rPr>
        <w:t> ENGLISH</w:t>
      </w:r>
    </w:p>
    <w:p w14:paraId="6C0F1F2E" w14:textId="77777777" w:rsidR="00FA4267" w:rsidRDefault="006700FD">
      <w:pPr>
        <w:pStyle w:val="Normal39"/>
        <w:spacing w:before="240" w:line="260" w:lineRule="atLeast"/>
      </w:pPr>
      <w:r>
        <w:br/>
      </w:r>
      <w:r>
        <w:rPr>
          <w:b/>
          <w:color w:val="000000"/>
        </w:rPr>
        <w:t>Publication-Type:</w:t>
      </w:r>
      <w:r>
        <w:rPr>
          <w:color w:val="000000"/>
        </w:rPr>
        <w:t> Web Publication</w:t>
      </w:r>
    </w:p>
    <w:p w14:paraId="1B2C27D7" w14:textId="77777777" w:rsidR="00FA4267" w:rsidRDefault="006700FD">
      <w:pPr>
        <w:pStyle w:val="Normal39"/>
        <w:spacing w:before="240" w:line="260" w:lineRule="atLeast"/>
      </w:pPr>
      <w:r>
        <w:br/>
      </w:r>
      <w:r>
        <w:rPr>
          <w:b/>
          <w:color w:val="000000"/>
        </w:rPr>
        <w:t>Journal Code:</w:t>
      </w:r>
      <w:r>
        <w:rPr>
          <w:color w:val="000000"/>
        </w:rPr>
        <w:t> 666052891</w:t>
      </w:r>
    </w:p>
    <w:p w14:paraId="08012DF6" w14:textId="77777777" w:rsidR="00FA4267" w:rsidRDefault="006700FD">
      <w:pPr>
        <w:pStyle w:val="Normal39"/>
        <w:spacing w:before="240" w:line="260" w:lineRule="atLeast"/>
      </w:pPr>
      <w:r>
        <w:br/>
      </w:r>
      <w:r>
        <w:rPr>
          <w:b/>
          <w:color w:val="000000"/>
        </w:rPr>
        <w:t>Subject:</w:t>
      </w:r>
      <w:r>
        <w:rPr>
          <w:color w:val="000000"/>
        </w:rPr>
        <w:t> </w:t>
      </w:r>
      <w:r>
        <w:rPr>
          <w:b/>
          <w:color w:val="000000"/>
        </w:rPr>
        <w:t>FACT CHECKING</w:t>
      </w:r>
      <w:r>
        <w:rPr>
          <w:color w:val="000000"/>
        </w:rPr>
        <w:t xml:space="preserve"> (92%); POLITICAL DEBATES (91%); INVESTIGATIONS (90%); LITIGATION (90%); NATIONAL SECURITY &amp; FOREIGN RELATIONS (90%); SUITS &amp; CLAIMS (90%); US PRESIDENTIAL CANDIDATES 2012 (90%); EVIDENCE (89%); GOVERNMENT BODIES &amp; OFFICES (89%); JUDGES (89%); </w:t>
      </w:r>
      <w:r>
        <w:rPr>
          <w:b/>
          <w:color w:val="000000"/>
        </w:rPr>
        <w:t>ELECTION</w:t>
      </w:r>
      <w:r>
        <w:rPr>
          <w:color w:val="000000"/>
        </w:rPr>
        <w:t xml:space="preserve"> LAWSUITS (88%); EMPLOYMENT GROWTH (86%); BLUE COLLAR WORKERS (84%); US FEDERAL GOVERNMENT (79%); BIPARTISANSHIP (78%); CAMPAIGNS &amp; </w:t>
      </w:r>
      <w:r>
        <w:rPr>
          <w:b/>
          <w:color w:val="000000"/>
        </w:rPr>
        <w:t>ELECTIONS</w:t>
      </w:r>
      <w:r>
        <w:rPr>
          <w:color w:val="000000"/>
        </w:rPr>
        <w:t xml:space="preserve"> (78%); ABORTION (77%); FRAUD &amp; FINANCIAL CRIME (77%); IMMIGRATION (77%); IMMIGRATION, CITIZENSHIP &amp; DISPLACEMENT (77%); INFLATION (77%); NEGATIVE EMPLOYMENT NEWS (77%); LABOR SECTOR PERFORMANCE (76%); STATISTICS (76%); CONTESTED </w:t>
      </w:r>
      <w:r>
        <w:rPr>
          <w:b/>
          <w:color w:val="000000"/>
        </w:rPr>
        <w:t>ELECTIONS</w:t>
      </w:r>
      <w:r>
        <w:rPr>
          <w:color w:val="000000"/>
        </w:rPr>
        <w:t xml:space="preserve"> (73%); DECISIONS &amp; RULINGS (73%); </w:t>
      </w:r>
      <w:r>
        <w:rPr>
          <w:b/>
          <w:color w:val="000000"/>
        </w:rPr>
        <w:t>ELECTION</w:t>
      </w:r>
      <w:r>
        <w:rPr>
          <w:color w:val="000000"/>
        </w:rPr>
        <w:t xml:space="preserve"> CRIME (73%); </w:t>
      </w:r>
      <w:r>
        <w:rPr>
          <w:b/>
          <w:color w:val="000000"/>
        </w:rPr>
        <w:t>ELECTION</w:t>
      </w:r>
      <w:r>
        <w:rPr>
          <w:color w:val="000000"/>
        </w:rPr>
        <w:t xml:space="preserve"> FRAUD (73%); INTERNET SOCIAL NETWORKING (73%); LAW &amp; LEGAL SYSTEM (72%); LAW COURTS &amp; TRIBUNALS (71%); SUPREME COURTS (66%); LABOR DEPARTMENTS (64%); JOB CREATION (60%); GOVERNMENT STATISTICS AGENCIES (50%)</w:t>
      </w:r>
    </w:p>
    <w:p w14:paraId="304CFB74" w14:textId="77777777" w:rsidR="00FA4267" w:rsidRDefault="006700FD">
      <w:pPr>
        <w:pStyle w:val="Normal39"/>
        <w:spacing w:before="240" w:line="260" w:lineRule="atLeast"/>
      </w:pPr>
      <w:r>
        <w:br/>
      </w:r>
      <w:r>
        <w:rPr>
          <w:b/>
          <w:color w:val="000000"/>
        </w:rPr>
        <w:t>Company:</w:t>
      </w:r>
      <w:r>
        <w:rPr>
          <w:color w:val="000000"/>
        </w:rPr>
        <w:t>  META PLATFORMS INC (57%)</w:t>
      </w:r>
    </w:p>
    <w:p w14:paraId="145756C1" w14:textId="77777777" w:rsidR="00FA4267" w:rsidRDefault="006700FD">
      <w:pPr>
        <w:pStyle w:val="Normal39"/>
        <w:spacing w:before="240" w:line="260" w:lineRule="atLeast"/>
      </w:pPr>
      <w:r>
        <w:br/>
      </w:r>
      <w:r>
        <w:rPr>
          <w:b/>
          <w:color w:val="000000"/>
        </w:rPr>
        <w:t>Ticker:</w:t>
      </w:r>
      <w:r>
        <w:rPr>
          <w:color w:val="000000"/>
        </w:rPr>
        <w:t> META (NASDAQ) (57%)</w:t>
      </w:r>
    </w:p>
    <w:p w14:paraId="75A7D3C5" w14:textId="77777777" w:rsidR="00FA4267" w:rsidRDefault="006700FD">
      <w:pPr>
        <w:pStyle w:val="Normal39"/>
        <w:spacing w:before="240" w:line="260" w:lineRule="atLeast"/>
      </w:pPr>
      <w:r>
        <w:br/>
      </w:r>
      <w:r>
        <w:rPr>
          <w:b/>
          <w:color w:val="000000"/>
        </w:rPr>
        <w:t>Industry:</w:t>
      </w:r>
      <w:r>
        <w:rPr>
          <w:color w:val="000000"/>
        </w:rPr>
        <w:t> NAICS516210 MEDIA STREAMING DIST SVCS, SOCIAL NETWORKS, AND OTHER MEDIA NETWORKS AND CONTENT PROVIDERS (57%); SIC7374 COMPUTER PROCESSING &amp; DATA PREPARATION &amp; PROCESSING SERVICES (57%); MANUFACTURING (89%); ELECTRONIC PUBLISHING (78%); INTERNET SOCIAL NETWORKING (73%)</w:t>
      </w:r>
    </w:p>
    <w:p w14:paraId="42742C78" w14:textId="77777777" w:rsidR="00FA4267" w:rsidRDefault="006700FD">
      <w:pPr>
        <w:pStyle w:val="Normal39"/>
        <w:spacing w:before="240" w:line="260" w:lineRule="atLeast"/>
      </w:pPr>
      <w:r>
        <w:br/>
      </w:r>
      <w:r>
        <w:rPr>
          <w:b/>
          <w:color w:val="000000"/>
        </w:rPr>
        <w:t>Person:</w:t>
      </w:r>
      <w:r>
        <w:rPr>
          <w:color w:val="000000"/>
        </w:rPr>
        <w:t> DONALD TRUMP (92%); JOE BIDEN (89%); KAMALA HARRIS (79%)</w:t>
      </w:r>
    </w:p>
    <w:p w14:paraId="7DDAD3D4" w14:textId="77777777" w:rsidR="00FA4267" w:rsidRDefault="006700FD">
      <w:pPr>
        <w:pStyle w:val="Normal39"/>
        <w:spacing w:before="240" w:line="260" w:lineRule="atLeast"/>
      </w:pPr>
      <w:r>
        <w:br/>
      </w:r>
      <w:r>
        <w:rPr>
          <w:b/>
          <w:color w:val="000000"/>
        </w:rPr>
        <w:t>Geographic:</w:t>
      </w:r>
      <w:r>
        <w:rPr>
          <w:color w:val="000000"/>
        </w:rPr>
        <w:t> PHILADELPHIA, PA, USA (73%); PENNSYLVANIA, USA (92%); MASSACHUSETTS, USA (79%); MICHIGAN, USA (79%); NEW YORK, USA (79%); OHIO, USA (79%); TEXAS, USA (79%); UNITED STATES (94%); EUROPE (93%); ASIA (90%); AFGHANISTAN (79%); CHINA (79%); EASTERN ASIA (79%); SWITZERLAND (79%); UKRAINE (79%); EASTERN EUROPE (58%); WESTERN EUROPE (58%); Pennsylvania, Texas, Ohio, Massachusetts, Michigan, New York &amp; Canton du Valais; United States, Ukraine, China, Afghanistan &amp; Switzerland; Americas, Northern America; Europe, Eastern Europe; Asia, Eastern Asia; Asia, Southern Asia; Europe, Western Europe</w:t>
      </w:r>
    </w:p>
    <w:p w14:paraId="4EFD5CDB" w14:textId="77777777" w:rsidR="00FA4267" w:rsidRDefault="006700FD">
      <w:pPr>
        <w:pStyle w:val="Normal39"/>
        <w:spacing w:before="240" w:line="260" w:lineRule="atLeast"/>
      </w:pPr>
      <w:r>
        <w:br/>
      </w:r>
      <w:r>
        <w:rPr>
          <w:b/>
          <w:color w:val="000000"/>
        </w:rPr>
        <w:t>Load-Date:</w:t>
      </w:r>
      <w:r>
        <w:rPr>
          <w:color w:val="000000"/>
        </w:rPr>
        <w:t> September 11, 2024</w:t>
      </w:r>
    </w:p>
    <w:p w14:paraId="68E02CAD" w14:textId="77777777" w:rsidR="00FA4267" w:rsidRDefault="00FA4267">
      <w:pPr>
        <w:pStyle w:val="Normal39"/>
      </w:pPr>
    </w:p>
    <w:p w14:paraId="7B1ED0FF" w14:textId="6A4BA36D" w:rsidR="00FA4267" w:rsidRDefault="006700FD">
      <w:pPr>
        <w:pStyle w:val="Normal3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96480" behindDoc="0" locked="0" layoutInCell="1" allowOverlap="1" wp14:anchorId="66B693B7" wp14:editId="24584B40">
                <wp:simplePos x="0" y="0"/>
                <wp:positionH relativeFrom="column">
                  <wp:posOffset>0</wp:posOffset>
                </wp:positionH>
                <wp:positionV relativeFrom="paragraph">
                  <wp:posOffset>127000</wp:posOffset>
                </wp:positionV>
                <wp:extent cx="6502400" cy="0"/>
                <wp:effectExtent l="6350" t="12700" r="15875" b="6350"/>
                <wp:wrapNone/>
                <wp:docPr id="180299657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952F6" id="Line 187"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6844B2E8" w14:textId="77777777" w:rsidR="00FA4267" w:rsidRDefault="00FA4267">
      <w:pPr>
        <w:pStyle w:val="Normal40"/>
        <w:sectPr w:rsidR="00FA4267">
          <w:headerReference w:type="even" r:id="rId1663"/>
          <w:headerReference w:type="default" r:id="rId1664"/>
          <w:footerReference w:type="even" r:id="rId1665"/>
          <w:footerReference w:type="default" r:id="rId1666"/>
          <w:headerReference w:type="first" r:id="rId1667"/>
          <w:footerReference w:type="first" r:id="rId1668"/>
          <w:pgSz w:w="12240" w:h="15840"/>
          <w:pgMar w:top="840" w:right="1000" w:bottom="840" w:left="1000" w:header="400" w:footer="400" w:gutter="0"/>
          <w:cols w:space="720"/>
          <w:titlePg/>
        </w:sectPr>
      </w:pPr>
    </w:p>
    <w:p w14:paraId="2E905A41" w14:textId="77777777" w:rsidR="00FA4267" w:rsidRDefault="00FA4267">
      <w:pPr>
        <w:pStyle w:val="Normal40"/>
      </w:pPr>
    </w:p>
    <w:p w14:paraId="72E33FA2" w14:textId="4360F864" w:rsidR="00FA4267" w:rsidRDefault="006700FD">
      <w:pPr>
        <w:pStyle w:val="Normal40"/>
      </w:pPr>
      <w:r>
        <w:rPr>
          <w:noProof/>
        </w:rPr>
        <w:drawing>
          <wp:inline distT="0" distB="0" distL="0" distR="0" wp14:anchorId="054DC321" wp14:editId="24A40503">
            <wp:extent cx="1879600" cy="381000"/>
            <wp:effectExtent l="0" t="0" r="0" b="0"/>
            <wp:docPr id="53" name="Picture 7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30D29C2" w14:textId="03614939" w:rsidR="00FA4267" w:rsidRDefault="006700FD" w:rsidP="002E277C">
      <w:pPr>
        <w:pStyle w:val="Heading138"/>
        <w:keepNext w:val="0"/>
        <w:numPr>
          <w:ilvl w:val="0"/>
          <w:numId w:val="140"/>
        </w:numPr>
        <w:spacing w:after="200" w:line="340" w:lineRule="atLeast"/>
        <w:jc w:val="center"/>
      </w:pPr>
      <w:hyperlink r:id="rId1669" w:history="1">
        <w:r>
          <w:rPr>
            <w:color w:val="0077CC"/>
            <w:sz w:val="28"/>
            <w:u w:val="single"/>
            <w:shd w:val="clear" w:color="auto" w:fill="FFFFFF"/>
          </w:rPr>
          <w:t>Judge didn't deny Trump request to skip hush money trial for son'</w:t>
        </w:r>
      </w:hyperlink>
      <w:hyperlink r:id="rId1670" w:history="1">
        <w:r>
          <w:rPr>
            <w:color w:val="0077CC"/>
            <w:sz w:val="28"/>
            <w:u w:val="single"/>
            <w:shd w:val="clear" w:color="auto" w:fill="FFFFFF"/>
          </w:rPr>
          <w:t>s</w:t>
        </w:r>
      </w:hyperlink>
      <w:hyperlink r:id="rId1671" w:history="1">
        <w:r>
          <w:rPr>
            <w:color w:val="0077CC"/>
            <w:sz w:val="28"/>
            <w:u w:val="single"/>
            <w:shd w:val="clear" w:color="auto" w:fill="FFFFFF"/>
          </w:rPr>
          <w:t xml:space="preserve"> graduation | </w:t>
        </w:r>
      </w:hyperlink>
      <w:hyperlink r:id="rId1672" w:history="1">
        <w:r>
          <w:rPr>
            <w:color w:val="0077CC"/>
            <w:sz w:val="28"/>
            <w:u w:val="single"/>
            <w:shd w:val="clear" w:color="auto" w:fill="FFFFFF"/>
          </w:rPr>
          <w:t>Fact check</w:t>
        </w:r>
      </w:hyperlink>
    </w:p>
    <w:p w14:paraId="7B07AD59" w14:textId="77777777" w:rsidR="00FA4267" w:rsidRDefault="006700FD">
      <w:pPr>
        <w:pStyle w:val="Normal40"/>
        <w:spacing w:before="120" w:line="260" w:lineRule="atLeast"/>
        <w:jc w:val="center"/>
      </w:pPr>
      <w:r>
        <w:rPr>
          <w:color w:val="000000"/>
        </w:rPr>
        <w:t>USA Today Online</w:t>
      </w:r>
    </w:p>
    <w:p w14:paraId="7092202C" w14:textId="77777777" w:rsidR="00FA4267" w:rsidRDefault="006700FD">
      <w:pPr>
        <w:pStyle w:val="Normal40"/>
        <w:spacing w:before="120" w:line="260" w:lineRule="atLeast"/>
        <w:jc w:val="center"/>
      </w:pPr>
      <w:r>
        <w:rPr>
          <w:color w:val="000000"/>
        </w:rPr>
        <w:t>April 17, 2024</w:t>
      </w:r>
    </w:p>
    <w:p w14:paraId="30E9271B" w14:textId="77777777" w:rsidR="00FA4267" w:rsidRDefault="00FA4267">
      <w:pPr>
        <w:pStyle w:val="Normal40"/>
        <w:spacing w:line="240" w:lineRule="atLeast"/>
        <w:jc w:val="both"/>
      </w:pPr>
      <w:bookmarkStart w:id="118" w:name="Bookmark_40"/>
      <w:bookmarkEnd w:id="118"/>
    </w:p>
    <w:p w14:paraId="7B8DF8AB" w14:textId="77777777" w:rsidR="00FA4267" w:rsidRDefault="006700FD">
      <w:pPr>
        <w:pStyle w:val="Normal40"/>
        <w:spacing w:before="120" w:line="220" w:lineRule="atLeast"/>
      </w:pPr>
      <w:r>
        <w:br/>
      </w:r>
      <w:r>
        <w:rPr>
          <w:color w:val="000000"/>
          <w:sz w:val="16"/>
        </w:rPr>
        <w:t>Copyright 2024 Gannett Media Corp  All Rights Reserved</w:t>
      </w:r>
    </w:p>
    <w:p w14:paraId="1089AB5D" w14:textId="77777777" w:rsidR="00FA4267" w:rsidRDefault="006700FD">
      <w:pPr>
        <w:pStyle w:val="Normal40"/>
        <w:spacing w:before="120" w:line="260" w:lineRule="atLeast"/>
      </w:pPr>
      <w:r>
        <w:rPr>
          <w:b/>
          <w:color w:val="000000"/>
        </w:rPr>
        <w:t>Section:</w:t>
      </w:r>
      <w:r>
        <w:rPr>
          <w:color w:val="000000"/>
        </w:rPr>
        <w:t> US NEWS &amp; LAWSUITS NEWS</w:t>
      </w:r>
    </w:p>
    <w:p w14:paraId="0C7FD05A" w14:textId="77777777" w:rsidR="00FA4267" w:rsidRDefault="006700FD">
      <w:pPr>
        <w:pStyle w:val="Normal40"/>
        <w:spacing w:before="120" w:line="260" w:lineRule="atLeast"/>
      </w:pPr>
      <w:r>
        <w:rPr>
          <w:b/>
          <w:color w:val="000000"/>
        </w:rPr>
        <w:t>Length:</w:t>
      </w:r>
      <w:r>
        <w:rPr>
          <w:color w:val="000000"/>
        </w:rPr>
        <w:t> 803 words</w:t>
      </w:r>
    </w:p>
    <w:p w14:paraId="1E68BDB3" w14:textId="77777777" w:rsidR="00FA4267" w:rsidRDefault="006700FD">
      <w:pPr>
        <w:pStyle w:val="Normal40"/>
        <w:spacing w:before="120" w:line="260" w:lineRule="atLeast"/>
      </w:pPr>
      <w:r>
        <w:rPr>
          <w:b/>
          <w:color w:val="000000"/>
        </w:rPr>
        <w:t>Byline:</w:t>
      </w:r>
      <w:r>
        <w:rPr>
          <w:color w:val="000000"/>
        </w:rPr>
        <w:t> Joedy McCreary, USA TODAY</w:t>
      </w:r>
    </w:p>
    <w:p w14:paraId="33424DED" w14:textId="77777777" w:rsidR="00FA4267" w:rsidRDefault="006700FD">
      <w:pPr>
        <w:pStyle w:val="Normal40"/>
        <w:keepNext/>
        <w:spacing w:before="240" w:line="340" w:lineRule="atLeast"/>
      </w:pPr>
      <w:bookmarkStart w:id="119" w:name="Body_38"/>
      <w:bookmarkEnd w:id="119"/>
      <w:r>
        <w:rPr>
          <w:b/>
          <w:color w:val="000000"/>
          <w:sz w:val="28"/>
        </w:rPr>
        <w:t>Body</w:t>
      </w:r>
    </w:p>
    <w:p w14:paraId="11B44508" w14:textId="525B0E86" w:rsidR="00FA4267" w:rsidRDefault="006700FD">
      <w:pPr>
        <w:pStyle w:val="Normal40"/>
        <w:spacing w:line="60" w:lineRule="exact"/>
      </w:pPr>
      <w:r>
        <w:rPr>
          <w:noProof/>
        </w:rPr>
        <mc:AlternateContent>
          <mc:Choice Requires="wps">
            <w:drawing>
              <wp:anchor distT="0" distB="0" distL="114300" distR="114300" simplePos="0" relativeHeight="251797504" behindDoc="0" locked="0" layoutInCell="1" allowOverlap="1" wp14:anchorId="13436ED5" wp14:editId="58B27C65">
                <wp:simplePos x="0" y="0"/>
                <wp:positionH relativeFrom="column">
                  <wp:posOffset>0</wp:posOffset>
                </wp:positionH>
                <wp:positionV relativeFrom="paragraph">
                  <wp:posOffset>25400</wp:posOffset>
                </wp:positionV>
                <wp:extent cx="6502400" cy="0"/>
                <wp:effectExtent l="15875" t="15875" r="15875" b="12700"/>
                <wp:wrapTopAndBottom/>
                <wp:docPr id="757137397"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31552" id="Line 189"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BC905C5" w14:textId="77777777" w:rsidR="00FA4267" w:rsidRDefault="00FA4267">
      <w:pPr>
        <w:pStyle w:val="Normal40"/>
      </w:pPr>
    </w:p>
    <w:p w14:paraId="79EF2371" w14:textId="77777777" w:rsidR="00FA4267" w:rsidRDefault="006700FD">
      <w:pPr>
        <w:pStyle w:val="Normal40"/>
        <w:spacing w:before="240" w:line="260" w:lineRule="atLeast"/>
      </w:pPr>
      <w:r>
        <w:rPr>
          <w:b/>
          <w:color w:val="000000"/>
        </w:rPr>
        <w:t>The claim: Judge in hush-money trial told Trump he can’t attend son’s graduation</w:t>
      </w:r>
    </w:p>
    <w:p w14:paraId="662F8DD3" w14:textId="77777777" w:rsidR="00FA4267" w:rsidRDefault="006700FD">
      <w:pPr>
        <w:pStyle w:val="Normal40"/>
        <w:spacing w:before="200" w:line="260" w:lineRule="atLeast"/>
        <w:jc w:val="both"/>
      </w:pPr>
      <w:r>
        <w:rPr>
          <w:color w:val="000000"/>
        </w:rPr>
        <w:t>An April 16 Facebook post (</w:t>
      </w:r>
      <w:hyperlink r:id="rId1673" w:history="1">
        <w:r>
          <w:rPr>
            <w:color w:val="0077CC"/>
            <w:u w:val="single"/>
            <w:shd w:val="clear" w:color="auto" w:fill="FFFFFF"/>
          </w:rPr>
          <w:t>direct link</w:t>
        </w:r>
      </w:hyperlink>
      <w:r>
        <w:rPr>
          <w:color w:val="000000"/>
        </w:rPr>
        <w:t xml:space="preserve">, </w:t>
      </w:r>
      <w:hyperlink r:id="rId1674" w:history="1">
        <w:r>
          <w:rPr>
            <w:color w:val="0077CC"/>
            <w:u w:val="single"/>
            <w:shd w:val="clear" w:color="auto" w:fill="FFFFFF"/>
          </w:rPr>
          <w:t>archive link</w:t>
        </w:r>
      </w:hyperlink>
      <w:r>
        <w:rPr>
          <w:color w:val="000000"/>
        </w:rPr>
        <w:t>) shows side-by-side photos of former President Donald Trump and Judge Juan Merchan, who is overseeing Trump’</w:t>
      </w:r>
      <w:r>
        <w:rPr>
          <w:b/>
          <w:color w:val="000000"/>
        </w:rPr>
        <w:t>s</w:t>
      </w:r>
      <w:r>
        <w:rPr>
          <w:color w:val="000000"/>
        </w:rPr>
        <w:t xml:space="preserve"> hush-money trial in New York.</w:t>
      </w:r>
    </w:p>
    <w:p w14:paraId="4960C785" w14:textId="77777777" w:rsidR="00FA4267" w:rsidRDefault="006700FD">
      <w:pPr>
        <w:pStyle w:val="Normal40"/>
        <w:spacing w:before="200" w:line="260" w:lineRule="atLeast"/>
        <w:jc w:val="both"/>
      </w:pPr>
      <w:r>
        <w:rPr>
          <w:color w:val="000000"/>
        </w:rPr>
        <w:t>“BREAKING: Donald Trump speaks out after Judge Merchan informed him that he could not attend his son Barron’</w:t>
      </w:r>
      <w:r>
        <w:rPr>
          <w:b/>
          <w:color w:val="000000"/>
        </w:rPr>
        <w:t>s</w:t>
      </w:r>
      <w:r>
        <w:rPr>
          <w:color w:val="000000"/>
        </w:rPr>
        <w:t xml:space="preserve"> high school graduation or he will be jailed,” reads the post’</w:t>
      </w:r>
      <w:r>
        <w:rPr>
          <w:b/>
          <w:color w:val="000000"/>
        </w:rPr>
        <w:t>s</w:t>
      </w:r>
      <w:r>
        <w:rPr>
          <w:color w:val="000000"/>
        </w:rPr>
        <w:t xml:space="preserve"> caption.</w:t>
      </w:r>
    </w:p>
    <w:p w14:paraId="20D31A6D" w14:textId="77777777" w:rsidR="00FA4267" w:rsidRDefault="006700FD">
      <w:pPr>
        <w:pStyle w:val="Normal40"/>
        <w:spacing w:before="240" w:line="260" w:lineRule="atLeast"/>
        <w:jc w:val="both"/>
      </w:pPr>
      <w:r>
        <w:rPr>
          <w:color w:val="000000"/>
        </w:rPr>
        <w:t xml:space="preserve">It was shared more than 100 times in a day. Similar versions were </w:t>
      </w:r>
      <w:hyperlink r:id="rId1675" w:history="1">
        <w:r>
          <w:rPr>
            <w:color w:val="0077CC"/>
            <w:u w:val="single"/>
            <w:shd w:val="clear" w:color="auto" w:fill="FFFFFF"/>
          </w:rPr>
          <w:t>shared widely on Facebook</w:t>
        </w:r>
      </w:hyperlink>
      <w:r>
        <w:rPr>
          <w:color w:val="000000"/>
        </w:rPr>
        <w:t xml:space="preserve"> and by Trump'</w:t>
      </w:r>
      <w:r>
        <w:rPr>
          <w:b/>
          <w:color w:val="000000"/>
        </w:rPr>
        <w:t>s</w:t>
      </w:r>
      <w:r>
        <w:rPr>
          <w:color w:val="000000"/>
        </w:rPr>
        <w:t xml:space="preserve"> son, Eric, on </w:t>
      </w:r>
      <w:hyperlink r:id="rId1676" w:history="1">
        <w:r>
          <w:rPr>
            <w:color w:val="0077CC"/>
            <w:u w:val="single"/>
            <w:shd w:val="clear" w:color="auto" w:fill="FFFFFF"/>
          </w:rPr>
          <w:t>X, formerly Twitter</w:t>
        </w:r>
      </w:hyperlink>
      <w:r>
        <w:rPr>
          <w:color w:val="000000"/>
        </w:rPr>
        <w:t>.</w:t>
      </w:r>
    </w:p>
    <w:p w14:paraId="5DA98AA8" w14:textId="77777777" w:rsidR="00FA4267" w:rsidRDefault="006700FD">
      <w:pPr>
        <w:pStyle w:val="Normal40"/>
        <w:spacing w:before="240" w:line="260" w:lineRule="atLeast"/>
        <w:jc w:val="both"/>
      </w:pPr>
      <w:r>
        <w:rPr>
          <w:b/>
          <w:color w:val="000000"/>
        </w:rPr>
        <w:t>More from the Fact-Check Team:</w:t>
      </w:r>
      <w:hyperlink r:id="rId1677" w:history="1">
        <w:r>
          <w:rPr>
            <w:color w:val="0077CC"/>
            <w:u w:val="single"/>
            <w:shd w:val="clear" w:color="auto" w:fill="FFFFFF"/>
          </w:rPr>
          <w:t>How we pick and research claims</w:t>
        </w:r>
      </w:hyperlink>
      <w:r>
        <w:rPr>
          <w:color w:val="000000"/>
        </w:rPr>
        <w:t xml:space="preserve"> | </w:t>
      </w:r>
      <w:hyperlink r:id="rId1678" w:history="1">
        <w:r>
          <w:rPr>
            <w:color w:val="0077CC"/>
            <w:u w:val="single"/>
            <w:shd w:val="clear" w:color="auto" w:fill="FFFFFF"/>
          </w:rPr>
          <w:t>Email newsletter</w:t>
        </w:r>
      </w:hyperlink>
      <w:r>
        <w:rPr>
          <w:color w:val="000000"/>
        </w:rPr>
        <w:t xml:space="preserve"> | </w:t>
      </w:r>
      <w:hyperlink r:id="rId1679" w:history="1">
        <w:r>
          <w:rPr>
            <w:color w:val="0077CC"/>
            <w:u w:val="single"/>
            <w:shd w:val="clear" w:color="auto" w:fill="FFFFFF"/>
          </w:rPr>
          <w:t>Facebook page</w:t>
        </w:r>
      </w:hyperlink>
    </w:p>
    <w:p w14:paraId="4C393EAD" w14:textId="77777777" w:rsidR="00FA4267" w:rsidRDefault="006700FD">
      <w:pPr>
        <w:pStyle w:val="Normal40"/>
        <w:spacing w:before="240" w:line="260" w:lineRule="atLeast"/>
      </w:pPr>
      <w:r>
        <w:rPr>
          <w:b/>
          <w:color w:val="000000"/>
        </w:rPr>
        <w:t>Our rating: False</w:t>
      </w:r>
    </w:p>
    <w:p w14:paraId="4B263F0D" w14:textId="77777777" w:rsidR="00FA4267" w:rsidRDefault="006700FD">
      <w:pPr>
        <w:pStyle w:val="Normal40"/>
        <w:spacing w:before="200" w:line="260" w:lineRule="atLeast"/>
        <w:jc w:val="both"/>
      </w:pPr>
      <w:r>
        <w:rPr>
          <w:color w:val="000000"/>
        </w:rPr>
        <w:t>Merchan didn’t say that in his April 15 ruling. He did not rule that day on Trump'</w:t>
      </w:r>
      <w:r>
        <w:rPr>
          <w:b/>
          <w:color w:val="000000"/>
        </w:rPr>
        <w:t>s</w:t>
      </w:r>
      <w:r>
        <w:rPr>
          <w:color w:val="000000"/>
        </w:rPr>
        <w:t xml:space="preserve"> request to attend the graduation, delaying the decision instead. He said if the trial is on schedule he would be willing to adjourn for the day. </w:t>
      </w:r>
    </w:p>
    <w:p w14:paraId="154DA526" w14:textId="77777777" w:rsidR="00FA4267" w:rsidRDefault="006700FD">
      <w:pPr>
        <w:pStyle w:val="Normal40"/>
        <w:spacing w:before="240" w:line="260" w:lineRule="atLeast"/>
      </w:pPr>
      <w:r>
        <w:rPr>
          <w:b/>
          <w:color w:val="000000"/>
        </w:rPr>
        <w:t>No ruling from judge on Trump’s graduation request</w:t>
      </w:r>
    </w:p>
    <w:p w14:paraId="5EC56AF6" w14:textId="77777777" w:rsidR="00FA4267" w:rsidRDefault="006700FD">
      <w:pPr>
        <w:pStyle w:val="Normal40"/>
        <w:spacing w:before="240" w:line="260" w:lineRule="atLeast"/>
        <w:jc w:val="both"/>
      </w:pPr>
      <w:r>
        <w:rPr>
          <w:color w:val="000000"/>
        </w:rPr>
        <w:t xml:space="preserve">Trump, the </w:t>
      </w:r>
      <w:hyperlink r:id="rId1680" w:history="1">
        <w:r>
          <w:rPr>
            <w:color w:val="0077CC"/>
            <w:u w:val="single"/>
            <w:shd w:val="clear" w:color="auto" w:fill="FFFFFF"/>
          </w:rPr>
          <w:t xml:space="preserve">first former </w:t>
        </w:r>
      </w:hyperlink>
      <w:hyperlink r:id="rId1681" w:history="1">
        <w:r>
          <w:rPr>
            <w:b/>
            <w:color w:val="0077CC"/>
            <w:u w:val="single"/>
            <w:shd w:val="clear" w:color="auto" w:fill="FFFFFF"/>
          </w:rPr>
          <w:t>U.S</w:t>
        </w:r>
      </w:hyperlink>
      <w:hyperlink r:id="rId1682" w:history="1">
        <w:r>
          <w:rPr>
            <w:color w:val="0077CC"/>
            <w:u w:val="single"/>
            <w:shd w:val="clear" w:color="auto" w:fill="FFFFFF"/>
          </w:rPr>
          <w:t>. president to stand trial</w:t>
        </w:r>
      </w:hyperlink>
      <w:r>
        <w:rPr>
          <w:color w:val="000000"/>
        </w:rPr>
        <w:t xml:space="preserve"> in a criminal case, is accused of </w:t>
      </w:r>
      <w:hyperlink r:id="rId1683" w:history="1">
        <w:r>
          <w:rPr>
            <w:color w:val="0077CC"/>
            <w:u w:val="single"/>
            <w:shd w:val="clear" w:color="auto" w:fill="FFFFFF"/>
          </w:rPr>
          <w:t>falsifying business records</w:t>
        </w:r>
      </w:hyperlink>
      <w:r>
        <w:rPr>
          <w:color w:val="000000"/>
        </w:rPr>
        <w:t xml:space="preserve"> to disguise a $130,000 hush-money payment to a porn star and </w:t>
      </w:r>
      <w:hyperlink r:id="rId1684" w:history="1">
        <w:r>
          <w:rPr>
            <w:color w:val="0077CC"/>
            <w:u w:val="single"/>
            <w:shd w:val="clear" w:color="auto" w:fill="FFFFFF"/>
          </w:rPr>
          <w:t xml:space="preserve">illegally influence the 2016 presidential </w:t>
        </w:r>
      </w:hyperlink>
      <w:hyperlink r:id="rId1685" w:history="1">
        <w:r>
          <w:rPr>
            <w:b/>
            <w:color w:val="0077CC"/>
            <w:u w:val="single"/>
            <w:shd w:val="clear" w:color="auto" w:fill="FFFFFF"/>
          </w:rPr>
          <w:t>election</w:t>
        </w:r>
      </w:hyperlink>
      <w:r>
        <w:rPr>
          <w:color w:val="000000"/>
        </w:rPr>
        <w:t xml:space="preserve">. His trial in New York started April 15, roughly a month before </w:t>
      </w:r>
      <w:hyperlink r:id="rId1686" w:anchor=":~:text=He%20is%20expected%20to%20graduate%20this%20May" w:history="1">
        <w:r>
          <w:rPr>
            <w:color w:val="0077CC"/>
            <w:u w:val="single"/>
            <w:shd w:val="clear" w:color="auto" w:fill="FFFFFF"/>
          </w:rPr>
          <w:t>his youngest son, Barron, will graduate</w:t>
        </w:r>
      </w:hyperlink>
      <w:r>
        <w:rPr>
          <w:color w:val="000000"/>
        </w:rPr>
        <w:t xml:space="preserve"> from a high school near Mar-a-Lago.</w:t>
      </w:r>
    </w:p>
    <w:p w14:paraId="56A53622" w14:textId="77777777" w:rsidR="00FA4267" w:rsidRDefault="006700FD">
      <w:pPr>
        <w:pStyle w:val="Normal40"/>
        <w:spacing w:before="240" w:line="260" w:lineRule="atLeast"/>
        <w:jc w:val="both"/>
      </w:pPr>
      <w:r>
        <w:rPr>
          <w:b/>
          <w:color w:val="000000"/>
        </w:rPr>
        <w:t>Fact check</w:t>
      </w:r>
      <w:r>
        <w:rPr>
          <w:color w:val="000000"/>
        </w:rPr>
        <w:t xml:space="preserve">: </w:t>
      </w:r>
      <w:hyperlink r:id="rId1687" w:history="1">
        <w:r>
          <w:rPr>
            <w:color w:val="0077CC"/>
            <w:u w:val="single"/>
            <w:shd w:val="clear" w:color="auto" w:fill="FFFFFF"/>
          </w:rPr>
          <w:t>Marines in viral photo were at veteran suicide fundraiser, not Trump event</w:t>
        </w:r>
      </w:hyperlink>
    </w:p>
    <w:p w14:paraId="1B1A9D3B" w14:textId="77777777" w:rsidR="00FA4267" w:rsidRDefault="006700FD">
      <w:pPr>
        <w:pStyle w:val="Normal40"/>
        <w:spacing w:before="240" w:line="260" w:lineRule="atLeast"/>
        <w:jc w:val="both"/>
      </w:pPr>
      <w:r>
        <w:rPr>
          <w:color w:val="000000"/>
        </w:rPr>
        <w:t xml:space="preserve">But Merchan did not say Trump couldn't attend the commencement ceremony and would risk being jailed if he did. Rather, the judge delayed the decision and did not issue a ruling of any kind on that request, </w:t>
      </w:r>
      <w:hyperlink r:id="rId1688" w:history="1">
        <w:r>
          <w:rPr>
            <w:color w:val="0077CC"/>
            <w:u w:val="single"/>
            <w:shd w:val="clear" w:color="auto" w:fill="FFFFFF"/>
          </w:rPr>
          <w:t>according to multiple</w:t>
        </w:r>
      </w:hyperlink>
      <w:r>
        <w:rPr>
          <w:color w:val="000000"/>
        </w:rPr>
        <w:t> </w:t>
      </w:r>
      <w:hyperlink r:id="rId1689" w:history="1">
        <w:r>
          <w:rPr>
            <w:color w:val="0077CC"/>
            <w:u w:val="single"/>
            <w:shd w:val="clear" w:color="auto" w:fill="FFFFFF"/>
          </w:rPr>
          <w:t>published reports</w:t>
        </w:r>
      </w:hyperlink>
      <w:r>
        <w:rPr>
          <w:color w:val="000000"/>
        </w:rPr>
        <w:t>.</w:t>
      </w:r>
    </w:p>
    <w:p w14:paraId="670EA2F8" w14:textId="77777777" w:rsidR="00FA4267" w:rsidRDefault="006700FD">
      <w:pPr>
        <w:pStyle w:val="Normal40"/>
        <w:spacing w:before="240" w:line="260" w:lineRule="atLeast"/>
        <w:jc w:val="both"/>
      </w:pPr>
      <w:r>
        <w:rPr>
          <w:color w:val="000000"/>
        </w:rPr>
        <w:t xml:space="preserve">Before jury selection began, attorney Todd Blanche asked Merchan to adjourn court for the day May 17 so Trump could attend the graduation, </w:t>
      </w:r>
      <w:hyperlink r:id="rId1690" w:anchor=":~:text=Mr%20Trump%E2%80%99s%20lawyer,%20Todd%20Blanche,%20asked%20Judge%20Juan%20Merchan%20if%20the%20court%20could%20adjourn%20on%2017%20May" w:history="1">
        <w:r>
          <w:rPr>
            <w:color w:val="0077CC"/>
            <w:u w:val="single"/>
            <w:shd w:val="clear" w:color="auto" w:fill="FFFFFF"/>
          </w:rPr>
          <w:t>The Independent reported</w:t>
        </w:r>
      </w:hyperlink>
      <w:r>
        <w:rPr>
          <w:color w:val="000000"/>
        </w:rPr>
        <w:t>. Merchan did not specifically deny that request, instead saying he would not rule “at this time" and could not accommodate the request if the trial were to fall behind schedule, according to the newspaper.</w:t>
      </w:r>
    </w:p>
    <w:p w14:paraId="378EE953" w14:textId="77777777" w:rsidR="00FA4267" w:rsidRDefault="006700FD">
      <w:pPr>
        <w:pStyle w:val="Normal40"/>
        <w:spacing w:before="240" w:line="260" w:lineRule="atLeast"/>
        <w:jc w:val="both"/>
      </w:pPr>
      <w:r>
        <w:rPr>
          <w:color w:val="000000"/>
        </w:rPr>
        <w:t xml:space="preserve">The Associated Press reported that both Trump and one of his lawyers have children graduating soon and that while Merchan said he would not rule on the requests immediately, </w:t>
      </w:r>
      <w:hyperlink r:id="rId1691" w:anchor="0000018e-e21d-d37c-a59e-ee3dd2830000" w:history="1">
        <w:r>
          <w:rPr>
            <w:color w:val="0077CC"/>
            <w:u w:val="single"/>
            <w:shd w:val="clear" w:color="auto" w:fill="FFFFFF"/>
          </w:rPr>
          <w:t>he would be willing to adjourn</w:t>
        </w:r>
      </w:hyperlink>
      <w:r>
        <w:rPr>
          <w:color w:val="000000"/>
        </w:rPr>
        <w:t xml:space="preserve"> for one or both days.</w:t>
      </w:r>
    </w:p>
    <w:p w14:paraId="0099D7D8" w14:textId="77777777" w:rsidR="00FA4267" w:rsidRDefault="006700FD">
      <w:pPr>
        <w:pStyle w:val="Normal40"/>
        <w:spacing w:before="240" w:line="260" w:lineRule="atLeast"/>
        <w:jc w:val="both"/>
      </w:pPr>
      <w:r>
        <w:rPr>
          <w:color w:val="000000"/>
        </w:rPr>
        <w:t xml:space="preserve">“It really depends on how we’re doing on time and where we are in the trial,” </w:t>
      </w:r>
      <w:hyperlink r:id="rId1692" w:anchor="0000018e-e21d-d37c-a59e-ee3dd2830000" w:history="1">
        <w:r>
          <w:rPr>
            <w:color w:val="0077CC"/>
            <w:u w:val="single"/>
            <w:shd w:val="clear" w:color="auto" w:fill="FFFFFF"/>
          </w:rPr>
          <w:t>the AP quoted Merchan as saying</w:t>
        </w:r>
      </w:hyperlink>
      <w:r>
        <w:rPr>
          <w:color w:val="000000"/>
        </w:rPr>
        <w:t>.</w:t>
      </w:r>
    </w:p>
    <w:p w14:paraId="28FA1FE9" w14:textId="77777777" w:rsidR="00FA4267" w:rsidRDefault="006700FD">
      <w:pPr>
        <w:pStyle w:val="Normal40"/>
        <w:spacing w:before="240" w:line="260" w:lineRule="atLeast"/>
        <w:jc w:val="both"/>
      </w:pPr>
      <w:r>
        <w:rPr>
          <w:color w:val="000000"/>
        </w:rPr>
        <w:t xml:space="preserve">However, Merchan ruled against Trump on a separate request, declining to excuse the presumptive Republican presidential nominee from the trial to attend Supreme Court arguments on presidential immunity on April 25 in Washington, </w:t>
      </w:r>
      <w:hyperlink r:id="rId1693" w:history="1">
        <w:r>
          <w:rPr>
            <w:color w:val="0077CC"/>
            <w:u w:val="single"/>
            <w:shd w:val="clear" w:color="auto" w:fill="FFFFFF"/>
          </w:rPr>
          <w:t>The Hill reported</w:t>
        </w:r>
      </w:hyperlink>
      <w:r>
        <w:rPr>
          <w:color w:val="000000"/>
        </w:rPr>
        <w:t>.</w:t>
      </w:r>
    </w:p>
    <w:p w14:paraId="1EA6E818" w14:textId="77777777" w:rsidR="00FA4267" w:rsidRDefault="006700FD">
      <w:pPr>
        <w:pStyle w:val="Normal40"/>
        <w:spacing w:before="240" w:line="260" w:lineRule="atLeast"/>
        <w:jc w:val="both"/>
      </w:pPr>
      <w:r>
        <w:rPr>
          <w:color w:val="000000"/>
        </w:rPr>
        <w:t xml:space="preserve">“Arguing before the Supreme Court is a big deal, and I can certainly appreciate why your client would want to be there, but a trial in New York Supreme Court … is also a big deal,” Merchan told Blanche, </w:t>
      </w:r>
      <w:hyperlink r:id="rId1694" w:anchor=":~:text=%E2%80%9CArguing%20before%20the,the%20judge%20added." w:history="1">
        <w:r>
          <w:rPr>
            <w:color w:val="0077CC"/>
            <w:u w:val="single"/>
            <w:shd w:val="clear" w:color="auto" w:fill="FFFFFF"/>
          </w:rPr>
          <w:t>according to The Hill</w:t>
        </w:r>
      </w:hyperlink>
      <w:r>
        <w:rPr>
          <w:color w:val="000000"/>
        </w:rPr>
        <w:t>. “I will see him here next week.”</w:t>
      </w:r>
    </w:p>
    <w:p w14:paraId="04229369" w14:textId="77777777" w:rsidR="00FA4267" w:rsidRDefault="006700FD">
      <w:pPr>
        <w:pStyle w:val="Normal40"/>
        <w:spacing w:before="240" w:line="260" w:lineRule="atLeast"/>
        <w:jc w:val="both"/>
      </w:pPr>
      <w:hyperlink r:id="rId1695" w:anchor=":~:text=Section%20340.50%20-%20Defendant" w:history="1">
        <w:r>
          <w:rPr>
            <w:color w:val="0077CC"/>
            <w:u w:val="single"/>
            <w:shd w:val="clear" w:color="auto" w:fill="FFFFFF"/>
          </w:rPr>
          <w:t>New York state law requires</w:t>
        </w:r>
      </w:hyperlink>
      <w:r>
        <w:rPr>
          <w:color w:val="000000"/>
        </w:rPr>
        <w:t xml:space="preserve"> criminal defendants to attend their full trials unless they receive permission from the judge.</w:t>
      </w:r>
    </w:p>
    <w:p w14:paraId="3D7DE532" w14:textId="77777777" w:rsidR="00FA4267" w:rsidRDefault="006700FD">
      <w:pPr>
        <w:pStyle w:val="Normal40"/>
        <w:spacing w:before="240" w:line="260" w:lineRule="atLeast"/>
        <w:jc w:val="both"/>
      </w:pPr>
      <w:r>
        <w:rPr>
          <w:color w:val="000000"/>
        </w:rPr>
        <w:t xml:space="preserve">Trump </w:t>
      </w:r>
      <w:hyperlink r:id="rId1696" w:history="1">
        <w:r>
          <w:rPr>
            <w:color w:val="0077CC"/>
            <w:u w:val="single"/>
            <w:shd w:val="clear" w:color="auto" w:fill="FFFFFF"/>
          </w:rPr>
          <w:t>faces 34 felony counts</w:t>
        </w:r>
      </w:hyperlink>
      <w:r>
        <w:rPr>
          <w:color w:val="000000"/>
        </w:rPr>
        <w:t xml:space="preserve"> that each carry a maximum sentence of four years, although New York law caps such sentences at 20 years. Legal experts say if Trump is convicted, a realistic sentence ranges from probation to four years in prison, although Trump would likely remain free on appeal during the duration of the presidential </w:t>
      </w:r>
      <w:r>
        <w:rPr>
          <w:b/>
          <w:color w:val="000000"/>
        </w:rPr>
        <w:t>election</w:t>
      </w:r>
      <w:r>
        <w:rPr>
          <w:color w:val="000000"/>
        </w:rPr>
        <w:t xml:space="preserve">, </w:t>
      </w:r>
      <w:hyperlink r:id="rId1697" w:history="1">
        <w:r>
          <w:rPr>
            <w:color w:val="0077CC"/>
            <w:u w:val="single"/>
            <w:shd w:val="clear" w:color="auto" w:fill="FFFFFF"/>
          </w:rPr>
          <w:t>USA TODAY reported</w:t>
        </w:r>
      </w:hyperlink>
      <w:r>
        <w:rPr>
          <w:color w:val="000000"/>
        </w:rPr>
        <w:t>.</w:t>
      </w:r>
    </w:p>
    <w:p w14:paraId="21CE7A48" w14:textId="77777777" w:rsidR="00FA4267" w:rsidRDefault="006700FD">
      <w:pPr>
        <w:pStyle w:val="Normal40"/>
        <w:spacing w:before="240" w:line="260" w:lineRule="atLeast"/>
        <w:jc w:val="both"/>
      </w:pPr>
      <w:r>
        <w:rPr>
          <w:color w:val="000000"/>
        </w:rPr>
        <w:t>Trump’</w:t>
      </w:r>
      <w:r>
        <w:rPr>
          <w:b/>
          <w:color w:val="000000"/>
        </w:rPr>
        <w:t>s</w:t>
      </w:r>
      <w:r>
        <w:rPr>
          <w:color w:val="000000"/>
        </w:rPr>
        <w:t xml:space="preserve"> legal issues have spawned a significant amount of misinformation on social media. Among fabricated claims debunked by USA TODAY are assertions that </w:t>
      </w:r>
      <w:hyperlink r:id="rId1698" w:history="1">
        <w:r>
          <w:rPr>
            <w:color w:val="0077CC"/>
            <w:u w:val="single"/>
            <w:shd w:val="clear" w:color="auto" w:fill="FFFFFF"/>
          </w:rPr>
          <w:t>Trump was prosecuted for repaying a loan</w:t>
        </w:r>
      </w:hyperlink>
      <w:r>
        <w:rPr>
          <w:color w:val="000000"/>
        </w:rPr>
        <w:t xml:space="preserve">, that </w:t>
      </w:r>
      <w:hyperlink r:id="rId1699" w:history="1">
        <w:r>
          <w:rPr>
            <w:color w:val="0077CC"/>
            <w:u w:val="single"/>
            <w:shd w:val="clear" w:color="auto" w:fill="FFFFFF"/>
          </w:rPr>
          <w:t>he offered a Supreme Court nomination</w:t>
        </w:r>
      </w:hyperlink>
      <w:r>
        <w:rPr>
          <w:color w:val="000000"/>
        </w:rPr>
        <w:t xml:space="preserve"> to the judge overseeing his classified documents case and that his lawyer </w:t>
      </w:r>
      <w:hyperlink r:id="rId1700" w:history="1">
        <w:r>
          <w:rPr>
            <w:color w:val="0077CC"/>
            <w:u w:val="single"/>
            <w:shd w:val="clear" w:color="auto" w:fill="FFFFFF"/>
          </w:rPr>
          <w:t>offered a $10 million bribe</w:t>
        </w:r>
      </w:hyperlink>
      <w:r>
        <w:rPr>
          <w:color w:val="000000"/>
        </w:rPr>
        <w:t xml:space="preserve"> to the New York judge who presided over his real estate fraud lawsuit.</w:t>
      </w:r>
    </w:p>
    <w:p w14:paraId="0935E67D" w14:textId="77777777" w:rsidR="00FA4267" w:rsidRDefault="006700FD">
      <w:pPr>
        <w:pStyle w:val="Normal40"/>
        <w:spacing w:before="200" w:line="260" w:lineRule="atLeast"/>
        <w:jc w:val="both"/>
      </w:pPr>
      <w:r>
        <w:rPr>
          <w:color w:val="000000"/>
        </w:rPr>
        <w:t>USA TODAY reached out to the Facebook user who shared the post but did not immediately receive a response.</w:t>
      </w:r>
    </w:p>
    <w:p w14:paraId="73D80414" w14:textId="77777777" w:rsidR="00FA4267" w:rsidRDefault="006700FD">
      <w:pPr>
        <w:pStyle w:val="Normal40"/>
        <w:spacing w:before="240" w:line="260" w:lineRule="atLeast"/>
        <w:jc w:val="both"/>
      </w:pPr>
      <w:hyperlink r:id="rId1701" w:history="1">
        <w:r>
          <w:rPr>
            <w:color w:val="0077CC"/>
            <w:u w:val="single"/>
            <w:shd w:val="clear" w:color="auto" w:fill="FFFFFF"/>
          </w:rPr>
          <w:t>The Associated Press</w:t>
        </w:r>
      </w:hyperlink>
      <w:r>
        <w:rPr>
          <w:color w:val="000000"/>
        </w:rPr>
        <w:t xml:space="preserve"> and </w:t>
      </w:r>
      <w:hyperlink r:id="rId1702" w:history="1">
        <w:r>
          <w:rPr>
            <w:b/>
            <w:color w:val="0077CC"/>
            <w:u w:val="single"/>
            <w:shd w:val="clear" w:color="auto" w:fill="FFFFFF"/>
          </w:rPr>
          <w:t>FactCheck</w:t>
        </w:r>
      </w:hyperlink>
      <w:hyperlink r:id="rId1703" w:history="1">
        <w:r>
          <w:rPr>
            <w:color w:val="0077CC"/>
            <w:u w:val="single"/>
            <w:shd w:val="clear" w:color="auto" w:fill="FFFFFF"/>
          </w:rPr>
          <w:t>.</w:t>
        </w:r>
      </w:hyperlink>
      <w:hyperlink r:id="rId1704" w:history="1">
        <w:r>
          <w:rPr>
            <w:b/>
            <w:color w:val="0077CC"/>
            <w:u w:val="single"/>
            <w:shd w:val="clear" w:color="auto" w:fill="FFFFFF"/>
          </w:rPr>
          <w:t>org</w:t>
        </w:r>
      </w:hyperlink>
      <w:r>
        <w:rPr>
          <w:color w:val="000000"/>
        </w:rPr>
        <w:t xml:space="preserve"> also debunked the claim.</w:t>
      </w:r>
    </w:p>
    <w:p w14:paraId="412155B9" w14:textId="77777777" w:rsidR="00FA4267" w:rsidRDefault="006700FD">
      <w:pPr>
        <w:pStyle w:val="Normal40"/>
        <w:spacing w:before="240" w:line="260" w:lineRule="atLeast"/>
      </w:pPr>
      <w:r>
        <w:rPr>
          <w:b/>
          <w:color w:val="000000"/>
        </w:rPr>
        <w:t>Our fact-check sources:</w:t>
      </w:r>
    </w:p>
    <w:p w14:paraId="36E267C2" w14:textId="77777777" w:rsidR="00FA4267" w:rsidRDefault="006700FD">
      <w:pPr>
        <w:pStyle w:val="Normal40"/>
        <w:numPr>
          <w:ilvl w:val="0"/>
          <w:numId w:val="87"/>
        </w:numPr>
        <w:spacing w:before="240" w:line="260" w:lineRule="atLeast"/>
        <w:jc w:val="both"/>
      </w:pPr>
      <w:r>
        <w:rPr>
          <w:color w:val="000000"/>
        </w:rPr>
        <w:t xml:space="preserve">Independent, April 16, </w:t>
      </w:r>
      <w:hyperlink r:id="rId1705" w:history="1">
        <w:r>
          <w:rPr>
            <w:color w:val="0077CC"/>
            <w:u w:val="single"/>
            <w:shd w:val="clear" w:color="auto" w:fill="FFFFFF"/>
          </w:rPr>
          <w:t>Trump is seething about missing Barron’</w:t>
        </w:r>
      </w:hyperlink>
      <w:hyperlink r:id="rId1706" w:history="1">
        <w:r>
          <w:rPr>
            <w:b/>
            <w:color w:val="0077CC"/>
            <w:u w:val="single"/>
            <w:shd w:val="clear" w:color="auto" w:fill="FFFFFF"/>
          </w:rPr>
          <w:t>s</w:t>
        </w:r>
      </w:hyperlink>
      <w:hyperlink r:id="rId1707" w:history="1">
        <w:r>
          <w:rPr>
            <w:color w:val="0077CC"/>
            <w:u w:val="single"/>
            <w:shd w:val="clear" w:color="auto" w:fill="FFFFFF"/>
          </w:rPr>
          <w:t xml:space="preserve"> graduation. Here’</w:t>
        </w:r>
      </w:hyperlink>
      <w:hyperlink r:id="rId1708" w:history="1">
        <w:r>
          <w:rPr>
            <w:b/>
            <w:color w:val="0077CC"/>
            <w:u w:val="single"/>
            <w:shd w:val="clear" w:color="auto" w:fill="FFFFFF"/>
          </w:rPr>
          <w:t>s</w:t>
        </w:r>
      </w:hyperlink>
      <w:hyperlink r:id="rId1709" w:history="1">
        <w:r>
          <w:rPr>
            <w:color w:val="0077CC"/>
            <w:u w:val="single"/>
            <w:shd w:val="clear" w:color="auto" w:fill="FFFFFF"/>
          </w:rPr>
          <w:t xml:space="preserve"> what the judge actually said</w:t>
        </w:r>
      </w:hyperlink>
    </w:p>
    <w:p w14:paraId="26B3573E" w14:textId="77777777" w:rsidR="00FA4267" w:rsidRDefault="006700FD">
      <w:pPr>
        <w:pStyle w:val="Normal40"/>
        <w:numPr>
          <w:ilvl w:val="0"/>
          <w:numId w:val="88"/>
        </w:numPr>
        <w:spacing w:before="240" w:line="260" w:lineRule="atLeast"/>
        <w:jc w:val="both"/>
      </w:pPr>
      <w:r>
        <w:rPr>
          <w:color w:val="000000"/>
        </w:rPr>
        <w:t xml:space="preserve">The Hill, April 16, </w:t>
      </w:r>
      <w:hyperlink r:id="rId1710" w:history="1">
        <w:r>
          <w:rPr>
            <w:color w:val="0077CC"/>
            <w:u w:val="single"/>
            <w:shd w:val="clear" w:color="auto" w:fill="FFFFFF"/>
          </w:rPr>
          <w:t>Trump allies seize on judge’</w:t>
        </w:r>
      </w:hyperlink>
      <w:hyperlink r:id="rId1711" w:history="1">
        <w:r>
          <w:rPr>
            <w:b/>
            <w:color w:val="0077CC"/>
            <w:u w:val="single"/>
            <w:shd w:val="clear" w:color="auto" w:fill="FFFFFF"/>
          </w:rPr>
          <w:t>s</w:t>
        </w:r>
      </w:hyperlink>
      <w:hyperlink r:id="rId1712" w:history="1">
        <w:r>
          <w:rPr>
            <w:color w:val="0077CC"/>
            <w:u w:val="single"/>
            <w:shd w:val="clear" w:color="auto" w:fill="FFFFFF"/>
          </w:rPr>
          <w:t xml:space="preserve"> delayed decision on Barron’</w:t>
        </w:r>
      </w:hyperlink>
      <w:hyperlink r:id="rId1713" w:history="1">
        <w:r>
          <w:rPr>
            <w:b/>
            <w:color w:val="0077CC"/>
            <w:u w:val="single"/>
            <w:shd w:val="clear" w:color="auto" w:fill="FFFFFF"/>
          </w:rPr>
          <w:t>s</w:t>
        </w:r>
      </w:hyperlink>
      <w:hyperlink r:id="rId1714" w:history="1">
        <w:r>
          <w:rPr>
            <w:color w:val="0077CC"/>
            <w:u w:val="single"/>
            <w:shd w:val="clear" w:color="auto" w:fill="FFFFFF"/>
          </w:rPr>
          <w:t xml:space="preserve"> graduation</w:t>
        </w:r>
      </w:hyperlink>
    </w:p>
    <w:p w14:paraId="4926B03A" w14:textId="77777777" w:rsidR="00FA4267" w:rsidRDefault="006700FD">
      <w:pPr>
        <w:pStyle w:val="Normal40"/>
        <w:numPr>
          <w:ilvl w:val="0"/>
          <w:numId w:val="89"/>
        </w:numPr>
        <w:spacing w:before="240" w:line="260" w:lineRule="atLeast"/>
        <w:jc w:val="both"/>
      </w:pPr>
      <w:r>
        <w:rPr>
          <w:color w:val="000000"/>
        </w:rPr>
        <w:t xml:space="preserve">The Associated Press, April 15, </w:t>
      </w:r>
      <w:hyperlink r:id="rId1715" w:anchor="0000018e-e21d-d37c-a59e-ee3dd2830000" w:history="1">
        <w:r>
          <w:rPr>
            <w:color w:val="0077CC"/>
            <w:u w:val="single"/>
            <w:shd w:val="clear" w:color="auto" w:fill="FFFFFF"/>
          </w:rPr>
          <w:t>Trump requests a day off to attend his son’</w:t>
        </w:r>
      </w:hyperlink>
      <w:hyperlink r:id="rId1716" w:anchor="0000018e-e21d-d37c-a59e-ee3dd2830000" w:history="1">
        <w:r>
          <w:rPr>
            <w:b/>
            <w:color w:val="0077CC"/>
            <w:u w:val="single"/>
            <w:shd w:val="clear" w:color="auto" w:fill="FFFFFF"/>
          </w:rPr>
          <w:t>s</w:t>
        </w:r>
      </w:hyperlink>
      <w:hyperlink r:id="rId1717" w:anchor="0000018e-e21d-d37c-a59e-ee3dd2830000" w:history="1">
        <w:r>
          <w:rPr>
            <w:color w:val="0077CC"/>
            <w:u w:val="single"/>
            <w:shd w:val="clear" w:color="auto" w:fill="FFFFFF"/>
          </w:rPr>
          <w:t xml:space="preserve"> high school graduation</w:t>
        </w:r>
      </w:hyperlink>
    </w:p>
    <w:p w14:paraId="6C437E94" w14:textId="77777777" w:rsidR="00FA4267" w:rsidRDefault="006700FD">
      <w:pPr>
        <w:pStyle w:val="Normal40"/>
        <w:numPr>
          <w:ilvl w:val="0"/>
          <w:numId w:val="90"/>
        </w:numPr>
        <w:spacing w:before="240" w:line="260" w:lineRule="atLeast"/>
        <w:jc w:val="both"/>
      </w:pPr>
      <w:r>
        <w:rPr>
          <w:color w:val="000000"/>
        </w:rPr>
        <w:t xml:space="preserve">Casetext, accessed April 16, </w:t>
      </w:r>
      <w:hyperlink r:id="rId1718" w:anchor=":~:text=Section%20340.50%20-%20Defendant" w:history="1">
        <w:r>
          <w:rPr>
            <w:color w:val="0077CC"/>
            <w:u w:val="single"/>
            <w:shd w:val="clear" w:color="auto" w:fill="FFFFFF"/>
          </w:rPr>
          <w:t>N.Y. Crim. Proc. Law § 340.50</w:t>
        </w:r>
      </w:hyperlink>
    </w:p>
    <w:p w14:paraId="745BE7FA" w14:textId="77777777" w:rsidR="00FA4267" w:rsidRDefault="006700FD">
      <w:pPr>
        <w:pStyle w:val="Normal40"/>
        <w:spacing w:before="240" w:line="260" w:lineRule="atLeast"/>
        <w:jc w:val="both"/>
      </w:pPr>
      <w:r>
        <w:rPr>
          <w:i/>
          <w:color w:val="000000"/>
        </w:rPr>
        <w:t xml:space="preserve">Thank you for supporting our journalism. You can </w:t>
      </w:r>
      <w:hyperlink r:id="rId1719" w:history="1">
        <w:r>
          <w:rPr>
            <w:color w:val="0077CC"/>
            <w:u w:val="single"/>
            <w:shd w:val="clear" w:color="auto" w:fill="FFFFFF"/>
          </w:rPr>
          <w:t>subscribe to our print edition, ad-free app or e-newspaper here</w:t>
        </w:r>
      </w:hyperlink>
      <w:r>
        <w:rPr>
          <w:i/>
          <w:color w:val="000000"/>
        </w:rPr>
        <w:t>.</w:t>
      </w:r>
    </w:p>
    <w:p w14:paraId="04DF5789" w14:textId="77777777" w:rsidR="00FA4267" w:rsidRDefault="006700FD">
      <w:pPr>
        <w:pStyle w:val="Normal40"/>
        <w:spacing w:before="240" w:line="260" w:lineRule="atLeast"/>
        <w:jc w:val="both"/>
      </w:pPr>
      <w:r>
        <w:rPr>
          <w:i/>
          <w:color w:val="000000"/>
        </w:rPr>
        <w:t xml:space="preserve">USA TODAY is a </w:t>
      </w:r>
      <w:hyperlink r:id="rId1720"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1721" w:history="1">
        <w:r>
          <w:rPr>
            <w:color w:val="0077CC"/>
            <w:u w:val="single"/>
            <w:shd w:val="clear" w:color="auto" w:fill="FFFFFF"/>
          </w:rPr>
          <w:t>grant from Meta</w:t>
        </w:r>
      </w:hyperlink>
      <w:r>
        <w:rPr>
          <w:i/>
          <w:color w:val="000000"/>
        </w:rPr>
        <w:t>.</w:t>
      </w:r>
    </w:p>
    <w:p w14:paraId="072DE409" w14:textId="77777777" w:rsidR="00FA4267" w:rsidRDefault="006700FD">
      <w:pPr>
        <w:pStyle w:val="Normal40"/>
        <w:spacing w:before="240" w:line="260" w:lineRule="atLeast"/>
        <w:jc w:val="both"/>
      </w:pPr>
      <w:r>
        <w:rPr>
          <w:i/>
          <w:color w:val="000000"/>
        </w:rPr>
        <w:t xml:space="preserve">This article originally appeared on USA TODAY: </w:t>
      </w:r>
      <w:hyperlink r:id="rId1722" w:history="1">
        <w:r>
          <w:rPr>
            <w:color w:val="0077CC"/>
            <w:u w:val="single"/>
            <w:shd w:val="clear" w:color="auto" w:fill="FFFFFF"/>
          </w:rPr>
          <w:t>Judge didn't deny Trump request to skip hush money trial for son'</w:t>
        </w:r>
      </w:hyperlink>
      <w:hyperlink r:id="rId1723" w:history="1">
        <w:r>
          <w:rPr>
            <w:b/>
            <w:color w:val="0077CC"/>
            <w:u w:val="single"/>
            <w:shd w:val="clear" w:color="auto" w:fill="FFFFFF"/>
          </w:rPr>
          <w:t>s</w:t>
        </w:r>
      </w:hyperlink>
      <w:hyperlink r:id="rId1724" w:history="1">
        <w:r>
          <w:rPr>
            <w:color w:val="0077CC"/>
            <w:u w:val="single"/>
            <w:shd w:val="clear" w:color="auto" w:fill="FFFFFF"/>
          </w:rPr>
          <w:t xml:space="preserve"> graduation | </w:t>
        </w:r>
      </w:hyperlink>
      <w:hyperlink r:id="rId1725" w:history="1">
        <w:r>
          <w:rPr>
            <w:b/>
            <w:color w:val="0077CC"/>
            <w:u w:val="single"/>
            <w:shd w:val="clear" w:color="auto" w:fill="FFFFFF"/>
          </w:rPr>
          <w:t>Fact check</w:t>
        </w:r>
      </w:hyperlink>
    </w:p>
    <w:p w14:paraId="0691E8C4" w14:textId="77777777" w:rsidR="00FA4267" w:rsidRDefault="006700FD">
      <w:pPr>
        <w:pStyle w:val="Normal40"/>
        <w:keepNext/>
        <w:spacing w:before="240" w:line="340" w:lineRule="atLeast"/>
      </w:pPr>
      <w:bookmarkStart w:id="120" w:name="Classification_38"/>
      <w:bookmarkEnd w:id="120"/>
      <w:r>
        <w:rPr>
          <w:b/>
          <w:color w:val="000000"/>
          <w:sz w:val="28"/>
        </w:rPr>
        <w:t>Classification</w:t>
      </w:r>
    </w:p>
    <w:p w14:paraId="269B6339" w14:textId="22984898" w:rsidR="00FA4267" w:rsidRDefault="006700FD">
      <w:pPr>
        <w:pStyle w:val="Normal40"/>
        <w:spacing w:line="60" w:lineRule="exact"/>
      </w:pPr>
      <w:r>
        <w:rPr>
          <w:noProof/>
        </w:rPr>
        <mc:AlternateContent>
          <mc:Choice Requires="wps">
            <w:drawing>
              <wp:anchor distT="0" distB="0" distL="114300" distR="114300" simplePos="0" relativeHeight="251798528" behindDoc="0" locked="0" layoutInCell="1" allowOverlap="1" wp14:anchorId="1CFF8A71" wp14:editId="7AB8E78F">
                <wp:simplePos x="0" y="0"/>
                <wp:positionH relativeFrom="column">
                  <wp:posOffset>0</wp:posOffset>
                </wp:positionH>
                <wp:positionV relativeFrom="paragraph">
                  <wp:posOffset>25400</wp:posOffset>
                </wp:positionV>
                <wp:extent cx="6502400" cy="0"/>
                <wp:effectExtent l="15875" t="15875" r="15875" b="12700"/>
                <wp:wrapTopAndBottom/>
                <wp:docPr id="1626642360"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A1FA8" id="Line 190"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23A4824" w14:textId="77777777" w:rsidR="00FA4267" w:rsidRDefault="00FA4267">
      <w:pPr>
        <w:pStyle w:val="Normal40"/>
        <w:spacing w:line="120" w:lineRule="exact"/>
      </w:pPr>
    </w:p>
    <w:p w14:paraId="00EE5D08" w14:textId="77777777" w:rsidR="00FA4267" w:rsidRDefault="006700FD">
      <w:pPr>
        <w:pStyle w:val="Normal40"/>
        <w:spacing w:line="260" w:lineRule="atLeast"/>
      </w:pPr>
      <w:r>
        <w:rPr>
          <w:b/>
          <w:color w:val="000000"/>
        </w:rPr>
        <w:t>Language:</w:t>
      </w:r>
      <w:r>
        <w:rPr>
          <w:color w:val="000000"/>
        </w:rPr>
        <w:t> ENGLISH</w:t>
      </w:r>
    </w:p>
    <w:p w14:paraId="5373A81D" w14:textId="77777777" w:rsidR="00FA4267" w:rsidRDefault="006700FD">
      <w:pPr>
        <w:pStyle w:val="Normal40"/>
        <w:spacing w:before="240" w:line="260" w:lineRule="atLeast"/>
      </w:pPr>
      <w:r>
        <w:br/>
      </w:r>
      <w:r>
        <w:rPr>
          <w:b/>
          <w:color w:val="000000"/>
        </w:rPr>
        <w:t>Publication-Type:</w:t>
      </w:r>
      <w:r>
        <w:rPr>
          <w:color w:val="000000"/>
        </w:rPr>
        <w:t> Newspaper</w:t>
      </w:r>
    </w:p>
    <w:p w14:paraId="170540D2" w14:textId="77777777" w:rsidR="00FA4267" w:rsidRDefault="006700FD">
      <w:pPr>
        <w:pStyle w:val="Normal40"/>
        <w:spacing w:before="240" w:line="260" w:lineRule="atLeast"/>
      </w:pPr>
      <w:r>
        <w:br/>
      </w:r>
      <w:r>
        <w:rPr>
          <w:b/>
          <w:color w:val="000000"/>
        </w:rPr>
        <w:t>Journal Code:</w:t>
      </w:r>
      <w:r>
        <w:rPr>
          <w:color w:val="000000"/>
        </w:rPr>
        <w:t> 666052891</w:t>
      </w:r>
    </w:p>
    <w:p w14:paraId="3F9486E4" w14:textId="77777777" w:rsidR="00FA4267" w:rsidRDefault="006700FD">
      <w:pPr>
        <w:pStyle w:val="Normal40"/>
        <w:spacing w:before="240" w:line="260" w:lineRule="atLeast"/>
      </w:pPr>
      <w:r>
        <w:br/>
      </w:r>
      <w:r>
        <w:rPr>
          <w:b/>
          <w:color w:val="000000"/>
        </w:rPr>
        <w:t>Subject:</w:t>
      </w:r>
      <w:r>
        <w:rPr>
          <w:color w:val="000000"/>
        </w:rPr>
        <w:t xml:space="preserve"> CORPORATE WRONGDOING (90%); </w:t>
      </w:r>
      <w:r>
        <w:rPr>
          <w:b/>
          <w:color w:val="000000"/>
        </w:rPr>
        <w:t>FACT CHECKING</w:t>
      </w:r>
      <w:r>
        <w:rPr>
          <w:color w:val="000000"/>
        </w:rPr>
        <w:t xml:space="preserve"> (90%); INTERNET SOCIAL NETWORKING (90%); JUDGES (90%); EDUCATIONAL INSTITUTION GRADUATION (89%); GOVERNMENT BODIES &amp; OFFICES (89%); LAW COURTS &amp; TRIBUNALS (89%); US PRESIDENTIAL CANDIDATES 2012 (89%); US PRESIDENTS (79%); CAMPAIGNS &amp; </w:t>
      </w:r>
      <w:r>
        <w:rPr>
          <w:b/>
          <w:color w:val="000000"/>
        </w:rPr>
        <w:t>ELECTIONS</w:t>
      </w:r>
      <w:r>
        <w:rPr>
          <w:color w:val="000000"/>
        </w:rPr>
        <w:t xml:space="preserve"> (78%); CRIME, LAW ENFORCEMENT &amp; CORRECTIONS (78%); CRIMINAL JUSTICE (78%); DECISIONS &amp; RULINGS (78%); DELAYS &amp; POSTPONEMENTS (78%); HIGH SCHOOLS (78%); JURY SELECTION (78%); JURY TRIALS (78%); LAWYERS (78%); LITIGATION (78%); PHOTO &amp; VIDEO SHARING (78%); SECONDARY SCHOOLS (78%); SUITS &amp; CLAIMS (78%); SUPREME COURTS (78%); US PRESIDENTIAL CANDIDATES 2016 (78%); HEADS OF GOVERNMENT </w:t>
      </w:r>
      <w:r>
        <w:rPr>
          <w:b/>
          <w:color w:val="000000"/>
        </w:rPr>
        <w:t>ELECTIONS</w:t>
      </w:r>
      <w:r>
        <w:rPr>
          <w:color w:val="000000"/>
        </w:rPr>
        <w:t xml:space="preserve"> (77%); TRENDS &amp; EVENTS (74%); </w:t>
      </w:r>
      <w:r>
        <w:rPr>
          <w:b/>
          <w:color w:val="000000"/>
        </w:rPr>
        <w:t>ELECTIONS</w:t>
      </w:r>
      <w:r>
        <w:rPr>
          <w:color w:val="000000"/>
        </w:rPr>
        <w:t xml:space="preserve"> (73%); JURY DUTY (73%); FUNDRAISING (72%)</w:t>
      </w:r>
    </w:p>
    <w:p w14:paraId="4007A10F" w14:textId="77777777" w:rsidR="00FA4267" w:rsidRDefault="006700FD">
      <w:pPr>
        <w:pStyle w:val="Normal40"/>
        <w:spacing w:before="240" w:line="260" w:lineRule="atLeast"/>
      </w:pPr>
      <w:r>
        <w:br/>
      </w:r>
      <w:r>
        <w:rPr>
          <w:b/>
          <w:color w:val="000000"/>
        </w:rPr>
        <w:t>Company:</w:t>
      </w:r>
      <w:r>
        <w:rPr>
          <w:color w:val="000000"/>
        </w:rPr>
        <w:t>  META PLATFORMS INC (90%)</w:t>
      </w:r>
    </w:p>
    <w:p w14:paraId="7FBA9A2E" w14:textId="77777777" w:rsidR="00FA4267" w:rsidRDefault="006700FD">
      <w:pPr>
        <w:pStyle w:val="Normal40"/>
        <w:spacing w:before="240" w:line="260" w:lineRule="atLeast"/>
      </w:pPr>
      <w:r>
        <w:br/>
      </w:r>
      <w:r>
        <w:rPr>
          <w:b/>
          <w:color w:val="000000"/>
        </w:rPr>
        <w:t>Ticker:</w:t>
      </w:r>
      <w:r>
        <w:rPr>
          <w:color w:val="000000"/>
        </w:rPr>
        <w:t> META (NASDAQ) (90%)</w:t>
      </w:r>
    </w:p>
    <w:p w14:paraId="34B9DFD5" w14:textId="77777777" w:rsidR="00FA4267" w:rsidRDefault="006700FD">
      <w:pPr>
        <w:pStyle w:val="Normal40"/>
        <w:spacing w:before="240" w:line="260" w:lineRule="atLeast"/>
      </w:pPr>
      <w:r>
        <w:br/>
      </w:r>
      <w:r>
        <w:rPr>
          <w:b/>
          <w:color w:val="000000"/>
        </w:rPr>
        <w:t>Industry:</w:t>
      </w:r>
      <w:r>
        <w:rPr>
          <w:color w:val="000000"/>
        </w:rPr>
        <w:t> NAICS516210 MEDIA STREAMING DIST SVCS, SOCIAL NETWORKS, AND OTHER MEDIA NETWORKS AND CONTENT PROVIDERS (90%); SIC7374 COMPUTER PROCESSING &amp; DATA PREPARATION &amp; PROCESSING SERVICES (90%); INTERNET SOCIAL NETWORKING (90%); ELECTRONIC PUBLISHING (78%); HIGH SCHOOLS (78%); LAWYERS (78%); PHOTO &amp; VIDEO SHARING (78%); SECONDARY SCHOOLS (78%); PRESS AGENCY RELEASES (62%)</w:t>
      </w:r>
    </w:p>
    <w:p w14:paraId="59CCB170" w14:textId="77777777" w:rsidR="00FA4267" w:rsidRDefault="006700FD">
      <w:pPr>
        <w:pStyle w:val="Normal40"/>
        <w:spacing w:before="240" w:line="260" w:lineRule="atLeast"/>
      </w:pPr>
      <w:r>
        <w:br/>
      </w:r>
      <w:r>
        <w:rPr>
          <w:b/>
          <w:color w:val="000000"/>
        </w:rPr>
        <w:t>Person:</w:t>
      </w:r>
      <w:r>
        <w:rPr>
          <w:color w:val="000000"/>
        </w:rPr>
        <w:t> DONALD TRUMP (93%)</w:t>
      </w:r>
    </w:p>
    <w:p w14:paraId="1CC00555" w14:textId="77777777" w:rsidR="00FA4267" w:rsidRDefault="006700FD">
      <w:pPr>
        <w:pStyle w:val="Normal40"/>
        <w:spacing w:before="240" w:line="260" w:lineRule="atLeast"/>
      </w:pPr>
      <w:r>
        <w:br/>
      </w:r>
      <w:r>
        <w:rPr>
          <w:b/>
          <w:color w:val="000000"/>
        </w:rPr>
        <w:t>Geographic:</w:t>
      </w:r>
      <w:r>
        <w:rPr>
          <w:color w:val="000000"/>
        </w:rPr>
        <w:t> NEW YORK, USA (93%); UNITED STATES (96%); Americas, Northern America</w:t>
      </w:r>
    </w:p>
    <w:p w14:paraId="0D995A16" w14:textId="77777777" w:rsidR="00FA4267" w:rsidRDefault="006700FD">
      <w:pPr>
        <w:pStyle w:val="Normal40"/>
        <w:spacing w:before="120" w:line="260" w:lineRule="atLeast"/>
      </w:pPr>
      <w:r>
        <w:rPr>
          <w:color w:val="000000"/>
        </w:rPr>
        <w:t>SUB: GOVERNMENT BODIES &amp; OFFICES</w:t>
      </w:r>
    </w:p>
    <w:p w14:paraId="4F21A70D" w14:textId="77777777" w:rsidR="00FA4267" w:rsidRDefault="006700FD">
      <w:pPr>
        <w:pStyle w:val="Normal40"/>
        <w:spacing w:before="120" w:line="260" w:lineRule="atLeast"/>
      </w:pPr>
      <w:r>
        <w:rPr>
          <w:color w:val="000000"/>
        </w:rPr>
        <w:t>SUB: JURY TRIALS</w:t>
      </w:r>
    </w:p>
    <w:p w14:paraId="59128C3E" w14:textId="77777777" w:rsidR="00FA4267" w:rsidRDefault="006700FD">
      <w:pPr>
        <w:pStyle w:val="Normal40"/>
        <w:spacing w:before="120" w:line="260" w:lineRule="atLeast"/>
      </w:pPr>
      <w:r>
        <w:rPr>
          <w:color w:val="000000"/>
        </w:rPr>
        <w:t xml:space="preserve">SUB: </w:t>
      </w:r>
      <w:r>
        <w:rPr>
          <w:b/>
          <w:color w:val="000000"/>
        </w:rPr>
        <w:t>FACT CHECKING</w:t>
      </w:r>
    </w:p>
    <w:p w14:paraId="379AFD4B" w14:textId="77777777" w:rsidR="00FA4267" w:rsidRDefault="006700FD">
      <w:pPr>
        <w:pStyle w:val="Normal40"/>
        <w:spacing w:before="120" w:line="260" w:lineRule="atLeast"/>
      </w:pPr>
      <w:r>
        <w:rPr>
          <w:color w:val="000000"/>
        </w:rPr>
        <w:t>SUB: JUDGES</w:t>
      </w:r>
    </w:p>
    <w:p w14:paraId="4FF3E6C2" w14:textId="77777777" w:rsidR="00FA4267" w:rsidRDefault="006700FD">
      <w:pPr>
        <w:pStyle w:val="Normal40"/>
        <w:spacing w:before="120" w:line="260" w:lineRule="atLeast"/>
      </w:pPr>
      <w:r>
        <w:rPr>
          <w:color w:val="000000"/>
        </w:rPr>
        <w:t>SUB: JURY SELECTION</w:t>
      </w:r>
    </w:p>
    <w:p w14:paraId="5AE88960" w14:textId="77777777" w:rsidR="00FA4267" w:rsidRDefault="006700FD">
      <w:pPr>
        <w:pStyle w:val="Normal40"/>
        <w:spacing w:before="120" w:line="260" w:lineRule="atLeast"/>
      </w:pPr>
      <w:r>
        <w:rPr>
          <w:color w:val="000000"/>
        </w:rPr>
        <w:t>SUB: HIGH SCHOOLS</w:t>
      </w:r>
    </w:p>
    <w:p w14:paraId="25EB0D1B" w14:textId="77777777" w:rsidR="00FA4267" w:rsidRDefault="006700FD">
      <w:pPr>
        <w:pStyle w:val="Normal40"/>
        <w:spacing w:before="120" w:line="260" w:lineRule="atLeast"/>
      </w:pPr>
      <w:r>
        <w:rPr>
          <w:color w:val="000000"/>
        </w:rPr>
        <w:t>IND: HIGH SCHOOLS</w:t>
      </w:r>
    </w:p>
    <w:p w14:paraId="4562877F" w14:textId="77777777" w:rsidR="00FA4267" w:rsidRDefault="006700FD">
      <w:pPr>
        <w:pStyle w:val="Normal40"/>
        <w:spacing w:before="120" w:line="260" w:lineRule="atLeast"/>
      </w:pPr>
      <w:r>
        <w:rPr>
          <w:color w:val="000000"/>
        </w:rPr>
        <w:t>SUB: DECISIONS &amp; RULINGS</w:t>
      </w:r>
    </w:p>
    <w:p w14:paraId="6FF4DFF0" w14:textId="77777777" w:rsidR="00FA4267" w:rsidRDefault="006700FD">
      <w:pPr>
        <w:pStyle w:val="Normal40"/>
        <w:spacing w:before="120" w:line="260" w:lineRule="atLeast"/>
      </w:pPr>
      <w:r>
        <w:rPr>
          <w:color w:val="000000"/>
        </w:rPr>
        <w:t>SUB: US PRESIDENTS</w:t>
      </w:r>
    </w:p>
    <w:p w14:paraId="203FDAFF" w14:textId="77777777" w:rsidR="00FA4267" w:rsidRDefault="006700FD">
      <w:pPr>
        <w:pStyle w:val="Normal40"/>
        <w:spacing w:before="120" w:line="260" w:lineRule="atLeast"/>
      </w:pPr>
      <w:r>
        <w:rPr>
          <w:color w:val="000000"/>
        </w:rPr>
        <w:t xml:space="preserve">SUB: </w:t>
      </w:r>
      <w:r>
        <w:rPr>
          <w:b/>
          <w:color w:val="000000"/>
        </w:rPr>
        <w:t>ELECTIONS</w:t>
      </w:r>
    </w:p>
    <w:p w14:paraId="4CC13630" w14:textId="77777777" w:rsidR="00FA4267" w:rsidRDefault="006700FD">
      <w:pPr>
        <w:pStyle w:val="Normal40"/>
        <w:spacing w:before="120" w:line="260" w:lineRule="atLeast"/>
      </w:pPr>
      <w:r>
        <w:rPr>
          <w:color w:val="000000"/>
        </w:rPr>
        <w:t xml:space="preserve">SUB: CAMPAIGNS &amp; </w:t>
      </w:r>
      <w:r>
        <w:rPr>
          <w:b/>
          <w:color w:val="000000"/>
        </w:rPr>
        <w:t>ELECTIONS</w:t>
      </w:r>
    </w:p>
    <w:p w14:paraId="2B48A934" w14:textId="77777777" w:rsidR="00FA4267" w:rsidRDefault="006700FD">
      <w:pPr>
        <w:pStyle w:val="Normal40"/>
        <w:spacing w:before="120" w:line="260" w:lineRule="atLeast"/>
      </w:pPr>
      <w:r>
        <w:rPr>
          <w:color w:val="000000"/>
        </w:rPr>
        <w:t xml:space="preserve">SUB: HEADS OF GOVERNMENT </w:t>
      </w:r>
      <w:r>
        <w:rPr>
          <w:b/>
          <w:color w:val="000000"/>
        </w:rPr>
        <w:t>ELECTIONS</w:t>
      </w:r>
    </w:p>
    <w:p w14:paraId="1D8FFA99" w14:textId="77777777" w:rsidR="00FA4267" w:rsidRDefault="006700FD">
      <w:pPr>
        <w:pStyle w:val="Normal40"/>
        <w:spacing w:before="120" w:line="260" w:lineRule="atLeast"/>
      </w:pPr>
      <w:r>
        <w:rPr>
          <w:color w:val="000000"/>
        </w:rPr>
        <w:t>SUB: SUPREME COURTS</w:t>
      </w:r>
    </w:p>
    <w:p w14:paraId="378D76BB" w14:textId="77777777" w:rsidR="00FA4267" w:rsidRDefault="006700FD">
      <w:pPr>
        <w:pStyle w:val="Normal40"/>
        <w:spacing w:before="120" w:line="260" w:lineRule="atLeast"/>
      </w:pPr>
      <w:r>
        <w:rPr>
          <w:color w:val="000000"/>
        </w:rPr>
        <w:t>SUB: CRIME, LAW ENFORCEMENT &amp; CORRECTIONS</w:t>
      </w:r>
    </w:p>
    <w:p w14:paraId="4910B1C9" w14:textId="77777777" w:rsidR="00FA4267" w:rsidRDefault="006700FD">
      <w:pPr>
        <w:pStyle w:val="Normal40"/>
        <w:spacing w:before="120" w:line="260" w:lineRule="atLeast"/>
      </w:pPr>
      <w:r>
        <w:rPr>
          <w:color w:val="000000"/>
        </w:rPr>
        <w:t>SUB: EDUCATIONAL INSTITUTION GRADUATION</w:t>
      </w:r>
    </w:p>
    <w:p w14:paraId="20813B4C" w14:textId="77777777" w:rsidR="00FA4267" w:rsidRDefault="006700FD">
      <w:pPr>
        <w:pStyle w:val="Normal40"/>
        <w:spacing w:before="120" w:line="260" w:lineRule="atLeast"/>
      </w:pPr>
      <w:r>
        <w:rPr>
          <w:color w:val="000000"/>
        </w:rPr>
        <w:t>SUB: CRIMINAL JUSTICE</w:t>
      </w:r>
    </w:p>
    <w:p w14:paraId="18CC8CD5" w14:textId="77777777" w:rsidR="00FA4267" w:rsidRDefault="006700FD">
      <w:pPr>
        <w:pStyle w:val="Normal40"/>
        <w:spacing w:before="120" w:line="260" w:lineRule="atLeast"/>
      </w:pPr>
      <w:r>
        <w:rPr>
          <w:color w:val="000000"/>
        </w:rPr>
        <w:t>SUB: SECONDARY SCHOOLS</w:t>
      </w:r>
    </w:p>
    <w:p w14:paraId="7A438005" w14:textId="77777777" w:rsidR="00FA4267" w:rsidRDefault="006700FD">
      <w:pPr>
        <w:pStyle w:val="Normal40"/>
        <w:spacing w:before="120" w:line="260" w:lineRule="atLeast"/>
      </w:pPr>
      <w:r>
        <w:rPr>
          <w:color w:val="000000"/>
        </w:rPr>
        <w:t>IND: SECONDARY SCHOOLS</w:t>
      </w:r>
    </w:p>
    <w:p w14:paraId="0A934C4F" w14:textId="77777777" w:rsidR="00FA4267" w:rsidRDefault="006700FD">
      <w:pPr>
        <w:pStyle w:val="Normal40"/>
        <w:spacing w:before="120" w:line="260" w:lineRule="atLeast"/>
      </w:pPr>
      <w:r>
        <w:rPr>
          <w:color w:val="000000"/>
        </w:rPr>
        <w:t>GEO: UNITED STATES; NEW YORK, USA</w:t>
      </w:r>
    </w:p>
    <w:p w14:paraId="4FE33C5A" w14:textId="77777777" w:rsidR="00FA4267" w:rsidRDefault="006700FD">
      <w:pPr>
        <w:pStyle w:val="Normal40"/>
        <w:spacing w:before="120" w:line="260" w:lineRule="atLeast"/>
      </w:pPr>
      <w:r>
        <w:rPr>
          <w:color w:val="000000"/>
        </w:rPr>
        <w:t>SUB: JURY DUTY</w:t>
      </w:r>
    </w:p>
    <w:p w14:paraId="5B8F37BD" w14:textId="77777777" w:rsidR="00FA4267" w:rsidRDefault="006700FD">
      <w:pPr>
        <w:pStyle w:val="Normal40"/>
        <w:spacing w:before="120" w:line="260" w:lineRule="atLeast"/>
      </w:pPr>
      <w:r>
        <w:rPr>
          <w:color w:val="000000"/>
        </w:rPr>
        <w:t>SUB: PHOTO &amp; VIDEO SHARING</w:t>
      </w:r>
    </w:p>
    <w:p w14:paraId="205A2ED8" w14:textId="77777777" w:rsidR="00FA4267" w:rsidRDefault="006700FD">
      <w:pPr>
        <w:pStyle w:val="Normal40"/>
        <w:spacing w:before="120" w:line="260" w:lineRule="atLeast"/>
      </w:pPr>
      <w:r>
        <w:rPr>
          <w:color w:val="000000"/>
        </w:rPr>
        <w:t>IND: PHOTO &amp; VIDEO SHARING</w:t>
      </w:r>
    </w:p>
    <w:p w14:paraId="3EC3DE80" w14:textId="77777777" w:rsidR="00FA4267" w:rsidRDefault="006700FD">
      <w:pPr>
        <w:pStyle w:val="Normal40"/>
        <w:spacing w:before="120" w:line="260" w:lineRule="atLeast"/>
      </w:pPr>
      <w:r>
        <w:rPr>
          <w:color w:val="000000"/>
        </w:rPr>
        <w:t>GEO: UNITED STATES</w:t>
      </w:r>
    </w:p>
    <w:p w14:paraId="7B3B99A8" w14:textId="77777777" w:rsidR="00FA4267" w:rsidRDefault="006700FD">
      <w:pPr>
        <w:pStyle w:val="Normal40"/>
        <w:spacing w:before="120" w:line="260" w:lineRule="atLeast"/>
      </w:pPr>
      <w:r>
        <w:rPr>
          <w:color w:val="000000"/>
        </w:rPr>
        <w:t>SUB: FUNDRAISING</w:t>
      </w:r>
    </w:p>
    <w:p w14:paraId="3882B4F9" w14:textId="77777777" w:rsidR="00FA4267" w:rsidRDefault="006700FD">
      <w:pPr>
        <w:pStyle w:val="Normal40"/>
        <w:spacing w:before="120" w:line="260" w:lineRule="atLeast"/>
      </w:pPr>
      <w:r>
        <w:rPr>
          <w:color w:val="000000"/>
        </w:rPr>
        <w:t>SUB: LAWYERS</w:t>
      </w:r>
    </w:p>
    <w:p w14:paraId="09658083" w14:textId="77777777" w:rsidR="00FA4267" w:rsidRDefault="006700FD">
      <w:pPr>
        <w:pStyle w:val="Normal40"/>
        <w:spacing w:before="120" w:line="260" w:lineRule="atLeast"/>
      </w:pPr>
      <w:r>
        <w:rPr>
          <w:color w:val="000000"/>
        </w:rPr>
        <w:t>IND: LAWYERS</w:t>
      </w:r>
    </w:p>
    <w:p w14:paraId="15FFE314" w14:textId="77777777" w:rsidR="00FA4267" w:rsidRDefault="006700FD">
      <w:pPr>
        <w:pStyle w:val="Normal40"/>
        <w:spacing w:before="120" w:line="260" w:lineRule="atLeast"/>
      </w:pPr>
      <w:r>
        <w:rPr>
          <w:color w:val="000000"/>
        </w:rPr>
        <w:t>IND: ELECTRONIC PUBLISHING</w:t>
      </w:r>
    </w:p>
    <w:p w14:paraId="14B746AB" w14:textId="77777777" w:rsidR="00FA4267" w:rsidRDefault="006700FD">
      <w:pPr>
        <w:pStyle w:val="Normal40"/>
        <w:spacing w:before="120" w:line="260" w:lineRule="atLeast"/>
      </w:pPr>
      <w:r>
        <w:rPr>
          <w:color w:val="000000"/>
        </w:rPr>
        <w:t>SUB: LAW COURTS &amp; TRIBUNALS</w:t>
      </w:r>
    </w:p>
    <w:p w14:paraId="561EBDC6" w14:textId="77777777" w:rsidR="00FA4267" w:rsidRDefault="006700FD">
      <w:pPr>
        <w:pStyle w:val="Normal40"/>
        <w:spacing w:before="120" w:line="260" w:lineRule="atLeast"/>
      </w:pPr>
      <w:r>
        <w:rPr>
          <w:color w:val="000000"/>
        </w:rPr>
        <w:t>SUB: DELAYS &amp; POSTPONEMENTS</w:t>
      </w:r>
    </w:p>
    <w:p w14:paraId="746342D9" w14:textId="77777777" w:rsidR="00FA4267" w:rsidRDefault="006700FD">
      <w:pPr>
        <w:pStyle w:val="Normal40"/>
        <w:spacing w:before="120" w:line="260" w:lineRule="atLeast"/>
      </w:pPr>
      <w:r>
        <w:rPr>
          <w:color w:val="000000"/>
        </w:rPr>
        <w:t>PEO: DONALD TRUMP</w:t>
      </w:r>
    </w:p>
    <w:p w14:paraId="1F086A95" w14:textId="77777777" w:rsidR="00FA4267" w:rsidRDefault="006700FD">
      <w:pPr>
        <w:pStyle w:val="Normal40"/>
        <w:spacing w:before="240" w:line="260" w:lineRule="atLeast"/>
      </w:pPr>
      <w:r>
        <w:br/>
      </w:r>
      <w:r>
        <w:rPr>
          <w:b/>
          <w:color w:val="000000"/>
        </w:rPr>
        <w:t>Load-Date:</w:t>
      </w:r>
      <w:r>
        <w:rPr>
          <w:color w:val="000000"/>
        </w:rPr>
        <w:t> April 17, 2024</w:t>
      </w:r>
    </w:p>
    <w:p w14:paraId="20ED9166" w14:textId="77777777" w:rsidR="00FA4267" w:rsidRDefault="00FA4267">
      <w:pPr>
        <w:pStyle w:val="Normal40"/>
      </w:pPr>
    </w:p>
    <w:p w14:paraId="54EFC388" w14:textId="0723F398" w:rsidR="00FA4267" w:rsidRDefault="006700FD">
      <w:pPr>
        <w:pStyle w:val="Normal4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799552" behindDoc="0" locked="0" layoutInCell="1" allowOverlap="1" wp14:anchorId="126ED936" wp14:editId="479DADDE">
                <wp:simplePos x="0" y="0"/>
                <wp:positionH relativeFrom="column">
                  <wp:posOffset>0</wp:posOffset>
                </wp:positionH>
                <wp:positionV relativeFrom="paragraph">
                  <wp:posOffset>127000</wp:posOffset>
                </wp:positionV>
                <wp:extent cx="6502400" cy="0"/>
                <wp:effectExtent l="6350" t="6350" r="15875" b="12700"/>
                <wp:wrapNone/>
                <wp:docPr id="1539806826"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CA30A" id="Line 19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0D2D0B35" w14:textId="77777777" w:rsidR="00FA4267" w:rsidRDefault="00FA4267">
      <w:pPr>
        <w:pStyle w:val="Normal41"/>
        <w:sectPr w:rsidR="00FA4267">
          <w:headerReference w:type="even" r:id="rId1726"/>
          <w:headerReference w:type="default" r:id="rId1727"/>
          <w:footerReference w:type="even" r:id="rId1728"/>
          <w:footerReference w:type="default" r:id="rId1729"/>
          <w:headerReference w:type="first" r:id="rId1730"/>
          <w:footerReference w:type="first" r:id="rId1731"/>
          <w:pgSz w:w="12240" w:h="15840"/>
          <w:pgMar w:top="840" w:right="1000" w:bottom="840" w:left="1000" w:header="400" w:footer="400" w:gutter="0"/>
          <w:cols w:space="720"/>
          <w:titlePg/>
        </w:sectPr>
      </w:pPr>
    </w:p>
    <w:p w14:paraId="141398B8" w14:textId="77777777" w:rsidR="00FA4267" w:rsidRDefault="00FA4267">
      <w:pPr>
        <w:pStyle w:val="Normal41"/>
      </w:pPr>
    </w:p>
    <w:p w14:paraId="4ED6819E" w14:textId="6D173844" w:rsidR="00FA4267" w:rsidRDefault="006700FD">
      <w:pPr>
        <w:pStyle w:val="Normal41"/>
      </w:pPr>
      <w:r>
        <w:rPr>
          <w:noProof/>
        </w:rPr>
        <w:drawing>
          <wp:inline distT="0" distB="0" distL="0" distR="0" wp14:anchorId="418F9D05" wp14:editId="77720ADA">
            <wp:extent cx="1879600" cy="381000"/>
            <wp:effectExtent l="0" t="0" r="0" b="0"/>
            <wp:docPr id="54" name="Picture 7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6375BC6" w14:textId="396F1BE8" w:rsidR="00FA4267" w:rsidRDefault="006700FD" w:rsidP="002E277C">
      <w:pPr>
        <w:pStyle w:val="Heading139"/>
        <w:keepNext w:val="0"/>
        <w:numPr>
          <w:ilvl w:val="0"/>
          <w:numId w:val="140"/>
        </w:numPr>
        <w:spacing w:after="200" w:line="340" w:lineRule="atLeast"/>
        <w:jc w:val="center"/>
      </w:pPr>
      <w:hyperlink r:id="rId1732" w:history="1">
        <w:r>
          <w:rPr>
            <w:color w:val="0077CC"/>
            <w:sz w:val="28"/>
            <w:u w:val="single"/>
            <w:shd w:val="clear" w:color="auto" w:fill="FFFFFF"/>
          </w:rPr>
          <w:t xml:space="preserve">Trump falsely presents Stormy Daniels letter as new in Truth Social post | </w:t>
        </w:r>
      </w:hyperlink>
      <w:hyperlink r:id="rId1733" w:history="1">
        <w:r>
          <w:rPr>
            <w:color w:val="0077CC"/>
            <w:sz w:val="28"/>
            <w:u w:val="single"/>
            <w:shd w:val="clear" w:color="auto" w:fill="FFFFFF"/>
          </w:rPr>
          <w:t>Fact check</w:t>
        </w:r>
      </w:hyperlink>
    </w:p>
    <w:p w14:paraId="64C87872" w14:textId="77777777" w:rsidR="00FA4267" w:rsidRDefault="006700FD">
      <w:pPr>
        <w:pStyle w:val="Normal41"/>
        <w:spacing w:before="120" w:line="260" w:lineRule="atLeast"/>
        <w:jc w:val="center"/>
      </w:pPr>
      <w:r>
        <w:rPr>
          <w:color w:val="000000"/>
        </w:rPr>
        <w:t>USA Today Online</w:t>
      </w:r>
    </w:p>
    <w:p w14:paraId="79C18C1F" w14:textId="77777777" w:rsidR="00FA4267" w:rsidRDefault="006700FD">
      <w:pPr>
        <w:pStyle w:val="Normal41"/>
        <w:spacing w:before="120" w:line="260" w:lineRule="atLeast"/>
        <w:jc w:val="center"/>
      </w:pPr>
      <w:r>
        <w:rPr>
          <w:color w:val="000000"/>
        </w:rPr>
        <w:t>April 19, 2024</w:t>
      </w:r>
    </w:p>
    <w:p w14:paraId="112971E2" w14:textId="77777777" w:rsidR="00FA4267" w:rsidRDefault="00FA4267">
      <w:pPr>
        <w:pStyle w:val="Normal41"/>
        <w:spacing w:line="240" w:lineRule="atLeast"/>
        <w:jc w:val="both"/>
      </w:pPr>
      <w:bookmarkStart w:id="121" w:name="Bookmark_41"/>
      <w:bookmarkEnd w:id="121"/>
    </w:p>
    <w:p w14:paraId="7E029EE0" w14:textId="77777777" w:rsidR="00FA4267" w:rsidRDefault="006700FD">
      <w:pPr>
        <w:pStyle w:val="Normal41"/>
        <w:spacing w:before="120" w:line="220" w:lineRule="atLeast"/>
      </w:pPr>
      <w:r>
        <w:br/>
      </w:r>
      <w:r>
        <w:rPr>
          <w:color w:val="000000"/>
          <w:sz w:val="16"/>
        </w:rPr>
        <w:t>Copyright 2024 Gannett Media Corp  All Rights Reserved</w:t>
      </w:r>
    </w:p>
    <w:p w14:paraId="4595E4EC" w14:textId="77777777" w:rsidR="00FA4267" w:rsidRDefault="006700FD">
      <w:pPr>
        <w:pStyle w:val="Normal41"/>
        <w:spacing w:before="120" w:line="260" w:lineRule="atLeast"/>
      </w:pPr>
      <w:r>
        <w:rPr>
          <w:b/>
          <w:color w:val="000000"/>
        </w:rPr>
        <w:t>Length:</w:t>
      </w:r>
      <w:r>
        <w:rPr>
          <w:color w:val="000000"/>
        </w:rPr>
        <w:t> 674 words</w:t>
      </w:r>
    </w:p>
    <w:p w14:paraId="227BFACB" w14:textId="77777777" w:rsidR="00FA4267" w:rsidRDefault="006700FD">
      <w:pPr>
        <w:pStyle w:val="Normal41"/>
        <w:spacing w:before="120" w:line="260" w:lineRule="atLeast"/>
      </w:pPr>
      <w:r>
        <w:rPr>
          <w:b/>
          <w:color w:val="000000"/>
        </w:rPr>
        <w:t>Byline:</w:t>
      </w:r>
      <w:r>
        <w:rPr>
          <w:color w:val="000000"/>
        </w:rPr>
        <w:t> Hannah Hudnall, USA TODAY</w:t>
      </w:r>
    </w:p>
    <w:p w14:paraId="0950F50C" w14:textId="77777777" w:rsidR="00FA4267" w:rsidRDefault="006700FD">
      <w:pPr>
        <w:pStyle w:val="Normal41"/>
        <w:keepNext/>
        <w:spacing w:before="240" w:line="340" w:lineRule="atLeast"/>
      </w:pPr>
      <w:bookmarkStart w:id="122" w:name="Body_39"/>
      <w:bookmarkEnd w:id="122"/>
      <w:r>
        <w:rPr>
          <w:b/>
          <w:color w:val="000000"/>
          <w:sz w:val="28"/>
        </w:rPr>
        <w:t>Body</w:t>
      </w:r>
    </w:p>
    <w:p w14:paraId="01D582CA" w14:textId="636C2ED2" w:rsidR="00FA4267" w:rsidRDefault="006700FD">
      <w:pPr>
        <w:pStyle w:val="Normal41"/>
        <w:spacing w:line="60" w:lineRule="exact"/>
      </w:pPr>
      <w:r>
        <w:rPr>
          <w:noProof/>
        </w:rPr>
        <mc:AlternateContent>
          <mc:Choice Requires="wps">
            <w:drawing>
              <wp:anchor distT="0" distB="0" distL="114300" distR="114300" simplePos="0" relativeHeight="251800576" behindDoc="0" locked="0" layoutInCell="1" allowOverlap="1" wp14:anchorId="3D87AFB2" wp14:editId="6D0B3E91">
                <wp:simplePos x="0" y="0"/>
                <wp:positionH relativeFrom="column">
                  <wp:posOffset>0</wp:posOffset>
                </wp:positionH>
                <wp:positionV relativeFrom="paragraph">
                  <wp:posOffset>25400</wp:posOffset>
                </wp:positionV>
                <wp:extent cx="6502400" cy="0"/>
                <wp:effectExtent l="15875" t="12700" r="15875" b="15875"/>
                <wp:wrapTopAndBottom/>
                <wp:docPr id="17863319"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A6AD8" id="Line 193"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07200C" w14:textId="77777777" w:rsidR="00FA4267" w:rsidRDefault="00FA4267">
      <w:pPr>
        <w:pStyle w:val="Normal41"/>
      </w:pPr>
    </w:p>
    <w:p w14:paraId="6765740E" w14:textId="77777777" w:rsidR="00FA4267" w:rsidRDefault="006700FD">
      <w:pPr>
        <w:pStyle w:val="Normal41"/>
        <w:spacing w:before="240" w:line="260" w:lineRule="atLeast"/>
      </w:pPr>
      <w:r>
        <w:rPr>
          <w:b/>
          <w:color w:val="000000"/>
        </w:rPr>
        <w:t>The claim: Stormy Daniels letter denying affair with Trump was 'just found'</w:t>
      </w:r>
    </w:p>
    <w:p w14:paraId="3A222C0E" w14:textId="77777777" w:rsidR="00FA4267" w:rsidRDefault="006700FD">
      <w:pPr>
        <w:pStyle w:val="Normal41"/>
        <w:spacing w:before="240" w:line="260" w:lineRule="atLeast"/>
        <w:jc w:val="both"/>
      </w:pPr>
      <w:r>
        <w:rPr>
          <w:color w:val="000000"/>
        </w:rPr>
        <w:t>An April 10 Truth Social post (</w:t>
      </w:r>
      <w:hyperlink r:id="rId1734" w:history="1">
        <w:r>
          <w:rPr>
            <w:color w:val="0077CC"/>
            <w:u w:val="single"/>
            <w:shd w:val="clear" w:color="auto" w:fill="FFFFFF"/>
          </w:rPr>
          <w:t>direct link</w:t>
        </w:r>
      </w:hyperlink>
      <w:r>
        <w:rPr>
          <w:color w:val="000000"/>
        </w:rPr>
        <w:t xml:space="preserve">, </w:t>
      </w:r>
      <w:hyperlink r:id="rId1735" w:history="1">
        <w:r>
          <w:rPr>
            <w:color w:val="0077CC"/>
            <w:u w:val="single"/>
            <w:shd w:val="clear" w:color="auto" w:fill="FFFFFF"/>
          </w:rPr>
          <w:t>archive link</w:t>
        </w:r>
      </w:hyperlink>
      <w:r>
        <w:rPr>
          <w:color w:val="000000"/>
        </w:rPr>
        <w:t>) from former President Donald Trump shows an official statement signed by porn star Stormy Daniels.</w:t>
      </w:r>
    </w:p>
    <w:p w14:paraId="4C00EF4D" w14:textId="77777777" w:rsidR="00FA4267" w:rsidRDefault="006700FD">
      <w:pPr>
        <w:pStyle w:val="Normal41"/>
        <w:spacing w:before="200" w:line="260" w:lineRule="atLeast"/>
        <w:jc w:val="both"/>
      </w:pPr>
      <w:r>
        <w:rPr>
          <w:color w:val="000000"/>
        </w:rPr>
        <w:t>Trump'</w:t>
      </w:r>
      <w:r>
        <w:rPr>
          <w:b/>
          <w:color w:val="000000"/>
        </w:rPr>
        <w:t>s</w:t>
      </w:r>
      <w:r>
        <w:rPr>
          <w:color w:val="000000"/>
        </w:rPr>
        <w:t xml:space="preserve"> caption says, "Look what was just found! Will the fake news report it?"</w:t>
      </w:r>
    </w:p>
    <w:p w14:paraId="5AE92B1F" w14:textId="77777777" w:rsidR="00FA4267" w:rsidRDefault="006700FD">
      <w:pPr>
        <w:pStyle w:val="Normal41"/>
        <w:spacing w:before="200" w:line="260" w:lineRule="atLeast"/>
        <w:jc w:val="both"/>
      </w:pPr>
      <w:r>
        <w:rPr>
          <w:color w:val="000000"/>
        </w:rPr>
        <w:t>In the statement, dated Jan. 30, 2018, Daniels denies having an affair with Trump.</w:t>
      </w:r>
    </w:p>
    <w:p w14:paraId="3E282F69" w14:textId="77777777" w:rsidR="00FA4267" w:rsidRDefault="006700FD">
      <w:pPr>
        <w:pStyle w:val="Normal41"/>
        <w:spacing w:before="240" w:line="260" w:lineRule="atLeast"/>
        <w:jc w:val="both"/>
      </w:pPr>
      <w:r>
        <w:rPr>
          <w:color w:val="000000"/>
        </w:rPr>
        <w:t>Trump'</w:t>
      </w:r>
      <w:r>
        <w:rPr>
          <w:b/>
          <w:color w:val="000000"/>
        </w:rPr>
        <w:t>s</w:t>
      </w:r>
      <w:r>
        <w:rPr>
          <w:color w:val="000000"/>
        </w:rPr>
        <w:t xml:space="preserve"> post garnered more than 20,000 likes in nine days. Other versions of the claim were shared on </w:t>
      </w:r>
      <w:hyperlink r:id="rId1736" w:history="1">
        <w:r>
          <w:rPr>
            <w:color w:val="0077CC"/>
            <w:u w:val="single"/>
            <w:shd w:val="clear" w:color="auto" w:fill="FFFFFF"/>
          </w:rPr>
          <w:t>Facebook</w:t>
        </w:r>
      </w:hyperlink>
      <w:r>
        <w:rPr>
          <w:color w:val="000000"/>
        </w:rPr>
        <w:t>, such as claims that Daniels exonerated Trump.</w:t>
      </w:r>
    </w:p>
    <w:p w14:paraId="26AF9F3F" w14:textId="77777777" w:rsidR="00FA4267" w:rsidRDefault="006700FD">
      <w:pPr>
        <w:pStyle w:val="Normal41"/>
        <w:spacing w:before="240" w:line="260" w:lineRule="atLeast"/>
        <w:jc w:val="both"/>
      </w:pPr>
      <w:r>
        <w:rPr>
          <w:b/>
          <w:color w:val="000000"/>
        </w:rPr>
        <w:t>More from the Fact-Check Team:</w:t>
      </w:r>
      <w:hyperlink r:id="rId1737" w:history="1">
        <w:r>
          <w:rPr>
            <w:color w:val="0077CC"/>
            <w:u w:val="single"/>
            <w:shd w:val="clear" w:color="auto" w:fill="FFFFFF"/>
          </w:rPr>
          <w:t>How we pick and research claims</w:t>
        </w:r>
      </w:hyperlink>
      <w:r>
        <w:rPr>
          <w:color w:val="000000"/>
        </w:rPr>
        <w:t xml:space="preserve"> | </w:t>
      </w:r>
      <w:hyperlink r:id="rId1738" w:history="1">
        <w:r>
          <w:rPr>
            <w:color w:val="0077CC"/>
            <w:u w:val="single"/>
            <w:shd w:val="clear" w:color="auto" w:fill="FFFFFF"/>
          </w:rPr>
          <w:t>Email newsletter</w:t>
        </w:r>
      </w:hyperlink>
      <w:r>
        <w:rPr>
          <w:color w:val="000000"/>
        </w:rPr>
        <w:t xml:space="preserve"> | </w:t>
      </w:r>
      <w:hyperlink r:id="rId1739" w:history="1">
        <w:r>
          <w:rPr>
            <w:color w:val="0077CC"/>
            <w:u w:val="single"/>
            <w:shd w:val="clear" w:color="auto" w:fill="FFFFFF"/>
          </w:rPr>
          <w:t>Facebook page</w:t>
        </w:r>
      </w:hyperlink>
    </w:p>
    <w:p w14:paraId="3A7CEE08" w14:textId="77777777" w:rsidR="00FA4267" w:rsidRDefault="006700FD">
      <w:pPr>
        <w:pStyle w:val="Normal41"/>
        <w:spacing w:before="240" w:line="260" w:lineRule="atLeast"/>
      </w:pPr>
      <w:r>
        <w:rPr>
          <w:b/>
          <w:color w:val="000000"/>
        </w:rPr>
        <w:t>Our rating: False</w:t>
      </w:r>
    </w:p>
    <w:p w14:paraId="65C480F2" w14:textId="77777777" w:rsidR="00FA4267" w:rsidRDefault="006700FD">
      <w:pPr>
        <w:pStyle w:val="Normal41"/>
        <w:spacing w:before="200" w:line="260" w:lineRule="atLeast"/>
        <w:jc w:val="both"/>
      </w:pPr>
      <w:r>
        <w:rPr>
          <w:color w:val="000000"/>
        </w:rPr>
        <w:t>The letter is not new. It was signed and published in January 2018 and has been covered widely by various media outlets in the years since. Describing this letter as "exonerating" significantly overreaches since Daniels later said the denial was a "lie" and was signed out of fear of legal repercussions.</w:t>
      </w:r>
    </w:p>
    <w:p w14:paraId="3E93AE2A" w14:textId="77777777" w:rsidR="00FA4267" w:rsidRDefault="006700FD">
      <w:pPr>
        <w:pStyle w:val="Normal41"/>
        <w:spacing w:before="240" w:line="260" w:lineRule="atLeast"/>
      </w:pPr>
      <w:r>
        <w:rPr>
          <w:b/>
          <w:color w:val="000000"/>
        </w:rPr>
        <w:t>Signed statement released in 2018</w:t>
      </w:r>
    </w:p>
    <w:p w14:paraId="428D4A77" w14:textId="77777777" w:rsidR="00FA4267" w:rsidRDefault="006700FD">
      <w:pPr>
        <w:pStyle w:val="Normal41"/>
        <w:spacing w:before="240" w:line="260" w:lineRule="atLeast"/>
        <w:jc w:val="both"/>
      </w:pPr>
      <w:r>
        <w:rPr>
          <w:color w:val="000000"/>
        </w:rPr>
        <w:t xml:space="preserve">Trump is </w:t>
      </w:r>
      <w:hyperlink r:id="rId1740" w:history="1">
        <w:r>
          <w:rPr>
            <w:color w:val="0077CC"/>
            <w:u w:val="single"/>
            <w:shd w:val="clear" w:color="auto" w:fill="FFFFFF"/>
          </w:rPr>
          <w:t xml:space="preserve">the first former </w:t>
        </w:r>
      </w:hyperlink>
      <w:r>
        <w:rPr>
          <w:color w:val="000000"/>
        </w:rPr>
        <w:t> </w:t>
      </w:r>
      <w:hyperlink r:id="rId1741" w:history="1">
        <w:r>
          <w:rPr>
            <w:color w:val="0077CC"/>
            <w:u w:val="single"/>
            <w:shd w:val="clear" w:color="auto" w:fill="FFFFFF"/>
          </w:rPr>
          <w:t>president</w:t>
        </w:r>
      </w:hyperlink>
      <w:r>
        <w:rPr>
          <w:color w:val="000000"/>
        </w:rPr>
        <w:t xml:space="preserve"> to stand trial in a criminal case, as he'</w:t>
      </w:r>
      <w:r>
        <w:rPr>
          <w:b/>
          <w:color w:val="000000"/>
        </w:rPr>
        <w:t>s</w:t>
      </w:r>
      <w:r>
        <w:rPr>
          <w:color w:val="000000"/>
        </w:rPr>
        <w:t xml:space="preserve"> accused of falsifying business records </w:t>
      </w:r>
      <w:hyperlink r:id="rId1742" w:history="1">
        <w:r>
          <w:rPr>
            <w:color w:val="0077CC"/>
            <w:u w:val="single"/>
            <w:shd w:val="clear" w:color="auto" w:fill="FFFFFF"/>
          </w:rPr>
          <w:t>to hide a $130,000 hush money payment</w:t>
        </w:r>
      </w:hyperlink>
      <w:r>
        <w:rPr>
          <w:color w:val="000000"/>
        </w:rPr>
        <w:t xml:space="preserve"> to Daniels ahead of the 2016 </w:t>
      </w:r>
      <w:r>
        <w:rPr>
          <w:b/>
          <w:color w:val="000000"/>
        </w:rPr>
        <w:t>election</w:t>
      </w:r>
      <w:r>
        <w:rPr>
          <w:color w:val="000000"/>
        </w:rPr>
        <w:t xml:space="preserve">. </w:t>
      </w:r>
      <w:hyperlink r:id="rId1743" w:history="1">
        <w:r>
          <w:rPr>
            <w:color w:val="0077CC"/>
            <w:u w:val="single"/>
            <w:shd w:val="clear" w:color="auto" w:fill="FFFFFF"/>
          </w:rPr>
          <w:t>Jury selection for the trial</w:t>
        </w:r>
      </w:hyperlink>
      <w:r>
        <w:rPr>
          <w:color w:val="000000"/>
        </w:rPr>
        <w:t xml:space="preserve"> was completed April 19.</w:t>
      </w:r>
    </w:p>
    <w:p w14:paraId="416E7C77" w14:textId="77777777" w:rsidR="00FA4267" w:rsidRDefault="006700FD">
      <w:pPr>
        <w:pStyle w:val="Normal41"/>
        <w:spacing w:before="240" w:line="260" w:lineRule="atLeast"/>
        <w:jc w:val="both"/>
      </w:pPr>
      <w:r>
        <w:rPr>
          <w:color w:val="000000"/>
        </w:rPr>
        <w:t xml:space="preserve">The letter shown in the Truth Social post is not a piece of new evidence, as the former president claims. USA TODAY </w:t>
      </w:r>
      <w:hyperlink r:id="rId1744" w:history="1">
        <w:r>
          <w:rPr>
            <w:color w:val="0077CC"/>
            <w:u w:val="single"/>
            <w:shd w:val="clear" w:color="auto" w:fill="FFFFFF"/>
          </w:rPr>
          <w:t>previously debunked</w:t>
        </w:r>
      </w:hyperlink>
      <w:r>
        <w:rPr>
          <w:color w:val="000000"/>
        </w:rPr>
        <w:t xml:space="preserve"> a similar claim that the letter was new in March 2023.</w:t>
      </w:r>
    </w:p>
    <w:p w14:paraId="46A9B4C7" w14:textId="77777777" w:rsidR="00FA4267" w:rsidRDefault="006700FD">
      <w:pPr>
        <w:pStyle w:val="Normal41"/>
        <w:spacing w:before="200" w:line="260" w:lineRule="atLeast"/>
        <w:jc w:val="both"/>
      </w:pPr>
      <w:r>
        <w:rPr>
          <w:color w:val="000000"/>
        </w:rPr>
        <w:t>The letter reads in part, "Over the past few weeks I have been asked countless times to comment on reports of an alleged sexual relationship I had with Donald Trump many, many, many years ago. ... I am not denying this affair because I was paid 'hush money' as has been reported in overseas owned tabloids. I am denying this affair because it never happened."</w:t>
      </w:r>
    </w:p>
    <w:p w14:paraId="7788FE12" w14:textId="77777777" w:rsidR="00FA4267" w:rsidRDefault="006700FD">
      <w:pPr>
        <w:pStyle w:val="Normal41"/>
        <w:spacing w:before="240" w:line="260" w:lineRule="atLeast"/>
        <w:jc w:val="both"/>
      </w:pPr>
      <w:r>
        <w:rPr>
          <w:color w:val="000000"/>
        </w:rPr>
        <w:t>The statement was signed on Jan. 30, 2018, as can be seen in Trump'</w:t>
      </w:r>
      <w:r>
        <w:rPr>
          <w:b/>
          <w:color w:val="000000"/>
        </w:rPr>
        <w:t>s</w:t>
      </w:r>
      <w:r>
        <w:rPr>
          <w:color w:val="000000"/>
        </w:rPr>
        <w:t xml:space="preserve"> post, </w:t>
      </w:r>
      <w:hyperlink r:id="rId1745" w:history="1">
        <w:r>
          <w:rPr>
            <w:color w:val="0077CC"/>
            <w:u w:val="single"/>
            <w:shd w:val="clear" w:color="auto" w:fill="FFFFFF"/>
          </w:rPr>
          <w:t>and it was widely</w:t>
        </w:r>
      </w:hyperlink>
      <w:r>
        <w:rPr>
          <w:color w:val="000000"/>
        </w:rPr>
        <w:t> </w:t>
      </w:r>
      <w:hyperlink r:id="rId1746" w:history="1">
        <w:r>
          <w:rPr>
            <w:color w:val="0077CC"/>
            <w:u w:val="single"/>
            <w:shd w:val="clear" w:color="auto" w:fill="FFFFFF"/>
          </w:rPr>
          <w:t>reported on</w:t>
        </w:r>
      </w:hyperlink>
      <w:r>
        <w:rPr>
          <w:color w:val="000000"/>
        </w:rPr>
        <w:t> </w:t>
      </w:r>
      <w:hyperlink r:id="rId1747" w:history="1">
        <w:r>
          <w:rPr>
            <w:color w:val="0077CC"/>
            <w:u w:val="single"/>
            <w:shd w:val="clear" w:color="auto" w:fill="FFFFFF"/>
          </w:rPr>
          <w:t>at the time</w:t>
        </w:r>
      </w:hyperlink>
      <w:r>
        <w:rPr>
          <w:color w:val="000000"/>
        </w:rPr>
        <w:t>.</w:t>
      </w:r>
    </w:p>
    <w:p w14:paraId="5D87F931" w14:textId="77777777" w:rsidR="00FA4267" w:rsidRDefault="006700FD">
      <w:pPr>
        <w:pStyle w:val="Normal41"/>
        <w:spacing w:before="240" w:line="260" w:lineRule="atLeast"/>
        <w:jc w:val="both"/>
      </w:pPr>
      <w:r>
        <w:rPr>
          <w:color w:val="000000"/>
        </w:rPr>
        <w:t xml:space="preserve">In an interview on </w:t>
      </w:r>
      <w:hyperlink r:id="rId1748" w:history="1">
        <w:r>
          <w:rPr>
            <w:color w:val="0077CC"/>
            <w:u w:val="single"/>
            <w:shd w:val="clear" w:color="auto" w:fill="FFFFFF"/>
          </w:rPr>
          <w:t>Jimmy Kimmel Live!</w:t>
        </w:r>
      </w:hyperlink>
      <w:r>
        <w:rPr>
          <w:color w:val="000000"/>
        </w:rPr>
        <w:t xml:space="preserve"> the following day, Daniels said she didn't know where the letter had come from and suggested the signature didn't resemble her own. But hours after the interview, Daniels' spokeswoman Gina Rodriguez </w:t>
      </w:r>
      <w:hyperlink r:id="rId1749" w:history="1">
        <w:r>
          <w:rPr>
            <w:color w:val="0077CC"/>
            <w:u w:val="single"/>
            <w:shd w:val="clear" w:color="auto" w:fill="FFFFFF"/>
          </w:rPr>
          <w:t>told The Washington Post</w:t>
        </w:r>
      </w:hyperlink>
      <w:r>
        <w:rPr>
          <w:color w:val="000000"/>
        </w:rPr>
        <w:t xml:space="preserve"> that she and an attorney had witnessed Daniels signing the letter days before.</w:t>
      </w:r>
    </w:p>
    <w:p w14:paraId="446FA1FF" w14:textId="77777777" w:rsidR="00FA4267" w:rsidRDefault="006700FD">
      <w:pPr>
        <w:pStyle w:val="Normal41"/>
        <w:spacing w:before="240" w:line="260" w:lineRule="atLeast"/>
        <w:jc w:val="both"/>
      </w:pPr>
      <w:r>
        <w:rPr>
          <w:color w:val="000000"/>
        </w:rPr>
        <w:t xml:space="preserve">In a </w:t>
      </w:r>
      <w:hyperlink r:id="rId1750" w:history="1">
        <w:r>
          <w:rPr>
            <w:color w:val="0077CC"/>
            <w:u w:val="single"/>
            <w:shd w:val="clear" w:color="auto" w:fill="FFFFFF"/>
          </w:rPr>
          <w:t>March 2018 interview with Anderson Cooper</w:t>
        </w:r>
      </w:hyperlink>
      <w:r>
        <w:rPr>
          <w:color w:val="000000"/>
        </w:rPr>
        <w:t>, Daniels said the denial was a "lie" and explained that she had felt pressured to sign the statement out of fear of legal percussions caused by the non-disclosure agreement she'd signed.</w:t>
      </w:r>
    </w:p>
    <w:p w14:paraId="09A67B46" w14:textId="77777777" w:rsidR="00FA4267" w:rsidRDefault="006700FD">
      <w:pPr>
        <w:pStyle w:val="Normal41"/>
        <w:spacing w:before="240" w:line="260" w:lineRule="atLeast"/>
        <w:jc w:val="both"/>
      </w:pPr>
      <w:r>
        <w:rPr>
          <w:b/>
          <w:color w:val="000000"/>
        </w:rPr>
        <w:t>Fact check</w:t>
      </w:r>
      <w:r>
        <w:rPr>
          <w:color w:val="000000"/>
        </w:rPr>
        <w:t xml:space="preserve">: </w:t>
      </w:r>
      <w:hyperlink r:id="rId1751" w:history="1">
        <w:r>
          <w:rPr>
            <w:color w:val="0077CC"/>
            <w:u w:val="single"/>
            <w:shd w:val="clear" w:color="auto" w:fill="FFFFFF"/>
          </w:rPr>
          <w:t>Judge didn't deny Trump request to skip hush money trial for son'</w:t>
        </w:r>
      </w:hyperlink>
      <w:hyperlink r:id="rId1752" w:history="1">
        <w:r>
          <w:rPr>
            <w:b/>
            <w:color w:val="0077CC"/>
            <w:u w:val="single"/>
            <w:shd w:val="clear" w:color="auto" w:fill="FFFFFF"/>
          </w:rPr>
          <w:t>s</w:t>
        </w:r>
      </w:hyperlink>
      <w:hyperlink r:id="rId1753" w:history="1">
        <w:r>
          <w:rPr>
            <w:color w:val="0077CC"/>
            <w:u w:val="single"/>
            <w:shd w:val="clear" w:color="auto" w:fill="FFFFFF"/>
          </w:rPr>
          <w:t xml:space="preserve"> graduation</w:t>
        </w:r>
      </w:hyperlink>
    </w:p>
    <w:p w14:paraId="52D3D26B" w14:textId="77777777" w:rsidR="00FA4267" w:rsidRDefault="006700FD">
      <w:pPr>
        <w:pStyle w:val="Normal41"/>
        <w:spacing w:before="200" w:line="260" w:lineRule="atLeast"/>
        <w:jc w:val="both"/>
      </w:pPr>
      <w:r>
        <w:rPr>
          <w:color w:val="000000"/>
        </w:rPr>
        <w:t xml:space="preserve">Daniels has not denied the hush money payment in the years since and </w:t>
      </w:r>
      <w:hyperlink r:id="rId1754" w:history="1">
        <w:r>
          <w:rPr>
            <w:color w:val="0077CC"/>
            <w:u w:val="single"/>
            <w:shd w:val="clear" w:color="auto" w:fill="FFFFFF"/>
          </w:rPr>
          <w:t>is expected to testify</w:t>
        </w:r>
      </w:hyperlink>
      <w:r>
        <w:rPr>
          <w:color w:val="000000"/>
        </w:rPr>
        <w:t xml:space="preserve"> at Trump'</w:t>
      </w:r>
      <w:r>
        <w:rPr>
          <w:b/>
          <w:color w:val="000000"/>
        </w:rPr>
        <w:t>s</w:t>
      </w:r>
      <w:r>
        <w:rPr>
          <w:color w:val="000000"/>
        </w:rPr>
        <w:t xml:space="preserve"> trial.</w:t>
      </w:r>
    </w:p>
    <w:p w14:paraId="233C303C" w14:textId="77777777" w:rsidR="00FA4267" w:rsidRDefault="006700FD">
      <w:pPr>
        <w:pStyle w:val="Normal41"/>
        <w:spacing w:before="200" w:line="260" w:lineRule="atLeast"/>
        <w:jc w:val="both"/>
      </w:pPr>
      <w:r>
        <w:rPr>
          <w:color w:val="000000"/>
        </w:rPr>
        <w:t>USA TODAY reached out to Trump'</w:t>
      </w:r>
      <w:r>
        <w:rPr>
          <w:b/>
          <w:color w:val="000000"/>
        </w:rPr>
        <w:t>s</w:t>
      </w:r>
      <w:r>
        <w:rPr>
          <w:color w:val="000000"/>
        </w:rPr>
        <w:t xml:space="preserve"> team for comment but did not immediately receive a response.</w:t>
      </w:r>
    </w:p>
    <w:p w14:paraId="57132DB6" w14:textId="77777777" w:rsidR="00FA4267" w:rsidRDefault="006700FD">
      <w:pPr>
        <w:pStyle w:val="Normal41"/>
        <w:spacing w:before="240" w:line="260" w:lineRule="atLeast"/>
        <w:jc w:val="both"/>
      </w:pPr>
      <w:hyperlink r:id="rId1755" w:history="1">
        <w:r>
          <w:rPr>
            <w:b/>
            <w:color w:val="0077CC"/>
            <w:u w:val="single"/>
            <w:shd w:val="clear" w:color="auto" w:fill="FFFFFF"/>
          </w:rPr>
          <w:t>PolitiFact</w:t>
        </w:r>
      </w:hyperlink>
      <w:r>
        <w:rPr>
          <w:color w:val="000000"/>
        </w:rPr>
        <w:t xml:space="preserve">, </w:t>
      </w:r>
      <w:hyperlink r:id="rId1756" w:history="1">
        <w:r>
          <w:rPr>
            <w:b/>
            <w:color w:val="0077CC"/>
            <w:u w:val="single"/>
            <w:shd w:val="clear" w:color="auto" w:fill="FFFFFF"/>
          </w:rPr>
          <w:t>Snopes</w:t>
        </w:r>
      </w:hyperlink>
      <w:r>
        <w:rPr>
          <w:color w:val="000000"/>
        </w:rPr>
        <w:t xml:space="preserve"> and </w:t>
      </w:r>
      <w:hyperlink r:id="rId1757" w:history="1">
        <w:r>
          <w:rPr>
            <w:color w:val="0077CC"/>
            <w:u w:val="single"/>
            <w:shd w:val="clear" w:color="auto" w:fill="FFFFFF"/>
          </w:rPr>
          <w:t>The Associated Press</w:t>
        </w:r>
      </w:hyperlink>
      <w:r>
        <w:rPr>
          <w:color w:val="000000"/>
        </w:rPr>
        <w:t xml:space="preserve"> debunked similar claims.</w:t>
      </w:r>
    </w:p>
    <w:p w14:paraId="15CD76A3" w14:textId="77777777" w:rsidR="00FA4267" w:rsidRDefault="006700FD">
      <w:pPr>
        <w:pStyle w:val="Normal41"/>
        <w:spacing w:before="240" w:line="260" w:lineRule="atLeast"/>
      </w:pPr>
      <w:r>
        <w:rPr>
          <w:b/>
          <w:color w:val="000000"/>
        </w:rPr>
        <w:t>Our fact-check sources:</w:t>
      </w:r>
    </w:p>
    <w:p w14:paraId="064D04B0" w14:textId="77777777" w:rsidR="00FA4267" w:rsidRDefault="006700FD">
      <w:pPr>
        <w:pStyle w:val="Normal41"/>
        <w:numPr>
          <w:ilvl w:val="0"/>
          <w:numId w:val="91"/>
        </w:numPr>
        <w:spacing w:before="240" w:line="260" w:lineRule="atLeast"/>
        <w:jc w:val="both"/>
      </w:pPr>
      <w:r>
        <w:rPr>
          <w:color w:val="000000"/>
        </w:rPr>
        <w:t xml:space="preserve">USA TODAY, Feb. 1, 2018, </w:t>
      </w:r>
      <w:hyperlink r:id="rId1758" w:history="1">
        <w:r>
          <w:rPr>
            <w:color w:val="0077CC"/>
            <w:u w:val="single"/>
            <w:shd w:val="clear" w:color="auto" w:fill="FFFFFF"/>
          </w:rPr>
          <w:t>Porn star Stormy Daniels has reinvented the non-denial denial in alleged Trump affair</w:t>
        </w:r>
      </w:hyperlink>
    </w:p>
    <w:p w14:paraId="53B993A0" w14:textId="77777777" w:rsidR="00FA4267" w:rsidRDefault="006700FD">
      <w:pPr>
        <w:pStyle w:val="Normal41"/>
        <w:numPr>
          <w:ilvl w:val="0"/>
          <w:numId w:val="92"/>
        </w:numPr>
        <w:spacing w:before="240" w:line="260" w:lineRule="atLeast"/>
        <w:jc w:val="both"/>
      </w:pPr>
      <w:r>
        <w:rPr>
          <w:color w:val="000000"/>
        </w:rPr>
        <w:t xml:space="preserve">USA TODAY, April 19, </w:t>
      </w:r>
      <w:hyperlink r:id="rId1759" w:history="1">
        <w:r>
          <w:rPr>
            <w:color w:val="0077CC"/>
            <w:u w:val="single"/>
            <w:shd w:val="clear" w:color="auto" w:fill="FFFFFF"/>
          </w:rPr>
          <w:t>Trump trial day 3 recap: All 12 jurors selected in hush money case, opening arguments Monday</w:t>
        </w:r>
      </w:hyperlink>
    </w:p>
    <w:p w14:paraId="11614A1A" w14:textId="77777777" w:rsidR="00FA4267" w:rsidRDefault="006700FD">
      <w:pPr>
        <w:pStyle w:val="Normal41"/>
        <w:numPr>
          <w:ilvl w:val="0"/>
          <w:numId w:val="93"/>
        </w:numPr>
        <w:spacing w:before="240" w:line="260" w:lineRule="atLeast"/>
        <w:jc w:val="both"/>
      </w:pPr>
      <w:r>
        <w:rPr>
          <w:color w:val="000000"/>
        </w:rPr>
        <w:t xml:space="preserve">The Washington Post, Jan. 31, 2018, </w:t>
      </w:r>
      <w:hyperlink r:id="rId1760" w:history="1">
        <w:r>
          <w:rPr>
            <w:color w:val="0077CC"/>
            <w:u w:val="single"/>
            <w:shd w:val="clear" w:color="auto" w:fill="FFFFFF"/>
          </w:rPr>
          <w:t>Statement from porn star Stormy Daniels says affair with Trump ‘never happened’</w:t>
        </w:r>
      </w:hyperlink>
    </w:p>
    <w:p w14:paraId="5C648D47" w14:textId="77777777" w:rsidR="00FA4267" w:rsidRDefault="006700FD">
      <w:pPr>
        <w:pStyle w:val="Normal41"/>
        <w:numPr>
          <w:ilvl w:val="0"/>
          <w:numId w:val="94"/>
        </w:numPr>
        <w:spacing w:before="240" w:line="260" w:lineRule="atLeast"/>
        <w:jc w:val="both"/>
      </w:pPr>
      <w:r>
        <w:rPr>
          <w:color w:val="000000"/>
        </w:rPr>
        <w:t xml:space="preserve">The Washington Post, Jan. 31, 2018, </w:t>
      </w:r>
      <w:hyperlink r:id="rId1761" w:history="1">
        <w:r>
          <w:rPr>
            <w:color w:val="0077CC"/>
            <w:u w:val="single"/>
            <w:shd w:val="clear" w:color="auto" w:fill="FFFFFF"/>
          </w:rPr>
          <w:t>How Stormy Daniels might be outsmarting Trump by denying an affair</w:t>
        </w:r>
      </w:hyperlink>
    </w:p>
    <w:p w14:paraId="188CC1B9" w14:textId="77777777" w:rsidR="00FA4267" w:rsidRDefault="006700FD">
      <w:pPr>
        <w:pStyle w:val="Normal41"/>
        <w:numPr>
          <w:ilvl w:val="0"/>
          <w:numId w:val="95"/>
        </w:numPr>
        <w:spacing w:before="240" w:line="260" w:lineRule="atLeast"/>
        <w:jc w:val="both"/>
      </w:pPr>
      <w:r>
        <w:rPr>
          <w:color w:val="000000"/>
        </w:rPr>
        <w:t xml:space="preserve">NBC News, Jan. 30, 2018, </w:t>
      </w:r>
      <w:hyperlink r:id="rId1762" w:history="1">
        <w:r>
          <w:rPr>
            <w:color w:val="0077CC"/>
            <w:u w:val="single"/>
            <w:shd w:val="clear" w:color="auto" w:fill="FFFFFF"/>
          </w:rPr>
          <w:t>Stormy Daniels appears to deny denial of Trump affair</w:t>
        </w:r>
      </w:hyperlink>
    </w:p>
    <w:p w14:paraId="6AF0A362" w14:textId="77777777" w:rsidR="00FA4267" w:rsidRDefault="006700FD">
      <w:pPr>
        <w:pStyle w:val="Normal41"/>
        <w:numPr>
          <w:ilvl w:val="0"/>
          <w:numId w:val="96"/>
        </w:numPr>
        <w:spacing w:before="240" w:line="260" w:lineRule="atLeast"/>
        <w:jc w:val="both"/>
      </w:pPr>
      <w:r>
        <w:rPr>
          <w:color w:val="000000"/>
        </w:rPr>
        <w:t xml:space="preserve">Jimmy Kimmel Live (YouTube), Jan. 31, 2018, </w:t>
      </w:r>
      <w:hyperlink r:id="rId1763" w:history="1">
        <w:r>
          <w:rPr>
            <w:color w:val="0077CC"/>
            <w:u w:val="single"/>
            <w:shd w:val="clear" w:color="auto" w:fill="FFFFFF"/>
          </w:rPr>
          <w:t>Jimmy Kimmel’</w:t>
        </w:r>
      </w:hyperlink>
      <w:hyperlink r:id="rId1764" w:history="1">
        <w:r>
          <w:rPr>
            <w:b/>
            <w:color w:val="0077CC"/>
            <w:u w:val="single"/>
            <w:shd w:val="clear" w:color="auto" w:fill="FFFFFF"/>
          </w:rPr>
          <w:t>s</w:t>
        </w:r>
      </w:hyperlink>
      <w:hyperlink r:id="rId1765" w:history="1">
        <w:r>
          <w:rPr>
            <w:color w:val="0077CC"/>
            <w:u w:val="single"/>
            <w:shd w:val="clear" w:color="auto" w:fill="FFFFFF"/>
          </w:rPr>
          <w:t xml:space="preserve"> FULL INTERVIEW with Stormy Daniels</w:t>
        </w:r>
      </w:hyperlink>
    </w:p>
    <w:p w14:paraId="2CB8C3E4" w14:textId="77777777" w:rsidR="00FA4267" w:rsidRDefault="006700FD">
      <w:pPr>
        <w:pStyle w:val="Normal41"/>
        <w:numPr>
          <w:ilvl w:val="0"/>
          <w:numId w:val="97"/>
        </w:numPr>
        <w:spacing w:before="240" w:line="260" w:lineRule="atLeast"/>
        <w:jc w:val="both"/>
      </w:pPr>
      <w:r>
        <w:rPr>
          <w:color w:val="000000"/>
        </w:rPr>
        <w:t xml:space="preserve">CBS News, Aug. 22, 2018, </w:t>
      </w:r>
      <w:hyperlink r:id="rId1766" w:history="1">
        <w:r>
          <w:rPr>
            <w:color w:val="0077CC"/>
            <w:u w:val="single"/>
            <w:shd w:val="clear" w:color="auto" w:fill="FFFFFF"/>
          </w:rPr>
          <w:t>Stormy Daniels describes her alleged affair with Donald Trump</w:t>
        </w:r>
      </w:hyperlink>
    </w:p>
    <w:p w14:paraId="473FBAD9" w14:textId="77777777" w:rsidR="00FA4267" w:rsidRDefault="006700FD">
      <w:pPr>
        <w:pStyle w:val="Normal41"/>
        <w:spacing w:before="240" w:line="260" w:lineRule="atLeast"/>
        <w:jc w:val="both"/>
      </w:pPr>
      <w:r>
        <w:rPr>
          <w:i/>
          <w:color w:val="000000"/>
        </w:rPr>
        <w:t xml:space="preserve">Thank you for supporting our journalism. You can </w:t>
      </w:r>
      <w:hyperlink r:id="rId1767" w:history="1">
        <w:r>
          <w:rPr>
            <w:color w:val="0077CC"/>
            <w:u w:val="single"/>
            <w:shd w:val="clear" w:color="auto" w:fill="FFFFFF"/>
          </w:rPr>
          <w:t>subscribe to our print edition, ad-free app or e-newspaper here</w:t>
        </w:r>
      </w:hyperlink>
      <w:r>
        <w:rPr>
          <w:i/>
          <w:color w:val="000000"/>
        </w:rPr>
        <w:t>.</w:t>
      </w:r>
    </w:p>
    <w:p w14:paraId="72EFF96F" w14:textId="77777777" w:rsidR="00FA4267" w:rsidRDefault="006700FD">
      <w:pPr>
        <w:pStyle w:val="Normal41"/>
        <w:spacing w:before="240" w:line="260" w:lineRule="atLeast"/>
        <w:jc w:val="both"/>
      </w:pPr>
      <w:r>
        <w:rPr>
          <w:i/>
          <w:color w:val="000000"/>
        </w:rPr>
        <w:t xml:space="preserve">USA TODAY is a </w:t>
      </w:r>
      <w:hyperlink r:id="rId1768" w:history="1">
        <w:r>
          <w:rPr>
            <w:color w:val="0077CC"/>
            <w:u w:val="single"/>
            <w:shd w:val="clear" w:color="auto" w:fill="FFFFFF"/>
          </w:rPr>
          <w:t>verified signatory</w:t>
        </w:r>
      </w:hyperlink>
      <w:r>
        <w:rPr>
          <w:i/>
          <w:color w:val="000000"/>
        </w:rPr>
        <w:t xml:space="preserve"> of the International </w:t>
      </w:r>
      <w:r>
        <w:rPr>
          <w:b/>
          <w:i/>
          <w:color w:val="000000"/>
        </w:rPr>
        <w:t>Fact-Checking</w:t>
      </w:r>
      <w:r>
        <w:rPr>
          <w:i/>
          <w:color w:val="000000"/>
        </w:rPr>
        <w:t xml:space="preserve"> Network, which requires a demonstrated commitment to nonpartisanship, fairness and transparency. Our </w:t>
      </w:r>
      <w:r>
        <w:rPr>
          <w:b/>
          <w:i/>
          <w:color w:val="000000"/>
        </w:rPr>
        <w:t>fact-check</w:t>
      </w:r>
      <w:r>
        <w:rPr>
          <w:i/>
          <w:color w:val="000000"/>
        </w:rPr>
        <w:t xml:space="preserve"> work is supported in part by a </w:t>
      </w:r>
      <w:hyperlink r:id="rId1769" w:history="1">
        <w:r>
          <w:rPr>
            <w:color w:val="0077CC"/>
            <w:u w:val="single"/>
            <w:shd w:val="clear" w:color="auto" w:fill="FFFFFF"/>
          </w:rPr>
          <w:t>grant from Meta</w:t>
        </w:r>
      </w:hyperlink>
      <w:r>
        <w:rPr>
          <w:i/>
          <w:color w:val="000000"/>
        </w:rPr>
        <w:t>.</w:t>
      </w:r>
    </w:p>
    <w:p w14:paraId="7B411906" w14:textId="77777777" w:rsidR="00FA4267" w:rsidRDefault="006700FD">
      <w:pPr>
        <w:pStyle w:val="Normal41"/>
        <w:spacing w:before="240" w:line="260" w:lineRule="atLeast"/>
        <w:jc w:val="both"/>
      </w:pPr>
      <w:r>
        <w:rPr>
          <w:i/>
          <w:color w:val="000000"/>
        </w:rPr>
        <w:t xml:space="preserve">This article originally appeared on USA TODAY: </w:t>
      </w:r>
      <w:hyperlink r:id="rId1770" w:history="1">
        <w:r>
          <w:rPr>
            <w:color w:val="0077CC"/>
            <w:u w:val="single"/>
            <w:shd w:val="clear" w:color="auto" w:fill="FFFFFF"/>
          </w:rPr>
          <w:t xml:space="preserve">Trump falsely presents Stormy Daniels letter as new in Truth Social post | </w:t>
        </w:r>
      </w:hyperlink>
      <w:hyperlink r:id="rId1771" w:history="1">
        <w:r>
          <w:rPr>
            <w:b/>
            <w:color w:val="0077CC"/>
            <w:u w:val="single"/>
            <w:shd w:val="clear" w:color="auto" w:fill="FFFFFF"/>
          </w:rPr>
          <w:t>Fact check</w:t>
        </w:r>
      </w:hyperlink>
    </w:p>
    <w:p w14:paraId="0B69E535" w14:textId="77777777" w:rsidR="00FA4267" w:rsidRDefault="006700FD">
      <w:pPr>
        <w:pStyle w:val="Normal41"/>
        <w:keepNext/>
        <w:spacing w:before="240" w:line="340" w:lineRule="atLeast"/>
      </w:pPr>
      <w:bookmarkStart w:id="123" w:name="Classification_39"/>
      <w:bookmarkEnd w:id="123"/>
      <w:r>
        <w:rPr>
          <w:b/>
          <w:color w:val="000000"/>
          <w:sz w:val="28"/>
        </w:rPr>
        <w:t>Classification</w:t>
      </w:r>
    </w:p>
    <w:p w14:paraId="788AD6A0" w14:textId="036A1BCE" w:rsidR="00FA4267" w:rsidRDefault="006700FD">
      <w:pPr>
        <w:pStyle w:val="Normal41"/>
        <w:spacing w:line="60" w:lineRule="exact"/>
      </w:pPr>
      <w:r>
        <w:rPr>
          <w:noProof/>
        </w:rPr>
        <mc:AlternateContent>
          <mc:Choice Requires="wps">
            <w:drawing>
              <wp:anchor distT="0" distB="0" distL="114300" distR="114300" simplePos="0" relativeHeight="251801600" behindDoc="0" locked="0" layoutInCell="1" allowOverlap="1" wp14:anchorId="196C0234" wp14:editId="2C24309F">
                <wp:simplePos x="0" y="0"/>
                <wp:positionH relativeFrom="column">
                  <wp:posOffset>0</wp:posOffset>
                </wp:positionH>
                <wp:positionV relativeFrom="paragraph">
                  <wp:posOffset>25400</wp:posOffset>
                </wp:positionV>
                <wp:extent cx="6502400" cy="0"/>
                <wp:effectExtent l="15875" t="19050" r="15875" b="19050"/>
                <wp:wrapTopAndBottom/>
                <wp:docPr id="22505226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D89EA" id="Line 19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58B70F" w14:textId="77777777" w:rsidR="00FA4267" w:rsidRDefault="00FA4267">
      <w:pPr>
        <w:pStyle w:val="Normal41"/>
        <w:spacing w:line="120" w:lineRule="exact"/>
      </w:pPr>
    </w:p>
    <w:p w14:paraId="43736289" w14:textId="77777777" w:rsidR="00FA4267" w:rsidRDefault="006700FD">
      <w:pPr>
        <w:pStyle w:val="Normal41"/>
        <w:spacing w:line="260" w:lineRule="atLeast"/>
      </w:pPr>
      <w:r>
        <w:rPr>
          <w:b/>
          <w:color w:val="000000"/>
        </w:rPr>
        <w:t>Language:</w:t>
      </w:r>
      <w:r>
        <w:rPr>
          <w:color w:val="000000"/>
        </w:rPr>
        <w:t> ENGLISH</w:t>
      </w:r>
    </w:p>
    <w:p w14:paraId="3C98026E" w14:textId="77777777" w:rsidR="00FA4267" w:rsidRDefault="006700FD">
      <w:pPr>
        <w:pStyle w:val="Normal41"/>
        <w:spacing w:before="240" w:line="260" w:lineRule="atLeast"/>
      </w:pPr>
      <w:r>
        <w:br/>
      </w:r>
      <w:r>
        <w:rPr>
          <w:b/>
          <w:color w:val="000000"/>
        </w:rPr>
        <w:t>Publication-Type:</w:t>
      </w:r>
      <w:r>
        <w:rPr>
          <w:color w:val="000000"/>
        </w:rPr>
        <w:t> Newspaper</w:t>
      </w:r>
    </w:p>
    <w:p w14:paraId="2EA2010A" w14:textId="77777777" w:rsidR="00FA4267" w:rsidRDefault="006700FD">
      <w:pPr>
        <w:pStyle w:val="Normal41"/>
        <w:spacing w:before="240" w:line="260" w:lineRule="atLeast"/>
      </w:pPr>
      <w:r>
        <w:br/>
      </w:r>
      <w:r>
        <w:rPr>
          <w:b/>
          <w:color w:val="000000"/>
        </w:rPr>
        <w:t>Journal Code:</w:t>
      </w:r>
      <w:r>
        <w:rPr>
          <w:color w:val="000000"/>
        </w:rPr>
        <w:t> 666052891</w:t>
      </w:r>
    </w:p>
    <w:p w14:paraId="180EB6A0" w14:textId="77777777" w:rsidR="00FA4267" w:rsidRDefault="006700FD">
      <w:pPr>
        <w:pStyle w:val="Normal41"/>
        <w:spacing w:before="240" w:line="260" w:lineRule="atLeast"/>
      </w:pPr>
      <w:r>
        <w:br/>
      </w:r>
      <w:r>
        <w:rPr>
          <w:b/>
          <w:color w:val="000000"/>
        </w:rPr>
        <w:t>Subject:</w:t>
      </w:r>
      <w:r>
        <w:rPr>
          <w:color w:val="000000"/>
        </w:rPr>
        <w:t> </w:t>
      </w:r>
      <w:r>
        <w:rPr>
          <w:b/>
          <w:color w:val="000000"/>
        </w:rPr>
        <w:t>FACT CHECKING</w:t>
      </w:r>
      <w:r>
        <w:rPr>
          <w:color w:val="000000"/>
        </w:rPr>
        <w:t xml:space="preserve"> (90%); NEGATIVE NEWS (90%); INTERVIEWS (89%); AGREEMENTS (78%); CORPORATE WRONGDOING (78%); EVIDENCE (78%); FAKE NEWS (78%); INTERNET SOCIAL NETWORKING (78%); JUDGES (78%); JURY SELECTION (78%); JURY TRIALS (78%); ADULT FILMS (73%); CRIME, LAW ENFORCEMENT &amp; CORRECTIONS (73%); JURY DUTY (73%); PORNOGRAPHY (73%); SEX WORKERS (73%); CONFIDENTIALITY AGREEMENTS (72%)</w:t>
      </w:r>
    </w:p>
    <w:p w14:paraId="0780D160" w14:textId="77777777" w:rsidR="00FA4267" w:rsidRDefault="006700FD">
      <w:pPr>
        <w:pStyle w:val="Normal41"/>
        <w:spacing w:before="240" w:line="260" w:lineRule="atLeast"/>
      </w:pPr>
      <w:r>
        <w:br/>
      </w:r>
      <w:r>
        <w:rPr>
          <w:b/>
          <w:color w:val="000000"/>
        </w:rPr>
        <w:t>Company:</w:t>
      </w:r>
      <w:r>
        <w:rPr>
          <w:color w:val="000000"/>
        </w:rPr>
        <w:t>  META PLATFORMS INC (57%);  GRAHAM HOLDINGS CO (51%)</w:t>
      </w:r>
    </w:p>
    <w:p w14:paraId="73ECFAA8" w14:textId="77777777" w:rsidR="00FA4267" w:rsidRDefault="006700FD">
      <w:pPr>
        <w:pStyle w:val="Normal41"/>
        <w:spacing w:before="240" w:line="260" w:lineRule="atLeast"/>
      </w:pPr>
      <w:r>
        <w:br/>
      </w:r>
      <w:r>
        <w:rPr>
          <w:b/>
          <w:color w:val="000000"/>
        </w:rPr>
        <w:t>Ticker:</w:t>
      </w:r>
      <w:r>
        <w:rPr>
          <w:color w:val="000000"/>
        </w:rPr>
        <w:t> META (NASDAQ) (57%); GHC (NYSE) (51%)</w:t>
      </w:r>
    </w:p>
    <w:p w14:paraId="6558F45E" w14:textId="77777777" w:rsidR="00FA4267" w:rsidRDefault="006700FD">
      <w:pPr>
        <w:pStyle w:val="Normal41"/>
        <w:spacing w:before="240" w:line="260" w:lineRule="atLeast"/>
      </w:pPr>
      <w:r>
        <w:br/>
      </w:r>
      <w:r>
        <w:rPr>
          <w:b/>
          <w:color w:val="000000"/>
        </w:rPr>
        <w:t>Industry:</w:t>
      </w:r>
      <w:r>
        <w:rPr>
          <w:color w:val="000000"/>
        </w:rPr>
        <w:t> NAICS516210 MEDIA STREAMING DIST SVCS, SOCIAL NETWORKS, AND OTHER MEDIA NETWORKS AND CONTENT PROVIDERS (57%); SIC7374 COMPUTER PROCESSING &amp; DATA PREPARATION &amp; PROCESSING SERVICES (57%); ELECTRONIC PUBLISHING (78%); INTERNET SOCIAL NETWORKING (78%); SEX INDUSTRY (78%); ADULT FILMS (73%); PORNOGRAPHY (73%); SEX WORKERS (73%)</w:t>
      </w:r>
    </w:p>
    <w:p w14:paraId="20A3A560" w14:textId="77777777" w:rsidR="00FA4267" w:rsidRDefault="006700FD">
      <w:pPr>
        <w:pStyle w:val="Normal41"/>
        <w:spacing w:before="240" w:line="260" w:lineRule="atLeast"/>
      </w:pPr>
      <w:r>
        <w:br/>
      </w:r>
      <w:r>
        <w:rPr>
          <w:b/>
          <w:color w:val="000000"/>
        </w:rPr>
        <w:t>Person:</w:t>
      </w:r>
      <w:r>
        <w:rPr>
          <w:color w:val="000000"/>
        </w:rPr>
        <w:t> STORMY DANIELS (94%); DONALD TRUMP (92%)</w:t>
      </w:r>
    </w:p>
    <w:p w14:paraId="410C0494" w14:textId="77777777" w:rsidR="00FA4267" w:rsidRDefault="006700FD">
      <w:pPr>
        <w:pStyle w:val="Normal41"/>
        <w:spacing w:before="240" w:line="260" w:lineRule="atLeast"/>
      </w:pPr>
      <w:r>
        <w:br/>
      </w:r>
      <w:r>
        <w:rPr>
          <w:b/>
          <w:color w:val="000000"/>
        </w:rPr>
        <w:t>Geographic:</w:t>
      </w:r>
      <w:r>
        <w:rPr>
          <w:color w:val="000000"/>
        </w:rPr>
        <w:t> Americas, Northern America</w:t>
      </w:r>
    </w:p>
    <w:p w14:paraId="05187E28" w14:textId="77777777" w:rsidR="00FA4267" w:rsidRDefault="006700FD">
      <w:pPr>
        <w:pStyle w:val="Normal41"/>
        <w:spacing w:before="120" w:line="260" w:lineRule="atLeast"/>
      </w:pPr>
      <w:r>
        <w:rPr>
          <w:color w:val="000000"/>
        </w:rPr>
        <w:t>SUB: JUDGES</w:t>
      </w:r>
    </w:p>
    <w:p w14:paraId="17AC7696" w14:textId="77777777" w:rsidR="00FA4267" w:rsidRDefault="006700FD">
      <w:pPr>
        <w:pStyle w:val="Normal41"/>
        <w:spacing w:before="120" w:line="260" w:lineRule="atLeast"/>
      </w:pPr>
      <w:r>
        <w:rPr>
          <w:color w:val="000000"/>
        </w:rPr>
        <w:t>IND: SEX INDUSTRY</w:t>
      </w:r>
    </w:p>
    <w:p w14:paraId="4E4E18DB" w14:textId="77777777" w:rsidR="00FA4267" w:rsidRDefault="006700FD">
      <w:pPr>
        <w:pStyle w:val="Normal41"/>
        <w:spacing w:before="120" w:line="260" w:lineRule="atLeast"/>
      </w:pPr>
      <w:r>
        <w:rPr>
          <w:color w:val="000000"/>
        </w:rPr>
        <w:t>SUB: INTERVIEWS</w:t>
      </w:r>
    </w:p>
    <w:p w14:paraId="251C6486" w14:textId="77777777" w:rsidR="00FA4267" w:rsidRDefault="006700FD">
      <w:pPr>
        <w:pStyle w:val="Normal41"/>
        <w:spacing w:before="120" w:line="260" w:lineRule="atLeast"/>
      </w:pPr>
      <w:r>
        <w:rPr>
          <w:color w:val="000000"/>
        </w:rPr>
        <w:t>SUB: JURY SELECTION</w:t>
      </w:r>
    </w:p>
    <w:p w14:paraId="4D492FC9" w14:textId="77777777" w:rsidR="00FA4267" w:rsidRDefault="006700FD">
      <w:pPr>
        <w:pStyle w:val="Normal41"/>
        <w:spacing w:before="120" w:line="260" w:lineRule="atLeast"/>
      </w:pPr>
      <w:r>
        <w:rPr>
          <w:color w:val="000000"/>
        </w:rPr>
        <w:t>SUB: PORNOGRAPHY</w:t>
      </w:r>
    </w:p>
    <w:p w14:paraId="0BBB1A53" w14:textId="77777777" w:rsidR="00FA4267" w:rsidRDefault="006700FD">
      <w:pPr>
        <w:pStyle w:val="Normal41"/>
        <w:spacing w:before="120" w:line="260" w:lineRule="atLeast"/>
      </w:pPr>
      <w:r>
        <w:rPr>
          <w:color w:val="000000"/>
        </w:rPr>
        <w:t>IND: PORNOGRAPHY</w:t>
      </w:r>
    </w:p>
    <w:p w14:paraId="23ED8FA3" w14:textId="77777777" w:rsidR="00FA4267" w:rsidRDefault="006700FD">
      <w:pPr>
        <w:pStyle w:val="Normal41"/>
        <w:spacing w:before="120" w:line="260" w:lineRule="atLeast"/>
      </w:pPr>
      <w:r>
        <w:rPr>
          <w:color w:val="000000"/>
        </w:rPr>
        <w:t>SUB: JURY DUTY</w:t>
      </w:r>
    </w:p>
    <w:p w14:paraId="6BAC1D81" w14:textId="77777777" w:rsidR="00FA4267" w:rsidRDefault="006700FD">
      <w:pPr>
        <w:pStyle w:val="Normal41"/>
        <w:spacing w:before="120" w:line="260" w:lineRule="atLeast"/>
      </w:pPr>
      <w:r>
        <w:rPr>
          <w:color w:val="000000"/>
        </w:rPr>
        <w:t>IND: ELECTRONIC PUBLISHING</w:t>
      </w:r>
    </w:p>
    <w:p w14:paraId="44F4CE08" w14:textId="77777777" w:rsidR="00FA4267" w:rsidRDefault="006700FD">
      <w:pPr>
        <w:pStyle w:val="Normal41"/>
        <w:spacing w:before="120" w:line="260" w:lineRule="atLeast"/>
      </w:pPr>
      <w:r>
        <w:rPr>
          <w:color w:val="000000"/>
        </w:rPr>
        <w:t>SUB: SEX WORKERS</w:t>
      </w:r>
    </w:p>
    <w:p w14:paraId="7E90DF98" w14:textId="77777777" w:rsidR="00FA4267" w:rsidRDefault="006700FD">
      <w:pPr>
        <w:pStyle w:val="Normal41"/>
        <w:spacing w:before="120" w:line="260" w:lineRule="atLeast"/>
      </w:pPr>
      <w:r>
        <w:rPr>
          <w:color w:val="000000"/>
        </w:rPr>
        <w:t>IND: SEX WORKERS</w:t>
      </w:r>
    </w:p>
    <w:p w14:paraId="16DED07E" w14:textId="77777777" w:rsidR="00FA4267" w:rsidRDefault="006700FD">
      <w:pPr>
        <w:pStyle w:val="Normal41"/>
        <w:spacing w:before="120" w:line="260" w:lineRule="atLeast"/>
      </w:pPr>
      <w:r>
        <w:rPr>
          <w:color w:val="000000"/>
        </w:rPr>
        <w:t>SUB: JURY TRIALS</w:t>
      </w:r>
    </w:p>
    <w:p w14:paraId="7CF1386D" w14:textId="77777777" w:rsidR="00FA4267" w:rsidRDefault="006700FD">
      <w:pPr>
        <w:pStyle w:val="Normal41"/>
        <w:spacing w:before="120" w:line="260" w:lineRule="atLeast"/>
      </w:pPr>
      <w:r>
        <w:rPr>
          <w:color w:val="000000"/>
        </w:rPr>
        <w:t xml:space="preserve">SUB: </w:t>
      </w:r>
      <w:r>
        <w:rPr>
          <w:b/>
          <w:color w:val="000000"/>
        </w:rPr>
        <w:t>FACT CHECKING</w:t>
      </w:r>
    </w:p>
    <w:p w14:paraId="4D0EB8D0" w14:textId="77777777" w:rsidR="00FA4267" w:rsidRDefault="006700FD">
      <w:pPr>
        <w:pStyle w:val="Normal41"/>
        <w:spacing w:before="120" w:line="260" w:lineRule="atLeast"/>
      </w:pPr>
      <w:r>
        <w:rPr>
          <w:color w:val="000000"/>
        </w:rPr>
        <w:t>PEO: STORMY DANIELS</w:t>
      </w:r>
    </w:p>
    <w:p w14:paraId="48D4F049" w14:textId="77777777" w:rsidR="00FA4267" w:rsidRDefault="006700FD">
      <w:pPr>
        <w:pStyle w:val="Normal41"/>
        <w:spacing w:before="120" w:line="260" w:lineRule="atLeast"/>
      </w:pPr>
      <w:r>
        <w:rPr>
          <w:color w:val="000000"/>
        </w:rPr>
        <w:t>SUB: ADULT FILMS</w:t>
      </w:r>
    </w:p>
    <w:p w14:paraId="2C12E980" w14:textId="77777777" w:rsidR="00FA4267" w:rsidRDefault="006700FD">
      <w:pPr>
        <w:pStyle w:val="Normal41"/>
        <w:spacing w:before="120" w:line="260" w:lineRule="atLeast"/>
      </w:pPr>
      <w:r>
        <w:rPr>
          <w:color w:val="000000"/>
        </w:rPr>
        <w:t>IND: ADULT FILMS</w:t>
      </w:r>
    </w:p>
    <w:p w14:paraId="6C94AA31" w14:textId="77777777" w:rsidR="00FA4267" w:rsidRDefault="006700FD">
      <w:pPr>
        <w:pStyle w:val="Normal41"/>
        <w:spacing w:before="120" w:line="260" w:lineRule="atLeast"/>
      </w:pPr>
      <w:r>
        <w:rPr>
          <w:color w:val="000000"/>
        </w:rPr>
        <w:t>SUB: CONFIDENTIALITY AGREEMENTS</w:t>
      </w:r>
    </w:p>
    <w:p w14:paraId="1E51F9B6" w14:textId="77777777" w:rsidR="00FA4267" w:rsidRDefault="006700FD">
      <w:pPr>
        <w:pStyle w:val="Normal41"/>
        <w:spacing w:before="120" w:line="260" w:lineRule="atLeast"/>
      </w:pPr>
      <w:r>
        <w:rPr>
          <w:color w:val="000000"/>
        </w:rPr>
        <w:t>SUB: CRIME, LAW ENFORCEMENT &amp; CORRECTIONS</w:t>
      </w:r>
    </w:p>
    <w:p w14:paraId="49E581C6" w14:textId="77777777" w:rsidR="00FA4267" w:rsidRDefault="006700FD">
      <w:pPr>
        <w:pStyle w:val="Normal41"/>
        <w:spacing w:before="120" w:line="260" w:lineRule="atLeast"/>
      </w:pPr>
      <w:r>
        <w:rPr>
          <w:color w:val="000000"/>
        </w:rPr>
        <w:t>SUB: AGREEMENTS</w:t>
      </w:r>
    </w:p>
    <w:p w14:paraId="04B06DCA" w14:textId="77777777" w:rsidR="00FA4267" w:rsidRDefault="006700FD">
      <w:pPr>
        <w:pStyle w:val="Normal41"/>
        <w:spacing w:before="120" w:line="260" w:lineRule="atLeast"/>
      </w:pPr>
      <w:r>
        <w:rPr>
          <w:color w:val="000000"/>
        </w:rPr>
        <w:t>SUB: NEGATIVE NEWS</w:t>
      </w:r>
    </w:p>
    <w:p w14:paraId="7F707E39" w14:textId="77777777" w:rsidR="00FA4267" w:rsidRDefault="006700FD">
      <w:pPr>
        <w:pStyle w:val="Normal41"/>
        <w:spacing w:before="120" w:line="260" w:lineRule="atLeast"/>
      </w:pPr>
      <w:r>
        <w:rPr>
          <w:color w:val="000000"/>
        </w:rPr>
        <w:t>SUB: EVIDENCE</w:t>
      </w:r>
    </w:p>
    <w:p w14:paraId="19A7587B" w14:textId="77777777" w:rsidR="00FA4267" w:rsidRDefault="006700FD">
      <w:pPr>
        <w:pStyle w:val="Normal41"/>
        <w:spacing w:before="120" w:line="260" w:lineRule="atLeast"/>
      </w:pPr>
      <w:r>
        <w:rPr>
          <w:color w:val="000000"/>
        </w:rPr>
        <w:t>PEO: DONALD TRUMP</w:t>
      </w:r>
    </w:p>
    <w:p w14:paraId="43FA1F41" w14:textId="77777777" w:rsidR="00FA4267" w:rsidRDefault="006700FD">
      <w:pPr>
        <w:pStyle w:val="Normal41"/>
        <w:spacing w:before="120" w:line="260" w:lineRule="atLeast"/>
      </w:pPr>
      <w:r>
        <w:rPr>
          <w:color w:val="000000"/>
        </w:rPr>
        <w:t>SUB: FAKE NEWS</w:t>
      </w:r>
    </w:p>
    <w:p w14:paraId="6D8DDFC5" w14:textId="77777777" w:rsidR="00FA4267" w:rsidRDefault="006700FD">
      <w:pPr>
        <w:pStyle w:val="Normal41"/>
        <w:spacing w:before="240" w:line="260" w:lineRule="atLeast"/>
      </w:pPr>
      <w:r>
        <w:br/>
      </w:r>
      <w:r>
        <w:rPr>
          <w:b/>
          <w:color w:val="000000"/>
        </w:rPr>
        <w:t>Load-Date:</w:t>
      </w:r>
      <w:r>
        <w:rPr>
          <w:color w:val="000000"/>
        </w:rPr>
        <w:t> April 26, 2024</w:t>
      </w:r>
    </w:p>
    <w:p w14:paraId="76CE7CA1" w14:textId="77777777" w:rsidR="00FA4267" w:rsidRDefault="00FA4267">
      <w:pPr>
        <w:pStyle w:val="Normal41"/>
      </w:pPr>
    </w:p>
    <w:p w14:paraId="6A901443" w14:textId="3F77E7BE" w:rsidR="00FA4267" w:rsidRDefault="006700FD">
      <w:pPr>
        <w:pStyle w:val="Normal4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02624" behindDoc="0" locked="0" layoutInCell="1" allowOverlap="1" wp14:anchorId="5F9D43C1" wp14:editId="4EF59C3E">
                <wp:simplePos x="0" y="0"/>
                <wp:positionH relativeFrom="column">
                  <wp:posOffset>0</wp:posOffset>
                </wp:positionH>
                <wp:positionV relativeFrom="paragraph">
                  <wp:posOffset>127000</wp:posOffset>
                </wp:positionV>
                <wp:extent cx="6502400" cy="0"/>
                <wp:effectExtent l="6350" t="12700" r="15875" b="6350"/>
                <wp:wrapNone/>
                <wp:docPr id="20736104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6E891" id="Line 19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34663E35" w14:textId="77777777" w:rsidR="00FA4267" w:rsidRDefault="00FA4267">
      <w:pPr>
        <w:pStyle w:val="Normal42"/>
        <w:sectPr w:rsidR="00FA4267">
          <w:headerReference w:type="even" r:id="rId1772"/>
          <w:headerReference w:type="default" r:id="rId1773"/>
          <w:footerReference w:type="even" r:id="rId1774"/>
          <w:footerReference w:type="default" r:id="rId1775"/>
          <w:headerReference w:type="first" r:id="rId1776"/>
          <w:footerReference w:type="first" r:id="rId1777"/>
          <w:pgSz w:w="12240" w:h="15840"/>
          <w:pgMar w:top="840" w:right="1000" w:bottom="840" w:left="1000" w:header="400" w:footer="400" w:gutter="0"/>
          <w:cols w:space="720"/>
          <w:titlePg/>
        </w:sectPr>
      </w:pPr>
    </w:p>
    <w:p w14:paraId="516D585C" w14:textId="77777777" w:rsidR="00FA4267" w:rsidRDefault="00FA4267">
      <w:pPr>
        <w:pStyle w:val="Normal42"/>
      </w:pPr>
    </w:p>
    <w:p w14:paraId="6AE3AAD8" w14:textId="76491B71" w:rsidR="00FA4267" w:rsidRDefault="006700FD">
      <w:pPr>
        <w:pStyle w:val="Normal42"/>
      </w:pPr>
      <w:r>
        <w:rPr>
          <w:noProof/>
        </w:rPr>
        <w:drawing>
          <wp:inline distT="0" distB="0" distL="0" distR="0" wp14:anchorId="2F3D2C2A" wp14:editId="657FE38A">
            <wp:extent cx="1879600" cy="381000"/>
            <wp:effectExtent l="0" t="0" r="0" b="0"/>
            <wp:docPr id="55" name="Picture 7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B1E101D" w14:textId="75F68CA6" w:rsidR="00FA4267" w:rsidRDefault="006700FD" w:rsidP="002E277C">
      <w:pPr>
        <w:pStyle w:val="Heading140"/>
        <w:keepNext w:val="0"/>
        <w:numPr>
          <w:ilvl w:val="0"/>
          <w:numId w:val="140"/>
        </w:numPr>
        <w:spacing w:after="200" w:line="340" w:lineRule="atLeast"/>
        <w:jc w:val="center"/>
      </w:pPr>
      <w:hyperlink r:id="rId1778" w:history="1">
        <w:r>
          <w:rPr>
            <w:rFonts w:eastAsia="Arial"/>
            <w:color w:val="0077CC"/>
            <w:sz w:val="28"/>
            <w:u w:val="single"/>
            <w:shd w:val="clear" w:color="auto" w:fill="FFFFFF"/>
          </w:rPr>
          <w:t xml:space="preserve">FALSE </w:t>
        </w:r>
      </w:hyperlink>
      <w:hyperlink r:id="rId1779" w:history="1">
        <w:r>
          <w:rPr>
            <w:rFonts w:eastAsia="Arial"/>
            <w:color w:val="0077CC"/>
            <w:sz w:val="28"/>
            <w:u w:val="single"/>
            <w:shd w:val="clear" w:color="auto" w:fill="FFFFFF"/>
          </w:rPr>
          <w:t>ELECTION</w:t>
        </w:r>
      </w:hyperlink>
      <w:hyperlink r:id="rId1780" w:history="1">
        <w:r>
          <w:rPr>
            <w:rFonts w:eastAsia="Arial"/>
            <w:color w:val="0077CC"/>
            <w:sz w:val="28"/>
            <w:u w:val="single"/>
            <w:shd w:val="clear" w:color="auto" w:fill="FFFFFF"/>
          </w:rPr>
          <w:t xml:space="preserve"> INFORMATION FROM AI CHATBOTS EXPERT EXPLAINS WHAT TO GUARD AGAINST AND AVOID</w:t>
        </w:r>
      </w:hyperlink>
    </w:p>
    <w:p w14:paraId="0B5CF4E4" w14:textId="77777777" w:rsidR="00FA4267" w:rsidRDefault="006700FD">
      <w:pPr>
        <w:pStyle w:val="Normal42"/>
        <w:spacing w:before="120" w:line="260" w:lineRule="atLeast"/>
        <w:jc w:val="center"/>
      </w:pPr>
      <w:r>
        <w:rPr>
          <w:rFonts w:ascii="Arial" w:eastAsia="Arial" w:hAnsi="Arial" w:cs="Arial"/>
          <w:color w:val="000000"/>
          <w:sz w:val="20"/>
        </w:rPr>
        <w:t>States News Service</w:t>
      </w:r>
    </w:p>
    <w:p w14:paraId="082B85D4" w14:textId="77777777" w:rsidR="00FA4267" w:rsidRDefault="006700FD">
      <w:pPr>
        <w:pStyle w:val="Normal42"/>
        <w:spacing w:before="120" w:line="260" w:lineRule="atLeast"/>
        <w:jc w:val="center"/>
      </w:pPr>
      <w:r>
        <w:rPr>
          <w:rFonts w:ascii="Arial" w:eastAsia="Arial" w:hAnsi="Arial" w:cs="Arial"/>
          <w:color w:val="000000"/>
          <w:sz w:val="20"/>
        </w:rPr>
        <w:t>September 6, 2024 Friday</w:t>
      </w:r>
    </w:p>
    <w:p w14:paraId="08B9D5EF" w14:textId="77777777" w:rsidR="00FA4267" w:rsidRDefault="00FA4267">
      <w:pPr>
        <w:pStyle w:val="Normal42"/>
        <w:spacing w:line="240" w:lineRule="atLeast"/>
        <w:jc w:val="both"/>
      </w:pPr>
      <w:bookmarkStart w:id="124" w:name="Bookmark_42"/>
      <w:bookmarkEnd w:id="124"/>
    </w:p>
    <w:p w14:paraId="5C50E2FA" w14:textId="77777777" w:rsidR="00FA4267" w:rsidRDefault="006700FD">
      <w:pPr>
        <w:pStyle w:val="Normal42"/>
        <w:spacing w:before="120" w:line="220" w:lineRule="atLeast"/>
      </w:pPr>
      <w:r>
        <w:br/>
      </w:r>
      <w:r>
        <w:rPr>
          <w:rFonts w:ascii="Arial" w:eastAsia="Arial" w:hAnsi="Arial" w:cs="Arial"/>
          <w:color w:val="000000"/>
          <w:sz w:val="16"/>
        </w:rPr>
        <w:t>Copyright 2024 States News Service</w:t>
      </w:r>
    </w:p>
    <w:p w14:paraId="262070A8" w14:textId="77777777" w:rsidR="00FA4267" w:rsidRDefault="006700FD">
      <w:pPr>
        <w:pStyle w:val="Normal42"/>
        <w:spacing w:before="120" w:line="260" w:lineRule="atLeast"/>
      </w:pPr>
      <w:r>
        <w:rPr>
          <w:rFonts w:ascii="Arial" w:eastAsia="Arial" w:hAnsi="Arial" w:cs="Arial"/>
          <w:b/>
          <w:color w:val="000000"/>
          <w:sz w:val="20"/>
        </w:rPr>
        <w:t>Length:</w:t>
      </w:r>
      <w:r>
        <w:rPr>
          <w:rFonts w:ascii="Arial" w:eastAsia="Arial" w:hAnsi="Arial" w:cs="Arial"/>
          <w:color w:val="000000"/>
          <w:sz w:val="20"/>
        </w:rPr>
        <w:t> 405 words</w:t>
      </w:r>
    </w:p>
    <w:p w14:paraId="458E9CB8" w14:textId="77777777" w:rsidR="00FA4267" w:rsidRDefault="006700FD">
      <w:pPr>
        <w:pStyle w:val="Normal42"/>
        <w:spacing w:before="120" w:line="260" w:lineRule="atLeast"/>
      </w:pPr>
      <w:r>
        <w:rPr>
          <w:rFonts w:ascii="Arial" w:eastAsia="Arial" w:hAnsi="Arial" w:cs="Arial"/>
          <w:b/>
          <w:color w:val="000000"/>
          <w:sz w:val="20"/>
        </w:rPr>
        <w:t>Byline:</w:t>
      </w:r>
      <w:r>
        <w:rPr>
          <w:rFonts w:ascii="Arial" w:eastAsia="Arial" w:hAnsi="Arial" w:cs="Arial"/>
          <w:color w:val="000000"/>
          <w:sz w:val="20"/>
        </w:rPr>
        <w:t> States News Service</w:t>
      </w:r>
    </w:p>
    <w:p w14:paraId="0B1F27D2" w14:textId="77777777" w:rsidR="00FA4267" w:rsidRDefault="006700FD">
      <w:pPr>
        <w:pStyle w:val="Normal42"/>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BLACKSBURG, VA </w:t>
      </w:r>
    </w:p>
    <w:p w14:paraId="4547691F" w14:textId="77777777" w:rsidR="00FA4267" w:rsidRDefault="006700FD">
      <w:pPr>
        <w:pStyle w:val="Normal42"/>
        <w:keepNext/>
        <w:spacing w:before="240" w:line="340" w:lineRule="atLeast"/>
      </w:pPr>
      <w:bookmarkStart w:id="125" w:name="Body_40"/>
      <w:bookmarkEnd w:id="125"/>
      <w:r>
        <w:rPr>
          <w:rFonts w:ascii="Arial" w:eastAsia="Arial" w:hAnsi="Arial" w:cs="Arial"/>
          <w:b/>
          <w:color w:val="000000"/>
          <w:sz w:val="28"/>
        </w:rPr>
        <w:t>Body</w:t>
      </w:r>
    </w:p>
    <w:p w14:paraId="5F98AF30" w14:textId="3684879A" w:rsidR="00FA4267" w:rsidRDefault="006700FD">
      <w:pPr>
        <w:pStyle w:val="Normal42"/>
        <w:spacing w:line="60" w:lineRule="exact"/>
      </w:pPr>
      <w:r>
        <w:rPr>
          <w:noProof/>
        </w:rPr>
        <mc:AlternateContent>
          <mc:Choice Requires="wps">
            <w:drawing>
              <wp:anchor distT="0" distB="0" distL="114300" distR="114300" simplePos="0" relativeHeight="251803648" behindDoc="0" locked="0" layoutInCell="1" allowOverlap="1" wp14:anchorId="58D4140F" wp14:editId="7B1D8502">
                <wp:simplePos x="0" y="0"/>
                <wp:positionH relativeFrom="column">
                  <wp:posOffset>0</wp:posOffset>
                </wp:positionH>
                <wp:positionV relativeFrom="paragraph">
                  <wp:posOffset>25400</wp:posOffset>
                </wp:positionV>
                <wp:extent cx="6502400" cy="0"/>
                <wp:effectExtent l="15875" t="12700" r="15875" b="15875"/>
                <wp:wrapTopAndBottom/>
                <wp:docPr id="1636760286"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BB17F" id="Line 19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F85B7F9" w14:textId="77777777" w:rsidR="00FA4267" w:rsidRDefault="00FA4267">
      <w:pPr>
        <w:pStyle w:val="Normal42"/>
      </w:pPr>
    </w:p>
    <w:p w14:paraId="47EFCF1B" w14:textId="77777777" w:rsidR="00FA4267" w:rsidRDefault="006700FD">
      <w:pPr>
        <w:pStyle w:val="Normal42"/>
        <w:spacing w:before="200" w:line="260" w:lineRule="atLeast"/>
        <w:jc w:val="both"/>
      </w:pPr>
      <w:r>
        <w:rPr>
          <w:rFonts w:ascii="Arial" w:eastAsia="Arial" w:hAnsi="Arial" w:cs="Arial"/>
          <w:color w:val="000000"/>
          <w:sz w:val="20"/>
        </w:rPr>
        <w:t>The following information was released by the Virginia Tech:</w:t>
      </w:r>
    </w:p>
    <w:p w14:paraId="55E91E31" w14:textId="77777777" w:rsidR="00FA4267" w:rsidRDefault="006700FD">
      <w:pPr>
        <w:pStyle w:val="Normal42"/>
        <w:spacing w:before="200" w:line="260" w:lineRule="atLeast"/>
        <w:jc w:val="both"/>
      </w:pPr>
      <w:r>
        <w:rPr>
          <w:rFonts w:ascii="Arial" w:eastAsia="Arial" w:hAnsi="Arial" w:cs="Arial"/>
          <w:color w:val="000000"/>
          <w:sz w:val="20"/>
        </w:rPr>
        <w:t xml:space="preserve">Anyone who uses artificial intelligence (AI)-driven chatbots or voice assistants for </w:t>
      </w:r>
      <w:r>
        <w:rPr>
          <w:rFonts w:ascii="Arial" w:eastAsia="Arial" w:hAnsi="Arial" w:cs="Arial"/>
          <w:b/>
          <w:color w:val="000000"/>
          <w:sz w:val="20"/>
        </w:rPr>
        <w:t>election</w:t>
      </w:r>
      <w:r>
        <w:rPr>
          <w:rFonts w:ascii="Arial" w:eastAsia="Arial" w:hAnsi="Arial" w:cs="Arial"/>
          <w:color w:val="000000"/>
          <w:sz w:val="20"/>
        </w:rPr>
        <w:t xml:space="preserve"> information should know these tools might provide misleading or false information. During tests conducted earlier this year, Amazon'</w:t>
      </w:r>
      <w:r>
        <w:rPr>
          <w:rFonts w:ascii="Arial" w:eastAsia="Arial" w:hAnsi="Arial" w:cs="Arial"/>
          <w:b/>
          <w:color w:val="000000"/>
          <w:sz w:val="20"/>
        </w:rPr>
        <w:t>s</w:t>
      </w:r>
      <w:r>
        <w:rPr>
          <w:rFonts w:ascii="Arial" w:eastAsia="Arial" w:hAnsi="Arial" w:cs="Arial"/>
          <w:color w:val="000000"/>
          <w:sz w:val="20"/>
        </w:rPr>
        <w:t xml:space="preserve"> Alexa struggled to correctly identify the winner of the 2020 </w:t>
      </w:r>
      <w:r>
        <w:rPr>
          <w:rFonts w:ascii="Arial" w:eastAsia="Arial" w:hAnsi="Arial" w:cs="Arial"/>
          <w:b/>
          <w:color w:val="000000"/>
          <w:sz w:val="20"/>
        </w:rPr>
        <w:t>U.S</w:t>
      </w:r>
      <w:r>
        <w:rPr>
          <w:rFonts w:ascii="Arial" w:eastAsia="Arial" w:hAnsi="Arial" w:cs="Arial"/>
          <w:color w:val="000000"/>
          <w:sz w:val="20"/>
        </w:rPr>
        <w:t xml:space="preserve">. presidential </w:t>
      </w:r>
      <w:r>
        <w:rPr>
          <w:rFonts w:ascii="Arial" w:eastAsia="Arial" w:hAnsi="Arial" w:cs="Arial"/>
          <w:b/>
          <w:color w:val="000000"/>
          <w:sz w:val="20"/>
        </w:rPr>
        <w:t>election</w:t>
      </w:r>
      <w:r>
        <w:rPr>
          <w:rFonts w:ascii="Arial" w:eastAsia="Arial" w:hAnsi="Arial" w:cs="Arial"/>
          <w:color w:val="000000"/>
          <w:sz w:val="20"/>
        </w:rPr>
        <w:t>, while Google'</w:t>
      </w:r>
      <w:r>
        <w:rPr>
          <w:rFonts w:ascii="Arial" w:eastAsia="Arial" w:hAnsi="Arial" w:cs="Arial"/>
          <w:b/>
          <w:color w:val="000000"/>
          <w:sz w:val="20"/>
        </w:rPr>
        <w:t>s</w:t>
      </w:r>
      <w:r>
        <w:rPr>
          <w:rFonts w:ascii="Arial" w:eastAsia="Arial" w:hAnsi="Arial" w:cs="Arial"/>
          <w:color w:val="000000"/>
          <w:sz w:val="20"/>
        </w:rPr>
        <w:t xml:space="preserve"> AI overview wrongly described Barack Obama as the first Muslim president.</w:t>
      </w:r>
    </w:p>
    <w:p w14:paraId="6B382067" w14:textId="77777777" w:rsidR="00FA4267" w:rsidRDefault="006700FD">
      <w:pPr>
        <w:pStyle w:val="Normal42"/>
        <w:spacing w:before="200" w:line="260" w:lineRule="atLeast"/>
        <w:jc w:val="both"/>
      </w:pPr>
      <w:r>
        <w:rPr>
          <w:rFonts w:ascii="Arial" w:eastAsia="Arial" w:hAnsi="Arial" w:cs="Arial"/>
          <w:color w:val="000000"/>
          <w:sz w:val="20"/>
        </w:rPr>
        <w:t>"Although we call them intelligent, AI tools don't actually know the answers to our questions," said Virginia Tech digital literacy expert Julia Feerrar. "Chatbots like ChatGPT or Gemini generate predictive text in response to our prompts, and their ability to do that is built on training data that includes a lot of biased, misleading, or even incorrect information. We need to be mindful about what we ask of these tools and what we do with the information they share."</w:t>
      </w:r>
    </w:p>
    <w:p w14:paraId="6340111E" w14:textId="77777777" w:rsidR="00FA4267" w:rsidRDefault="006700FD">
      <w:pPr>
        <w:pStyle w:val="Normal42"/>
        <w:spacing w:before="200" w:line="260" w:lineRule="atLeast"/>
        <w:jc w:val="both"/>
      </w:pPr>
      <w:r>
        <w:rPr>
          <w:rFonts w:ascii="Arial" w:eastAsia="Arial" w:hAnsi="Arial" w:cs="Arial"/>
          <w:color w:val="000000"/>
          <w:sz w:val="20"/>
        </w:rPr>
        <w:t xml:space="preserve">Feerrar made recommendations for sorting AI-generated fiction from </w:t>
      </w:r>
      <w:r>
        <w:rPr>
          <w:rFonts w:ascii="Arial" w:eastAsia="Arial" w:hAnsi="Arial" w:cs="Arial"/>
          <w:b/>
          <w:color w:val="000000"/>
          <w:sz w:val="20"/>
        </w:rPr>
        <w:t>fact</w:t>
      </w:r>
      <w:r>
        <w:rPr>
          <w:rFonts w:ascii="Arial" w:eastAsia="Arial" w:hAnsi="Arial" w:cs="Arial"/>
          <w:color w:val="000000"/>
          <w:sz w:val="20"/>
        </w:rPr>
        <w:t>. "First and foremost, I want people to know if and when the information they're looking at is coming from a generative AI tool. Just being aware that you may see an AI overview at the top of Google search results is a useful starting point. If you do see an AI overview, and it cites a particular source, I'd recommend going to that source directly to get more context," she said.</w:t>
      </w:r>
    </w:p>
    <w:p w14:paraId="2BDD95EC" w14:textId="77777777" w:rsidR="00FA4267" w:rsidRDefault="006700FD">
      <w:pPr>
        <w:pStyle w:val="Normal42"/>
        <w:spacing w:before="200" w:line="260" w:lineRule="atLeast"/>
        <w:jc w:val="both"/>
      </w:pPr>
      <w:r>
        <w:rPr>
          <w:rFonts w:ascii="Arial" w:eastAsia="Arial" w:hAnsi="Arial" w:cs="Arial"/>
          <w:color w:val="000000"/>
          <w:sz w:val="20"/>
        </w:rPr>
        <w:t>"Especially with high-stakes decisions like voting, it'</w:t>
      </w:r>
      <w:r>
        <w:rPr>
          <w:rFonts w:ascii="Arial" w:eastAsia="Arial" w:hAnsi="Arial" w:cs="Arial"/>
          <w:b/>
          <w:color w:val="000000"/>
          <w:sz w:val="20"/>
        </w:rPr>
        <w:t>s</w:t>
      </w:r>
      <w:r>
        <w:rPr>
          <w:rFonts w:ascii="Arial" w:eastAsia="Arial" w:hAnsi="Arial" w:cs="Arial"/>
          <w:color w:val="000000"/>
          <w:sz w:val="20"/>
        </w:rPr>
        <w:t xml:space="preserve"> important to seek out trustworthy information sources. Look directly to professional news organizations that go through thorough </w:t>
      </w:r>
      <w:r>
        <w:rPr>
          <w:rFonts w:ascii="Arial" w:eastAsia="Arial" w:hAnsi="Arial" w:cs="Arial"/>
          <w:b/>
          <w:color w:val="000000"/>
          <w:sz w:val="20"/>
        </w:rPr>
        <w:t>fact-checking</w:t>
      </w:r>
      <w:r>
        <w:rPr>
          <w:rFonts w:ascii="Arial" w:eastAsia="Arial" w:hAnsi="Arial" w:cs="Arial"/>
          <w:color w:val="000000"/>
          <w:sz w:val="20"/>
        </w:rPr>
        <w:t xml:space="preserve"> processes and local government websites, for example," Feerrar said.</w:t>
      </w:r>
    </w:p>
    <w:p w14:paraId="6ECD5965" w14:textId="77777777" w:rsidR="00FA4267" w:rsidRDefault="006700FD">
      <w:pPr>
        <w:pStyle w:val="Normal42"/>
        <w:spacing w:before="200" w:line="260" w:lineRule="atLeast"/>
        <w:jc w:val="both"/>
      </w:pPr>
      <w:r>
        <w:rPr>
          <w:rFonts w:ascii="Arial" w:eastAsia="Arial" w:hAnsi="Arial" w:cs="Arial"/>
          <w:color w:val="000000"/>
          <w:sz w:val="20"/>
        </w:rPr>
        <w:t>"When vetting any kind of information, voters can ask themselves: Who created this information? What stake do those creators have in getting it right? Where did it come from originally?" Feerrar said. "</w:t>
      </w:r>
      <w:r>
        <w:rPr>
          <w:rFonts w:ascii="Arial" w:eastAsia="Arial" w:hAnsi="Arial" w:cs="Arial"/>
          <w:b/>
          <w:color w:val="000000"/>
          <w:sz w:val="20"/>
        </w:rPr>
        <w:t>Fact-checking</w:t>
      </w:r>
      <w:r>
        <w:rPr>
          <w:rFonts w:ascii="Arial" w:eastAsia="Arial" w:hAnsi="Arial" w:cs="Arial"/>
          <w:color w:val="000000"/>
          <w:sz w:val="20"/>
        </w:rPr>
        <w:t xml:space="preserve"> websites like </w:t>
      </w:r>
      <w:r>
        <w:rPr>
          <w:rFonts w:ascii="Arial" w:eastAsia="Arial" w:hAnsi="Arial" w:cs="Arial"/>
          <w:b/>
          <w:color w:val="000000"/>
          <w:sz w:val="20"/>
        </w:rPr>
        <w:t>Snopes</w:t>
      </w:r>
      <w:r>
        <w:rPr>
          <w:rFonts w:ascii="Arial" w:eastAsia="Arial" w:hAnsi="Arial" w:cs="Arial"/>
          <w:color w:val="000000"/>
          <w:sz w:val="20"/>
        </w:rPr>
        <w:t xml:space="preserve"> or </w:t>
      </w:r>
      <w:r>
        <w:rPr>
          <w:rFonts w:ascii="Arial" w:eastAsia="Arial" w:hAnsi="Arial" w:cs="Arial"/>
          <w:b/>
          <w:color w:val="000000"/>
          <w:sz w:val="20"/>
        </w:rPr>
        <w:t>Politifact</w:t>
      </w:r>
      <w:r>
        <w:rPr>
          <w:rFonts w:ascii="Arial" w:eastAsia="Arial" w:hAnsi="Arial" w:cs="Arial"/>
          <w:color w:val="000000"/>
          <w:sz w:val="20"/>
        </w:rPr>
        <w:t xml:space="preserve"> can also be useful tools when you're trying to assess the accuracy of a claim you saw online."</w:t>
      </w:r>
    </w:p>
    <w:p w14:paraId="56EB6FA7" w14:textId="77777777" w:rsidR="00FA4267" w:rsidRDefault="006700FD">
      <w:pPr>
        <w:pStyle w:val="Normal42"/>
        <w:spacing w:before="200" w:line="260" w:lineRule="atLeast"/>
        <w:jc w:val="both"/>
      </w:pPr>
      <w:r>
        <w:rPr>
          <w:rFonts w:ascii="Arial" w:eastAsia="Arial" w:hAnsi="Arial" w:cs="Arial"/>
          <w:color w:val="000000"/>
          <w:sz w:val="20"/>
        </w:rPr>
        <w:t xml:space="preserve">The challenges with sifting AI-produced content won't go anyway anytime soon, she said. "Unfortunately, I think we can expect to see even more questionable online content as we approach the </w:t>
      </w:r>
      <w:r>
        <w:rPr>
          <w:rFonts w:ascii="Arial" w:eastAsia="Arial" w:hAnsi="Arial" w:cs="Arial"/>
          <w:b/>
          <w:color w:val="000000"/>
          <w:sz w:val="20"/>
        </w:rPr>
        <w:t>election</w:t>
      </w:r>
      <w:r>
        <w:rPr>
          <w:rFonts w:ascii="Arial" w:eastAsia="Arial" w:hAnsi="Arial" w:cs="Arial"/>
          <w:color w:val="000000"/>
          <w:sz w:val="20"/>
        </w:rPr>
        <w:t>, whether that content is AI-generated or not. One of the most powerful things we can all do as digital citizens is to notice any time something online sparks a big reaction, pause, and look for more information before taking action."</w:t>
      </w:r>
    </w:p>
    <w:p w14:paraId="21272C2B" w14:textId="77777777" w:rsidR="00FA4267" w:rsidRDefault="006700FD">
      <w:pPr>
        <w:pStyle w:val="Normal42"/>
        <w:keepNext/>
        <w:spacing w:before="240" w:line="340" w:lineRule="atLeast"/>
      </w:pPr>
      <w:bookmarkStart w:id="126" w:name="Classification_40"/>
      <w:bookmarkEnd w:id="126"/>
      <w:r>
        <w:rPr>
          <w:rFonts w:ascii="Arial" w:eastAsia="Arial" w:hAnsi="Arial" w:cs="Arial"/>
          <w:b/>
          <w:color w:val="000000"/>
          <w:sz w:val="28"/>
        </w:rPr>
        <w:t>Classification</w:t>
      </w:r>
    </w:p>
    <w:p w14:paraId="76D62092" w14:textId="539B7A79" w:rsidR="00FA4267" w:rsidRDefault="006700FD">
      <w:pPr>
        <w:pStyle w:val="Normal42"/>
        <w:spacing w:line="60" w:lineRule="exact"/>
      </w:pPr>
      <w:r>
        <w:rPr>
          <w:noProof/>
        </w:rPr>
        <mc:AlternateContent>
          <mc:Choice Requires="wps">
            <w:drawing>
              <wp:anchor distT="0" distB="0" distL="114300" distR="114300" simplePos="0" relativeHeight="251804672" behindDoc="0" locked="0" layoutInCell="1" allowOverlap="1" wp14:anchorId="5B126441" wp14:editId="40212BD6">
                <wp:simplePos x="0" y="0"/>
                <wp:positionH relativeFrom="column">
                  <wp:posOffset>0</wp:posOffset>
                </wp:positionH>
                <wp:positionV relativeFrom="paragraph">
                  <wp:posOffset>25400</wp:posOffset>
                </wp:positionV>
                <wp:extent cx="6502400" cy="0"/>
                <wp:effectExtent l="15875" t="13335" r="15875" b="15240"/>
                <wp:wrapTopAndBottom/>
                <wp:docPr id="15552596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1C951" id="Line 19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FAC6EAA" w14:textId="77777777" w:rsidR="00FA4267" w:rsidRDefault="00FA4267">
      <w:pPr>
        <w:pStyle w:val="Normal42"/>
        <w:spacing w:line="120" w:lineRule="exact"/>
      </w:pPr>
    </w:p>
    <w:p w14:paraId="651E1957" w14:textId="77777777" w:rsidR="00FA4267" w:rsidRDefault="006700FD">
      <w:pPr>
        <w:pStyle w:val="Normal4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EBF178A" w14:textId="77777777" w:rsidR="00FA4267" w:rsidRDefault="006700FD">
      <w:pPr>
        <w:pStyle w:val="Normal4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13F6E96B" w14:textId="77777777" w:rsidR="00FA4267" w:rsidRDefault="006700FD">
      <w:pPr>
        <w:pStyle w:val="Normal4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CHATBOTS (93%); GENERATIVE AI (93%); CONVERSATIONAL AI (91%); ARTIFICIAL INTELLIGENCE (90%); DISINFORMATION &amp; MISINFORMATION (89%); </w:t>
      </w:r>
      <w:r>
        <w:rPr>
          <w:rFonts w:ascii="Arial" w:eastAsia="Arial" w:hAnsi="Arial" w:cs="Arial"/>
          <w:b/>
          <w:color w:val="000000"/>
          <w:sz w:val="20"/>
        </w:rPr>
        <w:t>FACT CHECKING</w:t>
      </w:r>
      <w:r>
        <w:rPr>
          <w:rFonts w:ascii="Arial" w:eastAsia="Arial" w:hAnsi="Arial" w:cs="Arial"/>
          <w:color w:val="000000"/>
          <w:sz w:val="20"/>
        </w:rPr>
        <w:t xml:space="preserve"> (89%); </w:t>
      </w:r>
      <w:r>
        <w:rPr>
          <w:rFonts w:ascii="Arial" w:eastAsia="Arial" w:hAnsi="Arial" w:cs="Arial"/>
          <w:b/>
          <w:color w:val="000000"/>
          <w:sz w:val="20"/>
        </w:rPr>
        <w:t>ELECTIONS</w:t>
      </w:r>
      <w:r>
        <w:rPr>
          <w:rFonts w:ascii="Arial" w:eastAsia="Arial" w:hAnsi="Arial" w:cs="Arial"/>
          <w:color w:val="000000"/>
          <w:sz w:val="20"/>
        </w:rPr>
        <w:t xml:space="preserve"> (79%); CAMPAIGNS &amp; </w:t>
      </w:r>
      <w:r>
        <w:rPr>
          <w:rFonts w:ascii="Arial" w:eastAsia="Arial" w:hAnsi="Arial" w:cs="Arial"/>
          <w:b/>
          <w:color w:val="000000"/>
          <w:sz w:val="20"/>
        </w:rPr>
        <w:t>ELECTIONS</w:t>
      </w:r>
      <w:r>
        <w:rPr>
          <w:rFonts w:ascii="Arial" w:eastAsia="Arial" w:hAnsi="Arial" w:cs="Arial"/>
          <w:color w:val="000000"/>
          <w:sz w:val="20"/>
        </w:rPr>
        <w:t xml:space="preserve"> (78%); GOVERNMENT &amp; PUBLIC ADMINISTRATION (78%); HEADS OF GOVERNMENT </w:t>
      </w:r>
      <w:r>
        <w:rPr>
          <w:rFonts w:ascii="Arial" w:eastAsia="Arial" w:hAnsi="Arial" w:cs="Arial"/>
          <w:b/>
          <w:color w:val="000000"/>
          <w:sz w:val="20"/>
        </w:rPr>
        <w:t>ELECTIONS</w:t>
      </w:r>
      <w:r>
        <w:rPr>
          <w:rFonts w:ascii="Arial" w:eastAsia="Arial" w:hAnsi="Arial" w:cs="Arial"/>
          <w:color w:val="000000"/>
          <w:sz w:val="20"/>
        </w:rPr>
        <w:t xml:space="preserve"> (78%); US PRESIDENTIAL CANDIDATES 2008 (78%); US PRESIDENTIAL CANDIDATES 2012 (78%); US PRESIDENTIAL </w:t>
      </w:r>
      <w:r>
        <w:rPr>
          <w:rFonts w:ascii="Arial" w:eastAsia="Arial" w:hAnsi="Arial" w:cs="Arial"/>
          <w:b/>
          <w:color w:val="000000"/>
          <w:sz w:val="20"/>
        </w:rPr>
        <w:t>ELECTIONS</w:t>
      </w:r>
      <w:r>
        <w:rPr>
          <w:rFonts w:ascii="Arial" w:eastAsia="Arial" w:hAnsi="Arial" w:cs="Arial"/>
          <w:color w:val="000000"/>
          <w:sz w:val="20"/>
        </w:rPr>
        <w:t xml:space="preserve"> (78%); VOICE COMMAND DEVICES (78%); FALSE STATEMENTS (77%); VOTERS &amp; VOTING (76%); REGIONAL &amp; LOCAL GOVERNMENTS (74%); GOVERNMENT BODIES &amp; OFFICES (73%); INTELLIGENT PERSONAL ASSISTANTS (73%)</w:t>
      </w:r>
    </w:p>
    <w:p w14:paraId="02657103" w14:textId="77777777" w:rsidR="00FA4267" w:rsidRDefault="006700FD">
      <w:pPr>
        <w:pStyle w:val="Normal42"/>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GOOGLE LLC (84%)</w:t>
      </w:r>
    </w:p>
    <w:p w14:paraId="08AD29FA" w14:textId="77777777" w:rsidR="00FA4267" w:rsidRDefault="006700FD">
      <w:pPr>
        <w:pStyle w:val="Normal4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NAICS519290 WEB SEARCH PORTALS AND ALL OTHER INFORMATION SERVICES (84%); CHATBOTS (93%); GENERATIVE AI (93%); CONVERSATIONAL AI (91%); ARTIFICIAL INTELLIGENCE (90%); VOICE COMMAND DEVICES (78%); INTELLIGENT PERSONAL ASSISTANTS (73%)</w:t>
      </w:r>
    </w:p>
    <w:p w14:paraId="763023E7" w14:textId="77777777" w:rsidR="00FA4267" w:rsidRDefault="006700FD">
      <w:pPr>
        <w:pStyle w:val="Normal42"/>
        <w:spacing w:before="240" w:line="260" w:lineRule="atLeast"/>
      </w:pPr>
      <w:r>
        <w:br/>
      </w:r>
      <w:r>
        <w:rPr>
          <w:rFonts w:ascii="Arial" w:eastAsia="Arial" w:hAnsi="Arial" w:cs="Arial"/>
          <w:b/>
          <w:color w:val="000000"/>
          <w:sz w:val="20"/>
        </w:rPr>
        <w:t>Person:</w:t>
      </w:r>
      <w:r>
        <w:rPr>
          <w:rFonts w:ascii="Arial" w:eastAsia="Arial" w:hAnsi="Arial" w:cs="Arial"/>
          <w:color w:val="000000"/>
          <w:sz w:val="20"/>
        </w:rPr>
        <w:t> BARACK OBAMA (57%)</w:t>
      </w:r>
    </w:p>
    <w:p w14:paraId="2FDE3BB6" w14:textId="77777777" w:rsidR="00FA4267" w:rsidRDefault="006700FD">
      <w:pPr>
        <w:pStyle w:val="Normal4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VIRGINIA, USA (79%); UNITED STATES (79%)</w:t>
      </w:r>
    </w:p>
    <w:p w14:paraId="7BA587E9" w14:textId="77777777" w:rsidR="00FA4267" w:rsidRDefault="006700FD">
      <w:pPr>
        <w:pStyle w:val="Normal4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7, 2024</w:t>
      </w:r>
    </w:p>
    <w:p w14:paraId="185BEAD6" w14:textId="77777777" w:rsidR="00FA4267" w:rsidRDefault="00FA4267">
      <w:pPr>
        <w:pStyle w:val="Normal42"/>
      </w:pPr>
    </w:p>
    <w:p w14:paraId="194CCA84" w14:textId="6B8834F0" w:rsidR="00FA4267" w:rsidRDefault="006700FD">
      <w:pPr>
        <w:pStyle w:val="Normal4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05696" behindDoc="0" locked="0" layoutInCell="1" allowOverlap="1" wp14:anchorId="6B9D0586" wp14:editId="145DBF7F">
                <wp:simplePos x="0" y="0"/>
                <wp:positionH relativeFrom="column">
                  <wp:posOffset>0</wp:posOffset>
                </wp:positionH>
                <wp:positionV relativeFrom="paragraph">
                  <wp:posOffset>127000</wp:posOffset>
                </wp:positionV>
                <wp:extent cx="6502400" cy="0"/>
                <wp:effectExtent l="6350" t="8255" r="15875" b="10795"/>
                <wp:wrapNone/>
                <wp:docPr id="83956014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F957B" id="Line 19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201FB54" w14:textId="77777777" w:rsidR="00FA4267" w:rsidRDefault="00FA4267">
      <w:pPr>
        <w:pStyle w:val="Normal43"/>
        <w:sectPr w:rsidR="00FA4267">
          <w:headerReference w:type="even" r:id="rId1781"/>
          <w:headerReference w:type="default" r:id="rId1782"/>
          <w:footerReference w:type="even" r:id="rId1783"/>
          <w:footerReference w:type="default" r:id="rId1784"/>
          <w:headerReference w:type="first" r:id="rId1785"/>
          <w:footerReference w:type="first" r:id="rId1786"/>
          <w:pgSz w:w="12240" w:h="15840"/>
          <w:pgMar w:top="840" w:right="1000" w:bottom="840" w:left="1000" w:header="400" w:footer="400" w:gutter="0"/>
          <w:cols w:space="720"/>
          <w:titlePg/>
        </w:sectPr>
      </w:pPr>
    </w:p>
    <w:p w14:paraId="11138309" w14:textId="77777777" w:rsidR="00FA4267" w:rsidRDefault="00FA4267">
      <w:pPr>
        <w:pStyle w:val="Normal43"/>
      </w:pPr>
    </w:p>
    <w:p w14:paraId="3496A89E" w14:textId="1492AD40" w:rsidR="00FA4267" w:rsidRDefault="006700FD">
      <w:pPr>
        <w:pStyle w:val="Normal43"/>
      </w:pPr>
      <w:r>
        <w:rPr>
          <w:noProof/>
        </w:rPr>
        <w:drawing>
          <wp:inline distT="0" distB="0" distL="0" distR="0" wp14:anchorId="01E9E5D0" wp14:editId="76D2EB1D">
            <wp:extent cx="1879600" cy="381000"/>
            <wp:effectExtent l="0" t="0" r="0" b="0"/>
            <wp:docPr id="56" name="Picture 7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2CF7FA8" w14:textId="690080A4" w:rsidR="00FA4267" w:rsidRDefault="006700FD" w:rsidP="002E277C">
      <w:pPr>
        <w:pStyle w:val="Heading141"/>
        <w:keepNext w:val="0"/>
        <w:numPr>
          <w:ilvl w:val="0"/>
          <w:numId w:val="140"/>
        </w:numPr>
        <w:spacing w:after="200" w:line="340" w:lineRule="atLeast"/>
        <w:jc w:val="center"/>
      </w:pPr>
      <w:hyperlink r:id="rId1787" w:history="1">
        <w:r>
          <w:rPr>
            <w:rFonts w:eastAsia="Arial"/>
            <w:color w:val="0077CC"/>
            <w:sz w:val="28"/>
            <w:u w:val="single"/>
            <w:shd w:val="clear" w:color="auto" w:fill="FFFFFF"/>
          </w:rPr>
          <w:t xml:space="preserve">PBS News and </w:t>
        </w:r>
      </w:hyperlink>
      <w:hyperlink r:id="rId1788" w:history="1">
        <w:r>
          <w:rPr>
            <w:rFonts w:eastAsia="Arial"/>
            <w:color w:val="0077CC"/>
            <w:sz w:val="28"/>
            <w:u w:val="single"/>
            <w:shd w:val="clear" w:color="auto" w:fill="FFFFFF"/>
          </w:rPr>
          <w:t>PolitiFact</w:t>
        </w:r>
      </w:hyperlink>
      <w:hyperlink r:id="rId1789" w:history="1">
        <w:r>
          <w:rPr>
            <w:rFonts w:eastAsia="Arial"/>
            <w:color w:val="0077CC"/>
            <w:sz w:val="28"/>
            <w:u w:val="single"/>
            <w:shd w:val="clear" w:color="auto" w:fill="FFFFFF"/>
          </w:rPr>
          <w:t xml:space="preserve"> Announce Partnership Through 2024 </w:t>
        </w:r>
      </w:hyperlink>
      <w:hyperlink r:id="rId1790" w:history="1">
        <w:r>
          <w:rPr>
            <w:rFonts w:eastAsia="Arial"/>
            <w:color w:val="0077CC"/>
            <w:sz w:val="28"/>
            <w:u w:val="single"/>
            <w:shd w:val="clear" w:color="auto" w:fill="FFFFFF"/>
          </w:rPr>
          <w:t>Election</w:t>
        </w:r>
      </w:hyperlink>
      <w:hyperlink r:id="rId1791" w:history="1">
        <w:r>
          <w:rPr>
            <w:rFonts w:eastAsia="Arial"/>
            <w:color w:val="0077CC"/>
            <w:sz w:val="28"/>
            <w:u w:val="single"/>
            <w:shd w:val="clear" w:color="auto" w:fill="FFFFFF"/>
          </w:rPr>
          <w:t xml:space="preserve"> Cycle</w:t>
        </w:r>
      </w:hyperlink>
    </w:p>
    <w:p w14:paraId="3D6103BB" w14:textId="77777777" w:rsidR="00FA4267" w:rsidRDefault="006700FD">
      <w:pPr>
        <w:pStyle w:val="Normal43"/>
        <w:spacing w:before="120" w:line="260" w:lineRule="atLeast"/>
        <w:jc w:val="center"/>
      </w:pPr>
      <w:r>
        <w:rPr>
          <w:rFonts w:ascii="Arial" w:eastAsia="Arial" w:hAnsi="Arial" w:cs="Arial"/>
          <w:color w:val="000000"/>
          <w:sz w:val="20"/>
        </w:rPr>
        <w:t>Targeted News Service</w:t>
      </w:r>
    </w:p>
    <w:p w14:paraId="4DD90383" w14:textId="77777777" w:rsidR="00FA4267" w:rsidRDefault="006700FD">
      <w:pPr>
        <w:pStyle w:val="Normal43"/>
        <w:spacing w:before="120" w:line="260" w:lineRule="atLeast"/>
        <w:jc w:val="center"/>
      </w:pPr>
      <w:r>
        <w:rPr>
          <w:rFonts w:ascii="Arial" w:eastAsia="Arial" w:hAnsi="Arial" w:cs="Arial"/>
          <w:color w:val="000000"/>
          <w:sz w:val="20"/>
        </w:rPr>
        <w:t>July 13, 2024 Saturday 7:20 AM  EST</w:t>
      </w:r>
    </w:p>
    <w:p w14:paraId="1968859E" w14:textId="77777777" w:rsidR="00FA4267" w:rsidRDefault="00FA4267">
      <w:pPr>
        <w:pStyle w:val="Normal43"/>
        <w:spacing w:line="240" w:lineRule="atLeast"/>
        <w:jc w:val="both"/>
      </w:pPr>
      <w:bookmarkStart w:id="127" w:name="Bookmark_43"/>
      <w:bookmarkEnd w:id="127"/>
    </w:p>
    <w:p w14:paraId="59DACDBF" w14:textId="77777777" w:rsidR="00FA4267" w:rsidRDefault="006700FD">
      <w:pPr>
        <w:pStyle w:val="Normal43"/>
        <w:spacing w:before="120" w:line="220" w:lineRule="atLeast"/>
      </w:pPr>
      <w:r>
        <w:br/>
      </w:r>
      <w:r>
        <w:rPr>
          <w:rFonts w:ascii="Arial" w:eastAsia="Arial" w:hAnsi="Arial" w:cs="Arial"/>
          <w:color w:val="000000"/>
          <w:sz w:val="16"/>
        </w:rPr>
        <w:t>Copyright 2024 Targeted News Service LLC All Rights Reserved</w:t>
      </w:r>
    </w:p>
    <w:p w14:paraId="3A13FFF0" w14:textId="585CBEC1" w:rsidR="00FA4267" w:rsidRDefault="006700FD">
      <w:pPr>
        <w:pStyle w:val="Normal43"/>
        <w:spacing w:before="120" w:line="220" w:lineRule="atLeast"/>
      </w:pPr>
      <w:r>
        <w:br/>
      </w:r>
      <w:r>
        <w:rPr>
          <w:noProof/>
        </w:rPr>
        <w:drawing>
          <wp:inline distT="0" distB="0" distL="0" distR="0" wp14:anchorId="0522010E" wp14:editId="000B9B98">
            <wp:extent cx="190500" cy="190500"/>
            <wp:effectExtent l="0" t="0" r="0" b="0"/>
            <wp:docPr id="5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4E7514" w14:textId="77777777" w:rsidR="00FA4267" w:rsidRDefault="006700FD">
      <w:pPr>
        <w:pStyle w:val="Normal43"/>
        <w:spacing w:before="120" w:line="260" w:lineRule="atLeast"/>
      </w:pPr>
      <w:r>
        <w:rPr>
          <w:rFonts w:ascii="Arial" w:eastAsia="Arial" w:hAnsi="Arial" w:cs="Arial"/>
          <w:b/>
          <w:color w:val="000000"/>
          <w:sz w:val="20"/>
        </w:rPr>
        <w:t>Length:</w:t>
      </w:r>
      <w:r>
        <w:rPr>
          <w:rFonts w:ascii="Arial" w:eastAsia="Arial" w:hAnsi="Arial" w:cs="Arial"/>
          <w:color w:val="000000"/>
          <w:sz w:val="20"/>
        </w:rPr>
        <w:t> 703 words</w:t>
      </w:r>
    </w:p>
    <w:p w14:paraId="58EE4067" w14:textId="77777777" w:rsidR="00FA4267" w:rsidRDefault="006700FD">
      <w:pPr>
        <w:pStyle w:val="Normal43"/>
        <w:spacing w:before="120" w:line="260" w:lineRule="atLeast"/>
      </w:pPr>
      <w:r>
        <w:rPr>
          <w:rFonts w:ascii="Arial" w:eastAsia="Arial" w:hAnsi="Arial" w:cs="Arial"/>
          <w:b/>
          <w:color w:val="000000"/>
          <w:sz w:val="20"/>
        </w:rPr>
        <w:t>Byline:</w:t>
      </w:r>
      <w:r>
        <w:rPr>
          <w:rFonts w:ascii="Arial" w:eastAsia="Arial" w:hAnsi="Arial" w:cs="Arial"/>
          <w:color w:val="000000"/>
          <w:sz w:val="20"/>
        </w:rPr>
        <w:t> Targeted News Service</w:t>
      </w:r>
    </w:p>
    <w:p w14:paraId="47299BD7" w14:textId="77777777" w:rsidR="00FA4267" w:rsidRDefault="006700FD">
      <w:pPr>
        <w:pStyle w:val="Normal43"/>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ST. PETERSBURG, Florida </w:t>
      </w:r>
    </w:p>
    <w:p w14:paraId="224C5A94" w14:textId="77777777" w:rsidR="00FA4267" w:rsidRDefault="006700FD">
      <w:pPr>
        <w:pStyle w:val="Normal43"/>
        <w:keepNext/>
        <w:spacing w:before="240" w:line="340" w:lineRule="atLeast"/>
      </w:pPr>
      <w:bookmarkStart w:id="128" w:name="Body_41"/>
      <w:bookmarkEnd w:id="128"/>
      <w:r>
        <w:rPr>
          <w:rFonts w:ascii="Arial" w:eastAsia="Arial" w:hAnsi="Arial" w:cs="Arial"/>
          <w:b/>
          <w:color w:val="000000"/>
          <w:sz w:val="28"/>
        </w:rPr>
        <w:t>Body</w:t>
      </w:r>
    </w:p>
    <w:p w14:paraId="663BA094" w14:textId="065472F3" w:rsidR="00FA4267" w:rsidRDefault="006700FD">
      <w:pPr>
        <w:pStyle w:val="Normal43"/>
        <w:spacing w:line="60" w:lineRule="exact"/>
      </w:pPr>
      <w:r>
        <w:rPr>
          <w:noProof/>
        </w:rPr>
        <mc:AlternateContent>
          <mc:Choice Requires="wps">
            <w:drawing>
              <wp:anchor distT="0" distB="0" distL="114300" distR="114300" simplePos="0" relativeHeight="251806720" behindDoc="0" locked="0" layoutInCell="1" allowOverlap="1" wp14:anchorId="048F3B2D" wp14:editId="4235002C">
                <wp:simplePos x="0" y="0"/>
                <wp:positionH relativeFrom="column">
                  <wp:posOffset>0</wp:posOffset>
                </wp:positionH>
                <wp:positionV relativeFrom="paragraph">
                  <wp:posOffset>25400</wp:posOffset>
                </wp:positionV>
                <wp:extent cx="6502400" cy="0"/>
                <wp:effectExtent l="15875" t="19050" r="15875" b="19050"/>
                <wp:wrapTopAndBottom/>
                <wp:docPr id="1164330895"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DA283" id="Line 20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88C2C2E" w14:textId="77777777" w:rsidR="00FA4267" w:rsidRDefault="00FA4267">
      <w:pPr>
        <w:pStyle w:val="Normal43"/>
      </w:pPr>
    </w:p>
    <w:p w14:paraId="54878F17" w14:textId="77777777" w:rsidR="00FA4267" w:rsidRDefault="006700FD">
      <w:pPr>
        <w:pStyle w:val="Normal43"/>
        <w:spacing w:before="200" w:line="260" w:lineRule="atLeast"/>
        <w:jc w:val="both"/>
      </w:pPr>
      <w:r>
        <w:rPr>
          <w:rFonts w:ascii="Arial" w:eastAsia="Arial" w:hAnsi="Arial" w:cs="Arial"/>
          <w:color w:val="000000"/>
          <w:sz w:val="20"/>
        </w:rPr>
        <w:t>The Poynter Institute issued the following news release:</w:t>
      </w:r>
    </w:p>
    <w:p w14:paraId="6F894FE7" w14:textId="77777777" w:rsidR="00FA4267" w:rsidRDefault="006700FD">
      <w:pPr>
        <w:pStyle w:val="Normal43"/>
        <w:spacing w:before="200" w:line="260" w:lineRule="atLeast"/>
        <w:jc w:val="both"/>
      </w:pPr>
      <w:r>
        <w:rPr>
          <w:rFonts w:ascii="Arial" w:eastAsia="Arial" w:hAnsi="Arial" w:cs="Arial"/>
          <w:color w:val="000000"/>
          <w:sz w:val="20"/>
        </w:rPr>
        <w:t>* * *</w:t>
      </w:r>
    </w:p>
    <w:p w14:paraId="01CB3600" w14:textId="77777777" w:rsidR="00FA4267" w:rsidRDefault="006700FD">
      <w:pPr>
        <w:pStyle w:val="Normal43"/>
        <w:spacing w:before="200" w:line="260" w:lineRule="atLeast"/>
        <w:jc w:val="both"/>
      </w:pPr>
      <w:r>
        <w:rPr>
          <w:rFonts w:ascii="Arial" w:eastAsia="Arial" w:hAnsi="Arial" w:cs="Arial"/>
          <w:color w:val="000000"/>
          <w:sz w:val="20"/>
        </w:rPr>
        <w:t>Poynter'</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will share its </w:t>
      </w:r>
      <w:r>
        <w:rPr>
          <w:rFonts w:ascii="Arial" w:eastAsia="Arial" w:hAnsi="Arial" w:cs="Arial"/>
          <w:b/>
          <w:color w:val="000000"/>
          <w:sz w:val="20"/>
        </w:rPr>
        <w:t>fact-checking</w:t>
      </w:r>
      <w:r>
        <w:rPr>
          <w:rFonts w:ascii="Arial" w:eastAsia="Arial" w:hAnsi="Arial" w:cs="Arial"/>
          <w:color w:val="000000"/>
          <w:sz w:val="20"/>
        </w:rPr>
        <w:t xml:space="preserve"> reporting with PBS on television, digital platforms during </w:t>
      </w:r>
      <w:r>
        <w:rPr>
          <w:rFonts w:ascii="Arial" w:eastAsia="Arial" w:hAnsi="Arial" w:cs="Arial"/>
          <w:b/>
          <w:color w:val="000000"/>
          <w:sz w:val="20"/>
        </w:rPr>
        <w:t>election</w:t>
      </w:r>
      <w:r>
        <w:rPr>
          <w:rFonts w:ascii="Arial" w:eastAsia="Arial" w:hAnsi="Arial" w:cs="Arial"/>
          <w:color w:val="000000"/>
          <w:sz w:val="20"/>
        </w:rPr>
        <w:t xml:space="preserve"> season, including conventions</w:t>
      </w:r>
    </w:p>
    <w:p w14:paraId="6BE352D2" w14:textId="77777777" w:rsidR="00FA4267" w:rsidRDefault="006700FD">
      <w:pPr>
        <w:pStyle w:val="Normal43"/>
        <w:spacing w:before="200" w:line="260" w:lineRule="atLeast"/>
        <w:jc w:val="both"/>
      </w:pPr>
      <w:r>
        <w:rPr>
          <w:rFonts w:ascii="Arial" w:eastAsia="Arial" w:hAnsi="Arial" w:cs="Arial"/>
          <w:color w:val="000000"/>
          <w:sz w:val="20"/>
        </w:rPr>
        <w:t>* * *</w:t>
      </w:r>
    </w:p>
    <w:p w14:paraId="0AED44AC" w14:textId="77777777" w:rsidR="00FA4267" w:rsidRDefault="006700FD">
      <w:pPr>
        <w:pStyle w:val="Normal43"/>
        <w:spacing w:before="200" w:line="260" w:lineRule="atLeast"/>
        <w:jc w:val="both"/>
      </w:pPr>
      <w:r>
        <w:rPr>
          <w:rFonts w:ascii="Arial" w:eastAsia="Arial" w:hAnsi="Arial" w:cs="Arial"/>
          <w:color w:val="000000"/>
          <w:sz w:val="20"/>
        </w:rPr>
        <w:t xml:space="preserve">Arlington, Virginia (July 12, 2024) -- PBS News and </w:t>
      </w:r>
      <w:r>
        <w:rPr>
          <w:rFonts w:ascii="Arial" w:eastAsia="Arial" w:hAnsi="Arial" w:cs="Arial"/>
          <w:b/>
          <w:color w:val="000000"/>
          <w:sz w:val="20"/>
        </w:rPr>
        <w:t>PolitiFact</w:t>
      </w:r>
      <w:r>
        <w:rPr>
          <w:rFonts w:ascii="Arial" w:eastAsia="Arial" w:hAnsi="Arial" w:cs="Arial"/>
          <w:color w:val="000000"/>
          <w:sz w:val="20"/>
        </w:rPr>
        <w:t xml:space="preserve">, the political </w:t>
      </w:r>
      <w:r>
        <w:rPr>
          <w:rFonts w:ascii="Arial" w:eastAsia="Arial" w:hAnsi="Arial" w:cs="Arial"/>
          <w:b/>
          <w:color w:val="000000"/>
          <w:sz w:val="20"/>
        </w:rPr>
        <w:t>fact-checking</w:t>
      </w:r>
      <w:r>
        <w:rPr>
          <w:rFonts w:ascii="Arial" w:eastAsia="Arial" w:hAnsi="Arial" w:cs="Arial"/>
          <w:color w:val="000000"/>
          <w:sz w:val="20"/>
        </w:rPr>
        <w:t xml:space="preserve"> website operated by the nonprofit Poynter Institute, today announced a partnership that will run through the 2024 </w:t>
      </w:r>
      <w:r>
        <w:rPr>
          <w:rFonts w:ascii="Arial" w:eastAsia="Arial" w:hAnsi="Arial" w:cs="Arial"/>
          <w:b/>
          <w:color w:val="000000"/>
          <w:sz w:val="20"/>
        </w:rPr>
        <w:t>election</w:t>
      </w:r>
      <w:r>
        <w:rPr>
          <w:rFonts w:ascii="Arial" w:eastAsia="Arial" w:hAnsi="Arial" w:cs="Arial"/>
          <w:color w:val="000000"/>
          <w:sz w:val="20"/>
        </w:rPr>
        <w:t xml:space="preserve"> cycle, beginning with next week'</w:t>
      </w:r>
      <w:r>
        <w:rPr>
          <w:rFonts w:ascii="Arial" w:eastAsia="Arial" w:hAnsi="Arial" w:cs="Arial"/>
          <w:b/>
          <w:color w:val="000000"/>
          <w:sz w:val="20"/>
        </w:rPr>
        <w:t>s</w:t>
      </w:r>
      <w:r>
        <w:rPr>
          <w:rFonts w:ascii="Arial" w:eastAsia="Arial" w:hAnsi="Arial" w:cs="Arial"/>
          <w:color w:val="000000"/>
          <w:sz w:val="20"/>
        </w:rPr>
        <w:t xml:space="preserve"> Republican National Convention in Milwaukee.</w:t>
      </w:r>
    </w:p>
    <w:p w14:paraId="4B7020C6" w14:textId="77777777" w:rsidR="00FA4267" w:rsidRDefault="006700FD">
      <w:pPr>
        <w:pStyle w:val="Normal43"/>
        <w:spacing w:before="200" w:line="260" w:lineRule="atLeast"/>
        <w:jc w:val="both"/>
      </w:pPr>
      <w:r>
        <w:rPr>
          <w:rFonts w:ascii="Arial" w:eastAsia="Arial" w:hAnsi="Arial" w:cs="Arial"/>
          <w:color w:val="000000"/>
          <w:sz w:val="20"/>
        </w:rPr>
        <w:t xml:space="preserve">As the rise of misinformation and disinformation continues, </w:t>
      </w:r>
      <w:r>
        <w:rPr>
          <w:rFonts w:ascii="Arial" w:eastAsia="Arial" w:hAnsi="Arial" w:cs="Arial"/>
          <w:b/>
          <w:color w:val="000000"/>
          <w:sz w:val="20"/>
        </w:rPr>
        <w:t>fact</w:t>
      </w:r>
      <w:r>
        <w:rPr>
          <w:rFonts w:ascii="Arial" w:eastAsia="Arial" w:hAnsi="Arial" w:cs="Arial"/>
          <w:color w:val="000000"/>
          <w:sz w:val="20"/>
        </w:rPr>
        <w:t xml:space="preserve">-based and impartial journalism is more important than ever during this historic </w:t>
      </w:r>
      <w:r>
        <w:rPr>
          <w:rFonts w:ascii="Arial" w:eastAsia="Arial" w:hAnsi="Arial" w:cs="Arial"/>
          <w:b/>
          <w:color w:val="000000"/>
          <w:sz w:val="20"/>
        </w:rPr>
        <w:t>election</w:t>
      </w:r>
      <w:r>
        <w:rPr>
          <w:rFonts w:ascii="Arial" w:eastAsia="Arial" w:hAnsi="Arial" w:cs="Arial"/>
          <w:color w:val="000000"/>
          <w:sz w:val="20"/>
        </w:rPr>
        <w:t xml:space="preserve">. Together, PBS News and </w:t>
      </w:r>
      <w:r>
        <w:rPr>
          <w:rFonts w:ascii="Arial" w:eastAsia="Arial" w:hAnsi="Arial" w:cs="Arial"/>
          <w:b/>
          <w:color w:val="000000"/>
          <w:sz w:val="20"/>
        </w:rPr>
        <w:t>PolitiFact</w:t>
      </w:r>
      <w:r>
        <w:rPr>
          <w:rFonts w:ascii="Arial" w:eastAsia="Arial" w:hAnsi="Arial" w:cs="Arial"/>
          <w:color w:val="000000"/>
          <w:sz w:val="20"/>
        </w:rPr>
        <w:t xml:space="preserve"> share a mission of equipping their audiences with the information they need to discern </w:t>
      </w:r>
      <w:r>
        <w:rPr>
          <w:rFonts w:ascii="Arial" w:eastAsia="Arial" w:hAnsi="Arial" w:cs="Arial"/>
          <w:b/>
          <w:color w:val="000000"/>
          <w:sz w:val="20"/>
        </w:rPr>
        <w:t>fact</w:t>
      </w:r>
      <w:r>
        <w:rPr>
          <w:rFonts w:ascii="Arial" w:eastAsia="Arial" w:hAnsi="Arial" w:cs="Arial"/>
          <w:color w:val="000000"/>
          <w:sz w:val="20"/>
        </w:rPr>
        <w:t xml:space="preserve"> from fiction and hold </w:t>
      </w:r>
      <w:r>
        <w:rPr>
          <w:rFonts w:ascii="Arial" w:eastAsia="Arial" w:hAnsi="Arial" w:cs="Arial"/>
          <w:b/>
          <w:color w:val="000000"/>
          <w:sz w:val="20"/>
        </w:rPr>
        <w:t>elected</w:t>
      </w:r>
      <w:r>
        <w:rPr>
          <w:rFonts w:ascii="Arial" w:eastAsia="Arial" w:hAnsi="Arial" w:cs="Arial"/>
          <w:color w:val="000000"/>
          <w:sz w:val="20"/>
        </w:rPr>
        <w:t xml:space="preserve"> officials accountable.</w:t>
      </w:r>
    </w:p>
    <w:p w14:paraId="27A61ECD" w14:textId="77777777" w:rsidR="00FA4267" w:rsidRDefault="006700FD">
      <w:pPr>
        <w:pStyle w:val="Normal43"/>
        <w:spacing w:before="200" w:line="260" w:lineRule="atLeast"/>
        <w:jc w:val="both"/>
      </w:pPr>
      <w:r>
        <w:rPr>
          <w:rFonts w:ascii="Arial" w:eastAsia="Arial" w:hAnsi="Arial" w:cs="Arial"/>
          <w:color w:val="000000"/>
          <w:sz w:val="20"/>
        </w:rPr>
        <w:t xml:space="preserve">Through this partnership, </w:t>
      </w:r>
      <w:r>
        <w:rPr>
          <w:rFonts w:ascii="Arial" w:eastAsia="Arial" w:hAnsi="Arial" w:cs="Arial"/>
          <w:b/>
          <w:color w:val="000000"/>
          <w:sz w:val="20"/>
        </w:rPr>
        <w:t>PolitiFact</w:t>
      </w:r>
      <w:r>
        <w:rPr>
          <w:rFonts w:ascii="Arial" w:eastAsia="Arial" w:hAnsi="Arial" w:cs="Arial"/>
          <w:color w:val="000000"/>
          <w:sz w:val="20"/>
        </w:rPr>
        <w:t xml:space="preserve"> will share content and resources with PBS News, including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award-winning Truth-O-Meter, which rates the accuracy of individual statements made by </w:t>
      </w:r>
      <w:r>
        <w:rPr>
          <w:rFonts w:ascii="Arial" w:eastAsia="Arial" w:hAnsi="Arial" w:cs="Arial"/>
          <w:b/>
          <w:color w:val="000000"/>
          <w:sz w:val="20"/>
        </w:rPr>
        <w:t>elected</w:t>
      </w:r>
      <w:r>
        <w:rPr>
          <w:rFonts w:ascii="Arial" w:eastAsia="Arial" w:hAnsi="Arial" w:cs="Arial"/>
          <w:color w:val="000000"/>
          <w:sz w:val="20"/>
        </w:rPr>
        <w:t xml:space="preserve"> officials and others.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fact-checking</w:t>
      </w:r>
      <w:r>
        <w:rPr>
          <w:rFonts w:ascii="Arial" w:eastAsia="Arial" w:hAnsi="Arial" w:cs="Arial"/>
          <w:color w:val="000000"/>
          <w:sz w:val="20"/>
        </w:rPr>
        <w:t xml:space="preserve"> reporting and research will appear across PBS News programming and digital platforms during major political events such as the Republican National Convention, the Democratic National Convention and all upcoming presidential and vice presidential debates. The news organizations will also explore opportunities to co-produce content.</w:t>
      </w:r>
    </w:p>
    <w:p w14:paraId="2AF87444" w14:textId="77777777" w:rsidR="00FA4267" w:rsidRDefault="006700FD">
      <w:pPr>
        <w:pStyle w:val="Normal43"/>
        <w:spacing w:before="200" w:line="260" w:lineRule="atLeast"/>
        <w:jc w:val="both"/>
      </w:pPr>
      <w:r>
        <w:rPr>
          <w:rFonts w:ascii="Arial" w:eastAsia="Arial" w:hAnsi="Arial" w:cs="Arial"/>
          <w:color w:val="000000"/>
          <w:sz w:val="20"/>
        </w:rPr>
        <w:t xml:space="preserve">"We're excited to have PBS News as a national television and online partner. Their engaged audience is a natural fit for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thoroughly researched reports and </w:t>
      </w:r>
      <w:r>
        <w:rPr>
          <w:rFonts w:ascii="Arial" w:eastAsia="Arial" w:hAnsi="Arial" w:cs="Arial"/>
          <w:b/>
          <w:color w:val="000000"/>
          <w:sz w:val="20"/>
        </w:rPr>
        <w:t>fact-checking</w:t>
      </w:r>
      <w:r>
        <w:rPr>
          <w:rFonts w:ascii="Arial" w:eastAsia="Arial" w:hAnsi="Arial" w:cs="Arial"/>
          <w:color w:val="000000"/>
          <w:sz w:val="20"/>
        </w:rPr>
        <w:t xml:space="preserve">," said Katie Sanders, editor-in-chief of </w:t>
      </w:r>
      <w:r>
        <w:rPr>
          <w:rFonts w:ascii="Arial" w:eastAsia="Arial" w:hAnsi="Arial" w:cs="Arial"/>
          <w:b/>
          <w:color w:val="000000"/>
          <w:sz w:val="20"/>
        </w:rPr>
        <w:t>PolitiFact</w:t>
      </w:r>
      <w:r>
        <w:rPr>
          <w:rFonts w:ascii="Arial" w:eastAsia="Arial" w:hAnsi="Arial" w:cs="Arial"/>
          <w:color w:val="000000"/>
          <w:sz w:val="20"/>
        </w:rPr>
        <w:t>. "Working with a trusted brand like PBS News will expand the reach of our work at a time when voters are seeking out factual information to help them make decisions."</w:t>
      </w:r>
    </w:p>
    <w:p w14:paraId="18912DB8" w14:textId="77777777" w:rsidR="00FA4267" w:rsidRDefault="006700FD">
      <w:pPr>
        <w:pStyle w:val="Normal43"/>
        <w:spacing w:before="200" w:line="260" w:lineRule="atLeast"/>
        <w:jc w:val="both"/>
      </w:pPr>
      <w:r>
        <w:rPr>
          <w:rFonts w:ascii="Arial" w:eastAsia="Arial" w:hAnsi="Arial" w:cs="Arial"/>
          <w:color w:val="000000"/>
          <w:sz w:val="20"/>
        </w:rPr>
        <w:t xml:space="preserve">"Trust and accuracy are the coin of the realm in journalism. Efforts to erode that trust and cast doubt on media accuracy does profound damage to our democracy and we in the media are duty bound to protect and build that trust up," said Sara Just, senior executive producer of PBS NewsHour Productions and WETA senior vice president. "By working with </w:t>
      </w:r>
      <w:r>
        <w:rPr>
          <w:rFonts w:ascii="Arial" w:eastAsia="Arial" w:hAnsi="Arial" w:cs="Arial"/>
          <w:b/>
          <w:color w:val="000000"/>
          <w:sz w:val="20"/>
        </w:rPr>
        <w:t>PolitiFact</w:t>
      </w:r>
      <w:r>
        <w:rPr>
          <w:rFonts w:ascii="Arial" w:eastAsia="Arial" w:hAnsi="Arial" w:cs="Arial"/>
          <w:color w:val="000000"/>
          <w:sz w:val="20"/>
        </w:rPr>
        <w:t xml:space="preserve">, PBS News broadcasts and our online journalism will provide transparency to the audience to appreciate how </w:t>
      </w:r>
      <w:r>
        <w:rPr>
          <w:rFonts w:ascii="Arial" w:eastAsia="Arial" w:hAnsi="Arial" w:cs="Arial"/>
          <w:b/>
          <w:color w:val="000000"/>
          <w:sz w:val="20"/>
        </w:rPr>
        <w:t>facts</w:t>
      </w:r>
      <w:r>
        <w:rPr>
          <w:rFonts w:ascii="Arial" w:eastAsia="Arial" w:hAnsi="Arial" w:cs="Arial"/>
          <w:color w:val="000000"/>
          <w:sz w:val="20"/>
        </w:rPr>
        <w:t xml:space="preserve"> are assessed and evaluated by journalists, especially during our heated </w:t>
      </w:r>
      <w:r>
        <w:rPr>
          <w:rFonts w:ascii="Arial" w:eastAsia="Arial" w:hAnsi="Arial" w:cs="Arial"/>
          <w:b/>
          <w:color w:val="000000"/>
          <w:sz w:val="20"/>
        </w:rPr>
        <w:t>election</w:t>
      </w:r>
      <w:r>
        <w:rPr>
          <w:rFonts w:ascii="Arial" w:eastAsia="Arial" w:hAnsi="Arial" w:cs="Arial"/>
          <w:color w:val="000000"/>
          <w:sz w:val="20"/>
        </w:rPr>
        <w:t xml:space="preserve"> season. I'm delighted that our partners at </w:t>
      </w:r>
      <w:r>
        <w:rPr>
          <w:rFonts w:ascii="Arial" w:eastAsia="Arial" w:hAnsi="Arial" w:cs="Arial"/>
          <w:b/>
          <w:color w:val="000000"/>
          <w:sz w:val="20"/>
        </w:rPr>
        <w:t>PolitiFact</w:t>
      </w:r>
      <w:r>
        <w:rPr>
          <w:rFonts w:ascii="Arial" w:eastAsia="Arial" w:hAnsi="Arial" w:cs="Arial"/>
          <w:color w:val="000000"/>
          <w:sz w:val="20"/>
        </w:rPr>
        <w:t xml:space="preserve"> will help PBS News platforms reinforce the reasons to have faith in the news we provide in the public interest."</w:t>
      </w:r>
    </w:p>
    <w:p w14:paraId="1493BD98" w14:textId="77777777" w:rsidR="00FA4267" w:rsidRDefault="006700FD">
      <w:pPr>
        <w:pStyle w:val="Normal43"/>
        <w:spacing w:before="200" w:line="260" w:lineRule="atLeast"/>
        <w:jc w:val="both"/>
      </w:pPr>
      <w:r>
        <w:rPr>
          <w:rFonts w:ascii="Arial" w:eastAsia="Arial" w:hAnsi="Arial" w:cs="Arial"/>
          <w:color w:val="000000"/>
          <w:sz w:val="20"/>
        </w:rPr>
        <w:t>* * *</w:t>
      </w:r>
    </w:p>
    <w:p w14:paraId="02DD2A38" w14:textId="77777777" w:rsidR="00FA4267" w:rsidRDefault="006700FD">
      <w:pPr>
        <w:pStyle w:val="Normal43"/>
        <w:spacing w:before="200" w:line="260" w:lineRule="atLeast"/>
        <w:jc w:val="both"/>
      </w:pPr>
      <w:r>
        <w:rPr>
          <w:rFonts w:ascii="Arial" w:eastAsia="Arial" w:hAnsi="Arial" w:cs="Arial"/>
          <w:color w:val="000000"/>
          <w:sz w:val="20"/>
        </w:rPr>
        <w:t xml:space="preserve">About </w:t>
      </w:r>
      <w:r>
        <w:rPr>
          <w:rFonts w:ascii="Arial" w:eastAsia="Arial" w:hAnsi="Arial" w:cs="Arial"/>
          <w:b/>
          <w:color w:val="000000"/>
          <w:sz w:val="20"/>
        </w:rPr>
        <w:t>PolitiFact</w:t>
      </w:r>
    </w:p>
    <w:p w14:paraId="79A94A15" w14:textId="77777777" w:rsidR="00FA4267" w:rsidRDefault="006700FD">
      <w:pPr>
        <w:pStyle w:val="Normal43"/>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a Pulitzer Prize-winning website, started in 2007 as an </w:t>
      </w:r>
      <w:r>
        <w:rPr>
          <w:rFonts w:ascii="Arial" w:eastAsia="Arial" w:hAnsi="Arial" w:cs="Arial"/>
          <w:b/>
          <w:color w:val="000000"/>
          <w:sz w:val="20"/>
        </w:rPr>
        <w:t>election</w:t>
      </w:r>
      <w:r>
        <w:rPr>
          <w:rFonts w:ascii="Arial" w:eastAsia="Arial" w:hAnsi="Arial" w:cs="Arial"/>
          <w:color w:val="000000"/>
          <w:sz w:val="20"/>
        </w:rPr>
        <w:t xml:space="preserve">-year project of the Tampa Bay Times (then the St. Petersburg Times). Since 2018, </w:t>
      </w:r>
      <w:r>
        <w:rPr>
          <w:rFonts w:ascii="Arial" w:eastAsia="Arial" w:hAnsi="Arial" w:cs="Arial"/>
          <w:b/>
          <w:color w:val="000000"/>
          <w:sz w:val="20"/>
        </w:rPr>
        <w:t>PolitiFact</w:t>
      </w:r>
      <w:r>
        <w:rPr>
          <w:rFonts w:ascii="Arial" w:eastAsia="Arial" w:hAnsi="Arial" w:cs="Arial"/>
          <w:color w:val="000000"/>
          <w:sz w:val="20"/>
        </w:rPr>
        <w:t xml:space="preserve"> has been part of the Poynter Institute, a global leader in journalism that is also home to the International </w:t>
      </w:r>
      <w:r>
        <w:rPr>
          <w:rFonts w:ascii="Arial" w:eastAsia="Arial" w:hAnsi="Arial" w:cs="Arial"/>
          <w:b/>
          <w:color w:val="000000"/>
          <w:sz w:val="20"/>
        </w:rPr>
        <w:t>Fact-Checking</w:t>
      </w:r>
      <w:r>
        <w:rPr>
          <w:rFonts w:ascii="Arial" w:eastAsia="Arial" w:hAnsi="Arial" w:cs="Arial"/>
          <w:color w:val="000000"/>
          <w:sz w:val="20"/>
        </w:rPr>
        <w:t xml:space="preserve"> Network, the Craig Newmark Center for Ethics and Leadership and the MediaWise digital media literacy project. Learn more at </w:t>
      </w:r>
      <w:r>
        <w:rPr>
          <w:rFonts w:ascii="Arial" w:eastAsia="Arial" w:hAnsi="Arial" w:cs="Arial"/>
          <w:b/>
          <w:color w:val="000000"/>
          <w:sz w:val="20"/>
        </w:rPr>
        <w:t>politifact</w:t>
      </w:r>
      <w:r>
        <w:rPr>
          <w:rFonts w:ascii="Arial" w:eastAsia="Arial" w:hAnsi="Arial" w:cs="Arial"/>
          <w:color w:val="000000"/>
          <w:sz w:val="20"/>
        </w:rPr>
        <w:t>.com.</w:t>
      </w:r>
    </w:p>
    <w:p w14:paraId="6E8BFA1F" w14:textId="77777777" w:rsidR="00FA4267" w:rsidRDefault="006700FD">
      <w:pPr>
        <w:pStyle w:val="Normal43"/>
        <w:spacing w:before="200" w:line="260" w:lineRule="atLeast"/>
        <w:jc w:val="both"/>
      </w:pPr>
      <w:r>
        <w:rPr>
          <w:rFonts w:ascii="Arial" w:eastAsia="Arial" w:hAnsi="Arial" w:cs="Arial"/>
          <w:color w:val="000000"/>
          <w:sz w:val="20"/>
        </w:rPr>
        <w:t>* * *</w:t>
      </w:r>
    </w:p>
    <w:p w14:paraId="0B0756CD" w14:textId="77777777" w:rsidR="00FA4267" w:rsidRDefault="006700FD">
      <w:pPr>
        <w:pStyle w:val="Normal43"/>
        <w:spacing w:before="200" w:line="260" w:lineRule="atLeast"/>
        <w:jc w:val="both"/>
      </w:pPr>
      <w:r>
        <w:rPr>
          <w:rFonts w:ascii="Arial" w:eastAsia="Arial" w:hAnsi="Arial" w:cs="Arial"/>
          <w:color w:val="000000"/>
          <w:sz w:val="20"/>
        </w:rPr>
        <w:t>About PBS News</w:t>
      </w:r>
    </w:p>
    <w:p w14:paraId="33999A5D" w14:textId="77777777" w:rsidR="00FA4267" w:rsidRDefault="006700FD">
      <w:pPr>
        <w:pStyle w:val="Normal43"/>
        <w:spacing w:before="240" w:line="260" w:lineRule="atLeast"/>
        <w:jc w:val="both"/>
      </w:pPr>
      <w:r>
        <w:rPr>
          <w:rFonts w:ascii="Arial" w:eastAsia="Arial" w:hAnsi="Arial" w:cs="Arial"/>
          <w:color w:val="000000"/>
          <w:sz w:val="20"/>
        </w:rPr>
        <w:t xml:space="preserve">PBS News is the consolidator news brand within NewsHour Productions LLC, a wholly-owned non-profit subsidiary of WETA Washington, D.C. Major corporate funding is provided by BDO, BNSF, Consumer Cellular, and Raymond James, with additional support from the Carnegie Corporation of New York, the Ford Foundation, the William and Flora Hewlett Foundation, the John </w:t>
      </w:r>
      <w:r>
        <w:rPr>
          <w:rFonts w:ascii="Arial" w:eastAsia="Arial" w:hAnsi="Arial" w:cs="Arial"/>
          <w:b/>
          <w:color w:val="000000"/>
          <w:sz w:val="20"/>
        </w:rPr>
        <w:t>S</w:t>
      </w:r>
      <w:r>
        <w:rPr>
          <w:rFonts w:ascii="Arial" w:eastAsia="Arial" w:hAnsi="Arial" w:cs="Arial"/>
          <w:color w:val="000000"/>
          <w:sz w:val="20"/>
        </w:rPr>
        <w:t xml:space="preserve">. and James L. Knight Foundation, the John D. and Catherine T. MacArthur Foundation, the Andrew W. Mellon Foundation, the Gordon and Betty Moore Foundation, the National Science Foundation, David and Lucile Packard Foundation, the Rockefeller Foundation, the Walton Family Foundation, Friends of the News Hour and others. More information on PBS News is available at </w:t>
      </w:r>
      <w:hyperlink r:id="rId1792" w:history="1">
        <w:r>
          <w:rPr>
            <w:rFonts w:ascii="Arial" w:eastAsia="Arial" w:hAnsi="Arial" w:cs="Arial"/>
            <w:color w:val="0077CC"/>
            <w:sz w:val="20"/>
            <w:u w:val="single"/>
            <w:shd w:val="clear" w:color="auto" w:fill="FFFFFF"/>
          </w:rPr>
          <w:t>www.pbs.org/newshour</w:t>
        </w:r>
      </w:hyperlink>
      <w:r>
        <w:rPr>
          <w:rFonts w:ascii="Arial" w:eastAsia="Arial" w:hAnsi="Arial" w:cs="Arial"/>
          <w:color w:val="000000"/>
          <w:sz w:val="20"/>
        </w:rPr>
        <w:t>. You can watch and find PBS News programming on YouTube, Facebook, Twitter, and Instagram. News Hour Productions produces PBS News Hour, PBS News Weekend and Washington Week with The Atlantic.</w:t>
      </w:r>
    </w:p>
    <w:p w14:paraId="26C3BBDA" w14:textId="77777777" w:rsidR="00FA4267" w:rsidRDefault="006700FD">
      <w:pPr>
        <w:pStyle w:val="Normal43"/>
        <w:spacing w:before="200" w:line="260" w:lineRule="atLeast"/>
        <w:jc w:val="both"/>
      </w:pPr>
      <w:r>
        <w:rPr>
          <w:rFonts w:ascii="Arial" w:eastAsia="Arial" w:hAnsi="Arial" w:cs="Arial"/>
          <w:color w:val="000000"/>
          <w:sz w:val="20"/>
        </w:rPr>
        <w:t>* * *</w:t>
      </w:r>
    </w:p>
    <w:p w14:paraId="3E0A5A69" w14:textId="77777777" w:rsidR="00FA4267" w:rsidRDefault="006700FD">
      <w:pPr>
        <w:pStyle w:val="Normal43"/>
        <w:spacing w:before="240" w:line="260" w:lineRule="atLeast"/>
        <w:jc w:val="both"/>
      </w:pPr>
      <w:r>
        <w:rPr>
          <w:rFonts w:ascii="Arial" w:eastAsia="Arial" w:hAnsi="Arial" w:cs="Arial"/>
          <w:color w:val="000000"/>
          <w:sz w:val="20"/>
        </w:rPr>
        <w:t xml:space="preserve">Original text here: </w:t>
      </w:r>
      <w:hyperlink r:id="rId1793" w:history="1">
        <w:r>
          <w:rPr>
            <w:rFonts w:ascii="Arial" w:eastAsia="Arial" w:hAnsi="Arial" w:cs="Arial"/>
            <w:color w:val="0077CC"/>
            <w:sz w:val="20"/>
            <w:u w:val="single"/>
            <w:shd w:val="clear" w:color="auto" w:fill="FFFFFF"/>
          </w:rPr>
          <w:t>https://www.poynter.org/</w:t>
        </w:r>
      </w:hyperlink>
      <w:hyperlink r:id="rId1794" w:history="1">
        <w:r>
          <w:rPr>
            <w:rFonts w:ascii="Arial" w:eastAsia="Arial" w:hAnsi="Arial" w:cs="Arial"/>
            <w:b/>
            <w:color w:val="0077CC"/>
            <w:sz w:val="20"/>
            <w:u w:val="single"/>
            <w:shd w:val="clear" w:color="auto" w:fill="FFFFFF"/>
          </w:rPr>
          <w:t>fact-checking</w:t>
        </w:r>
      </w:hyperlink>
      <w:hyperlink r:id="rId1795" w:history="1">
        <w:r>
          <w:rPr>
            <w:rFonts w:ascii="Arial" w:eastAsia="Arial" w:hAnsi="Arial" w:cs="Arial"/>
            <w:color w:val="0077CC"/>
            <w:sz w:val="20"/>
            <w:u w:val="single"/>
            <w:shd w:val="clear" w:color="auto" w:fill="FFFFFF"/>
          </w:rPr>
          <w:t>/2024/pbs-news-and-</w:t>
        </w:r>
      </w:hyperlink>
      <w:hyperlink r:id="rId1796" w:history="1">
        <w:r>
          <w:rPr>
            <w:rFonts w:ascii="Arial" w:eastAsia="Arial" w:hAnsi="Arial" w:cs="Arial"/>
            <w:b/>
            <w:color w:val="0077CC"/>
            <w:sz w:val="20"/>
            <w:u w:val="single"/>
            <w:shd w:val="clear" w:color="auto" w:fill="FFFFFF"/>
          </w:rPr>
          <w:t>politifact</w:t>
        </w:r>
      </w:hyperlink>
      <w:hyperlink r:id="rId1797" w:history="1">
        <w:r>
          <w:rPr>
            <w:rFonts w:ascii="Arial" w:eastAsia="Arial" w:hAnsi="Arial" w:cs="Arial"/>
            <w:color w:val="0077CC"/>
            <w:sz w:val="20"/>
            <w:u w:val="single"/>
            <w:shd w:val="clear" w:color="auto" w:fill="FFFFFF"/>
          </w:rPr>
          <w:t>-announce-partnership-through-2024-</w:t>
        </w:r>
      </w:hyperlink>
      <w:hyperlink r:id="rId1798" w:history="1">
        <w:r>
          <w:rPr>
            <w:rFonts w:ascii="Arial" w:eastAsia="Arial" w:hAnsi="Arial" w:cs="Arial"/>
            <w:b/>
            <w:color w:val="0077CC"/>
            <w:sz w:val="20"/>
            <w:u w:val="single"/>
            <w:shd w:val="clear" w:color="auto" w:fill="FFFFFF"/>
          </w:rPr>
          <w:t>election</w:t>
        </w:r>
      </w:hyperlink>
      <w:hyperlink r:id="rId1799" w:history="1">
        <w:r>
          <w:rPr>
            <w:rFonts w:ascii="Arial" w:eastAsia="Arial" w:hAnsi="Arial" w:cs="Arial"/>
            <w:color w:val="0077CC"/>
            <w:sz w:val="20"/>
            <w:u w:val="single"/>
            <w:shd w:val="clear" w:color="auto" w:fill="FFFFFF"/>
          </w:rPr>
          <w:t>-cycle/</w:t>
        </w:r>
      </w:hyperlink>
    </w:p>
    <w:p w14:paraId="2E3B3B2C" w14:textId="77777777" w:rsidR="00FA4267" w:rsidRDefault="006700FD">
      <w:pPr>
        <w:pStyle w:val="Normal43"/>
        <w:spacing w:before="200" w:line="260" w:lineRule="atLeast"/>
        <w:jc w:val="both"/>
      </w:pPr>
      <w:r>
        <w:rPr>
          <w:rFonts w:ascii="Arial" w:eastAsia="Arial" w:hAnsi="Arial" w:cs="Arial"/>
          <w:color w:val="000000"/>
          <w:sz w:val="20"/>
        </w:rPr>
        <w:t>[Category: Media]</w:t>
      </w:r>
    </w:p>
    <w:p w14:paraId="3159D656" w14:textId="77777777" w:rsidR="00FA4267" w:rsidRDefault="006700FD">
      <w:pPr>
        <w:pStyle w:val="Normal43"/>
        <w:spacing w:before="240" w:line="260" w:lineRule="atLeast"/>
        <w:jc w:val="both"/>
      </w:pPr>
      <w:r>
        <w:rPr>
          <w:rFonts w:ascii="Arial" w:eastAsia="Arial" w:hAnsi="Arial" w:cs="Arial"/>
          <w:color w:val="000000"/>
          <w:sz w:val="20"/>
        </w:rPr>
        <w:t xml:space="preserve">Contact: Ella Richardson, </w:t>
      </w:r>
      <w:hyperlink r:id="rId1800" w:history="1">
        <w:r>
          <w:rPr>
            <w:rFonts w:ascii="Arial" w:eastAsia="Arial" w:hAnsi="Arial" w:cs="Arial"/>
            <w:color w:val="0077CC"/>
            <w:sz w:val="20"/>
            <w:u w:val="single"/>
            <w:shd w:val="clear" w:color="auto" w:fill="FFFFFF"/>
          </w:rPr>
          <w:t>erichardson@newshour.org</w:t>
        </w:r>
      </w:hyperlink>
    </w:p>
    <w:p w14:paraId="5E80626E" w14:textId="77777777" w:rsidR="00FA4267" w:rsidRDefault="006700FD">
      <w:pPr>
        <w:pStyle w:val="Normal43"/>
        <w:spacing w:before="200" w:line="260" w:lineRule="atLeast"/>
        <w:jc w:val="both"/>
      </w:pPr>
      <w:r>
        <w:rPr>
          <w:rFonts w:ascii="Arial" w:eastAsia="Arial" w:hAnsi="Arial" w:cs="Arial"/>
          <w:color w:val="000000"/>
          <w:sz w:val="20"/>
        </w:rPr>
        <w:t>Copyright Targeted News Services</w:t>
      </w:r>
    </w:p>
    <w:p w14:paraId="7E4CF0D8" w14:textId="77777777" w:rsidR="00FA4267" w:rsidRDefault="006700FD">
      <w:pPr>
        <w:pStyle w:val="Normal43"/>
        <w:spacing w:before="200" w:line="260" w:lineRule="atLeast"/>
        <w:jc w:val="both"/>
      </w:pPr>
      <w:r>
        <w:rPr>
          <w:rFonts w:ascii="Arial" w:eastAsia="Arial" w:hAnsi="Arial" w:cs="Arial"/>
          <w:color w:val="000000"/>
          <w:sz w:val="20"/>
        </w:rPr>
        <w:t>MSTRUCK-8721974 MSTRUCK</w:t>
      </w:r>
    </w:p>
    <w:p w14:paraId="68C09B55" w14:textId="77777777" w:rsidR="00FA4267" w:rsidRDefault="006700FD">
      <w:pPr>
        <w:pStyle w:val="Normal43"/>
        <w:keepNext/>
        <w:spacing w:before="240" w:line="340" w:lineRule="atLeast"/>
      </w:pPr>
      <w:bookmarkStart w:id="129" w:name="Classification_41"/>
      <w:bookmarkEnd w:id="129"/>
      <w:r>
        <w:rPr>
          <w:rFonts w:ascii="Arial" w:eastAsia="Arial" w:hAnsi="Arial" w:cs="Arial"/>
          <w:b/>
          <w:color w:val="000000"/>
          <w:sz w:val="28"/>
        </w:rPr>
        <w:t>Classification</w:t>
      </w:r>
    </w:p>
    <w:p w14:paraId="4013F84D" w14:textId="680B6BFD" w:rsidR="00FA4267" w:rsidRDefault="006700FD">
      <w:pPr>
        <w:pStyle w:val="Normal43"/>
        <w:spacing w:line="60" w:lineRule="exact"/>
      </w:pPr>
      <w:r>
        <w:rPr>
          <w:noProof/>
        </w:rPr>
        <mc:AlternateContent>
          <mc:Choice Requires="wps">
            <w:drawing>
              <wp:anchor distT="0" distB="0" distL="114300" distR="114300" simplePos="0" relativeHeight="251807744" behindDoc="0" locked="0" layoutInCell="1" allowOverlap="1" wp14:anchorId="05DDE397" wp14:editId="484A5E2B">
                <wp:simplePos x="0" y="0"/>
                <wp:positionH relativeFrom="column">
                  <wp:posOffset>0</wp:posOffset>
                </wp:positionH>
                <wp:positionV relativeFrom="paragraph">
                  <wp:posOffset>25400</wp:posOffset>
                </wp:positionV>
                <wp:extent cx="6502400" cy="0"/>
                <wp:effectExtent l="15875" t="13335" r="15875" b="15240"/>
                <wp:wrapTopAndBottom/>
                <wp:docPr id="89893197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5EDBC" id="Line 203"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9297571" w14:textId="77777777" w:rsidR="00FA4267" w:rsidRDefault="00FA4267">
      <w:pPr>
        <w:pStyle w:val="Normal43"/>
        <w:spacing w:line="120" w:lineRule="exact"/>
      </w:pPr>
    </w:p>
    <w:p w14:paraId="268B573B" w14:textId="77777777" w:rsidR="00FA4267" w:rsidRDefault="006700FD">
      <w:pPr>
        <w:pStyle w:val="Normal43"/>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A9E2A7B" w14:textId="77777777" w:rsidR="00FA4267" w:rsidRDefault="006700FD">
      <w:pPr>
        <w:pStyle w:val="Normal43"/>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30D0856E" w14:textId="77777777" w:rsidR="00FA4267" w:rsidRDefault="006700FD">
      <w:pPr>
        <w:pStyle w:val="Normal43"/>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(92%); CAMPAIGNS &amp; </w:t>
      </w:r>
      <w:r>
        <w:rPr>
          <w:rFonts w:ascii="Arial" w:eastAsia="Arial" w:hAnsi="Arial" w:cs="Arial"/>
          <w:b/>
          <w:color w:val="000000"/>
          <w:sz w:val="20"/>
        </w:rPr>
        <w:t>ELECTIONS</w:t>
      </w:r>
      <w:r>
        <w:rPr>
          <w:rFonts w:ascii="Arial" w:eastAsia="Arial" w:hAnsi="Arial" w:cs="Arial"/>
          <w:color w:val="000000"/>
          <w:sz w:val="20"/>
        </w:rPr>
        <w:t xml:space="preserve"> (90%); CONFERENCES &amp; CONVENTIONS (90%); </w:t>
      </w:r>
      <w:r>
        <w:rPr>
          <w:rFonts w:ascii="Arial" w:eastAsia="Arial" w:hAnsi="Arial" w:cs="Arial"/>
          <w:b/>
          <w:color w:val="000000"/>
          <w:sz w:val="20"/>
        </w:rPr>
        <w:t>ELECTIONS</w:t>
      </w:r>
      <w:r>
        <w:rPr>
          <w:rFonts w:ascii="Arial" w:eastAsia="Arial" w:hAnsi="Arial" w:cs="Arial"/>
          <w:color w:val="000000"/>
          <w:sz w:val="20"/>
        </w:rPr>
        <w:t xml:space="preserve"> &amp; POLITICS (90%); NEWS REPORTING (90%); POLITICAL PARTY CONVENTIONS (90%); PRESS RELEASES (90%); PUBLIC OFFICIALS (90%); TRENDS &amp; EVENTS (90%); US REPUBLICAN PARTY (90%); COMPANY PRESS RELEASES (89%); JOURNALISM (89%); DEMOCRACIES (78%); DISINFORMATION &amp; MISINFORMATION (78%); ETHICS (78%); US DEMOCRATIC PARTY (78%); GOVERNMENT BODIES &amp; OFFICES (77%); INTERNET JOURNALISM (77%); POLITICS (77%); TYPES OF GOVERNMENT (77%); US REPUBLICAN NATIONAL CONVENTIONS (77%); ENTERTAINMENT &amp; ARTS AWARDS (75%); WRITERS (75%); NONPROFIT ORGANIZATIONS (73%); POLITICAL DEBATES (72%); US DEMOCRATIC NATIONAL CONVENTIONS (72%); ASSOCIATIONS &amp; ORGANIZATIONS (71%); EXECUTIVES (64%)</w:t>
      </w:r>
    </w:p>
    <w:p w14:paraId="4A9B9125" w14:textId="77777777" w:rsidR="00FA4267" w:rsidRDefault="006700FD">
      <w:pPr>
        <w:pStyle w:val="Normal43"/>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NEWS REPORTING (90%); PUBLIC TELEVISION (90%); TELEVISION INDUSTRY (89%); ELECTRONIC PUBLISHING (78%); MEDIA CONTENT (78%); TELEVISION NEWS SHOWS (78%); TELEVISION PROGRAMMING (78%); INTERNET JOURNALISM (77%); ENTERTAINMENT &amp; ARTS AWARDS (75%); WRITERS (75%)</w:t>
      </w:r>
    </w:p>
    <w:p w14:paraId="4D1C1D85" w14:textId="77777777" w:rsidR="00FA4267" w:rsidRDefault="006700FD">
      <w:pPr>
        <w:pStyle w:val="Normal43"/>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MILWAUKEE, WI, USA (79%); TAMPA, FL, USA (79%); FLORIDA, USA (79%); VIRGINIA, USA (79%); WISCONSIN, USA (79%)</w:t>
      </w:r>
    </w:p>
    <w:p w14:paraId="4AA5526E" w14:textId="77777777" w:rsidR="00FA4267" w:rsidRDefault="006700FD">
      <w:pPr>
        <w:pStyle w:val="Normal4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13, 2024</w:t>
      </w:r>
    </w:p>
    <w:p w14:paraId="43581B01" w14:textId="77777777" w:rsidR="00FA4267" w:rsidRDefault="00FA4267">
      <w:pPr>
        <w:pStyle w:val="Normal43"/>
      </w:pPr>
    </w:p>
    <w:p w14:paraId="2610D56C" w14:textId="7C74B6CB" w:rsidR="00FA4267" w:rsidRDefault="006700FD">
      <w:pPr>
        <w:pStyle w:val="Normal4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08768" behindDoc="0" locked="0" layoutInCell="1" allowOverlap="1" wp14:anchorId="2C70CF8F" wp14:editId="3FB0CB51">
                <wp:simplePos x="0" y="0"/>
                <wp:positionH relativeFrom="column">
                  <wp:posOffset>0</wp:posOffset>
                </wp:positionH>
                <wp:positionV relativeFrom="paragraph">
                  <wp:posOffset>127000</wp:posOffset>
                </wp:positionV>
                <wp:extent cx="6502400" cy="0"/>
                <wp:effectExtent l="6350" t="12700" r="15875" b="6350"/>
                <wp:wrapNone/>
                <wp:docPr id="213413799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A36F1" id="Line 20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ED864D3" w14:textId="77777777" w:rsidR="00FA4267" w:rsidRDefault="00FA4267">
      <w:pPr>
        <w:pStyle w:val="Normal44"/>
        <w:sectPr w:rsidR="00FA4267">
          <w:headerReference w:type="even" r:id="rId1801"/>
          <w:headerReference w:type="default" r:id="rId1802"/>
          <w:footerReference w:type="even" r:id="rId1803"/>
          <w:footerReference w:type="default" r:id="rId1804"/>
          <w:headerReference w:type="first" r:id="rId1805"/>
          <w:footerReference w:type="first" r:id="rId1806"/>
          <w:pgSz w:w="12240" w:h="15840"/>
          <w:pgMar w:top="840" w:right="1000" w:bottom="840" w:left="1000" w:header="400" w:footer="400" w:gutter="0"/>
          <w:cols w:space="720"/>
          <w:titlePg/>
        </w:sectPr>
      </w:pPr>
    </w:p>
    <w:p w14:paraId="7EA0F5A0" w14:textId="77777777" w:rsidR="00FA4267" w:rsidRDefault="00FA4267">
      <w:pPr>
        <w:pStyle w:val="Normal44"/>
      </w:pPr>
    </w:p>
    <w:p w14:paraId="7FFBE871" w14:textId="23A99C54" w:rsidR="00FA4267" w:rsidRDefault="006700FD">
      <w:pPr>
        <w:pStyle w:val="Normal44"/>
      </w:pPr>
      <w:r>
        <w:rPr>
          <w:noProof/>
        </w:rPr>
        <w:drawing>
          <wp:inline distT="0" distB="0" distL="0" distR="0" wp14:anchorId="7ED75A42" wp14:editId="0D662BC3">
            <wp:extent cx="1879600" cy="381000"/>
            <wp:effectExtent l="0" t="0" r="0" b="0"/>
            <wp:docPr id="58" name="Picture 7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E1137D9" w14:textId="77777777" w:rsidR="00FA4267" w:rsidRDefault="006700FD">
      <w:pPr>
        <w:pStyle w:val="Heading142"/>
        <w:keepNext w:val="0"/>
        <w:spacing w:after="200" w:line="340" w:lineRule="atLeast"/>
        <w:jc w:val="center"/>
      </w:pPr>
      <w:hyperlink r:id="rId1807" w:history="1">
        <w:r>
          <w:rPr>
            <w:rFonts w:eastAsia="Arial"/>
            <w:color w:val="0077CC"/>
            <w:sz w:val="28"/>
            <w:u w:val="single"/>
            <w:shd w:val="clear" w:color="auto" w:fill="FFFFFF"/>
          </w:rPr>
          <w:t>FACT CHECK</w:t>
        </w:r>
      </w:hyperlink>
      <w:hyperlink r:id="rId1808" w:history="1">
        <w:r>
          <w:rPr>
            <w:rFonts w:eastAsia="Arial"/>
            <w:color w:val="0077CC"/>
            <w:sz w:val="28"/>
            <w:u w:val="single"/>
            <w:shd w:val="clear" w:color="auto" w:fill="FFFFFF"/>
          </w:rPr>
          <w:t>: Is Donald Trump Offering $50 Gas To Floridians Trying To Escape Hurricane Milton?; 'The claim is satirical and originally stems from an article published by WhoWhatWhy.org'</w:t>
        </w:r>
      </w:hyperlink>
    </w:p>
    <w:p w14:paraId="75988953" w14:textId="77777777" w:rsidR="00FA4267" w:rsidRDefault="006700FD">
      <w:pPr>
        <w:pStyle w:val="Normal44"/>
        <w:spacing w:before="120" w:line="260" w:lineRule="atLeast"/>
        <w:jc w:val="center"/>
      </w:pPr>
      <w:r>
        <w:rPr>
          <w:rFonts w:ascii="Arial" w:eastAsia="Arial" w:hAnsi="Arial" w:cs="Arial"/>
          <w:color w:val="000000"/>
          <w:sz w:val="20"/>
        </w:rPr>
        <w:t>The Daily Caller</w:t>
      </w:r>
    </w:p>
    <w:p w14:paraId="77D91AFA" w14:textId="77777777" w:rsidR="00FA4267" w:rsidRDefault="006700FD">
      <w:pPr>
        <w:pStyle w:val="Normal44"/>
        <w:spacing w:before="120" w:line="260" w:lineRule="atLeast"/>
        <w:jc w:val="center"/>
      </w:pPr>
      <w:r>
        <w:rPr>
          <w:rFonts w:ascii="Arial" w:eastAsia="Arial" w:hAnsi="Arial" w:cs="Arial"/>
          <w:color w:val="000000"/>
          <w:sz w:val="20"/>
        </w:rPr>
        <w:t>October 11, 2024 Friday 12:52 PM EST</w:t>
      </w:r>
    </w:p>
    <w:p w14:paraId="5EECE354" w14:textId="77777777" w:rsidR="00FA4267" w:rsidRDefault="00FA4267">
      <w:pPr>
        <w:pStyle w:val="Normal44"/>
        <w:spacing w:line="240" w:lineRule="atLeast"/>
        <w:jc w:val="both"/>
      </w:pPr>
      <w:bookmarkStart w:id="130" w:name="Bookmark_44"/>
      <w:bookmarkEnd w:id="130"/>
    </w:p>
    <w:p w14:paraId="40D9E6C1" w14:textId="77777777" w:rsidR="00FA4267" w:rsidRDefault="006700FD">
      <w:pPr>
        <w:pStyle w:val="Normal44"/>
        <w:spacing w:before="120" w:line="220" w:lineRule="atLeast"/>
      </w:pPr>
      <w:r>
        <w:br/>
      </w:r>
      <w:r>
        <w:rPr>
          <w:rFonts w:ascii="Arial" w:eastAsia="Arial" w:hAnsi="Arial" w:cs="Arial"/>
          <w:color w:val="000000"/>
          <w:sz w:val="16"/>
        </w:rPr>
        <w:t>Copyright 2024 The Daily Caller, Inc. All Rights Reserved</w:t>
      </w:r>
    </w:p>
    <w:p w14:paraId="027660C5" w14:textId="77777777" w:rsidR="00FA4267" w:rsidRDefault="006700FD">
      <w:pPr>
        <w:pStyle w:val="Normal44"/>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126B1333" w14:textId="77777777" w:rsidR="00FA4267" w:rsidRDefault="006700FD">
      <w:pPr>
        <w:pStyle w:val="Normal44"/>
        <w:spacing w:before="120" w:line="260" w:lineRule="atLeast"/>
      </w:pPr>
      <w:r>
        <w:rPr>
          <w:rFonts w:ascii="Arial" w:eastAsia="Arial" w:hAnsi="Arial" w:cs="Arial"/>
          <w:b/>
          <w:color w:val="000000"/>
          <w:sz w:val="20"/>
        </w:rPr>
        <w:t>Length:</w:t>
      </w:r>
      <w:r>
        <w:rPr>
          <w:rFonts w:ascii="Arial" w:eastAsia="Arial" w:hAnsi="Arial" w:cs="Arial"/>
          <w:color w:val="000000"/>
          <w:sz w:val="20"/>
        </w:rPr>
        <w:t> 415 words</w:t>
      </w:r>
    </w:p>
    <w:p w14:paraId="30CC56C2" w14:textId="77777777" w:rsidR="00FA4267" w:rsidRDefault="006700FD">
      <w:pPr>
        <w:pStyle w:val="Normal44"/>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Christine Sellers, </w:t>
      </w:r>
      <w:r>
        <w:rPr>
          <w:rFonts w:ascii="Arial" w:eastAsia="Arial" w:hAnsi="Arial" w:cs="Arial"/>
          <w:b/>
          <w:color w:val="000000"/>
          <w:sz w:val="20"/>
        </w:rPr>
        <w:t>Fact Check</w:t>
      </w:r>
      <w:r>
        <w:rPr>
          <w:rFonts w:ascii="Arial" w:eastAsia="Arial" w:hAnsi="Arial" w:cs="Arial"/>
          <w:color w:val="000000"/>
          <w:sz w:val="20"/>
        </w:rPr>
        <w:t xml:space="preserve"> Reporter, </w:t>
      </w:r>
      <w:hyperlink r:id="rId1809" w:history="1">
        <w:r>
          <w:rPr>
            <w:rFonts w:ascii="Arial" w:eastAsia="Arial" w:hAnsi="Arial" w:cs="Arial"/>
            <w:color w:val="0077CC"/>
            <w:sz w:val="20"/>
            <w:u w:val="single"/>
            <w:shd w:val="clear" w:color="auto" w:fill="FFFFFF"/>
          </w:rPr>
          <w:t>christine@checkyourfact.com</w:t>
        </w:r>
      </w:hyperlink>
    </w:p>
    <w:p w14:paraId="2A29290B" w14:textId="77777777" w:rsidR="00FA4267" w:rsidRDefault="006700FD">
      <w:pPr>
        <w:pStyle w:val="Normal44"/>
        <w:keepNext/>
        <w:spacing w:before="240" w:line="340" w:lineRule="atLeast"/>
      </w:pPr>
      <w:bookmarkStart w:id="131" w:name="Body_42"/>
      <w:bookmarkEnd w:id="131"/>
      <w:r>
        <w:rPr>
          <w:rFonts w:ascii="Arial" w:eastAsia="Arial" w:hAnsi="Arial" w:cs="Arial"/>
          <w:b/>
          <w:color w:val="000000"/>
          <w:sz w:val="28"/>
        </w:rPr>
        <w:t>Body</w:t>
      </w:r>
    </w:p>
    <w:p w14:paraId="0818594D" w14:textId="50349200" w:rsidR="00FA4267" w:rsidRDefault="006700FD">
      <w:pPr>
        <w:pStyle w:val="Normal44"/>
        <w:spacing w:line="60" w:lineRule="exact"/>
      </w:pPr>
      <w:r>
        <w:rPr>
          <w:noProof/>
        </w:rPr>
        <mc:AlternateContent>
          <mc:Choice Requires="wps">
            <w:drawing>
              <wp:anchor distT="0" distB="0" distL="114300" distR="114300" simplePos="0" relativeHeight="251809792" behindDoc="0" locked="0" layoutInCell="1" allowOverlap="1" wp14:anchorId="26AE8536" wp14:editId="5C51FBC5">
                <wp:simplePos x="0" y="0"/>
                <wp:positionH relativeFrom="column">
                  <wp:posOffset>0</wp:posOffset>
                </wp:positionH>
                <wp:positionV relativeFrom="paragraph">
                  <wp:posOffset>25400</wp:posOffset>
                </wp:positionV>
                <wp:extent cx="6502400" cy="0"/>
                <wp:effectExtent l="15875" t="19050" r="15875" b="19050"/>
                <wp:wrapTopAndBottom/>
                <wp:docPr id="19345331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AC51D" id="Line 20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268B55" w14:textId="77777777" w:rsidR="00FA4267" w:rsidRDefault="00FA4267">
      <w:pPr>
        <w:pStyle w:val="Normal44"/>
      </w:pPr>
    </w:p>
    <w:p w14:paraId="46BC03BC" w14:textId="77777777" w:rsidR="00FA4267" w:rsidRDefault="006700FD">
      <w:pPr>
        <w:pStyle w:val="Normal44"/>
        <w:spacing w:before="240" w:line="260" w:lineRule="atLeast"/>
        <w:jc w:val="both"/>
      </w:pPr>
      <w:hyperlink r:id="rId1810" w:history="1">
        <w:r>
          <w:rPr>
            <w:rFonts w:ascii="Arial" w:eastAsia="Arial" w:hAnsi="Arial" w:cs="Arial"/>
            <w:color w:val="0077CC"/>
            <w:sz w:val="20"/>
            <w:u w:val="single"/>
            <w:shd w:val="clear" w:color="auto" w:fill="FFFFFF"/>
          </w:rPr>
          <w:t>Link to Image</w:t>
        </w:r>
      </w:hyperlink>
    </w:p>
    <w:p w14:paraId="35E8248E" w14:textId="77777777" w:rsidR="00FA4267" w:rsidRDefault="006700FD">
      <w:pPr>
        <w:pStyle w:val="Normal44"/>
        <w:spacing w:before="240" w:line="260" w:lineRule="atLeast"/>
        <w:jc w:val="both"/>
      </w:pPr>
      <w:r>
        <w:rPr>
          <w:rFonts w:ascii="Arial" w:eastAsia="Arial" w:hAnsi="Arial" w:cs="Arial"/>
          <w:color w:val="000000"/>
          <w:sz w:val="20"/>
        </w:rPr>
        <w:t xml:space="preserve">A post </w:t>
      </w:r>
      <w:hyperlink r:id="rId1811" w:history="1">
        <w:r>
          <w:rPr>
            <w:rFonts w:ascii="Arial" w:eastAsia="Arial" w:hAnsi="Arial" w:cs="Arial"/>
            <w:color w:val="0077CC"/>
            <w:sz w:val="20"/>
            <w:u w:val="single"/>
            <w:shd w:val="clear" w:color="auto" w:fill="FFFFFF"/>
          </w:rPr>
          <w:t>shared on X</w:t>
        </w:r>
      </w:hyperlink>
      <w:r>
        <w:rPr>
          <w:rFonts w:ascii="Arial" w:eastAsia="Arial" w:hAnsi="Arial" w:cs="Arial"/>
          <w:color w:val="000000"/>
          <w:sz w:val="20"/>
        </w:rPr>
        <w:t xml:space="preserve"> claims that 2024 Republican nominee and former President Donald Trump is purportedly offering $50 gas to Floridians who are trying to escape Hurricane Milton.</w:t>
      </w:r>
    </w:p>
    <w:p w14:paraId="25CF2C96" w14:textId="77777777" w:rsidR="00FA4267" w:rsidRDefault="006700FD">
      <w:pPr>
        <w:pStyle w:val="Normal44"/>
        <w:spacing w:before="60" w:line="260" w:lineRule="atLeast"/>
        <w:ind w:left="400"/>
        <w:jc w:val="both"/>
      </w:pPr>
      <w:r>
        <w:rPr>
          <w:rFonts w:ascii="Arial" w:eastAsia="Arial" w:hAnsi="Arial" w:cs="Arial"/>
          <w:color w:val="000000"/>
          <w:sz w:val="20"/>
        </w:rPr>
        <w:t xml:space="preserve"> What a f___ing rip off. Talk about price gouging, that is more then likely a 1,000% inflation rate, and he wants to Make America Great Again.</w:t>
      </w:r>
    </w:p>
    <w:p w14:paraId="17EE3788" w14:textId="77777777" w:rsidR="00FA4267" w:rsidRDefault="006700FD">
      <w:pPr>
        <w:pStyle w:val="Normal44"/>
        <w:spacing w:before="240" w:line="260" w:lineRule="atLeast"/>
        <w:ind w:left="400"/>
        <w:jc w:val="both"/>
      </w:pPr>
      <w:r>
        <w:rPr>
          <w:rFonts w:ascii="Arial" w:eastAsia="Arial" w:hAnsi="Arial" w:cs="Arial"/>
          <w:color w:val="000000"/>
          <w:sz w:val="20"/>
        </w:rPr>
        <w:t xml:space="preserve"> Read “Trump Offers 'Trump Gas' to Floridians Trying to Escape Hurricane Milton” on SmartNews: </w:t>
      </w:r>
      <w:hyperlink r:id="rId1812" w:history="1">
        <w:r>
          <w:rPr>
            <w:rFonts w:ascii="Arial" w:eastAsia="Arial" w:hAnsi="Arial" w:cs="Arial"/>
            <w:color w:val="0077CC"/>
            <w:sz w:val="20"/>
            <w:u w:val="single"/>
            <w:shd w:val="clear" w:color="auto" w:fill="FFFFFF"/>
          </w:rPr>
          <w:t>https://t.co/r6apEnMq3B</w:t>
        </w:r>
      </w:hyperlink>
      <w:r>
        <w:rPr>
          <w:rFonts w:ascii="Arial" w:eastAsia="Arial" w:hAnsi="Arial" w:cs="Arial"/>
          <w:color w:val="000000"/>
          <w:sz w:val="20"/>
        </w:rPr>
        <w:t> </w:t>
      </w:r>
      <w:hyperlink r:id="rId1813" w:history="1">
        <w:r>
          <w:rPr>
            <w:rFonts w:ascii="Arial" w:eastAsia="Arial" w:hAnsi="Arial" w:cs="Arial"/>
            <w:color w:val="0077CC"/>
            <w:sz w:val="20"/>
            <w:u w:val="single"/>
            <w:shd w:val="clear" w:color="auto" w:fill="FFFFFF"/>
          </w:rPr>
          <w:t>#SmartNews</w:t>
        </w:r>
      </w:hyperlink>
    </w:p>
    <w:p w14:paraId="28D5295C" w14:textId="77777777" w:rsidR="00FA4267" w:rsidRDefault="006700FD">
      <w:pPr>
        <w:pStyle w:val="Normal44"/>
        <w:spacing w:before="240" w:line="260" w:lineRule="atLeast"/>
        <w:ind w:left="400"/>
        <w:jc w:val="both"/>
      </w:pPr>
      <w:r>
        <w:rPr>
          <w:rFonts w:ascii="Arial" w:eastAsia="Arial" w:hAnsi="Arial" w:cs="Arial"/>
          <w:color w:val="000000"/>
          <w:sz w:val="20"/>
        </w:rPr>
        <w:t xml:space="preserve"> - David L Slisher (@l_savid) </w:t>
      </w:r>
      <w:hyperlink r:id="rId1814" w:history="1">
        <w:r>
          <w:rPr>
            <w:rFonts w:ascii="Arial" w:eastAsia="Arial" w:hAnsi="Arial" w:cs="Arial"/>
            <w:color w:val="0077CC"/>
            <w:sz w:val="20"/>
            <w:u w:val="single"/>
            <w:shd w:val="clear" w:color="auto" w:fill="FFFFFF"/>
          </w:rPr>
          <w:t>October 9, 2024</w:t>
        </w:r>
      </w:hyperlink>
    </w:p>
    <w:p w14:paraId="14A076CE" w14:textId="77777777" w:rsidR="00FA4267" w:rsidRDefault="006700FD">
      <w:pPr>
        <w:pStyle w:val="Normal44"/>
        <w:spacing w:before="200" w:line="260" w:lineRule="atLeast"/>
        <w:jc w:val="both"/>
      </w:pPr>
      <w:r>
        <w:rPr>
          <w:rFonts w:ascii="Arial" w:eastAsia="Arial" w:hAnsi="Arial" w:cs="Arial"/>
          <w:b/>
          <w:color w:val="000000"/>
          <w:sz w:val="20"/>
        </w:rPr>
        <w:t>Verdict: False</w:t>
      </w:r>
    </w:p>
    <w:p w14:paraId="6AFA8224" w14:textId="77777777" w:rsidR="00FA4267" w:rsidRDefault="006700FD">
      <w:pPr>
        <w:pStyle w:val="Normal44"/>
        <w:spacing w:before="200" w:line="260" w:lineRule="atLeast"/>
        <w:jc w:val="both"/>
      </w:pPr>
      <w:r>
        <w:rPr>
          <w:rFonts w:ascii="Arial" w:eastAsia="Arial" w:hAnsi="Arial" w:cs="Arial"/>
          <w:color w:val="000000"/>
          <w:sz w:val="20"/>
        </w:rPr>
        <w:t>The claim is satirical and originally stems from an article published by WhoWhatWhy.org.</w:t>
      </w:r>
    </w:p>
    <w:p w14:paraId="275F9FF5" w14:textId="77777777" w:rsidR="00FA4267" w:rsidRDefault="006700FD">
      <w:pPr>
        <w:pStyle w:val="Normal44"/>
        <w:spacing w:before="200" w:line="260" w:lineRule="atLeast"/>
        <w:jc w:val="both"/>
      </w:pPr>
      <w:r>
        <w:rPr>
          <w:rFonts w:ascii="Arial" w:eastAsia="Arial" w:hAnsi="Arial" w:cs="Arial"/>
          <w:b/>
          <w:color w:val="000000"/>
          <w:sz w:val="20"/>
        </w:rPr>
        <w:t>Fact Check:</w:t>
      </w:r>
    </w:p>
    <w:p w14:paraId="1A883DAB" w14:textId="77777777" w:rsidR="00FA4267" w:rsidRDefault="006700FD">
      <w:pPr>
        <w:pStyle w:val="Normal44"/>
        <w:spacing w:before="240" w:line="260" w:lineRule="atLeast"/>
        <w:jc w:val="both"/>
      </w:pPr>
      <w:r>
        <w:rPr>
          <w:rFonts w:ascii="Arial" w:eastAsia="Arial" w:hAnsi="Arial" w:cs="Arial"/>
          <w:color w:val="000000"/>
          <w:sz w:val="20"/>
        </w:rPr>
        <w:t xml:space="preserve">More than 3 million Florida homes and businesses are without power following Hurricane Milton, according to </w:t>
      </w:r>
      <w:hyperlink r:id="rId1815" w:history="1">
        <w:r>
          <w:rPr>
            <w:rFonts w:ascii="Arial" w:eastAsia="Arial" w:hAnsi="Arial" w:cs="Arial"/>
            <w:color w:val="0077CC"/>
            <w:sz w:val="20"/>
            <w:u w:val="single"/>
            <w:shd w:val="clear" w:color="auto" w:fill="FFFFFF"/>
          </w:rPr>
          <w:t>Forbes</w:t>
        </w:r>
      </w:hyperlink>
      <w:r>
        <w:rPr>
          <w:rFonts w:ascii="Arial" w:eastAsia="Arial" w:hAnsi="Arial" w:cs="Arial"/>
          <w:color w:val="000000"/>
          <w:sz w:val="20"/>
        </w:rPr>
        <w:t>. The hurricane made landfall Wednesday night near Siesta Key with 120 mph winds, the outlet reported.</w:t>
      </w:r>
    </w:p>
    <w:p w14:paraId="77B27D6B" w14:textId="77777777" w:rsidR="00FA4267" w:rsidRDefault="006700FD">
      <w:pPr>
        <w:pStyle w:val="Normal44"/>
        <w:spacing w:before="200" w:line="260" w:lineRule="atLeast"/>
        <w:jc w:val="both"/>
      </w:pPr>
      <w:r>
        <w:rPr>
          <w:rFonts w:ascii="Arial" w:eastAsia="Arial" w:hAnsi="Arial" w:cs="Arial"/>
          <w:color w:val="000000"/>
          <w:sz w:val="20"/>
        </w:rPr>
        <w:t>The X post, viewed over 100 times as of writing, claims Trump is purportedly offering $50 gas to Floridians who are trying to escape Hurricane Milton.</w:t>
      </w:r>
    </w:p>
    <w:p w14:paraId="158269D6" w14:textId="77777777" w:rsidR="00FA4267" w:rsidRDefault="006700FD">
      <w:pPr>
        <w:pStyle w:val="Normal44"/>
        <w:spacing w:before="200" w:line="260" w:lineRule="atLeast"/>
        <w:jc w:val="both"/>
      </w:pPr>
      <w:r>
        <w:rPr>
          <w:rFonts w:ascii="Arial" w:eastAsia="Arial" w:hAnsi="Arial" w:cs="Arial"/>
          <w:color w:val="000000"/>
          <w:sz w:val="20"/>
        </w:rPr>
        <w:t>“What a f___ing rip off. Talk about price gouging, that is more then likely a 1,000% inflation rate, and he wants to Make America Great Again,” the post reads. The post also includes a link to an article about the claim via Smart News.</w:t>
      </w:r>
    </w:p>
    <w:p w14:paraId="4722E2E0" w14:textId="77777777" w:rsidR="00FA4267" w:rsidRDefault="006700FD">
      <w:pPr>
        <w:pStyle w:val="Normal44"/>
        <w:spacing w:before="240" w:line="260" w:lineRule="atLeast"/>
        <w:jc w:val="both"/>
      </w:pPr>
      <w:r>
        <w:rPr>
          <w:rFonts w:ascii="Arial" w:eastAsia="Arial" w:hAnsi="Arial" w:cs="Arial"/>
          <w:color w:val="000000"/>
          <w:sz w:val="20"/>
        </w:rPr>
        <w:t xml:space="preserve">The claim is false. The </w:t>
      </w:r>
      <w:hyperlink r:id="rId1816" w:history="1">
        <w:r>
          <w:rPr>
            <w:rFonts w:ascii="Arial" w:eastAsia="Arial" w:hAnsi="Arial" w:cs="Arial"/>
            <w:color w:val="0077CC"/>
            <w:sz w:val="20"/>
            <w:u w:val="single"/>
            <w:shd w:val="clear" w:color="auto" w:fill="FFFFFF"/>
          </w:rPr>
          <w:t>full article,</w:t>
        </w:r>
      </w:hyperlink>
      <w:r>
        <w:rPr>
          <w:rFonts w:ascii="Arial" w:eastAsia="Arial" w:hAnsi="Arial" w:cs="Arial"/>
          <w:color w:val="000000"/>
          <w:sz w:val="20"/>
        </w:rPr>
        <w:t xml:space="preserve"> published by WhoWhatWhy.org, includes verbiage indicating its contents are satirical.</w:t>
      </w:r>
    </w:p>
    <w:p w14:paraId="206684B1" w14:textId="77777777" w:rsidR="00FA4267" w:rsidRDefault="006700FD">
      <w:pPr>
        <w:pStyle w:val="Normal44"/>
        <w:spacing w:before="200" w:line="260" w:lineRule="atLeast"/>
        <w:jc w:val="both"/>
      </w:pPr>
      <w:r>
        <w:rPr>
          <w:rFonts w:ascii="Arial" w:eastAsia="Arial" w:hAnsi="Arial" w:cs="Arial"/>
          <w:color w:val="000000"/>
          <w:sz w:val="20"/>
        </w:rPr>
        <w:t xml:space="preserve">“We are four weeks away from wrapping up one of the craziest </w:t>
      </w:r>
      <w:r>
        <w:rPr>
          <w:rFonts w:ascii="Arial" w:eastAsia="Arial" w:hAnsi="Arial" w:cs="Arial"/>
          <w:b/>
          <w:color w:val="000000"/>
          <w:sz w:val="20"/>
        </w:rPr>
        <w:t>election</w:t>
      </w:r>
      <w:r>
        <w:rPr>
          <w:rFonts w:ascii="Arial" w:eastAsia="Arial" w:hAnsi="Arial" w:cs="Arial"/>
          <w:color w:val="000000"/>
          <w:sz w:val="20"/>
        </w:rPr>
        <w:t xml:space="preserve"> cycles in recent memory... well, at least the pre-litigation portion of it. In large part, this is owed to the </w:t>
      </w:r>
      <w:r>
        <w:rPr>
          <w:rFonts w:ascii="Arial" w:eastAsia="Arial" w:hAnsi="Arial" w:cs="Arial"/>
          <w:b/>
          <w:color w:val="000000"/>
          <w:sz w:val="20"/>
        </w:rPr>
        <w:t>fact</w:t>
      </w:r>
      <w:r>
        <w:rPr>
          <w:rFonts w:ascii="Arial" w:eastAsia="Arial" w:hAnsi="Arial" w:cs="Arial"/>
          <w:color w:val="000000"/>
          <w:sz w:val="20"/>
        </w:rPr>
        <w:t xml:space="preserve"> that Donald Trump is a patently ridiculous figure and has turned the GOP into a weird cult, which he has sought to capitalize on in ludicrous ways. Therefore, we sometimes use satire to illustrate the absurdity of it all. This is one of those times,” the article reads.</w:t>
      </w:r>
    </w:p>
    <w:p w14:paraId="17FD418F" w14:textId="77777777" w:rsidR="00FA4267" w:rsidRDefault="006700FD">
      <w:pPr>
        <w:pStyle w:val="Normal44"/>
        <w:spacing w:before="240" w:line="260" w:lineRule="atLeast"/>
        <w:jc w:val="both"/>
      </w:pPr>
      <w:r>
        <w:rPr>
          <w:rFonts w:ascii="Arial" w:eastAsia="Arial" w:hAnsi="Arial" w:cs="Arial"/>
          <w:color w:val="000000"/>
          <w:sz w:val="20"/>
        </w:rPr>
        <w:t xml:space="preserve">The article claims Trump made a TRUTH Social post offering $50 gas to Floridians trying to escape Hurricane Milton “because gas stations in the Tampa area are running out of fuel.” </w:t>
      </w:r>
      <w:hyperlink r:id="rId1817" w:history="1">
        <w:r>
          <w:rPr>
            <w:rFonts w:ascii="Arial" w:eastAsia="Arial" w:hAnsi="Arial" w:cs="Arial"/>
            <w:b/>
            <w:color w:val="0077CC"/>
            <w:sz w:val="20"/>
            <w:u w:val="single"/>
            <w:shd w:val="clear" w:color="auto" w:fill="FFFFFF"/>
          </w:rPr>
          <w:t>(RELATED: Are The $750 In FEMA Grants For Hurricane Victims Actually A Loan?)</w:t>
        </w:r>
      </w:hyperlink>
    </w:p>
    <w:p w14:paraId="69C8DAD2" w14:textId="77777777" w:rsidR="00FA4267" w:rsidRDefault="006700FD">
      <w:pPr>
        <w:pStyle w:val="Normal44"/>
        <w:spacing w:before="240" w:line="260" w:lineRule="atLeast"/>
        <w:jc w:val="both"/>
      </w:pPr>
      <w:r>
        <w:rPr>
          <w:rFonts w:ascii="Arial" w:eastAsia="Arial" w:hAnsi="Arial" w:cs="Arial"/>
          <w:color w:val="000000"/>
          <w:sz w:val="20"/>
        </w:rPr>
        <w:t xml:space="preserve">Likewise,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did not find the claim referenced on </w:t>
      </w:r>
      <w:hyperlink r:id="rId1818" w:history="1">
        <w:r>
          <w:rPr>
            <w:rFonts w:ascii="Arial" w:eastAsia="Arial" w:hAnsi="Arial" w:cs="Arial"/>
            <w:color w:val="0077CC"/>
            <w:sz w:val="20"/>
            <w:u w:val="single"/>
            <w:shd w:val="clear" w:color="auto" w:fill="FFFFFF"/>
          </w:rPr>
          <w:t>Trump'</w:t>
        </w:r>
      </w:hyperlink>
      <w:hyperlink r:id="rId1819" w:history="1">
        <w:r>
          <w:rPr>
            <w:rFonts w:ascii="Arial" w:eastAsia="Arial" w:hAnsi="Arial" w:cs="Arial"/>
            <w:b/>
            <w:color w:val="0077CC"/>
            <w:sz w:val="20"/>
            <w:u w:val="single"/>
            <w:shd w:val="clear" w:color="auto" w:fill="FFFFFF"/>
          </w:rPr>
          <w:t>s</w:t>
        </w:r>
      </w:hyperlink>
      <w:hyperlink r:id="rId1820" w:history="1">
        <w:r>
          <w:rPr>
            <w:rFonts w:ascii="Arial" w:eastAsia="Arial" w:hAnsi="Arial" w:cs="Arial"/>
            <w:color w:val="0077CC"/>
            <w:sz w:val="20"/>
            <w:u w:val="single"/>
            <w:shd w:val="clear" w:color="auto" w:fill="FFFFFF"/>
          </w:rPr>
          <w:t xml:space="preserve"> official website</w:t>
        </w:r>
      </w:hyperlink>
      <w:r>
        <w:rPr>
          <w:rFonts w:ascii="Arial" w:eastAsia="Arial" w:hAnsi="Arial" w:cs="Arial"/>
          <w:color w:val="000000"/>
          <w:sz w:val="20"/>
        </w:rPr>
        <w:t xml:space="preserve">, </w:t>
      </w:r>
      <w:hyperlink r:id="rId1821" w:history="1">
        <w:r>
          <w:rPr>
            <w:rFonts w:ascii="Arial" w:eastAsia="Arial" w:hAnsi="Arial" w:cs="Arial"/>
            <w:color w:val="0077CC"/>
            <w:sz w:val="20"/>
            <w:u w:val="single"/>
            <w:shd w:val="clear" w:color="auto" w:fill="FFFFFF"/>
          </w:rPr>
          <w:t>his TRUTH Social account</w:t>
        </w:r>
      </w:hyperlink>
      <w:r>
        <w:rPr>
          <w:rFonts w:ascii="Arial" w:eastAsia="Arial" w:hAnsi="Arial" w:cs="Arial"/>
          <w:color w:val="000000"/>
          <w:sz w:val="20"/>
        </w:rPr>
        <w:t xml:space="preserve">, or his </w:t>
      </w:r>
      <w:hyperlink r:id="rId1822" w:history="1">
        <w:r>
          <w:rPr>
            <w:rFonts w:ascii="Arial" w:eastAsia="Arial" w:hAnsi="Arial" w:cs="Arial"/>
            <w:color w:val="0077CC"/>
            <w:sz w:val="20"/>
            <w:u w:val="single"/>
            <w:shd w:val="clear" w:color="auto" w:fill="FFFFFF"/>
          </w:rPr>
          <w:t>verified</w:t>
        </w:r>
      </w:hyperlink>
      <w:r>
        <w:rPr>
          <w:rFonts w:ascii="Arial" w:eastAsia="Arial" w:hAnsi="Arial" w:cs="Arial"/>
          <w:color w:val="000000"/>
          <w:sz w:val="20"/>
        </w:rPr>
        <w:t> </w:t>
      </w:r>
      <w:hyperlink r:id="rId1823" w:history="1">
        <w:r>
          <w:rPr>
            <w:rFonts w:ascii="Arial" w:eastAsia="Arial" w:hAnsi="Arial" w:cs="Arial"/>
            <w:color w:val="0077CC"/>
            <w:sz w:val="20"/>
            <w:u w:val="single"/>
            <w:shd w:val="clear" w:color="auto" w:fill="FFFFFF"/>
          </w:rPr>
          <w:t>social</w:t>
        </w:r>
      </w:hyperlink>
      <w:r>
        <w:rPr>
          <w:rFonts w:ascii="Arial" w:eastAsia="Arial" w:hAnsi="Arial" w:cs="Arial"/>
          <w:color w:val="000000"/>
          <w:sz w:val="20"/>
        </w:rPr>
        <w:t> </w:t>
      </w:r>
      <w:hyperlink r:id="rId1824" w:history="1">
        <w:r>
          <w:rPr>
            <w:rFonts w:ascii="Arial" w:eastAsia="Arial" w:hAnsi="Arial" w:cs="Arial"/>
            <w:color w:val="0077CC"/>
            <w:sz w:val="20"/>
            <w:u w:val="single"/>
            <w:shd w:val="clear" w:color="auto" w:fill="FFFFFF"/>
          </w:rPr>
          <w:t>media</w:t>
        </w:r>
      </w:hyperlink>
      <w:r>
        <w:rPr>
          <w:rFonts w:ascii="Arial" w:eastAsia="Arial" w:hAnsi="Arial" w:cs="Arial"/>
          <w:color w:val="000000"/>
          <w:sz w:val="20"/>
        </w:rPr>
        <w:t> </w:t>
      </w:r>
      <w:hyperlink r:id="rId1825" w:history="1">
        <w:r>
          <w:rPr>
            <w:rFonts w:ascii="Arial" w:eastAsia="Arial" w:hAnsi="Arial" w:cs="Arial"/>
            <w:color w:val="0077CC"/>
            <w:sz w:val="20"/>
            <w:u w:val="single"/>
            <w:shd w:val="clear" w:color="auto" w:fill="FFFFFF"/>
          </w:rPr>
          <w:t>accounts</w:t>
        </w:r>
      </w:hyperlink>
      <w:r>
        <w:rPr>
          <w:rFonts w:ascii="Arial" w:eastAsia="Arial" w:hAnsi="Arial" w:cs="Arial"/>
          <w:color w:val="000000"/>
          <w:sz w:val="20"/>
        </w:rPr>
        <w:t xml:space="preserve">. Additionally,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did not find </w:t>
      </w:r>
      <w:hyperlink r:id="rId1826" w:history="1">
        <w:r>
          <w:rPr>
            <w:rFonts w:ascii="Arial" w:eastAsia="Arial" w:hAnsi="Arial" w:cs="Arial"/>
            <w:color w:val="0077CC"/>
            <w:sz w:val="20"/>
            <w:u w:val="single"/>
            <w:shd w:val="clear" w:color="auto" w:fill="FFFFFF"/>
          </w:rPr>
          <w:t>any credible news reports</w:t>
        </w:r>
      </w:hyperlink>
      <w:r>
        <w:rPr>
          <w:rFonts w:ascii="Arial" w:eastAsia="Arial" w:hAnsi="Arial" w:cs="Arial"/>
          <w:color w:val="000000"/>
          <w:sz w:val="20"/>
        </w:rPr>
        <w:t xml:space="preserve"> to support the claim. In </w:t>
      </w:r>
      <w:r>
        <w:rPr>
          <w:rFonts w:ascii="Arial" w:eastAsia="Arial" w:hAnsi="Arial" w:cs="Arial"/>
          <w:b/>
          <w:color w:val="000000"/>
          <w:sz w:val="20"/>
        </w:rPr>
        <w:t>fact</w:t>
      </w:r>
      <w:r>
        <w:rPr>
          <w:rFonts w:ascii="Arial" w:eastAsia="Arial" w:hAnsi="Arial" w:cs="Arial"/>
          <w:color w:val="000000"/>
          <w:sz w:val="20"/>
        </w:rPr>
        <w:t xml:space="preserve">, the opposite is true. On Oct. 9, </w:t>
      </w:r>
      <w:hyperlink r:id="rId1827" w:history="1">
        <w:r>
          <w:rPr>
            <w:rFonts w:ascii="Arial" w:eastAsia="Arial" w:hAnsi="Arial" w:cs="Arial"/>
            <w:b/>
            <w:color w:val="0077CC"/>
            <w:sz w:val="20"/>
            <w:u w:val="single"/>
            <w:shd w:val="clear" w:color="auto" w:fill="FFFFFF"/>
          </w:rPr>
          <w:t>Snopes</w:t>
        </w:r>
      </w:hyperlink>
      <w:r>
        <w:rPr>
          <w:rFonts w:ascii="Arial" w:eastAsia="Arial" w:hAnsi="Arial" w:cs="Arial"/>
          <w:color w:val="000000"/>
          <w:sz w:val="20"/>
        </w:rPr>
        <w:t xml:space="preserve"> reported the claim was false and traced its origins to the same satire article.</w:t>
      </w:r>
    </w:p>
    <w:p w14:paraId="597F9C41" w14:textId="77777777" w:rsidR="00FA4267" w:rsidRDefault="006700FD">
      <w:pPr>
        <w:pStyle w:val="Normal44"/>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has contacted a Trump spokesperson for comment.</w:t>
      </w:r>
    </w:p>
    <w:p w14:paraId="0F9A4E05" w14:textId="77777777" w:rsidR="00FA4267" w:rsidRDefault="006700FD">
      <w:pPr>
        <w:pStyle w:val="Normal44"/>
        <w:keepNext/>
        <w:spacing w:before="240" w:line="340" w:lineRule="atLeast"/>
      </w:pPr>
      <w:r>
        <w:br/>
      </w:r>
      <w:r>
        <w:rPr>
          <w:rFonts w:ascii="Arial" w:eastAsia="Arial" w:hAnsi="Arial" w:cs="Arial"/>
          <w:b/>
          <w:color w:val="000000"/>
          <w:sz w:val="28"/>
        </w:rPr>
        <w:t>Graphic</w:t>
      </w:r>
    </w:p>
    <w:p w14:paraId="2DAFD894" w14:textId="407BD193" w:rsidR="00FA4267" w:rsidRDefault="006700FD">
      <w:pPr>
        <w:pStyle w:val="Normal44"/>
        <w:spacing w:line="60" w:lineRule="exact"/>
      </w:pPr>
      <w:r>
        <w:rPr>
          <w:noProof/>
        </w:rPr>
        <mc:AlternateContent>
          <mc:Choice Requires="wps">
            <w:drawing>
              <wp:anchor distT="0" distB="0" distL="114300" distR="114300" simplePos="0" relativeHeight="251810816" behindDoc="0" locked="0" layoutInCell="1" allowOverlap="1" wp14:anchorId="103921CA" wp14:editId="0740153F">
                <wp:simplePos x="0" y="0"/>
                <wp:positionH relativeFrom="column">
                  <wp:posOffset>0</wp:posOffset>
                </wp:positionH>
                <wp:positionV relativeFrom="paragraph">
                  <wp:posOffset>25400</wp:posOffset>
                </wp:positionV>
                <wp:extent cx="6502400" cy="0"/>
                <wp:effectExtent l="15875" t="13335" r="15875" b="15240"/>
                <wp:wrapTopAndBottom/>
                <wp:docPr id="31078842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63FFB" id="Line 20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147989" w14:textId="77777777" w:rsidR="00FA4267" w:rsidRDefault="006700FD">
      <w:pPr>
        <w:pStyle w:val="Normal44"/>
        <w:spacing w:before="120" w:line="260" w:lineRule="atLeast"/>
      </w:pPr>
      <w:r>
        <w:rPr>
          <w:rFonts w:ascii="Arial" w:eastAsia="Arial" w:hAnsi="Arial" w:cs="Arial"/>
          <w:color w:val="000000"/>
          <w:sz w:val="20"/>
        </w:rPr>
        <w:t xml:space="preserve"> </w:t>
      </w:r>
    </w:p>
    <w:p w14:paraId="02875976" w14:textId="77777777" w:rsidR="00FA4267" w:rsidRDefault="006700FD">
      <w:pPr>
        <w:pStyle w:val="Normal44"/>
        <w:spacing w:before="200" w:line="260" w:lineRule="atLeast"/>
        <w:jc w:val="both"/>
      </w:pPr>
      <w:r>
        <w:rPr>
          <w:rFonts w:ascii="Arial" w:eastAsia="Arial" w:hAnsi="Arial" w:cs="Arial"/>
          <w:color w:val="000000"/>
          <w:sz w:val="20"/>
        </w:rPr>
        <w:t>TOPSHOT - Former US President and Republican presidential candidate Donald Trump takes part in a town hall moderated by Fox News broadcaster Sean Hannity at the New Holland Arena in Harrisburg, Pennsylvania, on September 4, 2024. (Photo by MANDEL NGAN/AFP via Getty Images)</w:t>
      </w:r>
    </w:p>
    <w:p w14:paraId="1D7FAB6F" w14:textId="77777777" w:rsidR="00FA4267" w:rsidRDefault="006700FD">
      <w:pPr>
        <w:pStyle w:val="Normal44"/>
        <w:keepNext/>
        <w:spacing w:before="240" w:line="340" w:lineRule="atLeast"/>
      </w:pPr>
      <w:bookmarkStart w:id="132" w:name="Classification_42"/>
      <w:bookmarkEnd w:id="132"/>
      <w:r>
        <w:rPr>
          <w:rFonts w:ascii="Arial" w:eastAsia="Arial" w:hAnsi="Arial" w:cs="Arial"/>
          <w:b/>
          <w:color w:val="000000"/>
          <w:sz w:val="28"/>
        </w:rPr>
        <w:t>Classification</w:t>
      </w:r>
    </w:p>
    <w:p w14:paraId="45E07135" w14:textId="2A443CCB" w:rsidR="00FA4267" w:rsidRDefault="006700FD">
      <w:pPr>
        <w:pStyle w:val="Normal44"/>
        <w:spacing w:line="60" w:lineRule="exact"/>
      </w:pPr>
      <w:r>
        <w:rPr>
          <w:noProof/>
        </w:rPr>
        <mc:AlternateContent>
          <mc:Choice Requires="wps">
            <w:drawing>
              <wp:anchor distT="0" distB="0" distL="114300" distR="114300" simplePos="0" relativeHeight="251811840" behindDoc="0" locked="0" layoutInCell="1" allowOverlap="1" wp14:anchorId="7AD20C8F" wp14:editId="0E8F4B31">
                <wp:simplePos x="0" y="0"/>
                <wp:positionH relativeFrom="column">
                  <wp:posOffset>0</wp:posOffset>
                </wp:positionH>
                <wp:positionV relativeFrom="paragraph">
                  <wp:posOffset>25400</wp:posOffset>
                </wp:positionV>
                <wp:extent cx="6502400" cy="0"/>
                <wp:effectExtent l="15875" t="19685" r="15875" b="18415"/>
                <wp:wrapTopAndBottom/>
                <wp:docPr id="192394720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A60" id="Line 20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63CB5B" w14:textId="77777777" w:rsidR="00FA4267" w:rsidRDefault="00FA4267">
      <w:pPr>
        <w:pStyle w:val="Normal44"/>
        <w:spacing w:line="120" w:lineRule="exact"/>
      </w:pPr>
    </w:p>
    <w:p w14:paraId="657D3860" w14:textId="77777777" w:rsidR="00FA4267" w:rsidRDefault="006700FD">
      <w:pPr>
        <w:pStyle w:val="Normal4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FE89E4F" w14:textId="77777777" w:rsidR="00FA4267" w:rsidRDefault="006700FD">
      <w:pPr>
        <w:pStyle w:val="Normal4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A0DF199" w14:textId="77777777" w:rsidR="00FA4267" w:rsidRDefault="006700FD">
      <w:pPr>
        <w:pStyle w:val="Normal4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HURRICANES (90%); MAKE AMERICA GREAT AGAIN MOVEMENT (90%); BUSINESS TORTS (89%); CAMPAIGNS &amp; </w:t>
      </w:r>
      <w:r>
        <w:rPr>
          <w:rFonts w:ascii="Arial" w:eastAsia="Arial" w:hAnsi="Arial" w:cs="Arial"/>
          <w:b/>
          <w:color w:val="000000"/>
          <w:sz w:val="20"/>
        </w:rPr>
        <w:t>ELECTIONS</w:t>
      </w:r>
      <w:r>
        <w:rPr>
          <w:rFonts w:ascii="Arial" w:eastAsia="Arial" w:hAnsi="Arial" w:cs="Arial"/>
          <w:color w:val="000000"/>
          <w:sz w:val="20"/>
        </w:rPr>
        <w:t xml:space="preserve"> (79%); </w:t>
      </w:r>
      <w:r>
        <w:rPr>
          <w:rFonts w:ascii="Arial" w:eastAsia="Arial" w:hAnsi="Arial" w:cs="Arial"/>
          <w:b/>
          <w:color w:val="000000"/>
          <w:sz w:val="20"/>
        </w:rPr>
        <w:t>ELECTIONS</w:t>
      </w:r>
      <w:r>
        <w:rPr>
          <w:rFonts w:ascii="Arial" w:eastAsia="Arial" w:hAnsi="Arial" w:cs="Arial"/>
          <w:color w:val="000000"/>
          <w:sz w:val="20"/>
        </w:rPr>
        <w:t xml:space="preserve"> &amp; POLITICS (79%); NATURAL DISASTERS (79%); POLITICAL CANDIDATES (79%); POLITICS (79%); TROPICAL STORMS (79%); INFLATION (77%); DISASTER &amp; EMERGENCY AGENCIES (74%); SEVERE WIND (74%); LITIGATION (50%); hurricane-milton (%); president-donald-trump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dcexclusives-origreporting (%); newsletter-none (%)</w:t>
      </w:r>
    </w:p>
    <w:p w14:paraId="33FA5D90" w14:textId="77777777" w:rsidR="00FA4267" w:rsidRDefault="006700FD">
      <w:pPr>
        <w:pStyle w:val="Normal4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GAS STATIONS (78%)</w:t>
      </w:r>
    </w:p>
    <w:p w14:paraId="26E43521" w14:textId="77777777" w:rsidR="00FA4267" w:rsidRDefault="006700FD">
      <w:pPr>
        <w:pStyle w:val="Normal44"/>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w:t>
      </w:r>
    </w:p>
    <w:p w14:paraId="1BD70856" w14:textId="77777777" w:rsidR="00FA4267" w:rsidRDefault="006700FD">
      <w:pPr>
        <w:pStyle w:val="Normal4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TAMPA, FL, USA (78%); FLORIDA, USA (94%); UNITED STATES (92%)</w:t>
      </w:r>
    </w:p>
    <w:p w14:paraId="23677A73" w14:textId="77777777" w:rsidR="00FA4267" w:rsidRDefault="006700FD">
      <w:pPr>
        <w:pStyle w:val="Normal4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2024</w:t>
      </w:r>
    </w:p>
    <w:p w14:paraId="53D151E3" w14:textId="77777777" w:rsidR="00FA4267" w:rsidRDefault="00FA4267">
      <w:pPr>
        <w:pStyle w:val="Normal44"/>
      </w:pPr>
    </w:p>
    <w:p w14:paraId="203F4F94" w14:textId="54276938" w:rsidR="00FA4267" w:rsidRDefault="006700FD">
      <w:pPr>
        <w:pStyle w:val="Normal4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12864" behindDoc="0" locked="0" layoutInCell="1" allowOverlap="1" wp14:anchorId="6738C368" wp14:editId="08A59A91">
                <wp:simplePos x="0" y="0"/>
                <wp:positionH relativeFrom="column">
                  <wp:posOffset>0</wp:posOffset>
                </wp:positionH>
                <wp:positionV relativeFrom="paragraph">
                  <wp:posOffset>127000</wp:posOffset>
                </wp:positionV>
                <wp:extent cx="6502400" cy="0"/>
                <wp:effectExtent l="6350" t="14605" r="15875" b="13970"/>
                <wp:wrapNone/>
                <wp:docPr id="1691727454"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A1FC5" id="Line 20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7DC99A3" w14:textId="77777777" w:rsidR="00FA4267" w:rsidRDefault="00FA4267">
      <w:pPr>
        <w:pStyle w:val="Normal45"/>
        <w:sectPr w:rsidR="00FA4267">
          <w:headerReference w:type="even" r:id="rId1828"/>
          <w:headerReference w:type="default" r:id="rId1829"/>
          <w:footerReference w:type="even" r:id="rId1830"/>
          <w:footerReference w:type="default" r:id="rId1831"/>
          <w:headerReference w:type="first" r:id="rId1832"/>
          <w:footerReference w:type="first" r:id="rId1833"/>
          <w:pgSz w:w="12240" w:h="15840"/>
          <w:pgMar w:top="840" w:right="1000" w:bottom="840" w:left="1000" w:header="400" w:footer="400" w:gutter="0"/>
          <w:cols w:space="720"/>
          <w:titlePg/>
        </w:sectPr>
      </w:pPr>
    </w:p>
    <w:p w14:paraId="24FED6E3" w14:textId="77777777" w:rsidR="00FA4267" w:rsidRDefault="00FA4267">
      <w:pPr>
        <w:pStyle w:val="Normal45"/>
      </w:pPr>
    </w:p>
    <w:p w14:paraId="5F867FAE" w14:textId="507E786F" w:rsidR="00FA4267" w:rsidRDefault="006700FD">
      <w:pPr>
        <w:pStyle w:val="Normal45"/>
      </w:pPr>
      <w:r>
        <w:rPr>
          <w:noProof/>
        </w:rPr>
        <w:drawing>
          <wp:inline distT="0" distB="0" distL="0" distR="0" wp14:anchorId="07AD578F" wp14:editId="21FF0C10">
            <wp:extent cx="1879600" cy="381000"/>
            <wp:effectExtent l="0" t="0" r="0" b="0"/>
            <wp:docPr id="59" name="Picture 7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5DD1F69" w14:textId="18EDECFB" w:rsidR="00FA4267" w:rsidRDefault="006700FD" w:rsidP="002E277C">
      <w:pPr>
        <w:pStyle w:val="Heading143"/>
        <w:keepNext w:val="0"/>
        <w:numPr>
          <w:ilvl w:val="0"/>
          <w:numId w:val="140"/>
        </w:numPr>
        <w:spacing w:after="200" w:line="340" w:lineRule="atLeast"/>
        <w:jc w:val="center"/>
      </w:pPr>
      <w:hyperlink r:id="rId1834" w:history="1">
        <w:r>
          <w:rPr>
            <w:rFonts w:eastAsia="Arial"/>
            <w:color w:val="0077CC"/>
            <w:sz w:val="28"/>
            <w:u w:val="single"/>
            <w:shd w:val="clear" w:color="auto" w:fill="FFFFFF"/>
          </w:rPr>
          <w:t xml:space="preserve">Soros-Funded </w:t>
        </w:r>
      </w:hyperlink>
      <w:hyperlink r:id="rId1835" w:history="1">
        <w:r>
          <w:rPr>
            <w:rFonts w:eastAsia="Arial"/>
            <w:color w:val="0077CC"/>
            <w:sz w:val="28"/>
            <w:u w:val="single"/>
            <w:shd w:val="clear" w:color="auto" w:fill="FFFFFF"/>
          </w:rPr>
          <w:t>Fact</w:t>
        </w:r>
      </w:hyperlink>
      <w:hyperlink r:id="rId1836" w:history="1">
        <w:r>
          <w:rPr>
            <w:rFonts w:eastAsia="Arial"/>
            <w:color w:val="0077CC"/>
            <w:sz w:val="28"/>
            <w:u w:val="single"/>
            <w:shd w:val="clear" w:color="auto" w:fill="FFFFFF"/>
          </w:rPr>
          <w:t>-Checkers: Who Cares About Free Speech, Our '</w:t>
        </w:r>
      </w:hyperlink>
      <w:hyperlink r:id="rId1837" w:history="1">
        <w:r>
          <w:rPr>
            <w:rFonts w:eastAsia="Arial"/>
            <w:color w:val="0077CC"/>
            <w:sz w:val="28"/>
            <w:u w:val="single"/>
            <w:shd w:val="clear" w:color="auto" w:fill="FFFFFF"/>
          </w:rPr>
          <w:t>Facts</w:t>
        </w:r>
      </w:hyperlink>
      <w:hyperlink r:id="rId1838" w:history="1">
        <w:r>
          <w:rPr>
            <w:rFonts w:eastAsia="Arial"/>
            <w:color w:val="0077CC"/>
            <w:sz w:val="28"/>
            <w:u w:val="single"/>
            <w:shd w:val="clear" w:color="auto" w:fill="FFFFFF"/>
          </w:rPr>
          <w:t>' Are What Matter</w:t>
        </w:r>
      </w:hyperlink>
    </w:p>
    <w:p w14:paraId="4F0AD9E2" w14:textId="77777777" w:rsidR="00FA4267" w:rsidRDefault="006700FD">
      <w:pPr>
        <w:pStyle w:val="Normal45"/>
        <w:spacing w:before="120" w:line="260" w:lineRule="atLeast"/>
        <w:jc w:val="center"/>
      </w:pPr>
      <w:r>
        <w:rPr>
          <w:rFonts w:ascii="Arial" w:eastAsia="Arial" w:hAnsi="Arial" w:cs="Arial"/>
          <w:color w:val="000000"/>
          <w:sz w:val="20"/>
        </w:rPr>
        <w:t xml:space="preserve">Newstex Blogs </w:t>
      </w:r>
    </w:p>
    <w:p w14:paraId="6E558BAA" w14:textId="77777777" w:rsidR="00FA4267" w:rsidRDefault="006700FD">
      <w:pPr>
        <w:pStyle w:val="Normal45"/>
        <w:spacing w:before="120" w:line="260" w:lineRule="atLeast"/>
        <w:jc w:val="center"/>
      </w:pPr>
      <w:r>
        <w:rPr>
          <w:rFonts w:ascii="Arial" w:eastAsia="Arial" w:hAnsi="Arial" w:cs="Arial"/>
          <w:color w:val="000000"/>
          <w:sz w:val="20"/>
        </w:rPr>
        <w:t>Newsbusters.org</w:t>
      </w:r>
    </w:p>
    <w:p w14:paraId="62DBED6B" w14:textId="77777777" w:rsidR="00FA4267" w:rsidRDefault="006700FD">
      <w:pPr>
        <w:pStyle w:val="Normal45"/>
        <w:spacing w:before="120" w:line="260" w:lineRule="atLeast"/>
        <w:jc w:val="center"/>
      </w:pPr>
      <w:r>
        <w:rPr>
          <w:rFonts w:ascii="Arial" w:eastAsia="Arial" w:hAnsi="Arial" w:cs="Arial"/>
          <w:color w:val="000000"/>
          <w:sz w:val="20"/>
        </w:rPr>
        <w:t>April 5, 2024 Friday 10:01 PM EST</w:t>
      </w:r>
    </w:p>
    <w:p w14:paraId="2A301B08" w14:textId="77777777" w:rsidR="00FA4267" w:rsidRDefault="00FA4267">
      <w:pPr>
        <w:pStyle w:val="Normal45"/>
        <w:spacing w:line="240" w:lineRule="atLeast"/>
        <w:jc w:val="both"/>
      </w:pPr>
      <w:bookmarkStart w:id="133" w:name="Bookmark_45"/>
      <w:bookmarkEnd w:id="133"/>
    </w:p>
    <w:p w14:paraId="1289D0BC" w14:textId="77777777" w:rsidR="00FA4267" w:rsidRDefault="006700FD">
      <w:pPr>
        <w:pStyle w:val="Normal45"/>
        <w:spacing w:before="120" w:line="220" w:lineRule="atLeast"/>
      </w:pPr>
      <w:r>
        <w:br/>
      </w:r>
      <w:r>
        <w:rPr>
          <w:rFonts w:ascii="Arial" w:eastAsia="Arial" w:hAnsi="Arial" w:cs="Arial"/>
          <w:color w:val="000000"/>
          <w:sz w:val="16"/>
        </w:rPr>
        <w:t>Delivered by Newstex LLC. All Rights Reserved.</w:t>
      </w:r>
    </w:p>
    <w:p w14:paraId="4C197312" w14:textId="77777777" w:rsidR="00FA4267" w:rsidRDefault="006700FD">
      <w:pPr>
        <w:pStyle w:val="Normal45"/>
        <w:spacing w:line="220" w:lineRule="atLeast"/>
      </w:pPr>
      <w:r>
        <w:rPr>
          <w:rFonts w:ascii="Arial" w:eastAsia="Arial" w:hAnsi="Arial" w:cs="Arial"/>
          <w:color w:val="000000"/>
          <w:sz w:val="16"/>
        </w:rPr>
        <w:t xml:space="preserve">Copyright 2024 Newsbusters.org </w:t>
      </w:r>
    </w:p>
    <w:p w14:paraId="07604AEA" w14:textId="77777777" w:rsidR="00FA4267" w:rsidRDefault="006700FD">
      <w:pPr>
        <w:pStyle w:val="Normal45"/>
        <w:spacing w:before="120" w:line="260" w:lineRule="atLeast"/>
      </w:pPr>
      <w:r>
        <w:rPr>
          <w:rFonts w:ascii="Arial" w:eastAsia="Arial" w:hAnsi="Arial" w:cs="Arial"/>
          <w:b/>
          <w:color w:val="000000"/>
          <w:sz w:val="20"/>
        </w:rPr>
        <w:t>Length:</w:t>
      </w:r>
      <w:r>
        <w:rPr>
          <w:rFonts w:ascii="Arial" w:eastAsia="Arial" w:hAnsi="Arial" w:cs="Arial"/>
          <w:color w:val="000000"/>
          <w:sz w:val="20"/>
        </w:rPr>
        <w:t> 589 words</w:t>
      </w:r>
    </w:p>
    <w:p w14:paraId="1426B087" w14:textId="77777777" w:rsidR="00FA4267" w:rsidRDefault="006700FD">
      <w:pPr>
        <w:pStyle w:val="Normal45"/>
        <w:spacing w:before="120" w:line="260" w:lineRule="atLeast"/>
      </w:pPr>
      <w:r>
        <w:rPr>
          <w:rFonts w:ascii="Arial" w:eastAsia="Arial" w:hAnsi="Arial" w:cs="Arial"/>
          <w:b/>
          <w:color w:val="000000"/>
          <w:sz w:val="20"/>
        </w:rPr>
        <w:t>Byline:</w:t>
      </w:r>
      <w:r>
        <w:rPr>
          <w:rFonts w:ascii="Arial" w:eastAsia="Arial" w:hAnsi="Arial" w:cs="Arial"/>
          <w:color w:val="000000"/>
          <w:sz w:val="20"/>
        </w:rPr>
        <w:t> Catherine Salgado</w:t>
      </w:r>
    </w:p>
    <w:p w14:paraId="2B4EE364" w14:textId="77777777" w:rsidR="00FA4267" w:rsidRDefault="006700FD">
      <w:pPr>
        <w:pStyle w:val="Normal45"/>
        <w:keepNext/>
        <w:spacing w:before="240" w:line="340" w:lineRule="atLeast"/>
      </w:pPr>
      <w:bookmarkStart w:id="134" w:name="Body_43"/>
      <w:bookmarkEnd w:id="134"/>
      <w:r>
        <w:rPr>
          <w:rFonts w:ascii="Arial" w:eastAsia="Arial" w:hAnsi="Arial" w:cs="Arial"/>
          <w:b/>
          <w:color w:val="000000"/>
          <w:sz w:val="28"/>
        </w:rPr>
        <w:t>Body</w:t>
      </w:r>
    </w:p>
    <w:p w14:paraId="0C763D96" w14:textId="7F987CE3" w:rsidR="00FA4267" w:rsidRDefault="006700FD">
      <w:pPr>
        <w:pStyle w:val="Normal45"/>
        <w:spacing w:line="60" w:lineRule="exact"/>
      </w:pPr>
      <w:r>
        <w:rPr>
          <w:noProof/>
        </w:rPr>
        <mc:AlternateContent>
          <mc:Choice Requires="wps">
            <w:drawing>
              <wp:anchor distT="0" distB="0" distL="114300" distR="114300" simplePos="0" relativeHeight="251813888" behindDoc="0" locked="0" layoutInCell="1" allowOverlap="1" wp14:anchorId="2004B635" wp14:editId="5B8B0700">
                <wp:simplePos x="0" y="0"/>
                <wp:positionH relativeFrom="column">
                  <wp:posOffset>0</wp:posOffset>
                </wp:positionH>
                <wp:positionV relativeFrom="paragraph">
                  <wp:posOffset>25400</wp:posOffset>
                </wp:positionV>
                <wp:extent cx="6502400" cy="0"/>
                <wp:effectExtent l="15875" t="19050" r="15875" b="19050"/>
                <wp:wrapTopAndBottom/>
                <wp:docPr id="75109500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E9509" id="Line 21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F255732" w14:textId="77777777" w:rsidR="00FA4267" w:rsidRDefault="00FA4267">
      <w:pPr>
        <w:pStyle w:val="Normal45"/>
      </w:pPr>
    </w:p>
    <w:p w14:paraId="468ED961" w14:textId="77777777" w:rsidR="00FA4267" w:rsidRDefault="006700FD">
      <w:pPr>
        <w:pStyle w:val="Normal45"/>
        <w:spacing w:before="240" w:line="260" w:lineRule="atLeast"/>
        <w:jc w:val="both"/>
      </w:pPr>
      <w:r>
        <w:rPr>
          <w:rFonts w:ascii="Arial" w:eastAsia="Arial" w:hAnsi="Arial" w:cs="Arial"/>
          <w:color w:val="000000"/>
          <w:sz w:val="20"/>
        </w:rPr>
        <w:t xml:space="preserve">April 5th, 2024 ( </w:t>
      </w:r>
      <w:hyperlink r:id="rId1839"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1840"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1362B43" w14:textId="77777777" w:rsidR="00FA4267" w:rsidRDefault="006700FD">
      <w:pPr>
        <w:pStyle w:val="Normal45"/>
        <w:spacing w:before="200" w:line="260" w:lineRule="atLeast"/>
        <w:jc w:val="both"/>
      </w:pPr>
      <w:r>
        <w:rPr>
          <w:rFonts w:ascii="Arial" w:eastAsia="Arial" w:hAnsi="Arial" w:cs="Arial"/>
          <w:color w:val="000000"/>
          <w:sz w:val="20"/>
        </w:rPr>
        <w:t>&lt;?xml encoding="UTF-8"?????&gt;</w:t>
      </w:r>
    </w:p>
    <w:p w14:paraId="46269F0D" w14:textId="77777777" w:rsidR="00FA4267" w:rsidRDefault="006700FD">
      <w:pPr>
        <w:pStyle w:val="Normal45"/>
        <w:spacing w:before="200" w:line="260" w:lineRule="atLeast"/>
        <w:jc w:val="both"/>
      </w:pPr>
      <w:r>
        <w:rPr>
          <w:rFonts w:ascii="Arial" w:eastAsia="Arial" w:hAnsi="Arial" w:cs="Arial"/>
          <w:color w:val="000000"/>
          <w:sz w:val="20"/>
        </w:rPr>
        <w:t xml:space="preserve">A </w:t>
      </w:r>
      <w:r>
        <w:rPr>
          <w:rFonts w:ascii="Arial" w:eastAsia="Arial" w:hAnsi="Arial" w:cs="Arial"/>
          <w:b/>
          <w:color w:val="000000"/>
          <w:sz w:val="20"/>
        </w:rPr>
        <w:t>fact-checking</w:t>
      </w:r>
      <w:r>
        <w:rPr>
          <w:rFonts w:ascii="Arial" w:eastAsia="Arial" w:hAnsi="Arial" w:cs="Arial"/>
          <w:color w:val="000000"/>
          <w:sz w:val="20"/>
        </w:rPr>
        <w:t xml:space="preserve"> network funded by leftist billionaire George Soros is trying to shift emphasis from free speech to pre-approved '</w:t>
      </w:r>
      <w:r>
        <w:rPr>
          <w:rFonts w:ascii="Arial" w:eastAsia="Arial" w:hAnsi="Arial" w:cs="Arial"/>
          <w:b/>
          <w:color w:val="000000"/>
          <w:sz w:val="20"/>
        </w:rPr>
        <w:t>facts</w:t>
      </w:r>
      <w:r>
        <w:rPr>
          <w:rFonts w:ascii="Arial" w:eastAsia="Arial" w:hAnsi="Arial" w:cs="Arial"/>
          <w:color w:val="000000"/>
          <w:sz w:val="20"/>
        </w:rPr>
        <w:t>.'</w:t>
      </w:r>
    </w:p>
    <w:p w14:paraId="52B09D59" w14:textId="77777777" w:rsidR="00FA4267" w:rsidRDefault="006700FD">
      <w:pPr>
        <w:pStyle w:val="Normal45"/>
        <w:spacing w:before="200" w:line="260" w:lineRule="atLeast"/>
        <w:jc w:val="both"/>
      </w:pPr>
      <w:r>
        <w:rPr>
          <w:rFonts w:ascii="Arial" w:eastAsia="Arial" w:hAnsi="Arial" w:cs="Arial"/>
          <w:color w:val="000000"/>
          <w:sz w:val="20"/>
        </w:rPr>
        <w:t xml:space="preserve">Leftist Poynter Institute and its International </w:t>
      </w:r>
      <w:r>
        <w:rPr>
          <w:rFonts w:ascii="Arial" w:eastAsia="Arial" w:hAnsi="Arial" w:cs="Arial"/>
          <w:b/>
          <w:color w:val="000000"/>
          <w:sz w:val="20"/>
        </w:rPr>
        <w:t>Fact-Checking</w:t>
      </w:r>
      <w:r>
        <w:rPr>
          <w:rFonts w:ascii="Arial" w:eastAsia="Arial" w:hAnsi="Arial" w:cs="Arial"/>
          <w:color w:val="000000"/>
          <w:sz w:val="20"/>
        </w:rPr>
        <w:t xml:space="preserve"> Network (IFCN) only mentioned free speech once in its 2023-2024 </w:t>
      </w:r>
      <w:hyperlink r:id="rId1841" w:history="1">
        <w:r>
          <w:rPr>
            <w:rFonts w:ascii="Arial" w:eastAsia="Arial" w:hAnsi="Arial" w:cs="Arial"/>
            <w:color w:val="0077CC"/>
            <w:sz w:val="20"/>
            <w:u w:val="single"/>
            <w:shd w:val="clear" w:color="auto" w:fill="FFFFFF"/>
          </w:rPr>
          <w:t>Impact Report</w:t>
        </w:r>
      </w:hyperlink>
      <w:r>
        <w:rPr>
          <w:rFonts w:ascii="Arial" w:eastAsia="Arial" w:hAnsi="Arial" w:cs="Arial"/>
          <w:color w:val="000000"/>
          <w:sz w:val="20"/>
        </w:rPr>
        <w:t xml:space="preserve">  - and such a mention was only to highlight an individual'</w:t>
      </w:r>
      <w:r>
        <w:rPr>
          <w:rFonts w:ascii="Arial" w:eastAsia="Arial" w:hAnsi="Arial" w:cs="Arial"/>
          <w:b/>
          <w:color w:val="000000"/>
          <w:sz w:val="20"/>
        </w:rPr>
        <w:t>s</w:t>
      </w:r>
      <w:r>
        <w:rPr>
          <w:rFonts w:ascii="Arial" w:eastAsia="Arial" w:hAnsi="Arial" w:cs="Arial"/>
          <w:color w:val="000000"/>
          <w:sz w:val="20"/>
        </w:rPr>
        <w:t xml:space="preserve"> award. Rather, Poynter emphasized '</w:t>
      </w:r>
      <w:r>
        <w:rPr>
          <w:rFonts w:ascii="Arial" w:eastAsia="Arial" w:hAnsi="Arial" w:cs="Arial"/>
          <w:b/>
          <w:color w:val="000000"/>
          <w:sz w:val="20"/>
        </w:rPr>
        <w:t>Facts</w:t>
      </w:r>
      <w:r>
        <w:rPr>
          <w:rFonts w:ascii="Arial" w:eastAsia="Arial" w:hAnsi="Arial" w:cs="Arial"/>
          <w:color w:val="000000"/>
          <w:sz w:val="20"/>
        </w:rPr>
        <w:t xml:space="preserve"> on the global stage,' setting itself up as an arbiter of truth online. Poynter openly boasted about its work to suppress speech on social media platforms. Significantly, this report comes after Poynter Institute </w:t>
      </w:r>
      <w:hyperlink r:id="rId1842" w:history="1">
        <w:r>
          <w:rPr>
            <w:rFonts w:ascii="Arial" w:eastAsia="Arial" w:hAnsi="Arial" w:cs="Arial"/>
            <w:color w:val="0077CC"/>
            <w:sz w:val="20"/>
            <w:u w:val="single"/>
            <w:shd w:val="clear" w:color="auto" w:fill="FFFFFF"/>
          </w:rPr>
          <w:t>received</w:t>
        </w:r>
      </w:hyperlink>
      <w:r>
        <w:rPr>
          <w:rFonts w:ascii="Arial" w:eastAsia="Arial" w:hAnsi="Arial" w:cs="Arial"/>
          <w:color w:val="000000"/>
          <w:sz w:val="20"/>
        </w:rPr>
        <w:t xml:space="preserve">  $492,000 in grants from Soros'</w:t>
      </w:r>
      <w:r>
        <w:rPr>
          <w:rFonts w:ascii="Arial" w:eastAsia="Arial" w:hAnsi="Arial" w:cs="Arial"/>
          <w:b/>
          <w:color w:val="000000"/>
          <w:sz w:val="20"/>
        </w:rPr>
        <w:t>s</w:t>
      </w:r>
      <w:r>
        <w:rPr>
          <w:rFonts w:ascii="Arial" w:eastAsia="Arial" w:hAnsi="Arial" w:cs="Arial"/>
          <w:color w:val="000000"/>
          <w:sz w:val="20"/>
        </w:rPr>
        <w:t xml:space="preserve"> Open Society Foundations (OSF) between 2016 and 2019.</w:t>
      </w:r>
    </w:p>
    <w:p w14:paraId="5C914130" w14:textId="77777777" w:rsidR="00FA4267" w:rsidRDefault="006700FD">
      <w:pPr>
        <w:pStyle w:val="Normal45"/>
        <w:spacing w:before="200" w:line="260" w:lineRule="atLeast"/>
        <w:jc w:val="both"/>
      </w:pPr>
      <w:r>
        <w:rPr>
          <w:rFonts w:ascii="Arial" w:eastAsia="Arial" w:hAnsi="Arial" w:cs="Arial"/>
          <w:color w:val="000000"/>
          <w:sz w:val="20"/>
        </w:rPr>
        <w:t xml:space="preserve">Poynter only mentioned 'freedom of expression' when it highlighted the 2021 Nobel Peace Prize awarded to Filipina journalist Maria Ressa for defending free speech. Tellingly, Ressa now trains </w:t>
      </w:r>
      <w:r>
        <w:rPr>
          <w:rFonts w:ascii="Arial" w:eastAsia="Arial" w:hAnsi="Arial" w:cs="Arial"/>
          <w:b/>
          <w:color w:val="000000"/>
          <w:sz w:val="20"/>
        </w:rPr>
        <w:t>fact</w:t>
      </w:r>
      <w:r>
        <w:rPr>
          <w:rFonts w:ascii="Arial" w:eastAsia="Arial" w:hAnsi="Arial" w:cs="Arial"/>
          <w:color w:val="000000"/>
          <w:sz w:val="20"/>
        </w:rPr>
        <w:t>-checkers, which is the work Poynter aimed to highlight. Ressa'</w:t>
      </w:r>
      <w:r>
        <w:rPr>
          <w:rFonts w:ascii="Arial" w:eastAsia="Arial" w:hAnsi="Arial" w:cs="Arial"/>
          <w:b/>
          <w:color w:val="000000"/>
          <w:sz w:val="20"/>
        </w:rPr>
        <w:t>s</w:t>
      </w:r>
      <w:r>
        <w:rPr>
          <w:rFonts w:ascii="Arial" w:eastAsia="Arial" w:hAnsi="Arial" w:cs="Arial"/>
          <w:color w:val="000000"/>
          <w:sz w:val="20"/>
        </w:rPr>
        <w:t xml:space="preserve"> news organization Rappler was a beneficiary of Poynter funds, as was USA Today, among others. 'In 2023, Poynter'</w:t>
      </w:r>
      <w:r>
        <w:rPr>
          <w:rFonts w:ascii="Arial" w:eastAsia="Arial" w:hAnsi="Arial" w:cs="Arial"/>
          <w:b/>
          <w:color w:val="000000"/>
          <w:sz w:val="20"/>
        </w:rPr>
        <w:t>s</w:t>
      </w:r>
      <w:r>
        <w:rPr>
          <w:rFonts w:ascii="Arial" w:eastAsia="Arial" w:hAnsi="Arial" w:cs="Arial"/>
          <w:color w:val="000000"/>
          <w:sz w:val="20"/>
        </w:rPr>
        <w:t xml:space="preserve"> IFCN awarded $1.875 million in grants to 55 different news organizations through IFCN'</w:t>
      </w:r>
      <w:r>
        <w:rPr>
          <w:rFonts w:ascii="Arial" w:eastAsia="Arial" w:hAnsi="Arial" w:cs="Arial"/>
          <w:b/>
          <w:color w:val="000000"/>
          <w:sz w:val="20"/>
        </w:rPr>
        <w:t>s</w:t>
      </w:r>
      <w:r>
        <w:rPr>
          <w:rFonts w:ascii="Arial" w:eastAsia="Arial" w:hAnsi="Arial" w:cs="Arial"/>
          <w:color w:val="000000"/>
          <w:sz w:val="20"/>
        </w:rPr>
        <w:t xml:space="preserve"> GlobalFact </w:t>
      </w:r>
      <w:r>
        <w:rPr>
          <w:rFonts w:ascii="Arial" w:eastAsia="Arial" w:hAnsi="Arial" w:cs="Arial"/>
          <w:b/>
          <w:color w:val="000000"/>
          <w:sz w:val="20"/>
        </w:rPr>
        <w:t>Check</w:t>
      </w:r>
      <w:r>
        <w:rPr>
          <w:rFonts w:ascii="Arial" w:eastAsia="Arial" w:hAnsi="Arial" w:cs="Arial"/>
          <w:color w:val="000000"/>
          <w:sz w:val="20"/>
        </w:rPr>
        <w:t xml:space="preserve"> Fund,' the group announced. 'Poynter will award up to $4 million in additional grants in 2024.'</w:t>
      </w:r>
    </w:p>
    <w:p w14:paraId="4B7EB0D1" w14:textId="77777777" w:rsidR="00FA4267" w:rsidRDefault="006700FD">
      <w:pPr>
        <w:pStyle w:val="Normal45"/>
        <w:spacing w:before="200" w:line="260" w:lineRule="atLeast"/>
        <w:jc w:val="both"/>
      </w:pPr>
      <w:r>
        <w:rPr>
          <w:rFonts w:ascii="Arial" w:eastAsia="Arial" w:hAnsi="Arial" w:cs="Arial"/>
          <w:color w:val="000000"/>
          <w:sz w:val="20"/>
        </w:rPr>
        <w:t xml:space="preserve">In the report, Poynter highlighted its </w:t>
      </w:r>
      <w:r>
        <w:rPr>
          <w:rFonts w:ascii="Arial" w:eastAsia="Arial" w:hAnsi="Arial" w:cs="Arial"/>
          <w:b/>
          <w:color w:val="000000"/>
          <w:sz w:val="20"/>
        </w:rPr>
        <w:t>fact-checking</w:t>
      </w:r>
      <w:r>
        <w:rPr>
          <w:rFonts w:ascii="Arial" w:eastAsia="Arial" w:hAnsi="Arial" w:cs="Arial"/>
          <w:color w:val="000000"/>
          <w:sz w:val="20"/>
        </w:rPr>
        <w:t xml:space="preserve"> work for Big Tech companies on its </w:t>
      </w:r>
      <w:r>
        <w:rPr>
          <w:rFonts w:ascii="Arial" w:eastAsia="Arial" w:hAnsi="Arial" w:cs="Arial"/>
          <w:b/>
          <w:color w:val="000000"/>
          <w:sz w:val="20"/>
        </w:rPr>
        <w:t>PolitiFact</w:t>
      </w:r>
      <w:r>
        <w:rPr>
          <w:rFonts w:ascii="Arial" w:eastAsia="Arial" w:hAnsi="Arial" w:cs="Arial"/>
          <w:color w:val="000000"/>
          <w:sz w:val="20"/>
        </w:rPr>
        <w:t xml:space="preserve"> website.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checks</w:t>
      </w:r>
      <w:r>
        <w:rPr>
          <w:rFonts w:ascii="Arial" w:eastAsia="Arial" w:hAnsi="Arial" w:cs="Arial"/>
          <w:color w:val="000000"/>
          <w:sz w:val="20"/>
        </w:rPr>
        <w:t xml:space="preserve"> claims on Facebook, Instagram and TikTok,' Poynter announced. 'In 2023, we initiated </w:t>
      </w:r>
      <w:r>
        <w:rPr>
          <w:rFonts w:ascii="Arial" w:eastAsia="Arial" w:hAnsi="Arial" w:cs="Arial"/>
          <w:b/>
          <w:color w:val="000000"/>
          <w:sz w:val="20"/>
        </w:rPr>
        <w:t>fact-checking</w:t>
      </w:r>
      <w:r>
        <w:rPr>
          <w:rFonts w:ascii="Arial" w:eastAsia="Arial" w:hAnsi="Arial" w:cs="Arial"/>
          <w:color w:val="000000"/>
          <w:sz w:val="20"/>
        </w:rPr>
        <w:t xml:space="preserve"> for native Spanish speakers and will launch a Spanish-language website in 2024.' </w:t>
      </w:r>
    </w:p>
    <w:p w14:paraId="56522EB8" w14:textId="77777777" w:rsidR="00FA4267" w:rsidRDefault="006700FD">
      <w:pPr>
        <w:pStyle w:val="Normal45"/>
        <w:spacing w:before="240" w:line="260" w:lineRule="atLeast"/>
        <w:jc w:val="both"/>
      </w:pPr>
      <w:r>
        <w:rPr>
          <w:rFonts w:ascii="Arial" w:eastAsia="Arial" w:hAnsi="Arial" w:cs="Arial"/>
          <w:color w:val="000000"/>
          <w:sz w:val="20"/>
        </w:rPr>
        <w:t xml:space="preserve">Poynter then bragged about its partners Stanford University (a </w:t>
      </w:r>
      <w:r>
        <w:rPr>
          <w:rFonts w:ascii="Arial" w:eastAsia="Arial" w:hAnsi="Arial" w:cs="Arial"/>
          <w:b/>
          <w:color w:val="000000"/>
          <w:sz w:val="20"/>
        </w:rPr>
        <w:t>U.S</w:t>
      </w:r>
      <w:r>
        <w:rPr>
          <w:rFonts w:ascii="Arial" w:eastAsia="Arial" w:hAnsi="Arial" w:cs="Arial"/>
          <w:color w:val="000000"/>
          <w:sz w:val="20"/>
        </w:rPr>
        <w:t xml:space="preserve">. </w:t>
      </w:r>
      <w:hyperlink r:id="rId1843" w:history="1">
        <w:r>
          <w:rPr>
            <w:rFonts w:ascii="Arial" w:eastAsia="Arial" w:hAnsi="Arial" w:cs="Arial"/>
            <w:color w:val="0077CC"/>
            <w:sz w:val="20"/>
            <w:u w:val="single"/>
            <w:shd w:val="clear" w:color="auto" w:fill="FFFFFF"/>
          </w:rPr>
          <w:t>government</w:t>
        </w:r>
      </w:hyperlink>
      <w:r>
        <w:rPr>
          <w:rFonts w:ascii="Arial" w:eastAsia="Arial" w:hAnsi="Arial" w:cs="Arial"/>
          <w:color w:val="000000"/>
          <w:sz w:val="20"/>
        </w:rPr>
        <w:t> </w:t>
      </w:r>
      <w:hyperlink r:id="rId1844" w:history="1">
        <w:r>
          <w:rPr>
            <w:rFonts w:ascii="Arial" w:eastAsia="Arial" w:hAnsi="Arial" w:cs="Arial"/>
            <w:color w:val="0077CC"/>
            <w:sz w:val="20"/>
            <w:u w:val="single"/>
            <w:shd w:val="clear" w:color="auto" w:fill="FFFFFF"/>
          </w:rPr>
          <w:t>censorship proxy</w:t>
        </w:r>
      </w:hyperlink>
      <w:r>
        <w:rPr>
          <w:rFonts w:ascii="Arial" w:eastAsia="Arial" w:hAnsi="Arial" w:cs="Arial"/>
          <w:color w:val="000000"/>
          <w:sz w:val="20"/>
        </w:rPr>
        <w:t xml:space="preserve"> ) Meta and Google-owned YouTube 'to level a playing field full of misinformation.' As widely reported by MRC, misinformation is a common leftist catchphrase to justify censorship of free speech.</w:t>
      </w:r>
    </w:p>
    <w:p w14:paraId="29D73F28" w14:textId="77777777" w:rsidR="00FA4267" w:rsidRDefault="006700FD">
      <w:pPr>
        <w:pStyle w:val="Normal45"/>
        <w:spacing w:before="200" w:line="260" w:lineRule="atLeast"/>
        <w:jc w:val="both"/>
      </w:pPr>
      <w:r>
        <w:rPr>
          <w:rFonts w:ascii="Arial" w:eastAsia="Arial" w:hAnsi="Arial" w:cs="Arial"/>
          <w:color w:val="000000"/>
          <w:sz w:val="20"/>
        </w:rPr>
        <w:t>In the same report, IFCN Director Angie Drobnic Holan raised the alarm that '[m]isinformation is on the march' and that '</w:t>
      </w:r>
      <w:r>
        <w:rPr>
          <w:rFonts w:ascii="Arial" w:eastAsia="Arial" w:hAnsi="Arial" w:cs="Arial"/>
          <w:b/>
          <w:color w:val="000000"/>
          <w:sz w:val="20"/>
        </w:rPr>
        <w:t>fact</w:t>
      </w:r>
      <w:r>
        <w:rPr>
          <w:rFonts w:ascii="Arial" w:eastAsia="Arial" w:hAnsi="Arial" w:cs="Arial"/>
          <w:color w:val="000000"/>
          <w:sz w:val="20"/>
        </w:rPr>
        <w:t xml:space="preserve">-checkers and other journalists face attack and harassment simply for doing their jobs.' Ignoring the </w:t>
      </w:r>
      <w:r>
        <w:rPr>
          <w:rFonts w:ascii="Arial" w:eastAsia="Arial" w:hAnsi="Arial" w:cs="Arial"/>
          <w:b/>
          <w:color w:val="000000"/>
          <w:sz w:val="20"/>
        </w:rPr>
        <w:t>fact</w:t>
      </w:r>
      <w:r>
        <w:rPr>
          <w:rFonts w:ascii="Arial" w:eastAsia="Arial" w:hAnsi="Arial" w:cs="Arial"/>
          <w:color w:val="000000"/>
          <w:sz w:val="20"/>
        </w:rPr>
        <w:t xml:space="preserve"> that anti-free speech actions are a major factor in reducing trust in media, Holan then claimed, 'We are on the side of truth. We are on the side of information integrity.'</w:t>
      </w:r>
    </w:p>
    <w:p w14:paraId="419EB41A" w14:textId="77777777" w:rsidR="00FA4267" w:rsidRDefault="006700FD">
      <w:pPr>
        <w:pStyle w:val="Normal45"/>
        <w:spacing w:before="240" w:line="260" w:lineRule="atLeast"/>
        <w:jc w:val="both"/>
      </w:pPr>
      <w:r>
        <w:rPr>
          <w:rFonts w:ascii="Arial" w:eastAsia="Arial" w:hAnsi="Arial" w:cs="Arial"/>
          <w:color w:val="000000"/>
          <w:sz w:val="20"/>
        </w:rPr>
        <w:t>An example undermining Holan'</w:t>
      </w:r>
      <w:r>
        <w:rPr>
          <w:rFonts w:ascii="Arial" w:eastAsia="Arial" w:hAnsi="Arial" w:cs="Arial"/>
          <w:b/>
          <w:color w:val="000000"/>
          <w:sz w:val="20"/>
        </w:rPr>
        <w:t>s</w:t>
      </w:r>
      <w:r>
        <w:rPr>
          <w:rFonts w:ascii="Arial" w:eastAsia="Arial" w:hAnsi="Arial" w:cs="Arial"/>
          <w:color w:val="000000"/>
          <w:sz w:val="20"/>
        </w:rPr>
        <w:t xml:space="preserve"> claims of objectivity is </w:t>
      </w:r>
      <w:hyperlink r:id="rId1845" w:history="1">
        <w:r>
          <w:rPr>
            <w:rFonts w:ascii="Arial" w:eastAsia="Arial" w:hAnsi="Arial" w:cs="Arial"/>
            <w:color w:val="0077CC"/>
            <w:sz w:val="20"/>
            <w:u w:val="single"/>
            <w:shd w:val="clear" w:color="auto" w:fill="FFFFFF"/>
          </w:rPr>
          <w:t>a 2020 article</w:t>
        </w:r>
      </w:hyperlink>
      <w:r>
        <w:rPr>
          <w:rFonts w:ascii="Arial" w:eastAsia="Arial" w:hAnsi="Arial" w:cs="Arial"/>
          <w:color w:val="000000"/>
          <w:sz w:val="20"/>
        </w:rPr>
        <w:t xml:space="preserve">  and Facebook </w:t>
      </w:r>
      <w:r>
        <w:rPr>
          <w:rFonts w:ascii="Arial" w:eastAsia="Arial" w:hAnsi="Arial" w:cs="Arial"/>
          <w:b/>
          <w:color w:val="000000"/>
          <w:sz w:val="20"/>
        </w:rPr>
        <w:t>fact-check</w:t>
      </w:r>
      <w:r>
        <w:rPr>
          <w:rFonts w:ascii="Arial" w:eastAsia="Arial" w:hAnsi="Arial" w:cs="Arial"/>
          <w:color w:val="000000"/>
          <w:sz w:val="20"/>
        </w:rPr>
        <w:t xml:space="preserve"> still available on the Poynter-owned </w:t>
      </w:r>
      <w:r>
        <w:rPr>
          <w:rFonts w:ascii="Arial" w:eastAsia="Arial" w:hAnsi="Arial" w:cs="Arial"/>
          <w:b/>
          <w:color w:val="000000"/>
          <w:sz w:val="20"/>
        </w:rPr>
        <w:t>PolitiFact</w:t>
      </w:r>
      <w:r>
        <w:rPr>
          <w:rFonts w:ascii="Arial" w:eastAsia="Arial" w:hAnsi="Arial" w:cs="Arial"/>
          <w:color w:val="000000"/>
          <w:sz w:val="20"/>
        </w:rPr>
        <w:t xml:space="preserve"> website. The article pushed the claim that 'Russian operatives used a series of 'active measures' to hack campaigns, spread disinformation and sow discord in an effort to sway the </w:t>
      </w:r>
      <w:r>
        <w:rPr>
          <w:rFonts w:ascii="Arial" w:eastAsia="Arial" w:hAnsi="Arial" w:cs="Arial"/>
          <w:b/>
          <w:color w:val="000000"/>
          <w:sz w:val="20"/>
        </w:rPr>
        <w:t>election</w:t>
      </w:r>
      <w:r>
        <w:rPr>
          <w:rFonts w:ascii="Arial" w:eastAsia="Arial" w:hAnsi="Arial" w:cs="Arial"/>
          <w:color w:val="000000"/>
          <w:sz w:val="20"/>
        </w:rPr>
        <w:t xml:space="preserve"> in favor of President Donald Trump.' </w:t>
      </w:r>
      <w:r>
        <w:rPr>
          <w:rFonts w:ascii="Arial" w:eastAsia="Arial" w:hAnsi="Arial" w:cs="Arial"/>
          <w:b/>
          <w:color w:val="000000"/>
          <w:sz w:val="20"/>
        </w:rPr>
        <w:t>PolitiFact</w:t>
      </w:r>
      <w:r>
        <w:rPr>
          <w:rFonts w:ascii="Arial" w:eastAsia="Arial" w:hAnsi="Arial" w:cs="Arial"/>
          <w:color w:val="000000"/>
          <w:sz w:val="20"/>
        </w:rPr>
        <w:t xml:space="preserve"> cited and </w:t>
      </w:r>
      <w:hyperlink r:id="rId1846" w:history="1">
        <w:r>
          <w:rPr>
            <w:rFonts w:ascii="Arial" w:eastAsia="Arial" w:hAnsi="Arial" w:cs="Arial"/>
            <w:color w:val="0077CC"/>
            <w:sz w:val="20"/>
            <w:u w:val="single"/>
            <w:shd w:val="clear" w:color="auto" w:fill="FFFFFF"/>
          </w:rPr>
          <w:t>linked</w:t>
        </w:r>
      </w:hyperlink>
      <w:r>
        <w:rPr>
          <w:rFonts w:ascii="Arial" w:eastAsia="Arial" w:hAnsi="Arial" w:cs="Arial"/>
          <w:color w:val="000000"/>
          <w:sz w:val="20"/>
        </w:rPr>
        <w:t xml:space="preserve">  to the since-discredited Mueller Report, which actually found no evidence of 'Russia collusion' with Trump.</w:t>
      </w:r>
    </w:p>
    <w:p w14:paraId="007029BB" w14:textId="77777777" w:rsidR="00FA4267" w:rsidRDefault="006700FD">
      <w:pPr>
        <w:pStyle w:val="Normal45"/>
        <w:spacing w:before="200" w:line="260" w:lineRule="atLeast"/>
        <w:jc w:val="both"/>
      </w:pPr>
      <w:r>
        <w:rPr>
          <w:rFonts w:ascii="Arial" w:eastAsia="Arial" w:hAnsi="Arial" w:cs="Arial"/>
          <w:color w:val="000000"/>
          <w:sz w:val="20"/>
        </w:rPr>
        <w:t xml:space="preserve">As former reporter and ex-Lake Elsinore Mayor Thomas Buckley noted in an April 5 </w:t>
      </w:r>
      <w:hyperlink r:id="rId1847" w:history="1">
        <w:r>
          <w:rPr>
            <w:rFonts w:ascii="Arial" w:eastAsia="Arial" w:hAnsi="Arial" w:cs="Arial"/>
            <w:color w:val="0077CC"/>
            <w:sz w:val="20"/>
            <w:u w:val="single"/>
            <w:shd w:val="clear" w:color="auto" w:fill="FFFFFF"/>
          </w:rPr>
          <w:t>Brownstone Institute</w:t>
        </w:r>
      </w:hyperlink>
      <w:r>
        <w:rPr>
          <w:rFonts w:ascii="Arial" w:eastAsia="Arial" w:hAnsi="Arial" w:cs="Arial"/>
          <w:color w:val="000000"/>
          <w:sz w:val="20"/>
        </w:rPr>
        <w:t xml:space="preserve">  piece, Poynter is anti-free speech and is not objective. 'To the contrary, '</w:t>
      </w:r>
      <w:r>
        <w:rPr>
          <w:rFonts w:ascii="Arial" w:eastAsia="Arial" w:hAnsi="Arial" w:cs="Arial"/>
          <w:b/>
          <w:color w:val="000000"/>
          <w:sz w:val="20"/>
        </w:rPr>
        <w:t>fact</w:t>
      </w:r>
      <w:r>
        <w:rPr>
          <w:rFonts w:ascii="Arial" w:eastAsia="Arial" w:hAnsi="Arial" w:cs="Arial"/>
          <w:color w:val="000000"/>
          <w:sz w:val="20"/>
        </w:rPr>
        <w:t>-based expression' demands both self and external censorship, a political, social, and cultural censorship that will drown out and drone on,' he wrote.</w:t>
      </w:r>
    </w:p>
    <w:p w14:paraId="69FDAE11" w14:textId="77777777" w:rsidR="00FA4267" w:rsidRDefault="006700FD">
      <w:pPr>
        <w:pStyle w:val="Normal45"/>
        <w:spacing w:before="240" w:line="260" w:lineRule="atLeast"/>
        <w:jc w:val="both"/>
      </w:pPr>
      <w:r>
        <w:rPr>
          <w:rFonts w:ascii="Arial" w:eastAsia="Arial" w:hAnsi="Arial" w:cs="Arial"/>
          <w:color w:val="000000"/>
          <w:sz w:val="20"/>
        </w:rPr>
        <w:t xml:space="preserve">Conservatives are under attack. Contact your representatives and demand that Big Tech be held to account to mirror the First Amendment while providing transparency and an equal footing for conservatives. If you have been censored, contact us at the Media Research Center </w:t>
      </w:r>
      <w:hyperlink r:id="rId1848" w:history="1">
        <w:r>
          <w:rPr>
            <w:rFonts w:ascii="Arial" w:eastAsia="Arial" w:hAnsi="Arial" w:cs="Arial"/>
            <w:color w:val="0077CC"/>
            <w:sz w:val="20"/>
            <w:u w:val="single"/>
            <w:shd w:val="clear" w:color="auto" w:fill="FFFFFF"/>
          </w:rPr>
          <w:t>contact form</w:t>
        </w:r>
      </w:hyperlink>
      <w:r>
        <w:rPr>
          <w:rFonts w:ascii="Arial" w:eastAsia="Arial" w:hAnsi="Arial" w:cs="Arial"/>
          <w:color w:val="000000"/>
          <w:sz w:val="20"/>
        </w:rPr>
        <w:t xml:space="preserve"> , and help us hold Big Tech accountable.</w:t>
      </w:r>
    </w:p>
    <w:p w14:paraId="440BB8CA" w14:textId="77777777" w:rsidR="00FA4267" w:rsidRDefault="006700FD">
      <w:pPr>
        <w:pStyle w:val="Normal45"/>
        <w:spacing w:before="240" w:line="260" w:lineRule="atLeast"/>
        <w:jc w:val="both"/>
      </w:pPr>
      <w:hyperlink r:id="rId1849" w:history="1">
        <w:r>
          <w:rPr>
            <w:rFonts w:ascii="Arial" w:eastAsia="Arial" w:hAnsi="Arial" w:cs="Arial"/>
            <w:color w:val="0077CC"/>
            <w:sz w:val="20"/>
            <w:u w:val="single"/>
            <w:shd w:val="clear" w:color="auto" w:fill="FFFFFF"/>
          </w:rPr>
          <w:t>Link to the original story.</w:t>
        </w:r>
      </w:hyperlink>
    </w:p>
    <w:p w14:paraId="10BCF0EE" w14:textId="77777777" w:rsidR="00FA4267" w:rsidRDefault="006700FD">
      <w:pPr>
        <w:pStyle w:val="Normal45"/>
        <w:keepNext/>
        <w:spacing w:before="240" w:line="340" w:lineRule="atLeast"/>
      </w:pPr>
      <w:r>
        <w:br/>
      </w:r>
      <w:r>
        <w:rPr>
          <w:rFonts w:ascii="Arial" w:eastAsia="Arial" w:hAnsi="Arial" w:cs="Arial"/>
          <w:b/>
          <w:color w:val="000000"/>
          <w:sz w:val="28"/>
        </w:rPr>
        <w:t>Notes</w:t>
      </w:r>
    </w:p>
    <w:p w14:paraId="3B73A23E" w14:textId="6E86FA0B" w:rsidR="00FA4267" w:rsidRDefault="006700FD">
      <w:pPr>
        <w:pStyle w:val="Normal45"/>
        <w:spacing w:line="60" w:lineRule="exact"/>
      </w:pPr>
      <w:r>
        <w:rPr>
          <w:noProof/>
        </w:rPr>
        <mc:AlternateContent>
          <mc:Choice Requires="wps">
            <w:drawing>
              <wp:anchor distT="0" distB="0" distL="114300" distR="114300" simplePos="0" relativeHeight="251814912" behindDoc="0" locked="0" layoutInCell="1" allowOverlap="1" wp14:anchorId="6FCEDE00" wp14:editId="6FE63B89">
                <wp:simplePos x="0" y="0"/>
                <wp:positionH relativeFrom="column">
                  <wp:posOffset>0</wp:posOffset>
                </wp:positionH>
                <wp:positionV relativeFrom="paragraph">
                  <wp:posOffset>25400</wp:posOffset>
                </wp:positionV>
                <wp:extent cx="6502400" cy="0"/>
                <wp:effectExtent l="15875" t="16510" r="15875" b="21590"/>
                <wp:wrapTopAndBottom/>
                <wp:docPr id="212284968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40686" id="Line 212"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E23FECF" w14:textId="77777777" w:rsidR="00FA4267" w:rsidRDefault="006700FD">
      <w:pPr>
        <w:pStyle w:val="Normal45"/>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25F346AF" w14:textId="77777777" w:rsidR="00FA4267" w:rsidRDefault="006700FD">
      <w:pPr>
        <w:pStyle w:val="Normal45"/>
        <w:keepNext/>
        <w:spacing w:before="240" w:line="340" w:lineRule="atLeast"/>
      </w:pPr>
      <w:bookmarkStart w:id="135" w:name="Classification_43"/>
      <w:bookmarkEnd w:id="135"/>
      <w:r>
        <w:rPr>
          <w:rFonts w:ascii="Arial" w:eastAsia="Arial" w:hAnsi="Arial" w:cs="Arial"/>
          <w:b/>
          <w:color w:val="000000"/>
          <w:sz w:val="28"/>
        </w:rPr>
        <w:t>Classification</w:t>
      </w:r>
    </w:p>
    <w:p w14:paraId="00EB683E" w14:textId="4DD5D2FD" w:rsidR="00FA4267" w:rsidRDefault="006700FD">
      <w:pPr>
        <w:pStyle w:val="Normal45"/>
        <w:spacing w:line="60" w:lineRule="exact"/>
      </w:pPr>
      <w:r>
        <w:rPr>
          <w:noProof/>
        </w:rPr>
        <mc:AlternateContent>
          <mc:Choice Requires="wps">
            <w:drawing>
              <wp:anchor distT="0" distB="0" distL="114300" distR="114300" simplePos="0" relativeHeight="251815936" behindDoc="0" locked="0" layoutInCell="1" allowOverlap="1" wp14:anchorId="6E27A287" wp14:editId="20934BF6">
                <wp:simplePos x="0" y="0"/>
                <wp:positionH relativeFrom="column">
                  <wp:posOffset>0</wp:posOffset>
                </wp:positionH>
                <wp:positionV relativeFrom="paragraph">
                  <wp:posOffset>25400</wp:posOffset>
                </wp:positionV>
                <wp:extent cx="6502400" cy="0"/>
                <wp:effectExtent l="15875" t="19050" r="15875" b="19050"/>
                <wp:wrapTopAndBottom/>
                <wp:docPr id="1337631773"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BC7E8" id="Line 213"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20ABCA2" w14:textId="77777777" w:rsidR="00FA4267" w:rsidRDefault="00FA4267">
      <w:pPr>
        <w:pStyle w:val="Normal45"/>
        <w:spacing w:line="120" w:lineRule="exact"/>
      </w:pPr>
    </w:p>
    <w:p w14:paraId="50F36FD7" w14:textId="77777777" w:rsidR="00FA4267" w:rsidRDefault="006700FD">
      <w:pPr>
        <w:pStyle w:val="Normal4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6165A02" w14:textId="77777777" w:rsidR="00FA4267" w:rsidRDefault="006700FD">
      <w:pPr>
        <w:pStyle w:val="Normal4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287BC78" w14:textId="77777777" w:rsidR="00FA4267" w:rsidRDefault="006700FD">
      <w:pPr>
        <w:pStyle w:val="Normal45"/>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6C5614D8" w14:textId="77777777" w:rsidR="00FA4267" w:rsidRDefault="006700FD">
      <w:pPr>
        <w:pStyle w:val="Normal4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(94%); FREEDOM OF SPEECH (91%); ASSOCIATIONS &amp; ORGANIZATIONS (90%); GRANTS &amp; GIFTS (90%); LIBERALISM (90%); CENSORSHIP (89%); DISINFORMATION &amp; MISINFORMATION (89%); INTERNET SOCIAL NETWORKING (89%); JOURNALISM (89%); SOCIAL MEDIA (89%); BLOGS &amp; MESSAGE BOARDS (78%); FREEDOM OF EXPRESSION (78%); WEALTHY PEOPLE (78%); LANGUAGE &amp; LANGUAGES (77%); AWARDS &amp; PRIZES (76%); NEWS REPORTING (76%); FREEDOM OF PRESS (74%); NOBEL PRIZES (71%); TECHNOLOGY (70%)</w:t>
      </w:r>
    </w:p>
    <w:p w14:paraId="3D6A86B9" w14:textId="77777777" w:rsidR="00FA4267" w:rsidRDefault="006700FD">
      <w:pPr>
        <w:pStyle w:val="Normal45"/>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(54%);  GOOGLE LLC (53%)</w:t>
      </w:r>
    </w:p>
    <w:p w14:paraId="3ABF428C" w14:textId="77777777" w:rsidR="00FA4267" w:rsidRDefault="006700FD">
      <w:pPr>
        <w:pStyle w:val="Normal45"/>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(54%)</w:t>
      </w:r>
    </w:p>
    <w:p w14:paraId="5668B872" w14:textId="77777777" w:rsidR="00FA4267" w:rsidRDefault="006700FD">
      <w:pPr>
        <w:pStyle w:val="Normal4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(54%); SIC7374 COMPUTER PROCESSING &amp; DATA PREPARATION &amp; PROCESSING SERVICES (54%); NAICS519290 WEB SEARCH PORTALS AND ALL OTHER INFORMATION SERVICES (53%); INTERNET SOCIAL NETWORKING (89%); SOCIAL MEDIA (89%); BIG TECH (78%); BLOGS &amp; MESSAGE BOARDS (78%); NEWS REPORTING (76%)</w:t>
      </w:r>
    </w:p>
    <w:p w14:paraId="0A78C11D" w14:textId="77777777" w:rsidR="00FA4267" w:rsidRDefault="006700FD">
      <w:pPr>
        <w:pStyle w:val="Normal45"/>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(78%); GEORGE SOROS (78%)</w:t>
      </w:r>
    </w:p>
    <w:p w14:paraId="559524E4" w14:textId="77777777" w:rsidR="00FA4267" w:rsidRDefault="006700FD">
      <w:pPr>
        <w:pStyle w:val="Normal45"/>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w:t>
      </w:r>
    </w:p>
    <w:p w14:paraId="55B510E0" w14:textId="77777777" w:rsidR="00FA4267" w:rsidRDefault="006700FD">
      <w:pPr>
        <w:pStyle w:val="Normal4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5, 2024</w:t>
      </w:r>
    </w:p>
    <w:p w14:paraId="1E55373F" w14:textId="77777777" w:rsidR="00FA4267" w:rsidRDefault="00FA4267">
      <w:pPr>
        <w:pStyle w:val="Normal45"/>
      </w:pPr>
    </w:p>
    <w:p w14:paraId="46352582" w14:textId="69E95420" w:rsidR="00FA4267" w:rsidRDefault="006700FD">
      <w:pPr>
        <w:pStyle w:val="Normal4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16960" behindDoc="0" locked="0" layoutInCell="1" allowOverlap="1" wp14:anchorId="0193110E" wp14:editId="1374262D">
                <wp:simplePos x="0" y="0"/>
                <wp:positionH relativeFrom="column">
                  <wp:posOffset>0</wp:posOffset>
                </wp:positionH>
                <wp:positionV relativeFrom="paragraph">
                  <wp:posOffset>127000</wp:posOffset>
                </wp:positionV>
                <wp:extent cx="6502400" cy="0"/>
                <wp:effectExtent l="6350" t="11430" r="15875" b="7620"/>
                <wp:wrapNone/>
                <wp:docPr id="1724471869"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1B86A" id="Line 21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FECB9D9" w14:textId="77777777" w:rsidR="00FA4267" w:rsidRDefault="00FA4267">
      <w:pPr>
        <w:pStyle w:val="Normal46"/>
        <w:sectPr w:rsidR="00FA4267">
          <w:headerReference w:type="even" r:id="rId1850"/>
          <w:headerReference w:type="default" r:id="rId1851"/>
          <w:footerReference w:type="even" r:id="rId1852"/>
          <w:footerReference w:type="default" r:id="rId1853"/>
          <w:headerReference w:type="first" r:id="rId1854"/>
          <w:footerReference w:type="first" r:id="rId1855"/>
          <w:pgSz w:w="12240" w:h="15840"/>
          <w:pgMar w:top="840" w:right="1000" w:bottom="840" w:left="1000" w:header="400" w:footer="400" w:gutter="0"/>
          <w:cols w:space="720"/>
          <w:titlePg/>
        </w:sectPr>
      </w:pPr>
    </w:p>
    <w:p w14:paraId="37A2C0EE" w14:textId="77777777" w:rsidR="00FA4267" w:rsidRDefault="00FA4267">
      <w:pPr>
        <w:pStyle w:val="Normal46"/>
      </w:pPr>
    </w:p>
    <w:p w14:paraId="79D0311D" w14:textId="219F531C" w:rsidR="00FA4267" w:rsidRDefault="006700FD">
      <w:pPr>
        <w:pStyle w:val="Normal46"/>
      </w:pPr>
      <w:r>
        <w:rPr>
          <w:noProof/>
        </w:rPr>
        <w:drawing>
          <wp:inline distT="0" distB="0" distL="0" distR="0" wp14:anchorId="0201EAE1" wp14:editId="2978FD6F">
            <wp:extent cx="1879600" cy="381000"/>
            <wp:effectExtent l="0" t="0" r="0" b="0"/>
            <wp:docPr id="60" name="Picture 69"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2F930C1" w14:textId="6FC92738" w:rsidR="00FA4267" w:rsidRDefault="006700FD" w:rsidP="002E277C">
      <w:pPr>
        <w:pStyle w:val="Heading144"/>
        <w:keepNext w:val="0"/>
        <w:numPr>
          <w:ilvl w:val="0"/>
          <w:numId w:val="140"/>
        </w:numPr>
        <w:spacing w:after="200" w:line="340" w:lineRule="atLeast"/>
        <w:jc w:val="center"/>
      </w:pPr>
      <w:hyperlink r:id="rId1856" w:history="1">
        <w:r>
          <w:rPr>
            <w:rFonts w:eastAsia="Arial"/>
            <w:color w:val="0077CC"/>
            <w:sz w:val="28"/>
            <w:u w:val="single"/>
            <w:shd w:val="clear" w:color="auto" w:fill="FFFFFF"/>
          </w:rPr>
          <w:t>The 2024 Presidential Debate: Student Reactions</w:t>
        </w:r>
      </w:hyperlink>
    </w:p>
    <w:p w14:paraId="6CD02278" w14:textId="77777777" w:rsidR="00FA4267" w:rsidRDefault="006700FD">
      <w:pPr>
        <w:pStyle w:val="Normal46"/>
        <w:spacing w:before="120" w:line="260" w:lineRule="atLeast"/>
        <w:jc w:val="center"/>
      </w:pPr>
      <w:r>
        <w:rPr>
          <w:rFonts w:ascii="Arial" w:eastAsia="Arial" w:hAnsi="Arial" w:cs="Arial"/>
          <w:color w:val="000000"/>
          <w:sz w:val="20"/>
        </w:rPr>
        <w:t>The Cento: Centre College</w:t>
      </w:r>
    </w:p>
    <w:p w14:paraId="07C744F1" w14:textId="77777777" w:rsidR="00FA4267" w:rsidRDefault="006700FD">
      <w:pPr>
        <w:pStyle w:val="Normal46"/>
        <w:spacing w:before="120" w:line="260" w:lineRule="atLeast"/>
        <w:jc w:val="center"/>
      </w:pPr>
      <w:r>
        <w:rPr>
          <w:rFonts w:ascii="Arial" w:eastAsia="Arial" w:hAnsi="Arial" w:cs="Arial"/>
          <w:color w:val="000000"/>
          <w:sz w:val="20"/>
        </w:rPr>
        <w:t>October 17, 2024 Thursday</w:t>
      </w:r>
    </w:p>
    <w:p w14:paraId="02AC8209" w14:textId="77777777" w:rsidR="00FA4267" w:rsidRDefault="00FA4267">
      <w:pPr>
        <w:pStyle w:val="Normal46"/>
        <w:spacing w:line="240" w:lineRule="atLeast"/>
        <w:jc w:val="both"/>
      </w:pPr>
      <w:bookmarkStart w:id="136" w:name="Bookmark_46"/>
      <w:bookmarkEnd w:id="136"/>
    </w:p>
    <w:p w14:paraId="2F053464" w14:textId="77777777" w:rsidR="00FA4267" w:rsidRDefault="006700FD">
      <w:pPr>
        <w:pStyle w:val="Normal46"/>
        <w:spacing w:before="120" w:line="220" w:lineRule="atLeast"/>
      </w:pPr>
      <w:r>
        <w:br/>
      </w:r>
      <w:r>
        <w:rPr>
          <w:rFonts w:ascii="Arial" w:eastAsia="Arial" w:hAnsi="Arial" w:cs="Arial"/>
          <w:color w:val="000000"/>
          <w:sz w:val="16"/>
        </w:rPr>
        <w:t>University Wire</w:t>
      </w:r>
    </w:p>
    <w:p w14:paraId="75B79EBE" w14:textId="77777777" w:rsidR="00FA4267" w:rsidRDefault="006700FD">
      <w:pPr>
        <w:pStyle w:val="Normal46"/>
        <w:spacing w:line="220" w:lineRule="atLeast"/>
      </w:pPr>
      <w:r>
        <w:rPr>
          <w:rFonts w:ascii="Arial" w:eastAsia="Arial" w:hAnsi="Arial" w:cs="Arial"/>
          <w:color w:val="000000"/>
          <w:sz w:val="16"/>
        </w:rPr>
        <w:t xml:space="preserve">Copyright 2024 UWIRE via </w:t>
      </w:r>
      <w:r>
        <w:rPr>
          <w:rFonts w:ascii="Arial" w:eastAsia="Arial" w:hAnsi="Arial" w:cs="Arial"/>
          <w:b/>
          <w:color w:val="000000"/>
          <w:sz w:val="16"/>
        </w:rPr>
        <w:t>U</w:t>
      </w:r>
      <w:r>
        <w:rPr>
          <w:rFonts w:ascii="Arial" w:eastAsia="Arial" w:hAnsi="Arial" w:cs="Arial"/>
          <w:color w:val="000000"/>
          <w:sz w:val="16"/>
        </w:rPr>
        <w:t>-Wire All Rights Reserved</w:t>
      </w:r>
    </w:p>
    <w:p w14:paraId="2051DBA2" w14:textId="77777777" w:rsidR="00FA4267" w:rsidRDefault="006700FD">
      <w:pPr>
        <w:pStyle w:val="Normal46"/>
        <w:spacing w:before="120" w:line="260" w:lineRule="atLeast"/>
      </w:pPr>
      <w:r>
        <w:rPr>
          <w:rFonts w:ascii="Arial" w:eastAsia="Arial" w:hAnsi="Arial" w:cs="Arial"/>
          <w:b/>
          <w:color w:val="000000"/>
          <w:sz w:val="20"/>
        </w:rPr>
        <w:t>Section:</w:t>
      </w:r>
      <w:r>
        <w:rPr>
          <w:rFonts w:ascii="Arial" w:eastAsia="Arial" w:hAnsi="Arial" w:cs="Arial"/>
          <w:color w:val="000000"/>
          <w:sz w:val="20"/>
        </w:rPr>
        <w:t> NEWS; Pg. 1</w:t>
      </w:r>
    </w:p>
    <w:p w14:paraId="7F638C05" w14:textId="77777777" w:rsidR="00FA4267" w:rsidRDefault="006700FD">
      <w:pPr>
        <w:pStyle w:val="Normal46"/>
        <w:spacing w:before="120" w:line="260" w:lineRule="atLeast"/>
      </w:pPr>
      <w:r>
        <w:rPr>
          <w:rFonts w:ascii="Arial" w:eastAsia="Arial" w:hAnsi="Arial" w:cs="Arial"/>
          <w:b/>
          <w:color w:val="000000"/>
          <w:sz w:val="20"/>
        </w:rPr>
        <w:t>Length:</w:t>
      </w:r>
      <w:r>
        <w:rPr>
          <w:rFonts w:ascii="Arial" w:eastAsia="Arial" w:hAnsi="Arial" w:cs="Arial"/>
          <w:color w:val="000000"/>
          <w:sz w:val="20"/>
        </w:rPr>
        <w:t> 1236 words</w:t>
      </w:r>
    </w:p>
    <w:p w14:paraId="28FFA889" w14:textId="77777777" w:rsidR="00FA4267" w:rsidRDefault="006700FD">
      <w:pPr>
        <w:pStyle w:val="Normal46"/>
        <w:spacing w:before="120" w:line="260" w:lineRule="atLeast"/>
      </w:pPr>
      <w:r>
        <w:rPr>
          <w:rFonts w:ascii="Arial" w:eastAsia="Arial" w:hAnsi="Arial" w:cs="Arial"/>
          <w:b/>
          <w:color w:val="000000"/>
          <w:sz w:val="20"/>
        </w:rPr>
        <w:t>Byline:</w:t>
      </w:r>
      <w:r>
        <w:rPr>
          <w:rFonts w:ascii="Arial" w:eastAsia="Arial" w:hAnsi="Arial" w:cs="Arial"/>
          <w:color w:val="000000"/>
          <w:sz w:val="20"/>
        </w:rPr>
        <w:t> Kali Hernandez Fraire and Kayla Rogers</w:t>
      </w:r>
    </w:p>
    <w:p w14:paraId="72F1480A" w14:textId="77777777" w:rsidR="00FA4267" w:rsidRDefault="006700FD">
      <w:pPr>
        <w:pStyle w:val="Normal46"/>
        <w:keepNext/>
        <w:spacing w:before="240" w:line="340" w:lineRule="atLeast"/>
      </w:pPr>
      <w:bookmarkStart w:id="137" w:name="Body_44"/>
      <w:bookmarkEnd w:id="137"/>
      <w:r>
        <w:rPr>
          <w:rFonts w:ascii="Arial" w:eastAsia="Arial" w:hAnsi="Arial" w:cs="Arial"/>
          <w:b/>
          <w:color w:val="000000"/>
          <w:sz w:val="28"/>
        </w:rPr>
        <w:t>Body</w:t>
      </w:r>
    </w:p>
    <w:p w14:paraId="2D659148" w14:textId="60977B78" w:rsidR="00FA4267" w:rsidRDefault="006700FD">
      <w:pPr>
        <w:pStyle w:val="Normal46"/>
        <w:spacing w:line="60" w:lineRule="exact"/>
      </w:pPr>
      <w:r>
        <w:rPr>
          <w:noProof/>
        </w:rPr>
        <mc:AlternateContent>
          <mc:Choice Requires="wps">
            <w:drawing>
              <wp:anchor distT="0" distB="0" distL="114300" distR="114300" simplePos="0" relativeHeight="251817984" behindDoc="0" locked="0" layoutInCell="1" allowOverlap="1" wp14:anchorId="1E9C7456" wp14:editId="0A725E47">
                <wp:simplePos x="0" y="0"/>
                <wp:positionH relativeFrom="column">
                  <wp:posOffset>0</wp:posOffset>
                </wp:positionH>
                <wp:positionV relativeFrom="paragraph">
                  <wp:posOffset>25400</wp:posOffset>
                </wp:positionV>
                <wp:extent cx="6502400" cy="0"/>
                <wp:effectExtent l="15875" t="12700" r="15875" b="15875"/>
                <wp:wrapTopAndBottom/>
                <wp:docPr id="1159495723"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83E4C" id="Line 21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C83557E" w14:textId="77777777" w:rsidR="00FA4267" w:rsidRDefault="00FA4267">
      <w:pPr>
        <w:pStyle w:val="Normal46"/>
      </w:pPr>
    </w:p>
    <w:p w14:paraId="4573908D" w14:textId="77777777" w:rsidR="00FA4267" w:rsidRDefault="006700FD">
      <w:pPr>
        <w:pStyle w:val="Normal46"/>
        <w:spacing w:before="200" w:line="260" w:lineRule="atLeast"/>
        <w:jc w:val="both"/>
      </w:pPr>
      <w:r>
        <w:rPr>
          <w:rFonts w:ascii="Arial" w:eastAsia="Arial" w:hAnsi="Arial" w:cs="Arial"/>
          <w:color w:val="000000"/>
          <w:sz w:val="20"/>
        </w:rPr>
        <w:t>by Kali Hernandez Fraire and Kayla Rogers</w:t>
      </w:r>
    </w:p>
    <w:p w14:paraId="7D7D3986" w14:textId="77777777" w:rsidR="00FA4267" w:rsidRDefault="006700FD">
      <w:pPr>
        <w:pStyle w:val="Normal46"/>
        <w:spacing w:before="200" w:line="260" w:lineRule="atLeast"/>
        <w:jc w:val="both"/>
      </w:pPr>
      <w:r>
        <w:rPr>
          <w:rFonts w:ascii="Arial" w:eastAsia="Arial" w:hAnsi="Arial" w:cs="Arial"/>
          <w:color w:val="000000"/>
          <w:sz w:val="20"/>
        </w:rPr>
        <w:t>If the second presidential debate of 2024 proved anything, it is that the most effective governing body of the United States is firmly in the column of the left wing. And no, I do not mean the executive branch embodied by Vice President Harris. The governing body I am referring to is the media- that which information flows through to reach the people. The media governs by deciding what information is okay for the public to be exposed to and what information is dangerous.</w:t>
      </w:r>
    </w:p>
    <w:p w14:paraId="4814D4BF" w14:textId="77777777" w:rsidR="00FA4267" w:rsidRDefault="006700FD">
      <w:pPr>
        <w:pStyle w:val="Normal46"/>
        <w:spacing w:before="200" w:line="260" w:lineRule="atLeast"/>
        <w:jc w:val="both"/>
      </w:pPr>
      <w:r>
        <w:rPr>
          <w:rFonts w:ascii="Arial" w:eastAsia="Arial" w:hAnsi="Arial" w:cs="Arial"/>
          <w:color w:val="000000"/>
          <w:sz w:val="20"/>
        </w:rPr>
        <w:t xml:space="preserve">Several claims given by President Trump- such as the cases of Haitian immigrants eating pets in Springfield, Ohio, the feeling of economic dread currently shared by the majority of Americans, and the </w:t>
      </w:r>
      <w:r>
        <w:rPr>
          <w:rFonts w:ascii="Arial" w:eastAsia="Arial" w:hAnsi="Arial" w:cs="Arial"/>
          <w:b/>
          <w:color w:val="000000"/>
          <w:sz w:val="20"/>
        </w:rPr>
        <w:t>fact</w:t>
      </w:r>
      <w:r>
        <w:rPr>
          <w:rFonts w:ascii="Arial" w:eastAsia="Arial" w:hAnsi="Arial" w:cs="Arial"/>
          <w:color w:val="000000"/>
          <w:sz w:val="20"/>
        </w:rPr>
        <w:t xml:space="preserve"> that crime has substantially risen under the current administration, to name a few- are dangerous to the powers that be. Meanwhile, several of the Vice President'</w:t>
      </w:r>
      <w:r>
        <w:rPr>
          <w:rFonts w:ascii="Arial" w:eastAsia="Arial" w:hAnsi="Arial" w:cs="Arial"/>
          <w:b/>
          <w:color w:val="000000"/>
          <w:sz w:val="20"/>
        </w:rPr>
        <w:t>s</w:t>
      </w:r>
      <w:r>
        <w:rPr>
          <w:rFonts w:ascii="Arial" w:eastAsia="Arial" w:hAnsi="Arial" w:cs="Arial"/>
          <w:color w:val="000000"/>
          <w:sz w:val="20"/>
        </w:rPr>
        <w:t xml:space="preserve"> claims- such as there being no US servicemen currently in warzones, the threats of a national ban on abortion under Trump, and an intertwining of the Trump campaign and the Heritage Foundation'</w:t>
      </w:r>
      <w:r>
        <w:rPr>
          <w:rFonts w:ascii="Arial" w:eastAsia="Arial" w:hAnsi="Arial" w:cs="Arial"/>
          <w:b/>
          <w:color w:val="000000"/>
          <w:sz w:val="20"/>
        </w:rPr>
        <w:t>s</w:t>
      </w:r>
      <w:r>
        <w:rPr>
          <w:rFonts w:ascii="Arial" w:eastAsia="Arial" w:hAnsi="Arial" w:cs="Arial"/>
          <w:color w:val="000000"/>
          <w:sz w:val="20"/>
        </w:rPr>
        <w:t xml:space="preserve"> Project 2025- were not </w:t>
      </w:r>
      <w:r>
        <w:rPr>
          <w:rFonts w:ascii="Arial" w:eastAsia="Arial" w:hAnsi="Arial" w:cs="Arial"/>
          <w:b/>
          <w:color w:val="000000"/>
          <w:sz w:val="20"/>
        </w:rPr>
        <w:t>fact-checked</w:t>
      </w:r>
      <w:r>
        <w:rPr>
          <w:rFonts w:ascii="Arial" w:eastAsia="Arial" w:hAnsi="Arial" w:cs="Arial"/>
          <w:color w:val="000000"/>
          <w:sz w:val="20"/>
        </w:rPr>
        <w:t xml:space="preserve"> by the moderators despite being wildly untrue.</w:t>
      </w:r>
    </w:p>
    <w:p w14:paraId="62328205" w14:textId="77777777" w:rsidR="00FA4267" w:rsidRDefault="006700FD">
      <w:pPr>
        <w:pStyle w:val="Normal46"/>
        <w:spacing w:before="20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what some students have to say about the debate.</w:t>
      </w:r>
    </w:p>
    <w:p w14:paraId="46B2E377" w14:textId="77777777" w:rsidR="00FA4267" w:rsidRDefault="006700FD">
      <w:pPr>
        <w:pStyle w:val="Normal46"/>
        <w:spacing w:before="200" w:line="260" w:lineRule="atLeast"/>
        <w:jc w:val="both"/>
      </w:pPr>
      <w:r>
        <w:rPr>
          <w:rFonts w:ascii="Arial" w:eastAsia="Arial" w:hAnsi="Arial" w:cs="Arial"/>
          <w:color w:val="000000"/>
          <w:sz w:val="20"/>
        </w:rPr>
        <w:t>Anonymous</w:t>
      </w:r>
    </w:p>
    <w:p w14:paraId="57CD2A6A" w14:textId="77777777" w:rsidR="00FA4267" w:rsidRDefault="006700FD">
      <w:pPr>
        <w:pStyle w:val="Normal46"/>
        <w:spacing w:before="200" w:line="260" w:lineRule="atLeast"/>
        <w:jc w:val="both"/>
      </w:pPr>
      <w:r>
        <w:rPr>
          <w:rFonts w:ascii="Arial" w:eastAsia="Arial" w:hAnsi="Arial" w:cs="Arial"/>
          <w:color w:val="000000"/>
          <w:sz w:val="20"/>
        </w:rPr>
        <w:t>If you watched the reality TV show - I mean, the Presidential Debate featuring Vice President Kamala Harris and former President Donald Trump two weeks ago, boy were you in for a treat. We witnessed a lot of banter between the two candidates, blame-shifting, and policies discussion when we were lucky.</w:t>
      </w:r>
    </w:p>
    <w:p w14:paraId="74E10AB5" w14:textId="77777777" w:rsidR="00FA4267" w:rsidRDefault="006700FD">
      <w:pPr>
        <w:pStyle w:val="Normal46"/>
        <w:spacing w:before="200" w:line="260" w:lineRule="atLeast"/>
        <w:jc w:val="both"/>
      </w:pPr>
      <w:r>
        <w:rPr>
          <w:rFonts w:ascii="Arial" w:eastAsia="Arial" w:hAnsi="Arial" w:cs="Arial"/>
          <w:color w:val="000000"/>
          <w:sz w:val="20"/>
        </w:rPr>
        <w:t xml:space="preserve">Kamala Harris came out swinging, telling Trump he had been fired by 81 million people amid his false claims of a stolen 2020 </w:t>
      </w:r>
      <w:r>
        <w:rPr>
          <w:rFonts w:ascii="Arial" w:eastAsia="Arial" w:hAnsi="Arial" w:cs="Arial"/>
          <w:b/>
          <w:color w:val="000000"/>
          <w:sz w:val="20"/>
        </w:rPr>
        <w:t>election</w:t>
      </w:r>
      <w:r>
        <w:rPr>
          <w:rFonts w:ascii="Arial" w:eastAsia="Arial" w:hAnsi="Arial" w:cs="Arial"/>
          <w:color w:val="000000"/>
          <w:sz w:val="20"/>
        </w:rPr>
        <w:t xml:space="preserve"> (one of her many slams). Still, she stumbled when asked about her true intentions to maintain fracking efforts. Trump, on the other hand, worked the defense, falling back hard on his claims of rampant illegal immigrant border crossings. At one point, he made the outwardly false claim that (legal Haitian) migrants were eating American pets in Springfield, Ohio, saying this was the fault of Harris as the "failed border czar."</w:t>
      </w:r>
    </w:p>
    <w:p w14:paraId="7864B8A9" w14:textId="77777777" w:rsidR="00FA4267" w:rsidRDefault="006700FD">
      <w:pPr>
        <w:pStyle w:val="Normal46"/>
        <w:spacing w:before="200" w:line="260" w:lineRule="atLeast"/>
        <w:jc w:val="both"/>
      </w:pPr>
      <w:r>
        <w:rPr>
          <w:rFonts w:ascii="Arial" w:eastAsia="Arial" w:hAnsi="Arial" w:cs="Arial"/>
          <w:color w:val="000000"/>
          <w:sz w:val="20"/>
        </w:rPr>
        <w:t>We saw a grand display of theatrical claims tossed across the stage between the two of them. I am not a theater girl, but I did enjoy this entertaining display of overly theatrical performative politics - as I am sure many others did, too.</w:t>
      </w:r>
    </w:p>
    <w:p w14:paraId="4B0D35C9" w14:textId="77777777" w:rsidR="00FA4267" w:rsidRDefault="006700FD">
      <w:pPr>
        <w:pStyle w:val="Normal46"/>
        <w:spacing w:before="200" w:line="260" w:lineRule="atLeast"/>
        <w:jc w:val="both"/>
      </w:pPr>
      <w:r>
        <w:rPr>
          <w:rFonts w:ascii="Arial" w:eastAsia="Arial" w:hAnsi="Arial" w:cs="Arial"/>
          <w:color w:val="000000"/>
          <w:sz w:val="20"/>
        </w:rPr>
        <w:t>This one-and-done debate is impossible to encapsulate in one column, so I encourage you to watch the debate yourself and read the proposed plans for each of the candidates' presidencies. It is all our responsibility to educate ourselves, register to vote, and decide on more than the two hours we witnessed on September 10, 2024, how to cast our vote!</w:t>
      </w:r>
    </w:p>
    <w:p w14:paraId="54D54CBD" w14:textId="77777777" w:rsidR="00FA4267" w:rsidRDefault="006700FD">
      <w:pPr>
        <w:pStyle w:val="Normal46"/>
        <w:spacing w:before="200" w:line="260" w:lineRule="atLeast"/>
        <w:jc w:val="both"/>
      </w:pPr>
      <w:r>
        <w:rPr>
          <w:rFonts w:ascii="Arial" w:eastAsia="Arial" w:hAnsi="Arial" w:cs="Arial"/>
          <w:color w:val="000000"/>
          <w:sz w:val="20"/>
        </w:rPr>
        <w:t>Lilia Saxon, Class of 2027</w:t>
      </w:r>
    </w:p>
    <w:p w14:paraId="15EDDE02" w14:textId="77777777" w:rsidR="00FA4267" w:rsidRDefault="006700FD">
      <w:pPr>
        <w:pStyle w:val="Normal46"/>
        <w:spacing w:before="200" w:line="260" w:lineRule="atLeast"/>
        <w:jc w:val="both"/>
      </w:pPr>
      <w:r>
        <w:rPr>
          <w:rFonts w:ascii="Arial" w:eastAsia="Arial" w:hAnsi="Arial" w:cs="Arial"/>
          <w:color w:val="000000"/>
          <w:sz w:val="20"/>
        </w:rPr>
        <w:t xml:space="preserve">As someone who is ineligible to vote in the United States, yet whose life is quite literally dependent on it, </w:t>
      </w:r>
      <w:r>
        <w:rPr>
          <w:rFonts w:ascii="Arial" w:eastAsia="Arial" w:hAnsi="Arial" w:cs="Arial"/>
          <w:b/>
          <w:color w:val="000000"/>
          <w:sz w:val="20"/>
        </w:rPr>
        <w:t>elections</w:t>
      </w:r>
      <w:r>
        <w:rPr>
          <w:rFonts w:ascii="Arial" w:eastAsia="Arial" w:hAnsi="Arial" w:cs="Arial"/>
          <w:color w:val="000000"/>
          <w:sz w:val="20"/>
        </w:rPr>
        <w:t xml:space="preserve"> are always a hard time. To be fair, this debate did give me and some of my peers a sense of hope above all. It helped me grasp the possibilities and options available to </w:t>
      </w:r>
      <w:r>
        <w:rPr>
          <w:rFonts w:ascii="Arial" w:eastAsia="Arial" w:hAnsi="Arial" w:cs="Arial"/>
          <w:b/>
          <w:color w:val="000000"/>
          <w:sz w:val="20"/>
        </w:rPr>
        <w:t>U.S</w:t>
      </w:r>
      <w:r>
        <w:rPr>
          <w:rFonts w:ascii="Arial" w:eastAsia="Arial" w:hAnsi="Arial" w:cs="Arial"/>
          <w:color w:val="000000"/>
          <w:sz w:val="20"/>
        </w:rPr>
        <w:t>. citizens. However, after watching the debate I was also left with frustration. Astonishingly, some people are still about their vote, while others are even questioning whether they should vote at all. If one thing is clear, it'</w:t>
      </w:r>
      <w:r>
        <w:rPr>
          <w:rFonts w:ascii="Arial" w:eastAsia="Arial" w:hAnsi="Arial" w:cs="Arial"/>
          <w:b/>
          <w:color w:val="000000"/>
          <w:sz w:val="20"/>
        </w:rPr>
        <w:t>s</w:t>
      </w:r>
      <w:r>
        <w:rPr>
          <w:rFonts w:ascii="Arial" w:eastAsia="Arial" w:hAnsi="Arial" w:cs="Arial"/>
          <w:color w:val="000000"/>
          <w:sz w:val="20"/>
        </w:rPr>
        <w:t xml:space="preserve"> that despite being a democracy, the </w:t>
      </w:r>
      <w:r>
        <w:rPr>
          <w:rFonts w:ascii="Arial" w:eastAsia="Arial" w:hAnsi="Arial" w:cs="Arial"/>
          <w:b/>
          <w:color w:val="000000"/>
          <w:sz w:val="20"/>
        </w:rPr>
        <w:t>U.S</w:t>
      </w:r>
      <w:r>
        <w:rPr>
          <w:rFonts w:ascii="Arial" w:eastAsia="Arial" w:hAnsi="Arial" w:cs="Arial"/>
          <w:color w:val="000000"/>
          <w:sz w:val="20"/>
        </w:rPr>
        <w:t>. is systematically built for a two-party system. This alienates a third party from the two dominating parties and eliminates the third party'</w:t>
      </w:r>
      <w:r>
        <w:rPr>
          <w:rFonts w:ascii="Arial" w:eastAsia="Arial" w:hAnsi="Arial" w:cs="Arial"/>
          <w:b/>
          <w:color w:val="000000"/>
          <w:sz w:val="20"/>
        </w:rPr>
        <w:t>s</w:t>
      </w:r>
      <w:r>
        <w:rPr>
          <w:rFonts w:ascii="Arial" w:eastAsia="Arial" w:hAnsi="Arial" w:cs="Arial"/>
          <w:color w:val="000000"/>
          <w:sz w:val="20"/>
        </w:rPr>
        <w:t xml:space="preserve"> chance of winning </w:t>
      </w:r>
      <w:r>
        <w:rPr>
          <w:rFonts w:ascii="Arial" w:eastAsia="Arial" w:hAnsi="Arial" w:cs="Arial"/>
          <w:b/>
          <w:color w:val="000000"/>
          <w:sz w:val="20"/>
        </w:rPr>
        <w:t>elections</w:t>
      </w:r>
      <w:r>
        <w:rPr>
          <w:rFonts w:ascii="Arial" w:eastAsia="Arial" w:hAnsi="Arial" w:cs="Arial"/>
          <w:color w:val="000000"/>
          <w:sz w:val="20"/>
        </w:rPr>
        <w:t>. Thus, voting for a third party would only increase the chances of Trump winning, and so would boycotting voting at all.</w:t>
      </w:r>
    </w:p>
    <w:p w14:paraId="616AA30E" w14:textId="77777777" w:rsidR="00FA4267" w:rsidRDefault="006700FD">
      <w:pPr>
        <w:pStyle w:val="Normal46"/>
        <w:spacing w:before="200" w:line="260" w:lineRule="atLeast"/>
        <w:jc w:val="both"/>
      </w:pPr>
      <w:r>
        <w:rPr>
          <w:rFonts w:ascii="Arial" w:eastAsia="Arial" w:hAnsi="Arial" w:cs="Arial"/>
          <w:color w:val="000000"/>
          <w:sz w:val="20"/>
        </w:rPr>
        <w:t>As I continued to have conversations with my non-citizens and citizen friends, it became apparent that, realistically, we are faced with two possibilities. Another xenophobic, misogynistic, racist, white extremist Trump presidency; or, on the other hand, Vice President Harris, who offers a chance to steer the country away from that path. While her presidency may not bring the sweeping change that some hope for, it at least represents resistance against the dangerous ideologies that Trump continues to promote and has promised to enact.</w:t>
      </w:r>
    </w:p>
    <w:p w14:paraId="52FE2FFE" w14:textId="77777777" w:rsidR="00FA4267" w:rsidRDefault="006700FD">
      <w:pPr>
        <w:pStyle w:val="Normal46"/>
        <w:spacing w:before="200" w:line="260" w:lineRule="atLeast"/>
        <w:jc w:val="both"/>
      </w:pPr>
      <w:r>
        <w:rPr>
          <w:rFonts w:ascii="Arial" w:eastAsia="Arial" w:hAnsi="Arial" w:cs="Arial"/>
          <w:color w:val="000000"/>
          <w:sz w:val="20"/>
        </w:rPr>
        <w:t xml:space="preserve">Voting is both a privilege and a responsibility. Even when the choices aren't perfect, it is a privilege that not everyone can exercise. In these </w:t>
      </w:r>
      <w:r>
        <w:rPr>
          <w:rFonts w:ascii="Arial" w:eastAsia="Arial" w:hAnsi="Arial" w:cs="Arial"/>
          <w:b/>
          <w:color w:val="000000"/>
          <w:sz w:val="20"/>
        </w:rPr>
        <w:t>elections</w:t>
      </w:r>
      <w:r>
        <w:rPr>
          <w:rFonts w:ascii="Arial" w:eastAsia="Arial" w:hAnsi="Arial" w:cs="Arial"/>
          <w:color w:val="000000"/>
          <w:sz w:val="20"/>
        </w:rPr>
        <w:t xml:space="preserve">, please consider the weight of the decisions you make at the ballot box, as they directly affect the lives of people who cannot vote. Your vote is a voice for yourself and for those who are voiceless in this political system. Your vote has the power to shape the future for not only yourself but for countless others whose lives and opportunities depend on the outcomes of these </w:t>
      </w:r>
      <w:r>
        <w:rPr>
          <w:rFonts w:ascii="Arial" w:eastAsia="Arial" w:hAnsi="Arial" w:cs="Arial"/>
          <w:b/>
          <w:color w:val="000000"/>
          <w:sz w:val="20"/>
        </w:rPr>
        <w:t>elections</w:t>
      </w:r>
      <w:r>
        <w:rPr>
          <w:rFonts w:ascii="Arial" w:eastAsia="Arial" w:hAnsi="Arial" w:cs="Arial"/>
          <w:color w:val="000000"/>
          <w:sz w:val="20"/>
        </w:rPr>
        <w:t>. Your vote determines the direction you want to take.</w:t>
      </w:r>
    </w:p>
    <w:p w14:paraId="7C84104A" w14:textId="77777777" w:rsidR="00FA4267" w:rsidRDefault="006700FD">
      <w:pPr>
        <w:pStyle w:val="Normal46"/>
        <w:spacing w:before="200" w:line="260" w:lineRule="atLeast"/>
        <w:jc w:val="both"/>
      </w:pPr>
      <w:r>
        <w:rPr>
          <w:rFonts w:ascii="Arial" w:eastAsia="Arial" w:hAnsi="Arial" w:cs="Arial"/>
          <w:color w:val="000000"/>
          <w:sz w:val="20"/>
        </w:rPr>
        <w:t>Anonymous</w:t>
      </w:r>
    </w:p>
    <w:p w14:paraId="7171F219" w14:textId="77777777" w:rsidR="00FA4267" w:rsidRDefault="006700FD">
      <w:pPr>
        <w:pStyle w:val="Normal46"/>
        <w:spacing w:before="200" w:line="260" w:lineRule="atLeast"/>
        <w:jc w:val="both"/>
      </w:pPr>
      <w:r>
        <w:rPr>
          <w:rFonts w:ascii="Arial" w:eastAsia="Arial" w:hAnsi="Arial" w:cs="Arial"/>
          <w:color w:val="000000"/>
          <w:sz w:val="20"/>
        </w:rPr>
        <w:t>The Presidential Debate filled me with many emotions: frustration, rage, confusion, fear, and pure energy. The main feeling I walked away with was that neither side valued my voice. Like most of the country, I do not consider myself a Democrat or Republican. I typically vote blue because Trump and his agenda are-in my opinion (and most political scientists')-the worst possible option. However, Democrats simply do not represent me. I refuse to reconcile the genocide in Gaza, and judging from the mood shift during the watch party when Harris supported "Israel'</w:t>
      </w:r>
      <w:r>
        <w:rPr>
          <w:rFonts w:ascii="Arial" w:eastAsia="Arial" w:hAnsi="Arial" w:cs="Arial"/>
          <w:b/>
          <w:color w:val="000000"/>
          <w:sz w:val="20"/>
        </w:rPr>
        <w:t>s</w:t>
      </w:r>
      <w:r>
        <w:rPr>
          <w:rFonts w:ascii="Arial" w:eastAsia="Arial" w:hAnsi="Arial" w:cs="Arial"/>
          <w:color w:val="000000"/>
          <w:sz w:val="20"/>
        </w:rPr>
        <w:t xml:space="preserve"> right to defend itself," it is evident that many people on campus share my disdain.</w:t>
      </w:r>
    </w:p>
    <w:p w14:paraId="3B6195CE" w14:textId="77777777" w:rsidR="00FA4267" w:rsidRDefault="006700FD">
      <w:pPr>
        <w:pStyle w:val="Normal46"/>
        <w:spacing w:before="200" w:line="260" w:lineRule="atLeast"/>
        <w:jc w:val="both"/>
      </w:pPr>
      <w:r>
        <w:rPr>
          <w:rFonts w:ascii="Arial" w:eastAsia="Arial" w:hAnsi="Arial" w:cs="Arial"/>
          <w:color w:val="000000"/>
          <w:sz w:val="20"/>
        </w:rPr>
        <w:t xml:space="preserve">I will likely vote for Harris in this upcoming </w:t>
      </w:r>
      <w:r>
        <w:rPr>
          <w:rFonts w:ascii="Arial" w:eastAsia="Arial" w:hAnsi="Arial" w:cs="Arial"/>
          <w:b/>
          <w:color w:val="000000"/>
          <w:sz w:val="20"/>
        </w:rPr>
        <w:t>election</w:t>
      </w:r>
      <w:r>
        <w:rPr>
          <w:rFonts w:ascii="Arial" w:eastAsia="Arial" w:hAnsi="Arial" w:cs="Arial"/>
          <w:color w:val="000000"/>
          <w:sz w:val="20"/>
        </w:rPr>
        <w:t xml:space="preserve"> because the alternative is so grave-but I feel that I am desperately clinging to a vision of a future that no politician will move toward. Our representatives across the aisle profit from polarization, and the Earth is dying at their hands and the corporations that pay them. The United States perpetuates an unequal world that permits the killing of people across the globe for profit and a false sense of security. If we don't change soon, we won't have another chance. I will continue to advocate for my values in November and refuse to be complacent in an unjust political system. I encourage you to do the same if you feel as I do. And if you don't, let'</w:t>
      </w:r>
      <w:r>
        <w:rPr>
          <w:rFonts w:ascii="Arial" w:eastAsia="Arial" w:hAnsi="Arial" w:cs="Arial"/>
          <w:b/>
          <w:color w:val="000000"/>
          <w:sz w:val="20"/>
        </w:rPr>
        <w:t>s</w:t>
      </w:r>
      <w:r>
        <w:rPr>
          <w:rFonts w:ascii="Arial" w:eastAsia="Arial" w:hAnsi="Arial" w:cs="Arial"/>
          <w:color w:val="000000"/>
          <w:sz w:val="20"/>
        </w:rPr>
        <w:t xml:space="preserve"> do better than our politicians and talk about it.</w:t>
      </w:r>
    </w:p>
    <w:p w14:paraId="29BCC8E5" w14:textId="77777777" w:rsidR="00FA4267" w:rsidRDefault="006700FD">
      <w:pPr>
        <w:pStyle w:val="Normal46"/>
        <w:spacing w:before="200" w:line="260" w:lineRule="atLeast"/>
        <w:jc w:val="both"/>
      </w:pPr>
      <w:r>
        <w:rPr>
          <w:rFonts w:ascii="Arial" w:eastAsia="Arial" w:hAnsi="Arial" w:cs="Arial"/>
          <w:color w:val="000000"/>
          <w:sz w:val="20"/>
        </w:rPr>
        <w:t>Kayla Rogers, Class of 2025</w:t>
      </w:r>
    </w:p>
    <w:p w14:paraId="4A73B07D" w14:textId="77777777" w:rsidR="00FA4267" w:rsidRDefault="006700FD">
      <w:pPr>
        <w:pStyle w:val="Normal46"/>
        <w:spacing w:before="20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the </w:t>
      </w:r>
      <w:r>
        <w:rPr>
          <w:rFonts w:ascii="Arial" w:eastAsia="Arial" w:hAnsi="Arial" w:cs="Arial"/>
          <w:b/>
          <w:color w:val="000000"/>
          <w:sz w:val="20"/>
        </w:rPr>
        <w:t>fact checks</w:t>
      </w:r>
      <w:r>
        <w:rPr>
          <w:rFonts w:ascii="Arial" w:eastAsia="Arial" w:hAnsi="Arial" w:cs="Arial"/>
          <w:color w:val="000000"/>
          <w:sz w:val="20"/>
        </w:rPr>
        <w:t xml:space="preserve"> on some claims in the debate.</w:t>
      </w:r>
    </w:p>
    <w:p w14:paraId="53468732" w14:textId="77777777" w:rsidR="00FA4267" w:rsidRDefault="006700FD">
      <w:pPr>
        <w:pStyle w:val="Normal46"/>
        <w:spacing w:before="200" w:line="260" w:lineRule="atLeast"/>
        <w:jc w:val="both"/>
      </w:pPr>
      <w:r>
        <w:rPr>
          <w:rFonts w:ascii="Arial" w:eastAsia="Arial" w:hAnsi="Arial" w:cs="Arial"/>
          <w:b/>
          <w:color w:val="000000"/>
          <w:sz w:val="20"/>
        </w:rPr>
        <w:t>Fact Check</w:t>
      </w:r>
      <w:r>
        <w:rPr>
          <w:rFonts w:ascii="Arial" w:eastAsia="Arial" w:hAnsi="Arial" w:cs="Arial"/>
          <w:color w:val="000000"/>
          <w:sz w:val="20"/>
        </w:rPr>
        <w:t>:</w:t>
      </w:r>
    </w:p>
    <w:p w14:paraId="53BD768F" w14:textId="77777777" w:rsidR="00FA4267" w:rsidRDefault="006700FD">
      <w:pPr>
        <w:pStyle w:val="Normal46"/>
        <w:spacing w:before="200" w:line="260" w:lineRule="atLeast"/>
        <w:jc w:val="both"/>
      </w:pPr>
      <w:r>
        <w:rPr>
          <w:rFonts w:ascii="Arial" w:eastAsia="Arial" w:hAnsi="Arial" w:cs="Arial"/>
          <w:color w:val="000000"/>
          <w:sz w:val="20"/>
        </w:rPr>
        <w:t>Eating Pets-According to NPR, local police in Springfield, Ohio says this claim is completely baseless. Haitian immigrants in the area have received increasing levels of racial harassment since Vance and Trump made this claim.</w:t>
      </w:r>
    </w:p>
    <w:p w14:paraId="267A2D48" w14:textId="77777777" w:rsidR="00FA4267" w:rsidRDefault="006700FD">
      <w:pPr>
        <w:pStyle w:val="Normal46"/>
        <w:spacing w:before="200" w:line="260" w:lineRule="atLeast"/>
        <w:jc w:val="both"/>
      </w:pPr>
      <w:r>
        <w:rPr>
          <w:rFonts w:ascii="Arial" w:eastAsia="Arial" w:hAnsi="Arial" w:cs="Arial"/>
          <w:color w:val="000000"/>
          <w:sz w:val="20"/>
        </w:rPr>
        <w:t>Crime Rate-According to the FBI'</w:t>
      </w:r>
      <w:r>
        <w:rPr>
          <w:rFonts w:ascii="Arial" w:eastAsia="Arial" w:hAnsi="Arial" w:cs="Arial"/>
          <w:b/>
          <w:color w:val="000000"/>
          <w:sz w:val="20"/>
        </w:rPr>
        <w:t>s</w:t>
      </w:r>
      <w:r>
        <w:rPr>
          <w:rFonts w:ascii="Arial" w:eastAsia="Arial" w:hAnsi="Arial" w:cs="Arial"/>
          <w:color w:val="000000"/>
          <w:sz w:val="20"/>
        </w:rPr>
        <w:t xml:space="preserve"> 2024 Crime Report, crime has been steadily decreasing since it peaked in 2021. Some reports from different sources argue to what extent this decrease is, but there is not a </w:t>
      </w:r>
      <w:r>
        <w:rPr>
          <w:rFonts w:ascii="Arial" w:eastAsia="Arial" w:hAnsi="Arial" w:cs="Arial"/>
          <w:b/>
          <w:color w:val="000000"/>
          <w:sz w:val="20"/>
        </w:rPr>
        <w:t>fact</w:t>
      </w:r>
      <w:r>
        <w:rPr>
          <w:rFonts w:ascii="Arial" w:eastAsia="Arial" w:hAnsi="Arial" w:cs="Arial"/>
          <w:color w:val="000000"/>
          <w:sz w:val="20"/>
        </w:rPr>
        <w:t>-based claim that crime is increasing.</w:t>
      </w:r>
    </w:p>
    <w:p w14:paraId="3827FB1F" w14:textId="77777777" w:rsidR="00FA4267" w:rsidRDefault="006700FD">
      <w:pPr>
        <w:pStyle w:val="Normal46"/>
        <w:spacing w:before="200" w:line="260" w:lineRule="atLeast"/>
        <w:jc w:val="both"/>
      </w:pPr>
      <w:r>
        <w:rPr>
          <w:rFonts w:ascii="Arial" w:eastAsia="Arial" w:hAnsi="Arial" w:cs="Arial"/>
          <w:color w:val="000000"/>
          <w:sz w:val="20"/>
        </w:rPr>
        <w:t>US servicemen in warzones- According to The Wall Street Journal, although the United States is not at war with any country, many US service members are deployed and some have died in international conflicts since Biden has been in office. The United States is a major player in wars across the globe even if not explicitly at war, therefore troops are based in warzones.</w:t>
      </w:r>
    </w:p>
    <w:p w14:paraId="70D9B78A" w14:textId="77777777" w:rsidR="00FA4267" w:rsidRDefault="006700FD">
      <w:pPr>
        <w:pStyle w:val="Normal46"/>
        <w:spacing w:before="200" w:line="260" w:lineRule="atLeast"/>
        <w:jc w:val="both"/>
      </w:pPr>
      <w:r>
        <w:rPr>
          <w:rFonts w:ascii="Arial" w:eastAsia="Arial" w:hAnsi="Arial" w:cs="Arial"/>
          <w:color w:val="000000"/>
          <w:sz w:val="20"/>
        </w:rPr>
        <w:t xml:space="preserve">Project 2025- Trump did not write Project 2025. However, according to NPR and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by the Annenberg Public Policy Center, 140 of his former officials, aids, and cabinet had a hand in its creation. Some have speculated that these are individuals that Trump would need if he returned to office, which muddies the water of his connection to the project.</w:t>
      </w:r>
    </w:p>
    <w:p w14:paraId="6B631CD2" w14:textId="77777777" w:rsidR="00FA4267" w:rsidRDefault="006700FD">
      <w:pPr>
        <w:pStyle w:val="Normal46"/>
        <w:keepNext/>
        <w:spacing w:before="240" w:line="340" w:lineRule="atLeast"/>
      </w:pPr>
      <w:bookmarkStart w:id="138" w:name="Classification_44"/>
      <w:bookmarkEnd w:id="138"/>
      <w:r>
        <w:rPr>
          <w:rFonts w:ascii="Arial" w:eastAsia="Arial" w:hAnsi="Arial" w:cs="Arial"/>
          <w:b/>
          <w:color w:val="000000"/>
          <w:sz w:val="28"/>
        </w:rPr>
        <w:t>Classification</w:t>
      </w:r>
    </w:p>
    <w:p w14:paraId="54558F83" w14:textId="0DE761DC" w:rsidR="00FA4267" w:rsidRDefault="006700FD">
      <w:pPr>
        <w:pStyle w:val="Normal46"/>
        <w:spacing w:line="60" w:lineRule="exact"/>
      </w:pPr>
      <w:r>
        <w:rPr>
          <w:noProof/>
        </w:rPr>
        <mc:AlternateContent>
          <mc:Choice Requires="wps">
            <w:drawing>
              <wp:anchor distT="0" distB="0" distL="114300" distR="114300" simplePos="0" relativeHeight="251819008" behindDoc="0" locked="0" layoutInCell="1" allowOverlap="1" wp14:anchorId="7327C7DD" wp14:editId="047815C2">
                <wp:simplePos x="0" y="0"/>
                <wp:positionH relativeFrom="column">
                  <wp:posOffset>0</wp:posOffset>
                </wp:positionH>
                <wp:positionV relativeFrom="paragraph">
                  <wp:posOffset>25400</wp:posOffset>
                </wp:positionV>
                <wp:extent cx="6502400" cy="0"/>
                <wp:effectExtent l="15875" t="13335" r="15875" b="15240"/>
                <wp:wrapTopAndBottom/>
                <wp:docPr id="18801212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A583C" id="Line 217"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16F6BBB" w14:textId="77777777" w:rsidR="00FA4267" w:rsidRDefault="00FA4267">
      <w:pPr>
        <w:pStyle w:val="Normal46"/>
        <w:spacing w:line="120" w:lineRule="exact"/>
      </w:pPr>
    </w:p>
    <w:p w14:paraId="5A84C84A" w14:textId="77777777" w:rsidR="00FA4267" w:rsidRDefault="006700FD">
      <w:pPr>
        <w:pStyle w:val="Normal4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3049354" w14:textId="77777777" w:rsidR="00FA4267" w:rsidRDefault="006700FD">
      <w:pPr>
        <w:pStyle w:val="Normal4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5194CC31" w14:textId="77777777" w:rsidR="00FA4267" w:rsidRDefault="006700FD">
      <w:pPr>
        <w:pStyle w:val="Normal4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POLITICAL DEBATES (92%); US PRESIDENTIAL CANDIDATES 2012 (90%); IMMIGRATION (89%); IMMIGRATION, CITIZENSHIP &amp; DISPLACEMENT (89%); </w:t>
      </w:r>
      <w:r>
        <w:rPr>
          <w:rFonts w:ascii="Arial" w:eastAsia="Arial" w:hAnsi="Arial" w:cs="Arial"/>
          <w:b/>
          <w:color w:val="000000"/>
          <w:sz w:val="20"/>
        </w:rPr>
        <w:t>FACT CHECKING</w:t>
      </w:r>
      <w:r>
        <w:rPr>
          <w:rFonts w:ascii="Arial" w:eastAsia="Arial" w:hAnsi="Arial" w:cs="Arial"/>
          <w:color w:val="000000"/>
          <w:sz w:val="20"/>
        </w:rPr>
        <w:t xml:space="preserve"> (79%); </w:t>
      </w:r>
      <w:r>
        <w:rPr>
          <w:rFonts w:ascii="Arial" w:eastAsia="Arial" w:hAnsi="Arial" w:cs="Arial"/>
          <w:b/>
          <w:color w:val="000000"/>
          <w:sz w:val="20"/>
        </w:rPr>
        <w:t>ELECTIONS</w:t>
      </w:r>
      <w:r>
        <w:rPr>
          <w:rFonts w:ascii="Arial" w:eastAsia="Arial" w:hAnsi="Arial" w:cs="Arial"/>
          <w:color w:val="000000"/>
          <w:sz w:val="20"/>
        </w:rPr>
        <w:t xml:space="preserve"> &amp; POLITICS (78%); STUDENTS &amp; STUDENT LIFE (78%); VOTERS &amp; VOTING (78%); POLITICS (77%); ILLEGAL IMMIGRANTS (75%); NATIONAL SECURITY &amp; FOREIGN RELATIONS (75%); PROJECT 2025 (75%); TERRITORIAL &amp; NATIONAL BORDERS (75%); NEGATIVE NEWS (74%); BORDER CONTROL (72%); ABORTION REGULATION &amp; POLICY (67%); THEATER (64%); VOTER REGISTRATION (62%); ABORTION (52%)</w:t>
      </w:r>
    </w:p>
    <w:p w14:paraId="546A4300" w14:textId="77777777" w:rsidR="00FA4267" w:rsidRDefault="006700FD">
      <w:pPr>
        <w:pStyle w:val="Normal46"/>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THE HERITAGE FOUNDATION (55%)</w:t>
      </w:r>
    </w:p>
    <w:p w14:paraId="0B99309E" w14:textId="77777777" w:rsidR="00FA4267" w:rsidRDefault="006700FD">
      <w:pPr>
        <w:pStyle w:val="Normal4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ABORTION REGULATION &amp; POLICY (67%); REALITY TELEVISION (65%)</w:t>
      </w:r>
    </w:p>
    <w:p w14:paraId="0EEADA2B" w14:textId="77777777" w:rsidR="00FA4267" w:rsidRDefault="006700FD">
      <w:pPr>
        <w:pStyle w:val="Normal46"/>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(92%); DONALD TRUMP (89%)</w:t>
      </w:r>
    </w:p>
    <w:p w14:paraId="62C06302" w14:textId="77777777" w:rsidR="00FA4267" w:rsidRDefault="006700FD">
      <w:pPr>
        <w:pStyle w:val="Normal4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OHIO, USA (92%); UNITED STATES (94%); Danville; KY</w:t>
      </w:r>
    </w:p>
    <w:p w14:paraId="09A33732" w14:textId="77777777" w:rsidR="00FA4267" w:rsidRDefault="006700FD">
      <w:pPr>
        <w:pStyle w:val="Normal4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12, 2024</w:t>
      </w:r>
    </w:p>
    <w:p w14:paraId="5589291E" w14:textId="77777777" w:rsidR="00FA4267" w:rsidRDefault="00FA4267">
      <w:pPr>
        <w:pStyle w:val="Normal46"/>
      </w:pPr>
    </w:p>
    <w:p w14:paraId="09FB4755" w14:textId="0A394814" w:rsidR="00FA4267" w:rsidRDefault="006700FD">
      <w:pPr>
        <w:pStyle w:val="Normal4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20032" behindDoc="0" locked="0" layoutInCell="1" allowOverlap="1" wp14:anchorId="582B58D1" wp14:editId="3BF03BF7">
                <wp:simplePos x="0" y="0"/>
                <wp:positionH relativeFrom="column">
                  <wp:posOffset>0</wp:posOffset>
                </wp:positionH>
                <wp:positionV relativeFrom="paragraph">
                  <wp:posOffset>127000</wp:posOffset>
                </wp:positionV>
                <wp:extent cx="6502400" cy="0"/>
                <wp:effectExtent l="6350" t="11430" r="15875" b="7620"/>
                <wp:wrapNone/>
                <wp:docPr id="210190953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C3B98" id="Line 218"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7EC3CC8" w14:textId="77777777" w:rsidR="00FA4267" w:rsidRDefault="00FA4267">
      <w:pPr>
        <w:pStyle w:val="Normal47"/>
        <w:sectPr w:rsidR="00FA4267">
          <w:headerReference w:type="even" r:id="rId1857"/>
          <w:headerReference w:type="default" r:id="rId1858"/>
          <w:footerReference w:type="even" r:id="rId1859"/>
          <w:footerReference w:type="default" r:id="rId1860"/>
          <w:headerReference w:type="first" r:id="rId1861"/>
          <w:footerReference w:type="first" r:id="rId1862"/>
          <w:pgSz w:w="12240" w:h="15840"/>
          <w:pgMar w:top="840" w:right="1000" w:bottom="840" w:left="1000" w:header="400" w:footer="400" w:gutter="0"/>
          <w:cols w:space="720"/>
          <w:titlePg/>
        </w:sectPr>
      </w:pPr>
    </w:p>
    <w:p w14:paraId="0CE48147" w14:textId="77777777" w:rsidR="00FA4267" w:rsidRDefault="00FA4267">
      <w:pPr>
        <w:pStyle w:val="Normal47"/>
      </w:pPr>
    </w:p>
    <w:p w14:paraId="3540323F" w14:textId="6766911A" w:rsidR="00FA4267" w:rsidRDefault="006700FD">
      <w:pPr>
        <w:pStyle w:val="Normal47"/>
      </w:pPr>
      <w:r>
        <w:rPr>
          <w:noProof/>
        </w:rPr>
        <w:drawing>
          <wp:inline distT="0" distB="0" distL="0" distR="0" wp14:anchorId="11FB1EF9" wp14:editId="5DB0EC50">
            <wp:extent cx="1879600" cy="381000"/>
            <wp:effectExtent l="0" t="0" r="0" b="0"/>
            <wp:docPr id="61" name="Picture 6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AD4703A" w14:textId="3CA117BA" w:rsidR="00FA4267" w:rsidRDefault="006700FD" w:rsidP="002E277C">
      <w:pPr>
        <w:pStyle w:val="Heading145"/>
        <w:keepNext w:val="0"/>
        <w:numPr>
          <w:ilvl w:val="0"/>
          <w:numId w:val="140"/>
        </w:numPr>
        <w:spacing w:after="200" w:line="340" w:lineRule="atLeast"/>
        <w:jc w:val="center"/>
      </w:pPr>
      <w:hyperlink r:id="rId1863" w:history="1">
        <w:r>
          <w:rPr>
            <w:rFonts w:eastAsia="Arial"/>
            <w:color w:val="0077CC"/>
            <w:sz w:val="28"/>
            <w:u w:val="single"/>
            <w:shd w:val="clear" w:color="auto" w:fill="FFFFFF"/>
          </w:rPr>
          <w:t xml:space="preserve">Democrat Secretary Of State Asks Michiganders To Report Their Neighbors For </w:t>
        </w:r>
      </w:hyperlink>
      <w:hyperlink r:id="rId1864" w:history="1">
        <w:r>
          <w:rPr>
            <w:rFonts w:eastAsia="Arial"/>
            <w:color w:val="0077CC"/>
            <w:sz w:val="28"/>
            <w:u w:val="single"/>
            <w:shd w:val="clear" w:color="auto" w:fill="FFFFFF"/>
          </w:rPr>
          <w:t>Election</w:t>
        </w:r>
      </w:hyperlink>
      <w:hyperlink r:id="rId1865" w:history="1">
        <w:r>
          <w:rPr>
            <w:rFonts w:eastAsia="Arial"/>
            <w:color w:val="0077CC"/>
            <w:sz w:val="28"/>
            <w:u w:val="single"/>
            <w:shd w:val="clear" w:color="auto" w:fill="FFFFFF"/>
          </w:rPr>
          <w:t xml:space="preserve"> 'Misinformation'</w:t>
        </w:r>
      </w:hyperlink>
    </w:p>
    <w:p w14:paraId="42E25D00" w14:textId="77777777" w:rsidR="00FA4267" w:rsidRDefault="006700FD">
      <w:pPr>
        <w:pStyle w:val="Normal47"/>
        <w:spacing w:before="120" w:line="260" w:lineRule="atLeast"/>
        <w:jc w:val="center"/>
      </w:pPr>
      <w:r>
        <w:rPr>
          <w:rFonts w:ascii="Arial" w:eastAsia="Arial" w:hAnsi="Arial" w:cs="Arial"/>
          <w:color w:val="000000"/>
          <w:sz w:val="20"/>
        </w:rPr>
        <w:t xml:space="preserve">Newstex Blogs </w:t>
      </w:r>
    </w:p>
    <w:p w14:paraId="0116B3A1" w14:textId="77777777" w:rsidR="00FA4267" w:rsidRDefault="006700FD">
      <w:pPr>
        <w:pStyle w:val="Normal47"/>
        <w:spacing w:before="120" w:line="260" w:lineRule="atLeast"/>
        <w:jc w:val="center"/>
      </w:pPr>
      <w:r>
        <w:rPr>
          <w:rFonts w:ascii="Arial" w:eastAsia="Arial" w:hAnsi="Arial" w:cs="Arial"/>
          <w:color w:val="000000"/>
          <w:sz w:val="20"/>
        </w:rPr>
        <w:t>The Geller Report</w:t>
      </w:r>
    </w:p>
    <w:p w14:paraId="5EF5C6CF" w14:textId="77777777" w:rsidR="00FA4267" w:rsidRDefault="006700FD">
      <w:pPr>
        <w:pStyle w:val="Normal47"/>
        <w:spacing w:before="120" w:line="260" w:lineRule="atLeast"/>
        <w:jc w:val="center"/>
      </w:pPr>
      <w:r>
        <w:rPr>
          <w:rFonts w:ascii="Arial" w:eastAsia="Arial" w:hAnsi="Arial" w:cs="Arial"/>
          <w:color w:val="000000"/>
          <w:sz w:val="20"/>
        </w:rPr>
        <w:t>August 3, 2024 Saturday 1:00 PM EST</w:t>
      </w:r>
    </w:p>
    <w:p w14:paraId="15D8CA32" w14:textId="77777777" w:rsidR="00FA4267" w:rsidRDefault="00FA4267">
      <w:pPr>
        <w:pStyle w:val="Normal47"/>
        <w:spacing w:line="240" w:lineRule="atLeast"/>
        <w:jc w:val="both"/>
      </w:pPr>
      <w:bookmarkStart w:id="139" w:name="Bookmark_47"/>
      <w:bookmarkEnd w:id="139"/>
    </w:p>
    <w:p w14:paraId="38D19AAF" w14:textId="77777777" w:rsidR="00FA4267" w:rsidRDefault="006700FD">
      <w:pPr>
        <w:pStyle w:val="Normal47"/>
        <w:spacing w:before="120" w:line="220" w:lineRule="atLeast"/>
      </w:pPr>
      <w:r>
        <w:br/>
      </w:r>
      <w:r>
        <w:rPr>
          <w:rFonts w:ascii="Arial" w:eastAsia="Arial" w:hAnsi="Arial" w:cs="Arial"/>
          <w:color w:val="000000"/>
          <w:sz w:val="16"/>
        </w:rPr>
        <w:t>Delivered by Newstex LLC. All Rights Reserved.</w:t>
      </w:r>
    </w:p>
    <w:p w14:paraId="5C280018" w14:textId="77777777" w:rsidR="00FA4267" w:rsidRDefault="006700FD">
      <w:pPr>
        <w:pStyle w:val="Normal47"/>
        <w:spacing w:line="220" w:lineRule="atLeast"/>
      </w:pPr>
      <w:r>
        <w:rPr>
          <w:rFonts w:ascii="Arial" w:eastAsia="Arial" w:hAnsi="Arial" w:cs="Arial"/>
          <w:color w:val="000000"/>
          <w:sz w:val="16"/>
        </w:rPr>
        <w:t xml:space="preserve">Copyright 2024 The Geller Report </w:t>
      </w:r>
    </w:p>
    <w:p w14:paraId="05986E5E" w14:textId="77777777" w:rsidR="00FA4267" w:rsidRDefault="006700FD">
      <w:pPr>
        <w:pStyle w:val="Normal47"/>
        <w:spacing w:before="120" w:line="260" w:lineRule="atLeast"/>
      </w:pPr>
      <w:r>
        <w:rPr>
          <w:rFonts w:ascii="Arial" w:eastAsia="Arial" w:hAnsi="Arial" w:cs="Arial"/>
          <w:b/>
          <w:color w:val="000000"/>
          <w:sz w:val="20"/>
        </w:rPr>
        <w:t>Length:</w:t>
      </w:r>
      <w:r>
        <w:rPr>
          <w:rFonts w:ascii="Arial" w:eastAsia="Arial" w:hAnsi="Arial" w:cs="Arial"/>
          <w:color w:val="000000"/>
          <w:sz w:val="20"/>
        </w:rPr>
        <w:t> 903 words</w:t>
      </w:r>
    </w:p>
    <w:p w14:paraId="43CEB0DD" w14:textId="77777777" w:rsidR="00FA4267" w:rsidRDefault="006700FD">
      <w:pPr>
        <w:pStyle w:val="Normal47"/>
        <w:spacing w:before="120" w:line="260" w:lineRule="atLeast"/>
      </w:pPr>
      <w:r>
        <w:rPr>
          <w:rFonts w:ascii="Arial" w:eastAsia="Arial" w:hAnsi="Arial" w:cs="Arial"/>
          <w:b/>
          <w:color w:val="000000"/>
          <w:sz w:val="20"/>
        </w:rPr>
        <w:t>Byline:</w:t>
      </w:r>
      <w:r>
        <w:rPr>
          <w:rFonts w:ascii="Arial" w:eastAsia="Arial" w:hAnsi="Arial" w:cs="Arial"/>
          <w:color w:val="000000"/>
          <w:sz w:val="20"/>
        </w:rPr>
        <w:t> Pamela Geller</w:t>
      </w:r>
    </w:p>
    <w:p w14:paraId="6B63E846" w14:textId="77777777" w:rsidR="00FA4267" w:rsidRDefault="006700FD">
      <w:pPr>
        <w:pStyle w:val="Normal47"/>
        <w:keepNext/>
        <w:spacing w:before="240" w:line="340" w:lineRule="atLeast"/>
      </w:pPr>
      <w:bookmarkStart w:id="140" w:name="Body_45"/>
      <w:bookmarkEnd w:id="140"/>
      <w:r>
        <w:rPr>
          <w:rFonts w:ascii="Arial" w:eastAsia="Arial" w:hAnsi="Arial" w:cs="Arial"/>
          <w:b/>
          <w:color w:val="000000"/>
          <w:sz w:val="28"/>
        </w:rPr>
        <w:t>Body</w:t>
      </w:r>
    </w:p>
    <w:p w14:paraId="72D2A509" w14:textId="38F5BBAE" w:rsidR="00FA4267" w:rsidRDefault="006700FD">
      <w:pPr>
        <w:pStyle w:val="Normal47"/>
        <w:spacing w:line="60" w:lineRule="exact"/>
      </w:pPr>
      <w:r>
        <w:rPr>
          <w:noProof/>
        </w:rPr>
        <mc:AlternateContent>
          <mc:Choice Requires="wps">
            <w:drawing>
              <wp:anchor distT="0" distB="0" distL="114300" distR="114300" simplePos="0" relativeHeight="251821056" behindDoc="0" locked="0" layoutInCell="1" allowOverlap="1" wp14:anchorId="69DFF026" wp14:editId="06A9BE49">
                <wp:simplePos x="0" y="0"/>
                <wp:positionH relativeFrom="column">
                  <wp:posOffset>0</wp:posOffset>
                </wp:positionH>
                <wp:positionV relativeFrom="paragraph">
                  <wp:posOffset>25400</wp:posOffset>
                </wp:positionV>
                <wp:extent cx="6502400" cy="0"/>
                <wp:effectExtent l="15875" t="19050" r="15875" b="19050"/>
                <wp:wrapTopAndBottom/>
                <wp:docPr id="1161385252"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6B614" id="Line 22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1241C8" w14:textId="77777777" w:rsidR="00FA4267" w:rsidRDefault="00FA4267">
      <w:pPr>
        <w:pStyle w:val="Normal47"/>
      </w:pPr>
    </w:p>
    <w:p w14:paraId="557264B4" w14:textId="77777777" w:rsidR="00FA4267" w:rsidRDefault="006700FD">
      <w:pPr>
        <w:pStyle w:val="Normal47"/>
        <w:spacing w:before="240" w:line="260" w:lineRule="atLeast"/>
        <w:jc w:val="both"/>
      </w:pPr>
      <w:r>
        <w:rPr>
          <w:rFonts w:ascii="Arial" w:eastAsia="Arial" w:hAnsi="Arial" w:cs="Arial"/>
          <w:color w:val="000000"/>
          <w:sz w:val="20"/>
        </w:rPr>
        <w:t xml:space="preserve">August 3rd, 2024 ( </w:t>
      </w:r>
      <w:hyperlink r:id="rId1866" w:history="1">
        <w:r>
          <w:rPr>
            <w:rFonts w:ascii="Arial" w:eastAsia="Arial" w:hAnsi="Arial" w:cs="Arial"/>
            <w:color w:val="0077CC"/>
            <w:sz w:val="20"/>
            <w:u w:val="single"/>
            <w:shd w:val="clear" w:color="auto" w:fill="FFFFFF"/>
          </w:rPr>
          <w:t>The Geller Report</w:t>
        </w:r>
      </w:hyperlink>
      <w:r>
        <w:rPr>
          <w:rFonts w:ascii="Arial" w:eastAsia="Arial" w:hAnsi="Arial" w:cs="Arial"/>
          <w:color w:val="000000"/>
          <w:sz w:val="20"/>
        </w:rPr>
        <w:t xml:space="preserve">  - Delivered by  </w:t>
      </w:r>
      <w:hyperlink r:id="rId1867"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208E3F6F" w14:textId="77777777" w:rsidR="00FA4267" w:rsidRDefault="006700FD">
      <w:pPr>
        <w:pStyle w:val="Normal47"/>
        <w:spacing w:before="200" w:line="260" w:lineRule="atLeast"/>
        <w:jc w:val="both"/>
      </w:pPr>
      <w:r>
        <w:rPr>
          <w:rFonts w:ascii="Arial" w:eastAsia="Arial" w:hAnsi="Arial" w:cs="Arial"/>
          <w:color w:val="000000"/>
          <w:sz w:val="20"/>
        </w:rPr>
        <w:t>How is this any different than Maduro'</w:t>
      </w:r>
      <w:r>
        <w:rPr>
          <w:rFonts w:ascii="Arial" w:eastAsia="Arial" w:hAnsi="Arial" w:cs="Arial"/>
          <w:b/>
          <w:color w:val="000000"/>
          <w:sz w:val="20"/>
        </w:rPr>
        <w:t>s</w:t>
      </w:r>
      <w:r>
        <w:rPr>
          <w:rFonts w:ascii="Arial" w:eastAsia="Arial" w:hAnsi="Arial" w:cs="Arial"/>
          <w:color w:val="000000"/>
          <w:sz w:val="20"/>
        </w:rPr>
        <w:t xml:space="preserve"> Venezuela or the Gestapo, the KGB et al?</w:t>
      </w:r>
    </w:p>
    <w:p w14:paraId="0C244A56" w14:textId="77777777" w:rsidR="00FA4267" w:rsidRDefault="006700FD">
      <w:pPr>
        <w:pStyle w:val="Normal47"/>
        <w:spacing w:before="200" w:line="260" w:lineRule="atLeast"/>
        <w:jc w:val="both"/>
      </w:pPr>
      <w:r>
        <w:rPr>
          <w:rFonts w:ascii="Arial" w:eastAsia="Arial" w:hAnsi="Arial" w:cs="Arial"/>
          <w:color w:val="000000"/>
          <w:sz w:val="20"/>
        </w:rPr>
        <w:t>The Democrats are laying the groundwork for the next Presidential steal.</w:t>
      </w:r>
    </w:p>
    <w:p w14:paraId="674483E1" w14:textId="77777777" w:rsidR="00FA4267" w:rsidRDefault="006700FD">
      <w:pPr>
        <w:pStyle w:val="Normal47"/>
        <w:spacing w:before="200" w:line="260" w:lineRule="atLeast"/>
        <w:jc w:val="both"/>
      </w:pPr>
      <w:r>
        <w:rPr>
          <w:rFonts w:ascii="Arial" w:eastAsia="Arial" w:hAnsi="Arial" w:cs="Arial"/>
          <w:color w:val="000000"/>
          <w:sz w:val="20"/>
        </w:rPr>
        <w:t>Story continues below advertisement</w:t>
      </w:r>
    </w:p>
    <w:p w14:paraId="4A84493F" w14:textId="77777777" w:rsidR="00FA4267" w:rsidRDefault="006700FD">
      <w:pPr>
        <w:pStyle w:val="Normal47"/>
        <w:spacing w:before="200" w:line="260" w:lineRule="atLeast"/>
        <w:jc w:val="both"/>
      </w:pPr>
      <w:r>
        <w:rPr>
          <w:rFonts w:ascii="Arial" w:eastAsia="Arial" w:hAnsi="Arial" w:cs="Arial"/>
          <w:color w:val="000000"/>
          <w:sz w:val="20"/>
        </w:rPr>
        <w:t xml:space="preserve">Secretary Of State Asks Michiganders To Report Their Neighbors For </w:t>
      </w:r>
      <w:r>
        <w:rPr>
          <w:rFonts w:ascii="Arial" w:eastAsia="Arial" w:hAnsi="Arial" w:cs="Arial"/>
          <w:b/>
          <w:color w:val="000000"/>
          <w:sz w:val="20"/>
        </w:rPr>
        <w:t>Election</w:t>
      </w:r>
      <w:r>
        <w:rPr>
          <w:rFonts w:ascii="Arial" w:eastAsia="Arial" w:hAnsi="Arial" w:cs="Arial"/>
          <w:color w:val="000000"/>
          <w:sz w:val="20"/>
        </w:rPr>
        <w:t xml:space="preserve"> 'Misinformation'</w:t>
      </w:r>
    </w:p>
    <w:p w14:paraId="4FFACF0D" w14:textId="77777777" w:rsidR="00FA4267" w:rsidRDefault="006700FD">
      <w:pPr>
        <w:pStyle w:val="Normal47"/>
        <w:spacing w:before="240" w:line="260" w:lineRule="atLeast"/>
        <w:jc w:val="both"/>
      </w:pPr>
      <w:r>
        <w:rPr>
          <w:rFonts w:ascii="Arial" w:eastAsia="Arial" w:hAnsi="Arial" w:cs="Arial"/>
          <w:color w:val="000000"/>
          <w:sz w:val="20"/>
        </w:rPr>
        <w:t xml:space="preserve">By: </w:t>
      </w:r>
      <w:hyperlink r:id="rId1868" w:history="1">
        <w:r>
          <w:rPr>
            <w:rFonts w:ascii="Arial" w:eastAsia="Arial" w:hAnsi="Arial" w:cs="Arial"/>
            <w:color w:val="0077CC"/>
            <w:sz w:val="20"/>
            <w:u w:val="single"/>
            <w:shd w:val="clear" w:color="auto" w:fill="FFFFFF"/>
          </w:rPr>
          <w:t>Logan Washburn, The Federalist, August 02, 2024</w:t>
        </w:r>
      </w:hyperlink>
    </w:p>
    <w:p w14:paraId="63E60567" w14:textId="77777777" w:rsidR="00FA4267" w:rsidRDefault="006700FD">
      <w:pPr>
        <w:pStyle w:val="Normal47"/>
        <w:spacing w:before="200" w:line="260" w:lineRule="atLeast"/>
        <w:jc w:val="both"/>
      </w:pPr>
      <w:r>
        <w:rPr>
          <w:rFonts w:ascii="Arial" w:eastAsia="Arial" w:hAnsi="Arial" w:cs="Arial"/>
          <w:color w:val="000000"/>
          <w:sz w:val="20"/>
        </w:rPr>
        <w:t>3 min read</w:t>
      </w:r>
    </w:p>
    <w:p w14:paraId="0A6A3EE7" w14:textId="77777777" w:rsidR="00FA4267" w:rsidRDefault="006700FD">
      <w:pPr>
        <w:pStyle w:val="Normal47"/>
        <w:spacing w:before="200" w:line="260" w:lineRule="atLeast"/>
        <w:jc w:val="both"/>
      </w:pPr>
      <w:r>
        <w:rPr>
          <w:rFonts w:ascii="Arial" w:eastAsia="Arial" w:hAnsi="Arial" w:cs="Arial"/>
          <w:color w:val="000000"/>
          <w:sz w:val="20"/>
        </w:rPr>
        <w:t>Secretary of State Jocelyn Benson is encouraging residents to report so-called 'misinformation' from their neighbors ahead of November'</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w:t>
      </w:r>
    </w:p>
    <w:p w14:paraId="28FBC869" w14:textId="77777777" w:rsidR="00FA4267" w:rsidRDefault="006700FD">
      <w:pPr>
        <w:pStyle w:val="Normal47"/>
        <w:spacing w:before="200" w:line="260" w:lineRule="atLeast"/>
        <w:jc w:val="both"/>
      </w:pPr>
      <w:r>
        <w:rPr>
          <w:rFonts w:ascii="Arial" w:eastAsia="Arial" w:hAnsi="Arial" w:cs="Arial"/>
          <w:color w:val="000000"/>
          <w:sz w:val="20"/>
        </w:rPr>
        <w:t xml:space="preserve">'Misinformation about the </w:t>
      </w:r>
      <w:r>
        <w:rPr>
          <w:rFonts w:ascii="Arial" w:eastAsia="Arial" w:hAnsi="Arial" w:cs="Arial"/>
          <w:b/>
          <w:color w:val="000000"/>
          <w:sz w:val="20"/>
        </w:rPr>
        <w:t>election</w:t>
      </w:r>
      <w:r>
        <w:rPr>
          <w:rFonts w:ascii="Arial" w:eastAsia="Arial" w:hAnsi="Arial" w:cs="Arial"/>
          <w:color w:val="000000"/>
          <w:sz w:val="20"/>
        </w:rPr>
        <w:t xml:space="preserve"> process, voter rights, or even an issue on the ballot is a serious threat to </w:t>
      </w:r>
      <w:r>
        <w:rPr>
          <w:rFonts w:ascii="Arial" w:eastAsia="Arial" w:hAnsi="Arial" w:cs="Arial"/>
          <w:b/>
          <w:color w:val="000000"/>
          <w:sz w:val="20"/>
        </w:rPr>
        <w:t>election</w:t>
      </w:r>
      <w:r>
        <w:rPr>
          <w:rFonts w:ascii="Arial" w:eastAsia="Arial" w:hAnsi="Arial" w:cs="Arial"/>
          <w:color w:val="000000"/>
          <w:sz w:val="20"/>
        </w:rPr>
        <w:t xml:space="preserve"> security,' reads an online document from Benson'</w:t>
      </w:r>
      <w:r>
        <w:rPr>
          <w:rFonts w:ascii="Arial" w:eastAsia="Arial" w:hAnsi="Arial" w:cs="Arial"/>
          <w:b/>
          <w:color w:val="000000"/>
          <w:sz w:val="20"/>
        </w:rPr>
        <w:t>s</w:t>
      </w:r>
      <w:r>
        <w:rPr>
          <w:rFonts w:ascii="Arial" w:eastAsia="Arial" w:hAnsi="Arial" w:cs="Arial"/>
          <w:color w:val="000000"/>
          <w:sz w:val="20"/>
        </w:rPr>
        <w:t xml:space="preserve"> office. 'If you see misleading or inaccurate information regarding voting or </w:t>
      </w:r>
      <w:r>
        <w:rPr>
          <w:rFonts w:ascii="Arial" w:eastAsia="Arial" w:hAnsi="Arial" w:cs="Arial"/>
          <w:b/>
          <w:color w:val="000000"/>
          <w:sz w:val="20"/>
        </w:rPr>
        <w:t>elections</w:t>
      </w:r>
      <w:r>
        <w:rPr>
          <w:rFonts w:ascii="Arial" w:eastAsia="Arial" w:hAnsi="Arial" w:cs="Arial"/>
          <w:color w:val="000000"/>
          <w:sz w:val="20"/>
        </w:rPr>
        <w:t xml:space="preserve"> in Michigan, please report it.'</w:t>
      </w:r>
    </w:p>
    <w:p w14:paraId="5E44293A" w14:textId="77777777" w:rsidR="00FA4267" w:rsidRDefault="006700FD">
      <w:pPr>
        <w:pStyle w:val="Normal47"/>
        <w:spacing w:before="240" w:line="260" w:lineRule="atLeast"/>
        <w:jc w:val="both"/>
      </w:pPr>
      <w:r>
        <w:rPr>
          <w:rFonts w:ascii="Arial" w:eastAsia="Arial" w:hAnsi="Arial" w:cs="Arial"/>
          <w:color w:val="000000"/>
          <w:sz w:val="20"/>
        </w:rPr>
        <w:t xml:space="preserve">The document requests residents email reports of </w:t>
      </w:r>
      <w:r>
        <w:rPr>
          <w:rFonts w:ascii="Arial" w:eastAsia="Arial" w:hAnsi="Arial" w:cs="Arial"/>
          <w:b/>
          <w:color w:val="000000"/>
          <w:sz w:val="20"/>
        </w:rPr>
        <w:t>election</w:t>
      </w:r>
      <w:r>
        <w:rPr>
          <w:rFonts w:ascii="Arial" w:eastAsia="Arial" w:hAnsi="Arial" w:cs="Arial"/>
          <w:color w:val="000000"/>
          <w:sz w:val="20"/>
        </w:rPr>
        <w:t xml:space="preserve"> 'misinformation' - with 'an image if possible' - to  </w:t>
      </w:r>
      <w:hyperlink r:id="rId1869" w:history="1">
        <w:r>
          <w:rPr>
            <w:rFonts w:ascii="Arial" w:eastAsia="Arial" w:hAnsi="Arial" w:cs="Arial"/>
            <w:color w:val="0077CC"/>
            <w:sz w:val="20"/>
            <w:u w:val="single"/>
            <w:shd w:val="clear" w:color="auto" w:fill="FFFFFF"/>
          </w:rPr>
          <w:t>[emailprotected]. Benson'</w:t>
        </w:r>
      </w:hyperlink>
      <w:hyperlink r:id="rId1870" w:history="1">
        <w:r>
          <w:rPr>
            <w:rFonts w:ascii="Arial" w:eastAsia="Arial" w:hAnsi="Arial" w:cs="Arial"/>
            <w:b/>
            <w:color w:val="0077CC"/>
            <w:sz w:val="20"/>
            <w:u w:val="single"/>
            <w:shd w:val="clear" w:color="auto" w:fill="FFFFFF"/>
          </w:rPr>
          <w:t>s</w:t>
        </w:r>
      </w:hyperlink>
      <w:hyperlink r:id="rId1871" w:history="1">
        <w:r>
          <w:rPr>
            <w:rFonts w:ascii="Arial" w:eastAsia="Arial" w:hAnsi="Arial" w:cs="Arial"/>
            <w:color w:val="0077CC"/>
            <w:sz w:val="20"/>
            <w:u w:val="single"/>
            <w:shd w:val="clear" w:color="auto" w:fill="FFFFFF"/>
          </w:rPr>
          <w:t xml:space="preserve"> office solicits residents to report misinformation on its 'voter education resources' page.</w:t>
        </w:r>
      </w:hyperlink>
    </w:p>
    <w:p w14:paraId="77EE820A" w14:textId="77777777" w:rsidR="00FA4267" w:rsidRDefault="006700FD">
      <w:pPr>
        <w:pStyle w:val="Normal47"/>
        <w:spacing w:before="200" w:line="260" w:lineRule="atLeast"/>
        <w:jc w:val="both"/>
      </w:pPr>
      <w:r>
        <w:rPr>
          <w:rFonts w:ascii="Arial" w:eastAsia="Arial" w:hAnsi="Arial" w:cs="Arial"/>
          <w:color w:val="000000"/>
          <w:sz w:val="20"/>
        </w:rPr>
        <w:t>The Federalist asked Benson'</w:t>
      </w:r>
      <w:r>
        <w:rPr>
          <w:rFonts w:ascii="Arial" w:eastAsia="Arial" w:hAnsi="Arial" w:cs="Arial"/>
          <w:b/>
          <w:color w:val="000000"/>
          <w:sz w:val="20"/>
        </w:rPr>
        <w:t>s</w:t>
      </w:r>
      <w:r>
        <w:rPr>
          <w:rFonts w:ascii="Arial" w:eastAsia="Arial" w:hAnsi="Arial" w:cs="Arial"/>
          <w:color w:val="000000"/>
          <w:sz w:val="20"/>
        </w:rPr>
        <w:t xml:space="preserve"> office who this email reaches and how the state responds to alleged 'misinformation,' but her office did not comment in time for publication.</w:t>
      </w:r>
    </w:p>
    <w:p w14:paraId="13FFB006" w14:textId="77777777" w:rsidR="00FA4267" w:rsidRDefault="006700FD">
      <w:pPr>
        <w:pStyle w:val="Normal47"/>
        <w:spacing w:before="200" w:line="260" w:lineRule="atLeast"/>
        <w:jc w:val="both"/>
      </w:pPr>
      <w:r>
        <w:rPr>
          <w:rFonts w:ascii="Arial" w:eastAsia="Arial" w:hAnsi="Arial" w:cs="Arial"/>
          <w:color w:val="000000"/>
          <w:sz w:val="20"/>
        </w:rPr>
        <w:t>Benson'</w:t>
      </w:r>
      <w:r>
        <w:rPr>
          <w:rFonts w:ascii="Arial" w:eastAsia="Arial" w:hAnsi="Arial" w:cs="Arial"/>
          <w:b/>
          <w:color w:val="000000"/>
          <w:sz w:val="20"/>
        </w:rPr>
        <w:t>s</w:t>
      </w:r>
      <w:r>
        <w:rPr>
          <w:rFonts w:ascii="Arial" w:eastAsia="Arial" w:hAnsi="Arial" w:cs="Arial"/>
          <w:color w:val="000000"/>
          <w:sz w:val="20"/>
        </w:rPr>
        <w:t xml:space="preserve"> office published another document discussing this so-called </w:t>
      </w:r>
      <w:r>
        <w:rPr>
          <w:rFonts w:ascii="Arial" w:eastAsia="Arial" w:hAnsi="Arial" w:cs="Arial"/>
          <w:b/>
          <w:color w:val="000000"/>
          <w:sz w:val="20"/>
        </w:rPr>
        <w:t>election</w:t>
      </w:r>
      <w:r>
        <w:rPr>
          <w:rFonts w:ascii="Arial" w:eastAsia="Arial" w:hAnsi="Arial" w:cs="Arial"/>
          <w:color w:val="000000"/>
          <w:sz w:val="20"/>
        </w:rPr>
        <w:t xml:space="preserve"> 'misinformation,' calling it 'the most potentially damaging threat to our democracy.' It blamed 'partisans, grifters, and other opportunists here at home' for 'hacking the minds of American citizens,' and called on residents to enforce the official narrative.</w:t>
      </w:r>
    </w:p>
    <w:p w14:paraId="5310895B" w14:textId="77777777" w:rsidR="00FA4267" w:rsidRDefault="006700FD">
      <w:pPr>
        <w:pStyle w:val="Normal47"/>
        <w:spacing w:before="200" w:line="260" w:lineRule="atLeast"/>
        <w:jc w:val="both"/>
      </w:pPr>
      <w:r>
        <w:rPr>
          <w:rFonts w:ascii="Arial" w:eastAsia="Arial" w:hAnsi="Arial" w:cs="Arial"/>
          <w:color w:val="000000"/>
          <w:sz w:val="20"/>
        </w:rPr>
        <w:t xml:space="preserve">'Citizens can and should join this effort,' the document reads, 'calling out misinformation when they see it and insisting that we hold people accountable for spreading lies about </w:t>
      </w:r>
      <w:r>
        <w:rPr>
          <w:rFonts w:ascii="Arial" w:eastAsia="Arial" w:hAnsi="Arial" w:cs="Arial"/>
          <w:b/>
          <w:color w:val="000000"/>
          <w:sz w:val="20"/>
        </w:rPr>
        <w:t>elections</w:t>
      </w:r>
      <w:r>
        <w:rPr>
          <w:rFonts w:ascii="Arial" w:eastAsia="Arial" w:hAnsi="Arial" w:cs="Arial"/>
          <w:color w:val="000000"/>
          <w:sz w:val="20"/>
        </w:rPr>
        <w:t>.'</w:t>
      </w:r>
    </w:p>
    <w:p w14:paraId="3C724439" w14:textId="77777777" w:rsidR="00FA4267" w:rsidRDefault="006700FD">
      <w:pPr>
        <w:pStyle w:val="Normal47"/>
        <w:spacing w:before="200" w:line="260" w:lineRule="atLeast"/>
        <w:jc w:val="both"/>
      </w:pPr>
      <w:r>
        <w:rPr>
          <w:rFonts w:ascii="Arial" w:eastAsia="Arial" w:hAnsi="Arial" w:cs="Arial"/>
          <w:color w:val="000000"/>
          <w:sz w:val="20"/>
        </w:rPr>
        <w:t>For 'trusted' information, Benson'</w:t>
      </w:r>
      <w:r>
        <w:rPr>
          <w:rFonts w:ascii="Arial" w:eastAsia="Arial" w:hAnsi="Arial" w:cs="Arial"/>
          <w:b/>
          <w:color w:val="000000"/>
          <w:sz w:val="20"/>
        </w:rPr>
        <w:t>s</w:t>
      </w:r>
      <w:r>
        <w:rPr>
          <w:rFonts w:ascii="Arial" w:eastAsia="Arial" w:hAnsi="Arial" w:cs="Arial"/>
          <w:color w:val="000000"/>
          <w:sz w:val="20"/>
        </w:rPr>
        <w:t xml:space="preserve"> office refers residents to its own '</w:t>
      </w:r>
      <w:r>
        <w:rPr>
          <w:rFonts w:ascii="Arial" w:eastAsia="Arial" w:hAnsi="Arial" w:cs="Arial"/>
          <w:b/>
          <w:color w:val="000000"/>
          <w:sz w:val="20"/>
        </w:rPr>
        <w:t>fact check</w:t>
      </w:r>
      <w:r>
        <w:rPr>
          <w:rFonts w:ascii="Arial" w:eastAsia="Arial" w:hAnsi="Arial" w:cs="Arial"/>
          <w:color w:val="000000"/>
          <w:sz w:val="20"/>
        </w:rPr>
        <w:t xml:space="preserve">' page,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and </w:t>
      </w:r>
      <w:r>
        <w:rPr>
          <w:rFonts w:ascii="Arial" w:eastAsia="Arial" w:hAnsi="Arial" w:cs="Arial"/>
          <w:b/>
          <w:color w:val="000000"/>
          <w:sz w:val="20"/>
        </w:rPr>
        <w:t>Snopes</w:t>
      </w:r>
      <w:r>
        <w:rPr>
          <w:rFonts w:ascii="Arial" w:eastAsia="Arial" w:hAnsi="Arial" w:cs="Arial"/>
          <w:color w:val="000000"/>
          <w:sz w:val="20"/>
        </w:rPr>
        <w:t>. The latter three have shown their colors as leftist information gatekeepers.</w:t>
      </w:r>
    </w:p>
    <w:p w14:paraId="06B00239" w14:textId="77777777" w:rsidR="00FA4267" w:rsidRDefault="006700FD">
      <w:pPr>
        <w:pStyle w:val="Normal47"/>
        <w:spacing w:before="240" w:line="260" w:lineRule="atLeast"/>
        <w:jc w:val="both"/>
      </w:pPr>
      <w:r>
        <w:rPr>
          <w:rFonts w:ascii="Arial" w:eastAsia="Arial" w:hAnsi="Arial" w:cs="Arial"/>
          <w:color w:val="000000"/>
          <w:sz w:val="20"/>
        </w:rPr>
        <w:t xml:space="preserve">Benson, a Democrat,  </w:t>
      </w:r>
      <w:hyperlink r:id="rId1872" w:history="1">
        <w:r>
          <w:rPr>
            <w:rFonts w:ascii="Arial" w:eastAsia="Arial" w:hAnsi="Arial" w:cs="Arial"/>
            <w:color w:val="0077CC"/>
            <w:sz w:val="20"/>
            <w:u w:val="single"/>
            <w:shd w:val="clear" w:color="auto" w:fill="FFFFFF"/>
          </w:rPr>
          <w:t xml:space="preserve">launched a 'Democracy Ambassador' program for residents last week, according to a press release. The state sends supposedly 'nonpartisan </w:t>
        </w:r>
      </w:hyperlink>
      <w:hyperlink r:id="rId1873" w:history="1">
        <w:r>
          <w:rPr>
            <w:rFonts w:ascii="Arial" w:eastAsia="Arial" w:hAnsi="Arial" w:cs="Arial"/>
            <w:b/>
            <w:color w:val="0077CC"/>
            <w:sz w:val="20"/>
            <w:u w:val="single"/>
            <w:shd w:val="clear" w:color="auto" w:fill="FFFFFF"/>
          </w:rPr>
          <w:t>facts</w:t>
        </w:r>
      </w:hyperlink>
      <w:hyperlink r:id="rId1874" w:history="1">
        <w:r>
          <w:rPr>
            <w:rFonts w:ascii="Arial" w:eastAsia="Arial" w:hAnsi="Arial" w:cs="Arial"/>
            <w:color w:val="0077CC"/>
            <w:sz w:val="20"/>
            <w:u w:val="single"/>
            <w:shd w:val="clear" w:color="auto" w:fill="FFFFFF"/>
          </w:rPr>
          <w:t xml:space="preserve"> and resources' to residents who join, and it encourages them to share these approved messages 'within their communities' where they will 'combat any </w:t>
        </w:r>
      </w:hyperlink>
      <w:hyperlink r:id="rId1875" w:history="1">
        <w:r>
          <w:rPr>
            <w:rFonts w:ascii="Arial" w:eastAsia="Arial" w:hAnsi="Arial" w:cs="Arial"/>
            <w:b/>
            <w:color w:val="0077CC"/>
            <w:sz w:val="20"/>
            <w:u w:val="single"/>
            <w:shd w:val="clear" w:color="auto" w:fill="FFFFFF"/>
          </w:rPr>
          <w:t>election</w:t>
        </w:r>
      </w:hyperlink>
      <w:hyperlink r:id="rId1876" w:history="1">
        <w:r>
          <w:rPr>
            <w:rFonts w:ascii="Arial" w:eastAsia="Arial" w:hAnsi="Arial" w:cs="Arial"/>
            <w:color w:val="0077CC"/>
            <w:sz w:val="20"/>
            <w:u w:val="single"/>
            <w:shd w:val="clear" w:color="auto" w:fill="FFFFFF"/>
          </w:rPr>
          <w:t>-related misinformation.'</w:t>
        </w:r>
      </w:hyperlink>
    </w:p>
    <w:p w14:paraId="2951EB12" w14:textId="77777777" w:rsidR="00FA4267" w:rsidRDefault="006700FD">
      <w:pPr>
        <w:pStyle w:val="Normal47"/>
        <w:spacing w:before="240" w:line="260" w:lineRule="atLeast"/>
        <w:jc w:val="both"/>
      </w:pPr>
      <w:r>
        <w:rPr>
          <w:rFonts w:ascii="Arial" w:eastAsia="Arial" w:hAnsi="Arial" w:cs="Arial"/>
          <w:color w:val="000000"/>
          <w:sz w:val="20"/>
        </w:rPr>
        <w:t xml:space="preserve">Participants will 'squash misinformation before it spreads,' Benson  </w:t>
      </w:r>
      <w:hyperlink r:id="rId1877" w:history="1">
        <w:r>
          <w:rPr>
            <w:rFonts w:ascii="Arial" w:eastAsia="Arial" w:hAnsi="Arial" w:cs="Arial"/>
            <w:color w:val="0077CC"/>
            <w:sz w:val="20"/>
            <w:u w:val="single"/>
            <w:shd w:val="clear" w:color="auto" w:fill="FFFFFF"/>
          </w:rPr>
          <w:t>said in the press release.</w:t>
        </w:r>
      </w:hyperlink>
    </w:p>
    <w:p w14:paraId="46B3EB61" w14:textId="77777777" w:rsidR="00FA4267" w:rsidRDefault="006700FD">
      <w:pPr>
        <w:pStyle w:val="Normal47"/>
        <w:spacing w:before="240" w:line="260" w:lineRule="atLeast"/>
        <w:jc w:val="both"/>
      </w:pPr>
      <w:r>
        <w:rPr>
          <w:rFonts w:ascii="Arial" w:eastAsia="Arial" w:hAnsi="Arial" w:cs="Arial"/>
          <w:color w:val="000000"/>
          <w:sz w:val="20"/>
        </w:rPr>
        <w:t>The state'</w:t>
      </w:r>
      <w:r>
        <w:rPr>
          <w:rFonts w:ascii="Arial" w:eastAsia="Arial" w:hAnsi="Arial" w:cs="Arial"/>
          <w:b/>
          <w:color w:val="000000"/>
          <w:sz w:val="20"/>
        </w:rPr>
        <w:t>s</w:t>
      </w:r>
      <w:r>
        <w:rPr>
          <w:rFonts w:ascii="Arial" w:eastAsia="Arial" w:hAnsi="Arial" w:cs="Arial"/>
          <w:color w:val="000000"/>
          <w:sz w:val="20"/>
        </w:rPr>
        <w:t xml:space="preserve"> 'Democracy Ambassador'  </w:t>
      </w:r>
      <w:hyperlink r:id="rId1878" w:anchor="Resources" w:history="1">
        <w:r>
          <w:rPr>
            <w:rFonts w:ascii="Arial" w:eastAsia="Arial" w:hAnsi="Arial" w:cs="Arial"/>
            <w:color w:val="0077CC"/>
            <w:sz w:val="20"/>
            <w:u w:val="single"/>
            <w:shd w:val="clear" w:color="auto" w:fill="FFFFFF"/>
          </w:rPr>
          <w:t>webpage says the program consists of three steps: sign up to receive approved information, share that information, and sign up to be a poll worker.</w:t>
        </w:r>
      </w:hyperlink>
    </w:p>
    <w:p w14:paraId="7F59B9E8" w14:textId="77777777" w:rsidR="00FA4267" w:rsidRDefault="006700FD">
      <w:pPr>
        <w:pStyle w:val="Normal47"/>
        <w:spacing w:before="240" w:line="260" w:lineRule="atLeast"/>
        <w:jc w:val="both"/>
      </w:pPr>
      <w:hyperlink r:id="rId1879" w:history="1">
        <w:r>
          <w:rPr>
            <w:rFonts w:ascii="Arial" w:eastAsia="Arial" w:hAnsi="Arial" w:cs="Arial"/>
            <w:color w:val="0077CC"/>
            <w:sz w:val="20"/>
            <w:u w:val="single"/>
            <w:shd w:val="clear" w:color="auto" w:fill="FFFFFF"/>
          </w:rPr>
          <w:t>Continue reading..</w:t>
        </w:r>
      </w:hyperlink>
    </w:p>
    <w:p w14:paraId="303DF909" w14:textId="77777777" w:rsidR="00FA4267" w:rsidRDefault="006700FD">
      <w:pPr>
        <w:pStyle w:val="Normal47"/>
        <w:spacing w:before="200" w:line="260" w:lineRule="atLeast"/>
        <w:jc w:val="both"/>
      </w:pPr>
      <w:r>
        <w:rPr>
          <w:rFonts w:ascii="Arial" w:eastAsia="Arial" w:hAnsi="Arial" w:cs="Arial"/>
          <w:color w:val="000000"/>
          <w:sz w:val="20"/>
        </w:rPr>
        <w:t>The Truth Must be Told</w:t>
      </w:r>
    </w:p>
    <w:p w14:paraId="54879C92" w14:textId="77777777" w:rsidR="00FA4267" w:rsidRDefault="006700FD">
      <w:pPr>
        <w:pStyle w:val="Normal47"/>
        <w:spacing w:before="200" w:line="260" w:lineRule="atLeast"/>
        <w:jc w:val="both"/>
      </w:pPr>
      <w:r>
        <w:rPr>
          <w:rFonts w:ascii="Arial" w:eastAsia="Arial" w:hAnsi="Arial" w:cs="Arial"/>
          <w:color w:val="000000"/>
          <w:sz w:val="20"/>
        </w:rPr>
        <w:t>Your contribution supports independent journalism</w:t>
      </w:r>
    </w:p>
    <w:p w14:paraId="718E5FC2" w14:textId="77777777" w:rsidR="00FA4267" w:rsidRDefault="006700FD">
      <w:pPr>
        <w:pStyle w:val="Normal47"/>
        <w:spacing w:before="200" w:line="260" w:lineRule="atLeast"/>
        <w:jc w:val="both"/>
      </w:pPr>
      <w:r>
        <w:rPr>
          <w:rFonts w:ascii="Arial" w:eastAsia="Arial" w:hAnsi="Arial" w:cs="Arial"/>
          <w:color w:val="000000"/>
          <w:sz w:val="20"/>
        </w:rPr>
        <w:t>Please take a moment to consider this. Now, more than ever, people are reading Geller Report for news they won't get anywhere else. But advertising revenues have all but disappeared. Google Adsense is the online advertising monopoly and they have banned us. Social media giants like Facebook and Twitter have blocked and shadow-banned our accounts. But we won't put up a paywall. Because never has the free world needed independent journalism more.</w:t>
      </w:r>
    </w:p>
    <w:p w14:paraId="7DFC83B1" w14:textId="77777777" w:rsidR="00FA4267" w:rsidRDefault="006700FD">
      <w:pPr>
        <w:pStyle w:val="Normal47"/>
        <w:spacing w:before="200" w:line="260" w:lineRule="atLeast"/>
        <w:jc w:val="both"/>
      </w:pPr>
      <w:r>
        <w:rPr>
          <w:rFonts w:ascii="Arial" w:eastAsia="Arial" w:hAnsi="Arial" w:cs="Arial"/>
          <w:color w:val="000000"/>
          <w:sz w:val="20"/>
        </w:rPr>
        <w:t>Everyone who reads our reporting knows the Geller Report covers the news the media won't. We cannot do our ground-breaking report without your support. We must continue to report on the global jihad and the left'</w:t>
      </w:r>
      <w:r>
        <w:rPr>
          <w:rFonts w:ascii="Arial" w:eastAsia="Arial" w:hAnsi="Arial" w:cs="Arial"/>
          <w:b/>
          <w:color w:val="000000"/>
          <w:sz w:val="20"/>
        </w:rPr>
        <w:t>s</w:t>
      </w:r>
      <w:r>
        <w:rPr>
          <w:rFonts w:ascii="Arial" w:eastAsia="Arial" w:hAnsi="Arial" w:cs="Arial"/>
          <w:color w:val="000000"/>
          <w:sz w:val="20"/>
        </w:rPr>
        <w:t xml:space="preserve"> war on freedom. Our readers' contributions make that possible.</w:t>
      </w:r>
    </w:p>
    <w:p w14:paraId="5B5524FF" w14:textId="77777777" w:rsidR="00FA4267" w:rsidRDefault="006700FD">
      <w:pPr>
        <w:pStyle w:val="Normal47"/>
        <w:spacing w:before="200" w:line="260" w:lineRule="atLeast"/>
        <w:jc w:val="both"/>
      </w:pPr>
      <w:r>
        <w:rPr>
          <w:rFonts w:ascii="Arial" w:eastAsia="Arial" w:hAnsi="Arial" w:cs="Arial"/>
          <w:color w:val="000000"/>
          <w:sz w:val="20"/>
        </w:rPr>
        <w:t>Geller Report'</w:t>
      </w:r>
      <w:r>
        <w:rPr>
          <w:rFonts w:ascii="Arial" w:eastAsia="Arial" w:hAnsi="Arial" w:cs="Arial"/>
          <w:b/>
          <w:color w:val="000000"/>
          <w:sz w:val="20"/>
        </w:rPr>
        <w:t>s</w:t>
      </w:r>
      <w:r>
        <w:rPr>
          <w:rFonts w:ascii="Arial" w:eastAsia="Arial" w:hAnsi="Arial" w:cs="Arial"/>
          <w:color w:val="000000"/>
          <w:sz w:val="20"/>
        </w:rPr>
        <w:t xml:space="preserve"> independent, investigative journalism takes a lot of time, money and hard work to produce. But we do it because we believe our work is critical in the fight for freedom and because it is your fight, too.</w:t>
      </w:r>
    </w:p>
    <w:p w14:paraId="6C7922AD" w14:textId="77777777" w:rsidR="00FA4267" w:rsidRDefault="006700FD">
      <w:pPr>
        <w:pStyle w:val="Normal47"/>
        <w:spacing w:before="240" w:line="260" w:lineRule="atLeast"/>
        <w:jc w:val="both"/>
      </w:pPr>
      <w:r>
        <w:rPr>
          <w:rFonts w:ascii="Arial" w:eastAsia="Arial" w:hAnsi="Arial" w:cs="Arial"/>
          <w:color w:val="000000"/>
          <w:sz w:val="20"/>
        </w:rPr>
        <w:t xml:space="preserve">Please contribute  </w:t>
      </w:r>
      <w:hyperlink r:id="rId1880" w:history="1">
        <w:r>
          <w:rPr>
            <w:rFonts w:ascii="Arial" w:eastAsia="Arial" w:hAnsi="Arial" w:cs="Arial"/>
            <w:color w:val="0077CC"/>
            <w:sz w:val="20"/>
            <w:u w:val="single"/>
            <w:shd w:val="clear" w:color="auto" w:fill="FFFFFF"/>
          </w:rPr>
          <w:t>here.</w:t>
        </w:r>
      </w:hyperlink>
    </w:p>
    <w:p w14:paraId="7E343118" w14:textId="77777777" w:rsidR="00FA4267" w:rsidRDefault="006700FD">
      <w:pPr>
        <w:pStyle w:val="Normal47"/>
        <w:spacing w:before="200" w:line="260" w:lineRule="atLeast"/>
        <w:jc w:val="both"/>
      </w:pPr>
      <w:r>
        <w:rPr>
          <w:rFonts w:ascii="Arial" w:eastAsia="Arial" w:hAnsi="Arial" w:cs="Arial"/>
          <w:color w:val="000000"/>
          <w:sz w:val="20"/>
        </w:rPr>
        <w:t>Make a monthly commitment to support The Geller Report - choose the option that suits you best.</w:t>
      </w:r>
    </w:p>
    <w:p w14:paraId="334C5570" w14:textId="77777777" w:rsidR="00FA4267" w:rsidRDefault="006700FD">
      <w:pPr>
        <w:pStyle w:val="Normal47"/>
        <w:spacing w:before="240" w:line="260" w:lineRule="atLeast"/>
        <w:jc w:val="both"/>
      </w:pPr>
      <w:r>
        <w:rPr>
          <w:rFonts w:ascii="Arial" w:eastAsia="Arial" w:hAnsi="Arial" w:cs="Arial"/>
          <w:color w:val="000000"/>
          <w:sz w:val="20"/>
        </w:rPr>
        <w:t xml:space="preserve">Quick note: We cannot do this without your support. </w:t>
      </w:r>
      <w:r>
        <w:rPr>
          <w:rFonts w:ascii="Arial" w:eastAsia="Arial" w:hAnsi="Arial" w:cs="Arial"/>
          <w:b/>
          <w:color w:val="000000"/>
          <w:sz w:val="20"/>
        </w:rPr>
        <w:t>Fact</w:t>
      </w:r>
      <w:r>
        <w:rPr>
          <w:rFonts w:ascii="Arial" w:eastAsia="Arial" w:hAnsi="Arial" w:cs="Arial"/>
          <w:color w:val="000000"/>
          <w:sz w:val="20"/>
        </w:rPr>
        <w:t xml:space="preserve">. Our work is made possible by you and only you. We receive no grants, government handouts, or major funding. </w:t>
      </w:r>
      <w:hyperlink r:id="rId1881" w:history="1">
        <w:r>
          <w:rPr>
            <w:rFonts w:ascii="Arial" w:eastAsia="Arial" w:hAnsi="Arial" w:cs="Arial"/>
            <w:color w:val="0077CC"/>
            <w:sz w:val="20"/>
            <w:u w:val="single"/>
            <w:shd w:val="clear" w:color="auto" w:fill="FFFFFF"/>
          </w:rPr>
          <w:t>Tech giants are shutting us down. You know this. Twitter, LinkedIn, Google Adsense, Pinterest permanently banned us. Facebook, Google search et al have shadow-banned, suspended and deleted us from your news feeds. They are disappearing us. But we are here.</w:t>
        </w:r>
      </w:hyperlink>
    </w:p>
    <w:p w14:paraId="12767CF0" w14:textId="77777777" w:rsidR="00FA4267" w:rsidRDefault="006700FD">
      <w:pPr>
        <w:pStyle w:val="Normal47"/>
        <w:spacing w:before="240" w:line="260" w:lineRule="atLeast"/>
        <w:jc w:val="both"/>
      </w:pPr>
      <w:hyperlink r:id="rId1882" w:history="1">
        <w:r>
          <w:rPr>
            <w:rFonts w:ascii="Arial" w:eastAsia="Arial" w:hAnsi="Arial" w:cs="Arial"/>
            <w:color w:val="0077CC"/>
            <w:sz w:val="20"/>
            <w:u w:val="single"/>
            <w:shd w:val="clear" w:color="auto" w:fill="FFFFFF"/>
          </w:rPr>
          <w:t>Subscribe to Geller Report newsletter here- it'</w:t>
        </w:r>
      </w:hyperlink>
      <w:hyperlink r:id="rId1883" w:history="1">
        <w:r>
          <w:rPr>
            <w:rFonts w:ascii="Arial" w:eastAsia="Arial" w:hAnsi="Arial" w:cs="Arial"/>
            <w:b/>
            <w:color w:val="0077CC"/>
            <w:sz w:val="20"/>
            <w:u w:val="single"/>
            <w:shd w:val="clear" w:color="auto" w:fill="FFFFFF"/>
          </w:rPr>
          <w:t>s</w:t>
        </w:r>
      </w:hyperlink>
      <w:hyperlink r:id="rId1884" w:history="1">
        <w:r>
          <w:rPr>
            <w:rFonts w:ascii="Arial" w:eastAsia="Arial" w:hAnsi="Arial" w:cs="Arial"/>
            <w:color w:val="0077CC"/>
            <w:sz w:val="20"/>
            <w:u w:val="single"/>
            <w:shd w:val="clear" w:color="auto" w:fill="FFFFFF"/>
          </w:rPr>
          <w:t xml:space="preserve"> free and it'</w:t>
        </w:r>
      </w:hyperlink>
      <w:hyperlink r:id="rId1885" w:history="1">
        <w:r>
          <w:rPr>
            <w:rFonts w:ascii="Arial" w:eastAsia="Arial" w:hAnsi="Arial" w:cs="Arial"/>
            <w:b/>
            <w:color w:val="0077CC"/>
            <w:sz w:val="20"/>
            <w:u w:val="single"/>
            <w:shd w:val="clear" w:color="auto" w:fill="FFFFFF"/>
          </w:rPr>
          <w:t>s</w:t>
        </w:r>
      </w:hyperlink>
      <w:hyperlink r:id="rId1886" w:history="1">
        <w:r>
          <w:rPr>
            <w:rFonts w:ascii="Arial" w:eastAsia="Arial" w:hAnsi="Arial" w:cs="Arial"/>
            <w:color w:val="0077CC"/>
            <w:sz w:val="20"/>
            <w:u w:val="single"/>
            <w:shd w:val="clear" w:color="auto" w:fill="FFFFFF"/>
          </w:rPr>
          <w:t xml:space="preserve"> essential NOW when informed decision making and opinion is essential to America'</w:t>
        </w:r>
      </w:hyperlink>
      <w:hyperlink r:id="rId1887" w:history="1">
        <w:r>
          <w:rPr>
            <w:rFonts w:ascii="Arial" w:eastAsia="Arial" w:hAnsi="Arial" w:cs="Arial"/>
            <w:b/>
            <w:color w:val="0077CC"/>
            <w:sz w:val="20"/>
            <w:u w:val="single"/>
            <w:shd w:val="clear" w:color="auto" w:fill="FFFFFF"/>
          </w:rPr>
          <w:t>s</w:t>
        </w:r>
      </w:hyperlink>
      <w:hyperlink r:id="rId1888" w:history="1">
        <w:r>
          <w:rPr>
            <w:rFonts w:ascii="Arial" w:eastAsia="Arial" w:hAnsi="Arial" w:cs="Arial"/>
            <w:color w:val="0077CC"/>
            <w:sz w:val="20"/>
            <w:u w:val="single"/>
            <w:shd w:val="clear" w:color="auto" w:fill="FFFFFF"/>
          </w:rPr>
          <w:t xml:space="preserve"> survival. Share our posts on your social channels and with your email contacts. Fight the great fight.</w:t>
        </w:r>
      </w:hyperlink>
    </w:p>
    <w:p w14:paraId="66A3AF18" w14:textId="77777777" w:rsidR="00FA4267" w:rsidRDefault="006700FD">
      <w:pPr>
        <w:pStyle w:val="Normal47"/>
        <w:spacing w:before="240" w:line="260" w:lineRule="atLeast"/>
        <w:jc w:val="both"/>
      </w:pPr>
      <w:r>
        <w:rPr>
          <w:rFonts w:ascii="Arial" w:eastAsia="Arial" w:hAnsi="Arial" w:cs="Arial"/>
          <w:color w:val="000000"/>
          <w:sz w:val="20"/>
        </w:rPr>
        <w:t xml:space="preserve">Follow Pamela Geller on </w:t>
      </w:r>
      <w:hyperlink r:id="rId1889" w:history="1">
        <w:r>
          <w:rPr>
            <w:rFonts w:ascii="Arial" w:eastAsia="Arial" w:hAnsi="Arial" w:cs="Arial"/>
            <w:color w:val="0077CC"/>
            <w:sz w:val="20"/>
            <w:u w:val="single"/>
            <w:shd w:val="clear" w:color="auto" w:fill="FFFFFF"/>
          </w:rPr>
          <w:t>Gettr. I am there.</w:t>
        </w:r>
      </w:hyperlink>
      <w:r>
        <w:rPr>
          <w:rFonts w:ascii="Arial" w:eastAsia="Arial" w:hAnsi="Arial" w:cs="Arial"/>
          <w:color w:val="000000"/>
          <w:sz w:val="20"/>
        </w:rPr>
        <w:t> </w:t>
      </w:r>
      <w:hyperlink r:id="rId1890" w:history="1">
        <w:r>
          <w:rPr>
            <w:rFonts w:ascii="Arial" w:eastAsia="Arial" w:hAnsi="Arial" w:cs="Arial"/>
            <w:color w:val="0077CC"/>
            <w:sz w:val="20"/>
            <w:u w:val="single"/>
            <w:shd w:val="clear" w:color="auto" w:fill="FFFFFF"/>
          </w:rPr>
          <w:t>click here. Follow Pamela Geller on</w:t>
        </w:r>
      </w:hyperlink>
    </w:p>
    <w:p w14:paraId="3081167E" w14:textId="77777777" w:rsidR="00FA4267" w:rsidRDefault="006700FD">
      <w:pPr>
        <w:pStyle w:val="Normal47"/>
        <w:spacing w:before="240" w:line="260" w:lineRule="atLeast"/>
        <w:jc w:val="both"/>
      </w:pPr>
      <w:hyperlink r:id="rId1891" w:history="1">
        <w:r>
          <w:rPr>
            <w:rFonts w:ascii="Arial" w:eastAsia="Arial" w:hAnsi="Arial" w:cs="Arial"/>
            <w:color w:val="0077CC"/>
            <w:sz w:val="20"/>
            <w:u w:val="single"/>
            <w:shd w:val="clear" w:color="auto" w:fill="FFFFFF"/>
          </w:rPr>
          <w:t>Trump'</w:t>
        </w:r>
      </w:hyperlink>
      <w:hyperlink r:id="rId1892" w:history="1">
        <w:r>
          <w:rPr>
            <w:rFonts w:ascii="Arial" w:eastAsia="Arial" w:hAnsi="Arial" w:cs="Arial"/>
            <w:b/>
            <w:color w:val="0077CC"/>
            <w:sz w:val="20"/>
            <w:u w:val="single"/>
            <w:shd w:val="clear" w:color="auto" w:fill="FFFFFF"/>
          </w:rPr>
          <w:t>s</w:t>
        </w:r>
      </w:hyperlink>
      <w:hyperlink r:id="rId1893" w:history="1">
        <w:r>
          <w:rPr>
            <w:rFonts w:ascii="Arial" w:eastAsia="Arial" w:hAnsi="Arial" w:cs="Arial"/>
            <w:color w:val="0077CC"/>
            <w:sz w:val="20"/>
            <w:u w:val="single"/>
            <w:shd w:val="clear" w:color="auto" w:fill="FFFFFF"/>
          </w:rPr>
          <w:t xml:space="preserve"> social media platform, Truth Social. It'</w:t>
        </w:r>
      </w:hyperlink>
      <w:hyperlink r:id="rId1894" w:history="1">
        <w:r>
          <w:rPr>
            <w:rFonts w:ascii="Arial" w:eastAsia="Arial" w:hAnsi="Arial" w:cs="Arial"/>
            <w:b/>
            <w:color w:val="0077CC"/>
            <w:sz w:val="20"/>
            <w:u w:val="single"/>
            <w:shd w:val="clear" w:color="auto" w:fill="FFFFFF"/>
          </w:rPr>
          <w:t>s</w:t>
        </w:r>
      </w:hyperlink>
      <w:hyperlink r:id="rId1895" w:history="1">
        <w:r>
          <w:rPr>
            <w:rFonts w:ascii="Arial" w:eastAsia="Arial" w:hAnsi="Arial" w:cs="Arial"/>
            <w:color w:val="0077CC"/>
            <w:sz w:val="20"/>
            <w:u w:val="single"/>
            <w:shd w:val="clear" w:color="auto" w:fill="FFFFFF"/>
          </w:rPr>
          <w:t xml:space="preserve"> open and free.</w:t>
        </w:r>
      </w:hyperlink>
    </w:p>
    <w:p w14:paraId="6348B364" w14:textId="77777777" w:rsidR="00FA4267" w:rsidRDefault="006700FD">
      <w:pPr>
        <w:pStyle w:val="Normal47"/>
        <w:spacing w:before="240" w:line="260" w:lineRule="atLeast"/>
        <w:jc w:val="both"/>
      </w:pPr>
      <w:r>
        <w:rPr>
          <w:rFonts w:ascii="Arial" w:eastAsia="Arial" w:hAnsi="Arial" w:cs="Arial"/>
          <w:color w:val="000000"/>
          <w:sz w:val="20"/>
        </w:rPr>
        <w:t xml:space="preserve">Remember, YOU make the work possible. If you can, please  </w:t>
      </w:r>
      <w:hyperlink r:id="rId1896" w:history="1">
        <w:r>
          <w:rPr>
            <w:rFonts w:ascii="Arial" w:eastAsia="Arial" w:hAnsi="Arial" w:cs="Arial"/>
            <w:color w:val="0077CC"/>
            <w:sz w:val="20"/>
            <w:u w:val="single"/>
            <w:shd w:val="clear" w:color="auto" w:fill="FFFFFF"/>
          </w:rPr>
          <w:t>contribute to Geller Report.</w:t>
        </w:r>
      </w:hyperlink>
    </w:p>
    <w:p w14:paraId="7716F870" w14:textId="77777777" w:rsidR="00FA4267" w:rsidRDefault="006700FD">
      <w:pPr>
        <w:pStyle w:val="Normal47"/>
        <w:spacing w:before="200" w:line="260" w:lineRule="atLeast"/>
        <w:jc w:val="both"/>
      </w:pPr>
      <w:r>
        <w:rPr>
          <w:rFonts w:ascii="Arial" w:eastAsia="Arial" w:hAnsi="Arial" w:cs="Arial"/>
          <w:color w:val="000000"/>
          <w:sz w:val="20"/>
        </w:rPr>
        <w:t>Join The Conversation. Leave a Comment.</w:t>
      </w:r>
    </w:p>
    <w:p w14:paraId="4745DD38" w14:textId="77777777" w:rsidR="00FA4267" w:rsidRDefault="006700FD">
      <w:pPr>
        <w:pStyle w:val="Normal47"/>
        <w:spacing w:before="200" w:line="260" w:lineRule="atLeast"/>
        <w:jc w:val="both"/>
      </w:pPr>
      <w:r>
        <w:rPr>
          <w:rFonts w:ascii="Arial" w:eastAsia="Arial" w:hAnsi="Arial" w:cs="Arial"/>
          <w:color w:val="000000"/>
          <w:sz w:val="20"/>
        </w:rPr>
        <w:t>We have no tolerance for comments containing violence, racism, profanity, vulgarity, doxing, or discourteous behavior. If a comment is spammy or unhelpful, click the - symbol under the comment to let us know. Thank you for partnering with us to maintain fruitful conversation.</w:t>
      </w:r>
    </w:p>
    <w:p w14:paraId="5E4482FC" w14:textId="77777777" w:rsidR="00FA4267" w:rsidRDefault="006700FD">
      <w:pPr>
        <w:pStyle w:val="Normal47"/>
        <w:spacing w:before="240" w:line="260" w:lineRule="atLeast"/>
        <w:jc w:val="both"/>
      </w:pPr>
      <w:r>
        <w:rPr>
          <w:rFonts w:ascii="Arial" w:eastAsia="Arial" w:hAnsi="Arial" w:cs="Arial"/>
          <w:color w:val="000000"/>
          <w:sz w:val="20"/>
        </w:rPr>
        <w:t xml:space="preserve">If you would like to join the conversation, but don't have an account, you can  </w:t>
      </w:r>
      <w:hyperlink r:id="rId1897" w:history="1">
        <w:r>
          <w:rPr>
            <w:rFonts w:ascii="Arial" w:eastAsia="Arial" w:hAnsi="Arial" w:cs="Arial"/>
            <w:color w:val="0077CC"/>
            <w:sz w:val="20"/>
            <w:u w:val="single"/>
            <w:shd w:val="clear" w:color="auto" w:fill="FFFFFF"/>
          </w:rPr>
          <w:t>sign up for one right here.</w:t>
        </w:r>
      </w:hyperlink>
    </w:p>
    <w:p w14:paraId="0561EEFE" w14:textId="77777777" w:rsidR="00FA4267" w:rsidRDefault="006700FD">
      <w:pPr>
        <w:pStyle w:val="Normal47"/>
        <w:spacing w:before="200" w:line="260" w:lineRule="atLeast"/>
        <w:jc w:val="both"/>
      </w:pPr>
      <w:r>
        <w:rPr>
          <w:rFonts w:ascii="Arial" w:eastAsia="Arial" w:hAnsi="Arial" w:cs="Arial"/>
          <w:color w:val="000000"/>
          <w:sz w:val="20"/>
        </w:rPr>
        <w:t>If you are having problems leaving a comment, it'</w:t>
      </w:r>
      <w:r>
        <w:rPr>
          <w:rFonts w:ascii="Arial" w:eastAsia="Arial" w:hAnsi="Arial" w:cs="Arial"/>
          <w:b/>
          <w:color w:val="000000"/>
          <w:sz w:val="20"/>
        </w:rPr>
        <w:t>s</w:t>
      </w:r>
      <w:r>
        <w:rPr>
          <w:rFonts w:ascii="Arial" w:eastAsia="Arial" w:hAnsi="Arial" w:cs="Arial"/>
          <w:color w:val="000000"/>
          <w:sz w:val="20"/>
        </w:rPr>
        <w:t xml:space="preserve"> likely because you are using an ad blocker, something that break ads, of course, but also breaks the comments section of our site. If you are using an ad blocker, and would like to share your thoughts, please disable your ad blocker. We look forward to seeing your comments below.</w:t>
      </w:r>
    </w:p>
    <w:p w14:paraId="191A39E7" w14:textId="77777777" w:rsidR="00FA4267" w:rsidRDefault="006700FD">
      <w:pPr>
        <w:pStyle w:val="Normal47"/>
        <w:spacing w:before="240" w:line="260" w:lineRule="atLeast"/>
        <w:jc w:val="both"/>
      </w:pPr>
      <w:hyperlink r:id="rId1898" w:history="1">
        <w:r>
          <w:rPr>
            <w:rFonts w:ascii="Arial" w:eastAsia="Arial" w:hAnsi="Arial" w:cs="Arial"/>
            <w:color w:val="0077CC"/>
            <w:sz w:val="20"/>
            <w:u w:val="single"/>
            <w:shd w:val="clear" w:color="auto" w:fill="FFFFFF"/>
          </w:rPr>
          <w:t>Link to the original story.</w:t>
        </w:r>
      </w:hyperlink>
    </w:p>
    <w:p w14:paraId="1E2C0C2A" w14:textId="77777777" w:rsidR="00FA4267" w:rsidRDefault="006700FD">
      <w:pPr>
        <w:pStyle w:val="Normal47"/>
        <w:keepNext/>
        <w:spacing w:before="240" w:line="340" w:lineRule="atLeast"/>
      </w:pPr>
      <w:r>
        <w:br/>
      </w:r>
      <w:r>
        <w:rPr>
          <w:rFonts w:ascii="Arial" w:eastAsia="Arial" w:hAnsi="Arial" w:cs="Arial"/>
          <w:b/>
          <w:color w:val="000000"/>
          <w:sz w:val="28"/>
        </w:rPr>
        <w:t>Notes</w:t>
      </w:r>
    </w:p>
    <w:p w14:paraId="1ADB7868" w14:textId="18BBB777" w:rsidR="00FA4267" w:rsidRDefault="006700FD">
      <w:pPr>
        <w:pStyle w:val="Normal47"/>
        <w:spacing w:line="60" w:lineRule="exact"/>
      </w:pPr>
      <w:r>
        <w:rPr>
          <w:noProof/>
        </w:rPr>
        <mc:AlternateContent>
          <mc:Choice Requires="wps">
            <w:drawing>
              <wp:anchor distT="0" distB="0" distL="114300" distR="114300" simplePos="0" relativeHeight="251822080" behindDoc="0" locked="0" layoutInCell="1" allowOverlap="1" wp14:anchorId="4F0CDCC3" wp14:editId="3EB74AC2">
                <wp:simplePos x="0" y="0"/>
                <wp:positionH relativeFrom="column">
                  <wp:posOffset>0</wp:posOffset>
                </wp:positionH>
                <wp:positionV relativeFrom="paragraph">
                  <wp:posOffset>25400</wp:posOffset>
                </wp:positionV>
                <wp:extent cx="6502400" cy="0"/>
                <wp:effectExtent l="15875" t="13335" r="15875" b="15240"/>
                <wp:wrapTopAndBottom/>
                <wp:docPr id="1392772773"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46A6E" id="Line 22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0A6FCC1" w14:textId="77777777" w:rsidR="00FA4267" w:rsidRDefault="006700FD">
      <w:pPr>
        <w:pStyle w:val="Normal47"/>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513B632F" w14:textId="77777777" w:rsidR="00FA4267" w:rsidRDefault="006700FD">
      <w:pPr>
        <w:pStyle w:val="Normal47"/>
        <w:keepNext/>
        <w:spacing w:before="240" w:line="340" w:lineRule="atLeast"/>
      </w:pPr>
      <w:bookmarkStart w:id="141" w:name="Classification_45"/>
      <w:bookmarkEnd w:id="141"/>
      <w:r>
        <w:rPr>
          <w:rFonts w:ascii="Arial" w:eastAsia="Arial" w:hAnsi="Arial" w:cs="Arial"/>
          <w:b/>
          <w:color w:val="000000"/>
          <w:sz w:val="28"/>
        </w:rPr>
        <w:t>Classification</w:t>
      </w:r>
    </w:p>
    <w:p w14:paraId="6E58F1A4" w14:textId="49A336D7" w:rsidR="00FA4267" w:rsidRDefault="006700FD">
      <w:pPr>
        <w:pStyle w:val="Normal47"/>
        <w:spacing w:line="60" w:lineRule="exact"/>
      </w:pPr>
      <w:r>
        <w:rPr>
          <w:noProof/>
        </w:rPr>
        <mc:AlternateContent>
          <mc:Choice Requires="wps">
            <w:drawing>
              <wp:anchor distT="0" distB="0" distL="114300" distR="114300" simplePos="0" relativeHeight="251823104" behindDoc="0" locked="0" layoutInCell="1" allowOverlap="1" wp14:anchorId="3B7E0174" wp14:editId="64707772">
                <wp:simplePos x="0" y="0"/>
                <wp:positionH relativeFrom="column">
                  <wp:posOffset>0</wp:posOffset>
                </wp:positionH>
                <wp:positionV relativeFrom="paragraph">
                  <wp:posOffset>25400</wp:posOffset>
                </wp:positionV>
                <wp:extent cx="6502400" cy="0"/>
                <wp:effectExtent l="15875" t="19050" r="15875" b="19050"/>
                <wp:wrapTopAndBottom/>
                <wp:docPr id="195551376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D6B9A" id="Line 22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3B0C2C" w14:textId="77777777" w:rsidR="00FA4267" w:rsidRDefault="00FA4267">
      <w:pPr>
        <w:pStyle w:val="Normal47"/>
        <w:spacing w:line="120" w:lineRule="exact"/>
      </w:pPr>
    </w:p>
    <w:p w14:paraId="254EEDE5" w14:textId="77777777" w:rsidR="00FA4267" w:rsidRDefault="006700FD">
      <w:pPr>
        <w:pStyle w:val="Normal4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00931F9" w14:textId="77777777" w:rsidR="00FA4267" w:rsidRDefault="006700FD">
      <w:pPr>
        <w:pStyle w:val="Normal4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5BCEF7BF" w14:textId="77777777" w:rsidR="00FA4267" w:rsidRDefault="006700FD">
      <w:pPr>
        <w:pStyle w:val="Normal47"/>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100277</w:t>
      </w:r>
    </w:p>
    <w:p w14:paraId="2E032F82" w14:textId="77777777" w:rsidR="00FA4267" w:rsidRDefault="006700FD">
      <w:pPr>
        <w:pStyle w:val="Normal4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(90%); GOVERNMENT ADVISORS &amp; MINISTERS (90%); GOVERNMENT BODIES &amp; OFFICES (90%); NATIONAL SECURITY &amp; FOREIGN RELATIONS (90%); POLITICAL PARTIES (90%); DEMOCRACIES (89%); </w:t>
      </w:r>
      <w:r>
        <w:rPr>
          <w:rFonts w:ascii="Arial" w:eastAsia="Arial" w:hAnsi="Arial" w:cs="Arial"/>
          <w:b/>
          <w:color w:val="000000"/>
          <w:sz w:val="20"/>
        </w:rPr>
        <w:t>ELECTIONS</w:t>
      </w:r>
      <w:r>
        <w:rPr>
          <w:rFonts w:ascii="Arial" w:eastAsia="Arial" w:hAnsi="Arial" w:cs="Arial"/>
          <w:color w:val="000000"/>
          <w:sz w:val="20"/>
        </w:rPr>
        <w:t xml:space="preserve"> (89%); </w:t>
      </w:r>
      <w:r>
        <w:rPr>
          <w:rFonts w:ascii="Arial" w:eastAsia="Arial" w:hAnsi="Arial" w:cs="Arial"/>
          <w:b/>
          <w:color w:val="000000"/>
          <w:sz w:val="20"/>
        </w:rPr>
        <w:t>FACT CHECKING</w:t>
      </w:r>
      <w:r>
        <w:rPr>
          <w:rFonts w:ascii="Arial" w:eastAsia="Arial" w:hAnsi="Arial" w:cs="Arial"/>
          <w:color w:val="000000"/>
          <w:sz w:val="20"/>
        </w:rPr>
        <w:t xml:space="preserve"> (89%); TYPES OF GOVERNMENT (89%); BLOGS &amp; MESSAGE BOARDS (78%); JOURNALISM (78%); LIBERALISM (78%); ONLINE MARKETING &amp; ADVERTISING (78%); BIPARTISANSHIP (77%); CAMPAIGNS &amp; </w:t>
      </w:r>
      <w:r>
        <w:rPr>
          <w:rFonts w:ascii="Arial" w:eastAsia="Arial" w:hAnsi="Arial" w:cs="Arial"/>
          <w:b/>
          <w:color w:val="000000"/>
          <w:sz w:val="20"/>
        </w:rPr>
        <w:t>ELECTIONS</w:t>
      </w:r>
      <w:r>
        <w:rPr>
          <w:rFonts w:ascii="Arial" w:eastAsia="Arial" w:hAnsi="Arial" w:cs="Arial"/>
          <w:color w:val="000000"/>
          <w:sz w:val="20"/>
        </w:rPr>
        <w:t xml:space="preserve"> (77%); </w:t>
      </w:r>
      <w:r>
        <w:rPr>
          <w:rFonts w:ascii="Arial" w:eastAsia="Arial" w:hAnsi="Arial" w:cs="Arial"/>
          <w:b/>
          <w:color w:val="000000"/>
          <w:sz w:val="20"/>
        </w:rPr>
        <w:t>ELECTION</w:t>
      </w:r>
      <w:r>
        <w:rPr>
          <w:rFonts w:ascii="Arial" w:eastAsia="Arial" w:hAnsi="Arial" w:cs="Arial"/>
          <w:color w:val="000000"/>
          <w:sz w:val="20"/>
        </w:rPr>
        <w:t xml:space="preserve"> SECURITY (77%); </w:t>
      </w:r>
      <w:r>
        <w:rPr>
          <w:rFonts w:ascii="Arial" w:eastAsia="Arial" w:hAnsi="Arial" w:cs="Arial"/>
          <w:b/>
          <w:color w:val="000000"/>
          <w:sz w:val="20"/>
        </w:rPr>
        <w:t>ELECTION</w:t>
      </w:r>
      <w:r>
        <w:rPr>
          <w:rFonts w:ascii="Arial" w:eastAsia="Arial" w:hAnsi="Arial" w:cs="Arial"/>
          <w:color w:val="000000"/>
          <w:sz w:val="20"/>
        </w:rPr>
        <w:t xml:space="preserve"> WORKERS (77%); PARTISANSHIP (77%); RIGHT TO VOTE (77%); VOTERS &amp; VOTING (77%); BALLOTS (72%); </w:t>
      </w:r>
      <w:r>
        <w:rPr>
          <w:rFonts w:ascii="Arial" w:eastAsia="Arial" w:hAnsi="Arial" w:cs="Arial"/>
          <w:b/>
          <w:color w:val="000000"/>
          <w:sz w:val="20"/>
        </w:rPr>
        <w:t>ELECTION</w:t>
      </w:r>
      <w:r>
        <w:rPr>
          <w:rFonts w:ascii="Arial" w:eastAsia="Arial" w:hAnsi="Arial" w:cs="Arial"/>
          <w:color w:val="000000"/>
          <w:sz w:val="20"/>
        </w:rPr>
        <w:t xml:space="preserve"> INFRASTRUCTURE (72%); MARKETING &amp; ADVERTISING REVENUE (72%); PRESS RELEASES (71%); 2024 (%); Enemedia (%); Enemies of Freedom (%)</w:t>
      </w:r>
    </w:p>
    <w:p w14:paraId="4B424EE4" w14:textId="77777777" w:rsidR="00FA4267" w:rsidRDefault="006700FD">
      <w:pPr>
        <w:pStyle w:val="Normal47"/>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GOOGLE LLC (50%)</w:t>
      </w:r>
    </w:p>
    <w:p w14:paraId="49D9514D" w14:textId="77777777" w:rsidR="00FA4267" w:rsidRDefault="006700FD">
      <w:pPr>
        <w:pStyle w:val="Normal4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NAICS519290 WEB SEARCH PORTALS AND ALL OTHER INFORMATION SERVICES (50%); BLOGS &amp; MESSAGE BOARDS (78%); ONLINE MARKETING &amp; ADVERTISING (78%); MARKETING &amp; ADVERTISING (77%); ONLINE ADVERTISING (77%); ELECTRONIC MAIL (74%); MARKETING &amp; ADVERTISING REVENUE (72%)</w:t>
      </w:r>
    </w:p>
    <w:p w14:paraId="3110D3F6" w14:textId="77777777" w:rsidR="00FA4267" w:rsidRDefault="006700FD">
      <w:pPr>
        <w:pStyle w:val="Normal4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MICHIGAN, USA (93%); UNITED STATES (79%)</w:t>
      </w:r>
    </w:p>
    <w:p w14:paraId="6DA047CD" w14:textId="77777777" w:rsidR="00FA4267" w:rsidRDefault="006700FD">
      <w:pPr>
        <w:pStyle w:val="Normal4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3, 2024</w:t>
      </w:r>
    </w:p>
    <w:p w14:paraId="38EF6F98" w14:textId="77777777" w:rsidR="00FA4267" w:rsidRDefault="00FA4267">
      <w:pPr>
        <w:pStyle w:val="Normal47"/>
      </w:pPr>
    </w:p>
    <w:p w14:paraId="5498F841" w14:textId="2D824792" w:rsidR="00FA4267" w:rsidRDefault="006700FD">
      <w:pPr>
        <w:pStyle w:val="Normal4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24128" behindDoc="0" locked="0" layoutInCell="1" allowOverlap="1" wp14:anchorId="6C0A8618" wp14:editId="6CBD1958">
                <wp:simplePos x="0" y="0"/>
                <wp:positionH relativeFrom="column">
                  <wp:posOffset>0</wp:posOffset>
                </wp:positionH>
                <wp:positionV relativeFrom="paragraph">
                  <wp:posOffset>127000</wp:posOffset>
                </wp:positionV>
                <wp:extent cx="6502400" cy="0"/>
                <wp:effectExtent l="6350" t="6350" r="15875" b="12700"/>
                <wp:wrapNone/>
                <wp:docPr id="310205365"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5F0DD" id="Line 22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B78ADE2" w14:textId="77777777" w:rsidR="00FA4267" w:rsidRDefault="00FA4267">
      <w:pPr>
        <w:pStyle w:val="Normal48"/>
        <w:sectPr w:rsidR="00FA4267">
          <w:headerReference w:type="even" r:id="rId1899"/>
          <w:headerReference w:type="default" r:id="rId1900"/>
          <w:footerReference w:type="even" r:id="rId1901"/>
          <w:footerReference w:type="default" r:id="rId1902"/>
          <w:headerReference w:type="first" r:id="rId1903"/>
          <w:footerReference w:type="first" r:id="rId1904"/>
          <w:pgSz w:w="12240" w:h="15840"/>
          <w:pgMar w:top="840" w:right="1000" w:bottom="840" w:left="1000" w:header="400" w:footer="400" w:gutter="0"/>
          <w:cols w:space="720"/>
          <w:titlePg/>
        </w:sectPr>
      </w:pPr>
    </w:p>
    <w:p w14:paraId="2FB36988" w14:textId="77777777" w:rsidR="00FA4267" w:rsidRDefault="00FA4267">
      <w:pPr>
        <w:pStyle w:val="Normal48"/>
      </w:pPr>
    </w:p>
    <w:p w14:paraId="10E44340" w14:textId="3F416315" w:rsidR="00FA4267" w:rsidRDefault="006700FD">
      <w:pPr>
        <w:pStyle w:val="Normal48"/>
      </w:pPr>
      <w:r>
        <w:rPr>
          <w:noProof/>
        </w:rPr>
        <w:drawing>
          <wp:inline distT="0" distB="0" distL="0" distR="0" wp14:anchorId="6AC74771" wp14:editId="458CA276">
            <wp:extent cx="1879600" cy="381000"/>
            <wp:effectExtent l="0" t="0" r="0" b="0"/>
            <wp:docPr id="62" name="Picture 6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FF4B49C" w14:textId="15B36F45" w:rsidR="00FA4267" w:rsidRDefault="006700FD" w:rsidP="002E277C">
      <w:pPr>
        <w:pStyle w:val="Heading146"/>
        <w:keepNext w:val="0"/>
        <w:numPr>
          <w:ilvl w:val="0"/>
          <w:numId w:val="140"/>
        </w:numPr>
        <w:spacing w:after="200" w:line="340" w:lineRule="atLeast"/>
        <w:jc w:val="center"/>
      </w:pPr>
      <w:hyperlink r:id="rId1905" w:history="1">
        <w:r>
          <w:rPr>
            <w:rFonts w:eastAsia="Arial"/>
            <w:color w:val="0077CC"/>
            <w:sz w:val="28"/>
            <w:u w:val="single"/>
            <w:shd w:val="clear" w:color="auto" w:fill="FFFFFF"/>
          </w:rPr>
          <w:t>Fact Check</w:t>
        </w:r>
      </w:hyperlink>
      <w:hyperlink r:id="rId1906" w:history="1">
        <w:r>
          <w:rPr>
            <w:rFonts w:eastAsia="Arial"/>
            <w:color w:val="0077CC"/>
            <w:sz w:val="28"/>
            <w:u w:val="single"/>
            <w:shd w:val="clear" w:color="auto" w:fill="FFFFFF"/>
          </w:rPr>
          <w:t>: Are Taylor Swift &amp; Beyonce planning a concert to support Kamala Harris?</w:t>
        </w:r>
      </w:hyperlink>
    </w:p>
    <w:p w14:paraId="09C18DA8" w14:textId="77777777" w:rsidR="00FA4267" w:rsidRDefault="006700FD">
      <w:pPr>
        <w:pStyle w:val="Normal48"/>
        <w:spacing w:before="120" w:line="260" w:lineRule="atLeast"/>
        <w:jc w:val="center"/>
      </w:pPr>
      <w:r>
        <w:rPr>
          <w:rFonts w:ascii="Arial" w:eastAsia="Arial" w:hAnsi="Arial" w:cs="Arial"/>
          <w:color w:val="000000"/>
          <w:sz w:val="20"/>
        </w:rPr>
        <w:t>Hindustan Times</w:t>
      </w:r>
    </w:p>
    <w:p w14:paraId="6164165C" w14:textId="77777777" w:rsidR="00FA4267" w:rsidRDefault="006700FD">
      <w:pPr>
        <w:pStyle w:val="Normal48"/>
        <w:spacing w:before="120" w:line="260" w:lineRule="atLeast"/>
        <w:jc w:val="center"/>
      </w:pPr>
      <w:r>
        <w:rPr>
          <w:rFonts w:ascii="Arial" w:eastAsia="Arial" w:hAnsi="Arial" w:cs="Arial"/>
          <w:color w:val="000000"/>
          <w:sz w:val="20"/>
        </w:rPr>
        <w:t>July 25, 2024 Thursday</w:t>
      </w:r>
    </w:p>
    <w:p w14:paraId="57BAA754" w14:textId="77777777" w:rsidR="00FA4267" w:rsidRDefault="00FA4267">
      <w:pPr>
        <w:pStyle w:val="Normal48"/>
        <w:spacing w:line="240" w:lineRule="atLeast"/>
        <w:jc w:val="both"/>
      </w:pPr>
      <w:bookmarkStart w:id="142" w:name="Bookmark_48"/>
      <w:bookmarkEnd w:id="142"/>
    </w:p>
    <w:p w14:paraId="2EB22E8A" w14:textId="77777777" w:rsidR="00FA4267" w:rsidRDefault="006700FD">
      <w:pPr>
        <w:pStyle w:val="Normal48"/>
        <w:spacing w:before="120" w:line="220" w:lineRule="atLeast"/>
      </w:pPr>
      <w:r>
        <w:br/>
      </w:r>
      <w:r>
        <w:rPr>
          <w:rFonts w:ascii="Arial" w:eastAsia="Arial" w:hAnsi="Arial" w:cs="Arial"/>
          <w:color w:val="000000"/>
          <w:sz w:val="16"/>
        </w:rPr>
        <w:t>Copyright 2024 HT Media Ltd. All Rights Reserved</w:t>
      </w:r>
    </w:p>
    <w:p w14:paraId="04B022A1" w14:textId="37F1F674" w:rsidR="00FA4267" w:rsidRDefault="006700FD">
      <w:pPr>
        <w:pStyle w:val="Normal48"/>
        <w:spacing w:before="120" w:line="220" w:lineRule="atLeast"/>
      </w:pPr>
      <w:r>
        <w:br/>
      </w:r>
      <w:r>
        <w:rPr>
          <w:noProof/>
        </w:rPr>
        <w:drawing>
          <wp:inline distT="0" distB="0" distL="0" distR="0" wp14:anchorId="7A0CBCA6" wp14:editId="675B6300">
            <wp:extent cx="190500" cy="190500"/>
            <wp:effectExtent l="0" t="0" r="0" b="0"/>
            <wp:docPr id="6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42D1A54" w14:textId="77777777" w:rsidR="00FA4267" w:rsidRDefault="006700FD">
      <w:pPr>
        <w:pStyle w:val="Normal48"/>
        <w:spacing w:before="120" w:line="260" w:lineRule="atLeast"/>
      </w:pPr>
      <w:r>
        <w:rPr>
          <w:rFonts w:ascii="Arial" w:eastAsia="Arial" w:hAnsi="Arial" w:cs="Arial"/>
          <w:b/>
          <w:color w:val="000000"/>
          <w:sz w:val="20"/>
        </w:rPr>
        <w:t>Length:</w:t>
      </w:r>
      <w:r>
        <w:rPr>
          <w:rFonts w:ascii="Arial" w:eastAsia="Arial" w:hAnsi="Arial" w:cs="Arial"/>
          <w:color w:val="000000"/>
          <w:sz w:val="20"/>
        </w:rPr>
        <w:t> 384 words</w:t>
      </w:r>
    </w:p>
    <w:p w14:paraId="0158104A" w14:textId="77777777" w:rsidR="00FA4267" w:rsidRDefault="006700FD">
      <w:pPr>
        <w:pStyle w:val="Normal48"/>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India </w:t>
      </w:r>
    </w:p>
    <w:p w14:paraId="2A759F75" w14:textId="77777777" w:rsidR="00FA4267" w:rsidRDefault="006700FD">
      <w:pPr>
        <w:pStyle w:val="Normal48"/>
        <w:keepNext/>
        <w:spacing w:before="240" w:line="340" w:lineRule="atLeast"/>
      </w:pPr>
      <w:bookmarkStart w:id="143" w:name="Body_46"/>
      <w:bookmarkEnd w:id="143"/>
      <w:r>
        <w:rPr>
          <w:rFonts w:ascii="Arial" w:eastAsia="Arial" w:hAnsi="Arial" w:cs="Arial"/>
          <w:b/>
          <w:color w:val="000000"/>
          <w:sz w:val="28"/>
        </w:rPr>
        <w:t>Body</w:t>
      </w:r>
    </w:p>
    <w:p w14:paraId="7D73044C" w14:textId="470D37AF" w:rsidR="00FA4267" w:rsidRDefault="006700FD">
      <w:pPr>
        <w:pStyle w:val="Normal48"/>
        <w:spacing w:line="60" w:lineRule="exact"/>
      </w:pPr>
      <w:r>
        <w:rPr>
          <w:noProof/>
        </w:rPr>
        <mc:AlternateContent>
          <mc:Choice Requires="wps">
            <w:drawing>
              <wp:anchor distT="0" distB="0" distL="114300" distR="114300" simplePos="0" relativeHeight="251825152" behindDoc="0" locked="0" layoutInCell="1" allowOverlap="1" wp14:anchorId="55AE1D38" wp14:editId="7B5355BD">
                <wp:simplePos x="0" y="0"/>
                <wp:positionH relativeFrom="column">
                  <wp:posOffset>0</wp:posOffset>
                </wp:positionH>
                <wp:positionV relativeFrom="paragraph">
                  <wp:posOffset>25400</wp:posOffset>
                </wp:positionV>
                <wp:extent cx="6502400" cy="0"/>
                <wp:effectExtent l="15875" t="15875" r="15875" b="12700"/>
                <wp:wrapTopAndBottom/>
                <wp:docPr id="59973056"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776FE" id="Line 22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078D72D" w14:textId="77777777" w:rsidR="00FA4267" w:rsidRDefault="00FA4267">
      <w:pPr>
        <w:pStyle w:val="Normal48"/>
      </w:pPr>
    </w:p>
    <w:p w14:paraId="76E3A971" w14:textId="77777777" w:rsidR="00FA4267" w:rsidRDefault="006700FD">
      <w:pPr>
        <w:pStyle w:val="Normal48"/>
        <w:spacing w:before="200" w:line="260" w:lineRule="atLeast"/>
        <w:jc w:val="both"/>
      </w:pPr>
      <w:r>
        <w:rPr>
          <w:rFonts w:ascii="Arial" w:eastAsia="Arial" w:hAnsi="Arial" w:cs="Arial"/>
          <w:color w:val="000000"/>
          <w:sz w:val="20"/>
        </w:rPr>
        <w:t>India, July 25 -- Jennifer Aniston blasts JD Vance for his 'childless cat ladies' comment: 'I pray that your daughter.'</w:t>
      </w:r>
    </w:p>
    <w:p w14:paraId="16E85AED" w14:textId="77777777" w:rsidR="00FA4267" w:rsidRDefault="006700FD">
      <w:pPr>
        <w:pStyle w:val="Normal48"/>
        <w:spacing w:before="200" w:line="260" w:lineRule="atLeast"/>
        <w:jc w:val="both"/>
      </w:pPr>
      <w:r>
        <w:rPr>
          <w:rFonts w:ascii="Arial" w:eastAsia="Arial" w:hAnsi="Arial" w:cs="Arial"/>
          <w:color w:val="000000"/>
          <w:sz w:val="20"/>
        </w:rPr>
        <w:t xml:space="preserve">After theories spread across the Internet of a possible Taylor-Beyonce concert to support Kamala Harris, a </w:t>
      </w:r>
      <w:r>
        <w:rPr>
          <w:rFonts w:ascii="Arial" w:eastAsia="Arial" w:hAnsi="Arial" w:cs="Arial"/>
          <w:b/>
          <w:color w:val="000000"/>
          <w:sz w:val="20"/>
        </w:rPr>
        <w:t>fact-checking</w:t>
      </w:r>
      <w:r>
        <w:rPr>
          <w:rFonts w:ascii="Arial" w:eastAsia="Arial" w:hAnsi="Arial" w:cs="Arial"/>
          <w:color w:val="000000"/>
          <w:sz w:val="20"/>
        </w:rPr>
        <w:t xml:space="preserve"> website called </w:t>
      </w:r>
      <w:r>
        <w:rPr>
          <w:rFonts w:ascii="Arial" w:eastAsia="Arial" w:hAnsi="Arial" w:cs="Arial"/>
          <w:b/>
          <w:color w:val="000000"/>
          <w:sz w:val="20"/>
        </w:rPr>
        <w:t>Snopes</w:t>
      </w:r>
      <w:r>
        <w:rPr>
          <w:rFonts w:ascii="Arial" w:eastAsia="Arial" w:hAnsi="Arial" w:cs="Arial"/>
          <w:color w:val="000000"/>
          <w:sz w:val="20"/>
        </w:rPr>
        <w:t xml:space="preserve"> verified the story and declared that the rumours about the concert were just that-rumours. According to the reports by </w:t>
      </w:r>
      <w:r>
        <w:rPr>
          <w:rFonts w:ascii="Arial" w:eastAsia="Arial" w:hAnsi="Arial" w:cs="Arial"/>
          <w:b/>
          <w:color w:val="000000"/>
          <w:sz w:val="20"/>
        </w:rPr>
        <w:t>Snopes</w:t>
      </w:r>
      <w:r>
        <w:rPr>
          <w:rFonts w:ascii="Arial" w:eastAsia="Arial" w:hAnsi="Arial" w:cs="Arial"/>
          <w:color w:val="000000"/>
          <w:sz w:val="20"/>
        </w:rPr>
        <w:t>, the news cannot be tracked back to any reputable sources nor was any official statement released by either Taylor or Carter'</w:t>
      </w:r>
      <w:r>
        <w:rPr>
          <w:rFonts w:ascii="Arial" w:eastAsia="Arial" w:hAnsi="Arial" w:cs="Arial"/>
          <w:b/>
          <w:color w:val="000000"/>
          <w:sz w:val="20"/>
        </w:rPr>
        <w:t>s</w:t>
      </w:r>
      <w:r>
        <w:rPr>
          <w:rFonts w:ascii="Arial" w:eastAsia="Arial" w:hAnsi="Arial" w:cs="Arial"/>
          <w:color w:val="000000"/>
          <w:sz w:val="20"/>
        </w:rPr>
        <w:t xml:space="preserve"> camps.</w:t>
      </w:r>
    </w:p>
    <w:p w14:paraId="6AF4E7C6" w14:textId="77777777" w:rsidR="00FA4267" w:rsidRDefault="006700FD">
      <w:pPr>
        <w:pStyle w:val="Normal48"/>
        <w:spacing w:before="200" w:line="260" w:lineRule="atLeast"/>
        <w:jc w:val="both"/>
      </w:pPr>
      <w:r>
        <w:rPr>
          <w:rFonts w:ascii="Arial" w:eastAsia="Arial" w:hAnsi="Arial" w:cs="Arial"/>
          <w:color w:val="000000"/>
          <w:sz w:val="20"/>
        </w:rPr>
        <w:t xml:space="preserve">The rumours started when the </w:t>
      </w:r>
      <w:r>
        <w:rPr>
          <w:rFonts w:ascii="Arial" w:eastAsia="Arial" w:hAnsi="Arial" w:cs="Arial"/>
          <w:b/>
          <w:color w:val="000000"/>
          <w:sz w:val="20"/>
        </w:rPr>
        <w:t>UK</w:t>
      </w:r>
      <w:r>
        <w:rPr>
          <w:rFonts w:ascii="Arial" w:eastAsia="Arial" w:hAnsi="Arial" w:cs="Arial"/>
          <w:color w:val="000000"/>
          <w:sz w:val="20"/>
        </w:rPr>
        <w:t xml:space="preserve"> Discoverer published a story with the headline, "Breaking News: Beyonce and Taylor Swift to host monumental fundraising concert in support of Kamala Harris," as reported by The Mirror. The publication got fans' hopes up with their story in which they also mentioned that the two singers had also released a joint statement for the concert where they said, "We believe in the power of music to bring people together and drive change. This concert is our way of using our platforms to support a leader who is dedicated to making a positive impact on our country. We are thrilled to bring our fans together for a night of incredible music and unity in support of Kamala Harris."</w:t>
      </w:r>
    </w:p>
    <w:p w14:paraId="506C812D" w14:textId="77777777" w:rsidR="00FA4267" w:rsidRDefault="006700FD">
      <w:pPr>
        <w:pStyle w:val="Normal48"/>
        <w:spacing w:before="200" w:line="260" w:lineRule="atLeast"/>
        <w:jc w:val="both"/>
      </w:pPr>
      <w:r>
        <w:rPr>
          <w:rFonts w:ascii="Arial" w:eastAsia="Arial" w:hAnsi="Arial" w:cs="Arial"/>
          <w:color w:val="000000"/>
          <w:sz w:val="20"/>
        </w:rPr>
        <w:t xml:space="preserve">As of now both, Taylor and Beyonce, have been quiet about who they are planning to support ahead of the US </w:t>
      </w:r>
      <w:r>
        <w:rPr>
          <w:rFonts w:ascii="Arial" w:eastAsia="Arial" w:hAnsi="Arial" w:cs="Arial"/>
          <w:b/>
          <w:color w:val="000000"/>
          <w:sz w:val="20"/>
        </w:rPr>
        <w:t>elections</w:t>
      </w:r>
      <w:r>
        <w:rPr>
          <w:rFonts w:ascii="Arial" w:eastAsia="Arial" w:hAnsi="Arial" w:cs="Arial"/>
          <w:color w:val="000000"/>
          <w:sz w:val="20"/>
        </w:rPr>
        <w:t xml:space="preserve"> in November, this year. However, it is speculated that the chosen candidate would be the 59-year-old politician. The speculation is rooted in the </w:t>
      </w:r>
      <w:r>
        <w:rPr>
          <w:rFonts w:ascii="Arial" w:eastAsia="Arial" w:hAnsi="Arial" w:cs="Arial"/>
          <w:b/>
          <w:color w:val="000000"/>
          <w:sz w:val="20"/>
        </w:rPr>
        <w:t>fact</w:t>
      </w:r>
      <w:r>
        <w:rPr>
          <w:rFonts w:ascii="Arial" w:eastAsia="Arial" w:hAnsi="Arial" w:cs="Arial"/>
          <w:color w:val="000000"/>
          <w:sz w:val="20"/>
        </w:rPr>
        <w:t xml:space="preserve"> that the Single Ladies singer'</w:t>
      </w:r>
      <w:r>
        <w:rPr>
          <w:rFonts w:ascii="Arial" w:eastAsia="Arial" w:hAnsi="Arial" w:cs="Arial"/>
          <w:b/>
          <w:color w:val="000000"/>
          <w:sz w:val="20"/>
        </w:rPr>
        <w:t>s</w:t>
      </w:r>
      <w:r>
        <w:rPr>
          <w:rFonts w:ascii="Arial" w:eastAsia="Arial" w:hAnsi="Arial" w:cs="Arial"/>
          <w:color w:val="000000"/>
          <w:sz w:val="20"/>
        </w:rPr>
        <w:t xml:space="preserve"> team gave last-minute approval to Harris to use her song Freedom throughout the presidential campaign.</w:t>
      </w:r>
    </w:p>
    <w:p w14:paraId="6DA48B10" w14:textId="77777777" w:rsidR="00FA4267" w:rsidRDefault="006700FD">
      <w:pPr>
        <w:pStyle w:val="Normal48"/>
        <w:spacing w:before="200" w:line="260" w:lineRule="atLeast"/>
        <w:jc w:val="both"/>
      </w:pPr>
      <w:r>
        <w:rPr>
          <w:rFonts w:ascii="Arial" w:eastAsia="Arial" w:hAnsi="Arial" w:cs="Arial"/>
          <w:color w:val="000000"/>
          <w:sz w:val="20"/>
        </w:rPr>
        <w:t>In 2020, Taylor had voiced support for Harris on X, when the latter accepted the nomination for vice president. The Lover singer replied, "YES" to Harris'</w:t>
      </w:r>
      <w:r>
        <w:rPr>
          <w:rFonts w:ascii="Arial" w:eastAsia="Arial" w:hAnsi="Arial" w:cs="Arial"/>
          <w:b/>
          <w:color w:val="000000"/>
          <w:sz w:val="20"/>
        </w:rPr>
        <w:t>s</w:t>
      </w:r>
      <w:r>
        <w:rPr>
          <w:rFonts w:ascii="Arial" w:eastAsia="Arial" w:hAnsi="Arial" w:cs="Arial"/>
          <w:color w:val="000000"/>
          <w:sz w:val="20"/>
        </w:rPr>
        <w:t xml:space="preserve"> tweet where the latter wrote, "@JoeBiden can unify the American people because he'</w:t>
      </w:r>
      <w:r>
        <w:rPr>
          <w:rFonts w:ascii="Arial" w:eastAsia="Arial" w:hAnsi="Arial" w:cs="Arial"/>
          <w:b/>
          <w:color w:val="000000"/>
          <w:sz w:val="20"/>
        </w:rPr>
        <w:t>s</w:t>
      </w:r>
      <w:r>
        <w:rPr>
          <w:rFonts w:ascii="Arial" w:eastAsia="Arial" w:hAnsi="Arial" w:cs="Arial"/>
          <w:color w:val="000000"/>
          <w:sz w:val="20"/>
        </w:rPr>
        <w:t xml:space="preserve"> spent his life fighting for us. And as president, he'll build an America that lives up to our ideals.</w:t>
      </w:r>
    </w:p>
    <w:p w14:paraId="5C77DE58" w14:textId="77777777" w:rsidR="00FA4267" w:rsidRDefault="006700FD">
      <w:pPr>
        <w:pStyle w:val="Normal48"/>
        <w:spacing w:before="200" w:line="260" w:lineRule="atLeast"/>
        <w:jc w:val="both"/>
      </w:pPr>
      <w:r>
        <w:rPr>
          <w:rFonts w:ascii="Arial" w:eastAsia="Arial" w:hAnsi="Arial" w:cs="Arial"/>
          <w:color w:val="000000"/>
          <w:sz w:val="20"/>
        </w:rPr>
        <w:t>"I'm honored to join him as our party'</w:t>
      </w:r>
      <w:r>
        <w:rPr>
          <w:rFonts w:ascii="Arial" w:eastAsia="Arial" w:hAnsi="Arial" w:cs="Arial"/>
          <w:b/>
          <w:color w:val="000000"/>
          <w:sz w:val="20"/>
        </w:rPr>
        <w:t>s</w:t>
      </w:r>
      <w:r>
        <w:rPr>
          <w:rFonts w:ascii="Arial" w:eastAsia="Arial" w:hAnsi="Arial" w:cs="Arial"/>
          <w:color w:val="000000"/>
          <w:sz w:val="20"/>
        </w:rPr>
        <w:t xml:space="preserve"> nominee for Vice President, and do what it takes to make him our Commander-in-Chief."</w:t>
      </w:r>
    </w:p>
    <w:p w14:paraId="7D99C7C8" w14:textId="77777777" w:rsidR="00FA4267" w:rsidRDefault="006700FD">
      <w:pPr>
        <w:pStyle w:val="Normal48"/>
        <w:spacing w:before="240" w:line="260" w:lineRule="atLeast"/>
        <w:jc w:val="both"/>
      </w:pPr>
      <w:r>
        <w:rPr>
          <w:rFonts w:ascii="Arial" w:eastAsia="Arial" w:hAnsi="Arial" w:cs="Arial"/>
          <w:color w:val="000000"/>
          <w:sz w:val="20"/>
        </w:rPr>
        <w:t xml:space="preserve">Published by HT Digital Content Services with permission from Hindustan Times. For any query with respect to this article or any other content requirement, please contact Editor at </w:t>
      </w:r>
      <w:hyperlink r:id="rId1907" w:history="1">
        <w:r>
          <w:rPr>
            <w:rFonts w:ascii="Arial" w:eastAsia="Arial" w:hAnsi="Arial" w:cs="Arial"/>
            <w:color w:val="0077CC"/>
            <w:sz w:val="20"/>
            <w:u w:val="single"/>
            <w:shd w:val="clear" w:color="auto" w:fill="FFFFFF"/>
          </w:rPr>
          <w:t>contentservices@htdigital.in</w:t>
        </w:r>
      </w:hyperlink>
    </w:p>
    <w:p w14:paraId="0F92407D" w14:textId="77777777" w:rsidR="00FA4267" w:rsidRDefault="006700FD">
      <w:pPr>
        <w:pStyle w:val="Normal48"/>
        <w:keepNext/>
        <w:spacing w:before="240" w:line="340" w:lineRule="atLeast"/>
      </w:pPr>
      <w:bookmarkStart w:id="144" w:name="Classification_46"/>
      <w:bookmarkEnd w:id="144"/>
      <w:r>
        <w:rPr>
          <w:rFonts w:ascii="Arial" w:eastAsia="Arial" w:hAnsi="Arial" w:cs="Arial"/>
          <w:b/>
          <w:color w:val="000000"/>
          <w:sz w:val="28"/>
        </w:rPr>
        <w:t>Classification</w:t>
      </w:r>
    </w:p>
    <w:p w14:paraId="78C0C68F" w14:textId="46C719C3" w:rsidR="00FA4267" w:rsidRDefault="006700FD">
      <w:pPr>
        <w:pStyle w:val="Normal48"/>
        <w:spacing w:line="60" w:lineRule="exact"/>
      </w:pPr>
      <w:r>
        <w:rPr>
          <w:noProof/>
        </w:rPr>
        <mc:AlternateContent>
          <mc:Choice Requires="wps">
            <w:drawing>
              <wp:anchor distT="0" distB="0" distL="114300" distR="114300" simplePos="0" relativeHeight="251826176" behindDoc="0" locked="0" layoutInCell="1" allowOverlap="1" wp14:anchorId="13A3E35C" wp14:editId="38D4622D">
                <wp:simplePos x="0" y="0"/>
                <wp:positionH relativeFrom="column">
                  <wp:posOffset>0</wp:posOffset>
                </wp:positionH>
                <wp:positionV relativeFrom="paragraph">
                  <wp:posOffset>25400</wp:posOffset>
                </wp:positionV>
                <wp:extent cx="6502400" cy="0"/>
                <wp:effectExtent l="15875" t="19685" r="15875" b="18415"/>
                <wp:wrapTopAndBottom/>
                <wp:docPr id="2013330890"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EABD8" id="Line 227"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8E6346" w14:textId="77777777" w:rsidR="00FA4267" w:rsidRDefault="00FA4267">
      <w:pPr>
        <w:pStyle w:val="Normal48"/>
        <w:spacing w:line="120" w:lineRule="exact"/>
      </w:pPr>
    </w:p>
    <w:p w14:paraId="6F8329B3" w14:textId="77777777" w:rsidR="00FA4267" w:rsidRDefault="006700FD">
      <w:pPr>
        <w:pStyle w:val="Normal4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5E3BDDA" w14:textId="77777777" w:rsidR="00FA4267" w:rsidRDefault="006700FD">
      <w:pPr>
        <w:pStyle w:val="Normal4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5CF7178E" w14:textId="77777777" w:rsidR="00FA4267" w:rsidRDefault="006700FD">
      <w:pPr>
        <w:pStyle w:val="Normal4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GOSSIP &amp; RUMORS (90%); MUSIC (90%); SINGERS &amp; MUSICIANS (89%); FUNDRAISING (72%); CAMPAIGNS &amp; </w:t>
      </w:r>
      <w:r>
        <w:rPr>
          <w:rFonts w:ascii="Arial" w:eastAsia="Arial" w:hAnsi="Arial" w:cs="Arial"/>
          <w:b/>
          <w:color w:val="000000"/>
          <w:sz w:val="20"/>
        </w:rPr>
        <w:t>ELECTIONS</w:t>
      </w:r>
      <w:r>
        <w:rPr>
          <w:rFonts w:ascii="Arial" w:eastAsia="Arial" w:hAnsi="Arial" w:cs="Arial"/>
          <w:color w:val="000000"/>
          <w:sz w:val="20"/>
        </w:rPr>
        <w:t xml:space="preserve"> (71%); </w:t>
      </w:r>
      <w:r>
        <w:rPr>
          <w:rFonts w:ascii="Arial" w:eastAsia="Arial" w:hAnsi="Arial" w:cs="Arial"/>
          <w:b/>
          <w:color w:val="000000"/>
          <w:sz w:val="20"/>
        </w:rPr>
        <w:t>ELECTIONS</w:t>
      </w:r>
      <w:r>
        <w:rPr>
          <w:rFonts w:ascii="Arial" w:eastAsia="Arial" w:hAnsi="Arial" w:cs="Arial"/>
          <w:color w:val="000000"/>
          <w:sz w:val="20"/>
        </w:rPr>
        <w:t xml:space="preserve"> (69%); </w:t>
      </w:r>
      <w:r>
        <w:rPr>
          <w:rFonts w:ascii="Arial" w:eastAsia="Arial" w:hAnsi="Arial" w:cs="Arial"/>
          <w:b/>
          <w:color w:val="000000"/>
          <w:sz w:val="20"/>
        </w:rPr>
        <w:t>ELECTIONS</w:t>
      </w:r>
      <w:r>
        <w:rPr>
          <w:rFonts w:ascii="Arial" w:eastAsia="Arial" w:hAnsi="Arial" w:cs="Arial"/>
          <w:color w:val="000000"/>
          <w:sz w:val="20"/>
        </w:rPr>
        <w:t xml:space="preserve"> &amp; POLITICS (69%); HEADS OF GOVERNMENT </w:t>
      </w:r>
      <w:r>
        <w:rPr>
          <w:rFonts w:ascii="Arial" w:eastAsia="Arial" w:hAnsi="Arial" w:cs="Arial"/>
          <w:b/>
          <w:color w:val="000000"/>
          <w:sz w:val="20"/>
        </w:rPr>
        <w:t>ELECTIONS</w:t>
      </w:r>
      <w:r>
        <w:rPr>
          <w:rFonts w:ascii="Arial" w:eastAsia="Arial" w:hAnsi="Arial" w:cs="Arial"/>
          <w:color w:val="000000"/>
          <w:sz w:val="20"/>
        </w:rPr>
        <w:t xml:space="preserve"> (69%)</w:t>
      </w:r>
    </w:p>
    <w:p w14:paraId="0E4F87BE" w14:textId="77777777" w:rsidR="00FA4267" w:rsidRDefault="006700FD">
      <w:pPr>
        <w:pStyle w:val="Normal4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INTERNET &amp; WWW (89%); SINGERS &amp; MUSICIANS (89%); MEDIA CONTENT (78%); PUBLISHING (78%)</w:t>
      </w:r>
    </w:p>
    <w:p w14:paraId="1C173FBE" w14:textId="77777777" w:rsidR="00FA4267" w:rsidRDefault="006700FD">
      <w:pPr>
        <w:pStyle w:val="Normal48"/>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(94%); BEYONCE KNOWLES (89%); JOE BIDEN (79%); J D VANCE (78%); JENNIFER ANISTON (58%)</w:t>
      </w:r>
    </w:p>
    <w:p w14:paraId="42F52CF2" w14:textId="77777777" w:rsidR="00FA4267" w:rsidRDefault="006700FD">
      <w:pPr>
        <w:pStyle w:val="Normal4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(93%); INDIA (91%); UNITED KINGDOM (72%)</w:t>
      </w:r>
    </w:p>
    <w:p w14:paraId="52CA2059" w14:textId="77777777" w:rsidR="00FA4267" w:rsidRDefault="006700FD">
      <w:pPr>
        <w:pStyle w:val="Normal4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25, 2024</w:t>
      </w:r>
    </w:p>
    <w:p w14:paraId="2F47C768" w14:textId="77777777" w:rsidR="00FA4267" w:rsidRDefault="00FA4267">
      <w:pPr>
        <w:pStyle w:val="Normal48"/>
      </w:pPr>
    </w:p>
    <w:p w14:paraId="6FB9A8C9" w14:textId="2853EA7E" w:rsidR="00FA4267" w:rsidRDefault="006700FD">
      <w:pPr>
        <w:pStyle w:val="Normal4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27200" behindDoc="0" locked="0" layoutInCell="1" allowOverlap="1" wp14:anchorId="1155F71F" wp14:editId="3FA7EDA0">
                <wp:simplePos x="0" y="0"/>
                <wp:positionH relativeFrom="column">
                  <wp:posOffset>0</wp:posOffset>
                </wp:positionH>
                <wp:positionV relativeFrom="paragraph">
                  <wp:posOffset>127000</wp:posOffset>
                </wp:positionV>
                <wp:extent cx="6502400" cy="0"/>
                <wp:effectExtent l="6350" t="7620" r="15875" b="11430"/>
                <wp:wrapNone/>
                <wp:docPr id="26596169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305B5" id="Line 22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08D1637" w14:textId="77777777" w:rsidR="00FA4267" w:rsidRDefault="00FA4267">
      <w:pPr>
        <w:pStyle w:val="Normal49"/>
        <w:sectPr w:rsidR="00FA4267">
          <w:headerReference w:type="even" r:id="rId1908"/>
          <w:headerReference w:type="default" r:id="rId1909"/>
          <w:footerReference w:type="even" r:id="rId1910"/>
          <w:footerReference w:type="default" r:id="rId1911"/>
          <w:headerReference w:type="first" r:id="rId1912"/>
          <w:footerReference w:type="first" r:id="rId1913"/>
          <w:pgSz w:w="12240" w:h="15840"/>
          <w:pgMar w:top="840" w:right="1000" w:bottom="840" w:left="1000" w:header="400" w:footer="400" w:gutter="0"/>
          <w:cols w:space="720"/>
          <w:titlePg/>
        </w:sectPr>
      </w:pPr>
    </w:p>
    <w:p w14:paraId="7F9A04BB" w14:textId="77777777" w:rsidR="00FA4267" w:rsidRDefault="00FA4267">
      <w:pPr>
        <w:pStyle w:val="Normal49"/>
      </w:pPr>
    </w:p>
    <w:p w14:paraId="52B48872" w14:textId="7CDFC096" w:rsidR="00FA4267" w:rsidRDefault="006700FD">
      <w:pPr>
        <w:pStyle w:val="Normal49"/>
      </w:pPr>
      <w:r>
        <w:rPr>
          <w:noProof/>
        </w:rPr>
        <w:drawing>
          <wp:inline distT="0" distB="0" distL="0" distR="0" wp14:anchorId="29F62AAB" wp14:editId="23227B45">
            <wp:extent cx="1879600" cy="381000"/>
            <wp:effectExtent l="0" t="0" r="0" b="0"/>
            <wp:docPr id="64" name="Picture 6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2E369D5" w14:textId="32DF2D7D" w:rsidR="00FA4267" w:rsidRDefault="006700FD" w:rsidP="002E277C">
      <w:pPr>
        <w:pStyle w:val="Heading147"/>
        <w:keepNext w:val="0"/>
        <w:numPr>
          <w:ilvl w:val="0"/>
          <w:numId w:val="140"/>
        </w:numPr>
        <w:spacing w:after="200" w:line="340" w:lineRule="atLeast"/>
        <w:jc w:val="center"/>
      </w:pPr>
      <w:hyperlink r:id="rId1914" w:history="1">
        <w:r>
          <w:rPr>
            <w:rFonts w:eastAsia="Arial"/>
            <w:color w:val="0077CC"/>
            <w:sz w:val="28"/>
            <w:u w:val="single"/>
            <w:shd w:val="clear" w:color="auto" w:fill="FFFFFF"/>
          </w:rPr>
          <w:t>FACT CHECK</w:t>
        </w:r>
      </w:hyperlink>
      <w:hyperlink r:id="rId1915" w:history="1">
        <w:r>
          <w:rPr>
            <w:rFonts w:eastAsia="Arial"/>
            <w:color w:val="0077CC"/>
            <w:sz w:val="28"/>
            <w:u w:val="single"/>
            <w:shd w:val="clear" w:color="auto" w:fill="FFFFFF"/>
          </w:rPr>
          <w:t>: Donald Trump'</w:t>
        </w:r>
      </w:hyperlink>
      <w:hyperlink r:id="rId1916" w:history="1">
        <w:r>
          <w:rPr>
            <w:rFonts w:eastAsia="Arial"/>
            <w:color w:val="0077CC"/>
            <w:sz w:val="28"/>
            <w:u w:val="single"/>
            <w:shd w:val="clear" w:color="auto" w:fill="FFFFFF"/>
          </w:rPr>
          <w:t>s</w:t>
        </w:r>
      </w:hyperlink>
      <w:hyperlink r:id="rId1917" w:history="1">
        <w:r>
          <w:rPr>
            <w:rFonts w:eastAsia="Arial"/>
            <w:color w:val="0077CC"/>
            <w:sz w:val="28"/>
            <w:u w:val="single"/>
            <w:shd w:val="clear" w:color="auto" w:fill="FFFFFF"/>
          </w:rPr>
          <w:t xml:space="preserve"> 'Bloodbath' Comment Taken Out Of Context; 'While Trump did make those comments, it appears he was mainly talking about the auto industry and not a literal bloodbath. The Trump campaign has issued other statements stating it was about the auto industry'</w:t>
        </w:r>
      </w:hyperlink>
    </w:p>
    <w:p w14:paraId="19600A37" w14:textId="77777777" w:rsidR="00FA4267" w:rsidRDefault="006700FD">
      <w:pPr>
        <w:pStyle w:val="Normal49"/>
        <w:spacing w:before="120" w:line="260" w:lineRule="atLeast"/>
        <w:jc w:val="center"/>
      </w:pPr>
      <w:r>
        <w:rPr>
          <w:rFonts w:ascii="Arial" w:eastAsia="Arial" w:hAnsi="Arial" w:cs="Arial"/>
          <w:color w:val="000000"/>
          <w:sz w:val="20"/>
        </w:rPr>
        <w:t>The Daily Caller</w:t>
      </w:r>
    </w:p>
    <w:p w14:paraId="1474A0F2" w14:textId="77777777" w:rsidR="00FA4267" w:rsidRDefault="006700FD">
      <w:pPr>
        <w:pStyle w:val="Normal49"/>
        <w:spacing w:before="120" w:line="260" w:lineRule="atLeast"/>
        <w:jc w:val="center"/>
      </w:pPr>
      <w:r>
        <w:rPr>
          <w:rFonts w:ascii="Arial" w:eastAsia="Arial" w:hAnsi="Arial" w:cs="Arial"/>
          <w:color w:val="000000"/>
          <w:sz w:val="20"/>
        </w:rPr>
        <w:t>March 19, 2024 Tuesday 06:32 PM EST</w:t>
      </w:r>
    </w:p>
    <w:p w14:paraId="594F29E5" w14:textId="77777777" w:rsidR="00FA4267" w:rsidRDefault="00FA4267">
      <w:pPr>
        <w:pStyle w:val="Normal49"/>
        <w:spacing w:line="240" w:lineRule="atLeast"/>
        <w:jc w:val="both"/>
      </w:pPr>
      <w:bookmarkStart w:id="145" w:name="Bookmark_49"/>
      <w:bookmarkEnd w:id="145"/>
    </w:p>
    <w:p w14:paraId="4D07290E" w14:textId="77777777" w:rsidR="00FA4267" w:rsidRDefault="006700FD">
      <w:pPr>
        <w:pStyle w:val="Normal49"/>
        <w:spacing w:before="120" w:line="220" w:lineRule="atLeast"/>
      </w:pPr>
      <w:r>
        <w:br/>
      </w:r>
      <w:r>
        <w:rPr>
          <w:rFonts w:ascii="Arial" w:eastAsia="Arial" w:hAnsi="Arial" w:cs="Arial"/>
          <w:color w:val="000000"/>
          <w:sz w:val="16"/>
        </w:rPr>
        <w:t>Copyright 2024 The Daily Caller, Inc. All Rights Reserved</w:t>
      </w:r>
    </w:p>
    <w:p w14:paraId="26BEE963" w14:textId="77777777" w:rsidR="00FA4267" w:rsidRDefault="006700FD">
      <w:pPr>
        <w:pStyle w:val="Normal49"/>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050C32A4" w14:textId="77777777" w:rsidR="00FA4267" w:rsidRDefault="006700FD">
      <w:pPr>
        <w:pStyle w:val="Normal49"/>
        <w:spacing w:before="120" w:line="260" w:lineRule="atLeast"/>
      </w:pPr>
      <w:r>
        <w:rPr>
          <w:rFonts w:ascii="Arial" w:eastAsia="Arial" w:hAnsi="Arial" w:cs="Arial"/>
          <w:b/>
          <w:color w:val="000000"/>
          <w:sz w:val="20"/>
        </w:rPr>
        <w:t>Length:</w:t>
      </w:r>
      <w:r>
        <w:rPr>
          <w:rFonts w:ascii="Arial" w:eastAsia="Arial" w:hAnsi="Arial" w:cs="Arial"/>
          <w:color w:val="000000"/>
          <w:sz w:val="20"/>
        </w:rPr>
        <w:t> 791 words</w:t>
      </w:r>
    </w:p>
    <w:p w14:paraId="3FFF6F7B" w14:textId="77777777" w:rsidR="00FA4267" w:rsidRDefault="006700FD">
      <w:pPr>
        <w:pStyle w:val="Normal49"/>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Elias Atienza, Senior Reporter, </w:t>
      </w:r>
      <w:hyperlink r:id="rId1918" w:history="1">
        <w:r>
          <w:rPr>
            <w:rFonts w:ascii="Arial" w:eastAsia="Arial" w:hAnsi="Arial" w:cs="Arial"/>
            <w:color w:val="0077CC"/>
            <w:sz w:val="20"/>
            <w:u w:val="single"/>
            <w:shd w:val="clear" w:color="auto" w:fill="FFFFFF"/>
          </w:rPr>
          <w:t>elias@dailycaller.com</w:t>
        </w:r>
      </w:hyperlink>
    </w:p>
    <w:p w14:paraId="45649A79" w14:textId="77777777" w:rsidR="00FA4267" w:rsidRDefault="006700FD">
      <w:pPr>
        <w:pStyle w:val="Normal49"/>
        <w:keepNext/>
        <w:spacing w:before="240" w:line="340" w:lineRule="atLeast"/>
      </w:pPr>
      <w:bookmarkStart w:id="146" w:name="Body_47"/>
      <w:bookmarkEnd w:id="146"/>
      <w:r>
        <w:rPr>
          <w:rFonts w:ascii="Arial" w:eastAsia="Arial" w:hAnsi="Arial" w:cs="Arial"/>
          <w:b/>
          <w:color w:val="000000"/>
          <w:sz w:val="28"/>
        </w:rPr>
        <w:t>Body</w:t>
      </w:r>
    </w:p>
    <w:p w14:paraId="3F86F72A" w14:textId="2C704395" w:rsidR="00FA4267" w:rsidRDefault="006700FD">
      <w:pPr>
        <w:pStyle w:val="Normal49"/>
        <w:spacing w:line="60" w:lineRule="exact"/>
      </w:pPr>
      <w:r>
        <w:rPr>
          <w:noProof/>
        </w:rPr>
        <mc:AlternateContent>
          <mc:Choice Requires="wps">
            <w:drawing>
              <wp:anchor distT="0" distB="0" distL="114300" distR="114300" simplePos="0" relativeHeight="251828224" behindDoc="0" locked="0" layoutInCell="1" allowOverlap="1" wp14:anchorId="63CFA3C2" wp14:editId="4DB4CED9">
                <wp:simplePos x="0" y="0"/>
                <wp:positionH relativeFrom="column">
                  <wp:posOffset>0</wp:posOffset>
                </wp:positionH>
                <wp:positionV relativeFrom="paragraph">
                  <wp:posOffset>25400</wp:posOffset>
                </wp:positionV>
                <wp:extent cx="6502400" cy="0"/>
                <wp:effectExtent l="15875" t="15875" r="15875" b="12700"/>
                <wp:wrapTopAndBottom/>
                <wp:docPr id="487777215"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A39D9" id="Line 23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7C4CC9E" w14:textId="77777777" w:rsidR="00FA4267" w:rsidRDefault="00FA4267">
      <w:pPr>
        <w:pStyle w:val="Normal49"/>
      </w:pPr>
    </w:p>
    <w:p w14:paraId="13EA9262" w14:textId="77777777" w:rsidR="00FA4267" w:rsidRDefault="006700FD">
      <w:pPr>
        <w:pStyle w:val="Normal49"/>
        <w:spacing w:before="240" w:line="260" w:lineRule="atLeast"/>
        <w:jc w:val="both"/>
      </w:pPr>
      <w:hyperlink r:id="rId1919" w:history="1">
        <w:r>
          <w:rPr>
            <w:rFonts w:ascii="Arial" w:eastAsia="Arial" w:hAnsi="Arial" w:cs="Arial"/>
            <w:color w:val="0077CC"/>
            <w:sz w:val="20"/>
            <w:u w:val="single"/>
            <w:shd w:val="clear" w:color="auto" w:fill="FFFFFF"/>
          </w:rPr>
          <w:t>Link to Image</w:t>
        </w:r>
      </w:hyperlink>
    </w:p>
    <w:p w14:paraId="28FE69EF" w14:textId="77777777" w:rsidR="00FA4267" w:rsidRDefault="006700FD">
      <w:pPr>
        <w:pStyle w:val="Normal49"/>
        <w:spacing w:before="200" w:line="260" w:lineRule="atLeast"/>
        <w:jc w:val="both"/>
      </w:pPr>
      <w:r>
        <w:rPr>
          <w:rFonts w:ascii="Arial" w:eastAsia="Arial" w:hAnsi="Arial" w:cs="Arial"/>
          <w:color w:val="000000"/>
          <w:sz w:val="20"/>
        </w:rPr>
        <w:t xml:space="preserve">Media outlets are </w:t>
      </w:r>
      <w:hyperlink r:id="rId1920" w:history="1">
        <w:r>
          <w:rPr>
            <w:rFonts w:ascii="Arial" w:eastAsia="Arial" w:hAnsi="Arial" w:cs="Arial"/>
            <w:color w:val="0077CC"/>
            <w:sz w:val="20"/>
            <w:u w:val="single"/>
            <w:shd w:val="clear" w:color="auto" w:fill="FFFFFF"/>
          </w:rPr>
          <w:t>claiming</w:t>
        </w:r>
      </w:hyperlink>
      <w:r>
        <w:rPr>
          <w:rFonts w:ascii="Arial" w:eastAsia="Arial" w:hAnsi="Arial" w:cs="Arial"/>
          <w:color w:val="000000"/>
          <w:sz w:val="20"/>
        </w:rPr>
        <w:t> </w:t>
      </w:r>
      <w:hyperlink r:id="rId1921" w:history="1">
        <w:r>
          <w:rPr>
            <w:rFonts w:ascii="Arial" w:eastAsia="Arial" w:hAnsi="Arial" w:cs="Arial"/>
            <w:color w:val="0077CC"/>
            <w:sz w:val="20"/>
            <w:u w:val="single"/>
            <w:shd w:val="clear" w:color="auto" w:fill="FFFFFF"/>
          </w:rPr>
          <w:t>that</w:t>
        </w:r>
      </w:hyperlink>
      <w:r>
        <w:rPr>
          <w:rFonts w:ascii="Arial" w:eastAsia="Arial" w:hAnsi="Arial" w:cs="Arial"/>
          <w:color w:val="000000"/>
          <w:sz w:val="20"/>
        </w:rPr>
        <w:t xml:space="preserve"> former President Donald Trump said there would be a “bloodbath” for the country if he was not </w:t>
      </w:r>
      <w:r>
        <w:rPr>
          <w:rFonts w:ascii="Arial" w:eastAsia="Arial" w:hAnsi="Arial" w:cs="Arial"/>
          <w:b/>
          <w:color w:val="000000"/>
          <w:sz w:val="20"/>
        </w:rPr>
        <w:t>elected</w:t>
      </w:r>
      <w:r>
        <w:rPr>
          <w:rFonts w:ascii="Arial" w:eastAsia="Arial" w:hAnsi="Arial" w:cs="Arial"/>
          <w:color w:val="000000"/>
          <w:sz w:val="20"/>
        </w:rPr>
        <w:t xml:space="preserve"> president.</w:t>
      </w:r>
    </w:p>
    <w:p w14:paraId="4332AF5F" w14:textId="77777777" w:rsidR="00FA4267" w:rsidRDefault="006700FD">
      <w:pPr>
        <w:pStyle w:val="Normal49"/>
        <w:spacing w:before="240" w:line="260" w:lineRule="atLeast"/>
        <w:ind w:left="400"/>
        <w:jc w:val="both"/>
      </w:pPr>
      <w:r>
        <w:rPr>
          <w:rFonts w:ascii="Arial" w:eastAsia="Arial" w:hAnsi="Arial" w:cs="Arial"/>
          <w:color w:val="000000"/>
          <w:sz w:val="20"/>
        </w:rPr>
        <w:t xml:space="preserve"> Trump: If I don't get </w:t>
      </w:r>
      <w:r>
        <w:rPr>
          <w:rFonts w:ascii="Arial" w:eastAsia="Arial" w:hAnsi="Arial" w:cs="Arial"/>
          <w:b/>
          <w:color w:val="000000"/>
          <w:sz w:val="20"/>
        </w:rPr>
        <w:t>elected</w:t>
      </w:r>
      <w:r>
        <w:rPr>
          <w:rFonts w:ascii="Arial" w:eastAsia="Arial" w:hAnsi="Arial" w:cs="Arial"/>
          <w:color w:val="000000"/>
          <w:sz w:val="20"/>
        </w:rPr>
        <w:t>, it'</w:t>
      </w:r>
      <w:r>
        <w:rPr>
          <w:rFonts w:ascii="Arial" w:eastAsia="Arial" w:hAnsi="Arial" w:cs="Arial"/>
          <w:b/>
          <w:color w:val="000000"/>
          <w:sz w:val="20"/>
        </w:rPr>
        <w:t>s</w:t>
      </w:r>
      <w:r>
        <w:rPr>
          <w:rFonts w:ascii="Arial" w:eastAsia="Arial" w:hAnsi="Arial" w:cs="Arial"/>
          <w:color w:val="000000"/>
          <w:sz w:val="20"/>
        </w:rPr>
        <w:t xml:space="preserve"> gonna be a bloodbath. It'</w:t>
      </w:r>
      <w:r>
        <w:rPr>
          <w:rFonts w:ascii="Arial" w:eastAsia="Arial" w:hAnsi="Arial" w:cs="Arial"/>
          <w:b/>
          <w:color w:val="000000"/>
          <w:sz w:val="20"/>
        </w:rPr>
        <w:t>s</w:t>
      </w:r>
      <w:r>
        <w:rPr>
          <w:rFonts w:ascii="Arial" w:eastAsia="Arial" w:hAnsi="Arial" w:cs="Arial"/>
          <w:color w:val="000000"/>
          <w:sz w:val="20"/>
        </w:rPr>
        <w:t xml:space="preserve"> gonna be a bloodbath for the country </w:t>
      </w:r>
      <w:hyperlink r:id="rId1922" w:history="1">
        <w:r>
          <w:rPr>
            <w:rFonts w:ascii="Arial" w:eastAsia="Arial" w:hAnsi="Arial" w:cs="Arial"/>
            <w:color w:val="0077CC"/>
            <w:sz w:val="20"/>
            <w:u w:val="single"/>
            <w:shd w:val="clear" w:color="auto" w:fill="FFFFFF"/>
          </w:rPr>
          <w:t>pic.twitter.com/BWpWORo9Hs</w:t>
        </w:r>
      </w:hyperlink>
    </w:p>
    <w:p w14:paraId="0A7E962C" w14:textId="77777777" w:rsidR="00FA4267" w:rsidRDefault="006700FD">
      <w:pPr>
        <w:pStyle w:val="Normal49"/>
        <w:spacing w:before="240" w:line="260" w:lineRule="atLeast"/>
        <w:ind w:left="400"/>
        <w:jc w:val="both"/>
      </w:pPr>
      <w:r>
        <w:rPr>
          <w:rFonts w:ascii="Arial" w:eastAsia="Arial" w:hAnsi="Arial" w:cs="Arial"/>
          <w:color w:val="000000"/>
          <w:sz w:val="20"/>
        </w:rPr>
        <w:t xml:space="preserve"> - Biden-Harris HQ (@BidenHQ) </w:t>
      </w:r>
      <w:hyperlink r:id="rId1923" w:history="1">
        <w:r>
          <w:rPr>
            <w:rFonts w:ascii="Arial" w:eastAsia="Arial" w:hAnsi="Arial" w:cs="Arial"/>
            <w:color w:val="0077CC"/>
            <w:sz w:val="20"/>
            <w:u w:val="single"/>
            <w:shd w:val="clear" w:color="auto" w:fill="FFFFFF"/>
          </w:rPr>
          <w:t>March 16, 2024</w:t>
        </w:r>
      </w:hyperlink>
    </w:p>
    <w:p w14:paraId="3553D47A" w14:textId="77777777" w:rsidR="00FA4267" w:rsidRDefault="006700FD">
      <w:pPr>
        <w:pStyle w:val="Normal49"/>
        <w:spacing w:before="200" w:line="260" w:lineRule="atLeast"/>
        <w:jc w:val="both"/>
      </w:pPr>
      <w:r>
        <w:rPr>
          <w:rFonts w:ascii="Arial" w:eastAsia="Arial" w:hAnsi="Arial" w:cs="Arial"/>
          <w:b/>
          <w:color w:val="000000"/>
          <w:sz w:val="20"/>
        </w:rPr>
        <w:t>Verdict: Misleading</w:t>
      </w:r>
    </w:p>
    <w:p w14:paraId="6C0B1287" w14:textId="77777777" w:rsidR="00FA4267" w:rsidRDefault="006700FD">
      <w:pPr>
        <w:pStyle w:val="Normal49"/>
        <w:spacing w:before="200" w:line="260" w:lineRule="atLeast"/>
        <w:jc w:val="both"/>
      </w:pPr>
      <w:r>
        <w:rPr>
          <w:rFonts w:ascii="Arial" w:eastAsia="Arial" w:hAnsi="Arial" w:cs="Arial"/>
          <w:color w:val="000000"/>
          <w:sz w:val="20"/>
        </w:rPr>
        <w:t>While Trump did make those comments, it appears he was mainly talking about the auto industry and not a literal bloodbath. The Trump campaign has issued other statements stating it was about the auto industry.</w:t>
      </w:r>
    </w:p>
    <w:p w14:paraId="7FD2A672" w14:textId="77777777" w:rsidR="00FA4267" w:rsidRDefault="006700FD">
      <w:pPr>
        <w:pStyle w:val="Normal49"/>
        <w:spacing w:before="200" w:line="260" w:lineRule="atLeast"/>
        <w:jc w:val="both"/>
      </w:pPr>
      <w:r>
        <w:rPr>
          <w:rFonts w:ascii="Arial" w:eastAsia="Arial" w:hAnsi="Arial" w:cs="Arial"/>
          <w:b/>
          <w:color w:val="000000"/>
          <w:sz w:val="20"/>
        </w:rPr>
        <w:t>Fact Check:</w:t>
      </w:r>
    </w:p>
    <w:p w14:paraId="4F4868B6" w14:textId="77777777" w:rsidR="00FA4267" w:rsidRDefault="006700FD">
      <w:pPr>
        <w:pStyle w:val="Normal49"/>
        <w:spacing w:before="240" w:line="260" w:lineRule="atLeast"/>
        <w:jc w:val="both"/>
      </w:pPr>
      <w:r>
        <w:rPr>
          <w:rFonts w:ascii="Arial" w:eastAsia="Arial" w:hAnsi="Arial" w:cs="Arial"/>
          <w:color w:val="000000"/>
          <w:sz w:val="20"/>
        </w:rPr>
        <w:t xml:space="preserve">Trump appeared with Bernie Moreno, a Republican candidate for Senate in Ohio, in Dayton, Ohio on March 16, where he criticized President Joe Biden on the southern border, according to </w:t>
      </w:r>
      <w:hyperlink r:id="rId1924" w:history="1">
        <w:r>
          <w:rPr>
            <w:rFonts w:ascii="Arial" w:eastAsia="Arial" w:hAnsi="Arial" w:cs="Arial"/>
            <w:color w:val="0077CC"/>
            <w:sz w:val="20"/>
            <w:u w:val="single"/>
            <w:shd w:val="clear" w:color="auto" w:fill="FFFFFF"/>
          </w:rPr>
          <w:t>Fox News</w:t>
        </w:r>
      </w:hyperlink>
      <w:r>
        <w:rPr>
          <w:rFonts w:ascii="Arial" w:eastAsia="Arial" w:hAnsi="Arial" w:cs="Arial"/>
          <w:color w:val="000000"/>
          <w:sz w:val="20"/>
        </w:rPr>
        <w:t>.</w:t>
      </w:r>
    </w:p>
    <w:p w14:paraId="27E5ED5A" w14:textId="77777777" w:rsidR="00FA4267" w:rsidRDefault="006700FD">
      <w:pPr>
        <w:pStyle w:val="Normal49"/>
        <w:spacing w:before="200" w:line="260" w:lineRule="atLeast"/>
        <w:jc w:val="both"/>
      </w:pPr>
      <w:r>
        <w:rPr>
          <w:rFonts w:ascii="Arial" w:eastAsia="Arial" w:hAnsi="Arial" w:cs="Arial"/>
          <w:color w:val="000000"/>
          <w:sz w:val="20"/>
        </w:rPr>
        <w:t xml:space="preserve">Media outlets, such as </w:t>
      </w:r>
      <w:hyperlink r:id="rId1925" w:history="1">
        <w:r>
          <w:rPr>
            <w:rFonts w:ascii="Arial" w:eastAsia="Arial" w:hAnsi="Arial" w:cs="Arial"/>
            <w:color w:val="0077CC"/>
            <w:sz w:val="20"/>
            <w:u w:val="single"/>
            <w:shd w:val="clear" w:color="auto" w:fill="FFFFFF"/>
          </w:rPr>
          <w:t>The New York Times</w:t>
        </w:r>
      </w:hyperlink>
      <w:r>
        <w:rPr>
          <w:rFonts w:ascii="Arial" w:eastAsia="Arial" w:hAnsi="Arial" w:cs="Arial"/>
          <w:color w:val="000000"/>
          <w:sz w:val="20"/>
        </w:rPr>
        <w:t xml:space="preserve"> (NYT) and </w:t>
      </w:r>
      <w:hyperlink r:id="rId1926" w:history="1">
        <w:r>
          <w:rPr>
            <w:rFonts w:ascii="Arial" w:eastAsia="Arial" w:hAnsi="Arial" w:cs="Arial"/>
            <w:color w:val="0077CC"/>
            <w:sz w:val="20"/>
            <w:u w:val="single"/>
            <w:shd w:val="clear" w:color="auto" w:fill="FFFFFF"/>
          </w:rPr>
          <w:t>NPR</w:t>
        </w:r>
      </w:hyperlink>
      <w:r>
        <w:rPr>
          <w:rFonts w:ascii="Arial" w:eastAsia="Arial" w:hAnsi="Arial" w:cs="Arial"/>
          <w:color w:val="000000"/>
          <w:sz w:val="20"/>
        </w:rPr>
        <w:t xml:space="preserve">, reported that Trump predicted a “bloodbath” if he was not </w:t>
      </w:r>
      <w:r>
        <w:rPr>
          <w:rFonts w:ascii="Arial" w:eastAsia="Arial" w:hAnsi="Arial" w:cs="Arial"/>
          <w:b/>
          <w:color w:val="000000"/>
          <w:sz w:val="20"/>
        </w:rPr>
        <w:t>elected</w:t>
      </w:r>
      <w:r>
        <w:rPr>
          <w:rFonts w:ascii="Arial" w:eastAsia="Arial" w:hAnsi="Arial" w:cs="Arial"/>
          <w:color w:val="000000"/>
          <w:sz w:val="20"/>
        </w:rPr>
        <w:t xml:space="preserve"> in Nov. 2024. NYT'</w:t>
      </w:r>
      <w:r>
        <w:rPr>
          <w:rFonts w:ascii="Arial" w:eastAsia="Arial" w:hAnsi="Arial" w:cs="Arial"/>
          <w:b/>
          <w:color w:val="000000"/>
          <w:sz w:val="20"/>
        </w:rPr>
        <w:t>s</w:t>
      </w:r>
      <w:r>
        <w:rPr>
          <w:rFonts w:ascii="Arial" w:eastAsia="Arial" w:hAnsi="Arial" w:cs="Arial"/>
          <w:color w:val="000000"/>
          <w:sz w:val="20"/>
        </w:rPr>
        <w:t xml:space="preserve"> headline reads, “Trump Says Some Migrants Are 'Not People' and Predicts a 'Blood Bath' if He Loses.”</w:t>
      </w:r>
    </w:p>
    <w:p w14:paraId="3ACF6A5D" w14:textId="77777777" w:rsidR="00FA4267" w:rsidRDefault="006700FD">
      <w:pPr>
        <w:pStyle w:val="Normal49"/>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remarks appear to be taken out of context. Trump said:</w:t>
      </w:r>
    </w:p>
    <w:p w14:paraId="4230555D" w14:textId="77777777" w:rsidR="00FA4267" w:rsidRDefault="006700FD">
      <w:pPr>
        <w:pStyle w:val="Normal49"/>
        <w:spacing w:before="60" w:line="260" w:lineRule="atLeast"/>
        <w:ind w:left="400"/>
        <w:jc w:val="both"/>
      </w:pPr>
      <w:r>
        <w:rPr>
          <w:rFonts w:ascii="Arial" w:eastAsia="Arial" w:hAnsi="Arial" w:cs="Arial"/>
          <w:color w:val="000000"/>
          <w:sz w:val="20"/>
        </w:rPr>
        <w:t>China now is building a couple of massive plants where they're going to build the cars in Mexico and think, they think, that they're going to sell those cars into the United States with no tax at the border.</w:t>
      </w:r>
    </w:p>
    <w:p w14:paraId="5347B9FC" w14:textId="77777777" w:rsidR="00FA4267" w:rsidRDefault="006700FD">
      <w:pPr>
        <w:pStyle w:val="Normal49"/>
        <w:spacing w:before="60" w:line="260" w:lineRule="atLeast"/>
        <w:ind w:left="400"/>
        <w:jc w:val="both"/>
      </w:pPr>
      <w:r>
        <w:rPr>
          <w:rFonts w:ascii="Arial" w:eastAsia="Arial" w:hAnsi="Arial" w:cs="Arial"/>
          <w:color w:val="000000"/>
          <w:sz w:val="20"/>
        </w:rPr>
        <w:t xml:space="preserve"> Let me tell you something, to China, if you're listening, President Xi - and you and I are friends, but he understands the way I deal - those big, monster car-manufacturing plants that you're building in Mexico right now, and you think you're going to get that, you're going to not hire Americans, and you're going to sell the cars to us? </w:t>
      </w:r>
    </w:p>
    <w:p w14:paraId="01B6D34A" w14:textId="77777777" w:rsidR="00FA4267" w:rsidRDefault="006700FD">
      <w:pPr>
        <w:pStyle w:val="Normal49"/>
        <w:spacing w:before="200" w:line="260" w:lineRule="atLeast"/>
        <w:ind w:left="400"/>
        <w:jc w:val="both"/>
      </w:pPr>
      <w:r>
        <w:rPr>
          <w:rFonts w:ascii="Arial" w:eastAsia="Arial" w:hAnsi="Arial" w:cs="Arial"/>
          <w:b/>
          <w:color w:val="000000"/>
          <w:sz w:val="20"/>
        </w:rPr>
        <w:t>No, we're going to put a 100% tariff on every single car that comes across the line, and you're not going to be able to sell those cars if I get elected.</w:t>
      </w:r>
      <w:r>
        <w:rPr>
          <w:rFonts w:ascii="Arial" w:eastAsia="Arial" w:hAnsi="Arial" w:cs="Arial"/>
          <w:color w:val="000000"/>
          <w:sz w:val="20"/>
        </w:rPr>
        <w:t> </w:t>
      </w:r>
      <w:r>
        <w:rPr>
          <w:rFonts w:ascii="Arial" w:eastAsia="Arial" w:hAnsi="Arial" w:cs="Arial"/>
          <w:b/>
          <w:color w:val="000000"/>
          <w:sz w:val="20"/>
        </w:rPr>
        <w:t>Now, if I don't get elected, it's going to be a bloodbath for the whole - that's going to be the least of it, it's going to be a bloodbath for the country, that'll be the least of it.</w:t>
      </w:r>
      <w:r>
        <w:rPr>
          <w:rFonts w:ascii="Arial" w:eastAsia="Arial" w:hAnsi="Arial" w:cs="Arial"/>
          <w:color w:val="000000"/>
          <w:sz w:val="20"/>
        </w:rPr>
        <w:t xml:space="preserve"> But they're not going to sell those cars, they're building massive factories. (Emphasis added by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w:t>
      </w:r>
    </w:p>
    <w:p w14:paraId="5DD47015" w14:textId="77777777" w:rsidR="00FA4267" w:rsidRDefault="006700FD">
      <w:pPr>
        <w:pStyle w:val="Normal49"/>
        <w:spacing w:before="200" w:line="260" w:lineRule="atLeast"/>
        <w:jc w:val="both"/>
      </w:pPr>
      <w:r>
        <w:rPr>
          <w:rFonts w:ascii="Arial" w:eastAsia="Arial" w:hAnsi="Arial" w:cs="Arial"/>
          <w:color w:val="000000"/>
          <w:sz w:val="20"/>
        </w:rPr>
        <w:t xml:space="preserve">While Trump did say that there would be a “bloodbath for the country” if he is not </w:t>
      </w:r>
      <w:r>
        <w:rPr>
          <w:rFonts w:ascii="Arial" w:eastAsia="Arial" w:hAnsi="Arial" w:cs="Arial"/>
          <w:b/>
          <w:color w:val="000000"/>
          <w:sz w:val="20"/>
        </w:rPr>
        <w:t>elected</w:t>
      </w:r>
      <w:r>
        <w:rPr>
          <w:rFonts w:ascii="Arial" w:eastAsia="Arial" w:hAnsi="Arial" w:cs="Arial"/>
          <w:color w:val="000000"/>
          <w:sz w:val="20"/>
        </w:rPr>
        <w:t xml:space="preserve">, it was immediately preceded by stating that he would place tariffs on cars from China and Mexico if he is </w:t>
      </w:r>
      <w:r>
        <w:rPr>
          <w:rFonts w:ascii="Arial" w:eastAsia="Arial" w:hAnsi="Arial" w:cs="Arial"/>
          <w:b/>
          <w:color w:val="000000"/>
          <w:sz w:val="20"/>
        </w:rPr>
        <w:t>elected</w:t>
      </w:r>
      <w:r>
        <w:rPr>
          <w:rFonts w:ascii="Arial" w:eastAsia="Arial" w:hAnsi="Arial" w:cs="Arial"/>
          <w:color w:val="000000"/>
          <w:sz w:val="20"/>
        </w:rPr>
        <w:t xml:space="preserve"> in Nov. 2024, making it appear that he'</w:t>
      </w:r>
      <w:r>
        <w:rPr>
          <w:rFonts w:ascii="Arial" w:eastAsia="Arial" w:hAnsi="Arial" w:cs="Arial"/>
          <w:b/>
          <w:color w:val="000000"/>
          <w:sz w:val="20"/>
        </w:rPr>
        <w:t>s</w:t>
      </w:r>
      <w:r>
        <w:rPr>
          <w:rFonts w:ascii="Arial" w:eastAsia="Arial" w:hAnsi="Arial" w:cs="Arial"/>
          <w:color w:val="000000"/>
          <w:sz w:val="20"/>
        </w:rPr>
        <w:t xml:space="preserve"> talking about a bloodbath primarily for the auto industry.</w:t>
      </w:r>
    </w:p>
    <w:p w14:paraId="39DCCA4C" w14:textId="77777777" w:rsidR="00FA4267" w:rsidRDefault="006700FD">
      <w:pPr>
        <w:pStyle w:val="Normal49"/>
        <w:spacing w:before="200" w:line="260" w:lineRule="atLeast"/>
        <w:jc w:val="both"/>
      </w:pPr>
      <w:r>
        <w:rPr>
          <w:rFonts w:ascii="Arial" w:eastAsia="Arial" w:hAnsi="Arial" w:cs="Arial"/>
          <w:b/>
          <w:color w:val="000000"/>
          <w:sz w:val="20"/>
        </w:rPr>
        <w:t>Snopes</w:t>
      </w:r>
      <w:r>
        <w:rPr>
          <w:rFonts w:ascii="Arial" w:eastAsia="Arial" w:hAnsi="Arial" w:cs="Arial"/>
          <w:color w:val="000000"/>
          <w:sz w:val="20"/>
        </w:rPr>
        <w:t xml:space="preserve"> </w:t>
      </w:r>
      <w:hyperlink r:id="rId1927" w:history="1">
        <w:r>
          <w:rPr>
            <w:rFonts w:ascii="Arial" w:eastAsia="Arial" w:hAnsi="Arial" w:cs="Arial"/>
            <w:color w:val="0077CC"/>
            <w:sz w:val="20"/>
            <w:u w:val="single"/>
            <w:shd w:val="clear" w:color="auto" w:fill="FFFFFF"/>
          </w:rPr>
          <w:t>reported</w:t>
        </w:r>
      </w:hyperlink>
      <w:r>
        <w:rPr>
          <w:rFonts w:ascii="Arial" w:eastAsia="Arial" w:hAnsi="Arial" w:cs="Arial"/>
          <w:color w:val="000000"/>
          <w:sz w:val="20"/>
        </w:rPr>
        <w:t xml:space="preserve"> that while the remarks were correctly attributed to Trump, “[t]he context of the remark suggests Trump was predicting an 'economic bloodbath' for the country, not a literal one, if he loses the 2024 presidential </w:t>
      </w:r>
      <w:r>
        <w:rPr>
          <w:rFonts w:ascii="Arial" w:eastAsia="Arial" w:hAnsi="Arial" w:cs="Arial"/>
          <w:b/>
          <w:color w:val="000000"/>
          <w:sz w:val="20"/>
        </w:rPr>
        <w:t>election</w:t>
      </w:r>
      <w:r>
        <w:rPr>
          <w:rFonts w:ascii="Arial" w:eastAsia="Arial" w:hAnsi="Arial" w:cs="Arial"/>
          <w:color w:val="000000"/>
          <w:sz w:val="20"/>
        </w:rPr>
        <w:t>.”</w:t>
      </w:r>
    </w:p>
    <w:p w14:paraId="664988F8" w14:textId="77777777" w:rsidR="00FA4267" w:rsidRDefault="006700FD">
      <w:pPr>
        <w:pStyle w:val="Normal49"/>
        <w:spacing w:before="240" w:line="260" w:lineRule="atLeast"/>
        <w:jc w:val="both"/>
      </w:pPr>
      <w:r>
        <w:rPr>
          <w:rFonts w:ascii="Arial" w:eastAsia="Arial" w:hAnsi="Arial" w:cs="Arial"/>
          <w:color w:val="000000"/>
          <w:sz w:val="20"/>
        </w:rPr>
        <w:t xml:space="preserve">The </w:t>
      </w:r>
      <w:hyperlink r:id="rId1928" w:history="1">
        <w:r>
          <w:rPr>
            <w:rFonts w:ascii="Arial" w:eastAsia="Arial" w:hAnsi="Arial" w:cs="Arial"/>
            <w:color w:val="0077CC"/>
            <w:sz w:val="20"/>
            <w:u w:val="single"/>
            <w:shd w:val="clear" w:color="auto" w:fill="FFFFFF"/>
          </w:rPr>
          <w:t>Daily Beast</w:t>
        </w:r>
      </w:hyperlink>
      <w:r>
        <w:rPr>
          <w:rFonts w:ascii="Arial" w:eastAsia="Arial" w:hAnsi="Arial" w:cs="Arial"/>
          <w:color w:val="000000"/>
          <w:sz w:val="20"/>
        </w:rPr>
        <w:t xml:space="preserve"> and </w:t>
      </w:r>
      <w:hyperlink r:id="rId1929" w:history="1">
        <w:r>
          <w:rPr>
            <w:rFonts w:ascii="Arial" w:eastAsia="Arial" w:hAnsi="Arial" w:cs="Arial"/>
            <w:color w:val="0077CC"/>
            <w:sz w:val="20"/>
            <w:u w:val="single"/>
            <w:shd w:val="clear" w:color="auto" w:fill="FFFFFF"/>
          </w:rPr>
          <w:t>CNN</w:t>
        </w:r>
      </w:hyperlink>
      <w:r>
        <w:rPr>
          <w:rFonts w:ascii="Arial" w:eastAsia="Arial" w:hAnsi="Arial" w:cs="Arial"/>
          <w:color w:val="000000"/>
          <w:sz w:val="20"/>
        </w:rPr>
        <w:t xml:space="preserve"> both reported that Trump'</w:t>
      </w:r>
      <w:r>
        <w:rPr>
          <w:rFonts w:ascii="Arial" w:eastAsia="Arial" w:hAnsi="Arial" w:cs="Arial"/>
          <w:b/>
          <w:color w:val="000000"/>
          <w:sz w:val="20"/>
        </w:rPr>
        <w:t>s</w:t>
      </w:r>
      <w:r>
        <w:rPr>
          <w:rFonts w:ascii="Arial" w:eastAsia="Arial" w:hAnsi="Arial" w:cs="Arial"/>
          <w:color w:val="000000"/>
          <w:sz w:val="20"/>
        </w:rPr>
        <w:t xml:space="preserve"> comments were about the auto industry, though CNN also said that the remarks were about the country as well. </w:t>
      </w:r>
      <w:hyperlink r:id="rId1930" w:history="1">
        <w:r>
          <w:rPr>
            <w:rFonts w:ascii="Arial" w:eastAsia="Arial" w:hAnsi="Arial" w:cs="Arial"/>
            <w:b/>
            <w:color w:val="0077CC"/>
            <w:sz w:val="20"/>
            <w:u w:val="single"/>
            <w:shd w:val="clear" w:color="auto" w:fill="FFFFFF"/>
          </w:rPr>
          <w:t>(RELATED: Post Claims All Georgia Charges Against Donald Trump Were Dismissed)</w:t>
        </w:r>
      </w:hyperlink>
    </w:p>
    <w:p w14:paraId="2E187740" w14:textId="77777777" w:rsidR="00FA4267" w:rsidRDefault="006700FD">
      <w:pPr>
        <w:pStyle w:val="Normal49"/>
        <w:spacing w:before="240" w:line="260" w:lineRule="atLeast"/>
        <w:jc w:val="both"/>
      </w:pPr>
      <w:r>
        <w:rPr>
          <w:rFonts w:ascii="Arial" w:eastAsia="Arial" w:hAnsi="Arial" w:cs="Arial"/>
          <w:color w:val="000000"/>
          <w:sz w:val="20"/>
        </w:rPr>
        <w:t>The Trump campaign said that the presumptive Republican nominee was talking about an “economic bloodbath.” Trump campaign spokeswoman Karoline Leavitt said that “Biden'</w:t>
      </w:r>
      <w:r>
        <w:rPr>
          <w:rFonts w:ascii="Arial" w:eastAsia="Arial" w:hAnsi="Arial" w:cs="Arial"/>
          <w:b/>
          <w:color w:val="000000"/>
          <w:sz w:val="20"/>
        </w:rPr>
        <w:t>s</w:t>
      </w:r>
      <w:r>
        <w:rPr>
          <w:rFonts w:ascii="Arial" w:eastAsia="Arial" w:hAnsi="Arial" w:cs="Arial"/>
          <w:color w:val="000000"/>
          <w:sz w:val="20"/>
        </w:rPr>
        <w:t xml:space="preserve"> policies will create an economic bloodbath for the auto industry and autoworkers,” according to </w:t>
      </w:r>
      <w:hyperlink r:id="rId1931" w:history="1">
        <w:r>
          <w:rPr>
            <w:rFonts w:ascii="Arial" w:eastAsia="Arial" w:hAnsi="Arial" w:cs="Arial"/>
            <w:color w:val="0077CC"/>
            <w:sz w:val="20"/>
            <w:u w:val="single"/>
            <w:shd w:val="clear" w:color="auto" w:fill="FFFFFF"/>
          </w:rPr>
          <w:t>CNN</w:t>
        </w:r>
      </w:hyperlink>
      <w:r>
        <w:rPr>
          <w:rFonts w:ascii="Arial" w:eastAsia="Arial" w:hAnsi="Arial" w:cs="Arial"/>
          <w:color w:val="000000"/>
          <w:sz w:val="20"/>
        </w:rPr>
        <w:t>.</w:t>
      </w:r>
    </w:p>
    <w:p w14:paraId="7BA38DF7" w14:textId="77777777" w:rsidR="00FA4267" w:rsidRDefault="006700FD">
      <w:pPr>
        <w:pStyle w:val="Normal49"/>
        <w:spacing w:before="200" w:line="260" w:lineRule="atLeast"/>
        <w:jc w:val="both"/>
      </w:pPr>
      <w:r>
        <w:rPr>
          <w:rFonts w:ascii="Arial" w:eastAsia="Arial" w:hAnsi="Arial" w:cs="Arial"/>
          <w:color w:val="000000"/>
          <w:sz w:val="20"/>
        </w:rPr>
        <w:t>“Crooked Joe Biden and his campaign are engaging in deceptively, out-of-context editing that puts Roman Polanski to shame,” Trump campaign spokesman Steven Cheung told CNN.</w:t>
      </w:r>
    </w:p>
    <w:p w14:paraId="4C8A3404" w14:textId="77777777" w:rsidR="00FA4267" w:rsidRDefault="006700FD">
      <w:pPr>
        <w:pStyle w:val="Normal49"/>
        <w:spacing w:before="200" w:line="260" w:lineRule="atLeast"/>
        <w:jc w:val="both"/>
      </w:pPr>
      <w:r>
        <w:rPr>
          <w:rFonts w:ascii="Arial" w:eastAsia="Arial" w:hAnsi="Arial" w:cs="Arial"/>
          <w:color w:val="000000"/>
          <w:sz w:val="20"/>
        </w:rPr>
        <w:t xml:space="preserve">Cheung also told the </w:t>
      </w:r>
      <w:hyperlink r:id="rId1932" w:history="1">
        <w:r>
          <w:rPr>
            <w:rFonts w:ascii="Arial" w:eastAsia="Arial" w:hAnsi="Arial" w:cs="Arial"/>
            <w:color w:val="0077CC"/>
            <w:sz w:val="20"/>
            <w:u w:val="single"/>
            <w:shd w:val="clear" w:color="auto" w:fill="FFFFFF"/>
          </w:rPr>
          <w:t>Washington Post</w:t>
        </w:r>
      </w:hyperlink>
      <w:r>
        <w:rPr>
          <w:rFonts w:ascii="Arial" w:eastAsia="Arial" w:hAnsi="Arial" w:cs="Arial"/>
          <w:color w:val="000000"/>
          <w:sz w:val="20"/>
        </w:rPr>
        <w:t xml:space="preserve"> that “[i]f you actually watch and listen to the section, he was talking about the auto industry and tariffs” and that “Biden'</w:t>
      </w:r>
      <w:r>
        <w:rPr>
          <w:rFonts w:ascii="Arial" w:eastAsia="Arial" w:hAnsi="Arial" w:cs="Arial"/>
          <w:b/>
          <w:color w:val="000000"/>
          <w:sz w:val="20"/>
        </w:rPr>
        <w:t>s</w:t>
      </w:r>
      <w:r>
        <w:rPr>
          <w:rFonts w:ascii="Arial" w:eastAsia="Arial" w:hAnsi="Arial" w:cs="Arial"/>
          <w:color w:val="000000"/>
          <w:sz w:val="20"/>
        </w:rPr>
        <w:t xml:space="preserve"> policies will create an economic bloodbath for the auto industry and autoworkers.”</w:t>
      </w:r>
    </w:p>
    <w:p w14:paraId="6CFA5DE2" w14:textId="77777777" w:rsidR="00FA4267" w:rsidRDefault="006700FD">
      <w:pPr>
        <w:pStyle w:val="Normal49"/>
        <w:spacing w:before="200" w:line="260" w:lineRule="atLeast"/>
        <w:jc w:val="both"/>
      </w:pP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hyperlink r:id="rId1933" w:history="1">
        <w:r>
          <w:rPr>
            <w:rFonts w:ascii="Arial" w:eastAsia="Arial" w:hAnsi="Arial" w:cs="Arial"/>
            <w:color w:val="0077CC"/>
            <w:sz w:val="20"/>
            <w:u w:val="single"/>
            <w:shd w:val="clear" w:color="auto" w:fill="FFFFFF"/>
          </w:rPr>
          <w:t>reported</w:t>
        </w:r>
      </w:hyperlink>
      <w:r>
        <w:rPr>
          <w:rFonts w:ascii="Arial" w:eastAsia="Arial" w:hAnsi="Arial" w:cs="Arial"/>
          <w:color w:val="000000"/>
          <w:sz w:val="20"/>
        </w:rPr>
        <w:t xml:space="preserve"> Cheung'</w:t>
      </w:r>
      <w:r>
        <w:rPr>
          <w:rFonts w:ascii="Arial" w:eastAsia="Arial" w:hAnsi="Arial" w:cs="Arial"/>
          <w:b/>
          <w:color w:val="000000"/>
          <w:sz w:val="20"/>
        </w:rPr>
        <w:t>s</w:t>
      </w:r>
      <w:r>
        <w:rPr>
          <w:rFonts w:ascii="Arial" w:eastAsia="Arial" w:hAnsi="Arial" w:cs="Arial"/>
          <w:color w:val="000000"/>
          <w:sz w:val="20"/>
        </w:rPr>
        <w:t xml:space="preserve"> “explanation seems the most plausible, given the context of Trump'</w:t>
      </w:r>
      <w:r>
        <w:rPr>
          <w:rFonts w:ascii="Arial" w:eastAsia="Arial" w:hAnsi="Arial" w:cs="Arial"/>
          <w:b/>
          <w:color w:val="000000"/>
          <w:sz w:val="20"/>
        </w:rPr>
        <w:t>s</w:t>
      </w:r>
      <w:r>
        <w:rPr>
          <w:rFonts w:ascii="Arial" w:eastAsia="Arial" w:hAnsi="Arial" w:cs="Arial"/>
          <w:color w:val="000000"/>
          <w:sz w:val="20"/>
        </w:rPr>
        <w:t xml:space="preserve"> comments.”</w:t>
      </w:r>
    </w:p>
    <w:p w14:paraId="5BF09E89" w14:textId="77777777" w:rsidR="00FA4267" w:rsidRDefault="006700FD">
      <w:pPr>
        <w:pStyle w:val="Normal49"/>
        <w:spacing w:before="240" w:line="260" w:lineRule="atLeast"/>
        <w:jc w:val="both"/>
      </w:pPr>
      <w:r>
        <w:rPr>
          <w:rFonts w:ascii="Arial" w:eastAsia="Arial" w:hAnsi="Arial" w:cs="Arial"/>
          <w:color w:val="000000"/>
          <w:sz w:val="20"/>
        </w:rPr>
        <w:t xml:space="preserve">Trump addressed the claim in a March 18 Truth Social </w:t>
      </w:r>
      <w:hyperlink r:id="rId1934" w:history="1">
        <w:r>
          <w:rPr>
            <w:rFonts w:ascii="Arial" w:eastAsia="Arial" w:hAnsi="Arial" w:cs="Arial"/>
            <w:color w:val="0077CC"/>
            <w:sz w:val="20"/>
            <w:u w:val="single"/>
            <w:shd w:val="clear" w:color="auto" w:fill="FFFFFF"/>
          </w:rPr>
          <w:t>post</w:t>
        </w:r>
      </w:hyperlink>
      <w:r>
        <w:rPr>
          <w:rFonts w:ascii="Arial" w:eastAsia="Arial" w:hAnsi="Arial" w:cs="Arial"/>
          <w:color w:val="000000"/>
          <w:sz w:val="20"/>
        </w:rPr>
        <w:t>, saying that he was “simply referring to imports allowed by” President Joe Biden and claimed they are “killing the automobile industry.”</w:t>
      </w:r>
    </w:p>
    <w:p w14:paraId="38FEDC4A" w14:textId="77777777" w:rsidR="00FA4267" w:rsidRDefault="006700FD">
      <w:pPr>
        <w:pStyle w:val="Normal49"/>
        <w:spacing w:before="200" w:line="260" w:lineRule="atLeast"/>
        <w:jc w:val="both"/>
      </w:pPr>
      <w:r>
        <w:rPr>
          <w:rFonts w:ascii="Arial" w:eastAsia="Arial" w:hAnsi="Arial" w:cs="Arial"/>
          <w:color w:val="000000"/>
          <w:sz w:val="20"/>
        </w:rPr>
        <w:t xml:space="preserve">“The United Auto Workers, but not their leadership, fully understand what I mean. With the Electric Car Mandate being pushed by Biden, there soon won't be any cars made in the USA - UNLESS I'M </w:t>
      </w:r>
      <w:r>
        <w:rPr>
          <w:rFonts w:ascii="Arial" w:eastAsia="Arial" w:hAnsi="Arial" w:cs="Arial"/>
          <w:b/>
          <w:color w:val="000000"/>
          <w:sz w:val="20"/>
        </w:rPr>
        <w:t>ELECTED</w:t>
      </w:r>
      <w:r>
        <w:rPr>
          <w:rFonts w:ascii="Arial" w:eastAsia="Arial" w:hAnsi="Arial" w:cs="Arial"/>
          <w:color w:val="000000"/>
          <w:sz w:val="20"/>
        </w:rPr>
        <w:t xml:space="preserve"> PRESIDENT, IN WHICH CASE AUTO MANUFACTURING WILL THRIVE LIKE NEVER BEFORE!!! MAGA2024,” Trump'</w:t>
      </w:r>
      <w:r>
        <w:rPr>
          <w:rFonts w:ascii="Arial" w:eastAsia="Arial" w:hAnsi="Arial" w:cs="Arial"/>
          <w:b/>
          <w:color w:val="000000"/>
          <w:sz w:val="20"/>
        </w:rPr>
        <w:t>s</w:t>
      </w:r>
      <w:r>
        <w:rPr>
          <w:rFonts w:ascii="Arial" w:eastAsia="Arial" w:hAnsi="Arial" w:cs="Arial"/>
          <w:color w:val="000000"/>
          <w:sz w:val="20"/>
        </w:rPr>
        <w:t xml:space="preserve"> post partially reads.</w:t>
      </w:r>
    </w:p>
    <w:p w14:paraId="2455D9A7" w14:textId="77777777" w:rsidR="00FA4267" w:rsidRDefault="006700FD">
      <w:pPr>
        <w:pStyle w:val="Normal49"/>
        <w:spacing w:before="240" w:line="260" w:lineRule="atLeast"/>
        <w:jc w:val="both"/>
      </w:pPr>
      <w:r>
        <w:rPr>
          <w:rFonts w:ascii="Arial" w:eastAsia="Arial" w:hAnsi="Arial" w:cs="Arial"/>
          <w:color w:val="000000"/>
          <w:sz w:val="20"/>
        </w:rPr>
        <w:t xml:space="preserve">The Wall Street Journal editorial board wrote in a March 17 </w:t>
      </w:r>
      <w:hyperlink r:id="rId1935" w:history="1">
        <w:r>
          <w:rPr>
            <w:rFonts w:ascii="Arial" w:eastAsia="Arial" w:hAnsi="Arial" w:cs="Arial"/>
            <w:color w:val="0077CC"/>
            <w:sz w:val="20"/>
            <w:u w:val="single"/>
            <w:shd w:val="clear" w:color="auto" w:fill="FFFFFF"/>
          </w:rPr>
          <w:t>opinion piece</w:t>
        </w:r>
      </w:hyperlink>
      <w:r>
        <w:rPr>
          <w:rFonts w:ascii="Arial" w:eastAsia="Arial" w:hAnsi="Arial" w:cs="Arial"/>
          <w:color w:val="000000"/>
          <w:sz w:val="20"/>
        </w:rPr>
        <w:t xml:space="preserve"> that “The press and Democrats jumped on the remarks as if Mr. Trump was inciting violence if he loses.”</w:t>
      </w:r>
    </w:p>
    <w:p w14:paraId="0C8B9C2F" w14:textId="77777777" w:rsidR="00FA4267" w:rsidRDefault="006700FD">
      <w:pPr>
        <w:pStyle w:val="Normal49"/>
        <w:spacing w:before="200" w:line="260" w:lineRule="atLeast"/>
        <w:jc w:val="both"/>
      </w:pPr>
      <w:r>
        <w:rPr>
          <w:rFonts w:ascii="Arial" w:eastAsia="Arial" w:hAnsi="Arial" w:cs="Arial"/>
          <w:color w:val="000000"/>
          <w:sz w:val="20"/>
        </w:rPr>
        <w:t xml:space="preserve">“No doubt his words were over the top, as they often are. But his 'bloodbath' context was clearly the </w:t>
      </w:r>
      <w:r>
        <w:rPr>
          <w:rFonts w:ascii="Arial" w:eastAsia="Arial" w:hAnsi="Arial" w:cs="Arial"/>
          <w:b/>
          <w:color w:val="000000"/>
          <w:sz w:val="20"/>
        </w:rPr>
        <w:t>U.S</w:t>
      </w:r>
      <w:r>
        <w:rPr>
          <w:rFonts w:ascii="Arial" w:eastAsia="Arial" w:hAnsi="Arial" w:cs="Arial"/>
          <w:color w:val="000000"/>
          <w:sz w:val="20"/>
        </w:rPr>
        <w:t>. car industry, and suggesting more than that plays into Mr. Trump'</w:t>
      </w:r>
      <w:r>
        <w:rPr>
          <w:rFonts w:ascii="Arial" w:eastAsia="Arial" w:hAnsi="Arial" w:cs="Arial"/>
          <w:b/>
          <w:color w:val="000000"/>
          <w:sz w:val="20"/>
        </w:rPr>
        <w:t>s</w:t>
      </w:r>
      <w:r>
        <w:rPr>
          <w:rFonts w:ascii="Arial" w:eastAsia="Arial" w:hAnsi="Arial" w:cs="Arial"/>
          <w:color w:val="000000"/>
          <w:sz w:val="20"/>
        </w:rPr>
        <w:t xml:space="preserve"> hands by giving voters one more reason not to trust media reporting about him,” the editorial board wrote.</w:t>
      </w:r>
    </w:p>
    <w:p w14:paraId="62F3799C" w14:textId="77777777" w:rsidR="00FA4267" w:rsidRDefault="006700FD">
      <w:pPr>
        <w:pStyle w:val="Normal49"/>
        <w:spacing w:before="240" w:line="260" w:lineRule="atLeast"/>
        <w:jc w:val="both"/>
      </w:pP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reached out to the Trump campaign for comment. </w:t>
      </w:r>
      <w:hyperlink r:id="rId1936" w:history="1">
        <w:r>
          <w:rPr>
            <w:rFonts w:ascii="Arial" w:eastAsia="Arial" w:hAnsi="Arial" w:cs="Arial"/>
            <w:b/>
            <w:color w:val="0077CC"/>
            <w:sz w:val="20"/>
            <w:u w:val="single"/>
            <w:shd w:val="clear" w:color="auto" w:fill="FFFFFF"/>
          </w:rPr>
          <w:t xml:space="preserve">(RELATED: </w:t>
        </w:r>
      </w:hyperlink>
      <w:hyperlink r:id="rId1937" w:history="1">
        <w:r>
          <w:rPr>
            <w:rFonts w:ascii="Arial" w:eastAsia="Arial" w:hAnsi="Arial" w:cs="Arial"/>
            <w:b/>
            <w:color w:val="0077CC"/>
            <w:sz w:val="20"/>
            <w:u w:val="single"/>
            <w:shd w:val="clear" w:color="auto" w:fill="FFFFFF"/>
          </w:rPr>
          <w:t>Fact Checking</w:t>
        </w:r>
      </w:hyperlink>
      <w:hyperlink r:id="rId1938" w:history="1">
        <w:r>
          <w:rPr>
            <w:rFonts w:ascii="Arial" w:eastAsia="Arial" w:hAnsi="Arial" w:cs="Arial"/>
            <w:b/>
            <w:color w:val="0077CC"/>
            <w:sz w:val="20"/>
            <w:u w:val="single"/>
            <w:shd w:val="clear" w:color="auto" w:fill="FFFFFF"/>
          </w:rPr>
          <w:t xml:space="preserve"> Biden'</w:t>
        </w:r>
      </w:hyperlink>
      <w:hyperlink r:id="rId1939" w:history="1">
        <w:r>
          <w:rPr>
            <w:rFonts w:ascii="Arial" w:eastAsia="Arial" w:hAnsi="Arial" w:cs="Arial"/>
            <w:b/>
            <w:color w:val="0077CC"/>
            <w:sz w:val="20"/>
            <w:u w:val="single"/>
            <w:shd w:val="clear" w:color="auto" w:fill="FFFFFF"/>
          </w:rPr>
          <w:t>s</w:t>
        </w:r>
      </w:hyperlink>
      <w:hyperlink r:id="rId1940" w:history="1">
        <w:r>
          <w:rPr>
            <w:rFonts w:ascii="Arial" w:eastAsia="Arial" w:hAnsi="Arial" w:cs="Arial"/>
            <w:b/>
            <w:color w:val="0077CC"/>
            <w:sz w:val="20"/>
            <w:u w:val="single"/>
            <w:shd w:val="clear" w:color="auto" w:fill="FFFFFF"/>
          </w:rPr>
          <w:t xml:space="preserve"> Recent Claims About Wage Growth, Inflation)</w:t>
        </w:r>
      </w:hyperlink>
    </w:p>
    <w:p w14:paraId="318D3AE7" w14:textId="77777777" w:rsidR="00FA4267" w:rsidRDefault="006700FD">
      <w:pPr>
        <w:pStyle w:val="Normal49"/>
        <w:keepNext/>
        <w:spacing w:before="240" w:line="340" w:lineRule="atLeast"/>
      </w:pPr>
      <w:r>
        <w:br/>
      </w:r>
      <w:r>
        <w:rPr>
          <w:rFonts w:ascii="Arial" w:eastAsia="Arial" w:hAnsi="Arial" w:cs="Arial"/>
          <w:b/>
          <w:color w:val="000000"/>
          <w:sz w:val="28"/>
        </w:rPr>
        <w:t>Graphic</w:t>
      </w:r>
    </w:p>
    <w:p w14:paraId="1219729B" w14:textId="7C0F193B" w:rsidR="00FA4267" w:rsidRDefault="006700FD">
      <w:pPr>
        <w:pStyle w:val="Normal49"/>
        <w:spacing w:line="60" w:lineRule="exact"/>
      </w:pPr>
      <w:r>
        <w:rPr>
          <w:noProof/>
        </w:rPr>
        <mc:AlternateContent>
          <mc:Choice Requires="wps">
            <w:drawing>
              <wp:anchor distT="0" distB="0" distL="114300" distR="114300" simplePos="0" relativeHeight="251829248" behindDoc="0" locked="0" layoutInCell="1" allowOverlap="1" wp14:anchorId="2FCA27D0" wp14:editId="2C7ABF71">
                <wp:simplePos x="0" y="0"/>
                <wp:positionH relativeFrom="column">
                  <wp:posOffset>0</wp:posOffset>
                </wp:positionH>
                <wp:positionV relativeFrom="paragraph">
                  <wp:posOffset>25400</wp:posOffset>
                </wp:positionV>
                <wp:extent cx="6502400" cy="0"/>
                <wp:effectExtent l="15875" t="16510" r="15875" b="21590"/>
                <wp:wrapTopAndBottom/>
                <wp:docPr id="1707785774"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497AA" id="Line 23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54E711B" w14:textId="77777777" w:rsidR="00FA4267" w:rsidRDefault="006700FD">
      <w:pPr>
        <w:pStyle w:val="Normal49"/>
        <w:spacing w:before="120" w:line="260" w:lineRule="atLeast"/>
      </w:pPr>
      <w:r>
        <w:rPr>
          <w:rFonts w:ascii="Arial" w:eastAsia="Arial" w:hAnsi="Arial" w:cs="Arial"/>
          <w:color w:val="000000"/>
          <w:sz w:val="20"/>
        </w:rPr>
        <w:t xml:space="preserve"> </w:t>
      </w:r>
    </w:p>
    <w:p w14:paraId="5D561FFA" w14:textId="77777777" w:rsidR="00FA4267" w:rsidRDefault="006700FD">
      <w:pPr>
        <w:pStyle w:val="Normal49"/>
        <w:spacing w:before="200" w:line="260" w:lineRule="atLeast"/>
        <w:jc w:val="both"/>
      </w:pPr>
      <w:r>
        <w:rPr>
          <w:rFonts w:ascii="Arial" w:eastAsia="Arial" w:hAnsi="Arial" w:cs="Arial"/>
          <w:color w:val="000000"/>
          <w:sz w:val="20"/>
        </w:rPr>
        <w:t>VANDALIA, OHIO - MARCH 16: Republican presidential candidate former President Donald Trump speaks to supporters during a rally at the Dayton International Airport on March 16, 2024 in Vandalia, Ohio. The rally was hosted by the Buckeye Values PAC. (Photo by Scott Olson/Getty Images)</w:t>
      </w:r>
    </w:p>
    <w:p w14:paraId="4C15ADBC" w14:textId="77777777" w:rsidR="00FA4267" w:rsidRDefault="006700FD">
      <w:pPr>
        <w:pStyle w:val="Normal49"/>
        <w:keepNext/>
        <w:spacing w:before="240" w:line="340" w:lineRule="atLeast"/>
      </w:pPr>
      <w:bookmarkStart w:id="147" w:name="Classification_47"/>
      <w:bookmarkEnd w:id="147"/>
      <w:r>
        <w:rPr>
          <w:rFonts w:ascii="Arial" w:eastAsia="Arial" w:hAnsi="Arial" w:cs="Arial"/>
          <w:b/>
          <w:color w:val="000000"/>
          <w:sz w:val="28"/>
        </w:rPr>
        <w:t>Classification</w:t>
      </w:r>
    </w:p>
    <w:p w14:paraId="76B6DF0F" w14:textId="5D9E2EDD" w:rsidR="00FA4267" w:rsidRDefault="006700FD">
      <w:pPr>
        <w:pStyle w:val="Normal49"/>
        <w:spacing w:line="60" w:lineRule="exact"/>
      </w:pPr>
      <w:r>
        <w:rPr>
          <w:noProof/>
        </w:rPr>
        <mc:AlternateContent>
          <mc:Choice Requires="wps">
            <w:drawing>
              <wp:anchor distT="0" distB="0" distL="114300" distR="114300" simplePos="0" relativeHeight="251830272" behindDoc="0" locked="0" layoutInCell="1" allowOverlap="1" wp14:anchorId="79662456" wp14:editId="0E43E468">
                <wp:simplePos x="0" y="0"/>
                <wp:positionH relativeFrom="column">
                  <wp:posOffset>0</wp:posOffset>
                </wp:positionH>
                <wp:positionV relativeFrom="paragraph">
                  <wp:posOffset>25400</wp:posOffset>
                </wp:positionV>
                <wp:extent cx="6502400" cy="0"/>
                <wp:effectExtent l="15875" t="19685" r="15875" b="18415"/>
                <wp:wrapTopAndBottom/>
                <wp:docPr id="829825463"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0F5D2" id="Line 232"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0983384" w14:textId="77777777" w:rsidR="00FA4267" w:rsidRDefault="00FA4267">
      <w:pPr>
        <w:pStyle w:val="Normal49"/>
        <w:spacing w:line="120" w:lineRule="exact"/>
      </w:pPr>
    </w:p>
    <w:p w14:paraId="49FD2C8A" w14:textId="77777777" w:rsidR="00FA4267" w:rsidRDefault="006700FD">
      <w:pPr>
        <w:pStyle w:val="Normal4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0A27EF4" w14:textId="77777777" w:rsidR="00FA4267" w:rsidRDefault="006700FD">
      <w:pPr>
        <w:pStyle w:val="Normal4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4ED21CB" w14:textId="77777777" w:rsidR="00FA4267" w:rsidRDefault="006700FD">
      <w:pPr>
        <w:pStyle w:val="Normal4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HEADS OF GOVERNMENT </w:t>
      </w:r>
      <w:r>
        <w:rPr>
          <w:rFonts w:ascii="Arial" w:eastAsia="Arial" w:hAnsi="Arial" w:cs="Arial"/>
          <w:b/>
          <w:color w:val="000000"/>
          <w:sz w:val="20"/>
        </w:rPr>
        <w:t>ELECTIONS</w:t>
      </w:r>
      <w:r>
        <w:rPr>
          <w:rFonts w:ascii="Arial" w:eastAsia="Arial" w:hAnsi="Arial" w:cs="Arial"/>
          <w:color w:val="000000"/>
          <w:sz w:val="20"/>
        </w:rPr>
        <w:t xml:space="preserve"> (90%); MANUFACTURING FACILITIES (89%); </w:t>
      </w:r>
      <w:r>
        <w:rPr>
          <w:rFonts w:ascii="Arial" w:eastAsia="Arial" w:hAnsi="Arial" w:cs="Arial"/>
          <w:b/>
          <w:color w:val="000000"/>
          <w:sz w:val="20"/>
        </w:rPr>
        <w:t>ELECTIONS</w:t>
      </w:r>
      <w:r>
        <w:rPr>
          <w:rFonts w:ascii="Arial" w:eastAsia="Arial" w:hAnsi="Arial" w:cs="Arial"/>
          <w:color w:val="000000"/>
          <w:sz w:val="20"/>
        </w:rPr>
        <w:t xml:space="preserve"> &amp; POLITICS (79%); POLITICAL CANDIDATES (79%); POLITICS (79%); LEGISLATIVE BODIES (78%); US REPUBLICAN PARTY (74%); TAXES &amp; TAXATION (72%); automotive-industry (%); corporate-media (%); donald-trump (%); </w:t>
      </w:r>
      <w:r>
        <w:rPr>
          <w:rFonts w:ascii="Arial" w:eastAsia="Arial" w:hAnsi="Arial" w:cs="Arial"/>
          <w:b/>
          <w:color w:val="000000"/>
          <w:sz w:val="20"/>
        </w:rPr>
        <w:t>elections</w:t>
      </w:r>
      <w:r>
        <w:rPr>
          <w:rFonts w:ascii="Arial" w:eastAsia="Arial" w:hAnsi="Arial" w:cs="Arial"/>
          <w:color w:val="000000"/>
          <w:sz w:val="20"/>
        </w:rPr>
        <w:t xml:space="preserve">-2024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checkyourfact-featured (%); dcexclusives-origreporting (%); newsletter-none (%)</w:t>
      </w:r>
    </w:p>
    <w:p w14:paraId="583649B4" w14:textId="77777777" w:rsidR="00FA4267" w:rsidRDefault="006700FD">
      <w:pPr>
        <w:pStyle w:val="Normal49"/>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(69%)</w:t>
      </w:r>
    </w:p>
    <w:p w14:paraId="35B659E1" w14:textId="77777777" w:rsidR="00FA4267" w:rsidRDefault="006700FD">
      <w:pPr>
        <w:pStyle w:val="Normal4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(69%); SIC4833 TELEVISION BROADCASTING STATIONS (69%); AUTOMOTIVE (90%); AUTOMOTIVE MFG (90%); MANUFACTURING FACILITIES (89%); MANUFACTURING (78%); AUTOMOBILE MFG (70%)</w:t>
      </w:r>
    </w:p>
    <w:p w14:paraId="2FA2DE43" w14:textId="77777777" w:rsidR="00FA4267" w:rsidRDefault="006700FD">
      <w:pPr>
        <w:pStyle w:val="Normal49"/>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 JOE BIDEN (92%); KAMALA HARRIS (79%); XI JINPING (79%)</w:t>
      </w:r>
    </w:p>
    <w:p w14:paraId="16357BCC" w14:textId="77777777" w:rsidR="00FA4267" w:rsidRDefault="006700FD">
      <w:pPr>
        <w:pStyle w:val="Normal4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DAYTON, OH, USA (56%); OHIO, USA (92%); CHINA (93%); UNITED STATES (92%)</w:t>
      </w:r>
    </w:p>
    <w:p w14:paraId="1CDAF137" w14:textId="77777777" w:rsidR="00FA4267" w:rsidRDefault="006700FD">
      <w:pPr>
        <w:pStyle w:val="Normal4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21, 2024</w:t>
      </w:r>
    </w:p>
    <w:p w14:paraId="166495FD" w14:textId="77777777" w:rsidR="00FA4267" w:rsidRDefault="00FA4267">
      <w:pPr>
        <w:pStyle w:val="Normal49"/>
      </w:pPr>
    </w:p>
    <w:p w14:paraId="2BDAB792" w14:textId="512A540E" w:rsidR="00FA4267" w:rsidRDefault="006700FD">
      <w:pPr>
        <w:pStyle w:val="Normal4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31296" behindDoc="0" locked="0" layoutInCell="1" allowOverlap="1" wp14:anchorId="5E8CE5E9" wp14:editId="38708EFD">
                <wp:simplePos x="0" y="0"/>
                <wp:positionH relativeFrom="column">
                  <wp:posOffset>0</wp:posOffset>
                </wp:positionH>
                <wp:positionV relativeFrom="paragraph">
                  <wp:posOffset>127000</wp:posOffset>
                </wp:positionV>
                <wp:extent cx="6502400" cy="0"/>
                <wp:effectExtent l="6350" t="10795" r="15875" b="8255"/>
                <wp:wrapNone/>
                <wp:docPr id="102415850"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BA636" id="Line 233"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0C11969" w14:textId="77777777" w:rsidR="00FA4267" w:rsidRDefault="00FA4267">
      <w:pPr>
        <w:pStyle w:val="Normal50"/>
        <w:sectPr w:rsidR="00FA4267">
          <w:headerReference w:type="even" r:id="rId1941"/>
          <w:headerReference w:type="default" r:id="rId1942"/>
          <w:footerReference w:type="even" r:id="rId1943"/>
          <w:footerReference w:type="default" r:id="rId1944"/>
          <w:headerReference w:type="first" r:id="rId1945"/>
          <w:footerReference w:type="first" r:id="rId1946"/>
          <w:pgSz w:w="12240" w:h="15840"/>
          <w:pgMar w:top="840" w:right="1000" w:bottom="840" w:left="1000" w:header="400" w:footer="400" w:gutter="0"/>
          <w:cols w:space="720"/>
          <w:titlePg/>
        </w:sectPr>
      </w:pPr>
    </w:p>
    <w:p w14:paraId="0AF87B8F" w14:textId="77777777" w:rsidR="00FA4267" w:rsidRDefault="00FA4267">
      <w:pPr>
        <w:pStyle w:val="Normal50"/>
      </w:pPr>
    </w:p>
    <w:p w14:paraId="79A8C914" w14:textId="1C50B780" w:rsidR="00FA4267" w:rsidRDefault="006700FD">
      <w:pPr>
        <w:pStyle w:val="Normal50"/>
      </w:pPr>
      <w:r>
        <w:rPr>
          <w:noProof/>
        </w:rPr>
        <w:drawing>
          <wp:inline distT="0" distB="0" distL="0" distR="0" wp14:anchorId="5E5D006C" wp14:editId="3AD519EF">
            <wp:extent cx="1879600" cy="381000"/>
            <wp:effectExtent l="0" t="0" r="0" b="0"/>
            <wp:docPr id="65" name="Picture 6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B370F72" w14:textId="15E9E181" w:rsidR="00FA4267" w:rsidRDefault="006700FD" w:rsidP="002E277C">
      <w:pPr>
        <w:pStyle w:val="Heading148"/>
        <w:keepNext w:val="0"/>
        <w:numPr>
          <w:ilvl w:val="0"/>
          <w:numId w:val="140"/>
        </w:numPr>
        <w:spacing w:after="200" w:line="340" w:lineRule="atLeast"/>
        <w:jc w:val="center"/>
      </w:pPr>
      <w:hyperlink r:id="rId1947" w:history="1">
        <w:r>
          <w:rPr>
            <w:rFonts w:eastAsia="Arial"/>
            <w:color w:val="0077CC"/>
            <w:sz w:val="28"/>
            <w:u w:val="single"/>
            <w:shd w:val="clear" w:color="auto" w:fill="FFFFFF"/>
          </w:rPr>
          <w:t>Soros-Funded Censorship Plot Targets Black Voters</w:t>
        </w:r>
      </w:hyperlink>
    </w:p>
    <w:p w14:paraId="6A585E5B" w14:textId="77777777" w:rsidR="00FA4267" w:rsidRDefault="006700FD">
      <w:pPr>
        <w:pStyle w:val="Normal50"/>
        <w:spacing w:before="120" w:line="260" w:lineRule="atLeast"/>
        <w:jc w:val="center"/>
      </w:pPr>
      <w:r>
        <w:rPr>
          <w:rFonts w:ascii="Arial" w:eastAsia="Arial" w:hAnsi="Arial" w:cs="Arial"/>
          <w:color w:val="000000"/>
          <w:sz w:val="20"/>
        </w:rPr>
        <w:t xml:space="preserve">Newstex Blogs </w:t>
      </w:r>
    </w:p>
    <w:p w14:paraId="5B28B002" w14:textId="77777777" w:rsidR="00FA4267" w:rsidRDefault="006700FD">
      <w:pPr>
        <w:pStyle w:val="Normal50"/>
        <w:spacing w:before="120" w:line="260" w:lineRule="atLeast"/>
        <w:jc w:val="center"/>
      </w:pPr>
      <w:r>
        <w:rPr>
          <w:rFonts w:ascii="Arial" w:eastAsia="Arial" w:hAnsi="Arial" w:cs="Arial"/>
          <w:color w:val="000000"/>
          <w:sz w:val="20"/>
        </w:rPr>
        <w:t>Newsbusters.org</w:t>
      </w:r>
    </w:p>
    <w:p w14:paraId="42F52C98" w14:textId="77777777" w:rsidR="00FA4267" w:rsidRDefault="006700FD">
      <w:pPr>
        <w:pStyle w:val="Normal50"/>
        <w:spacing w:before="120" w:line="260" w:lineRule="atLeast"/>
        <w:jc w:val="center"/>
      </w:pPr>
      <w:r>
        <w:rPr>
          <w:rFonts w:ascii="Arial" w:eastAsia="Arial" w:hAnsi="Arial" w:cs="Arial"/>
          <w:color w:val="000000"/>
          <w:sz w:val="20"/>
        </w:rPr>
        <w:t>August 26, 2024 Monday 3:45 PM EST</w:t>
      </w:r>
    </w:p>
    <w:p w14:paraId="52BCA453" w14:textId="77777777" w:rsidR="00FA4267" w:rsidRDefault="00FA4267">
      <w:pPr>
        <w:pStyle w:val="Normal50"/>
        <w:spacing w:line="240" w:lineRule="atLeast"/>
        <w:jc w:val="both"/>
      </w:pPr>
      <w:bookmarkStart w:id="148" w:name="Bookmark_50"/>
      <w:bookmarkEnd w:id="148"/>
    </w:p>
    <w:p w14:paraId="29F8ED94" w14:textId="77777777" w:rsidR="00FA4267" w:rsidRDefault="006700FD">
      <w:pPr>
        <w:pStyle w:val="Normal50"/>
        <w:spacing w:before="120" w:line="220" w:lineRule="atLeast"/>
      </w:pPr>
      <w:r>
        <w:br/>
      </w:r>
      <w:r>
        <w:rPr>
          <w:rFonts w:ascii="Arial" w:eastAsia="Arial" w:hAnsi="Arial" w:cs="Arial"/>
          <w:color w:val="000000"/>
          <w:sz w:val="16"/>
        </w:rPr>
        <w:t>Delivered by Newstex LLC. All Rights Reserved.</w:t>
      </w:r>
    </w:p>
    <w:p w14:paraId="4DBF100C" w14:textId="77777777" w:rsidR="00FA4267" w:rsidRDefault="006700FD">
      <w:pPr>
        <w:pStyle w:val="Normal50"/>
        <w:spacing w:line="220" w:lineRule="atLeast"/>
      </w:pPr>
      <w:r>
        <w:rPr>
          <w:rFonts w:ascii="Arial" w:eastAsia="Arial" w:hAnsi="Arial" w:cs="Arial"/>
          <w:color w:val="000000"/>
          <w:sz w:val="16"/>
        </w:rPr>
        <w:t xml:space="preserve">Copyright 2024 Newsbusters.org </w:t>
      </w:r>
    </w:p>
    <w:p w14:paraId="35D76890" w14:textId="77777777" w:rsidR="00FA4267" w:rsidRDefault="006700FD">
      <w:pPr>
        <w:pStyle w:val="Normal50"/>
        <w:spacing w:before="120" w:line="260" w:lineRule="atLeast"/>
      </w:pPr>
      <w:r>
        <w:rPr>
          <w:rFonts w:ascii="Arial" w:eastAsia="Arial" w:hAnsi="Arial" w:cs="Arial"/>
          <w:b/>
          <w:color w:val="000000"/>
          <w:sz w:val="20"/>
        </w:rPr>
        <w:t>Length:</w:t>
      </w:r>
      <w:r>
        <w:rPr>
          <w:rFonts w:ascii="Arial" w:eastAsia="Arial" w:hAnsi="Arial" w:cs="Arial"/>
          <w:color w:val="000000"/>
          <w:sz w:val="20"/>
        </w:rPr>
        <w:t> 391 words</w:t>
      </w:r>
    </w:p>
    <w:p w14:paraId="23D32BBD" w14:textId="77777777" w:rsidR="00FA4267" w:rsidRDefault="006700FD">
      <w:pPr>
        <w:pStyle w:val="Normal50"/>
        <w:spacing w:before="120" w:line="260" w:lineRule="atLeast"/>
      </w:pPr>
      <w:r>
        <w:rPr>
          <w:rFonts w:ascii="Arial" w:eastAsia="Arial" w:hAnsi="Arial" w:cs="Arial"/>
          <w:b/>
          <w:color w:val="000000"/>
          <w:sz w:val="20"/>
        </w:rPr>
        <w:t>Byline:</w:t>
      </w:r>
      <w:r>
        <w:rPr>
          <w:rFonts w:ascii="Arial" w:eastAsia="Arial" w:hAnsi="Arial" w:cs="Arial"/>
          <w:color w:val="000000"/>
          <w:sz w:val="20"/>
        </w:rPr>
        <w:t> Catherine Salgado</w:t>
      </w:r>
    </w:p>
    <w:p w14:paraId="7741B9D0" w14:textId="77777777" w:rsidR="00FA4267" w:rsidRDefault="006700FD">
      <w:pPr>
        <w:pStyle w:val="Normal50"/>
        <w:keepNext/>
        <w:spacing w:before="240" w:line="340" w:lineRule="atLeast"/>
      </w:pPr>
      <w:bookmarkStart w:id="149" w:name="Body_48"/>
      <w:bookmarkEnd w:id="149"/>
      <w:r>
        <w:rPr>
          <w:rFonts w:ascii="Arial" w:eastAsia="Arial" w:hAnsi="Arial" w:cs="Arial"/>
          <w:b/>
          <w:color w:val="000000"/>
          <w:sz w:val="28"/>
        </w:rPr>
        <w:t>Body</w:t>
      </w:r>
    </w:p>
    <w:p w14:paraId="2F825DB2" w14:textId="59F05C2B" w:rsidR="00FA4267" w:rsidRDefault="006700FD">
      <w:pPr>
        <w:pStyle w:val="Normal50"/>
        <w:spacing w:line="60" w:lineRule="exact"/>
      </w:pPr>
      <w:r>
        <w:rPr>
          <w:noProof/>
        </w:rPr>
        <mc:AlternateContent>
          <mc:Choice Requires="wps">
            <w:drawing>
              <wp:anchor distT="0" distB="0" distL="114300" distR="114300" simplePos="0" relativeHeight="251832320" behindDoc="0" locked="0" layoutInCell="1" allowOverlap="1" wp14:anchorId="30E614D7" wp14:editId="4F570F3C">
                <wp:simplePos x="0" y="0"/>
                <wp:positionH relativeFrom="column">
                  <wp:posOffset>0</wp:posOffset>
                </wp:positionH>
                <wp:positionV relativeFrom="paragraph">
                  <wp:posOffset>25400</wp:posOffset>
                </wp:positionV>
                <wp:extent cx="6502400" cy="0"/>
                <wp:effectExtent l="15875" t="12700" r="15875" b="15875"/>
                <wp:wrapTopAndBottom/>
                <wp:docPr id="1675894673"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1829E" id="Line 235"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7513654" w14:textId="77777777" w:rsidR="00FA4267" w:rsidRDefault="00FA4267">
      <w:pPr>
        <w:pStyle w:val="Normal50"/>
      </w:pPr>
    </w:p>
    <w:p w14:paraId="419E04FD" w14:textId="77777777" w:rsidR="00FA4267" w:rsidRDefault="006700FD">
      <w:pPr>
        <w:pStyle w:val="Normal50"/>
        <w:spacing w:before="240" w:line="260" w:lineRule="atLeast"/>
        <w:jc w:val="both"/>
      </w:pPr>
      <w:r>
        <w:rPr>
          <w:rFonts w:ascii="Arial" w:eastAsia="Arial" w:hAnsi="Arial" w:cs="Arial"/>
          <w:color w:val="000000"/>
          <w:sz w:val="20"/>
        </w:rPr>
        <w:t xml:space="preserve">August 26th, 2024 ( </w:t>
      </w:r>
      <w:hyperlink r:id="rId1948"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1949"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66323AE5" w14:textId="77777777" w:rsidR="00FA4267" w:rsidRDefault="006700FD">
      <w:pPr>
        <w:pStyle w:val="Normal50"/>
        <w:spacing w:before="200" w:line="260" w:lineRule="atLeast"/>
        <w:jc w:val="both"/>
      </w:pPr>
      <w:r>
        <w:rPr>
          <w:rFonts w:ascii="Arial" w:eastAsia="Arial" w:hAnsi="Arial" w:cs="Arial"/>
          <w:color w:val="000000"/>
          <w:sz w:val="20"/>
        </w:rPr>
        <w:t>In an apparent pre-</w:t>
      </w:r>
      <w:r>
        <w:rPr>
          <w:rFonts w:ascii="Arial" w:eastAsia="Arial" w:hAnsi="Arial" w:cs="Arial"/>
          <w:b/>
          <w:color w:val="000000"/>
          <w:sz w:val="20"/>
        </w:rPr>
        <w:t>election</w:t>
      </w:r>
      <w:r>
        <w:rPr>
          <w:rFonts w:ascii="Arial" w:eastAsia="Arial" w:hAnsi="Arial" w:cs="Arial"/>
          <w:color w:val="000000"/>
          <w:sz w:val="20"/>
        </w:rPr>
        <w:t xml:space="preserve"> bid to push leftist narratives, the George Soros-funded Poynter Institute is looking to censor information shared among black Americans.</w:t>
      </w:r>
    </w:p>
    <w:p w14:paraId="300A4CFE" w14:textId="77777777" w:rsidR="00FA4267" w:rsidRDefault="006700FD">
      <w:pPr>
        <w:pStyle w:val="Normal50"/>
        <w:spacing w:before="240" w:line="260" w:lineRule="atLeast"/>
        <w:jc w:val="both"/>
      </w:pPr>
      <w:r>
        <w:rPr>
          <w:rFonts w:ascii="Arial" w:eastAsia="Arial" w:hAnsi="Arial" w:cs="Arial"/>
          <w:color w:val="000000"/>
          <w:sz w:val="20"/>
        </w:rPr>
        <w:t xml:space="preserve">Full of condescension and patronizing elitism, International </w:t>
      </w:r>
      <w:r>
        <w:rPr>
          <w:rFonts w:ascii="Arial" w:eastAsia="Arial" w:hAnsi="Arial" w:cs="Arial"/>
          <w:b/>
          <w:color w:val="000000"/>
          <w:sz w:val="20"/>
        </w:rPr>
        <w:t>Fact-Checking</w:t>
      </w:r>
      <w:r>
        <w:rPr>
          <w:rFonts w:ascii="Arial" w:eastAsia="Arial" w:hAnsi="Arial" w:cs="Arial"/>
          <w:color w:val="000000"/>
          <w:sz w:val="20"/>
        </w:rPr>
        <w:t xml:space="preserve"> Network'</w:t>
      </w:r>
      <w:r>
        <w:rPr>
          <w:rFonts w:ascii="Arial" w:eastAsia="Arial" w:hAnsi="Arial" w:cs="Arial"/>
          <w:b/>
          <w:color w:val="000000"/>
          <w:sz w:val="20"/>
        </w:rPr>
        <w:t>s</w:t>
      </w:r>
      <w:r>
        <w:rPr>
          <w:rFonts w:ascii="Arial" w:eastAsia="Arial" w:hAnsi="Arial" w:cs="Arial"/>
          <w:color w:val="000000"/>
          <w:sz w:val="20"/>
        </w:rPr>
        <w:t xml:space="preserve"> (IFCN) Poynter </w:t>
      </w:r>
      <w:hyperlink r:id="rId1950" w:history="1">
        <w:r>
          <w:rPr>
            <w:rFonts w:ascii="Arial" w:eastAsia="Arial" w:hAnsi="Arial" w:cs="Arial"/>
            <w:color w:val="0077CC"/>
            <w:sz w:val="20"/>
            <w:u w:val="single"/>
            <w:shd w:val="clear" w:color="auto" w:fill="FFFFFF"/>
          </w:rPr>
          <w:t xml:space="preserve">announcedin a Tuesday press release that its </w:t>
        </w:r>
      </w:hyperlink>
      <w:hyperlink r:id="rId1951" w:history="1">
        <w:r>
          <w:rPr>
            <w:rFonts w:ascii="Arial" w:eastAsia="Arial" w:hAnsi="Arial" w:cs="Arial"/>
            <w:b/>
            <w:color w:val="0077CC"/>
            <w:sz w:val="20"/>
            <w:u w:val="single"/>
            <w:shd w:val="clear" w:color="auto" w:fill="FFFFFF"/>
          </w:rPr>
          <w:t>PolitiFact</w:t>
        </w:r>
      </w:hyperlink>
      <w:hyperlink r:id="rId1952" w:history="1">
        <w:r>
          <w:rPr>
            <w:rFonts w:ascii="Arial" w:eastAsia="Arial" w:hAnsi="Arial" w:cs="Arial"/>
            <w:color w:val="0077CC"/>
            <w:sz w:val="20"/>
            <w:u w:val="single"/>
            <w:shd w:val="clear" w:color="auto" w:fill="FFFFFF"/>
          </w:rPr>
          <w:t xml:space="preserve"> and news organization Capital B 'will collaborate this </w:t>
        </w:r>
      </w:hyperlink>
      <w:hyperlink r:id="rId1953" w:history="1">
        <w:r>
          <w:rPr>
            <w:rFonts w:ascii="Arial" w:eastAsia="Arial" w:hAnsi="Arial" w:cs="Arial"/>
            <w:b/>
            <w:color w:val="0077CC"/>
            <w:sz w:val="20"/>
            <w:u w:val="single"/>
            <w:shd w:val="clear" w:color="auto" w:fill="FFFFFF"/>
          </w:rPr>
          <w:t>election</w:t>
        </w:r>
      </w:hyperlink>
      <w:hyperlink r:id="rId1954" w:history="1">
        <w:r>
          <w:rPr>
            <w:rFonts w:ascii="Arial" w:eastAsia="Arial" w:hAnsi="Arial" w:cs="Arial"/>
            <w:color w:val="0077CC"/>
            <w:sz w:val="20"/>
            <w:u w:val="single"/>
            <w:shd w:val="clear" w:color="auto" w:fill="FFFFFF"/>
          </w:rPr>
          <w:t xml:space="preserve"> season on </w:t>
        </w:r>
      </w:hyperlink>
      <w:hyperlink r:id="rId1955" w:history="1">
        <w:r>
          <w:rPr>
            <w:rFonts w:ascii="Arial" w:eastAsia="Arial" w:hAnsi="Arial" w:cs="Arial"/>
            <w:b/>
            <w:color w:val="0077CC"/>
            <w:sz w:val="20"/>
            <w:u w:val="single"/>
            <w:shd w:val="clear" w:color="auto" w:fill="FFFFFF"/>
          </w:rPr>
          <w:t>fact-checks</w:t>
        </w:r>
      </w:hyperlink>
      <w:hyperlink r:id="rId1956" w:history="1">
        <w:r>
          <w:rPr>
            <w:rFonts w:ascii="Arial" w:eastAsia="Arial" w:hAnsi="Arial" w:cs="Arial"/>
            <w:color w:val="0077CC"/>
            <w:sz w:val="20"/>
            <w:u w:val="single"/>
            <w:shd w:val="clear" w:color="auto" w:fill="FFFFFF"/>
          </w:rPr>
          <w:t xml:space="preserve"> and analyses of issues that are important to Black Americans.' But Soros has poured money into groups suppressing </w:t>
        </w:r>
      </w:hyperlink>
      <w:hyperlink r:id="rId1957" w:history="1">
        <w:r>
          <w:rPr>
            <w:rFonts w:ascii="Arial" w:eastAsia="Arial" w:hAnsi="Arial" w:cs="Arial"/>
            <w:b/>
            <w:color w:val="0077CC"/>
            <w:sz w:val="20"/>
            <w:u w:val="single"/>
            <w:shd w:val="clear" w:color="auto" w:fill="FFFFFF"/>
          </w:rPr>
          <w:t>election</w:t>
        </w:r>
      </w:hyperlink>
      <w:hyperlink r:id="rId1958" w:history="1">
        <w:r>
          <w:rPr>
            <w:rFonts w:ascii="Arial" w:eastAsia="Arial" w:hAnsi="Arial" w:cs="Arial"/>
            <w:color w:val="0077CC"/>
            <w:sz w:val="20"/>
            <w:u w:val="single"/>
            <w:shd w:val="clear" w:color="auto" w:fill="FFFFFF"/>
          </w:rPr>
          <w:t>-related free speech, as MRC Free Speech America</w:t>
        </w:r>
      </w:hyperlink>
      <w:r>
        <w:rPr>
          <w:rFonts w:ascii="Arial" w:eastAsia="Arial" w:hAnsi="Arial" w:cs="Arial"/>
          <w:color w:val="000000"/>
          <w:sz w:val="20"/>
        </w:rPr>
        <w:t> </w:t>
      </w:r>
      <w:hyperlink r:id="rId1959" w:history="1">
        <w:r>
          <w:rPr>
            <w:rFonts w:ascii="Arial" w:eastAsia="Arial" w:hAnsi="Arial" w:cs="Arial"/>
            <w:color w:val="0077CC"/>
            <w:sz w:val="20"/>
            <w:u w:val="single"/>
            <w:shd w:val="clear" w:color="auto" w:fill="FFFFFF"/>
          </w:rPr>
          <w:t>research showed, and Poynter is one such group.</w:t>
        </w:r>
      </w:hyperlink>
    </w:p>
    <w:p w14:paraId="16387209" w14:textId="77777777" w:rsidR="00FA4267" w:rsidRDefault="006700FD">
      <w:pPr>
        <w:pStyle w:val="Normal50"/>
        <w:spacing w:before="200" w:line="260" w:lineRule="atLeast"/>
        <w:jc w:val="both"/>
      </w:pPr>
      <w:r>
        <w:rPr>
          <w:rFonts w:ascii="Arial" w:eastAsia="Arial" w:hAnsi="Arial" w:cs="Arial"/>
          <w:color w:val="000000"/>
          <w:sz w:val="20"/>
        </w:rPr>
        <w:t xml:space="preserve">Poynter explained that </w:t>
      </w:r>
      <w:r>
        <w:rPr>
          <w:rFonts w:ascii="Arial" w:eastAsia="Arial" w:hAnsi="Arial" w:cs="Arial"/>
          <w:b/>
          <w:color w:val="000000"/>
          <w:sz w:val="20"/>
        </w:rPr>
        <w:t>PolitiFact</w:t>
      </w:r>
      <w:r>
        <w:rPr>
          <w:rFonts w:ascii="Arial" w:eastAsia="Arial" w:hAnsi="Arial" w:cs="Arial"/>
          <w:color w:val="000000"/>
          <w:sz w:val="20"/>
        </w:rPr>
        <w:t xml:space="preserve"> will share </w:t>
      </w:r>
      <w:r>
        <w:rPr>
          <w:rFonts w:ascii="Arial" w:eastAsia="Arial" w:hAnsi="Arial" w:cs="Arial"/>
          <w:b/>
          <w:color w:val="000000"/>
          <w:sz w:val="20"/>
        </w:rPr>
        <w:t>fact-checking</w:t>
      </w:r>
      <w:r>
        <w:rPr>
          <w:rFonts w:ascii="Arial" w:eastAsia="Arial" w:hAnsi="Arial" w:cs="Arial"/>
          <w:color w:val="000000"/>
          <w:sz w:val="20"/>
        </w:rPr>
        <w:t xml:space="preserve"> content with Capital B to spread the content across its platforms. Capital B will 'serve as a thought partner on </w:t>
      </w:r>
      <w:r>
        <w:rPr>
          <w:rFonts w:ascii="Arial" w:eastAsia="Arial" w:hAnsi="Arial" w:cs="Arial"/>
          <w:b/>
          <w:color w:val="000000"/>
          <w:sz w:val="20"/>
        </w:rPr>
        <w:t>election</w:t>
      </w:r>
      <w:r>
        <w:rPr>
          <w:rFonts w:ascii="Arial" w:eastAsia="Arial" w:hAnsi="Arial" w:cs="Arial"/>
          <w:color w:val="000000"/>
          <w:sz w:val="20"/>
        </w:rPr>
        <w:t xml:space="preserve"> issues,' Poynter claimed, noting the two organizations might also co-produce content.</w:t>
      </w:r>
    </w:p>
    <w:p w14:paraId="0E7B7ADF" w14:textId="77777777" w:rsidR="00FA4267" w:rsidRDefault="006700FD">
      <w:pPr>
        <w:pStyle w:val="Normal50"/>
        <w:spacing w:before="200" w:line="260" w:lineRule="atLeast"/>
        <w:jc w:val="both"/>
      </w:pPr>
      <w:r>
        <w:rPr>
          <w:rFonts w:ascii="Arial" w:eastAsia="Arial" w:hAnsi="Arial" w:cs="Arial"/>
          <w:color w:val="000000"/>
          <w:sz w:val="20"/>
        </w:rPr>
        <w:t xml:space="preserve">Poynter bragged that this 'collaboration combines the </w:t>
      </w:r>
      <w:r>
        <w:rPr>
          <w:rFonts w:ascii="Arial" w:eastAsia="Arial" w:hAnsi="Arial" w:cs="Arial"/>
          <w:b/>
          <w:color w:val="000000"/>
          <w:sz w:val="20"/>
        </w:rPr>
        <w:t>PolitiFact</w:t>
      </w:r>
      <w:r>
        <w:rPr>
          <w:rFonts w:ascii="Arial" w:eastAsia="Arial" w:hAnsi="Arial" w:cs="Arial"/>
          <w:color w:val="000000"/>
          <w:sz w:val="20"/>
        </w:rPr>
        <w:t xml:space="preserve"> newsroom'</w:t>
      </w:r>
      <w:r>
        <w:rPr>
          <w:rFonts w:ascii="Arial" w:eastAsia="Arial" w:hAnsi="Arial" w:cs="Arial"/>
          <w:b/>
          <w:color w:val="000000"/>
          <w:sz w:val="20"/>
        </w:rPr>
        <w:t>s</w:t>
      </w:r>
      <w:r>
        <w:rPr>
          <w:rFonts w:ascii="Arial" w:eastAsia="Arial" w:hAnsi="Arial" w:cs="Arial"/>
          <w:color w:val="000000"/>
          <w:sz w:val="20"/>
        </w:rPr>
        <w:t xml:space="preserve"> prowess for </w:t>
      </w:r>
      <w:r>
        <w:rPr>
          <w:rFonts w:ascii="Arial" w:eastAsia="Arial" w:hAnsi="Arial" w:cs="Arial"/>
          <w:b/>
          <w:color w:val="000000"/>
          <w:sz w:val="20"/>
        </w:rPr>
        <w:t>fact-checking</w:t>
      </w:r>
      <w:r>
        <w:rPr>
          <w:rFonts w:ascii="Arial" w:eastAsia="Arial" w:hAnsi="Arial" w:cs="Arial"/>
          <w:color w:val="000000"/>
          <w:sz w:val="20"/>
        </w:rPr>
        <w:t xml:space="preserve"> politicians and countering online mis- and disinformation with Capital B'</w:t>
      </w:r>
      <w:r>
        <w:rPr>
          <w:rFonts w:ascii="Arial" w:eastAsia="Arial" w:hAnsi="Arial" w:cs="Arial"/>
          <w:b/>
          <w:color w:val="000000"/>
          <w:sz w:val="20"/>
        </w:rPr>
        <w:t>s</w:t>
      </w:r>
      <w:r>
        <w:rPr>
          <w:rFonts w:ascii="Arial" w:eastAsia="Arial" w:hAnsi="Arial" w:cs="Arial"/>
          <w:color w:val="000000"/>
          <w:sz w:val="20"/>
        </w:rPr>
        <w:t xml:space="preserve"> dynamic storytelling on issues affecting Black communities.' This seems to be blatant </w:t>
      </w:r>
      <w:r>
        <w:rPr>
          <w:rFonts w:ascii="Arial" w:eastAsia="Arial" w:hAnsi="Arial" w:cs="Arial"/>
          <w:b/>
          <w:color w:val="000000"/>
          <w:sz w:val="20"/>
        </w:rPr>
        <w:t>election</w:t>
      </w:r>
      <w:r>
        <w:rPr>
          <w:rFonts w:ascii="Arial" w:eastAsia="Arial" w:hAnsi="Arial" w:cs="Arial"/>
          <w:color w:val="000000"/>
          <w:sz w:val="20"/>
        </w:rPr>
        <w:t xml:space="preserve"> interference, manipulating what information voters are able to access.</w:t>
      </w:r>
    </w:p>
    <w:p w14:paraId="322567F2" w14:textId="77777777" w:rsidR="00FA4267" w:rsidRDefault="006700FD">
      <w:pPr>
        <w:pStyle w:val="Normal50"/>
        <w:spacing w:before="240" w:line="260" w:lineRule="atLeast"/>
        <w:jc w:val="both"/>
      </w:pPr>
      <w:r>
        <w:rPr>
          <w:rFonts w:ascii="Arial" w:eastAsia="Arial" w:hAnsi="Arial" w:cs="Arial"/>
          <w:color w:val="000000"/>
          <w:sz w:val="20"/>
        </w:rPr>
        <w:t xml:space="preserve">Significantly, Soros has provided $80 million for groups pushing online censorship ahead of the 2024 </w:t>
      </w:r>
      <w:r>
        <w:rPr>
          <w:rFonts w:ascii="Arial" w:eastAsia="Arial" w:hAnsi="Arial" w:cs="Arial"/>
          <w:b/>
          <w:color w:val="000000"/>
          <w:sz w:val="20"/>
        </w:rPr>
        <w:t>election</w:t>
      </w:r>
      <w:r>
        <w:rPr>
          <w:rFonts w:ascii="Arial" w:eastAsia="Arial" w:hAnsi="Arial" w:cs="Arial"/>
          <w:color w:val="000000"/>
          <w:sz w:val="20"/>
        </w:rPr>
        <w:t xml:space="preserve">, MRC </w:t>
      </w:r>
      <w:hyperlink r:id="rId1960" w:history="1">
        <w:r>
          <w:rPr>
            <w:rFonts w:ascii="Arial" w:eastAsia="Arial" w:hAnsi="Arial" w:cs="Arial"/>
            <w:color w:val="0077CC"/>
            <w:sz w:val="20"/>
            <w:u w:val="single"/>
            <w:shd w:val="clear" w:color="auto" w:fill="FFFFFF"/>
          </w:rPr>
          <w:t>revealedin May. Poynter specifically</w:t>
        </w:r>
      </w:hyperlink>
      <w:r>
        <w:rPr>
          <w:rFonts w:ascii="Arial" w:eastAsia="Arial" w:hAnsi="Arial" w:cs="Arial"/>
          <w:color w:val="000000"/>
          <w:sz w:val="20"/>
        </w:rPr>
        <w:t> </w:t>
      </w:r>
      <w:hyperlink r:id="rId1961" w:history="1">
        <w:r>
          <w:rPr>
            <w:rFonts w:ascii="Arial" w:eastAsia="Arial" w:hAnsi="Arial" w:cs="Arial"/>
            <w:color w:val="0077CC"/>
            <w:sz w:val="20"/>
            <w:u w:val="single"/>
            <w:shd w:val="clear" w:color="auto" w:fill="FFFFFF"/>
          </w:rPr>
          <w:t>receivedgrants that amounted to nearly $500,000 total from Soros'</w:t>
        </w:r>
      </w:hyperlink>
      <w:hyperlink r:id="rId1962" w:history="1">
        <w:r>
          <w:rPr>
            <w:rFonts w:ascii="Arial" w:eastAsia="Arial" w:hAnsi="Arial" w:cs="Arial"/>
            <w:b/>
            <w:color w:val="0077CC"/>
            <w:sz w:val="20"/>
            <w:u w:val="single"/>
            <w:shd w:val="clear" w:color="auto" w:fill="FFFFFF"/>
          </w:rPr>
          <w:t>s</w:t>
        </w:r>
      </w:hyperlink>
      <w:hyperlink r:id="rId1963" w:history="1">
        <w:r>
          <w:rPr>
            <w:rFonts w:ascii="Arial" w:eastAsia="Arial" w:hAnsi="Arial" w:cs="Arial"/>
            <w:color w:val="0077CC"/>
            <w:sz w:val="20"/>
            <w:u w:val="single"/>
            <w:shd w:val="clear" w:color="auto" w:fill="FFFFFF"/>
          </w:rPr>
          <w:t xml:space="preserve"> Open Society Foundations between 2016 and 2019.</w:t>
        </w:r>
      </w:hyperlink>
    </w:p>
    <w:p w14:paraId="60118BD3" w14:textId="77777777" w:rsidR="00FA4267" w:rsidRDefault="006700FD">
      <w:pPr>
        <w:pStyle w:val="Normal50"/>
        <w:spacing w:before="200" w:line="260" w:lineRule="atLeast"/>
        <w:jc w:val="both"/>
      </w:pPr>
      <w:r>
        <w:rPr>
          <w:rFonts w:ascii="Arial" w:eastAsia="Arial" w:hAnsi="Arial" w:cs="Arial"/>
          <w:color w:val="000000"/>
          <w:sz w:val="20"/>
        </w:rPr>
        <w:t xml:space="preserve">Akoto Ofori-Atta, the co-founder and chief audience officer at Capital B, lectured, 'We're quickly approaching a presidential </w:t>
      </w:r>
      <w:r>
        <w:rPr>
          <w:rFonts w:ascii="Arial" w:eastAsia="Arial" w:hAnsi="Arial" w:cs="Arial"/>
          <w:b/>
          <w:color w:val="000000"/>
          <w:sz w:val="20"/>
        </w:rPr>
        <w:t>election</w:t>
      </w:r>
      <w:r>
        <w:rPr>
          <w:rFonts w:ascii="Arial" w:eastAsia="Arial" w:hAnsi="Arial" w:cs="Arial"/>
          <w:color w:val="000000"/>
          <w:sz w:val="20"/>
        </w:rPr>
        <w:t xml:space="preserve"> that will decide the trajectory of the country, and we're continuing to see Black communities regularly targeted and fed political disinformation.' This statement did not acknowledge the damage to free speech during a crucial </w:t>
      </w:r>
      <w:r>
        <w:rPr>
          <w:rFonts w:ascii="Arial" w:eastAsia="Arial" w:hAnsi="Arial" w:cs="Arial"/>
          <w:b/>
          <w:color w:val="000000"/>
          <w:sz w:val="20"/>
        </w:rPr>
        <w:t>election</w:t>
      </w:r>
      <w:r>
        <w:rPr>
          <w:rFonts w:ascii="Arial" w:eastAsia="Arial" w:hAnsi="Arial" w:cs="Arial"/>
          <w:color w:val="000000"/>
          <w:sz w:val="20"/>
        </w:rPr>
        <w:t xml:space="preserve"> year, when the information voters can access influences the candidate they vote for.</w:t>
      </w:r>
    </w:p>
    <w:p w14:paraId="1C2E007C" w14:textId="77777777" w:rsidR="00FA4267" w:rsidRDefault="006700FD">
      <w:pPr>
        <w:pStyle w:val="Normal50"/>
        <w:spacing w:before="240" w:line="260" w:lineRule="atLeast"/>
        <w:jc w:val="both"/>
      </w:pPr>
      <w:r>
        <w:rPr>
          <w:rFonts w:ascii="Arial" w:eastAsia="Arial" w:hAnsi="Arial" w:cs="Arial"/>
          <w:color w:val="000000"/>
          <w:sz w:val="20"/>
        </w:rPr>
        <w:t xml:space="preserve">Conservatives are under attack. Contact your representatives and demand that Big Tech be held to account to mirror the First Amendment and provide an equal platform for conservatives. If you have been censored, </w:t>
      </w:r>
      <w:hyperlink r:id="rId1964" w:anchor="Contact" w:history="1">
        <w:r>
          <w:rPr>
            <w:rFonts w:ascii="Arial" w:eastAsia="Arial" w:hAnsi="Arial" w:cs="Arial"/>
            <w:color w:val="0077CC"/>
            <w:sz w:val="20"/>
            <w:u w:val="single"/>
            <w:shd w:val="clear" w:color="auto" w:fill="FFFFFF"/>
          </w:rPr>
          <w:t>contact ususing MRC Free Speech America'</w:t>
        </w:r>
      </w:hyperlink>
      <w:hyperlink r:id="rId1965" w:anchor="Contact" w:history="1">
        <w:r>
          <w:rPr>
            <w:rFonts w:ascii="Arial" w:eastAsia="Arial" w:hAnsi="Arial" w:cs="Arial"/>
            <w:b/>
            <w:color w:val="0077CC"/>
            <w:sz w:val="20"/>
            <w:u w:val="single"/>
            <w:shd w:val="clear" w:color="auto" w:fill="FFFFFF"/>
          </w:rPr>
          <w:t>s</w:t>
        </w:r>
      </w:hyperlink>
      <w:hyperlink r:id="rId1966" w:anchor="Contact" w:history="1">
        <w:r>
          <w:rPr>
            <w:rFonts w:ascii="Arial" w:eastAsia="Arial" w:hAnsi="Arial" w:cs="Arial"/>
            <w:color w:val="0077CC"/>
            <w:sz w:val="20"/>
            <w:u w:val="single"/>
            <w:shd w:val="clear" w:color="auto" w:fill="FFFFFF"/>
          </w:rPr>
          <w:t xml:space="preserve"> contact form, and help us hold Big Tech accountable.</w:t>
        </w:r>
      </w:hyperlink>
    </w:p>
    <w:p w14:paraId="2BD55EED" w14:textId="77777777" w:rsidR="00FA4267" w:rsidRDefault="006700FD">
      <w:pPr>
        <w:pStyle w:val="Normal50"/>
        <w:spacing w:before="240" w:line="260" w:lineRule="atLeast"/>
        <w:jc w:val="both"/>
      </w:pPr>
      <w:hyperlink r:id="rId1967" w:history="1">
        <w:r>
          <w:rPr>
            <w:rFonts w:ascii="Arial" w:eastAsia="Arial" w:hAnsi="Arial" w:cs="Arial"/>
            <w:color w:val="0077CC"/>
            <w:sz w:val="20"/>
            <w:u w:val="single"/>
            <w:shd w:val="clear" w:color="auto" w:fill="FFFFFF"/>
          </w:rPr>
          <w:t>Link to the original story.</w:t>
        </w:r>
      </w:hyperlink>
    </w:p>
    <w:p w14:paraId="33A787AF" w14:textId="77777777" w:rsidR="00FA4267" w:rsidRDefault="006700FD">
      <w:pPr>
        <w:pStyle w:val="Normal50"/>
        <w:keepNext/>
        <w:spacing w:before="240" w:line="340" w:lineRule="atLeast"/>
      </w:pPr>
      <w:r>
        <w:br/>
      </w:r>
      <w:r>
        <w:rPr>
          <w:rFonts w:ascii="Arial" w:eastAsia="Arial" w:hAnsi="Arial" w:cs="Arial"/>
          <w:b/>
          <w:color w:val="000000"/>
          <w:sz w:val="28"/>
        </w:rPr>
        <w:t>Notes</w:t>
      </w:r>
    </w:p>
    <w:p w14:paraId="3D0D1965" w14:textId="3F616A2A" w:rsidR="00FA4267" w:rsidRDefault="006700FD">
      <w:pPr>
        <w:pStyle w:val="Normal50"/>
        <w:spacing w:line="60" w:lineRule="exact"/>
      </w:pPr>
      <w:r>
        <w:rPr>
          <w:noProof/>
        </w:rPr>
        <mc:AlternateContent>
          <mc:Choice Requires="wps">
            <w:drawing>
              <wp:anchor distT="0" distB="0" distL="114300" distR="114300" simplePos="0" relativeHeight="251833344" behindDoc="0" locked="0" layoutInCell="1" allowOverlap="1" wp14:anchorId="05BA3B46" wp14:editId="32C4B506">
                <wp:simplePos x="0" y="0"/>
                <wp:positionH relativeFrom="column">
                  <wp:posOffset>0</wp:posOffset>
                </wp:positionH>
                <wp:positionV relativeFrom="paragraph">
                  <wp:posOffset>25400</wp:posOffset>
                </wp:positionV>
                <wp:extent cx="6502400" cy="0"/>
                <wp:effectExtent l="15875" t="19685" r="15875" b="18415"/>
                <wp:wrapTopAndBottom/>
                <wp:docPr id="87869692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5CB65" id="Line 236"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A9402D8" w14:textId="77777777" w:rsidR="00FA4267" w:rsidRDefault="006700FD">
      <w:pPr>
        <w:pStyle w:val="Normal50"/>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5B3DF96D" w14:textId="77777777" w:rsidR="00FA4267" w:rsidRDefault="006700FD">
      <w:pPr>
        <w:pStyle w:val="Normal50"/>
        <w:keepNext/>
        <w:spacing w:before="240" w:line="340" w:lineRule="atLeast"/>
      </w:pPr>
      <w:bookmarkStart w:id="150" w:name="Classification_48"/>
      <w:bookmarkEnd w:id="150"/>
      <w:r>
        <w:rPr>
          <w:rFonts w:ascii="Arial" w:eastAsia="Arial" w:hAnsi="Arial" w:cs="Arial"/>
          <w:b/>
          <w:color w:val="000000"/>
          <w:sz w:val="28"/>
        </w:rPr>
        <w:t>Classification</w:t>
      </w:r>
    </w:p>
    <w:p w14:paraId="7396A615" w14:textId="41A011DB" w:rsidR="00FA4267" w:rsidRDefault="006700FD">
      <w:pPr>
        <w:pStyle w:val="Normal50"/>
        <w:spacing w:line="60" w:lineRule="exact"/>
      </w:pPr>
      <w:r>
        <w:rPr>
          <w:noProof/>
        </w:rPr>
        <mc:AlternateContent>
          <mc:Choice Requires="wps">
            <w:drawing>
              <wp:anchor distT="0" distB="0" distL="114300" distR="114300" simplePos="0" relativeHeight="251834368" behindDoc="0" locked="0" layoutInCell="1" allowOverlap="1" wp14:anchorId="5480A4A0" wp14:editId="4D048646">
                <wp:simplePos x="0" y="0"/>
                <wp:positionH relativeFrom="column">
                  <wp:posOffset>0</wp:posOffset>
                </wp:positionH>
                <wp:positionV relativeFrom="paragraph">
                  <wp:posOffset>25400</wp:posOffset>
                </wp:positionV>
                <wp:extent cx="6502400" cy="0"/>
                <wp:effectExtent l="15875" t="19050" r="15875" b="19050"/>
                <wp:wrapTopAndBottom/>
                <wp:docPr id="2041698487"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AB1DA" id="Line 237"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56E6B83" w14:textId="77777777" w:rsidR="00FA4267" w:rsidRDefault="00FA4267">
      <w:pPr>
        <w:pStyle w:val="Normal50"/>
        <w:spacing w:line="120" w:lineRule="exact"/>
      </w:pPr>
    </w:p>
    <w:p w14:paraId="281F7268" w14:textId="77777777" w:rsidR="00FA4267" w:rsidRDefault="006700FD">
      <w:pPr>
        <w:pStyle w:val="Normal5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974D652" w14:textId="77777777" w:rsidR="00FA4267" w:rsidRDefault="006700FD">
      <w:pPr>
        <w:pStyle w:val="Normal5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24F001F" w14:textId="77777777" w:rsidR="00FA4267" w:rsidRDefault="006700FD">
      <w:pPr>
        <w:pStyle w:val="Normal50"/>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5BC49A86" w14:textId="77777777" w:rsidR="00FA4267" w:rsidRDefault="006700FD">
      <w:pPr>
        <w:pStyle w:val="Normal5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CENSORSHIP (92%); </w:t>
      </w:r>
      <w:r>
        <w:rPr>
          <w:rFonts w:ascii="Arial" w:eastAsia="Arial" w:hAnsi="Arial" w:cs="Arial"/>
          <w:b/>
          <w:color w:val="000000"/>
          <w:sz w:val="20"/>
        </w:rPr>
        <w:t>FACT CHECKING</w:t>
      </w:r>
      <w:r>
        <w:rPr>
          <w:rFonts w:ascii="Arial" w:eastAsia="Arial" w:hAnsi="Arial" w:cs="Arial"/>
          <w:color w:val="000000"/>
          <w:sz w:val="20"/>
        </w:rPr>
        <w:t xml:space="preserve"> (91%); AFRICAN AMERICANS (90%); ASSOCIATIONS &amp; ORGANIZATIONS (90%); CAMPAIGNS &amp; </w:t>
      </w:r>
      <w:r>
        <w:rPr>
          <w:rFonts w:ascii="Arial" w:eastAsia="Arial" w:hAnsi="Arial" w:cs="Arial"/>
          <w:b/>
          <w:color w:val="000000"/>
          <w:sz w:val="20"/>
        </w:rPr>
        <w:t>ELECTIONS</w:t>
      </w:r>
      <w:r>
        <w:rPr>
          <w:rFonts w:ascii="Arial" w:eastAsia="Arial" w:hAnsi="Arial" w:cs="Arial"/>
          <w:color w:val="000000"/>
          <w:sz w:val="20"/>
        </w:rPr>
        <w:t xml:space="preserve"> (90%); FREEDOM OF SPEECH (90%); PRESS RELEASES (90%); VOTERS &amp; VOTING (90%); DISINFORMATION &amp; MISINFORMATION (89%); LIBERALISM (89%); BLOGS &amp; MESSAGE BOARDS (78%); CONSERVATISM (78%);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ELECTIONS</w:t>
      </w:r>
      <w:r>
        <w:rPr>
          <w:rFonts w:ascii="Arial" w:eastAsia="Arial" w:hAnsi="Arial" w:cs="Arial"/>
          <w:color w:val="000000"/>
          <w:sz w:val="20"/>
        </w:rPr>
        <w:t xml:space="preserve"> &amp; POLITICS (78%); ONLINE CENSORSHIP (78%); PLATFORMS &amp; ISSUES (78%); POLITICS (78%); </w:t>
      </w:r>
      <w:r>
        <w:rPr>
          <w:rFonts w:ascii="Arial" w:eastAsia="Arial" w:hAnsi="Arial" w:cs="Arial"/>
          <w:b/>
          <w:color w:val="000000"/>
          <w:sz w:val="20"/>
        </w:rPr>
        <w:t>ELECTION</w:t>
      </w:r>
      <w:r>
        <w:rPr>
          <w:rFonts w:ascii="Arial" w:eastAsia="Arial" w:hAnsi="Arial" w:cs="Arial"/>
          <w:color w:val="000000"/>
          <w:sz w:val="20"/>
        </w:rPr>
        <w:t xml:space="preserve"> CRIME (73%); HEADS OF GOVERNMENT </w:t>
      </w:r>
      <w:r>
        <w:rPr>
          <w:rFonts w:ascii="Arial" w:eastAsia="Arial" w:hAnsi="Arial" w:cs="Arial"/>
          <w:b/>
          <w:color w:val="000000"/>
          <w:sz w:val="20"/>
        </w:rPr>
        <w:t>ELECTIONS</w:t>
      </w:r>
      <w:r>
        <w:rPr>
          <w:rFonts w:ascii="Arial" w:eastAsia="Arial" w:hAnsi="Arial" w:cs="Arial"/>
          <w:color w:val="000000"/>
          <w:sz w:val="20"/>
        </w:rPr>
        <w:t xml:space="preserve"> (73%); ONLINE MARKETING &amp; ADVERTISING (73%)</w:t>
      </w:r>
    </w:p>
    <w:p w14:paraId="2068EADC" w14:textId="77777777" w:rsidR="00FA4267" w:rsidRDefault="006700FD">
      <w:pPr>
        <w:pStyle w:val="Normal5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BIG TECH (78%); BLOGS &amp; MESSAGE BOARDS (78%); ONLINE CENSORSHIP (78%); ONLINE MARKETING &amp; ADVERTISING (73%)</w:t>
      </w:r>
    </w:p>
    <w:p w14:paraId="7406CE23" w14:textId="77777777" w:rsidR="00FA4267" w:rsidRDefault="006700FD">
      <w:pPr>
        <w:pStyle w:val="Normal50"/>
        <w:spacing w:before="240" w:line="260" w:lineRule="atLeast"/>
      </w:pPr>
      <w:r>
        <w:br/>
      </w:r>
      <w:r>
        <w:rPr>
          <w:rFonts w:ascii="Arial" w:eastAsia="Arial" w:hAnsi="Arial" w:cs="Arial"/>
          <w:b/>
          <w:color w:val="000000"/>
          <w:sz w:val="20"/>
        </w:rPr>
        <w:t>Person:</w:t>
      </w:r>
      <w:r>
        <w:rPr>
          <w:rFonts w:ascii="Arial" w:eastAsia="Arial" w:hAnsi="Arial" w:cs="Arial"/>
          <w:color w:val="000000"/>
          <w:sz w:val="20"/>
        </w:rPr>
        <w:t> GEORGE SOROS (79%)</w:t>
      </w:r>
    </w:p>
    <w:p w14:paraId="441F1B36" w14:textId="77777777" w:rsidR="00FA4267" w:rsidRDefault="006700FD">
      <w:pPr>
        <w:pStyle w:val="Normal50"/>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(94%)</w:t>
      </w:r>
    </w:p>
    <w:p w14:paraId="7863C240" w14:textId="77777777" w:rsidR="00FA4267" w:rsidRDefault="006700FD">
      <w:pPr>
        <w:pStyle w:val="Normal5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26, 2024</w:t>
      </w:r>
    </w:p>
    <w:p w14:paraId="26201713" w14:textId="77777777" w:rsidR="00FA4267" w:rsidRDefault="00FA4267">
      <w:pPr>
        <w:pStyle w:val="Normal50"/>
      </w:pPr>
    </w:p>
    <w:p w14:paraId="3821F744" w14:textId="4D3AEC4C" w:rsidR="00FA4267" w:rsidRDefault="006700FD">
      <w:pPr>
        <w:pStyle w:val="Normal5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35392" behindDoc="0" locked="0" layoutInCell="1" allowOverlap="1" wp14:anchorId="663870CE" wp14:editId="688EE6D8">
                <wp:simplePos x="0" y="0"/>
                <wp:positionH relativeFrom="column">
                  <wp:posOffset>0</wp:posOffset>
                </wp:positionH>
                <wp:positionV relativeFrom="paragraph">
                  <wp:posOffset>127000</wp:posOffset>
                </wp:positionV>
                <wp:extent cx="6502400" cy="0"/>
                <wp:effectExtent l="6350" t="13970" r="15875" b="14605"/>
                <wp:wrapNone/>
                <wp:docPr id="1063207375"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1D0B6" id="Line 238"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A17AA7F" w14:textId="77777777" w:rsidR="00FA4267" w:rsidRDefault="00FA4267">
      <w:pPr>
        <w:pStyle w:val="Normal51"/>
        <w:sectPr w:rsidR="00FA4267">
          <w:headerReference w:type="even" r:id="rId1968"/>
          <w:headerReference w:type="default" r:id="rId1969"/>
          <w:footerReference w:type="even" r:id="rId1970"/>
          <w:footerReference w:type="default" r:id="rId1971"/>
          <w:headerReference w:type="first" r:id="rId1972"/>
          <w:footerReference w:type="first" r:id="rId1973"/>
          <w:pgSz w:w="12240" w:h="15840"/>
          <w:pgMar w:top="840" w:right="1000" w:bottom="840" w:left="1000" w:header="400" w:footer="400" w:gutter="0"/>
          <w:cols w:space="720"/>
          <w:titlePg/>
        </w:sectPr>
      </w:pPr>
    </w:p>
    <w:p w14:paraId="48F485DB" w14:textId="77777777" w:rsidR="00FA4267" w:rsidRDefault="00FA4267">
      <w:pPr>
        <w:pStyle w:val="Normal51"/>
      </w:pPr>
    </w:p>
    <w:p w14:paraId="67BFF37B" w14:textId="28E13FA7" w:rsidR="00FA4267" w:rsidRDefault="006700FD">
      <w:pPr>
        <w:pStyle w:val="Normal51"/>
      </w:pPr>
      <w:r>
        <w:rPr>
          <w:noProof/>
        </w:rPr>
        <w:drawing>
          <wp:inline distT="0" distB="0" distL="0" distR="0" wp14:anchorId="1E4C7125" wp14:editId="7329E273">
            <wp:extent cx="1879600" cy="381000"/>
            <wp:effectExtent l="0" t="0" r="0" b="0"/>
            <wp:docPr id="66" name="Picture 6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9EC961E" w14:textId="429A47D7" w:rsidR="00FA4267" w:rsidRDefault="006700FD" w:rsidP="002E277C">
      <w:pPr>
        <w:pStyle w:val="Heading149"/>
        <w:keepNext w:val="0"/>
        <w:numPr>
          <w:ilvl w:val="0"/>
          <w:numId w:val="140"/>
        </w:numPr>
        <w:spacing w:after="200" w:line="340" w:lineRule="atLeast"/>
        <w:jc w:val="center"/>
      </w:pPr>
      <w:hyperlink r:id="rId1974" w:history="1">
        <w:r>
          <w:rPr>
            <w:rFonts w:eastAsia="Arial"/>
            <w:color w:val="0077CC"/>
            <w:sz w:val="28"/>
            <w:u w:val="single"/>
            <w:shd w:val="clear" w:color="auto" w:fill="FFFFFF"/>
          </w:rPr>
          <w:t>HERE WE GO: Michigan Launches Snitch Line to Stop '</w:t>
        </w:r>
      </w:hyperlink>
      <w:hyperlink r:id="rId1975" w:history="1">
        <w:r>
          <w:rPr>
            <w:rFonts w:eastAsia="Arial"/>
            <w:color w:val="0077CC"/>
            <w:sz w:val="28"/>
            <w:u w:val="single"/>
            <w:shd w:val="clear" w:color="auto" w:fill="FFFFFF"/>
          </w:rPr>
          <w:t>Election</w:t>
        </w:r>
      </w:hyperlink>
      <w:hyperlink r:id="rId1976" w:history="1">
        <w:r>
          <w:rPr>
            <w:rFonts w:eastAsia="Arial"/>
            <w:color w:val="0077CC"/>
            <w:sz w:val="28"/>
            <w:u w:val="single"/>
            <w:shd w:val="clear" w:color="auto" w:fill="FFFFFF"/>
          </w:rPr>
          <w:t xml:space="preserve"> Misinformation'</w:t>
        </w:r>
      </w:hyperlink>
    </w:p>
    <w:p w14:paraId="1447CDF9" w14:textId="77777777" w:rsidR="00FA4267" w:rsidRDefault="006700FD">
      <w:pPr>
        <w:pStyle w:val="Normal51"/>
        <w:spacing w:before="120" w:line="260" w:lineRule="atLeast"/>
        <w:jc w:val="center"/>
      </w:pPr>
      <w:r>
        <w:rPr>
          <w:rFonts w:ascii="Arial" w:eastAsia="Arial" w:hAnsi="Arial" w:cs="Arial"/>
          <w:color w:val="000000"/>
          <w:sz w:val="20"/>
        </w:rPr>
        <w:t xml:space="preserve">Newstex Blogs </w:t>
      </w:r>
    </w:p>
    <w:p w14:paraId="21B59177" w14:textId="77777777" w:rsidR="00FA4267" w:rsidRDefault="006700FD">
      <w:pPr>
        <w:pStyle w:val="Normal51"/>
        <w:spacing w:before="120" w:line="260" w:lineRule="atLeast"/>
        <w:jc w:val="center"/>
      </w:pPr>
      <w:r>
        <w:rPr>
          <w:rFonts w:ascii="Arial" w:eastAsia="Arial" w:hAnsi="Arial" w:cs="Arial"/>
          <w:color w:val="000000"/>
          <w:sz w:val="20"/>
        </w:rPr>
        <w:t>The Geller Report</w:t>
      </w:r>
    </w:p>
    <w:p w14:paraId="4D9A4B0F" w14:textId="77777777" w:rsidR="00FA4267" w:rsidRDefault="006700FD">
      <w:pPr>
        <w:pStyle w:val="Normal51"/>
        <w:spacing w:before="120" w:line="260" w:lineRule="atLeast"/>
        <w:jc w:val="center"/>
      </w:pPr>
      <w:r>
        <w:rPr>
          <w:rFonts w:ascii="Arial" w:eastAsia="Arial" w:hAnsi="Arial" w:cs="Arial"/>
          <w:color w:val="000000"/>
          <w:sz w:val="20"/>
        </w:rPr>
        <w:t>August 6, 2024 Tuesday 3:00 PM EST</w:t>
      </w:r>
    </w:p>
    <w:p w14:paraId="333E6D92" w14:textId="77777777" w:rsidR="00FA4267" w:rsidRDefault="00FA4267">
      <w:pPr>
        <w:pStyle w:val="Normal51"/>
        <w:spacing w:line="240" w:lineRule="atLeast"/>
        <w:jc w:val="both"/>
      </w:pPr>
      <w:bookmarkStart w:id="151" w:name="Bookmark_51"/>
      <w:bookmarkEnd w:id="151"/>
    </w:p>
    <w:p w14:paraId="7CFE3BD3" w14:textId="77777777" w:rsidR="00FA4267" w:rsidRDefault="006700FD">
      <w:pPr>
        <w:pStyle w:val="Normal51"/>
        <w:spacing w:before="120" w:line="220" w:lineRule="atLeast"/>
      </w:pPr>
      <w:r>
        <w:br/>
      </w:r>
      <w:r>
        <w:rPr>
          <w:rFonts w:ascii="Arial" w:eastAsia="Arial" w:hAnsi="Arial" w:cs="Arial"/>
          <w:color w:val="000000"/>
          <w:sz w:val="16"/>
        </w:rPr>
        <w:t>Delivered by Newstex LLC. All Rights Reserved.</w:t>
      </w:r>
    </w:p>
    <w:p w14:paraId="4049F9ED" w14:textId="77777777" w:rsidR="00FA4267" w:rsidRDefault="006700FD">
      <w:pPr>
        <w:pStyle w:val="Normal51"/>
        <w:spacing w:line="220" w:lineRule="atLeast"/>
      </w:pPr>
      <w:r>
        <w:rPr>
          <w:rFonts w:ascii="Arial" w:eastAsia="Arial" w:hAnsi="Arial" w:cs="Arial"/>
          <w:color w:val="000000"/>
          <w:sz w:val="16"/>
        </w:rPr>
        <w:t xml:space="preserve">Copyright 2024 The Geller Report </w:t>
      </w:r>
    </w:p>
    <w:p w14:paraId="7105BEB4" w14:textId="77777777" w:rsidR="00FA4267" w:rsidRDefault="006700FD">
      <w:pPr>
        <w:pStyle w:val="Normal51"/>
        <w:spacing w:before="120" w:line="260" w:lineRule="atLeast"/>
      </w:pPr>
      <w:r>
        <w:rPr>
          <w:rFonts w:ascii="Arial" w:eastAsia="Arial" w:hAnsi="Arial" w:cs="Arial"/>
          <w:b/>
          <w:color w:val="000000"/>
          <w:sz w:val="20"/>
        </w:rPr>
        <w:t>Length:</w:t>
      </w:r>
      <w:r>
        <w:rPr>
          <w:rFonts w:ascii="Arial" w:eastAsia="Arial" w:hAnsi="Arial" w:cs="Arial"/>
          <w:color w:val="000000"/>
          <w:sz w:val="20"/>
        </w:rPr>
        <w:t> 291 words</w:t>
      </w:r>
    </w:p>
    <w:p w14:paraId="0471F5C8" w14:textId="77777777" w:rsidR="00FA4267" w:rsidRDefault="006700FD">
      <w:pPr>
        <w:pStyle w:val="Normal51"/>
        <w:spacing w:before="120" w:line="260" w:lineRule="atLeast"/>
      </w:pPr>
      <w:r>
        <w:rPr>
          <w:rFonts w:ascii="Arial" w:eastAsia="Arial" w:hAnsi="Arial" w:cs="Arial"/>
          <w:b/>
          <w:color w:val="000000"/>
          <w:sz w:val="20"/>
        </w:rPr>
        <w:t>Byline:</w:t>
      </w:r>
      <w:r>
        <w:rPr>
          <w:rFonts w:ascii="Arial" w:eastAsia="Arial" w:hAnsi="Arial" w:cs="Arial"/>
          <w:color w:val="000000"/>
          <w:sz w:val="20"/>
        </w:rPr>
        <w:t> Pamela Geller</w:t>
      </w:r>
    </w:p>
    <w:p w14:paraId="22EEACD6" w14:textId="77777777" w:rsidR="00FA4267" w:rsidRDefault="006700FD">
      <w:pPr>
        <w:pStyle w:val="Normal51"/>
        <w:keepNext/>
        <w:spacing w:before="240" w:line="340" w:lineRule="atLeast"/>
      </w:pPr>
      <w:bookmarkStart w:id="152" w:name="Body_49"/>
      <w:bookmarkEnd w:id="152"/>
      <w:r>
        <w:rPr>
          <w:rFonts w:ascii="Arial" w:eastAsia="Arial" w:hAnsi="Arial" w:cs="Arial"/>
          <w:b/>
          <w:color w:val="000000"/>
          <w:sz w:val="28"/>
        </w:rPr>
        <w:t>Body</w:t>
      </w:r>
    </w:p>
    <w:p w14:paraId="3969438B" w14:textId="16284FD2" w:rsidR="00FA4267" w:rsidRDefault="006700FD">
      <w:pPr>
        <w:pStyle w:val="Normal51"/>
        <w:spacing w:line="60" w:lineRule="exact"/>
      </w:pPr>
      <w:r>
        <w:rPr>
          <w:noProof/>
        </w:rPr>
        <mc:AlternateContent>
          <mc:Choice Requires="wps">
            <w:drawing>
              <wp:anchor distT="0" distB="0" distL="114300" distR="114300" simplePos="0" relativeHeight="251836416" behindDoc="0" locked="0" layoutInCell="1" allowOverlap="1" wp14:anchorId="759D57E7" wp14:editId="33DBE68C">
                <wp:simplePos x="0" y="0"/>
                <wp:positionH relativeFrom="column">
                  <wp:posOffset>0</wp:posOffset>
                </wp:positionH>
                <wp:positionV relativeFrom="paragraph">
                  <wp:posOffset>25400</wp:posOffset>
                </wp:positionV>
                <wp:extent cx="6502400" cy="0"/>
                <wp:effectExtent l="15875" t="19050" r="15875" b="19050"/>
                <wp:wrapTopAndBottom/>
                <wp:docPr id="1515220701"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76795" id="Line 240"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50EF02" w14:textId="77777777" w:rsidR="00FA4267" w:rsidRDefault="00FA4267">
      <w:pPr>
        <w:pStyle w:val="Normal51"/>
      </w:pPr>
    </w:p>
    <w:p w14:paraId="39EDEC74" w14:textId="77777777" w:rsidR="00FA4267" w:rsidRDefault="006700FD">
      <w:pPr>
        <w:pStyle w:val="Normal51"/>
        <w:spacing w:before="240" w:line="260" w:lineRule="atLeast"/>
        <w:jc w:val="both"/>
      </w:pPr>
      <w:r>
        <w:rPr>
          <w:rFonts w:ascii="Arial" w:eastAsia="Arial" w:hAnsi="Arial" w:cs="Arial"/>
          <w:color w:val="000000"/>
          <w:sz w:val="20"/>
        </w:rPr>
        <w:t xml:space="preserve">August 6th, 2024 ( </w:t>
      </w:r>
      <w:hyperlink r:id="rId1977" w:history="1">
        <w:r>
          <w:rPr>
            <w:rFonts w:ascii="Arial" w:eastAsia="Arial" w:hAnsi="Arial" w:cs="Arial"/>
            <w:color w:val="0077CC"/>
            <w:sz w:val="20"/>
            <w:u w:val="single"/>
            <w:shd w:val="clear" w:color="auto" w:fill="FFFFFF"/>
          </w:rPr>
          <w:t>The Geller Report</w:t>
        </w:r>
      </w:hyperlink>
      <w:r>
        <w:rPr>
          <w:rFonts w:ascii="Arial" w:eastAsia="Arial" w:hAnsi="Arial" w:cs="Arial"/>
          <w:color w:val="000000"/>
          <w:sz w:val="20"/>
        </w:rPr>
        <w:t xml:space="preserve">  - Delivered by  </w:t>
      </w:r>
      <w:hyperlink r:id="rId1978"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794F7FA" w14:textId="77777777" w:rsidR="00FA4267" w:rsidRDefault="006700FD">
      <w:pPr>
        <w:pStyle w:val="Normal51"/>
        <w:spacing w:before="200" w:line="260" w:lineRule="atLeast"/>
        <w:jc w:val="both"/>
      </w:pPr>
      <w:r>
        <w:rPr>
          <w:rFonts w:ascii="Arial" w:eastAsia="Arial" w:hAnsi="Arial" w:cs="Arial"/>
          <w:color w:val="000000"/>
          <w:sz w:val="20"/>
        </w:rPr>
        <w:t>Right out of Nazi Germany. Protecting the steal.</w:t>
      </w:r>
    </w:p>
    <w:p w14:paraId="28FA29DB" w14:textId="77777777" w:rsidR="00FA4267" w:rsidRDefault="006700FD">
      <w:pPr>
        <w:pStyle w:val="Normal51"/>
        <w:spacing w:before="200" w:line="260" w:lineRule="atLeast"/>
        <w:jc w:val="both"/>
      </w:pPr>
      <w:r>
        <w:rPr>
          <w:rFonts w:ascii="Arial" w:eastAsia="Arial" w:hAnsi="Arial" w:cs="Arial"/>
          <w:color w:val="000000"/>
          <w:sz w:val="20"/>
        </w:rPr>
        <w:t>Nolte: Michigan Launches Snitch Line to Stop '</w:t>
      </w:r>
      <w:r>
        <w:rPr>
          <w:rFonts w:ascii="Arial" w:eastAsia="Arial" w:hAnsi="Arial" w:cs="Arial"/>
          <w:b/>
          <w:color w:val="000000"/>
          <w:sz w:val="20"/>
        </w:rPr>
        <w:t>Election</w:t>
      </w:r>
      <w:r>
        <w:rPr>
          <w:rFonts w:ascii="Arial" w:eastAsia="Arial" w:hAnsi="Arial" w:cs="Arial"/>
          <w:color w:val="000000"/>
          <w:sz w:val="20"/>
        </w:rPr>
        <w:t xml:space="preserve"> Misinformation'</w:t>
      </w:r>
    </w:p>
    <w:p w14:paraId="2024901A" w14:textId="77777777" w:rsidR="00FA4267" w:rsidRDefault="006700FD">
      <w:pPr>
        <w:pStyle w:val="Normal51"/>
        <w:spacing w:before="200" w:line="260" w:lineRule="atLeast"/>
        <w:jc w:val="both"/>
      </w:pPr>
      <w:r>
        <w:rPr>
          <w:rFonts w:ascii="Arial" w:eastAsia="Arial" w:hAnsi="Arial" w:cs="Arial"/>
          <w:color w:val="000000"/>
          <w:sz w:val="20"/>
        </w:rPr>
        <w:t>By: John Nolte, Breitbart,T 6, 2024;</w:t>
      </w:r>
    </w:p>
    <w:p w14:paraId="35B8EB3F" w14:textId="77777777" w:rsidR="00FA4267" w:rsidRDefault="006700FD">
      <w:pPr>
        <w:pStyle w:val="Normal51"/>
        <w:spacing w:before="200" w:line="260" w:lineRule="atLeast"/>
        <w:jc w:val="both"/>
      </w:pPr>
      <w:r>
        <w:rPr>
          <w:rFonts w:ascii="Arial" w:eastAsia="Arial" w:hAnsi="Arial" w:cs="Arial"/>
          <w:color w:val="000000"/>
          <w:sz w:val="20"/>
        </w:rPr>
        <w:t xml:space="preserve">Like something right out of Nazi Germany, the Michigan Bureau of </w:t>
      </w:r>
      <w:r>
        <w:rPr>
          <w:rFonts w:ascii="Arial" w:eastAsia="Arial" w:hAnsi="Arial" w:cs="Arial"/>
          <w:b/>
          <w:color w:val="000000"/>
          <w:sz w:val="20"/>
        </w:rPr>
        <w:t>Elections</w:t>
      </w:r>
      <w:r>
        <w:rPr>
          <w:rFonts w:ascii="Arial" w:eastAsia="Arial" w:hAnsi="Arial" w:cs="Arial"/>
          <w:color w:val="000000"/>
          <w:sz w:val="20"/>
        </w:rPr>
        <w:t xml:space="preserve"> is demanding that citizens 'Do your part!' about </w:t>
      </w:r>
      <w:r>
        <w:rPr>
          <w:rFonts w:ascii="Arial" w:eastAsia="Arial" w:hAnsi="Arial" w:cs="Arial"/>
          <w:b/>
          <w:color w:val="000000"/>
          <w:sz w:val="20"/>
        </w:rPr>
        <w:t>election</w:t>
      </w:r>
      <w:r>
        <w:rPr>
          <w:rFonts w:ascii="Arial" w:eastAsia="Arial" w:hAnsi="Arial" w:cs="Arial"/>
          <w:color w:val="000000"/>
          <w:sz w:val="20"/>
        </w:rPr>
        <w:t xml:space="preserve"> misinformation.</w:t>
      </w:r>
    </w:p>
    <w:p w14:paraId="12259366" w14:textId="77777777" w:rsidR="00FA4267" w:rsidRDefault="006700FD">
      <w:pPr>
        <w:pStyle w:val="Normal51"/>
        <w:spacing w:before="240" w:line="260" w:lineRule="atLeast"/>
        <w:jc w:val="both"/>
      </w:pPr>
      <w:r>
        <w:rPr>
          <w:rFonts w:ascii="Arial" w:eastAsia="Arial" w:hAnsi="Arial" w:cs="Arial"/>
          <w:color w:val="000000"/>
          <w:sz w:val="20"/>
        </w:rPr>
        <w:t xml:space="preserve">'Just as </w:t>
      </w:r>
      <w:r>
        <w:rPr>
          <w:rFonts w:ascii="Arial" w:eastAsia="Arial" w:hAnsi="Arial" w:cs="Arial"/>
          <w:b/>
          <w:color w:val="000000"/>
          <w:sz w:val="20"/>
        </w:rPr>
        <w:t>election</w:t>
      </w:r>
      <w:r>
        <w:rPr>
          <w:rFonts w:ascii="Arial" w:eastAsia="Arial" w:hAnsi="Arial" w:cs="Arial"/>
          <w:color w:val="000000"/>
          <w:sz w:val="20"/>
        </w:rPr>
        <w:t xml:space="preserve"> officials have a duty to detect </w:t>
      </w:r>
      <w:r>
        <w:rPr>
          <w:rFonts w:ascii="Arial" w:eastAsia="Arial" w:hAnsi="Arial" w:cs="Arial"/>
          <w:b/>
          <w:color w:val="000000"/>
          <w:sz w:val="20"/>
        </w:rPr>
        <w:t>election</w:t>
      </w:r>
      <w:r>
        <w:rPr>
          <w:rFonts w:ascii="Arial" w:eastAsia="Arial" w:hAnsi="Arial" w:cs="Arial"/>
          <w:color w:val="000000"/>
          <w:sz w:val="20"/>
        </w:rPr>
        <w:t xml:space="preserve"> misinformation and quickly provide correct information based on the law,' the posting  </w:t>
      </w:r>
      <w:hyperlink r:id="rId1979" w:history="1">
        <w:r>
          <w:rPr>
            <w:rFonts w:ascii="Arial" w:eastAsia="Arial" w:hAnsi="Arial" w:cs="Arial"/>
            <w:color w:val="0077CC"/>
            <w:sz w:val="20"/>
            <w:u w:val="single"/>
            <w:shd w:val="clear" w:color="auto" w:fill="FFFFFF"/>
          </w:rPr>
          <w:t>reads, 'voters have a responsibility to proactively seek out reliable sources of information and encourage productive and honest dialogue.'</w:t>
        </w:r>
      </w:hyperlink>
    </w:p>
    <w:p w14:paraId="46947CC8" w14:textId="77777777" w:rsidR="00FA4267" w:rsidRDefault="006700FD">
      <w:pPr>
        <w:pStyle w:val="Normal51"/>
        <w:spacing w:before="200" w:line="260" w:lineRule="atLeast"/>
        <w:jc w:val="both"/>
      </w:pPr>
      <w:r>
        <w:rPr>
          <w:rFonts w:ascii="Arial" w:eastAsia="Arial" w:hAnsi="Arial" w:cs="Arial"/>
          <w:color w:val="000000"/>
          <w:sz w:val="20"/>
        </w:rPr>
        <w:t>Did you know that? Did you know you have that 'responsibility?'</w:t>
      </w:r>
    </w:p>
    <w:p w14:paraId="4983DE7F" w14:textId="77777777" w:rsidR="00FA4267" w:rsidRDefault="006700FD">
      <w:pPr>
        <w:pStyle w:val="Normal51"/>
        <w:spacing w:before="240" w:line="260" w:lineRule="atLeast"/>
        <w:jc w:val="both"/>
      </w:pPr>
      <w:r>
        <w:rPr>
          <w:rFonts w:ascii="Arial" w:eastAsia="Arial" w:hAnsi="Arial" w:cs="Arial"/>
          <w:color w:val="000000"/>
          <w:sz w:val="20"/>
        </w:rPr>
        <w:t xml:space="preserve">Well, in the fascist state of Michigan, you do. So 'If you see misleading or inaccurate information regarding voting or </w:t>
      </w:r>
      <w:r>
        <w:rPr>
          <w:rFonts w:ascii="Arial" w:eastAsia="Arial" w:hAnsi="Arial" w:cs="Arial"/>
          <w:b/>
          <w:color w:val="000000"/>
          <w:sz w:val="20"/>
        </w:rPr>
        <w:t>elections</w:t>
      </w:r>
      <w:r>
        <w:rPr>
          <w:rFonts w:ascii="Arial" w:eastAsia="Arial" w:hAnsi="Arial" w:cs="Arial"/>
          <w:color w:val="000000"/>
          <w:sz w:val="20"/>
        </w:rPr>
        <w:t xml:space="preserve"> in Michigan, please report it - and include an image if possible - to </w:t>
      </w:r>
      <w:hyperlink r:id="rId1980" w:history="1">
        <w:r>
          <w:rPr>
            <w:rFonts w:ascii="Arial" w:eastAsia="Arial" w:hAnsi="Arial" w:cs="Arial"/>
            <w:color w:val="0077CC"/>
            <w:sz w:val="20"/>
            <w:u w:val="single"/>
            <w:shd w:val="clear" w:color="auto" w:fill="FFFFFF"/>
          </w:rPr>
          <w:t>Misinformation@Michigan.gov</w:t>
        </w:r>
      </w:hyperlink>
      <w:r>
        <w:rPr>
          <w:rFonts w:ascii="Arial" w:eastAsia="Arial" w:hAnsi="Arial" w:cs="Arial"/>
          <w:color w:val="000000"/>
          <w:sz w:val="20"/>
        </w:rPr>
        <w:t>'</w:t>
      </w:r>
    </w:p>
    <w:p w14:paraId="62FB7FCF" w14:textId="77777777" w:rsidR="00FA4267" w:rsidRDefault="006700FD">
      <w:pPr>
        <w:pStyle w:val="Normal51"/>
        <w:spacing w:before="200" w:line="260" w:lineRule="atLeast"/>
        <w:jc w:val="both"/>
      </w:pPr>
      <w:r>
        <w:rPr>
          <w:rFonts w:ascii="Arial" w:eastAsia="Arial" w:hAnsi="Arial" w:cs="Arial"/>
          <w:color w:val="000000"/>
          <w:sz w:val="20"/>
        </w:rPr>
        <w:t>Now, we come to my favorite part</w:t>
      </w:r>
    </w:p>
    <w:p w14:paraId="65630196" w14:textId="77777777" w:rsidR="00FA4267" w:rsidRDefault="006700FD">
      <w:pPr>
        <w:pStyle w:val="Normal51"/>
        <w:spacing w:before="200" w:line="260" w:lineRule="atLeast"/>
        <w:jc w:val="both"/>
      </w:pPr>
      <w:r>
        <w:rPr>
          <w:rFonts w:ascii="Arial" w:eastAsia="Arial" w:hAnsi="Arial" w:cs="Arial"/>
          <w:color w:val="000000"/>
          <w:sz w:val="20"/>
        </w:rPr>
        <w:t>Because they pose 'an increasing threat,' responsible citizens are urged to police their friends and neighbors about their use 'of artificial intelligence technology to create realistic deepfake images, audio, videos and fake comments[.]'</w:t>
      </w:r>
    </w:p>
    <w:p w14:paraId="2240CC15" w14:textId="77777777" w:rsidR="00FA4267" w:rsidRDefault="006700FD">
      <w:pPr>
        <w:pStyle w:val="Normal51"/>
        <w:spacing w:before="200" w:line="260" w:lineRule="atLeast"/>
        <w:jc w:val="both"/>
      </w:pPr>
      <w:r>
        <w:rPr>
          <w:rFonts w:ascii="Arial" w:eastAsia="Arial" w:hAnsi="Arial" w:cs="Arial"/>
          <w:color w:val="000000"/>
          <w:sz w:val="20"/>
        </w:rPr>
        <w:t>Yes, fake comments, citizens. If someone posts a fake comment, you must snitch! Snitch! Snitch!</w:t>
      </w:r>
    </w:p>
    <w:p w14:paraId="2AE20D62" w14:textId="77777777" w:rsidR="00FA4267" w:rsidRDefault="006700FD">
      <w:pPr>
        <w:pStyle w:val="Normal51"/>
        <w:spacing w:before="200" w:line="260" w:lineRule="atLeast"/>
        <w:jc w:val="both"/>
      </w:pPr>
      <w:r>
        <w:rPr>
          <w:rFonts w:ascii="Arial" w:eastAsia="Arial" w:hAnsi="Arial" w:cs="Arial"/>
          <w:color w:val="000000"/>
          <w:sz w:val="20"/>
        </w:rPr>
        <w:t xml:space="preserve">Now, if you are unsure if you are dealing with </w:t>
      </w:r>
      <w:r>
        <w:rPr>
          <w:rFonts w:ascii="Arial" w:eastAsia="Arial" w:hAnsi="Arial" w:cs="Arial"/>
          <w:b/>
          <w:color w:val="000000"/>
          <w:sz w:val="20"/>
        </w:rPr>
        <w:t>election</w:t>
      </w:r>
      <w:r>
        <w:rPr>
          <w:rFonts w:ascii="Arial" w:eastAsia="Arial" w:hAnsi="Arial" w:cs="Arial"/>
          <w:color w:val="000000"/>
          <w:sz w:val="20"/>
        </w:rPr>
        <w:t xml:space="preserve"> misinformation, the government encourages you to consult - shocker! - several far-left sources: the far-left </w:t>
      </w:r>
      <w:r>
        <w:rPr>
          <w:rFonts w:ascii="Arial" w:eastAsia="Arial" w:hAnsi="Arial" w:cs="Arial"/>
          <w:b/>
          <w:color w:val="000000"/>
          <w:sz w:val="20"/>
        </w:rPr>
        <w:t>Snopes</w:t>
      </w:r>
      <w:r>
        <w:rPr>
          <w:rFonts w:ascii="Arial" w:eastAsia="Arial" w:hAnsi="Arial" w:cs="Arial"/>
          <w:color w:val="000000"/>
          <w:sz w:val="20"/>
        </w:rPr>
        <w:t xml:space="preserve">.com, the far-left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and the far-left and long-disgraced </w:t>
      </w:r>
      <w:r>
        <w:rPr>
          <w:rFonts w:ascii="Arial" w:eastAsia="Arial" w:hAnsi="Arial" w:cs="Arial"/>
          <w:b/>
          <w:color w:val="000000"/>
          <w:sz w:val="20"/>
        </w:rPr>
        <w:t>PolitiFact</w:t>
      </w:r>
      <w:r>
        <w:rPr>
          <w:rFonts w:ascii="Arial" w:eastAsia="Arial" w:hAnsi="Arial" w:cs="Arial"/>
          <w:color w:val="000000"/>
          <w:sz w:val="20"/>
        </w:rPr>
        <w:t>.</w:t>
      </w:r>
    </w:p>
    <w:p w14:paraId="3D283494" w14:textId="77777777" w:rsidR="00FA4267" w:rsidRDefault="006700FD">
      <w:pPr>
        <w:pStyle w:val="Normal51"/>
        <w:spacing w:before="200" w:line="260" w:lineRule="atLeast"/>
        <w:jc w:val="both"/>
      </w:pPr>
      <w:r>
        <w:rPr>
          <w:rFonts w:ascii="Arial" w:eastAsia="Arial" w:hAnsi="Arial" w:cs="Arial"/>
          <w:color w:val="000000"/>
          <w:sz w:val="20"/>
        </w:rPr>
        <w:t>This unsettling document comes from Michigan Secretary of State Jocelyn Benson, a Democrat (but you already knew that).</w:t>
      </w:r>
    </w:p>
    <w:p w14:paraId="4A75F2A6" w14:textId="77777777" w:rsidR="00FA4267" w:rsidRDefault="006700FD">
      <w:pPr>
        <w:pStyle w:val="Normal51"/>
        <w:spacing w:before="200" w:line="260" w:lineRule="atLeast"/>
        <w:jc w:val="both"/>
      </w:pPr>
      <w:r>
        <w:rPr>
          <w:rFonts w:ascii="Arial" w:eastAsia="Arial" w:hAnsi="Arial" w:cs="Arial"/>
          <w:color w:val="000000"/>
          <w:sz w:val="20"/>
        </w:rPr>
        <w:t>The question then becomes,What happens next?</w:t>
      </w:r>
    </w:p>
    <w:p w14:paraId="29EA9ED3" w14:textId="77777777" w:rsidR="00FA4267" w:rsidRDefault="006700FD">
      <w:pPr>
        <w:pStyle w:val="Normal51"/>
        <w:spacing w:before="240" w:line="260" w:lineRule="atLeast"/>
        <w:jc w:val="both"/>
      </w:pPr>
      <w:hyperlink r:id="rId1981" w:history="1">
        <w:r>
          <w:rPr>
            <w:rFonts w:ascii="Arial" w:eastAsia="Arial" w:hAnsi="Arial" w:cs="Arial"/>
            <w:color w:val="0077CC"/>
            <w:sz w:val="20"/>
            <w:u w:val="single"/>
            <w:shd w:val="clear" w:color="auto" w:fill="FFFFFF"/>
          </w:rPr>
          <w:t>Link to the original story.</w:t>
        </w:r>
      </w:hyperlink>
    </w:p>
    <w:p w14:paraId="28DBDA4C" w14:textId="77777777" w:rsidR="00FA4267" w:rsidRDefault="006700FD">
      <w:pPr>
        <w:pStyle w:val="Normal51"/>
        <w:keepNext/>
        <w:spacing w:before="240" w:line="340" w:lineRule="atLeast"/>
      </w:pPr>
      <w:r>
        <w:br/>
      </w:r>
      <w:r>
        <w:rPr>
          <w:rFonts w:ascii="Arial" w:eastAsia="Arial" w:hAnsi="Arial" w:cs="Arial"/>
          <w:b/>
          <w:color w:val="000000"/>
          <w:sz w:val="28"/>
        </w:rPr>
        <w:t>Notes</w:t>
      </w:r>
    </w:p>
    <w:p w14:paraId="155260B1" w14:textId="5EE8CA68" w:rsidR="00FA4267" w:rsidRDefault="006700FD">
      <w:pPr>
        <w:pStyle w:val="Normal51"/>
        <w:spacing w:line="60" w:lineRule="exact"/>
      </w:pPr>
      <w:r>
        <w:rPr>
          <w:noProof/>
        </w:rPr>
        <mc:AlternateContent>
          <mc:Choice Requires="wps">
            <w:drawing>
              <wp:anchor distT="0" distB="0" distL="114300" distR="114300" simplePos="0" relativeHeight="251837440" behindDoc="0" locked="0" layoutInCell="1" allowOverlap="1" wp14:anchorId="3042335A" wp14:editId="7E88BDDD">
                <wp:simplePos x="0" y="0"/>
                <wp:positionH relativeFrom="column">
                  <wp:posOffset>0</wp:posOffset>
                </wp:positionH>
                <wp:positionV relativeFrom="paragraph">
                  <wp:posOffset>25400</wp:posOffset>
                </wp:positionV>
                <wp:extent cx="6502400" cy="0"/>
                <wp:effectExtent l="15875" t="16510" r="15875" b="21590"/>
                <wp:wrapTopAndBottom/>
                <wp:docPr id="1347662576"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EAE92" id="Line 241"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45419EE" w14:textId="77777777" w:rsidR="00FA4267" w:rsidRDefault="006700FD">
      <w:pPr>
        <w:pStyle w:val="Normal51"/>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797378B4" w14:textId="77777777" w:rsidR="00FA4267" w:rsidRDefault="006700FD">
      <w:pPr>
        <w:pStyle w:val="Normal51"/>
        <w:keepNext/>
        <w:spacing w:before="240" w:line="340" w:lineRule="atLeast"/>
      </w:pPr>
      <w:bookmarkStart w:id="153" w:name="Classification_49"/>
      <w:bookmarkEnd w:id="153"/>
      <w:r>
        <w:rPr>
          <w:rFonts w:ascii="Arial" w:eastAsia="Arial" w:hAnsi="Arial" w:cs="Arial"/>
          <w:b/>
          <w:color w:val="000000"/>
          <w:sz w:val="28"/>
        </w:rPr>
        <w:t>Classification</w:t>
      </w:r>
    </w:p>
    <w:p w14:paraId="5DEA88E6" w14:textId="0C4C13FC" w:rsidR="00FA4267" w:rsidRDefault="006700FD">
      <w:pPr>
        <w:pStyle w:val="Normal51"/>
        <w:spacing w:line="60" w:lineRule="exact"/>
      </w:pPr>
      <w:r>
        <w:rPr>
          <w:noProof/>
        </w:rPr>
        <mc:AlternateContent>
          <mc:Choice Requires="wps">
            <w:drawing>
              <wp:anchor distT="0" distB="0" distL="114300" distR="114300" simplePos="0" relativeHeight="251838464" behindDoc="0" locked="0" layoutInCell="1" allowOverlap="1" wp14:anchorId="76B8D60A" wp14:editId="03C088C8">
                <wp:simplePos x="0" y="0"/>
                <wp:positionH relativeFrom="column">
                  <wp:posOffset>0</wp:posOffset>
                </wp:positionH>
                <wp:positionV relativeFrom="paragraph">
                  <wp:posOffset>25400</wp:posOffset>
                </wp:positionV>
                <wp:extent cx="6502400" cy="0"/>
                <wp:effectExtent l="15875" t="19050" r="15875" b="19050"/>
                <wp:wrapTopAndBottom/>
                <wp:docPr id="156335617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B1E4C" id="Line 24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92D4F9" w14:textId="77777777" w:rsidR="00FA4267" w:rsidRDefault="00FA4267">
      <w:pPr>
        <w:pStyle w:val="Normal51"/>
        <w:spacing w:line="120" w:lineRule="exact"/>
      </w:pPr>
    </w:p>
    <w:p w14:paraId="6100F9C5" w14:textId="77777777" w:rsidR="00FA4267" w:rsidRDefault="006700FD">
      <w:pPr>
        <w:pStyle w:val="Normal5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7D7AE5EF" w14:textId="77777777" w:rsidR="00FA4267" w:rsidRDefault="006700FD">
      <w:pPr>
        <w:pStyle w:val="Normal5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ED40D30" w14:textId="77777777" w:rsidR="00FA4267" w:rsidRDefault="006700FD">
      <w:pPr>
        <w:pStyle w:val="Normal5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100277</w:t>
      </w:r>
    </w:p>
    <w:p w14:paraId="580AE4F2" w14:textId="77777777" w:rsidR="00FA4267" w:rsidRDefault="006700FD">
      <w:pPr>
        <w:pStyle w:val="Normal5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(95%);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FAR LEFT POLITICS (89%); LIBERALISM (89%); BLOGS &amp; MESSAGE BOARDS (78%); FASCISM (78%); </w:t>
      </w:r>
      <w:r>
        <w:rPr>
          <w:rFonts w:ascii="Arial" w:eastAsia="Arial" w:hAnsi="Arial" w:cs="Arial"/>
          <w:b/>
          <w:color w:val="000000"/>
          <w:sz w:val="20"/>
        </w:rPr>
        <w:t>ELECTION</w:t>
      </w:r>
      <w:r>
        <w:rPr>
          <w:rFonts w:ascii="Arial" w:eastAsia="Arial" w:hAnsi="Arial" w:cs="Arial"/>
          <w:color w:val="000000"/>
          <w:sz w:val="20"/>
        </w:rPr>
        <w:t xml:space="preserve"> INFRASTRUCTURE (77%); </w:t>
      </w:r>
      <w:r>
        <w:rPr>
          <w:rFonts w:ascii="Arial" w:eastAsia="Arial" w:hAnsi="Arial" w:cs="Arial"/>
          <w:b/>
          <w:color w:val="000000"/>
          <w:sz w:val="20"/>
        </w:rPr>
        <w:t>ELECTION</w:t>
      </w:r>
      <w:r>
        <w:rPr>
          <w:rFonts w:ascii="Arial" w:eastAsia="Arial" w:hAnsi="Arial" w:cs="Arial"/>
          <w:color w:val="000000"/>
          <w:sz w:val="20"/>
        </w:rPr>
        <w:t xml:space="preserve"> WORKERS (77%); GOVERNMENT BODIES &amp; OFFICES (77%); NATIONAL SECURITY &amp; FOREIGN RELATIONS (76%); PUBLIC OFFICIALS (76%); </w:t>
      </w:r>
      <w:r>
        <w:rPr>
          <w:rFonts w:ascii="Arial" w:eastAsia="Arial" w:hAnsi="Arial" w:cs="Arial"/>
          <w:b/>
          <w:color w:val="000000"/>
          <w:sz w:val="20"/>
        </w:rPr>
        <w:t>FACT CHECKING</w:t>
      </w:r>
      <w:r>
        <w:rPr>
          <w:rFonts w:ascii="Arial" w:eastAsia="Arial" w:hAnsi="Arial" w:cs="Arial"/>
          <w:color w:val="000000"/>
          <w:sz w:val="20"/>
        </w:rPr>
        <w:t xml:space="preserve"> (72%); DEEPFAKE TECHNOLOGY (71%); GENERATIVE AI (71%); INTELLIGENCE SERVICES (70%); GOVERNMENT ADVISORS &amp; MINISTERS (65%); ARTIFICIAL INTELLIGENCE (52%); 2024 (%)</w:t>
      </w:r>
    </w:p>
    <w:p w14:paraId="34FDF128" w14:textId="77777777" w:rsidR="00FA4267" w:rsidRDefault="006700FD">
      <w:pPr>
        <w:pStyle w:val="Normal5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(78%); DEEPFAKE TECHNOLOGY (71%); GENERATIVE AI (71%); ARTIFICIAL INTELLIGENCE (52%)</w:t>
      </w:r>
    </w:p>
    <w:p w14:paraId="0D194BD3" w14:textId="77777777" w:rsidR="00FA4267" w:rsidRDefault="006700FD">
      <w:pPr>
        <w:pStyle w:val="Normal5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MICHIGAN, USA (96%); GERMANY (91%)</w:t>
      </w:r>
    </w:p>
    <w:p w14:paraId="1E7E8B49" w14:textId="77777777" w:rsidR="00FA4267" w:rsidRDefault="006700FD">
      <w:pPr>
        <w:pStyle w:val="Normal5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6, 2024</w:t>
      </w:r>
    </w:p>
    <w:p w14:paraId="77B23ABF" w14:textId="77777777" w:rsidR="00FA4267" w:rsidRDefault="00FA4267">
      <w:pPr>
        <w:pStyle w:val="Normal51"/>
      </w:pPr>
    </w:p>
    <w:p w14:paraId="0B849951" w14:textId="2BAF9FB1" w:rsidR="00FA4267" w:rsidRDefault="006700FD">
      <w:pPr>
        <w:pStyle w:val="Normal5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39488" behindDoc="0" locked="0" layoutInCell="1" allowOverlap="1" wp14:anchorId="2BF82F60" wp14:editId="145C1573">
                <wp:simplePos x="0" y="0"/>
                <wp:positionH relativeFrom="column">
                  <wp:posOffset>0</wp:posOffset>
                </wp:positionH>
                <wp:positionV relativeFrom="paragraph">
                  <wp:posOffset>127000</wp:posOffset>
                </wp:positionV>
                <wp:extent cx="6502400" cy="0"/>
                <wp:effectExtent l="6350" t="11430" r="15875" b="7620"/>
                <wp:wrapNone/>
                <wp:docPr id="1857671542"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0E737" id="Line 24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8FA6980" w14:textId="77777777" w:rsidR="00FA4267" w:rsidRDefault="00FA4267">
      <w:pPr>
        <w:pStyle w:val="Normal52"/>
        <w:sectPr w:rsidR="00FA4267">
          <w:headerReference w:type="even" r:id="rId1982"/>
          <w:headerReference w:type="default" r:id="rId1983"/>
          <w:footerReference w:type="even" r:id="rId1984"/>
          <w:footerReference w:type="default" r:id="rId1985"/>
          <w:headerReference w:type="first" r:id="rId1986"/>
          <w:footerReference w:type="first" r:id="rId1987"/>
          <w:pgSz w:w="12240" w:h="15840"/>
          <w:pgMar w:top="840" w:right="1000" w:bottom="840" w:left="1000" w:header="400" w:footer="400" w:gutter="0"/>
          <w:cols w:space="720"/>
          <w:titlePg/>
        </w:sectPr>
      </w:pPr>
    </w:p>
    <w:p w14:paraId="39AE52BB" w14:textId="77777777" w:rsidR="00FA4267" w:rsidRDefault="00FA4267">
      <w:pPr>
        <w:pStyle w:val="Normal52"/>
      </w:pPr>
    </w:p>
    <w:p w14:paraId="6FA893E4" w14:textId="55640299" w:rsidR="00FA4267" w:rsidRDefault="006700FD">
      <w:pPr>
        <w:pStyle w:val="Normal52"/>
      </w:pPr>
      <w:r>
        <w:rPr>
          <w:noProof/>
        </w:rPr>
        <w:drawing>
          <wp:inline distT="0" distB="0" distL="0" distR="0" wp14:anchorId="6B3E4585" wp14:editId="7EA32F8C">
            <wp:extent cx="1879600" cy="381000"/>
            <wp:effectExtent l="0" t="0" r="0" b="0"/>
            <wp:docPr id="67" name="Picture 6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13E885E" w14:textId="3516A94F" w:rsidR="00FA4267" w:rsidRDefault="006700FD" w:rsidP="002E277C">
      <w:pPr>
        <w:pStyle w:val="Heading150"/>
        <w:keepNext w:val="0"/>
        <w:numPr>
          <w:ilvl w:val="0"/>
          <w:numId w:val="140"/>
        </w:numPr>
        <w:spacing w:after="200" w:line="340" w:lineRule="atLeast"/>
        <w:jc w:val="center"/>
      </w:pPr>
      <w:hyperlink r:id="rId1988" w:history="1">
        <w:r>
          <w:rPr>
            <w:color w:val="0077CC"/>
            <w:sz w:val="28"/>
            <w:u w:val="single"/>
            <w:shd w:val="clear" w:color="auto" w:fill="FFFFFF"/>
          </w:rPr>
          <w:t xml:space="preserve">Opinion: Black Americans aren’t buying </w:t>
        </w:r>
      </w:hyperlink>
      <w:hyperlink r:id="rId1989" w:history="1">
        <w:r>
          <w:rPr>
            <w:color w:val="0077CC"/>
            <w:sz w:val="28"/>
            <w:u w:val="single"/>
            <w:shd w:val="clear" w:color="auto" w:fill="FFFFFF"/>
          </w:rPr>
          <w:t>election</w:t>
        </w:r>
      </w:hyperlink>
      <w:hyperlink r:id="rId1990" w:history="1">
        <w:r>
          <w:rPr>
            <w:color w:val="0077CC"/>
            <w:sz w:val="28"/>
            <w:u w:val="single"/>
            <w:shd w:val="clear" w:color="auto" w:fill="FFFFFF"/>
          </w:rPr>
          <w:t>-year falsehoods. Here’</w:t>
        </w:r>
      </w:hyperlink>
      <w:hyperlink r:id="rId1991" w:history="1">
        <w:r>
          <w:rPr>
            <w:color w:val="0077CC"/>
            <w:sz w:val="28"/>
            <w:u w:val="single"/>
            <w:shd w:val="clear" w:color="auto" w:fill="FFFFFF"/>
          </w:rPr>
          <w:t>s</w:t>
        </w:r>
      </w:hyperlink>
      <w:hyperlink r:id="rId1992" w:history="1">
        <w:r>
          <w:rPr>
            <w:color w:val="0077CC"/>
            <w:sz w:val="28"/>
            <w:u w:val="single"/>
            <w:shd w:val="clear" w:color="auto" w:fill="FFFFFF"/>
          </w:rPr>
          <w:t xml:space="preserve"> why.</w:t>
        </w:r>
      </w:hyperlink>
    </w:p>
    <w:p w14:paraId="47023F69" w14:textId="77777777" w:rsidR="00FA4267" w:rsidRDefault="006700FD">
      <w:pPr>
        <w:pStyle w:val="Normal52"/>
        <w:spacing w:before="120" w:line="260" w:lineRule="atLeast"/>
        <w:jc w:val="center"/>
      </w:pPr>
      <w:r>
        <w:rPr>
          <w:color w:val="000000"/>
        </w:rPr>
        <w:t>TheHill.com</w:t>
      </w:r>
    </w:p>
    <w:p w14:paraId="3C478100" w14:textId="77777777" w:rsidR="00FA4267" w:rsidRDefault="006700FD">
      <w:pPr>
        <w:pStyle w:val="Normal52"/>
        <w:spacing w:before="120" w:line="260" w:lineRule="atLeast"/>
        <w:jc w:val="center"/>
      </w:pPr>
      <w:r>
        <w:rPr>
          <w:color w:val="000000"/>
        </w:rPr>
        <w:t>July 25, 2024 Thursday</w:t>
      </w:r>
    </w:p>
    <w:p w14:paraId="1E2CBF62" w14:textId="77777777" w:rsidR="00FA4267" w:rsidRDefault="00FA4267">
      <w:pPr>
        <w:pStyle w:val="Normal52"/>
        <w:spacing w:line="240" w:lineRule="atLeast"/>
        <w:jc w:val="both"/>
      </w:pPr>
      <w:bookmarkStart w:id="154" w:name="Bookmark_52"/>
      <w:bookmarkEnd w:id="154"/>
    </w:p>
    <w:p w14:paraId="35B6D909" w14:textId="77777777" w:rsidR="00FA4267" w:rsidRDefault="006700FD">
      <w:pPr>
        <w:pStyle w:val="Normal52"/>
        <w:spacing w:before="120" w:line="220" w:lineRule="atLeast"/>
      </w:pPr>
      <w:r>
        <w:br/>
      </w:r>
      <w:r>
        <w:rPr>
          <w:color w:val="000000"/>
          <w:sz w:val="16"/>
        </w:rPr>
        <w:t>Copyright 2024 NEXSTAR MEDIA INC.  All Rights Reserved</w:t>
      </w:r>
    </w:p>
    <w:p w14:paraId="42B0FE38" w14:textId="6BB247DD" w:rsidR="00FA4267" w:rsidRDefault="006700FD">
      <w:pPr>
        <w:pStyle w:val="Normal52"/>
        <w:spacing w:before="120" w:line="220" w:lineRule="atLeast"/>
      </w:pPr>
      <w:r>
        <w:br/>
      </w:r>
      <w:r>
        <w:rPr>
          <w:noProof/>
        </w:rPr>
        <w:drawing>
          <wp:inline distT="0" distB="0" distL="0" distR="0" wp14:anchorId="4EFE02BD" wp14:editId="5F80CFD7">
            <wp:extent cx="2374900" cy="457200"/>
            <wp:effectExtent l="0" t="0" r="0" b="0"/>
            <wp:docPr id="6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93">
                      <a:extLst>
                        <a:ext uri="{28A0092B-C50C-407E-A947-70E740481C1C}">
                          <a14:useLocalDpi xmlns:a14="http://schemas.microsoft.com/office/drawing/2010/main" val="0"/>
                        </a:ext>
                      </a:extLst>
                    </a:blip>
                    <a:srcRect/>
                    <a:stretch>
                      <a:fillRect/>
                    </a:stretch>
                  </pic:blipFill>
                  <pic:spPr bwMode="auto">
                    <a:xfrm>
                      <a:off x="0" y="0"/>
                      <a:ext cx="2374900" cy="457200"/>
                    </a:xfrm>
                    <a:prstGeom prst="rect">
                      <a:avLst/>
                    </a:prstGeom>
                    <a:noFill/>
                    <a:ln>
                      <a:noFill/>
                    </a:ln>
                  </pic:spPr>
                </pic:pic>
              </a:graphicData>
            </a:graphic>
          </wp:inline>
        </w:drawing>
      </w:r>
    </w:p>
    <w:p w14:paraId="1B157CEB" w14:textId="77777777" w:rsidR="00FA4267" w:rsidRDefault="006700FD">
      <w:pPr>
        <w:pStyle w:val="Normal52"/>
        <w:spacing w:before="120" w:line="260" w:lineRule="atLeast"/>
      </w:pPr>
      <w:r>
        <w:rPr>
          <w:b/>
          <w:color w:val="000000"/>
        </w:rPr>
        <w:t>Section:</w:t>
      </w:r>
      <w:r>
        <w:rPr>
          <w:color w:val="000000"/>
        </w:rPr>
        <w:t> BLACK INTEREST NEWS &amp; US NEWS</w:t>
      </w:r>
    </w:p>
    <w:p w14:paraId="2265FD4B" w14:textId="77777777" w:rsidR="00FA4267" w:rsidRDefault="006700FD">
      <w:pPr>
        <w:pStyle w:val="Normal52"/>
        <w:spacing w:before="120" w:line="260" w:lineRule="atLeast"/>
      </w:pPr>
      <w:r>
        <w:rPr>
          <w:b/>
          <w:color w:val="000000"/>
        </w:rPr>
        <w:t>Length:</w:t>
      </w:r>
      <w:r>
        <w:rPr>
          <w:color w:val="000000"/>
        </w:rPr>
        <w:t> 1079 words</w:t>
      </w:r>
    </w:p>
    <w:p w14:paraId="3DB2E962" w14:textId="77777777" w:rsidR="00FA4267" w:rsidRDefault="006700FD">
      <w:pPr>
        <w:pStyle w:val="Normal52"/>
        <w:spacing w:before="120" w:line="260" w:lineRule="atLeast"/>
      </w:pPr>
      <w:r>
        <w:rPr>
          <w:b/>
          <w:color w:val="000000"/>
        </w:rPr>
        <w:t>Byline:</w:t>
      </w:r>
      <w:r>
        <w:rPr>
          <w:color w:val="000000"/>
        </w:rPr>
        <w:t> Ray Block Jr., opinion contributor</w:t>
      </w:r>
    </w:p>
    <w:p w14:paraId="13B024DA" w14:textId="77777777" w:rsidR="00FA4267" w:rsidRDefault="006700FD">
      <w:pPr>
        <w:pStyle w:val="Normal52"/>
        <w:keepNext/>
        <w:spacing w:before="240" w:line="340" w:lineRule="atLeast"/>
      </w:pPr>
      <w:bookmarkStart w:id="155" w:name="Body_50"/>
      <w:bookmarkEnd w:id="155"/>
      <w:r>
        <w:rPr>
          <w:b/>
          <w:color w:val="000000"/>
          <w:sz w:val="28"/>
        </w:rPr>
        <w:t>Body</w:t>
      </w:r>
    </w:p>
    <w:p w14:paraId="67828746" w14:textId="58C704E1" w:rsidR="00FA4267" w:rsidRDefault="006700FD">
      <w:pPr>
        <w:pStyle w:val="Normal52"/>
        <w:spacing w:line="60" w:lineRule="exact"/>
      </w:pPr>
      <w:r>
        <w:rPr>
          <w:noProof/>
        </w:rPr>
        <mc:AlternateContent>
          <mc:Choice Requires="wps">
            <w:drawing>
              <wp:anchor distT="0" distB="0" distL="114300" distR="114300" simplePos="0" relativeHeight="251840512" behindDoc="0" locked="0" layoutInCell="1" allowOverlap="1" wp14:anchorId="01BBFD95" wp14:editId="1B63A53E">
                <wp:simplePos x="0" y="0"/>
                <wp:positionH relativeFrom="column">
                  <wp:posOffset>0</wp:posOffset>
                </wp:positionH>
                <wp:positionV relativeFrom="paragraph">
                  <wp:posOffset>25400</wp:posOffset>
                </wp:positionV>
                <wp:extent cx="6502400" cy="0"/>
                <wp:effectExtent l="15875" t="19050" r="15875" b="19050"/>
                <wp:wrapTopAndBottom/>
                <wp:docPr id="2009177566"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FAC06" id="Line 246"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58C7E98" w14:textId="77777777" w:rsidR="00FA4267" w:rsidRDefault="00FA4267">
      <w:pPr>
        <w:pStyle w:val="Normal52"/>
      </w:pPr>
    </w:p>
    <w:p w14:paraId="49E151DA" w14:textId="77777777" w:rsidR="00FA4267" w:rsidRDefault="006700FD">
      <w:pPr>
        <w:pStyle w:val="Normal52"/>
        <w:spacing w:before="200" w:line="260" w:lineRule="atLeast"/>
        <w:jc w:val="both"/>
      </w:pPr>
      <w:r>
        <w:rPr>
          <w:color w:val="000000"/>
        </w:rPr>
        <w:t xml:space="preserve">For centuries, Black Americans have been battling racism and disenfranchisement — and batting down endless so-called truths. In the process, we’ve developed a powerful sixth sense for separating </w:t>
      </w:r>
      <w:r>
        <w:rPr>
          <w:b/>
          <w:color w:val="000000"/>
        </w:rPr>
        <w:t>fact</w:t>
      </w:r>
      <w:r>
        <w:rPr>
          <w:color w:val="000000"/>
        </w:rPr>
        <w:t xml:space="preserve"> from fiction. </w:t>
      </w:r>
    </w:p>
    <w:p w14:paraId="640E00B8" w14:textId="77777777" w:rsidR="00FA4267" w:rsidRDefault="006700FD">
      <w:pPr>
        <w:pStyle w:val="Normal52"/>
        <w:spacing w:before="200" w:line="260" w:lineRule="atLeast"/>
        <w:jc w:val="both"/>
      </w:pPr>
      <w:r>
        <w:rPr>
          <w:color w:val="000000"/>
        </w:rPr>
        <w:t>Black people have been forced to see the country for what it is, and we have learned to watch our collective backs in the face of persistent attempts to confuse and deceive us by the purposeful spreading of falsehoods.</w:t>
      </w:r>
    </w:p>
    <w:p w14:paraId="083E7B99" w14:textId="77777777" w:rsidR="00FA4267" w:rsidRDefault="006700FD">
      <w:pPr>
        <w:pStyle w:val="Normal52"/>
        <w:spacing w:before="240" w:line="260" w:lineRule="atLeast"/>
        <w:jc w:val="both"/>
      </w:pPr>
      <w:r>
        <w:rPr>
          <w:color w:val="000000"/>
        </w:rPr>
        <w:t xml:space="preserve">Such spreading of disinformation — specifically the sort </w:t>
      </w:r>
      <w:hyperlink r:id="rId1994" w:history="1">
        <w:r>
          <w:rPr>
            <w:color w:val="0077CC"/>
            <w:u w:val="single"/>
            <w:shd w:val="clear" w:color="auto" w:fill="FFFFFF"/>
          </w:rPr>
          <w:t>that targets a specific race</w:t>
        </w:r>
      </w:hyperlink>
      <w:r>
        <w:rPr>
          <w:color w:val="000000"/>
        </w:rPr>
        <w:t xml:space="preserve"> — has a centuries-long history in America. Slave owners regularly spread lies to control perceptions of enslaved Black people and to suppress slave revolts. Since at least the mid-20th century, such tactics have often involved propaganda campaigns designed to discredit Black leaders and undermine the efforts of Black activist organizations.</w:t>
      </w:r>
    </w:p>
    <w:p w14:paraId="60184D82" w14:textId="77777777" w:rsidR="00FA4267" w:rsidRDefault="006700FD">
      <w:pPr>
        <w:pStyle w:val="Normal52"/>
        <w:spacing w:before="200" w:line="260" w:lineRule="atLeast"/>
        <w:jc w:val="both"/>
      </w:pPr>
      <w:r>
        <w:rPr>
          <w:color w:val="000000"/>
        </w:rPr>
        <w:t xml:space="preserve">But nowhere is the purposeful distortion of the truth more evident than in the modern political arena, especially during </w:t>
      </w:r>
      <w:r>
        <w:rPr>
          <w:b/>
          <w:color w:val="000000"/>
        </w:rPr>
        <w:t>election</w:t>
      </w:r>
      <w:r>
        <w:rPr>
          <w:color w:val="000000"/>
        </w:rPr>
        <w:t xml:space="preserve"> years.</w:t>
      </w:r>
    </w:p>
    <w:p w14:paraId="1F626585" w14:textId="77777777" w:rsidR="00FA4267" w:rsidRDefault="006700FD">
      <w:pPr>
        <w:pStyle w:val="Normal52"/>
        <w:spacing w:before="200" w:line="260" w:lineRule="atLeast"/>
        <w:jc w:val="both"/>
      </w:pPr>
      <w:r>
        <w:rPr>
          <w:color w:val="000000"/>
        </w:rPr>
        <w:t xml:space="preserve">President Biden had barely bowed out of the presidential race Sunday when the Trump campaign began </w:t>
      </w:r>
      <w:hyperlink r:id="rId1995" w:history="1">
        <w:r>
          <w:rPr>
            <w:color w:val="0077CC"/>
            <w:u w:val="single"/>
            <w:shd w:val="clear" w:color="auto" w:fill="FFFFFF"/>
          </w:rPr>
          <w:t>running attack ads</w:t>
        </w:r>
      </w:hyperlink>
      <w:r>
        <w:rPr>
          <w:color w:val="000000"/>
        </w:rPr>
        <w:t xml:space="preserve"> against Vice President Kamala Harris, who could become the first Black woman and first person of South Asian descent to head a major party’</w:t>
      </w:r>
      <w:r>
        <w:rPr>
          <w:b/>
          <w:color w:val="000000"/>
        </w:rPr>
        <w:t>s</w:t>
      </w:r>
      <w:r>
        <w:rPr>
          <w:color w:val="000000"/>
        </w:rPr>
        <w:t xml:space="preserve"> presidential ticket. </w:t>
      </w:r>
    </w:p>
    <w:p w14:paraId="1CDD6B5F" w14:textId="77777777" w:rsidR="00FA4267" w:rsidRDefault="006700FD">
      <w:pPr>
        <w:pStyle w:val="Normal52"/>
        <w:spacing w:before="200" w:line="260" w:lineRule="atLeast"/>
        <w:jc w:val="both"/>
      </w:pPr>
      <w:r>
        <w:rPr>
          <w:color w:val="000000"/>
        </w:rPr>
        <w:t xml:space="preserve">When disinformation efforts succeed, the results can </w:t>
      </w:r>
      <w:hyperlink r:id="rId1996" w:history="1">
        <w:r>
          <w:rPr>
            <w:color w:val="0077CC"/>
            <w:u w:val="single"/>
            <w:shd w:val="clear" w:color="auto" w:fill="FFFFFF"/>
          </w:rPr>
          <w:t>disproportionately harm</w:t>
        </w:r>
      </w:hyperlink>
      <w:r>
        <w:rPr>
          <w:color w:val="000000"/>
        </w:rPr>
        <w:t xml:space="preserve"> racial and ethnic minority groups; Black people in particular. That’</w:t>
      </w:r>
      <w:r>
        <w:rPr>
          <w:b/>
          <w:color w:val="000000"/>
        </w:rPr>
        <w:t>s</w:t>
      </w:r>
      <w:r>
        <w:rPr>
          <w:color w:val="000000"/>
        </w:rPr>
        <w:t xml:space="preserve"> why it is so meaningful that Black Americans are resilient in the face of fiction masquerading as truth: The potential damage is so high.</w:t>
      </w:r>
    </w:p>
    <w:p w14:paraId="756CDCFF" w14:textId="77777777" w:rsidR="00FA4267" w:rsidRDefault="006700FD">
      <w:pPr>
        <w:pStyle w:val="Normal52"/>
        <w:spacing w:before="200" w:line="260" w:lineRule="atLeast"/>
        <w:jc w:val="both"/>
      </w:pPr>
      <w:r>
        <w:rPr>
          <w:color w:val="000000"/>
        </w:rPr>
        <w:t xml:space="preserve">Despite relentless attempts to bombard us with fake news, in 2020 far fewer Black Americans believed the false claims of widespread </w:t>
      </w:r>
      <w:r>
        <w:rPr>
          <w:b/>
          <w:color w:val="000000"/>
        </w:rPr>
        <w:t>election</w:t>
      </w:r>
      <w:r>
        <w:rPr>
          <w:color w:val="000000"/>
        </w:rPr>
        <w:t xml:space="preserve"> fraud than their white counterparts did, according to a </w:t>
      </w:r>
      <w:hyperlink r:id="rId1997" w:history="1">
        <w:r>
          <w:rPr>
            <w:color w:val="0077CC"/>
            <w:u w:val="single"/>
            <w:shd w:val="clear" w:color="auto" w:fill="FFFFFF"/>
          </w:rPr>
          <w:t>2021 Ipsos poll</w:t>
        </w:r>
      </w:hyperlink>
      <w:r>
        <w:rPr>
          <w:color w:val="000000"/>
        </w:rPr>
        <w:t xml:space="preserve">. My independent analysis of the same polling data shows that roughly 13 percent of Black respondents said that they thought the claim of </w:t>
      </w:r>
      <w:r>
        <w:rPr>
          <w:b/>
          <w:color w:val="000000"/>
        </w:rPr>
        <w:t>election</w:t>
      </w:r>
      <w:r>
        <w:rPr>
          <w:color w:val="000000"/>
        </w:rPr>
        <w:t xml:space="preserve"> fraud was true, compared to 35 percent of white poll-takers.</w:t>
      </w:r>
    </w:p>
    <w:p w14:paraId="6C671965" w14:textId="77777777" w:rsidR="00FA4267" w:rsidRDefault="006700FD">
      <w:pPr>
        <w:pStyle w:val="Normal52"/>
        <w:spacing w:before="200" w:line="260" w:lineRule="atLeast"/>
        <w:jc w:val="both"/>
      </w:pPr>
      <w:r>
        <w:rPr>
          <w:color w:val="000000"/>
        </w:rPr>
        <w:t xml:space="preserve">In addition, nearly 60 percent of white Americans believe voter fraud took place during the 2020 presidential </w:t>
      </w:r>
      <w:r>
        <w:rPr>
          <w:b/>
          <w:color w:val="000000"/>
        </w:rPr>
        <w:t>election</w:t>
      </w:r>
      <w:r>
        <w:rPr>
          <w:color w:val="000000"/>
        </w:rPr>
        <w:t xml:space="preserve">, while only 30 percent of Black Americans did, according to a </w:t>
      </w:r>
      <w:hyperlink r:id="rId1998" w:history="1">
        <w:r>
          <w:rPr>
            <w:color w:val="0077CC"/>
            <w:u w:val="single"/>
            <w:shd w:val="clear" w:color="auto" w:fill="FFFFFF"/>
          </w:rPr>
          <w:t>multi-racial post-</w:t>
        </w:r>
      </w:hyperlink>
      <w:hyperlink r:id="rId1999" w:history="1">
        <w:r>
          <w:rPr>
            <w:b/>
            <w:color w:val="0077CC"/>
            <w:u w:val="single"/>
            <w:shd w:val="clear" w:color="auto" w:fill="FFFFFF"/>
          </w:rPr>
          <w:t>election</w:t>
        </w:r>
      </w:hyperlink>
      <w:hyperlink r:id="rId2000" w:history="1">
        <w:r>
          <w:rPr>
            <w:color w:val="0077CC"/>
            <w:u w:val="single"/>
            <w:shd w:val="clear" w:color="auto" w:fill="FFFFFF"/>
          </w:rPr>
          <w:t xml:space="preserve"> survey</w:t>
        </w:r>
      </w:hyperlink>
      <w:r>
        <w:rPr>
          <w:color w:val="000000"/>
        </w:rPr>
        <w:t xml:space="preserve"> conducted by scholars from more than 100 colleges across the </w:t>
      </w:r>
      <w:r>
        <w:rPr>
          <w:b/>
          <w:color w:val="000000"/>
        </w:rPr>
        <w:t>U.S</w:t>
      </w:r>
      <w:r>
        <w:rPr>
          <w:color w:val="000000"/>
        </w:rPr>
        <w:t>.</w:t>
      </w:r>
    </w:p>
    <w:p w14:paraId="4A463426" w14:textId="77777777" w:rsidR="00FA4267" w:rsidRDefault="006700FD">
      <w:pPr>
        <w:pStyle w:val="Normal52"/>
        <w:spacing w:before="200" w:line="260" w:lineRule="atLeast"/>
        <w:jc w:val="both"/>
      </w:pPr>
      <w:r>
        <w:rPr>
          <w:color w:val="000000"/>
        </w:rPr>
        <w:t xml:space="preserve">Deliberate efforts to spread falsehoods are part of what we at the nonpartisan RAND Corporation call </w:t>
      </w:r>
      <w:hyperlink r:id="rId2001" w:history="1">
        <w:r>
          <w:rPr>
            <w:color w:val="0077CC"/>
            <w:u w:val="single"/>
            <w:shd w:val="clear" w:color="auto" w:fill="FFFFFF"/>
          </w:rPr>
          <w:t>Truth Decay</w:t>
        </w:r>
      </w:hyperlink>
      <w:r>
        <w:rPr>
          <w:color w:val="000000"/>
        </w:rPr>
        <w:t xml:space="preserve">, defined as the diminishing role of </w:t>
      </w:r>
      <w:r>
        <w:rPr>
          <w:b/>
          <w:color w:val="000000"/>
        </w:rPr>
        <w:t>facts</w:t>
      </w:r>
      <w:r>
        <w:rPr>
          <w:color w:val="000000"/>
        </w:rPr>
        <w:t xml:space="preserve"> and analysis in American public life. </w:t>
      </w:r>
    </w:p>
    <w:p w14:paraId="024B6469" w14:textId="77777777" w:rsidR="00FA4267" w:rsidRDefault="006700FD">
      <w:pPr>
        <w:pStyle w:val="Normal52"/>
        <w:spacing w:before="200" w:line="260" w:lineRule="atLeast"/>
        <w:jc w:val="both"/>
      </w:pPr>
      <w:r>
        <w:rPr>
          <w:color w:val="000000"/>
        </w:rPr>
        <w:t xml:space="preserve">We are studying ways to counter it. Our research shows it has led to political paralysis and the erosion of civil discourse, weaker educational outcomes, increased health disparities and widespread uncertainty. </w:t>
      </w:r>
    </w:p>
    <w:p w14:paraId="2157B204" w14:textId="77777777" w:rsidR="00FA4267" w:rsidRDefault="006700FD">
      <w:pPr>
        <w:pStyle w:val="Normal52"/>
        <w:spacing w:before="240" w:line="260" w:lineRule="atLeast"/>
        <w:jc w:val="both"/>
      </w:pPr>
      <w:r>
        <w:rPr>
          <w:color w:val="000000"/>
        </w:rPr>
        <w:t xml:space="preserve">During the run-up to the 2016 </w:t>
      </w:r>
      <w:r>
        <w:rPr>
          <w:b/>
          <w:color w:val="000000"/>
        </w:rPr>
        <w:t>U.S</w:t>
      </w:r>
      <w:r>
        <w:rPr>
          <w:color w:val="000000"/>
        </w:rPr>
        <w:t xml:space="preserve">. presidential </w:t>
      </w:r>
      <w:r>
        <w:rPr>
          <w:b/>
          <w:color w:val="000000"/>
        </w:rPr>
        <w:t>election</w:t>
      </w:r>
      <w:r>
        <w:rPr>
          <w:color w:val="000000"/>
        </w:rPr>
        <w:t xml:space="preserve">, Russia conducted a </w:t>
      </w:r>
      <w:hyperlink r:id="rId2002" w:history="1">
        <w:r>
          <w:rPr>
            <w:color w:val="0077CC"/>
            <w:u w:val="single"/>
            <w:shd w:val="clear" w:color="auto" w:fill="FFFFFF"/>
          </w:rPr>
          <w:t>campaign of deceit</w:t>
        </w:r>
      </w:hyperlink>
      <w:r>
        <w:rPr>
          <w:color w:val="000000"/>
        </w:rPr>
        <w:t xml:space="preserve"> aimed at Black Americans, creating counterfeit social media accounts and websites to push made-up stories meant to discourage voting. Four years later, </w:t>
      </w:r>
      <w:hyperlink r:id="rId2003" w:history="1">
        <w:r>
          <w:rPr>
            <w:color w:val="0077CC"/>
            <w:u w:val="single"/>
            <w:shd w:val="clear" w:color="auto" w:fill="FFFFFF"/>
          </w:rPr>
          <w:t>Black and Latino voters</w:t>
        </w:r>
      </w:hyperlink>
      <w:r>
        <w:rPr>
          <w:color w:val="000000"/>
        </w:rPr>
        <w:t xml:space="preserve"> were again flooded with bogus information in the final days of the presidential campaign. </w:t>
      </w:r>
    </w:p>
    <w:p w14:paraId="3C54FAD4" w14:textId="77777777" w:rsidR="00FA4267" w:rsidRDefault="006700FD">
      <w:pPr>
        <w:pStyle w:val="Normal52"/>
        <w:spacing w:before="240" w:line="260" w:lineRule="atLeast"/>
        <w:jc w:val="both"/>
      </w:pPr>
      <w:r>
        <w:rPr>
          <w:color w:val="000000"/>
        </w:rPr>
        <w:t xml:space="preserve">This year, the pace is </w:t>
      </w:r>
      <w:hyperlink r:id="rId2004" w:history="1">
        <w:r>
          <w:rPr>
            <w:color w:val="0077CC"/>
            <w:u w:val="single"/>
            <w:shd w:val="clear" w:color="auto" w:fill="FFFFFF"/>
          </w:rPr>
          <w:t>only expected to continue to quicken</w:t>
        </w:r>
      </w:hyperlink>
      <w:r>
        <w:rPr>
          <w:color w:val="000000"/>
        </w:rPr>
        <w:t xml:space="preserve">. Advances in artificial intelligence and technology are making it even easier to deceive voters who are seen as vulnerable. For example, earlier this year the </w:t>
      </w:r>
      <w:hyperlink r:id="rId2005" w:history="1">
        <w:r>
          <w:rPr>
            <w:color w:val="0077CC"/>
            <w:u w:val="single"/>
            <w:shd w:val="clear" w:color="auto" w:fill="FFFFFF"/>
          </w:rPr>
          <w:t>BBC documented</w:t>
        </w:r>
      </w:hyperlink>
      <w:r>
        <w:rPr>
          <w:color w:val="000000"/>
        </w:rPr>
        <w:t xml:space="preserve"> dozens of fake images generated with AI that were used on social media to imply Black voter support for former President Donald Trump.</w:t>
      </w:r>
    </w:p>
    <w:p w14:paraId="23276A6A" w14:textId="77777777" w:rsidR="00FA4267" w:rsidRDefault="006700FD">
      <w:pPr>
        <w:pStyle w:val="Normal52"/>
        <w:spacing w:before="200" w:line="260" w:lineRule="atLeast"/>
        <w:jc w:val="both"/>
      </w:pPr>
      <w:r>
        <w:rPr>
          <w:color w:val="000000"/>
        </w:rPr>
        <w:t>In an ideal world, our nation’</w:t>
      </w:r>
      <w:r>
        <w:rPr>
          <w:b/>
          <w:color w:val="000000"/>
        </w:rPr>
        <w:t>s</w:t>
      </w:r>
      <w:r>
        <w:rPr>
          <w:color w:val="000000"/>
        </w:rPr>
        <w:t xml:space="preserve"> leaders would implement comprehensive federal regulations to counter disinformation and empower communities to fight back at the local level. But we are not even close to that, partly because of how difficult it is to regulate digital deception.</w:t>
      </w:r>
    </w:p>
    <w:p w14:paraId="3A2A1E5A" w14:textId="77777777" w:rsidR="00FA4267" w:rsidRDefault="006700FD">
      <w:pPr>
        <w:pStyle w:val="Normal52"/>
        <w:spacing w:before="240" w:line="260" w:lineRule="atLeast"/>
        <w:jc w:val="both"/>
      </w:pPr>
      <w:r>
        <w:rPr>
          <w:color w:val="000000"/>
        </w:rPr>
        <w:t>The rise of artificial intelligence has made it easier to create false news stories. Sen. Amy Klobuchar (D-Minn.) has called AI’</w:t>
      </w:r>
      <w:r>
        <w:rPr>
          <w:b/>
          <w:color w:val="000000"/>
        </w:rPr>
        <w:t>s</w:t>
      </w:r>
      <w:r>
        <w:rPr>
          <w:color w:val="000000"/>
        </w:rPr>
        <w:t xml:space="preserve"> “potential to turbocharge the spread of disinformation” a </w:t>
      </w:r>
      <w:hyperlink r:id="rId2006" w:history="1">
        <w:r>
          <w:rPr>
            <w:color w:val="0077CC"/>
            <w:u w:val="single"/>
            <w:shd w:val="clear" w:color="auto" w:fill="FFFFFF"/>
          </w:rPr>
          <w:t>“hair-in-the-fire” moment</w:t>
        </w:r>
      </w:hyperlink>
      <w:r>
        <w:rPr>
          <w:color w:val="000000"/>
        </w:rPr>
        <w:t xml:space="preserve">. </w:t>
      </w:r>
    </w:p>
    <w:p w14:paraId="7CDB4539" w14:textId="77777777" w:rsidR="00FA4267" w:rsidRDefault="006700FD">
      <w:pPr>
        <w:pStyle w:val="Normal52"/>
        <w:spacing w:before="240" w:line="260" w:lineRule="atLeast"/>
        <w:jc w:val="both"/>
      </w:pPr>
      <w:r>
        <w:rPr>
          <w:color w:val="000000"/>
        </w:rPr>
        <w:t xml:space="preserve">The </w:t>
      </w:r>
      <w:r>
        <w:rPr>
          <w:b/>
          <w:color w:val="000000"/>
        </w:rPr>
        <w:t>U.S</w:t>
      </w:r>
      <w:r>
        <w:rPr>
          <w:color w:val="000000"/>
        </w:rPr>
        <w:t>. government’</w:t>
      </w:r>
      <w:r>
        <w:rPr>
          <w:b/>
          <w:color w:val="000000"/>
        </w:rPr>
        <w:t>s</w:t>
      </w:r>
      <w:r>
        <w:rPr>
          <w:color w:val="000000"/>
        </w:rPr>
        <w:t xml:space="preserve"> response to the spread of disinformation by foreign actors has often been ad hoc and uncoordinated, </w:t>
      </w:r>
      <w:hyperlink r:id="rId2007" w:history="1">
        <w:r>
          <w:rPr>
            <w:color w:val="0077CC"/>
            <w:u w:val="single"/>
            <w:shd w:val="clear" w:color="auto" w:fill="FFFFFF"/>
          </w:rPr>
          <w:t>RAND research shows</w:t>
        </w:r>
      </w:hyperlink>
      <w:r>
        <w:rPr>
          <w:color w:val="000000"/>
        </w:rPr>
        <w:t xml:space="preserve">. This approach — or lack thereof — is mainly due to the absence of a central government authority and coherent strategy for dealing with falsehoods. </w:t>
      </w:r>
    </w:p>
    <w:p w14:paraId="02FB9672" w14:textId="77777777" w:rsidR="00FA4267" w:rsidRDefault="006700FD">
      <w:pPr>
        <w:pStyle w:val="Normal52"/>
        <w:spacing w:before="240" w:line="260" w:lineRule="atLeast"/>
        <w:jc w:val="both"/>
      </w:pPr>
      <w:hyperlink r:id="rId2008" w:history="1">
        <w:r>
          <w:rPr>
            <w:color w:val="0077CC"/>
            <w:u w:val="single"/>
            <w:shd w:val="clear" w:color="auto" w:fill="FFFFFF"/>
          </w:rPr>
          <w:t>A related RAND study</w:t>
        </w:r>
      </w:hyperlink>
      <w:r>
        <w:rPr>
          <w:color w:val="000000"/>
        </w:rPr>
        <w:t xml:space="preserve"> from last year found that marginalized racial or ethnic groups are more vulnerable to Truth Decay. One big reason for this is since they have historically been underrepresented in mainstream media, these groups may be more likely to get their news from less reliable sources.</w:t>
      </w:r>
    </w:p>
    <w:p w14:paraId="08C734E9" w14:textId="77777777" w:rsidR="00FA4267" w:rsidRDefault="006700FD">
      <w:pPr>
        <w:pStyle w:val="Normal52"/>
        <w:spacing w:before="200" w:line="260" w:lineRule="atLeast"/>
        <w:jc w:val="both"/>
      </w:pPr>
      <w:r>
        <w:rPr>
          <w:color w:val="000000"/>
        </w:rPr>
        <w:t xml:space="preserve">For now, the responsibility of ferreting out the truth rests primarily on our shoulders as citizens. But valuable lessons can be learned from Black Americans’ approach to Truth Decay. </w:t>
      </w:r>
    </w:p>
    <w:p w14:paraId="5D45898A" w14:textId="77777777" w:rsidR="00FA4267" w:rsidRDefault="006700FD">
      <w:pPr>
        <w:pStyle w:val="Normal52"/>
        <w:numPr>
          <w:ilvl w:val="0"/>
          <w:numId w:val="98"/>
        </w:numPr>
        <w:spacing w:before="120" w:line="260" w:lineRule="atLeast"/>
        <w:jc w:val="both"/>
      </w:pPr>
      <w:r>
        <w:rPr>
          <w:b/>
          <w:color w:val="000000"/>
        </w:rPr>
        <w:t>Conduct a reality check</w:t>
      </w:r>
      <w:r>
        <w:rPr>
          <w:color w:val="000000"/>
        </w:rPr>
        <w:t xml:space="preserve">. If something sounds dubious, question it. Black Americans are known to possess a strong sense of </w:t>
      </w:r>
      <w:hyperlink r:id="rId2009" w:history="1">
        <w:r>
          <w:rPr>
            <w:color w:val="0077CC"/>
            <w:u w:val="single"/>
            <w:shd w:val="clear" w:color="auto" w:fill="FFFFFF"/>
          </w:rPr>
          <w:t>shared fate</w:t>
        </w:r>
      </w:hyperlink>
      <w:r>
        <w:rPr>
          <w:color w:val="000000"/>
        </w:rPr>
        <w:t xml:space="preserve">, which is the notion that what happens to people who share an ethnic identity directly affects each individual in the group. For us, skepticism is a constant. Because we are often </w:t>
      </w:r>
      <w:hyperlink r:id="rId2010" w:history="1">
        <w:r>
          <w:rPr>
            <w:color w:val="0077CC"/>
            <w:u w:val="single"/>
            <w:shd w:val="clear" w:color="auto" w:fill="FFFFFF"/>
          </w:rPr>
          <w:t>portrayed negatively in the media</w:t>
        </w:r>
      </w:hyperlink>
      <w:r>
        <w:rPr>
          <w:color w:val="000000"/>
        </w:rPr>
        <w:t>,we are less likely than our white colleagues to believe fakery masquerading as news.</w:t>
      </w:r>
    </w:p>
    <w:p w14:paraId="4FBA5B20" w14:textId="77777777" w:rsidR="00FA4267" w:rsidRDefault="006700FD">
      <w:pPr>
        <w:pStyle w:val="Normal52"/>
        <w:numPr>
          <w:ilvl w:val="0"/>
          <w:numId w:val="99"/>
        </w:numPr>
        <w:spacing w:before="120" w:line="260" w:lineRule="atLeast"/>
        <w:jc w:val="both"/>
      </w:pPr>
      <w:r>
        <w:rPr>
          <w:b/>
          <w:color w:val="000000"/>
        </w:rPr>
        <w:t>Use tools to verify what’s true.</w:t>
      </w:r>
      <w:hyperlink r:id="rId2011" w:history="1">
        <w:r>
          <w:rPr>
            <w:color w:val="0077CC"/>
            <w:u w:val="single"/>
            <w:shd w:val="clear" w:color="auto" w:fill="FFFFFF"/>
          </w:rPr>
          <w:t>National Black Cultural Information Trust</w:t>
        </w:r>
      </w:hyperlink>
      <w:r>
        <w:rPr>
          <w:color w:val="000000"/>
        </w:rPr>
        <w:t xml:space="preserve"> and the </w:t>
      </w:r>
      <w:hyperlink r:id="rId2012" w:history="1">
        <w:r>
          <w:rPr>
            <w:color w:val="0077CC"/>
            <w:u w:val="single"/>
            <w:shd w:val="clear" w:color="auto" w:fill="FFFFFF"/>
          </w:rPr>
          <w:t>Black Information Network</w:t>
        </w:r>
      </w:hyperlink>
      <w:r>
        <w:rPr>
          <w:color w:val="000000"/>
        </w:rPr>
        <w:t xml:space="preserve"> have created digital tools to dispense accurate voting information and counter the outright lies that crop up. These web-based resources fill a critical role by providing trusted spaces for Black people and others to connect and share ideas about how to verify what is true. </w:t>
      </w:r>
    </w:p>
    <w:p w14:paraId="3B46A9AD" w14:textId="77777777" w:rsidR="00FA4267" w:rsidRDefault="006700FD">
      <w:pPr>
        <w:pStyle w:val="Normal52"/>
        <w:numPr>
          <w:ilvl w:val="0"/>
          <w:numId w:val="100"/>
        </w:numPr>
        <w:spacing w:before="120" w:line="260" w:lineRule="atLeast"/>
        <w:jc w:val="both"/>
      </w:pPr>
      <w:r>
        <w:rPr>
          <w:b/>
          <w:color w:val="000000"/>
        </w:rPr>
        <w:t>Be active and empowered consumers.</w:t>
      </w:r>
      <w:r>
        <w:rPr>
          <w:color w:val="000000"/>
        </w:rPr>
        <w:t xml:space="preserve"> When you think “This doesn’t sound right,” scrutinize and cross-</w:t>
      </w:r>
      <w:r>
        <w:rPr>
          <w:b/>
          <w:color w:val="000000"/>
        </w:rPr>
        <w:t>check</w:t>
      </w:r>
      <w:r>
        <w:rPr>
          <w:color w:val="000000"/>
        </w:rPr>
        <w:t xml:space="preserve"> every so-called </w:t>
      </w:r>
      <w:r>
        <w:rPr>
          <w:b/>
          <w:color w:val="000000"/>
        </w:rPr>
        <w:t>fact</w:t>
      </w:r>
      <w:r>
        <w:rPr>
          <w:color w:val="000000"/>
        </w:rPr>
        <w:t>. Access tools that can detect bot accounts on social media (</w:t>
      </w:r>
      <w:hyperlink r:id="rId2013" w:history="1">
        <w:r>
          <w:rPr>
            <w:color w:val="0077CC"/>
            <w:u w:val="single"/>
            <w:shd w:val="clear" w:color="auto" w:fill="FFFFFF"/>
          </w:rPr>
          <w:t>Botometer</w:t>
        </w:r>
      </w:hyperlink>
      <w:r>
        <w:rPr>
          <w:color w:val="000000"/>
        </w:rPr>
        <w:t xml:space="preserve">, </w:t>
      </w:r>
      <w:hyperlink r:id="rId2014" w:history="1">
        <w:r>
          <w:rPr>
            <w:color w:val="0077CC"/>
            <w:u w:val="single"/>
            <w:shd w:val="clear" w:color="auto" w:fill="FFFFFF"/>
          </w:rPr>
          <w:t>BotSentinel</w:t>
        </w:r>
      </w:hyperlink>
      <w:r>
        <w:rPr>
          <w:color w:val="000000"/>
        </w:rPr>
        <w:t>) or track the spread of deliberate falsehoods (</w:t>
      </w:r>
      <w:hyperlink r:id="rId2015" w:history="1">
        <w:r>
          <w:rPr>
            <w:color w:val="0077CC"/>
            <w:u w:val="single"/>
            <w:shd w:val="clear" w:color="auto" w:fill="FFFFFF"/>
          </w:rPr>
          <w:t>Hoaxy</w:t>
        </w:r>
      </w:hyperlink>
      <w:r>
        <w:rPr>
          <w:color w:val="000000"/>
        </w:rPr>
        <w:t xml:space="preserve">, </w:t>
      </w:r>
      <w:hyperlink r:id="rId2016" w:history="1">
        <w:r>
          <w:rPr>
            <w:color w:val="0077CC"/>
            <w:u w:val="single"/>
            <w:shd w:val="clear" w:color="auto" w:fill="FFFFFF"/>
          </w:rPr>
          <w:t>Graphika</w:t>
        </w:r>
      </w:hyperlink>
      <w:r>
        <w:rPr>
          <w:color w:val="000000"/>
        </w:rPr>
        <w:t xml:space="preserve">, </w:t>
      </w:r>
      <w:hyperlink r:id="rId2017" w:history="1">
        <w:r>
          <w:rPr>
            <w:color w:val="0077CC"/>
            <w:u w:val="single"/>
            <w:shd w:val="clear" w:color="auto" w:fill="FFFFFF"/>
          </w:rPr>
          <w:t>CrowdTangle</w:t>
        </w:r>
      </w:hyperlink>
      <w:r>
        <w:rPr>
          <w:color w:val="000000"/>
        </w:rPr>
        <w:t xml:space="preserve">). </w:t>
      </w:r>
      <w:r>
        <w:rPr>
          <w:b/>
          <w:color w:val="000000"/>
        </w:rPr>
        <w:t>Fact-check</w:t>
      </w:r>
      <w:r>
        <w:rPr>
          <w:color w:val="000000"/>
        </w:rPr>
        <w:t xml:space="preserve"> statements via such sites as </w:t>
      </w:r>
      <w:hyperlink r:id="rId2018" w:history="1">
        <w:r>
          <w:rPr>
            <w:b/>
            <w:color w:val="0077CC"/>
            <w:u w:val="single"/>
            <w:shd w:val="clear" w:color="auto" w:fill="FFFFFF"/>
          </w:rPr>
          <w:t>Snopes</w:t>
        </w:r>
      </w:hyperlink>
      <w:r>
        <w:rPr>
          <w:color w:val="000000"/>
        </w:rPr>
        <w:t xml:space="preserve">, </w:t>
      </w:r>
      <w:hyperlink r:id="rId2019" w:history="1">
        <w:r>
          <w:rPr>
            <w:b/>
            <w:color w:val="0077CC"/>
            <w:u w:val="single"/>
            <w:shd w:val="clear" w:color="auto" w:fill="FFFFFF"/>
          </w:rPr>
          <w:t>FactCheck</w:t>
        </w:r>
      </w:hyperlink>
      <w:hyperlink r:id="rId2020" w:history="1">
        <w:r>
          <w:rPr>
            <w:color w:val="0077CC"/>
            <w:u w:val="single"/>
            <w:shd w:val="clear" w:color="auto" w:fill="FFFFFF"/>
          </w:rPr>
          <w:t>.</w:t>
        </w:r>
      </w:hyperlink>
      <w:hyperlink r:id="rId2021" w:history="1">
        <w:r>
          <w:rPr>
            <w:b/>
            <w:color w:val="0077CC"/>
            <w:u w:val="single"/>
            <w:shd w:val="clear" w:color="auto" w:fill="FFFFFF"/>
          </w:rPr>
          <w:t>org</w:t>
        </w:r>
      </w:hyperlink>
      <w:r>
        <w:rPr>
          <w:color w:val="000000"/>
        </w:rPr>
        <w:t xml:space="preserve"> or </w:t>
      </w:r>
      <w:hyperlink r:id="rId2022" w:history="1">
        <w:r>
          <w:rPr>
            <w:b/>
            <w:color w:val="0077CC"/>
            <w:u w:val="single"/>
            <w:shd w:val="clear" w:color="auto" w:fill="FFFFFF"/>
          </w:rPr>
          <w:t>PolitiFact</w:t>
        </w:r>
      </w:hyperlink>
      <w:r>
        <w:rPr>
          <w:color w:val="000000"/>
        </w:rPr>
        <w:t xml:space="preserve">.  </w:t>
      </w:r>
    </w:p>
    <w:p w14:paraId="20E81D87" w14:textId="77777777" w:rsidR="00FA4267" w:rsidRDefault="006700FD">
      <w:pPr>
        <w:pStyle w:val="Normal52"/>
        <w:numPr>
          <w:ilvl w:val="0"/>
          <w:numId w:val="101"/>
        </w:numPr>
        <w:spacing w:before="120" w:line="260" w:lineRule="atLeast"/>
        <w:jc w:val="both"/>
      </w:pPr>
      <w:r>
        <w:rPr>
          <w:b/>
          <w:color w:val="000000"/>
        </w:rPr>
        <w:t>Community matters.</w:t>
      </w:r>
      <w:r>
        <w:rPr>
          <w:color w:val="000000"/>
        </w:rPr>
        <w:t xml:space="preserve"> Most importantly, don’t isolate yourself. Talk to friends and family about what you see online or hear on the news. Even better, try to challenge your perspective by having these conversations with people beyond your peer networks and outside your comfort zone.</w:t>
      </w:r>
    </w:p>
    <w:p w14:paraId="03C1890E" w14:textId="77777777" w:rsidR="00FA4267" w:rsidRDefault="006700FD">
      <w:pPr>
        <w:pStyle w:val="Normal52"/>
        <w:spacing w:before="200" w:line="260" w:lineRule="atLeast"/>
        <w:jc w:val="both"/>
      </w:pPr>
      <w:r>
        <w:rPr>
          <w:color w:val="000000"/>
        </w:rPr>
        <w:t xml:space="preserve">The truth is still out there. You’re just going to have to work harder to find it. </w:t>
      </w:r>
    </w:p>
    <w:p w14:paraId="32B39CBA" w14:textId="77777777" w:rsidR="00FA4267" w:rsidRDefault="006700FD">
      <w:pPr>
        <w:pStyle w:val="Normal52"/>
        <w:spacing w:before="200" w:line="260" w:lineRule="atLeast"/>
        <w:jc w:val="both"/>
      </w:pPr>
      <w:r>
        <w:rPr>
          <w:i/>
          <w:color w:val="000000"/>
        </w:rPr>
        <w:t>Ray Block Jr. holds the inaugural Truth Decay chair at RAND, a nonprofit, nonpartisan research institution. He is also a professor of political science and African American studies at Penn State.</w:t>
      </w:r>
    </w:p>
    <w:p w14:paraId="2F905FB7" w14:textId="77777777" w:rsidR="00FA4267" w:rsidRDefault="006700FD">
      <w:pPr>
        <w:pStyle w:val="Normal52"/>
        <w:spacing w:before="240" w:line="260" w:lineRule="atLeast"/>
        <w:jc w:val="both"/>
      </w:pPr>
      <w:hyperlink r:id="rId2023" w:history="1">
        <w:r>
          <w:rPr>
            <w:color w:val="0077CC"/>
            <w:u w:val="single"/>
            <w:shd w:val="clear" w:color="auto" w:fill="FFFFFF"/>
          </w:rPr>
          <w:t>For the latest news, weather, sports, and streaming video, head to The Hill.</w:t>
        </w:r>
      </w:hyperlink>
    </w:p>
    <w:p w14:paraId="50B4C8A5" w14:textId="77777777" w:rsidR="00FA4267" w:rsidRDefault="006700FD">
      <w:pPr>
        <w:pStyle w:val="Normal52"/>
        <w:keepNext/>
        <w:spacing w:before="240" w:line="340" w:lineRule="atLeast"/>
      </w:pPr>
      <w:bookmarkStart w:id="156" w:name="Classification_50"/>
      <w:bookmarkEnd w:id="156"/>
      <w:r>
        <w:rPr>
          <w:b/>
          <w:color w:val="000000"/>
          <w:sz w:val="28"/>
        </w:rPr>
        <w:t>Classification</w:t>
      </w:r>
    </w:p>
    <w:p w14:paraId="428241A0" w14:textId="08FD4419" w:rsidR="00FA4267" w:rsidRDefault="006700FD">
      <w:pPr>
        <w:pStyle w:val="Normal52"/>
        <w:spacing w:line="60" w:lineRule="exact"/>
      </w:pPr>
      <w:r>
        <w:rPr>
          <w:noProof/>
        </w:rPr>
        <mc:AlternateContent>
          <mc:Choice Requires="wps">
            <w:drawing>
              <wp:anchor distT="0" distB="0" distL="114300" distR="114300" simplePos="0" relativeHeight="251841536" behindDoc="0" locked="0" layoutInCell="1" allowOverlap="1" wp14:anchorId="23FBE657" wp14:editId="2DBB6422">
                <wp:simplePos x="0" y="0"/>
                <wp:positionH relativeFrom="column">
                  <wp:posOffset>0</wp:posOffset>
                </wp:positionH>
                <wp:positionV relativeFrom="paragraph">
                  <wp:posOffset>25400</wp:posOffset>
                </wp:positionV>
                <wp:extent cx="6502400" cy="0"/>
                <wp:effectExtent l="15875" t="19050" r="15875" b="19050"/>
                <wp:wrapTopAndBottom/>
                <wp:docPr id="51087942"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01045" id="Line 247"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A1C6F3E" w14:textId="77777777" w:rsidR="00FA4267" w:rsidRDefault="00FA4267">
      <w:pPr>
        <w:pStyle w:val="Normal52"/>
        <w:spacing w:line="120" w:lineRule="exact"/>
      </w:pPr>
    </w:p>
    <w:p w14:paraId="4FE46860" w14:textId="77777777" w:rsidR="00FA4267" w:rsidRDefault="006700FD">
      <w:pPr>
        <w:pStyle w:val="Normal52"/>
        <w:spacing w:line="260" w:lineRule="atLeast"/>
      </w:pPr>
      <w:r>
        <w:rPr>
          <w:b/>
          <w:color w:val="000000"/>
        </w:rPr>
        <w:t>Language:</w:t>
      </w:r>
      <w:r>
        <w:rPr>
          <w:color w:val="000000"/>
        </w:rPr>
        <w:t> ENGLISH</w:t>
      </w:r>
    </w:p>
    <w:p w14:paraId="08851653" w14:textId="77777777" w:rsidR="00FA4267" w:rsidRDefault="006700FD">
      <w:pPr>
        <w:pStyle w:val="Normal52"/>
        <w:spacing w:before="240" w:line="260" w:lineRule="atLeast"/>
      </w:pPr>
      <w:r>
        <w:br/>
      </w:r>
      <w:r>
        <w:rPr>
          <w:b/>
          <w:color w:val="000000"/>
        </w:rPr>
        <w:t>Publication-Type:</w:t>
      </w:r>
      <w:r>
        <w:rPr>
          <w:color w:val="000000"/>
        </w:rPr>
        <w:t> Newspaper</w:t>
      </w:r>
    </w:p>
    <w:p w14:paraId="74B633C2" w14:textId="77777777" w:rsidR="00FA4267" w:rsidRDefault="006700FD">
      <w:pPr>
        <w:pStyle w:val="Normal52"/>
        <w:spacing w:before="240" w:line="260" w:lineRule="atLeast"/>
      </w:pPr>
      <w:r>
        <w:br/>
      </w:r>
      <w:r>
        <w:rPr>
          <w:b/>
          <w:color w:val="000000"/>
        </w:rPr>
        <w:t>Journal Code:</w:t>
      </w:r>
      <w:r>
        <w:rPr>
          <w:color w:val="000000"/>
        </w:rPr>
        <w:t> 670361828</w:t>
      </w:r>
    </w:p>
    <w:p w14:paraId="0CEC8FDE" w14:textId="77777777" w:rsidR="00FA4267" w:rsidRDefault="006700FD">
      <w:pPr>
        <w:pStyle w:val="Normal52"/>
        <w:spacing w:before="240" w:line="260" w:lineRule="atLeast"/>
      </w:pPr>
      <w:r>
        <w:br/>
      </w:r>
      <w:r>
        <w:rPr>
          <w:b/>
          <w:color w:val="000000"/>
        </w:rPr>
        <w:t>Subject:</w:t>
      </w:r>
      <w:r>
        <w:rPr>
          <w:color w:val="000000"/>
        </w:rPr>
        <w:t xml:space="preserve"> EDITORIALS &amp; OPINIONS (99%); DISINFORMATION &amp; MISINFORMATION (92%); AFRICAN AMERICANS (90%); CAMPAIGNS &amp; </w:t>
      </w:r>
      <w:r>
        <w:rPr>
          <w:b/>
          <w:color w:val="000000"/>
        </w:rPr>
        <w:t>ELECTIONS</w:t>
      </w:r>
      <w:r>
        <w:rPr>
          <w:color w:val="000000"/>
        </w:rPr>
        <w:t xml:space="preserve"> (90%); HEADS OF GOVERNMENT </w:t>
      </w:r>
      <w:r>
        <w:rPr>
          <w:b/>
          <w:color w:val="000000"/>
        </w:rPr>
        <w:t>ELECTIONS</w:t>
      </w:r>
      <w:r>
        <w:rPr>
          <w:color w:val="000000"/>
        </w:rPr>
        <w:t xml:space="preserve"> (90%); NEGATIVE SOCIETAL NEWS (90%); RACE &amp; ETHNICITY (90%); RACISM &amp; XENOPHOBIA (90%); SLAVERY (90%); </w:t>
      </w:r>
      <w:r>
        <w:rPr>
          <w:b/>
          <w:color w:val="000000"/>
        </w:rPr>
        <w:t>ELECTION</w:t>
      </w:r>
      <w:r>
        <w:rPr>
          <w:color w:val="000000"/>
        </w:rPr>
        <w:t xml:space="preserve"> CRIME (89%); </w:t>
      </w:r>
      <w:r>
        <w:rPr>
          <w:b/>
          <w:color w:val="000000"/>
        </w:rPr>
        <w:t>ELECTION</w:t>
      </w:r>
      <w:r>
        <w:rPr>
          <w:color w:val="000000"/>
        </w:rPr>
        <w:t xml:space="preserve"> FRAUD (89%); </w:t>
      </w:r>
      <w:r>
        <w:rPr>
          <w:b/>
          <w:color w:val="000000"/>
        </w:rPr>
        <w:t>ELECTIONS</w:t>
      </w:r>
      <w:r>
        <w:rPr>
          <w:color w:val="000000"/>
        </w:rPr>
        <w:t xml:space="preserve"> (89%); POLITICAL CORRUPTION (89%); US PRESIDENTIAL CANDIDATES 2008 (89%); US PRESIDENTIAL CANDIDATES 2012 (89%); US PRESIDENTIAL </w:t>
      </w:r>
      <w:r>
        <w:rPr>
          <w:b/>
          <w:color w:val="000000"/>
        </w:rPr>
        <w:t>ELECTIONS</w:t>
      </w:r>
      <w:r>
        <w:rPr>
          <w:color w:val="000000"/>
        </w:rPr>
        <w:t xml:space="preserve"> (89%); VOTERS &amp; VOTING (89%); MINORITY GROUPS (79%); BIPARTISANSHIP (78%); CAUCASIAN AMERICANS (78%); ETHNIC GROUPS (78%); FAKE NEWS (78%); NEGATIVE NEWS (78%); POLITICAL ADVERTISING (78%); US PRESIDENTIAL CANDIDATES 2016 (78%); US PRESIDENTIAL CANDIDATES 2020 (78%); US PRESIDENTS (78%); ACTIVISM (77%); FALSE OR MISLEADING ADVERTISING (77%); RESEARCH INSTITUTES (77%); HISPANIC AMERICANS (73%); SOCIAL MEDIA (72%); ASSOCIATIONS &amp; ORGANIZATIONS (71%); HEALTH EQUITY (71%)</w:t>
      </w:r>
    </w:p>
    <w:p w14:paraId="6A57EAD2" w14:textId="77777777" w:rsidR="00FA4267" w:rsidRDefault="006700FD">
      <w:pPr>
        <w:pStyle w:val="Normal52"/>
        <w:spacing w:before="240" w:line="260" w:lineRule="atLeast"/>
      </w:pPr>
      <w:r>
        <w:br/>
      </w:r>
      <w:r>
        <w:rPr>
          <w:b/>
          <w:color w:val="000000"/>
        </w:rPr>
        <w:t>Company:</w:t>
      </w:r>
      <w:r>
        <w:rPr>
          <w:color w:val="000000"/>
        </w:rPr>
        <w:t>  RAND CORP (62%)</w:t>
      </w:r>
    </w:p>
    <w:p w14:paraId="49D87CD0" w14:textId="77777777" w:rsidR="00FA4267" w:rsidRDefault="006700FD">
      <w:pPr>
        <w:pStyle w:val="Normal52"/>
        <w:spacing w:before="240" w:line="260" w:lineRule="atLeast"/>
      </w:pPr>
      <w:r>
        <w:br/>
      </w:r>
      <w:r>
        <w:rPr>
          <w:b/>
          <w:color w:val="000000"/>
        </w:rPr>
        <w:t>Industry:</w:t>
      </w:r>
      <w:r>
        <w:rPr>
          <w:color w:val="000000"/>
        </w:rPr>
        <w:t> SIC8732 COMMERCIAL ECONOMIC, SOCIOLOGICAL, &amp; EDUCATIONAL RESEARCH (62%); POLITICAL ADVERTISING (78%); FALSE OR MISLEADING ADVERTISING (77%); MARKET RESEARCH FIRMS (77%); SOCIAL MEDIA (72%); HEALTH EQUITY (71%)</w:t>
      </w:r>
    </w:p>
    <w:p w14:paraId="11392170" w14:textId="77777777" w:rsidR="00FA4267" w:rsidRDefault="006700FD">
      <w:pPr>
        <w:pStyle w:val="Normal52"/>
        <w:spacing w:before="240" w:line="260" w:lineRule="atLeast"/>
      </w:pPr>
      <w:r>
        <w:br/>
      </w:r>
      <w:r>
        <w:rPr>
          <w:b/>
          <w:color w:val="000000"/>
        </w:rPr>
        <w:t>Person:</w:t>
      </w:r>
      <w:r>
        <w:rPr>
          <w:color w:val="000000"/>
        </w:rPr>
        <w:t> KAMALA HARRIS (92%); JOE BIDEN (79%)</w:t>
      </w:r>
    </w:p>
    <w:p w14:paraId="57C4926A" w14:textId="77777777" w:rsidR="00FA4267" w:rsidRDefault="006700FD">
      <w:pPr>
        <w:pStyle w:val="Normal52"/>
        <w:spacing w:before="240" w:line="260" w:lineRule="atLeast"/>
      </w:pPr>
      <w:r>
        <w:br/>
      </w:r>
      <w:r>
        <w:rPr>
          <w:b/>
          <w:color w:val="000000"/>
        </w:rPr>
        <w:t>Geographic:</w:t>
      </w:r>
      <w:r>
        <w:rPr>
          <w:color w:val="000000"/>
        </w:rPr>
        <w:t> NEW SOUTH WALES, AUSTRALIA (79%); UNITED STATES (98%); AUSTRALIA (93%); EUROPE (92%); ASIA (90%); AUSTRALIA &amp; NEW ZEALAND (79%); NEW ZEALAND (79%); OCEANIA (79%); EASTERN EUROPE (59%); State of New South Wales; Russia &amp; Australia; Europe, Eastern Europe; Oceania, Australia and New Zealand; Americas, Northern America</w:t>
      </w:r>
    </w:p>
    <w:p w14:paraId="2B31C659" w14:textId="77777777" w:rsidR="00FA4267" w:rsidRDefault="006700FD">
      <w:pPr>
        <w:pStyle w:val="Normal52"/>
        <w:spacing w:before="120" w:line="260" w:lineRule="atLeast"/>
      </w:pPr>
      <w:r>
        <w:rPr>
          <w:color w:val="000000"/>
        </w:rPr>
        <w:t>SUB: US PRESIDENTS</w:t>
      </w:r>
    </w:p>
    <w:p w14:paraId="2F931601" w14:textId="77777777" w:rsidR="00FA4267" w:rsidRDefault="006700FD">
      <w:pPr>
        <w:pStyle w:val="Normal52"/>
        <w:spacing w:before="120" w:line="260" w:lineRule="atLeast"/>
      </w:pPr>
      <w:r>
        <w:rPr>
          <w:color w:val="000000"/>
        </w:rPr>
        <w:t xml:space="preserve">SUB: </w:t>
      </w:r>
      <w:r>
        <w:rPr>
          <w:b/>
          <w:color w:val="000000"/>
        </w:rPr>
        <w:t>ELECTIONS</w:t>
      </w:r>
    </w:p>
    <w:p w14:paraId="38BFFDC1" w14:textId="77777777" w:rsidR="00FA4267" w:rsidRDefault="006700FD">
      <w:pPr>
        <w:pStyle w:val="Normal52"/>
        <w:spacing w:before="120" w:line="260" w:lineRule="atLeast"/>
      </w:pPr>
      <w:r>
        <w:rPr>
          <w:color w:val="000000"/>
        </w:rPr>
        <w:t>SUB: HISPANIC AMERICANS</w:t>
      </w:r>
    </w:p>
    <w:p w14:paraId="3876A357" w14:textId="77777777" w:rsidR="00FA4267" w:rsidRDefault="006700FD">
      <w:pPr>
        <w:pStyle w:val="Normal52"/>
        <w:spacing w:before="120" w:line="260" w:lineRule="atLeast"/>
      </w:pPr>
      <w:r>
        <w:rPr>
          <w:color w:val="000000"/>
        </w:rPr>
        <w:t>SUB: SOCIAL MEDIA</w:t>
      </w:r>
    </w:p>
    <w:p w14:paraId="3A650C5C" w14:textId="77777777" w:rsidR="00FA4267" w:rsidRDefault="006700FD">
      <w:pPr>
        <w:pStyle w:val="Normal52"/>
        <w:spacing w:before="120" w:line="260" w:lineRule="atLeast"/>
      </w:pPr>
      <w:r>
        <w:rPr>
          <w:color w:val="000000"/>
        </w:rPr>
        <w:t>IND: SOCIAL MEDIA</w:t>
      </w:r>
    </w:p>
    <w:p w14:paraId="5197F166" w14:textId="77777777" w:rsidR="00FA4267" w:rsidRDefault="006700FD">
      <w:pPr>
        <w:pStyle w:val="Normal52"/>
        <w:spacing w:before="120" w:line="260" w:lineRule="atLeast"/>
      </w:pPr>
      <w:r>
        <w:rPr>
          <w:color w:val="000000"/>
        </w:rPr>
        <w:t>SUB: RESEARCH INSTITUTES</w:t>
      </w:r>
    </w:p>
    <w:p w14:paraId="4D14B6F0" w14:textId="77777777" w:rsidR="00FA4267" w:rsidRDefault="006700FD">
      <w:pPr>
        <w:pStyle w:val="Normal52"/>
        <w:spacing w:before="120" w:line="260" w:lineRule="atLeast"/>
      </w:pPr>
      <w:r>
        <w:rPr>
          <w:color w:val="000000"/>
        </w:rPr>
        <w:t xml:space="preserve">SUB: CAMPAIGNS &amp; </w:t>
      </w:r>
      <w:r>
        <w:rPr>
          <w:b/>
          <w:color w:val="000000"/>
        </w:rPr>
        <w:t>ELECTIONS</w:t>
      </w:r>
    </w:p>
    <w:p w14:paraId="2EBAE9B5" w14:textId="77777777" w:rsidR="00FA4267" w:rsidRDefault="006700FD">
      <w:pPr>
        <w:pStyle w:val="Normal52"/>
        <w:spacing w:before="120" w:line="260" w:lineRule="atLeast"/>
      </w:pPr>
      <w:r>
        <w:rPr>
          <w:color w:val="000000"/>
        </w:rPr>
        <w:t>SUB: FALSE OR MISLEADING ADVERTISING</w:t>
      </w:r>
    </w:p>
    <w:p w14:paraId="53A49A65" w14:textId="77777777" w:rsidR="00FA4267" w:rsidRDefault="006700FD">
      <w:pPr>
        <w:pStyle w:val="Normal52"/>
        <w:spacing w:before="120" w:line="260" w:lineRule="atLeast"/>
      </w:pPr>
      <w:r>
        <w:rPr>
          <w:color w:val="000000"/>
        </w:rPr>
        <w:t>IND: FALSE OR MISLEADING ADVERTISING</w:t>
      </w:r>
    </w:p>
    <w:p w14:paraId="6CC40621" w14:textId="77777777" w:rsidR="00FA4267" w:rsidRDefault="006700FD">
      <w:pPr>
        <w:pStyle w:val="Normal52"/>
        <w:spacing w:before="120" w:line="260" w:lineRule="atLeast"/>
      </w:pPr>
      <w:r>
        <w:rPr>
          <w:color w:val="000000"/>
        </w:rPr>
        <w:t>SUB: ACTIVISM</w:t>
      </w:r>
    </w:p>
    <w:p w14:paraId="372C2057" w14:textId="77777777" w:rsidR="00FA4267" w:rsidRDefault="006700FD">
      <w:pPr>
        <w:pStyle w:val="Normal52"/>
        <w:spacing w:before="120" w:line="260" w:lineRule="atLeast"/>
      </w:pPr>
      <w:r>
        <w:rPr>
          <w:color w:val="000000"/>
        </w:rPr>
        <w:t>SUB: HEALTH EQUITY</w:t>
      </w:r>
    </w:p>
    <w:p w14:paraId="32E1894A" w14:textId="77777777" w:rsidR="00FA4267" w:rsidRDefault="006700FD">
      <w:pPr>
        <w:pStyle w:val="Normal52"/>
        <w:spacing w:before="120" w:line="260" w:lineRule="atLeast"/>
      </w:pPr>
      <w:r>
        <w:rPr>
          <w:color w:val="000000"/>
        </w:rPr>
        <w:t>IND: HEALTH EQUITY</w:t>
      </w:r>
    </w:p>
    <w:p w14:paraId="115CB400" w14:textId="77777777" w:rsidR="00FA4267" w:rsidRDefault="006700FD">
      <w:pPr>
        <w:pStyle w:val="Normal52"/>
        <w:spacing w:before="120" w:line="260" w:lineRule="atLeast"/>
      </w:pPr>
      <w:r>
        <w:rPr>
          <w:color w:val="000000"/>
        </w:rPr>
        <w:t xml:space="preserve">SUB: </w:t>
      </w:r>
      <w:r>
        <w:rPr>
          <w:b/>
          <w:color w:val="000000"/>
        </w:rPr>
        <w:t>ELECTION</w:t>
      </w:r>
      <w:r>
        <w:rPr>
          <w:color w:val="000000"/>
        </w:rPr>
        <w:t xml:space="preserve"> CRIME</w:t>
      </w:r>
    </w:p>
    <w:p w14:paraId="2C722EDB" w14:textId="77777777" w:rsidR="00FA4267" w:rsidRDefault="006700FD">
      <w:pPr>
        <w:pStyle w:val="Normal52"/>
        <w:spacing w:before="120" w:line="260" w:lineRule="atLeast"/>
      </w:pPr>
      <w:r>
        <w:rPr>
          <w:color w:val="000000"/>
        </w:rPr>
        <w:t>SUB: MINORITY GROUPS</w:t>
      </w:r>
    </w:p>
    <w:p w14:paraId="337C4CA5" w14:textId="77777777" w:rsidR="00FA4267" w:rsidRDefault="006700FD">
      <w:pPr>
        <w:pStyle w:val="Normal52"/>
        <w:spacing w:before="120" w:line="260" w:lineRule="atLeast"/>
      </w:pPr>
      <w:r>
        <w:rPr>
          <w:color w:val="000000"/>
        </w:rPr>
        <w:t xml:space="preserve">SUB: US PRESIDENTIAL </w:t>
      </w:r>
      <w:r>
        <w:rPr>
          <w:b/>
          <w:color w:val="000000"/>
        </w:rPr>
        <w:t>ELECTIONS</w:t>
      </w:r>
    </w:p>
    <w:p w14:paraId="42951B8D" w14:textId="77777777" w:rsidR="00FA4267" w:rsidRDefault="006700FD">
      <w:pPr>
        <w:pStyle w:val="Normal52"/>
        <w:spacing w:before="120" w:line="260" w:lineRule="atLeast"/>
      </w:pPr>
      <w:r>
        <w:rPr>
          <w:color w:val="000000"/>
        </w:rPr>
        <w:t>SUB: SLAVERY</w:t>
      </w:r>
    </w:p>
    <w:p w14:paraId="6D4EC03E" w14:textId="77777777" w:rsidR="00FA4267" w:rsidRDefault="006700FD">
      <w:pPr>
        <w:pStyle w:val="Normal52"/>
        <w:spacing w:before="120" w:line="260" w:lineRule="atLeast"/>
      </w:pPr>
      <w:r>
        <w:rPr>
          <w:color w:val="000000"/>
        </w:rPr>
        <w:t>IND: MARKET RESEARCH FIRMS</w:t>
      </w:r>
    </w:p>
    <w:p w14:paraId="01320A6E" w14:textId="77777777" w:rsidR="00FA4267" w:rsidRDefault="006700FD">
      <w:pPr>
        <w:pStyle w:val="Normal52"/>
        <w:spacing w:before="120" w:line="260" w:lineRule="atLeast"/>
      </w:pPr>
      <w:r>
        <w:rPr>
          <w:color w:val="000000"/>
        </w:rPr>
        <w:t>SUB: POLITICAL CORRUPTION</w:t>
      </w:r>
    </w:p>
    <w:p w14:paraId="77C6D3D5" w14:textId="77777777" w:rsidR="00FA4267" w:rsidRDefault="006700FD">
      <w:pPr>
        <w:pStyle w:val="Normal52"/>
        <w:spacing w:before="120" w:line="260" w:lineRule="atLeast"/>
      </w:pPr>
      <w:r>
        <w:rPr>
          <w:color w:val="000000"/>
        </w:rPr>
        <w:t xml:space="preserve">SUB: HEADS OF GOVERNMENT </w:t>
      </w:r>
      <w:r>
        <w:rPr>
          <w:b/>
          <w:color w:val="000000"/>
        </w:rPr>
        <w:t>ELECTIONS</w:t>
      </w:r>
    </w:p>
    <w:p w14:paraId="21B98339" w14:textId="77777777" w:rsidR="00FA4267" w:rsidRDefault="006700FD">
      <w:pPr>
        <w:pStyle w:val="Normal52"/>
        <w:spacing w:before="120" w:line="260" w:lineRule="atLeast"/>
      </w:pPr>
      <w:r>
        <w:rPr>
          <w:color w:val="000000"/>
        </w:rPr>
        <w:t>SUB: CAUCASIAN AMERICANS</w:t>
      </w:r>
    </w:p>
    <w:p w14:paraId="64EBF5D9" w14:textId="77777777" w:rsidR="00FA4267" w:rsidRDefault="006700FD">
      <w:pPr>
        <w:pStyle w:val="Normal52"/>
        <w:spacing w:before="120" w:line="260" w:lineRule="atLeast"/>
      </w:pPr>
      <w:r>
        <w:rPr>
          <w:color w:val="000000"/>
        </w:rPr>
        <w:t>SUB: AFRICAN AMERICANS</w:t>
      </w:r>
    </w:p>
    <w:p w14:paraId="4B43855C" w14:textId="77777777" w:rsidR="00FA4267" w:rsidRDefault="006700FD">
      <w:pPr>
        <w:pStyle w:val="Normal52"/>
        <w:spacing w:before="120" w:line="260" w:lineRule="atLeast"/>
      </w:pPr>
      <w:r>
        <w:rPr>
          <w:color w:val="000000"/>
        </w:rPr>
        <w:t>SUB: DISINFORMATION &amp; MISINFORMATION</w:t>
      </w:r>
    </w:p>
    <w:p w14:paraId="785FFA1A" w14:textId="77777777" w:rsidR="00FA4267" w:rsidRDefault="006700FD">
      <w:pPr>
        <w:pStyle w:val="Normal52"/>
        <w:spacing w:before="120" w:line="260" w:lineRule="atLeast"/>
      </w:pPr>
      <w:r>
        <w:rPr>
          <w:color w:val="000000"/>
        </w:rPr>
        <w:t>GEO: UNITED STATES</w:t>
      </w:r>
    </w:p>
    <w:p w14:paraId="150AB5ED" w14:textId="77777777" w:rsidR="00FA4267" w:rsidRDefault="006700FD">
      <w:pPr>
        <w:pStyle w:val="Normal52"/>
        <w:spacing w:before="120" w:line="260" w:lineRule="atLeast"/>
      </w:pPr>
      <w:r>
        <w:rPr>
          <w:color w:val="000000"/>
        </w:rPr>
        <w:t>PEO: KAMALA HARRIS</w:t>
      </w:r>
    </w:p>
    <w:p w14:paraId="56F20FF3" w14:textId="77777777" w:rsidR="00FA4267" w:rsidRDefault="006700FD">
      <w:pPr>
        <w:pStyle w:val="Normal52"/>
        <w:spacing w:before="120" w:line="260" w:lineRule="atLeast"/>
      </w:pPr>
      <w:r>
        <w:rPr>
          <w:color w:val="000000"/>
        </w:rPr>
        <w:t>SUB: POLLS &amp; SURVEYS</w:t>
      </w:r>
    </w:p>
    <w:p w14:paraId="1F5AC8BA" w14:textId="77777777" w:rsidR="00FA4267" w:rsidRDefault="006700FD">
      <w:pPr>
        <w:pStyle w:val="Normal52"/>
        <w:spacing w:before="120" w:line="260" w:lineRule="atLeast"/>
      </w:pPr>
      <w:r>
        <w:rPr>
          <w:color w:val="000000"/>
        </w:rPr>
        <w:t xml:space="preserve">SUB: </w:t>
      </w:r>
      <w:r>
        <w:rPr>
          <w:b/>
          <w:color w:val="000000"/>
        </w:rPr>
        <w:t>ELECTION</w:t>
      </w:r>
      <w:r>
        <w:rPr>
          <w:color w:val="000000"/>
        </w:rPr>
        <w:t xml:space="preserve"> FRAUD</w:t>
      </w:r>
    </w:p>
    <w:p w14:paraId="78D34D2D" w14:textId="77777777" w:rsidR="00FA4267" w:rsidRDefault="006700FD">
      <w:pPr>
        <w:pStyle w:val="Normal52"/>
        <w:spacing w:before="120" w:line="260" w:lineRule="atLeast"/>
      </w:pPr>
      <w:r>
        <w:rPr>
          <w:color w:val="000000"/>
        </w:rPr>
        <w:t>SUB: POLITICAL ADVERTISING</w:t>
      </w:r>
    </w:p>
    <w:p w14:paraId="5D44ADBC" w14:textId="77777777" w:rsidR="00FA4267" w:rsidRDefault="006700FD">
      <w:pPr>
        <w:pStyle w:val="Normal52"/>
        <w:spacing w:before="120" w:line="260" w:lineRule="atLeast"/>
      </w:pPr>
      <w:r>
        <w:rPr>
          <w:color w:val="000000"/>
        </w:rPr>
        <w:t>IND: POLITICAL ADVERTISING</w:t>
      </w:r>
    </w:p>
    <w:p w14:paraId="2EC9DED6" w14:textId="77777777" w:rsidR="00FA4267" w:rsidRDefault="006700FD">
      <w:pPr>
        <w:pStyle w:val="Normal52"/>
        <w:spacing w:before="120" w:line="260" w:lineRule="atLeast"/>
      </w:pPr>
      <w:r>
        <w:rPr>
          <w:color w:val="000000"/>
        </w:rPr>
        <w:t>SUB: NEGATIVE NEWS</w:t>
      </w:r>
    </w:p>
    <w:p w14:paraId="117693E8" w14:textId="77777777" w:rsidR="00FA4267" w:rsidRDefault="006700FD">
      <w:pPr>
        <w:pStyle w:val="Normal52"/>
        <w:spacing w:before="120" w:line="260" w:lineRule="atLeast"/>
      </w:pPr>
      <w:r>
        <w:rPr>
          <w:color w:val="000000"/>
        </w:rPr>
        <w:t>SUB: EDITORIALS &amp; OPINIONS</w:t>
      </w:r>
    </w:p>
    <w:p w14:paraId="0D14EECC" w14:textId="77777777" w:rsidR="00FA4267" w:rsidRDefault="006700FD">
      <w:pPr>
        <w:pStyle w:val="Normal52"/>
        <w:spacing w:before="120" w:line="260" w:lineRule="atLeast"/>
      </w:pPr>
      <w:r>
        <w:rPr>
          <w:color w:val="000000"/>
        </w:rPr>
        <w:t>SUB: NEGATIVE SOCIETAL NEWS</w:t>
      </w:r>
    </w:p>
    <w:p w14:paraId="7719AE78" w14:textId="77777777" w:rsidR="00FA4267" w:rsidRDefault="006700FD">
      <w:pPr>
        <w:pStyle w:val="Normal52"/>
        <w:spacing w:before="120" w:line="260" w:lineRule="atLeast"/>
      </w:pPr>
      <w:r>
        <w:rPr>
          <w:color w:val="000000"/>
        </w:rPr>
        <w:t>SUB: RACISM &amp; XENOPHOBIA</w:t>
      </w:r>
    </w:p>
    <w:p w14:paraId="2F4731CC" w14:textId="77777777" w:rsidR="00FA4267" w:rsidRDefault="006700FD">
      <w:pPr>
        <w:pStyle w:val="Normal52"/>
        <w:spacing w:before="120" w:line="260" w:lineRule="atLeast"/>
      </w:pPr>
      <w:r>
        <w:rPr>
          <w:color w:val="000000"/>
        </w:rPr>
        <w:t>GEO: ASIA</w:t>
      </w:r>
    </w:p>
    <w:p w14:paraId="594E30DB" w14:textId="77777777" w:rsidR="00FA4267" w:rsidRDefault="006700FD">
      <w:pPr>
        <w:pStyle w:val="Normal52"/>
        <w:spacing w:before="120" w:line="260" w:lineRule="atLeast"/>
      </w:pPr>
      <w:r>
        <w:rPr>
          <w:color w:val="000000"/>
        </w:rPr>
        <w:t>SUB: ASSOCIATIONS &amp; ORGANIZATIONS</w:t>
      </w:r>
    </w:p>
    <w:p w14:paraId="27B521EB" w14:textId="77777777" w:rsidR="00FA4267" w:rsidRDefault="006700FD">
      <w:pPr>
        <w:pStyle w:val="Normal52"/>
        <w:spacing w:before="120" w:line="260" w:lineRule="atLeast"/>
      </w:pPr>
      <w:r>
        <w:rPr>
          <w:color w:val="000000"/>
        </w:rPr>
        <w:t>SUB: BIPARTISANSHIP</w:t>
      </w:r>
    </w:p>
    <w:p w14:paraId="6AE2FE79" w14:textId="77777777" w:rsidR="00FA4267" w:rsidRDefault="006700FD">
      <w:pPr>
        <w:pStyle w:val="Normal52"/>
        <w:spacing w:before="120" w:line="260" w:lineRule="atLeast"/>
      </w:pPr>
      <w:r>
        <w:rPr>
          <w:color w:val="000000"/>
        </w:rPr>
        <w:t>SUB: FAKE NEWS</w:t>
      </w:r>
    </w:p>
    <w:p w14:paraId="21495A73" w14:textId="77777777" w:rsidR="00FA4267" w:rsidRDefault="006700FD">
      <w:pPr>
        <w:pStyle w:val="Normal52"/>
        <w:spacing w:before="120" w:line="260" w:lineRule="atLeast"/>
      </w:pPr>
      <w:r>
        <w:rPr>
          <w:color w:val="000000"/>
        </w:rPr>
        <w:t>SUB: ETHNIC GROUPS</w:t>
      </w:r>
    </w:p>
    <w:p w14:paraId="161FB63C" w14:textId="77777777" w:rsidR="00FA4267" w:rsidRDefault="006700FD">
      <w:pPr>
        <w:pStyle w:val="Normal52"/>
        <w:spacing w:before="120" w:line="260" w:lineRule="atLeast"/>
      </w:pPr>
      <w:r>
        <w:rPr>
          <w:color w:val="000000"/>
        </w:rPr>
        <w:t>SUB: RACE &amp; ETHNICITY</w:t>
      </w:r>
    </w:p>
    <w:p w14:paraId="599EE813" w14:textId="77777777" w:rsidR="00FA4267" w:rsidRDefault="006700FD">
      <w:pPr>
        <w:pStyle w:val="Normal52"/>
        <w:spacing w:before="240" w:line="260" w:lineRule="atLeast"/>
      </w:pPr>
      <w:r>
        <w:br/>
      </w:r>
      <w:r>
        <w:rPr>
          <w:b/>
          <w:color w:val="000000"/>
        </w:rPr>
        <w:t>Load-Date:</w:t>
      </w:r>
      <w:r>
        <w:rPr>
          <w:color w:val="000000"/>
        </w:rPr>
        <w:t> July 25, 2024</w:t>
      </w:r>
    </w:p>
    <w:p w14:paraId="4039F74C" w14:textId="77777777" w:rsidR="00FA4267" w:rsidRDefault="00FA4267">
      <w:pPr>
        <w:pStyle w:val="Normal52"/>
      </w:pPr>
    </w:p>
    <w:p w14:paraId="0AD0E2A6" w14:textId="689FBDA4" w:rsidR="00FA4267" w:rsidRDefault="006700FD">
      <w:pPr>
        <w:pStyle w:val="Normal5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42560" behindDoc="0" locked="0" layoutInCell="1" allowOverlap="1" wp14:anchorId="11C06DB4" wp14:editId="2D7B274F">
                <wp:simplePos x="0" y="0"/>
                <wp:positionH relativeFrom="column">
                  <wp:posOffset>0</wp:posOffset>
                </wp:positionH>
                <wp:positionV relativeFrom="paragraph">
                  <wp:posOffset>127000</wp:posOffset>
                </wp:positionV>
                <wp:extent cx="6502400" cy="0"/>
                <wp:effectExtent l="6350" t="9525" r="15875" b="9525"/>
                <wp:wrapNone/>
                <wp:docPr id="309730577"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06046" id="Line 24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0A93AB16" w14:textId="77777777" w:rsidR="00FA4267" w:rsidRDefault="00FA4267">
      <w:pPr>
        <w:pStyle w:val="Normal53"/>
        <w:sectPr w:rsidR="00FA4267">
          <w:headerReference w:type="even" r:id="rId2024"/>
          <w:headerReference w:type="default" r:id="rId2025"/>
          <w:footerReference w:type="even" r:id="rId2026"/>
          <w:footerReference w:type="default" r:id="rId2027"/>
          <w:headerReference w:type="first" r:id="rId2028"/>
          <w:footerReference w:type="first" r:id="rId2029"/>
          <w:pgSz w:w="12240" w:h="15840"/>
          <w:pgMar w:top="840" w:right="1000" w:bottom="840" w:left="1000" w:header="400" w:footer="400" w:gutter="0"/>
          <w:cols w:space="720"/>
          <w:titlePg/>
        </w:sectPr>
      </w:pPr>
    </w:p>
    <w:p w14:paraId="5E1727FB" w14:textId="77777777" w:rsidR="00FA4267" w:rsidRDefault="00FA4267">
      <w:pPr>
        <w:pStyle w:val="Normal53"/>
      </w:pPr>
    </w:p>
    <w:p w14:paraId="3965C2D8" w14:textId="443E8F69" w:rsidR="00FA4267" w:rsidRDefault="006700FD">
      <w:pPr>
        <w:pStyle w:val="Normal53"/>
      </w:pPr>
      <w:r>
        <w:rPr>
          <w:noProof/>
        </w:rPr>
        <w:drawing>
          <wp:inline distT="0" distB="0" distL="0" distR="0" wp14:anchorId="1E3D518F" wp14:editId="06569FD6">
            <wp:extent cx="1879600" cy="381000"/>
            <wp:effectExtent l="0" t="0" r="0" b="0"/>
            <wp:docPr id="69" name="Picture 6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FF09936" w14:textId="26B9B2E8" w:rsidR="00FA4267" w:rsidRDefault="006700FD" w:rsidP="002E277C">
      <w:pPr>
        <w:pStyle w:val="Heading151"/>
        <w:keepNext w:val="0"/>
        <w:numPr>
          <w:ilvl w:val="0"/>
          <w:numId w:val="140"/>
        </w:numPr>
        <w:spacing w:after="200" w:line="340" w:lineRule="atLeast"/>
        <w:jc w:val="center"/>
      </w:pPr>
      <w:hyperlink r:id="rId2030" w:history="1">
        <w:r>
          <w:rPr>
            <w:rFonts w:eastAsia="Arial"/>
            <w:color w:val="0077CC"/>
            <w:sz w:val="28"/>
            <w:u w:val="single"/>
            <w:shd w:val="clear" w:color="auto" w:fill="FFFFFF"/>
          </w:rPr>
          <w:t xml:space="preserve">4 ways to spot </w:t>
        </w:r>
      </w:hyperlink>
      <w:hyperlink r:id="rId2031" w:history="1">
        <w:r>
          <w:rPr>
            <w:rFonts w:eastAsia="Arial"/>
            <w:color w:val="0077CC"/>
            <w:sz w:val="28"/>
            <w:u w:val="single"/>
            <w:shd w:val="clear" w:color="auto" w:fill="FFFFFF"/>
          </w:rPr>
          <w:t>election</w:t>
        </w:r>
      </w:hyperlink>
      <w:hyperlink r:id="rId2032" w:history="1">
        <w:r>
          <w:rPr>
            <w:rFonts w:eastAsia="Arial"/>
            <w:color w:val="0077CC"/>
            <w:sz w:val="28"/>
            <w:u w:val="single"/>
            <w:shd w:val="clear" w:color="auto" w:fill="FFFFFF"/>
          </w:rPr>
          <w:t xml:space="preserve"> misinformation and stop its spread</w:t>
        </w:r>
      </w:hyperlink>
    </w:p>
    <w:p w14:paraId="1C325DB3" w14:textId="77777777" w:rsidR="00FA4267" w:rsidRDefault="006700FD">
      <w:pPr>
        <w:pStyle w:val="Normal53"/>
        <w:spacing w:before="120" w:line="260" w:lineRule="atLeast"/>
        <w:jc w:val="center"/>
      </w:pPr>
      <w:r>
        <w:rPr>
          <w:rFonts w:ascii="Arial" w:eastAsia="Arial" w:hAnsi="Arial" w:cs="Arial"/>
          <w:color w:val="000000"/>
          <w:sz w:val="20"/>
        </w:rPr>
        <w:t xml:space="preserve">Newstex Blogs </w:t>
      </w:r>
    </w:p>
    <w:p w14:paraId="53414E87" w14:textId="77777777" w:rsidR="00FA4267" w:rsidRDefault="006700FD">
      <w:pPr>
        <w:pStyle w:val="Normal53"/>
        <w:spacing w:before="120" w:line="260" w:lineRule="atLeast"/>
        <w:jc w:val="center"/>
      </w:pPr>
      <w:r>
        <w:rPr>
          <w:rFonts w:ascii="Arial" w:eastAsia="Arial" w:hAnsi="Arial" w:cs="Arial"/>
          <w:color w:val="000000"/>
          <w:sz w:val="20"/>
        </w:rPr>
        <w:t>Axios</w:t>
      </w:r>
    </w:p>
    <w:p w14:paraId="0B6E7B38" w14:textId="77777777" w:rsidR="00FA4267" w:rsidRDefault="006700FD">
      <w:pPr>
        <w:pStyle w:val="Normal53"/>
        <w:spacing w:before="120" w:line="260" w:lineRule="atLeast"/>
        <w:jc w:val="center"/>
      </w:pPr>
      <w:r>
        <w:rPr>
          <w:rFonts w:ascii="Arial" w:eastAsia="Arial" w:hAnsi="Arial" w:cs="Arial"/>
          <w:color w:val="000000"/>
          <w:sz w:val="20"/>
        </w:rPr>
        <w:t>September 24, 2024 Tuesday 1:19 PM EST</w:t>
      </w:r>
    </w:p>
    <w:p w14:paraId="2879D595" w14:textId="77777777" w:rsidR="00FA4267" w:rsidRDefault="00FA4267">
      <w:pPr>
        <w:pStyle w:val="Normal53"/>
        <w:spacing w:line="240" w:lineRule="atLeast"/>
        <w:jc w:val="both"/>
      </w:pPr>
      <w:bookmarkStart w:id="157" w:name="Bookmark_53"/>
      <w:bookmarkEnd w:id="157"/>
    </w:p>
    <w:p w14:paraId="65037E7B" w14:textId="77777777" w:rsidR="00FA4267" w:rsidRDefault="006700FD">
      <w:pPr>
        <w:pStyle w:val="Normal53"/>
        <w:spacing w:before="120" w:line="220" w:lineRule="atLeast"/>
      </w:pPr>
      <w:r>
        <w:br/>
      </w:r>
      <w:r>
        <w:rPr>
          <w:rFonts w:ascii="Arial" w:eastAsia="Arial" w:hAnsi="Arial" w:cs="Arial"/>
          <w:color w:val="000000"/>
          <w:sz w:val="16"/>
        </w:rPr>
        <w:t>Delivered by Newstex LLC. All Rights Reserved.</w:t>
      </w:r>
    </w:p>
    <w:p w14:paraId="52182E37" w14:textId="77777777" w:rsidR="00FA4267" w:rsidRDefault="006700FD">
      <w:pPr>
        <w:pStyle w:val="Normal53"/>
        <w:spacing w:line="220" w:lineRule="atLeast"/>
      </w:pPr>
      <w:r>
        <w:rPr>
          <w:rFonts w:ascii="Arial" w:eastAsia="Arial" w:hAnsi="Arial" w:cs="Arial"/>
          <w:color w:val="000000"/>
          <w:sz w:val="16"/>
        </w:rPr>
        <w:t xml:space="preserve">Copyright 2024 Axios </w:t>
      </w:r>
    </w:p>
    <w:p w14:paraId="04B1E5A7" w14:textId="77777777" w:rsidR="00FA4267" w:rsidRDefault="006700FD">
      <w:pPr>
        <w:pStyle w:val="Normal53"/>
        <w:spacing w:before="120" w:line="260" w:lineRule="atLeast"/>
      </w:pPr>
      <w:r>
        <w:rPr>
          <w:rFonts w:ascii="Arial" w:eastAsia="Arial" w:hAnsi="Arial" w:cs="Arial"/>
          <w:b/>
          <w:color w:val="000000"/>
          <w:sz w:val="20"/>
        </w:rPr>
        <w:t>Length:</w:t>
      </w:r>
      <w:r>
        <w:rPr>
          <w:rFonts w:ascii="Arial" w:eastAsia="Arial" w:hAnsi="Arial" w:cs="Arial"/>
          <w:color w:val="000000"/>
          <w:sz w:val="20"/>
        </w:rPr>
        <w:t> 347 words</w:t>
      </w:r>
    </w:p>
    <w:p w14:paraId="37C3D9D6" w14:textId="77777777" w:rsidR="00FA4267" w:rsidRDefault="006700FD">
      <w:pPr>
        <w:pStyle w:val="Normal53"/>
        <w:spacing w:before="120" w:line="260" w:lineRule="atLeast"/>
      </w:pPr>
      <w:r>
        <w:rPr>
          <w:rFonts w:ascii="Arial" w:eastAsia="Arial" w:hAnsi="Arial" w:cs="Arial"/>
          <w:b/>
          <w:color w:val="000000"/>
          <w:sz w:val="20"/>
        </w:rPr>
        <w:t>Byline:</w:t>
      </w:r>
      <w:r>
        <w:rPr>
          <w:rFonts w:ascii="Arial" w:eastAsia="Arial" w:hAnsi="Arial" w:cs="Arial"/>
          <w:color w:val="000000"/>
          <w:sz w:val="20"/>
        </w:rPr>
        <w:t> Melissa Santos</w:t>
      </w:r>
    </w:p>
    <w:p w14:paraId="6F88B9FC" w14:textId="77777777" w:rsidR="00FA4267" w:rsidRDefault="006700FD">
      <w:pPr>
        <w:pStyle w:val="Normal53"/>
        <w:keepNext/>
        <w:spacing w:before="240" w:line="340" w:lineRule="atLeast"/>
      </w:pPr>
      <w:bookmarkStart w:id="158" w:name="Body_51"/>
      <w:bookmarkEnd w:id="158"/>
      <w:r>
        <w:rPr>
          <w:rFonts w:ascii="Arial" w:eastAsia="Arial" w:hAnsi="Arial" w:cs="Arial"/>
          <w:b/>
          <w:color w:val="000000"/>
          <w:sz w:val="28"/>
        </w:rPr>
        <w:t>Body</w:t>
      </w:r>
    </w:p>
    <w:p w14:paraId="6B53F12E" w14:textId="41606EEC" w:rsidR="00FA4267" w:rsidRDefault="006700FD">
      <w:pPr>
        <w:pStyle w:val="Normal53"/>
        <w:spacing w:line="60" w:lineRule="exact"/>
      </w:pPr>
      <w:r>
        <w:rPr>
          <w:noProof/>
        </w:rPr>
        <mc:AlternateContent>
          <mc:Choice Requires="wps">
            <w:drawing>
              <wp:anchor distT="0" distB="0" distL="114300" distR="114300" simplePos="0" relativeHeight="251843584" behindDoc="0" locked="0" layoutInCell="1" allowOverlap="1" wp14:anchorId="316E9326" wp14:editId="35BA266A">
                <wp:simplePos x="0" y="0"/>
                <wp:positionH relativeFrom="column">
                  <wp:posOffset>0</wp:posOffset>
                </wp:positionH>
                <wp:positionV relativeFrom="paragraph">
                  <wp:posOffset>25400</wp:posOffset>
                </wp:positionV>
                <wp:extent cx="6502400" cy="0"/>
                <wp:effectExtent l="15875" t="12700" r="15875" b="15875"/>
                <wp:wrapTopAndBottom/>
                <wp:docPr id="1591068654"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D1DB9" id="Line 250"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585CA3" w14:textId="77777777" w:rsidR="00FA4267" w:rsidRDefault="00FA4267">
      <w:pPr>
        <w:pStyle w:val="Normal53"/>
      </w:pPr>
    </w:p>
    <w:p w14:paraId="6EE6947B" w14:textId="77777777" w:rsidR="00FA4267" w:rsidRDefault="006700FD">
      <w:pPr>
        <w:pStyle w:val="Normal53"/>
        <w:spacing w:before="240" w:line="260" w:lineRule="atLeast"/>
        <w:jc w:val="both"/>
      </w:pPr>
      <w:r>
        <w:rPr>
          <w:rFonts w:ascii="Arial" w:eastAsia="Arial" w:hAnsi="Arial" w:cs="Arial"/>
          <w:color w:val="000000"/>
          <w:sz w:val="20"/>
        </w:rPr>
        <w:t xml:space="preserve">September 24th, 2024 ( </w:t>
      </w:r>
      <w:hyperlink r:id="rId2033" w:history="1">
        <w:r>
          <w:rPr>
            <w:rFonts w:ascii="Arial" w:eastAsia="Arial" w:hAnsi="Arial" w:cs="Arial"/>
            <w:color w:val="0077CC"/>
            <w:sz w:val="20"/>
            <w:u w:val="single"/>
            <w:shd w:val="clear" w:color="auto" w:fill="FFFFFF"/>
          </w:rPr>
          <w:t>Axios</w:t>
        </w:r>
      </w:hyperlink>
      <w:r>
        <w:rPr>
          <w:rFonts w:ascii="Arial" w:eastAsia="Arial" w:hAnsi="Arial" w:cs="Arial"/>
          <w:color w:val="000000"/>
          <w:sz w:val="20"/>
        </w:rPr>
        <w:t xml:space="preserve">  - Delivered by  </w:t>
      </w:r>
      <w:hyperlink r:id="rId2034"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1EDB2686" w14:textId="77777777" w:rsidR="00FA4267" w:rsidRDefault="006700FD">
      <w:pPr>
        <w:pStyle w:val="Normal53"/>
        <w:spacing w:before="240" w:line="260" w:lineRule="atLeast"/>
        <w:jc w:val="both"/>
      </w:pPr>
      <w:r>
        <w:rPr>
          <w:rFonts w:ascii="Arial" w:eastAsia="Arial" w:hAnsi="Arial" w:cs="Arial"/>
          <w:color w:val="000000"/>
          <w:sz w:val="20"/>
        </w:rPr>
        <w:t xml:space="preserve">While politicians slinging misleading claims may be  </w:t>
      </w:r>
      <w:hyperlink r:id="rId2035" w:history="1">
        <w:r>
          <w:rPr>
            <w:rFonts w:ascii="Arial" w:eastAsia="Arial" w:hAnsi="Arial" w:cs="Arial"/>
            <w:color w:val="0077CC"/>
            <w:sz w:val="20"/>
            <w:u w:val="single"/>
            <w:shd w:val="clear" w:color="auto" w:fill="FFFFFF"/>
          </w:rPr>
          <w:t>somewhat routine, false claims about when or where to vote can disenfranchise voters, and lies about</w:t>
        </w:r>
      </w:hyperlink>
      <w:r>
        <w:rPr>
          <w:rFonts w:ascii="Arial" w:eastAsia="Arial" w:hAnsi="Arial" w:cs="Arial"/>
          <w:color w:val="000000"/>
          <w:sz w:val="20"/>
        </w:rPr>
        <w:t> </w:t>
      </w:r>
      <w:hyperlink r:id="rId2036" w:history="1">
        <w:r>
          <w:rPr>
            <w:rFonts w:ascii="Arial" w:eastAsia="Arial" w:hAnsi="Arial" w:cs="Arial"/>
            <w:b/>
            <w:color w:val="0077CC"/>
            <w:sz w:val="20"/>
            <w:u w:val="single"/>
            <w:shd w:val="clear" w:color="auto" w:fill="FFFFFF"/>
          </w:rPr>
          <w:t>election</w:t>
        </w:r>
      </w:hyperlink>
      <w:hyperlink r:id="rId2037" w:history="1">
        <w:r>
          <w:rPr>
            <w:rFonts w:ascii="Arial" w:eastAsia="Arial" w:hAnsi="Arial" w:cs="Arial"/>
            <w:color w:val="0077CC"/>
            <w:sz w:val="20"/>
            <w:u w:val="single"/>
            <w:shd w:val="clear" w:color="auto" w:fill="FFFFFF"/>
          </w:rPr>
          <w:t xml:space="preserve"> fraud can diminish trust in results, say</w:t>
        </w:r>
      </w:hyperlink>
      <w:r>
        <w:rPr>
          <w:rFonts w:ascii="Arial" w:eastAsia="Arial" w:hAnsi="Arial" w:cs="Arial"/>
          <w:color w:val="000000"/>
          <w:sz w:val="20"/>
        </w:rPr>
        <w:t> </w:t>
      </w:r>
      <w:hyperlink r:id="rId2038" w:history="1">
        <w:r>
          <w:rPr>
            <w:rFonts w:ascii="Arial" w:eastAsia="Arial" w:hAnsi="Arial" w:cs="Arial"/>
            <w:color w:val="0077CC"/>
            <w:sz w:val="20"/>
            <w:u w:val="single"/>
            <w:shd w:val="clear" w:color="auto" w:fill="FFFFFF"/>
          </w:rPr>
          <w:t>University of Washington researchers.</w:t>
        </w:r>
      </w:hyperlink>
    </w:p>
    <w:p w14:paraId="5861B5A0" w14:textId="77777777" w:rsidR="00FA4267" w:rsidRDefault="006700FD">
      <w:pPr>
        <w:pStyle w:val="Normal53"/>
        <w:spacing w:before="240" w:line="260" w:lineRule="atLeast"/>
        <w:jc w:val="both"/>
      </w:pPr>
      <w:r>
        <w:rPr>
          <w:rFonts w:ascii="Arial" w:eastAsia="Arial" w:hAnsi="Arial" w:cs="Arial"/>
          <w:color w:val="000000"/>
          <w:sz w:val="20"/>
        </w:rPr>
        <w:t xml:space="preserve">With that in mind, we've compiled some expert tips on how to spot (and guard against) false or  </w:t>
      </w:r>
      <w:hyperlink r:id="rId2039" w:history="1">
        <w:r>
          <w:rPr>
            <w:rFonts w:ascii="Arial" w:eastAsia="Arial" w:hAnsi="Arial" w:cs="Arial"/>
            <w:color w:val="0077CC"/>
            <w:sz w:val="20"/>
            <w:u w:val="single"/>
            <w:shd w:val="clear" w:color="auto" w:fill="FFFFFF"/>
          </w:rPr>
          <w:t xml:space="preserve">misleading </w:t>
        </w:r>
      </w:hyperlink>
      <w:hyperlink r:id="rId2040" w:history="1">
        <w:r>
          <w:rPr>
            <w:rFonts w:ascii="Arial" w:eastAsia="Arial" w:hAnsi="Arial" w:cs="Arial"/>
            <w:b/>
            <w:color w:val="0077CC"/>
            <w:sz w:val="20"/>
            <w:u w:val="single"/>
            <w:shd w:val="clear" w:color="auto" w:fill="FFFFFF"/>
          </w:rPr>
          <w:t>election</w:t>
        </w:r>
      </w:hyperlink>
      <w:hyperlink r:id="rId2041" w:history="1">
        <w:r>
          <w:rPr>
            <w:rFonts w:ascii="Arial" w:eastAsia="Arial" w:hAnsi="Arial" w:cs="Arial"/>
            <w:color w:val="0077CC"/>
            <w:sz w:val="20"/>
            <w:u w:val="single"/>
            <w:shd w:val="clear" w:color="auto" w:fill="FFFFFF"/>
          </w:rPr>
          <w:t xml:space="preserve"> claims, so you don't get sucked in by the memes.</w:t>
        </w:r>
      </w:hyperlink>
    </w:p>
    <w:p w14:paraId="378197E3" w14:textId="77777777" w:rsidR="00FA4267" w:rsidRDefault="006700FD">
      <w:pPr>
        <w:pStyle w:val="Normal53"/>
        <w:spacing w:before="200" w:line="260" w:lineRule="atLeast"/>
        <w:jc w:val="both"/>
      </w:pPr>
      <w:r>
        <w:rPr>
          <w:rFonts w:ascii="Arial" w:eastAsia="Arial" w:hAnsi="Arial" w:cs="Arial"/>
          <w:color w:val="000000"/>
          <w:sz w:val="20"/>
        </w:rPr>
        <w:t xml:space="preserve">1. Reverse image search that photo. Claims of voter fraud or </w:t>
      </w:r>
      <w:r>
        <w:rPr>
          <w:rFonts w:ascii="Arial" w:eastAsia="Arial" w:hAnsi="Arial" w:cs="Arial"/>
          <w:b/>
          <w:color w:val="000000"/>
          <w:sz w:val="20"/>
        </w:rPr>
        <w:t>election</w:t>
      </w:r>
      <w:r>
        <w:rPr>
          <w:rFonts w:ascii="Arial" w:eastAsia="Arial" w:hAnsi="Arial" w:cs="Arial"/>
          <w:color w:val="000000"/>
          <w:sz w:val="20"/>
        </w:rPr>
        <w:t xml:space="preserve"> malfeasance are often accompanied by alleged photo evidence.</w:t>
      </w:r>
    </w:p>
    <w:p w14:paraId="01ACB45D" w14:textId="77777777" w:rsidR="00FA4267" w:rsidRDefault="006700FD">
      <w:pPr>
        <w:pStyle w:val="Normal53"/>
        <w:spacing w:before="240" w:line="260" w:lineRule="atLeast"/>
        <w:jc w:val="both"/>
      </w:pPr>
      <w:r>
        <w:rPr>
          <w:rFonts w:ascii="Arial" w:eastAsia="Arial" w:hAnsi="Arial" w:cs="Arial"/>
          <w:color w:val="000000"/>
          <w:sz w:val="20"/>
        </w:rPr>
        <w:t>But if you run an image through Google'</w:t>
      </w:r>
      <w:r>
        <w:rPr>
          <w:rFonts w:ascii="Arial" w:eastAsia="Arial" w:hAnsi="Arial" w:cs="Arial"/>
          <w:b/>
          <w:color w:val="000000"/>
          <w:sz w:val="20"/>
        </w:rPr>
        <w:t>s</w:t>
      </w:r>
      <w:r>
        <w:rPr>
          <w:rFonts w:ascii="Arial" w:eastAsia="Arial" w:hAnsi="Arial" w:cs="Arial"/>
          <w:color w:val="000000"/>
          <w:sz w:val="20"/>
        </w:rPr>
        <w:t xml:space="preserve"> "search by image" function and see it used repeatedly in different contexts, that'</w:t>
      </w:r>
      <w:r>
        <w:rPr>
          <w:rFonts w:ascii="Arial" w:eastAsia="Arial" w:hAnsi="Arial" w:cs="Arial"/>
          <w:b/>
          <w:color w:val="000000"/>
          <w:sz w:val="20"/>
        </w:rPr>
        <w:t>s</w:t>
      </w:r>
      <w:r>
        <w:rPr>
          <w:rFonts w:ascii="Arial" w:eastAsia="Arial" w:hAnsi="Arial" w:cs="Arial"/>
          <w:color w:val="000000"/>
          <w:sz w:val="20"/>
        </w:rPr>
        <w:t xml:space="preserve"> a sign to dig deeper,  </w:t>
      </w:r>
      <w:hyperlink r:id="rId2042" w:history="1">
        <w:r>
          <w:rPr>
            <w:rFonts w:ascii="Arial" w:eastAsia="Arial" w:hAnsi="Arial" w:cs="Arial"/>
            <w:color w:val="0077CC"/>
            <w:sz w:val="20"/>
            <w:u w:val="single"/>
            <w:shd w:val="clear" w:color="auto" w:fill="FFFFFF"/>
          </w:rPr>
          <w:t>Rachel Moran-Prestridge, a senior research scientist at UW'</w:t>
        </w:r>
      </w:hyperlink>
      <w:hyperlink r:id="rId2043" w:history="1">
        <w:r>
          <w:rPr>
            <w:rFonts w:ascii="Arial" w:eastAsia="Arial" w:hAnsi="Arial" w:cs="Arial"/>
            <w:b/>
            <w:color w:val="0077CC"/>
            <w:sz w:val="20"/>
            <w:u w:val="single"/>
            <w:shd w:val="clear" w:color="auto" w:fill="FFFFFF"/>
          </w:rPr>
          <w:t>s</w:t>
        </w:r>
      </w:hyperlink>
      <w:r>
        <w:rPr>
          <w:rFonts w:ascii="Arial" w:eastAsia="Arial" w:hAnsi="Arial" w:cs="Arial"/>
          <w:color w:val="000000"/>
          <w:sz w:val="20"/>
        </w:rPr>
        <w:t> </w:t>
      </w:r>
      <w:hyperlink r:id="rId2044" w:history="1">
        <w:r>
          <w:rPr>
            <w:rFonts w:ascii="Arial" w:eastAsia="Arial" w:hAnsi="Arial" w:cs="Arial"/>
            <w:color w:val="0077CC"/>
            <w:sz w:val="20"/>
            <w:u w:val="single"/>
            <w:shd w:val="clear" w:color="auto" w:fill="FFFFFF"/>
          </w:rPr>
          <w:t>Center for an Informed Public, tells Axios.</w:t>
        </w:r>
      </w:hyperlink>
    </w:p>
    <w:p w14:paraId="598FFF8B" w14:textId="77777777" w:rsidR="00FA4267" w:rsidRDefault="006700FD">
      <w:pPr>
        <w:pStyle w:val="Normal53"/>
        <w:spacing w:before="200" w:line="260" w:lineRule="atLeast"/>
        <w:jc w:val="both"/>
      </w:pPr>
      <w:r>
        <w:rPr>
          <w:rFonts w:ascii="Arial" w:eastAsia="Arial" w:hAnsi="Arial" w:cs="Arial"/>
          <w:color w:val="000000"/>
          <w:sz w:val="20"/>
        </w:rPr>
        <w:t>At a minimum, it should "tell your brain that whatever you saw that image attached to is probably not the right context," she says.</w:t>
      </w:r>
    </w:p>
    <w:p w14:paraId="044B5457" w14:textId="77777777" w:rsidR="00FA4267" w:rsidRDefault="006700FD">
      <w:pPr>
        <w:pStyle w:val="Normal53"/>
        <w:spacing w:before="200" w:line="260" w:lineRule="atLeast"/>
        <w:jc w:val="both"/>
      </w:pPr>
      <w:r>
        <w:rPr>
          <w:rFonts w:ascii="Arial" w:eastAsia="Arial" w:hAnsi="Arial" w:cs="Arial"/>
          <w:color w:val="000000"/>
          <w:sz w:val="20"/>
        </w:rPr>
        <w:t>2. Don't take the ragebait. Beware posts that elicit strong emotions, positive or negative.</w:t>
      </w:r>
    </w:p>
    <w:p w14:paraId="58EF33BE" w14:textId="77777777" w:rsidR="00FA4267" w:rsidRDefault="006700FD">
      <w:pPr>
        <w:pStyle w:val="Normal53"/>
        <w:spacing w:before="200" w:line="260" w:lineRule="atLeast"/>
        <w:jc w:val="both"/>
      </w:pPr>
      <w:r>
        <w:rPr>
          <w:rFonts w:ascii="Arial" w:eastAsia="Arial" w:hAnsi="Arial" w:cs="Arial"/>
          <w:color w:val="000000"/>
          <w:sz w:val="20"/>
        </w:rPr>
        <w:t>"Anything that is trying to make it sound scandalous or exciting is probably not going to be true," Moran-Prestridge says.</w:t>
      </w:r>
    </w:p>
    <w:p w14:paraId="6BA0EB52" w14:textId="77777777" w:rsidR="00FA4267" w:rsidRDefault="006700FD">
      <w:pPr>
        <w:pStyle w:val="Normal53"/>
        <w:spacing w:before="240" w:line="260" w:lineRule="atLeast"/>
        <w:jc w:val="both"/>
      </w:pPr>
      <w:r>
        <w:rPr>
          <w:rFonts w:ascii="Arial" w:eastAsia="Arial" w:hAnsi="Arial" w:cs="Arial"/>
          <w:color w:val="000000"/>
          <w:sz w:val="20"/>
        </w:rPr>
        <w:t xml:space="preserve">3. </w:t>
      </w:r>
      <w:r>
        <w:rPr>
          <w:rFonts w:ascii="Arial" w:eastAsia="Arial" w:hAnsi="Arial" w:cs="Arial"/>
          <w:b/>
          <w:color w:val="000000"/>
          <w:sz w:val="20"/>
        </w:rPr>
        <w:t>Check</w:t>
      </w:r>
      <w:r>
        <w:rPr>
          <w:rFonts w:ascii="Arial" w:eastAsia="Arial" w:hAnsi="Arial" w:cs="Arial"/>
          <w:color w:val="000000"/>
          <w:sz w:val="20"/>
        </w:rPr>
        <w:t xml:space="preserve"> other sources. State and county </w:t>
      </w:r>
      <w:r>
        <w:rPr>
          <w:rFonts w:ascii="Arial" w:eastAsia="Arial" w:hAnsi="Arial" w:cs="Arial"/>
          <w:b/>
          <w:color w:val="000000"/>
          <w:sz w:val="20"/>
        </w:rPr>
        <w:t>election</w:t>
      </w:r>
      <w:r>
        <w:rPr>
          <w:rFonts w:ascii="Arial" w:eastAsia="Arial" w:hAnsi="Arial" w:cs="Arial"/>
          <w:color w:val="000000"/>
          <w:sz w:val="20"/>
        </w:rPr>
        <w:t xml:space="preserve"> officials' websites and social media accounts "are going to have accurate, trusted information,"  </w:t>
      </w:r>
      <w:hyperlink r:id="rId2045" w:history="1">
        <w:r>
          <w:rPr>
            <w:rFonts w:ascii="Arial" w:eastAsia="Arial" w:hAnsi="Arial" w:cs="Arial"/>
            <w:color w:val="0077CC"/>
            <w:sz w:val="20"/>
            <w:u w:val="single"/>
            <w:shd w:val="clear" w:color="auto" w:fill="FFFFFF"/>
          </w:rPr>
          <w:t>says Elizabeth Howard of the</w:t>
        </w:r>
      </w:hyperlink>
      <w:r>
        <w:rPr>
          <w:rFonts w:ascii="Arial" w:eastAsia="Arial" w:hAnsi="Arial" w:cs="Arial"/>
          <w:color w:val="000000"/>
          <w:sz w:val="20"/>
        </w:rPr>
        <w:t> </w:t>
      </w:r>
      <w:hyperlink r:id="rId2046" w:history="1">
        <w:r>
          <w:rPr>
            <w:rFonts w:ascii="Arial" w:eastAsia="Arial" w:hAnsi="Arial" w:cs="Arial"/>
            <w:color w:val="0077CC"/>
            <w:sz w:val="20"/>
            <w:u w:val="single"/>
            <w:shd w:val="clear" w:color="auto" w:fill="FFFFFF"/>
          </w:rPr>
          <w:t>Brennan Center for Justice.</w:t>
        </w:r>
      </w:hyperlink>
    </w:p>
    <w:p w14:paraId="177086D4" w14:textId="77777777" w:rsidR="00FA4267" w:rsidRDefault="006700FD">
      <w:pPr>
        <w:pStyle w:val="Normal53"/>
        <w:spacing w:before="240" w:line="260" w:lineRule="atLeast"/>
        <w:jc w:val="both"/>
      </w:pPr>
      <w:r>
        <w:rPr>
          <w:rFonts w:ascii="Arial" w:eastAsia="Arial" w:hAnsi="Arial" w:cs="Arial"/>
          <w:color w:val="000000"/>
          <w:sz w:val="20"/>
        </w:rPr>
        <w:t xml:space="preserve">You can also turn to  </w:t>
      </w:r>
      <w:hyperlink r:id="rId2047" w:history="1">
        <w:r>
          <w:rPr>
            <w:rFonts w:ascii="Arial" w:eastAsia="Arial" w:hAnsi="Arial" w:cs="Arial"/>
            <w:color w:val="0077CC"/>
            <w:sz w:val="20"/>
            <w:u w:val="single"/>
            <w:shd w:val="clear" w:color="auto" w:fill="FFFFFF"/>
          </w:rPr>
          <w:t xml:space="preserve">verified </w:t>
        </w:r>
      </w:hyperlink>
      <w:hyperlink r:id="rId2048" w:history="1">
        <w:r>
          <w:rPr>
            <w:rFonts w:ascii="Arial" w:eastAsia="Arial" w:hAnsi="Arial" w:cs="Arial"/>
            <w:b/>
            <w:color w:val="0077CC"/>
            <w:sz w:val="20"/>
            <w:u w:val="single"/>
            <w:shd w:val="clear" w:color="auto" w:fill="FFFFFF"/>
          </w:rPr>
          <w:t>fact-checking</w:t>
        </w:r>
      </w:hyperlink>
      <w:hyperlink r:id="rId2049" w:history="1">
        <w:r>
          <w:rPr>
            <w:rFonts w:ascii="Arial" w:eastAsia="Arial" w:hAnsi="Arial" w:cs="Arial"/>
            <w:color w:val="0077CC"/>
            <w:sz w:val="20"/>
            <w:u w:val="single"/>
            <w:shd w:val="clear" w:color="auto" w:fill="FFFFFF"/>
          </w:rPr>
          <w:t xml:space="preserve"> sites such as</w:t>
        </w:r>
      </w:hyperlink>
      <w:r>
        <w:rPr>
          <w:rFonts w:ascii="Arial" w:eastAsia="Arial" w:hAnsi="Arial" w:cs="Arial"/>
          <w:color w:val="000000"/>
          <w:sz w:val="20"/>
        </w:rPr>
        <w:t> </w:t>
      </w:r>
      <w:hyperlink r:id="rId2050" w:history="1">
        <w:r>
          <w:rPr>
            <w:rFonts w:ascii="Arial" w:eastAsia="Arial" w:hAnsi="Arial" w:cs="Arial"/>
            <w:b/>
            <w:color w:val="0077CC"/>
            <w:sz w:val="20"/>
            <w:u w:val="single"/>
            <w:shd w:val="clear" w:color="auto" w:fill="FFFFFF"/>
          </w:rPr>
          <w:t>PolitiFact</w:t>
        </w:r>
      </w:hyperlink>
      <w:hyperlink r:id="rId2051" w:history="1">
        <w:r>
          <w:rPr>
            <w:rFonts w:ascii="Arial" w:eastAsia="Arial" w:hAnsi="Arial" w:cs="Arial"/>
            <w:color w:val="0077CC"/>
            <w:sz w:val="20"/>
            <w:u w:val="single"/>
            <w:shd w:val="clear" w:color="auto" w:fill="FFFFFF"/>
          </w:rPr>
          <w:t xml:space="preserve"> and</w:t>
        </w:r>
      </w:hyperlink>
      <w:r>
        <w:rPr>
          <w:rFonts w:ascii="Arial" w:eastAsia="Arial" w:hAnsi="Arial" w:cs="Arial"/>
          <w:color w:val="000000"/>
          <w:sz w:val="20"/>
        </w:rPr>
        <w:t> </w:t>
      </w:r>
      <w:hyperlink r:id="rId2052" w:history="1">
        <w:r>
          <w:rPr>
            <w:rFonts w:ascii="Arial" w:eastAsia="Arial" w:hAnsi="Arial" w:cs="Arial"/>
            <w:color w:val="0077CC"/>
            <w:sz w:val="20"/>
            <w:u w:val="single"/>
            <w:shd w:val="clear" w:color="auto" w:fill="FFFFFF"/>
          </w:rPr>
          <w:t xml:space="preserve">AP </w:t>
        </w:r>
      </w:hyperlink>
      <w:hyperlink r:id="rId2053" w:history="1">
        <w:r>
          <w:rPr>
            <w:rFonts w:ascii="Arial" w:eastAsia="Arial" w:hAnsi="Arial" w:cs="Arial"/>
            <w:b/>
            <w:color w:val="0077CC"/>
            <w:sz w:val="20"/>
            <w:u w:val="single"/>
            <w:shd w:val="clear" w:color="auto" w:fill="FFFFFF"/>
          </w:rPr>
          <w:t>Factcheck</w:t>
        </w:r>
      </w:hyperlink>
      <w:hyperlink r:id="rId2054" w:history="1">
        <w:r>
          <w:rPr>
            <w:rFonts w:ascii="Arial" w:eastAsia="Arial" w:hAnsi="Arial" w:cs="Arial"/>
            <w:color w:val="0077CC"/>
            <w:sz w:val="20"/>
            <w:u w:val="single"/>
            <w:shd w:val="clear" w:color="auto" w:fill="FFFFFF"/>
          </w:rPr>
          <w:t xml:space="preserve"> to help debunk </w:t>
        </w:r>
      </w:hyperlink>
      <w:hyperlink r:id="rId2055" w:history="1">
        <w:r>
          <w:rPr>
            <w:rFonts w:ascii="Arial" w:eastAsia="Arial" w:hAnsi="Arial" w:cs="Arial"/>
            <w:b/>
            <w:color w:val="0077CC"/>
            <w:sz w:val="20"/>
            <w:u w:val="single"/>
            <w:shd w:val="clear" w:color="auto" w:fill="FFFFFF"/>
          </w:rPr>
          <w:t>election</w:t>
        </w:r>
      </w:hyperlink>
      <w:hyperlink r:id="rId2056" w:history="1">
        <w:r>
          <w:rPr>
            <w:rFonts w:ascii="Arial" w:eastAsia="Arial" w:hAnsi="Arial" w:cs="Arial"/>
            <w:color w:val="0077CC"/>
            <w:sz w:val="20"/>
            <w:u w:val="single"/>
            <w:shd w:val="clear" w:color="auto" w:fill="FFFFFF"/>
          </w:rPr>
          <w:t xml:space="preserve"> rumors, while the</w:t>
        </w:r>
      </w:hyperlink>
      <w:r>
        <w:rPr>
          <w:rFonts w:ascii="Arial" w:eastAsia="Arial" w:hAnsi="Arial" w:cs="Arial"/>
          <w:color w:val="000000"/>
          <w:sz w:val="20"/>
        </w:rPr>
        <w:t> </w:t>
      </w:r>
      <w:hyperlink r:id="rId2057" w:history="1">
        <w:r>
          <w:rPr>
            <w:rFonts w:ascii="Arial" w:eastAsia="Arial" w:hAnsi="Arial" w:cs="Arial"/>
            <w:color w:val="0077CC"/>
            <w:sz w:val="20"/>
            <w:u w:val="single"/>
            <w:shd w:val="clear" w:color="auto" w:fill="FFFFFF"/>
          </w:rPr>
          <w:t>Artificial Intelligence Incident Database can help verify whether content is genuine or AI-generated,</w:t>
        </w:r>
      </w:hyperlink>
      <w:r>
        <w:rPr>
          <w:rFonts w:ascii="Arial" w:eastAsia="Arial" w:hAnsi="Arial" w:cs="Arial"/>
          <w:color w:val="000000"/>
          <w:sz w:val="20"/>
        </w:rPr>
        <w:t> </w:t>
      </w:r>
      <w:hyperlink r:id="rId2058" w:history="1">
        <w:r>
          <w:rPr>
            <w:rFonts w:ascii="Arial" w:eastAsia="Arial" w:hAnsi="Arial" w:cs="Arial"/>
            <w:color w:val="0077CC"/>
            <w:sz w:val="20"/>
            <w:u w:val="single"/>
            <w:shd w:val="clear" w:color="auto" w:fill="FFFFFF"/>
          </w:rPr>
          <w:t>per the Brennan Center.</w:t>
        </w:r>
      </w:hyperlink>
    </w:p>
    <w:p w14:paraId="52F124FE" w14:textId="77777777" w:rsidR="00FA4267" w:rsidRDefault="006700FD">
      <w:pPr>
        <w:pStyle w:val="Normal53"/>
        <w:spacing w:before="200" w:line="260" w:lineRule="atLeast"/>
        <w:jc w:val="both"/>
      </w:pPr>
      <w:r>
        <w:rPr>
          <w:rFonts w:ascii="Arial" w:eastAsia="Arial" w:hAnsi="Arial" w:cs="Arial"/>
          <w:color w:val="000000"/>
          <w:sz w:val="20"/>
        </w:rPr>
        <w:t xml:space="preserve">4. Be patient. Especially in vote-by-mail </w:t>
      </w:r>
      <w:r>
        <w:rPr>
          <w:rFonts w:ascii="Arial" w:eastAsia="Arial" w:hAnsi="Arial" w:cs="Arial"/>
          <w:b/>
          <w:color w:val="000000"/>
          <w:sz w:val="20"/>
        </w:rPr>
        <w:t>elections</w:t>
      </w:r>
      <w:r>
        <w:rPr>
          <w:rFonts w:ascii="Arial" w:eastAsia="Arial" w:hAnsi="Arial" w:cs="Arial"/>
          <w:color w:val="000000"/>
          <w:sz w:val="20"/>
        </w:rPr>
        <w:t>, like in Washington state, ballots take several days to be counted, and that alone doesn't mean anything nefarious.</w:t>
      </w:r>
    </w:p>
    <w:p w14:paraId="08250409" w14:textId="77777777" w:rsidR="00FA4267" w:rsidRDefault="006700FD">
      <w:pPr>
        <w:pStyle w:val="Normal53"/>
        <w:spacing w:before="200" w:line="260" w:lineRule="atLeast"/>
        <w:jc w:val="both"/>
      </w:pPr>
      <w:r>
        <w:rPr>
          <w:rFonts w:ascii="Arial" w:eastAsia="Arial" w:hAnsi="Arial" w:cs="Arial"/>
          <w:color w:val="000000"/>
          <w:sz w:val="20"/>
        </w:rPr>
        <w:t>When something does go amiss, it often is remedied or sorted out fairly quickly - or, a solution may already be in place that wasn't shared in the TikTok video you saw, Moran-Prestridge says.</w:t>
      </w:r>
    </w:p>
    <w:p w14:paraId="0F1885FE" w14:textId="77777777" w:rsidR="00FA4267" w:rsidRDefault="006700FD">
      <w:pPr>
        <w:pStyle w:val="Normal53"/>
        <w:spacing w:before="240" w:line="260" w:lineRule="atLeast"/>
        <w:jc w:val="both"/>
      </w:pPr>
      <w:r>
        <w:rPr>
          <w:rFonts w:ascii="Arial" w:eastAsia="Arial" w:hAnsi="Arial" w:cs="Arial"/>
          <w:color w:val="000000"/>
          <w:sz w:val="20"/>
        </w:rPr>
        <w:t xml:space="preserve">Go deeper:  </w:t>
      </w:r>
      <w:hyperlink r:id="rId2059" w:history="1">
        <w:r>
          <w:rPr>
            <w:rFonts w:ascii="Arial" w:eastAsia="Arial" w:hAnsi="Arial" w:cs="Arial"/>
            <w:color w:val="0077CC"/>
            <w:sz w:val="20"/>
            <w:u w:val="single"/>
            <w:shd w:val="clear" w:color="auto" w:fill="FFFFFF"/>
          </w:rPr>
          <w:t>Why lying by politicians is generally legal</w:t>
        </w:r>
      </w:hyperlink>
    </w:p>
    <w:p w14:paraId="3AD92802" w14:textId="77777777" w:rsidR="00FA4267" w:rsidRDefault="006700FD">
      <w:pPr>
        <w:pStyle w:val="Normal53"/>
        <w:spacing w:before="240" w:line="260" w:lineRule="atLeast"/>
        <w:jc w:val="both"/>
      </w:pPr>
      <w:hyperlink r:id="rId2060" w:history="1">
        <w:r>
          <w:rPr>
            <w:rFonts w:ascii="Arial" w:eastAsia="Arial" w:hAnsi="Arial" w:cs="Arial"/>
            <w:color w:val="0077CC"/>
            <w:sz w:val="20"/>
            <w:u w:val="single"/>
            <w:shd w:val="clear" w:color="auto" w:fill="FFFFFF"/>
          </w:rPr>
          <w:t>Link to the original story.</w:t>
        </w:r>
      </w:hyperlink>
    </w:p>
    <w:p w14:paraId="37E09A30" w14:textId="77777777" w:rsidR="00FA4267" w:rsidRDefault="006700FD">
      <w:pPr>
        <w:pStyle w:val="Normal53"/>
        <w:keepNext/>
        <w:spacing w:before="240" w:line="340" w:lineRule="atLeast"/>
      </w:pPr>
      <w:r>
        <w:br/>
      </w:r>
      <w:r>
        <w:rPr>
          <w:rFonts w:ascii="Arial" w:eastAsia="Arial" w:hAnsi="Arial" w:cs="Arial"/>
          <w:b/>
          <w:color w:val="000000"/>
          <w:sz w:val="28"/>
        </w:rPr>
        <w:t>Notes</w:t>
      </w:r>
    </w:p>
    <w:p w14:paraId="3E87E586" w14:textId="590884D3" w:rsidR="00FA4267" w:rsidRDefault="006700FD">
      <w:pPr>
        <w:pStyle w:val="Normal53"/>
        <w:spacing w:line="60" w:lineRule="exact"/>
      </w:pPr>
      <w:r>
        <w:rPr>
          <w:noProof/>
        </w:rPr>
        <mc:AlternateContent>
          <mc:Choice Requires="wps">
            <w:drawing>
              <wp:anchor distT="0" distB="0" distL="114300" distR="114300" simplePos="0" relativeHeight="251844608" behindDoc="0" locked="0" layoutInCell="1" allowOverlap="1" wp14:anchorId="7A0FD51E" wp14:editId="0FDAD420">
                <wp:simplePos x="0" y="0"/>
                <wp:positionH relativeFrom="column">
                  <wp:posOffset>0</wp:posOffset>
                </wp:positionH>
                <wp:positionV relativeFrom="paragraph">
                  <wp:posOffset>25400</wp:posOffset>
                </wp:positionV>
                <wp:extent cx="6502400" cy="0"/>
                <wp:effectExtent l="15875" t="19685" r="15875" b="18415"/>
                <wp:wrapTopAndBottom/>
                <wp:docPr id="314497515"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86D71" id="Line 251"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E7D2775" w14:textId="77777777" w:rsidR="00FA4267" w:rsidRDefault="006700FD">
      <w:pPr>
        <w:pStyle w:val="Normal53"/>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225FB548" w14:textId="77777777" w:rsidR="00FA4267" w:rsidRDefault="006700FD">
      <w:pPr>
        <w:pStyle w:val="Normal53"/>
        <w:keepNext/>
        <w:spacing w:before="240" w:line="340" w:lineRule="atLeast"/>
      </w:pPr>
      <w:bookmarkStart w:id="159" w:name="Classification_51"/>
      <w:bookmarkEnd w:id="159"/>
      <w:r>
        <w:rPr>
          <w:rFonts w:ascii="Arial" w:eastAsia="Arial" w:hAnsi="Arial" w:cs="Arial"/>
          <w:b/>
          <w:color w:val="000000"/>
          <w:sz w:val="28"/>
        </w:rPr>
        <w:t>Classification</w:t>
      </w:r>
    </w:p>
    <w:p w14:paraId="4CBA55B6" w14:textId="0DA40EA9" w:rsidR="00FA4267" w:rsidRDefault="006700FD">
      <w:pPr>
        <w:pStyle w:val="Normal53"/>
        <w:spacing w:line="60" w:lineRule="exact"/>
      </w:pPr>
      <w:r>
        <w:rPr>
          <w:noProof/>
        </w:rPr>
        <mc:AlternateContent>
          <mc:Choice Requires="wps">
            <w:drawing>
              <wp:anchor distT="0" distB="0" distL="114300" distR="114300" simplePos="0" relativeHeight="251845632" behindDoc="0" locked="0" layoutInCell="1" allowOverlap="1" wp14:anchorId="4C6FE891" wp14:editId="4A21CC36">
                <wp:simplePos x="0" y="0"/>
                <wp:positionH relativeFrom="column">
                  <wp:posOffset>0</wp:posOffset>
                </wp:positionH>
                <wp:positionV relativeFrom="paragraph">
                  <wp:posOffset>25400</wp:posOffset>
                </wp:positionV>
                <wp:extent cx="6502400" cy="0"/>
                <wp:effectExtent l="15875" t="19050" r="15875" b="19050"/>
                <wp:wrapTopAndBottom/>
                <wp:docPr id="1171163591"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9EF2D" id="Line 25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76F6B1" w14:textId="77777777" w:rsidR="00FA4267" w:rsidRDefault="00FA4267">
      <w:pPr>
        <w:pStyle w:val="Normal53"/>
        <w:spacing w:line="120" w:lineRule="exact"/>
      </w:pPr>
    </w:p>
    <w:p w14:paraId="25E2BA65" w14:textId="77777777" w:rsidR="00FA4267" w:rsidRDefault="006700FD">
      <w:pPr>
        <w:pStyle w:val="Normal53"/>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6158338" w14:textId="77777777" w:rsidR="00FA4267" w:rsidRDefault="006700FD">
      <w:pPr>
        <w:pStyle w:val="Normal53"/>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0257BC9C" w14:textId="77777777" w:rsidR="00FA4267" w:rsidRDefault="006700FD">
      <w:pPr>
        <w:pStyle w:val="Normal53"/>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10009544</w:t>
      </w:r>
    </w:p>
    <w:p w14:paraId="7AEB6829" w14:textId="77777777" w:rsidR="00FA4267" w:rsidRDefault="006700FD">
      <w:pPr>
        <w:pStyle w:val="Normal53"/>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ELECTION</w:t>
      </w:r>
      <w:r>
        <w:rPr>
          <w:rFonts w:ascii="Arial" w:eastAsia="Arial" w:hAnsi="Arial" w:cs="Arial"/>
          <w:color w:val="000000"/>
          <w:sz w:val="20"/>
        </w:rPr>
        <w:t xml:space="preserve"> CRIME (91%); BLOGS &amp; MESSAGE BOARDS (90%); </w:t>
      </w:r>
      <w:r>
        <w:rPr>
          <w:rFonts w:ascii="Arial" w:eastAsia="Arial" w:hAnsi="Arial" w:cs="Arial"/>
          <w:b/>
          <w:color w:val="000000"/>
          <w:sz w:val="20"/>
        </w:rPr>
        <w:t>ELECTION</w:t>
      </w:r>
      <w:r>
        <w:rPr>
          <w:rFonts w:ascii="Arial" w:eastAsia="Arial" w:hAnsi="Arial" w:cs="Arial"/>
          <w:color w:val="000000"/>
          <w:sz w:val="20"/>
        </w:rPr>
        <w:t xml:space="preserve"> FRAUD (90%); </w:t>
      </w:r>
      <w:r>
        <w:rPr>
          <w:rFonts w:ascii="Arial" w:eastAsia="Arial" w:hAnsi="Arial" w:cs="Arial"/>
          <w:b/>
          <w:color w:val="000000"/>
          <w:sz w:val="20"/>
        </w:rPr>
        <w:t>ELECTIONS</w:t>
      </w:r>
      <w:r>
        <w:rPr>
          <w:rFonts w:ascii="Arial" w:eastAsia="Arial" w:hAnsi="Arial" w:cs="Arial"/>
          <w:color w:val="000000"/>
          <w:sz w:val="20"/>
        </w:rPr>
        <w:t xml:space="preserve"> &amp; POLITICS (90%); FALSE STATEMENTS (90%); FRAUD &amp; FINANCIAL CRIME (90%); POLITICAL CORRUPTION (90%); VOTERS &amp; VOTING (90%); DISINFORMATION &amp; MISINFORMATION (89%); </w:t>
      </w:r>
      <w:r>
        <w:rPr>
          <w:rFonts w:ascii="Arial" w:eastAsia="Arial" w:hAnsi="Arial" w:cs="Arial"/>
          <w:b/>
          <w:color w:val="000000"/>
          <w:sz w:val="20"/>
        </w:rPr>
        <w:t>ELECTIONS</w:t>
      </w:r>
      <w:r>
        <w:rPr>
          <w:rFonts w:ascii="Arial" w:eastAsia="Arial" w:hAnsi="Arial" w:cs="Arial"/>
          <w:color w:val="000000"/>
          <w:sz w:val="20"/>
        </w:rPr>
        <w:t xml:space="preserve"> (89%); </w:t>
      </w:r>
      <w:r>
        <w:rPr>
          <w:rFonts w:ascii="Arial" w:eastAsia="Arial" w:hAnsi="Arial" w:cs="Arial"/>
          <w:b/>
          <w:color w:val="000000"/>
          <w:sz w:val="20"/>
        </w:rPr>
        <w:t>FACT CHECKING</w:t>
      </w:r>
      <w:r>
        <w:rPr>
          <w:rFonts w:ascii="Arial" w:eastAsia="Arial" w:hAnsi="Arial" w:cs="Arial"/>
          <w:color w:val="000000"/>
          <w:sz w:val="20"/>
        </w:rPr>
        <w:t xml:space="preserve"> (89%); CAMPAIGNS &amp; </w:t>
      </w:r>
      <w:r>
        <w:rPr>
          <w:rFonts w:ascii="Arial" w:eastAsia="Arial" w:hAnsi="Arial" w:cs="Arial"/>
          <w:b/>
          <w:color w:val="000000"/>
          <w:sz w:val="20"/>
        </w:rPr>
        <w:t>ELECTIONS</w:t>
      </w:r>
      <w:r>
        <w:rPr>
          <w:rFonts w:ascii="Arial" w:eastAsia="Arial" w:hAnsi="Arial" w:cs="Arial"/>
          <w:color w:val="000000"/>
          <w:sz w:val="20"/>
        </w:rPr>
        <w:t xml:space="preserve"> (78%); COUNTY GOVERNMENT (78%); INTERNET SOCIAL NETWORKING (78%); MISCONDUCT (78%); PHOTO &amp; VIDEO SHARING (78%); SOCIAL MEDIA (78%); NEGATIVE NEWS (77%); COUNTIES (73%); </w:t>
      </w:r>
      <w:r>
        <w:rPr>
          <w:rFonts w:ascii="Arial" w:eastAsia="Arial" w:hAnsi="Arial" w:cs="Arial"/>
          <w:b/>
          <w:color w:val="000000"/>
          <w:sz w:val="20"/>
        </w:rPr>
        <w:t>ELECTION</w:t>
      </w:r>
      <w:r>
        <w:rPr>
          <w:rFonts w:ascii="Arial" w:eastAsia="Arial" w:hAnsi="Arial" w:cs="Arial"/>
          <w:color w:val="000000"/>
          <w:sz w:val="20"/>
        </w:rPr>
        <w:t xml:space="preserve"> WORKERS (73%); GOSSIP &amp; RUMORS (73%); MAIL-IN VOTING (73%); PUBLIC OFFICIALS (73%); EMOTIONS (72%); EXPERIMENTATION &amp; RESEARCH (72%); CONTESTED </w:t>
      </w:r>
      <w:r>
        <w:rPr>
          <w:rFonts w:ascii="Arial" w:eastAsia="Arial" w:hAnsi="Arial" w:cs="Arial"/>
          <w:b/>
          <w:color w:val="000000"/>
          <w:sz w:val="20"/>
        </w:rPr>
        <w:t>ELECTIONS</w:t>
      </w:r>
      <w:r>
        <w:rPr>
          <w:rFonts w:ascii="Arial" w:eastAsia="Arial" w:hAnsi="Arial" w:cs="Arial"/>
          <w:color w:val="000000"/>
          <w:sz w:val="20"/>
        </w:rPr>
        <w:t xml:space="preserve"> (70%); GENERATIVE AI (68%); ARTIFICIAL INTELLIGENCE (63%)</w:t>
      </w:r>
    </w:p>
    <w:p w14:paraId="3407F5A4" w14:textId="77777777" w:rsidR="00FA4267" w:rsidRDefault="006700FD">
      <w:pPr>
        <w:pStyle w:val="Normal53"/>
        <w:spacing w:before="240" w:line="260" w:lineRule="atLeast"/>
      </w:pPr>
      <w:r>
        <w:br/>
      </w:r>
      <w:r>
        <w:rPr>
          <w:rFonts w:ascii="Arial" w:eastAsia="Arial" w:hAnsi="Arial" w:cs="Arial"/>
          <w:b/>
          <w:color w:val="000000"/>
          <w:sz w:val="20"/>
        </w:rPr>
        <w:t>Company:</w:t>
      </w:r>
      <w:r>
        <w:rPr>
          <w:rFonts w:ascii="Arial" w:eastAsia="Arial" w:hAnsi="Arial" w:cs="Arial"/>
          <w:color w:val="000000"/>
          <w:sz w:val="20"/>
        </w:rPr>
        <w:t>  GOOGLE LLC (83%)</w:t>
      </w:r>
    </w:p>
    <w:p w14:paraId="30677204" w14:textId="77777777" w:rsidR="00FA4267" w:rsidRDefault="006700FD">
      <w:pPr>
        <w:pStyle w:val="Normal53"/>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UNIVERSITY OF WASHINGTON (58%)</w:t>
      </w:r>
    </w:p>
    <w:p w14:paraId="0B8DCA57" w14:textId="77777777" w:rsidR="00FA4267" w:rsidRDefault="006700FD">
      <w:pPr>
        <w:pStyle w:val="Normal53"/>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NAICS519290 WEB SEARCH PORTALS AND ALL OTHER INFORMATION SERVICES (83%); BLOGS &amp; MESSAGE BOARDS (90%); INTERNET SOCIAL NETWORKING (78%); PHOTO &amp; VIDEO SHARING (78%); SOCIAL MEDIA (78%); INTERNET VIDEO (73%); GENERATIVE AI (68%); ARTIFICIAL INTELLIGENCE (63%)</w:t>
      </w:r>
    </w:p>
    <w:p w14:paraId="599818A3" w14:textId="77777777" w:rsidR="00FA4267" w:rsidRDefault="006700FD">
      <w:pPr>
        <w:pStyle w:val="Normal53"/>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WASHINGTON, USA (79%)</w:t>
      </w:r>
    </w:p>
    <w:p w14:paraId="3AF6056C" w14:textId="77777777" w:rsidR="00FA4267" w:rsidRDefault="006700FD">
      <w:pPr>
        <w:pStyle w:val="Normal5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24, 2024</w:t>
      </w:r>
    </w:p>
    <w:p w14:paraId="0B3AE2C5" w14:textId="77777777" w:rsidR="00FA4267" w:rsidRDefault="00FA4267">
      <w:pPr>
        <w:pStyle w:val="Normal53"/>
      </w:pPr>
    </w:p>
    <w:p w14:paraId="6D1A4D92" w14:textId="44F9C4CA" w:rsidR="00FA4267" w:rsidRDefault="006700FD">
      <w:pPr>
        <w:pStyle w:val="Normal5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46656" behindDoc="0" locked="0" layoutInCell="1" allowOverlap="1" wp14:anchorId="7C39E880" wp14:editId="52EF64C5">
                <wp:simplePos x="0" y="0"/>
                <wp:positionH relativeFrom="column">
                  <wp:posOffset>0</wp:posOffset>
                </wp:positionH>
                <wp:positionV relativeFrom="paragraph">
                  <wp:posOffset>127000</wp:posOffset>
                </wp:positionV>
                <wp:extent cx="6502400" cy="0"/>
                <wp:effectExtent l="6350" t="12700" r="15875" b="6350"/>
                <wp:wrapNone/>
                <wp:docPr id="1608839990"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FD8B9" id="Line 253"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51EC81C" w14:textId="77777777" w:rsidR="00FA4267" w:rsidRDefault="00FA4267">
      <w:pPr>
        <w:pStyle w:val="Normal54"/>
        <w:sectPr w:rsidR="00FA4267">
          <w:headerReference w:type="even" r:id="rId2061"/>
          <w:headerReference w:type="default" r:id="rId2062"/>
          <w:footerReference w:type="even" r:id="rId2063"/>
          <w:footerReference w:type="default" r:id="rId2064"/>
          <w:headerReference w:type="first" r:id="rId2065"/>
          <w:footerReference w:type="first" r:id="rId2066"/>
          <w:pgSz w:w="12240" w:h="15840"/>
          <w:pgMar w:top="840" w:right="1000" w:bottom="840" w:left="1000" w:header="400" w:footer="400" w:gutter="0"/>
          <w:cols w:space="720"/>
          <w:titlePg/>
        </w:sectPr>
      </w:pPr>
    </w:p>
    <w:p w14:paraId="28EFAD92" w14:textId="77777777" w:rsidR="00FA4267" w:rsidRDefault="00FA4267">
      <w:pPr>
        <w:pStyle w:val="Normal54"/>
      </w:pPr>
    </w:p>
    <w:p w14:paraId="0DE273E3" w14:textId="582E0E1B" w:rsidR="00FA4267" w:rsidRDefault="006700FD">
      <w:pPr>
        <w:pStyle w:val="Normal54"/>
      </w:pPr>
      <w:r>
        <w:rPr>
          <w:noProof/>
        </w:rPr>
        <w:drawing>
          <wp:inline distT="0" distB="0" distL="0" distR="0" wp14:anchorId="549970EF" wp14:editId="23C503C3">
            <wp:extent cx="1879600" cy="381000"/>
            <wp:effectExtent l="0" t="0" r="0" b="0"/>
            <wp:docPr id="70" name="Picture 6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38487A2" w14:textId="65DDAC3D" w:rsidR="00FA4267" w:rsidRDefault="002E277C" w:rsidP="002E277C">
      <w:pPr>
        <w:pStyle w:val="Heading152"/>
        <w:keepNext w:val="0"/>
        <w:numPr>
          <w:ilvl w:val="0"/>
          <w:numId w:val="140"/>
        </w:numPr>
        <w:spacing w:after="200" w:line="340" w:lineRule="atLeast"/>
        <w:jc w:val="center"/>
      </w:pPr>
      <w:r>
        <w:t xml:space="preserve"> </w:t>
      </w:r>
      <w:hyperlink r:id="rId2067" w:history="1">
        <w:r w:rsidR="006700FD">
          <w:rPr>
            <w:rFonts w:eastAsia="Arial"/>
            <w:color w:val="0077CC"/>
            <w:sz w:val="28"/>
            <w:u w:val="single"/>
            <w:shd w:val="clear" w:color="auto" w:fill="FFFFFF"/>
          </w:rPr>
          <w:t>Did Kamala Harris Pay Celebrities to Endorse Her? Oprah Winfrey Speaks Out</w:t>
        </w:r>
      </w:hyperlink>
    </w:p>
    <w:p w14:paraId="4E542638" w14:textId="77777777" w:rsidR="00FA4267" w:rsidRDefault="006700FD">
      <w:pPr>
        <w:pStyle w:val="Normal54"/>
        <w:spacing w:before="120" w:line="260" w:lineRule="atLeast"/>
        <w:jc w:val="center"/>
      </w:pPr>
      <w:r>
        <w:rPr>
          <w:rFonts w:ascii="Arial" w:eastAsia="Arial" w:hAnsi="Arial" w:cs="Arial"/>
          <w:color w:val="000000"/>
          <w:sz w:val="20"/>
        </w:rPr>
        <w:t>Newsweek.com</w:t>
      </w:r>
    </w:p>
    <w:p w14:paraId="0D4B206B" w14:textId="77777777" w:rsidR="00FA4267" w:rsidRDefault="006700FD">
      <w:pPr>
        <w:pStyle w:val="Normal54"/>
        <w:spacing w:before="120" w:line="260" w:lineRule="atLeast"/>
        <w:jc w:val="center"/>
      </w:pPr>
      <w:r>
        <w:rPr>
          <w:rFonts w:ascii="Arial" w:eastAsia="Arial" w:hAnsi="Arial" w:cs="Arial"/>
          <w:color w:val="000000"/>
          <w:sz w:val="20"/>
        </w:rPr>
        <w:t>November 12, 2024 Tuesday 8:18 AM EST</w:t>
      </w:r>
    </w:p>
    <w:p w14:paraId="162755D5" w14:textId="77777777" w:rsidR="00FA4267" w:rsidRDefault="00FA4267">
      <w:pPr>
        <w:pStyle w:val="Normal54"/>
        <w:spacing w:line="240" w:lineRule="atLeast"/>
        <w:jc w:val="both"/>
      </w:pPr>
      <w:bookmarkStart w:id="160" w:name="Bookmark_54"/>
      <w:bookmarkEnd w:id="160"/>
    </w:p>
    <w:p w14:paraId="7E147F40" w14:textId="77777777" w:rsidR="00FA4267" w:rsidRDefault="006700FD">
      <w:pPr>
        <w:pStyle w:val="Normal54"/>
        <w:spacing w:before="120" w:line="220" w:lineRule="atLeast"/>
      </w:pPr>
      <w:r>
        <w:br/>
      </w:r>
      <w:r>
        <w:rPr>
          <w:rFonts w:ascii="Arial" w:eastAsia="Arial" w:hAnsi="Arial" w:cs="Arial"/>
          <w:color w:val="000000"/>
          <w:sz w:val="16"/>
        </w:rPr>
        <w:t>Copyright © 2024 Newsweek Inc. All Rights Reserved</w:t>
      </w:r>
    </w:p>
    <w:p w14:paraId="7362C743" w14:textId="04AF86E3" w:rsidR="00FA4267" w:rsidRDefault="006700FD">
      <w:pPr>
        <w:pStyle w:val="Normal54"/>
        <w:spacing w:before="120" w:line="220" w:lineRule="atLeast"/>
      </w:pPr>
      <w:r>
        <w:br/>
      </w:r>
      <w:r>
        <w:rPr>
          <w:noProof/>
        </w:rPr>
        <w:drawing>
          <wp:inline distT="0" distB="0" distL="0" distR="0" wp14:anchorId="1D8E532C" wp14:editId="2881553B">
            <wp:extent cx="2114550" cy="546100"/>
            <wp:effectExtent l="0" t="0" r="0" b="0"/>
            <wp:docPr id="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2F834FD9" w14:textId="77777777" w:rsidR="00FA4267" w:rsidRDefault="006700FD">
      <w:pPr>
        <w:pStyle w:val="Normal54"/>
        <w:spacing w:before="120" w:line="260" w:lineRule="atLeast"/>
      </w:pPr>
      <w:r>
        <w:rPr>
          <w:rFonts w:ascii="Arial" w:eastAsia="Arial" w:hAnsi="Arial" w:cs="Arial"/>
          <w:b/>
          <w:color w:val="000000"/>
          <w:sz w:val="20"/>
        </w:rPr>
        <w:t>Length:</w:t>
      </w:r>
      <w:r>
        <w:rPr>
          <w:rFonts w:ascii="Arial" w:eastAsia="Arial" w:hAnsi="Arial" w:cs="Arial"/>
          <w:color w:val="000000"/>
          <w:sz w:val="20"/>
        </w:rPr>
        <w:t> 472 words</w:t>
      </w:r>
    </w:p>
    <w:p w14:paraId="5B9B1112" w14:textId="77777777" w:rsidR="00FA4267" w:rsidRDefault="006700FD">
      <w:pPr>
        <w:pStyle w:val="Normal54"/>
        <w:spacing w:before="120" w:line="260" w:lineRule="atLeast"/>
      </w:pPr>
      <w:r>
        <w:rPr>
          <w:rFonts w:ascii="Arial" w:eastAsia="Arial" w:hAnsi="Arial" w:cs="Arial"/>
          <w:b/>
          <w:color w:val="000000"/>
          <w:sz w:val="20"/>
        </w:rPr>
        <w:t>Byline:</w:t>
      </w:r>
      <w:r>
        <w:rPr>
          <w:rFonts w:ascii="Arial" w:eastAsia="Arial" w:hAnsi="Arial" w:cs="Arial"/>
          <w:color w:val="000000"/>
          <w:sz w:val="20"/>
        </w:rPr>
        <w:t> Alia Shoaib</w:t>
      </w:r>
    </w:p>
    <w:p w14:paraId="66EAC630" w14:textId="77777777" w:rsidR="00FA4267" w:rsidRDefault="006700FD">
      <w:pPr>
        <w:pStyle w:val="Normal54"/>
        <w:spacing w:line="260" w:lineRule="atLeast"/>
      </w:pPr>
      <w:r>
        <w:rPr>
          <w:rFonts w:ascii="Arial" w:eastAsia="Arial" w:hAnsi="Arial" w:cs="Arial"/>
          <w:b/>
          <w:color w:val="000000"/>
          <w:sz w:val="20"/>
        </w:rPr>
        <w:t>Highlight:</w:t>
      </w:r>
      <w:r>
        <w:rPr>
          <w:rFonts w:ascii="Arial" w:eastAsia="Arial" w:hAnsi="Arial" w:cs="Arial"/>
          <w:color w:val="000000"/>
          <w:sz w:val="20"/>
        </w:rPr>
        <w:t> It had been claimed online that Beyoncé was paid $10 million to endorse Kamala Harris in her 2024 campaign for presidency.</w:t>
      </w:r>
    </w:p>
    <w:p w14:paraId="57C219CB" w14:textId="77777777" w:rsidR="00FA4267" w:rsidRDefault="006700FD">
      <w:pPr>
        <w:pStyle w:val="Normal54"/>
        <w:keepNext/>
        <w:spacing w:before="240" w:line="340" w:lineRule="atLeast"/>
      </w:pPr>
      <w:bookmarkStart w:id="161" w:name="Body_52"/>
      <w:bookmarkEnd w:id="161"/>
      <w:r>
        <w:rPr>
          <w:rFonts w:ascii="Arial" w:eastAsia="Arial" w:hAnsi="Arial" w:cs="Arial"/>
          <w:b/>
          <w:color w:val="000000"/>
          <w:sz w:val="28"/>
        </w:rPr>
        <w:t>Body</w:t>
      </w:r>
    </w:p>
    <w:p w14:paraId="4C647256" w14:textId="3AD0919C" w:rsidR="00FA4267" w:rsidRDefault="006700FD">
      <w:pPr>
        <w:pStyle w:val="Normal54"/>
        <w:spacing w:line="60" w:lineRule="exact"/>
      </w:pPr>
      <w:r>
        <w:rPr>
          <w:noProof/>
        </w:rPr>
        <mc:AlternateContent>
          <mc:Choice Requires="wps">
            <w:drawing>
              <wp:anchor distT="0" distB="0" distL="114300" distR="114300" simplePos="0" relativeHeight="251847680" behindDoc="0" locked="0" layoutInCell="1" allowOverlap="1" wp14:anchorId="78198A5C" wp14:editId="5583C2AF">
                <wp:simplePos x="0" y="0"/>
                <wp:positionH relativeFrom="column">
                  <wp:posOffset>0</wp:posOffset>
                </wp:positionH>
                <wp:positionV relativeFrom="paragraph">
                  <wp:posOffset>25400</wp:posOffset>
                </wp:positionV>
                <wp:extent cx="6502400" cy="0"/>
                <wp:effectExtent l="15875" t="19685" r="15875" b="18415"/>
                <wp:wrapTopAndBottom/>
                <wp:docPr id="529128248"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85257" id="Line 256"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483352B" w14:textId="77777777" w:rsidR="00FA4267" w:rsidRDefault="00FA4267">
      <w:pPr>
        <w:pStyle w:val="Normal54"/>
      </w:pPr>
    </w:p>
    <w:p w14:paraId="789B89FC" w14:textId="77777777" w:rsidR="00FA4267" w:rsidRDefault="006700FD">
      <w:pPr>
        <w:pStyle w:val="Normal54"/>
        <w:spacing w:before="200" w:line="260" w:lineRule="atLeast"/>
        <w:jc w:val="both"/>
      </w:pPr>
      <w:r>
        <w:rPr>
          <w:rFonts w:ascii="Arial" w:eastAsia="Arial" w:hAnsi="Arial" w:cs="Arial"/>
          <w:color w:val="000000"/>
          <w:sz w:val="20"/>
        </w:rPr>
        <w:t>Kamala Harris'</w:t>
      </w:r>
      <w:r>
        <w:rPr>
          <w:rFonts w:ascii="Arial" w:eastAsia="Arial" w:hAnsi="Arial" w:cs="Arial"/>
          <w:b/>
          <w:color w:val="000000"/>
          <w:sz w:val="20"/>
        </w:rPr>
        <w:t>s</w:t>
      </w:r>
      <w:r>
        <w:rPr>
          <w:rFonts w:ascii="Arial" w:eastAsia="Arial" w:hAnsi="Arial" w:cs="Arial"/>
          <w:color w:val="000000"/>
          <w:sz w:val="20"/>
        </w:rPr>
        <w:t xml:space="preserve"> campaign has been accused of spending millions of dollars on paying celebrities to endorse her.</w:t>
      </w:r>
    </w:p>
    <w:p w14:paraId="020980D0" w14:textId="77777777" w:rsidR="00FA4267" w:rsidRDefault="006700FD">
      <w:pPr>
        <w:pStyle w:val="Normal54"/>
        <w:spacing w:before="240" w:line="260" w:lineRule="atLeast"/>
        <w:jc w:val="both"/>
      </w:pPr>
      <w:r>
        <w:rPr>
          <w:rFonts w:ascii="Arial" w:eastAsia="Arial" w:hAnsi="Arial" w:cs="Arial"/>
          <w:color w:val="000000"/>
          <w:sz w:val="20"/>
        </w:rPr>
        <w:t xml:space="preserve">An account on X, formerly </w:t>
      </w:r>
      <w:hyperlink r:id="rId2068" w:history="1">
        <w:r>
          <w:rPr>
            <w:rFonts w:ascii="Arial" w:eastAsia="Arial" w:hAnsi="Arial" w:cs="Arial"/>
            <w:color w:val="0077CC"/>
            <w:sz w:val="20"/>
            <w:u w:val="single"/>
            <w:shd w:val="clear" w:color="auto" w:fill="FFFFFF"/>
          </w:rPr>
          <w:t>Twitter</w:t>
        </w:r>
      </w:hyperlink>
      <w:r>
        <w:rPr>
          <w:rFonts w:ascii="Arial" w:eastAsia="Arial" w:hAnsi="Arial" w:cs="Arial"/>
          <w:color w:val="000000"/>
          <w:sz w:val="20"/>
        </w:rPr>
        <w:t xml:space="preserve">, known for sharing political news with a right-wing tilt, claimed that the Harris campaign spent $20 million on celebrity endorsements, including to Megan Thee Stallion, Lizzo, Eminem and </w:t>
      </w:r>
      <w:hyperlink r:id="rId2069" w:history="1">
        <w:r>
          <w:rPr>
            <w:rFonts w:ascii="Arial" w:eastAsia="Arial" w:hAnsi="Arial" w:cs="Arial"/>
            <w:color w:val="0077CC"/>
            <w:sz w:val="20"/>
            <w:u w:val="single"/>
            <w:shd w:val="clear" w:color="auto" w:fill="FFFFFF"/>
          </w:rPr>
          <w:t>Oprah Winfrey</w:t>
        </w:r>
      </w:hyperlink>
      <w:r>
        <w:rPr>
          <w:rFonts w:ascii="Arial" w:eastAsia="Arial" w:hAnsi="Arial" w:cs="Arial"/>
          <w:color w:val="000000"/>
          <w:sz w:val="20"/>
        </w:rPr>
        <w:t>.</w:t>
      </w:r>
    </w:p>
    <w:p w14:paraId="419F4D35" w14:textId="77777777" w:rsidR="00FA4267" w:rsidRDefault="006700FD">
      <w:pPr>
        <w:pStyle w:val="Normal54"/>
        <w:spacing w:before="200" w:line="260" w:lineRule="atLeast"/>
        <w:jc w:val="both"/>
      </w:pPr>
      <w:r>
        <w:rPr>
          <w:rFonts w:ascii="Arial" w:eastAsia="Arial" w:hAnsi="Arial" w:cs="Arial"/>
          <w:color w:val="000000"/>
          <w:sz w:val="20"/>
        </w:rPr>
        <w:t xml:space="preserve">Similar claims have been circulating online in the days since </w:t>
      </w:r>
      <w:hyperlink r:id="rId2070" w:history="1">
        <w:r>
          <w:rPr>
            <w:rFonts w:ascii="Arial" w:eastAsia="Arial" w:hAnsi="Arial" w:cs="Arial"/>
            <w:color w:val="0077CC"/>
            <w:sz w:val="20"/>
            <w:u w:val="single"/>
            <w:shd w:val="clear" w:color="auto" w:fill="FFFFFF"/>
          </w:rPr>
          <w:t>Donald Trump</w:t>
        </w:r>
      </w:hyperlink>
      <w:r>
        <w:rPr>
          <w:rFonts w:ascii="Arial" w:eastAsia="Arial" w:hAnsi="Arial" w:cs="Arial"/>
          <w:color w:val="000000"/>
          <w:sz w:val="20"/>
        </w:rPr>
        <w:t xml:space="preserve"> won a decisive victory over the Democratic nominee in last Tuesday'</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w:t>
      </w:r>
    </w:p>
    <w:p w14:paraId="1761B317" w14:textId="77777777" w:rsidR="00FA4267" w:rsidRDefault="006700FD">
      <w:pPr>
        <w:pStyle w:val="Normal54"/>
        <w:spacing w:before="240" w:line="260" w:lineRule="atLeast"/>
        <w:jc w:val="both"/>
      </w:pPr>
      <w:r>
        <w:rPr>
          <w:rFonts w:ascii="Arial" w:eastAsia="Arial" w:hAnsi="Arial" w:cs="Arial"/>
          <w:color w:val="000000"/>
          <w:sz w:val="20"/>
        </w:rPr>
        <w:t>Winfrey, who appeared at the vice president'</w:t>
      </w:r>
      <w:r>
        <w:rPr>
          <w:rFonts w:ascii="Arial" w:eastAsia="Arial" w:hAnsi="Arial" w:cs="Arial"/>
          <w:b/>
          <w:color w:val="000000"/>
          <w:sz w:val="20"/>
        </w:rPr>
        <w:t>s</w:t>
      </w:r>
      <w:r>
        <w:rPr>
          <w:rFonts w:ascii="Arial" w:eastAsia="Arial" w:hAnsi="Arial" w:cs="Arial"/>
          <w:color w:val="000000"/>
          <w:sz w:val="20"/>
        </w:rPr>
        <w:t xml:space="preserve"> final</w:t>
      </w:r>
      <w:hyperlink r:id="rId2071" w:history="1">
        <w:r>
          <w:rPr>
            <w:rFonts w:ascii="Arial" w:eastAsia="Arial" w:hAnsi="Arial" w:cs="Arial"/>
            <w:color w:val="0077CC"/>
            <w:sz w:val="20"/>
            <w:u w:val="single"/>
            <w:shd w:val="clear" w:color="auto" w:fill="FFFFFF"/>
          </w:rPr>
          <w:t>campaign rally in Philadelphia</w:t>
        </w:r>
      </w:hyperlink>
      <w:r>
        <w:rPr>
          <w:rFonts w:ascii="Arial" w:eastAsia="Arial" w:hAnsi="Arial" w:cs="Arial"/>
          <w:color w:val="000000"/>
          <w:sz w:val="20"/>
        </w:rPr>
        <w:t>, has denied claims that she was paid $1 million for her endorsement.</w:t>
      </w:r>
    </w:p>
    <w:p w14:paraId="1A2032C1" w14:textId="77777777" w:rsidR="00FA4267" w:rsidRDefault="006700FD">
      <w:pPr>
        <w:pStyle w:val="Normal54"/>
        <w:spacing w:before="240" w:line="260" w:lineRule="atLeast"/>
        <w:jc w:val="both"/>
      </w:pPr>
      <w:r>
        <w:rPr>
          <w:rFonts w:ascii="Arial" w:eastAsia="Arial" w:hAnsi="Arial" w:cs="Arial"/>
          <w:color w:val="000000"/>
          <w:sz w:val="20"/>
        </w:rPr>
        <w:t xml:space="preserve">"Not true. I was paid nothing, ever," she said on Monday, per </w:t>
      </w:r>
      <w:hyperlink r:id="rId2072" w:history="1">
        <w:r>
          <w:rPr>
            <w:rFonts w:ascii="Arial" w:eastAsia="Arial" w:hAnsi="Arial" w:cs="Arial"/>
            <w:color w:val="0077CC"/>
            <w:sz w:val="20"/>
            <w:u w:val="single"/>
            <w:shd w:val="clear" w:color="auto" w:fill="FFFFFF"/>
          </w:rPr>
          <w:t>TMZ</w:t>
        </w:r>
      </w:hyperlink>
      <w:r>
        <w:rPr>
          <w:rFonts w:ascii="Arial" w:eastAsia="Arial" w:hAnsi="Arial" w:cs="Arial"/>
          <w:color w:val="000000"/>
          <w:sz w:val="20"/>
        </w:rPr>
        <w:t>.</w:t>
      </w:r>
    </w:p>
    <w:p w14:paraId="6047CED5" w14:textId="77777777" w:rsidR="00FA4267" w:rsidRDefault="006700FD">
      <w:pPr>
        <w:pStyle w:val="Normal54"/>
        <w:spacing w:before="240" w:line="260" w:lineRule="atLeast"/>
        <w:jc w:val="both"/>
      </w:pPr>
      <w:r>
        <w:rPr>
          <w:rFonts w:ascii="Arial" w:eastAsia="Arial" w:hAnsi="Arial" w:cs="Arial"/>
          <w:color w:val="000000"/>
          <w:sz w:val="20"/>
        </w:rPr>
        <w:t xml:space="preserve">The claim had been widely reported, including by media outlets such as the Washington Examiner and </w:t>
      </w:r>
      <w:hyperlink r:id="rId2073" w:history="1">
        <w:r>
          <w:rPr>
            <w:rFonts w:ascii="Arial" w:eastAsia="Arial" w:hAnsi="Arial" w:cs="Arial"/>
            <w:color w:val="0077CC"/>
            <w:sz w:val="20"/>
            <w:u w:val="single"/>
            <w:shd w:val="clear" w:color="auto" w:fill="FFFFFF"/>
          </w:rPr>
          <w:t>Fox News</w:t>
        </w:r>
      </w:hyperlink>
      <w:r>
        <w:rPr>
          <w:rFonts w:ascii="Arial" w:eastAsia="Arial" w:hAnsi="Arial" w:cs="Arial"/>
          <w:color w:val="000000"/>
          <w:sz w:val="20"/>
        </w:rPr>
        <w:t>.</w:t>
      </w:r>
    </w:p>
    <w:p w14:paraId="3DD6AE7A" w14:textId="77777777" w:rsidR="00FA4267" w:rsidRDefault="006700FD">
      <w:pPr>
        <w:pStyle w:val="Normal54"/>
        <w:spacing w:before="200" w:line="260" w:lineRule="atLeast"/>
        <w:jc w:val="both"/>
      </w:pPr>
      <w:r>
        <w:rPr>
          <w:rFonts w:ascii="Arial" w:eastAsia="Arial" w:hAnsi="Arial" w:cs="Arial"/>
          <w:color w:val="000000"/>
          <w:sz w:val="20"/>
        </w:rPr>
        <w:t>It has also been claimed online that Beyoncé, who performed at one of Harris' campaign rallies in Houston, had been paid $10 million to endorse the vice president.</w:t>
      </w:r>
    </w:p>
    <w:p w14:paraId="6FF043C7" w14:textId="77777777" w:rsidR="00FA4267" w:rsidRDefault="006700FD">
      <w:pPr>
        <w:pStyle w:val="Normal54"/>
        <w:spacing w:before="200" w:line="260" w:lineRule="atLeast"/>
        <w:jc w:val="both"/>
      </w:pPr>
      <w:r>
        <w:rPr>
          <w:rFonts w:ascii="Arial" w:eastAsia="Arial" w:hAnsi="Arial" w:cs="Arial"/>
          <w:color w:val="000000"/>
          <w:sz w:val="20"/>
        </w:rPr>
        <w:t xml:space="preserve">Nonprofit </w:t>
      </w:r>
      <w:r>
        <w:rPr>
          <w:rFonts w:ascii="Arial" w:eastAsia="Arial" w:hAnsi="Arial" w:cs="Arial"/>
          <w:b/>
          <w:color w:val="000000"/>
          <w:sz w:val="20"/>
        </w:rPr>
        <w:t>fact-checking</w:t>
      </w:r>
      <w:r>
        <w:rPr>
          <w:rFonts w:ascii="Arial" w:eastAsia="Arial" w:hAnsi="Arial" w:cs="Arial"/>
          <w:color w:val="000000"/>
          <w:sz w:val="20"/>
        </w:rPr>
        <w:t xml:space="preserve"> website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said that a Harris campaign official told them the claim "is not true." </w:t>
      </w:r>
      <w:r>
        <w:rPr>
          <w:rFonts w:ascii="Arial" w:eastAsia="Arial" w:hAnsi="Arial" w:cs="Arial"/>
          <w:b/>
          <w:color w:val="000000"/>
          <w:sz w:val="20"/>
        </w:rPr>
        <w:t>PolitiFact</w:t>
      </w:r>
      <w:r>
        <w:rPr>
          <w:rFonts w:ascii="Arial" w:eastAsia="Arial" w:hAnsi="Arial" w:cs="Arial"/>
          <w:color w:val="000000"/>
          <w:sz w:val="20"/>
        </w:rPr>
        <w:t xml:space="preserve"> also said that it had found "no evidence" for the claim and that Beyoncé'</w:t>
      </w:r>
      <w:r>
        <w:rPr>
          <w:rFonts w:ascii="Arial" w:eastAsia="Arial" w:hAnsi="Arial" w:cs="Arial"/>
          <w:b/>
          <w:color w:val="000000"/>
          <w:sz w:val="20"/>
        </w:rPr>
        <w:t>s</w:t>
      </w:r>
      <w:r>
        <w:rPr>
          <w:rFonts w:ascii="Arial" w:eastAsia="Arial" w:hAnsi="Arial" w:cs="Arial"/>
          <w:color w:val="000000"/>
          <w:sz w:val="20"/>
        </w:rPr>
        <w:t xml:space="preserve"> publicist told them it was "beyond ridiculous."</w:t>
      </w:r>
    </w:p>
    <w:p w14:paraId="6F6511BE" w14:textId="77777777" w:rsidR="00FA4267" w:rsidRDefault="006700FD">
      <w:pPr>
        <w:pStyle w:val="Normal54"/>
        <w:spacing w:before="200" w:line="260" w:lineRule="atLeast"/>
        <w:jc w:val="both"/>
      </w:pPr>
      <w:r>
        <w:rPr>
          <w:rFonts w:ascii="Arial" w:eastAsia="Arial" w:hAnsi="Arial" w:cs="Arial"/>
          <w:i/>
          <w:color w:val="000000"/>
          <w:sz w:val="20"/>
        </w:rPr>
        <w:t>Newsweek</w:t>
      </w:r>
      <w:r>
        <w:rPr>
          <w:rFonts w:ascii="Arial" w:eastAsia="Arial" w:hAnsi="Arial" w:cs="Arial"/>
          <w:color w:val="000000"/>
          <w:sz w:val="20"/>
        </w:rPr>
        <w:t xml:space="preserve"> reached out to the Harris campaign for comment via email outside of regular working hours. </w:t>
      </w:r>
      <w:r>
        <w:rPr>
          <w:rFonts w:ascii="Arial" w:eastAsia="Arial" w:hAnsi="Arial" w:cs="Arial"/>
          <w:i/>
          <w:color w:val="000000"/>
          <w:sz w:val="20"/>
        </w:rPr>
        <w:t>Newsweek</w:t>
      </w:r>
      <w:r>
        <w:rPr>
          <w:rFonts w:ascii="Arial" w:eastAsia="Arial" w:hAnsi="Arial" w:cs="Arial"/>
          <w:color w:val="000000"/>
          <w:sz w:val="20"/>
        </w:rPr>
        <w:t xml:space="preserve"> also reached out to representatives for other celebrities who endorsed Harris and have been accused of being paid for it, including Beyoncé, Megan Thee Stallion, Lizzo, and Eminem, via email.</w:t>
      </w:r>
    </w:p>
    <w:p w14:paraId="136687F5" w14:textId="77777777" w:rsidR="00FA4267" w:rsidRDefault="006700FD">
      <w:pPr>
        <w:pStyle w:val="Normal54"/>
        <w:spacing w:before="200" w:line="260" w:lineRule="atLeast"/>
        <w:jc w:val="both"/>
      </w:pPr>
      <w:r>
        <w:rPr>
          <w:rFonts w:ascii="Arial" w:eastAsia="Arial" w:hAnsi="Arial" w:cs="Arial"/>
          <w:color w:val="000000"/>
          <w:sz w:val="20"/>
        </w:rPr>
        <w:t>Some social media users pointed out that two payments to Winfrey'</w:t>
      </w:r>
      <w:r>
        <w:rPr>
          <w:rFonts w:ascii="Arial" w:eastAsia="Arial" w:hAnsi="Arial" w:cs="Arial"/>
          <w:b/>
          <w:color w:val="000000"/>
          <w:sz w:val="20"/>
        </w:rPr>
        <w:t>s</w:t>
      </w:r>
      <w:r>
        <w:rPr>
          <w:rFonts w:ascii="Arial" w:eastAsia="Arial" w:hAnsi="Arial" w:cs="Arial"/>
          <w:color w:val="000000"/>
          <w:sz w:val="20"/>
        </w:rPr>
        <w:t xml:space="preserve"> production company, Harpo Productions Inc, can be found under the Harris campaign'</w:t>
      </w:r>
      <w:r>
        <w:rPr>
          <w:rFonts w:ascii="Arial" w:eastAsia="Arial" w:hAnsi="Arial" w:cs="Arial"/>
          <w:b/>
          <w:color w:val="000000"/>
          <w:sz w:val="20"/>
        </w:rPr>
        <w:t>s</w:t>
      </w:r>
      <w:r>
        <w:rPr>
          <w:rFonts w:ascii="Arial" w:eastAsia="Arial" w:hAnsi="Arial" w:cs="Arial"/>
          <w:color w:val="000000"/>
          <w:sz w:val="20"/>
        </w:rPr>
        <w:t xml:space="preserve"> disbursements on the Federal </w:t>
      </w:r>
      <w:r>
        <w:rPr>
          <w:rFonts w:ascii="Arial" w:eastAsia="Arial" w:hAnsi="Arial" w:cs="Arial"/>
          <w:b/>
          <w:color w:val="000000"/>
          <w:sz w:val="20"/>
        </w:rPr>
        <w:t>Election</w:t>
      </w:r>
      <w:r>
        <w:rPr>
          <w:rFonts w:ascii="Arial" w:eastAsia="Arial" w:hAnsi="Arial" w:cs="Arial"/>
          <w:color w:val="000000"/>
          <w:sz w:val="20"/>
        </w:rPr>
        <w:t xml:space="preserve"> Committee website. The payments, of $500,000 each, were made on October 15 and are marked as "event production."</w:t>
      </w:r>
    </w:p>
    <w:p w14:paraId="5F7A8510" w14:textId="77777777" w:rsidR="00FA4267" w:rsidRDefault="006700FD">
      <w:pPr>
        <w:pStyle w:val="Normal54"/>
        <w:spacing w:before="200" w:line="260" w:lineRule="atLeast"/>
        <w:jc w:val="both"/>
      </w:pPr>
      <w:r>
        <w:rPr>
          <w:rFonts w:ascii="Arial" w:eastAsia="Arial" w:hAnsi="Arial" w:cs="Arial"/>
          <w:color w:val="000000"/>
          <w:sz w:val="20"/>
        </w:rPr>
        <w:t>It is not clear what these payments were for, but celebrity appearances at political rallies frequently involve costs for things like travel, security, and event production, without necessarily being a direct payment to the celebrity.</w:t>
      </w:r>
    </w:p>
    <w:p w14:paraId="7A4FA674" w14:textId="77777777" w:rsidR="00FA4267" w:rsidRDefault="006700FD">
      <w:pPr>
        <w:pStyle w:val="Normal54"/>
        <w:spacing w:before="240" w:line="260" w:lineRule="atLeast"/>
        <w:jc w:val="both"/>
      </w:pPr>
      <w:r>
        <w:rPr>
          <w:rFonts w:ascii="Arial" w:eastAsia="Arial" w:hAnsi="Arial" w:cs="Arial"/>
          <w:color w:val="000000"/>
          <w:sz w:val="20"/>
        </w:rPr>
        <w:t xml:space="preserve">The scrutiny over celebrity endorsements comes as Harris' campaign faces criticism for </w:t>
      </w:r>
      <w:hyperlink r:id="rId2074" w:history="1">
        <w:r>
          <w:rPr>
            <w:rFonts w:ascii="Arial" w:eastAsia="Arial" w:hAnsi="Arial" w:cs="Arial"/>
            <w:color w:val="0077CC"/>
            <w:sz w:val="20"/>
            <w:u w:val="single"/>
            <w:shd w:val="clear" w:color="auto" w:fill="FFFFFF"/>
          </w:rPr>
          <w:t>spending around $1 billion</w:t>
        </w:r>
      </w:hyperlink>
      <w:r>
        <w:rPr>
          <w:rFonts w:ascii="Arial" w:eastAsia="Arial" w:hAnsi="Arial" w:cs="Arial"/>
          <w:color w:val="000000"/>
          <w:sz w:val="20"/>
        </w:rPr>
        <w:t xml:space="preserve">during the </w:t>
      </w:r>
      <w:r>
        <w:rPr>
          <w:rFonts w:ascii="Arial" w:eastAsia="Arial" w:hAnsi="Arial" w:cs="Arial"/>
          <w:b/>
          <w:color w:val="000000"/>
          <w:sz w:val="20"/>
        </w:rPr>
        <w:t>election</w:t>
      </w:r>
      <w:r>
        <w:rPr>
          <w:rFonts w:ascii="Arial" w:eastAsia="Arial" w:hAnsi="Arial" w:cs="Arial"/>
          <w:color w:val="000000"/>
          <w:sz w:val="20"/>
        </w:rPr>
        <w:t xml:space="preserve">. There have also been claims that her campaign ended the </w:t>
      </w:r>
      <w:r>
        <w:rPr>
          <w:rFonts w:ascii="Arial" w:eastAsia="Arial" w:hAnsi="Arial" w:cs="Arial"/>
          <w:b/>
          <w:color w:val="000000"/>
          <w:sz w:val="20"/>
        </w:rPr>
        <w:t>election</w:t>
      </w:r>
      <w:r>
        <w:rPr>
          <w:rFonts w:ascii="Arial" w:eastAsia="Arial" w:hAnsi="Arial" w:cs="Arial"/>
          <w:color w:val="000000"/>
          <w:sz w:val="20"/>
        </w:rPr>
        <w:t xml:space="preserve"> cycle </w:t>
      </w:r>
      <w:hyperlink r:id="rId2075" w:history="1">
        <w:r>
          <w:rPr>
            <w:rFonts w:ascii="Arial" w:eastAsia="Arial" w:hAnsi="Arial" w:cs="Arial"/>
            <w:color w:val="0077CC"/>
            <w:sz w:val="20"/>
            <w:u w:val="single"/>
            <w:shd w:val="clear" w:color="auto" w:fill="FFFFFF"/>
          </w:rPr>
          <w:t>with $20 million in debt.</w:t>
        </w:r>
      </w:hyperlink>
    </w:p>
    <w:p w14:paraId="5CB1A2B4" w14:textId="77777777" w:rsidR="00FA4267" w:rsidRDefault="006700FD">
      <w:pPr>
        <w:pStyle w:val="Normal54"/>
        <w:spacing w:before="240" w:line="260" w:lineRule="atLeast"/>
        <w:jc w:val="both"/>
      </w:pPr>
      <w:r>
        <w:rPr>
          <w:rFonts w:ascii="Arial" w:eastAsia="Arial" w:hAnsi="Arial" w:cs="Arial"/>
          <w:color w:val="000000"/>
          <w:sz w:val="20"/>
        </w:rPr>
        <w:t xml:space="preserve">The Harris campaign won the </w:t>
      </w:r>
      <w:hyperlink r:id="rId2076" w:history="1">
        <w:r>
          <w:rPr>
            <w:rFonts w:ascii="Arial" w:eastAsia="Arial" w:hAnsi="Arial" w:cs="Arial"/>
            <w:color w:val="0077CC"/>
            <w:sz w:val="20"/>
            <w:u w:val="single"/>
            <w:shd w:val="clear" w:color="auto" w:fill="FFFFFF"/>
          </w:rPr>
          <w:t>support of many celebrities</w:t>
        </w:r>
      </w:hyperlink>
      <w:r>
        <w:rPr>
          <w:rFonts w:ascii="Arial" w:eastAsia="Arial" w:hAnsi="Arial" w:cs="Arial"/>
          <w:color w:val="000000"/>
          <w:sz w:val="20"/>
        </w:rPr>
        <w:t>, with several high-profile names appearing at her rallies.</w:t>
      </w:r>
    </w:p>
    <w:p w14:paraId="25BBC941" w14:textId="77777777" w:rsidR="00FA4267" w:rsidRDefault="006700FD">
      <w:pPr>
        <w:pStyle w:val="Normal54"/>
        <w:spacing w:before="200" w:line="260" w:lineRule="atLeast"/>
        <w:jc w:val="both"/>
      </w:pPr>
      <w:r>
        <w:rPr>
          <w:rFonts w:ascii="Arial" w:eastAsia="Arial" w:hAnsi="Arial" w:cs="Arial"/>
          <w:color w:val="000000"/>
          <w:sz w:val="20"/>
        </w:rPr>
        <w:t>Questions have been raised about whether the involvement of celebrities helped or hindered her campaign.</w:t>
      </w:r>
    </w:p>
    <w:p w14:paraId="302491BD" w14:textId="77777777" w:rsidR="00FA4267" w:rsidRDefault="006700FD">
      <w:pPr>
        <w:pStyle w:val="Normal54"/>
        <w:spacing w:before="240" w:line="260" w:lineRule="atLeast"/>
        <w:jc w:val="both"/>
      </w:pPr>
      <w:r>
        <w:rPr>
          <w:rFonts w:ascii="Arial" w:eastAsia="Arial" w:hAnsi="Arial" w:cs="Arial"/>
          <w:color w:val="000000"/>
          <w:sz w:val="20"/>
        </w:rPr>
        <w:t xml:space="preserve">Some analysts and Trump supporters including </w:t>
      </w:r>
      <w:hyperlink r:id="rId2077" w:history="1">
        <w:r>
          <w:rPr>
            <w:rFonts w:ascii="Arial" w:eastAsia="Arial" w:hAnsi="Arial" w:cs="Arial"/>
            <w:color w:val="0077CC"/>
            <w:sz w:val="20"/>
            <w:u w:val="single"/>
            <w:shd w:val="clear" w:color="auto" w:fill="FFFFFF"/>
          </w:rPr>
          <w:t>Joe Rogan</w:t>
        </w:r>
      </w:hyperlink>
      <w:r>
        <w:rPr>
          <w:rFonts w:ascii="Arial" w:eastAsia="Arial" w:hAnsi="Arial" w:cs="Arial"/>
          <w:color w:val="000000"/>
          <w:sz w:val="20"/>
        </w:rPr>
        <w:t xml:space="preserve"> and </w:t>
      </w:r>
      <w:hyperlink r:id="rId2078" w:history="1">
        <w:r>
          <w:rPr>
            <w:rFonts w:ascii="Arial" w:eastAsia="Arial" w:hAnsi="Arial" w:cs="Arial"/>
            <w:color w:val="0077CC"/>
            <w:sz w:val="20"/>
            <w:u w:val="single"/>
            <w:shd w:val="clear" w:color="auto" w:fill="FFFFFF"/>
          </w:rPr>
          <w:t>Elon Musk</w:t>
        </w:r>
      </w:hyperlink>
      <w:r>
        <w:rPr>
          <w:rFonts w:ascii="Arial" w:eastAsia="Arial" w:hAnsi="Arial" w:cs="Arial"/>
          <w:color w:val="000000"/>
          <w:sz w:val="20"/>
        </w:rPr>
        <w:t>, have suggested that the association with celebrities might have made the Democratic nominee appear to be out of touch.</w:t>
      </w:r>
    </w:p>
    <w:p w14:paraId="05F7D24F" w14:textId="77777777" w:rsidR="00FA4267" w:rsidRDefault="006700FD">
      <w:pPr>
        <w:pStyle w:val="Normal54"/>
        <w:spacing w:before="240" w:line="260" w:lineRule="atLeast"/>
        <w:jc w:val="both"/>
      </w:pPr>
      <w:r>
        <w:rPr>
          <w:rFonts w:ascii="Arial" w:eastAsia="Arial" w:hAnsi="Arial" w:cs="Arial"/>
          <w:color w:val="000000"/>
          <w:sz w:val="20"/>
        </w:rPr>
        <w:t xml:space="preserve">Harris' star-studded rallies came during an </w:t>
      </w:r>
      <w:r>
        <w:rPr>
          <w:rFonts w:ascii="Arial" w:eastAsia="Arial" w:hAnsi="Arial" w:cs="Arial"/>
          <w:b/>
          <w:color w:val="000000"/>
          <w:sz w:val="20"/>
        </w:rPr>
        <w:t>election</w:t>
      </w:r>
      <w:r>
        <w:rPr>
          <w:rFonts w:ascii="Arial" w:eastAsia="Arial" w:hAnsi="Arial" w:cs="Arial"/>
          <w:color w:val="000000"/>
          <w:sz w:val="20"/>
        </w:rPr>
        <w:t xml:space="preserve"> cycle in which voters </w:t>
      </w:r>
      <w:hyperlink r:id="rId2079" w:history="1">
        <w:r>
          <w:rPr>
            <w:rFonts w:ascii="Arial" w:eastAsia="Arial" w:hAnsi="Arial" w:cs="Arial"/>
            <w:color w:val="0077CC"/>
            <w:sz w:val="20"/>
            <w:u w:val="single"/>
            <w:shd w:val="clear" w:color="auto" w:fill="FFFFFF"/>
          </w:rPr>
          <w:t>cited the economy</w:t>
        </w:r>
      </w:hyperlink>
      <w:r>
        <w:rPr>
          <w:rFonts w:ascii="Arial" w:eastAsia="Arial" w:hAnsi="Arial" w:cs="Arial"/>
          <w:color w:val="000000"/>
          <w:sz w:val="20"/>
        </w:rPr>
        <w:t>as a primary issue.</w:t>
      </w:r>
    </w:p>
    <w:p w14:paraId="0F4BE197" w14:textId="77777777" w:rsidR="00FA4267" w:rsidRDefault="006700FD">
      <w:pPr>
        <w:pStyle w:val="Normal54"/>
        <w:spacing w:before="240" w:line="260" w:lineRule="atLeast"/>
        <w:jc w:val="both"/>
      </w:pPr>
      <w:hyperlink r:id="rId2080" w:history="1">
        <w:r>
          <w:rPr>
            <w:rFonts w:ascii="Arial" w:eastAsia="Arial" w:hAnsi="Arial" w:cs="Arial"/>
            <w:color w:val="0077CC"/>
            <w:sz w:val="20"/>
            <w:u w:val="single"/>
            <w:shd w:val="clear" w:color="auto" w:fill="FFFFFF"/>
          </w:rPr>
          <w:t>Link to Image</w:t>
        </w:r>
      </w:hyperlink>
    </w:p>
    <w:p w14:paraId="6D1A1CDE" w14:textId="77777777" w:rsidR="00FA4267" w:rsidRDefault="006700FD">
      <w:pPr>
        <w:pStyle w:val="Normal54"/>
        <w:keepNext/>
        <w:spacing w:before="240" w:line="340" w:lineRule="atLeast"/>
      </w:pPr>
      <w:r>
        <w:br/>
      </w:r>
      <w:r>
        <w:rPr>
          <w:rFonts w:ascii="Arial" w:eastAsia="Arial" w:hAnsi="Arial" w:cs="Arial"/>
          <w:b/>
          <w:color w:val="000000"/>
          <w:sz w:val="28"/>
        </w:rPr>
        <w:t>Graphic</w:t>
      </w:r>
    </w:p>
    <w:p w14:paraId="1DD267A3" w14:textId="2EB5FEF4" w:rsidR="00FA4267" w:rsidRDefault="006700FD">
      <w:pPr>
        <w:pStyle w:val="Normal54"/>
        <w:spacing w:line="60" w:lineRule="exact"/>
      </w:pPr>
      <w:r>
        <w:rPr>
          <w:noProof/>
        </w:rPr>
        <mc:AlternateContent>
          <mc:Choice Requires="wps">
            <w:drawing>
              <wp:anchor distT="0" distB="0" distL="114300" distR="114300" simplePos="0" relativeHeight="251848704" behindDoc="0" locked="0" layoutInCell="1" allowOverlap="1" wp14:anchorId="06DDE14A" wp14:editId="39DEAD95">
                <wp:simplePos x="0" y="0"/>
                <wp:positionH relativeFrom="column">
                  <wp:posOffset>0</wp:posOffset>
                </wp:positionH>
                <wp:positionV relativeFrom="paragraph">
                  <wp:posOffset>25400</wp:posOffset>
                </wp:positionV>
                <wp:extent cx="6502400" cy="0"/>
                <wp:effectExtent l="15875" t="13335" r="15875" b="15240"/>
                <wp:wrapTopAndBottom/>
                <wp:docPr id="1604044595"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C0D3" id="Line 257"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BDE9CC7" w14:textId="77777777" w:rsidR="00FA4267" w:rsidRDefault="006700FD">
      <w:pPr>
        <w:pStyle w:val="Normal54"/>
        <w:spacing w:before="120" w:line="260" w:lineRule="atLeast"/>
      </w:pPr>
      <w:r>
        <w:rPr>
          <w:rFonts w:ascii="Arial" w:eastAsia="Arial" w:hAnsi="Arial" w:cs="Arial"/>
          <w:color w:val="000000"/>
          <w:sz w:val="20"/>
        </w:rPr>
        <w:t xml:space="preserve"> </w:t>
      </w:r>
    </w:p>
    <w:p w14:paraId="1631397D" w14:textId="77777777" w:rsidR="00FA4267" w:rsidRDefault="006700FD">
      <w:pPr>
        <w:pStyle w:val="Normal54"/>
        <w:spacing w:before="200" w:line="260" w:lineRule="atLeast"/>
        <w:jc w:val="both"/>
      </w:pPr>
      <w:r>
        <w:rPr>
          <w:rFonts w:ascii="Arial" w:eastAsia="Arial" w:hAnsi="Arial" w:cs="Arial"/>
          <w:color w:val="000000"/>
          <w:sz w:val="20"/>
        </w:rPr>
        <w:t>Oprah and Kamala Harris</w:t>
      </w:r>
    </w:p>
    <w:p w14:paraId="797736EA" w14:textId="77777777" w:rsidR="00FA4267" w:rsidRDefault="006700FD">
      <w:pPr>
        <w:pStyle w:val="Normal54"/>
        <w:spacing w:before="200" w:line="260" w:lineRule="atLeast"/>
        <w:jc w:val="both"/>
      </w:pPr>
      <w:r>
        <w:rPr>
          <w:rFonts w:ascii="Arial" w:eastAsia="Arial" w:hAnsi="Arial" w:cs="Arial"/>
          <w:color w:val="000000"/>
          <w:sz w:val="20"/>
        </w:rPr>
        <w:t>ANGELA WEISS/AFP via Getty Images</w:t>
      </w:r>
    </w:p>
    <w:p w14:paraId="6D82AC49" w14:textId="77777777" w:rsidR="00FA4267" w:rsidRDefault="006700FD">
      <w:pPr>
        <w:pStyle w:val="Normal54"/>
        <w:spacing w:before="200" w:line="260" w:lineRule="atLeast"/>
        <w:jc w:val="both"/>
      </w:pPr>
      <w:r>
        <w:rPr>
          <w:rFonts w:ascii="Arial" w:eastAsia="Arial" w:hAnsi="Arial" w:cs="Arial"/>
          <w:color w:val="000000"/>
          <w:sz w:val="20"/>
        </w:rPr>
        <w:t>Oprah Winfrey (L) holds up US Vice President and Democratic presidential candidate Kamala Harris' hand as she arrive onstage during a campaign rally on the Benjamin Franklin Parkway in Philadelphia, Pennsylvania, on November 4, 2024.</w:t>
      </w:r>
    </w:p>
    <w:p w14:paraId="49186155" w14:textId="77777777" w:rsidR="00FA4267" w:rsidRDefault="006700FD">
      <w:pPr>
        <w:pStyle w:val="Normal54"/>
        <w:keepNext/>
        <w:spacing w:before="240" w:line="340" w:lineRule="atLeast"/>
      </w:pPr>
      <w:bookmarkStart w:id="162" w:name="Classification_52"/>
      <w:bookmarkEnd w:id="162"/>
      <w:r>
        <w:rPr>
          <w:rFonts w:ascii="Arial" w:eastAsia="Arial" w:hAnsi="Arial" w:cs="Arial"/>
          <w:b/>
          <w:color w:val="000000"/>
          <w:sz w:val="28"/>
        </w:rPr>
        <w:t>Classification</w:t>
      </w:r>
    </w:p>
    <w:p w14:paraId="475ADA9C" w14:textId="72FB4AC2" w:rsidR="00FA4267" w:rsidRDefault="006700FD">
      <w:pPr>
        <w:pStyle w:val="Normal54"/>
        <w:spacing w:line="60" w:lineRule="exact"/>
      </w:pPr>
      <w:r>
        <w:rPr>
          <w:noProof/>
        </w:rPr>
        <mc:AlternateContent>
          <mc:Choice Requires="wps">
            <w:drawing>
              <wp:anchor distT="0" distB="0" distL="114300" distR="114300" simplePos="0" relativeHeight="251849728" behindDoc="0" locked="0" layoutInCell="1" allowOverlap="1" wp14:anchorId="09187CB9" wp14:editId="24D0A29E">
                <wp:simplePos x="0" y="0"/>
                <wp:positionH relativeFrom="column">
                  <wp:posOffset>0</wp:posOffset>
                </wp:positionH>
                <wp:positionV relativeFrom="paragraph">
                  <wp:posOffset>25400</wp:posOffset>
                </wp:positionV>
                <wp:extent cx="6502400" cy="0"/>
                <wp:effectExtent l="15875" t="13335" r="15875" b="15240"/>
                <wp:wrapTopAndBottom/>
                <wp:docPr id="153667417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23751" id="Line 258"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817F9F" w14:textId="77777777" w:rsidR="00FA4267" w:rsidRDefault="00FA4267">
      <w:pPr>
        <w:pStyle w:val="Normal54"/>
        <w:spacing w:line="120" w:lineRule="exact"/>
      </w:pPr>
    </w:p>
    <w:p w14:paraId="1A09AE49" w14:textId="77777777" w:rsidR="00FA4267" w:rsidRDefault="006700FD">
      <w:pPr>
        <w:pStyle w:val="Normal5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06FF0DA" w14:textId="77777777" w:rsidR="00FA4267" w:rsidRDefault="006700FD">
      <w:pPr>
        <w:pStyle w:val="Normal5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17795DD" w14:textId="77777777" w:rsidR="00FA4267" w:rsidRDefault="006700FD">
      <w:pPr>
        <w:pStyle w:val="Normal5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CAMPAIGNS &amp; </w:t>
      </w:r>
      <w:r>
        <w:rPr>
          <w:rFonts w:ascii="Arial" w:eastAsia="Arial" w:hAnsi="Arial" w:cs="Arial"/>
          <w:b/>
          <w:color w:val="000000"/>
          <w:sz w:val="20"/>
        </w:rPr>
        <w:t>ELECTIONS</w:t>
      </w:r>
      <w:r>
        <w:rPr>
          <w:rFonts w:ascii="Arial" w:eastAsia="Arial" w:hAnsi="Arial" w:cs="Arial"/>
          <w:color w:val="000000"/>
          <w:sz w:val="20"/>
        </w:rPr>
        <w:t xml:space="preserve"> (90%); CELEBRITIES (90%); </w:t>
      </w:r>
      <w:r>
        <w:rPr>
          <w:rFonts w:ascii="Arial" w:eastAsia="Arial" w:hAnsi="Arial" w:cs="Arial"/>
          <w:b/>
          <w:color w:val="000000"/>
          <w:sz w:val="20"/>
        </w:rPr>
        <w:t>FACT CHECKING</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(89%); INTERNET SOCIAL NETWORKING (89%); POLITICAL CANDIDATES (89%); GOVERNMENT &amp; PUBLIC ADMINISTRATION (79%); </w:t>
      </w:r>
      <w:r>
        <w:rPr>
          <w:rFonts w:ascii="Arial" w:eastAsia="Arial" w:hAnsi="Arial" w:cs="Arial"/>
          <w:b/>
          <w:color w:val="000000"/>
          <w:sz w:val="20"/>
        </w:rPr>
        <w:t>ELECTIONS</w:t>
      </w:r>
      <w:r>
        <w:rPr>
          <w:rFonts w:ascii="Arial" w:eastAsia="Arial" w:hAnsi="Arial" w:cs="Arial"/>
          <w:color w:val="000000"/>
          <w:sz w:val="20"/>
        </w:rPr>
        <w:t xml:space="preserve"> (78%); SOCIAL MEDIA (78%); US FEDERAL </w:t>
      </w:r>
      <w:r>
        <w:rPr>
          <w:rFonts w:ascii="Arial" w:eastAsia="Arial" w:hAnsi="Arial" w:cs="Arial"/>
          <w:b/>
          <w:color w:val="000000"/>
          <w:sz w:val="20"/>
        </w:rPr>
        <w:t>ELECTIONS</w:t>
      </w:r>
      <w:r>
        <w:rPr>
          <w:rFonts w:ascii="Arial" w:eastAsia="Arial" w:hAnsi="Arial" w:cs="Arial"/>
          <w:color w:val="000000"/>
          <w:sz w:val="20"/>
        </w:rPr>
        <w:t xml:space="preserve"> (75%); ASSOCIATIONS &amp; ORGANIZATIONS (72%); Politics (%)</w:t>
      </w:r>
    </w:p>
    <w:p w14:paraId="43BD21BE" w14:textId="77777777" w:rsidR="00FA4267" w:rsidRDefault="006700FD">
      <w:pPr>
        <w:pStyle w:val="Normal54"/>
        <w:spacing w:before="240" w:line="260" w:lineRule="atLeast"/>
      </w:pPr>
      <w:r>
        <w:br/>
      </w:r>
      <w:r>
        <w:rPr>
          <w:rFonts w:ascii="Arial" w:eastAsia="Arial" w:hAnsi="Arial" w:cs="Arial"/>
          <w:b/>
          <w:color w:val="000000"/>
          <w:sz w:val="20"/>
        </w:rPr>
        <w:t>Company:</w:t>
      </w:r>
      <w:r>
        <w:rPr>
          <w:rFonts w:ascii="Arial" w:eastAsia="Arial" w:hAnsi="Arial" w:cs="Arial"/>
          <w:color w:val="000000"/>
          <w:sz w:val="20"/>
        </w:rPr>
        <w:t>  HARPO ENTERTAINMENT GROUP (84%);  FOX ENTERTAINMENT GROUP INC (69%)</w:t>
      </w:r>
    </w:p>
    <w:p w14:paraId="49C44EE3" w14:textId="77777777" w:rsidR="00FA4267" w:rsidRDefault="006700FD">
      <w:pPr>
        <w:pStyle w:val="Normal5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NAICS512110 MOTION PICTURE &amp; VIDEO PRODUCTION (84%); SIC7922 THEATRICAL PRODUCERS (EXCEPT MOTION PICTURE) &amp; MISCELLANEOUS THEATRICAL SERVICES (84%); SIC7812 MOTION PICTURE &amp; VIDEO TAPE PRODUCTION (84%); NAICS516120 TELEVISION BROADCASTING STATIONS (69%); SIC4833 TELEVISION BROADCASTING STATIONS (69%); CELEBRITIES (90%); INTERNET SOCIAL NETWORKING (89%); PRODUCT ENDORSEMENTS (89%); SOCIAL MEDIA (78%); TRAVELER SAFETY &amp; SECURITY (50%)</w:t>
      </w:r>
    </w:p>
    <w:p w14:paraId="0B1344A4" w14:textId="77777777" w:rsidR="00FA4267" w:rsidRDefault="006700FD">
      <w:pPr>
        <w:pStyle w:val="Normal54"/>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(93%); BEYONCE KNOWLES (89%); OPRAH WINFREY (89%); DONALD TRUMP (79%); ELON MUSK (78%); MEGAN THEE STALLION (73%)</w:t>
      </w:r>
    </w:p>
    <w:p w14:paraId="7D3D09D0" w14:textId="77777777" w:rsidR="00FA4267" w:rsidRDefault="006700FD">
      <w:pPr>
        <w:pStyle w:val="Normal5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PENNSYLVANIA, USA (79%); UNITED STATES (79%)</w:t>
      </w:r>
    </w:p>
    <w:p w14:paraId="29AE6048" w14:textId="77777777" w:rsidR="00FA4267" w:rsidRDefault="006700FD">
      <w:pPr>
        <w:pStyle w:val="Normal5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12, 2024</w:t>
      </w:r>
    </w:p>
    <w:p w14:paraId="21B07D67" w14:textId="77777777" w:rsidR="00FA4267" w:rsidRDefault="00FA4267">
      <w:pPr>
        <w:pStyle w:val="Normal54"/>
      </w:pPr>
    </w:p>
    <w:p w14:paraId="0AC7AAB1" w14:textId="5B602C3E" w:rsidR="00FA4267" w:rsidRDefault="006700FD">
      <w:pPr>
        <w:pStyle w:val="Normal5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0752" behindDoc="0" locked="0" layoutInCell="1" allowOverlap="1" wp14:anchorId="0B757876" wp14:editId="0FDAE3C1">
                <wp:simplePos x="0" y="0"/>
                <wp:positionH relativeFrom="column">
                  <wp:posOffset>0</wp:posOffset>
                </wp:positionH>
                <wp:positionV relativeFrom="paragraph">
                  <wp:posOffset>127000</wp:posOffset>
                </wp:positionV>
                <wp:extent cx="6502400" cy="0"/>
                <wp:effectExtent l="6350" t="10795" r="15875" b="8255"/>
                <wp:wrapNone/>
                <wp:docPr id="1425445645"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2E0C2" id="Line 259"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8EC0CB6" w14:textId="77777777" w:rsidR="00FA4267" w:rsidRDefault="00FA4267">
      <w:pPr>
        <w:pStyle w:val="Normal55"/>
        <w:sectPr w:rsidR="00FA4267">
          <w:headerReference w:type="even" r:id="rId2081"/>
          <w:headerReference w:type="default" r:id="rId2082"/>
          <w:footerReference w:type="even" r:id="rId2083"/>
          <w:footerReference w:type="default" r:id="rId2084"/>
          <w:headerReference w:type="first" r:id="rId2085"/>
          <w:footerReference w:type="first" r:id="rId2086"/>
          <w:pgSz w:w="12240" w:h="15840"/>
          <w:pgMar w:top="840" w:right="1000" w:bottom="840" w:left="1000" w:header="400" w:footer="400" w:gutter="0"/>
          <w:cols w:space="720"/>
          <w:titlePg/>
        </w:sectPr>
      </w:pPr>
    </w:p>
    <w:p w14:paraId="02B075BE" w14:textId="77777777" w:rsidR="00FA4267" w:rsidRDefault="00FA4267">
      <w:pPr>
        <w:pStyle w:val="Normal55"/>
      </w:pPr>
    </w:p>
    <w:p w14:paraId="46A1A269" w14:textId="67D7FEC3" w:rsidR="00FA4267" w:rsidRDefault="006700FD">
      <w:pPr>
        <w:pStyle w:val="Normal55"/>
      </w:pPr>
      <w:r>
        <w:rPr>
          <w:noProof/>
        </w:rPr>
        <w:drawing>
          <wp:inline distT="0" distB="0" distL="0" distR="0" wp14:anchorId="349B03A3" wp14:editId="1EEC3C74">
            <wp:extent cx="1879600" cy="381000"/>
            <wp:effectExtent l="0" t="0" r="0" b="0"/>
            <wp:docPr id="72" name="Picture 5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1E06C51" w14:textId="6A27CD05" w:rsidR="00FA4267" w:rsidRDefault="006700FD" w:rsidP="002E277C">
      <w:pPr>
        <w:pStyle w:val="Heading153"/>
        <w:keepNext w:val="0"/>
        <w:numPr>
          <w:ilvl w:val="0"/>
          <w:numId w:val="140"/>
        </w:numPr>
        <w:spacing w:after="200" w:line="340" w:lineRule="atLeast"/>
        <w:jc w:val="center"/>
      </w:pPr>
      <w:hyperlink r:id="rId2087" w:history="1">
        <w:r>
          <w:rPr>
            <w:rFonts w:eastAsia="Arial"/>
            <w:color w:val="0077CC"/>
            <w:sz w:val="28"/>
            <w:u w:val="single"/>
            <w:shd w:val="clear" w:color="auto" w:fill="FFFFFF"/>
          </w:rPr>
          <w:t>Kamala Harris Finance Mismanagement Claims. What We Know, What We Don't</w:t>
        </w:r>
      </w:hyperlink>
    </w:p>
    <w:p w14:paraId="59A8258F" w14:textId="77777777" w:rsidR="00FA4267" w:rsidRDefault="006700FD">
      <w:pPr>
        <w:pStyle w:val="Normal55"/>
        <w:spacing w:before="120" w:line="260" w:lineRule="atLeast"/>
        <w:jc w:val="center"/>
      </w:pPr>
      <w:r>
        <w:rPr>
          <w:rFonts w:ascii="Arial" w:eastAsia="Arial" w:hAnsi="Arial" w:cs="Arial"/>
          <w:color w:val="000000"/>
          <w:sz w:val="20"/>
        </w:rPr>
        <w:t>Newsweek.com</w:t>
      </w:r>
    </w:p>
    <w:p w14:paraId="22B5B964" w14:textId="77777777" w:rsidR="00FA4267" w:rsidRDefault="006700FD">
      <w:pPr>
        <w:pStyle w:val="Normal55"/>
        <w:spacing w:before="120" w:line="260" w:lineRule="atLeast"/>
        <w:jc w:val="center"/>
      </w:pPr>
      <w:r>
        <w:rPr>
          <w:rFonts w:ascii="Arial" w:eastAsia="Arial" w:hAnsi="Arial" w:cs="Arial"/>
          <w:color w:val="000000"/>
          <w:sz w:val="20"/>
        </w:rPr>
        <w:t>November 11, 2024 Monday 11:40 AM EST</w:t>
      </w:r>
    </w:p>
    <w:p w14:paraId="3095EE05" w14:textId="77777777" w:rsidR="00FA4267" w:rsidRDefault="00FA4267">
      <w:pPr>
        <w:pStyle w:val="Normal55"/>
        <w:spacing w:line="240" w:lineRule="atLeast"/>
        <w:jc w:val="both"/>
      </w:pPr>
      <w:bookmarkStart w:id="163" w:name="Bookmark_55"/>
      <w:bookmarkEnd w:id="163"/>
    </w:p>
    <w:p w14:paraId="02D9149B" w14:textId="77777777" w:rsidR="00FA4267" w:rsidRDefault="006700FD">
      <w:pPr>
        <w:pStyle w:val="Normal55"/>
        <w:spacing w:before="120" w:line="220" w:lineRule="atLeast"/>
      </w:pPr>
      <w:r>
        <w:br/>
      </w:r>
      <w:r>
        <w:rPr>
          <w:rFonts w:ascii="Arial" w:eastAsia="Arial" w:hAnsi="Arial" w:cs="Arial"/>
          <w:color w:val="000000"/>
          <w:sz w:val="16"/>
        </w:rPr>
        <w:t>Copyright © 2024 Newsweek Inc. All Rights Reserved</w:t>
      </w:r>
    </w:p>
    <w:p w14:paraId="5CF8292B" w14:textId="1EB0F9C6" w:rsidR="00FA4267" w:rsidRDefault="006700FD">
      <w:pPr>
        <w:pStyle w:val="Normal55"/>
        <w:spacing w:before="120" w:line="220" w:lineRule="atLeast"/>
      </w:pPr>
      <w:r>
        <w:br/>
      </w:r>
      <w:r>
        <w:rPr>
          <w:noProof/>
        </w:rPr>
        <w:drawing>
          <wp:inline distT="0" distB="0" distL="0" distR="0" wp14:anchorId="39E7439B" wp14:editId="0E20E2FF">
            <wp:extent cx="2114550" cy="546100"/>
            <wp:effectExtent l="0" t="0" r="0" b="0"/>
            <wp:docPr id="7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37502C91" w14:textId="77777777" w:rsidR="00FA4267" w:rsidRDefault="006700FD">
      <w:pPr>
        <w:pStyle w:val="Normal55"/>
        <w:spacing w:before="120" w:line="260" w:lineRule="atLeast"/>
      </w:pPr>
      <w:r>
        <w:rPr>
          <w:rFonts w:ascii="Arial" w:eastAsia="Arial" w:hAnsi="Arial" w:cs="Arial"/>
          <w:b/>
          <w:color w:val="000000"/>
          <w:sz w:val="20"/>
        </w:rPr>
        <w:t>Length:</w:t>
      </w:r>
      <w:r>
        <w:rPr>
          <w:rFonts w:ascii="Arial" w:eastAsia="Arial" w:hAnsi="Arial" w:cs="Arial"/>
          <w:color w:val="000000"/>
          <w:sz w:val="20"/>
        </w:rPr>
        <w:t> 473 words</w:t>
      </w:r>
    </w:p>
    <w:p w14:paraId="19CA8E45" w14:textId="77777777" w:rsidR="00FA4267" w:rsidRDefault="006700FD">
      <w:pPr>
        <w:pStyle w:val="Normal55"/>
        <w:spacing w:before="120" w:line="260" w:lineRule="atLeast"/>
      </w:pPr>
      <w:r>
        <w:rPr>
          <w:rFonts w:ascii="Arial" w:eastAsia="Arial" w:hAnsi="Arial" w:cs="Arial"/>
          <w:b/>
          <w:color w:val="000000"/>
          <w:sz w:val="20"/>
        </w:rPr>
        <w:t>Byline:</w:t>
      </w:r>
      <w:r>
        <w:rPr>
          <w:rFonts w:ascii="Arial" w:eastAsia="Arial" w:hAnsi="Arial" w:cs="Arial"/>
          <w:color w:val="000000"/>
          <w:sz w:val="20"/>
        </w:rPr>
        <w:t> Alia Shoaib</w:t>
      </w:r>
    </w:p>
    <w:p w14:paraId="0AC0AD82" w14:textId="77777777" w:rsidR="00FA4267" w:rsidRDefault="006700FD">
      <w:pPr>
        <w:pStyle w:val="Normal55"/>
        <w:spacing w:line="260" w:lineRule="atLeast"/>
      </w:pPr>
      <w:r>
        <w:rPr>
          <w:rFonts w:ascii="Arial" w:eastAsia="Arial" w:hAnsi="Arial" w:cs="Arial"/>
          <w:b/>
          <w:color w:val="000000"/>
          <w:sz w:val="20"/>
        </w:rPr>
        <w:t>Highlight:</w:t>
      </w:r>
      <w:r>
        <w:rPr>
          <w:rFonts w:ascii="Arial" w:eastAsia="Arial" w:hAnsi="Arial" w:cs="Arial"/>
          <w:color w:val="000000"/>
          <w:sz w:val="20"/>
        </w:rPr>
        <w:t> Claims have circulated about Kamala Harris'</w:t>
      </w:r>
      <w:r>
        <w:rPr>
          <w:rFonts w:ascii="Arial" w:eastAsia="Arial" w:hAnsi="Arial" w:cs="Arial"/>
          <w:b/>
          <w:color w:val="000000"/>
          <w:sz w:val="20"/>
        </w:rPr>
        <w:t>s</w:t>
      </w:r>
      <w:r>
        <w:rPr>
          <w:rFonts w:ascii="Arial" w:eastAsia="Arial" w:hAnsi="Arial" w:cs="Arial"/>
          <w:color w:val="000000"/>
          <w:sz w:val="20"/>
        </w:rPr>
        <w:t xml:space="preserve"> campaign mismanaging the $1 billion in funds it raised.</w:t>
      </w:r>
    </w:p>
    <w:p w14:paraId="1CCD0FCC" w14:textId="77777777" w:rsidR="00FA4267" w:rsidRDefault="006700FD">
      <w:pPr>
        <w:pStyle w:val="Normal55"/>
        <w:keepNext/>
        <w:spacing w:before="240" w:line="340" w:lineRule="atLeast"/>
      </w:pPr>
      <w:bookmarkStart w:id="164" w:name="Body_53"/>
      <w:bookmarkEnd w:id="164"/>
      <w:r>
        <w:rPr>
          <w:rFonts w:ascii="Arial" w:eastAsia="Arial" w:hAnsi="Arial" w:cs="Arial"/>
          <w:b/>
          <w:color w:val="000000"/>
          <w:sz w:val="28"/>
        </w:rPr>
        <w:t>Body</w:t>
      </w:r>
    </w:p>
    <w:p w14:paraId="01E3C819" w14:textId="2002B6A8" w:rsidR="00FA4267" w:rsidRDefault="006700FD">
      <w:pPr>
        <w:pStyle w:val="Normal55"/>
        <w:spacing w:line="60" w:lineRule="exact"/>
      </w:pPr>
      <w:r>
        <w:rPr>
          <w:noProof/>
        </w:rPr>
        <mc:AlternateContent>
          <mc:Choice Requires="wps">
            <w:drawing>
              <wp:anchor distT="0" distB="0" distL="114300" distR="114300" simplePos="0" relativeHeight="251851776" behindDoc="0" locked="0" layoutInCell="1" allowOverlap="1" wp14:anchorId="78195E68" wp14:editId="0E34F0B3">
                <wp:simplePos x="0" y="0"/>
                <wp:positionH relativeFrom="column">
                  <wp:posOffset>0</wp:posOffset>
                </wp:positionH>
                <wp:positionV relativeFrom="paragraph">
                  <wp:posOffset>25400</wp:posOffset>
                </wp:positionV>
                <wp:extent cx="6502400" cy="0"/>
                <wp:effectExtent l="15875" t="16510" r="15875" b="21590"/>
                <wp:wrapTopAndBottom/>
                <wp:docPr id="495639599"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501BB" id="Line 262"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A802965" w14:textId="77777777" w:rsidR="00FA4267" w:rsidRDefault="00FA4267">
      <w:pPr>
        <w:pStyle w:val="Normal55"/>
      </w:pPr>
    </w:p>
    <w:p w14:paraId="41C0D804" w14:textId="77777777" w:rsidR="00FA4267" w:rsidRDefault="006700FD">
      <w:pPr>
        <w:pStyle w:val="Normal55"/>
        <w:spacing w:before="200" w:line="260" w:lineRule="atLeast"/>
        <w:jc w:val="both"/>
      </w:pPr>
      <w:r>
        <w:rPr>
          <w:rFonts w:ascii="Arial" w:eastAsia="Arial" w:hAnsi="Arial" w:cs="Arial"/>
          <w:color w:val="000000"/>
          <w:sz w:val="20"/>
        </w:rPr>
        <w:t xml:space="preserve">As </w:t>
      </w:r>
      <w:hyperlink r:id="rId2088" w:history="1">
        <w:r>
          <w:rPr>
            <w:rFonts w:ascii="Arial" w:eastAsia="Arial" w:hAnsi="Arial" w:cs="Arial"/>
            <w:color w:val="0077CC"/>
            <w:sz w:val="20"/>
            <w:u w:val="single"/>
            <w:shd w:val="clear" w:color="auto" w:fill="FFFFFF"/>
          </w:rPr>
          <w:t>Democrats</w:t>
        </w:r>
      </w:hyperlink>
      <w:r>
        <w:rPr>
          <w:rFonts w:ascii="Arial" w:eastAsia="Arial" w:hAnsi="Arial" w:cs="Arial"/>
          <w:color w:val="000000"/>
          <w:sz w:val="20"/>
        </w:rPr>
        <w:t xml:space="preserve"> conduct a postmortem on </w:t>
      </w:r>
      <w:hyperlink r:id="rId2089" w:history="1">
        <w:r>
          <w:rPr>
            <w:rFonts w:ascii="Arial" w:eastAsia="Arial" w:hAnsi="Arial" w:cs="Arial"/>
            <w:color w:val="0077CC"/>
            <w:sz w:val="20"/>
            <w:u w:val="single"/>
            <w:shd w:val="clear" w:color="auto" w:fill="FFFFFF"/>
          </w:rPr>
          <w:t>Kamala Harris</w:t>
        </w:r>
      </w:hyperlink>
      <w:r>
        <w:rPr>
          <w:rFonts w:ascii="Arial" w:eastAsia="Arial" w:hAnsi="Arial" w:cs="Arial"/>
          <w:color w:val="000000"/>
          <w:sz w:val="20"/>
        </w:rPr>
        <w:t xml:space="preserve">' campaign following </w:t>
      </w:r>
      <w:hyperlink r:id="rId2090" w:history="1">
        <w:r>
          <w:rPr>
            <w:rFonts w:ascii="Arial" w:eastAsia="Arial" w:hAnsi="Arial" w:cs="Arial"/>
            <w:color w:val="0077CC"/>
            <w:sz w:val="20"/>
            <w:u w:val="single"/>
            <w:shd w:val="clear" w:color="auto" w:fill="FFFFFF"/>
          </w:rPr>
          <w:t>Donald Trump</w:t>
        </w:r>
      </w:hyperlink>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decisive second-term presidential victory, claims have circulated about her campaign mismanaging the substantial funds it raised. Here'</w:t>
      </w:r>
      <w:r>
        <w:rPr>
          <w:rFonts w:ascii="Arial" w:eastAsia="Arial" w:hAnsi="Arial" w:cs="Arial"/>
          <w:b/>
          <w:color w:val="000000"/>
          <w:sz w:val="20"/>
        </w:rPr>
        <w:t>s</w:t>
      </w:r>
      <w:r>
        <w:rPr>
          <w:rFonts w:ascii="Arial" w:eastAsia="Arial" w:hAnsi="Arial" w:cs="Arial"/>
          <w:color w:val="000000"/>
          <w:sz w:val="20"/>
        </w:rPr>
        <w:t xml:space="preserve"> what we know.</w:t>
      </w:r>
    </w:p>
    <w:p w14:paraId="1E2BF782" w14:textId="77777777" w:rsidR="00FA4267" w:rsidRDefault="006700FD">
      <w:pPr>
        <w:pStyle w:val="Normal55"/>
        <w:spacing w:before="240" w:line="260" w:lineRule="atLeast"/>
      </w:pPr>
      <w:r>
        <w:rPr>
          <w:rFonts w:ascii="Arial" w:eastAsia="Arial" w:hAnsi="Arial" w:cs="Arial"/>
          <w:b/>
          <w:color w:val="000000"/>
          <w:sz w:val="20"/>
        </w:rPr>
        <w:t>Did Democrats Spend $1 Billion During Election?</w:t>
      </w:r>
    </w:p>
    <w:p w14:paraId="17C2F8D7" w14:textId="77777777" w:rsidR="00FA4267" w:rsidRDefault="006700FD">
      <w:pPr>
        <w:pStyle w:val="Normal55"/>
        <w:spacing w:before="200" w:line="260" w:lineRule="atLeast"/>
        <w:jc w:val="both"/>
      </w:pPr>
      <w:r>
        <w:rPr>
          <w:rFonts w:ascii="Arial" w:eastAsia="Arial" w:hAnsi="Arial" w:cs="Arial"/>
          <w:color w:val="000000"/>
          <w:sz w:val="20"/>
        </w:rPr>
        <w:t xml:space="preserve">Harris' campaign raised a little over $1 billion and had spent over $900 million as of October 16, according to the Federal </w:t>
      </w:r>
      <w:r>
        <w:rPr>
          <w:rFonts w:ascii="Arial" w:eastAsia="Arial" w:hAnsi="Arial" w:cs="Arial"/>
          <w:b/>
          <w:color w:val="000000"/>
          <w:sz w:val="20"/>
        </w:rPr>
        <w:t>Election</w:t>
      </w:r>
      <w:r>
        <w:rPr>
          <w:rFonts w:ascii="Arial" w:eastAsia="Arial" w:hAnsi="Arial" w:cs="Arial"/>
          <w:color w:val="000000"/>
          <w:sz w:val="20"/>
        </w:rPr>
        <w:t xml:space="preserve"> Commission.</w:t>
      </w:r>
    </w:p>
    <w:p w14:paraId="2DD115F1" w14:textId="77777777" w:rsidR="00FA4267" w:rsidRDefault="006700FD">
      <w:pPr>
        <w:pStyle w:val="Normal55"/>
        <w:spacing w:before="240" w:line="260" w:lineRule="atLeast"/>
        <w:jc w:val="both"/>
      </w:pPr>
      <w:r>
        <w:rPr>
          <w:rFonts w:ascii="Arial" w:eastAsia="Arial" w:hAnsi="Arial" w:cs="Arial"/>
          <w:color w:val="000000"/>
          <w:sz w:val="20"/>
        </w:rPr>
        <w:t xml:space="preserve">The campaign has faced criticism from within the </w:t>
      </w:r>
      <w:hyperlink r:id="rId2091" w:history="1">
        <w:r>
          <w:rPr>
            <w:rFonts w:ascii="Arial" w:eastAsia="Arial" w:hAnsi="Arial" w:cs="Arial"/>
            <w:color w:val="0077CC"/>
            <w:sz w:val="20"/>
            <w:u w:val="single"/>
            <w:shd w:val="clear" w:color="auto" w:fill="FFFFFF"/>
          </w:rPr>
          <w:t>Democratic Party</w:t>
        </w:r>
      </w:hyperlink>
      <w:r>
        <w:rPr>
          <w:rFonts w:ascii="Arial" w:eastAsia="Arial" w:hAnsi="Arial" w:cs="Arial"/>
          <w:color w:val="000000"/>
          <w:sz w:val="20"/>
        </w:rPr>
        <w:t xml:space="preserve"> for its lack of success, despite its formidable war chest.</w:t>
      </w:r>
    </w:p>
    <w:p w14:paraId="49437D1E" w14:textId="77777777" w:rsidR="00FA4267" w:rsidRDefault="006700FD">
      <w:pPr>
        <w:pStyle w:val="Normal55"/>
        <w:spacing w:before="240" w:line="260" w:lineRule="atLeast"/>
        <w:jc w:val="both"/>
      </w:pPr>
      <w:r>
        <w:rPr>
          <w:rFonts w:ascii="Arial" w:eastAsia="Arial" w:hAnsi="Arial" w:cs="Arial"/>
          <w:color w:val="000000"/>
          <w:sz w:val="20"/>
        </w:rPr>
        <w:t xml:space="preserve">Lindy Li, an official on the </w:t>
      </w:r>
      <w:hyperlink r:id="rId2092" w:history="1">
        <w:r>
          <w:rPr>
            <w:rFonts w:ascii="Arial" w:eastAsia="Arial" w:hAnsi="Arial" w:cs="Arial"/>
            <w:color w:val="0077CC"/>
            <w:sz w:val="20"/>
            <w:u w:val="single"/>
            <w:shd w:val="clear" w:color="auto" w:fill="FFFFFF"/>
          </w:rPr>
          <w:t>Democratic National Committee</w:t>
        </w:r>
      </w:hyperlink>
      <w:r>
        <w:rPr>
          <w:rFonts w:ascii="Arial" w:eastAsia="Arial" w:hAnsi="Arial" w:cs="Arial"/>
          <w:color w:val="000000"/>
          <w:sz w:val="20"/>
        </w:rPr>
        <w:t xml:space="preserve"> (</w:t>
      </w:r>
      <w:hyperlink r:id="rId2093" w:history="1">
        <w:r>
          <w:rPr>
            <w:rFonts w:ascii="Arial" w:eastAsia="Arial" w:hAnsi="Arial" w:cs="Arial"/>
            <w:color w:val="0077CC"/>
            <w:sz w:val="20"/>
            <w:u w:val="single"/>
            <w:shd w:val="clear" w:color="auto" w:fill="FFFFFF"/>
          </w:rPr>
          <w:t>DNC</w:t>
        </w:r>
      </w:hyperlink>
      <w:r>
        <w:rPr>
          <w:rFonts w:ascii="Arial" w:eastAsia="Arial" w:hAnsi="Arial" w:cs="Arial"/>
          <w:color w:val="000000"/>
          <w:sz w:val="20"/>
        </w:rPr>
        <w:t>) finance committee, has branded the campaign a "$1 billion disaster."</w:t>
      </w:r>
    </w:p>
    <w:p w14:paraId="3D23B513" w14:textId="77777777" w:rsidR="00FA4267" w:rsidRDefault="006700FD">
      <w:pPr>
        <w:pStyle w:val="Normal55"/>
        <w:spacing w:before="240" w:line="260" w:lineRule="atLeast"/>
      </w:pPr>
      <w:r>
        <w:rPr>
          <w:rFonts w:ascii="Arial" w:eastAsia="Arial" w:hAnsi="Arial" w:cs="Arial"/>
          <w:b/>
          <w:color w:val="000000"/>
          <w:sz w:val="20"/>
        </w:rPr>
        <w:t>Is Kamala Harris Campaign $20m in Debt?</w:t>
      </w:r>
    </w:p>
    <w:p w14:paraId="1DE67731" w14:textId="77777777" w:rsidR="00FA4267" w:rsidRDefault="006700FD">
      <w:pPr>
        <w:pStyle w:val="Normal55"/>
        <w:spacing w:before="240" w:line="260" w:lineRule="atLeast"/>
        <w:jc w:val="both"/>
      </w:pPr>
      <w:r>
        <w:rPr>
          <w:rFonts w:ascii="Arial" w:eastAsia="Arial" w:hAnsi="Arial" w:cs="Arial"/>
          <w:color w:val="000000"/>
          <w:sz w:val="20"/>
        </w:rPr>
        <w:t xml:space="preserve">A claim has circulated that Harris' campaign ended the </w:t>
      </w:r>
      <w:r>
        <w:rPr>
          <w:rFonts w:ascii="Arial" w:eastAsia="Arial" w:hAnsi="Arial" w:cs="Arial"/>
          <w:b/>
          <w:color w:val="000000"/>
          <w:sz w:val="20"/>
        </w:rPr>
        <w:t>election</w:t>
      </w:r>
      <w:r>
        <w:rPr>
          <w:rFonts w:ascii="Arial" w:eastAsia="Arial" w:hAnsi="Arial" w:cs="Arial"/>
          <w:color w:val="000000"/>
          <w:sz w:val="20"/>
        </w:rPr>
        <w:t xml:space="preserve"> cycle </w:t>
      </w:r>
      <w:hyperlink r:id="rId2094" w:history="1">
        <w:r>
          <w:rPr>
            <w:rFonts w:ascii="Arial" w:eastAsia="Arial" w:hAnsi="Arial" w:cs="Arial"/>
            <w:color w:val="0077CC"/>
            <w:sz w:val="20"/>
            <w:u w:val="single"/>
            <w:shd w:val="clear" w:color="auto" w:fill="FFFFFF"/>
          </w:rPr>
          <w:t>with $20 million in debt.</w:t>
        </w:r>
      </w:hyperlink>
    </w:p>
    <w:p w14:paraId="2D774BBF" w14:textId="77777777" w:rsidR="00FA4267" w:rsidRDefault="006700FD">
      <w:pPr>
        <w:pStyle w:val="Normal55"/>
        <w:spacing w:before="200" w:line="260" w:lineRule="atLeast"/>
        <w:jc w:val="both"/>
      </w:pPr>
      <w:r>
        <w:rPr>
          <w:rFonts w:ascii="Arial" w:eastAsia="Arial" w:hAnsi="Arial" w:cs="Arial"/>
          <w:i/>
          <w:color w:val="000000"/>
          <w:sz w:val="20"/>
        </w:rPr>
        <w:t>Newsweek</w:t>
      </w:r>
      <w:r>
        <w:rPr>
          <w:rFonts w:ascii="Arial" w:eastAsia="Arial" w:hAnsi="Arial" w:cs="Arial"/>
          <w:color w:val="000000"/>
          <w:sz w:val="20"/>
        </w:rPr>
        <w:t xml:space="preserve"> could not independently verify the debt figure claims, but this has been reported by multiple sources, including Politico'</w:t>
      </w:r>
      <w:r>
        <w:rPr>
          <w:rFonts w:ascii="Arial" w:eastAsia="Arial" w:hAnsi="Arial" w:cs="Arial"/>
          <w:b/>
          <w:color w:val="000000"/>
          <w:sz w:val="20"/>
        </w:rPr>
        <w:t>s</w:t>
      </w:r>
      <w:r>
        <w:rPr>
          <w:rFonts w:ascii="Arial" w:eastAsia="Arial" w:hAnsi="Arial" w:cs="Arial"/>
          <w:color w:val="000000"/>
          <w:sz w:val="20"/>
        </w:rPr>
        <w:t xml:space="preserve"> California bureau chief Christopher Cadelago, who cited two sources familiar with the matter.</w:t>
      </w:r>
    </w:p>
    <w:p w14:paraId="54A1BA06" w14:textId="77777777" w:rsidR="00FA4267" w:rsidRDefault="006700FD">
      <w:pPr>
        <w:pStyle w:val="Normal55"/>
        <w:spacing w:before="200" w:line="260" w:lineRule="atLeast"/>
        <w:jc w:val="both"/>
      </w:pPr>
      <w:r>
        <w:rPr>
          <w:rFonts w:ascii="Arial" w:eastAsia="Arial" w:hAnsi="Arial" w:cs="Arial"/>
          <w:color w:val="000000"/>
          <w:sz w:val="20"/>
        </w:rPr>
        <w:t>This was also echoed by the DNC'</w:t>
      </w:r>
      <w:r>
        <w:rPr>
          <w:rFonts w:ascii="Arial" w:eastAsia="Arial" w:hAnsi="Arial" w:cs="Arial"/>
          <w:b/>
          <w:color w:val="000000"/>
          <w:sz w:val="20"/>
        </w:rPr>
        <w:t>s</w:t>
      </w:r>
      <w:r>
        <w:rPr>
          <w:rFonts w:ascii="Arial" w:eastAsia="Arial" w:hAnsi="Arial" w:cs="Arial"/>
          <w:color w:val="000000"/>
          <w:sz w:val="20"/>
        </w:rPr>
        <w:t xml:space="preserve"> Li, who said that Harris' campaign was "$20 million or $18 million in debt."</w:t>
      </w:r>
    </w:p>
    <w:p w14:paraId="5B6A57A3" w14:textId="77777777" w:rsidR="00FA4267" w:rsidRDefault="006700FD">
      <w:pPr>
        <w:pStyle w:val="Normal55"/>
        <w:spacing w:before="240" w:line="260" w:lineRule="atLeast"/>
      </w:pPr>
      <w:r>
        <w:rPr>
          <w:rFonts w:ascii="Arial" w:eastAsia="Arial" w:hAnsi="Arial" w:cs="Arial"/>
          <w:b/>
          <w:color w:val="000000"/>
          <w:sz w:val="20"/>
        </w:rPr>
        <w:t>Are Kamala Harris Staff Not Being Paid?</w:t>
      </w:r>
    </w:p>
    <w:p w14:paraId="19B0F1CB" w14:textId="77777777" w:rsidR="00FA4267" w:rsidRDefault="006700FD">
      <w:pPr>
        <w:pStyle w:val="Normal55"/>
        <w:spacing w:before="200" w:line="260" w:lineRule="atLeast"/>
        <w:jc w:val="both"/>
      </w:pPr>
      <w:r>
        <w:rPr>
          <w:rFonts w:ascii="Arial" w:eastAsia="Arial" w:hAnsi="Arial" w:cs="Arial"/>
          <w:color w:val="000000"/>
          <w:sz w:val="20"/>
        </w:rPr>
        <w:t>It was claimed online that the Harris campaign had not paid staffers their last paycheck. There is no evidence to support the claims.</w:t>
      </w:r>
    </w:p>
    <w:p w14:paraId="3438A99A" w14:textId="77777777" w:rsidR="00FA4267" w:rsidRDefault="006700FD">
      <w:pPr>
        <w:pStyle w:val="Normal55"/>
        <w:spacing w:before="240" w:line="260" w:lineRule="atLeast"/>
        <w:jc w:val="both"/>
      </w:pPr>
      <w:r>
        <w:rPr>
          <w:rFonts w:ascii="Arial" w:eastAsia="Arial" w:hAnsi="Arial" w:cs="Arial"/>
          <w:color w:val="000000"/>
          <w:sz w:val="20"/>
        </w:rPr>
        <w:t xml:space="preserve">One self-described Harris-Walz staffer, Marcus Vusovich, took to X, formerly </w:t>
      </w:r>
      <w:hyperlink r:id="rId2095" w:history="1">
        <w:r>
          <w:rPr>
            <w:rFonts w:ascii="Arial" w:eastAsia="Arial" w:hAnsi="Arial" w:cs="Arial"/>
            <w:color w:val="0077CC"/>
            <w:sz w:val="20"/>
            <w:u w:val="single"/>
            <w:shd w:val="clear" w:color="auto" w:fill="FFFFFF"/>
          </w:rPr>
          <w:t>Twitter</w:t>
        </w:r>
      </w:hyperlink>
      <w:r>
        <w:rPr>
          <w:rFonts w:ascii="Arial" w:eastAsia="Arial" w:hAnsi="Arial" w:cs="Arial"/>
          <w:color w:val="000000"/>
          <w:sz w:val="20"/>
        </w:rPr>
        <w:t>, to debunk the allegation.</w:t>
      </w:r>
    </w:p>
    <w:p w14:paraId="7CCF3CE7" w14:textId="77777777" w:rsidR="00FA4267" w:rsidRDefault="006700FD">
      <w:pPr>
        <w:pStyle w:val="Normal55"/>
        <w:spacing w:before="240" w:line="260" w:lineRule="atLeast"/>
        <w:jc w:val="both"/>
      </w:pPr>
      <w:r>
        <w:rPr>
          <w:rFonts w:ascii="Arial" w:eastAsia="Arial" w:hAnsi="Arial" w:cs="Arial"/>
          <w:color w:val="000000"/>
          <w:sz w:val="20"/>
        </w:rPr>
        <w:t xml:space="preserve">"Harris/Walz staffer here. We are still on staff, we get paid on the 15th and we have 2 weeks of severance. STOP SPREADING MISINFORMATION," he </w:t>
      </w:r>
      <w:hyperlink r:id="rId2096" w:history="1">
        <w:r>
          <w:rPr>
            <w:rFonts w:ascii="Arial" w:eastAsia="Arial" w:hAnsi="Arial" w:cs="Arial"/>
            <w:color w:val="0077CC"/>
            <w:sz w:val="20"/>
            <w:u w:val="single"/>
            <w:shd w:val="clear" w:color="auto" w:fill="FFFFFF"/>
          </w:rPr>
          <w:t>wrote</w:t>
        </w:r>
      </w:hyperlink>
      <w:r>
        <w:rPr>
          <w:rFonts w:ascii="Arial" w:eastAsia="Arial" w:hAnsi="Arial" w:cs="Arial"/>
          <w:color w:val="000000"/>
          <w:sz w:val="20"/>
        </w:rPr>
        <w:t xml:space="preserve"> on Monday the 11th.</w:t>
      </w:r>
    </w:p>
    <w:p w14:paraId="35606075" w14:textId="77777777" w:rsidR="00FA4267" w:rsidRDefault="006700FD">
      <w:pPr>
        <w:pStyle w:val="Normal55"/>
        <w:spacing w:before="200" w:line="260" w:lineRule="atLeast"/>
        <w:jc w:val="both"/>
      </w:pPr>
      <w:r>
        <w:rPr>
          <w:rFonts w:ascii="Arial" w:eastAsia="Arial" w:hAnsi="Arial" w:cs="Arial"/>
          <w:i/>
          <w:color w:val="000000"/>
          <w:sz w:val="20"/>
        </w:rPr>
        <w:t>Newsweek</w:t>
      </w:r>
      <w:r>
        <w:rPr>
          <w:rFonts w:ascii="Arial" w:eastAsia="Arial" w:hAnsi="Arial" w:cs="Arial"/>
          <w:color w:val="000000"/>
          <w:sz w:val="20"/>
        </w:rPr>
        <w:t xml:space="preserve"> reached out to the Harris campaign via email for clarification.</w:t>
      </w:r>
    </w:p>
    <w:p w14:paraId="4D6129C4" w14:textId="77777777" w:rsidR="00FA4267" w:rsidRDefault="006700FD">
      <w:pPr>
        <w:pStyle w:val="Normal55"/>
        <w:spacing w:before="240" w:line="260" w:lineRule="atLeast"/>
      </w:pPr>
      <w:r>
        <w:rPr>
          <w:rFonts w:ascii="Arial" w:eastAsia="Arial" w:hAnsi="Arial" w:cs="Arial"/>
          <w:b/>
          <w:color w:val="000000"/>
          <w:sz w:val="20"/>
        </w:rPr>
        <w:t>Was Beyoncé Paid $10 Million to Endorse Kamala Harris?</w:t>
      </w:r>
    </w:p>
    <w:p w14:paraId="238C2610" w14:textId="77777777" w:rsidR="00FA4267" w:rsidRDefault="006700FD">
      <w:pPr>
        <w:pStyle w:val="Normal55"/>
        <w:spacing w:before="200" w:line="260" w:lineRule="atLeast"/>
        <w:jc w:val="both"/>
      </w:pPr>
      <w:r>
        <w:rPr>
          <w:rFonts w:ascii="Arial" w:eastAsia="Arial" w:hAnsi="Arial" w:cs="Arial"/>
          <w:color w:val="000000"/>
          <w:sz w:val="20"/>
        </w:rPr>
        <w:t>Harris' campaign had the support of multiple high-profile celebrities, with many endorsing her and appearing at her star-studded rallies.</w:t>
      </w:r>
    </w:p>
    <w:p w14:paraId="529CEFD4" w14:textId="77777777" w:rsidR="00FA4267" w:rsidRDefault="006700FD">
      <w:pPr>
        <w:pStyle w:val="Normal55"/>
        <w:spacing w:before="200" w:line="260" w:lineRule="atLeast"/>
        <w:jc w:val="both"/>
      </w:pPr>
      <w:r>
        <w:rPr>
          <w:rFonts w:ascii="Arial" w:eastAsia="Arial" w:hAnsi="Arial" w:cs="Arial"/>
          <w:color w:val="000000"/>
          <w:sz w:val="20"/>
        </w:rPr>
        <w:t>One claim circulated online that Beyoncé, who performed at one of Harris' recent rallies in Houston, had been paid $10 million to endorse the vice president.</w:t>
      </w:r>
    </w:p>
    <w:p w14:paraId="69A984CF" w14:textId="77777777" w:rsidR="00FA4267" w:rsidRDefault="006700FD">
      <w:pPr>
        <w:pStyle w:val="Normal55"/>
        <w:spacing w:before="240" w:line="260" w:lineRule="atLeast"/>
        <w:jc w:val="both"/>
      </w:pPr>
      <w:r>
        <w:rPr>
          <w:rFonts w:ascii="Arial" w:eastAsia="Arial" w:hAnsi="Arial" w:cs="Arial"/>
          <w:color w:val="000000"/>
          <w:sz w:val="20"/>
        </w:rPr>
        <w:t xml:space="preserve">Nonprofit </w:t>
      </w:r>
      <w:r>
        <w:rPr>
          <w:rFonts w:ascii="Arial" w:eastAsia="Arial" w:hAnsi="Arial" w:cs="Arial"/>
          <w:b/>
          <w:color w:val="000000"/>
          <w:sz w:val="20"/>
        </w:rPr>
        <w:t>fact-checking</w:t>
      </w:r>
      <w:r>
        <w:rPr>
          <w:rFonts w:ascii="Arial" w:eastAsia="Arial" w:hAnsi="Arial" w:cs="Arial"/>
          <w:color w:val="000000"/>
          <w:sz w:val="20"/>
        </w:rPr>
        <w:t xml:space="preserve"> website </w:t>
      </w:r>
      <w:hyperlink r:id="rId2097" w:history="1">
        <w:r>
          <w:rPr>
            <w:rFonts w:ascii="Arial" w:eastAsia="Arial" w:hAnsi="Arial" w:cs="Arial"/>
            <w:b/>
            <w:color w:val="0077CC"/>
            <w:sz w:val="20"/>
            <w:u w:val="single"/>
            <w:shd w:val="clear" w:color="auto" w:fill="FFFFFF"/>
          </w:rPr>
          <w:t>FactCheck</w:t>
        </w:r>
      </w:hyperlink>
      <w:hyperlink r:id="rId2098" w:history="1">
        <w:r>
          <w:rPr>
            <w:rFonts w:ascii="Arial" w:eastAsia="Arial" w:hAnsi="Arial" w:cs="Arial"/>
            <w:color w:val="0077CC"/>
            <w:sz w:val="20"/>
            <w:u w:val="single"/>
            <w:shd w:val="clear" w:color="auto" w:fill="FFFFFF"/>
          </w:rPr>
          <w:t>.</w:t>
        </w:r>
      </w:hyperlink>
      <w:hyperlink r:id="rId2099"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 xml:space="preserve"> said that a Harris campaign official told them the claim "is not true." </w:t>
      </w:r>
      <w:hyperlink r:id="rId2100"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also said that it had found "no evidence" for the claim.</w:t>
      </w:r>
    </w:p>
    <w:p w14:paraId="2758EF83" w14:textId="77777777" w:rsidR="00FA4267" w:rsidRDefault="006700FD">
      <w:pPr>
        <w:pStyle w:val="Normal55"/>
        <w:spacing w:before="240" w:line="260" w:lineRule="atLeast"/>
      </w:pPr>
      <w:r>
        <w:rPr>
          <w:rFonts w:ascii="Arial" w:eastAsia="Arial" w:hAnsi="Arial" w:cs="Arial"/>
          <w:b/>
          <w:color w:val="000000"/>
          <w:sz w:val="20"/>
        </w:rPr>
        <w:t>Did Kamala Harris Spend $450,000 a Day on Las Vegas Sphere Ad?</w:t>
      </w:r>
    </w:p>
    <w:p w14:paraId="19E9472A" w14:textId="77777777" w:rsidR="00FA4267" w:rsidRDefault="006700FD">
      <w:pPr>
        <w:pStyle w:val="Normal55"/>
        <w:spacing w:before="200" w:line="260" w:lineRule="atLeast"/>
        <w:jc w:val="both"/>
      </w:pPr>
      <w:r>
        <w:rPr>
          <w:rFonts w:ascii="Arial" w:eastAsia="Arial" w:hAnsi="Arial" w:cs="Arial"/>
          <w:color w:val="000000"/>
          <w:sz w:val="20"/>
        </w:rPr>
        <w:t>The Harris campaign spent large amounts of their funding on ads, including one eye-catching projection on the huge Las Vegas Sphere in the final week of the campaign.</w:t>
      </w:r>
    </w:p>
    <w:p w14:paraId="255BD02E" w14:textId="77777777" w:rsidR="00FA4267" w:rsidRDefault="006700FD">
      <w:pPr>
        <w:pStyle w:val="Normal55"/>
        <w:spacing w:before="200" w:line="260" w:lineRule="atLeast"/>
        <w:jc w:val="both"/>
      </w:pPr>
      <w:r>
        <w:rPr>
          <w:rFonts w:ascii="Arial" w:eastAsia="Arial" w:hAnsi="Arial" w:cs="Arial"/>
          <w:color w:val="000000"/>
          <w:sz w:val="20"/>
        </w:rPr>
        <w:t>The cost of this ad has not yet been filed by Harris'</w:t>
      </w:r>
      <w:r>
        <w:rPr>
          <w:rFonts w:ascii="Arial" w:eastAsia="Arial" w:hAnsi="Arial" w:cs="Arial"/>
          <w:b/>
          <w:color w:val="000000"/>
          <w:sz w:val="20"/>
        </w:rPr>
        <w:t>s</w:t>
      </w:r>
      <w:r>
        <w:rPr>
          <w:rFonts w:ascii="Arial" w:eastAsia="Arial" w:hAnsi="Arial" w:cs="Arial"/>
          <w:color w:val="000000"/>
          <w:sz w:val="20"/>
        </w:rPr>
        <w:t xml:space="preserve"> campaign with the FEC, but it is widely reported that it costs $450,000 for one day of advertising on the LED screens covering the arena.</w:t>
      </w:r>
    </w:p>
    <w:p w14:paraId="4E4E37D9" w14:textId="77777777" w:rsidR="00FA4267" w:rsidRDefault="006700FD">
      <w:pPr>
        <w:pStyle w:val="Normal55"/>
        <w:spacing w:before="200" w:line="260" w:lineRule="atLeast"/>
        <w:jc w:val="both"/>
      </w:pPr>
      <w:r>
        <w:rPr>
          <w:rFonts w:ascii="Arial" w:eastAsia="Arial" w:hAnsi="Arial" w:cs="Arial"/>
          <w:color w:val="000000"/>
          <w:sz w:val="20"/>
        </w:rPr>
        <w:t xml:space="preserve">All in all, Harris' campaign, associated fundraising committee and the DNC, spent more than $650 million on ads between when she became the nominee until </w:t>
      </w:r>
      <w:r>
        <w:rPr>
          <w:rFonts w:ascii="Arial" w:eastAsia="Arial" w:hAnsi="Arial" w:cs="Arial"/>
          <w:b/>
          <w:color w:val="000000"/>
          <w:sz w:val="20"/>
        </w:rPr>
        <w:t>Election</w:t>
      </w:r>
      <w:r>
        <w:rPr>
          <w:rFonts w:ascii="Arial" w:eastAsia="Arial" w:hAnsi="Arial" w:cs="Arial"/>
          <w:color w:val="000000"/>
          <w:sz w:val="20"/>
        </w:rPr>
        <w:t xml:space="preserve"> Day, per the Wall Street Journal.</w:t>
      </w:r>
    </w:p>
    <w:p w14:paraId="29C15015" w14:textId="77777777" w:rsidR="00FA4267" w:rsidRDefault="006700FD">
      <w:pPr>
        <w:pStyle w:val="Normal55"/>
        <w:spacing w:before="240" w:line="260" w:lineRule="atLeast"/>
        <w:jc w:val="both"/>
      </w:pPr>
      <w:hyperlink r:id="rId2101" w:history="1">
        <w:r>
          <w:rPr>
            <w:rFonts w:ascii="Arial" w:eastAsia="Arial" w:hAnsi="Arial" w:cs="Arial"/>
            <w:color w:val="0077CC"/>
            <w:sz w:val="20"/>
            <w:u w:val="single"/>
            <w:shd w:val="clear" w:color="auto" w:fill="FFFFFF"/>
          </w:rPr>
          <w:t>Link to Image</w:t>
        </w:r>
      </w:hyperlink>
    </w:p>
    <w:p w14:paraId="7829FDB5" w14:textId="77777777" w:rsidR="00FA4267" w:rsidRDefault="006700FD">
      <w:pPr>
        <w:pStyle w:val="Normal55"/>
        <w:keepNext/>
        <w:spacing w:before="240" w:line="340" w:lineRule="atLeast"/>
      </w:pPr>
      <w:r>
        <w:br/>
      </w:r>
      <w:r>
        <w:rPr>
          <w:rFonts w:ascii="Arial" w:eastAsia="Arial" w:hAnsi="Arial" w:cs="Arial"/>
          <w:b/>
          <w:color w:val="000000"/>
          <w:sz w:val="28"/>
        </w:rPr>
        <w:t>Graphic</w:t>
      </w:r>
    </w:p>
    <w:p w14:paraId="7DF6FEEA" w14:textId="421C66F6" w:rsidR="00FA4267" w:rsidRDefault="006700FD">
      <w:pPr>
        <w:pStyle w:val="Normal55"/>
        <w:spacing w:line="60" w:lineRule="exact"/>
      </w:pPr>
      <w:r>
        <w:rPr>
          <w:noProof/>
        </w:rPr>
        <mc:AlternateContent>
          <mc:Choice Requires="wps">
            <w:drawing>
              <wp:anchor distT="0" distB="0" distL="114300" distR="114300" simplePos="0" relativeHeight="251852800" behindDoc="0" locked="0" layoutInCell="1" allowOverlap="1" wp14:anchorId="0047B877" wp14:editId="4636DF2C">
                <wp:simplePos x="0" y="0"/>
                <wp:positionH relativeFrom="column">
                  <wp:posOffset>0</wp:posOffset>
                </wp:positionH>
                <wp:positionV relativeFrom="paragraph">
                  <wp:posOffset>25400</wp:posOffset>
                </wp:positionV>
                <wp:extent cx="6502400" cy="0"/>
                <wp:effectExtent l="15875" t="16510" r="15875" b="21590"/>
                <wp:wrapTopAndBottom/>
                <wp:docPr id="1660112365"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18222" id="Line 263"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79E4216" w14:textId="77777777" w:rsidR="00FA4267" w:rsidRDefault="006700FD">
      <w:pPr>
        <w:pStyle w:val="Normal55"/>
        <w:spacing w:before="120" w:line="260" w:lineRule="atLeast"/>
      </w:pPr>
      <w:r>
        <w:rPr>
          <w:rFonts w:ascii="Arial" w:eastAsia="Arial" w:hAnsi="Arial" w:cs="Arial"/>
          <w:color w:val="000000"/>
          <w:sz w:val="20"/>
        </w:rPr>
        <w:t xml:space="preserve"> </w:t>
      </w:r>
    </w:p>
    <w:p w14:paraId="5D59E8D5" w14:textId="77777777" w:rsidR="00FA4267" w:rsidRDefault="006700FD">
      <w:pPr>
        <w:pStyle w:val="Normal55"/>
        <w:spacing w:before="200" w:line="260" w:lineRule="atLeast"/>
        <w:jc w:val="both"/>
      </w:pPr>
      <w:r>
        <w:rPr>
          <w:rFonts w:ascii="Arial" w:eastAsia="Arial" w:hAnsi="Arial" w:cs="Arial"/>
          <w:color w:val="000000"/>
          <w:sz w:val="20"/>
        </w:rPr>
        <w:t>Kamala Harris Las Vegas Sphere</w:t>
      </w:r>
    </w:p>
    <w:p w14:paraId="5D461EF9" w14:textId="77777777" w:rsidR="00FA4267" w:rsidRDefault="006700FD">
      <w:pPr>
        <w:pStyle w:val="Normal55"/>
        <w:spacing w:before="200" w:line="260" w:lineRule="atLeast"/>
        <w:jc w:val="both"/>
      </w:pPr>
      <w:r>
        <w:rPr>
          <w:rFonts w:ascii="Arial" w:eastAsia="Arial" w:hAnsi="Arial" w:cs="Arial"/>
          <w:color w:val="000000"/>
          <w:sz w:val="20"/>
        </w:rPr>
        <w:t>Ronda Churchill/AFP via Getty Images</w:t>
      </w:r>
    </w:p>
    <w:p w14:paraId="661F305D" w14:textId="77777777" w:rsidR="00FA4267" w:rsidRDefault="006700FD">
      <w:pPr>
        <w:pStyle w:val="Normal55"/>
        <w:spacing w:before="200" w:line="260" w:lineRule="atLeast"/>
        <w:jc w:val="both"/>
      </w:pPr>
      <w:r>
        <w:rPr>
          <w:rFonts w:ascii="Arial" w:eastAsia="Arial" w:hAnsi="Arial" w:cs="Arial"/>
          <w:color w:val="000000"/>
          <w:sz w:val="20"/>
        </w:rPr>
        <w:t>The Sphere in Las Vegas, Nevada displays a portrait of Vice President and Democratic Presidential candidate Kamala Harrison November 4, 2024.</w:t>
      </w:r>
    </w:p>
    <w:p w14:paraId="558F4DEE" w14:textId="77777777" w:rsidR="00FA4267" w:rsidRDefault="006700FD">
      <w:pPr>
        <w:pStyle w:val="Normal55"/>
        <w:keepNext/>
        <w:spacing w:before="240" w:line="340" w:lineRule="atLeast"/>
      </w:pPr>
      <w:bookmarkStart w:id="165" w:name="Classification_53"/>
      <w:bookmarkEnd w:id="165"/>
      <w:r>
        <w:rPr>
          <w:rFonts w:ascii="Arial" w:eastAsia="Arial" w:hAnsi="Arial" w:cs="Arial"/>
          <w:b/>
          <w:color w:val="000000"/>
          <w:sz w:val="28"/>
        </w:rPr>
        <w:t>Classification</w:t>
      </w:r>
    </w:p>
    <w:p w14:paraId="75AD7DBF" w14:textId="1A7EF029" w:rsidR="00FA4267" w:rsidRDefault="006700FD">
      <w:pPr>
        <w:pStyle w:val="Normal55"/>
        <w:spacing w:line="60" w:lineRule="exact"/>
      </w:pPr>
      <w:r>
        <w:rPr>
          <w:noProof/>
        </w:rPr>
        <mc:AlternateContent>
          <mc:Choice Requires="wps">
            <w:drawing>
              <wp:anchor distT="0" distB="0" distL="114300" distR="114300" simplePos="0" relativeHeight="251853824" behindDoc="0" locked="0" layoutInCell="1" allowOverlap="1" wp14:anchorId="5A7C6A4C" wp14:editId="2986267A">
                <wp:simplePos x="0" y="0"/>
                <wp:positionH relativeFrom="column">
                  <wp:posOffset>0</wp:posOffset>
                </wp:positionH>
                <wp:positionV relativeFrom="paragraph">
                  <wp:posOffset>25400</wp:posOffset>
                </wp:positionV>
                <wp:extent cx="6502400" cy="0"/>
                <wp:effectExtent l="15875" t="19685" r="15875" b="18415"/>
                <wp:wrapTopAndBottom/>
                <wp:docPr id="1800486009"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FBBCF" id="Line 264"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BE03DF" w14:textId="77777777" w:rsidR="00FA4267" w:rsidRDefault="00FA4267">
      <w:pPr>
        <w:pStyle w:val="Normal55"/>
        <w:spacing w:line="120" w:lineRule="exact"/>
      </w:pPr>
    </w:p>
    <w:p w14:paraId="63A742AC" w14:textId="77777777" w:rsidR="00FA4267" w:rsidRDefault="006700FD">
      <w:pPr>
        <w:pStyle w:val="Normal5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2B5B753" w14:textId="77777777" w:rsidR="00FA4267" w:rsidRDefault="006700FD">
      <w:pPr>
        <w:pStyle w:val="Normal5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3046A1C7" w14:textId="77777777" w:rsidR="00FA4267" w:rsidRDefault="006700FD">
      <w:pPr>
        <w:pStyle w:val="Normal5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POLITICAL PARTIES (91%);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NEGATIVE BUSINESS NEWS (90%); NEGATIVE NEWS (90%); US DEMOCRATIC PARTY (90%); US PRESIDENTIAL CANDIDATES 2024 (90%); </w:t>
      </w:r>
      <w:r>
        <w:rPr>
          <w:rFonts w:ascii="Arial" w:eastAsia="Arial" w:hAnsi="Arial" w:cs="Arial"/>
          <w:b/>
          <w:color w:val="000000"/>
          <w:sz w:val="20"/>
        </w:rPr>
        <w:t>FACT CHECKING</w:t>
      </w:r>
      <w:r>
        <w:rPr>
          <w:rFonts w:ascii="Arial" w:eastAsia="Arial" w:hAnsi="Arial" w:cs="Arial"/>
          <w:color w:val="000000"/>
          <w:sz w:val="20"/>
        </w:rPr>
        <w:t xml:space="preserve"> (89%); GOVERNMENT &amp; PUBLIC ADMINISTRATION (79%); GOVERNMENT BODIES &amp; OFFICES (79%); </w:t>
      </w:r>
      <w:r>
        <w:rPr>
          <w:rFonts w:ascii="Arial" w:eastAsia="Arial" w:hAnsi="Arial" w:cs="Arial"/>
          <w:b/>
          <w:color w:val="000000"/>
          <w:sz w:val="20"/>
        </w:rPr>
        <w:t>ELECTIONS</w:t>
      </w:r>
      <w:r>
        <w:rPr>
          <w:rFonts w:ascii="Arial" w:eastAsia="Arial" w:hAnsi="Arial" w:cs="Arial"/>
          <w:color w:val="000000"/>
          <w:sz w:val="20"/>
        </w:rPr>
        <w:t xml:space="preserve"> (78%); FUNDRAISING (78%); NONPROFIT ORGANIZATIONS (78%); US FEDERAL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w:t>
      </w:r>
      <w:r>
        <w:rPr>
          <w:rFonts w:ascii="Arial" w:eastAsia="Arial" w:hAnsi="Arial" w:cs="Arial"/>
          <w:color w:val="000000"/>
          <w:sz w:val="20"/>
        </w:rPr>
        <w:t xml:space="preserve"> AUTHORITIES (77%); MARKETING &amp; ADVERTISING EXPENDITURE (77%); GOVERNMENT DEPARTMENTS &amp; AUTHORITIES (76%); ASSOCIATIONS &amp; ORGANIZATIONS (75%); INTERNET SOCIAL NETWORKING (71%); WAGES &amp; SALARIES (71%); CELEBRITIES (67%); DISINFORMATION &amp; MISINFORMATION (64%); Politics (%)</w:t>
      </w:r>
    </w:p>
    <w:p w14:paraId="20B912BB" w14:textId="77777777" w:rsidR="00FA4267" w:rsidRDefault="006700FD">
      <w:pPr>
        <w:pStyle w:val="Normal55"/>
        <w:spacing w:before="240" w:line="260" w:lineRule="atLeast"/>
      </w:pPr>
      <w:r>
        <w:br/>
      </w:r>
      <w:r>
        <w:rPr>
          <w:rFonts w:ascii="Arial" w:eastAsia="Arial" w:hAnsi="Arial" w:cs="Arial"/>
          <w:b/>
          <w:color w:val="000000"/>
          <w:sz w:val="20"/>
        </w:rPr>
        <w:t>Company:</w:t>
      </w:r>
      <w:r>
        <w:rPr>
          <w:rFonts w:ascii="Arial" w:eastAsia="Arial" w:hAnsi="Arial" w:cs="Arial"/>
          <w:color w:val="000000"/>
          <w:sz w:val="20"/>
        </w:rPr>
        <w:t>  DEMOCRATIC NATIONAL COMMITTEE (57%)</w:t>
      </w:r>
    </w:p>
    <w:p w14:paraId="771055B0" w14:textId="77777777" w:rsidR="00FA4267" w:rsidRDefault="006700FD">
      <w:pPr>
        <w:pStyle w:val="Normal55"/>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xml:space="preserve"> FEDERAL </w:t>
      </w:r>
      <w:r>
        <w:rPr>
          <w:rFonts w:ascii="Arial" w:eastAsia="Arial" w:hAnsi="Arial" w:cs="Arial"/>
          <w:b/>
          <w:color w:val="000000"/>
          <w:sz w:val="20"/>
        </w:rPr>
        <w:t>ELECTION</w:t>
      </w:r>
      <w:r>
        <w:rPr>
          <w:rFonts w:ascii="Arial" w:eastAsia="Arial" w:hAnsi="Arial" w:cs="Arial"/>
          <w:color w:val="000000"/>
          <w:sz w:val="20"/>
        </w:rPr>
        <w:t xml:space="preserve"> COMMISSION (57%);  DEMOCRATIC NATIONAL COMMITTEE (57%)</w:t>
      </w:r>
    </w:p>
    <w:p w14:paraId="48B44543" w14:textId="77777777" w:rsidR="00FA4267" w:rsidRDefault="006700FD">
      <w:pPr>
        <w:pStyle w:val="Normal5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NAICS813940 POLITICAL ORGANIZATIONS (57%); SIC8651 POLITICAL ORGANIZATIONS (57%); MARKETING &amp; ADVERTISING (78%); MARKETING &amp; ADVERTISING EXPENDITURE (77%); INTERNET SOCIAL NETWORKING (71%); CELEBRITIES (67%); MONITORS &amp; DISPLAYS (60%)</w:t>
      </w:r>
    </w:p>
    <w:p w14:paraId="46D1ECC9" w14:textId="77777777" w:rsidR="00FA4267" w:rsidRDefault="006700FD">
      <w:pPr>
        <w:pStyle w:val="Normal55"/>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(96%); DONALD TRUMP (79%); BEYONCE KNOWLES (50%)</w:t>
      </w:r>
    </w:p>
    <w:p w14:paraId="7E75C5DD" w14:textId="77777777" w:rsidR="00FA4267" w:rsidRDefault="006700FD">
      <w:pPr>
        <w:pStyle w:val="Normal55"/>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CALIFORNIA, USA (79%)</w:t>
      </w:r>
    </w:p>
    <w:p w14:paraId="0734B03E" w14:textId="77777777" w:rsidR="00FA4267" w:rsidRDefault="006700FD">
      <w:pPr>
        <w:pStyle w:val="Normal5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11, 2024</w:t>
      </w:r>
    </w:p>
    <w:p w14:paraId="0B59DEDE" w14:textId="77777777" w:rsidR="00FA4267" w:rsidRDefault="00FA4267">
      <w:pPr>
        <w:pStyle w:val="Normal55"/>
      </w:pPr>
    </w:p>
    <w:p w14:paraId="11C7A1CC" w14:textId="6601F39B" w:rsidR="00FA4267" w:rsidRDefault="006700FD">
      <w:pPr>
        <w:pStyle w:val="Normal5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4848" behindDoc="0" locked="0" layoutInCell="1" allowOverlap="1" wp14:anchorId="7206C0DF" wp14:editId="4F1B5112">
                <wp:simplePos x="0" y="0"/>
                <wp:positionH relativeFrom="column">
                  <wp:posOffset>0</wp:posOffset>
                </wp:positionH>
                <wp:positionV relativeFrom="paragraph">
                  <wp:posOffset>127000</wp:posOffset>
                </wp:positionV>
                <wp:extent cx="6502400" cy="0"/>
                <wp:effectExtent l="6350" t="15240" r="15875" b="13335"/>
                <wp:wrapNone/>
                <wp:docPr id="1832447114"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596F" id="Line 265"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296DCF6" w14:textId="77777777" w:rsidR="00FA4267" w:rsidRDefault="00FA4267">
      <w:pPr>
        <w:pStyle w:val="Normal56"/>
        <w:sectPr w:rsidR="00FA4267">
          <w:headerReference w:type="even" r:id="rId2102"/>
          <w:headerReference w:type="default" r:id="rId2103"/>
          <w:footerReference w:type="even" r:id="rId2104"/>
          <w:footerReference w:type="default" r:id="rId2105"/>
          <w:headerReference w:type="first" r:id="rId2106"/>
          <w:footerReference w:type="first" r:id="rId2107"/>
          <w:pgSz w:w="12240" w:h="15840"/>
          <w:pgMar w:top="840" w:right="1000" w:bottom="840" w:left="1000" w:header="400" w:footer="400" w:gutter="0"/>
          <w:cols w:space="720"/>
          <w:titlePg/>
        </w:sectPr>
      </w:pPr>
    </w:p>
    <w:p w14:paraId="60A798A4" w14:textId="77777777" w:rsidR="00FA4267" w:rsidRDefault="00FA4267">
      <w:pPr>
        <w:pStyle w:val="Normal56"/>
      </w:pPr>
    </w:p>
    <w:p w14:paraId="1897AC2A" w14:textId="460C69A6" w:rsidR="00FA4267" w:rsidRDefault="006700FD">
      <w:pPr>
        <w:pStyle w:val="Normal56"/>
      </w:pPr>
      <w:r>
        <w:rPr>
          <w:noProof/>
        </w:rPr>
        <w:drawing>
          <wp:inline distT="0" distB="0" distL="0" distR="0" wp14:anchorId="08221C62" wp14:editId="13693469">
            <wp:extent cx="1879600" cy="381000"/>
            <wp:effectExtent l="0" t="0" r="0" b="0"/>
            <wp:docPr id="74" name="Picture 5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DB47FE8" w14:textId="39318A3D" w:rsidR="00FA4267" w:rsidRDefault="006700FD" w:rsidP="00586147">
      <w:pPr>
        <w:pStyle w:val="Heading154"/>
        <w:keepNext w:val="0"/>
        <w:numPr>
          <w:ilvl w:val="0"/>
          <w:numId w:val="140"/>
        </w:numPr>
        <w:spacing w:after="200" w:line="340" w:lineRule="atLeast"/>
        <w:jc w:val="center"/>
      </w:pPr>
      <w:hyperlink r:id="rId2108" w:history="1">
        <w:r>
          <w:rPr>
            <w:rFonts w:eastAsia="Arial"/>
            <w:color w:val="0077CC"/>
            <w:sz w:val="28"/>
            <w:u w:val="single"/>
            <w:shd w:val="clear" w:color="auto" w:fill="FFFFFF"/>
          </w:rPr>
          <w:t>Assange did not say WikiLeaks had evidence of Obama paedophile ring</w:t>
        </w:r>
      </w:hyperlink>
    </w:p>
    <w:p w14:paraId="609BA70B" w14:textId="77777777" w:rsidR="00FA4267" w:rsidRDefault="006700FD">
      <w:pPr>
        <w:pStyle w:val="Normal56"/>
        <w:spacing w:before="120" w:line="260" w:lineRule="atLeast"/>
        <w:jc w:val="center"/>
      </w:pPr>
      <w:r>
        <w:rPr>
          <w:rFonts w:ascii="Arial" w:eastAsia="Arial" w:hAnsi="Arial" w:cs="Arial"/>
          <w:color w:val="000000"/>
          <w:sz w:val="20"/>
        </w:rPr>
        <w:t>Crikey</w:t>
      </w:r>
    </w:p>
    <w:p w14:paraId="4E6440F0" w14:textId="77777777" w:rsidR="00FA4267" w:rsidRDefault="006700FD">
      <w:pPr>
        <w:pStyle w:val="Normal56"/>
        <w:spacing w:before="120" w:line="260" w:lineRule="atLeast"/>
        <w:jc w:val="center"/>
      </w:pPr>
      <w:r>
        <w:rPr>
          <w:rFonts w:ascii="Arial" w:eastAsia="Arial" w:hAnsi="Arial" w:cs="Arial"/>
          <w:color w:val="000000"/>
          <w:sz w:val="20"/>
        </w:rPr>
        <w:t>June 24, 2024 Monday 09:46:30 GMT</w:t>
      </w:r>
    </w:p>
    <w:p w14:paraId="771C1F43" w14:textId="77777777" w:rsidR="00FA4267" w:rsidRDefault="00FA4267">
      <w:pPr>
        <w:pStyle w:val="Normal56"/>
        <w:spacing w:line="240" w:lineRule="atLeast"/>
        <w:jc w:val="both"/>
      </w:pPr>
      <w:bookmarkStart w:id="166" w:name="Bookmark_56"/>
      <w:bookmarkEnd w:id="166"/>
    </w:p>
    <w:p w14:paraId="0CE832A5" w14:textId="77777777" w:rsidR="00FA4267" w:rsidRDefault="006700FD">
      <w:pPr>
        <w:pStyle w:val="Normal56"/>
        <w:spacing w:before="120" w:line="220" w:lineRule="atLeast"/>
      </w:pPr>
      <w:r>
        <w:br/>
      </w:r>
      <w:r>
        <w:rPr>
          <w:rFonts w:ascii="Arial" w:eastAsia="Arial" w:hAnsi="Arial" w:cs="Arial"/>
          <w:color w:val="000000"/>
          <w:sz w:val="16"/>
        </w:rPr>
        <w:t>Copyright 2024 First Digital Media All Rights Reserved</w:t>
      </w:r>
    </w:p>
    <w:p w14:paraId="42EBAD99" w14:textId="0E3FD71B" w:rsidR="00FA4267" w:rsidRDefault="006700FD">
      <w:pPr>
        <w:pStyle w:val="Normal56"/>
        <w:spacing w:before="120" w:line="220" w:lineRule="atLeast"/>
      </w:pPr>
      <w:r>
        <w:br/>
      </w:r>
      <w:r>
        <w:rPr>
          <w:noProof/>
        </w:rPr>
        <w:drawing>
          <wp:inline distT="0" distB="0" distL="0" distR="0" wp14:anchorId="1FA78856" wp14:editId="1EFDEB7D">
            <wp:extent cx="2057400" cy="381000"/>
            <wp:effectExtent l="0" t="0" r="0" b="0"/>
            <wp:docPr id="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09">
                      <a:extLst>
                        <a:ext uri="{28A0092B-C50C-407E-A947-70E740481C1C}">
                          <a14:useLocalDpi xmlns:a14="http://schemas.microsoft.com/office/drawing/2010/main" val="0"/>
                        </a:ext>
                      </a:extLst>
                    </a:blip>
                    <a:srcRect/>
                    <a:stretch>
                      <a:fillRect/>
                    </a:stretch>
                  </pic:blipFill>
                  <pic:spPr bwMode="auto">
                    <a:xfrm>
                      <a:off x="0" y="0"/>
                      <a:ext cx="2057400" cy="381000"/>
                    </a:xfrm>
                    <a:prstGeom prst="rect">
                      <a:avLst/>
                    </a:prstGeom>
                    <a:noFill/>
                    <a:ln>
                      <a:noFill/>
                    </a:ln>
                  </pic:spPr>
                </pic:pic>
              </a:graphicData>
            </a:graphic>
          </wp:inline>
        </w:drawing>
      </w:r>
    </w:p>
    <w:p w14:paraId="666F8F43" w14:textId="77777777" w:rsidR="00FA4267" w:rsidRDefault="006700FD">
      <w:pPr>
        <w:pStyle w:val="Normal56"/>
        <w:spacing w:before="120" w:line="260" w:lineRule="atLeast"/>
      </w:pPr>
      <w:r>
        <w:rPr>
          <w:rFonts w:ascii="Arial" w:eastAsia="Arial" w:hAnsi="Arial" w:cs="Arial"/>
          <w:b/>
          <w:color w:val="000000"/>
          <w:sz w:val="20"/>
        </w:rPr>
        <w:t>Length:</w:t>
      </w:r>
      <w:r>
        <w:rPr>
          <w:rFonts w:ascii="Arial" w:eastAsia="Arial" w:hAnsi="Arial" w:cs="Arial"/>
          <w:color w:val="000000"/>
          <w:sz w:val="20"/>
        </w:rPr>
        <w:t> 452 words</w:t>
      </w:r>
    </w:p>
    <w:p w14:paraId="60D7DE85" w14:textId="77777777" w:rsidR="00FA4267" w:rsidRDefault="006700FD">
      <w:pPr>
        <w:pStyle w:val="Normal56"/>
        <w:spacing w:before="120" w:line="260" w:lineRule="atLeast"/>
      </w:pPr>
      <w:r>
        <w:rPr>
          <w:rFonts w:ascii="Arial" w:eastAsia="Arial" w:hAnsi="Arial" w:cs="Arial"/>
          <w:b/>
          <w:color w:val="000000"/>
          <w:sz w:val="20"/>
        </w:rPr>
        <w:t>Byline:</w:t>
      </w:r>
      <w:r>
        <w:rPr>
          <w:rFonts w:ascii="Arial" w:eastAsia="Arial" w:hAnsi="Arial" w:cs="Arial"/>
          <w:color w:val="000000"/>
          <w:sz w:val="20"/>
        </w:rPr>
        <w:t> Crikey</w:t>
      </w:r>
    </w:p>
    <w:p w14:paraId="548084B5" w14:textId="77777777" w:rsidR="00FA4267" w:rsidRDefault="006700FD">
      <w:pPr>
        <w:pStyle w:val="Normal56"/>
        <w:keepNext/>
        <w:spacing w:before="240" w:line="340" w:lineRule="atLeast"/>
      </w:pPr>
      <w:bookmarkStart w:id="167" w:name="Body_54"/>
      <w:bookmarkEnd w:id="167"/>
      <w:r>
        <w:rPr>
          <w:rFonts w:ascii="Arial" w:eastAsia="Arial" w:hAnsi="Arial" w:cs="Arial"/>
          <w:b/>
          <w:color w:val="000000"/>
          <w:sz w:val="28"/>
        </w:rPr>
        <w:t>Body</w:t>
      </w:r>
    </w:p>
    <w:p w14:paraId="616FFF46" w14:textId="7501455F" w:rsidR="00FA4267" w:rsidRDefault="006700FD">
      <w:pPr>
        <w:pStyle w:val="Normal56"/>
        <w:spacing w:line="60" w:lineRule="exact"/>
      </w:pPr>
      <w:r>
        <w:rPr>
          <w:noProof/>
        </w:rPr>
        <mc:AlternateContent>
          <mc:Choice Requires="wps">
            <w:drawing>
              <wp:anchor distT="0" distB="0" distL="114300" distR="114300" simplePos="0" relativeHeight="251855872" behindDoc="0" locked="0" layoutInCell="1" allowOverlap="1" wp14:anchorId="79260F93" wp14:editId="292469F3">
                <wp:simplePos x="0" y="0"/>
                <wp:positionH relativeFrom="column">
                  <wp:posOffset>0</wp:posOffset>
                </wp:positionH>
                <wp:positionV relativeFrom="paragraph">
                  <wp:posOffset>25400</wp:posOffset>
                </wp:positionV>
                <wp:extent cx="6502400" cy="0"/>
                <wp:effectExtent l="15875" t="16510" r="15875" b="21590"/>
                <wp:wrapTopAndBottom/>
                <wp:docPr id="1965941610"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B1D45" id="Line 268"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0A1135F" w14:textId="77777777" w:rsidR="00FA4267" w:rsidRDefault="00FA4267">
      <w:pPr>
        <w:pStyle w:val="Normal56"/>
      </w:pPr>
    </w:p>
    <w:p w14:paraId="5E70EF6A" w14:textId="77777777" w:rsidR="00FA4267" w:rsidRDefault="006700FD">
      <w:pPr>
        <w:pStyle w:val="Normal56"/>
        <w:spacing w:before="240" w:line="260" w:lineRule="atLeast"/>
      </w:pPr>
      <w:r>
        <w:rPr>
          <w:rFonts w:ascii="Arial" w:eastAsia="Arial" w:hAnsi="Arial" w:cs="Arial"/>
          <w:b/>
          <w:color w:val="000000"/>
          <w:sz w:val="20"/>
        </w:rPr>
        <w:t>ABSTRACT</w:t>
      </w:r>
    </w:p>
    <w:p w14:paraId="2D9D8F6C" w14:textId="77777777" w:rsidR="00FA4267" w:rsidRDefault="006700FD">
      <w:pPr>
        <w:pStyle w:val="Normal56"/>
        <w:spacing w:before="200" w:line="260" w:lineRule="atLeast"/>
        <w:jc w:val="both"/>
      </w:pPr>
      <w:r>
        <w:rPr>
          <w:rFonts w:ascii="Arial" w:eastAsia="Arial" w:hAnsi="Arial" w:cs="Arial"/>
          <w:color w:val="000000"/>
          <w:sz w:val="20"/>
        </w:rPr>
        <w:t>'The alleged quote from Julian Assange is a fabrication,' WikiLeaks ambassador Joseph Farrell said.</w:t>
      </w:r>
    </w:p>
    <w:p w14:paraId="1093FAE1" w14:textId="77777777" w:rsidR="00FA4267" w:rsidRDefault="006700FD">
      <w:pPr>
        <w:pStyle w:val="Normal56"/>
        <w:spacing w:before="240" w:line="260" w:lineRule="atLeast"/>
      </w:pPr>
      <w:r>
        <w:rPr>
          <w:rFonts w:ascii="Arial" w:eastAsia="Arial" w:hAnsi="Arial" w:cs="Arial"/>
          <w:b/>
          <w:color w:val="000000"/>
          <w:sz w:val="20"/>
        </w:rPr>
        <w:t>FULL TEXT</w:t>
      </w:r>
    </w:p>
    <w:p w14:paraId="180C38A5" w14:textId="77777777" w:rsidR="00FA4267" w:rsidRDefault="006700FD">
      <w:pPr>
        <w:pStyle w:val="Normal56"/>
        <w:spacing w:before="240" w:line="260" w:lineRule="atLeast"/>
        <w:jc w:val="both"/>
      </w:pPr>
      <w:r>
        <w:rPr>
          <w:rFonts w:ascii="Arial" w:eastAsia="Arial" w:hAnsi="Arial" w:cs="Arial"/>
          <w:color w:val="000000"/>
          <w:sz w:val="20"/>
        </w:rPr>
        <w:t>What was claimed Julian Assange said WikiLeaks has evidence that Barack Obama operated a child sex abuse ring at the White House. Our verdict</w:t>
      </w:r>
      <w:r>
        <w:rPr>
          <w:rFonts w:ascii="Arial" w:eastAsia="Arial" w:hAnsi="Arial" w:cs="Arial"/>
          <w:b/>
          <w:color w:val="000000"/>
          <w:sz w:val="20"/>
        </w:rPr>
        <w:t>False</w:t>
      </w:r>
      <w:r>
        <w:rPr>
          <w:rFonts w:ascii="Arial" w:eastAsia="Arial" w:hAnsi="Arial" w:cs="Arial"/>
          <w:color w:val="000000"/>
          <w:sz w:val="20"/>
        </w:rPr>
        <w:t xml:space="preserve">. Assange said no such thing.  WikiLeaks founder Julian Assange supposedly says he has evidence that former US president Barack Obama led a child sexual abuse ring from the White House, according to social media posts.  This is false. WikiLeaks told AAP </w:t>
      </w:r>
      <w:r>
        <w:rPr>
          <w:rFonts w:ascii="Arial" w:eastAsia="Arial" w:hAnsi="Arial" w:cs="Arial"/>
          <w:b/>
          <w:color w:val="000000"/>
          <w:sz w:val="20"/>
        </w:rPr>
        <w:t>FactCheck</w:t>
      </w:r>
      <w:r>
        <w:rPr>
          <w:rFonts w:ascii="Arial" w:eastAsia="Arial" w:hAnsi="Arial" w:cs="Arial"/>
          <w:color w:val="000000"/>
          <w:sz w:val="20"/>
        </w:rPr>
        <w:t> that Assange has not said that, and it has not published any such evidence on its website.  The claim appears in </w:t>
      </w:r>
      <w:hyperlink r:id="rId2110" w:history="1">
        <w:r>
          <w:rPr>
            <w:rFonts w:ascii="Arial" w:eastAsia="Arial" w:hAnsi="Arial" w:cs="Arial"/>
            <w:color w:val="0077CC"/>
            <w:sz w:val="20"/>
            <w:u w:val="single"/>
            <w:shd w:val="clear" w:color="auto" w:fill="FFFFFF"/>
          </w:rPr>
          <w:t>an article published</w:t>
        </w:r>
      </w:hyperlink>
      <w:r>
        <w:rPr>
          <w:rFonts w:ascii="Arial" w:eastAsia="Arial" w:hAnsi="Arial" w:cs="Arial"/>
          <w:color w:val="000000"/>
          <w:sz w:val="20"/>
        </w:rPr>
        <w:t> by news aggregator Opera News, a link to which has been </w:t>
      </w:r>
      <w:hyperlink r:id="rId2111" w:history="1">
        <w:r>
          <w:rPr>
            <w:rFonts w:ascii="Arial" w:eastAsia="Arial" w:hAnsi="Arial" w:cs="Arial"/>
            <w:color w:val="0077CC"/>
            <w:sz w:val="20"/>
            <w:u w:val="single"/>
            <w:shd w:val="clear" w:color="auto" w:fill="FFFFFF"/>
          </w:rPr>
          <w:t>shared on Facebook</w:t>
        </w:r>
      </w:hyperlink>
      <w:r>
        <w:rPr>
          <w:rFonts w:ascii="Arial" w:eastAsia="Arial" w:hAnsi="Arial" w:cs="Arial"/>
          <w:color w:val="000000"/>
          <w:sz w:val="20"/>
        </w:rPr>
        <w:t>.  The article headline reads: "Julian Assange Drops Bombshell: WikiLeaks Reveals Alleged Proof of Obama White House Pedophile [sic] Ring".  The article links to </w:t>
      </w:r>
      <w:hyperlink r:id="rId2112" w:history="1">
        <w:r>
          <w:rPr>
            <w:rFonts w:ascii="Arial" w:eastAsia="Arial" w:hAnsi="Arial" w:cs="Arial"/>
            <w:color w:val="0077CC"/>
            <w:sz w:val="20"/>
            <w:u w:val="single"/>
            <w:shd w:val="clear" w:color="auto" w:fill="FFFFFF"/>
          </w:rPr>
          <w:t>an X post</w:t>
        </w:r>
      </w:hyperlink>
      <w:r>
        <w:rPr>
          <w:rFonts w:ascii="Arial" w:eastAsia="Arial" w:hAnsi="Arial" w:cs="Arial"/>
          <w:color w:val="000000"/>
          <w:sz w:val="20"/>
        </w:rPr>
        <w:t> showing screenshots of </w:t>
      </w:r>
      <w:hyperlink r:id="rId2113" w:history="1">
        <w:r>
          <w:rPr>
            <w:rFonts w:ascii="Arial" w:eastAsia="Arial" w:hAnsi="Arial" w:cs="Arial"/>
            <w:color w:val="0077CC"/>
            <w:sz w:val="20"/>
            <w:u w:val="single"/>
            <w:shd w:val="clear" w:color="auto" w:fill="FFFFFF"/>
          </w:rPr>
          <w:t>another article</w:t>
        </w:r>
      </w:hyperlink>
      <w:r>
        <w:rPr>
          <w:rFonts w:ascii="Arial" w:eastAsia="Arial" w:hAnsi="Arial" w:cs="Arial"/>
          <w:color w:val="000000"/>
          <w:sz w:val="20"/>
        </w:rPr>
        <w:t xml:space="preserve"> published by </w:t>
      </w:r>
      <w:r>
        <w:rPr>
          <w:rFonts w:ascii="Arial" w:eastAsia="Arial" w:hAnsi="Arial" w:cs="Arial"/>
          <w:b/>
          <w:color w:val="000000"/>
          <w:sz w:val="20"/>
        </w:rPr>
        <w:t>The Underground Report</w:t>
      </w:r>
      <w:r>
        <w:rPr>
          <w:rFonts w:ascii="Arial" w:eastAsia="Arial" w:hAnsi="Arial" w:cs="Arial"/>
          <w:color w:val="000000"/>
          <w:sz w:val="20"/>
        </w:rPr>
        <w:t xml:space="preserve"> in 2017.  "Julian Assange unveiled another bombshell Sunday evening, alleging that wikileaks now has hard proof that former President, Barack Hussein Obama, operated and participated in a pedophile [sic] ring based in the white house," the report says.  "A leaked email released today read, 'A young boy the age of 5. He will make the perfect catamite for the president. He will arrive from Romania on Tuesday. I'm sure the president will be pleased'."  The article provides quotes purportedly from the Australian-born WikiLeaks founder, who'</w:t>
      </w:r>
      <w:r>
        <w:rPr>
          <w:rFonts w:ascii="Arial" w:eastAsia="Arial" w:hAnsi="Arial" w:cs="Arial"/>
          <w:b/>
          <w:color w:val="000000"/>
          <w:sz w:val="20"/>
        </w:rPr>
        <w:t>s</w:t>
      </w:r>
      <w:r>
        <w:rPr>
          <w:rFonts w:ascii="Arial" w:eastAsia="Arial" w:hAnsi="Arial" w:cs="Arial"/>
          <w:color w:val="000000"/>
          <w:sz w:val="20"/>
        </w:rPr>
        <w:t> </w:t>
      </w:r>
      <w:hyperlink r:id="rId2114" w:anchor=":~:text=US%20prosecutors%20want,the%20death%20penalty." w:history="1">
        <w:r>
          <w:rPr>
            <w:rFonts w:ascii="Arial" w:eastAsia="Arial" w:hAnsi="Arial" w:cs="Arial"/>
            <w:color w:val="0077CC"/>
            <w:sz w:val="20"/>
            <w:u w:val="single"/>
            <w:shd w:val="clear" w:color="auto" w:fill="FFFFFF"/>
          </w:rPr>
          <w:t xml:space="preserve">fighting extradition in the </w:t>
        </w:r>
      </w:hyperlink>
      <w:hyperlink r:id="rId2115" w:anchor=":~:text=US%20prosecutors%20want,the%20death%20penalty." w:history="1">
        <w:r>
          <w:rPr>
            <w:rFonts w:ascii="Arial" w:eastAsia="Arial" w:hAnsi="Arial" w:cs="Arial"/>
            <w:b/>
            <w:color w:val="0077CC"/>
            <w:sz w:val="20"/>
            <w:u w:val="single"/>
            <w:shd w:val="clear" w:color="auto" w:fill="FFFFFF"/>
          </w:rPr>
          <w:t>UK</w:t>
        </w:r>
      </w:hyperlink>
      <w:hyperlink r:id="rId2116" w:anchor=":~:text=US%20prosecutors%20want,the%20death%20penalty." w:history="1">
        <w:r>
          <w:rPr>
            <w:rFonts w:ascii="Arial" w:eastAsia="Arial" w:hAnsi="Arial" w:cs="Arial"/>
            <w:color w:val="0077CC"/>
            <w:sz w:val="20"/>
            <w:u w:val="single"/>
            <w:shd w:val="clear" w:color="auto" w:fill="FFFFFF"/>
          </w:rPr>
          <w:t xml:space="preserve"> High Court</w:t>
        </w:r>
      </w:hyperlink>
      <w:r>
        <w:rPr>
          <w:rFonts w:ascii="Arial" w:eastAsia="Arial" w:hAnsi="Arial" w:cs="Arial"/>
          <w:color w:val="000000"/>
          <w:sz w:val="20"/>
        </w:rPr>
        <w:t xml:space="preserve"> to avoid facing espionage charges in the US.  "The leak is bound to start a massive investigation," the article claims Assange said.  "That is if we can get the word out before the news is swallowed up by the Obama shadow government".  WikiLeaks ambassador Joseph Farrell says the article is completely fake.   "The alleged quote from Julian Assange is a fabrication," Farrell told AAP </w:t>
      </w:r>
      <w:r>
        <w:rPr>
          <w:rFonts w:ascii="Arial" w:eastAsia="Arial" w:hAnsi="Arial" w:cs="Arial"/>
          <w:b/>
          <w:color w:val="000000"/>
          <w:sz w:val="20"/>
        </w:rPr>
        <w:t>FactCheck</w:t>
      </w:r>
      <w:r>
        <w:rPr>
          <w:rFonts w:ascii="Arial" w:eastAsia="Arial" w:hAnsi="Arial" w:cs="Arial"/>
          <w:color w:val="000000"/>
          <w:sz w:val="20"/>
        </w:rPr>
        <w:t>.  "The claimed document was not published by WikiLeaks. WikiLeaks documents are searchable on the WikiLeaks website."  Assange'</w:t>
      </w:r>
      <w:r>
        <w:rPr>
          <w:rFonts w:ascii="Arial" w:eastAsia="Arial" w:hAnsi="Arial" w:cs="Arial"/>
          <w:b/>
          <w:color w:val="000000"/>
          <w:sz w:val="20"/>
        </w:rPr>
        <w:t>s</w:t>
      </w:r>
      <w:r>
        <w:rPr>
          <w:rFonts w:ascii="Arial" w:eastAsia="Arial" w:hAnsi="Arial" w:cs="Arial"/>
          <w:color w:val="000000"/>
          <w:sz w:val="20"/>
        </w:rPr>
        <w:t xml:space="preserve"> father John Shipton told AAP </w:t>
      </w:r>
      <w:r>
        <w:rPr>
          <w:rFonts w:ascii="Arial" w:eastAsia="Arial" w:hAnsi="Arial" w:cs="Arial"/>
          <w:b/>
          <w:color w:val="000000"/>
          <w:sz w:val="20"/>
        </w:rPr>
        <w:t>FactCheck</w:t>
      </w:r>
      <w:r>
        <w:rPr>
          <w:rFonts w:ascii="Arial" w:eastAsia="Arial" w:hAnsi="Arial" w:cs="Arial"/>
          <w:color w:val="000000"/>
          <w:sz w:val="20"/>
        </w:rPr>
        <w:t> that the claim in the article is "fake".  The 2017 article has been </w:t>
      </w:r>
      <w:hyperlink r:id="rId2117" w:history="1">
        <w:r>
          <w:rPr>
            <w:rFonts w:ascii="Arial" w:eastAsia="Arial" w:hAnsi="Arial" w:cs="Arial"/>
            <w:color w:val="0077CC"/>
            <w:sz w:val="20"/>
            <w:u w:val="single"/>
            <w:shd w:val="clear" w:color="auto" w:fill="FFFFFF"/>
          </w:rPr>
          <w:t xml:space="preserve">debunked by </w:t>
        </w:r>
      </w:hyperlink>
      <w:hyperlink r:id="rId2118"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The verdict The claim that Julian Assange said WikiLeaks has evidence that Obama was involved in a child sexual abuse ring at the White House is false.   WikiLeaks told AAP </w:t>
      </w:r>
      <w:r>
        <w:rPr>
          <w:rFonts w:ascii="Arial" w:eastAsia="Arial" w:hAnsi="Arial" w:cs="Arial"/>
          <w:b/>
          <w:color w:val="000000"/>
          <w:sz w:val="20"/>
        </w:rPr>
        <w:t>FactCheck</w:t>
      </w:r>
      <w:r>
        <w:rPr>
          <w:rFonts w:ascii="Arial" w:eastAsia="Arial" w:hAnsi="Arial" w:cs="Arial"/>
          <w:color w:val="000000"/>
          <w:sz w:val="20"/>
        </w:rPr>
        <w:t xml:space="preserve"> that Assange never made those statements, and the organisation has not published such evidence on its website. </w:t>
      </w:r>
      <w:r>
        <w:rPr>
          <w:rFonts w:ascii="Arial" w:eastAsia="Arial" w:hAnsi="Arial" w:cs="Arial"/>
          <w:b/>
          <w:color w:val="000000"/>
          <w:sz w:val="20"/>
        </w:rPr>
        <w:t>False </w:t>
      </w:r>
      <w:r>
        <w:rPr>
          <w:rFonts w:ascii="Arial" w:eastAsia="Arial" w:hAnsi="Arial" w:cs="Arial"/>
          <w:color w:val="000000"/>
          <w:sz w:val="20"/>
        </w:rPr>
        <w:t xml:space="preserve">— The claim is inaccurate. </w:t>
      </w:r>
      <w:r>
        <w:rPr>
          <w:rFonts w:ascii="Arial" w:eastAsia="Arial" w:hAnsi="Arial" w:cs="Arial"/>
          <w:b/>
          <w:color w:val="000000"/>
          <w:sz w:val="20"/>
        </w:rPr>
        <w:t>AAP FactCheck is an accredited member of the </w:t>
      </w:r>
      <w:hyperlink r:id="rId2119" w:history="1">
        <w:r>
          <w:rPr>
            <w:rFonts w:ascii="Arial" w:eastAsia="Arial" w:hAnsi="Arial" w:cs="Arial"/>
            <w:b/>
            <w:color w:val="0077CC"/>
            <w:sz w:val="20"/>
            <w:u w:val="single"/>
            <w:shd w:val="clear" w:color="auto" w:fill="FFFFFF"/>
          </w:rPr>
          <w:t xml:space="preserve">International </w:t>
        </w:r>
      </w:hyperlink>
      <w:hyperlink r:id="rId2120" w:history="1">
        <w:r>
          <w:rPr>
            <w:rFonts w:ascii="Arial" w:eastAsia="Arial" w:hAnsi="Arial" w:cs="Arial"/>
            <w:b/>
            <w:color w:val="0077CC"/>
            <w:sz w:val="20"/>
            <w:u w:val="single"/>
            <w:shd w:val="clear" w:color="auto" w:fill="FFFFFF"/>
          </w:rPr>
          <w:t>Fact-Checking</w:t>
        </w:r>
      </w:hyperlink>
      <w:hyperlink r:id="rId2121" w:history="1">
        <w:r>
          <w:rPr>
            <w:rFonts w:ascii="Arial" w:eastAsia="Arial" w:hAnsi="Arial" w:cs="Arial"/>
            <w:b/>
            <w:color w:val="0077CC"/>
            <w:sz w:val="20"/>
            <w:u w:val="single"/>
            <w:shd w:val="clear" w:color="auto" w:fill="FFFFFF"/>
          </w:rPr>
          <w:t xml:space="preserve"> Network</w:t>
        </w:r>
      </w:hyperlink>
      <w:r>
        <w:rPr>
          <w:rFonts w:ascii="Arial" w:eastAsia="Arial" w:hAnsi="Arial" w:cs="Arial"/>
          <w:b/>
          <w:color w:val="000000"/>
          <w:sz w:val="20"/>
        </w:rPr>
        <w:t>. To keep up with our latest fact checks, follow us on </w:t>
      </w:r>
      <w:hyperlink r:id="rId2122" w:history="1">
        <w:r>
          <w:rPr>
            <w:rFonts w:ascii="Arial" w:eastAsia="Arial" w:hAnsi="Arial" w:cs="Arial"/>
            <w:b/>
            <w:color w:val="0077CC"/>
            <w:sz w:val="20"/>
            <w:u w:val="single"/>
            <w:shd w:val="clear" w:color="auto" w:fill="FFFFFF"/>
          </w:rPr>
          <w:t>Facebook</w:t>
        </w:r>
      </w:hyperlink>
      <w:r>
        <w:rPr>
          <w:rFonts w:ascii="Arial" w:eastAsia="Arial" w:hAnsi="Arial" w:cs="Arial"/>
          <w:b/>
          <w:color w:val="000000"/>
          <w:sz w:val="20"/>
        </w:rPr>
        <w:t>, </w:t>
      </w:r>
      <w:hyperlink r:id="rId2123" w:history="1">
        <w:r>
          <w:rPr>
            <w:rFonts w:ascii="Arial" w:eastAsia="Arial" w:hAnsi="Arial" w:cs="Arial"/>
            <w:b/>
            <w:color w:val="0077CC"/>
            <w:sz w:val="20"/>
            <w:u w:val="single"/>
            <w:shd w:val="clear" w:color="auto" w:fill="FFFFFF"/>
          </w:rPr>
          <w:t>Twitter</w:t>
        </w:r>
      </w:hyperlink>
      <w:r>
        <w:rPr>
          <w:rFonts w:ascii="Arial" w:eastAsia="Arial" w:hAnsi="Arial" w:cs="Arial"/>
          <w:b/>
          <w:color w:val="000000"/>
          <w:sz w:val="20"/>
        </w:rPr>
        <w:t> and </w:t>
      </w:r>
      <w:hyperlink r:id="rId2124" w:history="1">
        <w:r>
          <w:rPr>
            <w:rFonts w:ascii="Arial" w:eastAsia="Arial" w:hAnsi="Arial" w:cs="Arial"/>
            <w:b/>
            <w:color w:val="0077CC"/>
            <w:sz w:val="20"/>
            <w:u w:val="single"/>
            <w:shd w:val="clear" w:color="auto" w:fill="FFFFFF"/>
          </w:rPr>
          <w:t>Instagram</w:t>
        </w:r>
      </w:hyperlink>
      <w:r>
        <w:rPr>
          <w:rFonts w:ascii="Arial" w:eastAsia="Arial" w:hAnsi="Arial" w:cs="Arial"/>
          <w:b/>
          <w:color w:val="000000"/>
          <w:sz w:val="20"/>
        </w:rPr>
        <w:t>.</w:t>
      </w:r>
    </w:p>
    <w:p w14:paraId="27E5E08B" w14:textId="77777777" w:rsidR="00FA4267" w:rsidRDefault="006700FD">
      <w:pPr>
        <w:pStyle w:val="Normal56"/>
        <w:keepNext/>
        <w:spacing w:before="240" w:line="340" w:lineRule="atLeast"/>
      </w:pPr>
      <w:bookmarkStart w:id="168" w:name="Classification_54"/>
      <w:bookmarkEnd w:id="168"/>
      <w:r>
        <w:rPr>
          <w:rFonts w:ascii="Arial" w:eastAsia="Arial" w:hAnsi="Arial" w:cs="Arial"/>
          <w:b/>
          <w:color w:val="000000"/>
          <w:sz w:val="28"/>
        </w:rPr>
        <w:t>Classification</w:t>
      </w:r>
    </w:p>
    <w:p w14:paraId="38E3FCBA" w14:textId="57A092F2" w:rsidR="00FA4267" w:rsidRDefault="006700FD">
      <w:pPr>
        <w:pStyle w:val="Normal56"/>
        <w:spacing w:line="60" w:lineRule="exact"/>
      </w:pPr>
      <w:r>
        <w:rPr>
          <w:noProof/>
        </w:rPr>
        <mc:AlternateContent>
          <mc:Choice Requires="wps">
            <w:drawing>
              <wp:anchor distT="0" distB="0" distL="114300" distR="114300" simplePos="0" relativeHeight="251856896" behindDoc="0" locked="0" layoutInCell="1" allowOverlap="1" wp14:anchorId="44306D6B" wp14:editId="4A7DCFFA">
                <wp:simplePos x="0" y="0"/>
                <wp:positionH relativeFrom="column">
                  <wp:posOffset>0</wp:posOffset>
                </wp:positionH>
                <wp:positionV relativeFrom="paragraph">
                  <wp:posOffset>25400</wp:posOffset>
                </wp:positionV>
                <wp:extent cx="6502400" cy="0"/>
                <wp:effectExtent l="15875" t="16510" r="15875" b="21590"/>
                <wp:wrapTopAndBottom/>
                <wp:docPr id="1821419529"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507FF" id="Line 269"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D63494F" w14:textId="77777777" w:rsidR="00FA4267" w:rsidRDefault="00FA4267">
      <w:pPr>
        <w:pStyle w:val="Normal56"/>
        <w:spacing w:line="120" w:lineRule="exact"/>
      </w:pPr>
    </w:p>
    <w:p w14:paraId="05001818" w14:textId="77777777" w:rsidR="00FA4267" w:rsidRDefault="006700FD">
      <w:pPr>
        <w:pStyle w:val="Normal5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FA913A1" w14:textId="77777777" w:rsidR="00FA4267" w:rsidRDefault="006700FD">
      <w:pPr>
        <w:pStyle w:val="Normal5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462E932" w14:textId="77777777" w:rsidR="00FA4267" w:rsidRDefault="006700FD">
      <w:pPr>
        <w:pStyle w:val="Normal5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CHILD SEXUAL ABUSE (92%); ABUSE &amp; NEGLECT (90%); CHILD ABUSE &amp; NEGLECT (90%); CONFIDENTIAL INFORMATION LEAKS (90%); NEGATIVE NEWS (90%); SEX OFFENSES (90%); SEXUAL ASSAULT (90%); US PRESIDENTS (90%); WIKILEAKS CONTROVERSIES (90%); </w:t>
      </w:r>
      <w:r>
        <w:rPr>
          <w:rFonts w:ascii="Arial" w:eastAsia="Arial" w:hAnsi="Arial" w:cs="Arial"/>
          <w:b/>
          <w:color w:val="000000"/>
          <w:sz w:val="20"/>
        </w:rPr>
        <w:t>FACT CHECKING</w:t>
      </w:r>
      <w:r>
        <w:rPr>
          <w:rFonts w:ascii="Arial" w:eastAsia="Arial" w:hAnsi="Arial" w:cs="Arial"/>
          <w:color w:val="000000"/>
          <w:sz w:val="20"/>
        </w:rPr>
        <w:t xml:space="preserve"> (89%); INTERNET SOCIAL NETWORKING (89%); INVESTIGATIONS (78%); NEGATIVE TECHNOLOGY NEWS (78%); SOCIAL MEDIA (78%); ESPIONAGE (74%); GOVERNMENT BODIES &amp; OFFICES (73%); EXTRADITION (71%); ACCREDITATION (60%); ASSOCIATIONS &amp; ORGANIZATIONS (60%); OPERA (55%)</w:t>
      </w:r>
    </w:p>
    <w:p w14:paraId="2198F79C" w14:textId="77777777" w:rsidR="00FA4267" w:rsidRDefault="006700FD">
      <w:pPr>
        <w:pStyle w:val="Normal56"/>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(57%)</w:t>
      </w:r>
    </w:p>
    <w:p w14:paraId="045FEA5A" w14:textId="77777777" w:rsidR="00FA4267" w:rsidRDefault="006700FD">
      <w:pPr>
        <w:pStyle w:val="Normal56"/>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(57%)</w:t>
      </w:r>
    </w:p>
    <w:p w14:paraId="6EAE2787" w14:textId="77777777" w:rsidR="00FA4267" w:rsidRDefault="006700FD">
      <w:pPr>
        <w:pStyle w:val="Normal5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(57%); SIC7374 COMPUTER PROCESSING &amp; DATA PREPARATION &amp; PROCESSING SERVICES (57%); CONFIDENTIAL INFORMATION LEAKS (90%); WIKILEAKS CONTROVERSIES (90%); INTERNET SOCIAL NETWORKING (89%); PUBLISHING (89%); SOCIAL MEDIA (78%); CONTENT AGGREGATORS (73%)</w:t>
      </w:r>
    </w:p>
    <w:p w14:paraId="2A2F6606" w14:textId="77777777" w:rsidR="00FA4267" w:rsidRDefault="006700FD">
      <w:pPr>
        <w:pStyle w:val="Normal56"/>
        <w:spacing w:before="240" w:line="260" w:lineRule="atLeast"/>
      </w:pPr>
      <w:r>
        <w:br/>
      </w:r>
      <w:r>
        <w:rPr>
          <w:rFonts w:ascii="Arial" w:eastAsia="Arial" w:hAnsi="Arial" w:cs="Arial"/>
          <w:b/>
          <w:color w:val="000000"/>
          <w:sz w:val="20"/>
        </w:rPr>
        <w:t>Person:</w:t>
      </w:r>
      <w:r>
        <w:rPr>
          <w:rFonts w:ascii="Arial" w:eastAsia="Arial" w:hAnsi="Arial" w:cs="Arial"/>
          <w:color w:val="000000"/>
          <w:sz w:val="20"/>
        </w:rPr>
        <w:t> JULIAN ASSANGE (92%); BARACK OBAMA (90%)</w:t>
      </w:r>
    </w:p>
    <w:p w14:paraId="7769B0F2" w14:textId="77777777" w:rsidR="00FA4267" w:rsidRDefault="006700FD">
      <w:pPr>
        <w:pStyle w:val="Normal5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(92%); UNITED KINGDOM (69%)</w:t>
      </w:r>
    </w:p>
    <w:p w14:paraId="2CB619AB" w14:textId="77777777" w:rsidR="00FA4267" w:rsidRDefault="006700FD">
      <w:pPr>
        <w:pStyle w:val="Normal5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3, 2024</w:t>
      </w:r>
    </w:p>
    <w:p w14:paraId="6103825F" w14:textId="77777777" w:rsidR="00FA4267" w:rsidRDefault="00FA4267">
      <w:pPr>
        <w:pStyle w:val="Normal56"/>
      </w:pPr>
    </w:p>
    <w:p w14:paraId="5EAD5AC4" w14:textId="61A13C8F" w:rsidR="00FA4267" w:rsidRDefault="006700FD">
      <w:pPr>
        <w:pStyle w:val="Normal5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57920" behindDoc="0" locked="0" layoutInCell="1" allowOverlap="1" wp14:anchorId="10E274D2" wp14:editId="1363402A">
                <wp:simplePos x="0" y="0"/>
                <wp:positionH relativeFrom="column">
                  <wp:posOffset>0</wp:posOffset>
                </wp:positionH>
                <wp:positionV relativeFrom="paragraph">
                  <wp:posOffset>127000</wp:posOffset>
                </wp:positionV>
                <wp:extent cx="6502400" cy="0"/>
                <wp:effectExtent l="6350" t="8890" r="15875" b="10160"/>
                <wp:wrapNone/>
                <wp:docPr id="1010983214"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11B1" id="Line 270"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B7FEC64" w14:textId="77777777" w:rsidR="00FA4267" w:rsidRDefault="00FA4267">
      <w:pPr>
        <w:pStyle w:val="Normal57"/>
        <w:sectPr w:rsidR="00FA4267">
          <w:headerReference w:type="even" r:id="rId2125"/>
          <w:headerReference w:type="default" r:id="rId2126"/>
          <w:footerReference w:type="even" r:id="rId2127"/>
          <w:footerReference w:type="default" r:id="rId2128"/>
          <w:headerReference w:type="first" r:id="rId2129"/>
          <w:footerReference w:type="first" r:id="rId2130"/>
          <w:pgSz w:w="12240" w:h="15840"/>
          <w:pgMar w:top="840" w:right="1000" w:bottom="840" w:left="1000" w:header="400" w:footer="400" w:gutter="0"/>
          <w:cols w:space="720"/>
          <w:titlePg/>
        </w:sectPr>
      </w:pPr>
    </w:p>
    <w:p w14:paraId="359C9457" w14:textId="77777777" w:rsidR="00FA4267" w:rsidRDefault="00FA4267">
      <w:pPr>
        <w:pStyle w:val="Normal57"/>
      </w:pPr>
    </w:p>
    <w:p w14:paraId="52F3A98B" w14:textId="151B796F" w:rsidR="00FA4267" w:rsidRDefault="006700FD">
      <w:pPr>
        <w:pStyle w:val="Normal57"/>
      </w:pPr>
      <w:r>
        <w:rPr>
          <w:noProof/>
        </w:rPr>
        <w:drawing>
          <wp:inline distT="0" distB="0" distL="0" distR="0" wp14:anchorId="5AA852B0" wp14:editId="03DECAEC">
            <wp:extent cx="1879600" cy="381000"/>
            <wp:effectExtent l="0" t="0" r="0" b="0"/>
            <wp:docPr id="76" name="Picture 5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8BC0E76" w14:textId="2FB23C9C" w:rsidR="00FA4267" w:rsidRDefault="006700FD" w:rsidP="00586147">
      <w:pPr>
        <w:pStyle w:val="Heading155"/>
        <w:keepNext w:val="0"/>
        <w:numPr>
          <w:ilvl w:val="0"/>
          <w:numId w:val="140"/>
        </w:numPr>
        <w:spacing w:after="200" w:line="340" w:lineRule="atLeast"/>
        <w:jc w:val="center"/>
      </w:pPr>
      <w:hyperlink r:id="rId2131" w:history="1">
        <w:r>
          <w:rPr>
            <w:rFonts w:eastAsia="Arial"/>
            <w:color w:val="0077CC"/>
            <w:sz w:val="28"/>
            <w:u w:val="single"/>
            <w:shd w:val="clear" w:color="auto" w:fill="FFFFFF"/>
          </w:rPr>
          <w:t>'Can You Acknowledge That?': CNN Host Ignores Byron Donalds' Examples Of Harris' 'Lies,' Immediately Pivots To Trump</w:t>
        </w:r>
      </w:hyperlink>
    </w:p>
    <w:p w14:paraId="1183C453" w14:textId="77777777" w:rsidR="00FA4267" w:rsidRDefault="006700FD">
      <w:pPr>
        <w:pStyle w:val="Normal57"/>
        <w:spacing w:before="120" w:line="260" w:lineRule="atLeast"/>
        <w:jc w:val="center"/>
      </w:pPr>
      <w:r>
        <w:rPr>
          <w:rFonts w:ascii="Arial" w:eastAsia="Arial" w:hAnsi="Arial" w:cs="Arial"/>
          <w:color w:val="000000"/>
          <w:sz w:val="20"/>
        </w:rPr>
        <w:t>The Daily Caller</w:t>
      </w:r>
    </w:p>
    <w:p w14:paraId="070F5682" w14:textId="77777777" w:rsidR="00FA4267" w:rsidRDefault="006700FD">
      <w:pPr>
        <w:pStyle w:val="Normal57"/>
        <w:spacing w:before="120" w:line="260" w:lineRule="atLeast"/>
        <w:jc w:val="center"/>
      </w:pPr>
      <w:r>
        <w:rPr>
          <w:rFonts w:ascii="Arial" w:eastAsia="Arial" w:hAnsi="Arial" w:cs="Arial"/>
          <w:color w:val="000000"/>
          <w:sz w:val="20"/>
        </w:rPr>
        <w:t>September 17, 2024 Tuesday 03:39 PM EST</w:t>
      </w:r>
    </w:p>
    <w:p w14:paraId="72766F19" w14:textId="77777777" w:rsidR="00FA4267" w:rsidRDefault="00FA4267">
      <w:pPr>
        <w:pStyle w:val="Normal57"/>
        <w:spacing w:line="240" w:lineRule="atLeast"/>
        <w:jc w:val="both"/>
      </w:pPr>
      <w:bookmarkStart w:id="169" w:name="Bookmark_57"/>
      <w:bookmarkEnd w:id="169"/>
    </w:p>
    <w:p w14:paraId="449102ED" w14:textId="77777777" w:rsidR="00FA4267" w:rsidRDefault="006700FD">
      <w:pPr>
        <w:pStyle w:val="Normal57"/>
        <w:spacing w:before="120" w:line="220" w:lineRule="atLeast"/>
      </w:pPr>
      <w:r>
        <w:br/>
      </w:r>
      <w:r>
        <w:rPr>
          <w:rFonts w:ascii="Arial" w:eastAsia="Arial" w:hAnsi="Arial" w:cs="Arial"/>
          <w:color w:val="000000"/>
          <w:sz w:val="16"/>
        </w:rPr>
        <w:t>Copyright 2024 The Daily Caller, Inc. All Rights Reserved</w:t>
      </w:r>
    </w:p>
    <w:p w14:paraId="0A2A06DB" w14:textId="77777777" w:rsidR="00FA4267" w:rsidRDefault="006700FD">
      <w:pPr>
        <w:pStyle w:val="Normal57"/>
        <w:spacing w:before="120" w:line="260" w:lineRule="atLeast"/>
      </w:pPr>
      <w:r>
        <w:rPr>
          <w:rFonts w:ascii="Arial" w:eastAsia="Arial" w:hAnsi="Arial" w:cs="Arial"/>
          <w:b/>
          <w:color w:val="000000"/>
          <w:sz w:val="20"/>
        </w:rPr>
        <w:t>Section:</w:t>
      </w:r>
      <w:r>
        <w:rPr>
          <w:rFonts w:ascii="Arial" w:eastAsia="Arial" w:hAnsi="Arial" w:cs="Arial"/>
          <w:color w:val="000000"/>
          <w:sz w:val="20"/>
        </w:rPr>
        <w:t xml:space="preserve"> DAILY-CALLER-NEWS-FOUNDATION; </w:t>
      </w:r>
      <w:r>
        <w:rPr>
          <w:rFonts w:ascii="Arial" w:eastAsia="Arial" w:hAnsi="Arial" w:cs="Arial"/>
          <w:b/>
          <w:color w:val="000000"/>
          <w:sz w:val="20"/>
        </w:rPr>
        <w:t>elections</w:t>
      </w:r>
      <w:r>
        <w:rPr>
          <w:rFonts w:ascii="Arial" w:eastAsia="Arial" w:hAnsi="Arial" w:cs="Arial"/>
          <w:color w:val="000000"/>
          <w:sz w:val="20"/>
        </w:rPr>
        <w:t xml:space="preserve">; </w:t>
      </w:r>
      <w:r>
        <w:rPr>
          <w:rFonts w:ascii="Arial" w:eastAsia="Arial" w:hAnsi="Arial" w:cs="Arial"/>
          <w:b/>
          <w:color w:val="000000"/>
          <w:sz w:val="20"/>
        </w:rPr>
        <w:t>elections</w:t>
      </w:r>
    </w:p>
    <w:p w14:paraId="0955C159" w14:textId="77777777" w:rsidR="00FA4267" w:rsidRDefault="006700FD">
      <w:pPr>
        <w:pStyle w:val="Normal57"/>
        <w:spacing w:before="120" w:line="260" w:lineRule="atLeast"/>
      </w:pPr>
      <w:r>
        <w:rPr>
          <w:rFonts w:ascii="Arial" w:eastAsia="Arial" w:hAnsi="Arial" w:cs="Arial"/>
          <w:b/>
          <w:color w:val="000000"/>
          <w:sz w:val="20"/>
        </w:rPr>
        <w:t>Length:</w:t>
      </w:r>
      <w:r>
        <w:rPr>
          <w:rFonts w:ascii="Arial" w:eastAsia="Arial" w:hAnsi="Arial" w:cs="Arial"/>
          <w:color w:val="000000"/>
          <w:sz w:val="20"/>
        </w:rPr>
        <w:t> 673 words</w:t>
      </w:r>
    </w:p>
    <w:p w14:paraId="39E7393E" w14:textId="77777777" w:rsidR="00FA4267" w:rsidRDefault="006700FD">
      <w:pPr>
        <w:pStyle w:val="Normal57"/>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Jason Cohen, Contributor, </w:t>
      </w:r>
      <w:hyperlink r:id="rId2132" w:history="1">
        <w:r>
          <w:rPr>
            <w:rFonts w:ascii="Arial" w:eastAsia="Arial" w:hAnsi="Arial" w:cs="Arial"/>
            <w:color w:val="0077CC"/>
            <w:sz w:val="20"/>
            <w:u w:val="single"/>
            <w:shd w:val="clear" w:color="auto" w:fill="FFFFFF"/>
          </w:rPr>
          <w:t>jasoncohen@dcnf.org</w:t>
        </w:r>
      </w:hyperlink>
    </w:p>
    <w:p w14:paraId="768BC50E" w14:textId="77777777" w:rsidR="00FA4267" w:rsidRDefault="006700FD">
      <w:pPr>
        <w:pStyle w:val="Normal57"/>
        <w:keepNext/>
        <w:spacing w:before="240" w:line="340" w:lineRule="atLeast"/>
      </w:pPr>
      <w:bookmarkStart w:id="170" w:name="Body_55"/>
      <w:bookmarkEnd w:id="170"/>
      <w:r>
        <w:rPr>
          <w:rFonts w:ascii="Arial" w:eastAsia="Arial" w:hAnsi="Arial" w:cs="Arial"/>
          <w:b/>
          <w:color w:val="000000"/>
          <w:sz w:val="28"/>
        </w:rPr>
        <w:t>Body</w:t>
      </w:r>
    </w:p>
    <w:p w14:paraId="6B139981" w14:textId="28F39053" w:rsidR="00FA4267" w:rsidRDefault="006700FD">
      <w:pPr>
        <w:pStyle w:val="Normal57"/>
        <w:spacing w:line="60" w:lineRule="exact"/>
      </w:pPr>
      <w:r>
        <w:rPr>
          <w:noProof/>
        </w:rPr>
        <mc:AlternateContent>
          <mc:Choice Requires="wps">
            <w:drawing>
              <wp:anchor distT="0" distB="0" distL="114300" distR="114300" simplePos="0" relativeHeight="251858944" behindDoc="0" locked="0" layoutInCell="1" allowOverlap="1" wp14:anchorId="0678FED6" wp14:editId="1E6BCF11">
                <wp:simplePos x="0" y="0"/>
                <wp:positionH relativeFrom="column">
                  <wp:posOffset>0</wp:posOffset>
                </wp:positionH>
                <wp:positionV relativeFrom="paragraph">
                  <wp:posOffset>25400</wp:posOffset>
                </wp:positionV>
                <wp:extent cx="6502400" cy="0"/>
                <wp:effectExtent l="15875" t="12700" r="15875" b="15875"/>
                <wp:wrapTopAndBottom/>
                <wp:docPr id="3855089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AB159" id="Line 27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9F4C799" w14:textId="77777777" w:rsidR="00FA4267" w:rsidRDefault="00FA4267">
      <w:pPr>
        <w:pStyle w:val="Normal57"/>
      </w:pPr>
    </w:p>
    <w:p w14:paraId="6E9A1B69" w14:textId="77777777" w:rsidR="00FA4267" w:rsidRDefault="006700FD">
      <w:pPr>
        <w:pStyle w:val="Normal57"/>
        <w:spacing w:before="240" w:line="260" w:lineRule="atLeast"/>
        <w:jc w:val="both"/>
      </w:pPr>
      <w:hyperlink r:id="rId2133" w:history="1">
        <w:r>
          <w:rPr>
            <w:rFonts w:ascii="Arial" w:eastAsia="Arial" w:hAnsi="Arial" w:cs="Arial"/>
            <w:color w:val="0077CC"/>
            <w:sz w:val="20"/>
            <w:u w:val="single"/>
            <w:shd w:val="clear" w:color="auto" w:fill="FFFFFF"/>
          </w:rPr>
          <w:t>Link to Image</w:t>
        </w:r>
      </w:hyperlink>
    </w:p>
    <w:p w14:paraId="291A7B64" w14:textId="77777777" w:rsidR="00FA4267" w:rsidRDefault="006700FD">
      <w:pPr>
        <w:pStyle w:val="Normal57"/>
        <w:spacing w:before="200" w:line="260" w:lineRule="atLeast"/>
        <w:jc w:val="both"/>
      </w:pPr>
      <w:r>
        <w:rPr>
          <w:rFonts w:ascii="Arial" w:eastAsia="Arial" w:hAnsi="Arial" w:cs="Arial"/>
          <w:color w:val="000000"/>
          <w:sz w:val="20"/>
        </w:rPr>
        <w:t>CNN anchor Kate Bolduan on Tuesday avoided addressing Republican Florida Rep. Byron Donalds' claims of Vice President Kamala Harris' falsehoods, instead shifting focus to former President Donald Trump'</w:t>
      </w:r>
      <w:r>
        <w:rPr>
          <w:rFonts w:ascii="Arial" w:eastAsia="Arial" w:hAnsi="Arial" w:cs="Arial"/>
          <w:b/>
          <w:color w:val="000000"/>
          <w:sz w:val="20"/>
        </w:rPr>
        <w:t>s</w:t>
      </w:r>
      <w:r>
        <w:rPr>
          <w:rFonts w:ascii="Arial" w:eastAsia="Arial" w:hAnsi="Arial" w:cs="Arial"/>
          <w:color w:val="000000"/>
          <w:sz w:val="20"/>
        </w:rPr>
        <w:t xml:space="preserve"> alleged misstatements.</w:t>
      </w:r>
    </w:p>
    <w:p w14:paraId="77FC62B2" w14:textId="77777777" w:rsidR="00FA4267" w:rsidRDefault="006700FD">
      <w:pPr>
        <w:pStyle w:val="Normal57"/>
        <w:spacing w:before="240" w:line="260" w:lineRule="atLeast"/>
        <w:jc w:val="both"/>
      </w:pPr>
      <w:r>
        <w:rPr>
          <w:rFonts w:ascii="Arial" w:eastAsia="Arial" w:hAnsi="Arial" w:cs="Arial"/>
          <w:color w:val="000000"/>
          <w:sz w:val="20"/>
        </w:rPr>
        <w:t xml:space="preserve">Harris, during the Sept. 10 presidential </w:t>
      </w:r>
      <w:hyperlink r:id="rId2134" w:history="1">
        <w:r>
          <w:rPr>
            <w:rFonts w:ascii="Arial" w:eastAsia="Arial" w:hAnsi="Arial" w:cs="Arial"/>
            <w:color w:val="0077CC"/>
            <w:sz w:val="20"/>
            <w:u w:val="single"/>
            <w:shd w:val="clear" w:color="auto" w:fill="FFFFFF"/>
          </w:rPr>
          <w:t>debate</w:t>
        </w:r>
      </w:hyperlink>
      <w:r>
        <w:rPr>
          <w:rFonts w:ascii="Arial" w:eastAsia="Arial" w:hAnsi="Arial" w:cs="Arial"/>
          <w:color w:val="000000"/>
          <w:sz w:val="20"/>
        </w:rPr>
        <w:t>, accused Trump of saying “there will be a bloodbath” if he loses and falsely claimed Trump called white supremacists “fine people” after the 2017 Charlottesville riot. Bolduan, on “CNN News Central,” did not comment on the veracity of Harris' statements that Donalds mentioned during their conversation discussing potentially dangerous rhetoric, opting instead to highlight Trump'</w:t>
      </w:r>
      <w:r>
        <w:rPr>
          <w:rFonts w:ascii="Arial" w:eastAsia="Arial" w:hAnsi="Arial" w:cs="Arial"/>
          <w:b/>
          <w:color w:val="000000"/>
          <w:sz w:val="20"/>
        </w:rPr>
        <w:t>s</w:t>
      </w:r>
      <w:r>
        <w:rPr>
          <w:rFonts w:ascii="Arial" w:eastAsia="Arial" w:hAnsi="Arial" w:cs="Arial"/>
          <w:color w:val="000000"/>
          <w:sz w:val="20"/>
        </w:rPr>
        <w:t xml:space="preserve"> claims about Haitian immigrants eating pets in Springfield, Ohio. </w:t>
      </w:r>
      <w:hyperlink r:id="rId2135" w:history="1">
        <w:r>
          <w:rPr>
            <w:rFonts w:ascii="Arial" w:eastAsia="Arial" w:hAnsi="Arial" w:cs="Arial"/>
            <w:b/>
            <w:color w:val="0077CC"/>
            <w:sz w:val="20"/>
            <w:u w:val="single"/>
            <w:shd w:val="clear" w:color="auto" w:fill="FFFFFF"/>
          </w:rPr>
          <w:t>(RELATED: 'Criminally Liable': Springfield Residents Know Exactly Who To Blame For Migrant Crisis Hitting Their Town)</w:t>
        </w:r>
      </w:hyperlink>
    </w:p>
    <w:p w14:paraId="28634FC9" w14:textId="77777777" w:rsidR="00FA4267" w:rsidRDefault="006700FD">
      <w:pPr>
        <w:pStyle w:val="Normal57"/>
        <w:spacing w:before="200" w:line="260" w:lineRule="atLeast"/>
        <w:jc w:val="both"/>
      </w:pPr>
      <w:r>
        <w:rPr>
          <w:rFonts w:ascii="Arial" w:eastAsia="Arial" w:hAnsi="Arial" w:cs="Arial"/>
          <w:b/>
          <w:color w:val="000000"/>
          <w:sz w:val="20"/>
        </w:rPr>
        <w:t>WATCH:</w:t>
      </w:r>
    </w:p>
    <w:p w14:paraId="04F89516" w14:textId="77777777" w:rsidR="00FA4267" w:rsidRDefault="006700FD">
      <w:pPr>
        <w:pStyle w:val="Normal57"/>
        <w:spacing w:before="200" w:line="260" w:lineRule="atLeast"/>
        <w:jc w:val="both"/>
      </w:pPr>
      <w:r>
        <w:rPr>
          <w:rFonts w:ascii="Arial" w:eastAsia="Arial" w:hAnsi="Arial" w:cs="Arial"/>
          <w:color w:val="000000"/>
          <w:sz w:val="20"/>
        </w:rPr>
        <w:t>“She lied about Donald Trump'</w:t>
      </w:r>
      <w:r>
        <w:rPr>
          <w:rFonts w:ascii="Arial" w:eastAsia="Arial" w:hAnsi="Arial" w:cs="Arial"/>
          <w:b/>
          <w:color w:val="000000"/>
          <w:sz w:val="20"/>
        </w:rPr>
        <w:t>s</w:t>
      </w:r>
      <w:r>
        <w:rPr>
          <w:rFonts w:ascii="Arial" w:eastAsia="Arial" w:hAnsi="Arial" w:cs="Arial"/>
          <w:color w:val="000000"/>
          <w:sz w:val="20"/>
        </w:rPr>
        <w:t xml:space="preserve"> bloodbath comments. Why does she say that?” Donalds said. “Because she wants to invoke a negative energy around the campaign of Donald Trump, frankly, to affect these undecided voters.”</w:t>
      </w:r>
    </w:p>
    <w:p w14:paraId="4F7C0FE8" w14:textId="77777777" w:rsidR="00FA4267" w:rsidRDefault="006700FD">
      <w:pPr>
        <w:pStyle w:val="Normal57"/>
        <w:spacing w:before="200" w:line="260" w:lineRule="atLeast"/>
        <w:jc w:val="both"/>
      </w:pPr>
      <w:r>
        <w:rPr>
          <w:rFonts w:ascii="Arial" w:eastAsia="Arial" w:hAnsi="Arial" w:cs="Arial"/>
          <w:color w:val="000000"/>
          <w:sz w:val="20"/>
        </w:rPr>
        <w:t xml:space="preserve">“Congressman, you and I have gone back and forth a lot about like </w:t>
      </w:r>
      <w:r>
        <w:rPr>
          <w:rFonts w:ascii="Arial" w:eastAsia="Arial" w:hAnsi="Arial" w:cs="Arial"/>
          <w:b/>
          <w:color w:val="000000"/>
          <w:sz w:val="20"/>
        </w:rPr>
        <w:t>fact-checking</w:t>
      </w:r>
      <w:r>
        <w:rPr>
          <w:rFonts w:ascii="Arial" w:eastAsia="Arial" w:hAnsi="Arial" w:cs="Arial"/>
          <w:color w:val="000000"/>
          <w:sz w:val="20"/>
        </w:rPr>
        <w:t xml:space="preserve"> that can happen,” Bolduan said.</w:t>
      </w:r>
    </w:p>
    <w:p w14:paraId="657B29D8" w14:textId="77777777" w:rsidR="00FA4267" w:rsidRDefault="006700FD">
      <w:pPr>
        <w:pStyle w:val="Normal57"/>
        <w:spacing w:before="240" w:line="260" w:lineRule="atLeast"/>
        <w:jc w:val="both"/>
      </w:pPr>
      <w:r>
        <w:rPr>
          <w:rFonts w:ascii="Arial" w:eastAsia="Arial" w:hAnsi="Arial" w:cs="Arial"/>
          <w:color w:val="000000"/>
          <w:sz w:val="20"/>
        </w:rPr>
        <w:t xml:space="preserve">Trump </w:t>
      </w:r>
      <w:hyperlink r:id="rId2136" w:history="1">
        <w:r>
          <w:rPr>
            <w:rFonts w:ascii="Arial" w:eastAsia="Arial" w:hAnsi="Arial" w:cs="Arial"/>
            <w:color w:val="0077CC"/>
            <w:sz w:val="20"/>
            <w:u w:val="single"/>
            <w:shd w:val="clear" w:color="auto" w:fill="FFFFFF"/>
          </w:rPr>
          <w:t>asserted</w:t>
        </w:r>
      </w:hyperlink>
      <w:r>
        <w:rPr>
          <w:rFonts w:ascii="Arial" w:eastAsia="Arial" w:hAnsi="Arial" w:cs="Arial"/>
          <w:color w:val="000000"/>
          <w:sz w:val="20"/>
        </w:rPr>
        <w:t xml:space="preserve"> at a March rally that there would be a “bloodbath” for auto industry jobs in the </w:t>
      </w:r>
      <w:r>
        <w:rPr>
          <w:rFonts w:ascii="Arial" w:eastAsia="Arial" w:hAnsi="Arial" w:cs="Arial"/>
          <w:b/>
          <w:color w:val="000000"/>
          <w:sz w:val="20"/>
        </w:rPr>
        <w:t>U.S</w:t>
      </w:r>
      <w:r>
        <w:rPr>
          <w:rFonts w:ascii="Arial" w:eastAsia="Arial" w:hAnsi="Arial" w:cs="Arial"/>
          <w:color w:val="000000"/>
          <w:sz w:val="20"/>
        </w:rPr>
        <w:t>. if he is not reelected while railing against companies shifting jobs to other countries during President Joe Biden'</w:t>
      </w:r>
      <w:r>
        <w:rPr>
          <w:rFonts w:ascii="Arial" w:eastAsia="Arial" w:hAnsi="Arial" w:cs="Arial"/>
          <w:b/>
          <w:color w:val="000000"/>
          <w:sz w:val="20"/>
        </w:rPr>
        <w:t>s</w:t>
      </w:r>
      <w:r>
        <w:rPr>
          <w:rFonts w:ascii="Arial" w:eastAsia="Arial" w:hAnsi="Arial" w:cs="Arial"/>
          <w:color w:val="000000"/>
          <w:sz w:val="20"/>
        </w:rPr>
        <w:t xml:space="preserve"> tenure. </w:t>
      </w:r>
      <w:hyperlink r:id="rId2137" w:history="1">
        <w:r>
          <w:rPr>
            <w:rFonts w:ascii="Arial" w:eastAsia="Arial" w:hAnsi="Arial" w:cs="Arial"/>
            <w:color w:val="0077CC"/>
            <w:sz w:val="20"/>
            <w:u w:val="single"/>
            <w:shd w:val="clear" w:color="auto" w:fill="FFFFFF"/>
          </w:rPr>
          <w:t>Numerous</w:t>
        </w:r>
      </w:hyperlink>
      <w:r>
        <w:rPr>
          <w:rFonts w:ascii="Arial" w:eastAsia="Arial" w:hAnsi="Arial" w:cs="Arial"/>
          <w:color w:val="000000"/>
          <w:sz w:val="20"/>
        </w:rPr>
        <w:t> media outlets and </w:t>
      </w:r>
      <w:hyperlink r:id="rId2138" w:history="1">
        <w:r>
          <w:rPr>
            <w:rFonts w:ascii="Arial" w:eastAsia="Arial" w:hAnsi="Arial" w:cs="Arial"/>
            <w:color w:val="0077CC"/>
            <w:sz w:val="20"/>
            <w:u w:val="single"/>
            <w:shd w:val="clear" w:color="auto" w:fill="FFFFFF"/>
          </w:rPr>
          <w:t>personalities</w:t>
        </w:r>
      </w:hyperlink>
      <w:r>
        <w:rPr>
          <w:rFonts w:ascii="Arial" w:eastAsia="Arial" w:hAnsi="Arial" w:cs="Arial"/>
          <w:color w:val="000000"/>
          <w:sz w:val="20"/>
        </w:rPr>
        <w:t xml:space="preserve"> appeared to </w:t>
      </w:r>
      <w:hyperlink r:id="rId2139" w:history="1">
        <w:r>
          <w:rPr>
            <w:rFonts w:ascii="Arial" w:eastAsia="Arial" w:hAnsi="Arial" w:cs="Arial"/>
            <w:color w:val="0077CC"/>
            <w:sz w:val="20"/>
            <w:u w:val="single"/>
            <w:shd w:val="clear" w:color="auto" w:fill="FFFFFF"/>
          </w:rPr>
          <w:t>interpret</w:t>
        </w:r>
      </w:hyperlink>
      <w:r>
        <w:rPr>
          <w:rFonts w:ascii="Arial" w:eastAsia="Arial" w:hAnsi="Arial" w:cs="Arial"/>
          <w:color w:val="000000"/>
          <w:sz w:val="20"/>
        </w:rPr>
        <w:t xml:space="preserve"> Trump'</w:t>
      </w:r>
      <w:r>
        <w:rPr>
          <w:rFonts w:ascii="Arial" w:eastAsia="Arial" w:hAnsi="Arial" w:cs="Arial"/>
          <w:b/>
          <w:color w:val="000000"/>
          <w:sz w:val="20"/>
        </w:rPr>
        <w:t>s</w:t>
      </w:r>
      <w:r>
        <w:rPr>
          <w:rFonts w:ascii="Arial" w:eastAsia="Arial" w:hAnsi="Arial" w:cs="Arial"/>
          <w:color w:val="000000"/>
          <w:sz w:val="20"/>
        </w:rPr>
        <w:t xml:space="preserve"> comments to have a </w:t>
      </w:r>
      <w:hyperlink r:id="rId2140" w:history="1">
        <w:r>
          <w:rPr>
            <w:rFonts w:ascii="Arial" w:eastAsia="Arial" w:hAnsi="Arial" w:cs="Arial"/>
            <w:color w:val="0077CC"/>
            <w:sz w:val="20"/>
            <w:u w:val="single"/>
            <w:shd w:val="clear" w:color="auto" w:fill="FFFFFF"/>
          </w:rPr>
          <w:t>sinister</w:t>
        </w:r>
      </w:hyperlink>
      <w:r>
        <w:rPr>
          <w:rFonts w:ascii="Arial" w:eastAsia="Arial" w:hAnsi="Arial" w:cs="Arial"/>
          <w:color w:val="000000"/>
          <w:sz w:val="20"/>
        </w:rPr>
        <w:t xml:space="preserve"> meaning that the former president has </w:t>
      </w:r>
      <w:hyperlink r:id="rId2141" w:history="1">
        <w:r>
          <w:rPr>
            <w:rFonts w:ascii="Arial" w:eastAsia="Arial" w:hAnsi="Arial" w:cs="Arial"/>
            <w:color w:val="0077CC"/>
            <w:sz w:val="20"/>
            <w:u w:val="single"/>
            <w:shd w:val="clear" w:color="auto" w:fill="FFFFFF"/>
          </w:rPr>
          <w:t>denied</w:t>
        </w:r>
      </w:hyperlink>
      <w:r>
        <w:rPr>
          <w:rFonts w:ascii="Arial" w:eastAsia="Arial" w:hAnsi="Arial" w:cs="Arial"/>
          <w:color w:val="000000"/>
          <w:sz w:val="20"/>
        </w:rPr>
        <w:t>.</w:t>
      </w:r>
    </w:p>
    <w:p w14:paraId="41013942" w14:textId="77777777" w:rsidR="00FA4267" w:rsidRDefault="006700FD">
      <w:pPr>
        <w:pStyle w:val="Normal57"/>
        <w:spacing w:before="200" w:line="260" w:lineRule="atLeast"/>
        <w:jc w:val="both"/>
      </w:pPr>
      <w:r>
        <w:rPr>
          <w:rFonts w:ascii="Arial" w:eastAsia="Arial" w:hAnsi="Arial" w:cs="Arial"/>
          <w:color w:val="000000"/>
          <w:sz w:val="20"/>
        </w:rPr>
        <w:t xml:space="preserve">“Kate, can you acknowledge that Kamala Harris lied about the Charlottesville comments again, something that even </w:t>
      </w:r>
      <w:r>
        <w:rPr>
          <w:rFonts w:ascii="Arial" w:eastAsia="Arial" w:hAnsi="Arial" w:cs="Arial"/>
          <w:b/>
          <w:color w:val="000000"/>
          <w:sz w:val="20"/>
        </w:rPr>
        <w:t>Snopes</w:t>
      </w:r>
      <w:r>
        <w:rPr>
          <w:rFonts w:ascii="Arial" w:eastAsia="Arial" w:hAnsi="Arial" w:cs="Arial"/>
          <w:color w:val="000000"/>
          <w:sz w:val="20"/>
        </w:rPr>
        <w:t xml:space="preserve"> has debunked and said is fake news, that it is wrong, that his statements were taken out of context? Those are the direct lies coming from Kamala Harris,” Donalds said. “So if you're going to talk about the invective put into this campaign, that Kamala Harris and her campaign has done, trying to invoke a negative response from voters in our country versus Donald Trump talking about issues, whether it be in a city or quite frankly, you could bring up Aurora, Colorado, or you could bring up Denver, Colorado, that have been overwhelmed by illegal immigrants in our country. You can't compare the two.”</w:t>
      </w:r>
    </w:p>
    <w:p w14:paraId="66FE6121" w14:textId="77777777" w:rsidR="00FA4267" w:rsidRDefault="006700FD">
      <w:pPr>
        <w:pStyle w:val="Normal57"/>
        <w:spacing w:before="240" w:line="260" w:lineRule="atLeast"/>
        <w:jc w:val="both"/>
      </w:pPr>
      <w:r>
        <w:rPr>
          <w:rFonts w:ascii="Arial" w:eastAsia="Arial" w:hAnsi="Arial" w:cs="Arial"/>
          <w:b/>
          <w:color w:val="000000"/>
          <w:sz w:val="20"/>
        </w:rPr>
        <w:t>Fact-checking</w:t>
      </w:r>
      <w:r>
        <w:rPr>
          <w:rFonts w:ascii="Arial" w:eastAsia="Arial" w:hAnsi="Arial" w:cs="Arial"/>
          <w:color w:val="000000"/>
          <w:sz w:val="20"/>
        </w:rPr>
        <w:t xml:space="preserve"> website </w:t>
      </w:r>
      <w:r>
        <w:rPr>
          <w:rFonts w:ascii="Arial" w:eastAsia="Arial" w:hAnsi="Arial" w:cs="Arial"/>
          <w:b/>
          <w:color w:val="000000"/>
          <w:sz w:val="20"/>
        </w:rPr>
        <w:t>Snopes</w:t>
      </w:r>
      <w:r>
        <w:rPr>
          <w:rFonts w:ascii="Arial" w:eastAsia="Arial" w:hAnsi="Arial" w:cs="Arial"/>
          <w:color w:val="000000"/>
          <w:sz w:val="20"/>
        </w:rPr>
        <w:t xml:space="preserve"> in June published a </w:t>
      </w:r>
      <w:hyperlink r:id="rId2142" w:history="1">
        <w:r>
          <w:rPr>
            <w:rFonts w:ascii="Arial" w:eastAsia="Arial" w:hAnsi="Arial" w:cs="Arial"/>
            <w:color w:val="0077CC"/>
            <w:sz w:val="20"/>
            <w:u w:val="single"/>
            <w:shd w:val="clear" w:color="auto" w:fill="FFFFFF"/>
          </w:rPr>
          <w:t>correction</w:t>
        </w:r>
      </w:hyperlink>
      <w:r>
        <w:rPr>
          <w:rFonts w:ascii="Arial" w:eastAsia="Arial" w:hAnsi="Arial" w:cs="Arial"/>
          <w:color w:val="000000"/>
          <w:sz w:val="20"/>
        </w:rPr>
        <w:t xml:space="preserve"> for Trump'</w:t>
      </w:r>
      <w:r>
        <w:rPr>
          <w:rFonts w:ascii="Arial" w:eastAsia="Arial" w:hAnsi="Arial" w:cs="Arial"/>
          <w:b/>
          <w:color w:val="000000"/>
          <w:sz w:val="20"/>
        </w:rPr>
        <w:t>s</w:t>
      </w:r>
      <w:r>
        <w:rPr>
          <w:rFonts w:ascii="Arial" w:eastAsia="Arial" w:hAnsi="Arial" w:cs="Arial"/>
          <w:color w:val="000000"/>
          <w:sz w:val="20"/>
        </w:rPr>
        <w:t xml:space="preserve"> “very fine people” line used seven years following violent protests in </w:t>
      </w:r>
      <w:hyperlink r:id="rId2143" w:history="1">
        <w:r>
          <w:rPr>
            <w:rFonts w:ascii="Arial" w:eastAsia="Arial" w:hAnsi="Arial" w:cs="Arial"/>
            <w:color w:val="0077CC"/>
            <w:sz w:val="20"/>
            <w:u w:val="single"/>
            <w:shd w:val="clear" w:color="auto" w:fill="FFFFFF"/>
          </w:rPr>
          <w:t>Charlottesville</w:t>
        </w:r>
      </w:hyperlink>
      <w:r>
        <w:rPr>
          <w:rFonts w:ascii="Arial" w:eastAsia="Arial" w:hAnsi="Arial" w:cs="Arial"/>
          <w:color w:val="000000"/>
          <w:sz w:val="20"/>
        </w:rPr>
        <w:t xml:space="preserve">, Virginia, about taking down a Confederate General Robert E. Lee statue. </w:t>
      </w:r>
      <w:hyperlink r:id="rId2144" w:history="1">
        <w:r>
          <w:rPr>
            <w:rFonts w:ascii="Arial" w:eastAsia="Arial" w:hAnsi="Arial" w:cs="Arial"/>
            <w:color w:val="0077CC"/>
            <w:sz w:val="20"/>
            <w:u w:val="single"/>
            <w:shd w:val="clear" w:color="auto" w:fill="FFFFFF"/>
          </w:rPr>
          <w:t>Democrats</w:t>
        </w:r>
      </w:hyperlink>
      <w:r>
        <w:rPr>
          <w:rFonts w:ascii="Arial" w:eastAsia="Arial" w:hAnsi="Arial" w:cs="Arial"/>
          <w:color w:val="000000"/>
          <w:sz w:val="20"/>
        </w:rPr>
        <w:t xml:space="preserve"> alleged Trump called neo-Nazis and white supremacists “very fine people” by taking his statements out of context.</w:t>
      </w:r>
    </w:p>
    <w:p w14:paraId="47E12C1E" w14:textId="77777777" w:rsidR="00FA4267" w:rsidRDefault="006700FD">
      <w:pPr>
        <w:pStyle w:val="Normal57"/>
        <w:spacing w:before="200" w:line="260" w:lineRule="atLeast"/>
        <w:jc w:val="both"/>
      </w:pPr>
      <w:r>
        <w:rPr>
          <w:rFonts w:ascii="Arial" w:eastAsia="Arial" w:hAnsi="Arial" w:cs="Arial"/>
          <w:color w:val="000000"/>
          <w:sz w:val="20"/>
        </w:rPr>
        <w:t>Harris repeated the accusation about Trump'</w:t>
      </w:r>
      <w:r>
        <w:rPr>
          <w:rFonts w:ascii="Arial" w:eastAsia="Arial" w:hAnsi="Arial" w:cs="Arial"/>
          <w:b/>
          <w:color w:val="000000"/>
          <w:sz w:val="20"/>
        </w:rPr>
        <w:t>s</w:t>
      </w:r>
      <w:r>
        <w:rPr>
          <w:rFonts w:ascii="Arial" w:eastAsia="Arial" w:hAnsi="Arial" w:cs="Arial"/>
          <w:color w:val="000000"/>
          <w:sz w:val="20"/>
        </w:rPr>
        <w:t xml:space="preserve"> statements regarding Charlottesville during the debate, but the ABC News moderators did not correct the vice president despite </w:t>
      </w:r>
      <w:hyperlink r:id="rId2145" w:history="1">
        <w:r>
          <w:rPr>
            <w:rFonts w:ascii="Arial" w:eastAsia="Arial" w:hAnsi="Arial" w:cs="Arial"/>
            <w:color w:val="0077CC"/>
            <w:sz w:val="20"/>
            <w:u w:val="single"/>
            <w:shd w:val="clear" w:color="auto" w:fill="FFFFFF"/>
          </w:rPr>
          <w:t>repeatedly</w:t>
        </w:r>
      </w:hyperlink>
      <w:r>
        <w:rPr>
          <w:rFonts w:ascii="Arial" w:eastAsia="Arial" w:hAnsi="Arial" w:cs="Arial"/>
          <w:color w:val="000000"/>
          <w:sz w:val="20"/>
        </w:rPr>
        <w:t xml:space="preserve"> </w:t>
      </w:r>
      <w:r>
        <w:rPr>
          <w:rFonts w:ascii="Arial" w:eastAsia="Arial" w:hAnsi="Arial" w:cs="Arial"/>
          <w:b/>
          <w:color w:val="000000"/>
          <w:sz w:val="20"/>
        </w:rPr>
        <w:t>fact-checking</w:t>
      </w:r>
      <w:r>
        <w:rPr>
          <w:rFonts w:ascii="Arial" w:eastAsia="Arial" w:hAnsi="Arial" w:cs="Arial"/>
          <w:color w:val="000000"/>
          <w:sz w:val="20"/>
        </w:rPr>
        <w:t xml:space="preserve"> Trump.</w:t>
      </w:r>
    </w:p>
    <w:p w14:paraId="246661C7" w14:textId="77777777" w:rsidR="00FA4267" w:rsidRDefault="006700FD">
      <w:pPr>
        <w:pStyle w:val="Normal57"/>
        <w:spacing w:before="200" w:line="260" w:lineRule="atLeast"/>
        <w:jc w:val="both"/>
      </w:pPr>
      <w:r>
        <w:rPr>
          <w:rFonts w:ascii="Arial" w:eastAsia="Arial" w:hAnsi="Arial" w:cs="Arial"/>
          <w:color w:val="000000"/>
          <w:sz w:val="20"/>
        </w:rPr>
        <w:t>“Congressman, there are lots of things that can be brought up, which is also if you're talking about lies and you're talking about comparisons, you can talk about a long list of lies we could walk through it,” Bolduan said. “I don't think it is to the benefit of voters right now for me to walk through to remind them of the lies that Donald Trump has told in the past. Case in point, eating dogs ... and pets, or lots of other things. I want to move on.”</w:t>
      </w:r>
    </w:p>
    <w:p w14:paraId="06C1D1D5" w14:textId="77777777" w:rsidR="00FA4267" w:rsidRDefault="006700FD">
      <w:pPr>
        <w:pStyle w:val="Normal57"/>
        <w:spacing w:before="200" w:line="260" w:lineRule="atLeast"/>
        <w:jc w:val="both"/>
      </w:pPr>
      <w:r>
        <w:rPr>
          <w:rFonts w:ascii="Arial" w:eastAsia="Arial" w:hAnsi="Arial" w:cs="Arial"/>
          <w:color w:val="000000"/>
          <w:sz w:val="20"/>
        </w:rPr>
        <w:t>Trump </w:t>
      </w:r>
      <w:hyperlink r:id="rId2146" w:history="1">
        <w:r>
          <w:rPr>
            <w:rFonts w:ascii="Arial" w:eastAsia="Arial" w:hAnsi="Arial" w:cs="Arial"/>
            <w:color w:val="0077CC"/>
            <w:sz w:val="20"/>
            <w:u w:val="single"/>
            <w:shd w:val="clear" w:color="auto" w:fill="FFFFFF"/>
          </w:rPr>
          <w:t>raised concerns</w:t>
        </w:r>
      </w:hyperlink>
      <w:r>
        <w:rPr>
          <w:rFonts w:ascii="Arial" w:eastAsia="Arial" w:hAnsi="Arial" w:cs="Arial"/>
          <w:color w:val="000000"/>
          <w:sz w:val="20"/>
        </w:rPr>
        <w:t xml:space="preserve"> regarding </w:t>
      </w:r>
      <w:hyperlink r:id="rId2147" w:history="1">
        <w:r>
          <w:rPr>
            <w:rFonts w:ascii="Arial" w:eastAsia="Arial" w:hAnsi="Arial" w:cs="Arial"/>
            <w:color w:val="0077CC"/>
            <w:sz w:val="20"/>
            <w:u w:val="single"/>
            <w:shd w:val="clear" w:color="auto" w:fill="FFFFFF"/>
          </w:rPr>
          <w:t>unproven allegations</w:t>
        </w:r>
      </w:hyperlink>
      <w:r>
        <w:rPr>
          <w:rFonts w:ascii="Arial" w:eastAsia="Arial" w:hAnsi="Arial" w:cs="Arial"/>
          <w:color w:val="000000"/>
          <w:sz w:val="20"/>
        </w:rPr>
        <w:t xml:space="preserve"> of Haitian immigrants eating pets in Springfield, Ohio, during the recent debate, with residents </w:t>
      </w:r>
      <w:hyperlink r:id="rId2148" w:history="1">
        <w:r>
          <w:rPr>
            <w:rFonts w:ascii="Arial" w:eastAsia="Arial" w:hAnsi="Arial" w:cs="Arial"/>
            <w:color w:val="0077CC"/>
            <w:sz w:val="20"/>
            <w:u w:val="single"/>
            <w:shd w:val="clear" w:color="auto" w:fill="FFFFFF"/>
          </w:rPr>
          <w:t>informing</w:t>
        </w:r>
      </w:hyperlink>
      <w:r>
        <w:rPr>
          <w:rFonts w:ascii="Arial" w:eastAsia="Arial" w:hAnsi="Arial" w:cs="Arial"/>
          <w:color w:val="000000"/>
          <w:sz w:val="20"/>
        </w:rPr>
        <w:t xml:space="preserve"> the Daily Caller News Foundation that they have not witnessed such incidents, but that migrants had substantially stressed the town'</w:t>
      </w:r>
      <w:r>
        <w:rPr>
          <w:rFonts w:ascii="Arial" w:eastAsia="Arial" w:hAnsi="Arial" w:cs="Arial"/>
          <w:b/>
          <w:color w:val="000000"/>
          <w:sz w:val="20"/>
        </w:rPr>
        <w:t>s</w:t>
      </w:r>
      <w:r>
        <w:rPr>
          <w:rFonts w:ascii="Arial" w:eastAsia="Arial" w:hAnsi="Arial" w:cs="Arial"/>
          <w:color w:val="000000"/>
          <w:sz w:val="20"/>
        </w:rPr>
        <w:t xml:space="preserve"> resources under the Biden administration.</w:t>
      </w:r>
    </w:p>
    <w:p w14:paraId="549B973E" w14:textId="77777777" w:rsidR="00FA4267" w:rsidRDefault="006700FD">
      <w:pPr>
        <w:pStyle w:val="Normal57"/>
        <w:spacing w:before="240" w:line="260" w:lineRule="atLeast"/>
        <w:jc w:val="both"/>
      </w:pPr>
      <w:r>
        <w:rPr>
          <w:rFonts w:ascii="Arial" w:eastAsia="Arial" w:hAnsi="Arial" w:cs="Arial"/>
          <w:color w:val="000000"/>
          <w:sz w:val="20"/>
        </w:rPr>
        <w:t>All content created by the Daily Caller News Foundation, an independent and nonpartisan newswire service, is available without charge to any legitimate news publisher that can provide a large audience. All republished articles must include our logo, our reporter'</w:t>
      </w:r>
      <w:r>
        <w:rPr>
          <w:rFonts w:ascii="Arial" w:eastAsia="Arial" w:hAnsi="Arial" w:cs="Arial"/>
          <w:b/>
          <w:color w:val="000000"/>
          <w:sz w:val="20"/>
        </w:rPr>
        <w:t>s</w:t>
      </w:r>
      <w:r>
        <w:rPr>
          <w:rFonts w:ascii="Arial" w:eastAsia="Arial" w:hAnsi="Arial" w:cs="Arial"/>
          <w:color w:val="000000"/>
          <w:sz w:val="20"/>
        </w:rPr>
        <w:t xml:space="preserve"> byline and their DCNF affiliation. For any questions about our guidelines or partnering with us, please contact </w:t>
      </w:r>
      <w:hyperlink r:id="rId2149" w:history="1">
        <w:r>
          <w:rPr>
            <w:rFonts w:ascii="Arial" w:eastAsia="Arial" w:hAnsi="Arial" w:cs="Arial"/>
            <w:color w:val="0077CC"/>
            <w:sz w:val="20"/>
            <w:u w:val="single"/>
            <w:shd w:val="clear" w:color="auto" w:fill="FFFFFF"/>
          </w:rPr>
          <w:t>licensing@dailycallernewsfoundation.org</w:t>
        </w:r>
      </w:hyperlink>
      <w:r>
        <w:rPr>
          <w:rFonts w:ascii="Arial" w:eastAsia="Arial" w:hAnsi="Arial" w:cs="Arial"/>
          <w:color w:val="000000"/>
          <w:sz w:val="20"/>
        </w:rPr>
        <w:t>.</w:t>
      </w:r>
    </w:p>
    <w:p w14:paraId="70060E92" w14:textId="77777777" w:rsidR="00FA4267" w:rsidRDefault="006700FD">
      <w:pPr>
        <w:pStyle w:val="Normal57"/>
        <w:keepNext/>
        <w:spacing w:before="240" w:line="340" w:lineRule="atLeast"/>
      </w:pPr>
      <w:r>
        <w:br/>
      </w:r>
      <w:r>
        <w:rPr>
          <w:rFonts w:ascii="Arial" w:eastAsia="Arial" w:hAnsi="Arial" w:cs="Arial"/>
          <w:b/>
          <w:color w:val="000000"/>
          <w:sz w:val="28"/>
        </w:rPr>
        <w:t>Graphic</w:t>
      </w:r>
    </w:p>
    <w:p w14:paraId="3369EA34" w14:textId="4359C0C6" w:rsidR="00FA4267" w:rsidRDefault="006700FD">
      <w:pPr>
        <w:pStyle w:val="Normal57"/>
        <w:spacing w:line="60" w:lineRule="exact"/>
      </w:pPr>
      <w:r>
        <w:rPr>
          <w:noProof/>
        </w:rPr>
        <mc:AlternateContent>
          <mc:Choice Requires="wps">
            <w:drawing>
              <wp:anchor distT="0" distB="0" distL="114300" distR="114300" simplePos="0" relativeHeight="251859968" behindDoc="0" locked="0" layoutInCell="1" allowOverlap="1" wp14:anchorId="6AD5037F" wp14:editId="209D0872">
                <wp:simplePos x="0" y="0"/>
                <wp:positionH relativeFrom="column">
                  <wp:posOffset>0</wp:posOffset>
                </wp:positionH>
                <wp:positionV relativeFrom="paragraph">
                  <wp:posOffset>25400</wp:posOffset>
                </wp:positionV>
                <wp:extent cx="6502400" cy="0"/>
                <wp:effectExtent l="15875" t="13335" r="15875" b="15240"/>
                <wp:wrapTopAndBottom/>
                <wp:docPr id="2109697904"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45556" id="Line 27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4AADC7" w14:textId="77777777" w:rsidR="00FA4267" w:rsidRDefault="006700FD">
      <w:pPr>
        <w:pStyle w:val="Normal57"/>
        <w:spacing w:before="120" w:line="260" w:lineRule="atLeast"/>
      </w:pPr>
      <w:r>
        <w:rPr>
          <w:rFonts w:ascii="Arial" w:eastAsia="Arial" w:hAnsi="Arial" w:cs="Arial"/>
          <w:color w:val="000000"/>
          <w:sz w:val="20"/>
        </w:rPr>
        <w:t xml:space="preserve"> </w:t>
      </w:r>
    </w:p>
    <w:p w14:paraId="28F95973" w14:textId="77777777" w:rsidR="00FA4267" w:rsidRDefault="006700FD">
      <w:pPr>
        <w:pStyle w:val="Normal57"/>
        <w:spacing w:before="200" w:line="260" w:lineRule="atLeast"/>
        <w:jc w:val="both"/>
      </w:pPr>
      <w:r>
        <w:rPr>
          <w:rFonts w:ascii="Arial" w:eastAsia="Arial" w:hAnsi="Arial" w:cs="Arial"/>
          <w:color w:val="000000"/>
          <w:sz w:val="20"/>
        </w:rPr>
        <w:t>'Can You Acknowledge That?': CNN Host Ignores Byron Donalds' Examples Of Harris' 'Lies,' Immediately Pivots To Trump</w:t>
      </w:r>
    </w:p>
    <w:p w14:paraId="00E9666D" w14:textId="77777777" w:rsidR="00FA4267" w:rsidRDefault="006700FD">
      <w:pPr>
        <w:pStyle w:val="Normal57"/>
        <w:keepNext/>
        <w:spacing w:before="240" w:line="340" w:lineRule="atLeast"/>
      </w:pPr>
      <w:bookmarkStart w:id="171" w:name="Classification_55"/>
      <w:bookmarkEnd w:id="171"/>
      <w:r>
        <w:rPr>
          <w:rFonts w:ascii="Arial" w:eastAsia="Arial" w:hAnsi="Arial" w:cs="Arial"/>
          <w:b/>
          <w:color w:val="000000"/>
          <w:sz w:val="28"/>
        </w:rPr>
        <w:t>Classification</w:t>
      </w:r>
    </w:p>
    <w:p w14:paraId="150B13D1" w14:textId="3F33BDD2" w:rsidR="00FA4267" w:rsidRDefault="006700FD">
      <w:pPr>
        <w:pStyle w:val="Normal57"/>
        <w:spacing w:line="60" w:lineRule="exact"/>
      </w:pPr>
      <w:r>
        <w:rPr>
          <w:noProof/>
        </w:rPr>
        <mc:AlternateContent>
          <mc:Choice Requires="wps">
            <w:drawing>
              <wp:anchor distT="0" distB="0" distL="114300" distR="114300" simplePos="0" relativeHeight="251860992" behindDoc="0" locked="0" layoutInCell="1" allowOverlap="1" wp14:anchorId="08F42257" wp14:editId="2D15FA65">
                <wp:simplePos x="0" y="0"/>
                <wp:positionH relativeFrom="column">
                  <wp:posOffset>0</wp:posOffset>
                </wp:positionH>
                <wp:positionV relativeFrom="paragraph">
                  <wp:posOffset>25400</wp:posOffset>
                </wp:positionV>
                <wp:extent cx="6502400" cy="0"/>
                <wp:effectExtent l="15875" t="16510" r="15875" b="21590"/>
                <wp:wrapTopAndBottom/>
                <wp:docPr id="1653248124"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86439" id="Line 27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03FB33" w14:textId="77777777" w:rsidR="00FA4267" w:rsidRDefault="00FA4267">
      <w:pPr>
        <w:pStyle w:val="Normal57"/>
        <w:spacing w:line="120" w:lineRule="exact"/>
      </w:pPr>
    </w:p>
    <w:p w14:paraId="64C8BF0C" w14:textId="77777777" w:rsidR="00FA4267" w:rsidRDefault="006700FD">
      <w:pPr>
        <w:pStyle w:val="Normal5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456224E" w14:textId="77777777" w:rsidR="00FA4267" w:rsidRDefault="006700FD">
      <w:pPr>
        <w:pStyle w:val="Normal5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76EAFDF" w14:textId="77777777" w:rsidR="00FA4267" w:rsidRDefault="006700FD">
      <w:pPr>
        <w:pStyle w:val="Normal5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(90%); NEGATIVE NEWS (90%); </w:t>
      </w:r>
      <w:r>
        <w:rPr>
          <w:rFonts w:ascii="Arial" w:eastAsia="Arial" w:hAnsi="Arial" w:cs="Arial"/>
          <w:b/>
          <w:color w:val="000000"/>
          <w:sz w:val="20"/>
        </w:rPr>
        <w:t>FACT CHECKING</w:t>
      </w:r>
      <w:r>
        <w:rPr>
          <w:rFonts w:ascii="Arial" w:eastAsia="Arial" w:hAnsi="Arial" w:cs="Arial"/>
          <w:color w:val="000000"/>
          <w:sz w:val="20"/>
        </w:rPr>
        <w:t xml:space="preserve"> (89%); RACISM &amp; XENOPHOBIA (89%); US REPUBLICAN PARTY (89%); WHITE NATIONALISTS (89%); CAMPAIGNS &amp; </w:t>
      </w:r>
      <w:r>
        <w:rPr>
          <w:rFonts w:ascii="Arial" w:eastAsia="Arial" w:hAnsi="Arial" w:cs="Arial"/>
          <w:b/>
          <w:color w:val="000000"/>
          <w:sz w:val="20"/>
        </w:rPr>
        <w:t>ELECTIONS</w:t>
      </w:r>
      <w:r>
        <w:rPr>
          <w:rFonts w:ascii="Arial" w:eastAsia="Arial" w:hAnsi="Arial" w:cs="Arial"/>
          <w:color w:val="000000"/>
          <w:sz w:val="20"/>
        </w:rPr>
        <w:t xml:space="preserve"> (78%); FAKE NEWS (78%); FASCISM (78%); NEGATIVE BUSINESS NEWS (78%); POLITICAL PARTIES (78%); US DEMOCRATIC PARTY (78%); NEGATIVE MISC NEWS (77%); VOTERS &amp; VOTING (77%); PROTESTS &amp; DEMONSTRATIONS (76%); IMMIGRATION (74%); IMMIGRATION, CITIZENSHIP &amp; DISPLACEMENT (74%); MIGRATION ISSUES (74%); NATIONAL SECURITY &amp; FOREIGN RELATIONS (74%); RIOTS (71%); TRENDS &amp; EVENTS (71%); ILLEGAL IMMIGRANTS (69%); byron-donalds (%); cnn (%); donald-trump (%); kamala-harris (%); kate-bolduan (%); newsletter-none (%)</w:t>
      </w:r>
    </w:p>
    <w:p w14:paraId="6C5DFE49" w14:textId="77777777" w:rsidR="00FA4267" w:rsidRDefault="006700FD">
      <w:pPr>
        <w:pStyle w:val="Normal57"/>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(94%); BYRON DONALDS (93%); DONALD TRUMP (93%); JOE BIDEN (79%)</w:t>
      </w:r>
    </w:p>
    <w:p w14:paraId="6CF13585" w14:textId="77777777" w:rsidR="00FA4267" w:rsidRDefault="006700FD">
      <w:pPr>
        <w:pStyle w:val="Normal5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DENVER, CO, USA (71%); COLORADO, USA (92%); OHIO, USA (79%); VIRGINIA, USA (79%); UNITED STATES (79%)</w:t>
      </w:r>
    </w:p>
    <w:p w14:paraId="7C9F2B05" w14:textId="77777777" w:rsidR="00FA4267" w:rsidRDefault="006700FD">
      <w:pPr>
        <w:pStyle w:val="Normal5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17, 2024</w:t>
      </w:r>
    </w:p>
    <w:p w14:paraId="01425AD4" w14:textId="77777777" w:rsidR="00FA4267" w:rsidRDefault="00FA4267">
      <w:pPr>
        <w:pStyle w:val="Normal57"/>
      </w:pPr>
    </w:p>
    <w:p w14:paraId="69A31BCE" w14:textId="5479CF29" w:rsidR="00FA4267" w:rsidRDefault="006700FD">
      <w:pPr>
        <w:pStyle w:val="Normal5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2016" behindDoc="0" locked="0" layoutInCell="1" allowOverlap="1" wp14:anchorId="18D6192F" wp14:editId="70B7C126">
                <wp:simplePos x="0" y="0"/>
                <wp:positionH relativeFrom="column">
                  <wp:posOffset>0</wp:posOffset>
                </wp:positionH>
                <wp:positionV relativeFrom="paragraph">
                  <wp:posOffset>127000</wp:posOffset>
                </wp:positionV>
                <wp:extent cx="6502400" cy="0"/>
                <wp:effectExtent l="6350" t="12700" r="15875" b="6350"/>
                <wp:wrapNone/>
                <wp:docPr id="2017783246"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CAF73" id="Line 27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16E8ECC" w14:textId="77777777" w:rsidR="00FA4267" w:rsidRDefault="00FA4267">
      <w:pPr>
        <w:pStyle w:val="Normal58"/>
        <w:sectPr w:rsidR="00FA4267">
          <w:headerReference w:type="even" r:id="rId2150"/>
          <w:headerReference w:type="default" r:id="rId2151"/>
          <w:footerReference w:type="even" r:id="rId2152"/>
          <w:footerReference w:type="default" r:id="rId2153"/>
          <w:headerReference w:type="first" r:id="rId2154"/>
          <w:footerReference w:type="first" r:id="rId2155"/>
          <w:pgSz w:w="12240" w:h="15840"/>
          <w:pgMar w:top="840" w:right="1000" w:bottom="840" w:left="1000" w:header="400" w:footer="400" w:gutter="0"/>
          <w:cols w:space="720"/>
          <w:titlePg/>
        </w:sectPr>
      </w:pPr>
    </w:p>
    <w:p w14:paraId="7968E8B2" w14:textId="77777777" w:rsidR="00FA4267" w:rsidRDefault="00FA4267">
      <w:pPr>
        <w:pStyle w:val="Normal58"/>
      </w:pPr>
    </w:p>
    <w:p w14:paraId="48B3E488" w14:textId="7ED54A48" w:rsidR="00FA4267" w:rsidRDefault="006700FD">
      <w:pPr>
        <w:pStyle w:val="Normal58"/>
      </w:pPr>
      <w:r>
        <w:rPr>
          <w:noProof/>
        </w:rPr>
        <w:drawing>
          <wp:inline distT="0" distB="0" distL="0" distR="0" wp14:anchorId="6890CEAD" wp14:editId="1B67F957">
            <wp:extent cx="1879600" cy="381000"/>
            <wp:effectExtent l="0" t="0" r="0" b="0"/>
            <wp:docPr id="77" name="Picture 5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8531697" w14:textId="4FEB2F83" w:rsidR="00FA4267" w:rsidRDefault="006700FD" w:rsidP="00586147">
      <w:pPr>
        <w:pStyle w:val="Heading156"/>
        <w:keepNext w:val="0"/>
        <w:numPr>
          <w:ilvl w:val="0"/>
          <w:numId w:val="140"/>
        </w:numPr>
        <w:spacing w:after="200" w:line="340" w:lineRule="atLeast"/>
        <w:jc w:val="center"/>
      </w:pPr>
      <w:hyperlink r:id="rId2156" w:history="1">
        <w:r>
          <w:rPr>
            <w:rFonts w:eastAsia="Arial"/>
            <w:color w:val="0077CC"/>
            <w:sz w:val="28"/>
            <w:u w:val="single"/>
            <w:shd w:val="clear" w:color="auto" w:fill="FFFFFF"/>
          </w:rPr>
          <w:t xml:space="preserve">Worried For Democracy, PBS And </w:t>
        </w:r>
      </w:hyperlink>
      <w:hyperlink r:id="rId2157" w:history="1">
        <w:r>
          <w:rPr>
            <w:rFonts w:eastAsia="Arial"/>
            <w:color w:val="0077CC"/>
            <w:sz w:val="28"/>
            <w:u w:val="single"/>
            <w:shd w:val="clear" w:color="auto" w:fill="FFFFFF"/>
          </w:rPr>
          <w:t>PolitiFact</w:t>
        </w:r>
      </w:hyperlink>
      <w:hyperlink r:id="rId2158" w:history="1">
        <w:r>
          <w:rPr>
            <w:rFonts w:eastAsia="Arial"/>
            <w:color w:val="0077CC"/>
            <w:sz w:val="28"/>
            <w:u w:val="single"/>
            <w:shd w:val="clear" w:color="auto" w:fill="FFFFFF"/>
          </w:rPr>
          <w:t xml:space="preserve"> Unveil 2024 </w:t>
        </w:r>
      </w:hyperlink>
      <w:hyperlink r:id="rId2159" w:history="1">
        <w:r>
          <w:rPr>
            <w:rFonts w:eastAsia="Arial"/>
            <w:color w:val="0077CC"/>
            <w:sz w:val="28"/>
            <w:u w:val="single"/>
            <w:shd w:val="clear" w:color="auto" w:fill="FFFFFF"/>
          </w:rPr>
          <w:t>Election</w:t>
        </w:r>
      </w:hyperlink>
      <w:hyperlink r:id="rId2160" w:history="1">
        <w:r>
          <w:rPr>
            <w:rFonts w:eastAsia="Arial"/>
            <w:color w:val="0077CC"/>
            <w:sz w:val="28"/>
            <w:u w:val="single"/>
            <w:shd w:val="clear" w:color="auto" w:fill="FFFFFF"/>
          </w:rPr>
          <w:t xml:space="preserve"> Partnership</w:t>
        </w:r>
      </w:hyperlink>
    </w:p>
    <w:p w14:paraId="669668E2" w14:textId="77777777" w:rsidR="00FA4267" w:rsidRDefault="006700FD">
      <w:pPr>
        <w:pStyle w:val="Normal58"/>
        <w:spacing w:before="120" w:line="260" w:lineRule="atLeast"/>
        <w:jc w:val="center"/>
      </w:pPr>
      <w:r>
        <w:rPr>
          <w:rFonts w:ascii="Arial" w:eastAsia="Arial" w:hAnsi="Arial" w:cs="Arial"/>
          <w:color w:val="000000"/>
          <w:sz w:val="20"/>
        </w:rPr>
        <w:t xml:space="preserve">Newstex Blogs </w:t>
      </w:r>
    </w:p>
    <w:p w14:paraId="334291A0" w14:textId="77777777" w:rsidR="00FA4267" w:rsidRDefault="006700FD">
      <w:pPr>
        <w:pStyle w:val="Normal58"/>
        <w:spacing w:before="120" w:line="260" w:lineRule="atLeast"/>
        <w:jc w:val="center"/>
      </w:pPr>
      <w:r>
        <w:rPr>
          <w:rFonts w:ascii="Arial" w:eastAsia="Arial" w:hAnsi="Arial" w:cs="Arial"/>
          <w:color w:val="000000"/>
          <w:sz w:val="20"/>
        </w:rPr>
        <w:t>Newsbusters.org</w:t>
      </w:r>
    </w:p>
    <w:p w14:paraId="1BD973B4" w14:textId="77777777" w:rsidR="00FA4267" w:rsidRDefault="006700FD">
      <w:pPr>
        <w:pStyle w:val="Normal58"/>
        <w:spacing w:before="120" w:line="260" w:lineRule="atLeast"/>
        <w:jc w:val="center"/>
      </w:pPr>
      <w:r>
        <w:rPr>
          <w:rFonts w:ascii="Arial" w:eastAsia="Arial" w:hAnsi="Arial" w:cs="Arial"/>
          <w:color w:val="000000"/>
          <w:sz w:val="20"/>
        </w:rPr>
        <w:t>July 13, 2024 Saturday 6:20 PM EST</w:t>
      </w:r>
    </w:p>
    <w:p w14:paraId="00388C4C" w14:textId="77777777" w:rsidR="00FA4267" w:rsidRDefault="00FA4267">
      <w:pPr>
        <w:pStyle w:val="Normal58"/>
        <w:spacing w:line="240" w:lineRule="atLeast"/>
        <w:jc w:val="both"/>
      </w:pPr>
      <w:bookmarkStart w:id="172" w:name="Bookmark_58"/>
      <w:bookmarkEnd w:id="172"/>
    </w:p>
    <w:p w14:paraId="146AF32A" w14:textId="77777777" w:rsidR="00FA4267" w:rsidRDefault="006700FD">
      <w:pPr>
        <w:pStyle w:val="Normal58"/>
        <w:spacing w:before="120" w:line="220" w:lineRule="atLeast"/>
      </w:pPr>
      <w:r>
        <w:br/>
      </w:r>
      <w:r>
        <w:rPr>
          <w:rFonts w:ascii="Arial" w:eastAsia="Arial" w:hAnsi="Arial" w:cs="Arial"/>
          <w:color w:val="000000"/>
          <w:sz w:val="16"/>
        </w:rPr>
        <w:t>Delivered by Newstex LLC. All Rights Reserved.</w:t>
      </w:r>
    </w:p>
    <w:p w14:paraId="65FF4489" w14:textId="77777777" w:rsidR="00FA4267" w:rsidRDefault="006700FD">
      <w:pPr>
        <w:pStyle w:val="Normal58"/>
        <w:spacing w:line="220" w:lineRule="atLeast"/>
      </w:pPr>
      <w:r>
        <w:rPr>
          <w:rFonts w:ascii="Arial" w:eastAsia="Arial" w:hAnsi="Arial" w:cs="Arial"/>
          <w:color w:val="000000"/>
          <w:sz w:val="16"/>
        </w:rPr>
        <w:t xml:space="preserve">Copyright 2024 Newsbusters.org </w:t>
      </w:r>
    </w:p>
    <w:p w14:paraId="0CF51F69" w14:textId="77777777" w:rsidR="00FA4267" w:rsidRDefault="006700FD">
      <w:pPr>
        <w:pStyle w:val="Normal58"/>
        <w:spacing w:before="120" w:line="260" w:lineRule="atLeast"/>
      </w:pPr>
      <w:r>
        <w:rPr>
          <w:rFonts w:ascii="Arial" w:eastAsia="Arial" w:hAnsi="Arial" w:cs="Arial"/>
          <w:b/>
          <w:color w:val="000000"/>
          <w:sz w:val="20"/>
        </w:rPr>
        <w:t>Length:</w:t>
      </w:r>
      <w:r>
        <w:rPr>
          <w:rFonts w:ascii="Arial" w:eastAsia="Arial" w:hAnsi="Arial" w:cs="Arial"/>
          <w:color w:val="000000"/>
          <w:sz w:val="20"/>
        </w:rPr>
        <w:t> 507 words</w:t>
      </w:r>
    </w:p>
    <w:p w14:paraId="32C2AA74" w14:textId="77777777" w:rsidR="00FA4267" w:rsidRDefault="006700FD">
      <w:pPr>
        <w:pStyle w:val="Normal58"/>
        <w:spacing w:before="120" w:line="260" w:lineRule="atLeast"/>
      </w:pPr>
      <w:r>
        <w:rPr>
          <w:rFonts w:ascii="Arial" w:eastAsia="Arial" w:hAnsi="Arial" w:cs="Arial"/>
          <w:b/>
          <w:color w:val="000000"/>
          <w:sz w:val="20"/>
        </w:rPr>
        <w:t>Byline:</w:t>
      </w:r>
      <w:r>
        <w:rPr>
          <w:rFonts w:ascii="Arial" w:eastAsia="Arial" w:hAnsi="Arial" w:cs="Arial"/>
          <w:color w:val="000000"/>
          <w:sz w:val="20"/>
        </w:rPr>
        <w:t> Alex Christy</w:t>
      </w:r>
    </w:p>
    <w:p w14:paraId="7111FD87" w14:textId="77777777" w:rsidR="00FA4267" w:rsidRDefault="006700FD">
      <w:pPr>
        <w:pStyle w:val="Normal58"/>
        <w:keepNext/>
        <w:spacing w:before="240" w:line="340" w:lineRule="atLeast"/>
      </w:pPr>
      <w:bookmarkStart w:id="173" w:name="Body_56"/>
      <w:bookmarkEnd w:id="173"/>
      <w:r>
        <w:rPr>
          <w:rFonts w:ascii="Arial" w:eastAsia="Arial" w:hAnsi="Arial" w:cs="Arial"/>
          <w:b/>
          <w:color w:val="000000"/>
          <w:sz w:val="28"/>
        </w:rPr>
        <w:t>Body</w:t>
      </w:r>
    </w:p>
    <w:p w14:paraId="5A3818A1" w14:textId="677A525B" w:rsidR="00FA4267" w:rsidRDefault="006700FD">
      <w:pPr>
        <w:pStyle w:val="Normal58"/>
        <w:spacing w:line="60" w:lineRule="exact"/>
      </w:pPr>
      <w:r>
        <w:rPr>
          <w:noProof/>
        </w:rPr>
        <mc:AlternateContent>
          <mc:Choice Requires="wps">
            <w:drawing>
              <wp:anchor distT="0" distB="0" distL="114300" distR="114300" simplePos="0" relativeHeight="251863040" behindDoc="0" locked="0" layoutInCell="1" allowOverlap="1" wp14:anchorId="1655C24E" wp14:editId="401457D5">
                <wp:simplePos x="0" y="0"/>
                <wp:positionH relativeFrom="column">
                  <wp:posOffset>0</wp:posOffset>
                </wp:positionH>
                <wp:positionV relativeFrom="paragraph">
                  <wp:posOffset>25400</wp:posOffset>
                </wp:positionV>
                <wp:extent cx="6502400" cy="0"/>
                <wp:effectExtent l="15875" t="19050" r="15875" b="19050"/>
                <wp:wrapTopAndBottom/>
                <wp:docPr id="143500241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7BD86" id="Line 277"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515CA9B" w14:textId="77777777" w:rsidR="00FA4267" w:rsidRDefault="00FA4267">
      <w:pPr>
        <w:pStyle w:val="Normal58"/>
      </w:pPr>
    </w:p>
    <w:p w14:paraId="200A684A" w14:textId="77777777" w:rsidR="00FA4267" w:rsidRDefault="006700FD">
      <w:pPr>
        <w:pStyle w:val="Normal58"/>
        <w:spacing w:before="240" w:line="260" w:lineRule="atLeast"/>
        <w:jc w:val="both"/>
      </w:pPr>
      <w:r>
        <w:rPr>
          <w:rFonts w:ascii="Arial" w:eastAsia="Arial" w:hAnsi="Arial" w:cs="Arial"/>
          <w:color w:val="000000"/>
          <w:sz w:val="20"/>
        </w:rPr>
        <w:t xml:space="preserve">July 13th, 2024 ( </w:t>
      </w:r>
      <w:hyperlink r:id="rId2161"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162"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4A4F9967" w14:textId="77777777" w:rsidR="00FA4267" w:rsidRDefault="006700FD">
      <w:pPr>
        <w:pStyle w:val="Normal58"/>
        <w:spacing w:before="24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one of the </w:t>
      </w:r>
      <w:r>
        <w:rPr>
          <w:rFonts w:ascii="Arial" w:eastAsia="Arial" w:hAnsi="Arial" w:cs="Arial"/>
          <w:b/>
          <w:color w:val="000000"/>
          <w:sz w:val="20"/>
        </w:rPr>
        <w:t>fact-checking</w:t>
      </w:r>
      <w:r>
        <w:rPr>
          <w:rFonts w:ascii="Arial" w:eastAsia="Arial" w:hAnsi="Arial" w:cs="Arial"/>
          <w:color w:val="000000"/>
          <w:sz w:val="20"/>
        </w:rPr>
        <w:t xml:space="preserve"> outlets with the ability to censor your Facebook posts, and PBS, the news channel subsidized by your tax dollars, announced in a  </w:t>
      </w:r>
      <w:hyperlink r:id="rId2163" w:history="1">
        <w:r>
          <w:rPr>
            <w:rFonts w:ascii="Arial" w:eastAsia="Arial" w:hAnsi="Arial" w:cs="Arial"/>
            <w:color w:val="0077CC"/>
            <w:sz w:val="20"/>
            <w:u w:val="single"/>
            <w:shd w:val="clear" w:color="auto" w:fill="FFFFFF"/>
          </w:rPr>
          <w:t>joint statement on Friday on their</w:t>
        </w:r>
      </w:hyperlink>
      <w:r>
        <w:rPr>
          <w:rFonts w:ascii="Arial" w:eastAsia="Arial" w:hAnsi="Arial" w:cs="Arial"/>
          <w:color w:val="000000"/>
          <w:sz w:val="20"/>
        </w:rPr>
        <w:t> </w:t>
      </w:r>
      <w:hyperlink r:id="rId2164" w:history="1">
        <w:r>
          <w:rPr>
            <w:rFonts w:ascii="Arial" w:eastAsia="Arial" w:hAnsi="Arial" w:cs="Arial"/>
            <w:color w:val="0077CC"/>
            <w:sz w:val="20"/>
            <w:u w:val="single"/>
            <w:shd w:val="clear" w:color="auto" w:fill="FFFFFF"/>
          </w:rPr>
          <w:t xml:space="preserve">respective websites that they are teaming up for the remainder of the 2024 </w:t>
        </w:r>
      </w:hyperlink>
      <w:hyperlink r:id="rId2165" w:history="1">
        <w:r>
          <w:rPr>
            <w:rFonts w:ascii="Arial" w:eastAsia="Arial" w:hAnsi="Arial" w:cs="Arial"/>
            <w:b/>
            <w:color w:val="0077CC"/>
            <w:sz w:val="20"/>
            <w:u w:val="single"/>
            <w:shd w:val="clear" w:color="auto" w:fill="FFFFFF"/>
          </w:rPr>
          <w:t>election</w:t>
        </w:r>
      </w:hyperlink>
      <w:hyperlink r:id="rId2166" w:history="1">
        <w:r>
          <w:rPr>
            <w:rFonts w:ascii="Arial" w:eastAsia="Arial" w:hAnsi="Arial" w:cs="Arial"/>
            <w:color w:val="0077CC"/>
            <w:sz w:val="20"/>
            <w:u w:val="single"/>
            <w:shd w:val="clear" w:color="auto" w:fill="FFFFFF"/>
          </w:rPr>
          <w:t xml:space="preserve"> cycle,</w:t>
        </w:r>
      </w:hyperlink>
      <w:r>
        <w:rPr>
          <w:rFonts w:ascii="Arial" w:eastAsia="Arial" w:hAnsi="Arial" w:cs="Arial"/>
          <w:color w:val="000000"/>
          <w:sz w:val="20"/>
        </w:rPr>
        <w:t> </w:t>
      </w:r>
      <w:hyperlink r:id="rId2167" w:history="1">
        <w:r>
          <w:rPr>
            <w:rFonts w:ascii="Arial" w:eastAsia="Arial" w:hAnsi="Arial" w:cs="Arial"/>
            <w:color w:val="0077CC"/>
            <w:sz w:val="20"/>
            <w:u w:val="single"/>
            <w:shd w:val="clear" w:color="auto" w:fill="FFFFFF"/>
          </w:rPr>
          <w:t>formalizing their June 27 Debate segment..</w:t>
        </w:r>
      </w:hyperlink>
    </w:p>
    <w:p w14:paraId="6ABCD8EF" w14:textId="77777777" w:rsidR="00FA4267" w:rsidRDefault="006700FD">
      <w:pPr>
        <w:pStyle w:val="Normal58"/>
        <w:spacing w:before="200" w:line="260" w:lineRule="atLeast"/>
        <w:jc w:val="both"/>
      </w:pPr>
      <w:r>
        <w:rPr>
          <w:rFonts w:ascii="Arial" w:eastAsia="Arial" w:hAnsi="Arial" w:cs="Arial"/>
          <w:color w:val="000000"/>
          <w:sz w:val="20"/>
        </w:rPr>
        <w:t xml:space="preserve">The statement involved plenty of mutual back-patting, 'As the rise of misinformation and disinformation continues, </w:t>
      </w:r>
      <w:r>
        <w:rPr>
          <w:rFonts w:ascii="Arial" w:eastAsia="Arial" w:hAnsi="Arial" w:cs="Arial"/>
          <w:b/>
          <w:color w:val="000000"/>
          <w:sz w:val="20"/>
        </w:rPr>
        <w:t>fact</w:t>
      </w:r>
      <w:r>
        <w:rPr>
          <w:rFonts w:ascii="Arial" w:eastAsia="Arial" w:hAnsi="Arial" w:cs="Arial"/>
          <w:color w:val="000000"/>
          <w:sz w:val="20"/>
        </w:rPr>
        <w:t xml:space="preserve">-based and impartial journalism is more important than ever during this historic </w:t>
      </w:r>
      <w:r>
        <w:rPr>
          <w:rFonts w:ascii="Arial" w:eastAsia="Arial" w:hAnsi="Arial" w:cs="Arial"/>
          <w:b/>
          <w:color w:val="000000"/>
          <w:sz w:val="20"/>
        </w:rPr>
        <w:t>election</w:t>
      </w:r>
      <w:r>
        <w:rPr>
          <w:rFonts w:ascii="Arial" w:eastAsia="Arial" w:hAnsi="Arial" w:cs="Arial"/>
          <w:color w:val="000000"/>
          <w:sz w:val="20"/>
        </w:rPr>
        <w:t xml:space="preserve">. Together, PBS News and </w:t>
      </w:r>
      <w:r>
        <w:rPr>
          <w:rFonts w:ascii="Arial" w:eastAsia="Arial" w:hAnsi="Arial" w:cs="Arial"/>
          <w:b/>
          <w:color w:val="000000"/>
          <w:sz w:val="20"/>
        </w:rPr>
        <w:t>PolitiFact</w:t>
      </w:r>
      <w:r>
        <w:rPr>
          <w:rFonts w:ascii="Arial" w:eastAsia="Arial" w:hAnsi="Arial" w:cs="Arial"/>
          <w:color w:val="000000"/>
          <w:sz w:val="20"/>
        </w:rPr>
        <w:t xml:space="preserve"> share a mission of equipping their audiences with the information they need to discern </w:t>
      </w:r>
      <w:r>
        <w:rPr>
          <w:rFonts w:ascii="Arial" w:eastAsia="Arial" w:hAnsi="Arial" w:cs="Arial"/>
          <w:b/>
          <w:color w:val="000000"/>
          <w:sz w:val="20"/>
        </w:rPr>
        <w:t>fact</w:t>
      </w:r>
      <w:r>
        <w:rPr>
          <w:rFonts w:ascii="Arial" w:eastAsia="Arial" w:hAnsi="Arial" w:cs="Arial"/>
          <w:color w:val="000000"/>
          <w:sz w:val="20"/>
        </w:rPr>
        <w:t xml:space="preserve"> from fiction and hold </w:t>
      </w:r>
      <w:r>
        <w:rPr>
          <w:rFonts w:ascii="Arial" w:eastAsia="Arial" w:hAnsi="Arial" w:cs="Arial"/>
          <w:b/>
          <w:color w:val="000000"/>
          <w:sz w:val="20"/>
        </w:rPr>
        <w:t>elected</w:t>
      </w:r>
      <w:r>
        <w:rPr>
          <w:rFonts w:ascii="Arial" w:eastAsia="Arial" w:hAnsi="Arial" w:cs="Arial"/>
          <w:color w:val="000000"/>
          <w:sz w:val="20"/>
        </w:rPr>
        <w:t xml:space="preserve"> officials accountable.'</w:t>
      </w:r>
    </w:p>
    <w:p w14:paraId="69DB44D4" w14:textId="77777777" w:rsidR="00FA4267" w:rsidRDefault="006700FD">
      <w:pPr>
        <w:pStyle w:val="Normal58"/>
        <w:spacing w:before="200" w:line="260" w:lineRule="atLeast"/>
        <w:jc w:val="both"/>
      </w:pPr>
      <w:r>
        <w:rPr>
          <w:rFonts w:ascii="Arial" w:eastAsia="Arial" w:hAnsi="Arial" w:cs="Arial"/>
          <w:color w:val="000000"/>
          <w:sz w:val="20"/>
        </w:rPr>
        <w:t>It further reports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fact-checking</w:t>
      </w:r>
      <w:r>
        <w:rPr>
          <w:rFonts w:ascii="Arial" w:eastAsia="Arial" w:hAnsi="Arial" w:cs="Arial"/>
          <w:color w:val="000000"/>
          <w:sz w:val="20"/>
        </w:rPr>
        <w:t xml:space="preserve"> reporting and research will appear across PBS News programming and digital platforms during major political events such as the Republican National Convention, the Democratic National Convention and all upcoming presidential and vice presidential debates. The news organizations will also explore opportunities to co-produce content.'</w:t>
      </w:r>
    </w:p>
    <w:p w14:paraId="1BEC6A76" w14:textId="77777777" w:rsidR="00FA4267" w:rsidRDefault="006700FD">
      <w:pPr>
        <w:pStyle w:val="Normal58"/>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editor-in-chief Katie Sanders gushed, 'We're excited to have PBS News as a national television and online partner. Their engaged audience is a natural fit for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thoroughly researched reports and </w:t>
      </w:r>
      <w:r>
        <w:rPr>
          <w:rFonts w:ascii="Arial" w:eastAsia="Arial" w:hAnsi="Arial" w:cs="Arial"/>
          <w:b/>
          <w:color w:val="000000"/>
          <w:sz w:val="20"/>
        </w:rPr>
        <w:t>fact-checking</w:t>
      </w:r>
      <w:r>
        <w:rPr>
          <w:rFonts w:ascii="Arial" w:eastAsia="Arial" w:hAnsi="Arial" w:cs="Arial"/>
          <w:color w:val="000000"/>
          <w:sz w:val="20"/>
        </w:rPr>
        <w:t>. Working with a trusted brand like PBS News will expand the reach of our work at a time when voters are seeking out factual information to help them make decisions.'</w:t>
      </w:r>
    </w:p>
    <w:p w14:paraId="57BCE47E" w14:textId="77777777" w:rsidR="00FA4267" w:rsidRDefault="006700FD">
      <w:pPr>
        <w:pStyle w:val="Normal58"/>
        <w:spacing w:before="200" w:line="260" w:lineRule="atLeast"/>
        <w:jc w:val="both"/>
      </w:pPr>
      <w:r>
        <w:rPr>
          <w:rFonts w:ascii="Arial" w:eastAsia="Arial" w:hAnsi="Arial" w:cs="Arial"/>
          <w:color w:val="000000"/>
          <w:sz w:val="20"/>
        </w:rPr>
        <w:t>Meanwhile, senior executive producer of NewsHour Productions and WETA senior vice president Sara Just played the democracy card, 'Trust and accuracy are the coin of the realm in journalism. Efforts to erode that trust and cast doubt on media accuracy does profound damage to our democracy and we in the media are duty bound to protect and build that trust up.'</w:t>
      </w:r>
    </w:p>
    <w:p w14:paraId="04969563" w14:textId="77777777" w:rsidR="00FA4267" w:rsidRDefault="006700FD">
      <w:pPr>
        <w:pStyle w:val="Normal58"/>
        <w:spacing w:before="200" w:line="260" w:lineRule="atLeast"/>
        <w:jc w:val="both"/>
      </w:pPr>
      <w:r>
        <w:rPr>
          <w:rFonts w:ascii="Arial" w:eastAsia="Arial" w:hAnsi="Arial" w:cs="Arial"/>
          <w:color w:val="000000"/>
          <w:sz w:val="20"/>
        </w:rPr>
        <w:t xml:space="preserve">She added, 'By working with </w:t>
      </w:r>
      <w:r>
        <w:rPr>
          <w:rFonts w:ascii="Arial" w:eastAsia="Arial" w:hAnsi="Arial" w:cs="Arial"/>
          <w:b/>
          <w:color w:val="000000"/>
          <w:sz w:val="20"/>
        </w:rPr>
        <w:t>PolitiFact</w:t>
      </w:r>
      <w:r>
        <w:rPr>
          <w:rFonts w:ascii="Arial" w:eastAsia="Arial" w:hAnsi="Arial" w:cs="Arial"/>
          <w:color w:val="000000"/>
          <w:sz w:val="20"/>
        </w:rPr>
        <w:t xml:space="preserve">, PBS News broadcasts and our online journalism will provide transparency to the audience to appreciate how </w:t>
      </w:r>
      <w:r>
        <w:rPr>
          <w:rFonts w:ascii="Arial" w:eastAsia="Arial" w:hAnsi="Arial" w:cs="Arial"/>
          <w:b/>
          <w:color w:val="000000"/>
          <w:sz w:val="20"/>
        </w:rPr>
        <w:t>facts</w:t>
      </w:r>
      <w:r>
        <w:rPr>
          <w:rFonts w:ascii="Arial" w:eastAsia="Arial" w:hAnsi="Arial" w:cs="Arial"/>
          <w:color w:val="000000"/>
          <w:sz w:val="20"/>
        </w:rPr>
        <w:t xml:space="preserve"> are assessed and evaluated by journalists, especially during our heated </w:t>
      </w:r>
      <w:r>
        <w:rPr>
          <w:rFonts w:ascii="Arial" w:eastAsia="Arial" w:hAnsi="Arial" w:cs="Arial"/>
          <w:b/>
          <w:color w:val="000000"/>
          <w:sz w:val="20"/>
        </w:rPr>
        <w:t>election</w:t>
      </w:r>
      <w:r>
        <w:rPr>
          <w:rFonts w:ascii="Arial" w:eastAsia="Arial" w:hAnsi="Arial" w:cs="Arial"/>
          <w:color w:val="000000"/>
          <w:sz w:val="20"/>
        </w:rPr>
        <w:t xml:space="preserve"> season. I'm delighted that our partners at </w:t>
      </w:r>
      <w:r>
        <w:rPr>
          <w:rFonts w:ascii="Arial" w:eastAsia="Arial" w:hAnsi="Arial" w:cs="Arial"/>
          <w:b/>
          <w:color w:val="000000"/>
          <w:sz w:val="20"/>
        </w:rPr>
        <w:t>PolitiFact</w:t>
      </w:r>
      <w:r>
        <w:rPr>
          <w:rFonts w:ascii="Arial" w:eastAsia="Arial" w:hAnsi="Arial" w:cs="Arial"/>
          <w:color w:val="000000"/>
          <w:sz w:val="20"/>
        </w:rPr>
        <w:t xml:space="preserve"> will help PBS News platforms reinforce the reasons to have faith in the news we provide in the public interest.'</w:t>
      </w:r>
    </w:p>
    <w:p w14:paraId="1FEDA1C0" w14:textId="77777777" w:rsidR="00FA4267" w:rsidRDefault="006700FD">
      <w:pPr>
        <w:pStyle w:val="Normal58"/>
        <w:spacing w:before="200" w:line="260" w:lineRule="atLeast"/>
        <w:jc w:val="both"/>
      </w:pPr>
      <w:r>
        <w:rPr>
          <w:rFonts w:ascii="Arial" w:eastAsia="Arial" w:hAnsi="Arial" w:cs="Arial"/>
          <w:color w:val="000000"/>
          <w:sz w:val="20"/>
        </w:rPr>
        <w:t>While Just tries to claim that doubting media accuracy is dangerous to democracy, the truth is just the opposite.</w:t>
      </w:r>
    </w:p>
    <w:p w14:paraId="7A6311B9" w14:textId="77777777" w:rsidR="00FA4267" w:rsidRDefault="006700FD">
      <w:pPr>
        <w:pStyle w:val="Normal58"/>
        <w:spacing w:before="240" w:line="260" w:lineRule="atLeast"/>
        <w:jc w:val="both"/>
      </w:pPr>
      <w:r>
        <w:rPr>
          <w:rFonts w:ascii="Arial" w:eastAsia="Arial" w:hAnsi="Arial" w:cs="Arial"/>
          <w:color w:val="000000"/>
          <w:sz w:val="20"/>
        </w:rPr>
        <w:t xml:space="preserve">In the 2024 </w:t>
      </w:r>
      <w:r>
        <w:rPr>
          <w:rFonts w:ascii="Arial" w:eastAsia="Arial" w:hAnsi="Arial" w:cs="Arial"/>
          <w:b/>
          <w:color w:val="000000"/>
          <w:sz w:val="20"/>
        </w:rPr>
        <w:t>election</w:t>
      </w:r>
      <w:r>
        <w:rPr>
          <w:rFonts w:ascii="Arial" w:eastAsia="Arial" w:hAnsi="Arial" w:cs="Arial"/>
          <w:color w:val="000000"/>
          <w:sz w:val="20"/>
        </w:rPr>
        <w:t xml:space="preserve"> cycle alone, </w:t>
      </w:r>
      <w:r>
        <w:rPr>
          <w:rFonts w:ascii="Arial" w:eastAsia="Arial" w:hAnsi="Arial" w:cs="Arial"/>
          <w:b/>
          <w:color w:val="000000"/>
          <w:sz w:val="20"/>
        </w:rPr>
        <w:t>PolitiFact</w:t>
      </w:r>
      <w:r>
        <w:rPr>
          <w:rFonts w:ascii="Arial" w:eastAsia="Arial" w:hAnsi="Arial" w:cs="Arial"/>
          <w:color w:val="000000"/>
          <w:sz w:val="20"/>
        </w:rPr>
        <w:t xml:space="preserve"> has given  </w:t>
      </w:r>
      <w:hyperlink r:id="rId2168" w:history="1">
        <w:r>
          <w:rPr>
            <w:rFonts w:ascii="Arial" w:eastAsia="Arial" w:hAnsi="Arial" w:cs="Arial"/>
            <w:color w:val="0077CC"/>
            <w:sz w:val="20"/>
            <w:u w:val="single"/>
            <w:shd w:val="clear" w:color="auto" w:fill="FFFFFF"/>
          </w:rPr>
          <w:t>Nikki Haley a 'half-true' rating for a completely true statement about China, picked a fight with</w:t>
        </w:r>
      </w:hyperlink>
      <w:r>
        <w:rPr>
          <w:rFonts w:ascii="Arial" w:eastAsia="Arial" w:hAnsi="Arial" w:cs="Arial"/>
          <w:color w:val="000000"/>
          <w:sz w:val="20"/>
        </w:rPr>
        <w:t> </w:t>
      </w:r>
      <w:hyperlink r:id="rId2169" w:history="1">
        <w:r>
          <w:rPr>
            <w:rFonts w:ascii="Arial" w:eastAsia="Arial" w:hAnsi="Arial" w:cs="Arial"/>
            <w:color w:val="0077CC"/>
            <w:sz w:val="20"/>
            <w:u w:val="single"/>
            <w:shd w:val="clear" w:color="auto" w:fill="FFFFFF"/>
          </w:rPr>
          <w:t>Ron DeSantis for admiring Calvin Coolidge, shown</w:t>
        </w:r>
      </w:hyperlink>
      <w:r>
        <w:rPr>
          <w:rFonts w:ascii="Arial" w:eastAsia="Arial" w:hAnsi="Arial" w:cs="Arial"/>
          <w:color w:val="000000"/>
          <w:sz w:val="20"/>
        </w:rPr>
        <w:t> </w:t>
      </w:r>
      <w:hyperlink r:id="rId2170" w:history="1">
        <w:r>
          <w:rPr>
            <w:rFonts w:ascii="Arial" w:eastAsia="Arial" w:hAnsi="Arial" w:cs="Arial"/>
            <w:color w:val="0077CC"/>
            <w:sz w:val="20"/>
            <w:u w:val="single"/>
            <w:shd w:val="clear" w:color="auto" w:fill="FFFFFF"/>
          </w:rPr>
          <w:t>double standards in how it labels nuanced topics, slapped 'false' labels on</w:t>
        </w:r>
      </w:hyperlink>
      <w:r>
        <w:rPr>
          <w:rFonts w:ascii="Arial" w:eastAsia="Arial" w:hAnsi="Arial" w:cs="Arial"/>
          <w:color w:val="000000"/>
          <w:sz w:val="20"/>
        </w:rPr>
        <w:t> </w:t>
      </w:r>
      <w:hyperlink r:id="rId2171" w:history="1">
        <w:r>
          <w:rPr>
            <w:rFonts w:ascii="Arial" w:eastAsia="Arial" w:hAnsi="Arial" w:cs="Arial"/>
            <w:color w:val="0077CC"/>
            <w:sz w:val="20"/>
            <w:u w:val="single"/>
            <w:shd w:val="clear" w:color="auto" w:fill="FFFFFF"/>
          </w:rPr>
          <w:t>Babylon Bee jokes about Pete Buttigieg, shown a</w:t>
        </w:r>
      </w:hyperlink>
      <w:r>
        <w:rPr>
          <w:rFonts w:ascii="Arial" w:eastAsia="Arial" w:hAnsi="Arial" w:cs="Arial"/>
          <w:color w:val="000000"/>
          <w:sz w:val="20"/>
        </w:rPr>
        <w:t> </w:t>
      </w:r>
      <w:hyperlink r:id="rId2172" w:history="1">
        <w:r>
          <w:rPr>
            <w:rFonts w:ascii="Arial" w:eastAsia="Arial" w:hAnsi="Arial" w:cs="Arial"/>
            <w:color w:val="0077CC"/>
            <w:sz w:val="20"/>
            <w:u w:val="single"/>
            <w:shd w:val="clear" w:color="auto" w:fill="FFFFFF"/>
          </w:rPr>
          <w:t>heavy anti-GOP</w:t>
        </w:r>
      </w:hyperlink>
      <w:r>
        <w:rPr>
          <w:rFonts w:ascii="Arial" w:eastAsia="Arial" w:hAnsi="Arial" w:cs="Arial"/>
          <w:color w:val="000000"/>
          <w:sz w:val="20"/>
        </w:rPr>
        <w:t> </w:t>
      </w:r>
      <w:hyperlink r:id="rId2173" w:history="1">
        <w:r>
          <w:rPr>
            <w:rFonts w:ascii="Arial" w:eastAsia="Arial" w:hAnsi="Arial" w:cs="Arial"/>
            <w:color w:val="0077CC"/>
            <w:sz w:val="20"/>
            <w:u w:val="single"/>
            <w:shd w:val="clear" w:color="auto" w:fill="FFFFFF"/>
          </w:rPr>
          <w:t>selection bias, taken left-wing positions on</w:t>
        </w:r>
      </w:hyperlink>
      <w:r>
        <w:rPr>
          <w:rFonts w:ascii="Arial" w:eastAsia="Arial" w:hAnsi="Arial" w:cs="Arial"/>
          <w:color w:val="000000"/>
          <w:sz w:val="20"/>
        </w:rPr>
        <w:t> </w:t>
      </w:r>
      <w:hyperlink r:id="rId2174" w:history="1">
        <w:r>
          <w:rPr>
            <w:rFonts w:ascii="Arial" w:eastAsia="Arial" w:hAnsi="Arial" w:cs="Arial"/>
            <w:color w:val="0077CC"/>
            <w:sz w:val="20"/>
            <w:u w:val="single"/>
            <w:shd w:val="clear" w:color="auto" w:fill="FFFFFF"/>
          </w:rPr>
          <w:t>culture war issues, and routinely defends Democrats'</w:t>
        </w:r>
      </w:hyperlink>
      <w:r>
        <w:rPr>
          <w:rFonts w:ascii="Arial" w:eastAsia="Arial" w:hAnsi="Arial" w:cs="Arial"/>
          <w:color w:val="000000"/>
          <w:sz w:val="20"/>
        </w:rPr>
        <w:t> </w:t>
      </w:r>
      <w:hyperlink r:id="rId2175" w:history="1">
        <w:r>
          <w:rPr>
            <w:rFonts w:ascii="Arial" w:eastAsia="Arial" w:hAnsi="Arial" w:cs="Arial"/>
            <w:color w:val="0077CC"/>
            <w:sz w:val="20"/>
            <w:u w:val="single"/>
            <w:shd w:val="clear" w:color="auto" w:fill="FFFFFF"/>
          </w:rPr>
          <w:t>abortion radicalism with non-sequiturs about how rare late-term abortions are.</w:t>
        </w:r>
      </w:hyperlink>
    </w:p>
    <w:p w14:paraId="45ABD148" w14:textId="77777777" w:rsidR="00FA4267" w:rsidRDefault="006700FD">
      <w:pPr>
        <w:pStyle w:val="Normal58"/>
        <w:spacing w:before="240" w:line="260" w:lineRule="atLeast"/>
        <w:jc w:val="both"/>
      </w:pPr>
      <w:r>
        <w:rPr>
          <w:rFonts w:ascii="Arial" w:eastAsia="Arial" w:hAnsi="Arial" w:cs="Arial"/>
          <w:color w:val="000000"/>
          <w:sz w:val="20"/>
        </w:rPr>
        <w:t xml:space="preserve">Perhaps Sanders was right.  </w:t>
      </w:r>
      <w:hyperlink r:id="rId2176" w:history="1">
        <w:r>
          <w:rPr>
            <w:rFonts w:ascii="Arial" w:eastAsia="Arial" w:hAnsi="Arial" w:cs="Arial"/>
            <w:color w:val="0077CC"/>
            <w:sz w:val="20"/>
            <w:u w:val="single"/>
            <w:shd w:val="clear" w:color="auto" w:fill="FFFFFF"/>
          </w:rPr>
          <w:t>PBS and PoltiFact are a 'natural fit.'</w:t>
        </w:r>
      </w:hyperlink>
    </w:p>
    <w:p w14:paraId="6B88805C" w14:textId="77777777" w:rsidR="00FA4267" w:rsidRDefault="006700FD">
      <w:pPr>
        <w:pStyle w:val="Normal58"/>
        <w:spacing w:before="240" w:line="260" w:lineRule="atLeast"/>
        <w:jc w:val="both"/>
      </w:pPr>
      <w:hyperlink r:id="rId2177" w:history="1">
        <w:r>
          <w:rPr>
            <w:rFonts w:ascii="Arial" w:eastAsia="Arial" w:hAnsi="Arial" w:cs="Arial"/>
            <w:color w:val="0077CC"/>
            <w:sz w:val="20"/>
            <w:u w:val="single"/>
            <w:shd w:val="clear" w:color="auto" w:fill="FFFFFF"/>
          </w:rPr>
          <w:t>Link to the original story.</w:t>
        </w:r>
      </w:hyperlink>
    </w:p>
    <w:p w14:paraId="6EB13504" w14:textId="77777777" w:rsidR="00FA4267" w:rsidRDefault="006700FD">
      <w:pPr>
        <w:pStyle w:val="Normal58"/>
        <w:keepNext/>
        <w:spacing w:before="240" w:line="340" w:lineRule="atLeast"/>
      </w:pPr>
      <w:r>
        <w:br/>
      </w:r>
      <w:r>
        <w:rPr>
          <w:rFonts w:ascii="Arial" w:eastAsia="Arial" w:hAnsi="Arial" w:cs="Arial"/>
          <w:b/>
          <w:color w:val="000000"/>
          <w:sz w:val="28"/>
        </w:rPr>
        <w:t>Notes</w:t>
      </w:r>
    </w:p>
    <w:p w14:paraId="1F4BD45D" w14:textId="70E19092" w:rsidR="00FA4267" w:rsidRDefault="006700FD">
      <w:pPr>
        <w:pStyle w:val="Normal58"/>
        <w:spacing w:line="60" w:lineRule="exact"/>
      </w:pPr>
      <w:r>
        <w:rPr>
          <w:noProof/>
        </w:rPr>
        <mc:AlternateContent>
          <mc:Choice Requires="wps">
            <w:drawing>
              <wp:anchor distT="0" distB="0" distL="114300" distR="114300" simplePos="0" relativeHeight="251864064" behindDoc="0" locked="0" layoutInCell="1" allowOverlap="1" wp14:anchorId="730BDCAF" wp14:editId="585C8830">
                <wp:simplePos x="0" y="0"/>
                <wp:positionH relativeFrom="column">
                  <wp:posOffset>0</wp:posOffset>
                </wp:positionH>
                <wp:positionV relativeFrom="paragraph">
                  <wp:posOffset>25400</wp:posOffset>
                </wp:positionV>
                <wp:extent cx="6502400" cy="0"/>
                <wp:effectExtent l="15875" t="13335" r="15875" b="15240"/>
                <wp:wrapTopAndBottom/>
                <wp:docPr id="140346725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2F344" id="Line 278"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B1EBBA4" w14:textId="77777777" w:rsidR="00FA4267" w:rsidRDefault="006700FD">
      <w:pPr>
        <w:pStyle w:val="Normal58"/>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251163D6" w14:textId="77777777" w:rsidR="00FA4267" w:rsidRDefault="006700FD">
      <w:pPr>
        <w:pStyle w:val="Normal58"/>
        <w:keepNext/>
        <w:spacing w:before="240" w:line="340" w:lineRule="atLeast"/>
      </w:pPr>
      <w:bookmarkStart w:id="174" w:name="Classification_56"/>
      <w:bookmarkEnd w:id="174"/>
      <w:r>
        <w:rPr>
          <w:rFonts w:ascii="Arial" w:eastAsia="Arial" w:hAnsi="Arial" w:cs="Arial"/>
          <w:b/>
          <w:color w:val="000000"/>
          <w:sz w:val="28"/>
        </w:rPr>
        <w:t>Classification</w:t>
      </w:r>
    </w:p>
    <w:p w14:paraId="272FD9BE" w14:textId="1E5E4945" w:rsidR="00FA4267" w:rsidRDefault="006700FD">
      <w:pPr>
        <w:pStyle w:val="Normal58"/>
        <w:spacing w:line="60" w:lineRule="exact"/>
      </w:pPr>
      <w:r>
        <w:rPr>
          <w:noProof/>
        </w:rPr>
        <mc:AlternateContent>
          <mc:Choice Requires="wps">
            <w:drawing>
              <wp:anchor distT="0" distB="0" distL="114300" distR="114300" simplePos="0" relativeHeight="251865088" behindDoc="0" locked="0" layoutInCell="1" allowOverlap="1" wp14:anchorId="291E282D" wp14:editId="0A69F811">
                <wp:simplePos x="0" y="0"/>
                <wp:positionH relativeFrom="column">
                  <wp:posOffset>0</wp:posOffset>
                </wp:positionH>
                <wp:positionV relativeFrom="paragraph">
                  <wp:posOffset>25400</wp:posOffset>
                </wp:positionV>
                <wp:extent cx="6502400" cy="0"/>
                <wp:effectExtent l="15875" t="19050" r="15875" b="19050"/>
                <wp:wrapTopAndBottom/>
                <wp:docPr id="13123204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58D51" id="Line 279"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1C10F0F" w14:textId="77777777" w:rsidR="00FA4267" w:rsidRDefault="00FA4267">
      <w:pPr>
        <w:pStyle w:val="Normal58"/>
        <w:spacing w:line="120" w:lineRule="exact"/>
      </w:pPr>
    </w:p>
    <w:p w14:paraId="166BA5C4" w14:textId="77777777" w:rsidR="00FA4267" w:rsidRDefault="006700FD">
      <w:pPr>
        <w:pStyle w:val="Normal5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AC318A9" w14:textId="77777777" w:rsidR="00FA4267" w:rsidRDefault="006700FD">
      <w:pPr>
        <w:pStyle w:val="Normal5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995D7AB" w14:textId="77777777" w:rsidR="00FA4267" w:rsidRDefault="006700FD">
      <w:pPr>
        <w:pStyle w:val="Normal58"/>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347FB7E1" w14:textId="77777777" w:rsidR="00FA4267" w:rsidRDefault="006700FD">
      <w:pPr>
        <w:pStyle w:val="Normal5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(91%); BLOGS &amp; MESSAGE BOARDS (90%); DEMOCRACIES (90%); </w:t>
      </w:r>
      <w:r>
        <w:rPr>
          <w:rFonts w:ascii="Arial" w:eastAsia="Arial" w:hAnsi="Arial" w:cs="Arial"/>
          <w:b/>
          <w:color w:val="000000"/>
          <w:sz w:val="20"/>
        </w:rPr>
        <w:t>ELECTIONS</w:t>
      </w:r>
      <w:r>
        <w:rPr>
          <w:rFonts w:ascii="Arial" w:eastAsia="Arial" w:hAnsi="Arial" w:cs="Arial"/>
          <w:color w:val="000000"/>
          <w:sz w:val="20"/>
        </w:rPr>
        <w:t xml:space="preserve"> &amp; POLITICS (90%); TYPES OF GOVERNMENT (90%); CAMPAIGNS &amp; </w:t>
      </w:r>
      <w:r>
        <w:rPr>
          <w:rFonts w:ascii="Arial" w:eastAsia="Arial" w:hAnsi="Arial" w:cs="Arial"/>
          <w:b/>
          <w:color w:val="000000"/>
          <w:sz w:val="20"/>
        </w:rPr>
        <w:t>ELECTIONS</w:t>
      </w:r>
      <w:r>
        <w:rPr>
          <w:rFonts w:ascii="Arial" w:eastAsia="Arial" w:hAnsi="Arial" w:cs="Arial"/>
          <w:color w:val="000000"/>
          <w:sz w:val="20"/>
        </w:rPr>
        <w:t xml:space="preserve"> (89%); CENSORSHIP (89%); JOURNALISM (89%); POLITICAL PARTY CONVENTIONS (89%); ASSOCIATIONS &amp; ORGANIZATIONS (78%); DISINFORMATION &amp; MISINFORMATION (78%); INTERNET JOURNALISM (78%); LIBERALISM (78%); SOCIAL MEDIA CENSORSHIP (78%); POLITICAL DEBATES (77%); POLITICAL PARTIES (77%); POLITICS (77%); CONFERENCES &amp; CONVENTIONS (76%); NEWS REPORTING (75%); WRITERS (75%); PUBLIC OFFICIALS (74%); GOVERNMENT BODIES &amp; OFFICES (73%); US DEMOCRATIC NATIONAL CONVENTIONS (72%); TRENDS &amp; EVENTS (68%); US REPUBLICAN NATIONAL CONVENTIONS (68%); EXECUTIVES (66%); ABORTION (60%)</w:t>
      </w:r>
    </w:p>
    <w:p w14:paraId="22BDF6C6" w14:textId="77777777" w:rsidR="00FA4267" w:rsidRDefault="006700FD">
      <w:pPr>
        <w:pStyle w:val="Normal58"/>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(58%)</w:t>
      </w:r>
    </w:p>
    <w:p w14:paraId="6CB0E112" w14:textId="77777777" w:rsidR="00FA4267" w:rsidRDefault="006700FD">
      <w:pPr>
        <w:pStyle w:val="Normal58"/>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(58%)</w:t>
      </w:r>
    </w:p>
    <w:p w14:paraId="58B752E5" w14:textId="77777777" w:rsidR="00FA4267" w:rsidRDefault="006700FD">
      <w:pPr>
        <w:pStyle w:val="Normal5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(58%); SIC7374 COMPUTER PROCESSING &amp; DATA PREPARATION &amp; PROCESSING SERVICES (58%); BLOGS &amp; MESSAGE BOARDS (90%); PUBLIC TELEVISION (90%); TELEVISION NEWS SHOWS (90%); INTERNET JOURNALISM (78%); SOCIAL MEDIA CENSORSHIP (78%); TELEVISION INDUSTRY (78%); TELEVISION PROGRAMMING (78%); ELECTRONIC PUBLISHING (77%); MEDIA CONTENT (75%); NEWS REPORTING (75%); WRITERS (75%)</w:t>
      </w:r>
    </w:p>
    <w:p w14:paraId="0BF3EFA4" w14:textId="77777777" w:rsidR="00FA4267" w:rsidRDefault="006700FD">
      <w:pPr>
        <w:pStyle w:val="Normal58"/>
        <w:spacing w:before="240" w:line="260" w:lineRule="atLeast"/>
      </w:pPr>
      <w:r>
        <w:br/>
      </w:r>
      <w:r>
        <w:rPr>
          <w:rFonts w:ascii="Arial" w:eastAsia="Arial" w:hAnsi="Arial" w:cs="Arial"/>
          <w:b/>
          <w:color w:val="000000"/>
          <w:sz w:val="20"/>
        </w:rPr>
        <w:t>Person:</w:t>
      </w:r>
      <w:r>
        <w:rPr>
          <w:rFonts w:ascii="Arial" w:eastAsia="Arial" w:hAnsi="Arial" w:cs="Arial"/>
          <w:color w:val="000000"/>
          <w:sz w:val="20"/>
        </w:rPr>
        <w:t> NIKKI HALEY (52%)</w:t>
      </w:r>
    </w:p>
    <w:p w14:paraId="283D0EE4" w14:textId="77777777" w:rsidR="00FA4267" w:rsidRDefault="006700FD">
      <w:pPr>
        <w:pStyle w:val="Normal5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13, 2024</w:t>
      </w:r>
    </w:p>
    <w:p w14:paraId="49711007" w14:textId="77777777" w:rsidR="00FA4267" w:rsidRDefault="00FA4267">
      <w:pPr>
        <w:pStyle w:val="Normal58"/>
      </w:pPr>
    </w:p>
    <w:p w14:paraId="1180B629" w14:textId="0A4F4C32" w:rsidR="00FA4267" w:rsidRDefault="006700FD">
      <w:pPr>
        <w:pStyle w:val="Normal5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6112" behindDoc="0" locked="0" layoutInCell="1" allowOverlap="1" wp14:anchorId="04F810E8" wp14:editId="6FFE4FFB">
                <wp:simplePos x="0" y="0"/>
                <wp:positionH relativeFrom="column">
                  <wp:posOffset>0</wp:posOffset>
                </wp:positionH>
                <wp:positionV relativeFrom="paragraph">
                  <wp:posOffset>127000</wp:posOffset>
                </wp:positionV>
                <wp:extent cx="6502400" cy="0"/>
                <wp:effectExtent l="6350" t="7620" r="15875" b="11430"/>
                <wp:wrapNone/>
                <wp:docPr id="680642758"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07123" id="Line 280"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1D8FFAA" w14:textId="77777777" w:rsidR="00FA4267" w:rsidRDefault="00FA4267">
      <w:pPr>
        <w:pStyle w:val="Normal59"/>
        <w:sectPr w:rsidR="00FA4267">
          <w:headerReference w:type="even" r:id="rId2178"/>
          <w:headerReference w:type="default" r:id="rId2179"/>
          <w:footerReference w:type="even" r:id="rId2180"/>
          <w:footerReference w:type="default" r:id="rId2181"/>
          <w:headerReference w:type="first" r:id="rId2182"/>
          <w:footerReference w:type="first" r:id="rId2183"/>
          <w:pgSz w:w="12240" w:h="15840"/>
          <w:pgMar w:top="840" w:right="1000" w:bottom="840" w:left="1000" w:header="400" w:footer="400" w:gutter="0"/>
          <w:cols w:space="720"/>
          <w:titlePg/>
        </w:sectPr>
      </w:pPr>
    </w:p>
    <w:p w14:paraId="4CD4DC26" w14:textId="77777777" w:rsidR="00FA4267" w:rsidRDefault="00FA4267">
      <w:pPr>
        <w:pStyle w:val="Normal59"/>
      </w:pPr>
    </w:p>
    <w:p w14:paraId="1D0E6AE9" w14:textId="39AB86C2" w:rsidR="00FA4267" w:rsidRDefault="006700FD">
      <w:pPr>
        <w:pStyle w:val="Normal59"/>
      </w:pPr>
      <w:r>
        <w:rPr>
          <w:noProof/>
        </w:rPr>
        <w:drawing>
          <wp:inline distT="0" distB="0" distL="0" distR="0" wp14:anchorId="3BAD3D7E" wp14:editId="0890E4F0">
            <wp:extent cx="1879600" cy="381000"/>
            <wp:effectExtent l="0" t="0" r="0" b="0"/>
            <wp:docPr id="78" name="Picture 5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D281C99" w14:textId="35D9462F" w:rsidR="00FA4267" w:rsidRDefault="006700FD" w:rsidP="00586147">
      <w:pPr>
        <w:pStyle w:val="Heading157"/>
        <w:keepNext w:val="0"/>
        <w:numPr>
          <w:ilvl w:val="0"/>
          <w:numId w:val="140"/>
        </w:numPr>
        <w:spacing w:after="200" w:line="340" w:lineRule="atLeast"/>
        <w:jc w:val="center"/>
      </w:pPr>
      <w:hyperlink r:id="rId2184" w:history="1">
        <w:r>
          <w:rPr>
            <w:rFonts w:eastAsia="Arial"/>
            <w:color w:val="0077CC"/>
            <w:sz w:val="28"/>
            <w:u w:val="single"/>
            <w:shd w:val="clear" w:color="auto" w:fill="FFFFFF"/>
          </w:rPr>
          <w:t>BEYOND TRUTH VS. FICTION IN THE MEDIA</w:t>
        </w:r>
      </w:hyperlink>
    </w:p>
    <w:p w14:paraId="16DDFD04" w14:textId="77777777" w:rsidR="00FA4267" w:rsidRDefault="006700FD">
      <w:pPr>
        <w:pStyle w:val="Normal59"/>
        <w:spacing w:before="120" w:line="260" w:lineRule="atLeast"/>
        <w:jc w:val="center"/>
      </w:pPr>
      <w:r>
        <w:rPr>
          <w:rFonts w:ascii="Arial" w:eastAsia="Arial" w:hAnsi="Arial" w:cs="Arial"/>
          <w:color w:val="000000"/>
          <w:sz w:val="20"/>
        </w:rPr>
        <w:t>States News Service</w:t>
      </w:r>
    </w:p>
    <w:p w14:paraId="5D40375A" w14:textId="77777777" w:rsidR="00FA4267" w:rsidRDefault="006700FD">
      <w:pPr>
        <w:pStyle w:val="Normal59"/>
        <w:spacing w:before="120" w:line="260" w:lineRule="atLeast"/>
        <w:jc w:val="center"/>
      </w:pPr>
      <w:r>
        <w:rPr>
          <w:rFonts w:ascii="Arial" w:eastAsia="Arial" w:hAnsi="Arial" w:cs="Arial"/>
          <w:color w:val="000000"/>
          <w:sz w:val="20"/>
        </w:rPr>
        <w:t>September 6, 2024 Friday</w:t>
      </w:r>
    </w:p>
    <w:p w14:paraId="03985AAE" w14:textId="77777777" w:rsidR="00FA4267" w:rsidRDefault="00FA4267">
      <w:pPr>
        <w:pStyle w:val="Normal59"/>
        <w:spacing w:line="240" w:lineRule="atLeast"/>
        <w:jc w:val="both"/>
      </w:pPr>
      <w:bookmarkStart w:id="175" w:name="Bookmark_59"/>
      <w:bookmarkEnd w:id="175"/>
    </w:p>
    <w:p w14:paraId="06DB76AB" w14:textId="77777777" w:rsidR="00FA4267" w:rsidRDefault="006700FD">
      <w:pPr>
        <w:pStyle w:val="Normal59"/>
        <w:spacing w:before="120" w:line="220" w:lineRule="atLeast"/>
      </w:pPr>
      <w:r>
        <w:br/>
      </w:r>
      <w:r>
        <w:rPr>
          <w:rFonts w:ascii="Arial" w:eastAsia="Arial" w:hAnsi="Arial" w:cs="Arial"/>
          <w:color w:val="000000"/>
          <w:sz w:val="16"/>
        </w:rPr>
        <w:t>Copyright 2024 States News Service</w:t>
      </w:r>
    </w:p>
    <w:p w14:paraId="2C642D1A" w14:textId="77777777" w:rsidR="00FA4267" w:rsidRDefault="006700FD">
      <w:pPr>
        <w:pStyle w:val="Normal59"/>
        <w:spacing w:before="120" w:line="260" w:lineRule="atLeast"/>
      </w:pPr>
      <w:r>
        <w:rPr>
          <w:rFonts w:ascii="Arial" w:eastAsia="Arial" w:hAnsi="Arial" w:cs="Arial"/>
          <w:b/>
          <w:color w:val="000000"/>
          <w:sz w:val="20"/>
        </w:rPr>
        <w:t>Length:</w:t>
      </w:r>
      <w:r>
        <w:rPr>
          <w:rFonts w:ascii="Arial" w:eastAsia="Arial" w:hAnsi="Arial" w:cs="Arial"/>
          <w:color w:val="000000"/>
          <w:sz w:val="20"/>
        </w:rPr>
        <w:t> 1207 words</w:t>
      </w:r>
    </w:p>
    <w:p w14:paraId="1A231404" w14:textId="77777777" w:rsidR="00FA4267" w:rsidRDefault="006700FD">
      <w:pPr>
        <w:pStyle w:val="Normal59"/>
        <w:spacing w:before="120" w:line="260" w:lineRule="atLeast"/>
      </w:pPr>
      <w:r>
        <w:rPr>
          <w:rFonts w:ascii="Arial" w:eastAsia="Arial" w:hAnsi="Arial" w:cs="Arial"/>
          <w:b/>
          <w:color w:val="000000"/>
          <w:sz w:val="20"/>
        </w:rPr>
        <w:t>Byline:</w:t>
      </w:r>
      <w:r>
        <w:rPr>
          <w:rFonts w:ascii="Arial" w:eastAsia="Arial" w:hAnsi="Arial" w:cs="Arial"/>
          <w:color w:val="000000"/>
          <w:sz w:val="20"/>
        </w:rPr>
        <w:t> States News Service</w:t>
      </w:r>
    </w:p>
    <w:p w14:paraId="4EC3A190" w14:textId="77777777" w:rsidR="00FA4267" w:rsidRDefault="006700FD">
      <w:pPr>
        <w:pStyle w:val="Normal59"/>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EVANSTON, IL </w:t>
      </w:r>
    </w:p>
    <w:p w14:paraId="4219EF6C" w14:textId="77777777" w:rsidR="00FA4267" w:rsidRDefault="006700FD">
      <w:pPr>
        <w:pStyle w:val="Normal59"/>
        <w:keepNext/>
        <w:spacing w:before="240" w:line="340" w:lineRule="atLeast"/>
      </w:pPr>
      <w:bookmarkStart w:id="176" w:name="Body_57"/>
      <w:bookmarkEnd w:id="176"/>
      <w:r>
        <w:rPr>
          <w:rFonts w:ascii="Arial" w:eastAsia="Arial" w:hAnsi="Arial" w:cs="Arial"/>
          <w:b/>
          <w:color w:val="000000"/>
          <w:sz w:val="28"/>
        </w:rPr>
        <w:t>Body</w:t>
      </w:r>
    </w:p>
    <w:p w14:paraId="7802E177" w14:textId="038EADEF" w:rsidR="00FA4267" w:rsidRDefault="006700FD">
      <w:pPr>
        <w:pStyle w:val="Normal59"/>
        <w:spacing w:line="60" w:lineRule="exact"/>
      </w:pPr>
      <w:r>
        <w:rPr>
          <w:noProof/>
        </w:rPr>
        <mc:AlternateContent>
          <mc:Choice Requires="wps">
            <w:drawing>
              <wp:anchor distT="0" distB="0" distL="114300" distR="114300" simplePos="0" relativeHeight="251867136" behindDoc="0" locked="0" layoutInCell="1" allowOverlap="1" wp14:anchorId="001CE0DF" wp14:editId="78738A54">
                <wp:simplePos x="0" y="0"/>
                <wp:positionH relativeFrom="column">
                  <wp:posOffset>0</wp:posOffset>
                </wp:positionH>
                <wp:positionV relativeFrom="paragraph">
                  <wp:posOffset>25400</wp:posOffset>
                </wp:positionV>
                <wp:extent cx="6502400" cy="0"/>
                <wp:effectExtent l="15875" t="15875" r="15875" b="12700"/>
                <wp:wrapTopAndBottom/>
                <wp:docPr id="829740793"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8CD2F" id="Line 282"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1908D44" w14:textId="77777777" w:rsidR="00FA4267" w:rsidRDefault="00FA4267">
      <w:pPr>
        <w:pStyle w:val="Normal59"/>
      </w:pPr>
    </w:p>
    <w:p w14:paraId="41882712" w14:textId="77777777" w:rsidR="00FA4267" w:rsidRDefault="006700FD">
      <w:pPr>
        <w:pStyle w:val="Normal59"/>
        <w:spacing w:before="200" w:line="260" w:lineRule="atLeast"/>
        <w:jc w:val="both"/>
      </w:pPr>
      <w:r>
        <w:rPr>
          <w:rFonts w:ascii="Arial" w:eastAsia="Arial" w:hAnsi="Arial" w:cs="Arial"/>
          <w:color w:val="000000"/>
          <w:sz w:val="20"/>
        </w:rPr>
        <w:t>The following information was released by Rotary International:</w:t>
      </w:r>
    </w:p>
    <w:p w14:paraId="1F4FAE50" w14:textId="77777777" w:rsidR="00FA4267" w:rsidRDefault="006700FD">
      <w:pPr>
        <w:pStyle w:val="Normal59"/>
        <w:spacing w:before="200" w:line="260" w:lineRule="atLeast"/>
        <w:jc w:val="both"/>
      </w:pPr>
      <w:r>
        <w:rPr>
          <w:rFonts w:ascii="Arial" w:eastAsia="Arial" w:hAnsi="Arial" w:cs="Arial"/>
          <w:color w:val="000000"/>
          <w:sz w:val="20"/>
        </w:rPr>
        <w:t>Media literacy is crucial for healthy societies. Rotary members are teaching people to think critically about what they see and read</w:t>
      </w:r>
    </w:p>
    <w:p w14:paraId="4EDF058F" w14:textId="77777777" w:rsidR="00FA4267" w:rsidRDefault="006700FD">
      <w:pPr>
        <w:pStyle w:val="Normal59"/>
        <w:spacing w:before="200" w:line="260" w:lineRule="atLeast"/>
        <w:jc w:val="both"/>
      </w:pPr>
      <w:r>
        <w:rPr>
          <w:rFonts w:ascii="Arial" w:eastAsia="Arial" w:hAnsi="Arial" w:cs="Arial"/>
          <w:color w:val="000000"/>
          <w:sz w:val="20"/>
        </w:rPr>
        <w:t>By Etelka Lehoczky</w:t>
      </w:r>
    </w:p>
    <w:p w14:paraId="5CE51843" w14:textId="77777777" w:rsidR="00FA4267" w:rsidRDefault="006700FD">
      <w:pPr>
        <w:pStyle w:val="Normal59"/>
        <w:spacing w:before="200" w:line="260" w:lineRule="atLeast"/>
        <w:jc w:val="both"/>
      </w:pPr>
      <w:r>
        <w:rPr>
          <w:rFonts w:ascii="Arial" w:eastAsia="Arial" w:hAnsi="Arial" w:cs="Arial"/>
          <w:color w:val="000000"/>
          <w:sz w:val="20"/>
        </w:rPr>
        <w:t>The first day at a new school can be disorienting for any teenager. But your first day at Virginia Hall High School is even stranger than most. Your grandfather claims he used to be a spy, your sister accuses some students of locking her in a closet, and everyone says a monster is stalking the hallways.</w:t>
      </w:r>
    </w:p>
    <w:p w14:paraId="5BE0AFF5" w14:textId="77777777" w:rsidR="00FA4267" w:rsidRDefault="006700FD">
      <w:pPr>
        <w:pStyle w:val="Normal59"/>
        <w:spacing w:before="200" w:line="260" w:lineRule="atLeast"/>
        <w:jc w:val="both"/>
      </w:pPr>
      <w:r>
        <w:rPr>
          <w:rFonts w:ascii="Arial" w:eastAsia="Arial" w:hAnsi="Arial" w:cs="Arial"/>
          <w:color w:val="000000"/>
          <w:sz w:val="20"/>
        </w:rPr>
        <w:t>What is happening? Is any of this true? Instead of rushing off to fight the monster, you read about the weird recent events in the school newspaper. You ask yourself: Do these sources provide multiple pieces of evidence for their claims? Could they possibly be earning money because of what they're saying? Do their stories cast a negative light on people who disagree with them?</w:t>
      </w:r>
    </w:p>
    <w:p w14:paraId="55CB403D" w14:textId="77777777" w:rsidR="00FA4267" w:rsidRDefault="006700FD">
      <w:pPr>
        <w:pStyle w:val="Normal59"/>
        <w:spacing w:before="200" w:line="260" w:lineRule="atLeast"/>
        <w:jc w:val="both"/>
      </w:pPr>
      <w:r>
        <w:rPr>
          <w:rFonts w:ascii="Arial" w:eastAsia="Arial" w:hAnsi="Arial" w:cs="Arial"/>
          <w:color w:val="000000"/>
          <w:sz w:val="20"/>
        </w:rPr>
        <w:t>You ask all these questions because you're actually playing a video game designed to increase your media literacy. Co-created by Anahita Dalmia, a member of the Rotary Club of Newport Beach, California, USA, the game Agents of Influence is being developed to help 11- to 13-year-olds think critically about what they see on social media and in the news.</w:t>
      </w:r>
    </w:p>
    <w:p w14:paraId="716C5620" w14:textId="77777777" w:rsidR="00FA4267" w:rsidRDefault="006700FD">
      <w:pPr>
        <w:pStyle w:val="Normal59"/>
        <w:spacing w:before="200" w:line="260" w:lineRule="atLeast"/>
        <w:jc w:val="both"/>
      </w:pPr>
      <w:r>
        <w:rPr>
          <w:rFonts w:ascii="Arial" w:eastAsia="Arial" w:hAnsi="Arial" w:cs="Arial"/>
          <w:color w:val="000000"/>
          <w:sz w:val="20"/>
        </w:rPr>
        <w:t>"We're teaching kids to understand media bias, logical fallacies, and confirmation bias. We teach things like reading closely tools you can use to determine what to trust online," says Dalmia, the founder and CEO of game developer Alterea Inc.</w:t>
      </w:r>
    </w:p>
    <w:p w14:paraId="6430EE07" w14:textId="77777777" w:rsidR="00FA4267" w:rsidRDefault="006700FD">
      <w:pPr>
        <w:pStyle w:val="Normal59"/>
        <w:spacing w:before="200" w:line="260" w:lineRule="atLeast"/>
        <w:jc w:val="both"/>
      </w:pPr>
      <w:r>
        <w:rPr>
          <w:rFonts w:ascii="Arial" w:eastAsia="Arial" w:hAnsi="Arial" w:cs="Arial"/>
          <w:color w:val="000000"/>
          <w:sz w:val="20"/>
        </w:rPr>
        <w:t xml:space="preserve">Experts interviewed for this story recommended several nonpartisan </w:t>
      </w:r>
      <w:r>
        <w:rPr>
          <w:rFonts w:ascii="Arial" w:eastAsia="Arial" w:hAnsi="Arial" w:cs="Arial"/>
          <w:b/>
          <w:color w:val="000000"/>
          <w:sz w:val="20"/>
        </w:rPr>
        <w:t>fact-checking</w:t>
      </w:r>
      <w:r>
        <w:rPr>
          <w:rFonts w:ascii="Arial" w:eastAsia="Arial" w:hAnsi="Arial" w:cs="Arial"/>
          <w:color w:val="000000"/>
          <w:sz w:val="20"/>
        </w:rPr>
        <w:t xml:space="preserve"> sites. Here are a few:</w:t>
      </w:r>
    </w:p>
    <w:p w14:paraId="44286BAB" w14:textId="77777777" w:rsidR="00FA4267" w:rsidRDefault="006700FD">
      <w:pPr>
        <w:pStyle w:val="Normal59"/>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a Pulitzer Prize-winning site run by the Poynter Institute, a nonprofit school for journalists</w:t>
      </w:r>
    </w:p>
    <w:p w14:paraId="5DB752E4" w14:textId="77777777" w:rsidR="00FA4267" w:rsidRDefault="006700FD">
      <w:pPr>
        <w:pStyle w:val="Normal59"/>
        <w:spacing w:before="200" w:line="260" w:lineRule="atLeast"/>
        <w:jc w:val="both"/>
      </w:pPr>
      <w:r>
        <w:rPr>
          <w:rFonts w:ascii="Arial" w:eastAsia="Arial" w:hAnsi="Arial" w:cs="Arial"/>
          <w:color w:val="000000"/>
          <w:sz w:val="20"/>
        </w:rPr>
        <w:t xml:space="preserve">Full </w:t>
      </w:r>
      <w:r>
        <w:rPr>
          <w:rFonts w:ascii="Arial" w:eastAsia="Arial" w:hAnsi="Arial" w:cs="Arial"/>
          <w:b/>
          <w:color w:val="000000"/>
          <w:sz w:val="20"/>
        </w:rPr>
        <w:t>Fact</w:t>
      </w:r>
      <w:r>
        <w:rPr>
          <w:rFonts w:ascii="Arial" w:eastAsia="Arial" w:hAnsi="Arial" w:cs="Arial"/>
          <w:color w:val="000000"/>
          <w:sz w:val="20"/>
        </w:rPr>
        <w:t xml:space="preserve">, a London, England-based </w:t>
      </w:r>
      <w:r>
        <w:rPr>
          <w:rFonts w:ascii="Arial" w:eastAsia="Arial" w:hAnsi="Arial" w:cs="Arial"/>
          <w:b/>
          <w:color w:val="000000"/>
          <w:sz w:val="20"/>
        </w:rPr>
        <w:t>factchecking</w:t>
      </w:r>
      <w:r>
        <w:rPr>
          <w:rFonts w:ascii="Arial" w:eastAsia="Arial" w:hAnsi="Arial" w:cs="Arial"/>
          <w:color w:val="000000"/>
          <w:sz w:val="20"/>
        </w:rPr>
        <w:t xml:space="preserve"> site</w:t>
      </w:r>
    </w:p>
    <w:p w14:paraId="5CF3D183" w14:textId="77777777" w:rsidR="00FA4267" w:rsidRDefault="006700FD">
      <w:pPr>
        <w:pStyle w:val="Normal59"/>
        <w:spacing w:before="200" w:line="260" w:lineRule="atLeast"/>
        <w:jc w:val="both"/>
      </w:pPr>
      <w:r>
        <w:rPr>
          <w:rFonts w:ascii="Arial" w:eastAsia="Arial" w:hAnsi="Arial" w:cs="Arial"/>
          <w:b/>
          <w:color w:val="000000"/>
          <w:sz w:val="20"/>
        </w:rPr>
        <w:t>Snopes</w:t>
      </w:r>
      <w:r>
        <w:rPr>
          <w:rFonts w:ascii="Arial" w:eastAsia="Arial" w:hAnsi="Arial" w:cs="Arial"/>
          <w:color w:val="000000"/>
          <w:sz w:val="20"/>
        </w:rPr>
        <w:t>, a source of information on urban legends and online rumors since 1994</w:t>
      </w:r>
    </w:p>
    <w:p w14:paraId="10B982E2" w14:textId="77777777" w:rsidR="00FA4267" w:rsidRDefault="006700FD">
      <w:pPr>
        <w:pStyle w:val="Normal59"/>
        <w:spacing w:before="200" w:line="260" w:lineRule="atLeast"/>
        <w:jc w:val="both"/>
      </w:pP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a nonprofit project of the Annenberg Policy Center of the University of Pennsylvania, USA</w:t>
      </w:r>
    </w:p>
    <w:p w14:paraId="37DEC7FB" w14:textId="77777777" w:rsidR="00FA4267" w:rsidRDefault="006700FD">
      <w:pPr>
        <w:pStyle w:val="Normal59"/>
        <w:spacing w:before="200" w:line="260" w:lineRule="atLeast"/>
        <w:jc w:val="both"/>
      </w:pPr>
      <w:r>
        <w:rPr>
          <w:rFonts w:ascii="Arial" w:eastAsia="Arial" w:hAnsi="Arial" w:cs="Arial"/>
          <w:color w:val="000000"/>
          <w:sz w:val="20"/>
        </w:rPr>
        <w:t>Dalmia, a third-generation Rotarian, says the game'</w:t>
      </w:r>
      <w:r>
        <w:rPr>
          <w:rFonts w:ascii="Arial" w:eastAsia="Arial" w:hAnsi="Arial" w:cs="Arial"/>
          <w:b/>
          <w:color w:val="000000"/>
          <w:sz w:val="20"/>
        </w:rPr>
        <w:t>s</w:t>
      </w:r>
      <w:r>
        <w:rPr>
          <w:rFonts w:ascii="Arial" w:eastAsia="Arial" w:hAnsi="Arial" w:cs="Arial"/>
          <w:color w:val="000000"/>
          <w:sz w:val="20"/>
        </w:rPr>
        <w:t xml:space="preserve"> approach was inspired partly by Rotary'</w:t>
      </w:r>
      <w:r>
        <w:rPr>
          <w:rFonts w:ascii="Arial" w:eastAsia="Arial" w:hAnsi="Arial" w:cs="Arial"/>
          <w:b/>
          <w:color w:val="000000"/>
          <w:sz w:val="20"/>
        </w:rPr>
        <w:t>s</w:t>
      </w:r>
      <w:r>
        <w:rPr>
          <w:rFonts w:ascii="Arial" w:eastAsia="Arial" w:hAnsi="Arial" w:cs="Arial"/>
          <w:color w:val="000000"/>
          <w:sz w:val="20"/>
        </w:rPr>
        <w:t xml:space="preserve"> Four-Way Test.</w:t>
      </w:r>
    </w:p>
    <w:p w14:paraId="78AAC4A4" w14:textId="77777777" w:rsidR="00FA4267" w:rsidRDefault="006700FD">
      <w:pPr>
        <w:pStyle w:val="Normal59"/>
        <w:spacing w:before="200" w:line="260" w:lineRule="atLeast"/>
        <w:jc w:val="both"/>
      </w:pPr>
      <w:r>
        <w:rPr>
          <w:rFonts w:ascii="Arial" w:eastAsia="Arial" w:hAnsi="Arial" w:cs="Arial"/>
          <w:color w:val="000000"/>
          <w:sz w:val="20"/>
        </w:rPr>
        <w:t>"The first question is, 'Is it the truth?' And there'</w:t>
      </w:r>
      <w:r>
        <w:rPr>
          <w:rFonts w:ascii="Arial" w:eastAsia="Arial" w:hAnsi="Arial" w:cs="Arial"/>
          <w:b/>
          <w:color w:val="000000"/>
          <w:sz w:val="20"/>
        </w:rPr>
        <w:t>s</w:t>
      </w:r>
      <w:r>
        <w:rPr>
          <w:rFonts w:ascii="Arial" w:eastAsia="Arial" w:hAnsi="Arial" w:cs="Arial"/>
          <w:color w:val="000000"/>
          <w:sz w:val="20"/>
        </w:rPr>
        <w:t xml:space="preserve"> a reason that'</w:t>
      </w:r>
      <w:r>
        <w:rPr>
          <w:rFonts w:ascii="Arial" w:eastAsia="Arial" w:hAnsi="Arial" w:cs="Arial"/>
          <w:b/>
          <w:color w:val="000000"/>
          <w:sz w:val="20"/>
        </w:rPr>
        <w:t>s</w:t>
      </w:r>
      <w:r>
        <w:rPr>
          <w:rFonts w:ascii="Arial" w:eastAsia="Arial" w:hAnsi="Arial" w:cs="Arial"/>
          <w:color w:val="000000"/>
          <w:sz w:val="20"/>
        </w:rPr>
        <w:t xml:space="preserve"> the first question," Dalmia says. "If it'</w:t>
      </w:r>
      <w:r>
        <w:rPr>
          <w:rFonts w:ascii="Arial" w:eastAsia="Arial" w:hAnsi="Arial" w:cs="Arial"/>
          <w:b/>
          <w:color w:val="000000"/>
          <w:sz w:val="20"/>
        </w:rPr>
        <w:t>s</w:t>
      </w:r>
      <w:r>
        <w:rPr>
          <w:rFonts w:ascii="Arial" w:eastAsia="Arial" w:hAnsi="Arial" w:cs="Arial"/>
          <w:color w:val="000000"/>
          <w:sz w:val="20"/>
        </w:rPr>
        <w:t xml:space="preserve"> not the truth, you cannot make a strong judgment call based on any of the other questions, because you're starting on an unstable foundation."</w:t>
      </w:r>
    </w:p>
    <w:p w14:paraId="4A46CD53" w14:textId="77777777" w:rsidR="00FA4267" w:rsidRDefault="006700FD">
      <w:pPr>
        <w:pStyle w:val="Normal59"/>
        <w:spacing w:before="200" w:line="260" w:lineRule="atLeast"/>
        <w:jc w:val="both"/>
      </w:pPr>
      <w:r>
        <w:rPr>
          <w:rFonts w:ascii="Arial" w:eastAsia="Arial" w:hAnsi="Arial" w:cs="Arial"/>
          <w:color w:val="000000"/>
          <w:sz w:val="20"/>
        </w:rPr>
        <w:t>"An unstable foundation" is one way to describe the current state of the media landscape. Experts say we're exposed to far more media than ever before. That includes both misinformation (unintentional untruths) and disinformation (deliberate falsehoods meant to mislead people). Although many outlets are responsible and credible, figuring out what to believe can take time and effort.</w:t>
      </w:r>
    </w:p>
    <w:p w14:paraId="193FCBD6" w14:textId="77777777" w:rsidR="00FA4267" w:rsidRDefault="006700FD">
      <w:pPr>
        <w:pStyle w:val="Normal59"/>
        <w:spacing w:before="200" w:line="260" w:lineRule="atLeast"/>
        <w:jc w:val="both"/>
      </w:pPr>
      <w:r>
        <w:rPr>
          <w:rFonts w:ascii="Arial" w:eastAsia="Arial" w:hAnsi="Arial" w:cs="Arial"/>
          <w:color w:val="000000"/>
          <w:sz w:val="20"/>
        </w:rPr>
        <w:t>"Before the internet, if I went to get a newspaper, it was run by journalists for whom truth was an important standard. Of course newspapers were biased. But today, people who want to believe things just post stuff," says Alan Dennis, a professor of internet systems at Indiana University.</w:t>
      </w:r>
    </w:p>
    <w:p w14:paraId="3F7B8CAF" w14:textId="77777777" w:rsidR="00FA4267" w:rsidRDefault="006700FD">
      <w:pPr>
        <w:pStyle w:val="Normal59"/>
        <w:spacing w:before="200" w:line="260" w:lineRule="atLeast"/>
        <w:jc w:val="both"/>
      </w:pPr>
      <w:r>
        <w:rPr>
          <w:rFonts w:ascii="Arial" w:eastAsia="Arial" w:hAnsi="Arial" w:cs="Arial"/>
          <w:color w:val="000000"/>
          <w:sz w:val="20"/>
        </w:rPr>
        <w:t>"There are active disinformation campaigns by foreign governments designed to influence voters in democratic countries. The actors have become much more sophisticated, and they have learned quite a bit about what messaging works."</w:t>
      </w:r>
    </w:p>
    <w:p w14:paraId="01D0FB68" w14:textId="77777777" w:rsidR="00FA4267" w:rsidRDefault="006700FD">
      <w:pPr>
        <w:pStyle w:val="Normal59"/>
        <w:spacing w:before="200" w:line="260" w:lineRule="atLeast"/>
        <w:jc w:val="both"/>
      </w:pPr>
      <w:r>
        <w:rPr>
          <w:rFonts w:ascii="Arial" w:eastAsia="Arial" w:hAnsi="Arial" w:cs="Arial"/>
          <w:color w:val="000000"/>
          <w:sz w:val="20"/>
        </w:rPr>
        <w:t xml:space="preserve">People are aware of this problem, and they say they want to become savvier about the media they consume. A study released this year found that about seven in 10 Americans were interested in learning how to better distinguish between true and false information online. But media literacy is more than just separating </w:t>
      </w:r>
      <w:r>
        <w:rPr>
          <w:rFonts w:ascii="Arial" w:eastAsia="Arial" w:hAnsi="Arial" w:cs="Arial"/>
          <w:b/>
          <w:color w:val="000000"/>
          <w:sz w:val="20"/>
        </w:rPr>
        <w:t>fact</w:t>
      </w:r>
      <w:r>
        <w:rPr>
          <w:rFonts w:ascii="Arial" w:eastAsia="Arial" w:hAnsi="Arial" w:cs="Arial"/>
          <w:color w:val="000000"/>
          <w:sz w:val="20"/>
        </w:rPr>
        <w:t xml:space="preserve"> from fiction.</w:t>
      </w:r>
    </w:p>
    <w:p w14:paraId="4949727D" w14:textId="77777777" w:rsidR="00FA4267" w:rsidRDefault="006700FD">
      <w:pPr>
        <w:pStyle w:val="Normal59"/>
        <w:spacing w:before="200" w:line="260" w:lineRule="atLeast"/>
        <w:jc w:val="both"/>
      </w:pPr>
      <w:r>
        <w:rPr>
          <w:rFonts w:ascii="Arial" w:eastAsia="Arial" w:hAnsi="Arial" w:cs="Arial"/>
          <w:color w:val="000000"/>
          <w:sz w:val="20"/>
        </w:rPr>
        <w:t>"We need to be able to judge things like, 'What'</w:t>
      </w:r>
      <w:r>
        <w:rPr>
          <w:rFonts w:ascii="Arial" w:eastAsia="Arial" w:hAnsi="Arial" w:cs="Arial"/>
          <w:b/>
          <w:color w:val="000000"/>
          <w:sz w:val="20"/>
        </w:rPr>
        <w:t>s</w:t>
      </w:r>
      <w:r>
        <w:rPr>
          <w:rFonts w:ascii="Arial" w:eastAsia="Arial" w:hAnsi="Arial" w:cs="Arial"/>
          <w:color w:val="000000"/>
          <w:sz w:val="20"/>
        </w:rPr>
        <w:t xml:space="preserve"> the bias behind it? Who created it? Who'</w:t>
      </w:r>
      <w:r>
        <w:rPr>
          <w:rFonts w:ascii="Arial" w:eastAsia="Arial" w:hAnsi="Arial" w:cs="Arial"/>
          <w:b/>
          <w:color w:val="000000"/>
          <w:sz w:val="20"/>
        </w:rPr>
        <w:t>s</w:t>
      </w:r>
      <w:r>
        <w:rPr>
          <w:rFonts w:ascii="Arial" w:eastAsia="Arial" w:hAnsi="Arial" w:cs="Arial"/>
          <w:color w:val="000000"/>
          <w:sz w:val="20"/>
        </w:rPr>
        <w:t xml:space="preserve"> benefiting from it?' So there'</w:t>
      </w:r>
      <w:r>
        <w:rPr>
          <w:rFonts w:ascii="Arial" w:eastAsia="Arial" w:hAnsi="Arial" w:cs="Arial"/>
          <w:b/>
          <w:color w:val="000000"/>
          <w:sz w:val="20"/>
        </w:rPr>
        <w:t>s</w:t>
      </w:r>
      <w:r>
        <w:rPr>
          <w:rFonts w:ascii="Arial" w:eastAsia="Arial" w:hAnsi="Arial" w:cs="Arial"/>
          <w:color w:val="000000"/>
          <w:sz w:val="20"/>
        </w:rPr>
        <w:t xml:space="preserve"> not a simple fix here," says Jeff Share, a lecturer at the University of California, Los Angeles, and a co-author of "The Critical Media Literacy Guide." "We need to slow down and investigate. It might mean it'</w:t>
      </w:r>
      <w:r>
        <w:rPr>
          <w:rFonts w:ascii="Arial" w:eastAsia="Arial" w:hAnsi="Arial" w:cs="Arial"/>
          <w:b/>
          <w:color w:val="000000"/>
          <w:sz w:val="20"/>
        </w:rPr>
        <w:t>s</w:t>
      </w:r>
      <w:r>
        <w:rPr>
          <w:rFonts w:ascii="Arial" w:eastAsia="Arial" w:hAnsi="Arial" w:cs="Arial"/>
          <w:color w:val="000000"/>
          <w:sz w:val="20"/>
        </w:rPr>
        <w:t xml:space="preserve"> going to take me a couple more minutes, but I can go to some different sources. I can also recognize that some are more legitimate than others."</w:t>
      </w:r>
    </w:p>
    <w:p w14:paraId="21B9F79C" w14:textId="77777777" w:rsidR="00FA4267" w:rsidRDefault="006700FD">
      <w:pPr>
        <w:pStyle w:val="Normal59"/>
        <w:spacing w:before="200" w:line="260" w:lineRule="atLeast"/>
        <w:jc w:val="both"/>
      </w:pPr>
      <w:r>
        <w:rPr>
          <w:rFonts w:ascii="Arial" w:eastAsia="Arial" w:hAnsi="Arial" w:cs="Arial"/>
          <w:color w:val="000000"/>
          <w:sz w:val="20"/>
        </w:rPr>
        <w:t>Training storytellers</w:t>
      </w:r>
    </w:p>
    <w:p w14:paraId="765CF01D" w14:textId="77777777" w:rsidR="00FA4267" w:rsidRDefault="006700FD">
      <w:pPr>
        <w:pStyle w:val="Normal59"/>
        <w:spacing w:before="200" w:line="260" w:lineRule="atLeast"/>
        <w:jc w:val="both"/>
      </w:pPr>
      <w:r>
        <w:rPr>
          <w:rFonts w:ascii="Arial" w:eastAsia="Arial" w:hAnsi="Arial" w:cs="Arial"/>
          <w:color w:val="000000"/>
          <w:sz w:val="20"/>
        </w:rPr>
        <w:t>Many people believe that ideological biases and financial interests guide major news outlets' coverage, says global grant scholar Alex Freeman, who is pursuing a master'</w:t>
      </w:r>
      <w:r>
        <w:rPr>
          <w:rFonts w:ascii="Arial" w:eastAsia="Arial" w:hAnsi="Arial" w:cs="Arial"/>
          <w:b/>
          <w:color w:val="000000"/>
          <w:sz w:val="20"/>
        </w:rPr>
        <w:t>s</w:t>
      </w:r>
      <w:r>
        <w:rPr>
          <w:rFonts w:ascii="Arial" w:eastAsia="Arial" w:hAnsi="Arial" w:cs="Arial"/>
          <w:color w:val="000000"/>
          <w:sz w:val="20"/>
        </w:rPr>
        <w:t xml:space="preserve"> degree in global media and communications at the London School of Economics and Political Science.</w:t>
      </w:r>
    </w:p>
    <w:p w14:paraId="66747D92" w14:textId="77777777" w:rsidR="00FA4267" w:rsidRDefault="006700FD">
      <w:pPr>
        <w:pStyle w:val="Normal59"/>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one of the big reasons that people have turned against media, but I think it'</w:t>
      </w:r>
      <w:r>
        <w:rPr>
          <w:rFonts w:ascii="Arial" w:eastAsia="Arial" w:hAnsi="Arial" w:cs="Arial"/>
          <w:b/>
          <w:color w:val="000000"/>
          <w:sz w:val="20"/>
        </w:rPr>
        <w:t>s</w:t>
      </w:r>
      <w:r>
        <w:rPr>
          <w:rFonts w:ascii="Arial" w:eastAsia="Arial" w:hAnsi="Arial" w:cs="Arial"/>
          <w:color w:val="000000"/>
          <w:sz w:val="20"/>
        </w:rPr>
        <w:t xml:space="preserve"> an overcorrection," Freeman says. "A lot of people have turned to independent journalists who are more willing to incorporate their own personal experience into their reporting. But without a traditional media apparatus without standard practices for ensuring accuracy it'</w:t>
      </w:r>
      <w:r>
        <w:rPr>
          <w:rFonts w:ascii="Arial" w:eastAsia="Arial" w:hAnsi="Arial" w:cs="Arial"/>
          <w:b/>
          <w:color w:val="000000"/>
          <w:sz w:val="20"/>
        </w:rPr>
        <w:t>s</w:t>
      </w:r>
      <w:r>
        <w:rPr>
          <w:rFonts w:ascii="Arial" w:eastAsia="Arial" w:hAnsi="Arial" w:cs="Arial"/>
          <w:color w:val="000000"/>
          <w:sz w:val="20"/>
        </w:rPr>
        <w:t xml:space="preserve"> hard to know who'</w:t>
      </w:r>
      <w:r>
        <w:rPr>
          <w:rFonts w:ascii="Arial" w:eastAsia="Arial" w:hAnsi="Arial" w:cs="Arial"/>
          <w:b/>
          <w:color w:val="000000"/>
          <w:sz w:val="20"/>
        </w:rPr>
        <w:t>s</w:t>
      </w:r>
      <w:r>
        <w:rPr>
          <w:rFonts w:ascii="Arial" w:eastAsia="Arial" w:hAnsi="Arial" w:cs="Arial"/>
          <w:color w:val="000000"/>
          <w:sz w:val="20"/>
        </w:rPr>
        <w:t xml:space="preserve"> trustworthy."</w:t>
      </w:r>
    </w:p>
    <w:p w14:paraId="1E023FC1" w14:textId="77777777" w:rsidR="00FA4267" w:rsidRDefault="006700FD">
      <w:pPr>
        <w:pStyle w:val="Normal59"/>
        <w:spacing w:before="200" w:line="260" w:lineRule="atLeast"/>
        <w:jc w:val="both"/>
      </w:pPr>
      <w:r>
        <w:rPr>
          <w:rFonts w:ascii="Arial" w:eastAsia="Arial" w:hAnsi="Arial" w:cs="Arial"/>
          <w:color w:val="000000"/>
          <w:sz w:val="20"/>
        </w:rPr>
        <w:t>Still, independent voices can be crucial in places where media organizations lack funding or are restricted by repressive governments. When Rotary Peace Fellow Thomas Sithole realized his hometown in Zimbabwe was ignored by major media outlets, he launched a community radio station. Then he founded the Zimbabwe Centre for Media and Information Literacy to teach people to think more critically and tell their own stories effectively. He believes the two skills are intertwined.</w:t>
      </w:r>
    </w:p>
    <w:p w14:paraId="5754904D" w14:textId="77777777" w:rsidR="00FA4267" w:rsidRDefault="006700FD">
      <w:pPr>
        <w:pStyle w:val="Normal59"/>
        <w:spacing w:before="200" w:line="260" w:lineRule="atLeast"/>
        <w:jc w:val="both"/>
      </w:pPr>
      <w:r>
        <w:rPr>
          <w:rFonts w:ascii="Arial" w:eastAsia="Arial" w:hAnsi="Arial" w:cs="Arial"/>
          <w:color w:val="000000"/>
          <w:sz w:val="20"/>
        </w:rPr>
        <w:t xml:space="preserve">"We tell citizens how to arm themselves against disinformation and misinformation," he says. The Centre also trains citizen journalists and other content creators, teaching skills like </w:t>
      </w:r>
      <w:r>
        <w:rPr>
          <w:rFonts w:ascii="Arial" w:eastAsia="Arial" w:hAnsi="Arial" w:cs="Arial"/>
          <w:b/>
          <w:color w:val="000000"/>
          <w:sz w:val="20"/>
        </w:rPr>
        <w:t>fact-checking</w:t>
      </w:r>
      <w:r>
        <w:rPr>
          <w:rFonts w:ascii="Arial" w:eastAsia="Arial" w:hAnsi="Arial" w:cs="Arial"/>
          <w:color w:val="000000"/>
          <w:sz w:val="20"/>
        </w:rPr>
        <w:t xml:space="preserve"> and ensuring balance in a story.</w:t>
      </w:r>
    </w:p>
    <w:p w14:paraId="6230B4DC" w14:textId="77777777" w:rsidR="00FA4267" w:rsidRDefault="006700FD">
      <w:pPr>
        <w:pStyle w:val="Normal59"/>
        <w:spacing w:before="200" w:line="260" w:lineRule="atLeast"/>
        <w:jc w:val="both"/>
      </w:pPr>
      <w:r>
        <w:rPr>
          <w:rFonts w:ascii="Arial" w:eastAsia="Arial" w:hAnsi="Arial" w:cs="Arial"/>
          <w:color w:val="000000"/>
          <w:sz w:val="20"/>
        </w:rPr>
        <w:t>"We're trying to build a movement across the region, because we see that there is no appetite from our governments to push for policies that support media and information literacy among citizens," Sithole says.</w:t>
      </w:r>
    </w:p>
    <w:p w14:paraId="0197426E" w14:textId="77777777" w:rsidR="00FA4267" w:rsidRDefault="006700FD">
      <w:pPr>
        <w:pStyle w:val="Normal59"/>
        <w:spacing w:before="200" w:line="260" w:lineRule="atLeast"/>
        <w:jc w:val="both"/>
      </w:pPr>
      <w:r>
        <w:rPr>
          <w:rFonts w:ascii="Arial" w:eastAsia="Arial" w:hAnsi="Arial" w:cs="Arial"/>
          <w:color w:val="000000"/>
          <w:sz w:val="20"/>
        </w:rPr>
        <w:t>The threat of artificial intelligence</w:t>
      </w:r>
    </w:p>
    <w:p w14:paraId="22DC15A8" w14:textId="77777777" w:rsidR="00FA4267" w:rsidRDefault="006700FD">
      <w:pPr>
        <w:pStyle w:val="Normal59"/>
        <w:spacing w:before="200" w:line="260" w:lineRule="atLeast"/>
        <w:jc w:val="both"/>
      </w:pPr>
      <w:r>
        <w:rPr>
          <w:rFonts w:ascii="Arial" w:eastAsia="Arial" w:hAnsi="Arial" w:cs="Arial"/>
          <w:color w:val="000000"/>
          <w:sz w:val="20"/>
        </w:rPr>
        <w:t>Even as he trains an army of storytellers, Sithole worries that the arrival of artificial intelligence will make it easier to create and spread disinformation.</w:t>
      </w:r>
    </w:p>
    <w:p w14:paraId="7037A180" w14:textId="77777777" w:rsidR="00FA4267" w:rsidRDefault="006700FD">
      <w:pPr>
        <w:pStyle w:val="Normal59"/>
        <w:spacing w:before="200" w:line="260" w:lineRule="atLeast"/>
        <w:jc w:val="both"/>
      </w:pPr>
      <w:r>
        <w:rPr>
          <w:rFonts w:ascii="Arial" w:eastAsia="Arial" w:hAnsi="Arial" w:cs="Arial"/>
          <w:color w:val="000000"/>
          <w:sz w:val="20"/>
        </w:rPr>
        <w:t>"For unsuspecting citizens, it'</w:t>
      </w:r>
      <w:r>
        <w:rPr>
          <w:rFonts w:ascii="Arial" w:eastAsia="Arial" w:hAnsi="Arial" w:cs="Arial"/>
          <w:b/>
          <w:color w:val="000000"/>
          <w:sz w:val="20"/>
        </w:rPr>
        <w:t>s</w:t>
      </w:r>
      <w:r>
        <w:rPr>
          <w:rFonts w:ascii="Arial" w:eastAsia="Arial" w:hAnsi="Arial" w:cs="Arial"/>
          <w:color w:val="000000"/>
          <w:sz w:val="20"/>
        </w:rPr>
        <w:t xml:space="preserve"> creating a lot of challenges," he says. "It becomes very difficult now to tell whether a piece of content is true or false, especially if it'</w:t>
      </w:r>
      <w:r>
        <w:rPr>
          <w:rFonts w:ascii="Arial" w:eastAsia="Arial" w:hAnsi="Arial" w:cs="Arial"/>
          <w:b/>
          <w:color w:val="000000"/>
          <w:sz w:val="20"/>
        </w:rPr>
        <w:t>s</w:t>
      </w:r>
      <w:r>
        <w:rPr>
          <w:rFonts w:ascii="Arial" w:eastAsia="Arial" w:hAnsi="Arial" w:cs="Arial"/>
          <w:color w:val="000000"/>
          <w:sz w:val="20"/>
        </w:rPr>
        <w:t xml:space="preserve"> in the form of videos or images. It'</w:t>
      </w:r>
      <w:r>
        <w:rPr>
          <w:rFonts w:ascii="Arial" w:eastAsia="Arial" w:hAnsi="Arial" w:cs="Arial"/>
          <w:b/>
          <w:color w:val="000000"/>
          <w:sz w:val="20"/>
        </w:rPr>
        <w:t>s</w:t>
      </w:r>
      <w:r>
        <w:rPr>
          <w:rFonts w:ascii="Arial" w:eastAsia="Arial" w:hAnsi="Arial" w:cs="Arial"/>
          <w:color w:val="000000"/>
          <w:sz w:val="20"/>
        </w:rPr>
        <w:t xml:space="preserve"> something that is really a challenge even to the professional journalist."</w:t>
      </w:r>
    </w:p>
    <w:p w14:paraId="213B9E2E" w14:textId="77777777" w:rsidR="00FA4267" w:rsidRDefault="006700FD">
      <w:pPr>
        <w:pStyle w:val="Normal59"/>
        <w:spacing w:before="200" w:line="260" w:lineRule="atLeast"/>
        <w:jc w:val="both"/>
      </w:pPr>
      <w:r>
        <w:rPr>
          <w:rFonts w:ascii="Arial" w:eastAsia="Arial" w:hAnsi="Arial" w:cs="Arial"/>
          <w:color w:val="000000"/>
          <w:sz w:val="20"/>
        </w:rPr>
        <w:t xml:space="preserve">Some believe the key is educating younger media consumers. Erin McNeill meets many students through her job as CEO of the </w:t>
      </w:r>
      <w:r>
        <w:rPr>
          <w:rFonts w:ascii="Arial" w:eastAsia="Arial" w:hAnsi="Arial" w:cs="Arial"/>
          <w:b/>
          <w:color w:val="000000"/>
          <w:sz w:val="20"/>
        </w:rPr>
        <w:t>U.S</w:t>
      </w:r>
      <w:r>
        <w:rPr>
          <w:rFonts w:ascii="Arial" w:eastAsia="Arial" w:hAnsi="Arial" w:cs="Arial"/>
          <w:color w:val="000000"/>
          <w:sz w:val="20"/>
        </w:rPr>
        <w:t>.-based nonprofit Media Literacy Now, and she'</w:t>
      </w:r>
      <w:r>
        <w:rPr>
          <w:rFonts w:ascii="Arial" w:eastAsia="Arial" w:hAnsi="Arial" w:cs="Arial"/>
          <w:b/>
          <w:color w:val="000000"/>
          <w:sz w:val="20"/>
        </w:rPr>
        <w:t>s</w:t>
      </w:r>
      <w:r>
        <w:rPr>
          <w:rFonts w:ascii="Arial" w:eastAsia="Arial" w:hAnsi="Arial" w:cs="Arial"/>
          <w:color w:val="000000"/>
          <w:sz w:val="20"/>
        </w:rPr>
        <w:t xml:space="preserve"> heartened by what she finds. "AI is definitely making it harder to identify good and credible sources," McNeill says. But she says people can use the same skills to analyze human-generated and AI-generated content.</w:t>
      </w:r>
    </w:p>
    <w:p w14:paraId="07301186" w14:textId="77777777" w:rsidR="00FA4267" w:rsidRDefault="006700FD">
      <w:pPr>
        <w:pStyle w:val="Normal59"/>
        <w:spacing w:before="200" w:line="260" w:lineRule="atLeast"/>
        <w:jc w:val="both"/>
      </w:pPr>
      <w:r>
        <w:rPr>
          <w:rFonts w:ascii="Arial" w:eastAsia="Arial" w:hAnsi="Arial" w:cs="Arial"/>
          <w:color w:val="000000"/>
          <w:sz w:val="20"/>
        </w:rPr>
        <w:t>"Young people are so creative and smart. We're educating them so they can rise to the challenge," she says. "They're going to find solutions as long as they're given the skills and the education they need."</w:t>
      </w:r>
    </w:p>
    <w:p w14:paraId="5A1CE7BE" w14:textId="77777777" w:rsidR="00FA4267" w:rsidRDefault="006700FD">
      <w:pPr>
        <w:pStyle w:val="Normal59"/>
        <w:spacing w:before="200" w:line="260" w:lineRule="atLeast"/>
        <w:jc w:val="both"/>
      </w:pPr>
      <w:r>
        <w:rPr>
          <w:rFonts w:ascii="Arial" w:eastAsia="Arial" w:hAnsi="Arial" w:cs="Arial"/>
          <w:color w:val="000000"/>
          <w:sz w:val="20"/>
        </w:rPr>
        <w:t>The same belief animates Dalmia as she continues to develop and promote Agents of Influence. She has presented the game to numerous Rotary clubs and hopes Rotarians will encourage their local schools to use it. "This started as a passion project, but there was a huge demand from parents who were concerned about how social media was shaping their kids' perspectives and interactions with the outside world," Dalmia says. "The resounding feedback we've gotten is, 'Can I have this for my kid who thinks TikTok is a reliable source of information?'"</w:t>
      </w:r>
    </w:p>
    <w:p w14:paraId="21F3485B" w14:textId="77777777" w:rsidR="00FA4267" w:rsidRDefault="006700FD">
      <w:pPr>
        <w:pStyle w:val="Normal59"/>
        <w:keepNext/>
        <w:spacing w:before="240" w:line="340" w:lineRule="atLeast"/>
      </w:pPr>
      <w:bookmarkStart w:id="177" w:name="Classification_57"/>
      <w:bookmarkEnd w:id="177"/>
      <w:r>
        <w:rPr>
          <w:rFonts w:ascii="Arial" w:eastAsia="Arial" w:hAnsi="Arial" w:cs="Arial"/>
          <w:b/>
          <w:color w:val="000000"/>
          <w:sz w:val="28"/>
        </w:rPr>
        <w:t>Classification</w:t>
      </w:r>
    </w:p>
    <w:p w14:paraId="0D2B86DB" w14:textId="5CEFE28C" w:rsidR="00FA4267" w:rsidRDefault="006700FD">
      <w:pPr>
        <w:pStyle w:val="Normal59"/>
        <w:spacing w:line="60" w:lineRule="exact"/>
      </w:pPr>
      <w:r>
        <w:rPr>
          <w:noProof/>
        </w:rPr>
        <mc:AlternateContent>
          <mc:Choice Requires="wps">
            <w:drawing>
              <wp:anchor distT="0" distB="0" distL="114300" distR="114300" simplePos="0" relativeHeight="251868160" behindDoc="0" locked="0" layoutInCell="1" allowOverlap="1" wp14:anchorId="6EEB732C" wp14:editId="129AEFD8">
                <wp:simplePos x="0" y="0"/>
                <wp:positionH relativeFrom="column">
                  <wp:posOffset>0</wp:posOffset>
                </wp:positionH>
                <wp:positionV relativeFrom="paragraph">
                  <wp:posOffset>25400</wp:posOffset>
                </wp:positionV>
                <wp:extent cx="6502400" cy="0"/>
                <wp:effectExtent l="15875" t="13335" r="15875" b="15240"/>
                <wp:wrapTopAndBottom/>
                <wp:docPr id="58498041"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BA498" id="Line 28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9E13116" w14:textId="77777777" w:rsidR="00FA4267" w:rsidRDefault="00FA4267">
      <w:pPr>
        <w:pStyle w:val="Normal59"/>
        <w:spacing w:line="120" w:lineRule="exact"/>
      </w:pPr>
    </w:p>
    <w:p w14:paraId="2F24F54E" w14:textId="77777777" w:rsidR="00FA4267" w:rsidRDefault="006700FD">
      <w:pPr>
        <w:pStyle w:val="Normal5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7E382C9" w14:textId="77777777" w:rsidR="00FA4267" w:rsidRDefault="006700FD">
      <w:pPr>
        <w:pStyle w:val="Normal5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2E1D1D81" w14:textId="77777777" w:rsidR="00FA4267" w:rsidRDefault="006700FD">
      <w:pPr>
        <w:pStyle w:val="Normal5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(89%); </w:t>
      </w:r>
      <w:r>
        <w:rPr>
          <w:rFonts w:ascii="Arial" w:eastAsia="Arial" w:hAnsi="Arial" w:cs="Arial"/>
          <w:b/>
          <w:color w:val="000000"/>
          <w:sz w:val="20"/>
        </w:rPr>
        <w:t>FACT CHECKING</w:t>
      </w:r>
      <w:r>
        <w:rPr>
          <w:rFonts w:ascii="Arial" w:eastAsia="Arial" w:hAnsi="Arial" w:cs="Arial"/>
          <w:color w:val="000000"/>
          <w:sz w:val="20"/>
        </w:rPr>
        <w:t xml:space="preserve"> (89%); NEWS REPORTING (89%); NONPROFIT ORGANIZATIONS (89%); SOCIETY, SOCIAL ASSISTANCE &amp; LIFESTYLE (89%); ASSOCIATIONS &amp; ORGANIZATIONS (78%); ENTERTAINMENT &amp; ARTS AWARDS (78%); STUDENTS &amp; STUDENT LIFE (78%); WRITERS (78%); HIGH SCHOOLS (77%); INTERVIEWS (74%); GOSSIP &amp; RUMORS (73%); COMPUTER GAMES (67%); SOCIAL MEDIA (65%); EXECUTIVES (50%)</w:t>
      </w:r>
    </w:p>
    <w:p w14:paraId="2E01B874" w14:textId="77777777" w:rsidR="00FA4267" w:rsidRDefault="006700FD">
      <w:pPr>
        <w:pStyle w:val="Normal59"/>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ROTARY INTERNATIONAL (84%)</w:t>
      </w:r>
    </w:p>
    <w:p w14:paraId="130E04C6" w14:textId="77777777" w:rsidR="00FA4267" w:rsidRDefault="006700FD">
      <w:pPr>
        <w:pStyle w:val="Normal5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NEWS REPORTING (89%); ENTERTAINMENT &amp; ARTS AWARDS (78%); MEDIA BIAS (78%); WRITERS (78%); HIGH SCHOOLS (77%); INTERNET &amp; WWW (69%); COMPUTER GAMES (67%); SOCIAL MEDIA (65%)</w:t>
      </w:r>
    </w:p>
    <w:p w14:paraId="1BD9D01C" w14:textId="77777777" w:rsidR="00FA4267" w:rsidRDefault="006700FD">
      <w:pPr>
        <w:pStyle w:val="Normal5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LONDON, ENGLAND (53%); CALIFORNIA, USA (79%); ILLINOIS, USA (79%); PENNSYLVANIA, USA (79%); ENGLAND (53%)</w:t>
      </w:r>
    </w:p>
    <w:p w14:paraId="0E119426" w14:textId="77777777" w:rsidR="00FA4267" w:rsidRDefault="006700FD">
      <w:pPr>
        <w:pStyle w:val="Normal5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6, 2024</w:t>
      </w:r>
    </w:p>
    <w:p w14:paraId="536D1E57" w14:textId="77777777" w:rsidR="00FA4267" w:rsidRDefault="00FA4267">
      <w:pPr>
        <w:pStyle w:val="Normal59"/>
      </w:pPr>
    </w:p>
    <w:p w14:paraId="1C31D3B6" w14:textId="18BAB9A8" w:rsidR="00FA4267" w:rsidRDefault="006700FD">
      <w:pPr>
        <w:pStyle w:val="Normal5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69184" behindDoc="0" locked="0" layoutInCell="1" allowOverlap="1" wp14:anchorId="59AE469C" wp14:editId="6B398546">
                <wp:simplePos x="0" y="0"/>
                <wp:positionH relativeFrom="column">
                  <wp:posOffset>0</wp:posOffset>
                </wp:positionH>
                <wp:positionV relativeFrom="paragraph">
                  <wp:posOffset>127000</wp:posOffset>
                </wp:positionV>
                <wp:extent cx="6502400" cy="0"/>
                <wp:effectExtent l="6350" t="10160" r="15875" b="8890"/>
                <wp:wrapNone/>
                <wp:docPr id="163585709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F23BB" id="Line 284"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E93BA5E" w14:textId="77777777" w:rsidR="00FA4267" w:rsidRDefault="00FA4267">
      <w:pPr>
        <w:pStyle w:val="Normal60"/>
        <w:sectPr w:rsidR="00FA4267">
          <w:headerReference w:type="even" r:id="rId2185"/>
          <w:headerReference w:type="default" r:id="rId2186"/>
          <w:footerReference w:type="even" r:id="rId2187"/>
          <w:footerReference w:type="default" r:id="rId2188"/>
          <w:headerReference w:type="first" r:id="rId2189"/>
          <w:footerReference w:type="first" r:id="rId2190"/>
          <w:pgSz w:w="12240" w:h="15840"/>
          <w:pgMar w:top="840" w:right="1000" w:bottom="840" w:left="1000" w:header="400" w:footer="400" w:gutter="0"/>
          <w:cols w:space="720"/>
          <w:titlePg/>
        </w:sectPr>
      </w:pPr>
    </w:p>
    <w:p w14:paraId="44618C67" w14:textId="77777777" w:rsidR="00FA4267" w:rsidRDefault="00FA4267">
      <w:pPr>
        <w:pStyle w:val="Normal60"/>
      </w:pPr>
    </w:p>
    <w:p w14:paraId="6D54269A" w14:textId="4CEA2372" w:rsidR="00FA4267" w:rsidRDefault="006700FD">
      <w:pPr>
        <w:pStyle w:val="Normal60"/>
      </w:pPr>
      <w:r>
        <w:rPr>
          <w:noProof/>
        </w:rPr>
        <w:drawing>
          <wp:inline distT="0" distB="0" distL="0" distR="0" wp14:anchorId="0DD7BEFE" wp14:editId="3FEEF2EC">
            <wp:extent cx="1879600" cy="381000"/>
            <wp:effectExtent l="0" t="0" r="0" b="0"/>
            <wp:docPr id="79" name="Picture 5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059E452" w14:textId="3ED7001C" w:rsidR="00FA4267" w:rsidRDefault="006700FD" w:rsidP="00586147">
      <w:pPr>
        <w:pStyle w:val="Heading158"/>
        <w:keepNext w:val="0"/>
        <w:numPr>
          <w:ilvl w:val="0"/>
          <w:numId w:val="140"/>
        </w:numPr>
        <w:spacing w:after="200" w:line="340" w:lineRule="atLeast"/>
        <w:jc w:val="center"/>
      </w:pPr>
      <w:hyperlink r:id="rId2191" w:history="1">
        <w:r>
          <w:rPr>
            <w:rFonts w:eastAsia="Arial"/>
            <w:color w:val="0077CC"/>
            <w:sz w:val="28"/>
            <w:u w:val="single"/>
            <w:shd w:val="clear" w:color="auto" w:fill="FFFFFF"/>
          </w:rPr>
          <w:t>POLICING 'TRUTH': The Billionaires' '</w:t>
        </w:r>
      </w:hyperlink>
      <w:hyperlink r:id="rId2192" w:history="1">
        <w:r>
          <w:rPr>
            <w:rFonts w:eastAsia="Arial"/>
            <w:color w:val="0077CC"/>
            <w:sz w:val="28"/>
            <w:u w:val="single"/>
            <w:shd w:val="clear" w:color="auto" w:fill="FFFFFF"/>
          </w:rPr>
          <w:t>Fact</w:t>
        </w:r>
      </w:hyperlink>
      <w:hyperlink r:id="rId2193" w:history="1">
        <w:r>
          <w:rPr>
            <w:rFonts w:eastAsia="Arial"/>
            <w:color w:val="0077CC"/>
            <w:sz w:val="28"/>
            <w:u w:val="single"/>
            <w:shd w:val="clear" w:color="auto" w:fill="FFFFFF"/>
          </w:rPr>
          <w:t>'-</w:t>
        </w:r>
      </w:hyperlink>
      <w:hyperlink r:id="rId2194" w:history="1">
        <w:r>
          <w:rPr>
            <w:rFonts w:eastAsia="Arial"/>
            <w:color w:val="0077CC"/>
            <w:sz w:val="28"/>
            <w:u w:val="single"/>
            <w:shd w:val="clear" w:color="auto" w:fill="FFFFFF"/>
          </w:rPr>
          <w:t>Checking</w:t>
        </w:r>
      </w:hyperlink>
      <w:hyperlink r:id="rId2195" w:history="1">
        <w:r>
          <w:rPr>
            <w:rFonts w:eastAsia="Arial"/>
            <w:color w:val="0077CC"/>
            <w:sz w:val="28"/>
            <w:u w:val="single"/>
            <w:shd w:val="clear" w:color="auto" w:fill="FFFFFF"/>
          </w:rPr>
          <w:t xml:space="preserve"> Gang to Keep 'News'-Media 'Honest'</w:t>
        </w:r>
      </w:hyperlink>
    </w:p>
    <w:p w14:paraId="2398F9BA" w14:textId="77777777" w:rsidR="00FA4267" w:rsidRDefault="006700FD">
      <w:pPr>
        <w:pStyle w:val="Normal60"/>
        <w:spacing w:before="120" w:line="260" w:lineRule="atLeast"/>
        <w:jc w:val="center"/>
      </w:pPr>
      <w:r>
        <w:rPr>
          <w:rFonts w:ascii="Arial" w:eastAsia="Arial" w:hAnsi="Arial" w:cs="Arial"/>
          <w:color w:val="000000"/>
          <w:sz w:val="20"/>
        </w:rPr>
        <w:t xml:space="preserve">Newstex Blogs </w:t>
      </w:r>
    </w:p>
    <w:p w14:paraId="3EB1298A" w14:textId="77777777" w:rsidR="00FA4267" w:rsidRDefault="006700FD">
      <w:pPr>
        <w:pStyle w:val="Normal60"/>
        <w:spacing w:before="120" w:line="260" w:lineRule="atLeast"/>
        <w:jc w:val="center"/>
      </w:pPr>
      <w:r>
        <w:rPr>
          <w:rFonts w:ascii="Arial" w:eastAsia="Arial" w:hAnsi="Arial" w:cs="Arial"/>
          <w:color w:val="000000"/>
          <w:sz w:val="20"/>
        </w:rPr>
        <w:t>The Duran</w:t>
      </w:r>
    </w:p>
    <w:p w14:paraId="2D936C39" w14:textId="77777777" w:rsidR="00FA4267" w:rsidRDefault="006700FD">
      <w:pPr>
        <w:pStyle w:val="Normal60"/>
        <w:spacing w:before="120" w:line="260" w:lineRule="atLeast"/>
        <w:jc w:val="center"/>
      </w:pPr>
      <w:r>
        <w:rPr>
          <w:rFonts w:ascii="Arial" w:eastAsia="Arial" w:hAnsi="Arial" w:cs="Arial"/>
          <w:color w:val="000000"/>
          <w:sz w:val="20"/>
        </w:rPr>
        <w:t>September 10, 2024 Tuesday 2:22 PM EST</w:t>
      </w:r>
    </w:p>
    <w:p w14:paraId="0BAB9F6D" w14:textId="77777777" w:rsidR="00FA4267" w:rsidRDefault="00FA4267">
      <w:pPr>
        <w:pStyle w:val="Normal60"/>
        <w:spacing w:line="240" w:lineRule="atLeast"/>
        <w:jc w:val="both"/>
      </w:pPr>
      <w:bookmarkStart w:id="178" w:name="Bookmark_60"/>
      <w:bookmarkEnd w:id="178"/>
    </w:p>
    <w:p w14:paraId="520FCE78" w14:textId="77777777" w:rsidR="00FA4267" w:rsidRDefault="006700FD">
      <w:pPr>
        <w:pStyle w:val="Normal60"/>
        <w:spacing w:before="120" w:line="220" w:lineRule="atLeast"/>
      </w:pPr>
      <w:r>
        <w:br/>
      </w:r>
      <w:r>
        <w:rPr>
          <w:rFonts w:ascii="Arial" w:eastAsia="Arial" w:hAnsi="Arial" w:cs="Arial"/>
          <w:color w:val="000000"/>
          <w:sz w:val="16"/>
        </w:rPr>
        <w:t>Delivered by Newstex LLC. All Rights Reserved.</w:t>
      </w:r>
    </w:p>
    <w:p w14:paraId="4370C270" w14:textId="77777777" w:rsidR="00FA4267" w:rsidRDefault="006700FD">
      <w:pPr>
        <w:pStyle w:val="Normal60"/>
        <w:spacing w:line="220" w:lineRule="atLeast"/>
      </w:pPr>
      <w:r>
        <w:rPr>
          <w:rFonts w:ascii="Arial" w:eastAsia="Arial" w:hAnsi="Arial" w:cs="Arial"/>
          <w:color w:val="000000"/>
          <w:sz w:val="16"/>
        </w:rPr>
        <w:t xml:space="preserve">Copyright 2024 The Duran </w:t>
      </w:r>
    </w:p>
    <w:p w14:paraId="57E00B4B" w14:textId="77777777" w:rsidR="00FA4267" w:rsidRDefault="006700FD">
      <w:pPr>
        <w:pStyle w:val="Normal60"/>
        <w:spacing w:before="120" w:line="260" w:lineRule="atLeast"/>
      </w:pPr>
      <w:r>
        <w:rPr>
          <w:rFonts w:ascii="Arial" w:eastAsia="Arial" w:hAnsi="Arial" w:cs="Arial"/>
          <w:b/>
          <w:color w:val="000000"/>
          <w:sz w:val="20"/>
        </w:rPr>
        <w:t>Length:</w:t>
      </w:r>
      <w:r>
        <w:rPr>
          <w:rFonts w:ascii="Arial" w:eastAsia="Arial" w:hAnsi="Arial" w:cs="Arial"/>
          <w:color w:val="000000"/>
          <w:sz w:val="20"/>
        </w:rPr>
        <w:t> 1448 words</w:t>
      </w:r>
    </w:p>
    <w:p w14:paraId="491E1676" w14:textId="77777777" w:rsidR="00FA4267" w:rsidRDefault="006700FD">
      <w:pPr>
        <w:pStyle w:val="Normal60"/>
        <w:spacing w:before="120" w:line="260" w:lineRule="atLeast"/>
      </w:pPr>
      <w:r>
        <w:rPr>
          <w:rFonts w:ascii="Arial" w:eastAsia="Arial" w:hAnsi="Arial" w:cs="Arial"/>
          <w:b/>
          <w:color w:val="000000"/>
          <w:sz w:val="20"/>
        </w:rPr>
        <w:t>Byline:</w:t>
      </w:r>
      <w:r>
        <w:rPr>
          <w:rFonts w:ascii="Arial" w:eastAsia="Arial" w:hAnsi="Arial" w:cs="Arial"/>
          <w:color w:val="000000"/>
          <w:sz w:val="20"/>
        </w:rPr>
        <w:t> Eric Zuesse</w:t>
      </w:r>
    </w:p>
    <w:p w14:paraId="22507B05" w14:textId="77777777" w:rsidR="00FA4267" w:rsidRDefault="006700FD">
      <w:pPr>
        <w:pStyle w:val="Normal60"/>
        <w:keepNext/>
        <w:spacing w:before="240" w:line="340" w:lineRule="atLeast"/>
      </w:pPr>
      <w:bookmarkStart w:id="179" w:name="Body_58"/>
      <w:bookmarkEnd w:id="179"/>
      <w:r>
        <w:rPr>
          <w:rFonts w:ascii="Arial" w:eastAsia="Arial" w:hAnsi="Arial" w:cs="Arial"/>
          <w:b/>
          <w:color w:val="000000"/>
          <w:sz w:val="28"/>
        </w:rPr>
        <w:t>Body</w:t>
      </w:r>
    </w:p>
    <w:p w14:paraId="048C339B" w14:textId="503028C3" w:rsidR="00FA4267" w:rsidRDefault="006700FD">
      <w:pPr>
        <w:pStyle w:val="Normal60"/>
        <w:spacing w:line="60" w:lineRule="exact"/>
      </w:pPr>
      <w:r>
        <w:rPr>
          <w:noProof/>
        </w:rPr>
        <mc:AlternateContent>
          <mc:Choice Requires="wps">
            <w:drawing>
              <wp:anchor distT="0" distB="0" distL="114300" distR="114300" simplePos="0" relativeHeight="251870208" behindDoc="0" locked="0" layoutInCell="1" allowOverlap="1" wp14:anchorId="28C6D477" wp14:editId="6C95F6F6">
                <wp:simplePos x="0" y="0"/>
                <wp:positionH relativeFrom="column">
                  <wp:posOffset>0</wp:posOffset>
                </wp:positionH>
                <wp:positionV relativeFrom="paragraph">
                  <wp:posOffset>25400</wp:posOffset>
                </wp:positionV>
                <wp:extent cx="6502400" cy="0"/>
                <wp:effectExtent l="15875" t="19050" r="15875" b="19050"/>
                <wp:wrapTopAndBottom/>
                <wp:docPr id="1135109180"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65110" id="Line 286"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1A46B0C" w14:textId="77777777" w:rsidR="00FA4267" w:rsidRDefault="00FA4267">
      <w:pPr>
        <w:pStyle w:val="Normal60"/>
      </w:pPr>
    </w:p>
    <w:p w14:paraId="6BAB6580" w14:textId="77777777" w:rsidR="00FA4267" w:rsidRDefault="006700FD">
      <w:pPr>
        <w:pStyle w:val="Normal60"/>
        <w:spacing w:before="240" w:line="260" w:lineRule="atLeast"/>
        <w:jc w:val="both"/>
      </w:pPr>
      <w:r>
        <w:rPr>
          <w:rFonts w:ascii="Arial" w:eastAsia="Arial" w:hAnsi="Arial" w:cs="Arial"/>
          <w:color w:val="000000"/>
          <w:sz w:val="20"/>
        </w:rPr>
        <w:t xml:space="preserve">September 10th, 2024 ( </w:t>
      </w:r>
      <w:hyperlink r:id="rId2196" w:history="1">
        <w:r>
          <w:rPr>
            <w:rFonts w:ascii="Arial" w:eastAsia="Arial" w:hAnsi="Arial" w:cs="Arial"/>
            <w:color w:val="0077CC"/>
            <w:sz w:val="20"/>
            <w:u w:val="single"/>
            <w:shd w:val="clear" w:color="auto" w:fill="FFFFFF"/>
          </w:rPr>
          <w:t>The Duran</w:t>
        </w:r>
      </w:hyperlink>
      <w:r>
        <w:rPr>
          <w:rFonts w:ascii="Arial" w:eastAsia="Arial" w:hAnsi="Arial" w:cs="Arial"/>
          <w:color w:val="000000"/>
          <w:sz w:val="20"/>
        </w:rPr>
        <w:t xml:space="preserve">  - Delivered by  </w:t>
      </w:r>
      <w:hyperlink r:id="rId2197"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2961DDE8" w14:textId="77777777" w:rsidR="00FA4267" w:rsidRDefault="006700FD">
      <w:pPr>
        <w:pStyle w:val="Normal60"/>
        <w:spacing w:before="200" w:line="260" w:lineRule="atLeast"/>
        <w:jc w:val="both"/>
      </w:pPr>
      <w:r>
        <w:rPr>
          <w:rFonts w:ascii="Arial" w:eastAsia="Arial" w:hAnsi="Arial" w:cs="Arial"/>
          <w:color w:val="000000"/>
          <w:sz w:val="20"/>
        </w:rPr>
        <w:t>The statements, views and opinions expressed in this column are solely those of the author and do not necessarily represent those of this site. This site does not give financial, investment or medical advice.</w:t>
      </w:r>
    </w:p>
    <w:p w14:paraId="2A8AD13E" w14:textId="77777777" w:rsidR="00FA4267" w:rsidRDefault="006700FD">
      <w:pPr>
        <w:pStyle w:val="Normal60"/>
        <w:spacing w:before="240" w:line="260" w:lineRule="atLeast"/>
        <w:jc w:val="both"/>
      </w:pPr>
      <w:hyperlink r:id="rId2198" w:anchor="ip=1" w:history="1">
        <w:r>
          <w:rPr>
            <w:rFonts w:ascii="Arial" w:eastAsia="Arial" w:hAnsi="Arial" w:cs="Arial"/>
            <w:color w:val="0077CC"/>
            <w:sz w:val="20"/>
            <w:u w:val="single"/>
            <w:shd w:val="clear" w:color="auto" w:fill="FFFFFF"/>
          </w:rPr>
          <w:t>Eric Zuesse (blogs at</w:t>
        </w:r>
      </w:hyperlink>
      <w:r>
        <w:rPr>
          <w:rFonts w:ascii="Arial" w:eastAsia="Arial" w:hAnsi="Arial" w:cs="Arial"/>
          <w:color w:val="000000"/>
          <w:sz w:val="20"/>
        </w:rPr>
        <w:t> </w:t>
      </w:r>
      <w:hyperlink r:id="rId2199" w:history="1">
        <w:r>
          <w:rPr>
            <w:rFonts w:ascii="Arial" w:eastAsia="Arial" w:hAnsi="Arial" w:cs="Arial"/>
            <w:color w:val="0077CC"/>
            <w:sz w:val="20"/>
            <w:u w:val="single"/>
            <w:shd w:val="clear" w:color="auto" w:fill="FFFFFF"/>
          </w:rPr>
          <w:t>https://theduran.com/author/eric-zuesse/)</w:t>
        </w:r>
      </w:hyperlink>
    </w:p>
    <w:p w14:paraId="2A8A07B3" w14:textId="77777777" w:rsidR="00FA4267" w:rsidRDefault="006700FD">
      <w:pPr>
        <w:pStyle w:val="Normal60"/>
        <w:spacing w:before="200" w:line="260" w:lineRule="atLeast"/>
        <w:jc w:val="both"/>
      </w:pPr>
      <w:r>
        <w:rPr>
          <w:rFonts w:ascii="Arial" w:eastAsia="Arial" w:hAnsi="Arial" w:cs="Arial"/>
          <w:color w:val="000000"/>
          <w:sz w:val="20"/>
        </w:rPr>
        <w:t>Let'</w:t>
      </w:r>
      <w:r>
        <w:rPr>
          <w:rFonts w:ascii="Arial" w:eastAsia="Arial" w:hAnsi="Arial" w:cs="Arial"/>
          <w:b/>
          <w:color w:val="000000"/>
          <w:sz w:val="20"/>
        </w:rPr>
        <w:t>s</w:t>
      </w:r>
      <w:r>
        <w:rPr>
          <w:rFonts w:ascii="Arial" w:eastAsia="Arial" w:hAnsi="Arial" w:cs="Arial"/>
          <w:color w:val="000000"/>
          <w:sz w:val="20"/>
        </w:rPr>
        <w:t xml:space="preserve"> take as an example, Politi-</w:t>
      </w:r>
      <w:r>
        <w:rPr>
          <w:rFonts w:ascii="Arial" w:eastAsia="Arial" w:hAnsi="Arial" w:cs="Arial"/>
          <w:b/>
          <w:color w:val="000000"/>
          <w:sz w:val="20"/>
        </w:rPr>
        <w:t>Fact</w:t>
      </w:r>
      <w:r>
        <w:rPr>
          <w:rFonts w:ascii="Arial" w:eastAsia="Arial" w:hAnsi="Arial" w:cs="Arial"/>
          <w:color w:val="000000"/>
          <w:sz w:val="20"/>
        </w:rPr>
        <w:t>, in the United States itself:</w:t>
      </w:r>
    </w:p>
    <w:p w14:paraId="0C561F25" w14:textId="77777777" w:rsidR="00FA4267" w:rsidRDefault="006700FD">
      <w:pPr>
        <w:pStyle w:val="Normal60"/>
        <w:spacing w:before="240" w:line="260" w:lineRule="atLeast"/>
        <w:jc w:val="both"/>
      </w:pPr>
      <w:r>
        <w:rPr>
          <w:rFonts w:ascii="Arial" w:eastAsia="Arial" w:hAnsi="Arial" w:cs="Arial"/>
          <w:color w:val="000000"/>
          <w:sz w:val="20"/>
        </w:rPr>
        <w:t xml:space="preserve">On 4 July 2024, I headlined  </w:t>
      </w:r>
      <w:hyperlink r:id="rId2200" w:history="1">
        <w:r>
          <w:rPr>
            <w:rFonts w:ascii="Arial" w:eastAsia="Arial" w:hAnsi="Arial" w:cs="Arial"/>
            <w:color w:val="0077CC"/>
            <w:sz w:val="20"/>
            <w:u w:val="single"/>
            <w:shd w:val="clear" w:color="auto" w:fill="FFFFFF"/>
          </w:rPr>
          <w:t>'WHY IS JOE BIDEN NOT BEING TRIED FOR BRIBERY &amp; CONSPIRACY? And why are America'</w:t>
        </w:r>
      </w:hyperlink>
      <w:hyperlink r:id="rId2201" w:history="1">
        <w:r>
          <w:rPr>
            <w:rFonts w:ascii="Arial" w:eastAsia="Arial" w:hAnsi="Arial" w:cs="Arial"/>
            <w:b/>
            <w:color w:val="0077CC"/>
            <w:sz w:val="20"/>
            <w:u w:val="single"/>
            <w:shd w:val="clear" w:color="auto" w:fill="FFFFFF"/>
          </w:rPr>
          <w:t>s</w:t>
        </w:r>
      </w:hyperlink>
      <w:hyperlink r:id="rId2202" w:history="1">
        <w:r>
          <w:rPr>
            <w:rFonts w:ascii="Arial" w:eastAsia="Arial" w:hAnsi="Arial" w:cs="Arial"/>
            <w:color w:val="0077CC"/>
            <w:sz w:val="20"/>
            <w:u w:val="single"/>
            <w:shd w:val="clear" w:color="auto" w:fill="FFFFFF"/>
          </w:rPr>
          <w:t xml:space="preserve"> 'news'-media covering this up?' I noted there that Politi-</w:t>
        </w:r>
      </w:hyperlink>
      <w:hyperlink r:id="rId2203" w:history="1">
        <w:r>
          <w:rPr>
            <w:rFonts w:ascii="Arial" w:eastAsia="Arial" w:hAnsi="Arial" w:cs="Arial"/>
            <w:b/>
            <w:color w:val="0077CC"/>
            <w:sz w:val="20"/>
            <w:u w:val="single"/>
            <w:shd w:val="clear" w:color="auto" w:fill="FFFFFF"/>
          </w:rPr>
          <w:t>Fact</w:t>
        </w:r>
      </w:hyperlink>
      <w:hyperlink r:id="rId2204" w:history="1">
        <w:r>
          <w:rPr>
            <w:rFonts w:ascii="Arial" w:eastAsia="Arial" w:hAnsi="Arial" w:cs="Arial"/>
            <w:color w:val="0077CC"/>
            <w:sz w:val="20"/>
            <w:u w:val="single"/>
            <w:shd w:val="clear" w:color="auto" w:fill="FFFFFF"/>
          </w:rPr>
          <w:t xml:space="preserve"> has been protecting Biden by misrepresenting the evidence, and that it'</w:t>
        </w:r>
      </w:hyperlink>
      <w:hyperlink r:id="rId2205" w:history="1">
        <w:r>
          <w:rPr>
            <w:rFonts w:ascii="Arial" w:eastAsia="Arial" w:hAnsi="Arial" w:cs="Arial"/>
            <w:b/>
            <w:color w:val="0077CC"/>
            <w:sz w:val="20"/>
            <w:u w:val="single"/>
            <w:shd w:val="clear" w:color="auto" w:fill="FFFFFF"/>
          </w:rPr>
          <w:t>s</w:t>
        </w:r>
      </w:hyperlink>
      <w:hyperlink r:id="rId2206" w:history="1">
        <w:r>
          <w:rPr>
            <w:rFonts w:ascii="Arial" w:eastAsia="Arial" w:hAnsi="Arial" w:cs="Arial"/>
            <w:color w:val="0077CC"/>
            <w:sz w:val="20"/>
            <w:u w:val="single"/>
            <w:shd w:val="clear" w:color="auto" w:fill="FFFFFF"/>
          </w:rPr>
          <w:t xml:space="preserve"> 'owned by the Poynter Institute, funded by</w:t>
        </w:r>
      </w:hyperlink>
      <w:r>
        <w:rPr>
          <w:rFonts w:ascii="Arial" w:eastAsia="Arial" w:hAnsi="Arial" w:cs="Arial"/>
          <w:color w:val="000000"/>
          <w:sz w:val="20"/>
        </w:rPr>
        <w:t> </w:t>
      </w:r>
      <w:hyperlink r:id="rId2207" w:history="1">
        <w:r>
          <w:rPr>
            <w:rFonts w:ascii="Arial" w:eastAsia="Arial" w:hAnsi="Arial" w:cs="Arial"/>
            <w:color w:val="0077CC"/>
            <w:sz w:val="20"/>
            <w:u w:val="single"/>
            <w:shd w:val="clear" w:color="auto" w:fill="FFFFFF"/>
          </w:rPr>
          <w:t xml:space="preserve">11 Democratic billionaires and one Republican one'. Those were 11 'non'-profits, but they also are funded by </w:t>
        </w:r>
      </w:hyperlink>
      <w:hyperlink r:id="rId2208" w:history="1">
        <w:r>
          <w:rPr>
            <w:rFonts w:ascii="Arial" w:eastAsia="Arial" w:hAnsi="Arial" w:cs="Arial"/>
            <w:b/>
            <w:color w:val="0077CC"/>
            <w:sz w:val="20"/>
            <w:u w:val="single"/>
            <w:shd w:val="clear" w:color="auto" w:fill="FFFFFF"/>
          </w:rPr>
          <w:t>U.S</w:t>
        </w:r>
      </w:hyperlink>
      <w:hyperlink r:id="rId2209" w:history="1">
        <w:r>
          <w:rPr>
            <w:rFonts w:ascii="Arial" w:eastAsia="Arial" w:hAnsi="Arial" w:cs="Arial"/>
            <w:color w:val="0077CC"/>
            <w:sz w:val="20"/>
            <w:u w:val="single"/>
            <w:shd w:val="clear" w:color="auto" w:fill="FFFFFF"/>
          </w:rPr>
          <w:t xml:space="preserve">.-and-allied Governments; and, in </w:t>
        </w:r>
      </w:hyperlink>
      <w:hyperlink r:id="rId2210" w:history="1">
        <w:r>
          <w:rPr>
            <w:rFonts w:ascii="Arial" w:eastAsia="Arial" w:hAnsi="Arial" w:cs="Arial"/>
            <w:b/>
            <w:color w:val="0077CC"/>
            <w:sz w:val="20"/>
            <w:u w:val="single"/>
            <w:shd w:val="clear" w:color="auto" w:fill="FFFFFF"/>
          </w:rPr>
          <w:t>fact</w:t>
        </w:r>
      </w:hyperlink>
      <w:hyperlink r:id="rId2211" w:history="1">
        <w:r>
          <w:rPr>
            <w:rFonts w:ascii="Arial" w:eastAsia="Arial" w:hAnsi="Arial" w:cs="Arial"/>
            <w:color w:val="0077CC"/>
            <w:sz w:val="20"/>
            <w:u w:val="single"/>
            <w:shd w:val="clear" w:color="auto" w:fill="FFFFFF"/>
          </w:rPr>
          <w:t xml:space="preserve">, at least one of the 11, the Institute for War and Peace Reporting (IWPR) seems to be almost entirely so, though it might additionally have more direct but secret funding from or on behalf of </w:t>
        </w:r>
      </w:hyperlink>
      <w:hyperlink r:id="rId2212" w:history="1">
        <w:r>
          <w:rPr>
            <w:rFonts w:ascii="Arial" w:eastAsia="Arial" w:hAnsi="Arial" w:cs="Arial"/>
            <w:b/>
            <w:color w:val="0077CC"/>
            <w:sz w:val="20"/>
            <w:u w:val="single"/>
            <w:shd w:val="clear" w:color="auto" w:fill="FFFFFF"/>
          </w:rPr>
          <w:t>U.S</w:t>
        </w:r>
      </w:hyperlink>
      <w:hyperlink r:id="rId2213" w:history="1">
        <w:r>
          <w:rPr>
            <w:rFonts w:ascii="Arial" w:eastAsia="Arial" w:hAnsi="Arial" w:cs="Arial"/>
            <w:color w:val="0077CC"/>
            <w:sz w:val="20"/>
            <w:u w:val="single"/>
            <w:shd w:val="clear" w:color="auto" w:fill="FFFFFF"/>
          </w:rPr>
          <w:t>. billionaires. And, if we look at the IWPR'</w:t>
        </w:r>
      </w:hyperlink>
      <w:hyperlink r:id="rId2214" w:history="1">
        <w:r>
          <w:rPr>
            <w:rFonts w:ascii="Arial" w:eastAsia="Arial" w:hAnsi="Arial" w:cs="Arial"/>
            <w:b/>
            <w:color w:val="0077CC"/>
            <w:sz w:val="20"/>
            <w:u w:val="single"/>
            <w:shd w:val="clear" w:color="auto" w:fill="FFFFFF"/>
          </w:rPr>
          <w:t>s</w:t>
        </w:r>
      </w:hyperlink>
      <w:hyperlink r:id="rId2215" w:history="1">
        <w:r>
          <w:rPr>
            <w:rFonts w:ascii="Arial" w:eastAsia="Arial" w:hAnsi="Arial" w:cs="Arial"/>
            <w:color w:val="0077CC"/>
            <w:sz w:val="20"/>
            <w:u w:val="single"/>
            <w:shd w:val="clear" w:color="auto" w:fill="FFFFFF"/>
          </w:rPr>
          <w:t xml:space="preserve"> top 11 listed donors or</w:t>
        </w:r>
      </w:hyperlink>
      <w:r>
        <w:rPr>
          <w:rFonts w:ascii="Arial" w:eastAsia="Arial" w:hAnsi="Arial" w:cs="Arial"/>
          <w:color w:val="000000"/>
          <w:sz w:val="20"/>
        </w:rPr>
        <w:t> </w:t>
      </w:r>
      <w:hyperlink r:id="rId2216" w:history="1">
        <w:r>
          <w:rPr>
            <w:rFonts w:ascii="Arial" w:eastAsia="Arial" w:hAnsi="Arial" w:cs="Arial"/>
            <w:color w:val="0077CC"/>
            <w:sz w:val="20"/>
            <w:u w:val="single"/>
            <w:shd w:val="clear" w:color="auto" w:fill="FFFFFF"/>
          </w:rPr>
          <w:t xml:space="preserve">'Supporters', 3 of the 11 are the </w:t>
        </w:r>
      </w:hyperlink>
      <w:hyperlink r:id="rId2217" w:history="1">
        <w:r>
          <w:rPr>
            <w:rFonts w:ascii="Arial" w:eastAsia="Arial" w:hAnsi="Arial" w:cs="Arial"/>
            <w:b/>
            <w:color w:val="0077CC"/>
            <w:sz w:val="20"/>
            <w:u w:val="single"/>
            <w:shd w:val="clear" w:color="auto" w:fill="FFFFFF"/>
          </w:rPr>
          <w:t>U.S</w:t>
        </w:r>
      </w:hyperlink>
      <w:hyperlink r:id="rId2218" w:history="1">
        <w:r>
          <w:rPr>
            <w:rFonts w:ascii="Arial" w:eastAsia="Arial" w:hAnsi="Arial" w:cs="Arial"/>
            <w:color w:val="0077CC"/>
            <w:sz w:val="20"/>
            <w:u w:val="single"/>
            <w:shd w:val="clear" w:color="auto" w:fill="FFFFFF"/>
          </w:rPr>
          <w:t xml:space="preserve">. State Department; 3 more are its equivalents for Norway, Netherlands and </w:t>
        </w:r>
      </w:hyperlink>
      <w:hyperlink r:id="rId2219" w:history="1">
        <w:r>
          <w:rPr>
            <w:rFonts w:ascii="Arial" w:eastAsia="Arial" w:hAnsi="Arial" w:cs="Arial"/>
            <w:b/>
            <w:color w:val="0077CC"/>
            <w:sz w:val="20"/>
            <w:u w:val="single"/>
            <w:shd w:val="clear" w:color="auto" w:fill="FFFFFF"/>
          </w:rPr>
          <w:t>UK</w:t>
        </w:r>
      </w:hyperlink>
      <w:hyperlink r:id="rId2220" w:history="1">
        <w:r>
          <w:rPr>
            <w:rFonts w:ascii="Arial" w:eastAsia="Arial" w:hAnsi="Arial" w:cs="Arial"/>
            <w:color w:val="0077CC"/>
            <w:sz w:val="20"/>
            <w:u w:val="single"/>
            <w:shd w:val="clear" w:color="auto" w:fill="FFFFFF"/>
          </w:rPr>
          <w:t xml:space="preserve">; and the others are the European Commission, the Dutch Postcode Lottery Fund, the </w:t>
        </w:r>
      </w:hyperlink>
      <w:hyperlink r:id="rId2221" w:history="1">
        <w:r>
          <w:rPr>
            <w:rFonts w:ascii="Arial" w:eastAsia="Arial" w:hAnsi="Arial" w:cs="Arial"/>
            <w:b/>
            <w:color w:val="0077CC"/>
            <w:sz w:val="20"/>
            <w:u w:val="single"/>
            <w:shd w:val="clear" w:color="auto" w:fill="FFFFFF"/>
          </w:rPr>
          <w:t>UK</w:t>
        </w:r>
      </w:hyperlink>
      <w:hyperlink r:id="rId2222" w:history="1">
        <w:r>
          <w:rPr>
            <w:rFonts w:ascii="Arial" w:eastAsia="Arial" w:hAnsi="Arial" w:cs="Arial"/>
            <w:color w:val="0077CC"/>
            <w:sz w:val="20"/>
            <w:u w:val="single"/>
            <w:shd w:val="clear" w:color="auto" w:fill="FFFFFF"/>
          </w:rPr>
          <w:t xml:space="preserve"> Conflict Stability and Security Fund, the </w:t>
        </w:r>
      </w:hyperlink>
      <w:hyperlink r:id="rId2223" w:history="1">
        <w:r>
          <w:rPr>
            <w:rFonts w:ascii="Arial" w:eastAsia="Arial" w:hAnsi="Arial" w:cs="Arial"/>
            <w:b/>
            <w:color w:val="0077CC"/>
            <w:sz w:val="20"/>
            <w:u w:val="single"/>
            <w:shd w:val="clear" w:color="auto" w:fill="FFFFFF"/>
          </w:rPr>
          <w:t>U.S</w:t>
        </w:r>
      </w:hyperlink>
      <w:hyperlink r:id="rId2224" w:history="1">
        <w:r>
          <w:rPr>
            <w:rFonts w:ascii="Arial" w:eastAsia="Arial" w:hAnsi="Arial" w:cs="Arial"/>
            <w:color w:val="0077CC"/>
            <w:sz w:val="20"/>
            <w:u w:val="single"/>
            <w:shd w:val="clear" w:color="auto" w:fill="FFFFFF"/>
          </w:rPr>
          <w:t xml:space="preserve">. National Endowment for Democracy, and the </w:t>
        </w:r>
      </w:hyperlink>
      <w:hyperlink r:id="rId2225" w:history="1">
        <w:r>
          <w:rPr>
            <w:rFonts w:ascii="Arial" w:eastAsia="Arial" w:hAnsi="Arial" w:cs="Arial"/>
            <w:b/>
            <w:color w:val="0077CC"/>
            <w:sz w:val="20"/>
            <w:u w:val="single"/>
            <w:shd w:val="clear" w:color="auto" w:fill="FFFFFF"/>
          </w:rPr>
          <w:t>U</w:t>
        </w:r>
      </w:hyperlink>
      <w:hyperlink r:id="rId2226" w:history="1">
        <w:r>
          <w:rPr>
            <w:rFonts w:ascii="Arial" w:eastAsia="Arial" w:hAnsi="Arial" w:cs="Arial"/>
            <w:color w:val="0077CC"/>
            <w:sz w:val="20"/>
            <w:u w:val="single"/>
            <w:shd w:val="clear" w:color="auto" w:fill="FFFFFF"/>
          </w:rPr>
          <w:t>.N.'</w:t>
        </w:r>
      </w:hyperlink>
      <w:hyperlink r:id="rId2227" w:history="1">
        <w:r>
          <w:rPr>
            <w:rFonts w:ascii="Arial" w:eastAsia="Arial" w:hAnsi="Arial" w:cs="Arial"/>
            <w:b/>
            <w:color w:val="0077CC"/>
            <w:sz w:val="20"/>
            <w:u w:val="single"/>
            <w:shd w:val="clear" w:color="auto" w:fill="FFFFFF"/>
          </w:rPr>
          <w:t>s</w:t>
        </w:r>
      </w:hyperlink>
      <w:hyperlink r:id="rId2228" w:history="1">
        <w:r>
          <w:rPr>
            <w:rFonts w:ascii="Arial" w:eastAsia="Arial" w:hAnsi="Arial" w:cs="Arial"/>
            <w:color w:val="0077CC"/>
            <w:sz w:val="20"/>
            <w:u w:val="single"/>
            <w:shd w:val="clear" w:color="auto" w:fill="FFFFFF"/>
          </w:rPr>
          <w:t xml:space="preserve"> Entity for Gender Equality. So, all 11 of the IWPR'</w:t>
        </w:r>
      </w:hyperlink>
      <w:hyperlink r:id="rId2229" w:history="1">
        <w:r>
          <w:rPr>
            <w:rFonts w:ascii="Arial" w:eastAsia="Arial" w:hAnsi="Arial" w:cs="Arial"/>
            <w:b/>
            <w:color w:val="0077CC"/>
            <w:sz w:val="20"/>
            <w:u w:val="single"/>
            <w:shd w:val="clear" w:color="auto" w:fill="FFFFFF"/>
          </w:rPr>
          <w:t>s</w:t>
        </w:r>
      </w:hyperlink>
      <w:hyperlink r:id="rId2230" w:history="1">
        <w:r>
          <w:rPr>
            <w:rFonts w:ascii="Arial" w:eastAsia="Arial" w:hAnsi="Arial" w:cs="Arial"/>
            <w:color w:val="0077CC"/>
            <w:sz w:val="20"/>
            <w:u w:val="single"/>
            <w:shd w:val="clear" w:color="auto" w:fill="FFFFFF"/>
          </w:rPr>
          <w:t xml:space="preserve"> top 'Supporters' are wholly or largely controlled by the </w:t>
        </w:r>
      </w:hyperlink>
      <w:hyperlink r:id="rId2231" w:history="1">
        <w:r>
          <w:rPr>
            <w:rFonts w:ascii="Arial" w:eastAsia="Arial" w:hAnsi="Arial" w:cs="Arial"/>
            <w:b/>
            <w:color w:val="0077CC"/>
            <w:sz w:val="20"/>
            <w:u w:val="single"/>
            <w:shd w:val="clear" w:color="auto" w:fill="FFFFFF"/>
          </w:rPr>
          <w:t>U.S</w:t>
        </w:r>
      </w:hyperlink>
      <w:hyperlink r:id="rId2232" w:history="1">
        <w:r>
          <w:rPr>
            <w:rFonts w:ascii="Arial" w:eastAsia="Arial" w:hAnsi="Arial" w:cs="Arial"/>
            <w:color w:val="0077CC"/>
            <w:sz w:val="20"/>
            <w:u w:val="single"/>
            <w:shd w:val="clear" w:color="auto" w:fill="FFFFFF"/>
          </w:rPr>
          <w:t>. Government. That list is introduced by the IWPR by saying: 'This broad support enables us to maintain intensive programs while avoiding over-dependence on any single source. We are especially grateful to those donors who support us through multi-year assistance to strengthen existing activities and those who provide precious institutional assistance.' In addition, the IWPR lists 25 'Partners,' such as Reporters Without Borders, and the International Republican Institute. The IWPR'</w:t>
        </w:r>
      </w:hyperlink>
      <w:hyperlink r:id="rId2233" w:history="1">
        <w:r>
          <w:rPr>
            <w:rFonts w:ascii="Arial" w:eastAsia="Arial" w:hAnsi="Arial" w:cs="Arial"/>
            <w:b/>
            <w:color w:val="0077CC"/>
            <w:sz w:val="20"/>
            <w:u w:val="single"/>
            <w:shd w:val="clear" w:color="auto" w:fill="FFFFFF"/>
          </w:rPr>
          <w:t>s</w:t>
        </w:r>
      </w:hyperlink>
      <w:hyperlink r:id="rId2234" w:history="1">
        <w:r>
          <w:rPr>
            <w:rFonts w:ascii="Arial" w:eastAsia="Arial" w:hAnsi="Arial" w:cs="Arial"/>
            <w:color w:val="0077CC"/>
            <w:sz w:val="20"/>
            <w:u w:val="single"/>
            <w:shd w:val="clear" w:color="auto" w:fill="FFFFFF"/>
          </w:rPr>
          <w:t xml:space="preserve"> International Board is co-headed by a member of the </w:t>
        </w:r>
      </w:hyperlink>
      <w:hyperlink r:id="rId2235" w:history="1">
        <w:r>
          <w:rPr>
            <w:rFonts w:ascii="Arial" w:eastAsia="Arial" w:hAnsi="Arial" w:cs="Arial"/>
            <w:b/>
            <w:color w:val="0077CC"/>
            <w:sz w:val="20"/>
            <w:u w:val="single"/>
            <w:shd w:val="clear" w:color="auto" w:fill="FFFFFF"/>
          </w:rPr>
          <w:t>UK</w:t>
        </w:r>
      </w:hyperlink>
      <w:hyperlink r:id="rId2236" w:history="1">
        <w:r>
          <w:rPr>
            <w:rFonts w:ascii="Arial" w:eastAsia="Arial" w:hAnsi="Arial" w:cs="Arial"/>
            <w:color w:val="0077CC"/>
            <w:sz w:val="20"/>
            <w:u w:val="single"/>
            <w:shd w:val="clear" w:color="auto" w:fill="FFFFFF"/>
          </w:rPr>
          <w:t xml:space="preserve"> Governance Committee, and a member of the '</w:t>
        </w:r>
      </w:hyperlink>
      <w:hyperlink r:id="rId2237" w:history="1">
        <w:r>
          <w:rPr>
            <w:rFonts w:ascii="Arial" w:eastAsia="Arial" w:hAnsi="Arial" w:cs="Arial"/>
            <w:b/>
            <w:color w:val="0077CC"/>
            <w:sz w:val="20"/>
            <w:u w:val="single"/>
            <w:shd w:val="clear" w:color="auto" w:fill="FFFFFF"/>
          </w:rPr>
          <w:t>U.S</w:t>
        </w:r>
      </w:hyperlink>
      <w:hyperlink r:id="rId2238" w:history="1">
        <w:r>
          <w:rPr>
            <w:rFonts w:ascii="Arial" w:eastAsia="Arial" w:hAnsi="Arial" w:cs="Arial"/>
            <w:color w:val="0077CC"/>
            <w:sz w:val="20"/>
            <w:u w:val="single"/>
            <w:shd w:val="clear" w:color="auto" w:fill="FFFFFF"/>
          </w:rPr>
          <w:t>. &amp; NL Governance Committees.' The IWPR was founded in 1991 so as to assist reporters to have a</w:t>
        </w:r>
      </w:hyperlink>
      <w:r>
        <w:rPr>
          <w:rFonts w:ascii="Arial" w:eastAsia="Arial" w:hAnsi="Arial" w:cs="Arial"/>
          <w:color w:val="000000"/>
          <w:sz w:val="20"/>
        </w:rPr>
        <w:t> </w:t>
      </w:r>
      <w:hyperlink r:id="rId2239" w:anchor="selection-1593.8-1593.16" w:history="1">
        <w:r>
          <w:rPr>
            <w:rFonts w:ascii="Arial" w:eastAsia="Arial" w:hAnsi="Arial" w:cs="Arial"/>
            <w:color w:val="0077CC"/>
            <w:sz w:val="20"/>
            <w:u w:val="single"/>
            <w:shd w:val="clear" w:color="auto" w:fill="FFFFFF"/>
          </w:rPr>
          <w:t>'balanced perspective' on the breaking-up of Yugoslavia (which</w:t>
        </w:r>
      </w:hyperlink>
      <w:r>
        <w:rPr>
          <w:rFonts w:ascii="Arial" w:eastAsia="Arial" w:hAnsi="Arial" w:cs="Arial"/>
          <w:color w:val="000000"/>
          <w:sz w:val="20"/>
        </w:rPr>
        <w:t> </w:t>
      </w:r>
      <w:hyperlink r:id="rId2240" w:history="1">
        <w:r>
          <w:rPr>
            <w:rFonts w:ascii="Arial" w:eastAsia="Arial" w:hAnsi="Arial" w:cs="Arial"/>
            <w:color w:val="0077CC"/>
            <w:sz w:val="20"/>
            <w:u w:val="single"/>
            <w:shd w:val="clear" w:color="auto" w:fill="FFFFFF"/>
          </w:rPr>
          <w:t>the CIA was secretly already stoking).</w:t>
        </w:r>
      </w:hyperlink>
    </w:p>
    <w:p w14:paraId="5EF57BFF" w14:textId="77777777" w:rsidR="00FA4267" w:rsidRDefault="006700FD">
      <w:pPr>
        <w:pStyle w:val="Normal60"/>
        <w:spacing w:before="240" w:line="260" w:lineRule="atLeast"/>
        <w:jc w:val="both"/>
      </w:pPr>
      <w:r>
        <w:rPr>
          <w:rFonts w:ascii="Arial" w:eastAsia="Arial" w:hAnsi="Arial" w:cs="Arial"/>
          <w:color w:val="000000"/>
          <w:sz w:val="20"/>
        </w:rPr>
        <w:t xml:space="preserve">Another good example (besides the 'news'-coverage - or absence of same - regarding  </w:t>
      </w:r>
      <w:hyperlink r:id="rId2241" w:history="1">
        <w:r>
          <w:rPr>
            <w:rFonts w:ascii="Arial" w:eastAsia="Arial" w:hAnsi="Arial" w:cs="Arial"/>
            <w:color w:val="0077CC"/>
            <w:sz w:val="20"/>
            <w:u w:val="single"/>
            <w:shd w:val="clear" w:color="auto" w:fill="FFFFFF"/>
          </w:rPr>
          <w:t xml:space="preserve">the extraordinarily strong bribery &amp; conspiracy case that is not being pursued against the </w:t>
        </w:r>
      </w:hyperlink>
      <w:hyperlink r:id="rId2242" w:history="1">
        <w:r>
          <w:rPr>
            <w:rFonts w:ascii="Arial" w:eastAsia="Arial" w:hAnsi="Arial" w:cs="Arial"/>
            <w:b/>
            <w:color w:val="0077CC"/>
            <w:sz w:val="20"/>
            <w:u w:val="single"/>
            <w:shd w:val="clear" w:color="auto" w:fill="FFFFFF"/>
          </w:rPr>
          <w:t>U.S</w:t>
        </w:r>
      </w:hyperlink>
      <w:hyperlink r:id="rId2243" w:history="1">
        <w:r>
          <w:rPr>
            <w:rFonts w:ascii="Arial" w:eastAsia="Arial" w:hAnsi="Arial" w:cs="Arial"/>
            <w:color w:val="0077CC"/>
            <w:sz w:val="20"/>
            <w:u w:val="single"/>
            <w:shd w:val="clear" w:color="auto" w:fill="FFFFFF"/>
          </w:rPr>
          <w:t xml:space="preserve">. President) concerns the Philippines, whose Government has, for some reason, been allowing the </w:t>
        </w:r>
      </w:hyperlink>
      <w:hyperlink r:id="rId2244" w:history="1">
        <w:r>
          <w:rPr>
            <w:rFonts w:ascii="Arial" w:eastAsia="Arial" w:hAnsi="Arial" w:cs="Arial"/>
            <w:b/>
            <w:color w:val="0077CC"/>
            <w:sz w:val="20"/>
            <w:u w:val="single"/>
            <w:shd w:val="clear" w:color="auto" w:fill="FFFFFF"/>
          </w:rPr>
          <w:t>U.S</w:t>
        </w:r>
      </w:hyperlink>
      <w:hyperlink r:id="rId2245" w:history="1">
        <w:r>
          <w:rPr>
            <w:rFonts w:ascii="Arial" w:eastAsia="Arial" w:hAnsi="Arial" w:cs="Arial"/>
            <w:color w:val="0077CC"/>
            <w:sz w:val="20"/>
            <w:u w:val="single"/>
            <w:shd w:val="clear" w:color="auto" w:fill="FFFFFF"/>
          </w:rPr>
          <w:t xml:space="preserve">. Government militarily to increasingly re-occupy that 'former' </w:t>
        </w:r>
      </w:hyperlink>
      <w:hyperlink r:id="rId2246" w:history="1">
        <w:r>
          <w:rPr>
            <w:rFonts w:ascii="Arial" w:eastAsia="Arial" w:hAnsi="Arial" w:cs="Arial"/>
            <w:b/>
            <w:color w:val="0077CC"/>
            <w:sz w:val="20"/>
            <w:u w:val="single"/>
            <w:shd w:val="clear" w:color="auto" w:fill="FFFFFF"/>
          </w:rPr>
          <w:t>U.S</w:t>
        </w:r>
      </w:hyperlink>
      <w:hyperlink r:id="rId2247" w:history="1">
        <w:r>
          <w:rPr>
            <w:rFonts w:ascii="Arial" w:eastAsia="Arial" w:hAnsi="Arial" w:cs="Arial"/>
            <w:color w:val="0077CC"/>
            <w:sz w:val="20"/>
            <w:u w:val="single"/>
            <w:shd w:val="clear" w:color="auto" w:fill="FFFFFF"/>
          </w:rPr>
          <w:t>. colony and to place soldiers and weapons there to facilitate an invasion of China. A superb investigative reporter who has been covering this is the independent Brian Berletic, who on 2 November 2023 headlined</w:t>
        </w:r>
      </w:hyperlink>
      <w:r>
        <w:rPr>
          <w:rFonts w:ascii="Arial" w:eastAsia="Arial" w:hAnsi="Arial" w:cs="Arial"/>
          <w:color w:val="000000"/>
          <w:sz w:val="20"/>
        </w:rPr>
        <w:t> </w:t>
      </w:r>
      <w:hyperlink r:id="rId2248" w:history="1">
        <w:r>
          <w:rPr>
            <w:rFonts w:ascii="Arial" w:eastAsia="Arial" w:hAnsi="Arial" w:cs="Arial"/>
            <w:color w:val="0077CC"/>
            <w:sz w:val="20"/>
            <w:u w:val="single"/>
            <w:shd w:val="clear" w:color="auto" w:fill="FFFFFF"/>
          </w:rPr>
          <w:t>'US Shapes Philippines into Southeast Asia'</w:t>
        </w:r>
      </w:hyperlink>
      <w:hyperlink r:id="rId2249" w:history="1">
        <w:r>
          <w:rPr>
            <w:rFonts w:ascii="Arial" w:eastAsia="Arial" w:hAnsi="Arial" w:cs="Arial"/>
            <w:b/>
            <w:color w:val="0077CC"/>
            <w:sz w:val="20"/>
            <w:u w:val="single"/>
            <w:shd w:val="clear" w:color="auto" w:fill="FFFFFF"/>
          </w:rPr>
          <w:t>s</w:t>
        </w:r>
      </w:hyperlink>
      <w:hyperlink r:id="rId2250" w:history="1">
        <w:r>
          <w:rPr>
            <w:rFonts w:ascii="Arial" w:eastAsia="Arial" w:hAnsi="Arial" w:cs="Arial"/>
            <w:color w:val="0077CC"/>
            <w:sz w:val="20"/>
            <w:u w:val="single"/>
            <w:shd w:val="clear" w:color="auto" w:fill="FFFFFF"/>
          </w:rPr>
          <w:t xml:space="preserve"> 'Ukraine'' (land from which to invade China, instead of land from which to invade Russia), and he quoted from sources such as: 'Reuters in its article, 'Exclusive: </w:t>
        </w:r>
      </w:hyperlink>
      <w:hyperlink r:id="rId2251" w:history="1">
        <w:r>
          <w:rPr>
            <w:rFonts w:ascii="Arial" w:eastAsia="Arial" w:hAnsi="Arial" w:cs="Arial"/>
            <w:b/>
            <w:color w:val="0077CC"/>
            <w:sz w:val="20"/>
            <w:u w:val="single"/>
            <w:shd w:val="clear" w:color="auto" w:fill="FFFFFF"/>
          </w:rPr>
          <w:t>U.S</w:t>
        </w:r>
      </w:hyperlink>
      <w:hyperlink r:id="rId2252" w:history="1">
        <w:r>
          <w:rPr>
            <w:rFonts w:ascii="Arial" w:eastAsia="Arial" w:hAnsi="Arial" w:cs="Arial"/>
            <w:color w:val="0077CC"/>
            <w:sz w:val="20"/>
            <w:u w:val="single"/>
            <w:shd w:val="clear" w:color="auto" w:fill="FFFFFF"/>
          </w:rPr>
          <w:t>. military in talks to develop port in Philippines facing Taiwan,' would report: '</w:t>
        </w:r>
      </w:hyperlink>
      <w:hyperlink r:id="rId2253" w:history="1">
        <w:r>
          <w:rPr>
            <w:rFonts w:ascii="Arial" w:eastAsia="Arial" w:hAnsi="Arial" w:cs="Arial"/>
            <w:b/>
            <w:color w:val="0077CC"/>
            <w:sz w:val="20"/>
            <w:u w:val="single"/>
            <w:shd w:val="clear" w:color="auto" w:fill="FFFFFF"/>
          </w:rPr>
          <w:t>U.S</w:t>
        </w:r>
      </w:hyperlink>
      <w:hyperlink r:id="rId2254" w:history="1">
        <w:r>
          <w:rPr>
            <w:rFonts w:ascii="Arial" w:eastAsia="Arial" w:hAnsi="Arial" w:cs="Arial"/>
            <w:color w:val="0077CC"/>
            <w:sz w:val="20"/>
            <w:u w:val="single"/>
            <w:shd w:val="clear" w:color="auto" w:fill="FFFFFF"/>
          </w:rPr>
          <w:t xml:space="preserve">. military involvement in the proposed port in the Batanes islands, less than 200 km (125 miles) from Taiwan, could stoke tensions at a time of growing friction with China and a drive by Washington to intensify its longstanding defence treaty engagement with the Philippines.'' Berletic went on to quote an official </w:t>
        </w:r>
      </w:hyperlink>
      <w:hyperlink r:id="rId2255" w:history="1">
        <w:r>
          <w:rPr>
            <w:rFonts w:ascii="Arial" w:eastAsia="Arial" w:hAnsi="Arial" w:cs="Arial"/>
            <w:b/>
            <w:color w:val="0077CC"/>
            <w:sz w:val="20"/>
            <w:u w:val="single"/>
            <w:shd w:val="clear" w:color="auto" w:fill="FFFFFF"/>
          </w:rPr>
          <w:t>U.S</w:t>
        </w:r>
      </w:hyperlink>
      <w:hyperlink r:id="rId2256" w:history="1">
        <w:r>
          <w:rPr>
            <w:rFonts w:ascii="Arial" w:eastAsia="Arial" w:hAnsi="Arial" w:cs="Arial"/>
            <w:color w:val="0077CC"/>
            <w:sz w:val="20"/>
            <w:u w:val="single"/>
            <w:shd w:val="clear" w:color="auto" w:fill="FFFFFF"/>
          </w:rPr>
          <w:t xml:space="preserve">. Government historian describing the brutal 1899-1902 Teddy-Roosevelt-led war that conquered the Philippines and made them a </w:t>
        </w:r>
      </w:hyperlink>
      <w:hyperlink r:id="rId2257" w:history="1">
        <w:r>
          <w:rPr>
            <w:rFonts w:ascii="Arial" w:eastAsia="Arial" w:hAnsi="Arial" w:cs="Arial"/>
            <w:b/>
            <w:color w:val="0077CC"/>
            <w:sz w:val="20"/>
            <w:u w:val="single"/>
            <w:shd w:val="clear" w:color="auto" w:fill="FFFFFF"/>
          </w:rPr>
          <w:t>U.S</w:t>
        </w:r>
      </w:hyperlink>
      <w:hyperlink r:id="rId2258" w:history="1">
        <w:r>
          <w:rPr>
            <w:rFonts w:ascii="Arial" w:eastAsia="Arial" w:hAnsi="Arial" w:cs="Arial"/>
            <w:color w:val="0077CC"/>
            <w:sz w:val="20"/>
            <w:u w:val="single"/>
            <w:shd w:val="clear" w:color="auto" w:fill="FFFFFF"/>
          </w:rPr>
          <w:t xml:space="preserve">. colony. He noted the </w:t>
        </w:r>
      </w:hyperlink>
      <w:hyperlink r:id="rId2259" w:history="1">
        <w:r>
          <w:rPr>
            <w:rFonts w:ascii="Arial" w:eastAsia="Arial" w:hAnsi="Arial" w:cs="Arial"/>
            <w:b/>
            <w:color w:val="0077CC"/>
            <w:sz w:val="20"/>
            <w:u w:val="single"/>
            <w:shd w:val="clear" w:color="auto" w:fill="FFFFFF"/>
          </w:rPr>
          <w:t>U.S</w:t>
        </w:r>
      </w:hyperlink>
      <w:hyperlink r:id="rId2260" w:history="1">
        <w:r>
          <w:rPr>
            <w:rFonts w:ascii="Arial" w:eastAsia="Arial" w:hAnsi="Arial" w:cs="Arial"/>
            <w:color w:val="0077CC"/>
            <w:sz w:val="20"/>
            <w:u w:val="single"/>
            <w:shd w:val="clear" w:color="auto" w:fill="FFFFFF"/>
          </w:rPr>
          <w:t>. Government'</w:t>
        </w:r>
      </w:hyperlink>
      <w:hyperlink r:id="rId2261" w:history="1">
        <w:r>
          <w:rPr>
            <w:rFonts w:ascii="Arial" w:eastAsia="Arial" w:hAnsi="Arial" w:cs="Arial"/>
            <w:b/>
            <w:color w:val="0077CC"/>
            <w:sz w:val="20"/>
            <w:u w:val="single"/>
            <w:shd w:val="clear" w:color="auto" w:fill="FFFFFF"/>
          </w:rPr>
          <w:t>s</w:t>
        </w:r>
      </w:hyperlink>
      <w:hyperlink r:id="rId2262" w:history="1">
        <w:r>
          <w:rPr>
            <w:rFonts w:ascii="Arial" w:eastAsia="Arial" w:hAnsi="Arial" w:cs="Arial"/>
            <w:color w:val="0077CC"/>
            <w:sz w:val="20"/>
            <w:u w:val="single"/>
            <w:shd w:val="clear" w:color="auto" w:fill="FFFFFF"/>
          </w:rPr>
          <w:t xml:space="preserve"> carefully designed program to reward, with Fulbright scholarships and other inducements, the Philippines' upper crust. And he said that, 'In reality, all the US is building in the Philippines are military bases meant to drag both it and the region into greater instability, economic stagnation, and possibly even war.' His focus was on the constant </w:t>
        </w:r>
      </w:hyperlink>
      <w:hyperlink r:id="rId2263" w:history="1">
        <w:r>
          <w:rPr>
            <w:rFonts w:ascii="Arial" w:eastAsia="Arial" w:hAnsi="Arial" w:cs="Arial"/>
            <w:b/>
            <w:color w:val="0077CC"/>
            <w:sz w:val="20"/>
            <w:u w:val="single"/>
            <w:shd w:val="clear" w:color="auto" w:fill="FFFFFF"/>
          </w:rPr>
          <w:t>U.S</w:t>
        </w:r>
      </w:hyperlink>
      <w:hyperlink r:id="rId2264" w:history="1">
        <w:r>
          <w:rPr>
            <w:rFonts w:ascii="Arial" w:eastAsia="Arial" w:hAnsi="Arial" w:cs="Arial"/>
            <w:color w:val="0077CC"/>
            <w:sz w:val="20"/>
            <w:u w:val="single"/>
            <w:shd w:val="clear" w:color="auto" w:fill="FFFFFF"/>
          </w:rPr>
          <w:t xml:space="preserve">. propaganda-machine to fool Filippino voters to </w:t>
        </w:r>
      </w:hyperlink>
      <w:hyperlink r:id="rId2265" w:history="1">
        <w:r>
          <w:rPr>
            <w:rFonts w:ascii="Arial" w:eastAsia="Arial" w:hAnsi="Arial" w:cs="Arial"/>
            <w:b/>
            <w:color w:val="0077CC"/>
            <w:sz w:val="20"/>
            <w:u w:val="single"/>
            <w:shd w:val="clear" w:color="auto" w:fill="FFFFFF"/>
          </w:rPr>
          <w:t>elect</w:t>
        </w:r>
      </w:hyperlink>
      <w:hyperlink r:id="rId2266" w:history="1">
        <w:r>
          <w:rPr>
            <w:rFonts w:ascii="Arial" w:eastAsia="Arial" w:hAnsi="Arial" w:cs="Arial"/>
            <w:color w:val="0077CC"/>
            <w:sz w:val="20"/>
            <w:u w:val="single"/>
            <w:shd w:val="clear" w:color="auto" w:fill="FFFFFF"/>
          </w:rPr>
          <w:t xml:space="preserve"> pro-</w:t>
        </w:r>
      </w:hyperlink>
      <w:hyperlink r:id="rId2267" w:history="1">
        <w:r>
          <w:rPr>
            <w:rFonts w:ascii="Arial" w:eastAsia="Arial" w:hAnsi="Arial" w:cs="Arial"/>
            <w:b/>
            <w:color w:val="0077CC"/>
            <w:sz w:val="20"/>
            <w:u w:val="single"/>
            <w:shd w:val="clear" w:color="auto" w:fill="FFFFFF"/>
          </w:rPr>
          <w:t>U.S</w:t>
        </w:r>
      </w:hyperlink>
      <w:hyperlink r:id="rId2268" w:history="1">
        <w:r>
          <w:rPr>
            <w:rFonts w:ascii="Arial" w:eastAsia="Arial" w:hAnsi="Arial" w:cs="Arial"/>
            <w:color w:val="0077CC"/>
            <w:sz w:val="20"/>
            <w:u w:val="single"/>
            <w:shd w:val="clear" w:color="auto" w:fill="FFFFFF"/>
          </w:rPr>
          <w:t xml:space="preserve">.-anti-China politicians, such as its current President, Bongbong Marcos, the only son of the extremely corrupt </w:t>
        </w:r>
      </w:hyperlink>
      <w:hyperlink r:id="rId2269" w:history="1">
        <w:r>
          <w:rPr>
            <w:rFonts w:ascii="Arial" w:eastAsia="Arial" w:hAnsi="Arial" w:cs="Arial"/>
            <w:b/>
            <w:color w:val="0077CC"/>
            <w:sz w:val="20"/>
            <w:u w:val="single"/>
            <w:shd w:val="clear" w:color="auto" w:fill="FFFFFF"/>
          </w:rPr>
          <w:t>U.S</w:t>
        </w:r>
      </w:hyperlink>
      <w:hyperlink r:id="rId2270" w:history="1">
        <w:r>
          <w:rPr>
            <w:rFonts w:ascii="Arial" w:eastAsia="Arial" w:hAnsi="Arial" w:cs="Arial"/>
            <w:color w:val="0077CC"/>
            <w:sz w:val="20"/>
            <w:u w:val="single"/>
            <w:shd w:val="clear" w:color="auto" w:fill="FFFFFF"/>
          </w:rPr>
          <w:t>.-imposed dictator Ferdinand Marcos. Berletic didn't, however, mention such highly relevant</w:t>
        </w:r>
      </w:hyperlink>
      <w:r>
        <w:rPr>
          <w:rFonts w:ascii="Arial" w:eastAsia="Arial" w:hAnsi="Arial" w:cs="Arial"/>
          <w:color w:val="000000"/>
          <w:sz w:val="20"/>
        </w:rPr>
        <w:t> </w:t>
      </w:r>
      <w:hyperlink r:id="rId2271" w:anchor="selection-3407.0-3411.131" w:history="1">
        <w:r>
          <w:rPr>
            <w:rFonts w:ascii="Arial" w:eastAsia="Arial" w:hAnsi="Arial" w:cs="Arial"/>
            <w:b/>
            <w:color w:val="0077CC"/>
            <w:sz w:val="20"/>
            <w:u w:val="single"/>
            <w:shd w:val="clear" w:color="auto" w:fill="FFFFFF"/>
          </w:rPr>
          <w:t>facts</w:t>
        </w:r>
      </w:hyperlink>
      <w:hyperlink r:id="rId2272" w:anchor="selection-3407.0-3411.131" w:history="1">
        <w:r>
          <w:rPr>
            <w:rFonts w:ascii="Arial" w:eastAsia="Arial" w:hAnsi="Arial" w:cs="Arial"/>
            <w:color w:val="0077CC"/>
            <w:sz w:val="20"/>
            <w:u w:val="single"/>
            <w:shd w:val="clear" w:color="auto" w:fill="FFFFFF"/>
          </w:rPr>
          <w:t xml:space="preserve"> as that 'The Philippines ranked</w:t>
        </w:r>
      </w:hyperlink>
      <w:r>
        <w:rPr>
          <w:rFonts w:ascii="Arial" w:eastAsia="Arial" w:hAnsi="Arial" w:cs="Arial"/>
          <w:color w:val="000000"/>
          <w:sz w:val="20"/>
        </w:rPr>
        <w:t> </w:t>
      </w:r>
      <w:hyperlink r:id="rId2273" w:history="1">
        <w:r>
          <w:rPr>
            <w:rFonts w:ascii="Arial" w:eastAsia="Arial" w:hAnsi="Arial" w:cs="Arial"/>
            <w:color w:val="0077CC"/>
            <w:sz w:val="20"/>
            <w:u w:val="single"/>
            <w:shd w:val="clear" w:color="auto" w:fill="FFFFFF"/>
          </w:rPr>
          <w:t>77th out of 81 countries globallyin the student assessment conducted by the Organization for Economic Co-operation and Development (OECD) for 15-year-old learners.' (Incidentally, China was excluded from that year'</w:t>
        </w:r>
      </w:hyperlink>
      <w:hyperlink r:id="rId2274" w:history="1">
        <w:r>
          <w:rPr>
            <w:rFonts w:ascii="Arial" w:eastAsia="Arial" w:hAnsi="Arial" w:cs="Arial"/>
            <w:b/>
            <w:color w:val="0077CC"/>
            <w:sz w:val="20"/>
            <w:u w:val="single"/>
            <w:shd w:val="clear" w:color="auto" w:fill="FFFFFF"/>
          </w:rPr>
          <w:t>s</w:t>
        </w:r>
      </w:hyperlink>
      <w:hyperlink r:id="rId2275" w:history="1">
        <w:r>
          <w:rPr>
            <w:rFonts w:ascii="Arial" w:eastAsia="Arial" w:hAnsi="Arial" w:cs="Arial"/>
            <w:color w:val="0077CC"/>
            <w:sz w:val="20"/>
            <w:u w:val="single"/>
            <w:shd w:val="clear" w:color="auto" w:fill="FFFFFF"/>
          </w:rPr>
          <w:t xml:space="preserve"> PISA study</w:t>
        </w:r>
      </w:hyperlink>
      <w:r>
        <w:rPr>
          <w:rFonts w:ascii="Arial" w:eastAsia="Arial" w:hAnsi="Arial" w:cs="Arial"/>
          <w:color w:val="000000"/>
          <w:sz w:val="20"/>
        </w:rPr>
        <w:t> </w:t>
      </w:r>
      <w:hyperlink r:id="rId2276" w:history="1">
        <w:r>
          <w:rPr>
            <w:rFonts w:ascii="Arial" w:eastAsia="Arial" w:hAnsi="Arial" w:cs="Arial"/>
            <w:color w:val="0077CC"/>
            <w:sz w:val="20"/>
            <w:u w:val="single"/>
            <w:shd w:val="clear" w:color="auto" w:fill="FFFFFF"/>
          </w:rPr>
          <w:t xml:space="preserve">because in the prior, 2018, one, China topped the list and the </w:t>
        </w:r>
      </w:hyperlink>
      <w:hyperlink r:id="rId2277" w:history="1">
        <w:r>
          <w:rPr>
            <w:rFonts w:ascii="Arial" w:eastAsia="Arial" w:hAnsi="Arial" w:cs="Arial"/>
            <w:b/>
            <w:color w:val="0077CC"/>
            <w:sz w:val="20"/>
            <w:u w:val="single"/>
            <w:shd w:val="clear" w:color="auto" w:fill="FFFFFF"/>
          </w:rPr>
          <w:t>U.S</w:t>
        </w:r>
      </w:hyperlink>
      <w:hyperlink r:id="rId2278" w:history="1">
        <w:r>
          <w:rPr>
            <w:rFonts w:ascii="Arial" w:eastAsia="Arial" w:hAnsi="Arial" w:cs="Arial"/>
            <w:color w:val="0077CC"/>
            <w:sz w:val="20"/>
            <w:u w:val="single"/>
            <w:shd w:val="clear" w:color="auto" w:fill="FFFFFF"/>
          </w:rPr>
          <w:t xml:space="preserve">. regime was outraged.) Keeping the voters ignorant is important to do if the imperial regime, the </w:t>
        </w:r>
      </w:hyperlink>
      <w:hyperlink r:id="rId2279" w:history="1">
        <w:r>
          <w:rPr>
            <w:rFonts w:ascii="Arial" w:eastAsia="Arial" w:hAnsi="Arial" w:cs="Arial"/>
            <w:b/>
            <w:color w:val="0077CC"/>
            <w:sz w:val="20"/>
            <w:u w:val="single"/>
            <w:shd w:val="clear" w:color="auto" w:fill="FFFFFF"/>
          </w:rPr>
          <w:t>U.S</w:t>
        </w:r>
      </w:hyperlink>
      <w:hyperlink r:id="rId2280" w:history="1">
        <w:r>
          <w:rPr>
            <w:rFonts w:ascii="Arial" w:eastAsia="Arial" w:hAnsi="Arial" w:cs="Arial"/>
            <w:color w:val="0077CC"/>
            <w:sz w:val="20"/>
            <w:u w:val="single"/>
            <w:shd w:val="clear" w:color="auto" w:fill="FFFFFF"/>
          </w:rPr>
          <w:t xml:space="preserve">. regime, is to be able to exploit its victim - the colony - 'democratically' by means of </w:t>
        </w:r>
      </w:hyperlink>
      <w:hyperlink r:id="rId2281" w:history="1">
        <w:r>
          <w:rPr>
            <w:rFonts w:ascii="Arial" w:eastAsia="Arial" w:hAnsi="Arial" w:cs="Arial"/>
            <w:b/>
            <w:color w:val="0077CC"/>
            <w:sz w:val="20"/>
            <w:u w:val="single"/>
            <w:shd w:val="clear" w:color="auto" w:fill="FFFFFF"/>
          </w:rPr>
          <w:t>elections</w:t>
        </w:r>
      </w:hyperlink>
      <w:hyperlink r:id="rId2282" w:history="1">
        <w:r>
          <w:rPr>
            <w:rFonts w:ascii="Arial" w:eastAsia="Arial" w:hAnsi="Arial" w:cs="Arial"/>
            <w:color w:val="0077CC"/>
            <w:sz w:val="20"/>
            <w:u w:val="single"/>
            <w:shd w:val="clear" w:color="auto" w:fill="FFFFFF"/>
          </w:rPr>
          <w:t xml:space="preserve">. And this is also the reason why four of the five countries (out of the 81) that scored even worse than the Philippines in this PISA were </w:t>
        </w:r>
      </w:hyperlink>
      <w:hyperlink r:id="rId2283" w:history="1">
        <w:r>
          <w:rPr>
            <w:rFonts w:ascii="Arial" w:eastAsia="Arial" w:hAnsi="Arial" w:cs="Arial"/>
            <w:b/>
            <w:color w:val="0077CC"/>
            <w:sz w:val="20"/>
            <w:u w:val="single"/>
            <w:shd w:val="clear" w:color="auto" w:fill="FFFFFF"/>
          </w:rPr>
          <w:t>U.S</w:t>
        </w:r>
      </w:hyperlink>
      <w:hyperlink r:id="rId2284" w:history="1">
        <w:r>
          <w:rPr>
            <w:rFonts w:ascii="Arial" w:eastAsia="Arial" w:hAnsi="Arial" w:cs="Arial"/>
            <w:color w:val="0077CC"/>
            <w:sz w:val="20"/>
            <w:u w:val="single"/>
            <w:shd w:val="clear" w:color="auto" w:fill="FFFFFF"/>
          </w:rPr>
          <w:t xml:space="preserve">.-controlled banana republics. All of these countries have long been under the thumb of American billionaires. Furthermore: in terms of life-expectancy, the Philippines scores significantly lower even than the </w:t>
        </w:r>
      </w:hyperlink>
      <w:hyperlink r:id="rId2285" w:history="1">
        <w:r>
          <w:rPr>
            <w:rFonts w:ascii="Arial" w:eastAsia="Arial" w:hAnsi="Arial" w:cs="Arial"/>
            <w:b/>
            <w:color w:val="0077CC"/>
            <w:sz w:val="20"/>
            <w:u w:val="single"/>
            <w:shd w:val="clear" w:color="auto" w:fill="FFFFFF"/>
          </w:rPr>
          <w:t>U.S</w:t>
        </w:r>
      </w:hyperlink>
      <w:hyperlink r:id="rId2286" w:history="1">
        <w:r>
          <w:rPr>
            <w:rFonts w:ascii="Arial" w:eastAsia="Arial" w:hAnsi="Arial" w:cs="Arial"/>
            <w:color w:val="0077CC"/>
            <w:sz w:val="20"/>
            <w:u w:val="single"/>
            <w:shd w:val="clear" w:color="auto" w:fill="FFFFFF"/>
          </w:rPr>
          <w:t xml:space="preserve">. itself does, and almost all of the countries which score even worse than the Philippines are 'former' colonies of France, Netherlands, Belgium </w:t>
        </w:r>
      </w:hyperlink>
      <w:hyperlink r:id="rId2287" w:history="1">
        <w:r>
          <w:rPr>
            <w:rFonts w:ascii="Arial" w:eastAsia="Arial" w:hAnsi="Arial" w:cs="Arial"/>
            <w:b/>
            <w:color w:val="0077CC"/>
            <w:sz w:val="20"/>
            <w:u w:val="single"/>
            <w:shd w:val="clear" w:color="auto" w:fill="FFFFFF"/>
          </w:rPr>
          <w:t>UK</w:t>
        </w:r>
      </w:hyperlink>
      <w:hyperlink r:id="rId2288" w:history="1">
        <w:r>
          <w:rPr>
            <w:rFonts w:ascii="Arial" w:eastAsia="Arial" w:hAnsi="Arial" w:cs="Arial"/>
            <w:color w:val="0077CC"/>
            <w:sz w:val="20"/>
            <w:u w:val="single"/>
            <w:shd w:val="clear" w:color="auto" w:fill="FFFFFF"/>
          </w:rPr>
          <w:t>, and other European regimes. So, the historical record is clear that</w:t>
        </w:r>
      </w:hyperlink>
      <w:r>
        <w:rPr>
          <w:rFonts w:ascii="Arial" w:eastAsia="Arial" w:hAnsi="Arial" w:cs="Arial"/>
          <w:color w:val="000000"/>
          <w:sz w:val="20"/>
        </w:rPr>
        <w:t> </w:t>
      </w:r>
      <w:hyperlink r:id="rId2289" w:history="1">
        <w:r>
          <w:rPr>
            <w:rFonts w:ascii="Arial" w:eastAsia="Arial" w:hAnsi="Arial" w:cs="Arial"/>
            <w:color w:val="0077CC"/>
            <w:sz w:val="20"/>
            <w:u w:val="single"/>
            <w:shd w:val="clear" w:color="auto" w:fill="FFFFFF"/>
          </w:rPr>
          <w:t>colonialism (imperialism) destroys countries.</w:t>
        </w:r>
      </w:hyperlink>
    </w:p>
    <w:p w14:paraId="0AA2D043" w14:textId="77777777" w:rsidR="00FA4267" w:rsidRDefault="006700FD">
      <w:pPr>
        <w:pStyle w:val="Normal60"/>
        <w:spacing w:before="240" w:line="260" w:lineRule="atLeast"/>
        <w:jc w:val="both"/>
      </w:pPr>
      <w:r>
        <w:rPr>
          <w:rFonts w:ascii="Arial" w:eastAsia="Arial" w:hAnsi="Arial" w:cs="Arial"/>
          <w:color w:val="000000"/>
          <w:sz w:val="20"/>
        </w:rPr>
        <w:t>But, anyway, Berletic'</w:t>
      </w:r>
      <w:r>
        <w:rPr>
          <w:rFonts w:ascii="Arial" w:eastAsia="Arial" w:hAnsi="Arial" w:cs="Arial"/>
          <w:b/>
          <w:color w:val="000000"/>
          <w:sz w:val="20"/>
        </w:rPr>
        <w:t>s</w:t>
      </w:r>
      <w:r>
        <w:rPr>
          <w:rFonts w:ascii="Arial" w:eastAsia="Arial" w:hAnsi="Arial" w:cs="Arial"/>
          <w:color w:val="000000"/>
          <w:sz w:val="20"/>
        </w:rPr>
        <w:t xml:space="preserve"> article was still too true to satisfy the </w:t>
      </w:r>
      <w:r>
        <w:rPr>
          <w:rFonts w:ascii="Arial" w:eastAsia="Arial" w:hAnsi="Arial" w:cs="Arial"/>
          <w:b/>
          <w:color w:val="000000"/>
          <w:sz w:val="20"/>
        </w:rPr>
        <w:t>U.S</w:t>
      </w:r>
      <w:r>
        <w:rPr>
          <w:rFonts w:ascii="Arial" w:eastAsia="Arial" w:hAnsi="Arial" w:cs="Arial"/>
          <w:color w:val="000000"/>
          <w:sz w:val="20"/>
        </w:rPr>
        <w:t xml:space="preserve">. regime; and, so, the Philippine branch of a </w:t>
      </w:r>
      <w:r>
        <w:rPr>
          <w:rFonts w:ascii="Arial" w:eastAsia="Arial" w:hAnsi="Arial" w:cs="Arial"/>
          <w:b/>
          <w:color w:val="000000"/>
          <w:sz w:val="20"/>
        </w:rPr>
        <w:t>U.S</w:t>
      </w:r>
      <w:r>
        <w:rPr>
          <w:rFonts w:ascii="Arial" w:eastAsia="Arial" w:hAnsi="Arial" w:cs="Arial"/>
          <w:color w:val="000000"/>
          <w:sz w:val="20"/>
        </w:rPr>
        <w:t>. '</w:t>
      </w:r>
      <w:r>
        <w:rPr>
          <w:rFonts w:ascii="Arial" w:eastAsia="Arial" w:hAnsi="Arial" w:cs="Arial"/>
          <w:b/>
          <w:color w:val="000000"/>
          <w:sz w:val="20"/>
        </w:rPr>
        <w:t>fact-checking</w:t>
      </w:r>
      <w:r>
        <w:rPr>
          <w:rFonts w:ascii="Arial" w:eastAsia="Arial" w:hAnsi="Arial" w:cs="Arial"/>
          <w:color w:val="000000"/>
          <w:sz w:val="20"/>
        </w:rPr>
        <w:t xml:space="preserve">' 'charity', the Poynter Institute (which owns in the </w:t>
      </w:r>
      <w:r>
        <w:rPr>
          <w:rFonts w:ascii="Arial" w:eastAsia="Arial" w:hAnsi="Arial" w:cs="Arial"/>
          <w:b/>
          <w:color w:val="000000"/>
          <w:sz w:val="20"/>
        </w:rPr>
        <w:t>U.S</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 which  </w:t>
      </w:r>
      <w:hyperlink r:id="rId2290" w:history="1">
        <w:r>
          <w:rPr>
            <w:rFonts w:ascii="Arial" w:eastAsia="Arial" w:hAnsi="Arial" w:cs="Arial"/>
            <w:color w:val="0077CC"/>
            <w:sz w:val="20"/>
            <w:u w:val="single"/>
            <w:shd w:val="clear" w:color="auto" w:fill="FFFFFF"/>
          </w:rPr>
          <w:t>helped America'</w:t>
        </w:r>
      </w:hyperlink>
      <w:hyperlink r:id="rId2291" w:history="1">
        <w:r>
          <w:rPr>
            <w:rFonts w:ascii="Arial" w:eastAsia="Arial" w:hAnsi="Arial" w:cs="Arial"/>
            <w:b/>
            <w:color w:val="0077CC"/>
            <w:sz w:val="20"/>
            <w:u w:val="single"/>
            <w:shd w:val="clear" w:color="auto" w:fill="FFFFFF"/>
          </w:rPr>
          <w:t>s</w:t>
        </w:r>
      </w:hyperlink>
      <w:hyperlink r:id="rId2292" w:history="1">
        <w:r>
          <w:rPr>
            <w:rFonts w:ascii="Arial" w:eastAsia="Arial" w:hAnsi="Arial" w:cs="Arial"/>
            <w:color w:val="0077CC"/>
            <w:sz w:val="20"/>
            <w:u w:val="single"/>
            <w:shd w:val="clear" w:color="auto" w:fill="FFFFFF"/>
          </w:rPr>
          <w:t xml:space="preserve"> 'news'-media to hide from Americans Joe</w:t>
        </w:r>
      </w:hyperlink>
      <w:r>
        <w:rPr>
          <w:rFonts w:ascii="Arial" w:eastAsia="Arial" w:hAnsi="Arial" w:cs="Arial"/>
          <w:color w:val="000000"/>
          <w:sz w:val="20"/>
        </w:rPr>
        <w:t> </w:t>
      </w:r>
      <w:hyperlink r:id="rId2293" w:history="1">
        <w:r>
          <w:rPr>
            <w:rFonts w:ascii="Arial" w:eastAsia="Arial" w:hAnsi="Arial" w:cs="Arial"/>
            <w:color w:val="0077CC"/>
            <w:sz w:val="20"/>
            <w:u w:val="single"/>
            <w:shd w:val="clear" w:color="auto" w:fill="FFFFFF"/>
          </w:rPr>
          <w:t>Biden'</w:t>
        </w:r>
      </w:hyperlink>
      <w:hyperlink r:id="rId2294" w:history="1">
        <w:r>
          <w:rPr>
            <w:rFonts w:ascii="Arial" w:eastAsia="Arial" w:hAnsi="Arial" w:cs="Arial"/>
            <w:b/>
            <w:color w:val="0077CC"/>
            <w:sz w:val="20"/>
            <w:u w:val="single"/>
            <w:shd w:val="clear" w:color="auto" w:fill="FFFFFF"/>
          </w:rPr>
          <w:t>s</w:t>
        </w:r>
      </w:hyperlink>
      <w:hyperlink r:id="rId2295" w:history="1">
        <w:r>
          <w:rPr>
            <w:rFonts w:ascii="Arial" w:eastAsia="Arial" w:hAnsi="Arial" w:cs="Arial"/>
            <w:color w:val="0077CC"/>
            <w:sz w:val="20"/>
            <w:u w:val="single"/>
            <w:shd w:val="clear" w:color="auto" w:fill="FFFFFF"/>
          </w:rPr>
          <w:t xml:space="preserve"> intense corruption) simply lied, and published on 23 November 2023,</w:t>
        </w:r>
      </w:hyperlink>
      <w:r>
        <w:rPr>
          <w:rFonts w:ascii="Arial" w:eastAsia="Arial" w:hAnsi="Arial" w:cs="Arial"/>
          <w:color w:val="000000"/>
          <w:sz w:val="20"/>
        </w:rPr>
        <w:t> </w:t>
      </w:r>
      <w:hyperlink r:id="rId2296" w:history="1">
        <w:r>
          <w:rPr>
            <w:rFonts w:ascii="Arial" w:eastAsia="Arial" w:hAnsi="Arial" w:cs="Arial"/>
            <w:color w:val="0077CC"/>
            <w:sz w:val="20"/>
            <w:u w:val="single"/>
            <w:shd w:val="clear" w:color="auto" w:fill="FFFFFF"/>
          </w:rPr>
          <w:t>'</w:t>
        </w:r>
      </w:hyperlink>
      <w:hyperlink r:id="rId2297" w:history="1">
        <w:r>
          <w:rPr>
            <w:rFonts w:ascii="Arial" w:eastAsia="Arial" w:hAnsi="Arial" w:cs="Arial"/>
            <w:b/>
            <w:color w:val="0077CC"/>
            <w:sz w:val="20"/>
            <w:u w:val="single"/>
            <w:shd w:val="clear" w:color="auto" w:fill="FFFFFF"/>
          </w:rPr>
          <w:t>FACT-CHECK</w:t>
        </w:r>
      </w:hyperlink>
      <w:hyperlink r:id="rId2298" w:history="1">
        <w:r>
          <w:rPr>
            <w:rFonts w:ascii="Arial" w:eastAsia="Arial" w:hAnsi="Arial" w:cs="Arial"/>
            <w:color w:val="0077CC"/>
            <w:sz w:val="20"/>
            <w:u w:val="single"/>
            <w:shd w:val="clear" w:color="auto" w:fill="FFFFFF"/>
          </w:rPr>
          <w:t>: US not building new military bases in the Philippines'. Their 'argument' was that</w:t>
        </w:r>
      </w:hyperlink>
    </w:p>
    <w:p w14:paraId="231C6006" w14:textId="77777777" w:rsidR="00FA4267" w:rsidRDefault="006700FD">
      <w:pPr>
        <w:pStyle w:val="Normal60"/>
        <w:spacing w:before="240" w:line="260" w:lineRule="atLeast"/>
        <w:jc w:val="both"/>
      </w:pPr>
      <w:r>
        <w:rPr>
          <w:rFonts w:ascii="Arial" w:eastAsia="Arial" w:hAnsi="Arial" w:cs="Arial"/>
          <w:color w:val="000000"/>
          <w:sz w:val="20"/>
        </w:rPr>
        <w:t xml:space="preserve">'The </w:t>
      </w:r>
      <w:hyperlink r:id="rId2299" w:history="1">
        <w:r>
          <w:rPr>
            <w:rFonts w:ascii="Arial" w:eastAsia="Arial" w:hAnsi="Arial" w:cs="Arial"/>
            <w:color w:val="0077CC"/>
            <w:sz w:val="20"/>
            <w:u w:val="single"/>
            <w:shd w:val="clear" w:color="auto" w:fill="FFFFFF"/>
          </w:rPr>
          <w:t>EDCA, which was signed in 2014, grants US troops access to designated Philippine military facilities, the right to build facilities, and preposition equipment, aircraft, and vessels. It does not allow US military permanent positioning or basing in any Philippine military facility or base.'</w:t>
        </w:r>
      </w:hyperlink>
    </w:p>
    <w:p w14:paraId="129C9D2D" w14:textId="77777777" w:rsidR="00FA4267" w:rsidRDefault="006700FD">
      <w:pPr>
        <w:pStyle w:val="Normal60"/>
        <w:spacing w:before="240" w:line="260" w:lineRule="atLeast"/>
        <w:jc w:val="both"/>
      </w:pPr>
      <w:r>
        <w:rPr>
          <w:rFonts w:ascii="Arial" w:eastAsia="Arial" w:hAnsi="Arial" w:cs="Arial"/>
          <w:color w:val="000000"/>
          <w:sz w:val="20"/>
        </w:rPr>
        <w:t xml:space="preserve">That was implying Berletic had alleged the bases that the </w:t>
      </w:r>
      <w:r>
        <w:rPr>
          <w:rFonts w:ascii="Arial" w:eastAsia="Arial" w:hAnsi="Arial" w:cs="Arial"/>
          <w:b/>
          <w:color w:val="000000"/>
          <w:sz w:val="20"/>
        </w:rPr>
        <w:t>U.S</w:t>
      </w:r>
      <w:r>
        <w:rPr>
          <w:rFonts w:ascii="Arial" w:eastAsia="Arial" w:hAnsi="Arial" w:cs="Arial"/>
          <w:color w:val="000000"/>
          <w:sz w:val="20"/>
        </w:rPr>
        <w:t xml:space="preserve">. regime is building in the Philippines are to be 'permanent,' or sovereign </w:t>
      </w:r>
      <w:r>
        <w:rPr>
          <w:rFonts w:ascii="Arial" w:eastAsia="Arial" w:hAnsi="Arial" w:cs="Arial"/>
          <w:b/>
          <w:color w:val="000000"/>
          <w:sz w:val="20"/>
        </w:rPr>
        <w:t>U.S</w:t>
      </w:r>
      <w:r>
        <w:rPr>
          <w:rFonts w:ascii="Arial" w:eastAsia="Arial" w:hAnsi="Arial" w:cs="Arial"/>
          <w:color w:val="000000"/>
          <w:sz w:val="20"/>
        </w:rPr>
        <w:t>. territory within the Philippines, but Berletic had actually neither said nor implied any such thing. Poynter'</w:t>
      </w:r>
      <w:r>
        <w:rPr>
          <w:rFonts w:ascii="Arial" w:eastAsia="Arial" w:hAnsi="Arial" w:cs="Arial"/>
          <w:b/>
          <w:color w:val="000000"/>
          <w:sz w:val="20"/>
        </w:rPr>
        <w:t>s</w:t>
      </w:r>
      <w:r>
        <w:rPr>
          <w:rFonts w:ascii="Arial" w:eastAsia="Arial" w:hAnsi="Arial" w:cs="Arial"/>
          <w:color w:val="000000"/>
          <w:sz w:val="20"/>
        </w:rPr>
        <w:t xml:space="preserve"> Philippine branch simply lied. They gave Berletic'</w:t>
      </w:r>
      <w:r>
        <w:rPr>
          <w:rFonts w:ascii="Arial" w:eastAsia="Arial" w:hAnsi="Arial" w:cs="Arial"/>
          <w:b/>
          <w:color w:val="000000"/>
          <w:sz w:val="20"/>
        </w:rPr>
        <w:t>s</w:t>
      </w:r>
      <w:r>
        <w:rPr>
          <w:rFonts w:ascii="Arial" w:eastAsia="Arial" w:hAnsi="Arial" w:cs="Arial"/>
          <w:color w:val="000000"/>
          <w:sz w:val="20"/>
        </w:rPr>
        <w:t xml:space="preserve"> article the  </w:t>
      </w:r>
      <w:hyperlink r:id="rId2300" w:anchor="selection-597.0-605.5" w:history="1">
        <w:r>
          <w:rPr>
            <w:rFonts w:ascii="Arial" w:eastAsia="Arial" w:hAnsi="Arial" w:cs="Arial"/>
            <w:color w:val="0077CC"/>
            <w:sz w:val="20"/>
            <w:u w:val="single"/>
            <w:shd w:val="clear" w:color="auto" w:fill="FFFFFF"/>
          </w:rPr>
          <w:t>'Rating:FALSE' because the treaty didn't use the word (nor any equivalent) 'permanent,' though nowhere did Berletic'</w:t>
        </w:r>
      </w:hyperlink>
      <w:hyperlink r:id="rId2301" w:anchor="selection-597.0-605.5" w:history="1">
        <w:r>
          <w:rPr>
            <w:rFonts w:ascii="Arial" w:eastAsia="Arial" w:hAnsi="Arial" w:cs="Arial"/>
            <w:b/>
            <w:color w:val="0077CC"/>
            <w:sz w:val="20"/>
            <w:u w:val="single"/>
            <w:shd w:val="clear" w:color="auto" w:fill="FFFFFF"/>
          </w:rPr>
          <w:t>s</w:t>
        </w:r>
      </w:hyperlink>
      <w:hyperlink r:id="rId2302" w:anchor="selection-597.0-605.5" w:history="1">
        <w:r>
          <w:rPr>
            <w:rFonts w:ascii="Arial" w:eastAsia="Arial" w:hAnsi="Arial" w:cs="Arial"/>
            <w:color w:val="0077CC"/>
            <w:sz w:val="20"/>
            <w:u w:val="single"/>
            <w:shd w:val="clear" w:color="auto" w:fill="FFFFFF"/>
          </w:rPr>
          <w:t xml:space="preserve"> article say or imply that it did. In other words: the Poynter Institute presumes that the Filippino people aren't merely uneducated but stupid, and it also presumes that this gives the Poynter Institute the right to deceive them. It'</w:t>
        </w:r>
      </w:hyperlink>
      <w:hyperlink r:id="rId2303" w:anchor="selection-597.0-605.5" w:history="1">
        <w:r>
          <w:rPr>
            <w:rFonts w:ascii="Arial" w:eastAsia="Arial" w:hAnsi="Arial" w:cs="Arial"/>
            <w:b/>
            <w:color w:val="0077CC"/>
            <w:sz w:val="20"/>
            <w:u w:val="single"/>
            <w:shd w:val="clear" w:color="auto" w:fill="FFFFFF"/>
          </w:rPr>
          <w:t>s</w:t>
        </w:r>
      </w:hyperlink>
      <w:hyperlink r:id="rId2304" w:anchor="selection-597.0-605.5" w:history="1">
        <w:r>
          <w:rPr>
            <w:rFonts w:ascii="Arial" w:eastAsia="Arial" w:hAnsi="Arial" w:cs="Arial"/>
            <w:color w:val="0077CC"/>
            <w:sz w:val="20"/>
            <w:u w:val="single"/>
            <w:shd w:val="clear" w:color="auto" w:fill="FFFFFF"/>
          </w:rPr>
          <w:t xml:space="preserve"> the same attitude, the same haughty contempt, that slave-holders generally have toward their slaves.</w:t>
        </w:r>
      </w:hyperlink>
    </w:p>
    <w:p w14:paraId="1D467668" w14:textId="77777777" w:rsidR="00FA4267" w:rsidRDefault="006700FD">
      <w:pPr>
        <w:pStyle w:val="Normal60"/>
        <w:spacing w:before="200" w:line="260" w:lineRule="atLeast"/>
        <w:jc w:val="both"/>
      </w:pPr>
      <w:r>
        <w:rPr>
          <w:rFonts w:ascii="Arial" w:eastAsia="Arial" w:hAnsi="Arial" w:cs="Arial"/>
          <w:color w:val="000000"/>
          <w:sz w:val="20"/>
        </w:rPr>
        <w:t>As usual, censorship - which is what '</w:t>
      </w:r>
      <w:r>
        <w:rPr>
          <w:rFonts w:ascii="Arial" w:eastAsia="Arial" w:hAnsi="Arial" w:cs="Arial"/>
          <w:b/>
          <w:color w:val="000000"/>
          <w:sz w:val="20"/>
        </w:rPr>
        <w:t>fact-checking</w:t>
      </w:r>
      <w:r>
        <w:rPr>
          <w:rFonts w:ascii="Arial" w:eastAsia="Arial" w:hAnsi="Arial" w:cs="Arial"/>
          <w:color w:val="000000"/>
          <w:sz w:val="20"/>
        </w:rPr>
        <w:t>' 'services' actually do - is a tool of dictatorship, but it NEVER is a tool of democracy, because democracy cannot function unless only each individual on one'</w:t>
      </w:r>
      <w:r>
        <w:rPr>
          <w:rFonts w:ascii="Arial" w:eastAsia="Arial" w:hAnsi="Arial" w:cs="Arial"/>
          <w:b/>
          <w:color w:val="000000"/>
          <w:sz w:val="20"/>
        </w:rPr>
        <w:t>s</w:t>
      </w:r>
      <w:r>
        <w:rPr>
          <w:rFonts w:ascii="Arial" w:eastAsia="Arial" w:hAnsi="Arial" w:cs="Arial"/>
          <w:color w:val="000000"/>
          <w:sz w:val="20"/>
        </w:rPr>
        <w:t xml:space="preserve"> own makes the determination BY AND FOR ONESELF, what is true and what is false. Dictatorship thrives with censorship, and democracy dies with censorship. There is no actual authority except one'</w:t>
      </w:r>
      <w:r>
        <w:rPr>
          <w:rFonts w:ascii="Arial" w:eastAsia="Arial" w:hAnsi="Arial" w:cs="Arial"/>
          <w:b/>
          <w:color w:val="000000"/>
          <w:sz w:val="20"/>
        </w:rPr>
        <w:t>s</w:t>
      </w:r>
      <w:r>
        <w:rPr>
          <w:rFonts w:ascii="Arial" w:eastAsia="Arial" w:hAnsi="Arial" w:cs="Arial"/>
          <w:color w:val="000000"/>
          <w:sz w:val="20"/>
        </w:rPr>
        <w:t xml:space="preserve"> own scientific analysis of a situation. If the analysis is not scientific, then one will come to false conclusions; but, NO analysis that comes from anyone else will be trusted by a scientist - that analysis will instead be investigated by the scientist; and, then, if believed to be true, will be believed by that person to BE scientific. Expertise exists, and will be respected by a scientist, but authority DOES NOT, and CAN NOT. Only a fool will contract-out to some 'authority' his/her own judgment, because to do that is to enslave oneself.</w:t>
      </w:r>
    </w:p>
    <w:p w14:paraId="333929F5" w14:textId="77777777" w:rsidR="00FA4267" w:rsidRDefault="006700FD">
      <w:pPr>
        <w:pStyle w:val="Normal60"/>
        <w:spacing w:before="200" w:line="260" w:lineRule="atLeast"/>
        <w:jc w:val="both"/>
      </w:pPr>
      <w:r>
        <w:rPr>
          <w:rFonts w:ascii="Arial" w:eastAsia="Arial" w:hAnsi="Arial" w:cs="Arial"/>
          <w:color w:val="000000"/>
          <w:sz w:val="20"/>
        </w:rPr>
        <w:t>Existing '</w:t>
      </w:r>
      <w:r>
        <w:rPr>
          <w:rFonts w:ascii="Arial" w:eastAsia="Arial" w:hAnsi="Arial" w:cs="Arial"/>
          <w:b/>
          <w:color w:val="000000"/>
          <w:sz w:val="20"/>
        </w:rPr>
        <w:t>fact-checking</w:t>
      </w:r>
      <w:r>
        <w:rPr>
          <w:rFonts w:ascii="Arial" w:eastAsia="Arial" w:hAnsi="Arial" w:cs="Arial"/>
          <w:color w:val="000000"/>
          <w:sz w:val="20"/>
        </w:rPr>
        <w:t>' 'services' represent not science, but the agenda of their funders. And ALL censorship is toxic to democracies.</w:t>
      </w:r>
    </w:p>
    <w:p w14:paraId="330B5BFE" w14:textId="77777777" w:rsidR="00FA4267" w:rsidRDefault="006700FD">
      <w:pPr>
        <w:pStyle w:val="Normal60"/>
        <w:spacing w:before="200" w:line="260" w:lineRule="atLeast"/>
        <w:jc w:val="both"/>
      </w:pPr>
      <w:r>
        <w:rPr>
          <w:rFonts w:ascii="Arial" w:eastAsia="Arial" w:hAnsi="Arial" w:cs="Arial"/>
          <w:color w:val="000000"/>
          <w:sz w:val="20"/>
        </w:rPr>
        <w:t>-----</w:t>
      </w:r>
    </w:p>
    <w:p w14:paraId="55D4FDC2" w14:textId="77777777" w:rsidR="00FA4267" w:rsidRDefault="006700FD">
      <w:pPr>
        <w:pStyle w:val="Normal60"/>
        <w:spacing w:before="240" w:line="260" w:lineRule="atLeast"/>
        <w:jc w:val="both"/>
      </w:pPr>
      <w:r>
        <w:rPr>
          <w:rFonts w:ascii="Arial" w:eastAsia="Arial" w:hAnsi="Arial" w:cs="Arial"/>
          <w:color w:val="000000"/>
          <w:sz w:val="20"/>
        </w:rPr>
        <w:t>Investigative historian Eric Zuesse'</w:t>
      </w:r>
      <w:r>
        <w:rPr>
          <w:rFonts w:ascii="Arial" w:eastAsia="Arial" w:hAnsi="Arial" w:cs="Arial"/>
          <w:b/>
          <w:color w:val="000000"/>
          <w:sz w:val="20"/>
        </w:rPr>
        <w:t>s</w:t>
      </w:r>
      <w:r>
        <w:rPr>
          <w:rFonts w:ascii="Arial" w:eastAsia="Arial" w:hAnsi="Arial" w:cs="Arial"/>
          <w:color w:val="000000"/>
          <w:sz w:val="20"/>
        </w:rPr>
        <w:t xml:space="preserve"> latest book,  </w:t>
      </w:r>
      <w:hyperlink r:id="rId2305" w:history="1">
        <w:r>
          <w:rPr>
            <w:rFonts w:ascii="Arial" w:eastAsia="Arial" w:hAnsi="Arial" w:cs="Arial"/>
            <w:color w:val="0077CC"/>
            <w:sz w:val="20"/>
            <w:u w:val="single"/>
            <w:shd w:val="clear" w:color="auto" w:fill="FFFFFF"/>
          </w:rPr>
          <w:t>AMERICA'</w:t>
        </w:r>
      </w:hyperlink>
      <w:hyperlink r:id="rId2306" w:history="1">
        <w:r>
          <w:rPr>
            <w:rFonts w:ascii="Arial" w:eastAsia="Arial" w:hAnsi="Arial" w:cs="Arial"/>
            <w:b/>
            <w:color w:val="0077CC"/>
            <w:sz w:val="20"/>
            <w:u w:val="single"/>
            <w:shd w:val="clear" w:color="auto" w:fill="FFFFFF"/>
          </w:rPr>
          <w:t>S</w:t>
        </w:r>
      </w:hyperlink>
      <w:hyperlink r:id="rId2307" w:history="1">
        <w:r>
          <w:rPr>
            <w:rFonts w:ascii="Arial" w:eastAsia="Arial" w:hAnsi="Arial" w:cs="Arial"/>
            <w:color w:val="0077CC"/>
            <w:sz w:val="20"/>
            <w:u w:val="single"/>
            <w:shd w:val="clear" w:color="auto" w:fill="FFFFFF"/>
          </w:rPr>
          <w:t xml:space="preserve"> EMPIRE OF EVIL: Hitler'</w:t>
        </w:r>
      </w:hyperlink>
      <w:hyperlink r:id="rId2308" w:history="1">
        <w:r>
          <w:rPr>
            <w:rFonts w:ascii="Arial" w:eastAsia="Arial" w:hAnsi="Arial" w:cs="Arial"/>
            <w:b/>
            <w:color w:val="0077CC"/>
            <w:sz w:val="20"/>
            <w:u w:val="single"/>
            <w:shd w:val="clear" w:color="auto" w:fill="FFFFFF"/>
          </w:rPr>
          <w:t>s</w:t>
        </w:r>
      </w:hyperlink>
      <w:hyperlink r:id="rId2309" w:history="1">
        <w:r>
          <w:rPr>
            <w:rFonts w:ascii="Arial" w:eastAsia="Arial" w:hAnsi="Arial" w:cs="Arial"/>
            <w:color w:val="0077CC"/>
            <w:sz w:val="20"/>
            <w:u w:val="single"/>
            <w:shd w:val="clear" w:color="auto" w:fill="FFFFFF"/>
          </w:rPr>
          <w:t xml:space="preserve"> Posthumous Victory, and Why the Social Sciences Need to Change, is about how America took over the world after World War II in order to enslave it to </w:t>
        </w:r>
      </w:hyperlink>
      <w:hyperlink r:id="rId2310" w:history="1">
        <w:r>
          <w:rPr>
            <w:rFonts w:ascii="Arial" w:eastAsia="Arial" w:hAnsi="Arial" w:cs="Arial"/>
            <w:b/>
            <w:color w:val="0077CC"/>
            <w:sz w:val="20"/>
            <w:u w:val="single"/>
            <w:shd w:val="clear" w:color="auto" w:fill="FFFFFF"/>
          </w:rPr>
          <w:t>U.S</w:t>
        </w:r>
      </w:hyperlink>
      <w:hyperlink r:id="rId2311" w:history="1">
        <w:r>
          <w:rPr>
            <w:rFonts w:ascii="Arial" w:eastAsia="Arial" w:hAnsi="Arial" w:cs="Arial"/>
            <w:color w:val="0077CC"/>
            <w:sz w:val="20"/>
            <w:u w:val="single"/>
            <w:shd w:val="clear" w:color="auto" w:fill="FFFFFF"/>
          </w:rPr>
          <w:t>.-and-allied billionaires. Their cartels extract the world'</w:t>
        </w:r>
      </w:hyperlink>
      <w:hyperlink r:id="rId2312" w:history="1">
        <w:r>
          <w:rPr>
            <w:rFonts w:ascii="Arial" w:eastAsia="Arial" w:hAnsi="Arial" w:cs="Arial"/>
            <w:b/>
            <w:color w:val="0077CC"/>
            <w:sz w:val="20"/>
            <w:u w:val="single"/>
            <w:shd w:val="clear" w:color="auto" w:fill="FFFFFF"/>
          </w:rPr>
          <w:t>s</w:t>
        </w:r>
      </w:hyperlink>
      <w:hyperlink r:id="rId2313" w:history="1">
        <w:r>
          <w:rPr>
            <w:rFonts w:ascii="Arial" w:eastAsia="Arial" w:hAnsi="Arial" w:cs="Arial"/>
            <w:color w:val="0077CC"/>
            <w:sz w:val="20"/>
            <w:u w:val="single"/>
            <w:shd w:val="clear" w:color="auto" w:fill="FFFFFF"/>
          </w:rPr>
          <w:t xml:space="preserve"> wealth by control of not only their 'news' media but the social 'sciences' - duping the public.</w:t>
        </w:r>
      </w:hyperlink>
    </w:p>
    <w:p w14:paraId="6717D730" w14:textId="77777777" w:rsidR="00FA4267" w:rsidRDefault="006700FD">
      <w:pPr>
        <w:pStyle w:val="Normal60"/>
        <w:spacing w:before="200" w:line="260" w:lineRule="atLeast"/>
        <w:jc w:val="both"/>
      </w:pPr>
      <w:r>
        <w:rPr>
          <w:rFonts w:ascii="Arial" w:eastAsia="Arial" w:hAnsi="Arial" w:cs="Arial"/>
          <w:color w:val="000000"/>
          <w:sz w:val="20"/>
        </w:rPr>
        <w:t>Read LaterAdd to FavouritesAdd to CollectionReport</w:t>
      </w:r>
    </w:p>
    <w:p w14:paraId="18A732DE" w14:textId="77777777" w:rsidR="00FA4267" w:rsidRDefault="006700FD">
      <w:pPr>
        <w:pStyle w:val="Normal60"/>
        <w:spacing w:before="200" w:line="260" w:lineRule="atLeast"/>
        <w:jc w:val="both"/>
      </w:pPr>
      <w:r>
        <w:rPr>
          <w:rFonts w:ascii="Arial" w:eastAsia="Arial" w:hAnsi="Arial" w:cs="Arial"/>
          <w:color w:val="000000"/>
          <w:sz w:val="20"/>
        </w:rPr>
        <w:t>The statements, views and opinions expressed in this column are solely those of the author and do not necessarily represent those of this site. This site does not give financial, investment or medical advice.</w:t>
      </w:r>
    </w:p>
    <w:p w14:paraId="61572DBD" w14:textId="77777777" w:rsidR="00FA4267" w:rsidRDefault="006700FD">
      <w:pPr>
        <w:pStyle w:val="Normal60"/>
        <w:spacing w:before="240" w:line="260" w:lineRule="atLeast"/>
        <w:jc w:val="both"/>
      </w:pPr>
      <w:hyperlink r:id="rId2314" w:history="1">
        <w:r>
          <w:rPr>
            <w:rFonts w:ascii="Arial" w:eastAsia="Arial" w:hAnsi="Arial" w:cs="Arial"/>
            <w:color w:val="0077CC"/>
            <w:sz w:val="20"/>
            <w:u w:val="single"/>
            <w:shd w:val="clear" w:color="auto" w:fill="FFFFFF"/>
          </w:rPr>
          <w:t>Link to the original story.</w:t>
        </w:r>
      </w:hyperlink>
    </w:p>
    <w:p w14:paraId="68828340" w14:textId="77777777" w:rsidR="00FA4267" w:rsidRDefault="006700FD">
      <w:pPr>
        <w:pStyle w:val="Normal60"/>
        <w:keepNext/>
        <w:spacing w:before="240" w:line="340" w:lineRule="atLeast"/>
      </w:pPr>
      <w:r>
        <w:br/>
      </w:r>
      <w:r>
        <w:rPr>
          <w:rFonts w:ascii="Arial" w:eastAsia="Arial" w:hAnsi="Arial" w:cs="Arial"/>
          <w:b/>
          <w:color w:val="000000"/>
          <w:sz w:val="28"/>
        </w:rPr>
        <w:t>Notes</w:t>
      </w:r>
    </w:p>
    <w:p w14:paraId="71F2150D" w14:textId="248B2AAB" w:rsidR="00FA4267" w:rsidRDefault="006700FD">
      <w:pPr>
        <w:pStyle w:val="Normal60"/>
        <w:spacing w:line="60" w:lineRule="exact"/>
      </w:pPr>
      <w:r>
        <w:rPr>
          <w:noProof/>
        </w:rPr>
        <mc:AlternateContent>
          <mc:Choice Requires="wps">
            <w:drawing>
              <wp:anchor distT="0" distB="0" distL="114300" distR="114300" simplePos="0" relativeHeight="251871232" behindDoc="0" locked="0" layoutInCell="1" allowOverlap="1" wp14:anchorId="6ED1A9ED" wp14:editId="7EDDF84A">
                <wp:simplePos x="0" y="0"/>
                <wp:positionH relativeFrom="column">
                  <wp:posOffset>0</wp:posOffset>
                </wp:positionH>
                <wp:positionV relativeFrom="paragraph">
                  <wp:posOffset>25400</wp:posOffset>
                </wp:positionV>
                <wp:extent cx="6502400" cy="0"/>
                <wp:effectExtent l="15875" t="16510" r="15875" b="21590"/>
                <wp:wrapTopAndBottom/>
                <wp:docPr id="1339722134"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51104" id="Line 287"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F1E75A7" w14:textId="77777777" w:rsidR="00FA4267" w:rsidRDefault="006700FD">
      <w:pPr>
        <w:pStyle w:val="Normal60"/>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7E947117" w14:textId="77777777" w:rsidR="00FA4267" w:rsidRDefault="006700FD">
      <w:pPr>
        <w:pStyle w:val="Normal60"/>
        <w:keepNext/>
        <w:spacing w:before="240" w:line="340" w:lineRule="atLeast"/>
      </w:pPr>
      <w:bookmarkStart w:id="180" w:name="Classification_58"/>
      <w:bookmarkEnd w:id="180"/>
      <w:r>
        <w:rPr>
          <w:rFonts w:ascii="Arial" w:eastAsia="Arial" w:hAnsi="Arial" w:cs="Arial"/>
          <w:b/>
          <w:color w:val="000000"/>
          <w:sz w:val="28"/>
        </w:rPr>
        <w:t>Classification</w:t>
      </w:r>
    </w:p>
    <w:p w14:paraId="1FC36F13" w14:textId="7FE06E23" w:rsidR="00FA4267" w:rsidRDefault="006700FD">
      <w:pPr>
        <w:pStyle w:val="Normal60"/>
        <w:spacing w:line="60" w:lineRule="exact"/>
      </w:pPr>
      <w:r>
        <w:rPr>
          <w:noProof/>
        </w:rPr>
        <mc:AlternateContent>
          <mc:Choice Requires="wps">
            <w:drawing>
              <wp:anchor distT="0" distB="0" distL="114300" distR="114300" simplePos="0" relativeHeight="251872256" behindDoc="0" locked="0" layoutInCell="1" allowOverlap="1" wp14:anchorId="7C70DAFC" wp14:editId="72BE0C07">
                <wp:simplePos x="0" y="0"/>
                <wp:positionH relativeFrom="column">
                  <wp:posOffset>0</wp:posOffset>
                </wp:positionH>
                <wp:positionV relativeFrom="paragraph">
                  <wp:posOffset>25400</wp:posOffset>
                </wp:positionV>
                <wp:extent cx="6502400" cy="0"/>
                <wp:effectExtent l="15875" t="19050" r="15875" b="19050"/>
                <wp:wrapTopAndBottom/>
                <wp:docPr id="108833506"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7C185" id="Line 288"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788FF26" w14:textId="77777777" w:rsidR="00FA4267" w:rsidRDefault="00FA4267">
      <w:pPr>
        <w:pStyle w:val="Normal60"/>
        <w:spacing w:line="120" w:lineRule="exact"/>
      </w:pPr>
    </w:p>
    <w:p w14:paraId="4DB12713" w14:textId="77777777" w:rsidR="00FA4267" w:rsidRDefault="006700FD">
      <w:pPr>
        <w:pStyle w:val="Normal6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034EEAD" w14:textId="77777777" w:rsidR="00FA4267" w:rsidRDefault="006700FD">
      <w:pPr>
        <w:pStyle w:val="Normal6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9B53678" w14:textId="77777777" w:rsidR="00FA4267" w:rsidRDefault="006700FD">
      <w:pPr>
        <w:pStyle w:val="Normal60"/>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10009379</w:t>
      </w:r>
    </w:p>
    <w:p w14:paraId="27F76858" w14:textId="77777777" w:rsidR="00FA4267" w:rsidRDefault="006700FD">
      <w:pPr>
        <w:pStyle w:val="Normal6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BLOGS &amp; MESSAGE BOARDS (90%); WEALTHY PEOPLE (90%); US FEDERAL GOVERNMENT (89%); US REPUBLICAN PARTY (89%); WRITERS (89%); DEMOCRACIES (78%); HEALTH EQUITY (77%); GOVERNMENT DEPARTMENTS &amp; AUTHORITIES (76%); CONSPIRACY (75%); GENDER EQUALITY (73%); GOVERNMENT BODIES &amp; OFFICES (73%); TYPES OF GOVERNMENT (73%); US PRESIDENTS (73%); NATIONAL SECURITY &amp; FOREIGN RELATIONS (72%); STATE DEPARTMENTS &amp; FOREIGN SERVICES (71%); ENDOWMENTS (70%); UNITED NATIONS (67%); Latest (%); Poynter (%); Politi-</w:t>
      </w:r>
      <w:r>
        <w:rPr>
          <w:rFonts w:ascii="Arial" w:eastAsia="Arial" w:hAnsi="Arial" w:cs="Arial"/>
          <w:b/>
          <w:color w:val="000000"/>
          <w:sz w:val="20"/>
        </w:rPr>
        <w:t>Fact</w:t>
      </w:r>
      <w:r>
        <w:rPr>
          <w:rFonts w:ascii="Arial" w:eastAsia="Arial" w:hAnsi="Arial" w:cs="Arial"/>
          <w:color w:val="000000"/>
          <w:sz w:val="20"/>
        </w:rPr>
        <w:t xml:space="preserve"> (%); Berletic (%); Marcos (%); Philippines (%); censorship (%); </w:t>
      </w:r>
      <w:r>
        <w:rPr>
          <w:rFonts w:ascii="Arial" w:eastAsia="Arial" w:hAnsi="Arial" w:cs="Arial"/>
          <w:b/>
          <w:color w:val="000000"/>
          <w:sz w:val="20"/>
        </w:rPr>
        <w:t>U.S</w:t>
      </w:r>
      <w:r>
        <w:rPr>
          <w:rFonts w:ascii="Arial" w:eastAsia="Arial" w:hAnsi="Arial" w:cs="Arial"/>
          <w:color w:val="000000"/>
          <w:sz w:val="20"/>
        </w:rPr>
        <w:t>. empire (%)</w:t>
      </w:r>
    </w:p>
    <w:p w14:paraId="596ACE23" w14:textId="77777777" w:rsidR="00FA4267" w:rsidRDefault="006700FD">
      <w:pPr>
        <w:pStyle w:val="Normal60"/>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EUROPEAN COMMISSION (54%); US DEPARTMENT OF STATE (54%)</w:t>
      </w:r>
    </w:p>
    <w:p w14:paraId="7172EA35" w14:textId="77777777" w:rsidR="00FA4267" w:rsidRDefault="006700FD">
      <w:pPr>
        <w:pStyle w:val="Normal6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(90%); WRITERS (89%); HEALTH EQUITY (77%); LOTTERIES (50%)</w:t>
      </w:r>
    </w:p>
    <w:p w14:paraId="608FD6C2" w14:textId="77777777" w:rsidR="00FA4267" w:rsidRDefault="006700FD">
      <w:pPr>
        <w:pStyle w:val="Normal60"/>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(79%)</w:t>
      </w:r>
    </w:p>
    <w:p w14:paraId="092EB2B6" w14:textId="77777777" w:rsidR="00FA4267" w:rsidRDefault="006700FD">
      <w:pPr>
        <w:pStyle w:val="Normal60"/>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(96%); UNITED KINGDOM (93%); PHILIPPINES (92%); EUROPE (79%); NETHERLANDS (79%); NORWAY (79%); EUROPEAN UNION MEMBER STATES (74%)</w:t>
      </w:r>
    </w:p>
    <w:p w14:paraId="5F8AA89D" w14:textId="77777777" w:rsidR="00FA4267" w:rsidRDefault="006700FD">
      <w:pPr>
        <w:pStyle w:val="Normal6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10, 2024</w:t>
      </w:r>
    </w:p>
    <w:p w14:paraId="65736739" w14:textId="77777777" w:rsidR="00FA4267" w:rsidRDefault="00FA4267">
      <w:pPr>
        <w:pStyle w:val="Normal60"/>
      </w:pPr>
    </w:p>
    <w:p w14:paraId="174BEDE5" w14:textId="35264C86" w:rsidR="00FA4267" w:rsidRDefault="006700FD">
      <w:pPr>
        <w:pStyle w:val="Normal6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73280" behindDoc="0" locked="0" layoutInCell="1" allowOverlap="1" wp14:anchorId="108DF959" wp14:editId="6FDE105A">
                <wp:simplePos x="0" y="0"/>
                <wp:positionH relativeFrom="column">
                  <wp:posOffset>0</wp:posOffset>
                </wp:positionH>
                <wp:positionV relativeFrom="paragraph">
                  <wp:posOffset>127000</wp:posOffset>
                </wp:positionV>
                <wp:extent cx="6502400" cy="0"/>
                <wp:effectExtent l="6350" t="10795" r="15875" b="8255"/>
                <wp:wrapNone/>
                <wp:docPr id="110723274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4C028" id="Line 289"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6F22B27" w14:textId="77777777" w:rsidR="00FA4267" w:rsidRDefault="00FA4267">
      <w:pPr>
        <w:pStyle w:val="Normal61"/>
        <w:sectPr w:rsidR="00FA4267">
          <w:headerReference w:type="even" r:id="rId2315"/>
          <w:headerReference w:type="default" r:id="rId2316"/>
          <w:footerReference w:type="even" r:id="rId2317"/>
          <w:footerReference w:type="default" r:id="rId2318"/>
          <w:headerReference w:type="first" r:id="rId2319"/>
          <w:footerReference w:type="first" r:id="rId2320"/>
          <w:pgSz w:w="12240" w:h="15840"/>
          <w:pgMar w:top="840" w:right="1000" w:bottom="840" w:left="1000" w:header="400" w:footer="400" w:gutter="0"/>
          <w:cols w:space="720"/>
          <w:titlePg/>
        </w:sectPr>
      </w:pPr>
    </w:p>
    <w:p w14:paraId="236E6384" w14:textId="77777777" w:rsidR="00FA4267" w:rsidRDefault="00FA4267">
      <w:pPr>
        <w:pStyle w:val="Normal61"/>
      </w:pPr>
    </w:p>
    <w:p w14:paraId="5CEC8B74" w14:textId="21A4D436" w:rsidR="00FA4267" w:rsidRDefault="006700FD">
      <w:pPr>
        <w:pStyle w:val="Normal61"/>
      </w:pPr>
      <w:r>
        <w:rPr>
          <w:noProof/>
        </w:rPr>
        <w:drawing>
          <wp:inline distT="0" distB="0" distL="0" distR="0" wp14:anchorId="31A3924A" wp14:editId="3B46AE98">
            <wp:extent cx="1879600" cy="381000"/>
            <wp:effectExtent l="0" t="0" r="0" b="0"/>
            <wp:docPr id="80" name="Picture 5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9AECC6F" w14:textId="680C1892" w:rsidR="00FA4267" w:rsidRDefault="006700FD" w:rsidP="00586147">
      <w:pPr>
        <w:pStyle w:val="Heading159"/>
        <w:keepNext w:val="0"/>
        <w:numPr>
          <w:ilvl w:val="0"/>
          <w:numId w:val="140"/>
        </w:numPr>
        <w:spacing w:after="200" w:line="340" w:lineRule="atLeast"/>
        <w:jc w:val="center"/>
      </w:pPr>
      <w:hyperlink r:id="rId2321" w:history="1">
        <w:r>
          <w:rPr>
            <w:rFonts w:eastAsia="Arial"/>
            <w:color w:val="0077CC"/>
            <w:sz w:val="28"/>
            <w:u w:val="single"/>
            <w:shd w:val="clear" w:color="auto" w:fill="FFFFFF"/>
          </w:rPr>
          <w:t xml:space="preserve">MRC UnCensored: How </w:t>
        </w:r>
      </w:hyperlink>
      <w:hyperlink r:id="rId2322" w:history="1">
        <w:r>
          <w:rPr>
            <w:rFonts w:eastAsia="Arial"/>
            <w:color w:val="0077CC"/>
            <w:sz w:val="28"/>
            <w:u w:val="single"/>
            <w:shd w:val="clear" w:color="auto" w:fill="FFFFFF"/>
          </w:rPr>
          <w:t>PolitiFact</w:t>
        </w:r>
      </w:hyperlink>
      <w:hyperlink r:id="rId2323" w:history="1">
        <w:r>
          <w:rPr>
            <w:rFonts w:eastAsia="Arial"/>
            <w:color w:val="0077CC"/>
            <w:sz w:val="28"/>
            <w:u w:val="single"/>
            <w:shd w:val="clear" w:color="auto" w:fill="FFFFFF"/>
          </w:rPr>
          <w:t xml:space="preserve"> Coddles 'Fibber-in-Chief-Biden'</w:t>
        </w:r>
      </w:hyperlink>
    </w:p>
    <w:p w14:paraId="41E5C2B9" w14:textId="77777777" w:rsidR="00FA4267" w:rsidRDefault="006700FD">
      <w:pPr>
        <w:pStyle w:val="Normal61"/>
        <w:spacing w:before="120" w:line="260" w:lineRule="atLeast"/>
        <w:jc w:val="center"/>
      </w:pPr>
      <w:r>
        <w:rPr>
          <w:rFonts w:ascii="Arial" w:eastAsia="Arial" w:hAnsi="Arial" w:cs="Arial"/>
          <w:color w:val="000000"/>
          <w:sz w:val="20"/>
        </w:rPr>
        <w:t xml:space="preserve">Newstex Blogs </w:t>
      </w:r>
    </w:p>
    <w:p w14:paraId="266C0B8D" w14:textId="77777777" w:rsidR="00FA4267" w:rsidRDefault="006700FD">
      <w:pPr>
        <w:pStyle w:val="Normal61"/>
        <w:spacing w:before="120" w:line="260" w:lineRule="atLeast"/>
        <w:jc w:val="center"/>
      </w:pPr>
      <w:r>
        <w:rPr>
          <w:rFonts w:ascii="Arial" w:eastAsia="Arial" w:hAnsi="Arial" w:cs="Arial"/>
          <w:color w:val="000000"/>
          <w:sz w:val="20"/>
        </w:rPr>
        <w:t>Newsbusters.org</w:t>
      </w:r>
    </w:p>
    <w:p w14:paraId="1A03D99F" w14:textId="77777777" w:rsidR="00FA4267" w:rsidRDefault="006700FD">
      <w:pPr>
        <w:pStyle w:val="Normal61"/>
        <w:spacing w:before="120" w:line="260" w:lineRule="atLeast"/>
        <w:jc w:val="center"/>
      </w:pPr>
      <w:r>
        <w:rPr>
          <w:rFonts w:ascii="Arial" w:eastAsia="Arial" w:hAnsi="Arial" w:cs="Arial"/>
          <w:color w:val="000000"/>
          <w:sz w:val="20"/>
        </w:rPr>
        <w:t>April 15, 2024 Monday 7:35 PM EST</w:t>
      </w:r>
    </w:p>
    <w:p w14:paraId="20C0617C" w14:textId="77777777" w:rsidR="00FA4267" w:rsidRDefault="00FA4267">
      <w:pPr>
        <w:pStyle w:val="Normal61"/>
        <w:spacing w:line="240" w:lineRule="atLeast"/>
        <w:jc w:val="both"/>
      </w:pPr>
      <w:bookmarkStart w:id="181" w:name="Bookmark_61"/>
      <w:bookmarkEnd w:id="181"/>
    </w:p>
    <w:p w14:paraId="0F6898C8" w14:textId="77777777" w:rsidR="00FA4267" w:rsidRDefault="006700FD">
      <w:pPr>
        <w:pStyle w:val="Normal61"/>
        <w:spacing w:before="120" w:line="220" w:lineRule="atLeast"/>
      </w:pPr>
      <w:r>
        <w:br/>
      </w:r>
      <w:r>
        <w:rPr>
          <w:rFonts w:ascii="Arial" w:eastAsia="Arial" w:hAnsi="Arial" w:cs="Arial"/>
          <w:color w:val="000000"/>
          <w:sz w:val="16"/>
        </w:rPr>
        <w:t>Delivered by Newstex LLC. All Rights Reserved.</w:t>
      </w:r>
    </w:p>
    <w:p w14:paraId="3AB9F61E" w14:textId="77777777" w:rsidR="00FA4267" w:rsidRDefault="006700FD">
      <w:pPr>
        <w:pStyle w:val="Normal61"/>
        <w:spacing w:line="220" w:lineRule="atLeast"/>
      </w:pPr>
      <w:r>
        <w:rPr>
          <w:rFonts w:ascii="Arial" w:eastAsia="Arial" w:hAnsi="Arial" w:cs="Arial"/>
          <w:color w:val="000000"/>
          <w:sz w:val="16"/>
        </w:rPr>
        <w:t xml:space="preserve">Copyright 2024 Newsbusters.org </w:t>
      </w:r>
    </w:p>
    <w:p w14:paraId="0B239EFD" w14:textId="77777777" w:rsidR="00FA4267" w:rsidRDefault="006700FD">
      <w:pPr>
        <w:pStyle w:val="Normal61"/>
        <w:spacing w:before="120" w:line="260" w:lineRule="atLeast"/>
      </w:pPr>
      <w:r>
        <w:rPr>
          <w:rFonts w:ascii="Arial" w:eastAsia="Arial" w:hAnsi="Arial" w:cs="Arial"/>
          <w:b/>
          <w:color w:val="000000"/>
          <w:sz w:val="20"/>
        </w:rPr>
        <w:t>Length:</w:t>
      </w:r>
      <w:r>
        <w:rPr>
          <w:rFonts w:ascii="Arial" w:eastAsia="Arial" w:hAnsi="Arial" w:cs="Arial"/>
          <w:color w:val="000000"/>
          <w:sz w:val="20"/>
        </w:rPr>
        <w:t> 669 words</w:t>
      </w:r>
    </w:p>
    <w:p w14:paraId="70970B53" w14:textId="77777777" w:rsidR="00FA4267" w:rsidRDefault="006700FD">
      <w:pPr>
        <w:pStyle w:val="Normal61"/>
        <w:spacing w:before="120" w:line="260" w:lineRule="atLeast"/>
      </w:pPr>
      <w:r>
        <w:rPr>
          <w:rFonts w:ascii="Arial" w:eastAsia="Arial" w:hAnsi="Arial" w:cs="Arial"/>
          <w:b/>
          <w:color w:val="000000"/>
          <w:sz w:val="20"/>
        </w:rPr>
        <w:t>Byline:</w:t>
      </w:r>
      <w:r>
        <w:rPr>
          <w:rFonts w:ascii="Arial" w:eastAsia="Arial" w:hAnsi="Arial" w:cs="Arial"/>
          <w:color w:val="000000"/>
          <w:sz w:val="20"/>
        </w:rPr>
        <w:t> Tom Olohan</w:t>
      </w:r>
    </w:p>
    <w:p w14:paraId="6D9A70ED" w14:textId="77777777" w:rsidR="00FA4267" w:rsidRDefault="006700FD">
      <w:pPr>
        <w:pStyle w:val="Normal61"/>
        <w:keepNext/>
        <w:spacing w:before="240" w:line="340" w:lineRule="atLeast"/>
      </w:pPr>
      <w:bookmarkStart w:id="182" w:name="Body_59"/>
      <w:bookmarkEnd w:id="182"/>
      <w:r>
        <w:rPr>
          <w:rFonts w:ascii="Arial" w:eastAsia="Arial" w:hAnsi="Arial" w:cs="Arial"/>
          <w:b/>
          <w:color w:val="000000"/>
          <w:sz w:val="28"/>
        </w:rPr>
        <w:t>Body</w:t>
      </w:r>
    </w:p>
    <w:p w14:paraId="58EB2503" w14:textId="06F763B4" w:rsidR="00FA4267" w:rsidRDefault="006700FD">
      <w:pPr>
        <w:pStyle w:val="Normal61"/>
        <w:spacing w:line="60" w:lineRule="exact"/>
      </w:pPr>
      <w:r>
        <w:rPr>
          <w:noProof/>
        </w:rPr>
        <mc:AlternateContent>
          <mc:Choice Requires="wps">
            <w:drawing>
              <wp:anchor distT="0" distB="0" distL="114300" distR="114300" simplePos="0" relativeHeight="251874304" behindDoc="0" locked="0" layoutInCell="1" allowOverlap="1" wp14:anchorId="6B2FFB3E" wp14:editId="2DD607D6">
                <wp:simplePos x="0" y="0"/>
                <wp:positionH relativeFrom="column">
                  <wp:posOffset>0</wp:posOffset>
                </wp:positionH>
                <wp:positionV relativeFrom="paragraph">
                  <wp:posOffset>25400</wp:posOffset>
                </wp:positionV>
                <wp:extent cx="6502400" cy="0"/>
                <wp:effectExtent l="15875" t="12700" r="15875" b="15875"/>
                <wp:wrapTopAndBottom/>
                <wp:docPr id="1627668932"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45875" id="Line 291"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F7DA1A" w14:textId="77777777" w:rsidR="00FA4267" w:rsidRDefault="00FA4267">
      <w:pPr>
        <w:pStyle w:val="Normal61"/>
      </w:pPr>
    </w:p>
    <w:p w14:paraId="7276F481" w14:textId="77777777" w:rsidR="00FA4267" w:rsidRDefault="006700FD">
      <w:pPr>
        <w:pStyle w:val="Normal61"/>
        <w:spacing w:before="240" w:line="260" w:lineRule="atLeast"/>
        <w:jc w:val="both"/>
      </w:pPr>
      <w:r>
        <w:rPr>
          <w:rFonts w:ascii="Arial" w:eastAsia="Arial" w:hAnsi="Arial" w:cs="Arial"/>
          <w:color w:val="000000"/>
          <w:sz w:val="20"/>
        </w:rPr>
        <w:t xml:space="preserve">April 15th, 2024 ( </w:t>
      </w:r>
      <w:hyperlink r:id="rId2324"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325"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588EE9A1" w14:textId="77777777" w:rsidR="00FA4267" w:rsidRDefault="006700FD">
      <w:pPr>
        <w:pStyle w:val="Normal61"/>
        <w:spacing w:before="200" w:line="260" w:lineRule="atLeast"/>
        <w:jc w:val="both"/>
      </w:pPr>
      <w:r>
        <w:rPr>
          <w:rFonts w:ascii="Arial" w:eastAsia="Arial" w:hAnsi="Arial" w:cs="Arial"/>
          <w:color w:val="000000"/>
          <w:sz w:val="20"/>
        </w:rPr>
        <w:t>&lt;?xml encoding="UTF-8"?????&gt;</w:t>
      </w:r>
    </w:p>
    <w:p w14:paraId="7DA5AD8F" w14:textId="77777777" w:rsidR="00FA4267" w:rsidRDefault="006700FD">
      <w:pPr>
        <w:pStyle w:val="Normal61"/>
        <w:spacing w:before="200" w:line="260" w:lineRule="atLeast"/>
        <w:jc w:val="both"/>
      </w:pPr>
      <w:r>
        <w:rPr>
          <w:rFonts w:ascii="Arial" w:eastAsia="Arial" w:hAnsi="Arial" w:cs="Arial"/>
          <w:color w:val="000000"/>
          <w:sz w:val="20"/>
        </w:rPr>
        <w:t xml:space="preserve">NewsBusters Executive Editor Tim Graham exposed the insane leftist bias of the leftist Facebook </w:t>
      </w:r>
      <w:r>
        <w:rPr>
          <w:rFonts w:ascii="Arial" w:eastAsia="Arial" w:hAnsi="Arial" w:cs="Arial"/>
          <w:b/>
          <w:color w:val="000000"/>
          <w:sz w:val="20"/>
        </w:rPr>
        <w:t>fact</w:t>
      </w:r>
      <w:r>
        <w:rPr>
          <w:rFonts w:ascii="Arial" w:eastAsia="Arial" w:hAnsi="Arial" w:cs="Arial"/>
          <w:color w:val="000000"/>
          <w:sz w:val="20"/>
        </w:rPr>
        <w:t xml:space="preserve">-checker </w:t>
      </w:r>
      <w:r>
        <w:rPr>
          <w:rFonts w:ascii="Arial" w:eastAsia="Arial" w:hAnsi="Arial" w:cs="Arial"/>
          <w:b/>
          <w:color w:val="000000"/>
          <w:sz w:val="20"/>
        </w:rPr>
        <w:t>PolitiFact</w:t>
      </w:r>
      <w:r>
        <w:rPr>
          <w:rFonts w:ascii="Arial" w:eastAsia="Arial" w:hAnsi="Arial" w:cs="Arial"/>
          <w:color w:val="000000"/>
          <w:sz w:val="20"/>
        </w:rPr>
        <w:t xml:space="preserve"> in a new study released April 9. </w:t>
      </w:r>
    </w:p>
    <w:p w14:paraId="5800529D" w14:textId="77777777" w:rsidR="00FA4267" w:rsidRDefault="006700FD">
      <w:pPr>
        <w:pStyle w:val="Normal61"/>
        <w:spacing w:before="200" w:line="260" w:lineRule="atLeast"/>
        <w:jc w:val="both"/>
      </w:pPr>
      <w:r>
        <w:rPr>
          <w:rFonts w:ascii="Arial" w:eastAsia="Arial" w:hAnsi="Arial" w:cs="Arial"/>
          <w:color w:val="000000"/>
          <w:sz w:val="20"/>
        </w:rPr>
        <w:t xml:space="preserve">During the April 12  </w:t>
      </w:r>
      <w:hyperlink r:id="rId2326" w:history="1">
        <w:r>
          <w:rPr>
            <w:rFonts w:ascii="Arial" w:eastAsia="Arial" w:hAnsi="Arial" w:cs="Arial"/>
            <w:color w:val="0077CC"/>
            <w:sz w:val="20"/>
            <w:u w:val="single"/>
            <w:shd w:val="clear" w:color="auto" w:fill="FFFFFF"/>
          </w:rPr>
          <w:t>episode</w:t>
        </w:r>
      </w:hyperlink>
      <w:r>
        <w:rPr>
          <w:rFonts w:ascii="Arial" w:eastAsia="Arial" w:hAnsi="Arial" w:cs="Arial"/>
          <w:color w:val="000000"/>
          <w:sz w:val="20"/>
        </w:rPr>
        <w:t xml:space="preserve">  of MRC'</w:t>
      </w:r>
      <w:r>
        <w:rPr>
          <w:rFonts w:ascii="Arial" w:eastAsia="Arial" w:hAnsi="Arial" w:cs="Arial"/>
          <w:b/>
          <w:color w:val="000000"/>
          <w:sz w:val="20"/>
        </w:rPr>
        <w:t>s</w:t>
      </w:r>
      <w:r>
        <w:rPr>
          <w:rFonts w:ascii="Arial" w:eastAsia="Arial" w:hAnsi="Arial" w:cs="Arial"/>
          <w:color w:val="000000"/>
          <w:sz w:val="20"/>
        </w:rPr>
        <w:t>  UnCensored, Graham told MRC Free Speech America Vice President Dan Schneider that this '</w:t>
      </w:r>
      <w:r>
        <w:rPr>
          <w:rFonts w:ascii="Arial" w:eastAsia="Arial" w:hAnsi="Arial" w:cs="Arial"/>
          <w:b/>
          <w:color w:val="000000"/>
          <w:sz w:val="20"/>
        </w:rPr>
        <w:t>fact</w:t>
      </w:r>
      <w:r>
        <w:rPr>
          <w:rFonts w:ascii="Arial" w:eastAsia="Arial" w:hAnsi="Arial" w:cs="Arial"/>
          <w:color w:val="000000"/>
          <w:sz w:val="20"/>
        </w:rPr>
        <w:t xml:space="preserve">-checker' applies wildly different standards to Democrats and Republicans, but especially to former President Donald Trump and President Joe Biden. Schneider and Graham made clear that </w:t>
      </w:r>
      <w:r>
        <w:rPr>
          <w:rFonts w:ascii="Arial" w:eastAsia="Arial" w:hAnsi="Arial" w:cs="Arial"/>
          <w:b/>
          <w:color w:val="000000"/>
          <w:sz w:val="20"/>
        </w:rPr>
        <w:t>PolitiFact</w:t>
      </w:r>
      <w:r>
        <w:rPr>
          <w:rFonts w:ascii="Arial" w:eastAsia="Arial" w:hAnsi="Arial" w:cs="Arial"/>
          <w:color w:val="000000"/>
          <w:sz w:val="20"/>
        </w:rPr>
        <w:t xml:space="preserve"> goes all out to protect Biden, whom Schneider called the 'Fibber-in-Chief,' from the fallout of his 'notorious lies.'  </w:t>
      </w:r>
      <w:r>
        <w:rPr>
          <w:rFonts w:ascii="Arial" w:eastAsia="Arial" w:hAnsi="Arial" w:cs="Arial"/>
          <w:b/>
          <w:color w:val="000000"/>
          <w:sz w:val="20"/>
        </w:rPr>
        <w:t>PolitiFact</w:t>
      </w:r>
      <w:r>
        <w:rPr>
          <w:rFonts w:ascii="Arial" w:eastAsia="Arial" w:hAnsi="Arial" w:cs="Arial"/>
          <w:color w:val="000000"/>
          <w:sz w:val="20"/>
        </w:rPr>
        <w:t xml:space="preserve"> is housed within the George Soros-tied Poynter Institute for Media Studies, which the leftist billionaire gave at least $492,000  </w:t>
      </w:r>
      <w:hyperlink r:id="rId2327" w:history="1">
        <w:r>
          <w:rPr>
            <w:rFonts w:ascii="Arial" w:eastAsia="Arial" w:hAnsi="Arial" w:cs="Arial"/>
            <w:color w:val="0077CC"/>
            <w:sz w:val="20"/>
            <w:u w:val="single"/>
            <w:shd w:val="clear" w:color="auto" w:fill="FFFFFF"/>
          </w:rPr>
          <w:t>toward</w:t>
        </w:r>
      </w:hyperlink>
      <w:r>
        <w:rPr>
          <w:rFonts w:ascii="Arial" w:eastAsia="Arial" w:hAnsi="Arial" w:cs="Arial"/>
          <w:color w:val="000000"/>
          <w:sz w:val="20"/>
        </w:rPr>
        <w:t xml:space="preserve">  its dystopian International </w:t>
      </w:r>
      <w:r>
        <w:rPr>
          <w:rFonts w:ascii="Arial" w:eastAsia="Arial" w:hAnsi="Arial" w:cs="Arial"/>
          <w:b/>
          <w:color w:val="000000"/>
          <w:sz w:val="20"/>
        </w:rPr>
        <w:t>Fact-Checking</w:t>
      </w:r>
      <w:r>
        <w:rPr>
          <w:rFonts w:ascii="Arial" w:eastAsia="Arial" w:hAnsi="Arial" w:cs="Arial"/>
          <w:color w:val="000000"/>
          <w:sz w:val="20"/>
        </w:rPr>
        <w:t xml:space="preserve"> Network (IFCN). </w:t>
      </w:r>
    </w:p>
    <w:p w14:paraId="1F6E410E" w14:textId="77777777" w:rsidR="00FA4267" w:rsidRDefault="006700FD">
      <w:pPr>
        <w:pStyle w:val="Normal61"/>
        <w:spacing w:before="200" w:line="260" w:lineRule="atLeast"/>
        <w:jc w:val="both"/>
      </w:pPr>
      <w:r>
        <w:rPr>
          <w:rFonts w:ascii="Arial" w:eastAsia="Arial" w:hAnsi="Arial" w:cs="Arial"/>
          <w:color w:val="000000"/>
          <w:sz w:val="20"/>
        </w:rPr>
        <w:t xml:space="preserve">On April 9, Marshall  </w:t>
      </w:r>
      <w:hyperlink r:id="rId2328" w:history="1">
        <w:r>
          <w:rPr>
            <w:rFonts w:ascii="Arial" w:eastAsia="Arial" w:hAnsi="Arial" w:cs="Arial"/>
            <w:color w:val="0077CC"/>
            <w:sz w:val="20"/>
            <w:u w:val="single"/>
            <w:shd w:val="clear" w:color="auto" w:fill="FFFFFF"/>
          </w:rPr>
          <w:t>published</w:t>
        </w:r>
      </w:hyperlink>
      <w:r>
        <w:rPr>
          <w:rFonts w:ascii="Arial" w:eastAsia="Arial" w:hAnsi="Arial" w:cs="Arial"/>
          <w:color w:val="000000"/>
          <w:sz w:val="20"/>
        </w:rPr>
        <w:t xml:space="preserve">  his findings on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rampant bias, showing that a whopping 75% of Republican statements </w:t>
      </w:r>
      <w:r>
        <w:rPr>
          <w:rFonts w:ascii="Arial" w:eastAsia="Arial" w:hAnsi="Arial" w:cs="Arial"/>
          <w:b/>
          <w:color w:val="000000"/>
          <w:sz w:val="20"/>
        </w:rPr>
        <w:t>fact-checked</w:t>
      </w:r>
      <w:r>
        <w:rPr>
          <w:rFonts w:ascii="Arial" w:eastAsia="Arial" w:hAnsi="Arial" w:cs="Arial"/>
          <w:color w:val="000000"/>
          <w:sz w:val="20"/>
        </w:rPr>
        <w:t xml:space="preserve"> by </w:t>
      </w:r>
      <w:r>
        <w:rPr>
          <w:rFonts w:ascii="Arial" w:eastAsia="Arial" w:hAnsi="Arial" w:cs="Arial"/>
          <w:b/>
          <w:color w:val="000000"/>
          <w:sz w:val="20"/>
        </w:rPr>
        <w:t>PolitiFact</w:t>
      </w:r>
      <w:r>
        <w:rPr>
          <w:rFonts w:ascii="Arial" w:eastAsia="Arial" w:hAnsi="Arial" w:cs="Arial"/>
          <w:color w:val="000000"/>
          <w:sz w:val="20"/>
        </w:rPr>
        <w:t xml:space="preserve"> received a rating of 'mostly false,' 'false,' or 'pants-on-fire,' between the beginning of this year and March 31. Marshall'</w:t>
      </w:r>
      <w:r>
        <w:rPr>
          <w:rFonts w:ascii="Arial" w:eastAsia="Arial" w:hAnsi="Arial" w:cs="Arial"/>
          <w:b/>
          <w:color w:val="000000"/>
          <w:sz w:val="20"/>
        </w:rPr>
        <w:t>s</w:t>
      </w:r>
      <w:r>
        <w:rPr>
          <w:rFonts w:ascii="Arial" w:eastAsia="Arial" w:hAnsi="Arial" w:cs="Arial"/>
          <w:color w:val="000000"/>
          <w:sz w:val="20"/>
        </w:rPr>
        <w:t xml:space="preserve"> research showed that only 26% of statements by Democrats were labeled this way by </w:t>
      </w:r>
      <w:r>
        <w:rPr>
          <w:rFonts w:ascii="Arial" w:eastAsia="Arial" w:hAnsi="Arial" w:cs="Arial"/>
          <w:b/>
          <w:color w:val="000000"/>
          <w:sz w:val="20"/>
        </w:rPr>
        <w:t>PolitiFact</w:t>
      </w:r>
      <w:r>
        <w:rPr>
          <w:rFonts w:ascii="Arial" w:eastAsia="Arial" w:hAnsi="Arial" w:cs="Arial"/>
          <w:color w:val="000000"/>
          <w:sz w:val="20"/>
        </w:rPr>
        <w:t xml:space="preserve"> during the same period. </w:t>
      </w:r>
    </w:p>
    <w:p w14:paraId="63C27EC4" w14:textId="77777777" w:rsidR="00FA4267" w:rsidRDefault="006700FD">
      <w:pPr>
        <w:pStyle w:val="Normal61"/>
        <w:spacing w:before="200" w:line="260" w:lineRule="atLeast"/>
        <w:jc w:val="both"/>
      </w:pPr>
      <w:r>
        <w:rPr>
          <w:rFonts w:ascii="Arial" w:eastAsia="Arial" w:hAnsi="Arial" w:cs="Arial"/>
          <w:color w:val="000000"/>
          <w:sz w:val="20"/>
        </w:rPr>
        <w:t xml:space="preserve">Graham pointed to a recent Biden lie to illustrate the utter extent of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leftist bent. 'When Joe Biden says, 'This bridge that collapsed in Baltimore, I've gone over many times, in a car and on a train' and there are no train tracks on this bridge, now couldn't we say that'</w:t>
      </w:r>
      <w:r>
        <w:rPr>
          <w:rFonts w:ascii="Arial" w:eastAsia="Arial" w:hAnsi="Arial" w:cs="Arial"/>
          <w:b/>
          <w:color w:val="000000"/>
          <w:sz w:val="20"/>
        </w:rPr>
        <w:t>s</w:t>
      </w:r>
      <w:r>
        <w:rPr>
          <w:rFonts w:ascii="Arial" w:eastAsia="Arial" w:hAnsi="Arial" w:cs="Arial"/>
          <w:color w:val="000000"/>
          <w:sz w:val="20"/>
        </w:rPr>
        <w:t xml:space="preserve"> a pants-on-fire lie,' Graham asked. As  </w:t>
      </w:r>
      <w:hyperlink r:id="rId2329" w:history="1">
        <w:r>
          <w:rPr>
            <w:rFonts w:ascii="Arial" w:eastAsia="Arial" w:hAnsi="Arial" w:cs="Arial"/>
            <w:color w:val="0077CC"/>
            <w:sz w:val="20"/>
            <w:u w:val="single"/>
            <w:shd w:val="clear" w:color="auto" w:fill="FFFFFF"/>
          </w:rPr>
          <w:t>noted</w:t>
        </w:r>
      </w:hyperlink>
      <w:r>
        <w:rPr>
          <w:rFonts w:ascii="Arial" w:eastAsia="Arial" w:hAnsi="Arial" w:cs="Arial"/>
          <w:color w:val="000000"/>
          <w:sz w:val="20"/>
        </w:rPr>
        <w:t xml:space="preserve">  by Graham,  </w:t>
      </w:r>
      <w:hyperlink r:id="rId2330" w:anchor="Echobox=1711629201-1"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did not provide a rating of any kind to their story on Biden'</w:t>
      </w:r>
      <w:r>
        <w:rPr>
          <w:rFonts w:ascii="Arial" w:eastAsia="Arial" w:hAnsi="Arial" w:cs="Arial"/>
          <w:b/>
          <w:color w:val="000000"/>
          <w:sz w:val="20"/>
        </w:rPr>
        <w:t>s</w:t>
      </w:r>
      <w:r>
        <w:rPr>
          <w:rFonts w:ascii="Arial" w:eastAsia="Arial" w:hAnsi="Arial" w:cs="Arial"/>
          <w:color w:val="000000"/>
          <w:sz w:val="20"/>
        </w:rPr>
        <w:t xml:space="preserve"> impossible train ride.</w:t>
      </w:r>
    </w:p>
    <w:p w14:paraId="37860663" w14:textId="77777777" w:rsidR="00FA4267" w:rsidRDefault="006700FD">
      <w:pPr>
        <w:pStyle w:val="Normal61"/>
        <w:spacing w:before="200" w:line="260" w:lineRule="atLeast"/>
        <w:jc w:val="both"/>
      </w:pPr>
      <w:r>
        <w:rPr>
          <w:rFonts w:ascii="Arial" w:eastAsia="Arial" w:hAnsi="Arial" w:cs="Arial"/>
          <w:color w:val="000000"/>
          <w:sz w:val="20"/>
        </w:rPr>
        <w:t xml:space="preserve">He analyzed that </w:t>
      </w:r>
      <w:r>
        <w:rPr>
          <w:rFonts w:ascii="Arial" w:eastAsia="Arial" w:hAnsi="Arial" w:cs="Arial"/>
          <w:b/>
          <w:color w:val="000000"/>
          <w:sz w:val="20"/>
        </w:rPr>
        <w:t>PolitiFact</w:t>
      </w:r>
      <w:r>
        <w:rPr>
          <w:rFonts w:ascii="Arial" w:eastAsia="Arial" w:hAnsi="Arial" w:cs="Arial"/>
          <w:color w:val="000000"/>
          <w:sz w:val="20"/>
        </w:rPr>
        <w:t xml:space="preserve"> consistently treated Biden as a charming old storyteller who embellishes a bit, while Trump was treated as a threat who lies for evil reasons. Graham added,  'Now on some level, I think what they're trying to do here is assign a prize for evil intent. So if Biden says something silly which might suggest infirmity, well that can't be pants-on-fire, he didn't lie on purpose, he'</w:t>
      </w:r>
      <w:r>
        <w:rPr>
          <w:rFonts w:ascii="Arial" w:eastAsia="Arial" w:hAnsi="Arial" w:cs="Arial"/>
          <w:b/>
          <w:color w:val="000000"/>
          <w:sz w:val="20"/>
        </w:rPr>
        <w:t>s</w:t>
      </w:r>
      <w:r>
        <w:rPr>
          <w:rFonts w:ascii="Arial" w:eastAsia="Arial" w:hAnsi="Arial" w:cs="Arial"/>
          <w:color w:val="000000"/>
          <w:sz w:val="20"/>
        </w:rPr>
        <w:t xml:space="preserve"> just Grandpa Joe, he says these things that are amusing.' </w:t>
      </w:r>
    </w:p>
    <w:p w14:paraId="2BAFCDFF" w14:textId="77777777" w:rsidR="00FA4267" w:rsidRDefault="006700FD">
      <w:pPr>
        <w:pStyle w:val="Normal61"/>
        <w:spacing w:before="240" w:line="260" w:lineRule="atLeast"/>
        <w:jc w:val="both"/>
      </w:pPr>
      <w:r>
        <w:rPr>
          <w:rFonts w:ascii="Arial" w:eastAsia="Arial" w:hAnsi="Arial" w:cs="Arial"/>
          <w:color w:val="000000"/>
          <w:sz w:val="20"/>
        </w:rPr>
        <w:t xml:space="preserve">MRC Uncensored: How </w:t>
      </w:r>
      <w:r>
        <w:rPr>
          <w:rFonts w:ascii="Arial" w:eastAsia="Arial" w:hAnsi="Arial" w:cs="Arial"/>
          <w:b/>
          <w:color w:val="000000"/>
          <w:sz w:val="20"/>
        </w:rPr>
        <w:t>Fact</w:t>
      </w:r>
      <w:r>
        <w:rPr>
          <w:rFonts w:ascii="Arial" w:eastAsia="Arial" w:hAnsi="Arial" w:cs="Arial"/>
          <w:color w:val="000000"/>
          <w:sz w:val="20"/>
        </w:rPr>
        <w:t xml:space="preserve">-Checkers Influence </w:t>
      </w:r>
      <w:r>
        <w:rPr>
          <w:rFonts w:ascii="Arial" w:eastAsia="Arial" w:hAnsi="Arial" w:cs="Arial"/>
          <w:b/>
          <w:color w:val="000000"/>
          <w:sz w:val="20"/>
        </w:rPr>
        <w:t>Elections</w:t>
      </w:r>
      <w:r>
        <w:rPr>
          <w:rFonts w:ascii="Arial" w:eastAsia="Arial" w:hAnsi="Arial" w:cs="Arial"/>
          <w:color w:val="000000"/>
          <w:sz w:val="20"/>
        </w:rPr>
        <w:t xml:space="preserve"> With Newsbuster'</w:t>
      </w:r>
      <w:r>
        <w:rPr>
          <w:rFonts w:ascii="Arial" w:eastAsia="Arial" w:hAnsi="Arial" w:cs="Arial"/>
          <w:b/>
          <w:color w:val="000000"/>
          <w:sz w:val="20"/>
        </w:rPr>
        <w:t>s</w:t>
      </w:r>
      <w:r>
        <w:rPr>
          <w:rFonts w:ascii="Arial" w:eastAsia="Arial" w:hAnsi="Arial" w:cs="Arial"/>
          <w:color w:val="000000"/>
          <w:sz w:val="20"/>
        </w:rPr>
        <w:t xml:space="preserve"> </w:t>
      </w:r>
      <w:hyperlink r:id="rId2331" w:history="1">
        <w:r>
          <w:rPr>
            <w:rFonts w:ascii="Arial" w:eastAsia="Arial" w:hAnsi="Arial" w:cs="Arial"/>
            <w:color w:val="0077CC"/>
            <w:sz w:val="20"/>
            <w:u w:val="single"/>
            <w:shd w:val="clear" w:color="auto" w:fill="FFFFFF"/>
          </w:rPr>
          <w:t>@TimJGraham</w:t>
        </w:r>
      </w:hyperlink>
    </w:p>
    <w:p w14:paraId="127E74CC" w14:textId="77777777" w:rsidR="00FA4267" w:rsidRDefault="006700FD">
      <w:pPr>
        <w:pStyle w:val="Normal61"/>
        <w:spacing w:before="240" w:line="260" w:lineRule="atLeast"/>
        <w:jc w:val="both"/>
      </w:pPr>
      <w:r>
        <w:rPr>
          <w:rFonts w:ascii="Arial" w:eastAsia="Arial" w:hAnsi="Arial" w:cs="Arial"/>
          <w:color w:val="000000"/>
          <w:sz w:val="20"/>
        </w:rPr>
        <w:t xml:space="preserve">Leftist </w:t>
      </w:r>
      <w:r>
        <w:rPr>
          <w:rFonts w:ascii="Arial" w:eastAsia="Arial" w:hAnsi="Arial" w:cs="Arial"/>
          <w:b/>
          <w:color w:val="000000"/>
          <w:sz w:val="20"/>
        </w:rPr>
        <w:t>Fact</w:t>
      </w:r>
      <w:r>
        <w:rPr>
          <w:rFonts w:ascii="Arial" w:eastAsia="Arial" w:hAnsi="Arial" w:cs="Arial"/>
          <w:color w:val="000000"/>
          <w:sz w:val="20"/>
        </w:rPr>
        <w:t xml:space="preserve">-Checkers like </w:t>
      </w:r>
      <w:r>
        <w:rPr>
          <w:rFonts w:ascii="Arial" w:eastAsia="Arial" w:hAnsi="Arial" w:cs="Arial"/>
          <w:b/>
          <w:color w:val="000000"/>
          <w:sz w:val="20"/>
        </w:rPr>
        <w:t>Politifact</w:t>
      </w:r>
      <w:r>
        <w:rPr>
          <w:rFonts w:ascii="Arial" w:eastAsia="Arial" w:hAnsi="Arial" w:cs="Arial"/>
          <w:color w:val="000000"/>
          <w:sz w:val="20"/>
        </w:rPr>
        <w:t xml:space="preserve"> are actively engaged in </w:t>
      </w:r>
      <w:r>
        <w:rPr>
          <w:rFonts w:ascii="Arial" w:eastAsia="Arial" w:hAnsi="Arial" w:cs="Arial"/>
          <w:b/>
          <w:color w:val="000000"/>
          <w:sz w:val="20"/>
        </w:rPr>
        <w:t>election</w:t>
      </w:r>
      <w:r>
        <w:rPr>
          <w:rFonts w:ascii="Arial" w:eastAsia="Arial" w:hAnsi="Arial" w:cs="Arial"/>
          <w:color w:val="000000"/>
          <w:sz w:val="20"/>
        </w:rPr>
        <w:t xml:space="preserve"> influencing with a heavy skew against conservatives. </w:t>
      </w:r>
      <w:hyperlink r:id="rId2332" w:history="1">
        <w:r>
          <w:rPr>
            <w:rFonts w:ascii="Arial" w:eastAsia="Arial" w:hAnsi="Arial" w:cs="Arial"/>
            <w:color w:val="0077CC"/>
            <w:sz w:val="20"/>
            <w:u w:val="single"/>
            <w:shd w:val="clear" w:color="auto" w:fill="FFFFFF"/>
          </w:rPr>
          <w:t>pic.twitter.com/bElq0FpG18</w:t>
        </w:r>
      </w:hyperlink>
    </w:p>
    <w:p w14:paraId="185382B0" w14:textId="77777777" w:rsidR="00FA4267" w:rsidRDefault="006700FD">
      <w:pPr>
        <w:pStyle w:val="Normal61"/>
        <w:spacing w:before="240" w:line="260" w:lineRule="atLeast"/>
        <w:jc w:val="both"/>
      </w:pPr>
      <w:r>
        <w:rPr>
          <w:rFonts w:ascii="Arial" w:eastAsia="Arial" w:hAnsi="Arial" w:cs="Arial"/>
          <w:color w:val="000000"/>
          <w:sz w:val="20"/>
        </w:rPr>
        <w:t xml:space="preserve">- Free Speech America (@FreeSpeechAmer) </w:t>
      </w:r>
      <w:hyperlink r:id="rId2333" w:history="1">
        <w:r>
          <w:rPr>
            <w:rFonts w:ascii="Arial" w:eastAsia="Arial" w:hAnsi="Arial" w:cs="Arial"/>
            <w:color w:val="0077CC"/>
            <w:sz w:val="20"/>
            <w:u w:val="single"/>
            <w:shd w:val="clear" w:color="auto" w:fill="FFFFFF"/>
          </w:rPr>
          <w:t>April 12, 2024</w:t>
        </w:r>
      </w:hyperlink>
    </w:p>
    <w:p w14:paraId="56C965D7" w14:textId="77777777" w:rsidR="00FA4267" w:rsidRDefault="006700FD">
      <w:pPr>
        <w:pStyle w:val="Normal61"/>
        <w:spacing w:before="200" w:line="260" w:lineRule="atLeast"/>
        <w:jc w:val="both"/>
      </w:pPr>
      <w:r>
        <w:rPr>
          <w:rFonts w:ascii="Arial" w:eastAsia="Arial" w:hAnsi="Arial" w:cs="Arial"/>
          <w:color w:val="000000"/>
          <w:sz w:val="20"/>
        </w:rPr>
        <w:t xml:space="preserve">Schneider also panned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behavior: '</w:t>
      </w:r>
      <w:r>
        <w:rPr>
          <w:rFonts w:ascii="Arial" w:eastAsia="Arial" w:hAnsi="Arial" w:cs="Arial"/>
          <w:b/>
          <w:color w:val="000000"/>
          <w:sz w:val="20"/>
        </w:rPr>
        <w:t>PolitiFact</w:t>
      </w:r>
      <w:r>
        <w:rPr>
          <w:rFonts w:ascii="Arial" w:eastAsia="Arial" w:hAnsi="Arial" w:cs="Arial"/>
          <w:color w:val="000000"/>
          <w:sz w:val="20"/>
        </w:rPr>
        <w:t xml:space="preserve"> is using its tools to cover up the Biden indiscretion.' </w:t>
      </w:r>
    </w:p>
    <w:p w14:paraId="0754C306" w14:textId="77777777" w:rsidR="00FA4267" w:rsidRDefault="006700FD">
      <w:pPr>
        <w:pStyle w:val="Normal61"/>
        <w:spacing w:before="200" w:line="260" w:lineRule="atLeast"/>
        <w:jc w:val="both"/>
      </w:pPr>
      <w:r>
        <w:rPr>
          <w:rFonts w:ascii="Arial" w:eastAsia="Arial" w:hAnsi="Arial" w:cs="Arial"/>
          <w:color w:val="000000"/>
          <w:sz w:val="20"/>
        </w:rPr>
        <w:t>But there'</w:t>
      </w:r>
      <w:r>
        <w:rPr>
          <w:rFonts w:ascii="Arial" w:eastAsia="Arial" w:hAnsi="Arial" w:cs="Arial"/>
          <w:b/>
          <w:color w:val="000000"/>
          <w:sz w:val="20"/>
        </w:rPr>
        <w:t>s</w:t>
      </w:r>
      <w:r>
        <w:rPr>
          <w:rFonts w:ascii="Arial" w:eastAsia="Arial" w:hAnsi="Arial" w:cs="Arial"/>
          <w:color w:val="000000"/>
          <w:sz w:val="20"/>
        </w:rPr>
        <w:t xml:space="preserve"> more. Graham provided striking context on how </w:t>
      </w:r>
      <w:r>
        <w:rPr>
          <w:rFonts w:ascii="Arial" w:eastAsia="Arial" w:hAnsi="Arial" w:cs="Arial"/>
          <w:b/>
          <w:color w:val="000000"/>
          <w:sz w:val="20"/>
        </w:rPr>
        <w:t>PolitiFact</w:t>
      </w:r>
      <w:r>
        <w:rPr>
          <w:rFonts w:ascii="Arial" w:eastAsia="Arial" w:hAnsi="Arial" w:cs="Arial"/>
          <w:color w:val="000000"/>
          <w:sz w:val="20"/>
        </w:rPr>
        <w:t xml:space="preserve"> systemically protects Biden and other Democrats like its a chronic obsession. </w:t>
      </w:r>
    </w:p>
    <w:p w14:paraId="59CA6F75" w14:textId="77777777" w:rsidR="00FA4267" w:rsidRDefault="006700FD">
      <w:pPr>
        <w:pStyle w:val="Normal61"/>
        <w:spacing w:before="200" w:line="260" w:lineRule="atLeast"/>
        <w:jc w:val="both"/>
      </w:pPr>
      <w:r>
        <w:rPr>
          <w:rFonts w:ascii="Arial" w:eastAsia="Arial" w:hAnsi="Arial" w:cs="Arial"/>
          <w:color w:val="000000"/>
          <w:sz w:val="20"/>
        </w:rPr>
        <w:t xml:space="preserve">Graham pointed out that although 'Joe Biden has been a politician for the entire timespan of </w:t>
      </w:r>
      <w:r>
        <w:rPr>
          <w:rFonts w:ascii="Arial" w:eastAsia="Arial" w:hAnsi="Arial" w:cs="Arial"/>
          <w:b/>
          <w:color w:val="000000"/>
          <w:sz w:val="20"/>
        </w:rPr>
        <w:t>PolitiFact</w:t>
      </w:r>
      <w:r>
        <w:rPr>
          <w:rFonts w:ascii="Arial" w:eastAsia="Arial" w:hAnsi="Arial" w:cs="Arial"/>
          <w:color w:val="000000"/>
          <w:sz w:val="20"/>
        </w:rPr>
        <w:t xml:space="preserve">,' the number of Biden </w:t>
      </w:r>
      <w:r>
        <w:rPr>
          <w:rFonts w:ascii="Arial" w:eastAsia="Arial" w:hAnsi="Arial" w:cs="Arial"/>
          <w:b/>
          <w:color w:val="000000"/>
          <w:sz w:val="20"/>
        </w:rPr>
        <w:t>PolitiFact</w:t>
      </w:r>
      <w:r>
        <w:rPr>
          <w:rFonts w:ascii="Arial" w:eastAsia="Arial" w:hAnsi="Arial" w:cs="Arial"/>
          <w:color w:val="000000"/>
          <w:sz w:val="20"/>
        </w:rPr>
        <w:t xml:space="preserve"> entries is still in the '300'</w:t>
      </w:r>
      <w:r>
        <w:rPr>
          <w:rFonts w:ascii="Arial" w:eastAsia="Arial" w:hAnsi="Arial" w:cs="Arial"/>
          <w:b/>
          <w:color w:val="000000"/>
          <w:sz w:val="20"/>
        </w:rPr>
        <w:t>s</w:t>
      </w:r>
      <w:r>
        <w:rPr>
          <w:rFonts w:ascii="Arial" w:eastAsia="Arial" w:hAnsi="Arial" w:cs="Arial"/>
          <w:color w:val="000000"/>
          <w:sz w:val="20"/>
        </w:rPr>
        <w:t xml:space="preserve">.' Biden was first </w:t>
      </w:r>
      <w:r>
        <w:rPr>
          <w:rFonts w:ascii="Arial" w:eastAsia="Arial" w:hAnsi="Arial" w:cs="Arial"/>
          <w:b/>
          <w:color w:val="000000"/>
          <w:sz w:val="20"/>
        </w:rPr>
        <w:t>elected</w:t>
      </w:r>
      <w:r>
        <w:rPr>
          <w:rFonts w:ascii="Arial" w:eastAsia="Arial" w:hAnsi="Arial" w:cs="Arial"/>
          <w:color w:val="000000"/>
          <w:sz w:val="20"/>
        </w:rPr>
        <w:t xml:space="preserve"> to the Senate in 1972 and made headlines for falsehoods  </w:t>
      </w:r>
      <w:hyperlink r:id="rId2334" w:history="1">
        <w:r>
          <w:rPr>
            <w:rFonts w:ascii="Arial" w:eastAsia="Arial" w:hAnsi="Arial" w:cs="Arial"/>
            <w:color w:val="0077CC"/>
            <w:sz w:val="20"/>
            <w:u w:val="single"/>
            <w:shd w:val="clear" w:color="auto" w:fill="FFFFFF"/>
          </w:rPr>
          <w:t>told</w:t>
        </w:r>
      </w:hyperlink>
      <w:r>
        <w:rPr>
          <w:rFonts w:ascii="Arial" w:eastAsia="Arial" w:hAnsi="Arial" w:cs="Arial"/>
          <w:color w:val="000000"/>
          <w:sz w:val="20"/>
        </w:rPr>
        <w:t xml:space="preserve">  during one of his presidential campaigns. By contrast, Trump, who had not held political office before his presidential run, was 'the most </w:t>
      </w:r>
      <w:r>
        <w:rPr>
          <w:rFonts w:ascii="Arial" w:eastAsia="Arial" w:hAnsi="Arial" w:cs="Arial"/>
          <w:b/>
          <w:color w:val="000000"/>
          <w:sz w:val="20"/>
        </w:rPr>
        <w:t>fact-checked</w:t>
      </w:r>
      <w:r>
        <w:rPr>
          <w:rFonts w:ascii="Arial" w:eastAsia="Arial" w:hAnsi="Arial" w:cs="Arial"/>
          <w:color w:val="000000"/>
          <w:sz w:val="20"/>
        </w:rPr>
        <w:t xml:space="preserve"> individual' on </w:t>
      </w:r>
      <w:r>
        <w:rPr>
          <w:rFonts w:ascii="Arial" w:eastAsia="Arial" w:hAnsi="Arial" w:cs="Arial"/>
          <w:b/>
          <w:color w:val="000000"/>
          <w:sz w:val="20"/>
        </w:rPr>
        <w:t>PolitiFact</w:t>
      </w:r>
      <w:r>
        <w:rPr>
          <w:rFonts w:ascii="Arial" w:eastAsia="Arial" w:hAnsi="Arial" w:cs="Arial"/>
          <w:color w:val="000000"/>
          <w:sz w:val="20"/>
        </w:rPr>
        <w:t xml:space="preserve"> and had over a thousand entries. </w:t>
      </w:r>
    </w:p>
    <w:p w14:paraId="4622B0C6" w14:textId="77777777" w:rsidR="00FA4267" w:rsidRDefault="006700FD">
      <w:pPr>
        <w:pStyle w:val="Normal61"/>
        <w:spacing w:before="200" w:line="260" w:lineRule="atLeast"/>
        <w:jc w:val="both"/>
      </w:pPr>
      <w:r>
        <w:rPr>
          <w:rFonts w:ascii="Arial" w:eastAsia="Arial" w:hAnsi="Arial" w:cs="Arial"/>
          <w:color w:val="000000"/>
          <w:sz w:val="20"/>
        </w:rPr>
        <w:t xml:space="preserve">Graham then compared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'pants-on-fire' entries for Biden and Trump. </w:t>
      </w:r>
      <w:r>
        <w:rPr>
          <w:rFonts w:ascii="Arial" w:eastAsia="Arial" w:hAnsi="Arial" w:cs="Arial"/>
          <w:b/>
          <w:color w:val="000000"/>
          <w:sz w:val="20"/>
        </w:rPr>
        <w:t>PolitiFact</w:t>
      </w:r>
      <w:r>
        <w:rPr>
          <w:rFonts w:ascii="Arial" w:eastAsia="Arial" w:hAnsi="Arial" w:cs="Arial"/>
          <w:color w:val="000000"/>
          <w:sz w:val="20"/>
        </w:rPr>
        <w:t xml:space="preserve"> had labeled Trump'</w:t>
      </w:r>
      <w:r>
        <w:rPr>
          <w:rFonts w:ascii="Arial" w:eastAsia="Arial" w:hAnsi="Arial" w:cs="Arial"/>
          <w:b/>
          <w:color w:val="000000"/>
          <w:sz w:val="20"/>
        </w:rPr>
        <w:t>s</w:t>
      </w:r>
      <w:r>
        <w:rPr>
          <w:rFonts w:ascii="Arial" w:eastAsia="Arial" w:hAnsi="Arial" w:cs="Arial"/>
          <w:color w:val="000000"/>
          <w:sz w:val="20"/>
        </w:rPr>
        <w:t xml:space="preserve"> statements this way 187 times according to Graham, while only giving a paltry seven Biden statements the same label. Graham further elaborated that </w:t>
      </w:r>
      <w:r>
        <w:rPr>
          <w:rFonts w:ascii="Arial" w:eastAsia="Arial" w:hAnsi="Arial" w:cs="Arial"/>
          <w:b/>
          <w:color w:val="000000"/>
          <w:sz w:val="20"/>
        </w:rPr>
        <w:t>PolitiFact</w:t>
      </w:r>
      <w:r>
        <w:rPr>
          <w:rFonts w:ascii="Arial" w:eastAsia="Arial" w:hAnsi="Arial" w:cs="Arial"/>
          <w:color w:val="000000"/>
          <w:sz w:val="20"/>
        </w:rPr>
        <w:t xml:space="preserve"> had only dinged Biden with a 'pants-on-fire' label - count it - once since he became president. </w:t>
      </w:r>
    </w:p>
    <w:p w14:paraId="3BE46A88" w14:textId="77777777" w:rsidR="00FA4267" w:rsidRDefault="006700FD">
      <w:pPr>
        <w:pStyle w:val="Normal61"/>
        <w:spacing w:before="240" w:line="260" w:lineRule="atLeast"/>
        <w:jc w:val="both"/>
      </w:pPr>
      <w:r>
        <w:rPr>
          <w:rFonts w:ascii="Arial" w:eastAsia="Arial" w:hAnsi="Arial" w:cs="Arial"/>
          <w:color w:val="000000"/>
          <w:sz w:val="20"/>
        </w:rPr>
        <w:t xml:space="preserve">Conservatives are under attack!  Conservatives are under attack! Contact your representatives and demand Big Tech be held to account to mirror the First Amendment while providing transparency on WEF partnerships, clarity on so-called hate speech and equal footing for conservatives. If you have been censored, contact us at the Media Research Center   </w:t>
      </w:r>
      <w:hyperlink r:id="rId2335" w:history="1">
        <w:r>
          <w:rPr>
            <w:rFonts w:ascii="Arial" w:eastAsia="Arial" w:hAnsi="Arial" w:cs="Arial"/>
            <w:color w:val="0077CC"/>
            <w:sz w:val="20"/>
            <w:u w:val="single"/>
            <w:shd w:val="clear" w:color="auto" w:fill="FFFFFF"/>
          </w:rPr>
          <w:t>contact form</w:t>
        </w:r>
      </w:hyperlink>
      <w:r>
        <w:rPr>
          <w:rFonts w:ascii="Arial" w:eastAsia="Arial" w:hAnsi="Arial" w:cs="Arial"/>
          <w:color w:val="000000"/>
          <w:sz w:val="20"/>
        </w:rPr>
        <w:t xml:space="preserve"> , and help us hold Big Tech accountable.</w:t>
      </w:r>
    </w:p>
    <w:p w14:paraId="44D7ABA3" w14:textId="77777777" w:rsidR="00FA4267" w:rsidRDefault="006700FD">
      <w:pPr>
        <w:pStyle w:val="Normal61"/>
        <w:spacing w:before="240" w:line="260" w:lineRule="atLeast"/>
        <w:jc w:val="both"/>
      </w:pPr>
      <w:hyperlink r:id="rId2336" w:history="1">
        <w:r>
          <w:rPr>
            <w:rFonts w:ascii="Arial" w:eastAsia="Arial" w:hAnsi="Arial" w:cs="Arial"/>
            <w:color w:val="0077CC"/>
            <w:sz w:val="20"/>
            <w:u w:val="single"/>
            <w:shd w:val="clear" w:color="auto" w:fill="FFFFFF"/>
          </w:rPr>
          <w:t>Link to the original story.</w:t>
        </w:r>
      </w:hyperlink>
    </w:p>
    <w:p w14:paraId="20E069F4" w14:textId="77777777" w:rsidR="00FA4267" w:rsidRDefault="006700FD">
      <w:pPr>
        <w:pStyle w:val="Normal61"/>
        <w:keepNext/>
        <w:spacing w:before="240" w:line="340" w:lineRule="atLeast"/>
      </w:pPr>
      <w:r>
        <w:br/>
      </w:r>
      <w:r>
        <w:rPr>
          <w:rFonts w:ascii="Arial" w:eastAsia="Arial" w:hAnsi="Arial" w:cs="Arial"/>
          <w:b/>
          <w:color w:val="000000"/>
          <w:sz w:val="28"/>
        </w:rPr>
        <w:t>Notes</w:t>
      </w:r>
    </w:p>
    <w:p w14:paraId="5C4D7208" w14:textId="1DAF11EB" w:rsidR="00FA4267" w:rsidRDefault="006700FD">
      <w:pPr>
        <w:pStyle w:val="Normal61"/>
        <w:spacing w:line="60" w:lineRule="exact"/>
      </w:pPr>
      <w:r>
        <w:rPr>
          <w:noProof/>
        </w:rPr>
        <mc:AlternateContent>
          <mc:Choice Requires="wps">
            <w:drawing>
              <wp:anchor distT="0" distB="0" distL="114300" distR="114300" simplePos="0" relativeHeight="251875328" behindDoc="0" locked="0" layoutInCell="1" allowOverlap="1" wp14:anchorId="2AC67BFA" wp14:editId="1EA43C6E">
                <wp:simplePos x="0" y="0"/>
                <wp:positionH relativeFrom="column">
                  <wp:posOffset>0</wp:posOffset>
                </wp:positionH>
                <wp:positionV relativeFrom="paragraph">
                  <wp:posOffset>25400</wp:posOffset>
                </wp:positionV>
                <wp:extent cx="6502400" cy="0"/>
                <wp:effectExtent l="15875" t="13335" r="15875" b="15240"/>
                <wp:wrapTopAndBottom/>
                <wp:docPr id="782286228"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9173D" id="Line 292"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21C862F" w14:textId="77777777" w:rsidR="00FA4267" w:rsidRDefault="006700FD">
      <w:pPr>
        <w:pStyle w:val="Normal61"/>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3B54746B" w14:textId="77777777" w:rsidR="00FA4267" w:rsidRDefault="006700FD">
      <w:pPr>
        <w:pStyle w:val="Normal61"/>
        <w:keepNext/>
        <w:spacing w:before="240" w:line="340" w:lineRule="atLeast"/>
      </w:pPr>
      <w:bookmarkStart w:id="183" w:name="Classification_59"/>
      <w:bookmarkEnd w:id="183"/>
      <w:r>
        <w:rPr>
          <w:rFonts w:ascii="Arial" w:eastAsia="Arial" w:hAnsi="Arial" w:cs="Arial"/>
          <w:b/>
          <w:color w:val="000000"/>
          <w:sz w:val="28"/>
        </w:rPr>
        <w:t>Classification</w:t>
      </w:r>
    </w:p>
    <w:p w14:paraId="32030151" w14:textId="7A7D8C6A" w:rsidR="00FA4267" w:rsidRDefault="006700FD">
      <w:pPr>
        <w:pStyle w:val="Normal61"/>
        <w:spacing w:line="60" w:lineRule="exact"/>
      </w:pPr>
      <w:r>
        <w:rPr>
          <w:noProof/>
        </w:rPr>
        <mc:AlternateContent>
          <mc:Choice Requires="wps">
            <w:drawing>
              <wp:anchor distT="0" distB="0" distL="114300" distR="114300" simplePos="0" relativeHeight="251876352" behindDoc="0" locked="0" layoutInCell="1" allowOverlap="1" wp14:anchorId="1B8EE271" wp14:editId="779A6E11">
                <wp:simplePos x="0" y="0"/>
                <wp:positionH relativeFrom="column">
                  <wp:posOffset>0</wp:posOffset>
                </wp:positionH>
                <wp:positionV relativeFrom="paragraph">
                  <wp:posOffset>25400</wp:posOffset>
                </wp:positionV>
                <wp:extent cx="6502400" cy="0"/>
                <wp:effectExtent l="15875" t="19050" r="15875" b="19050"/>
                <wp:wrapTopAndBottom/>
                <wp:docPr id="72471858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9F2AE" id="Line 293"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564F1A" w14:textId="77777777" w:rsidR="00FA4267" w:rsidRDefault="00FA4267">
      <w:pPr>
        <w:pStyle w:val="Normal61"/>
        <w:spacing w:line="120" w:lineRule="exact"/>
      </w:pPr>
    </w:p>
    <w:p w14:paraId="622567A5" w14:textId="77777777" w:rsidR="00FA4267" w:rsidRDefault="006700FD">
      <w:pPr>
        <w:pStyle w:val="Normal6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005FE8E" w14:textId="77777777" w:rsidR="00FA4267" w:rsidRDefault="006700FD">
      <w:pPr>
        <w:pStyle w:val="Normal6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110370B8" w14:textId="77777777" w:rsidR="00FA4267" w:rsidRDefault="006700FD">
      <w:pPr>
        <w:pStyle w:val="Normal6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4C08023C" w14:textId="77777777" w:rsidR="00FA4267" w:rsidRDefault="006700FD">
      <w:pPr>
        <w:pStyle w:val="Normal6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(91%); INTERNET SOCIAL NETWORKING (90%); LIBERALISM (90%); US DEMOCRATIC PARTY (90%); US REPUBLICAN PARTY (90%); FREEDOM OF SPEECH (89%); POLITICAL PARTIES (89%); CONSERVATISM (78%); RESEARCH INSTITUTES (77%); RESEARCH REPORTS (77%); </w:t>
      </w:r>
      <w:r>
        <w:rPr>
          <w:rFonts w:ascii="Arial" w:eastAsia="Arial" w:hAnsi="Arial" w:cs="Arial"/>
          <w:b/>
          <w:color w:val="000000"/>
          <w:sz w:val="20"/>
        </w:rPr>
        <w:t>ELECTIONS</w:t>
      </w:r>
      <w:r>
        <w:rPr>
          <w:rFonts w:ascii="Arial" w:eastAsia="Arial" w:hAnsi="Arial" w:cs="Arial"/>
          <w:color w:val="000000"/>
          <w:sz w:val="20"/>
        </w:rPr>
        <w:t xml:space="preserve"> (76%); </w:t>
      </w:r>
      <w:r>
        <w:rPr>
          <w:rFonts w:ascii="Arial" w:eastAsia="Arial" w:hAnsi="Arial" w:cs="Arial"/>
          <w:b/>
          <w:color w:val="000000"/>
          <w:sz w:val="20"/>
        </w:rPr>
        <w:t>ELECTION</w:t>
      </w:r>
      <w:r>
        <w:rPr>
          <w:rFonts w:ascii="Arial" w:eastAsia="Arial" w:hAnsi="Arial" w:cs="Arial"/>
          <w:color w:val="000000"/>
          <w:sz w:val="20"/>
        </w:rPr>
        <w:t xml:space="preserve"> CRIME (60%)</w:t>
      </w:r>
    </w:p>
    <w:p w14:paraId="6A4A84E5" w14:textId="77777777" w:rsidR="00FA4267" w:rsidRDefault="006700FD">
      <w:pPr>
        <w:pStyle w:val="Normal61"/>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(58%)</w:t>
      </w:r>
    </w:p>
    <w:p w14:paraId="47D941DF" w14:textId="77777777" w:rsidR="00FA4267" w:rsidRDefault="006700FD">
      <w:pPr>
        <w:pStyle w:val="Normal61"/>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(58%)</w:t>
      </w:r>
    </w:p>
    <w:p w14:paraId="74C0EB70" w14:textId="77777777" w:rsidR="00FA4267" w:rsidRDefault="006700FD">
      <w:pPr>
        <w:pStyle w:val="Normal6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(58%); SIC7374 COMPUTER PROCESSING &amp; DATA PREPARATION &amp; PROCESSING SERVICES (58%); INTERNET SOCIAL NETWORKING (90%); TRAINS (63%)</w:t>
      </w:r>
    </w:p>
    <w:p w14:paraId="28152951" w14:textId="77777777" w:rsidR="00FA4267" w:rsidRDefault="006700FD">
      <w:pPr>
        <w:pStyle w:val="Normal61"/>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(89%); DONALD TRUMP (79%); GEORGE SOROS (53%)</w:t>
      </w:r>
    </w:p>
    <w:p w14:paraId="4EDEC531" w14:textId="77777777" w:rsidR="00FA4267" w:rsidRDefault="006700FD">
      <w:pPr>
        <w:pStyle w:val="Normal6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(92%)</w:t>
      </w:r>
    </w:p>
    <w:p w14:paraId="533FCE8D" w14:textId="77777777" w:rsidR="00FA4267" w:rsidRDefault="006700FD">
      <w:pPr>
        <w:pStyle w:val="Normal6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15, 2024</w:t>
      </w:r>
    </w:p>
    <w:p w14:paraId="51E3EAB0" w14:textId="77777777" w:rsidR="00FA4267" w:rsidRDefault="00FA4267">
      <w:pPr>
        <w:pStyle w:val="Normal61"/>
      </w:pPr>
    </w:p>
    <w:p w14:paraId="2FAF3842" w14:textId="5597A145" w:rsidR="00FA4267" w:rsidRDefault="006700FD">
      <w:pPr>
        <w:pStyle w:val="Normal6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77376" behindDoc="0" locked="0" layoutInCell="1" allowOverlap="1" wp14:anchorId="5391BA81" wp14:editId="561DF046">
                <wp:simplePos x="0" y="0"/>
                <wp:positionH relativeFrom="column">
                  <wp:posOffset>0</wp:posOffset>
                </wp:positionH>
                <wp:positionV relativeFrom="paragraph">
                  <wp:posOffset>127000</wp:posOffset>
                </wp:positionV>
                <wp:extent cx="6502400" cy="0"/>
                <wp:effectExtent l="6350" t="12065" r="15875" b="6985"/>
                <wp:wrapNone/>
                <wp:docPr id="14979483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2D006" id="Line 294"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00DF90A" w14:textId="77777777" w:rsidR="00FA4267" w:rsidRDefault="00FA4267">
      <w:pPr>
        <w:pStyle w:val="Normal62"/>
        <w:sectPr w:rsidR="00FA4267">
          <w:headerReference w:type="even" r:id="rId2337"/>
          <w:headerReference w:type="default" r:id="rId2338"/>
          <w:footerReference w:type="even" r:id="rId2339"/>
          <w:footerReference w:type="default" r:id="rId2340"/>
          <w:headerReference w:type="first" r:id="rId2341"/>
          <w:footerReference w:type="first" r:id="rId2342"/>
          <w:pgSz w:w="12240" w:h="15840"/>
          <w:pgMar w:top="840" w:right="1000" w:bottom="840" w:left="1000" w:header="400" w:footer="400" w:gutter="0"/>
          <w:cols w:space="720"/>
          <w:titlePg/>
        </w:sectPr>
      </w:pPr>
    </w:p>
    <w:p w14:paraId="6317F642" w14:textId="77777777" w:rsidR="00FA4267" w:rsidRDefault="00FA4267">
      <w:pPr>
        <w:pStyle w:val="Normal62"/>
      </w:pPr>
    </w:p>
    <w:p w14:paraId="294F251C" w14:textId="1AF9757D" w:rsidR="00FA4267" w:rsidRDefault="006700FD">
      <w:pPr>
        <w:pStyle w:val="Normal62"/>
      </w:pPr>
      <w:r>
        <w:rPr>
          <w:noProof/>
        </w:rPr>
        <w:drawing>
          <wp:inline distT="0" distB="0" distL="0" distR="0" wp14:anchorId="18ACBC36" wp14:editId="0056BF67">
            <wp:extent cx="1879600" cy="381000"/>
            <wp:effectExtent l="0" t="0" r="0" b="0"/>
            <wp:docPr id="81" name="Picture 49"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C4F628F" w14:textId="0402EA67" w:rsidR="00FA4267" w:rsidRDefault="006700FD" w:rsidP="00586147">
      <w:pPr>
        <w:pStyle w:val="Heading160"/>
        <w:keepNext w:val="0"/>
        <w:numPr>
          <w:ilvl w:val="0"/>
          <w:numId w:val="140"/>
        </w:numPr>
        <w:spacing w:after="200" w:line="340" w:lineRule="atLeast"/>
        <w:jc w:val="center"/>
      </w:pPr>
      <w:hyperlink r:id="rId2343" w:history="1">
        <w:r>
          <w:rPr>
            <w:rFonts w:eastAsia="Arial"/>
            <w:color w:val="0077CC"/>
            <w:sz w:val="28"/>
            <w:u w:val="single"/>
            <w:shd w:val="clear" w:color="auto" w:fill="FFFFFF"/>
          </w:rPr>
          <w:t>Fact check</w:t>
        </w:r>
      </w:hyperlink>
      <w:hyperlink r:id="rId2344" w:history="1">
        <w:r>
          <w:rPr>
            <w:rFonts w:eastAsia="Arial"/>
            <w:color w:val="0077CC"/>
            <w:sz w:val="28"/>
            <w:u w:val="single"/>
            <w:shd w:val="clear" w:color="auto" w:fill="FFFFFF"/>
          </w:rPr>
          <w:t xml:space="preserve">: How Elon Musk is spreading US </w:t>
        </w:r>
      </w:hyperlink>
      <w:hyperlink r:id="rId2345" w:history="1">
        <w:r>
          <w:rPr>
            <w:rFonts w:eastAsia="Arial"/>
            <w:color w:val="0077CC"/>
            <w:sz w:val="28"/>
            <w:u w:val="single"/>
            <w:shd w:val="clear" w:color="auto" w:fill="FFFFFF"/>
          </w:rPr>
          <w:t>election</w:t>
        </w:r>
      </w:hyperlink>
      <w:hyperlink r:id="rId2346" w:history="1">
        <w:r>
          <w:rPr>
            <w:rFonts w:eastAsia="Arial"/>
            <w:color w:val="0077CC"/>
            <w:sz w:val="28"/>
            <w:u w:val="single"/>
            <w:shd w:val="clear" w:color="auto" w:fill="FFFFFF"/>
          </w:rPr>
          <w:t xml:space="preserve"> lies</w:t>
        </w:r>
      </w:hyperlink>
    </w:p>
    <w:p w14:paraId="6C84FB69" w14:textId="77777777" w:rsidR="00FA4267" w:rsidRDefault="006700FD">
      <w:pPr>
        <w:pStyle w:val="Normal62"/>
        <w:spacing w:before="120" w:line="260" w:lineRule="atLeast"/>
        <w:jc w:val="center"/>
      </w:pPr>
      <w:r>
        <w:rPr>
          <w:rFonts w:ascii="Arial" w:eastAsia="Arial" w:hAnsi="Arial" w:cs="Arial"/>
          <w:color w:val="000000"/>
          <w:sz w:val="20"/>
        </w:rPr>
        <w:t>Malay Mail</w:t>
      </w:r>
    </w:p>
    <w:p w14:paraId="44ADE7D3" w14:textId="77777777" w:rsidR="00FA4267" w:rsidRDefault="006700FD">
      <w:pPr>
        <w:pStyle w:val="Normal62"/>
        <w:spacing w:before="120" w:line="260" w:lineRule="atLeast"/>
        <w:jc w:val="center"/>
      </w:pPr>
      <w:r>
        <w:rPr>
          <w:rFonts w:ascii="Arial" w:eastAsia="Arial" w:hAnsi="Arial" w:cs="Arial"/>
          <w:color w:val="000000"/>
          <w:sz w:val="20"/>
        </w:rPr>
        <w:t>November 3, 2024 Sunday</w:t>
      </w:r>
    </w:p>
    <w:p w14:paraId="5EA36D15" w14:textId="77777777" w:rsidR="00FA4267" w:rsidRDefault="00FA4267">
      <w:pPr>
        <w:pStyle w:val="Normal62"/>
        <w:spacing w:line="240" w:lineRule="atLeast"/>
        <w:jc w:val="both"/>
      </w:pPr>
      <w:bookmarkStart w:id="184" w:name="Bookmark_62"/>
      <w:bookmarkEnd w:id="184"/>
    </w:p>
    <w:p w14:paraId="3E9C99E4" w14:textId="77777777" w:rsidR="00FA4267" w:rsidRDefault="006700FD">
      <w:pPr>
        <w:pStyle w:val="Normal62"/>
        <w:spacing w:before="120" w:line="220" w:lineRule="atLeast"/>
      </w:pPr>
      <w:r>
        <w:br/>
      </w:r>
      <w:r>
        <w:rPr>
          <w:rFonts w:ascii="Arial" w:eastAsia="Arial" w:hAnsi="Arial" w:cs="Arial"/>
          <w:color w:val="000000"/>
          <w:sz w:val="16"/>
        </w:rPr>
        <w:t>Copyright 2024 Malay Mail Online All Rights Reserved</w:t>
      </w:r>
    </w:p>
    <w:p w14:paraId="18C8A2D0" w14:textId="4227FCDF" w:rsidR="00FA4267" w:rsidRDefault="006700FD">
      <w:pPr>
        <w:pStyle w:val="Normal62"/>
        <w:spacing w:before="120" w:line="220" w:lineRule="atLeast"/>
      </w:pPr>
      <w:r>
        <w:br/>
      </w:r>
      <w:r>
        <w:rPr>
          <w:noProof/>
        </w:rPr>
        <mc:AlternateContent>
          <mc:Choice Requires="wps">
            <w:drawing>
              <wp:inline distT="0" distB="0" distL="0" distR="0" wp14:anchorId="35BD12D3" wp14:editId="60F2154C">
                <wp:extent cx="2743200" cy="2743200"/>
                <wp:effectExtent l="0" t="0" r="0" b="0"/>
                <wp:docPr id="405493847" name="AutoShape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B79BE" id="AutoShape 82"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" filled="f" stroked="f">
                <o:lock v:ext="edit" aspectratio="t"/>
                <w10:anchorlock/>
              </v:rect>
            </w:pict>
          </mc:Fallback>
        </mc:AlternateContent>
      </w:r>
    </w:p>
    <w:p w14:paraId="641AB703" w14:textId="77777777" w:rsidR="00FA4267" w:rsidRDefault="006700FD">
      <w:pPr>
        <w:pStyle w:val="Normal62"/>
        <w:spacing w:before="120" w:line="260" w:lineRule="atLeast"/>
      </w:pPr>
      <w:r>
        <w:rPr>
          <w:rFonts w:ascii="Arial" w:eastAsia="Arial" w:hAnsi="Arial" w:cs="Arial"/>
          <w:b/>
          <w:color w:val="000000"/>
          <w:sz w:val="20"/>
        </w:rPr>
        <w:t>Length:</w:t>
      </w:r>
      <w:r>
        <w:rPr>
          <w:rFonts w:ascii="Arial" w:eastAsia="Arial" w:hAnsi="Arial" w:cs="Arial"/>
          <w:color w:val="000000"/>
          <w:sz w:val="20"/>
        </w:rPr>
        <w:t> 1094 words</w:t>
      </w:r>
    </w:p>
    <w:p w14:paraId="6FEBE9CB" w14:textId="77777777" w:rsidR="00FA4267" w:rsidRDefault="006700FD">
      <w:pPr>
        <w:pStyle w:val="Normal62"/>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NEW YORK </w:t>
      </w:r>
    </w:p>
    <w:p w14:paraId="48750CAD" w14:textId="77777777" w:rsidR="00FA4267" w:rsidRDefault="006700FD">
      <w:pPr>
        <w:pStyle w:val="Normal62"/>
        <w:keepNext/>
        <w:spacing w:before="240" w:line="340" w:lineRule="atLeast"/>
      </w:pPr>
      <w:bookmarkStart w:id="185" w:name="Body_60"/>
      <w:bookmarkEnd w:id="185"/>
      <w:r>
        <w:rPr>
          <w:rFonts w:ascii="Arial" w:eastAsia="Arial" w:hAnsi="Arial" w:cs="Arial"/>
          <w:b/>
          <w:color w:val="000000"/>
          <w:sz w:val="28"/>
        </w:rPr>
        <w:t>Body</w:t>
      </w:r>
    </w:p>
    <w:p w14:paraId="4D743378" w14:textId="0A7DE281" w:rsidR="00FA4267" w:rsidRDefault="006700FD">
      <w:pPr>
        <w:pStyle w:val="Normal62"/>
        <w:spacing w:line="60" w:lineRule="exact"/>
      </w:pPr>
      <w:r>
        <w:rPr>
          <w:noProof/>
        </w:rPr>
        <mc:AlternateContent>
          <mc:Choice Requires="wps">
            <w:drawing>
              <wp:anchor distT="0" distB="0" distL="114300" distR="114300" simplePos="0" relativeHeight="251878400" behindDoc="0" locked="0" layoutInCell="1" allowOverlap="1" wp14:anchorId="3187ECC3" wp14:editId="17FAC5AB">
                <wp:simplePos x="0" y="0"/>
                <wp:positionH relativeFrom="column">
                  <wp:posOffset>0</wp:posOffset>
                </wp:positionH>
                <wp:positionV relativeFrom="paragraph">
                  <wp:posOffset>25400</wp:posOffset>
                </wp:positionV>
                <wp:extent cx="6502400" cy="0"/>
                <wp:effectExtent l="15875" t="16510" r="15875" b="21590"/>
                <wp:wrapTopAndBottom/>
                <wp:docPr id="1250538840"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2F190" id="Line 29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E76EA3" w14:textId="77777777" w:rsidR="00FA4267" w:rsidRDefault="00FA4267">
      <w:pPr>
        <w:pStyle w:val="Normal62"/>
      </w:pPr>
    </w:p>
    <w:p w14:paraId="328C6092" w14:textId="77777777" w:rsidR="00FA4267" w:rsidRDefault="006700FD">
      <w:pPr>
        <w:pStyle w:val="Normal62"/>
        <w:spacing w:before="200" w:line="260" w:lineRule="atLeast"/>
        <w:jc w:val="both"/>
      </w:pPr>
      <w:r>
        <w:rPr>
          <w:rFonts w:ascii="Arial" w:eastAsia="Arial" w:hAnsi="Arial" w:cs="Arial"/>
          <w:color w:val="000000"/>
          <w:sz w:val="20"/>
        </w:rPr>
        <w:t xml:space="preserve">NEW YORK, Nov. 3 -- Billionaire X owner Elon Musk is amplifying false claims about the US </w:t>
      </w:r>
      <w:r>
        <w:rPr>
          <w:rFonts w:ascii="Arial" w:eastAsia="Arial" w:hAnsi="Arial" w:cs="Arial"/>
          <w:b/>
          <w:color w:val="000000"/>
          <w:sz w:val="20"/>
        </w:rPr>
        <w:t>election</w:t>
      </w:r>
      <w:r>
        <w:rPr>
          <w:rFonts w:ascii="Arial" w:eastAsia="Arial" w:hAnsi="Arial" w:cs="Arial"/>
          <w:color w:val="000000"/>
          <w:sz w:val="20"/>
        </w:rPr>
        <w:t xml:space="preserve"> and shaping public opinion. DW </w:t>
      </w:r>
      <w:r>
        <w:rPr>
          <w:rFonts w:ascii="Arial" w:eastAsia="Arial" w:hAnsi="Arial" w:cs="Arial"/>
          <w:b/>
          <w:color w:val="000000"/>
          <w:sz w:val="20"/>
        </w:rPr>
        <w:t>fact-checks</w:t>
      </w:r>
      <w:r>
        <w:rPr>
          <w:rFonts w:ascii="Arial" w:eastAsia="Arial" w:hAnsi="Arial" w:cs="Arial"/>
          <w:color w:val="000000"/>
          <w:sz w:val="20"/>
        </w:rPr>
        <w:t xml:space="preserve"> three of his narratives.</w:t>
      </w:r>
    </w:p>
    <w:p w14:paraId="4E619688" w14:textId="77777777" w:rsidR="00FA4267" w:rsidRDefault="006700FD">
      <w:pPr>
        <w:pStyle w:val="Normal62"/>
        <w:spacing w:before="200" w:line="260" w:lineRule="atLeast"/>
        <w:jc w:val="both"/>
      </w:pPr>
      <w:r>
        <w:rPr>
          <w:rFonts w:ascii="Arial" w:eastAsia="Arial" w:hAnsi="Arial" w:cs="Arial"/>
          <w:color w:val="000000"/>
          <w:sz w:val="20"/>
        </w:rPr>
        <w:t>The way the world'</w:t>
      </w:r>
      <w:r>
        <w:rPr>
          <w:rFonts w:ascii="Arial" w:eastAsia="Arial" w:hAnsi="Arial" w:cs="Arial"/>
          <w:b/>
          <w:color w:val="000000"/>
          <w:sz w:val="20"/>
        </w:rPr>
        <w:t>s</w:t>
      </w:r>
      <w:r>
        <w:rPr>
          <w:rFonts w:ascii="Arial" w:eastAsia="Arial" w:hAnsi="Arial" w:cs="Arial"/>
          <w:color w:val="000000"/>
          <w:sz w:val="20"/>
        </w:rPr>
        <w:t xml:space="preserve"> richest man, Elon Musk, is getting involved in US politics shows how billionaires with control over social media can influence public opinion and potentially sway </w:t>
      </w:r>
      <w:r>
        <w:rPr>
          <w:rFonts w:ascii="Arial" w:eastAsia="Arial" w:hAnsi="Arial" w:cs="Arial"/>
          <w:b/>
          <w:color w:val="000000"/>
          <w:sz w:val="20"/>
        </w:rPr>
        <w:t>elections</w:t>
      </w:r>
      <w:r>
        <w:rPr>
          <w:rFonts w:ascii="Arial" w:eastAsia="Arial" w:hAnsi="Arial" w:cs="Arial"/>
          <w:color w:val="000000"/>
          <w:sz w:val="20"/>
        </w:rPr>
        <w:t>.</w:t>
      </w:r>
    </w:p>
    <w:p w14:paraId="10D8C2EA" w14:textId="77777777" w:rsidR="00FA4267" w:rsidRDefault="006700FD">
      <w:pPr>
        <w:pStyle w:val="Normal62"/>
        <w:spacing w:before="200" w:line="260" w:lineRule="atLeast"/>
        <w:jc w:val="both"/>
      </w:pPr>
      <w:r>
        <w:rPr>
          <w:rFonts w:ascii="Arial" w:eastAsia="Arial" w:hAnsi="Arial" w:cs="Arial"/>
          <w:color w:val="000000"/>
          <w:sz w:val="20"/>
        </w:rPr>
        <w:t>"Since Elon Musk took over X, the platform has devolved into a hellscape of hate and disinformation - much of which comes from Mr. Musk himself," Imran Ahmed, head of the Center for Countering Digital Hate (CCDH), told DW.</w:t>
      </w:r>
    </w:p>
    <w:p w14:paraId="66BA46E0" w14:textId="77777777" w:rsidR="00FA4267" w:rsidRDefault="006700FD">
      <w:pPr>
        <w:pStyle w:val="Normal62"/>
        <w:spacing w:before="200" w:line="260" w:lineRule="atLeast"/>
        <w:jc w:val="both"/>
      </w:pPr>
      <w:r>
        <w:rPr>
          <w:rFonts w:ascii="Arial" w:eastAsia="Arial" w:hAnsi="Arial" w:cs="Arial"/>
          <w:color w:val="000000"/>
          <w:sz w:val="20"/>
        </w:rPr>
        <w:t>Unlike most tech billionaires and political donors, Musk'</w:t>
      </w:r>
      <w:r>
        <w:rPr>
          <w:rFonts w:ascii="Arial" w:eastAsia="Arial" w:hAnsi="Arial" w:cs="Arial"/>
          <w:b/>
          <w:color w:val="000000"/>
          <w:sz w:val="20"/>
        </w:rPr>
        <w:t>s</w:t>
      </w:r>
      <w:r>
        <w:rPr>
          <w:rFonts w:ascii="Arial" w:eastAsia="Arial" w:hAnsi="Arial" w:cs="Arial"/>
          <w:color w:val="000000"/>
          <w:sz w:val="20"/>
        </w:rPr>
        <w:t xml:space="preserve"> political involvement is highly visible and intensified ahead of the US presidential </w:t>
      </w:r>
      <w:r>
        <w:rPr>
          <w:rFonts w:ascii="Arial" w:eastAsia="Arial" w:hAnsi="Arial" w:cs="Arial"/>
          <w:b/>
          <w:color w:val="000000"/>
          <w:sz w:val="20"/>
        </w:rPr>
        <w:t>election</w:t>
      </w:r>
      <w:r>
        <w:rPr>
          <w:rFonts w:ascii="Arial" w:eastAsia="Arial" w:hAnsi="Arial" w:cs="Arial"/>
          <w:color w:val="000000"/>
          <w:sz w:val="20"/>
        </w:rPr>
        <w:t xml:space="preserve"> on November 5. A recent CCDH report found that Musk'</w:t>
      </w:r>
      <w:r>
        <w:rPr>
          <w:rFonts w:ascii="Arial" w:eastAsia="Arial" w:hAnsi="Arial" w:cs="Arial"/>
          <w:b/>
          <w:color w:val="000000"/>
          <w:sz w:val="20"/>
        </w:rPr>
        <w:t>s</w:t>
      </w:r>
      <w:r>
        <w:rPr>
          <w:rFonts w:ascii="Arial" w:eastAsia="Arial" w:hAnsi="Arial" w:cs="Arial"/>
          <w:color w:val="000000"/>
          <w:sz w:val="20"/>
        </w:rPr>
        <w:t xml:space="preserve"> false or misleading claims about the US </w:t>
      </w:r>
      <w:r>
        <w:rPr>
          <w:rFonts w:ascii="Arial" w:eastAsia="Arial" w:hAnsi="Arial" w:cs="Arial"/>
          <w:b/>
          <w:color w:val="000000"/>
          <w:sz w:val="20"/>
        </w:rPr>
        <w:t>election</w:t>
      </w:r>
      <w:r>
        <w:rPr>
          <w:rFonts w:ascii="Arial" w:eastAsia="Arial" w:hAnsi="Arial" w:cs="Arial"/>
          <w:color w:val="000000"/>
          <w:sz w:val="20"/>
        </w:rPr>
        <w:t xml:space="preserve"> got 1.2 billion views between January and July 2024 on the social media platform X (formerly Twitter), which he owns.</w:t>
      </w:r>
    </w:p>
    <w:p w14:paraId="133DDE3D" w14:textId="77777777" w:rsidR="00FA4267" w:rsidRDefault="006700FD">
      <w:pPr>
        <w:pStyle w:val="Normal62"/>
        <w:spacing w:before="200" w:line="260" w:lineRule="atLeast"/>
        <w:jc w:val="both"/>
      </w:pPr>
      <w:r>
        <w:rPr>
          <w:rFonts w:ascii="Arial" w:eastAsia="Arial" w:hAnsi="Arial" w:cs="Arial"/>
          <w:color w:val="000000"/>
          <w:sz w:val="20"/>
        </w:rPr>
        <w:t>Musk'</w:t>
      </w:r>
      <w:r>
        <w:rPr>
          <w:rFonts w:ascii="Arial" w:eastAsia="Arial" w:hAnsi="Arial" w:cs="Arial"/>
          <w:b/>
          <w:color w:val="000000"/>
          <w:sz w:val="20"/>
        </w:rPr>
        <w:t>s</w:t>
      </w:r>
      <w:r>
        <w:rPr>
          <w:rFonts w:ascii="Arial" w:eastAsia="Arial" w:hAnsi="Arial" w:cs="Arial"/>
          <w:color w:val="000000"/>
          <w:sz w:val="20"/>
        </w:rPr>
        <w:t xml:space="preserve"> role as a source of mis- and disinformation extends beyond his own posts. He frequently retweets or engages with false and misleading claims and conspiracy theories, and his engagement gives these posts an immense reach.</w:t>
      </w:r>
    </w:p>
    <w:p w14:paraId="47837BFD" w14:textId="77777777" w:rsidR="00FA4267" w:rsidRDefault="006700FD">
      <w:pPr>
        <w:pStyle w:val="Normal62"/>
        <w:spacing w:before="200" w:line="260" w:lineRule="atLeast"/>
        <w:jc w:val="both"/>
      </w:pPr>
      <w:r>
        <w:rPr>
          <w:rFonts w:ascii="Arial" w:eastAsia="Arial" w:hAnsi="Arial" w:cs="Arial"/>
          <w:color w:val="000000"/>
          <w:sz w:val="20"/>
        </w:rPr>
        <w:t xml:space="preserve">Here are three examples of how Musk is spreading false claims ahead of the US </w:t>
      </w:r>
      <w:r>
        <w:rPr>
          <w:rFonts w:ascii="Arial" w:eastAsia="Arial" w:hAnsi="Arial" w:cs="Arial"/>
          <w:b/>
          <w:color w:val="000000"/>
          <w:sz w:val="20"/>
        </w:rPr>
        <w:t>election</w:t>
      </w:r>
      <w:r>
        <w:rPr>
          <w:rFonts w:ascii="Arial" w:eastAsia="Arial" w:hAnsi="Arial" w:cs="Arial"/>
          <w:color w:val="000000"/>
          <w:sz w:val="20"/>
        </w:rPr>
        <w:t>.</w:t>
      </w:r>
    </w:p>
    <w:p w14:paraId="1A386ABC" w14:textId="77777777" w:rsidR="00FA4267" w:rsidRDefault="006700FD">
      <w:pPr>
        <w:pStyle w:val="Normal62"/>
        <w:spacing w:before="200" w:line="260" w:lineRule="atLeast"/>
        <w:jc w:val="both"/>
      </w:pPr>
      <w:r>
        <w:rPr>
          <w:rFonts w:ascii="Arial" w:eastAsia="Arial" w:hAnsi="Arial" w:cs="Arial"/>
          <w:color w:val="000000"/>
          <w:sz w:val="20"/>
        </w:rPr>
        <w:t>1: False narratives about migrants voting</w:t>
      </w:r>
    </w:p>
    <w:p w14:paraId="01636F44" w14:textId="77777777" w:rsidR="00FA4267" w:rsidRDefault="006700FD">
      <w:pPr>
        <w:pStyle w:val="Normal62"/>
        <w:spacing w:before="200" w:line="260" w:lineRule="atLeast"/>
        <w:jc w:val="both"/>
      </w:pPr>
      <w:r>
        <w:rPr>
          <w:rFonts w:ascii="Arial" w:eastAsia="Arial" w:hAnsi="Arial" w:cs="Arial"/>
          <w:color w:val="000000"/>
          <w:sz w:val="20"/>
        </w:rPr>
        <w:t>Claim: In July, US Republican House Speaker Mike Johnson suggested Democrats "want to turn illegal aliens into voters." Musk retweeted this claim, adding that "the goal all along has been to import as many illegal voters as possible," implying that immigrants are being brought into the country to support Democrats. The post has received more than 45million views.</w:t>
      </w:r>
    </w:p>
    <w:p w14:paraId="5EB02352" w14:textId="77777777" w:rsidR="00FA4267" w:rsidRDefault="006700FD">
      <w:pPr>
        <w:pStyle w:val="Normal62"/>
        <w:spacing w:before="200" w:line="260" w:lineRule="atLeast"/>
        <w:jc w:val="both"/>
      </w:pPr>
      <w:r>
        <w:rPr>
          <w:rFonts w:ascii="Arial" w:eastAsia="Arial" w:hAnsi="Arial" w:cs="Arial"/>
          <w:color w:val="000000"/>
          <w:sz w:val="20"/>
        </w:rPr>
        <w:t xml:space="preserve">DW </w:t>
      </w:r>
      <w:r>
        <w:rPr>
          <w:rFonts w:ascii="Arial" w:eastAsia="Arial" w:hAnsi="Arial" w:cs="Arial"/>
          <w:b/>
          <w:color w:val="000000"/>
          <w:sz w:val="20"/>
        </w:rPr>
        <w:t>fact check</w:t>
      </w:r>
      <w:r>
        <w:rPr>
          <w:rFonts w:ascii="Arial" w:eastAsia="Arial" w:hAnsi="Arial" w:cs="Arial"/>
          <w:color w:val="000000"/>
          <w:sz w:val="20"/>
        </w:rPr>
        <w:t>: False</w:t>
      </w:r>
    </w:p>
    <w:p w14:paraId="2647F3A8" w14:textId="77777777" w:rsidR="00FA4267" w:rsidRDefault="006700FD">
      <w:pPr>
        <w:pStyle w:val="Normal62"/>
        <w:spacing w:before="200" w:line="260" w:lineRule="atLeast"/>
        <w:jc w:val="both"/>
      </w:pPr>
      <w:r>
        <w:rPr>
          <w:rFonts w:ascii="Arial" w:eastAsia="Arial" w:hAnsi="Arial" w:cs="Arial"/>
          <w:color w:val="000000"/>
          <w:sz w:val="20"/>
        </w:rPr>
        <w:t xml:space="preserve">Only US citizens can vote in US federal </w:t>
      </w:r>
      <w:r>
        <w:rPr>
          <w:rFonts w:ascii="Arial" w:eastAsia="Arial" w:hAnsi="Arial" w:cs="Arial"/>
          <w:b/>
          <w:color w:val="000000"/>
          <w:sz w:val="20"/>
        </w:rPr>
        <w:t>elections</w:t>
      </w:r>
      <w:r>
        <w:rPr>
          <w:rFonts w:ascii="Arial" w:eastAsia="Arial" w:hAnsi="Arial" w:cs="Arial"/>
          <w:color w:val="000000"/>
          <w:sz w:val="20"/>
        </w:rPr>
        <w:t xml:space="preserve">. "Noncitizens, including permanent legal residents, cannot vote in federal, state and most local </w:t>
      </w:r>
      <w:r>
        <w:rPr>
          <w:rFonts w:ascii="Arial" w:eastAsia="Arial" w:hAnsi="Arial" w:cs="Arial"/>
          <w:b/>
          <w:color w:val="000000"/>
          <w:sz w:val="20"/>
        </w:rPr>
        <w:t>elections</w:t>
      </w:r>
      <w:r>
        <w:rPr>
          <w:rFonts w:ascii="Arial" w:eastAsia="Arial" w:hAnsi="Arial" w:cs="Arial"/>
          <w:color w:val="000000"/>
          <w:sz w:val="20"/>
        </w:rPr>
        <w:t xml:space="preserve">," a statement on USA.gov, an official US government website, explains. Federal law strictly prohibits noncitizens from voting in US presidential </w:t>
      </w:r>
      <w:r>
        <w:rPr>
          <w:rFonts w:ascii="Arial" w:eastAsia="Arial" w:hAnsi="Arial" w:cs="Arial"/>
          <w:b/>
          <w:color w:val="000000"/>
          <w:sz w:val="20"/>
        </w:rPr>
        <w:t>elections</w:t>
      </w:r>
      <w:r>
        <w:rPr>
          <w:rFonts w:ascii="Arial" w:eastAsia="Arial" w:hAnsi="Arial" w:cs="Arial"/>
          <w:color w:val="000000"/>
          <w:sz w:val="20"/>
        </w:rPr>
        <w:t>.</w:t>
      </w:r>
    </w:p>
    <w:p w14:paraId="315B446E" w14:textId="77777777" w:rsidR="00FA4267" w:rsidRDefault="006700FD">
      <w:pPr>
        <w:pStyle w:val="Normal62"/>
        <w:spacing w:before="200" w:line="260" w:lineRule="atLeast"/>
        <w:jc w:val="both"/>
      </w:pPr>
      <w:r>
        <w:rPr>
          <w:rFonts w:ascii="Arial" w:eastAsia="Arial" w:hAnsi="Arial" w:cs="Arial"/>
          <w:color w:val="000000"/>
          <w:sz w:val="20"/>
        </w:rPr>
        <w:t>Musk has also stated it takes, "less than five minutes and zero documentation" with the help of an app to be approved as an illegal immigrant and flown to the US at American taxpayers' expense. Musk reposted a video that alleged that by using the CBP One app, an unlimited number of foreigners could enter the US. The app was developedby US Customs and Border Protection agency and is used to schedule appointments for asylum processing. However, simply registering in the app does not guarantee entry into the US.</w:t>
      </w:r>
    </w:p>
    <w:p w14:paraId="155D05FB" w14:textId="77777777" w:rsidR="00FA4267" w:rsidRDefault="006700FD">
      <w:pPr>
        <w:pStyle w:val="Normal62"/>
        <w:spacing w:before="200" w:line="260" w:lineRule="atLeast"/>
        <w:jc w:val="both"/>
      </w:pPr>
      <w:r>
        <w:rPr>
          <w:rFonts w:ascii="Arial" w:eastAsia="Arial" w:hAnsi="Arial" w:cs="Arial"/>
          <w:color w:val="000000"/>
          <w:sz w:val="20"/>
        </w:rPr>
        <w:t>Still, Musk'</w:t>
      </w:r>
      <w:r>
        <w:rPr>
          <w:rFonts w:ascii="Arial" w:eastAsia="Arial" w:hAnsi="Arial" w:cs="Arial"/>
          <w:b/>
          <w:color w:val="000000"/>
          <w:sz w:val="20"/>
        </w:rPr>
        <w:t>s</w:t>
      </w:r>
      <w:r>
        <w:rPr>
          <w:rFonts w:ascii="Arial" w:eastAsia="Arial" w:hAnsi="Arial" w:cs="Arial"/>
          <w:color w:val="000000"/>
          <w:sz w:val="20"/>
        </w:rPr>
        <w:t xml:space="preserve"> post was viewed nearly 20 million times and was shared tens of thousands of times.</w:t>
      </w:r>
    </w:p>
    <w:p w14:paraId="2CBB35BE" w14:textId="77777777" w:rsidR="00FA4267" w:rsidRDefault="006700FD">
      <w:pPr>
        <w:pStyle w:val="Normal62"/>
        <w:spacing w:before="200" w:line="260" w:lineRule="atLeast"/>
        <w:jc w:val="both"/>
      </w:pPr>
      <w:r>
        <w:rPr>
          <w:rFonts w:ascii="Arial" w:eastAsia="Arial" w:hAnsi="Arial" w:cs="Arial"/>
          <w:color w:val="000000"/>
          <w:sz w:val="20"/>
        </w:rPr>
        <w:t>Under US immigration law, eligible individuals must apply for asylum while physically present in the US, and the decision process typically takes years.</w:t>
      </w:r>
    </w:p>
    <w:p w14:paraId="25097F69" w14:textId="77777777" w:rsidR="00FA4267" w:rsidRDefault="006700FD">
      <w:pPr>
        <w:pStyle w:val="Normal62"/>
        <w:spacing w:before="200" w:line="260" w:lineRule="atLeast"/>
        <w:jc w:val="both"/>
      </w:pPr>
      <w:r>
        <w:rPr>
          <w:rFonts w:ascii="Arial" w:eastAsia="Arial" w:hAnsi="Arial" w:cs="Arial"/>
          <w:color w:val="000000"/>
          <w:sz w:val="20"/>
        </w:rPr>
        <w:t>2: Posting fake pictures of Kamala Harris</w:t>
      </w:r>
    </w:p>
    <w:p w14:paraId="78699A43" w14:textId="77777777" w:rsidR="00FA4267" w:rsidRDefault="006700FD">
      <w:pPr>
        <w:pStyle w:val="Normal62"/>
        <w:spacing w:before="200" w:line="260" w:lineRule="atLeast"/>
        <w:jc w:val="both"/>
      </w:pPr>
      <w:r>
        <w:rPr>
          <w:rFonts w:ascii="Arial" w:eastAsia="Arial" w:hAnsi="Arial" w:cs="Arial"/>
          <w:color w:val="000000"/>
          <w:sz w:val="20"/>
        </w:rPr>
        <w:t>Claim: In early September, Musk posted an image showing Democratic candidate Kamala Harris dressed in a red Communist outfit with a hammer and sickle on her hat, with the caption: "Kamala vows to be a communist dictator on day one. Can you believe she wears that outfit!?" This post quickly went viral, reaching more than 80 million views.</w:t>
      </w:r>
    </w:p>
    <w:p w14:paraId="064FE23F" w14:textId="77777777" w:rsidR="00FA4267" w:rsidRDefault="006700FD">
      <w:pPr>
        <w:pStyle w:val="Normal62"/>
        <w:spacing w:before="200" w:line="260" w:lineRule="atLeast"/>
        <w:jc w:val="both"/>
      </w:pPr>
      <w:r>
        <w:rPr>
          <w:rFonts w:ascii="Arial" w:eastAsia="Arial" w:hAnsi="Arial" w:cs="Arial"/>
          <w:color w:val="000000"/>
          <w:sz w:val="20"/>
        </w:rPr>
        <w:t xml:space="preserve">DW </w:t>
      </w:r>
      <w:r>
        <w:rPr>
          <w:rFonts w:ascii="Arial" w:eastAsia="Arial" w:hAnsi="Arial" w:cs="Arial"/>
          <w:b/>
          <w:color w:val="000000"/>
          <w:sz w:val="20"/>
        </w:rPr>
        <w:t>fact check</w:t>
      </w:r>
      <w:r>
        <w:rPr>
          <w:rFonts w:ascii="Arial" w:eastAsia="Arial" w:hAnsi="Arial" w:cs="Arial"/>
          <w:color w:val="000000"/>
          <w:sz w:val="20"/>
        </w:rPr>
        <w:t>: Fake.</w:t>
      </w:r>
    </w:p>
    <w:p w14:paraId="41A73F90" w14:textId="77777777" w:rsidR="00FA4267" w:rsidRDefault="006700FD">
      <w:pPr>
        <w:pStyle w:val="Normal62"/>
        <w:spacing w:before="200" w:line="260" w:lineRule="atLeast"/>
        <w:jc w:val="both"/>
      </w:pPr>
      <w:r>
        <w:rPr>
          <w:rFonts w:ascii="Arial" w:eastAsia="Arial" w:hAnsi="Arial" w:cs="Arial"/>
          <w:color w:val="000000"/>
          <w:sz w:val="20"/>
        </w:rPr>
        <w:t>This is not a real image of Harris. The photo was generated by artificial intelligence, as revealed by the sharpness of Harris' image against a blurred background and the unusually bright colors. An advanced AI image detector tool like truemedia.org finds "substantial evidence of manipulation."</w:t>
      </w:r>
    </w:p>
    <w:p w14:paraId="483E4563" w14:textId="77777777" w:rsidR="00FA4267" w:rsidRDefault="006700FD">
      <w:pPr>
        <w:pStyle w:val="Normal62"/>
        <w:spacing w:before="200" w:line="260" w:lineRule="atLeast"/>
        <w:jc w:val="both"/>
      </w:pPr>
      <w:r>
        <w:rPr>
          <w:rFonts w:ascii="Arial" w:eastAsia="Arial" w:hAnsi="Arial" w:cs="Arial"/>
          <w:color w:val="000000"/>
          <w:sz w:val="20"/>
        </w:rPr>
        <w:t xml:space="preserve">Sander van der Linden, a professor at the University of Cambridge in the </w:t>
      </w:r>
      <w:r>
        <w:rPr>
          <w:rFonts w:ascii="Arial" w:eastAsia="Arial" w:hAnsi="Arial" w:cs="Arial"/>
          <w:b/>
          <w:color w:val="000000"/>
          <w:sz w:val="20"/>
        </w:rPr>
        <w:t>UK</w:t>
      </w:r>
      <w:r>
        <w:rPr>
          <w:rFonts w:ascii="Arial" w:eastAsia="Arial" w:hAnsi="Arial" w:cs="Arial"/>
          <w:color w:val="000000"/>
          <w:sz w:val="20"/>
        </w:rPr>
        <w:t xml:space="preserve"> and author of "Foolproof: Why Misinformation Infects Our Minds and How to Build Immunity" told DW that misinformation erodes the quality of democratic discourse, lowers trust in the electoral process and outcome "and for some people can even change the way they vote."</w:t>
      </w:r>
    </w:p>
    <w:p w14:paraId="17F8CB26" w14:textId="77777777" w:rsidR="00FA4267" w:rsidRDefault="006700FD">
      <w:pPr>
        <w:pStyle w:val="Normal62"/>
        <w:spacing w:before="200" w:line="260" w:lineRule="atLeast"/>
        <w:jc w:val="both"/>
      </w:pPr>
      <w:r>
        <w:rPr>
          <w:rFonts w:ascii="Arial" w:eastAsia="Arial" w:hAnsi="Arial" w:cs="Arial"/>
          <w:color w:val="000000"/>
          <w:sz w:val="20"/>
        </w:rPr>
        <w:t>With a net worth over $263 billion (&amp;#8364;242 billion) as of November, according to Forbes, Musk is the world'</w:t>
      </w:r>
      <w:r>
        <w:rPr>
          <w:rFonts w:ascii="Arial" w:eastAsia="Arial" w:hAnsi="Arial" w:cs="Arial"/>
          <w:b/>
          <w:color w:val="000000"/>
          <w:sz w:val="20"/>
        </w:rPr>
        <w:t>s</w:t>
      </w:r>
      <w:r>
        <w:rPr>
          <w:rFonts w:ascii="Arial" w:eastAsia="Arial" w:hAnsi="Arial" w:cs="Arial"/>
          <w:color w:val="000000"/>
          <w:sz w:val="20"/>
        </w:rPr>
        <w:t xml:space="preserve"> wealthiest person, making him a unique influencer. He has a major social media presence with more than 200 million followers. For comparison, Taylor Swift has over 500 million followers.</w:t>
      </w:r>
    </w:p>
    <w:p w14:paraId="3E961EA9" w14:textId="77777777" w:rsidR="00FA4267" w:rsidRDefault="006700FD">
      <w:pPr>
        <w:pStyle w:val="Normal62"/>
        <w:spacing w:before="200" w:line="260" w:lineRule="atLeast"/>
        <w:jc w:val="both"/>
      </w:pPr>
      <w:r>
        <w:rPr>
          <w:rFonts w:ascii="Arial" w:eastAsia="Arial" w:hAnsi="Arial" w:cs="Arial"/>
          <w:color w:val="000000"/>
          <w:sz w:val="20"/>
        </w:rPr>
        <w:t>Since acquiring Twitter two years ago and rebranding it as X, Musk has done things like reinstate the account of former President Donald Trump, which was suspended following Trump'</w:t>
      </w:r>
      <w:r>
        <w:rPr>
          <w:rFonts w:ascii="Arial" w:eastAsia="Arial" w:hAnsi="Arial" w:cs="Arial"/>
          <w:b/>
          <w:color w:val="000000"/>
          <w:sz w:val="20"/>
        </w:rPr>
        <w:t>s</w:t>
      </w:r>
      <w:r>
        <w:rPr>
          <w:rFonts w:ascii="Arial" w:eastAsia="Arial" w:hAnsi="Arial" w:cs="Arial"/>
          <w:color w:val="000000"/>
          <w:sz w:val="20"/>
        </w:rPr>
        <w:t xml:space="preserve"> controversial posts after the last presidential </w:t>
      </w:r>
      <w:r>
        <w:rPr>
          <w:rFonts w:ascii="Arial" w:eastAsia="Arial" w:hAnsi="Arial" w:cs="Arial"/>
          <w:b/>
          <w:color w:val="000000"/>
          <w:sz w:val="20"/>
        </w:rPr>
        <w:t>election</w:t>
      </w:r>
      <w:r>
        <w:rPr>
          <w:rFonts w:ascii="Arial" w:eastAsia="Arial" w:hAnsi="Arial" w:cs="Arial"/>
          <w:color w:val="000000"/>
          <w:sz w:val="20"/>
        </w:rPr>
        <w:t xml:space="preserve"> in 2020, which he lost. Trump has more than 92 million followers on X, and less than 8 million on his own social media platform Truth Social.</w:t>
      </w:r>
    </w:p>
    <w:p w14:paraId="20231988" w14:textId="77777777" w:rsidR="00FA4267" w:rsidRDefault="006700FD">
      <w:pPr>
        <w:pStyle w:val="Normal62"/>
        <w:spacing w:before="200" w:line="260" w:lineRule="atLeast"/>
        <w:jc w:val="both"/>
      </w:pPr>
      <w:r>
        <w:rPr>
          <w:rFonts w:ascii="Arial" w:eastAsia="Arial" w:hAnsi="Arial" w:cs="Arial"/>
          <w:color w:val="000000"/>
          <w:sz w:val="20"/>
        </w:rPr>
        <w:t>3: Questioning the electoral process</w:t>
      </w:r>
    </w:p>
    <w:p w14:paraId="7D972B9A" w14:textId="77777777" w:rsidR="00FA4267" w:rsidRDefault="006700FD">
      <w:pPr>
        <w:pStyle w:val="Normal62"/>
        <w:spacing w:before="200" w:line="260" w:lineRule="atLeast"/>
        <w:jc w:val="both"/>
      </w:pPr>
      <w:r>
        <w:rPr>
          <w:rFonts w:ascii="Arial" w:eastAsia="Arial" w:hAnsi="Arial" w:cs="Arial"/>
          <w:color w:val="000000"/>
          <w:sz w:val="20"/>
        </w:rPr>
        <w:t>Musk has amplified claims that there is something wrong with voter rolls in Michigan, an important swing state. The original claim - that Michigan has more voters than residents eligible to vote - has been debunked by Michigan'</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 xml:space="preserve"> </w:t>
      </w:r>
      <w:r>
        <w:rPr>
          <w:rFonts w:ascii="Arial" w:eastAsia="Arial" w:hAnsi="Arial" w:cs="Arial"/>
          <w:b/>
          <w:color w:val="000000"/>
          <w:sz w:val="20"/>
        </w:rPr>
        <w:t>Fact</w:t>
      </w:r>
      <w:r>
        <w:rPr>
          <w:rFonts w:ascii="Arial" w:eastAsia="Arial" w:hAnsi="Arial" w:cs="Arial"/>
          <w:color w:val="000000"/>
          <w:sz w:val="20"/>
        </w:rPr>
        <w:t xml:space="preserve"> Center.</w:t>
      </w:r>
    </w:p>
    <w:p w14:paraId="2B70B1CD" w14:textId="77777777" w:rsidR="00FA4267" w:rsidRDefault="006700FD">
      <w:pPr>
        <w:pStyle w:val="Normal62"/>
        <w:spacing w:before="200" w:line="260" w:lineRule="atLeast"/>
        <w:jc w:val="both"/>
      </w:pPr>
      <w:r>
        <w:rPr>
          <w:rFonts w:ascii="Arial" w:eastAsia="Arial" w:hAnsi="Arial" w:cs="Arial"/>
          <w:color w:val="000000"/>
          <w:sz w:val="20"/>
        </w:rPr>
        <w:t xml:space="preserve">Claim: Musk doubled down in mid-October and accused Michigan Secretary of State Jocelyn Benson of dishonesty, writing, "you only plan to remove the ineligible voters AFTER the </w:t>
      </w:r>
      <w:r>
        <w:rPr>
          <w:rFonts w:ascii="Arial" w:eastAsia="Arial" w:hAnsi="Arial" w:cs="Arial"/>
          <w:b/>
          <w:color w:val="000000"/>
          <w:sz w:val="20"/>
        </w:rPr>
        <w:t>election</w:t>
      </w:r>
      <w:r>
        <w:rPr>
          <w:rFonts w:ascii="Arial" w:eastAsia="Arial" w:hAnsi="Arial" w:cs="Arial"/>
          <w:color w:val="000000"/>
          <w:sz w:val="20"/>
        </w:rPr>
        <w:t>. That necessarily means that there are far more people registered to vote than there are eligible voters."</w:t>
      </w:r>
    </w:p>
    <w:p w14:paraId="1D61CCE2" w14:textId="77777777" w:rsidR="00FA4267" w:rsidRDefault="006700FD">
      <w:pPr>
        <w:pStyle w:val="Normal62"/>
        <w:spacing w:before="200" w:line="260" w:lineRule="atLeast"/>
        <w:jc w:val="both"/>
      </w:pPr>
      <w:r>
        <w:rPr>
          <w:rFonts w:ascii="Arial" w:eastAsia="Arial" w:hAnsi="Arial" w:cs="Arial"/>
          <w:color w:val="000000"/>
          <w:sz w:val="20"/>
        </w:rPr>
        <w:t xml:space="preserve">DW </w:t>
      </w:r>
      <w:r>
        <w:rPr>
          <w:rFonts w:ascii="Arial" w:eastAsia="Arial" w:hAnsi="Arial" w:cs="Arial"/>
          <w:b/>
          <w:color w:val="000000"/>
          <w:sz w:val="20"/>
        </w:rPr>
        <w:t>fact check</w:t>
      </w:r>
      <w:r>
        <w:rPr>
          <w:rFonts w:ascii="Arial" w:eastAsia="Arial" w:hAnsi="Arial" w:cs="Arial"/>
          <w:color w:val="000000"/>
          <w:sz w:val="20"/>
        </w:rPr>
        <w:t>: Misleading.</w:t>
      </w:r>
    </w:p>
    <w:p w14:paraId="4BFDB18C" w14:textId="77777777" w:rsidR="00FA4267" w:rsidRDefault="006700FD">
      <w:pPr>
        <w:pStyle w:val="Normal62"/>
        <w:spacing w:before="200" w:line="260" w:lineRule="atLeast"/>
        <w:jc w:val="both"/>
      </w:pPr>
      <w:r>
        <w:rPr>
          <w:rFonts w:ascii="Arial" w:eastAsia="Arial" w:hAnsi="Arial" w:cs="Arial"/>
          <w:color w:val="000000"/>
          <w:sz w:val="20"/>
        </w:rPr>
        <w:t xml:space="preserve">Under state and federal law in the US, voters are only removed from voter rolls after they have been sent a notice that their registration is subject to cancellation and two subsequent federal </w:t>
      </w:r>
      <w:r>
        <w:rPr>
          <w:rFonts w:ascii="Arial" w:eastAsia="Arial" w:hAnsi="Arial" w:cs="Arial"/>
          <w:b/>
          <w:color w:val="000000"/>
          <w:sz w:val="20"/>
        </w:rPr>
        <w:t>election</w:t>
      </w:r>
      <w:r>
        <w:rPr>
          <w:rFonts w:ascii="Arial" w:eastAsia="Arial" w:hAnsi="Arial" w:cs="Arial"/>
          <w:color w:val="000000"/>
          <w:sz w:val="20"/>
        </w:rPr>
        <w:t xml:space="preserve"> cycles have passed without any response or voting activity.</w:t>
      </w:r>
    </w:p>
    <w:p w14:paraId="5E913195" w14:textId="77777777" w:rsidR="00FA4267" w:rsidRDefault="006700FD">
      <w:pPr>
        <w:pStyle w:val="Normal62"/>
        <w:spacing w:before="200" w:line="260" w:lineRule="atLeast"/>
        <w:jc w:val="both"/>
      </w:pPr>
      <w:r>
        <w:rPr>
          <w:rFonts w:ascii="Arial" w:eastAsia="Arial" w:hAnsi="Arial" w:cs="Arial"/>
          <w:color w:val="000000"/>
          <w:sz w:val="20"/>
        </w:rPr>
        <w:t xml:space="preserve">"Michigan has done more in last five years to improve the accuracy of our voter rolls than in the previous two decades," the state says on its </w:t>
      </w:r>
      <w:r>
        <w:rPr>
          <w:rFonts w:ascii="Arial" w:eastAsia="Arial" w:hAnsi="Arial" w:cs="Arial"/>
          <w:b/>
          <w:color w:val="000000"/>
          <w:sz w:val="20"/>
        </w:rPr>
        <w:t>election</w:t>
      </w:r>
      <w:r>
        <w:rPr>
          <w:rFonts w:ascii="Arial" w:eastAsia="Arial" w:hAnsi="Arial" w:cs="Arial"/>
          <w:color w:val="000000"/>
          <w:sz w:val="20"/>
        </w:rPr>
        <w:t xml:space="preserve"> information website. "Since 2019, </w:t>
      </w:r>
      <w:r>
        <w:rPr>
          <w:rFonts w:ascii="Arial" w:eastAsia="Arial" w:hAnsi="Arial" w:cs="Arial"/>
          <w:b/>
          <w:color w:val="000000"/>
          <w:sz w:val="20"/>
        </w:rPr>
        <w:t>election</w:t>
      </w:r>
      <w:r>
        <w:rPr>
          <w:rFonts w:ascii="Arial" w:eastAsia="Arial" w:hAnsi="Arial" w:cs="Arial"/>
          <w:color w:val="000000"/>
          <w:sz w:val="20"/>
        </w:rPr>
        <w:t xml:space="preserve"> officials have cancelled more than 800,000 voter registrations and identified more than 600,000 slated for cancellation in 2025 and 2027 once the legally required two-federal </w:t>
      </w:r>
      <w:r>
        <w:rPr>
          <w:rFonts w:ascii="Arial" w:eastAsia="Arial" w:hAnsi="Arial" w:cs="Arial"/>
          <w:b/>
          <w:color w:val="000000"/>
          <w:sz w:val="20"/>
        </w:rPr>
        <w:t>election</w:t>
      </w:r>
      <w:r>
        <w:rPr>
          <w:rFonts w:ascii="Arial" w:eastAsia="Arial" w:hAnsi="Arial" w:cs="Arial"/>
          <w:color w:val="000000"/>
          <w:sz w:val="20"/>
        </w:rPr>
        <w:t xml:space="preserve"> cycle period has passed."</w:t>
      </w:r>
    </w:p>
    <w:p w14:paraId="03280649" w14:textId="77777777" w:rsidR="00FA4267" w:rsidRDefault="006700FD">
      <w:pPr>
        <w:pStyle w:val="Normal62"/>
        <w:spacing w:before="200" w:line="260" w:lineRule="atLeast"/>
        <w:jc w:val="both"/>
      </w:pPr>
      <w:r>
        <w:rPr>
          <w:rFonts w:ascii="Arial" w:eastAsia="Arial" w:hAnsi="Arial" w:cs="Arial"/>
          <w:color w:val="000000"/>
          <w:sz w:val="20"/>
        </w:rPr>
        <w:t>What motivates Musk?</w:t>
      </w:r>
    </w:p>
    <w:p w14:paraId="3185DA3D" w14:textId="77777777" w:rsidR="00FA4267" w:rsidRDefault="006700FD">
      <w:pPr>
        <w:pStyle w:val="Normal62"/>
        <w:spacing w:before="200" w:line="260" w:lineRule="atLeast"/>
        <w:jc w:val="both"/>
      </w:pPr>
      <w:r>
        <w:rPr>
          <w:rFonts w:ascii="Arial" w:eastAsia="Arial" w:hAnsi="Arial" w:cs="Arial"/>
          <w:color w:val="000000"/>
          <w:sz w:val="20"/>
        </w:rPr>
        <w:t>Musk and Trump have a complex relationship. During Trump'</w:t>
      </w:r>
      <w:r>
        <w:rPr>
          <w:rFonts w:ascii="Arial" w:eastAsia="Arial" w:hAnsi="Arial" w:cs="Arial"/>
          <w:b/>
          <w:color w:val="000000"/>
          <w:sz w:val="20"/>
        </w:rPr>
        <w:t>s</w:t>
      </w:r>
      <w:r>
        <w:rPr>
          <w:rFonts w:ascii="Arial" w:eastAsia="Arial" w:hAnsi="Arial" w:cs="Arial"/>
          <w:color w:val="000000"/>
          <w:sz w:val="20"/>
        </w:rPr>
        <w:t xml:space="preserve"> 2016 campaign, Musk publicly questioned Trump'</w:t>
      </w:r>
      <w:r>
        <w:rPr>
          <w:rFonts w:ascii="Arial" w:eastAsia="Arial" w:hAnsi="Arial" w:cs="Arial"/>
          <w:b/>
          <w:color w:val="000000"/>
          <w:sz w:val="20"/>
        </w:rPr>
        <w:t>s</w:t>
      </w:r>
      <w:r>
        <w:rPr>
          <w:rFonts w:ascii="Arial" w:eastAsia="Arial" w:hAnsi="Arial" w:cs="Arial"/>
          <w:color w:val="000000"/>
          <w:sz w:val="20"/>
        </w:rPr>
        <w:t xml:space="preserve"> fitness for office. Trump then later appointed Musk to his advisory council, a role Musk eventually left due to policy disagreements.</w:t>
      </w:r>
    </w:p>
    <w:p w14:paraId="77122715" w14:textId="77777777" w:rsidR="00FA4267" w:rsidRDefault="006700FD">
      <w:pPr>
        <w:pStyle w:val="Normal62"/>
        <w:spacing w:before="200" w:line="260" w:lineRule="atLeast"/>
        <w:jc w:val="both"/>
      </w:pPr>
      <w:r>
        <w:rPr>
          <w:rFonts w:ascii="Arial" w:eastAsia="Arial" w:hAnsi="Arial" w:cs="Arial"/>
          <w:color w:val="000000"/>
          <w:sz w:val="20"/>
        </w:rPr>
        <w:t>Van der Linden, at the University of Cambridge, thinks Musk believes a Trump victory would be in the best interests of his business. It might include "potentially more contracts from NASA for SpaceX, more federal contracts for Starlink, and free range to run X however he wants without government oversight of social media companies," he said. - DW</w:t>
      </w:r>
    </w:p>
    <w:p w14:paraId="0E724811" w14:textId="77777777" w:rsidR="00FA4267" w:rsidRDefault="006700FD">
      <w:pPr>
        <w:pStyle w:val="Normal62"/>
        <w:spacing w:before="240" w:line="260" w:lineRule="atLeast"/>
        <w:jc w:val="both"/>
      </w:pPr>
      <w:r>
        <w:rPr>
          <w:rFonts w:ascii="Arial" w:eastAsia="Arial" w:hAnsi="Arial" w:cs="Arial"/>
          <w:color w:val="000000"/>
          <w:sz w:val="20"/>
        </w:rPr>
        <w:t xml:space="preserve">Published by HT Digital Content Services with permission from Malay Mail. For any query with respect to this article or any other content requirement, please contact Editor at </w:t>
      </w:r>
      <w:hyperlink r:id="rId2347" w:history="1">
        <w:r>
          <w:rPr>
            <w:rFonts w:ascii="Arial" w:eastAsia="Arial" w:hAnsi="Arial" w:cs="Arial"/>
            <w:color w:val="0077CC"/>
            <w:sz w:val="20"/>
            <w:u w:val="single"/>
            <w:shd w:val="clear" w:color="auto" w:fill="FFFFFF"/>
          </w:rPr>
          <w:t>contentservices@htdigital.in</w:t>
        </w:r>
      </w:hyperlink>
    </w:p>
    <w:p w14:paraId="51437C55" w14:textId="77777777" w:rsidR="00FA4267" w:rsidRDefault="006700FD">
      <w:pPr>
        <w:pStyle w:val="Normal62"/>
        <w:keepNext/>
        <w:spacing w:before="240" w:line="340" w:lineRule="atLeast"/>
      </w:pPr>
      <w:bookmarkStart w:id="186" w:name="Classification_60"/>
      <w:bookmarkEnd w:id="186"/>
      <w:r>
        <w:rPr>
          <w:rFonts w:ascii="Arial" w:eastAsia="Arial" w:hAnsi="Arial" w:cs="Arial"/>
          <w:b/>
          <w:color w:val="000000"/>
          <w:sz w:val="28"/>
        </w:rPr>
        <w:t>Classification</w:t>
      </w:r>
    </w:p>
    <w:p w14:paraId="25059FA6" w14:textId="60D1E336" w:rsidR="00FA4267" w:rsidRDefault="006700FD">
      <w:pPr>
        <w:pStyle w:val="Normal62"/>
        <w:spacing w:line="60" w:lineRule="exact"/>
      </w:pPr>
      <w:r>
        <w:rPr>
          <w:noProof/>
        </w:rPr>
        <mc:AlternateContent>
          <mc:Choice Requires="wps">
            <w:drawing>
              <wp:anchor distT="0" distB="0" distL="114300" distR="114300" simplePos="0" relativeHeight="251879424" behindDoc="0" locked="0" layoutInCell="1" allowOverlap="1" wp14:anchorId="4692D2F3" wp14:editId="3C674514">
                <wp:simplePos x="0" y="0"/>
                <wp:positionH relativeFrom="column">
                  <wp:posOffset>0</wp:posOffset>
                </wp:positionH>
                <wp:positionV relativeFrom="paragraph">
                  <wp:posOffset>25400</wp:posOffset>
                </wp:positionV>
                <wp:extent cx="6502400" cy="0"/>
                <wp:effectExtent l="15875" t="19685" r="15875" b="18415"/>
                <wp:wrapTopAndBottom/>
                <wp:docPr id="69264480"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6D8E6" id="Line 29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CA63D1" w14:textId="77777777" w:rsidR="00FA4267" w:rsidRDefault="00FA4267">
      <w:pPr>
        <w:pStyle w:val="Normal62"/>
        <w:spacing w:line="120" w:lineRule="exact"/>
      </w:pPr>
    </w:p>
    <w:p w14:paraId="666431D3" w14:textId="77777777" w:rsidR="00FA4267" w:rsidRDefault="006700FD">
      <w:pPr>
        <w:pStyle w:val="Normal6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CD850E2" w14:textId="77777777" w:rsidR="00FA4267" w:rsidRDefault="006700FD">
      <w:pPr>
        <w:pStyle w:val="Normal6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01A3B0CB" w14:textId="77777777" w:rsidR="00FA4267" w:rsidRDefault="006700FD">
      <w:pPr>
        <w:pStyle w:val="Normal6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ELECTIONS</w:t>
      </w:r>
      <w:r>
        <w:rPr>
          <w:rFonts w:ascii="Arial" w:eastAsia="Arial" w:hAnsi="Arial" w:cs="Arial"/>
          <w:color w:val="000000"/>
          <w:sz w:val="20"/>
        </w:rPr>
        <w:t xml:space="preserve"> (91%); </w:t>
      </w:r>
      <w:r>
        <w:rPr>
          <w:rFonts w:ascii="Arial" w:eastAsia="Arial" w:hAnsi="Arial" w:cs="Arial"/>
          <w:b/>
          <w:color w:val="000000"/>
          <w:sz w:val="20"/>
        </w:rPr>
        <w:t>FACT CHECKING</w:t>
      </w:r>
      <w:r>
        <w:rPr>
          <w:rFonts w:ascii="Arial" w:eastAsia="Arial" w:hAnsi="Arial" w:cs="Arial"/>
          <w:color w:val="000000"/>
          <w:sz w:val="20"/>
        </w:rPr>
        <w:t xml:space="preserve"> (91%); WEALTHY PEOPLE (91%); CITIZENSHIP (90%); DISINFORMATION &amp; MISINFORMATION (90%); </w:t>
      </w:r>
      <w:r>
        <w:rPr>
          <w:rFonts w:ascii="Arial" w:eastAsia="Arial" w:hAnsi="Arial" w:cs="Arial"/>
          <w:b/>
          <w:color w:val="000000"/>
          <w:sz w:val="20"/>
        </w:rPr>
        <w:t>ELECTIONS</w:t>
      </w:r>
      <w:r>
        <w:rPr>
          <w:rFonts w:ascii="Arial" w:eastAsia="Arial" w:hAnsi="Arial" w:cs="Arial"/>
          <w:color w:val="000000"/>
          <w:sz w:val="20"/>
        </w:rPr>
        <w:t xml:space="preserve"> &amp; POLITICS (90%); FALSE STATEMENTS (90%); SOCIAL MEDIA (90%); US FEDERAL </w:t>
      </w:r>
      <w:r>
        <w:rPr>
          <w:rFonts w:ascii="Arial" w:eastAsia="Arial" w:hAnsi="Arial" w:cs="Arial"/>
          <w:b/>
          <w:color w:val="000000"/>
          <w:sz w:val="20"/>
        </w:rPr>
        <w:t>ELECTIONS</w:t>
      </w:r>
      <w:r>
        <w:rPr>
          <w:rFonts w:ascii="Arial" w:eastAsia="Arial" w:hAnsi="Arial" w:cs="Arial"/>
          <w:color w:val="000000"/>
          <w:sz w:val="20"/>
        </w:rPr>
        <w:t xml:space="preserve"> (90%); CAMPAIGNS &amp; </w:t>
      </w:r>
      <w:r>
        <w:rPr>
          <w:rFonts w:ascii="Arial" w:eastAsia="Arial" w:hAnsi="Arial" w:cs="Arial"/>
          <w:b/>
          <w:color w:val="000000"/>
          <w:sz w:val="20"/>
        </w:rPr>
        <w:t>ELECTIONS</w:t>
      </w:r>
      <w:r>
        <w:rPr>
          <w:rFonts w:ascii="Arial" w:eastAsia="Arial" w:hAnsi="Arial" w:cs="Arial"/>
          <w:color w:val="000000"/>
          <w:sz w:val="20"/>
        </w:rPr>
        <w:t xml:space="preserve"> (89%); HEADS OF GOVERNMENT </w:t>
      </w:r>
      <w:r>
        <w:rPr>
          <w:rFonts w:ascii="Arial" w:eastAsia="Arial" w:hAnsi="Arial" w:cs="Arial"/>
          <w:b/>
          <w:color w:val="000000"/>
          <w:sz w:val="20"/>
        </w:rPr>
        <w:t>ELECTIONS</w:t>
      </w:r>
      <w:r>
        <w:rPr>
          <w:rFonts w:ascii="Arial" w:eastAsia="Arial" w:hAnsi="Arial" w:cs="Arial"/>
          <w:color w:val="000000"/>
          <w:sz w:val="20"/>
        </w:rPr>
        <w:t xml:space="preserve"> (89%); IMMIGRATION (89%); IMMIGRATION, CITIZENSHIP &amp; DISPLACEMENT (89%); NATIONAL SECURITY &amp; FOREIGN RELATIONS (89%); PHOTO &amp; VIDEO SHARING (89%); POLITICAL PARTIES (89%); US DEMOCRATIC PARTY (89%); US PRESIDENTIAL </w:t>
      </w:r>
      <w:r>
        <w:rPr>
          <w:rFonts w:ascii="Arial" w:eastAsia="Arial" w:hAnsi="Arial" w:cs="Arial"/>
          <w:b/>
          <w:color w:val="000000"/>
          <w:sz w:val="20"/>
        </w:rPr>
        <w:t>ELECTIONS</w:t>
      </w:r>
      <w:r>
        <w:rPr>
          <w:rFonts w:ascii="Arial" w:eastAsia="Arial" w:hAnsi="Arial" w:cs="Arial"/>
          <w:color w:val="000000"/>
          <w:sz w:val="20"/>
        </w:rPr>
        <w:t xml:space="preserve"> (89%); VOTERS &amp; VOTING (88%); ILLEGAL IMMIGRANTS (86%); US FEDERAL GOVERNMENT (85%); US REPUBLICAN PARTY (79%); CAMPAIGN FINANCE (78%); </w:t>
      </w:r>
      <w:r>
        <w:rPr>
          <w:rFonts w:ascii="Arial" w:eastAsia="Arial" w:hAnsi="Arial" w:cs="Arial"/>
          <w:b/>
          <w:color w:val="000000"/>
          <w:sz w:val="20"/>
        </w:rPr>
        <w:t>ELECTION</w:t>
      </w:r>
      <w:r>
        <w:rPr>
          <w:rFonts w:ascii="Arial" w:eastAsia="Arial" w:hAnsi="Arial" w:cs="Arial"/>
          <w:color w:val="000000"/>
          <w:sz w:val="20"/>
        </w:rPr>
        <w:t xml:space="preserve"> CRIME (78%); GOVERNMENT &amp; PUBLIC ADMINISTRATION (78%); INTERNET SOCIAL NETWORKING (78%); POLITICS (78%); US PRESIDENTS (78%); POLITICAL DONATIONS &amp; FUNDRAISING (73%); BORDER CONTROL (72%); EXCISE &amp; CUSTOMS (69%); IMMIGRATION LAW (69%); CONSPIRACY THEORY (66%); APPROVALS (60%)</w:t>
      </w:r>
    </w:p>
    <w:p w14:paraId="7FC2022E" w14:textId="77777777" w:rsidR="00FA4267" w:rsidRDefault="006700FD">
      <w:pPr>
        <w:pStyle w:val="Normal6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SOCIAL MEDIA (90%); PHOTO &amp; VIDEO SHARING (89%); INTERNET SOCIAL NETWORKING (78%)</w:t>
      </w:r>
    </w:p>
    <w:p w14:paraId="50DAA5E2" w14:textId="77777777" w:rsidR="00FA4267" w:rsidRDefault="006700FD">
      <w:pPr>
        <w:pStyle w:val="Normal62"/>
        <w:spacing w:before="240" w:line="260" w:lineRule="atLeast"/>
      </w:pPr>
      <w:r>
        <w:br/>
      </w:r>
      <w:r>
        <w:rPr>
          <w:rFonts w:ascii="Arial" w:eastAsia="Arial" w:hAnsi="Arial" w:cs="Arial"/>
          <w:b/>
          <w:color w:val="000000"/>
          <w:sz w:val="20"/>
        </w:rPr>
        <w:t>Person:</w:t>
      </w:r>
      <w:r>
        <w:rPr>
          <w:rFonts w:ascii="Arial" w:eastAsia="Arial" w:hAnsi="Arial" w:cs="Arial"/>
          <w:color w:val="000000"/>
          <w:sz w:val="20"/>
        </w:rPr>
        <w:t> ELON MUSK (94%); KAMALA HARRIS (79%)</w:t>
      </w:r>
    </w:p>
    <w:p w14:paraId="6F1AA830" w14:textId="77777777" w:rsidR="00FA4267" w:rsidRDefault="006700FD">
      <w:pPr>
        <w:pStyle w:val="Normal6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(99%)</w:t>
      </w:r>
    </w:p>
    <w:p w14:paraId="6CB33883" w14:textId="77777777" w:rsidR="00FA4267" w:rsidRDefault="006700FD">
      <w:pPr>
        <w:pStyle w:val="Normal6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2024</w:t>
      </w:r>
    </w:p>
    <w:p w14:paraId="328BFC31" w14:textId="77777777" w:rsidR="00FA4267" w:rsidRDefault="00FA4267">
      <w:pPr>
        <w:pStyle w:val="Normal62"/>
      </w:pPr>
    </w:p>
    <w:p w14:paraId="3F56AE5B" w14:textId="0E67F3D1" w:rsidR="00FA4267" w:rsidRDefault="006700FD">
      <w:pPr>
        <w:pStyle w:val="Normal6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80448" behindDoc="0" locked="0" layoutInCell="1" allowOverlap="1" wp14:anchorId="09B39384" wp14:editId="7CB6DDCD">
                <wp:simplePos x="0" y="0"/>
                <wp:positionH relativeFrom="column">
                  <wp:posOffset>0</wp:posOffset>
                </wp:positionH>
                <wp:positionV relativeFrom="paragraph">
                  <wp:posOffset>127000</wp:posOffset>
                </wp:positionV>
                <wp:extent cx="6502400" cy="0"/>
                <wp:effectExtent l="6350" t="13335" r="15875" b="15240"/>
                <wp:wrapNone/>
                <wp:docPr id="19125140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7D508" id="Line 29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B6BA8A1" w14:textId="77777777" w:rsidR="00FA4267" w:rsidRDefault="00FA4267">
      <w:pPr>
        <w:pStyle w:val="Normal63"/>
        <w:sectPr w:rsidR="00FA4267">
          <w:headerReference w:type="even" r:id="rId2348"/>
          <w:headerReference w:type="default" r:id="rId2349"/>
          <w:footerReference w:type="even" r:id="rId2350"/>
          <w:footerReference w:type="default" r:id="rId2351"/>
          <w:headerReference w:type="first" r:id="rId2352"/>
          <w:footerReference w:type="first" r:id="rId2353"/>
          <w:pgSz w:w="12240" w:h="15840"/>
          <w:pgMar w:top="840" w:right="1000" w:bottom="840" w:left="1000" w:header="400" w:footer="400" w:gutter="0"/>
          <w:cols w:space="720"/>
          <w:titlePg/>
        </w:sectPr>
      </w:pPr>
    </w:p>
    <w:p w14:paraId="6C3124F1" w14:textId="77777777" w:rsidR="00FA4267" w:rsidRDefault="00FA4267">
      <w:pPr>
        <w:pStyle w:val="Normal63"/>
      </w:pPr>
    </w:p>
    <w:p w14:paraId="34632684" w14:textId="337FC081" w:rsidR="00FA4267" w:rsidRDefault="006700FD">
      <w:pPr>
        <w:pStyle w:val="Normal63"/>
      </w:pPr>
      <w:r>
        <w:rPr>
          <w:noProof/>
        </w:rPr>
        <w:drawing>
          <wp:inline distT="0" distB="0" distL="0" distR="0" wp14:anchorId="492EDD42" wp14:editId="3295AFA3">
            <wp:extent cx="1879600" cy="381000"/>
            <wp:effectExtent l="0" t="0" r="0" b="0"/>
            <wp:docPr id="83" name="Picture 4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AC95E42" w14:textId="6B4AD717" w:rsidR="00FA4267" w:rsidRDefault="006700FD" w:rsidP="00586147">
      <w:pPr>
        <w:pStyle w:val="Heading161"/>
        <w:keepNext w:val="0"/>
        <w:numPr>
          <w:ilvl w:val="0"/>
          <w:numId w:val="140"/>
        </w:numPr>
        <w:spacing w:after="200" w:line="340" w:lineRule="atLeast"/>
        <w:jc w:val="center"/>
      </w:pPr>
      <w:hyperlink r:id="rId2354" w:history="1">
        <w:r>
          <w:rPr>
            <w:color w:val="0077CC"/>
            <w:sz w:val="28"/>
            <w:u w:val="single"/>
            <w:shd w:val="clear" w:color="auto" w:fill="FFFFFF"/>
          </w:rPr>
          <w:t>Biden administration officials took oaths of office, despite post'</w:t>
        </w:r>
      </w:hyperlink>
      <w:hyperlink r:id="rId2355" w:history="1">
        <w:r>
          <w:rPr>
            <w:color w:val="0077CC"/>
            <w:sz w:val="28"/>
            <w:u w:val="single"/>
            <w:shd w:val="clear" w:color="auto" w:fill="FFFFFF"/>
          </w:rPr>
          <w:t>s</w:t>
        </w:r>
      </w:hyperlink>
      <w:hyperlink r:id="rId2356" w:history="1">
        <w:r>
          <w:rPr>
            <w:color w:val="0077CC"/>
            <w:sz w:val="28"/>
            <w:u w:val="single"/>
            <w:shd w:val="clear" w:color="auto" w:fill="FFFFFF"/>
          </w:rPr>
          <w:t xml:space="preserve"> claim | </w:t>
        </w:r>
      </w:hyperlink>
      <w:hyperlink r:id="rId2357" w:history="1">
        <w:r>
          <w:rPr>
            <w:color w:val="0077CC"/>
            <w:sz w:val="28"/>
            <w:u w:val="single"/>
            <w:shd w:val="clear" w:color="auto" w:fill="FFFFFF"/>
          </w:rPr>
          <w:t>Fact check</w:t>
        </w:r>
      </w:hyperlink>
    </w:p>
    <w:p w14:paraId="7A31EEAD" w14:textId="77777777" w:rsidR="00FA4267" w:rsidRDefault="006700FD">
      <w:pPr>
        <w:pStyle w:val="Normal63"/>
        <w:spacing w:before="120" w:line="260" w:lineRule="atLeast"/>
        <w:jc w:val="center"/>
      </w:pPr>
      <w:r>
        <w:rPr>
          <w:color w:val="000000"/>
        </w:rPr>
        <w:t>USA Today Online</w:t>
      </w:r>
    </w:p>
    <w:p w14:paraId="689E67D8" w14:textId="77777777" w:rsidR="00FA4267" w:rsidRDefault="006700FD">
      <w:pPr>
        <w:pStyle w:val="Normal63"/>
        <w:spacing w:before="120" w:line="260" w:lineRule="atLeast"/>
        <w:jc w:val="center"/>
      </w:pPr>
      <w:r>
        <w:rPr>
          <w:color w:val="000000"/>
        </w:rPr>
        <w:t>June 22, 2023</w:t>
      </w:r>
    </w:p>
    <w:p w14:paraId="2002B332" w14:textId="77777777" w:rsidR="00FA4267" w:rsidRDefault="00FA4267">
      <w:pPr>
        <w:pStyle w:val="Normal63"/>
        <w:spacing w:line="240" w:lineRule="atLeast"/>
        <w:jc w:val="both"/>
      </w:pPr>
      <w:bookmarkStart w:id="187" w:name="Bookmark_63"/>
      <w:bookmarkEnd w:id="187"/>
    </w:p>
    <w:p w14:paraId="22A143F5" w14:textId="77777777" w:rsidR="00FA4267" w:rsidRDefault="006700FD">
      <w:pPr>
        <w:pStyle w:val="Normal63"/>
        <w:spacing w:before="120" w:line="220" w:lineRule="atLeast"/>
      </w:pPr>
      <w:r>
        <w:br/>
      </w:r>
      <w:r>
        <w:rPr>
          <w:color w:val="000000"/>
          <w:sz w:val="16"/>
        </w:rPr>
        <w:t>Copyright 2023 Gannett Media Corp  All Rights Reserved</w:t>
      </w:r>
    </w:p>
    <w:p w14:paraId="1FB8C9B9" w14:textId="77777777" w:rsidR="00FA4267" w:rsidRDefault="006700FD">
      <w:pPr>
        <w:pStyle w:val="Normal63"/>
        <w:spacing w:before="120" w:line="260" w:lineRule="atLeast"/>
      </w:pPr>
      <w:r>
        <w:rPr>
          <w:b/>
          <w:color w:val="000000"/>
        </w:rPr>
        <w:t>Length:</w:t>
      </w:r>
      <w:r>
        <w:rPr>
          <w:color w:val="000000"/>
        </w:rPr>
        <w:t> 1207 words</w:t>
      </w:r>
    </w:p>
    <w:p w14:paraId="0F1F8F22" w14:textId="77777777" w:rsidR="00FA4267" w:rsidRDefault="006700FD">
      <w:pPr>
        <w:pStyle w:val="Normal63"/>
        <w:spacing w:before="120" w:line="260" w:lineRule="atLeast"/>
      </w:pPr>
      <w:r>
        <w:rPr>
          <w:b/>
          <w:color w:val="000000"/>
        </w:rPr>
        <w:t>Byline:</w:t>
      </w:r>
      <w:r>
        <w:rPr>
          <w:color w:val="000000"/>
        </w:rPr>
        <w:t> Sudiksha Kochi, USA TODAY</w:t>
      </w:r>
    </w:p>
    <w:p w14:paraId="48C2C56C" w14:textId="77777777" w:rsidR="00FA4267" w:rsidRDefault="006700FD">
      <w:pPr>
        <w:pStyle w:val="Normal63"/>
        <w:keepNext/>
        <w:spacing w:before="240" w:line="340" w:lineRule="atLeast"/>
      </w:pPr>
      <w:bookmarkStart w:id="188" w:name="Body_61"/>
      <w:bookmarkEnd w:id="188"/>
      <w:r>
        <w:rPr>
          <w:b/>
          <w:color w:val="000000"/>
          <w:sz w:val="28"/>
        </w:rPr>
        <w:t>Body</w:t>
      </w:r>
    </w:p>
    <w:p w14:paraId="731C914E" w14:textId="2675EF2B" w:rsidR="00FA4267" w:rsidRDefault="006700FD">
      <w:pPr>
        <w:pStyle w:val="Normal63"/>
        <w:spacing w:line="60" w:lineRule="exact"/>
      </w:pPr>
      <w:r>
        <w:rPr>
          <w:noProof/>
        </w:rPr>
        <mc:AlternateContent>
          <mc:Choice Requires="wps">
            <w:drawing>
              <wp:anchor distT="0" distB="0" distL="114300" distR="114300" simplePos="0" relativeHeight="251881472" behindDoc="0" locked="0" layoutInCell="1" allowOverlap="1" wp14:anchorId="25EB108F" wp14:editId="1DCEED65">
                <wp:simplePos x="0" y="0"/>
                <wp:positionH relativeFrom="column">
                  <wp:posOffset>0</wp:posOffset>
                </wp:positionH>
                <wp:positionV relativeFrom="paragraph">
                  <wp:posOffset>25400</wp:posOffset>
                </wp:positionV>
                <wp:extent cx="6502400" cy="0"/>
                <wp:effectExtent l="15875" t="12700" r="15875" b="15875"/>
                <wp:wrapTopAndBottom/>
                <wp:docPr id="1719847473"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74425" id="Line 30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9FF4BB5" w14:textId="77777777" w:rsidR="00FA4267" w:rsidRDefault="00FA4267">
      <w:pPr>
        <w:pStyle w:val="Normal63"/>
      </w:pPr>
    </w:p>
    <w:p w14:paraId="420827A9" w14:textId="77777777" w:rsidR="00FA4267" w:rsidRDefault="006700FD">
      <w:pPr>
        <w:pStyle w:val="Normal63"/>
        <w:spacing w:before="240" w:line="260" w:lineRule="atLeast"/>
      </w:pPr>
      <w:r>
        <w:rPr>
          <w:b/>
          <w:color w:val="000000"/>
        </w:rPr>
        <w:t>The claim: Many federal officials are working 'without swearing an allegiance to the Constitution'</w:t>
      </w:r>
    </w:p>
    <w:p w14:paraId="4DE64E1E" w14:textId="77777777" w:rsidR="00FA4267" w:rsidRDefault="006700FD">
      <w:pPr>
        <w:pStyle w:val="Normal63"/>
        <w:spacing w:before="200" w:line="260" w:lineRule="atLeast"/>
        <w:jc w:val="both"/>
      </w:pPr>
      <w:r>
        <w:rPr>
          <w:color w:val="000000"/>
        </w:rPr>
        <w:t>A May 14 Instagram video (</w:t>
      </w:r>
      <w:hyperlink r:id="rId2358" w:history="1">
        <w:r>
          <w:rPr>
            <w:color w:val="0077CC"/>
            <w:u w:val="single"/>
            <w:shd w:val="clear" w:color="auto" w:fill="FFFFFF"/>
          </w:rPr>
          <w:t>direct l</w:t>
        </w:r>
      </w:hyperlink>
      <w:r>
        <w:rPr>
          <w:color w:val="000000"/>
        </w:rPr>
        <w:t> </w:t>
      </w:r>
      <w:hyperlink r:id="rId2359" w:history="1">
        <w:r>
          <w:rPr>
            <w:color w:val="0077CC"/>
            <w:u w:val="single"/>
            <w:shd w:val="clear" w:color="auto" w:fill="FFFFFF"/>
          </w:rPr>
          <w:t>i</w:t>
        </w:r>
      </w:hyperlink>
      <w:r>
        <w:rPr>
          <w:color w:val="000000"/>
        </w:rPr>
        <w:t> </w:t>
      </w:r>
      <w:hyperlink r:id="rId2360" w:history="1">
        <w:r>
          <w:rPr>
            <w:color w:val="0077CC"/>
            <w:u w:val="single"/>
            <w:shd w:val="clear" w:color="auto" w:fill="FFFFFF"/>
          </w:rPr>
          <w:t>nk</w:t>
        </w:r>
      </w:hyperlink>
      <w:r>
        <w:rPr>
          <w:color w:val="000000"/>
        </w:rPr>
        <w:t xml:space="preserve">, </w:t>
      </w:r>
      <w:hyperlink r:id="rId2361" w:history="1">
        <w:r>
          <w:rPr>
            <w:color w:val="0077CC"/>
            <w:u w:val="single"/>
            <w:shd w:val="clear" w:color="auto" w:fill="FFFFFF"/>
          </w:rPr>
          <w:t>archive link</w:t>
        </w:r>
      </w:hyperlink>
      <w:r>
        <w:rPr>
          <w:color w:val="000000"/>
        </w:rPr>
        <w:t>) shows various images of President Joe Biden and his inauguration ceremony, former President Donald Trump'</w:t>
      </w:r>
      <w:r>
        <w:rPr>
          <w:b/>
          <w:color w:val="000000"/>
        </w:rPr>
        <w:t>s</w:t>
      </w:r>
      <w:r>
        <w:rPr>
          <w:color w:val="000000"/>
        </w:rPr>
        <w:t xml:space="preserve"> inaugural address and internet searches of military cannons.</w:t>
      </w:r>
    </w:p>
    <w:p w14:paraId="174FB8EE" w14:textId="77777777" w:rsidR="00FA4267" w:rsidRDefault="006700FD">
      <w:pPr>
        <w:pStyle w:val="Normal63"/>
        <w:spacing w:before="200" w:line="260" w:lineRule="atLeast"/>
        <w:jc w:val="both"/>
      </w:pPr>
      <w:r>
        <w:rPr>
          <w:color w:val="000000"/>
        </w:rPr>
        <w:t xml:space="preserve">"Do we have public servants in office who are acting as </w:t>
      </w:r>
      <w:r>
        <w:rPr>
          <w:b/>
          <w:color w:val="000000"/>
        </w:rPr>
        <w:t>elected</w:t>
      </w:r>
      <w:r>
        <w:rPr>
          <w:color w:val="000000"/>
        </w:rPr>
        <w:t xml:space="preserve"> officials without swearing an allegiance to the Constitution?" the narrator says. "A writ of quo warranto has been filed in the </w:t>
      </w:r>
      <w:r>
        <w:rPr>
          <w:b/>
          <w:color w:val="000000"/>
        </w:rPr>
        <w:t>U.S</w:t>
      </w:r>
      <w:r>
        <w:rPr>
          <w:color w:val="000000"/>
        </w:rPr>
        <w:t>. attorney'</w:t>
      </w:r>
      <w:r>
        <w:rPr>
          <w:b/>
          <w:color w:val="000000"/>
        </w:rPr>
        <w:t>s</w:t>
      </w:r>
      <w:r>
        <w:rPr>
          <w:color w:val="000000"/>
        </w:rPr>
        <w:t xml:space="preserve"> office in Washington, D.C., stating that numerous oaths of office cannot be found on file for many of our federal public officials, including Vice President Kamala Harris and Secretary of Defense Lloyd Austin."</w:t>
      </w:r>
    </w:p>
    <w:p w14:paraId="687648BE" w14:textId="77777777" w:rsidR="00FA4267" w:rsidRDefault="006700FD">
      <w:pPr>
        <w:pStyle w:val="Normal63"/>
        <w:spacing w:before="240" w:line="260" w:lineRule="atLeast"/>
        <w:jc w:val="both"/>
      </w:pPr>
      <w:r>
        <w:rPr>
          <w:color w:val="000000"/>
        </w:rPr>
        <w:t xml:space="preserve">The video received over 8,000 likes in less than two weeks. A tweet with a </w:t>
      </w:r>
      <w:hyperlink r:id="rId2362" w:history="1">
        <w:r>
          <w:rPr>
            <w:color w:val="0077CC"/>
            <w:u w:val="single"/>
            <w:shd w:val="clear" w:color="auto" w:fill="FFFFFF"/>
          </w:rPr>
          <w:t>similar claim</w:t>
        </w:r>
      </w:hyperlink>
      <w:r>
        <w:rPr>
          <w:color w:val="000000"/>
        </w:rPr>
        <w:t xml:space="preserve"> was liked 900 times in less than two months. </w:t>
      </w:r>
    </w:p>
    <w:p w14:paraId="1CD18967" w14:textId="77777777" w:rsidR="00FA4267" w:rsidRDefault="006700FD">
      <w:pPr>
        <w:pStyle w:val="Normal63"/>
        <w:spacing w:before="240" w:line="260" w:lineRule="atLeast"/>
        <w:jc w:val="both"/>
      </w:pPr>
      <w:r>
        <w:rPr>
          <w:b/>
          <w:color w:val="000000"/>
        </w:rPr>
        <w:t>Follow us on Facebook!</w:t>
      </w:r>
      <w:hyperlink r:id="rId2363" w:history="1">
        <w:r>
          <w:rPr>
            <w:color w:val="0077CC"/>
            <w:u w:val="single"/>
            <w:shd w:val="clear" w:color="auto" w:fill="FFFFFF"/>
          </w:rPr>
          <w:t>Like our page to get updates throughout the day on our latest debunks</w:t>
        </w:r>
      </w:hyperlink>
    </w:p>
    <w:p w14:paraId="2D90E8DF" w14:textId="77777777" w:rsidR="00FA4267" w:rsidRDefault="006700FD">
      <w:pPr>
        <w:pStyle w:val="Normal63"/>
        <w:spacing w:before="240" w:line="260" w:lineRule="atLeast"/>
      </w:pPr>
      <w:r>
        <w:rPr>
          <w:b/>
          <w:color w:val="000000"/>
        </w:rPr>
        <w:t>Our rating: False</w:t>
      </w:r>
    </w:p>
    <w:p w14:paraId="2B426C2F" w14:textId="77777777" w:rsidR="00FA4267" w:rsidRDefault="006700FD">
      <w:pPr>
        <w:pStyle w:val="Normal63"/>
        <w:spacing w:before="200" w:line="260" w:lineRule="atLeast"/>
        <w:jc w:val="both"/>
      </w:pPr>
      <w:r>
        <w:rPr>
          <w:color w:val="000000"/>
        </w:rPr>
        <w:t xml:space="preserve">The officials listed in the video, most of whom were appointed by Biden, took oaths of office and swore allegiance to the Constitution, according to video clips and agency statements. Legal experts said a court document cited in the post is not evidence otherwise. </w:t>
      </w:r>
    </w:p>
    <w:p w14:paraId="2E3D1141" w14:textId="77777777" w:rsidR="00FA4267" w:rsidRDefault="006700FD">
      <w:pPr>
        <w:pStyle w:val="Normal63"/>
        <w:spacing w:before="240" w:line="260" w:lineRule="atLeast"/>
      </w:pPr>
      <w:r>
        <w:rPr>
          <w:b/>
          <w:color w:val="000000"/>
        </w:rPr>
        <w:t xml:space="preserve">Biden administration officials took oaths of office </w:t>
      </w:r>
    </w:p>
    <w:p w14:paraId="77CBBDB5" w14:textId="77777777" w:rsidR="00FA4267" w:rsidRDefault="006700FD">
      <w:pPr>
        <w:pStyle w:val="Normal63"/>
        <w:spacing w:before="200" w:line="260" w:lineRule="atLeast"/>
        <w:jc w:val="both"/>
      </w:pPr>
      <w:r>
        <w:rPr>
          <w:color w:val="000000"/>
        </w:rPr>
        <w:t xml:space="preserve">Of the 10 officials mentioned in the video, only Harris was </w:t>
      </w:r>
      <w:r>
        <w:rPr>
          <w:b/>
          <w:color w:val="000000"/>
        </w:rPr>
        <w:t>elected</w:t>
      </w:r>
      <w:r>
        <w:rPr>
          <w:color w:val="000000"/>
        </w:rPr>
        <w:t xml:space="preserve"> by voters in the 2020 </w:t>
      </w:r>
      <w:r>
        <w:rPr>
          <w:b/>
          <w:color w:val="000000"/>
        </w:rPr>
        <w:t>elections</w:t>
      </w:r>
      <w:r>
        <w:rPr>
          <w:color w:val="000000"/>
        </w:rPr>
        <w:t>.</w:t>
      </w:r>
    </w:p>
    <w:p w14:paraId="5E39B373" w14:textId="77777777" w:rsidR="00FA4267" w:rsidRDefault="006700FD">
      <w:pPr>
        <w:pStyle w:val="Normal63"/>
        <w:spacing w:before="200" w:line="260" w:lineRule="atLeast"/>
        <w:jc w:val="both"/>
      </w:pPr>
      <w:r>
        <w:rPr>
          <w:color w:val="000000"/>
        </w:rPr>
        <w:t>The other nine officials were chosen by Biden. They are:</w:t>
      </w:r>
    </w:p>
    <w:p w14:paraId="66A635CA" w14:textId="77777777" w:rsidR="00FA4267" w:rsidRDefault="006700FD">
      <w:pPr>
        <w:pStyle w:val="Normal63"/>
        <w:numPr>
          <w:ilvl w:val="0"/>
          <w:numId w:val="102"/>
        </w:numPr>
        <w:spacing w:before="120" w:line="260" w:lineRule="atLeast"/>
        <w:jc w:val="both"/>
      </w:pPr>
      <w:r>
        <w:rPr>
          <w:color w:val="000000"/>
        </w:rPr>
        <w:t>Austin</w:t>
      </w:r>
    </w:p>
    <w:p w14:paraId="116A7F9F" w14:textId="77777777" w:rsidR="00FA4267" w:rsidRDefault="006700FD">
      <w:pPr>
        <w:pStyle w:val="Normal63"/>
        <w:numPr>
          <w:ilvl w:val="0"/>
          <w:numId w:val="103"/>
        </w:numPr>
        <w:spacing w:before="120" w:line="260" w:lineRule="atLeast"/>
        <w:jc w:val="both"/>
      </w:pPr>
      <w:r>
        <w:rPr>
          <w:color w:val="000000"/>
        </w:rPr>
        <w:t>CDC Director Rochelle Walensky</w:t>
      </w:r>
    </w:p>
    <w:p w14:paraId="3DAEA631" w14:textId="77777777" w:rsidR="00FA4267" w:rsidRDefault="006700FD">
      <w:pPr>
        <w:pStyle w:val="Normal63"/>
        <w:numPr>
          <w:ilvl w:val="0"/>
          <w:numId w:val="104"/>
        </w:numPr>
        <w:spacing w:before="120" w:line="260" w:lineRule="atLeast"/>
        <w:jc w:val="both"/>
      </w:pPr>
      <w:r>
        <w:rPr>
          <w:color w:val="000000"/>
        </w:rPr>
        <w:t xml:space="preserve">Treasury Secretary Janet Yellen </w:t>
      </w:r>
    </w:p>
    <w:p w14:paraId="702A7ED0" w14:textId="77777777" w:rsidR="00FA4267" w:rsidRDefault="006700FD">
      <w:pPr>
        <w:pStyle w:val="Normal63"/>
        <w:numPr>
          <w:ilvl w:val="0"/>
          <w:numId w:val="105"/>
        </w:numPr>
        <w:spacing w:before="120" w:line="260" w:lineRule="atLeast"/>
        <w:jc w:val="both"/>
      </w:pPr>
      <w:r>
        <w:rPr>
          <w:color w:val="000000"/>
        </w:rPr>
        <w:t xml:space="preserve">Energy Secretary Jennifer Granholm </w:t>
      </w:r>
    </w:p>
    <w:p w14:paraId="294FE9AD" w14:textId="77777777" w:rsidR="00FA4267" w:rsidRDefault="006700FD">
      <w:pPr>
        <w:pStyle w:val="Normal63"/>
        <w:numPr>
          <w:ilvl w:val="0"/>
          <w:numId w:val="106"/>
        </w:numPr>
        <w:spacing w:before="120" w:line="260" w:lineRule="atLeast"/>
        <w:jc w:val="both"/>
      </w:pPr>
      <w:r>
        <w:rPr>
          <w:color w:val="000000"/>
        </w:rPr>
        <w:t xml:space="preserve">FDA Principal Deputy Commissioner Janet Woodcock </w:t>
      </w:r>
    </w:p>
    <w:p w14:paraId="79C44BEA" w14:textId="77777777" w:rsidR="00FA4267" w:rsidRDefault="006700FD">
      <w:pPr>
        <w:pStyle w:val="Normal63"/>
        <w:numPr>
          <w:ilvl w:val="0"/>
          <w:numId w:val="107"/>
        </w:numPr>
        <w:spacing w:before="120" w:line="260" w:lineRule="atLeast"/>
        <w:jc w:val="both"/>
      </w:pPr>
      <w:r>
        <w:rPr>
          <w:color w:val="000000"/>
        </w:rPr>
        <w:t xml:space="preserve">Health and Human Services Secretary Xavier Becerra </w:t>
      </w:r>
    </w:p>
    <w:p w14:paraId="7AA14771" w14:textId="77777777" w:rsidR="00FA4267" w:rsidRDefault="006700FD">
      <w:pPr>
        <w:pStyle w:val="Normal63"/>
        <w:numPr>
          <w:ilvl w:val="0"/>
          <w:numId w:val="108"/>
        </w:numPr>
        <w:spacing w:before="120" w:line="260" w:lineRule="atLeast"/>
        <w:jc w:val="both"/>
      </w:pPr>
      <w:r>
        <w:rPr>
          <w:color w:val="000000"/>
        </w:rPr>
        <w:t xml:space="preserve">Transportation Secretary Pete Buttigieg </w:t>
      </w:r>
    </w:p>
    <w:p w14:paraId="183EA893" w14:textId="77777777" w:rsidR="00FA4267" w:rsidRDefault="006700FD">
      <w:pPr>
        <w:pStyle w:val="Normal63"/>
        <w:numPr>
          <w:ilvl w:val="0"/>
          <w:numId w:val="109"/>
        </w:numPr>
        <w:spacing w:before="120" w:line="260" w:lineRule="atLeast"/>
        <w:jc w:val="both"/>
      </w:pPr>
      <w:r>
        <w:rPr>
          <w:color w:val="000000"/>
        </w:rPr>
        <w:t xml:space="preserve">Secretary of State Antony Blinken </w:t>
      </w:r>
    </w:p>
    <w:p w14:paraId="36D5BFE2" w14:textId="77777777" w:rsidR="00FA4267" w:rsidRDefault="006700FD">
      <w:pPr>
        <w:pStyle w:val="Normal63"/>
        <w:numPr>
          <w:ilvl w:val="0"/>
          <w:numId w:val="110"/>
        </w:numPr>
        <w:spacing w:before="120" w:line="260" w:lineRule="atLeast"/>
        <w:jc w:val="both"/>
      </w:pPr>
      <w:r>
        <w:rPr>
          <w:color w:val="000000"/>
        </w:rPr>
        <w:t xml:space="preserve">Homeland Security Secretary Alejandro Mayorkas </w:t>
      </w:r>
    </w:p>
    <w:p w14:paraId="412F0895" w14:textId="77777777" w:rsidR="00FA4267" w:rsidRDefault="006700FD">
      <w:pPr>
        <w:pStyle w:val="Normal63"/>
        <w:spacing w:before="240" w:line="260" w:lineRule="atLeast"/>
        <w:jc w:val="both"/>
      </w:pPr>
      <w:r>
        <w:rPr>
          <w:color w:val="000000"/>
        </w:rPr>
        <w:t>Contrary to the post’</w:t>
      </w:r>
      <w:r>
        <w:rPr>
          <w:b/>
          <w:color w:val="000000"/>
        </w:rPr>
        <w:t>s</w:t>
      </w:r>
      <w:r>
        <w:rPr>
          <w:color w:val="000000"/>
        </w:rPr>
        <w:t xml:space="preserve"> claim, all the listed officials took oaths of office, as required by federal statute </w:t>
      </w:r>
      <w:hyperlink r:id="rId2364" w:history="1">
        <w:r>
          <w:rPr>
            <w:color w:val="0077CC"/>
            <w:u w:val="single"/>
            <w:shd w:val="clear" w:color="auto" w:fill="FFFFFF"/>
          </w:rPr>
          <w:t xml:space="preserve">5 </w:t>
        </w:r>
      </w:hyperlink>
      <w:hyperlink r:id="rId2365" w:history="1">
        <w:r>
          <w:rPr>
            <w:b/>
            <w:color w:val="0077CC"/>
            <w:u w:val="single"/>
            <w:shd w:val="clear" w:color="auto" w:fill="FFFFFF"/>
          </w:rPr>
          <w:t>U.S</w:t>
        </w:r>
      </w:hyperlink>
      <w:hyperlink r:id="rId2366" w:history="1">
        <w:r>
          <w:rPr>
            <w:color w:val="0077CC"/>
            <w:u w:val="single"/>
            <w:shd w:val="clear" w:color="auto" w:fill="FFFFFF"/>
          </w:rPr>
          <w:t>. Code, Section 3331</w:t>
        </w:r>
      </w:hyperlink>
      <w:r>
        <w:rPr>
          <w:color w:val="000000"/>
        </w:rPr>
        <w:t xml:space="preserve"> during their official swearing-in ceremony. The oath includes a statement that the official "will support and defend the Constitution of the United States against all enemies, foreign and domestic."</w:t>
      </w:r>
    </w:p>
    <w:p w14:paraId="446920E8" w14:textId="77777777" w:rsidR="00FA4267" w:rsidRDefault="006700FD">
      <w:pPr>
        <w:pStyle w:val="Normal63"/>
        <w:spacing w:before="240" w:line="260" w:lineRule="atLeast"/>
        <w:jc w:val="both"/>
      </w:pPr>
      <w:r>
        <w:rPr>
          <w:color w:val="000000"/>
        </w:rPr>
        <w:t xml:space="preserve">Harris took the oath when she was sworn in Jan. 20, 2021, by Supreme Court Justice Sonia Sotomayor, as shown in a </w:t>
      </w:r>
      <w:hyperlink r:id="rId2367" w:history="1">
        <w:r>
          <w:rPr>
            <w:color w:val="0077CC"/>
            <w:u w:val="single"/>
            <w:shd w:val="clear" w:color="auto" w:fill="FFFFFF"/>
          </w:rPr>
          <w:t>C-SPAN clip</w:t>
        </w:r>
      </w:hyperlink>
      <w:r>
        <w:rPr>
          <w:color w:val="000000"/>
        </w:rPr>
        <w:t xml:space="preserve">. Likewise, video clips show </w:t>
      </w:r>
      <w:hyperlink r:id="rId2368" w:history="1">
        <w:r>
          <w:rPr>
            <w:color w:val="0077CC"/>
            <w:u w:val="single"/>
            <w:shd w:val="clear" w:color="auto" w:fill="FFFFFF"/>
          </w:rPr>
          <w:t>Yellen</w:t>
        </w:r>
      </w:hyperlink>
      <w:r>
        <w:rPr>
          <w:color w:val="000000"/>
        </w:rPr>
        <w:t xml:space="preserve">, </w:t>
      </w:r>
      <w:hyperlink r:id="rId2369" w:history="1">
        <w:r>
          <w:rPr>
            <w:color w:val="0077CC"/>
            <w:u w:val="single"/>
            <w:shd w:val="clear" w:color="auto" w:fill="FFFFFF"/>
          </w:rPr>
          <w:t>Granholm</w:t>
        </w:r>
      </w:hyperlink>
      <w:r>
        <w:rPr>
          <w:color w:val="000000"/>
        </w:rPr>
        <w:t xml:space="preserve">, </w:t>
      </w:r>
      <w:hyperlink r:id="rId2370" w:history="1">
        <w:r>
          <w:rPr>
            <w:color w:val="0077CC"/>
            <w:u w:val="single"/>
            <w:shd w:val="clear" w:color="auto" w:fill="FFFFFF"/>
          </w:rPr>
          <w:t>Becerra</w:t>
        </w:r>
      </w:hyperlink>
      <w:r>
        <w:rPr>
          <w:color w:val="000000"/>
        </w:rPr>
        <w:t xml:space="preserve">, </w:t>
      </w:r>
      <w:hyperlink r:id="rId2371" w:history="1">
        <w:r>
          <w:rPr>
            <w:color w:val="0077CC"/>
            <w:u w:val="single"/>
            <w:shd w:val="clear" w:color="auto" w:fill="FFFFFF"/>
          </w:rPr>
          <w:t>Buttigeg,</w:t>
        </w:r>
      </w:hyperlink>
      <w:r>
        <w:rPr>
          <w:color w:val="000000"/>
        </w:rPr>
        <w:t> </w:t>
      </w:r>
      <w:hyperlink r:id="rId2372" w:history="1">
        <w:r>
          <w:rPr>
            <w:color w:val="0077CC"/>
            <w:u w:val="single"/>
            <w:shd w:val="clear" w:color="auto" w:fill="FFFFFF"/>
          </w:rPr>
          <w:t>Blinken</w:t>
        </w:r>
      </w:hyperlink>
      <w:r>
        <w:rPr>
          <w:color w:val="000000"/>
        </w:rPr>
        <w:t xml:space="preserve"> and </w:t>
      </w:r>
      <w:hyperlink r:id="rId2373" w:history="1">
        <w:r>
          <w:rPr>
            <w:color w:val="0077CC"/>
            <w:u w:val="single"/>
            <w:shd w:val="clear" w:color="auto" w:fill="FFFFFF"/>
          </w:rPr>
          <w:t>Mayorkas</w:t>
        </w:r>
      </w:hyperlink>
      <w:r>
        <w:rPr>
          <w:color w:val="000000"/>
        </w:rPr>
        <w:t xml:space="preserve"> also took oaths of office when they were sworn in by Harris.</w:t>
      </w:r>
    </w:p>
    <w:p w14:paraId="102049E3" w14:textId="77777777" w:rsidR="00FA4267" w:rsidRDefault="006700FD">
      <w:pPr>
        <w:pStyle w:val="Normal63"/>
        <w:spacing w:before="240" w:line="260" w:lineRule="atLeast"/>
        <w:jc w:val="both"/>
      </w:pPr>
      <w:r>
        <w:rPr>
          <w:b/>
          <w:color w:val="000000"/>
        </w:rPr>
        <w:t>Fact check:</w:t>
      </w:r>
      <w:hyperlink r:id="rId2374" w:history="1">
        <w:r>
          <w:rPr>
            <w:color w:val="0077CC"/>
            <w:u w:val="single"/>
            <w:shd w:val="clear" w:color="auto" w:fill="FFFFFF"/>
          </w:rPr>
          <w:t>Video shows Rep. Greene at hearing, no mention of Garland impeachment</w:t>
        </w:r>
      </w:hyperlink>
    </w:p>
    <w:p w14:paraId="41BF48A1" w14:textId="77777777" w:rsidR="00FA4267" w:rsidRDefault="006700FD">
      <w:pPr>
        <w:pStyle w:val="Normal63"/>
        <w:spacing w:before="240" w:line="260" w:lineRule="atLeast"/>
        <w:jc w:val="both"/>
      </w:pPr>
      <w:r>
        <w:rPr>
          <w:color w:val="000000"/>
        </w:rPr>
        <w:t xml:space="preserve">Austin was </w:t>
      </w:r>
      <w:hyperlink r:id="rId2375" w:history="1">
        <w:r>
          <w:rPr>
            <w:color w:val="0077CC"/>
            <w:u w:val="single"/>
            <w:shd w:val="clear" w:color="auto" w:fill="FFFFFF"/>
          </w:rPr>
          <w:t>sworn in administratively</w:t>
        </w:r>
      </w:hyperlink>
      <w:r>
        <w:rPr>
          <w:color w:val="000000"/>
        </w:rPr>
        <w:t xml:space="preserve"> at the Pentagon on Jan. 22, 2021, and </w:t>
      </w:r>
      <w:hyperlink r:id="rId2376" w:history="1">
        <w:r>
          <w:rPr>
            <w:color w:val="0077CC"/>
            <w:u w:val="single"/>
            <w:shd w:val="clear" w:color="auto" w:fill="FFFFFF"/>
          </w:rPr>
          <w:t xml:space="preserve">ceremonially sworn </w:t>
        </w:r>
      </w:hyperlink>
      <w:r>
        <w:rPr>
          <w:color w:val="000000"/>
        </w:rPr>
        <w:t>in at the White House on Jan. 25, 2021. The Defense Department, which declined to provide a name for attribution, told USA TODAY Austin took the oath of office.</w:t>
      </w:r>
    </w:p>
    <w:p w14:paraId="6252270C" w14:textId="77777777" w:rsidR="00FA4267" w:rsidRDefault="006700FD">
      <w:pPr>
        <w:pStyle w:val="Normal63"/>
        <w:spacing w:before="240" w:line="260" w:lineRule="atLeast"/>
        <w:jc w:val="both"/>
      </w:pPr>
      <w:r>
        <w:rPr>
          <w:color w:val="000000"/>
        </w:rPr>
        <w:t xml:space="preserve">Likewise, all Health and Human Service Department employees, including </w:t>
      </w:r>
      <w:hyperlink r:id="rId2377" w:history="1">
        <w:r>
          <w:rPr>
            <w:color w:val="0077CC"/>
            <w:u w:val="single"/>
            <w:shd w:val="clear" w:color="auto" w:fill="FFFFFF"/>
          </w:rPr>
          <w:t>Walensky</w:t>
        </w:r>
      </w:hyperlink>
      <w:r>
        <w:rPr>
          <w:color w:val="000000"/>
        </w:rPr>
        <w:t xml:space="preserve"> and </w:t>
      </w:r>
      <w:hyperlink r:id="rId2378" w:history="1">
        <w:r>
          <w:rPr>
            <w:color w:val="0077CC"/>
            <w:u w:val="single"/>
            <w:shd w:val="clear" w:color="auto" w:fill="FFFFFF"/>
          </w:rPr>
          <w:t>Woodcock</w:t>
        </w:r>
      </w:hyperlink>
      <w:r>
        <w:rPr>
          <w:color w:val="000000"/>
        </w:rPr>
        <w:t>, took the oath of office, according to the department, which also declined to provide a name for attribution.</w:t>
      </w:r>
    </w:p>
    <w:p w14:paraId="04B0DA0B" w14:textId="77777777" w:rsidR="00FA4267" w:rsidRDefault="006700FD">
      <w:pPr>
        <w:pStyle w:val="Normal63"/>
        <w:spacing w:before="240" w:line="260" w:lineRule="atLeast"/>
      </w:pPr>
      <w:r>
        <w:rPr>
          <w:b/>
          <w:color w:val="000000"/>
        </w:rPr>
        <w:t>Experts say federal statute cited in petition is not evidence of claim</w:t>
      </w:r>
    </w:p>
    <w:p w14:paraId="0FA993F1" w14:textId="77777777" w:rsidR="00FA4267" w:rsidRDefault="006700FD">
      <w:pPr>
        <w:pStyle w:val="Normal63"/>
        <w:spacing w:before="200" w:line="260" w:lineRule="atLeast"/>
        <w:jc w:val="both"/>
      </w:pPr>
      <w:r>
        <w:rPr>
          <w:color w:val="000000"/>
        </w:rPr>
        <w:t xml:space="preserve">As evidence for the claim, the post references a court document labeled </w:t>
      </w:r>
      <w:hyperlink r:id="rId2379" w:history="1">
        <w:r>
          <w:rPr>
            <w:color w:val="0077CC"/>
            <w:u w:val="single"/>
            <w:shd w:val="clear" w:color="auto" w:fill="FFFFFF"/>
          </w:rPr>
          <w:t>“petition for writ of quo warranto”</w:t>
        </w:r>
      </w:hyperlink>
      <w:r>
        <w:rPr>
          <w:color w:val="000000"/>
        </w:rPr>
        <w:t xml:space="preserve"> filed with the </w:t>
      </w:r>
      <w:r>
        <w:rPr>
          <w:b/>
          <w:color w:val="000000"/>
        </w:rPr>
        <w:t>U.S</w:t>
      </w:r>
      <w:r>
        <w:rPr>
          <w:color w:val="000000"/>
        </w:rPr>
        <w:t>. Attorney'</w:t>
      </w:r>
      <w:r>
        <w:rPr>
          <w:b/>
          <w:color w:val="000000"/>
        </w:rPr>
        <w:t>s</w:t>
      </w:r>
      <w:r>
        <w:rPr>
          <w:color w:val="000000"/>
        </w:rPr>
        <w:t xml:space="preserve"> Office in Washington D.C. by a person named Lisa McGee.</w:t>
      </w:r>
    </w:p>
    <w:p w14:paraId="779D4403" w14:textId="77777777" w:rsidR="00FA4267" w:rsidRDefault="006700FD">
      <w:pPr>
        <w:pStyle w:val="Normal63"/>
        <w:spacing w:before="240" w:line="260" w:lineRule="atLeast"/>
        <w:jc w:val="both"/>
      </w:pPr>
      <w:r>
        <w:rPr>
          <w:color w:val="000000"/>
        </w:rPr>
        <w:t xml:space="preserve">The petition cites </w:t>
      </w:r>
      <w:hyperlink r:id="rId2380" w:history="1">
        <w:r>
          <w:rPr>
            <w:color w:val="0077CC"/>
            <w:u w:val="single"/>
            <w:shd w:val="clear" w:color="auto" w:fill="FFFFFF"/>
          </w:rPr>
          <w:t xml:space="preserve">5 </w:t>
        </w:r>
      </w:hyperlink>
      <w:hyperlink r:id="rId2381" w:history="1">
        <w:r>
          <w:rPr>
            <w:b/>
            <w:color w:val="0077CC"/>
            <w:u w:val="single"/>
            <w:shd w:val="clear" w:color="auto" w:fill="FFFFFF"/>
          </w:rPr>
          <w:t>U.S</w:t>
        </w:r>
      </w:hyperlink>
      <w:hyperlink r:id="rId2382" w:history="1">
        <w:r>
          <w:rPr>
            <w:color w:val="0077CC"/>
            <w:u w:val="single"/>
            <w:shd w:val="clear" w:color="auto" w:fill="FFFFFF"/>
          </w:rPr>
          <w:t>. Code, Section 3332</w:t>
        </w:r>
      </w:hyperlink>
      <w:r>
        <w:rPr>
          <w:color w:val="000000"/>
        </w:rPr>
        <w:t xml:space="preserve">, which says officials shall file – along with their oath of office – an affidavit within 30 days of their effective date of appointment that says “neither he nor anyone acting in his behalf has given, transferred, promised, or paid any consideration for or in the expectation or hope of receiving assistance in securing the appointment.” </w:t>
      </w:r>
    </w:p>
    <w:p w14:paraId="67472185" w14:textId="77777777" w:rsidR="00FA4267" w:rsidRDefault="006700FD">
      <w:pPr>
        <w:pStyle w:val="Normal63"/>
        <w:spacing w:before="200" w:line="260" w:lineRule="atLeast"/>
        <w:jc w:val="both"/>
      </w:pPr>
      <w:r>
        <w:rPr>
          <w:color w:val="000000"/>
        </w:rPr>
        <w:t>The petition claims requests for such affidavits made to several Biden officials have either not received a timely response or received a defective response, and it asks to have those officials removed from office.</w:t>
      </w:r>
    </w:p>
    <w:p w14:paraId="2EDDE407" w14:textId="77777777" w:rsidR="00FA4267" w:rsidRDefault="006700FD">
      <w:pPr>
        <w:pStyle w:val="Normal63"/>
        <w:spacing w:before="200" w:line="260" w:lineRule="atLeast"/>
        <w:jc w:val="both"/>
      </w:pPr>
      <w:r>
        <w:rPr>
          <w:color w:val="000000"/>
        </w:rPr>
        <w:t>But legal experts say the federal statute in question plays no role in an official'</w:t>
      </w:r>
      <w:r>
        <w:rPr>
          <w:b/>
          <w:color w:val="000000"/>
        </w:rPr>
        <w:t>s</w:t>
      </w:r>
      <w:r>
        <w:rPr>
          <w:color w:val="000000"/>
        </w:rPr>
        <w:t xml:space="preserve"> appointment or </w:t>
      </w:r>
      <w:r>
        <w:rPr>
          <w:b/>
          <w:color w:val="000000"/>
        </w:rPr>
        <w:t>election</w:t>
      </w:r>
      <w:r>
        <w:rPr>
          <w:color w:val="000000"/>
        </w:rPr>
        <w:t xml:space="preserve"> to office.</w:t>
      </w:r>
    </w:p>
    <w:p w14:paraId="1181ABED" w14:textId="77777777" w:rsidR="00FA4267" w:rsidRDefault="006700FD">
      <w:pPr>
        <w:pStyle w:val="Normal63"/>
        <w:spacing w:before="240" w:line="260" w:lineRule="atLeast"/>
        <w:jc w:val="both"/>
      </w:pPr>
      <w:r>
        <w:rPr>
          <w:color w:val="000000"/>
        </w:rPr>
        <w:t xml:space="preserve">"By its terms, it does not create a condition for taking or continuing to hold office," </w:t>
      </w:r>
      <w:hyperlink r:id="rId2383" w:history="1">
        <w:r>
          <w:rPr>
            <w:color w:val="0077CC"/>
            <w:u w:val="single"/>
            <w:shd w:val="clear" w:color="auto" w:fill="FFFFFF"/>
          </w:rPr>
          <w:t>Evan Bernick</w:t>
        </w:r>
      </w:hyperlink>
      <w:r>
        <w:rPr>
          <w:color w:val="000000"/>
        </w:rPr>
        <w:t xml:space="preserve">, a constitutional law expert at Northern Illinois University, told USA TODAY in an email. "The appointment is 'effective' regardless of whether they file the affidavit. The form of the oath is specified by </w:t>
      </w:r>
      <w:hyperlink r:id="rId2384" w:history="1">
        <w:r>
          <w:rPr>
            <w:color w:val="0077CC"/>
            <w:u w:val="single"/>
            <w:shd w:val="clear" w:color="auto" w:fill="FFFFFF"/>
          </w:rPr>
          <w:t xml:space="preserve">5 </w:t>
        </w:r>
      </w:hyperlink>
      <w:hyperlink r:id="rId2385" w:history="1">
        <w:r>
          <w:rPr>
            <w:b/>
            <w:color w:val="0077CC"/>
            <w:u w:val="single"/>
            <w:shd w:val="clear" w:color="auto" w:fill="FFFFFF"/>
          </w:rPr>
          <w:t>U.S</w:t>
        </w:r>
      </w:hyperlink>
      <w:hyperlink r:id="rId2386" w:history="1">
        <w:r>
          <w:rPr>
            <w:color w:val="0077CC"/>
            <w:u w:val="single"/>
            <w:shd w:val="clear" w:color="auto" w:fill="FFFFFF"/>
          </w:rPr>
          <w:t>. Code § 3331</w:t>
        </w:r>
      </w:hyperlink>
      <w:r>
        <w:rPr>
          <w:color w:val="000000"/>
        </w:rPr>
        <w:t>."</w:t>
      </w:r>
    </w:p>
    <w:p w14:paraId="36AD4C3C" w14:textId="77777777" w:rsidR="00FA4267" w:rsidRDefault="006700FD">
      <w:pPr>
        <w:pStyle w:val="Normal63"/>
        <w:spacing w:before="240" w:line="260" w:lineRule="atLeast"/>
        <w:jc w:val="both"/>
      </w:pPr>
      <w:r>
        <w:rPr>
          <w:b/>
          <w:color w:val="000000"/>
        </w:rPr>
        <w:t>Fact check:</w:t>
      </w:r>
      <w:hyperlink r:id="rId2387" w:history="1">
        <w:r>
          <w:rPr>
            <w:color w:val="0077CC"/>
            <w:u w:val="single"/>
            <w:shd w:val="clear" w:color="auto" w:fill="FFFFFF"/>
          </w:rPr>
          <w:t xml:space="preserve">No, Trump was not charged with espionage in classified documents probe </w:t>
        </w:r>
      </w:hyperlink>
    </w:p>
    <w:p w14:paraId="315268EC" w14:textId="77777777" w:rsidR="00FA4267" w:rsidRDefault="006700FD">
      <w:pPr>
        <w:pStyle w:val="Normal63"/>
        <w:spacing w:before="240" w:line="260" w:lineRule="atLeast"/>
        <w:jc w:val="both"/>
      </w:pPr>
      <w:hyperlink r:id="rId2388" w:history="1">
        <w:r>
          <w:rPr>
            <w:color w:val="0077CC"/>
            <w:u w:val="single"/>
            <w:shd w:val="clear" w:color="auto" w:fill="FFFFFF"/>
          </w:rPr>
          <w:t>Vincent Bonventre</w:t>
        </w:r>
      </w:hyperlink>
      <w:r>
        <w:rPr>
          <w:color w:val="000000"/>
        </w:rPr>
        <w:t>, a law professor at Albany Law School, agreed and noted that nothing in the Constitution or the statute suggests these officials did not swear allegiance to the Constitution simply because this group can't access the oath affidavits.</w:t>
      </w:r>
    </w:p>
    <w:p w14:paraId="418FF861" w14:textId="77777777" w:rsidR="00FA4267" w:rsidRDefault="006700FD">
      <w:pPr>
        <w:pStyle w:val="Normal63"/>
        <w:spacing w:before="200" w:line="260" w:lineRule="atLeast"/>
        <w:jc w:val="both"/>
      </w:pPr>
      <w:r>
        <w:rPr>
          <w:color w:val="000000"/>
        </w:rPr>
        <w:t>“Typically, all government employees complete and sign a written affidavit containing the oath, which is then placed in the personnel file,” Bonventre said. “However, nothing in the Constitution − except for Article II dealing with the president − indicates any particular procedure or format or requirement other than that some unspecified oath upholding the Constitution be taken.”</w:t>
      </w:r>
    </w:p>
    <w:p w14:paraId="4B38887D" w14:textId="77777777" w:rsidR="00FA4267" w:rsidRDefault="006700FD">
      <w:pPr>
        <w:pStyle w:val="Normal63"/>
        <w:spacing w:before="240" w:line="260" w:lineRule="atLeast"/>
        <w:jc w:val="both"/>
      </w:pPr>
      <w:r>
        <w:rPr>
          <w:color w:val="000000"/>
        </w:rPr>
        <w:t xml:space="preserve">The claim that the remedy for violating the statute is removal from office has been considered and rejected before during the Whitewater investigation, which was about a </w:t>
      </w:r>
      <w:hyperlink r:id="rId2389" w:history="1">
        <w:r>
          <w:rPr>
            <w:color w:val="0077CC"/>
            <w:u w:val="single"/>
            <w:shd w:val="clear" w:color="auto" w:fill="FFFFFF"/>
          </w:rPr>
          <w:t>failed real estate deal</w:t>
        </w:r>
      </w:hyperlink>
      <w:r>
        <w:rPr>
          <w:color w:val="000000"/>
        </w:rPr>
        <w:t xml:space="preserve"> involving Hillary Clinton and former President Bill Clinton, according to Bernick.</w:t>
      </w:r>
    </w:p>
    <w:p w14:paraId="52D908CA" w14:textId="77777777" w:rsidR="00FA4267" w:rsidRDefault="006700FD">
      <w:pPr>
        <w:pStyle w:val="Normal63"/>
        <w:spacing w:before="240" w:line="260" w:lineRule="atLeast"/>
        <w:jc w:val="both"/>
      </w:pPr>
      <w:r>
        <w:rPr>
          <w:color w:val="000000"/>
        </w:rPr>
        <w:t xml:space="preserve">In that case, the </w:t>
      </w:r>
      <w:hyperlink r:id="rId2390" w:history="1">
        <w:r>
          <w:rPr>
            <w:color w:val="0077CC"/>
            <w:u w:val="single"/>
            <w:shd w:val="clear" w:color="auto" w:fill="FFFFFF"/>
          </w:rPr>
          <w:t>court considered</w:t>
        </w:r>
      </w:hyperlink>
      <w:r>
        <w:rPr>
          <w:color w:val="000000"/>
        </w:rPr>
        <w:t xml:space="preserve"> and rejected an argument that Kenneth Star, the independent counsel leading the investigation, lacked the authority to prosecute because he hadn't complied with Section 3332, Bernick said. </w:t>
      </w:r>
    </w:p>
    <w:p w14:paraId="6B32FE01" w14:textId="77777777" w:rsidR="00FA4267" w:rsidRDefault="006700FD">
      <w:pPr>
        <w:pStyle w:val="Normal63"/>
        <w:spacing w:before="200" w:line="260" w:lineRule="atLeast"/>
        <w:jc w:val="both"/>
      </w:pPr>
      <w:r>
        <w:rPr>
          <w:color w:val="000000"/>
        </w:rPr>
        <w:t xml:space="preserve">USA TODAY reached out to the lawyers representing McGee and the social media users who shared the claim for comment but did not immediately receive a response. </w:t>
      </w:r>
    </w:p>
    <w:p w14:paraId="1E47574A" w14:textId="77777777" w:rsidR="00FA4267" w:rsidRDefault="006700FD">
      <w:pPr>
        <w:pStyle w:val="Normal63"/>
        <w:spacing w:before="240" w:line="260" w:lineRule="atLeast"/>
        <w:jc w:val="both"/>
      </w:pPr>
      <w:r>
        <w:rPr>
          <w:b/>
          <w:color w:val="000000"/>
        </w:rPr>
        <w:t>Factcheck</w:t>
      </w:r>
      <w:r>
        <w:rPr>
          <w:color w:val="000000"/>
        </w:rPr>
        <w:t>.</w:t>
      </w:r>
      <w:r>
        <w:rPr>
          <w:b/>
          <w:color w:val="000000"/>
        </w:rPr>
        <w:t>org</w:t>
      </w:r>
      <w:r>
        <w:rPr>
          <w:color w:val="000000"/>
        </w:rPr>
        <w:t xml:space="preserve"> </w:t>
      </w:r>
      <w:hyperlink r:id="rId2391" w:history="1">
        <w:r>
          <w:rPr>
            <w:color w:val="0077CC"/>
            <w:u w:val="single"/>
            <w:shd w:val="clear" w:color="auto" w:fill="FFFFFF"/>
          </w:rPr>
          <w:t>also debunked</w:t>
        </w:r>
      </w:hyperlink>
      <w:r>
        <w:rPr>
          <w:color w:val="000000"/>
        </w:rPr>
        <w:t xml:space="preserve"> the claim.</w:t>
      </w:r>
    </w:p>
    <w:p w14:paraId="31EC6D27" w14:textId="77777777" w:rsidR="00FA4267" w:rsidRDefault="006700FD">
      <w:pPr>
        <w:pStyle w:val="Normal63"/>
        <w:spacing w:before="240" w:line="260" w:lineRule="atLeast"/>
      </w:pPr>
      <w:r>
        <w:rPr>
          <w:b/>
          <w:color w:val="000000"/>
        </w:rPr>
        <w:t>Our fact-check sources:</w:t>
      </w:r>
    </w:p>
    <w:p w14:paraId="56243EA5" w14:textId="77777777" w:rsidR="00FA4267" w:rsidRDefault="006700FD">
      <w:pPr>
        <w:pStyle w:val="Normal63"/>
        <w:numPr>
          <w:ilvl w:val="0"/>
          <w:numId w:val="111"/>
        </w:numPr>
        <w:spacing w:before="120" w:line="260" w:lineRule="atLeast"/>
        <w:jc w:val="both"/>
      </w:pPr>
      <w:hyperlink r:id="rId2392" w:history="1">
        <w:r>
          <w:rPr>
            <w:color w:val="0077CC"/>
            <w:u w:val="single"/>
            <w:shd w:val="clear" w:color="auto" w:fill="FFFFFF"/>
          </w:rPr>
          <w:t>Evan Bernick</w:t>
        </w:r>
      </w:hyperlink>
      <w:r>
        <w:rPr>
          <w:color w:val="000000"/>
        </w:rPr>
        <w:t>, June 6, Email exchange with USA TODAY</w:t>
      </w:r>
    </w:p>
    <w:p w14:paraId="478412BD" w14:textId="77777777" w:rsidR="00FA4267" w:rsidRDefault="006700FD">
      <w:pPr>
        <w:pStyle w:val="Normal63"/>
        <w:numPr>
          <w:ilvl w:val="0"/>
          <w:numId w:val="112"/>
        </w:numPr>
        <w:spacing w:before="120" w:line="260" w:lineRule="atLeast"/>
        <w:jc w:val="both"/>
      </w:pPr>
      <w:hyperlink r:id="rId2393" w:history="1">
        <w:r>
          <w:rPr>
            <w:color w:val="0077CC"/>
            <w:u w:val="single"/>
            <w:shd w:val="clear" w:color="auto" w:fill="FFFFFF"/>
          </w:rPr>
          <w:t>Vincent Bonventre</w:t>
        </w:r>
      </w:hyperlink>
      <w:r>
        <w:rPr>
          <w:color w:val="000000"/>
        </w:rPr>
        <w:t>, June 6, Email exchange with USA TODAY</w:t>
      </w:r>
    </w:p>
    <w:p w14:paraId="30CFAB7C" w14:textId="77777777" w:rsidR="00FA4267" w:rsidRDefault="006700FD">
      <w:pPr>
        <w:pStyle w:val="Normal63"/>
        <w:numPr>
          <w:ilvl w:val="0"/>
          <w:numId w:val="113"/>
        </w:numPr>
        <w:spacing w:before="120" w:line="260" w:lineRule="atLeast"/>
        <w:jc w:val="both"/>
      </w:pPr>
      <w:r>
        <w:rPr>
          <w:color w:val="000000"/>
        </w:rPr>
        <w:t>Department of Defense, June 20, Email exchange with USA TODAY</w:t>
      </w:r>
    </w:p>
    <w:p w14:paraId="29F2912F" w14:textId="77777777" w:rsidR="00FA4267" w:rsidRDefault="006700FD">
      <w:pPr>
        <w:pStyle w:val="Normal63"/>
        <w:numPr>
          <w:ilvl w:val="0"/>
          <w:numId w:val="114"/>
        </w:numPr>
        <w:spacing w:before="120" w:line="260" w:lineRule="atLeast"/>
        <w:jc w:val="both"/>
      </w:pPr>
      <w:r>
        <w:rPr>
          <w:color w:val="000000"/>
        </w:rPr>
        <w:t>Department of Health and Human Services, June 7-20, Email exchange with USA TODAY</w:t>
      </w:r>
    </w:p>
    <w:p w14:paraId="59B88972" w14:textId="77777777" w:rsidR="00FA4267" w:rsidRDefault="006700FD">
      <w:pPr>
        <w:pStyle w:val="Normal63"/>
        <w:numPr>
          <w:ilvl w:val="0"/>
          <w:numId w:val="115"/>
        </w:numPr>
        <w:spacing w:before="240" w:line="260" w:lineRule="atLeast"/>
        <w:jc w:val="both"/>
      </w:pPr>
      <w:r>
        <w:rPr>
          <w:color w:val="000000"/>
        </w:rPr>
        <w:t xml:space="preserve">Cornell Legal Information Institute, accessed June 20, </w:t>
      </w:r>
      <w:hyperlink r:id="rId2394" w:history="1">
        <w:r>
          <w:rPr>
            <w:color w:val="0077CC"/>
            <w:u w:val="single"/>
            <w:shd w:val="clear" w:color="auto" w:fill="FFFFFF"/>
          </w:rPr>
          <w:t xml:space="preserve">5 </w:t>
        </w:r>
      </w:hyperlink>
      <w:hyperlink r:id="rId2395" w:history="1">
        <w:r>
          <w:rPr>
            <w:b/>
            <w:color w:val="0077CC"/>
            <w:u w:val="single"/>
            <w:shd w:val="clear" w:color="auto" w:fill="FFFFFF"/>
          </w:rPr>
          <w:t>U.S</w:t>
        </w:r>
      </w:hyperlink>
      <w:hyperlink r:id="rId2396" w:history="1">
        <w:r>
          <w:rPr>
            <w:color w:val="0077CC"/>
            <w:u w:val="single"/>
            <w:shd w:val="clear" w:color="auto" w:fill="FFFFFF"/>
          </w:rPr>
          <w:t>. Code § 3331 - Oath of office</w:t>
        </w:r>
      </w:hyperlink>
    </w:p>
    <w:p w14:paraId="177DBE4C" w14:textId="77777777" w:rsidR="00FA4267" w:rsidRDefault="006700FD">
      <w:pPr>
        <w:pStyle w:val="Normal63"/>
        <w:numPr>
          <w:ilvl w:val="0"/>
          <w:numId w:val="116"/>
        </w:numPr>
        <w:spacing w:before="240" w:line="260" w:lineRule="atLeast"/>
        <w:jc w:val="both"/>
      </w:pPr>
      <w:r>
        <w:rPr>
          <w:color w:val="000000"/>
        </w:rPr>
        <w:t xml:space="preserve">Cornell Legal Information Institute, accessed June 20, </w:t>
      </w:r>
      <w:hyperlink r:id="rId2397" w:history="1">
        <w:r>
          <w:rPr>
            <w:color w:val="0077CC"/>
            <w:u w:val="single"/>
            <w:shd w:val="clear" w:color="auto" w:fill="FFFFFF"/>
          </w:rPr>
          <w:t xml:space="preserve">5 </w:t>
        </w:r>
      </w:hyperlink>
      <w:hyperlink r:id="rId2398" w:history="1">
        <w:r>
          <w:rPr>
            <w:b/>
            <w:color w:val="0077CC"/>
            <w:u w:val="single"/>
            <w:shd w:val="clear" w:color="auto" w:fill="FFFFFF"/>
          </w:rPr>
          <w:t>U.S</w:t>
        </w:r>
      </w:hyperlink>
      <w:hyperlink r:id="rId2399" w:history="1">
        <w:r>
          <w:rPr>
            <w:color w:val="0077CC"/>
            <w:u w:val="single"/>
            <w:shd w:val="clear" w:color="auto" w:fill="FFFFFF"/>
          </w:rPr>
          <w:t>. Code § 3332 - Officer affidavit; no consideration paid for appointment</w:t>
        </w:r>
      </w:hyperlink>
    </w:p>
    <w:p w14:paraId="4DFA21F4" w14:textId="77777777" w:rsidR="00FA4267" w:rsidRDefault="006700FD">
      <w:pPr>
        <w:pStyle w:val="Normal63"/>
        <w:numPr>
          <w:ilvl w:val="0"/>
          <w:numId w:val="117"/>
        </w:numPr>
        <w:spacing w:before="240" w:line="260" w:lineRule="atLeast"/>
        <w:jc w:val="both"/>
      </w:pPr>
      <w:r>
        <w:rPr>
          <w:color w:val="000000"/>
        </w:rPr>
        <w:t xml:space="preserve">C-SPAN, Jan. 20, 2021, </w:t>
      </w:r>
      <w:hyperlink r:id="rId2400" w:history="1">
        <w:r>
          <w:rPr>
            <w:color w:val="0077CC"/>
            <w:u w:val="single"/>
            <w:shd w:val="clear" w:color="auto" w:fill="FFFFFF"/>
          </w:rPr>
          <w:t>Kamala Harris Sworn In As Vice President</w:t>
        </w:r>
      </w:hyperlink>
    </w:p>
    <w:p w14:paraId="0FF57E43" w14:textId="77777777" w:rsidR="00FA4267" w:rsidRDefault="006700FD">
      <w:pPr>
        <w:pStyle w:val="Normal63"/>
        <w:numPr>
          <w:ilvl w:val="0"/>
          <w:numId w:val="118"/>
        </w:numPr>
        <w:spacing w:before="240" w:line="260" w:lineRule="atLeast"/>
        <w:jc w:val="both"/>
      </w:pPr>
      <w:r>
        <w:rPr>
          <w:color w:val="000000"/>
        </w:rPr>
        <w:t xml:space="preserve">C-SPAN, Feb. 25, 2021, </w:t>
      </w:r>
      <w:hyperlink r:id="rId2401" w:history="1">
        <w:r>
          <w:rPr>
            <w:color w:val="0077CC"/>
            <w:u w:val="single"/>
            <w:shd w:val="clear" w:color="auto" w:fill="FFFFFF"/>
          </w:rPr>
          <w:t>Energy Secretary Jennifer Granholm Swearing-In Ceremony</w:t>
        </w:r>
      </w:hyperlink>
    </w:p>
    <w:p w14:paraId="57F9840A" w14:textId="77777777" w:rsidR="00FA4267" w:rsidRDefault="006700FD">
      <w:pPr>
        <w:pStyle w:val="Normal63"/>
        <w:numPr>
          <w:ilvl w:val="0"/>
          <w:numId w:val="119"/>
        </w:numPr>
        <w:spacing w:before="240" w:line="260" w:lineRule="atLeast"/>
        <w:jc w:val="both"/>
      </w:pPr>
      <w:r>
        <w:rPr>
          <w:color w:val="000000"/>
        </w:rPr>
        <w:t xml:space="preserve">C-SPAN, March 26, 2021, </w:t>
      </w:r>
      <w:hyperlink r:id="rId2402" w:history="1">
        <w:r>
          <w:rPr>
            <w:color w:val="0077CC"/>
            <w:u w:val="single"/>
            <w:shd w:val="clear" w:color="auto" w:fill="FFFFFF"/>
          </w:rPr>
          <w:t>Health and Human Services Secretary Swearing-in Ceremony</w:t>
        </w:r>
      </w:hyperlink>
    </w:p>
    <w:p w14:paraId="1A4B5A36" w14:textId="77777777" w:rsidR="00FA4267" w:rsidRDefault="006700FD">
      <w:pPr>
        <w:pStyle w:val="Normal63"/>
        <w:numPr>
          <w:ilvl w:val="0"/>
          <w:numId w:val="120"/>
        </w:numPr>
        <w:spacing w:before="240" w:line="260" w:lineRule="atLeast"/>
        <w:jc w:val="both"/>
      </w:pPr>
      <w:r>
        <w:rPr>
          <w:color w:val="000000"/>
        </w:rPr>
        <w:t>C-SPAN, Feb. 3, 2021,</w:t>
      </w:r>
      <w:hyperlink r:id="rId2403" w:history="1">
        <w:r>
          <w:rPr>
            <w:color w:val="0077CC"/>
            <w:u w:val="single"/>
            <w:shd w:val="clear" w:color="auto" w:fill="FFFFFF"/>
          </w:rPr>
          <w:t xml:space="preserve"> Transportation Secretary Buttigieg Swearing-in Ceremony</w:t>
        </w:r>
      </w:hyperlink>
    </w:p>
    <w:p w14:paraId="57D096A4" w14:textId="77777777" w:rsidR="00FA4267" w:rsidRDefault="006700FD">
      <w:pPr>
        <w:pStyle w:val="Normal63"/>
        <w:numPr>
          <w:ilvl w:val="0"/>
          <w:numId w:val="121"/>
        </w:numPr>
        <w:spacing w:before="240" w:line="260" w:lineRule="atLeast"/>
        <w:jc w:val="both"/>
      </w:pPr>
      <w:r>
        <w:rPr>
          <w:color w:val="000000"/>
        </w:rPr>
        <w:t xml:space="preserve">C-SPAN, Jan. 27, 2021, </w:t>
      </w:r>
      <w:hyperlink r:id="rId2404" w:history="1">
        <w:r>
          <w:rPr>
            <w:color w:val="0077CC"/>
            <w:u w:val="single"/>
            <w:shd w:val="clear" w:color="auto" w:fill="FFFFFF"/>
          </w:rPr>
          <w:t>Swearing-In Ceremony for Secretary of State Blinken</w:t>
        </w:r>
      </w:hyperlink>
    </w:p>
    <w:p w14:paraId="7830074A" w14:textId="77777777" w:rsidR="00FA4267" w:rsidRDefault="006700FD">
      <w:pPr>
        <w:pStyle w:val="Normal63"/>
        <w:numPr>
          <w:ilvl w:val="0"/>
          <w:numId w:val="122"/>
        </w:numPr>
        <w:spacing w:before="240" w:line="260" w:lineRule="atLeast"/>
        <w:jc w:val="both"/>
      </w:pPr>
      <w:r>
        <w:rPr>
          <w:color w:val="000000"/>
        </w:rPr>
        <w:t xml:space="preserve">C-SPAN, Feb. 2, 2021, </w:t>
      </w:r>
      <w:hyperlink r:id="rId2405" w:history="1">
        <w:r>
          <w:rPr>
            <w:color w:val="0077CC"/>
            <w:u w:val="single"/>
            <w:shd w:val="clear" w:color="auto" w:fill="FFFFFF"/>
          </w:rPr>
          <w:t>Homeland Security Secretary Mayorkas Swearing-in Ceremony</w:t>
        </w:r>
      </w:hyperlink>
    </w:p>
    <w:p w14:paraId="6594896F" w14:textId="77777777" w:rsidR="00FA4267" w:rsidRDefault="006700FD">
      <w:pPr>
        <w:pStyle w:val="Normal63"/>
        <w:numPr>
          <w:ilvl w:val="0"/>
          <w:numId w:val="123"/>
        </w:numPr>
        <w:spacing w:before="240" w:line="260" w:lineRule="atLeast"/>
        <w:jc w:val="both"/>
      </w:pPr>
      <w:r>
        <w:rPr>
          <w:color w:val="000000"/>
        </w:rPr>
        <w:t xml:space="preserve">Associated Press, Jan. 20, 2021, </w:t>
      </w:r>
      <w:hyperlink r:id="rId2406" w:history="1">
        <w:r>
          <w:rPr>
            <w:color w:val="0077CC"/>
            <w:u w:val="single"/>
            <w:shd w:val="clear" w:color="auto" w:fill="FFFFFF"/>
          </w:rPr>
          <w:t>New CDC director takes over beleaguered agency amid crisis</w:t>
        </w:r>
      </w:hyperlink>
    </w:p>
    <w:p w14:paraId="0E69425E" w14:textId="77777777" w:rsidR="00FA4267" w:rsidRDefault="006700FD">
      <w:pPr>
        <w:pStyle w:val="Normal63"/>
        <w:numPr>
          <w:ilvl w:val="0"/>
          <w:numId w:val="124"/>
        </w:numPr>
        <w:spacing w:before="240" w:line="260" w:lineRule="atLeast"/>
        <w:jc w:val="both"/>
      </w:pPr>
      <w:r>
        <w:rPr>
          <w:color w:val="000000"/>
        </w:rPr>
        <w:t xml:space="preserve">Caselaw Access Project, accessed June 21, </w:t>
      </w:r>
      <w:hyperlink r:id="rId2407" w:history="1">
        <w:r>
          <w:rPr>
            <w:color w:val="0077CC"/>
            <w:u w:val="single"/>
            <w:shd w:val="clear" w:color="auto" w:fill="FFFFFF"/>
          </w:rPr>
          <w:t>In re Grand Jury Subpoenas Duces Tecum, 78 F.3d 1307 (1996)</w:t>
        </w:r>
      </w:hyperlink>
    </w:p>
    <w:p w14:paraId="7723B7DB" w14:textId="77777777" w:rsidR="00FA4267" w:rsidRDefault="006700FD">
      <w:pPr>
        <w:pStyle w:val="Normal63"/>
        <w:numPr>
          <w:ilvl w:val="0"/>
          <w:numId w:val="125"/>
        </w:numPr>
        <w:spacing w:before="240" w:line="260" w:lineRule="atLeast"/>
        <w:jc w:val="both"/>
      </w:pPr>
      <w:r>
        <w:rPr>
          <w:color w:val="000000"/>
        </w:rPr>
        <w:t xml:space="preserve">The White House (YouTube), Jan. 26, 2021, </w:t>
      </w:r>
      <w:hyperlink r:id="rId2408" w:history="1">
        <w:r>
          <w:rPr>
            <w:color w:val="0077CC"/>
            <w:u w:val="single"/>
            <w:shd w:val="clear" w:color="auto" w:fill="FFFFFF"/>
          </w:rPr>
          <w:t>Vice President Harris Ceremonially Swears In Dr. Janet Yellen as Secretary of the Treasury</w:t>
        </w:r>
      </w:hyperlink>
    </w:p>
    <w:p w14:paraId="3051571A" w14:textId="77777777" w:rsidR="00FA4267" w:rsidRDefault="006700FD">
      <w:pPr>
        <w:pStyle w:val="Normal63"/>
        <w:spacing w:before="240" w:line="260" w:lineRule="atLeast"/>
        <w:jc w:val="both"/>
      </w:pPr>
      <w:r>
        <w:rPr>
          <w:i/>
          <w:color w:val="000000"/>
        </w:rPr>
        <w:t xml:space="preserve">Thank you for supporting our journalism. You can </w:t>
      </w:r>
      <w:hyperlink r:id="rId2409" w:history="1">
        <w:r>
          <w:rPr>
            <w:color w:val="0077CC"/>
            <w:u w:val="single"/>
            <w:shd w:val="clear" w:color="auto" w:fill="FFFFFF"/>
          </w:rPr>
          <w:t>subscribe to our print edition, ad-free app or e-newspaper here</w:t>
        </w:r>
      </w:hyperlink>
      <w:r>
        <w:rPr>
          <w:i/>
          <w:color w:val="000000"/>
        </w:rPr>
        <w:t>.</w:t>
      </w:r>
    </w:p>
    <w:p w14:paraId="3B8754BE" w14:textId="77777777" w:rsidR="00FA4267" w:rsidRDefault="006700FD">
      <w:pPr>
        <w:pStyle w:val="Normal63"/>
        <w:spacing w:before="200" w:line="260" w:lineRule="atLeast"/>
        <w:jc w:val="both"/>
      </w:pPr>
      <w:r>
        <w:rPr>
          <w:i/>
          <w:color w:val="000000"/>
        </w:rPr>
        <w:t xml:space="preserve">Our </w:t>
      </w:r>
      <w:r>
        <w:rPr>
          <w:b/>
          <w:i/>
          <w:color w:val="000000"/>
        </w:rPr>
        <w:t>fact-check</w:t>
      </w:r>
      <w:r>
        <w:rPr>
          <w:i/>
          <w:color w:val="000000"/>
        </w:rPr>
        <w:t xml:space="preserve"> work is supported in part by a grant from Facebook.</w:t>
      </w:r>
    </w:p>
    <w:p w14:paraId="51CABDC3" w14:textId="77777777" w:rsidR="00FA4267" w:rsidRDefault="006700FD">
      <w:pPr>
        <w:pStyle w:val="Normal63"/>
        <w:spacing w:before="240" w:line="260" w:lineRule="atLeast"/>
        <w:jc w:val="both"/>
      </w:pPr>
      <w:r>
        <w:rPr>
          <w:i/>
          <w:color w:val="000000"/>
        </w:rPr>
        <w:t xml:space="preserve">This article originally appeared on USA TODAY: </w:t>
      </w:r>
      <w:hyperlink r:id="rId2410" w:history="1">
        <w:r>
          <w:rPr>
            <w:color w:val="0077CC"/>
            <w:u w:val="single"/>
            <w:shd w:val="clear" w:color="auto" w:fill="FFFFFF"/>
          </w:rPr>
          <w:t>Biden administration officials took oaths of office, despite post'</w:t>
        </w:r>
      </w:hyperlink>
      <w:hyperlink r:id="rId2411" w:history="1">
        <w:r>
          <w:rPr>
            <w:b/>
            <w:color w:val="0077CC"/>
            <w:u w:val="single"/>
            <w:shd w:val="clear" w:color="auto" w:fill="FFFFFF"/>
          </w:rPr>
          <w:t>s</w:t>
        </w:r>
      </w:hyperlink>
      <w:hyperlink r:id="rId2412" w:history="1">
        <w:r>
          <w:rPr>
            <w:color w:val="0077CC"/>
            <w:u w:val="single"/>
            <w:shd w:val="clear" w:color="auto" w:fill="FFFFFF"/>
          </w:rPr>
          <w:t xml:space="preserve"> claim | </w:t>
        </w:r>
      </w:hyperlink>
      <w:hyperlink r:id="rId2413" w:history="1">
        <w:r>
          <w:rPr>
            <w:b/>
            <w:color w:val="0077CC"/>
            <w:u w:val="single"/>
            <w:shd w:val="clear" w:color="auto" w:fill="FFFFFF"/>
          </w:rPr>
          <w:t>Fact check</w:t>
        </w:r>
      </w:hyperlink>
    </w:p>
    <w:p w14:paraId="69DEB947" w14:textId="77777777" w:rsidR="00FA4267" w:rsidRDefault="006700FD">
      <w:pPr>
        <w:pStyle w:val="Normal63"/>
        <w:keepNext/>
        <w:spacing w:before="240" w:line="340" w:lineRule="atLeast"/>
      </w:pPr>
      <w:bookmarkStart w:id="189" w:name="Classification_61"/>
      <w:bookmarkEnd w:id="189"/>
      <w:r>
        <w:rPr>
          <w:b/>
          <w:color w:val="000000"/>
          <w:sz w:val="28"/>
        </w:rPr>
        <w:t>Classification</w:t>
      </w:r>
    </w:p>
    <w:p w14:paraId="2076D806" w14:textId="0E161B23" w:rsidR="00FA4267" w:rsidRDefault="006700FD">
      <w:pPr>
        <w:pStyle w:val="Normal63"/>
        <w:spacing w:line="60" w:lineRule="exact"/>
      </w:pPr>
      <w:r>
        <w:rPr>
          <w:noProof/>
        </w:rPr>
        <mc:AlternateContent>
          <mc:Choice Requires="wps">
            <w:drawing>
              <wp:anchor distT="0" distB="0" distL="114300" distR="114300" simplePos="0" relativeHeight="251882496" behindDoc="0" locked="0" layoutInCell="1" allowOverlap="1" wp14:anchorId="45E700C9" wp14:editId="7754DFAE">
                <wp:simplePos x="0" y="0"/>
                <wp:positionH relativeFrom="column">
                  <wp:posOffset>0</wp:posOffset>
                </wp:positionH>
                <wp:positionV relativeFrom="paragraph">
                  <wp:posOffset>25400</wp:posOffset>
                </wp:positionV>
                <wp:extent cx="6502400" cy="0"/>
                <wp:effectExtent l="15875" t="19050" r="15875" b="19050"/>
                <wp:wrapTopAndBottom/>
                <wp:docPr id="879562245"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BB1D0" id="Line 302"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A4A21FE" w14:textId="77777777" w:rsidR="00FA4267" w:rsidRDefault="00FA4267">
      <w:pPr>
        <w:pStyle w:val="Normal63"/>
        <w:spacing w:line="120" w:lineRule="exact"/>
      </w:pPr>
    </w:p>
    <w:p w14:paraId="5906CF82" w14:textId="77777777" w:rsidR="00FA4267" w:rsidRDefault="006700FD">
      <w:pPr>
        <w:pStyle w:val="Normal63"/>
        <w:spacing w:line="260" w:lineRule="atLeast"/>
      </w:pPr>
      <w:r>
        <w:rPr>
          <w:b/>
          <w:color w:val="000000"/>
        </w:rPr>
        <w:t>Language:</w:t>
      </w:r>
      <w:r>
        <w:rPr>
          <w:color w:val="000000"/>
        </w:rPr>
        <w:t> ENGLISH</w:t>
      </w:r>
    </w:p>
    <w:p w14:paraId="75539DF1" w14:textId="77777777" w:rsidR="00FA4267" w:rsidRDefault="006700FD">
      <w:pPr>
        <w:pStyle w:val="Normal63"/>
        <w:spacing w:before="240" w:line="260" w:lineRule="atLeast"/>
      </w:pPr>
      <w:r>
        <w:br/>
      </w:r>
      <w:r>
        <w:rPr>
          <w:b/>
          <w:color w:val="000000"/>
        </w:rPr>
        <w:t>Publication-Type:</w:t>
      </w:r>
      <w:r>
        <w:rPr>
          <w:color w:val="000000"/>
        </w:rPr>
        <w:t> Newspaper</w:t>
      </w:r>
    </w:p>
    <w:p w14:paraId="23DF2016" w14:textId="77777777" w:rsidR="00FA4267" w:rsidRDefault="006700FD">
      <w:pPr>
        <w:pStyle w:val="Normal63"/>
        <w:spacing w:before="240" w:line="260" w:lineRule="atLeast"/>
      </w:pPr>
      <w:r>
        <w:br/>
      </w:r>
      <w:r>
        <w:rPr>
          <w:b/>
          <w:color w:val="000000"/>
        </w:rPr>
        <w:t>Journal Code:</w:t>
      </w:r>
      <w:r>
        <w:rPr>
          <w:color w:val="000000"/>
        </w:rPr>
        <w:t> 666052891</w:t>
      </w:r>
    </w:p>
    <w:p w14:paraId="41DEB772" w14:textId="77777777" w:rsidR="00FA4267" w:rsidRDefault="006700FD">
      <w:pPr>
        <w:pStyle w:val="Normal63"/>
        <w:spacing w:before="240" w:line="260" w:lineRule="atLeast"/>
      </w:pPr>
      <w:r>
        <w:br/>
      </w:r>
      <w:r>
        <w:rPr>
          <w:b/>
          <w:color w:val="000000"/>
        </w:rPr>
        <w:t>Subject:</w:t>
      </w:r>
      <w:r>
        <w:rPr>
          <w:color w:val="000000"/>
        </w:rPr>
        <w:t xml:space="preserve"> PUBLIC OFFICIALS (92%); </w:t>
      </w:r>
      <w:r>
        <w:rPr>
          <w:b/>
          <w:color w:val="000000"/>
        </w:rPr>
        <w:t>FACT CHECKING</w:t>
      </w:r>
      <w:r>
        <w:rPr>
          <w:color w:val="000000"/>
        </w:rPr>
        <w:t xml:space="preserve"> (90%); INTERNET SOCIAL NETWORKING (90%); DEFENSE DEPARTMENTS (89%); GOVERNMENT ADVISORS &amp; MINISTERS (89%); </w:t>
      </w:r>
      <w:r>
        <w:rPr>
          <w:b/>
          <w:color w:val="000000"/>
        </w:rPr>
        <w:t>ELECTIONS</w:t>
      </w:r>
      <w:r>
        <w:rPr>
          <w:color w:val="000000"/>
        </w:rPr>
        <w:t xml:space="preserve"> (78%); </w:t>
      </w:r>
      <w:r>
        <w:rPr>
          <w:b/>
          <w:color w:val="000000"/>
        </w:rPr>
        <w:t>ELECTIONS</w:t>
      </w:r>
      <w:r>
        <w:rPr>
          <w:color w:val="000000"/>
        </w:rPr>
        <w:t xml:space="preserve"> &amp; POLITICS (78%); HEALTH DEPARTMENTS (78%); JUDGES (78%); LAW &amp; LEGAL SYSTEM (78%); LAW COURTS &amp; TRIBUNALS (78%); SUPREME COURTS (78%); 2021 US PRESIDENTIAL INAUGURATION (77%); BIDEN'</w:t>
      </w:r>
      <w:r>
        <w:rPr>
          <w:b/>
          <w:color w:val="000000"/>
        </w:rPr>
        <w:t>S</w:t>
      </w:r>
      <w:r>
        <w:rPr>
          <w:color w:val="000000"/>
        </w:rPr>
        <w:t xml:space="preserve"> FIRST 100 DAYS (77%); NEGATIVE PERSONAL NEWS (77%); TRUMP'</w:t>
      </w:r>
      <w:r>
        <w:rPr>
          <w:b/>
          <w:color w:val="000000"/>
        </w:rPr>
        <w:t>S</w:t>
      </w:r>
      <w:r>
        <w:rPr>
          <w:color w:val="000000"/>
        </w:rPr>
        <w:t xml:space="preserve"> FIRST 100 DAYS (77%); APPOINTMENTS (73%); SOTOMAYOR HEARINGS (73%); TREASURY DEPARTMENTS (73%); TRANSPORTATION DEPARTMENTS (72%); ARTILLERY &amp; ORDNANCE (71%); ENERGY DEPARTMENTS (71%); NATIONAL SECURITY (71%); PUBLIC FINANCE AGENCIES &amp; TREASURIES (71%)</w:t>
      </w:r>
    </w:p>
    <w:p w14:paraId="183066E2" w14:textId="77777777" w:rsidR="00FA4267" w:rsidRDefault="006700FD">
      <w:pPr>
        <w:pStyle w:val="Normal63"/>
        <w:spacing w:before="240" w:line="260" w:lineRule="atLeast"/>
      </w:pPr>
      <w:r>
        <w:br/>
      </w:r>
      <w:r>
        <w:rPr>
          <w:b/>
          <w:color w:val="000000"/>
        </w:rPr>
        <w:t>Company:</w:t>
      </w:r>
      <w:r>
        <w:rPr>
          <w:color w:val="000000"/>
        </w:rPr>
        <w:t>  META PLATFORMS INC (56%)</w:t>
      </w:r>
    </w:p>
    <w:p w14:paraId="13E7B71C" w14:textId="77777777" w:rsidR="00FA4267" w:rsidRDefault="006700FD">
      <w:pPr>
        <w:pStyle w:val="Normal63"/>
        <w:spacing w:before="240" w:line="260" w:lineRule="atLeast"/>
      </w:pPr>
      <w:r>
        <w:br/>
      </w:r>
      <w:r>
        <w:rPr>
          <w:b/>
          <w:color w:val="000000"/>
        </w:rPr>
        <w:t>Ticker:</w:t>
      </w:r>
      <w:r>
        <w:rPr>
          <w:color w:val="000000"/>
        </w:rPr>
        <w:t> META (NASDAQ) (56%)</w:t>
      </w:r>
    </w:p>
    <w:p w14:paraId="3B6859D4" w14:textId="77777777" w:rsidR="00FA4267" w:rsidRDefault="006700FD">
      <w:pPr>
        <w:pStyle w:val="Normal63"/>
        <w:spacing w:before="240" w:line="260" w:lineRule="atLeast"/>
      </w:pPr>
      <w:r>
        <w:br/>
      </w:r>
      <w:r>
        <w:rPr>
          <w:b/>
          <w:color w:val="000000"/>
        </w:rPr>
        <w:t>Industry:</w:t>
      </w:r>
      <w:r>
        <w:rPr>
          <w:color w:val="000000"/>
        </w:rPr>
        <w:t> NAICS516210 MEDIA STREAMING DIST SVCS, SOCIAL NETWORKS, AND OTHER MEDIA NETWORKS AND CONTENT PROVIDERS (56%); SIC7374 COMPUTER PROCESSING &amp; DATA PREPARATION &amp; PROCESSING SERVICES (56%); INTERNET SOCIAL NETWORKING (90%); INTERNET VIDEO (90%); DEFENSE DEPARTMENTS (89%); HEALTH DEPARTMENTS (78%); INTERNET &amp; WWW (78%); TREASURY DEPARTMENTS (73%); TRANSPORTATION DEPARTMENTS (72%); ARTILLERY &amp; ORDNANCE (71%); ENERGY DEPARTMENTS (71%); PUBLIC FINANCE AGENCIES &amp; TREASURIES (71%)</w:t>
      </w:r>
    </w:p>
    <w:p w14:paraId="2D4AFDBF" w14:textId="77777777" w:rsidR="00FA4267" w:rsidRDefault="006700FD">
      <w:pPr>
        <w:pStyle w:val="Normal63"/>
        <w:spacing w:before="240" w:line="260" w:lineRule="atLeast"/>
      </w:pPr>
      <w:r>
        <w:br/>
      </w:r>
      <w:r>
        <w:rPr>
          <w:b/>
          <w:color w:val="000000"/>
        </w:rPr>
        <w:t>Person:</w:t>
      </w:r>
      <w:r>
        <w:rPr>
          <w:color w:val="000000"/>
        </w:rPr>
        <w:t> JOE BIDEN (93%); ALEJANDRO MAYORKAS (92%); ANTONY BLINKEN (92%); JANET YELLEN (92%); KAMALA HARRIS (92%); PETE BUTTIGIEG (92%); DONALD TRUMP (91%); JENNIFER GRANHOLM (89%); SONIA SOTOMAYOR (89%); XAVIER BECERRA (89%); ROCHELLE WALENSKY (79%)</w:t>
      </w:r>
    </w:p>
    <w:p w14:paraId="30F55929" w14:textId="77777777" w:rsidR="00FA4267" w:rsidRDefault="006700FD">
      <w:pPr>
        <w:pStyle w:val="Normal63"/>
        <w:spacing w:before="240" w:line="260" w:lineRule="atLeast"/>
      </w:pPr>
      <w:r>
        <w:br/>
      </w:r>
      <w:r>
        <w:rPr>
          <w:b/>
          <w:color w:val="000000"/>
        </w:rPr>
        <w:t>Geographic:</w:t>
      </w:r>
      <w:r>
        <w:rPr>
          <w:color w:val="000000"/>
        </w:rPr>
        <w:t> AUSTIN, TX, USA (94%); WASHINGTON DC, USA (93%); TEXAS, USA (79%); UNITED STATES (99%); District of Columbia &amp; Texas; United States; Americas, Northern America</w:t>
      </w:r>
    </w:p>
    <w:p w14:paraId="4F6A4C64" w14:textId="77777777" w:rsidR="00FA4267" w:rsidRDefault="006700FD">
      <w:pPr>
        <w:pStyle w:val="Normal63"/>
        <w:spacing w:before="120" w:line="260" w:lineRule="atLeast"/>
      </w:pPr>
      <w:r>
        <w:rPr>
          <w:color w:val="000000"/>
        </w:rPr>
        <w:t>SUB: SOTOMAYOR HEARINGS</w:t>
      </w:r>
    </w:p>
    <w:p w14:paraId="3C0171A5" w14:textId="77777777" w:rsidR="00FA4267" w:rsidRDefault="006700FD">
      <w:pPr>
        <w:pStyle w:val="Normal63"/>
        <w:spacing w:before="120" w:line="260" w:lineRule="atLeast"/>
      </w:pPr>
      <w:r>
        <w:rPr>
          <w:color w:val="000000"/>
        </w:rPr>
        <w:t>SUB: JUDGES</w:t>
      </w:r>
    </w:p>
    <w:p w14:paraId="1E718E33" w14:textId="77777777" w:rsidR="00FA4267" w:rsidRDefault="006700FD">
      <w:pPr>
        <w:pStyle w:val="Normal63"/>
        <w:spacing w:before="120" w:line="260" w:lineRule="atLeast"/>
      </w:pPr>
      <w:r>
        <w:rPr>
          <w:color w:val="000000"/>
        </w:rPr>
        <w:t>IND: INTERNET VIDEO</w:t>
      </w:r>
    </w:p>
    <w:p w14:paraId="05690A68" w14:textId="77777777" w:rsidR="00FA4267" w:rsidRDefault="006700FD">
      <w:pPr>
        <w:pStyle w:val="Normal63"/>
        <w:spacing w:before="120" w:line="260" w:lineRule="atLeast"/>
      </w:pPr>
      <w:r>
        <w:rPr>
          <w:color w:val="000000"/>
        </w:rPr>
        <w:t>PEO: ALEJANDRO MAYORKAS</w:t>
      </w:r>
    </w:p>
    <w:p w14:paraId="29C0DD06" w14:textId="77777777" w:rsidR="00FA4267" w:rsidRDefault="006700FD">
      <w:pPr>
        <w:pStyle w:val="Normal63"/>
        <w:spacing w:before="120" w:line="260" w:lineRule="atLeast"/>
      </w:pPr>
      <w:r>
        <w:rPr>
          <w:color w:val="000000"/>
        </w:rPr>
        <w:t>SUB: TRUMP'</w:t>
      </w:r>
      <w:r>
        <w:rPr>
          <w:b/>
          <w:color w:val="000000"/>
        </w:rPr>
        <w:t>S</w:t>
      </w:r>
      <w:r>
        <w:rPr>
          <w:color w:val="000000"/>
        </w:rPr>
        <w:t xml:space="preserve"> FIRST 100 DAYS</w:t>
      </w:r>
    </w:p>
    <w:p w14:paraId="66EBED38" w14:textId="77777777" w:rsidR="00FA4267" w:rsidRDefault="006700FD">
      <w:pPr>
        <w:pStyle w:val="Normal63"/>
        <w:spacing w:before="120" w:line="260" w:lineRule="atLeast"/>
      </w:pPr>
      <w:r>
        <w:rPr>
          <w:color w:val="000000"/>
        </w:rPr>
        <w:t>SUB: HEALTH DEPARTMENTS</w:t>
      </w:r>
    </w:p>
    <w:p w14:paraId="03F86679" w14:textId="77777777" w:rsidR="00FA4267" w:rsidRDefault="006700FD">
      <w:pPr>
        <w:pStyle w:val="Normal63"/>
        <w:spacing w:before="120" w:line="260" w:lineRule="atLeast"/>
      </w:pPr>
      <w:r>
        <w:rPr>
          <w:color w:val="000000"/>
        </w:rPr>
        <w:t>IND: HEALTH DEPARTMENTS</w:t>
      </w:r>
    </w:p>
    <w:p w14:paraId="6B7FDD5C" w14:textId="77777777" w:rsidR="00FA4267" w:rsidRDefault="006700FD">
      <w:pPr>
        <w:pStyle w:val="Normal63"/>
        <w:spacing w:before="120" w:line="260" w:lineRule="atLeast"/>
      </w:pPr>
      <w:r>
        <w:rPr>
          <w:color w:val="000000"/>
        </w:rPr>
        <w:t>PEO: PETE BUTTIGIEG</w:t>
      </w:r>
    </w:p>
    <w:p w14:paraId="235C1579" w14:textId="77777777" w:rsidR="00FA4267" w:rsidRDefault="006700FD">
      <w:pPr>
        <w:pStyle w:val="Normal63"/>
        <w:spacing w:before="120" w:line="260" w:lineRule="atLeast"/>
      </w:pPr>
      <w:r>
        <w:rPr>
          <w:color w:val="000000"/>
        </w:rPr>
        <w:t>PEO: JENNIFER GRANHOLM</w:t>
      </w:r>
    </w:p>
    <w:p w14:paraId="1EB090F6" w14:textId="77777777" w:rsidR="00FA4267" w:rsidRDefault="006700FD">
      <w:pPr>
        <w:pStyle w:val="Normal63"/>
        <w:spacing w:before="120" w:line="260" w:lineRule="atLeast"/>
      </w:pPr>
      <w:r>
        <w:rPr>
          <w:color w:val="000000"/>
        </w:rPr>
        <w:t>PEO: JOE BIDEN</w:t>
      </w:r>
    </w:p>
    <w:p w14:paraId="76B5E436" w14:textId="77777777" w:rsidR="00FA4267" w:rsidRDefault="006700FD">
      <w:pPr>
        <w:pStyle w:val="Normal63"/>
        <w:spacing w:before="120" w:line="260" w:lineRule="atLeast"/>
      </w:pPr>
      <w:r>
        <w:rPr>
          <w:color w:val="000000"/>
        </w:rPr>
        <w:t>SUB: ENERGY DEPARTMENTS</w:t>
      </w:r>
    </w:p>
    <w:p w14:paraId="3B00EA52" w14:textId="77777777" w:rsidR="00FA4267" w:rsidRDefault="006700FD">
      <w:pPr>
        <w:pStyle w:val="Normal63"/>
        <w:spacing w:before="120" w:line="260" w:lineRule="atLeast"/>
      </w:pPr>
      <w:r>
        <w:rPr>
          <w:color w:val="000000"/>
        </w:rPr>
        <w:t>IND: ENERGY DEPARTMENTS</w:t>
      </w:r>
    </w:p>
    <w:p w14:paraId="2D2A2BA0" w14:textId="77777777" w:rsidR="00FA4267" w:rsidRDefault="006700FD">
      <w:pPr>
        <w:pStyle w:val="Normal63"/>
        <w:spacing w:before="120" w:line="260" w:lineRule="atLeast"/>
      </w:pPr>
      <w:r>
        <w:rPr>
          <w:color w:val="000000"/>
        </w:rPr>
        <w:t xml:space="preserve">SUB: </w:t>
      </w:r>
      <w:r>
        <w:rPr>
          <w:b/>
          <w:color w:val="000000"/>
        </w:rPr>
        <w:t>FACT CHECKING</w:t>
      </w:r>
    </w:p>
    <w:p w14:paraId="45D858D0" w14:textId="77777777" w:rsidR="00FA4267" w:rsidRDefault="006700FD">
      <w:pPr>
        <w:pStyle w:val="Normal63"/>
        <w:spacing w:before="120" w:line="260" w:lineRule="atLeast"/>
      </w:pPr>
      <w:r>
        <w:rPr>
          <w:color w:val="000000"/>
        </w:rPr>
        <w:t>SUB: GOVERNMENT ADVISORS &amp; MINISTERS</w:t>
      </w:r>
    </w:p>
    <w:p w14:paraId="17D40C8A" w14:textId="77777777" w:rsidR="00FA4267" w:rsidRDefault="006700FD">
      <w:pPr>
        <w:pStyle w:val="Normal63"/>
        <w:spacing w:before="120" w:line="260" w:lineRule="atLeast"/>
      </w:pPr>
      <w:r>
        <w:rPr>
          <w:color w:val="000000"/>
        </w:rPr>
        <w:t xml:space="preserve">SUB: </w:t>
      </w:r>
      <w:r>
        <w:rPr>
          <w:b/>
          <w:color w:val="000000"/>
        </w:rPr>
        <w:t>ELECTIONS</w:t>
      </w:r>
    </w:p>
    <w:p w14:paraId="3CF1CFF7" w14:textId="77777777" w:rsidR="00FA4267" w:rsidRDefault="006700FD">
      <w:pPr>
        <w:pStyle w:val="Normal63"/>
        <w:spacing w:before="120" w:line="260" w:lineRule="atLeast"/>
      </w:pPr>
      <w:r>
        <w:rPr>
          <w:color w:val="000000"/>
        </w:rPr>
        <w:t>PEO: ANTONY BLINKEN</w:t>
      </w:r>
    </w:p>
    <w:p w14:paraId="23C41BA9" w14:textId="77777777" w:rsidR="00FA4267" w:rsidRDefault="006700FD">
      <w:pPr>
        <w:pStyle w:val="Normal63"/>
        <w:spacing w:before="120" w:line="260" w:lineRule="atLeast"/>
      </w:pPr>
      <w:r>
        <w:rPr>
          <w:color w:val="000000"/>
        </w:rPr>
        <w:t>SUB: SUPREME COURTS</w:t>
      </w:r>
    </w:p>
    <w:p w14:paraId="3565EF92" w14:textId="77777777" w:rsidR="00FA4267" w:rsidRDefault="006700FD">
      <w:pPr>
        <w:pStyle w:val="Normal63"/>
        <w:spacing w:before="120" w:line="260" w:lineRule="atLeast"/>
      </w:pPr>
      <w:r>
        <w:rPr>
          <w:color w:val="000000"/>
        </w:rPr>
        <w:t>SUB: DEFENSE DEPARTMENTS</w:t>
      </w:r>
    </w:p>
    <w:p w14:paraId="22A49154" w14:textId="77777777" w:rsidR="00FA4267" w:rsidRDefault="006700FD">
      <w:pPr>
        <w:pStyle w:val="Normal63"/>
        <w:spacing w:before="120" w:line="260" w:lineRule="atLeast"/>
      </w:pPr>
      <w:r>
        <w:rPr>
          <w:color w:val="000000"/>
        </w:rPr>
        <w:t>IND: DEFENSE DEPARTMENTS</w:t>
      </w:r>
    </w:p>
    <w:p w14:paraId="1E67FC77" w14:textId="77777777" w:rsidR="00FA4267" w:rsidRDefault="006700FD">
      <w:pPr>
        <w:pStyle w:val="Normal63"/>
        <w:spacing w:before="120" w:line="260" w:lineRule="atLeast"/>
      </w:pPr>
      <w:r>
        <w:rPr>
          <w:color w:val="000000"/>
        </w:rPr>
        <w:t>SUB: BIDEN'</w:t>
      </w:r>
      <w:r>
        <w:rPr>
          <w:b/>
          <w:color w:val="000000"/>
        </w:rPr>
        <w:t>S</w:t>
      </w:r>
      <w:r>
        <w:rPr>
          <w:color w:val="000000"/>
        </w:rPr>
        <w:t xml:space="preserve"> FIRST 100 DAYS</w:t>
      </w:r>
    </w:p>
    <w:p w14:paraId="164D1682" w14:textId="77777777" w:rsidR="00FA4267" w:rsidRDefault="006700FD">
      <w:pPr>
        <w:pStyle w:val="Normal63"/>
        <w:spacing w:before="120" w:line="260" w:lineRule="atLeast"/>
      </w:pPr>
      <w:r>
        <w:rPr>
          <w:color w:val="000000"/>
        </w:rPr>
        <w:t>SUB: PUBLIC OFFICIALS</w:t>
      </w:r>
    </w:p>
    <w:p w14:paraId="26653253" w14:textId="77777777" w:rsidR="00FA4267" w:rsidRDefault="006700FD">
      <w:pPr>
        <w:pStyle w:val="Normal63"/>
        <w:spacing w:before="120" w:line="260" w:lineRule="atLeast"/>
      </w:pPr>
      <w:r>
        <w:rPr>
          <w:color w:val="000000"/>
        </w:rPr>
        <w:t>SUB: 2021 US PRESIDENTIAL INAUGURATION</w:t>
      </w:r>
    </w:p>
    <w:p w14:paraId="13485D5E" w14:textId="77777777" w:rsidR="00FA4267" w:rsidRDefault="006700FD">
      <w:pPr>
        <w:pStyle w:val="Normal63"/>
        <w:spacing w:before="120" w:line="260" w:lineRule="atLeast"/>
      </w:pPr>
      <w:r>
        <w:rPr>
          <w:color w:val="000000"/>
        </w:rPr>
        <w:t>PEO: XAVIER BECERRA</w:t>
      </w:r>
    </w:p>
    <w:p w14:paraId="5A329000" w14:textId="77777777" w:rsidR="00FA4267" w:rsidRDefault="006700FD">
      <w:pPr>
        <w:pStyle w:val="Normal63"/>
        <w:spacing w:before="120" w:line="260" w:lineRule="atLeast"/>
      </w:pPr>
      <w:r>
        <w:rPr>
          <w:color w:val="000000"/>
        </w:rPr>
        <w:t>PEO: JANET YELLEN</w:t>
      </w:r>
    </w:p>
    <w:p w14:paraId="60CB3A52" w14:textId="77777777" w:rsidR="00FA4267" w:rsidRDefault="006700FD">
      <w:pPr>
        <w:pStyle w:val="Normal63"/>
        <w:spacing w:before="120" w:line="260" w:lineRule="atLeast"/>
      </w:pPr>
      <w:r>
        <w:rPr>
          <w:color w:val="000000"/>
        </w:rPr>
        <w:t>SUB: TRANSPORTATION DEPARTMENTS</w:t>
      </w:r>
    </w:p>
    <w:p w14:paraId="6F895253" w14:textId="77777777" w:rsidR="00FA4267" w:rsidRDefault="006700FD">
      <w:pPr>
        <w:pStyle w:val="Normal63"/>
        <w:spacing w:before="120" w:line="260" w:lineRule="atLeast"/>
      </w:pPr>
      <w:r>
        <w:rPr>
          <w:color w:val="000000"/>
        </w:rPr>
        <w:t>IND: TRANSPORTATION DEPARTMENTS</w:t>
      </w:r>
    </w:p>
    <w:p w14:paraId="022821A2" w14:textId="77777777" w:rsidR="00FA4267" w:rsidRDefault="006700FD">
      <w:pPr>
        <w:pStyle w:val="Normal63"/>
        <w:spacing w:before="120" w:line="260" w:lineRule="atLeast"/>
      </w:pPr>
      <w:r>
        <w:rPr>
          <w:color w:val="000000"/>
        </w:rPr>
        <w:t>GEO: UNITED STATES; WASHINGTON DC, USA</w:t>
      </w:r>
    </w:p>
    <w:p w14:paraId="589EF17B" w14:textId="77777777" w:rsidR="00FA4267" w:rsidRDefault="006700FD">
      <w:pPr>
        <w:pStyle w:val="Normal63"/>
        <w:spacing w:before="120" w:line="260" w:lineRule="atLeast"/>
      </w:pPr>
      <w:r>
        <w:rPr>
          <w:color w:val="000000"/>
        </w:rPr>
        <w:t>SUB: APPOINTMENTS</w:t>
      </w:r>
    </w:p>
    <w:p w14:paraId="64A2ED46" w14:textId="77777777" w:rsidR="00FA4267" w:rsidRDefault="006700FD">
      <w:pPr>
        <w:pStyle w:val="Normal63"/>
        <w:spacing w:before="120" w:line="260" w:lineRule="atLeast"/>
      </w:pPr>
      <w:r>
        <w:rPr>
          <w:color w:val="000000"/>
        </w:rPr>
        <w:t>GEO: UNITED STATES</w:t>
      </w:r>
    </w:p>
    <w:p w14:paraId="5975955B" w14:textId="77777777" w:rsidR="00FA4267" w:rsidRDefault="006700FD">
      <w:pPr>
        <w:pStyle w:val="Normal63"/>
        <w:spacing w:before="120" w:line="260" w:lineRule="atLeast"/>
      </w:pPr>
      <w:r>
        <w:rPr>
          <w:color w:val="000000"/>
        </w:rPr>
        <w:t>PEO: KAMALA HARRIS</w:t>
      </w:r>
    </w:p>
    <w:p w14:paraId="0EEFB8BA" w14:textId="77777777" w:rsidR="00FA4267" w:rsidRDefault="006700FD">
      <w:pPr>
        <w:pStyle w:val="Normal63"/>
        <w:spacing w:before="120" w:line="260" w:lineRule="atLeast"/>
      </w:pPr>
      <w:r>
        <w:rPr>
          <w:color w:val="000000"/>
        </w:rPr>
        <w:t>SUB: NATIONAL SECURITY</w:t>
      </w:r>
    </w:p>
    <w:p w14:paraId="1D8E63EE" w14:textId="77777777" w:rsidR="00FA4267" w:rsidRDefault="006700FD">
      <w:pPr>
        <w:pStyle w:val="Normal63"/>
        <w:spacing w:before="120" w:line="260" w:lineRule="atLeast"/>
      </w:pPr>
      <w:r>
        <w:rPr>
          <w:color w:val="000000"/>
        </w:rPr>
        <w:t>SUB: LAW COURTS &amp; TRIBUNALS</w:t>
      </w:r>
    </w:p>
    <w:p w14:paraId="7A9C6950" w14:textId="77777777" w:rsidR="00FA4267" w:rsidRDefault="006700FD">
      <w:pPr>
        <w:pStyle w:val="Normal63"/>
        <w:spacing w:before="120" w:line="260" w:lineRule="atLeast"/>
      </w:pPr>
      <w:r>
        <w:rPr>
          <w:color w:val="000000"/>
        </w:rPr>
        <w:t>PEO: DONALD TRUMP</w:t>
      </w:r>
    </w:p>
    <w:p w14:paraId="5D8129AE" w14:textId="77777777" w:rsidR="00FA4267" w:rsidRDefault="006700FD">
      <w:pPr>
        <w:pStyle w:val="Normal63"/>
        <w:spacing w:before="120" w:line="260" w:lineRule="atLeast"/>
      </w:pPr>
      <w:r>
        <w:rPr>
          <w:color w:val="000000"/>
        </w:rPr>
        <w:t>SUB: ARTILLERY &amp; ORDNANCE</w:t>
      </w:r>
    </w:p>
    <w:p w14:paraId="3F28EFB9" w14:textId="77777777" w:rsidR="00FA4267" w:rsidRDefault="006700FD">
      <w:pPr>
        <w:pStyle w:val="Normal63"/>
        <w:spacing w:before="120" w:line="260" w:lineRule="atLeast"/>
      </w:pPr>
      <w:r>
        <w:rPr>
          <w:color w:val="000000"/>
        </w:rPr>
        <w:t>IND: ARTILLERY &amp; ORDNANCE</w:t>
      </w:r>
    </w:p>
    <w:p w14:paraId="20815B2F" w14:textId="77777777" w:rsidR="00FA4267" w:rsidRDefault="006700FD">
      <w:pPr>
        <w:pStyle w:val="Normal63"/>
        <w:spacing w:before="120" w:line="260" w:lineRule="atLeast"/>
      </w:pPr>
      <w:r>
        <w:rPr>
          <w:color w:val="000000"/>
        </w:rPr>
        <w:t xml:space="preserve">SUB: </w:t>
      </w:r>
      <w:r>
        <w:rPr>
          <w:b/>
          <w:color w:val="000000"/>
        </w:rPr>
        <w:t>ELECTIONS</w:t>
      </w:r>
      <w:r>
        <w:rPr>
          <w:color w:val="000000"/>
        </w:rPr>
        <w:t xml:space="preserve"> &amp; POLITICS</w:t>
      </w:r>
    </w:p>
    <w:p w14:paraId="1D93DEC9" w14:textId="77777777" w:rsidR="00FA4267" w:rsidRDefault="006700FD">
      <w:pPr>
        <w:pStyle w:val="Normal63"/>
        <w:spacing w:before="120" w:line="260" w:lineRule="atLeast"/>
      </w:pPr>
      <w:r>
        <w:rPr>
          <w:color w:val="000000"/>
        </w:rPr>
        <w:t>PEO: SONIA SOTOMAYOR</w:t>
      </w:r>
    </w:p>
    <w:p w14:paraId="4CD68E26" w14:textId="77777777" w:rsidR="00FA4267" w:rsidRDefault="006700FD">
      <w:pPr>
        <w:pStyle w:val="Normal63"/>
        <w:spacing w:before="120" w:line="260" w:lineRule="atLeast"/>
      </w:pPr>
      <w:r>
        <w:rPr>
          <w:color w:val="000000"/>
        </w:rPr>
        <w:t>SUB: LAW &amp; LEGAL SYSTEM</w:t>
      </w:r>
    </w:p>
    <w:p w14:paraId="5E182C6F" w14:textId="77777777" w:rsidR="00FA4267" w:rsidRDefault="006700FD">
      <w:pPr>
        <w:pStyle w:val="Normal63"/>
        <w:spacing w:before="240" w:line="260" w:lineRule="atLeast"/>
      </w:pPr>
      <w:r>
        <w:br/>
      </w:r>
      <w:r>
        <w:rPr>
          <w:b/>
          <w:color w:val="000000"/>
        </w:rPr>
        <w:t>Load-Date:</w:t>
      </w:r>
      <w:r>
        <w:rPr>
          <w:color w:val="000000"/>
        </w:rPr>
        <w:t> June 22, 2023</w:t>
      </w:r>
    </w:p>
    <w:p w14:paraId="606D75FD" w14:textId="77777777" w:rsidR="00FA4267" w:rsidRDefault="00FA4267">
      <w:pPr>
        <w:pStyle w:val="Normal63"/>
      </w:pPr>
    </w:p>
    <w:p w14:paraId="625458AE" w14:textId="206D1790" w:rsidR="00FA4267" w:rsidRDefault="006700FD">
      <w:pPr>
        <w:pStyle w:val="Normal6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83520" behindDoc="0" locked="0" layoutInCell="1" allowOverlap="1" wp14:anchorId="4A15F9C2" wp14:editId="46B4C818">
                <wp:simplePos x="0" y="0"/>
                <wp:positionH relativeFrom="column">
                  <wp:posOffset>0</wp:posOffset>
                </wp:positionH>
                <wp:positionV relativeFrom="paragraph">
                  <wp:posOffset>127000</wp:posOffset>
                </wp:positionV>
                <wp:extent cx="6502400" cy="0"/>
                <wp:effectExtent l="6350" t="9525" r="15875" b="9525"/>
                <wp:wrapNone/>
                <wp:docPr id="1285821092"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AABDA" id="Line 303"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58DAE905" w14:textId="77777777" w:rsidR="00FA4267" w:rsidRDefault="00FA4267">
      <w:pPr>
        <w:pStyle w:val="Normal64"/>
        <w:sectPr w:rsidR="00FA4267">
          <w:headerReference w:type="even" r:id="rId2414"/>
          <w:headerReference w:type="default" r:id="rId2415"/>
          <w:footerReference w:type="even" r:id="rId2416"/>
          <w:footerReference w:type="default" r:id="rId2417"/>
          <w:headerReference w:type="first" r:id="rId2418"/>
          <w:footerReference w:type="first" r:id="rId2419"/>
          <w:pgSz w:w="12240" w:h="15840"/>
          <w:pgMar w:top="840" w:right="1000" w:bottom="840" w:left="1000" w:header="400" w:footer="400" w:gutter="0"/>
          <w:cols w:space="720"/>
          <w:titlePg/>
        </w:sectPr>
      </w:pPr>
    </w:p>
    <w:p w14:paraId="612A4E8A" w14:textId="77777777" w:rsidR="00FA4267" w:rsidRDefault="00FA4267">
      <w:pPr>
        <w:pStyle w:val="Normal64"/>
      </w:pPr>
    </w:p>
    <w:p w14:paraId="2F13E94A" w14:textId="7F868A43" w:rsidR="00FA4267" w:rsidRDefault="006700FD">
      <w:pPr>
        <w:pStyle w:val="Normal64"/>
      </w:pPr>
      <w:r>
        <w:rPr>
          <w:noProof/>
        </w:rPr>
        <w:drawing>
          <wp:inline distT="0" distB="0" distL="0" distR="0" wp14:anchorId="481B600B" wp14:editId="6E1A3C41">
            <wp:extent cx="1879600" cy="381000"/>
            <wp:effectExtent l="0" t="0" r="0" b="0"/>
            <wp:docPr id="84" name="Picture 4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9E9779A" w14:textId="21D9BC67" w:rsidR="00FA4267" w:rsidRDefault="006700FD" w:rsidP="00586147">
      <w:pPr>
        <w:pStyle w:val="Heading162"/>
        <w:keepNext w:val="0"/>
        <w:numPr>
          <w:ilvl w:val="0"/>
          <w:numId w:val="140"/>
        </w:numPr>
        <w:spacing w:after="200" w:line="340" w:lineRule="atLeast"/>
        <w:jc w:val="center"/>
      </w:pPr>
      <w:hyperlink r:id="rId2420" w:history="1">
        <w:r>
          <w:rPr>
            <w:rFonts w:eastAsia="Arial"/>
            <w:color w:val="0077CC"/>
            <w:sz w:val="28"/>
            <w:u w:val="single"/>
            <w:shd w:val="clear" w:color="auto" w:fill="FFFFFF"/>
          </w:rPr>
          <w:t xml:space="preserve">Column: </w:t>
        </w:r>
      </w:hyperlink>
      <w:hyperlink r:id="rId2421" w:history="1">
        <w:r>
          <w:rPr>
            <w:rFonts w:eastAsia="Arial"/>
            <w:color w:val="0077CC"/>
            <w:sz w:val="28"/>
            <w:u w:val="single"/>
            <w:shd w:val="clear" w:color="auto" w:fill="FFFFFF"/>
          </w:rPr>
          <w:t>PolitiFact</w:t>
        </w:r>
      </w:hyperlink>
      <w:hyperlink r:id="rId2422" w:history="1">
        <w:r>
          <w:rPr>
            <w:rFonts w:eastAsia="Arial"/>
            <w:color w:val="0077CC"/>
            <w:sz w:val="28"/>
            <w:u w:val="single"/>
            <w:shd w:val="clear" w:color="auto" w:fill="FFFFFF"/>
          </w:rPr>
          <w:t xml:space="preserve"> Throws Its 200TH 'Pants On Fire' Tag at Donald Trump</w:t>
        </w:r>
      </w:hyperlink>
    </w:p>
    <w:p w14:paraId="7C9E1FDD" w14:textId="77777777" w:rsidR="00FA4267" w:rsidRDefault="006700FD">
      <w:pPr>
        <w:pStyle w:val="Normal64"/>
        <w:spacing w:before="120" w:line="260" w:lineRule="atLeast"/>
        <w:jc w:val="center"/>
      </w:pPr>
      <w:r>
        <w:rPr>
          <w:rFonts w:ascii="Arial" w:eastAsia="Arial" w:hAnsi="Arial" w:cs="Arial"/>
          <w:color w:val="000000"/>
          <w:sz w:val="20"/>
        </w:rPr>
        <w:t xml:space="preserve">Newstex Blogs </w:t>
      </w:r>
    </w:p>
    <w:p w14:paraId="59396814" w14:textId="77777777" w:rsidR="00FA4267" w:rsidRDefault="006700FD">
      <w:pPr>
        <w:pStyle w:val="Normal64"/>
        <w:spacing w:before="120" w:line="260" w:lineRule="atLeast"/>
        <w:jc w:val="center"/>
      </w:pPr>
      <w:r>
        <w:rPr>
          <w:rFonts w:ascii="Arial" w:eastAsia="Arial" w:hAnsi="Arial" w:cs="Arial"/>
          <w:color w:val="000000"/>
          <w:sz w:val="20"/>
        </w:rPr>
        <w:t>Newsbusters.org</w:t>
      </w:r>
    </w:p>
    <w:p w14:paraId="0A5ABEC8" w14:textId="77777777" w:rsidR="00FA4267" w:rsidRDefault="006700FD">
      <w:pPr>
        <w:pStyle w:val="Normal64"/>
        <w:spacing w:before="120" w:line="260" w:lineRule="atLeast"/>
        <w:jc w:val="center"/>
      </w:pPr>
      <w:r>
        <w:rPr>
          <w:rFonts w:ascii="Arial" w:eastAsia="Arial" w:hAnsi="Arial" w:cs="Arial"/>
          <w:color w:val="000000"/>
          <w:sz w:val="20"/>
        </w:rPr>
        <w:t>September 18, 2024 Wednesday 10:15 AM EST</w:t>
      </w:r>
    </w:p>
    <w:p w14:paraId="5655A744" w14:textId="77777777" w:rsidR="00FA4267" w:rsidRDefault="00FA4267">
      <w:pPr>
        <w:pStyle w:val="Normal64"/>
        <w:spacing w:line="240" w:lineRule="atLeast"/>
        <w:jc w:val="both"/>
      </w:pPr>
      <w:bookmarkStart w:id="190" w:name="Bookmark_64"/>
      <w:bookmarkEnd w:id="190"/>
    </w:p>
    <w:p w14:paraId="2EFEC6C7" w14:textId="77777777" w:rsidR="00FA4267" w:rsidRDefault="006700FD">
      <w:pPr>
        <w:pStyle w:val="Normal64"/>
        <w:spacing w:before="120" w:line="220" w:lineRule="atLeast"/>
      </w:pPr>
      <w:r>
        <w:br/>
      </w:r>
      <w:r>
        <w:rPr>
          <w:rFonts w:ascii="Arial" w:eastAsia="Arial" w:hAnsi="Arial" w:cs="Arial"/>
          <w:color w:val="000000"/>
          <w:sz w:val="16"/>
        </w:rPr>
        <w:t>Delivered by Newstex LLC. All Rights Reserved.</w:t>
      </w:r>
    </w:p>
    <w:p w14:paraId="7F1C896B" w14:textId="77777777" w:rsidR="00FA4267" w:rsidRDefault="006700FD">
      <w:pPr>
        <w:pStyle w:val="Normal64"/>
        <w:spacing w:line="220" w:lineRule="atLeast"/>
      </w:pPr>
      <w:r>
        <w:rPr>
          <w:rFonts w:ascii="Arial" w:eastAsia="Arial" w:hAnsi="Arial" w:cs="Arial"/>
          <w:color w:val="000000"/>
          <w:sz w:val="16"/>
        </w:rPr>
        <w:t xml:space="preserve">Copyright 2024 Newsbusters.org </w:t>
      </w:r>
    </w:p>
    <w:p w14:paraId="04D0D8DE" w14:textId="77777777" w:rsidR="00FA4267" w:rsidRDefault="006700FD">
      <w:pPr>
        <w:pStyle w:val="Normal64"/>
        <w:spacing w:before="120" w:line="260" w:lineRule="atLeast"/>
      </w:pPr>
      <w:r>
        <w:rPr>
          <w:rFonts w:ascii="Arial" w:eastAsia="Arial" w:hAnsi="Arial" w:cs="Arial"/>
          <w:b/>
          <w:color w:val="000000"/>
          <w:sz w:val="20"/>
        </w:rPr>
        <w:t>Length:</w:t>
      </w:r>
      <w:r>
        <w:rPr>
          <w:rFonts w:ascii="Arial" w:eastAsia="Arial" w:hAnsi="Arial" w:cs="Arial"/>
          <w:color w:val="000000"/>
          <w:sz w:val="20"/>
        </w:rPr>
        <w:t> 602 words</w:t>
      </w:r>
    </w:p>
    <w:p w14:paraId="5B1C6E06" w14:textId="77777777" w:rsidR="00FA4267" w:rsidRDefault="006700FD">
      <w:pPr>
        <w:pStyle w:val="Normal64"/>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6CB5D0EA" w14:textId="77777777" w:rsidR="00FA4267" w:rsidRDefault="006700FD">
      <w:pPr>
        <w:pStyle w:val="Normal64"/>
        <w:keepNext/>
        <w:spacing w:before="240" w:line="340" w:lineRule="atLeast"/>
      </w:pPr>
      <w:bookmarkStart w:id="191" w:name="Body_62"/>
      <w:bookmarkEnd w:id="191"/>
      <w:r>
        <w:rPr>
          <w:rFonts w:ascii="Arial" w:eastAsia="Arial" w:hAnsi="Arial" w:cs="Arial"/>
          <w:b/>
          <w:color w:val="000000"/>
          <w:sz w:val="28"/>
        </w:rPr>
        <w:t>Body</w:t>
      </w:r>
    </w:p>
    <w:p w14:paraId="161CA110" w14:textId="4BD79E82" w:rsidR="00FA4267" w:rsidRDefault="006700FD">
      <w:pPr>
        <w:pStyle w:val="Normal64"/>
        <w:spacing w:line="60" w:lineRule="exact"/>
      </w:pPr>
      <w:r>
        <w:rPr>
          <w:noProof/>
        </w:rPr>
        <mc:AlternateContent>
          <mc:Choice Requires="wps">
            <w:drawing>
              <wp:anchor distT="0" distB="0" distL="114300" distR="114300" simplePos="0" relativeHeight="251884544" behindDoc="0" locked="0" layoutInCell="1" allowOverlap="1" wp14:anchorId="5D40544B" wp14:editId="15B13F57">
                <wp:simplePos x="0" y="0"/>
                <wp:positionH relativeFrom="column">
                  <wp:posOffset>0</wp:posOffset>
                </wp:positionH>
                <wp:positionV relativeFrom="paragraph">
                  <wp:posOffset>25400</wp:posOffset>
                </wp:positionV>
                <wp:extent cx="6502400" cy="0"/>
                <wp:effectExtent l="15875" t="12700" r="15875" b="15875"/>
                <wp:wrapTopAndBottom/>
                <wp:docPr id="1952563658"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48453" id="Line 305"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5BA69F" w14:textId="77777777" w:rsidR="00FA4267" w:rsidRDefault="00FA4267">
      <w:pPr>
        <w:pStyle w:val="Normal64"/>
      </w:pPr>
    </w:p>
    <w:p w14:paraId="4E140A5C" w14:textId="77777777" w:rsidR="00FA4267" w:rsidRDefault="006700FD">
      <w:pPr>
        <w:pStyle w:val="Normal64"/>
        <w:spacing w:before="240" w:line="260" w:lineRule="atLeast"/>
        <w:jc w:val="both"/>
      </w:pPr>
      <w:r>
        <w:rPr>
          <w:rFonts w:ascii="Arial" w:eastAsia="Arial" w:hAnsi="Arial" w:cs="Arial"/>
          <w:color w:val="000000"/>
          <w:sz w:val="20"/>
        </w:rPr>
        <w:t xml:space="preserve">September 18th, 2024 ( </w:t>
      </w:r>
      <w:hyperlink r:id="rId2423"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424"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1DE5B23" w14:textId="77777777" w:rsidR="00FA4267" w:rsidRDefault="006700FD">
      <w:pPr>
        <w:pStyle w:val="Normal64"/>
        <w:spacing w:before="200" w:line="260" w:lineRule="atLeast"/>
        <w:jc w:val="both"/>
      </w:pPr>
      <w:r>
        <w:rPr>
          <w:rFonts w:ascii="Arial" w:eastAsia="Arial" w:hAnsi="Arial" w:cs="Arial"/>
          <w:color w:val="000000"/>
          <w:sz w:val="20"/>
        </w:rPr>
        <w:t xml:space="preserve">Kamala Harris consented to a puffball panel discussion with the National Association of Black Journalists on September 17, and it was announced that </w:t>
      </w:r>
      <w:r>
        <w:rPr>
          <w:rFonts w:ascii="Arial" w:eastAsia="Arial" w:hAnsi="Arial" w:cs="Arial"/>
          <w:b/>
          <w:color w:val="000000"/>
          <w:sz w:val="20"/>
        </w:rPr>
        <w:t>PolitiFact</w:t>
      </w:r>
      <w:r>
        <w:rPr>
          <w:rFonts w:ascii="Arial" w:eastAsia="Arial" w:hAnsi="Arial" w:cs="Arial"/>
          <w:color w:val="000000"/>
          <w:sz w:val="20"/>
        </w:rPr>
        <w:t xml:space="preserve"> would engage in live '</w:t>
      </w:r>
      <w:r>
        <w:rPr>
          <w:rFonts w:ascii="Arial" w:eastAsia="Arial" w:hAnsi="Arial" w:cs="Arial"/>
          <w:b/>
          <w:color w:val="000000"/>
          <w:sz w:val="20"/>
        </w:rPr>
        <w:t>fact checking</w:t>
      </w:r>
      <w:r>
        <w:rPr>
          <w:rFonts w:ascii="Arial" w:eastAsia="Arial" w:hAnsi="Arial" w:cs="Arial"/>
          <w:color w:val="000000"/>
          <w:sz w:val="20"/>
        </w:rPr>
        <w:t xml:space="preserve">.' Their Twitter feed then displayed 14 </w:t>
      </w:r>
      <w:r>
        <w:rPr>
          <w:rFonts w:ascii="Arial" w:eastAsia="Arial" w:hAnsi="Arial" w:cs="Arial"/>
          <w:b/>
          <w:color w:val="000000"/>
          <w:sz w:val="20"/>
        </w:rPr>
        <w:t>checks</w:t>
      </w:r>
      <w:r>
        <w:rPr>
          <w:rFonts w:ascii="Arial" w:eastAsia="Arial" w:hAnsi="Arial" w:cs="Arial"/>
          <w:color w:val="000000"/>
          <w:sz w:val="20"/>
        </w:rPr>
        <w:t xml:space="preserve"> on Kamala'</w:t>
      </w:r>
      <w:r>
        <w:rPr>
          <w:rFonts w:ascii="Arial" w:eastAsia="Arial" w:hAnsi="Arial" w:cs="Arial"/>
          <w:b/>
          <w:color w:val="000000"/>
          <w:sz w:val="20"/>
        </w:rPr>
        <w:t>s</w:t>
      </w:r>
      <w:r>
        <w:rPr>
          <w:rFonts w:ascii="Arial" w:eastAsia="Arial" w:hAnsi="Arial" w:cs="Arial"/>
          <w:color w:val="000000"/>
          <w:sz w:val="20"/>
        </w:rPr>
        <w:t xml:space="preserve"> answers. The first one was labeled 'False,' and all of the rest of them were 'True,' 'Accurate,' or basically okey-dokey.</w:t>
      </w:r>
    </w:p>
    <w:p w14:paraId="7A5B473F" w14:textId="77777777" w:rsidR="00FA4267" w:rsidRDefault="006700FD">
      <w:pPr>
        <w:pStyle w:val="Normal64"/>
        <w:spacing w:before="200" w:line="260" w:lineRule="atLeast"/>
        <w:jc w:val="both"/>
      </w:pPr>
      <w:r>
        <w:rPr>
          <w:rFonts w:ascii="Arial" w:eastAsia="Arial" w:hAnsi="Arial" w:cs="Arial"/>
          <w:color w:val="000000"/>
          <w:sz w:val="20"/>
        </w:rPr>
        <w:t xml:space="preserve">On September 11, </w:t>
      </w:r>
      <w:r>
        <w:rPr>
          <w:rFonts w:ascii="Arial" w:eastAsia="Arial" w:hAnsi="Arial" w:cs="Arial"/>
          <w:b/>
          <w:color w:val="000000"/>
          <w:sz w:val="20"/>
        </w:rPr>
        <w:t>PolitiFact</w:t>
      </w:r>
      <w:r>
        <w:rPr>
          <w:rFonts w:ascii="Arial" w:eastAsia="Arial" w:hAnsi="Arial" w:cs="Arial"/>
          <w:color w:val="000000"/>
          <w:sz w:val="20"/>
        </w:rPr>
        <w:t xml:space="preserve"> hit a new milestone in leftist aggression. Donald Trump was thumped with a 'Pants on Fire' tag for the 200thtime with 'they're eating the pets' in Springfield, Ohio. He'</w:t>
      </w:r>
      <w:r>
        <w:rPr>
          <w:rFonts w:ascii="Arial" w:eastAsia="Arial" w:hAnsi="Arial" w:cs="Arial"/>
          <w:b/>
          <w:color w:val="000000"/>
          <w:sz w:val="20"/>
        </w:rPr>
        <w:t>s</w:t>
      </w:r>
      <w:r>
        <w:rPr>
          <w:rFonts w:ascii="Arial" w:eastAsia="Arial" w:hAnsi="Arial" w:cs="Arial"/>
          <w:color w:val="000000"/>
          <w:sz w:val="20"/>
        </w:rPr>
        <w:t xml:space="preserve"> been tagged with flaming pants 12 times since June 1.</w:t>
      </w:r>
    </w:p>
    <w:p w14:paraId="1AC92DB5" w14:textId="77777777" w:rsidR="00FA4267" w:rsidRDefault="006700FD">
      <w:pPr>
        <w:pStyle w:val="Normal64"/>
        <w:spacing w:before="200" w:line="260" w:lineRule="atLeast"/>
        <w:jc w:val="both"/>
      </w:pPr>
      <w:r>
        <w:rPr>
          <w:rFonts w:ascii="Arial" w:eastAsia="Arial" w:hAnsi="Arial" w:cs="Arial"/>
          <w:color w:val="000000"/>
          <w:sz w:val="20"/>
        </w:rPr>
        <w:t xml:space="preserve">Kamala Harris, by contrast, has zero. She was first </w:t>
      </w:r>
      <w:r>
        <w:rPr>
          <w:rFonts w:ascii="Arial" w:eastAsia="Arial" w:hAnsi="Arial" w:cs="Arial"/>
          <w:b/>
          <w:color w:val="000000"/>
          <w:sz w:val="20"/>
        </w:rPr>
        <w:t>elected</w:t>
      </w:r>
      <w:r>
        <w:rPr>
          <w:rFonts w:ascii="Arial" w:eastAsia="Arial" w:hAnsi="Arial" w:cs="Arial"/>
          <w:color w:val="000000"/>
          <w:sz w:val="20"/>
        </w:rPr>
        <w:t xml:space="preserve"> statewide in California in 2010. Your two candidates this year, not exactly 'neck and neck' at 200 to nothing.</w:t>
      </w:r>
    </w:p>
    <w:p w14:paraId="32EB28EF" w14:textId="77777777" w:rsidR="00FA4267" w:rsidRDefault="006700FD">
      <w:pPr>
        <w:pStyle w:val="Normal64"/>
        <w:spacing w:before="200" w:line="260" w:lineRule="atLeast"/>
        <w:jc w:val="both"/>
      </w:pPr>
      <w:r>
        <w:rPr>
          <w:rFonts w:ascii="Arial" w:eastAsia="Arial" w:hAnsi="Arial" w:cs="Arial"/>
          <w:color w:val="000000"/>
          <w:sz w:val="20"/>
        </w:rPr>
        <w:t xml:space="preserve">Now compare this to national politicians since </w:t>
      </w:r>
      <w:r>
        <w:rPr>
          <w:rFonts w:ascii="Arial" w:eastAsia="Arial" w:hAnsi="Arial" w:cs="Arial"/>
          <w:b/>
          <w:color w:val="000000"/>
          <w:sz w:val="20"/>
        </w:rPr>
        <w:t>PolitiFact</w:t>
      </w:r>
      <w:r>
        <w:rPr>
          <w:rFonts w:ascii="Arial" w:eastAsia="Arial" w:hAnsi="Arial" w:cs="Arial"/>
          <w:color w:val="000000"/>
          <w:sz w:val="20"/>
        </w:rPr>
        <w:t xml:space="preserve"> came on the scene in 2007. Joe Biden has seven 'Pants On Fire' ratings, and only one as president. Barack Obama has nine, Hillary Clinton has nine, Bill Clinton has three, and Bernie Sanders has a perfect zero like Kamala.</w:t>
      </w:r>
    </w:p>
    <w:p w14:paraId="028E2ACD" w14:textId="77777777" w:rsidR="00FA4267" w:rsidRDefault="006700FD">
      <w:pPr>
        <w:pStyle w:val="Normal64"/>
        <w:spacing w:before="200" w:line="260" w:lineRule="atLeast"/>
        <w:jc w:val="both"/>
      </w:pPr>
      <w:r>
        <w:rPr>
          <w:rFonts w:ascii="Arial" w:eastAsia="Arial" w:hAnsi="Arial" w:cs="Arial"/>
          <w:color w:val="000000"/>
          <w:sz w:val="20"/>
        </w:rPr>
        <w:t>Even Republicans don't have anything like Trump'</w:t>
      </w:r>
      <w:r>
        <w:rPr>
          <w:rFonts w:ascii="Arial" w:eastAsia="Arial" w:hAnsi="Arial" w:cs="Arial"/>
          <w:b/>
          <w:color w:val="000000"/>
          <w:sz w:val="20"/>
        </w:rPr>
        <w:t>s</w:t>
      </w:r>
      <w:r>
        <w:rPr>
          <w:rFonts w:ascii="Arial" w:eastAsia="Arial" w:hAnsi="Arial" w:cs="Arial"/>
          <w:color w:val="000000"/>
          <w:sz w:val="20"/>
        </w:rPr>
        <w:t xml:space="preserve"> 200. George W. Bush has zero, John McCain had eight, Ted Cruz has 11, Newt Gingrich has 12, and surprisingly, Mitt Romney has 19 - and 18 of those came in 2011 and 2012, when he challenged Obama for the White House. Their weirdest Romney 'Pants on Fire' came when he said "We're only inches away from no longer being a free economy." You can argue we didn't have a free market back under Obama in 2012.</w:t>
      </w:r>
    </w:p>
    <w:p w14:paraId="230CA303" w14:textId="77777777" w:rsidR="00FA4267" w:rsidRDefault="006700FD">
      <w:pPr>
        <w:pStyle w:val="Normal64"/>
        <w:spacing w:before="240" w:line="260" w:lineRule="atLeast"/>
        <w:jc w:val="both"/>
      </w:pPr>
      <w:hyperlink r:id="rId2425" w:history="1">
        <w:r>
          <w:rPr>
            <w:rFonts w:ascii="Arial" w:eastAsia="Arial" w:hAnsi="Arial" w:cs="Arial"/>
            <w:color w:val="0077CC"/>
            <w:sz w:val="20"/>
            <w:u w:val="single"/>
            <w:shd w:val="clear" w:color="auto" w:fill="FFFFFF"/>
          </w:rPr>
          <w:t>Bryan White at PolitiFactBias.com says this harsh flaming rating 'counts as substantially if not wholly subjective.' That'</w:t>
        </w:r>
      </w:hyperlink>
      <w:hyperlink r:id="rId2426" w:history="1">
        <w:r>
          <w:rPr>
            <w:rFonts w:ascii="Arial" w:eastAsia="Arial" w:hAnsi="Arial" w:cs="Arial"/>
            <w:b/>
            <w:color w:val="0077CC"/>
            <w:sz w:val="20"/>
            <w:u w:val="single"/>
            <w:shd w:val="clear" w:color="auto" w:fill="FFFFFF"/>
          </w:rPr>
          <w:t>s</w:t>
        </w:r>
      </w:hyperlink>
      <w:hyperlink r:id="rId2427" w:history="1">
        <w:r>
          <w:rPr>
            <w:rFonts w:ascii="Arial" w:eastAsia="Arial" w:hAnsi="Arial" w:cs="Arial"/>
            <w:color w:val="0077CC"/>
            <w:sz w:val="20"/>
            <w:u w:val="single"/>
            <w:shd w:val="clear" w:color="auto" w:fill="FFFFFF"/>
          </w:rPr>
          <w:t xml:space="preserve"> not to say that some lies aren't whoppers. It'</w:t>
        </w:r>
      </w:hyperlink>
      <w:hyperlink r:id="rId2428" w:history="1">
        <w:r>
          <w:rPr>
            <w:rFonts w:ascii="Arial" w:eastAsia="Arial" w:hAnsi="Arial" w:cs="Arial"/>
            <w:b/>
            <w:color w:val="0077CC"/>
            <w:sz w:val="20"/>
            <w:u w:val="single"/>
            <w:shd w:val="clear" w:color="auto" w:fill="FFFFFF"/>
          </w:rPr>
          <w:t>s</w:t>
        </w:r>
      </w:hyperlink>
      <w:hyperlink r:id="rId2429" w:history="1">
        <w:r>
          <w:rPr>
            <w:rFonts w:ascii="Arial" w:eastAsia="Arial" w:hAnsi="Arial" w:cs="Arial"/>
            <w:color w:val="0077CC"/>
            <w:sz w:val="20"/>
            <w:u w:val="single"/>
            <w:shd w:val="clear" w:color="auto" w:fill="FFFFFF"/>
          </w:rPr>
          <w:t xml:space="preserve"> when they emotionally hate something that'</w:t>
        </w:r>
      </w:hyperlink>
      <w:hyperlink r:id="rId2430" w:history="1">
        <w:r>
          <w:rPr>
            <w:rFonts w:ascii="Arial" w:eastAsia="Arial" w:hAnsi="Arial" w:cs="Arial"/>
            <w:b/>
            <w:color w:val="0077CC"/>
            <w:sz w:val="20"/>
            <w:u w:val="single"/>
            <w:shd w:val="clear" w:color="auto" w:fill="FFFFFF"/>
          </w:rPr>
          <w:t>s</w:t>
        </w:r>
      </w:hyperlink>
      <w:hyperlink r:id="rId2431" w:history="1">
        <w:r>
          <w:rPr>
            <w:rFonts w:ascii="Arial" w:eastAsia="Arial" w:hAnsi="Arial" w:cs="Arial"/>
            <w:color w:val="0077CC"/>
            <w:sz w:val="20"/>
            <w:u w:val="single"/>
            <w:shd w:val="clear" w:color="auto" w:fill="FFFFFF"/>
          </w:rPr>
          <w:t xml:space="preserve"> not as bad as they claim it is.</w:t>
        </w:r>
      </w:hyperlink>
    </w:p>
    <w:p w14:paraId="36D667D6" w14:textId="77777777" w:rsidR="00FA4267" w:rsidRDefault="006700FD">
      <w:pPr>
        <w:pStyle w:val="Normal64"/>
        <w:spacing w:before="200" w:line="260" w:lineRule="atLeast"/>
        <w:jc w:val="both"/>
      </w:pPr>
      <w:r>
        <w:rPr>
          <w:rFonts w:ascii="Arial" w:eastAsia="Arial" w:hAnsi="Arial" w:cs="Arial"/>
          <w:color w:val="000000"/>
          <w:sz w:val="20"/>
        </w:rPr>
        <w:t xml:space="preserve">In April, White singled out a 'Pants on Fire' for Trump claiming he 'did much better' in the Wisconsin </w:t>
      </w:r>
      <w:r>
        <w:rPr>
          <w:rFonts w:ascii="Arial" w:eastAsia="Arial" w:hAnsi="Arial" w:cs="Arial"/>
          <w:b/>
          <w:color w:val="000000"/>
          <w:sz w:val="20"/>
        </w:rPr>
        <w:t>election</w:t>
      </w:r>
      <w:r>
        <w:rPr>
          <w:rFonts w:ascii="Arial" w:eastAsia="Arial" w:hAnsi="Arial" w:cs="Arial"/>
          <w:color w:val="000000"/>
          <w:sz w:val="20"/>
        </w:rPr>
        <w:t xml:space="preserve"> in 2020 than 2016, and 'after the wrongdoing was found, people said, 'Well, he actually did win.'' The second half is false: he narrowly lost Wisconsin.</w:t>
      </w:r>
    </w:p>
    <w:p w14:paraId="5A5A3AA2" w14:textId="77777777" w:rsidR="00FA4267" w:rsidRDefault="006700FD">
      <w:pPr>
        <w:pStyle w:val="Normal64"/>
        <w:spacing w:before="200" w:line="260" w:lineRule="atLeast"/>
        <w:jc w:val="both"/>
      </w:pPr>
      <w:r>
        <w:rPr>
          <w:rFonts w:ascii="Arial" w:eastAsia="Arial" w:hAnsi="Arial" w:cs="Arial"/>
          <w:color w:val="000000"/>
          <w:sz w:val="20"/>
        </w:rPr>
        <w:t>But the first half is mathematically true: Trump'</w:t>
      </w:r>
      <w:r>
        <w:rPr>
          <w:rFonts w:ascii="Arial" w:eastAsia="Arial" w:hAnsi="Arial" w:cs="Arial"/>
          <w:b/>
          <w:color w:val="000000"/>
          <w:sz w:val="20"/>
        </w:rPr>
        <w:t>s</w:t>
      </w:r>
      <w:r>
        <w:rPr>
          <w:rFonts w:ascii="Arial" w:eastAsia="Arial" w:hAnsi="Arial" w:cs="Arial"/>
          <w:color w:val="000000"/>
          <w:sz w:val="20"/>
        </w:rPr>
        <w:t xml:space="preserve"> vote count in 2020 was 1,610,184 in Wisconsin, and it was 1,405,284 votes in the state in 2016. So he had more votes. He 'did better.' Except that he won the state in 2016, and lost it in 2020. This sounds like a 'Half True,' not a 'Pants On Fire.'</w:t>
      </w:r>
    </w:p>
    <w:p w14:paraId="5288340A" w14:textId="77777777" w:rsidR="00FA4267" w:rsidRDefault="006700FD">
      <w:pPr>
        <w:pStyle w:val="Normal64"/>
        <w:spacing w:before="200" w:line="260" w:lineRule="atLeast"/>
        <w:jc w:val="both"/>
      </w:pPr>
      <w:r>
        <w:rPr>
          <w:rFonts w:ascii="Arial" w:eastAsia="Arial" w:hAnsi="Arial" w:cs="Arial"/>
          <w:color w:val="000000"/>
          <w:sz w:val="20"/>
        </w:rPr>
        <w:t>On September 4, Trump was rated as 'Pants on Fire' for calling Kamala Harris a 'communist.' It'</w:t>
      </w:r>
      <w:r>
        <w:rPr>
          <w:rFonts w:ascii="Arial" w:eastAsia="Arial" w:hAnsi="Arial" w:cs="Arial"/>
          <w:b/>
          <w:color w:val="000000"/>
          <w:sz w:val="20"/>
        </w:rPr>
        <w:t>s</w:t>
      </w:r>
      <w:r>
        <w:rPr>
          <w:rFonts w:ascii="Arial" w:eastAsia="Arial" w:hAnsi="Arial" w:cs="Arial"/>
          <w:color w:val="000000"/>
          <w:sz w:val="20"/>
        </w:rPr>
        <w:t xml:space="preserve"> like CNN host Kasie Hunt noting during the Democrat convention, 'she doesn't identify as a communist.'</w:t>
      </w:r>
    </w:p>
    <w:p w14:paraId="4E413FA5" w14:textId="77777777" w:rsidR="00FA4267" w:rsidRDefault="006700FD">
      <w:pPr>
        <w:pStyle w:val="Normal64"/>
        <w:spacing w:before="200" w:line="260" w:lineRule="atLeast"/>
        <w:jc w:val="both"/>
      </w:pPr>
      <w:r>
        <w:rPr>
          <w:rFonts w:ascii="Arial" w:eastAsia="Arial" w:hAnsi="Arial" w:cs="Arial"/>
          <w:color w:val="000000"/>
          <w:sz w:val="20"/>
        </w:rPr>
        <w:t xml:space="preserve">Now flip that to the other party. Many Democrats and leftists have called Trump a 'fascist.' Search </w:t>
      </w:r>
      <w:r>
        <w:rPr>
          <w:rFonts w:ascii="Arial" w:eastAsia="Arial" w:hAnsi="Arial" w:cs="Arial"/>
          <w:b/>
          <w:color w:val="000000"/>
          <w:sz w:val="20"/>
        </w:rPr>
        <w:t>PolitiFact</w:t>
      </w:r>
      <w:r>
        <w:rPr>
          <w:rFonts w:ascii="Arial" w:eastAsia="Arial" w:hAnsi="Arial" w:cs="Arial"/>
          <w:color w:val="000000"/>
          <w:sz w:val="20"/>
        </w:rPr>
        <w:t xml:space="preserve"> for a harsh rating on that, and you won't find it. What you will find is a 'Half True' rating on former Secretary of State Madeline Albright comparing Trump'</w:t>
      </w:r>
      <w:r>
        <w:rPr>
          <w:rFonts w:ascii="Arial" w:eastAsia="Arial" w:hAnsi="Arial" w:cs="Arial"/>
          <w:b/>
          <w:color w:val="000000"/>
          <w:sz w:val="20"/>
        </w:rPr>
        <w:t>s</w:t>
      </w:r>
      <w:r>
        <w:rPr>
          <w:rFonts w:ascii="Arial" w:eastAsia="Arial" w:hAnsi="Arial" w:cs="Arial"/>
          <w:color w:val="000000"/>
          <w:sz w:val="20"/>
        </w:rPr>
        <w:t xml:space="preserve"> 'drain the swamp' rhetoric to fascist Benito Mussolini.</w:t>
      </w:r>
    </w:p>
    <w:p w14:paraId="383378E1" w14:textId="77777777" w:rsidR="00FA4267" w:rsidRDefault="006700FD">
      <w:pPr>
        <w:pStyle w:val="Normal64"/>
        <w:spacing w:before="200" w:line="260" w:lineRule="atLeast"/>
        <w:jc w:val="both"/>
      </w:pPr>
      <w:r>
        <w:rPr>
          <w:rFonts w:ascii="Arial" w:eastAsia="Arial" w:hAnsi="Arial" w:cs="Arial"/>
          <w:color w:val="000000"/>
          <w:sz w:val="20"/>
        </w:rPr>
        <w:t xml:space="preserve">When President Biden compared Republicans to Jim Crow segregationists over their voting-integrity legislation, </w:t>
      </w:r>
      <w:r>
        <w:rPr>
          <w:rFonts w:ascii="Arial" w:eastAsia="Arial" w:hAnsi="Arial" w:cs="Arial"/>
          <w:b/>
          <w:color w:val="000000"/>
          <w:sz w:val="20"/>
        </w:rPr>
        <w:t>PolitiFact</w:t>
      </w:r>
      <w:r>
        <w:rPr>
          <w:rFonts w:ascii="Arial" w:eastAsia="Arial" w:hAnsi="Arial" w:cs="Arial"/>
          <w:color w:val="000000"/>
          <w:sz w:val="20"/>
        </w:rPr>
        <w:t xml:space="preserve"> argued the subject was too complicated for a rating. They claimed: 'Some historians say Biden'</w:t>
      </w:r>
      <w:r>
        <w:rPr>
          <w:rFonts w:ascii="Arial" w:eastAsia="Arial" w:hAnsi="Arial" w:cs="Arial"/>
          <w:b/>
          <w:color w:val="000000"/>
          <w:sz w:val="20"/>
        </w:rPr>
        <w:t>s</w:t>
      </w:r>
      <w:r>
        <w:rPr>
          <w:rFonts w:ascii="Arial" w:eastAsia="Arial" w:hAnsi="Arial" w:cs="Arial"/>
          <w:color w:val="000000"/>
          <w:sz w:val="20"/>
        </w:rPr>
        <w:t xml:space="preserve"> rhetorical point was justified as a way of highlighting the dangers of backsliding from hard-won voting rights.'</w:t>
      </w:r>
    </w:p>
    <w:p w14:paraId="29B124B5" w14:textId="77777777" w:rsidR="00FA4267" w:rsidRDefault="006700FD">
      <w:pPr>
        <w:pStyle w:val="Normal64"/>
        <w:spacing w:before="200" w:line="260" w:lineRule="atLeast"/>
        <w:jc w:val="both"/>
      </w:pPr>
      <w:r>
        <w:rPr>
          <w:rFonts w:ascii="Arial" w:eastAsia="Arial" w:hAnsi="Arial" w:cs="Arial"/>
          <w:color w:val="000000"/>
          <w:sz w:val="20"/>
        </w:rPr>
        <w:t>These dramatic double standards on '</w:t>
      </w:r>
      <w:r>
        <w:rPr>
          <w:rFonts w:ascii="Arial" w:eastAsia="Arial" w:hAnsi="Arial" w:cs="Arial"/>
          <w:b/>
          <w:color w:val="000000"/>
          <w:sz w:val="20"/>
        </w:rPr>
        <w:t>facts</w:t>
      </w:r>
      <w:r>
        <w:rPr>
          <w:rFonts w:ascii="Arial" w:eastAsia="Arial" w:hAnsi="Arial" w:cs="Arial"/>
          <w:color w:val="000000"/>
          <w:sz w:val="20"/>
        </w:rPr>
        <w:t>' underlines why so many voters don't trust '</w:t>
      </w:r>
      <w:r>
        <w:rPr>
          <w:rFonts w:ascii="Arial" w:eastAsia="Arial" w:hAnsi="Arial" w:cs="Arial"/>
          <w:b/>
          <w:color w:val="000000"/>
          <w:sz w:val="20"/>
        </w:rPr>
        <w:t>fact</w:t>
      </w:r>
      <w:r>
        <w:rPr>
          <w:rFonts w:ascii="Arial" w:eastAsia="Arial" w:hAnsi="Arial" w:cs="Arial"/>
          <w:color w:val="000000"/>
          <w:sz w:val="20"/>
        </w:rPr>
        <w:t xml:space="preserve"> checkers.' Trump has 1,051 </w:t>
      </w:r>
      <w:r>
        <w:rPr>
          <w:rFonts w:ascii="Arial" w:eastAsia="Arial" w:hAnsi="Arial" w:cs="Arial"/>
          <w:b/>
          <w:color w:val="000000"/>
          <w:sz w:val="20"/>
        </w:rPr>
        <w:t>fact checks</w:t>
      </w:r>
      <w:r>
        <w:rPr>
          <w:rFonts w:ascii="Arial" w:eastAsia="Arial" w:hAnsi="Arial" w:cs="Arial"/>
          <w:color w:val="000000"/>
          <w:sz w:val="20"/>
        </w:rPr>
        <w:t xml:space="preserve">, and 805 of them are 'Mostly False' or worse - 76.6 percent wrong. Bernie Sanders has 176 </w:t>
      </w:r>
      <w:r>
        <w:rPr>
          <w:rFonts w:ascii="Arial" w:eastAsia="Arial" w:hAnsi="Arial" w:cs="Arial"/>
          <w:b/>
          <w:color w:val="000000"/>
          <w:sz w:val="20"/>
        </w:rPr>
        <w:t>fact checks</w:t>
      </w:r>
      <w:r>
        <w:rPr>
          <w:rFonts w:ascii="Arial" w:eastAsia="Arial" w:hAnsi="Arial" w:cs="Arial"/>
          <w:color w:val="000000"/>
          <w:sz w:val="20"/>
        </w:rPr>
        <w:t>, and 44 were on the false side - 25 percent. Bernie can call Trump a 'fascist' and he'</w:t>
      </w:r>
      <w:r>
        <w:rPr>
          <w:rFonts w:ascii="Arial" w:eastAsia="Arial" w:hAnsi="Arial" w:cs="Arial"/>
          <w:b/>
          <w:color w:val="000000"/>
          <w:sz w:val="20"/>
        </w:rPr>
        <w:t>s</w:t>
      </w:r>
      <w:r>
        <w:rPr>
          <w:rFonts w:ascii="Arial" w:eastAsia="Arial" w:hAnsi="Arial" w:cs="Arial"/>
          <w:color w:val="000000"/>
          <w:sz w:val="20"/>
        </w:rPr>
        <w:t xml:space="preserve"> all good.</w:t>
      </w:r>
    </w:p>
    <w:p w14:paraId="0BDA0CD9" w14:textId="77777777" w:rsidR="00FA4267" w:rsidRDefault="006700FD">
      <w:pPr>
        <w:pStyle w:val="Normal64"/>
        <w:spacing w:before="240" w:line="260" w:lineRule="atLeast"/>
        <w:jc w:val="both"/>
      </w:pPr>
      <w:hyperlink r:id="rId2432" w:history="1">
        <w:r>
          <w:rPr>
            <w:rFonts w:ascii="Arial" w:eastAsia="Arial" w:hAnsi="Arial" w:cs="Arial"/>
            <w:color w:val="0077CC"/>
            <w:sz w:val="20"/>
            <w:u w:val="single"/>
            <w:shd w:val="clear" w:color="auto" w:fill="FFFFFF"/>
          </w:rPr>
          <w:t>Link to the original story.</w:t>
        </w:r>
      </w:hyperlink>
    </w:p>
    <w:p w14:paraId="472B932F" w14:textId="77777777" w:rsidR="00FA4267" w:rsidRDefault="006700FD">
      <w:pPr>
        <w:pStyle w:val="Normal64"/>
        <w:keepNext/>
        <w:spacing w:before="240" w:line="340" w:lineRule="atLeast"/>
      </w:pPr>
      <w:r>
        <w:br/>
      </w:r>
      <w:r>
        <w:rPr>
          <w:rFonts w:ascii="Arial" w:eastAsia="Arial" w:hAnsi="Arial" w:cs="Arial"/>
          <w:b/>
          <w:color w:val="000000"/>
          <w:sz w:val="28"/>
        </w:rPr>
        <w:t>Notes</w:t>
      </w:r>
    </w:p>
    <w:p w14:paraId="6DBA4E4F" w14:textId="1FAAA790" w:rsidR="00FA4267" w:rsidRDefault="006700FD">
      <w:pPr>
        <w:pStyle w:val="Normal64"/>
        <w:spacing w:line="60" w:lineRule="exact"/>
      </w:pPr>
      <w:r>
        <w:rPr>
          <w:noProof/>
        </w:rPr>
        <mc:AlternateContent>
          <mc:Choice Requires="wps">
            <w:drawing>
              <wp:anchor distT="0" distB="0" distL="114300" distR="114300" simplePos="0" relativeHeight="251885568" behindDoc="0" locked="0" layoutInCell="1" allowOverlap="1" wp14:anchorId="07EEBA55" wp14:editId="44D44D6A">
                <wp:simplePos x="0" y="0"/>
                <wp:positionH relativeFrom="column">
                  <wp:posOffset>0</wp:posOffset>
                </wp:positionH>
                <wp:positionV relativeFrom="paragraph">
                  <wp:posOffset>25400</wp:posOffset>
                </wp:positionV>
                <wp:extent cx="6502400" cy="0"/>
                <wp:effectExtent l="15875" t="19685" r="15875" b="18415"/>
                <wp:wrapTopAndBottom/>
                <wp:docPr id="524148178"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EBC74" id="Line 306"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F5B1D8B" w14:textId="77777777" w:rsidR="00FA4267" w:rsidRDefault="006700FD">
      <w:pPr>
        <w:pStyle w:val="Normal64"/>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05892641" w14:textId="77777777" w:rsidR="00FA4267" w:rsidRDefault="006700FD">
      <w:pPr>
        <w:pStyle w:val="Normal64"/>
        <w:keepNext/>
        <w:spacing w:before="240" w:line="340" w:lineRule="atLeast"/>
      </w:pPr>
      <w:bookmarkStart w:id="192" w:name="Classification_62"/>
      <w:bookmarkEnd w:id="192"/>
      <w:r>
        <w:rPr>
          <w:rFonts w:ascii="Arial" w:eastAsia="Arial" w:hAnsi="Arial" w:cs="Arial"/>
          <w:b/>
          <w:color w:val="000000"/>
          <w:sz w:val="28"/>
        </w:rPr>
        <w:t>Classification</w:t>
      </w:r>
    </w:p>
    <w:p w14:paraId="798D4D66" w14:textId="1BBD29B0" w:rsidR="00FA4267" w:rsidRDefault="006700FD">
      <w:pPr>
        <w:pStyle w:val="Normal64"/>
        <w:spacing w:line="60" w:lineRule="exact"/>
      </w:pPr>
      <w:r>
        <w:rPr>
          <w:noProof/>
        </w:rPr>
        <mc:AlternateContent>
          <mc:Choice Requires="wps">
            <w:drawing>
              <wp:anchor distT="0" distB="0" distL="114300" distR="114300" simplePos="0" relativeHeight="251886592" behindDoc="0" locked="0" layoutInCell="1" allowOverlap="1" wp14:anchorId="6C6F16BC" wp14:editId="4C2DFFDA">
                <wp:simplePos x="0" y="0"/>
                <wp:positionH relativeFrom="column">
                  <wp:posOffset>0</wp:posOffset>
                </wp:positionH>
                <wp:positionV relativeFrom="paragraph">
                  <wp:posOffset>25400</wp:posOffset>
                </wp:positionV>
                <wp:extent cx="6502400" cy="0"/>
                <wp:effectExtent l="15875" t="19050" r="15875" b="19050"/>
                <wp:wrapTopAndBottom/>
                <wp:docPr id="199632292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83796" id="Line 307"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CDF2E54" w14:textId="77777777" w:rsidR="00FA4267" w:rsidRDefault="00FA4267">
      <w:pPr>
        <w:pStyle w:val="Normal64"/>
        <w:spacing w:line="120" w:lineRule="exact"/>
      </w:pPr>
    </w:p>
    <w:p w14:paraId="5901121F" w14:textId="77777777" w:rsidR="00FA4267" w:rsidRDefault="006700FD">
      <w:pPr>
        <w:pStyle w:val="Normal6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92125A7" w14:textId="77777777" w:rsidR="00FA4267" w:rsidRDefault="006700FD">
      <w:pPr>
        <w:pStyle w:val="Normal6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7AE2AD9" w14:textId="77777777" w:rsidR="00FA4267" w:rsidRDefault="006700FD">
      <w:pPr>
        <w:pStyle w:val="Normal64"/>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5FAE7CA1" w14:textId="77777777" w:rsidR="00FA4267" w:rsidRDefault="006700FD">
      <w:pPr>
        <w:pStyle w:val="Normal6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ASSOCIATIONS &amp; ORGANIZATIONS (90%); </w:t>
      </w:r>
      <w:r>
        <w:rPr>
          <w:rFonts w:ascii="Arial" w:eastAsia="Arial" w:hAnsi="Arial" w:cs="Arial"/>
          <w:b/>
          <w:color w:val="000000"/>
          <w:sz w:val="20"/>
        </w:rPr>
        <w:t>FACT CHECKING</w:t>
      </w:r>
      <w:r>
        <w:rPr>
          <w:rFonts w:ascii="Arial" w:eastAsia="Arial" w:hAnsi="Arial" w:cs="Arial"/>
          <w:color w:val="000000"/>
          <w:sz w:val="20"/>
        </w:rPr>
        <w:t xml:space="preserve"> (78%); INTERNET SOCIAL NETWORKING (78%); US REPUBLICAN PARTY (74%); </w:t>
      </w:r>
      <w:r>
        <w:rPr>
          <w:rFonts w:ascii="Arial" w:eastAsia="Arial" w:hAnsi="Arial" w:cs="Arial"/>
          <w:b/>
          <w:color w:val="000000"/>
          <w:sz w:val="20"/>
        </w:rPr>
        <w:t>ELECTIONS</w:t>
      </w:r>
      <w:r>
        <w:rPr>
          <w:rFonts w:ascii="Arial" w:eastAsia="Arial" w:hAnsi="Arial" w:cs="Arial"/>
          <w:color w:val="000000"/>
          <w:sz w:val="20"/>
        </w:rPr>
        <w:t xml:space="preserve"> &amp; POLITICS (73%); JOURNALISM (73%); POLITICS (73%)</w:t>
      </w:r>
    </w:p>
    <w:p w14:paraId="43F0165D" w14:textId="77777777" w:rsidR="00FA4267" w:rsidRDefault="006700FD">
      <w:pPr>
        <w:pStyle w:val="Normal6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INTERNET SOCIAL NETWORKING (78%)</w:t>
      </w:r>
    </w:p>
    <w:p w14:paraId="6C96BA82" w14:textId="77777777" w:rsidR="00FA4267" w:rsidRDefault="006700FD">
      <w:pPr>
        <w:pStyle w:val="Normal64"/>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(92%); DONALD TRUMP (90%); BARACK OBAMA (79%); HILLARY RODHAM CLINTON (79%); JOE BIDEN (79%); MITT ROMNEY (79%); BERNIE SANDERS (76%); BILL CLINTON (76%); GEORGE W BUSH (55%); JOHN MCCAIN (52%); NEWT GINGRICH (52%)</w:t>
      </w:r>
    </w:p>
    <w:p w14:paraId="6D7E0D6D" w14:textId="77777777" w:rsidR="00FA4267" w:rsidRDefault="006700FD">
      <w:pPr>
        <w:pStyle w:val="Normal6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WISCONSIN, USA (93%); CALIFORNIA, USA (79%); OHIO, USA (79%)</w:t>
      </w:r>
    </w:p>
    <w:p w14:paraId="17D606B6" w14:textId="77777777" w:rsidR="00FA4267" w:rsidRDefault="006700FD">
      <w:pPr>
        <w:pStyle w:val="Normal6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18, 2024</w:t>
      </w:r>
    </w:p>
    <w:p w14:paraId="08CC2E31" w14:textId="77777777" w:rsidR="00FA4267" w:rsidRDefault="00FA4267">
      <w:pPr>
        <w:pStyle w:val="Normal64"/>
      </w:pPr>
    </w:p>
    <w:p w14:paraId="1C14B883" w14:textId="0B4EFBDF" w:rsidR="00FA4267" w:rsidRDefault="006700FD">
      <w:pPr>
        <w:pStyle w:val="Normal6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87616" behindDoc="0" locked="0" layoutInCell="1" allowOverlap="1" wp14:anchorId="7CC80B8D" wp14:editId="4D387E38">
                <wp:simplePos x="0" y="0"/>
                <wp:positionH relativeFrom="column">
                  <wp:posOffset>0</wp:posOffset>
                </wp:positionH>
                <wp:positionV relativeFrom="paragraph">
                  <wp:posOffset>127000</wp:posOffset>
                </wp:positionV>
                <wp:extent cx="6502400" cy="0"/>
                <wp:effectExtent l="6350" t="10160" r="15875" b="8890"/>
                <wp:wrapNone/>
                <wp:docPr id="982315034"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6CC6E" id="Line 308"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1F74198" w14:textId="77777777" w:rsidR="00FA4267" w:rsidRDefault="00FA4267">
      <w:pPr>
        <w:pStyle w:val="Normal65"/>
        <w:sectPr w:rsidR="00FA4267">
          <w:headerReference w:type="even" r:id="rId2433"/>
          <w:headerReference w:type="default" r:id="rId2434"/>
          <w:footerReference w:type="even" r:id="rId2435"/>
          <w:footerReference w:type="default" r:id="rId2436"/>
          <w:headerReference w:type="first" r:id="rId2437"/>
          <w:footerReference w:type="first" r:id="rId2438"/>
          <w:pgSz w:w="12240" w:h="15840"/>
          <w:pgMar w:top="840" w:right="1000" w:bottom="840" w:left="1000" w:header="400" w:footer="400" w:gutter="0"/>
          <w:cols w:space="720"/>
          <w:titlePg/>
        </w:sectPr>
      </w:pPr>
    </w:p>
    <w:p w14:paraId="659C5369" w14:textId="77777777" w:rsidR="00FA4267" w:rsidRDefault="00FA4267">
      <w:pPr>
        <w:pStyle w:val="Normal65"/>
      </w:pPr>
    </w:p>
    <w:p w14:paraId="3938D244" w14:textId="4E9A7428" w:rsidR="00FA4267" w:rsidRDefault="006700FD">
      <w:pPr>
        <w:pStyle w:val="Normal65"/>
      </w:pPr>
      <w:r>
        <w:rPr>
          <w:noProof/>
        </w:rPr>
        <w:drawing>
          <wp:inline distT="0" distB="0" distL="0" distR="0" wp14:anchorId="217017BC" wp14:editId="474C20FD">
            <wp:extent cx="1879600" cy="381000"/>
            <wp:effectExtent l="0" t="0" r="0" b="0"/>
            <wp:docPr id="85" name="Picture 4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3E73C7D" w14:textId="5AEF7A82" w:rsidR="00FA4267" w:rsidRDefault="006700FD" w:rsidP="00586147">
      <w:pPr>
        <w:pStyle w:val="Heading163"/>
        <w:keepNext w:val="0"/>
        <w:numPr>
          <w:ilvl w:val="0"/>
          <w:numId w:val="140"/>
        </w:numPr>
        <w:spacing w:after="200" w:line="340" w:lineRule="atLeast"/>
        <w:jc w:val="center"/>
      </w:pPr>
      <w:hyperlink r:id="rId2439" w:history="1">
        <w:r>
          <w:rPr>
            <w:rFonts w:eastAsia="Arial"/>
            <w:color w:val="0077CC"/>
            <w:sz w:val="28"/>
            <w:u w:val="single"/>
            <w:shd w:val="clear" w:color="auto" w:fill="FFFFFF"/>
          </w:rPr>
          <w:t>PolitiFact</w:t>
        </w:r>
      </w:hyperlink>
      <w:hyperlink r:id="rId2440" w:history="1">
        <w:r>
          <w:rPr>
            <w:rFonts w:eastAsia="Arial"/>
            <w:color w:val="0077CC"/>
            <w:sz w:val="28"/>
            <w:u w:val="single"/>
            <w:shd w:val="clear" w:color="auto" w:fill="FFFFFF"/>
          </w:rPr>
          <w:t>, USA Today Rate Trump, Biden 100 And 44 Percent False Respectively</w:t>
        </w:r>
      </w:hyperlink>
    </w:p>
    <w:p w14:paraId="690873AE" w14:textId="77777777" w:rsidR="00FA4267" w:rsidRDefault="006700FD">
      <w:pPr>
        <w:pStyle w:val="Normal65"/>
        <w:spacing w:before="120" w:line="260" w:lineRule="atLeast"/>
        <w:jc w:val="center"/>
      </w:pPr>
      <w:r>
        <w:rPr>
          <w:rFonts w:ascii="Arial" w:eastAsia="Arial" w:hAnsi="Arial" w:cs="Arial"/>
          <w:color w:val="000000"/>
          <w:sz w:val="20"/>
        </w:rPr>
        <w:t xml:space="preserve">Newstex Blogs </w:t>
      </w:r>
    </w:p>
    <w:p w14:paraId="044AC61D" w14:textId="77777777" w:rsidR="00FA4267" w:rsidRDefault="006700FD">
      <w:pPr>
        <w:pStyle w:val="Normal65"/>
        <w:spacing w:before="120" w:line="260" w:lineRule="atLeast"/>
        <w:jc w:val="center"/>
      </w:pPr>
      <w:r>
        <w:rPr>
          <w:rFonts w:ascii="Arial" w:eastAsia="Arial" w:hAnsi="Arial" w:cs="Arial"/>
          <w:color w:val="000000"/>
          <w:sz w:val="20"/>
        </w:rPr>
        <w:t>Newsbusters.org</w:t>
      </w:r>
    </w:p>
    <w:p w14:paraId="439EE93A" w14:textId="77777777" w:rsidR="00FA4267" w:rsidRDefault="006700FD">
      <w:pPr>
        <w:pStyle w:val="Normal65"/>
        <w:spacing w:before="120" w:line="260" w:lineRule="atLeast"/>
        <w:jc w:val="center"/>
      </w:pPr>
      <w:r>
        <w:rPr>
          <w:rFonts w:ascii="Arial" w:eastAsia="Arial" w:hAnsi="Arial" w:cs="Arial"/>
          <w:color w:val="000000"/>
          <w:sz w:val="20"/>
        </w:rPr>
        <w:t>June 28, 2024 Friday 6:07 PM EST</w:t>
      </w:r>
    </w:p>
    <w:p w14:paraId="426633BB" w14:textId="77777777" w:rsidR="00FA4267" w:rsidRDefault="00FA4267">
      <w:pPr>
        <w:pStyle w:val="Normal65"/>
        <w:spacing w:line="240" w:lineRule="atLeast"/>
        <w:jc w:val="both"/>
      </w:pPr>
      <w:bookmarkStart w:id="193" w:name="Bookmark_65"/>
      <w:bookmarkEnd w:id="193"/>
    </w:p>
    <w:p w14:paraId="65DB68B8" w14:textId="77777777" w:rsidR="00FA4267" w:rsidRDefault="006700FD">
      <w:pPr>
        <w:pStyle w:val="Normal65"/>
        <w:spacing w:before="120" w:line="220" w:lineRule="atLeast"/>
      </w:pPr>
      <w:r>
        <w:br/>
      </w:r>
      <w:r>
        <w:rPr>
          <w:rFonts w:ascii="Arial" w:eastAsia="Arial" w:hAnsi="Arial" w:cs="Arial"/>
          <w:color w:val="000000"/>
          <w:sz w:val="16"/>
        </w:rPr>
        <w:t>Delivered by Newstex LLC. All Rights Reserved.</w:t>
      </w:r>
    </w:p>
    <w:p w14:paraId="2D4D483E" w14:textId="77777777" w:rsidR="00FA4267" w:rsidRDefault="006700FD">
      <w:pPr>
        <w:pStyle w:val="Normal65"/>
        <w:spacing w:line="220" w:lineRule="atLeast"/>
      </w:pPr>
      <w:r>
        <w:rPr>
          <w:rFonts w:ascii="Arial" w:eastAsia="Arial" w:hAnsi="Arial" w:cs="Arial"/>
          <w:color w:val="000000"/>
          <w:sz w:val="16"/>
        </w:rPr>
        <w:t xml:space="preserve">Copyright 2024 Newsbusters.org </w:t>
      </w:r>
    </w:p>
    <w:p w14:paraId="08D92D7F" w14:textId="77777777" w:rsidR="00FA4267" w:rsidRDefault="006700FD">
      <w:pPr>
        <w:pStyle w:val="Normal65"/>
        <w:spacing w:before="120" w:line="260" w:lineRule="atLeast"/>
      </w:pPr>
      <w:r>
        <w:rPr>
          <w:rFonts w:ascii="Arial" w:eastAsia="Arial" w:hAnsi="Arial" w:cs="Arial"/>
          <w:b/>
          <w:color w:val="000000"/>
          <w:sz w:val="20"/>
        </w:rPr>
        <w:t>Length:</w:t>
      </w:r>
      <w:r>
        <w:rPr>
          <w:rFonts w:ascii="Arial" w:eastAsia="Arial" w:hAnsi="Arial" w:cs="Arial"/>
          <w:color w:val="000000"/>
          <w:sz w:val="20"/>
        </w:rPr>
        <w:t> 458 words</w:t>
      </w:r>
    </w:p>
    <w:p w14:paraId="0EB312BE" w14:textId="77777777" w:rsidR="00FA4267" w:rsidRDefault="006700FD">
      <w:pPr>
        <w:pStyle w:val="Normal65"/>
        <w:spacing w:before="120" w:line="260" w:lineRule="atLeast"/>
      </w:pPr>
      <w:r>
        <w:rPr>
          <w:rFonts w:ascii="Arial" w:eastAsia="Arial" w:hAnsi="Arial" w:cs="Arial"/>
          <w:b/>
          <w:color w:val="000000"/>
          <w:sz w:val="20"/>
        </w:rPr>
        <w:t>Byline:</w:t>
      </w:r>
      <w:r>
        <w:rPr>
          <w:rFonts w:ascii="Arial" w:eastAsia="Arial" w:hAnsi="Arial" w:cs="Arial"/>
          <w:color w:val="000000"/>
          <w:sz w:val="20"/>
        </w:rPr>
        <w:t> Alex Christy</w:t>
      </w:r>
    </w:p>
    <w:p w14:paraId="06E2BFF2" w14:textId="77777777" w:rsidR="00FA4267" w:rsidRDefault="006700FD">
      <w:pPr>
        <w:pStyle w:val="Normal65"/>
        <w:keepNext/>
        <w:spacing w:before="240" w:line="340" w:lineRule="atLeast"/>
      </w:pPr>
      <w:bookmarkStart w:id="194" w:name="Body_63"/>
      <w:bookmarkEnd w:id="194"/>
      <w:r>
        <w:rPr>
          <w:rFonts w:ascii="Arial" w:eastAsia="Arial" w:hAnsi="Arial" w:cs="Arial"/>
          <w:b/>
          <w:color w:val="000000"/>
          <w:sz w:val="28"/>
        </w:rPr>
        <w:t>Body</w:t>
      </w:r>
    </w:p>
    <w:p w14:paraId="43EA4DE0" w14:textId="7516C652" w:rsidR="00FA4267" w:rsidRDefault="006700FD">
      <w:pPr>
        <w:pStyle w:val="Normal65"/>
        <w:spacing w:line="60" w:lineRule="exact"/>
      </w:pPr>
      <w:r>
        <w:rPr>
          <w:noProof/>
        </w:rPr>
        <mc:AlternateContent>
          <mc:Choice Requires="wps">
            <w:drawing>
              <wp:anchor distT="0" distB="0" distL="114300" distR="114300" simplePos="0" relativeHeight="251888640" behindDoc="0" locked="0" layoutInCell="1" allowOverlap="1" wp14:anchorId="644B5658" wp14:editId="141E9A6B">
                <wp:simplePos x="0" y="0"/>
                <wp:positionH relativeFrom="column">
                  <wp:posOffset>0</wp:posOffset>
                </wp:positionH>
                <wp:positionV relativeFrom="paragraph">
                  <wp:posOffset>25400</wp:posOffset>
                </wp:positionV>
                <wp:extent cx="6502400" cy="0"/>
                <wp:effectExtent l="15875" t="19050" r="15875" b="19050"/>
                <wp:wrapTopAndBottom/>
                <wp:docPr id="2040561862"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C6EFB" id="Line 310"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BA759A" w14:textId="77777777" w:rsidR="00FA4267" w:rsidRDefault="00FA4267">
      <w:pPr>
        <w:pStyle w:val="Normal65"/>
      </w:pPr>
    </w:p>
    <w:p w14:paraId="223E45A7" w14:textId="77777777" w:rsidR="00FA4267" w:rsidRDefault="006700FD">
      <w:pPr>
        <w:pStyle w:val="Normal65"/>
        <w:spacing w:before="240" w:line="260" w:lineRule="atLeast"/>
        <w:jc w:val="both"/>
      </w:pPr>
      <w:r>
        <w:rPr>
          <w:rFonts w:ascii="Arial" w:eastAsia="Arial" w:hAnsi="Arial" w:cs="Arial"/>
          <w:color w:val="000000"/>
          <w:sz w:val="20"/>
        </w:rPr>
        <w:t xml:space="preserve">June 28th, 2024 ( </w:t>
      </w:r>
      <w:hyperlink r:id="rId2441"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442"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4A02CDB1" w14:textId="77777777" w:rsidR="00FA4267" w:rsidRDefault="006700FD">
      <w:pPr>
        <w:pStyle w:val="Normal65"/>
        <w:spacing w:before="200" w:line="260" w:lineRule="atLeast"/>
        <w:jc w:val="both"/>
      </w:pPr>
      <w:r>
        <w:rPr>
          <w:rFonts w:ascii="Arial" w:eastAsia="Arial" w:hAnsi="Arial" w:cs="Arial"/>
          <w:color w:val="000000"/>
          <w:sz w:val="20"/>
        </w:rPr>
        <w:t>After Thursday'</w:t>
      </w:r>
      <w:r>
        <w:rPr>
          <w:rFonts w:ascii="Arial" w:eastAsia="Arial" w:hAnsi="Arial" w:cs="Arial"/>
          <w:b/>
          <w:color w:val="000000"/>
          <w:sz w:val="20"/>
        </w:rPr>
        <w:t>s</w:t>
      </w:r>
      <w:r>
        <w:rPr>
          <w:rFonts w:ascii="Arial" w:eastAsia="Arial" w:hAnsi="Arial" w:cs="Arial"/>
          <w:color w:val="000000"/>
          <w:sz w:val="20"/>
        </w:rPr>
        <w:t xml:space="preserve"> debate between Presidents Donald Trump and Joe Biden, the </w:t>
      </w:r>
      <w:r>
        <w:rPr>
          <w:rFonts w:ascii="Arial" w:eastAsia="Arial" w:hAnsi="Arial" w:cs="Arial"/>
          <w:b/>
          <w:color w:val="000000"/>
          <w:sz w:val="20"/>
        </w:rPr>
        <w:t>fact</w:t>
      </w:r>
      <w:r>
        <w:rPr>
          <w:rFonts w:ascii="Arial" w:eastAsia="Arial" w:hAnsi="Arial" w:cs="Arial"/>
          <w:color w:val="000000"/>
          <w:sz w:val="20"/>
        </w:rPr>
        <w:t xml:space="preserve">-checkers at </w:t>
      </w:r>
      <w:r>
        <w:rPr>
          <w:rFonts w:ascii="Arial" w:eastAsia="Arial" w:hAnsi="Arial" w:cs="Arial"/>
          <w:b/>
          <w:color w:val="000000"/>
          <w:sz w:val="20"/>
        </w:rPr>
        <w:t>PolitiFact</w:t>
      </w:r>
      <w:r>
        <w:rPr>
          <w:rFonts w:ascii="Arial" w:eastAsia="Arial" w:hAnsi="Arial" w:cs="Arial"/>
          <w:color w:val="000000"/>
          <w:sz w:val="20"/>
        </w:rPr>
        <w:t xml:space="preserve"> and USA Today gave their recaps of both men'</w:t>
      </w:r>
      <w:r>
        <w:rPr>
          <w:rFonts w:ascii="Arial" w:eastAsia="Arial" w:hAnsi="Arial" w:cs="Arial"/>
          <w:b/>
          <w:color w:val="000000"/>
          <w:sz w:val="20"/>
        </w:rPr>
        <w:t>s</w:t>
      </w:r>
      <w:r>
        <w:rPr>
          <w:rFonts w:ascii="Arial" w:eastAsia="Arial" w:hAnsi="Arial" w:cs="Arial"/>
          <w:color w:val="000000"/>
          <w:sz w:val="20"/>
        </w:rPr>
        <w:t xml:space="preserve"> most controversial claims. On the statements the two Facebook partners examined, Trump was rated false 100 percent of the time, while Biden was rated false only 44 percent of the time.</w:t>
      </w:r>
    </w:p>
    <w:p w14:paraId="6899D7B7" w14:textId="77777777" w:rsidR="00FA4267" w:rsidRDefault="006700FD">
      <w:pPr>
        <w:pStyle w:val="Normal65"/>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fact-checked</w:t>
      </w:r>
      <w:r>
        <w:rPr>
          <w:rFonts w:ascii="Arial" w:eastAsia="Arial" w:hAnsi="Arial" w:cs="Arial"/>
          <w:color w:val="000000"/>
          <w:sz w:val="20"/>
        </w:rPr>
        <w:t xml:space="preserve"> Trump 16 total times, giving him a 'mostly false' rating three times, a 'false' rating on 12 occasions, and one additional 'pants on fire' rating.</w:t>
      </w:r>
    </w:p>
    <w:p w14:paraId="70F56E34" w14:textId="77777777" w:rsidR="00FA4267" w:rsidRDefault="006700FD">
      <w:pPr>
        <w:pStyle w:val="Normal65"/>
        <w:spacing w:before="200" w:line="260" w:lineRule="atLeast"/>
        <w:jc w:val="both"/>
      </w:pPr>
      <w:r>
        <w:rPr>
          <w:rFonts w:ascii="Arial" w:eastAsia="Arial" w:hAnsi="Arial" w:cs="Arial"/>
          <w:color w:val="000000"/>
          <w:sz w:val="20"/>
        </w:rPr>
        <w:t xml:space="preserve">Some of </w:t>
      </w: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evidence was quite puzzling. For instance, in the portion dealing with Trump attacking Democrats' radical abortion stance, Trump mentioned Democrats support abortion 'in the eighth month, in the ninth month,' which </w:t>
      </w:r>
      <w:r>
        <w:rPr>
          <w:rFonts w:ascii="Arial" w:eastAsia="Arial" w:hAnsi="Arial" w:cs="Arial"/>
          <w:b/>
          <w:color w:val="000000"/>
          <w:sz w:val="20"/>
        </w:rPr>
        <w:t>PolitiFact</w:t>
      </w:r>
      <w:r>
        <w:rPr>
          <w:rFonts w:ascii="Arial" w:eastAsia="Arial" w:hAnsi="Arial" w:cs="Arial"/>
          <w:color w:val="000000"/>
          <w:sz w:val="20"/>
        </w:rPr>
        <w:t xml:space="preserve"> responded to by claiming, 'Many of these Democrats have also said they support abortions past this point [24 weeks] if the treating physician deems it necessary.'</w:t>
      </w:r>
    </w:p>
    <w:p w14:paraId="1291C238" w14:textId="77777777" w:rsidR="00FA4267" w:rsidRDefault="006700FD">
      <w:pPr>
        <w:pStyle w:val="Normal65"/>
        <w:spacing w:before="24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didn't mention it, but  </w:t>
      </w:r>
      <w:hyperlink r:id="rId2443" w:history="1">
        <w:r>
          <w:rPr>
            <w:rFonts w:ascii="Arial" w:eastAsia="Arial" w:hAnsi="Arial" w:cs="Arial"/>
            <w:color w:val="0077CC"/>
            <w:sz w:val="20"/>
            <w:u w:val="single"/>
            <w:shd w:val="clear" w:color="auto" w:fill="FFFFFF"/>
          </w:rPr>
          <w:t>some states (Alaska, Oregon, New Mexico, Colorado, Minnesota, Michigan, Maryland, New Jersey, Vermont, plus D.C.) also have no limits on abortion, and yet Trump was still slapped with a 'false' rating.</w:t>
        </w:r>
      </w:hyperlink>
    </w:p>
    <w:p w14:paraId="7CD4A599" w14:textId="77777777" w:rsidR="00FA4267" w:rsidRDefault="006700FD">
      <w:pPr>
        <w:pStyle w:val="Normal65"/>
        <w:spacing w:before="200" w:line="260" w:lineRule="atLeast"/>
        <w:jc w:val="both"/>
      </w:pPr>
      <w:r>
        <w:rPr>
          <w:rFonts w:ascii="Arial" w:eastAsia="Arial" w:hAnsi="Arial" w:cs="Arial"/>
          <w:color w:val="000000"/>
          <w:sz w:val="20"/>
        </w:rPr>
        <w:t xml:space="preserve">As for Biden, </w:t>
      </w:r>
      <w:r>
        <w:rPr>
          <w:rFonts w:ascii="Arial" w:eastAsia="Arial" w:hAnsi="Arial" w:cs="Arial"/>
          <w:b/>
          <w:color w:val="000000"/>
          <w:sz w:val="20"/>
        </w:rPr>
        <w:t>PolitiFact</w:t>
      </w:r>
      <w:r>
        <w:rPr>
          <w:rFonts w:ascii="Arial" w:eastAsia="Arial" w:hAnsi="Arial" w:cs="Arial"/>
          <w:color w:val="000000"/>
          <w:sz w:val="20"/>
        </w:rPr>
        <w:t xml:space="preserve"> gave him five 'mostly true," three 'half true,' one 'mostly false,' and two 'false' claims.</w:t>
      </w:r>
    </w:p>
    <w:p w14:paraId="04E1D4D3" w14:textId="77777777" w:rsidR="00FA4267" w:rsidRDefault="006700FD">
      <w:pPr>
        <w:pStyle w:val="Normal65"/>
        <w:spacing w:before="24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punted on Biden bringing up the Charlottesville 'fine people' controversy, despite  </w:t>
      </w:r>
      <w:hyperlink r:id="rId2444" w:history="1">
        <w:r>
          <w:rPr>
            <w:rFonts w:ascii="Arial" w:eastAsia="Arial" w:hAnsi="Arial" w:cs="Arial"/>
            <w:b/>
            <w:color w:val="0077CC"/>
            <w:sz w:val="20"/>
            <w:u w:val="single"/>
            <w:shd w:val="clear" w:color="auto" w:fill="FFFFFF"/>
          </w:rPr>
          <w:t>Snopes</w:t>
        </w:r>
      </w:hyperlink>
      <w:hyperlink r:id="rId2445" w:history="1">
        <w:r>
          <w:rPr>
            <w:rFonts w:ascii="Arial" w:eastAsia="Arial" w:hAnsi="Arial" w:cs="Arial"/>
            <w:color w:val="0077CC"/>
            <w:sz w:val="20"/>
            <w:u w:val="single"/>
            <w:shd w:val="clear" w:color="auto" w:fill="FFFFFF"/>
          </w:rPr>
          <w:t xml:space="preserve"> labeling it false. </w:t>
        </w:r>
      </w:hyperlink>
      <w:hyperlink r:id="rId2446" w:history="1">
        <w:r>
          <w:rPr>
            <w:rFonts w:ascii="Arial" w:eastAsia="Arial" w:hAnsi="Arial" w:cs="Arial"/>
            <w:b/>
            <w:color w:val="0077CC"/>
            <w:sz w:val="20"/>
            <w:u w:val="single"/>
            <w:shd w:val="clear" w:color="auto" w:fill="FFFFFF"/>
          </w:rPr>
          <w:t>PolitiFact</w:t>
        </w:r>
      </w:hyperlink>
      <w:hyperlink r:id="rId2447" w:history="1">
        <w:r>
          <w:rPr>
            <w:rFonts w:ascii="Arial" w:eastAsia="Arial" w:hAnsi="Arial" w:cs="Arial"/>
            <w:color w:val="0077CC"/>
            <w:sz w:val="20"/>
            <w:u w:val="single"/>
            <w:shd w:val="clear" w:color="auto" w:fill="FFFFFF"/>
          </w:rPr>
          <w:t xml:space="preserve"> also declined to issue rulings on 'suckers and losers' and Trump'</w:t>
        </w:r>
      </w:hyperlink>
      <w:hyperlink r:id="rId2448" w:history="1">
        <w:r>
          <w:rPr>
            <w:rFonts w:ascii="Arial" w:eastAsia="Arial" w:hAnsi="Arial" w:cs="Arial"/>
            <w:b/>
            <w:color w:val="0077CC"/>
            <w:sz w:val="20"/>
            <w:u w:val="single"/>
            <w:shd w:val="clear" w:color="auto" w:fill="FFFFFF"/>
          </w:rPr>
          <w:t>s</w:t>
        </w:r>
      </w:hyperlink>
      <w:hyperlink r:id="rId2449" w:history="1">
        <w:r>
          <w:rPr>
            <w:rFonts w:ascii="Arial" w:eastAsia="Arial" w:hAnsi="Arial" w:cs="Arial"/>
            <w:color w:val="0077CC"/>
            <w:sz w:val="20"/>
            <w:u w:val="single"/>
            <w:shd w:val="clear" w:color="auto" w:fill="FFFFFF"/>
          </w:rPr>
          <w:t xml:space="preserve"> claim that Biden is capable of hitting a golf ball 50 yards.</w:t>
        </w:r>
      </w:hyperlink>
    </w:p>
    <w:p w14:paraId="66AE480A" w14:textId="77777777" w:rsidR="00FA4267" w:rsidRDefault="006700FD">
      <w:pPr>
        <w:pStyle w:val="Normal65"/>
        <w:spacing w:before="200" w:line="260" w:lineRule="atLeast"/>
        <w:jc w:val="both"/>
      </w:pPr>
      <w:r>
        <w:rPr>
          <w:rFonts w:ascii="Arial" w:eastAsia="Arial" w:hAnsi="Arial" w:cs="Arial"/>
          <w:color w:val="000000"/>
          <w:sz w:val="20"/>
        </w:rPr>
        <w:t>Over at USA Today, not all of the ratings got a neat 'true' or 'false' label, but a close reading of the list reveals that Trump was given nine false ratings while Biden was given one true, three false, and one mostly false.</w:t>
      </w:r>
    </w:p>
    <w:p w14:paraId="470E99F9" w14:textId="77777777" w:rsidR="00FA4267" w:rsidRDefault="006700FD">
      <w:pPr>
        <w:pStyle w:val="Normal65"/>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nine falsehoods do not include him mistakenly referring to his corporate tax cut as a cut from 39 to 21 percent when it was from 35 to 21. USA Today punted on whether Biden'</w:t>
      </w:r>
      <w:r>
        <w:rPr>
          <w:rFonts w:ascii="Arial" w:eastAsia="Arial" w:hAnsi="Arial" w:cs="Arial"/>
          <w:b/>
          <w:color w:val="000000"/>
          <w:sz w:val="20"/>
        </w:rPr>
        <w:t>s</w:t>
      </w:r>
      <w:r>
        <w:rPr>
          <w:rFonts w:ascii="Arial" w:eastAsia="Arial" w:hAnsi="Arial" w:cs="Arial"/>
          <w:color w:val="000000"/>
          <w:sz w:val="20"/>
        </w:rPr>
        <w:t xml:space="preserve"> executive orders have caused a 40 percent decrease in illegal border crossings, whether Trump has ever praised Hitler or had sex with a porn star.</w:t>
      </w:r>
    </w:p>
    <w:p w14:paraId="1635C658" w14:textId="77777777" w:rsidR="00FA4267" w:rsidRDefault="006700FD">
      <w:pPr>
        <w:pStyle w:val="Normal65"/>
        <w:spacing w:before="240" w:line="260" w:lineRule="atLeast"/>
        <w:jc w:val="both"/>
      </w:pPr>
      <w:r>
        <w:rPr>
          <w:rFonts w:ascii="Arial" w:eastAsia="Arial" w:hAnsi="Arial" w:cs="Arial"/>
          <w:color w:val="000000"/>
          <w:sz w:val="20"/>
        </w:rPr>
        <w:t xml:space="preserve">All told, </w:t>
      </w:r>
      <w:r>
        <w:rPr>
          <w:rFonts w:ascii="Arial" w:eastAsia="Arial" w:hAnsi="Arial" w:cs="Arial"/>
          <w:b/>
          <w:color w:val="000000"/>
          <w:sz w:val="20"/>
        </w:rPr>
        <w:t>PolitiFact</w:t>
      </w:r>
      <w:r>
        <w:rPr>
          <w:rFonts w:ascii="Arial" w:eastAsia="Arial" w:hAnsi="Arial" w:cs="Arial"/>
          <w:color w:val="000000"/>
          <w:sz w:val="20"/>
        </w:rPr>
        <w:t xml:space="preserve"> and USA Today rated Trump false 25 times, while rating Biden false only seven. They gave Trump no true ratings, while giving Biden six. There were also three middle ground 'half trues' for Biden and none for Trump. And it is not as if Trump did not have true statements. Trump argued NATO Secretary General Jens Stoltenberg praising him, which he did, on  </w:t>
      </w:r>
      <w:hyperlink r:id="rId2450" w:history="1">
        <w:r>
          <w:rPr>
            <w:rFonts w:ascii="Arial" w:eastAsia="Arial" w:hAnsi="Arial" w:cs="Arial"/>
            <w:color w:val="0077CC"/>
            <w:sz w:val="20"/>
            <w:u w:val="single"/>
            <w:shd w:val="clear" w:color="auto" w:fill="FFFFFF"/>
          </w:rPr>
          <w:t>CNN no less. He also correctly recalled how former intelligence officials incorrectly claimed Hunter Biden'</w:t>
        </w:r>
      </w:hyperlink>
      <w:hyperlink r:id="rId2451" w:history="1">
        <w:r>
          <w:rPr>
            <w:rFonts w:ascii="Arial" w:eastAsia="Arial" w:hAnsi="Arial" w:cs="Arial"/>
            <w:b/>
            <w:color w:val="0077CC"/>
            <w:sz w:val="20"/>
            <w:u w:val="single"/>
            <w:shd w:val="clear" w:color="auto" w:fill="FFFFFF"/>
          </w:rPr>
          <w:t>s</w:t>
        </w:r>
      </w:hyperlink>
      <w:hyperlink r:id="rId2452" w:history="1">
        <w:r>
          <w:rPr>
            <w:rFonts w:ascii="Arial" w:eastAsia="Arial" w:hAnsi="Arial" w:cs="Arial"/>
            <w:color w:val="0077CC"/>
            <w:sz w:val="20"/>
            <w:u w:val="single"/>
            <w:shd w:val="clear" w:color="auto" w:fill="FFFFFF"/>
          </w:rPr>
          <w:t xml:space="preserve"> laptop was Russian disinformation, but the </w:t>
        </w:r>
      </w:hyperlink>
      <w:hyperlink r:id="rId2453" w:history="1">
        <w:r>
          <w:rPr>
            <w:rFonts w:ascii="Arial" w:eastAsia="Arial" w:hAnsi="Arial" w:cs="Arial"/>
            <w:b/>
            <w:color w:val="0077CC"/>
            <w:sz w:val="20"/>
            <w:u w:val="single"/>
            <w:shd w:val="clear" w:color="auto" w:fill="FFFFFF"/>
          </w:rPr>
          <w:t>fact</w:t>
        </w:r>
      </w:hyperlink>
      <w:hyperlink r:id="rId2454" w:history="1">
        <w:r>
          <w:rPr>
            <w:rFonts w:ascii="Arial" w:eastAsia="Arial" w:hAnsi="Arial" w:cs="Arial"/>
            <w:color w:val="0077CC"/>
            <w:sz w:val="20"/>
            <w:u w:val="single"/>
            <w:shd w:val="clear" w:color="auto" w:fill="FFFFFF"/>
          </w:rPr>
          <w:t>-checkers couldn't be bothered to include those claims.</w:t>
        </w:r>
      </w:hyperlink>
    </w:p>
    <w:p w14:paraId="2806CC20" w14:textId="77777777" w:rsidR="00FA4267" w:rsidRDefault="006700FD">
      <w:pPr>
        <w:pStyle w:val="Normal65"/>
        <w:spacing w:before="240" w:line="260" w:lineRule="atLeast"/>
        <w:jc w:val="both"/>
      </w:pPr>
      <w:hyperlink r:id="rId2455" w:history="1">
        <w:r>
          <w:rPr>
            <w:rFonts w:ascii="Arial" w:eastAsia="Arial" w:hAnsi="Arial" w:cs="Arial"/>
            <w:color w:val="0077CC"/>
            <w:sz w:val="20"/>
            <w:u w:val="single"/>
            <w:shd w:val="clear" w:color="auto" w:fill="FFFFFF"/>
          </w:rPr>
          <w:t>Link to the original story.</w:t>
        </w:r>
      </w:hyperlink>
    </w:p>
    <w:p w14:paraId="27D1BD45" w14:textId="77777777" w:rsidR="00FA4267" w:rsidRDefault="006700FD">
      <w:pPr>
        <w:pStyle w:val="Normal65"/>
        <w:keepNext/>
        <w:spacing w:before="240" w:line="340" w:lineRule="atLeast"/>
      </w:pPr>
      <w:r>
        <w:br/>
      </w:r>
      <w:r>
        <w:rPr>
          <w:rFonts w:ascii="Arial" w:eastAsia="Arial" w:hAnsi="Arial" w:cs="Arial"/>
          <w:b/>
          <w:color w:val="000000"/>
          <w:sz w:val="28"/>
        </w:rPr>
        <w:t>Notes</w:t>
      </w:r>
    </w:p>
    <w:p w14:paraId="3456CB25" w14:textId="4F522A9B" w:rsidR="00FA4267" w:rsidRDefault="006700FD">
      <w:pPr>
        <w:pStyle w:val="Normal65"/>
        <w:spacing w:line="60" w:lineRule="exact"/>
      </w:pPr>
      <w:r>
        <w:rPr>
          <w:noProof/>
        </w:rPr>
        <mc:AlternateContent>
          <mc:Choice Requires="wps">
            <w:drawing>
              <wp:anchor distT="0" distB="0" distL="114300" distR="114300" simplePos="0" relativeHeight="251889664" behindDoc="0" locked="0" layoutInCell="1" allowOverlap="1" wp14:anchorId="393C6003" wp14:editId="7FA09A73">
                <wp:simplePos x="0" y="0"/>
                <wp:positionH relativeFrom="column">
                  <wp:posOffset>0</wp:posOffset>
                </wp:positionH>
                <wp:positionV relativeFrom="paragraph">
                  <wp:posOffset>25400</wp:posOffset>
                </wp:positionV>
                <wp:extent cx="6502400" cy="0"/>
                <wp:effectExtent l="15875" t="19685" r="15875" b="18415"/>
                <wp:wrapTopAndBottom/>
                <wp:docPr id="510019896"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73FB" id="Line 311"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0BC246F" w14:textId="77777777" w:rsidR="00FA4267" w:rsidRDefault="006700FD">
      <w:pPr>
        <w:pStyle w:val="Normal65"/>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4CCE6F92" w14:textId="77777777" w:rsidR="00FA4267" w:rsidRDefault="006700FD">
      <w:pPr>
        <w:pStyle w:val="Normal65"/>
        <w:keepNext/>
        <w:spacing w:before="240" w:line="340" w:lineRule="atLeast"/>
      </w:pPr>
      <w:bookmarkStart w:id="195" w:name="Classification_63"/>
      <w:bookmarkEnd w:id="195"/>
      <w:r>
        <w:rPr>
          <w:rFonts w:ascii="Arial" w:eastAsia="Arial" w:hAnsi="Arial" w:cs="Arial"/>
          <w:b/>
          <w:color w:val="000000"/>
          <w:sz w:val="28"/>
        </w:rPr>
        <w:t>Classification</w:t>
      </w:r>
    </w:p>
    <w:p w14:paraId="269B0530" w14:textId="5C1C7924" w:rsidR="00FA4267" w:rsidRDefault="006700FD">
      <w:pPr>
        <w:pStyle w:val="Normal65"/>
        <w:spacing w:line="60" w:lineRule="exact"/>
      </w:pPr>
      <w:r>
        <w:rPr>
          <w:noProof/>
        </w:rPr>
        <mc:AlternateContent>
          <mc:Choice Requires="wps">
            <w:drawing>
              <wp:anchor distT="0" distB="0" distL="114300" distR="114300" simplePos="0" relativeHeight="251890688" behindDoc="0" locked="0" layoutInCell="1" allowOverlap="1" wp14:anchorId="5C3C1819" wp14:editId="3F91EC21">
                <wp:simplePos x="0" y="0"/>
                <wp:positionH relativeFrom="column">
                  <wp:posOffset>0</wp:posOffset>
                </wp:positionH>
                <wp:positionV relativeFrom="paragraph">
                  <wp:posOffset>25400</wp:posOffset>
                </wp:positionV>
                <wp:extent cx="6502400" cy="0"/>
                <wp:effectExtent l="15875" t="19050" r="15875" b="19050"/>
                <wp:wrapTopAndBottom/>
                <wp:docPr id="160712934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16D47" id="Line 312"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422DCE1" w14:textId="77777777" w:rsidR="00FA4267" w:rsidRDefault="00FA4267">
      <w:pPr>
        <w:pStyle w:val="Normal65"/>
        <w:spacing w:line="120" w:lineRule="exact"/>
      </w:pPr>
    </w:p>
    <w:p w14:paraId="6880606E" w14:textId="77777777" w:rsidR="00FA4267" w:rsidRDefault="006700FD">
      <w:pPr>
        <w:pStyle w:val="Normal6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0003ABF" w14:textId="77777777" w:rsidR="00FA4267" w:rsidRDefault="006700FD">
      <w:pPr>
        <w:pStyle w:val="Normal6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3DA829C" w14:textId="77777777" w:rsidR="00FA4267" w:rsidRDefault="006700FD">
      <w:pPr>
        <w:pStyle w:val="Normal65"/>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30D1709E" w14:textId="77777777" w:rsidR="00FA4267" w:rsidRDefault="006700FD">
      <w:pPr>
        <w:pStyle w:val="Normal6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ABORTION (90%); </w:t>
      </w:r>
      <w:r>
        <w:rPr>
          <w:rFonts w:ascii="Arial" w:eastAsia="Arial" w:hAnsi="Arial" w:cs="Arial"/>
          <w:b/>
          <w:color w:val="000000"/>
          <w:sz w:val="20"/>
        </w:rPr>
        <w:t>FACT CHECKING</w:t>
      </w:r>
      <w:r>
        <w:rPr>
          <w:rFonts w:ascii="Arial" w:eastAsia="Arial" w:hAnsi="Arial" w:cs="Arial"/>
          <w:color w:val="000000"/>
          <w:sz w:val="20"/>
        </w:rPr>
        <w:t xml:space="preserve"> (90%); US DEMOCRATIC PARTY (90%); DISINFORMATION &amp; MISINFORMATION (89%); EXECUTIVE ORDERS (78%); ABORTION REGULATION &amp; POLICY (74%); NATIONAL SECURITY &amp; FOREIGN RELATIONS (64%); ADULT FILMS (60%); INTELLIGENCE SERVICES (60%); PORNOGRAPHY (60%); SEX WORKERS (60%)</w:t>
      </w:r>
    </w:p>
    <w:p w14:paraId="6DDA1DFC" w14:textId="77777777" w:rsidR="00FA4267" w:rsidRDefault="006700FD">
      <w:pPr>
        <w:pStyle w:val="Normal65"/>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(58%)</w:t>
      </w:r>
    </w:p>
    <w:p w14:paraId="63BD3C6A" w14:textId="77777777" w:rsidR="00FA4267" w:rsidRDefault="006700FD">
      <w:pPr>
        <w:pStyle w:val="Normal65"/>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(58%)</w:t>
      </w:r>
    </w:p>
    <w:p w14:paraId="6DC38FB0" w14:textId="77777777" w:rsidR="00FA4267" w:rsidRDefault="006700FD">
      <w:pPr>
        <w:pStyle w:val="Normal6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(58%); SIC7374 COMPUTER PROCESSING &amp; DATA PREPARATION &amp; PROCESSING SERVICES (58%); ABORTION REGULATION &amp; POLICY (74%); ADULT FILMS (60%); PORNOGRAPHY (60%); SEX WORKERS (60%)</w:t>
      </w:r>
    </w:p>
    <w:p w14:paraId="026C4356" w14:textId="77777777" w:rsidR="00FA4267" w:rsidRDefault="006700FD">
      <w:pPr>
        <w:pStyle w:val="Normal65"/>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(90%); DONALD TRUMP (79%); HUNTER BIDEN (79%)</w:t>
      </w:r>
    </w:p>
    <w:p w14:paraId="0E5FD90B" w14:textId="77777777" w:rsidR="00FA4267" w:rsidRDefault="006700FD">
      <w:pPr>
        <w:pStyle w:val="Normal65"/>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COLORADO, USA (79%); MICHIGAN, USA (79%); UNITED STATES (94%)</w:t>
      </w:r>
    </w:p>
    <w:p w14:paraId="0E162137" w14:textId="77777777" w:rsidR="00FA4267" w:rsidRDefault="006700FD">
      <w:pPr>
        <w:pStyle w:val="Normal6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28, 2024</w:t>
      </w:r>
    </w:p>
    <w:p w14:paraId="0204F787" w14:textId="77777777" w:rsidR="00FA4267" w:rsidRDefault="00FA4267">
      <w:pPr>
        <w:pStyle w:val="Normal65"/>
      </w:pPr>
    </w:p>
    <w:p w14:paraId="1398A088" w14:textId="165F5DD0" w:rsidR="00FA4267" w:rsidRDefault="006700FD">
      <w:pPr>
        <w:pStyle w:val="Normal6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1712" behindDoc="0" locked="0" layoutInCell="1" allowOverlap="1" wp14:anchorId="08755C17" wp14:editId="7837F92E">
                <wp:simplePos x="0" y="0"/>
                <wp:positionH relativeFrom="column">
                  <wp:posOffset>0</wp:posOffset>
                </wp:positionH>
                <wp:positionV relativeFrom="paragraph">
                  <wp:posOffset>127000</wp:posOffset>
                </wp:positionV>
                <wp:extent cx="6502400" cy="0"/>
                <wp:effectExtent l="6350" t="13335" r="15875" b="15240"/>
                <wp:wrapNone/>
                <wp:docPr id="915173676"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E5B44" id="Line 313"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1533482" w14:textId="77777777" w:rsidR="00FA4267" w:rsidRDefault="00FA4267">
      <w:pPr>
        <w:pStyle w:val="Normal66"/>
        <w:sectPr w:rsidR="00FA4267">
          <w:headerReference w:type="even" r:id="rId2456"/>
          <w:headerReference w:type="default" r:id="rId2457"/>
          <w:footerReference w:type="even" r:id="rId2458"/>
          <w:footerReference w:type="default" r:id="rId2459"/>
          <w:headerReference w:type="first" r:id="rId2460"/>
          <w:footerReference w:type="first" r:id="rId2461"/>
          <w:pgSz w:w="12240" w:h="15840"/>
          <w:pgMar w:top="840" w:right="1000" w:bottom="840" w:left="1000" w:header="400" w:footer="400" w:gutter="0"/>
          <w:cols w:space="720"/>
          <w:titlePg/>
        </w:sectPr>
      </w:pPr>
    </w:p>
    <w:p w14:paraId="50124B6C" w14:textId="77777777" w:rsidR="00FA4267" w:rsidRDefault="00FA4267">
      <w:pPr>
        <w:pStyle w:val="Normal66"/>
      </w:pPr>
    </w:p>
    <w:p w14:paraId="68E45329" w14:textId="5CB52758" w:rsidR="00FA4267" w:rsidRDefault="006700FD">
      <w:pPr>
        <w:pStyle w:val="Normal66"/>
      </w:pPr>
      <w:r>
        <w:rPr>
          <w:noProof/>
        </w:rPr>
        <w:drawing>
          <wp:inline distT="0" distB="0" distL="0" distR="0" wp14:anchorId="195A8C24" wp14:editId="1D79977C">
            <wp:extent cx="1879600" cy="381000"/>
            <wp:effectExtent l="0" t="0" r="0" b="0"/>
            <wp:docPr id="86" name="Picture 4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A573F70" w14:textId="65316BCC" w:rsidR="00FA4267" w:rsidRDefault="006700FD" w:rsidP="00682392">
      <w:pPr>
        <w:pStyle w:val="Heading164"/>
        <w:keepNext w:val="0"/>
        <w:numPr>
          <w:ilvl w:val="0"/>
          <w:numId w:val="140"/>
        </w:numPr>
        <w:spacing w:after="200" w:line="340" w:lineRule="atLeast"/>
        <w:jc w:val="center"/>
      </w:pPr>
      <w:hyperlink r:id="rId2462" w:history="1">
        <w:r>
          <w:rPr>
            <w:rFonts w:eastAsia="Arial"/>
            <w:color w:val="0077CC"/>
            <w:sz w:val="28"/>
            <w:u w:val="single"/>
            <w:shd w:val="clear" w:color="auto" w:fill="FFFFFF"/>
          </w:rPr>
          <w:t>Factchecking</w:t>
        </w:r>
      </w:hyperlink>
      <w:hyperlink r:id="rId2463" w:history="1">
        <w:r>
          <w:rPr>
            <w:rFonts w:eastAsia="Arial"/>
            <w:color w:val="0077CC"/>
            <w:sz w:val="28"/>
            <w:u w:val="single"/>
            <w:shd w:val="clear" w:color="auto" w:fill="FFFFFF"/>
          </w:rPr>
          <w:t xml:space="preserve"> of Sunak'</w:t>
        </w:r>
      </w:hyperlink>
      <w:hyperlink r:id="rId2464" w:history="1">
        <w:r>
          <w:rPr>
            <w:rFonts w:eastAsia="Arial"/>
            <w:color w:val="0077CC"/>
            <w:sz w:val="28"/>
            <w:u w:val="single"/>
            <w:shd w:val="clear" w:color="auto" w:fill="FFFFFF"/>
          </w:rPr>
          <w:t>s</w:t>
        </w:r>
      </w:hyperlink>
      <w:hyperlink r:id="rId2465" w:history="1">
        <w:r>
          <w:rPr>
            <w:rFonts w:eastAsia="Arial"/>
            <w:color w:val="0077CC"/>
            <w:sz w:val="28"/>
            <w:u w:val="single"/>
            <w:shd w:val="clear" w:color="auto" w:fill="FFFFFF"/>
          </w:rPr>
          <w:t xml:space="preserve"> misleading tax claim shows broadcasters taking a new approach to impartiality</w:t>
        </w:r>
      </w:hyperlink>
    </w:p>
    <w:p w14:paraId="2029629D" w14:textId="77777777" w:rsidR="00FA4267" w:rsidRDefault="006700FD">
      <w:pPr>
        <w:pStyle w:val="Normal66"/>
        <w:spacing w:before="120" w:line="260" w:lineRule="atLeast"/>
        <w:jc w:val="center"/>
      </w:pPr>
      <w:r>
        <w:rPr>
          <w:rFonts w:ascii="Arial" w:eastAsia="Arial" w:hAnsi="Arial" w:cs="Arial"/>
          <w:color w:val="000000"/>
          <w:sz w:val="20"/>
        </w:rPr>
        <w:t>The Conversation - United Kingdom</w:t>
      </w:r>
    </w:p>
    <w:p w14:paraId="6EB8D9FA" w14:textId="77777777" w:rsidR="00FA4267" w:rsidRDefault="006700FD">
      <w:pPr>
        <w:pStyle w:val="Normal66"/>
        <w:spacing w:before="120" w:line="260" w:lineRule="atLeast"/>
        <w:jc w:val="center"/>
      </w:pPr>
      <w:r>
        <w:rPr>
          <w:rFonts w:ascii="Arial" w:eastAsia="Arial" w:hAnsi="Arial" w:cs="Arial"/>
          <w:color w:val="000000"/>
          <w:sz w:val="20"/>
        </w:rPr>
        <w:t>June 7, 2024 Friday 1:54 PM EST</w:t>
      </w:r>
    </w:p>
    <w:p w14:paraId="448F4DD2" w14:textId="77777777" w:rsidR="00FA4267" w:rsidRDefault="00FA4267">
      <w:pPr>
        <w:pStyle w:val="Normal66"/>
        <w:spacing w:line="240" w:lineRule="atLeast"/>
        <w:jc w:val="both"/>
      </w:pPr>
      <w:bookmarkStart w:id="196" w:name="Bookmark_66"/>
      <w:bookmarkEnd w:id="196"/>
    </w:p>
    <w:p w14:paraId="48A950D3" w14:textId="77777777" w:rsidR="00FA4267" w:rsidRDefault="006700FD">
      <w:pPr>
        <w:pStyle w:val="Normal66"/>
        <w:spacing w:before="120" w:line="220" w:lineRule="atLeast"/>
      </w:pPr>
      <w:r>
        <w:br/>
      </w:r>
      <w:r>
        <w:rPr>
          <w:rFonts w:ascii="Arial" w:eastAsia="Arial" w:hAnsi="Arial" w:cs="Arial"/>
          <w:color w:val="000000"/>
          <w:sz w:val="16"/>
        </w:rPr>
        <w:t>Copyright 2024 The Conversation Media Group Ltd All Rights Reserved</w:t>
      </w:r>
    </w:p>
    <w:p w14:paraId="228E78D5" w14:textId="6D1D7BEF" w:rsidR="00FA4267" w:rsidRDefault="006700FD">
      <w:pPr>
        <w:pStyle w:val="Normal66"/>
        <w:spacing w:before="120" w:line="220" w:lineRule="atLeast"/>
      </w:pPr>
      <w:r>
        <w:br/>
      </w:r>
      <w:r>
        <w:rPr>
          <w:noProof/>
        </w:rPr>
        <w:drawing>
          <wp:inline distT="0" distB="0" distL="0" distR="0" wp14:anchorId="41BEF3E1" wp14:editId="5CCE303D">
            <wp:extent cx="2857500" cy="228600"/>
            <wp:effectExtent l="0" t="0" r="0" b="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66">
                      <a:extLst>
                        <a:ext uri="{28A0092B-C50C-407E-A947-70E740481C1C}">
                          <a14:useLocalDpi xmlns:a14="http://schemas.microsoft.com/office/drawing/2010/main" val="0"/>
                        </a:ext>
                      </a:extLst>
                    </a:blip>
                    <a:srcRect/>
                    <a:stretch>
                      <a:fillRect/>
                    </a:stretch>
                  </pic:blipFill>
                  <pic:spPr bwMode="auto">
                    <a:xfrm>
                      <a:off x="0" y="0"/>
                      <a:ext cx="2857500" cy="228600"/>
                    </a:xfrm>
                    <a:prstGeom prst="rect">
                      <a:avLst/>
                    </a:prstGeom>
                    <a:noFill/>
                    <a:ln>
                      <a:noFill/>
                    </a:ln>
                  </pic:spPr>
                </pic:pic>
              </a:graphicData>
            </a:graphic>
          </wp:inline>
        </w:drawing>
      </w:r>
    </w:p>
    <w:p w14:paraId="4EBE5679" w14:textId="77777777" w:rsidR="00FA4267" w:rsidRDefault="006700FD">
      <w:pPr>
        <w:pStyle w:val="Normal66"/>
        <w:spacing w:before="120" w:line="260" w:lineRule="atLeast"/>
      </w:pPr>
      <w:r>
        <w:rPr>
          <w:rFonts w:ascii="Arial" w:eastAsia="Arial" w:hAnsi="Arial" w:cs="Arial"/>
          <w:b/>
          <w:color w:val="000000"/>
          <w:sz w:val="20"/>
        </w:rPr>
        <w:t>Length:</w:t>
      </w:r>
      <w:r>
        <w:rPr>
          <w:rFonts w:ascii="Arial" w:eastAsia="Arial" w:hAnsi="Arial" w:cs="Arial"/>
          <w:color w:val="000000"/>
          <w:sz w:val="20"/>
        </w:rPr>
        <w:t> 1008 words</w:t>
      </w:r>
    </w:p>
    <w:p w14:paraId="77084AA7" w14:textId="77777777" w:rsidR="00FA4267" w:rsidRDefault="006700FD">
      <w:pPr>
        <w:pStyle w:val="Normal66"/>
        <w:spacing w:before="120" w:line="260" w:lineRule="atLeast"/>
      </w:pPr>
      <w:r>
        <w:rPr>
          <w:rFonts w:ascii="Arial" w:eastAsia="Arial" w:hAnsi="Arial" w:cs="Arial"/>
          <w:b/>
          <w:color w:val="000000"/>
          <w:sz w:val="20"/>
        </w:rPr>
        <w:t>Byline:</w:t>
      </w:r>
      <w:r>
        <w:rPr>
          <w:rFonts w:ascii="Arial" w:eastAsia="Arial" w:hAnsi="Arial" w:cs="Arial"/>
          <w:color w:val="000000"/>
          <w:sz w:val="20"/>
        </w:rPr>
        <w:t> Stephen Cushion, Chair Professor, Cardiff School of Journalism, Media and Culture, Cardiff University</w:t>
      </w:r>
    </w:p>
    <w:p w14:paraId="1424DBB0" w14:textId="77777777" w:rsidR="00FA4267" w:rsidRDefault="006700FD">
      <w:pPr>
        <w:pStyle w:val="Normal66"/>
        <w:spacing w:line="260" w:lineRule="atLeast"/>
      </w:pPr>
      <w:r>
        <w:rPr>
          <w:rFonts w:ascii="Arial" w:eastAsia="Arial" w:hAnsi="Arial" w:cs="Arial"/>
          <w:b/>
          <w:color w:val="000000"/>
          <w:sz w:val="20"/>
        </w:rPr>
        <w:t>Highlight:</w:t>
      </w:r>
      <w:r>
        <w:rPr>
          <w:rFonts w:ascii="Arial" w:eastAsia="Arial" w:hAnsi="Arial" w:cs="Arial"/>
          <w:color w:val="000000"/>
          <w:sz w:val="20"/>
        </w:rPr>
        <w:t> Broadcasters can struggle to report impartially when they have to single out one party for making dubious claims.</w:t>
      </w:r>
    </w:p>
    <w:p w14:paraId="650C9B85" w14:textId="77777777" w:rsidR="00FA4267" w:rsidRDefault="006700FD">
      <w:pPr>
        <w:pStyle w:val="Normal66"/>
        <w:keepNext/>
        <w:spacing w:before="240" w:line="340" w:lineRule="atLeast"/>
      </w:pPr>
      <w:bookmarkStart w:id="197" w:name="Body_64"/>
      <w:bookmarkEnd w:id="197"/>
      <w:r>
        <w:rPr>
          <w:rFonts w:ascii="Arial" w:eastAsia="Arial" w:hAnsi="Arial" w:cs="Arial"/>
          <w:b/>
          <w:color w:val="000000"/>
          <w:sz w:val="28"/>
        </w:rPr>
        <w:t>Body</w:t>
      </w:r>
    </w:p>
    <w:p w14:paraId="2FB71A14" w14:textId="5D706528" w:rsidR="00FA4267" w:rsidRDefault="006700FD">
      <w:pPr>
        <w:pStyle w:val="Normal66"/>
        <w:spacing w:line="60" w:lineRule="exact"/>
      </w:pPr>
      <w:r>
        <w:rPr>
          <w:noProof/>
        </w:rPr>
        <mc:AlternateContent>
          <mc:Choice Requires="wps">
            <w:drawing>
              <wp:anchor distT="0" distB="0" distL="114300" distR="114300" simplePos="0" relativeHeight="251892736" behindDoc="0" locked="0" layoutInCell="1" allowOverlap="1" wp14:anchorId="559EDE6C" wp14:editId="62E09992">
                <wp:simplePos x="0" y="0"/>
                <wp:positionH relativeFrom="column">
                  <wp:posOffset>0</wp:posOffset>
                </wp:positionH>
                <wp:positionV relativeFrom="paragraph">
                  <wp:posOffset>25400</wp:posOffset>
                </wp:positionV>
                <wp:extent cx="6502400" cy="0"/>
                <wp:effectExtent l="15875" t="19685" r="15875" b="18415"/>
                <wp:wrapTopAndBottom/>
                <wp:docPr id="328102812"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A4F3C" id="Line 316"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E704629" w14:textId="77777777" w:rsidR="00FA4267" w:rsidRDefault="00FA4267">
      <w:pPr>
        <w:pStyle w:val="Normal66"/>
      </w:pPr>
    </w:p>
    <w:p w14:paraId="54406504" w14:textId="77777777" w:rsidR="00FA4267" w:rsidRDefault="006700FD">
      <w:pPr>
        <w:pStyle w:val="Normal66"/>
        <w:spacing w:before="240" w:line="260" w:lineRule="atLeast"/>
        <w:jc w:val="both"/>
      </w:pPr>
      <w:r>
        <w:rPr>
          <w:rFonts w:ascii="Arial" w:eastAsia="Arial" w:hAnsi="Arial" w:cs="Arial"/>
          <w:color w:val="000000"/>
          <w:sz w:val="20"/>
        </w:rPr>
        <w:t xml:space="preserve">In the first televised general </w:t>
      </w:r>
      <w:r>
        <w:rPr>
          <w:rFonts w:ascii="Arial" w:eastAsia="Arial" w:hAnsi="Arial" w:cs="Arial"/>
          <w:b/>
          <w:color w:val="000000"/>
          <w:sz w:val="20"/>
        </w:rPr>
        <w:t>election</w:t>
      </w:r>
      <w:r>
        <w:rPr>
          <w:rFonts w:ascii="Arial" w:eastAsia="Arial" w:hAnsi="Arial" w:cs="Arial"/>
          <w:color w:val="000000"/>
          <w:sz w:val="20"/>
        </w:rPr>
        <w:t xml:space="preserve"> debate, Rishi Sunak claimed more than </w:t>
      </w:r>
      <w:hyperlink r:id="rId2467" w:history="1">
        <w:r>
          <w:rPr>
            <w:rFonts w:ascii="Arial" w:eastAsia="Arial" w:hAnsi="Arial" w:cs="Arial"/>
            <w:color w:val="0077CC"/>
            <w:sz w:val="20"/>
            <w:u w:val="single"/>
            <w:shd w:val="clear" w:color="auto" w:fill="FFFFFF"/>
          </w:rPr>
          <w:t>ten times</w:t>
        </w:r>
      </w:hyperlink>
      <w:r>
        <w:rPr>
          <w:rFonts w:ascii="Arial" w:eastAsia="Arial" w:hAnsi="Arial" w:cs="Arial"/>
          <w:color w:val="000000"/>
          <w:sz w:val="20"/>
        </w:rPr>
        <w:t xml:space="preserve"> that a future Labour government would cost households £2,000 more in tax. It took some time for Keir Starmer to rebut the attack, allowing the idea to fester for almost an hour among </w:t>
      </w:r>
      <w:hyperlink r:id="rId2468" w:history="1">
        <w:r>
          <w:rPr>
            <w:rFonts w:ascii="Arial" w:eastAsia="Arial" w:hAnsi="Arial" w:cs="Arial"/>
            <w:color w:val="0077CC"/>
            <w:sz w:val="20"/>
            <w:u w:val="single"/>
            <w:shd w:val="clear" w:color="auto" w:fill="FFFFFF"/>
          </w:rPr>
          <w:t>5 million</w:t>
        </w:r>
      </w:hyperlink>
      <w:r>
        <w:rPr>
          <w:rFonts w:ascii="Arial" w:eastAsia="Arial" w:hAnsi="Arial" w:cs="Arial"/>
          <w:color w:val="000000"/>
          <w:sz w:val="20"/>
        </w:rPr>
        <w:t xml:space="preserve"> prime time television viewers. </w:t>
      </w:r>
    </w:p>
    <w:p w14:paraId="4570274A" w14:textId="77777777" w:rsidR="00FA4267" w:rsidRDefault="006700FD">
      <w:pPr>
        <w:pStyle w:val="Normal66"/>
        <w:spacing w:before="240" w:line="260" w:lineRule="atLeast"/>
        <w:jc w:val="both"/>
      </w:pPr>
      <w:r>
        <w:rPr>
          <w:rFonts w:ascii="Arial" w:eastAsia="Arial" w:hAnsi="Arial" w:cs="Arial"/>
          <w:color w:val="000000"/>
          <w:sz w:val="20"/>
        </w:rPr>
        <w:t xml:space="preserve">Senior Conservative politicians </w:t>
      </w:r>
      <w:hyperlink r:id="rId2469" w:history="1">
        <w:r>
          <w:rPr>
            <w:rFonts w:ascii="Arial" w:eastAsia="Arial" w:hAnsi="Arial" w:cs="Arial"/>
            <w:color w:val="0077CC"/>
            <w:sz w:val="20"/>
            <w:u w:val="single"/>
            <w:shd w:val="clear" w:color="auto" w:fill="FFFFFF"/>
          </w:rPr>
          <w:t>repeated</w:t>
        </w:r>
      </w:hyperlink>
      <w:r>
        <w:rPr>
          <w:rFonts w:ascii="Arial" w:eastAsia="Arial" w:hAnsi="Arial" w:cs="Arial"/>
          <w:color w:val="000000"/>
          <w:sz w:val="20"/>
        </w:rPr>
        <w:t xml:space="preserve"> the claim and said these figures were generated independently by the civil service. But Treasury officials </w:t>
      </w:r>
      <w:hyperlink r:id="rId2470" w:history="1">
        <w:r>
          <w:rPr>
            <w:rFonts w:ascii="Arial" w:eastAsia="Arial" w:hAnsi="Arial" w:cs="Arial"/>
            <w:color w:val="0077CC"/>
            <w:sz w:val="20"/>
            <w:u w:val="single"/>
            <w:shd w:val="clear" w:color="auto" w:fill="FFFFFF"/>
          </w:rPr>
          <w:t>wrote in a letter</w:t>
        </w:r>
      </w:hyperlink>
      <w:r>
        <w:rPr>
          <w:rFonts w:ascii="Arial" w:eastAsia="Arial" w:hAnsi="Arial" w:cs="Arial"/>
          <w:color w:val="000000"/>
          <w:sz w:val="20"/>
        </w:rPr>
        <w:t xml:space="preserve"> to Labour that the figures had not been calculated independently, and that it had warned the government about making this misleading claim. </w:t>
      </w:r>
    </w:p>
    <w:p w14:paraId="7AA01DBE" w14:textId="77777777" w:rsidR="00FA4267" w:rsidRDefault="006700FD">
      <w:pPr>
        <w:pStyle w:val="Normal66"/>
        <w:spacing w:before="200" w:line="260" w:lineRule="atLeast"/>
        <w:jc w:val="both"/>
      </w:pPr>
      <w:r>
        <w:rPr>
          <w:rFonts w:ascii="Arial" w:eastAsia="Arial" w:hAnsi="Arial" w:cs="Arial"/>
          <w:color w:val="000000"/>
          <w:sz w:val="20"/>
        </w:rPr>
        <w:t xml:space="preserve">Three days after the debate, the claim had unravelled further. The </w:t>
      </w:r>
      <w:r>
        <w:rPr>
          <w:rFonts w:ascii="Arial" w:eastAsia="Arial" w:hAnsi="Arial" w:cs="Arial"/>
          <w:b/>
          <w:color w:val="000000"/>
          <w:sz w:val="20"/>
        </w:rPr>
        <w:t>UK</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statistics watchdog </w:t>
      </w:r>
      <w:hyperlink r:id="rId2471" w:history="1">
        <w:r>
          <w:rPr>
            <w:rFonts w:ascii="Arial" w:eastAsia="Arial" w:hAnsi="Arial" w:cs="Arial"/>
            <w:color w:val="0077CC"/>
            <w:sz w:val="20"/>
            <w:u w:val="single"/>
            <w:shd w:val="clear" w:color="auto" w:fill="FFFFFF"/>
          </w:rPr>
          <w:t>warned the Conservatives</w:t>
        </w:r>
      </w:hyperlink>
      <w:r>
        <w:rPr>
          <w:rFonts w:ascii="Arial" w:eastAsia="Arial" w:hAnsi="Arial" w:cs="Arial"/>
          <w:color w:val="000000"/>
          <w:sz w:val="20"/>
        </w:rPr>
        <w:t xml:space="preserve"> that they had not made it clear the £2,000 claim related to a four-year period. But Sunak </w:t>
      </w:r>
      <w:hyperlink r:id="rId2472" w:history="1">
        <w:r>
          <w:rPr>
            <w:rFonts w:ascii="Arial" w:eastAsia="Arial" w:hAnsi="Arial" w:cs="Arial"/>
            <w:color w:val="0077CC"/>
            <w:sz w:val="20"/>
            <w:u w:val="single"/>
            <w:shd w:val="clear" w:color="auto" w:fill="FFFFFF"/>
          </w:rPr>
          <w:t>defended</w:t>
        </w:r>
      </w:hyperlink>
      <w:r>
        <w:rPr>
          <w:rFonts w:ascii="Arial" w:eastAsia="Arial" w:hAnsi="Arial" w:cs="Arial"/>
          <w:color w:val="000000"/>
          <w:sz w:val="20"/>
        </w:rPr>
        <w:t xml:space="preserve"> the claim and pushed back against Starmer'</w:t>
      </w:r>
      <w:r>
        <w:rPr>
          <w:rFonts w:ascii="Arial" w:eastAsia="Arial" w:hAnsi="Arial" w:cs="Arial"/>
          <w:b/>
          <w:color w:val="000000"/>
          <w:sz w:val="20"/>
        </w:rPr>
        <w:t>s</w:t>
      </w:r>
      <w:r>
        <w:rPr>
          <w:rFonts w:ascii="Arial" w:eastAsia="Arial" w:hAnsi="Arial" w:cs="Arial"/>
          <w:color w:val="000000"/>
          <w:sz w:val="20"/>
        </w:rPr>
        <w:t xml:space="preserve"> accusations that he had deliberately lied.</w:t>
      </w:r>
    </w:p>
    <w:p w14:paraId="6BA1F662" w14:textId="77777777" w:rsidR="00FA4267" w:rsidRDefault="006700FD">
      <w:pPr>
        <w:pStyle w:val="Normal66"/>
        <w:spacing w:before="200" w:line="260" w:lineRule="atLeast"/>
        <w:jc w:val="both"/>
      </w:pPr>
      <w:r>
        <w:rPr>
          <w:rFonts w:ascii="Arial" w:eastAsia="Arial" w:hAnsi="Arial" w:cs="Arial"/>
          <w:color w:val="000000"/>
          <w:sz w:val="20"/>
        </w:rPr>
        <w:t xml:space="preserve">Campaigns are a constant stream of claims, counterclaims, accusations and mudslinging, which do not always turn out to be true. To make sense of what parties claim, </w:t>
      </w:r>
      <w:hyperlink r:id="rId2473" w:history="1">
        <w:r>
          <w:rPr>
            <w:rFonts w:ascii="Arial" w:eastAsia="Arial" w:hAnsi="Arial" w:cs="Arial"/>
            <w:color w:val="0077CC"/>
            <w:sz w:val="20"/>
            <w:u w:val="single"/>
            <w:shd w:val="clear" w:color="auto" w:fill="FFFFFF"/>
          </w:rPr>
          <w:t>most people</w:t>
        </w:r>
      </w:hyperlink>
      <w:r>
        <w:rPr>
          <w:rFonts w:ascii="Arial" w:eastAsia="Arial" w:hAnsi="Arial" w:cs="Arial"/>
          <w:color w:val="000000"/>
          <w:sz w:val="20"/>
        </w:rPr>
        <w:t xml:space="preserve"> turn to the media - and particularly to broadcasters, who are legally required in the </w:t>
      </w:r>
      <w:r>
        <w:rPr>
          <w:rFonts w:ascii="Arial" w:eastAsia="Arial" w:hAnsi="Arial" w:cs="Arial"/>
          <w:b/>
          <w:color w:val="000000"/>
          <w:sz w:val="20"/>
        </w:rPr>
        <w:t>UK</w:t>
      </w:r>
      <w:r>
        <w:rPr>
          <w:rFonts w:ascii="Arial" w:eastAsia="Arial" w:hAnsi="Arial" w:cs="Arial"/>
          <w:color w:val="000000"/>
          <w:sz w:val="20"/>
        </w:rPr>
        <w:t xml:space="preserve"> to be impartial in their coverage. </w:t>
      </w:r>
    </w:p>
    <w:p w14:paraId="3F761140" w14:textId="77777777" w:rsidR="00FA4267" w:rsidRDefault="006700FD">
      <w:pPr>
        <w:pStyle w:val="Normal66"/>
        <w:spacing w:before="200" w:line="260" w:lineRule="atLeast"/>
        <w:jc w:val="both"/>
      </w:pPr>
      <w:r>
        <w:rPr>
          <w:rFonts w:ascii="Arial" w:eastAsia="Arial" w:hAnsi="Arial" w:cs="Arial"/>
          <w:b/>
          <w:color w:val="000000"/>
          <w:sz w:val="20"/>
        </w:rPr>
        <w:t>Read more: How Sunak came up with disputed Labour tax figures - and what's wrong with them</w:t>
      </w:r>
    </w:p>
    <w:p w14:paraId="2F80A3A3" w14:textId="77777777" w:rsidR="00FA4267" w:rsidRDefault="006700FD">
      <w:pPr>
        <w:pStyle w:val="Normal66"/>
        <w:spacing w:before="200" w:line="260" w:lineRule="atLeast"/>
        <w:jc w:val="both"/>
      </w:pPr>
      <w:r>
        <w:rPr>
          <w:rFonts w:ascii="Arial" w:eastAsia="Arial" w:hAnsi="Arial" w:cs="Arial"/>
          <w:color w:val="000000"/>
          <w:sz w:val="20"/>
        </w:rPr>
        <w:t xml:space="preserve">But broadcasters can find it difficult to report impartially when they have to single out one party for making dubious claims during an intense </w:t>
      </w:r>
      <w:r>
        <w:rPr>
          <w:rFonts w:ascii="Arial" w:eastAsia="Arial" w:hAnsi="Arial" w:cs="Arial"/>
          <w:b/>
          <w:color w:val="000000"/>
          <w:sz w:val="20"/>
        </w:rPr>
        <w:t>election</w:t>
      </w:r>
      <w:r>
        <w:rPr>
          <w:rFonts w:ascii="Arial" w:eastAsia="Arial" w:hAnsi="Arial" w:cs="Arial"/>
          <w:color w:val="000000"/>
          <w:sz w:val="20"/>
        </w:rPr>
        <w:t xml:space="preserve"> campaign.</w:t>
      </w:r>
    </w:p>
    <w:p w14:paraId="75126074" w14:textId="77777777" w:rsidR="00FA4267" w:rsidRDefault="006700FD">
      <w:pPr>
        <w:pStyle w:val="Normal66"/>
        <w:spacing w:before="200" w:line="260" w:lineRule="atLeast"/>
        <w:jc w:val="both"/>
      </w:pPr>
      <w:r>
        <w:rPr>
          <w:rFonts w:ascii="Arial" w:eastAsia="Arial" w:hAnsi="Arial" w:cs="Arial"/>
          <w:color w:val="000000"/>
          <w:sz w:val="20"/>
        </w:rPr>
        <w:t xml:space="preserve">The BBC is long renowned for being a politically cautious broadcaster. But its political editor, Chris Mason, adopted an assertive </w:t>
      </w:r>
      <w:hyperlink r:id="rId2474" w:history="1">
        <w:r>
          <w:rPr>
            <w:rFonts w:ascii="Arial" w:eastAsia="Arial" w:hAnsi="Arial" w:cs="Arial"/>
            <w:color w:val="0077CC"/>
            <w:sz w:val="20"/>
            <w:u w:val="single"/>
            <w:shd w:val="clear" w:color="auto" w:fill="FFFFFF"/>
          </w:rPr>
          <w:t>approach to impartiality</w:t>
        </w:r>
      </w:hyperlink>
      <w:r>
        <w:rPr>
          <w:rFonts w:ascii="Arial" w:eastAsia="Arial" w:hAnsi="Arial" w:cs="Arial"/>
          <w:color w:val="000000"/>
          <w:sz w:val="20"/>
        </w:rPr>
        <w:t xml:space="preserve"> when reporting the £2,000 tax claim. In the BBC'</w:t>
      </w:r>
      <w:r>
        <w:rPr>
          <w:rFonts w:ascii="Arial" w:eastAsia="Arial" w:hAnsi="Arial" w:cs="Arial"/>
          <w:b/>
          <w:color w:val="000000"/>
          <w:sz w:val="20"/>
        </w:rPr>
        <w:t>s</w:t>
      </w:r>
      <w:r>
        <w:rPr>
          <w:rFonts w:ascii="Arial" w:eastAsia="Arial" w:hAnsi="Arial" w:cs="Arial"/>
          <w:color w:val="000000"/>
          <w:sz w:val="20"/>
        </w:rPr>
        <w:t xml:space="preserve"> </w:t>
      </w:r>
      <w:hyperlink r:id="rId2475" w:history="1">
        <w:r>
          <w:rPr>
            <w:rFonts w:ascii="Arial" w:eastAsia="Arial" w:hAnsi="Arial" w:cs="Arial"/>
            <w:color w:val="0077CC"/>
            <w:sz w:val="20"/>
            <w:u w:val="single"/>
            <w:shd w:val="clear" w:color="auto" w:fill="FFFFFF"/>
          </w:rPr>
          <w:t>Electioncast</w:t>
        </w:r>
      </w:hyperlink>
      <w:r>
        <w:rPr>
          <w:rFonts w:ascii="Arial" w:eastAsia="Arial" w:hAnsi="Arial" w:cs="Arial"/>
          <w:color w:val="000000"/>
          <w:sz w:val="20"/>
        </w:rPr>
        <w:t xml:space="preserve"> podcast, he acknowledged it was difficult to balance being impartial while questioning the claim'</w:t>
      </w:r>
      <w:r>
        <w:rPr>
          <w:rFonts w:ascii="Arial" w:eastAsia="Arial" w:hAnsi="Arial" w:cs="Arial"/>
          <w:b/>
          <w:color w:val="000000"/>
          <w:sz w:val="20"/>
        </w:rPr>
        <w:t>s</w:t>
      </w:r>
      <w:r>
        <w:rPr>
          <w:rFonts w:ascii="Arial" w:eastAsia="Arial" w:hAnsi="Arial" w:cs="Arial"/>
          <w:color w:val="000000"/>
          <w:sz w:val="20"/>
        </w:rPr>
        <w:t xml:space="preserve"> credibility.</w:t>
      </w:r>
    </w:p>
    <w:p w14:paraId="5D0B43D7" w14:textId="77777777" w:rsidR="00FA4267" w:rsidRDefault="006700FD">
      <w:pPr>
        <w:pStyle w:val="Normal66"/>
        <w:spacing w:before="200" w:line="260" w:lineRule="atLeast"/>
        <w:jc w:val="both"/>
      </w:pPr>
      <w:r>
        <w:rPr>
          <w:rFonts w:ascii="Arial" w:eastAsia="Arial" w:hAnsi="Arial" w:cs="Arial"/>
          <w:color w:val="000000"/>
          <w:sz w:val="20"/>
        </w:rPr>
        <w:t xml:space="preserve">Mason also cast considerable doubt on the claim during the BBC News at Ten, explaining to viewers that he saw it as "misleading" and "dubious". Not only that, the News at Ten drew on the </w:t>
      </w:r>
      <w:r>
        <w:rPr>
          <w:rFonts w:ascii="Arial" w:eastAsia="Arial" w:hAnsi="Arial" w:cs="Arial"/>
          <w:b/>
          <w:color w:val="000000"/>
          <w:sz w:val="20"/>
        </w:rPr>
        <w:t>factchecking</w:t>
      </w:r>
      <w:r>
        <w:rPr>
          <w:rFonts w:ascii="Arial" w:eastAsia="Arial" w:hAnsi="Arial" w:cs="Arial"/>
          <w:color w:val="000000"/>
          <w:sz w:val="20"/>
        </w:rPr>
        <w:t xml:space="preserve"> service BBC Verify to break down the figures. In a two-minute studio piece, it identified where Conservative political advisors had influenced the calculations of the figures. </w:t>
      </w:r>
    </w:p>
    <w:p w14:paraId="14367922" w14:textId="77777777" w:rsidR="00FA4267" w:rsidRDefault="006700FD">
      <w:pPr>
        <w:pStyle w:val="Normal66"/>
        <w:spacing w:before="200" w:line="260" w:lineRule="atLeast"/>
        <w:jc w:val="both"/>
      </w:pPr>
      <w:r>
        <w:rPr>
          <w:rFonts w:ascii="Arial" w:eastAsia="Arial" w:hAnsi="Arial" w:cs="Arial"/>
          <w:color w:val="000000"/>
          <w:sz w:val="20"/>
        </w:rPr>
        <w:t xml:space="preserve">While this may appear standard journalistic practice, it is something of a watershed moment in how the BBC has interpreted impartiality over recent decades. My </w:t>
      </w:r>
      <w:hyperlink r:id="rId2476" w:history="1">
        <w:r>
          <w:rPr>
            <w:rFonts w:ascii="Arial" w:eastAsia="Arial" w:hAnsi="Arial" w:cs="Arial"/>
            <w:color w:val="0077CC"/>
            <w:sz w:val="20"/>
            <w:u w:val="single"/>
            <w:shd w:val="clear" w:color="auto" w:fill="FFFFFF"/>
          </w:rPr>
          <w:t>research</w:t>
        </w:r>
      </w:hyperlink>
      <w:r>
        <w:rPr>
          <w:rFonts w:ascii="Arial" w:eastAsia="Arial" w:hAnsi="Arial" w:cs="Arial"/>
          <w:color w:val="000000"/>
          <w:sz w:val="20"/>
        </w:rPr>
        <w:t xml:space="preserve">  with colleagues at the Cardiff School of Journalism, Media and Culture has historically shown that the BBC'</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factchecking</w:t>
      </w:r>
      <w:r>
        <w:rPr>
          <w:rFonts w:ascii="Arial" w:eastAsia="Arial" w:hAnsi="Arial" w:cs="Arial"/>
          <w:color w:val="000000"/>
          <w:sz w:val="20"/>
        </w:rPr>
        <w:t xml:space="preserve"> service has not prominently featured in broadcast programming.</w:t>
      </w:r>
    </w:p>
    <w:p w14:paraId="08D1C1A8" w14:textId="77777777" w:rsidR="00FA4267" w:rsidRDefault="006700FD">
      <w:pPr>
        <w:pStyle w:val="Normal66"/>
        <w:spacing w:before="200" w:line="260" w:lineRule="atLeast"/>
        <w:jc w:val="both"/>
      </w:pPr>
      <w:r>
        <w:rPr>
          <w:rFonts w:ascii="Arial" w:eastAsia="Arial" w:hAnsi="Arial" w:cs="Arial"/>
          <w:b/>
          <w:color w:val="000000"/>
          <w:sz w:val="20"/>
        </w:rPr>
        <w:t>Read more: Rishi Sunak and Keir Starmer's first election debate: the facts behind the claims</w:t>
      </w:r>
    </w:p>
    <w:p w14:paraId="71FEF543" w14:textId="77777777" w:rsidR="00FA4267" w:rsidRDefault="006700FD">
      <w:pPr>
        <w:pStyle w:val="Normal66"/>
        <w:spacing w:before="200" w:line="260" w:lineRule="atLeast"/>
        <w:jc w:val="both"/>
      </w:pPr>
      <w:r>
        <w:rPr>
          <w:rFonts w:ascii="Arial" w:eastAsia="Arial" w:hAnsi="Arial" w:cs="Arial"/>
          <w:color w:val="000000"/>
          <w:sz w:val="20"/>
        </w:rPr>
        <w:t xml:space="preserve">We have been monitoring BBC News at Ten since the start of 2024. While Verify is occasionally drawn on to </w:t>
      </w:r>
      <w:r>
        <w:rPr>
          <w:rFonts w:ascii="Arial" w:eastAsia="Arial" w:hAnsi="Arial" w:cs="Arial"/>
          <w:b/>
          <w:color w:val="000000"/>
          <w:sz w:val="20"/>
        </w:rPr>
        <w:t>factcheck</w:t>
      </w:r>
      <w:r>
        <w:rPr>
          <w:rFonts w:ascii="Arial" w:eastAsia="Arial" w:hAnsi="Arial" w:cs="Arial"/>
          <w:color w:val="000000"/>
          <w:sz w:val="20"/>
        </w:rPr>
        <w:t xml:space="preserve"> international stories (notably in the Middle East), before the </w:t>
      </w:r>
      <w:r>
        <w:rPr>
          <w:rFonts w:ascii="Arial" w:eastAsia="Arial" w:hAnsi="Arial" w:cs="Arial"/>
          <w:b/>
          <w:color w:val="000000"/>
          <w:sz w:val="20"/>
        </w:rPr>
        <w:t>election</w:t>
      </w:r>
      <w:r>
        <w:rPr>
          <w:rFonts w:ascii="Arial" w:eastAsia="Arial" w:hAnsi="Arial" w:cs="Arial"/>
          <w:color w:val="000000"/>
          <w:sz w:val="20"/>
        </w:rPr>
        <w:t xml:space="preserve"> campaign it had only been used </w:t>
      </w:r>
      <w:hyperlink r:id="rId2477" w:history="1">
        <w:r>
          <w:rPr>
            <w:rFonts w:ascii="Arial" w:eastAsia="Arial" w:hAnsi="Arial" w:cs="Arial"/>
            <w:color w:val="0077CC"/>
            <w:sz w:val="20"/>
            <w:u w:val="single"/>
            <w:shd w:val="clear" w:color="auto" w:fill="FFFFFF"/>
          </w:rPr>
          <w:t>once</w:t>
        </w:r>
      </w:hyperlink>
      <w:r>
        <w:rPr>
          <w:rFonts w:ascii="Arial" w:eastAsia="Arial" w:hAnsi="Arial" w:cs="Arial"/>
          <w:color w:val="000000"/>
          <w:sz w:val="20"/>
        </w:rPr>
        <w:t xml:space="preserve"> in domestic political coverage - after the </w:t>
      </w:r>
      <w:r>
        <w:rPr>
          <w:rFonts w:ascii="Arial" w:eastAsia="Arial" w:hAnsi="Arial" w:cs="Arial"/>
          <w:b/>
          <w:color w:val="000000"/>
          <w:sz w:val="20"/>
        </w:rPr>
        <w:t>UK</w:t>
      </w:r>
      <w:r>
        <w:rPr>
          <w:rFonts w:ascii="Arial" w:eastAsia="Arial" w:hAnsi="Arial" w:cs="Arial"/>
          <w:color w:val="000000"/>
          <w:sz w:val="20"/>
        </w:rPr>
        <w:t xml:space="preserve"> government announced its budget in March.</w:t>
      </w:r>
    </w:p>
    <w:p w14:paraId="5D14041F" w14:textId="77777777" w:rsidR="00FA4267" w:rsidRDefault="006700FD">
      <w:pPr>
        <w:pStyle w:val="Normal66"/>
        <w:spacing w:before="200" w:line="260" w:lineRule="atLeast"/>
        <w:jc w:val="both"/>
      </w:pPr>
      <w:r>
        <w:rPr>
          <w:rFonts w:ascii="Arial" w:eastAsia="Arial" w:hAnsi="Arial" w:cs="Arial"/>
          <w:color w:val="000000"/>
          <w:sz w:val="20"/>
        </w:rPr>
        <w:t xml:space="preserve">Other broadcasters have </w:t>
      </w:r>
      <w:r>
        <w:rPr>
          <w:rFonts w:ascii="Arial" w:eastAsia="Arial" w:hAnsi="Arial" w:cs="Arial"/>
          <w:b/>
          <w:color w:val="000000"/>
          <w:sz w:val="20"/>
        </w:rPr>
        <w:t>factchecked</w:t>
      </w:r>
      <w:r>
        <w:rPr>
          <w:rFonts w:ascii="Arial" w:eastAsia="Arial" w:hAnsi="Arial" w:cs="Arial"/>
          <w:color w:val="000000"/>
          <w:sz w:val="20"/>
        </w:rPr>
        <w:t xml:space="preserve"> the £2,000 tax claim too. A reporter in an ITV News bulletin </w:t>
      </w:r>
      <w:hyperlink r:id="rId2478" w:history="1">
        <w:r>
          <w:rPr>
            <w:rFonts w:ascii="Arial" w:eastAsia="Arial" w:hAnsi="Arial" w:cs="Arial"/>
            <w:color w:val="0077CC"/>
            <w:sz w:val="20"/>
            <w:u w:val="single"/>
            <w:shd w:val="clear" w:color="auto" w:fill="FFFFFF"/>
          </w:rPr>
          <w:t>labelled</w:t>
        </w:r>
      </w:hyperlink>
      <w:r>
        <w:rPr>
          <w:rFonts w:ascii="Arial" w:eastAsia="Arial" w:hAnsi="Arial" w:cs="Arial"/>
          <w:color w:val="000000"/>
          <w:sz w:val="20"/>
        </w:rPr>
        <w:t xml:space="preserve"> it "just not true", while forensically going through the figures. Typically one of the most tenacious broadcasters, Channel Four'</w:t>
      </w:r>
      <w:r>
        <w:rPr>
          <w:rFonts w:ascii="Arial" w:eastAsia="Arial" w:hAnsi="Arial" w:cs="Arial"/>
          <w:b/>
          <w:color w:val="000000"/>
          <w:sz w:val="20"/>
        </w:rPr>
        <w:t>s</w:t>
      </w:r>
      <w:r>
        <w:rPr>
          <w:rFonts w:ascii="Arial" w:eastAsia="Arial" w:hAnsi="Arial" w:cs="Arial"/>
          <w:color w:val="000000"/>
          <w:sz w:val="20"/>
        </w:rPr>
        <w:t xml:space="preserve"> coverage was more circumspect, questioning the claim with evidence but without explicitly labelling it false.</w:t>
      </w:r>
    </w:p>
    <w:p w14:paraId="63EF11F8" w14:textId="77777777" w:rsidR="00FA4267" w:rsidRDefault="006700FD">
      <w:pPr>
        <w:pStyle w:val="Normal66"/>
        <w:spacing w:before="240" w:line="260" w:lineRule="atLeast"/>
      </w:pPr>
      <w:r>
        <w:rPr>
          <w:rFonts w:ascii="Arial" w:eastAsia="Arial" w:hAnsi="Arial" w:cs="Arial"/>
          <w:b/>
          <w:color w:val="000000"/>
          <w:sz w:val="20"/>
        </w:rPr>
        <w:t>Are audiences convinced?</w:t>
      </w:r>
    </w:p>
    <w:p w14:paraId="659148D5" w14:textId="77777777" w:rsidR="00FA4267" w:rsidRDefault="006700FD">
      <w:pPr>
        <w:pStyle w:val="Normal66"/>
        <w:spacing w:before="200" w:line="260" w:lineRule="atLeast"/>
        <w:jc w:val="both"/>
      </w:pPr>
      <w:r>
        <w:rPr>
          <w:rFonts w:ascii="Arial" w:eastAsia="Arial" w:hAnsi="Arial" w:cs="Arial"/>
          <w:color w:val="000000"/>
          <w:sz w:val="20"/>
        </w:rPr>
        <w:t>Despite the robust way some broadcasters dealt with the disputed calculations about Labour'</w:t>
      </w:r>
      <w:r>
        <w:rPr>
          <w:rFonts w:ascii="Arial" w:eastAsia="Arial" w:hAnsi="Arial" w:cs="Arial"/>
          <w:b/>
          <w:color w:val="000000"/>
          <w:sz w:val="20"/>
        </w:rPr>
        <w:t>s</w:t>
      </w:r>
      <w:r>
        <w:rPr>
          <w:rFonts w:ascii="Arial" w:eastAsia="Arial" w:hAnsi="Arial" w:cs="Arial"/>
          <w:color w:val="000000"/>
          <w:sz w:val="20"/>
        </w:rPr>
        <w:t xml:space="preserve"> plans, the misleading £2,000 number has stuck with some viewers.</w:t>
      </w:r>
    </w:p>
    <w:p w14:paraId="11A4093F" w14:textId="77777777" w:rsidR="00FA4267" w:rsidRDefault="006700FD">
      <w:pPr>
        <w:pStyle w:val="Normal66"/>
        <w:spacing w:before="240" w:line="260" w:lineRule="atLeast"/>
        <w:jc w:val="both"/>
      </w:pPr>
      <w:r>
        <w:rPr>
          <w:rFonts w:ascii="Arial" w:eastAsia="Arial" w:hAnsi="Arial" w:cs="Arial"/>
          <w:color w:val="000000"/>
          <w:sz w:val="20"/>
        </w:rPr>
        <w:t xml:space="preserve">A </w:t>
      </w:r>
      <w:hyperlink r:id="rId2479" w:history="1">
        <w:r>
          <w:rPr>
            <w:rFonts w:ascii="Arial" w:eastAsia="Arial" w:hAnsi="Arial" w:cs="Arial"/>
            <w:color w:val="0077CC"/>
            <w:sz w:val="20"/>
            <w:u w:val="single"/>
            <w:shd w:val="clear" w:color="auto" w:fill="FFFFFF"/>
          </w:rPr>
          <w:t>poll</w:t>
        </w:r>
      </w:hyperlink>
      <w:r>
        <w:rPr>
          <w:rFonts w:ascii="Arial" w:eastAsia="Arial" w:hAnsi="Arial" w:cs="Arial"/>
          <w:color w:val="000000"/>
          <w:sz w:val="20"/>
        </w:rPr>
        <w:t xml:space="preserve"> two days after the debate found that a majority either thought the claim was accurate, or did not know if it was true or false. This suggests broadcasters could be even more explicit in telling any confused voters that the figures were misleading and not independently produced.</w:t>
      </w:r>
    </w:p>
    <w:p w14:paraId="5D035EA5" w14:textId="77777777" w:rsidR="00FA4267" w:rsidRDefault="006700FD">
      <w:pPr>
        <w:pStyle w:val="Normal66"/>
        <w:spacing w:before="240" w:line="260" w:lineRule="atLeast"/>
        <w:jc w:val="both"/>
      </w:pPr>
      <w:r>
        <w:rPr>
          <w:rFonts w:ascii="Arial" w:eastAsia="Arial" w:hAnsi="Arial" w:cs="Arial"/>
          <w:color w:val="000000"/>
          <w:sz w:val="20"/>
        </w:rPr>
        <w:t xml:space="preserve">Our </w:t>
      </w:r>
      <w:hyperlink r:id="rId2480" w:history="1">
        <w:r>
          <w:rPr>
            <w:rFonts w:ascii="Arial" w:eastAsia="Arial" w:hAnsi="Arial" w:cs="Arial"/>
            <w:color w:val="0077CC"/>
            <w:sz w:val="20"/>
            <w:u w:val="single"/>
            <w:shd w:val="clear" w:color="auto" w:fill="FFFFFF"/>
          </w:rPr>
          <w:t>research</w:t>
        </w:r>
      </w:hyperlink>
      <w:r>
        <w:rPr>
          <w:rFonts w:ascii="Arial" w:eastAsia="Arial" w:hAnsi="Arial" w:cs="Arial"/>
          <w:color w:val="000000"/>
          <w:sz w:val="20"/>
        </w:rPr>
        <w:t xml:space="preserve"> with news audiences has shown they would welcome journalists calling out false and misleading political claims.</w:t>
      </w:r>
    </w:p>
    <w:p w14:paraId="6552D8F3" w14:textId="77777777" w:rsidR="00FA4267" w:rsidRDefault="006700FD">
      <w:pPr>
        <w:pStyle w:val="Normal66"/>
        <w:spacing w:before="240" w:line="260" w:lineRule="atLeast"/>
        <w:jc w:val="both"/>
      </w:pPr>
      <w:r>
        <w:rPr>
          <w:rFonts w:ascii="Arial" w:eastAsia="Arial" w:hAnsi="Arial" w:cs="Arial"/>
          <w:color w:val="000000"/>
          <w:sz w:val="20"/>
        </w:rPr>
        <w:t>But calling out one party'</w:t>
      </w:r>
      <w:r>
        <w:rPr>
          <w:rFonts w:ascii="Arial" w:eastAsia="Arial" w:hAnsi="Arial" w:cs="Arial"/>
          <w:b/>
          <w:color w:val="000000"/>
          <w:sz w:val="20"/>
        </w:rPr>
        <w:t>s</w:t>
      </w:r>
      <w:r>
        <w:rPr>
          <w:rFonts w:ascii="Arial" w:eastAsia="Arial" w:hAnsi="Arial" w:cs="Arial"/>
          <w:color w:val="000000"/>
          <w:sz w:val="20"/>
        </w:rPr>
        <w:t xml:space="preserve"> claim and not another can be challenging for impartial broadcasters. Ahead of the EU referendum in 2016, many broadcasters </w:t>
      </w:r>
      <w:hyperlink r:id="rId2481" w:history="1">
        <w:r>
          <w:rPr>
            <w:rFonts w:ascii="Arial" w:eastAsia="Arial" w:hAnsi="Arial" w:cs="Arial"/>
            <w:color w:val="0077CC"/>
            <w:sz w:val="20"/>
            <w:u w:val="single"/>
            <w:shd w:val="clear" w:color="auto" w:fill="FFFFFF"/>
          </w:rPr>
          <w:t>did not</w:t>
        </w:r>
      </w:hyperlink>
      <w:r>
        <w:rPr>
          <w:rFonts w:ascii="Arial" w:eastAsia="Arial" w:hAnsi="Arial" w:cs="Arial"/>
          <w:color w:val="000000"/>
          <w:sz w:val="20"/>
        </w:rPr>
        <w:t xml:space="preserve"> regularly challenge the leave campaign'</w:t>
      </w:r>
      <w:r>
        <w:rPr>
          <w:rFonts w:ascii="Arial" w:eastAsia="Arial" w:hAnsi="Arial" w:cs="Arial"/>
          <w:b/>
          <w:color w:val="000000"/>
          <w:sz w:val="20"/>
        </w:rPr>
        <w:t>s</w:t>
      </w:r>
      <w:r>
        <w:rPr>
          <w:rFonts w:ascii="Arial" w:eastAsia="Arial" w:hAnsi="Arial" w:cs="Arial"/>
          <w:color w:val="000000"/>
          <w:sz w:val="20"/>
        </w:rPr>
        <w:t xml:space="preserve"> bogus claim that the </w:t>
      </w:r>
      <w:r>
        <w:rPr>
          <w:rFonts w:ascii="Arial" w:eastAsia="Arial" w:hAnsi="Arial" w:cs="Arial"/>
          <w:b/>
          <w:color w:val="000000"/>
          <w:sz w:val="20"/>
        </w:rPr>
        <w:t>UK</w:t>
      </w:r>
      <w:r>
        <w:rPr>
          <w:rFonts w:ascii="Arial" w:eastAsia="Arial" w:hAnsi="Arial" w:cs="Arial"/>
          <w:color w:val="000000"/>
          <w:sz w:val="20"/>
        </w:rPr>
        <w:t xml:space="preserve"> spent £350 million per week on EU membership. This is despite the </w:t>
      </w:r>
      <w:r>
        <w:rPr>
          <w:rFonts w:ascii="Arial" w:eastAsia="Arial" w:hAnsi="Arial" w:cs="Arial"/>
          <w:b/>
          <w:color w:val="000000"/>
          <w:sz w:val="20"/>
        </w:rPr>
        <w:t>fact</w:t>
      </w:r>
      <w:r>
        <w:rPr>
          <w:rFonts w:ascii="Arial" w:eastAsia="Arial" w:hAnsi="Arial" w:cs="Arial"/>
          <w:color w:val="000000"/>
          <w:sz w:val="20"/>
        </w:rPr>
        <w:t xml:space="preserve"> that independent bodies, including the statistics watchdog, considered it </w:t>
      </w:r>
      <w:hyperlink r:id="rId2482" w:history="1">
        <w:r>
          <w:rPr>
            <w:rFonts w:ascii="Arial" w:eastAsia="Arial" w:hAnsi="Arial" w:cs="Arial"/>
            <w:color w:val="0077CC"/>
            <w:sz w:val="20"/>
            <w:u w:val="single"/>
            <w:shd w:val="clear" w:color="auto" w:fill="FFFFFF"/>
          </w:rPr>
          <w:t>highly misleading</w:t>
        </w:r>
      </w:hyperlink>
      <w:r>
        <w:rPr>
          <w:rFonts w:ascii="Arial" w:eastAsia="Arial" w:hAnsi="Arial" w:cs="Arial"/>
          <w:color w:val="000000"/>
          <w:sz w:val="20"/>
        </w:rPr>
        <w:t xml:space="preserve">. </w:t>
      </w:r>
    </w:p>
    <w:p w14:paraId="3659C988" w14:textId="77777777" w:rsidR="00FA4267" w:rsidRDefault="006700FD">
      <w:pPr>
        <w:pStyle w:val="Normal66"/>
        <w:spacing w:before="240" w:line="260" w:lineRule="atLeast"/>
        <w:jc w:val="both"/>
      </w:pPr>
      <w:r>
        <w:rPr>
          <w:rFonts w:ascii="Arial" w:eastAsia="Arial" w:hAnsi="Arial" w:cs="Arial"/>
          <w:color w:val="000000"/>
          <w:sz w:val="20"/>
        </w:rPr>
        <w:t xml:space="preserve">Since broadcasters did not repeatedly challenge this figure, it perhaps explains why a </w:t>
      </w:r>
      <w:hyperlink r:id="rId2483" w:history="1">
        <w:r>
          <w:rPr>
            <w:rFonts w:ascii="Arial" w:eastAsia="Arial" w:hAnsi="Arial" w:cs="Arial"/>
            <w:color w:val="0077CC"/>
            <w:sz w:val="20"/>
            <w:u w:val="single"/>
            <w:shd w:val="clear" w:color="auto" w:fill="FFFFFF"/>
          </w:rPr>
          <w:t>poll</w:t>
        </w:r>
      </w:hyperlink>
      <w:r>
        <w:rPr>
          <w:rFonts w:ascii="Arial" w:eastAsia="Arial" w:hAnsi="Arial" w:cs="Arial"/>
          <w:color w:val="000000"/>
          <w:sz w:val="20"/>
        </w:rPr>
        <w:t xml:space="preserve"> found almost half the population believed it just days before they cast their EU referendum vote.</w:t>
      </w:r>
    </w:p>
    <w:p w14:paraId="2D95256C" w14:textId="77777777" w:rsidR="00FA4267" w:rsidRDefault="006700FD">
      <w:pPr>
        <w:pStyle w:val="Normal66"/>
        <w:spacing w:before="200" w:line="260" w:lineRule="atLeast"/>
        <w:jc w:val="both"/>
      </w:pPr>
      <w:r>
        <w:rPr>
          <w:rFonts w:ascii="Arial" w:eastAsia="Arial" w:hAnsi="Arial" w:cs="Arial"/>
          <w:b/>
          <w:color w:val="000000"/>
          <w:sz w:val="20"/>
        </w:rPr>
        <w:t>Want more election coverage from The Conversation's academic experts? Over the coming weeks, we'll bring you informed analysis of developments in the campaign and we'll fact check the claims being made.</w:t>
      </w:r>
    </w:p>
    <w:p w14:paraId="4DC970DB" w14:textId="77777777" w:rsidR="00FA4267" w:rsidRDefault="00FA4267">
      <w:pPr>
        <w:pStyle w:val="Normal66"/>
      </w:pPr>
    </w:p>
    <w:p w14:paraId="43FB6C7B" w14:textId="77777777" w:rsidR="00FA4267" w:rsidRDefault="006700FD">
      <w:pPr>
        <w:pStyle w:val="Normal66"/>
        <w:spacing w:before="240" w:line="260" w:lineRule="atLeast"/>
        <w:jc w:val="both"/>
      </w:pPr>
      <w:r>
        <w:rPr>
          <w:rFonts w:ascii="Arial" w:eastAsia="Arial" w:hAnsi="Arial" w:cs="Arial"/>
          <w:b/>
          <w:color w:val="000000"/>
          <w:sz w:val="20"/>
        </w:rPr>
        <w:t>Sign up for our new, weekly election newsletter, delivered every Friday throughout the campaign and beyond.</w:t>
      </w:r>
    </w:p>
    <w:p w14:paraId="1F7D8C3E" w14:textId="77777777" w:rsidR="00FA4267" w:rsidRDefault="006700FD">
      <w:pPr>
        <w:pStyle w:val="Normal66"/>
        <w:spacing w:before="200" w:line="260" w:lineRule="atLeast"/>
        <w:jc w:val="both"/>
      </w:pPr>
      <w:r>
        <w:rPr>
          <w:rFonts w:ascii="Arial" w:eastAsia="Arial" w:hAnsi="Arial" w:cs="Arial"/>
          <w:color w:val="000000"/>
          <w:sz w:val="20"/>
        </w:rPr>
        <w:t xml:space="preserve">Our </w:t>
      </w:r>
      <w:hyperlink r:id="rId2484" w:history="1">
        <w:r>
          <w:rPr>
            <w:rFonts w:ascii="Arial" w:eastAsia="Arial" w:hAnsi="Arial" w:cs="Arial"/>
            <w:color w:val="0077CC"/>
            <w:sz w:val="20"/>
            <w:u w:val="single"/>
            <w:shd w:val="clear" w:color="auto" w:fill="FFFFFF"/>
          </w:rPr>
          <w:t>research</w:t>
        </w:r>
      </w:hyperlink>
      <w:r>
        <w:rPr>
          <w:rFonts w:ascii="Arial" w:eastAsia="Arial" w:hAnsi="Arial" w:cs="Arial"/>
          <w:color w:val="000000"/>
          <w:sz w:val="20"/>
        </w:rPr>
        <w:t xml:space="preserve"> of the </w:t>
      </w:r>
      <w:r>
        <w:rPr>
          <w:rFonts w:ascii="Arial" w:eastAsia="Arial" w:hAnsi="Arial" w:cs="Arial"/>
          <w:b/>
          <w:color w:val="000000"/>
          <w:sz w:val="20"/>
        </w:rPr>
        <w:t>UK</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flagship evening TV news bulletins during the ten-week EU referendum campaign revealed they balanced the competing leave and remain perspectives, but did not regularly challenge claims and counter-claims. Impartiality was constructed as balancing perspectives, rather than independently assessing campaign claims on both sides of the political debate.</w:t>
      </w:r>
    </w:p>
    <w:p w14:paraId="2E79ED08" w14:textId="77777777" w:rsidR="00FA4267" w:rsidRDefault="006700FD">
      <w:pPr>
        <w:pStyle w:val="Normal66"/>
        <w:spacing w:before="200" w:line="260" w:lineRule="atLeast"/>
        <w:jc w:val="both"/>
      </w:pPr>
      <w:r>
        <w:rPr>
          <w:rFonts w:ascii="Arial" w:eastAsia="Arial" w:hAnsi="Arial" w:cs="Arial"/>
          <w:color w:val="000000"/>
          <w:sz w:val="20"/>
        </w:rPr>
        <w:t xml:space="preserve">During past </w:t>
      </w:r>
      <w:r>
        <w:rPr>
          <w:rFonts w:ascii="Arial" w:eastAsia="Arial" w:hAnsi="Arial" w:cs="Arial"/>
          <w:b/>
          <w:color w:val="000000"/>
          <w:sz w:val="20"/>
        </w:rPr>
        <w:t>election</w:t>
      </w:r>
      <w:r>
        <w:rPr>
          <w:rFonts w:ascii="Arial" w:eastAsia="Arial" w:hAnsi="Arial" w:cs="Arial"/>
          <w:color w:val="000000"/>
          <w:sz w:val="20"/>
        </w:rPr>
        <w:t xml:space="preserve"> campaigns, we have also found that broadcasters have adopted a "he said, she said" style of reporting. This might lead to political balance, but not robust scrutiny.</w:t>
      </w:r>
    </w:p>
    <w:p w14:paraId="168722D3" w14:textId="77777777" w:rsidR="00FA4267" w:rsidRDefault="006700FD">
      <w:pPr>
        <w:pStyle w:val="Normal66"/>
        <w:spacing w:before="200" w:line="260" w:lineRule="atLeast"/>
        <w:jc w:val="both"/>
      </w:pPr>
      <w:r>
        <w:rPr>
          <w:rFonts w:ascii="Arial" w:eastAsia="Arial" w:hAnsi="Arial" w:cs="Arial"/>
          <w:color w:val="000000"/>
          <w:sz w:val="20"/>
        </w:rPr>
        <w:t xml:space="preserve">We have </w:t>
      </w:r>
      <w:hyperlink r:id="rId2485" w:history="1">
        <w:r>
          <w:rPr>
            <w:rFonts w:ascii="Arial" w:eastAsia="Arial" w:hAnsi="Arial" w:cs="Arial"/>
            <w:color w:val="0077CC"/>
            <w:sz w:val="20"/>
            <w:u w:val="single"/>
            <w:shd w:val="clear" w:color="auto" w:fill="FFFFFF"/>
          </w:rPr>
          <w:t>examined</w:t>
        </w:r>
      </w:hyperlink>
      <w:r>
        <w:rPr>
          <w:rFonts w:ascii="Arial" w:eastAsia="Arial" w:hAnsi="Arial" w:cs="Arial"/>
          <w:color w:val="000000"/>
          <w:sz w:val="20"/>
        </w:rPr>
        <w:t xml:space="preserve"> almost a thousand journalistic interactions with claims made by the four main party leaders during the 2019 </w:t>
      </w:r>
      <w:r>
        <w:rPr>
          <w:rFonts w:ascii="Arial" w:eastAsia="Arial" w:hAnsi="Arial" w:cs="Arial"/>
          <w:b/>
          <w:color w:val="000000"/>
          <w:sz w:val="20"/>
        </w:rPr>
        <w:t>UK</w:t>
      </w:r>
      <w:r>
        <w:rPr>
          <w:rFonts w:ascii="Arial" w:eastAsia="Arial" w:hAnsi="Arial" w:cs="Arial"/>
          <w:color w:val="000000"/>
          <w:sz w:val="20"/>
        </w:rPr>
        <w:t xml:space="preserve"> and 2020 US </w:t>
      </w:r>
      <w:r>
        <w:rPr>
          <w:rFonts w:ascii="Arial" w:eastAsia="Arial" w:hAnsi="Arial" w:cs="Arial"/>
          <w:b/>
          <w:color w:val="000000"/>
          <w:sz w:val="20"/>
        </w:rPr>
        <w:t>elections</w:t>
      </w:r>
      <w:r>
        <w:rPr>
          <w:rFonts w:ascii="Arial" w:eastAsia="Arial" w:hAnsi="Arial" w:cs="Arial"/>
          <w:color w:val="000000"/>
          <w:sz w:val="20"/>
        </w:rPr>
        <w:t xml:space="preserve">. While BBC reporters often challenged the claims of US politicians, they typically reported the competing positions of </w:t>
      </w:r>
      <w:r>
        <w:rPr>
          <w:rFonts w:ascii="Arial" w:eastAsia="Arial" w:hAnsi="Arial" w:cs="Arial"/>
          <w:b/>
          <w:color w:val="000000"/>
          <w:sz w:val="20"/>
        </w:rPr>
        <w:t>UK</w:t>
      </w:r>
      <w:r>
        <w:rPr>
          <w:rFonts w:ascii="Arial" w:eastAsia="Arial" w:hAnsi="Arial" w:cs="Arial"/>
          <w:color w:val="000000"/>
          <w:sz w:val="20"/>
        </w:rPr>
        <w:t xml:space="preserve"> politicians without evaluating or calling out any dubious political perspectives.</w:t>
      </w:r>
    </w:p>
    <w:p w14:paraId="594FC71A" w14:textId="77777777" w:rsidR="00FA4267" w:rsidRDefault="006700FD">
      <w:pPr>
        <w:pStyle w:val="Normal66"/>
        <w:spacing w:before="200" w:line="260" w:lineRule="atLeast"/>
        <w:jc w:val="both"/>
      </w:pPr>
      <w:r>
        <w:rPr>
          <w:rFonts w:ascii="Arial" w:eastAsia="Arial" w:hAnsi="Arial" w:cs="Arial"/>
          <w:color w:val="000000"/>
          <w:sz w:val="20"/>
        </w:rPr>
        <w:t xml:space="preserve">The events of the last few days suggest that broadcasters may finally be ready to rigorously contest questionable party claims. But as more misleading or dubious figures are bandied about ahead of </w:t>
      </w:r>
      <w:r>
        <w:rPr>
          <w:rFonts w:ascii="Arial" w:eastAsia="Arial" w:hAnsi="Arial" w:cs="Arial"/>
          <w:b/>
          <w:color w:val="000000"/>
          <w:sz w:val="20"/>
        </w:rPr>
        <w:t>election</w:t>
      </w:r>
      <w:r>
        <w:rPr>
          <w:rFonts w:ascii="Arial" w:eastAsia="Arial" w:hAnsi="Arial" w:cs="Arial"/>
          <w:color w:val="000000"/>
          <w:sz w:val="20"/>
        </w:rPr>
        <w:t xml:space="preserve"> day, they will need to continue </w:t>
      </w:r>
      <w:r>
        <w:rPr>
          <w:rFonts w:ascii="Arial" w:eastAsia="Arial" w:hAnsi="Arial" w:cs="Arial"/>
          <w:b/>
          <w:color w:val="000000"/>
          <w:sz w:val="20"/>
        </w:rPr>
        <w:t>factchecking</w:t>
      </w:r>
      <w:r>
        <w:rPr>
          <w:rFonts w:ascii="Arial" w:eastAsia="Arial" w:hAnsi="Arial" w:cs="Arial"/>
          <w:color w:val="000000"/>
          <w:sz w:val="20"/>
        </w:rPr>
        <w:t xml:space="preserve"> parties to ensure voters are properly informed.</w:t>
      </w:r>
    </w:p>
    <w:p w14:paraId="6496111A" w14:textId="77777777" w:rsidR="00FA4267" w:rsidRDefault="006700FD">
      <w:pPr>
        <w:pStyle w:val="Normal66"/>
        <w:spacing w:before="200" w:line="260" w:lineRule="atLeast"/>
        <w:jc w:val="both"/>
      </w:pPr>
      <w:r>
        <w:rPr>
          <w:rFonts w:ascii="Arial" w:eastAsia="Arial" w:hAnsi="Arial" w:cs="Arial"/>
          <w:b/>
          <w:color w:val="000000"/>
          <w:sz w:val="20"/>
        </w:rPr>
        <w:t>Stephen Cushion has received funding from the BBC Trust, Ofcom, AHRC, BA and ESRC.</w:t>
      </w:r>
    </w:p>
    <w:p w14:paraId="6C1AF86C" w14:textId="77777777" w:rsidR="00FA4267" w:rsidRDefault="006700FD">
      <w:pPr>
        <w:pStyle w:val="Normal66"/>
        <w:keepNext/>
        <w:spacing w:before="240" w:line="340" w:lineRule="atLeast"/>
      </w:pPr>
      <w:bookmarkStart w:id="198" w:name="Classification_64"/>
      <w:bookmarkEnd w:id="198"/>
      <w:r>
        <w:rPr>
          <w:rFonts w:ascii="Arial" w:eastAsia="Arial" w:hAnsi="Arial" w:cs="Arial"/>
          <w:b/>
          <w:color w:val="000000"/>
          <w:sz w:val="28"/>
        </w:rPr>
        <w:t>Classification</w:t>
      </w:r>
    </w:p>
    <w:p w14:paraId="61B9293D" w14:textId="27956D8F" w:rsidR="00FA4267" w:rsidRDefault="006700FD">
      <w:pPr>
        <w:pStyle w:val="Normal66"/>
        <w:spacing w:line="60" w:lineRule="exact"/>
      </w:pPr>
      <w:r>
        <w:rPr>
          <w:noProof/>
        </w:rPr>
        <mc:AlternateContent>
          <mc:Choice Requires="wps">
            <w:drawing>
              <wp:anchor distT="0" distB="0" distL="114300" distR="114300" simplePos="0" relativeHeight="251893760" behindDoc="0" locked="0" layoutInCell="1" allowOverlap="1" wp14:anchorId="4AC7AD5A" wp14:editId="1E57C10A">
                <wp:simplePos x="0" y="0"/>
                <wp:positionH relativeFrom="column">
                  <wp:posOffset>0</wp:posOffset>
                </wp:positionH>
                <wp:positionV relativeFrom="paragraph">
                  <wp:posOffset>25400</wp:posOffset>
                </wp:positionV>
                <wp:extent cx="6502400" cy="0"/>
                <wp:effectExtent l="15875" t="13335" r="15875" b="15240"/>
                <wp:wrapTopAndBottom/>
                <wp:docPr id="1147504284"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9C39A" id="Line 317"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6FF97B" w14:textId="77777777" w:rsidR="00FA4267" w:rsidRDefault="00FA4267">
      <w:pPr>
        <w:pStyle w:val="Normal66"/>
        <w:spacing w:line="120" w:lineRule="exact"/>
      </w:pPr>
    </w:p>
    <w:p w14:paraId="3DC2A1E0" w14:textId="77777777" w:rsidR="00FA4267" w:rsidRDefault="006700FD">
      <w:pPr>
        <w:pStyle w:val="Normal6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EC8DF12" w14:textId="77777777" w:rsidR="00FA4267" w:rsidRDefault="006700FD">
      <w:pPr>
        <w:pStyle w:val="Normal6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B22A76F" w14:textId="77777777" w:rsidR="00FA4267" w:rsidRDefault="006700FD">
      <w:pPr>
        <w:pStyle w:val="Normal6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w:t>
      </w:r>
      <w:r>
        <w:rPr>
          <w:rFonts w:ascii="Arial" w:eastAsia="Arial" w:hAnsi="Arial" w:cs="Arial"/>
          <w:b/>
          <w:color w:val="000000"/>
          <w:sz w:val="20"/>
        </w:rPr>
        <w:t>FACT CHECKING</w:t>
      </w:r>
      <w:r>
        <w:rPr>
          <w:rFonts w:ascii="Arial" w:eastAsia="Arial" w:hAnsi="Arial" w:cs="Arial"/>
          <w:color w:val="000000"/>
          <w:sz w:val="20"/>
        </w:rPr>
        <w:t xml:space="preserve"> (90%); NEGATIVE PERSONAL NEWS (90%); POLITICAL DEBATES (90%); CONSERVATISM (89%); JOURNALISM (89%); </w:t>
      </w:r>
      <w:r>
        <w:rPr>
          <w:rFonts w:ascii="Arial" w:eastAsia="Arial" w:hAnsi="Arial" w:cs="Arial"/>
          <w:b/>
          <w:color w:val="000000"/>
          <w:sz w:val="20"/>
        </w:rPr>
        <w:t>UK</w:t>
      </w:r>
      <w:r>
        <w:rPr>
          <w:rFonts w:ascii="Arial" w:eastAsia="Arial" w:hAnsi="Arial" w:cs="Arial"/>
          <w:color w:val="000000"/>
          <w:sz w:val="20"/>
        </w:rPr>
        <w:t xml:space="preserve"> GENERAL </w:t>
      </w:r>
      <w:r>
        <w:rPr>
          <w:rFonts w:ascii="Arial" w:eastAsia="Arial" w:hAnsi="Arial" w:cs="Arial"/>
          <w:b/>
          <w:color w:val="000000"/>
          <w:sz w:val="20"/>
        </w:rPr>
        <w:t>ELECTIONS</w:t>
      </w:r>
      <w:r>
        <w:rPr>
          <w:rFonts w:ascii="Arial" w:eastAsia="Arial" w:hAnsi="Arial" w:cs="Arial"/>
          <w:color w:val="000000"/>
          <w:sz w:val="20"/>
        </w:rPr>
        <w:t xml:space="preserve"> (89%); GOVERNMENT BUDGETS (78%); NEWS REPORTING (78%); POLITICS (78%); TREASURY DEPARTMENTS (78%); GOVERNMENT ADVISORS &amp; MINISTERS (73%)</w:t>
      </w:r>
    </w:p>
    <w:p w14:paraId="6B7E0465" w14:textId="77777777" w:rsidR="00FA4267" w:rsidRDefault="006700FD">
      <w:pPr>
        <w:pStyle w:val="Normal6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BROADCASTING INDUSTRY (89%); TELEVISION INDUSTRY (79%); TELEVISION PROGRAMMING (79%); GOVERNMENT BUDGETS (78%); NEWS REPORTING (78%); TREASURY DEPARTMENTS (78%); BUDGETS (77%); MEDIA &amp; TELECOMMUNICATIONS (74%); MEDIA CONTENT (74%); PRIMETIME TELEVISION (73%); PODCASTING (50%)</w:t>
      </w:r>
    </w:p>
    <w:p w14:paraId="5C7B83EF" w14:textId="77777777" w:rsidR="00FA4267" w:rsidRDefault="006700FD">
      <w:pPr>
        <w:pStyle w:val="Normal66"/>
        <w:spacing w:before="240" w:line="260" w:lineRule="atLeast"/>
      </w:pPr>
      <w:r>
        <w:br/>
      </w:r>
      <w:r>
        <w:rPr>
          <w:rFonts w:ascii="Arial" w:eastAsia="Arial" w:hAnsi="Arial" w:cs="Arial"/>
          <w:b/>
          <w:color w:val="000000"/>
          <w:sz w:val="20"/>
        </w:rPr>
        <w:t>Person:</w:t>
      </w:r>
      <w:r>
        <w:rPr>
          <w:rFonts w:ascii="Arial" w:eastAsia="Arial" w:hAnsi="Arial" w:cs="Arial"/>
          <w:color w:val="000000"/>
          <w:sz w:val="20"/>
        </w:rPr>
        <w:t> RISHI SUNAK (92%)</w:t>
      </w:r>
    </w:p>
    <w:p w14:paraId="098161BC" w14:textId="77777777" w:rsidR="00FA4267" w:rsidRDefault="006700FD">
      <w:pPr>
        <w:pStyle w:val="Normal6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CARDIFF, WALES (79%); UNITED KINGDOM (94%); MIDDLE EAST (79%)</w:t>
      </w:r>
    </w:p>
    <w:p w14:paraId="438F3114" w14:textId="77777777" w:rsidR="00FA4267" w:rsidRDefault="006700FD">
      <w:pPr>
        <w:pStyle w:val="Normal6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7, 2024</w:t>
      </w:r>
    </w:p>
    <w:p w14:paraId="675AA68D" w14:textId="77777777" w:rsidR="00FA4267" w:rsidRDefault="00FA4267">
      <w:pPr>
        <w:pStyle w:val="Normal66"/>
      </w:pPr>
    </w:p>
    <w:p w14:paraId="1BB46AB5" w14:textId="5F0EB63B" w:rsidR="00FA4267" w:rsidRDefault="006700FD">
      <w:pPr>
        <w:pStyle w:val="Normal6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4784" behindDoc="0" locked="0" layoutInCell="1" allowOverlap="1" wp14:anchorId="6952208C" wp14:editId="7670C3A6">
                <wp:simplePos x="0" y="0"/>
                <wp:positionH relativeFrom="column">
                  <wp:posOffset>0</wp:posOffset>
                </wp:positionH>
                <wp:positionV relativeFrom="paragraph">
                  <wp:posOffset>127000</wp:posOffset>
                </wp:positionV>
                <wp:extent cx="6502400" cy="0"/>
                <wp:effectExtent l="6350" t="13970" r="15875" b="14605"/>
                <wp:wrapNone/>
                <wp:docPr id="804247167"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46C6" id="Line 318"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36E626A" w14:textId="77777777" w:rsidR="00FA4267" w:rsidRDefault="00FA4267">
      <w:pPr>
        <w:pStyle w:val="Normal67"/>
        <w:sectPr w:rsidR="00FA4267">
          <w:headerReference w:type="even" r:id="rId2486"/>
          <w:headerReference w:type="default" r:id="rId2487"/>
          <w:footerReference w:type="even" r:id="rId2488"/>
          <w:footerReference w:type="default" r:id="rId2489"/>
          <w:headerReference w:type="first" r:id="rId2490"/>
          <w:footerReference w:type="first" r:id="rId2491"/>
          <w:pgSz w:w="12240" w:h="15840"/>
          <w:pgMar w:top="840" w:right="1000" w:bottom="840" w:left="1000" w:header="400" w:footer="400" w:gutter="0"/>
          <w:cols w:space="720"/>
          <w:titlePg/>
        </w:sectPr>
      </w:pPr>
    </w:p>
    <w:p w14:paraId="6CC27357" w14:textId="77777777" w:rsidR="00FA4267" w:rsidRDefault="00FA4267">
      <w:pPr>
        <w:pStyle w:val="Normal67"/>
      </w:pPr>
    </w:p>
    <w:p w14:paraId="7ACFD41A" w14:textId="5FC3A1D2" w:rsidR="00FA4267" w:rsidRDefault="006700FD">
      <w:pPr>
        <w:pStyle w:val="Normal67"/>
      </w:pPr>
      <w:r>
        <w:rPr>
          <w:noProof/>
        </w:rPr>
        <w:drawing>
          <wp:inline distT="0" distB="0" distL="0" distR="0" wp14:anchorId="0EB7864F" wp14:editId="31E60110">
            <wp:extent cx="1879600" cy="381000"/>
            <wp:effectExtent l="0" t="0" r="0" b="0"/>
            <wp:docPr id="88" name="Picture 4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208E142" w14:textId="7B13752F" w:rsidR="00FA4267" w:rsidRDefault="006700FD" w:rsidP="00682392">
      <w:pPr>
        <w:pStyle w:val="Heading165"/>
        <w:keepNext w:val="0"/>
        <w:numPr>
          <w:ilvl w:val="0"/>
          <w:numId w:val="140"/>
        </w:numPr>
        <w:spacing w:after="200" w:line="340" w:lineRule="atLeast"/>
        <w:jc w:val="center"/>
      </w:pPr>
      <w:hyperlink r:id="rId2492" w:history="1">
        <w:r>
          <w:rPr>
            <w:rFonts w:eastAsia="Arial"/>
            <w:color w:val="0077CC"/>
            <w:sz w:val="28"/>
            <w:u w:val="single"/>
            <w:shd w:val="clear" w:color="auto" w:fill="FFFFFF"/>
          </w:rPr>
          <w:t xml:space="preserve">Trump repeatedly lied at his CNN town hall. His biggest claims, </w:t>
        </w:r>
      </w:hyperlink>
      <w:hyperlink r:id="rId2493" w:history="1">
        <w:r>
          <w:rPr>
            <w:rFonts w:eastAsia="Arial"/>
            <w:color w:val="0077CC"/>
            <w:sz w:val="28"/>
            <w:u w:val="single"/>
            <w:shd w:val="clear" w:color="auto" w:fill="FFFFFF"/>
          </w:rPr>
          <w:t>factchecked</w:t>
        </w:r>
      </w:hyperlink>
    </w:p>
    <w:p w14:paraId="79B66588" w14:textId="77777777" w:rsidR="00FA4267" w:rsidRDefault="006700FD">
      <w:pPr>
        <w:pStyle w:val="Normal67"/>
        <w:spacing w:before="120" w:line="260" w:lineRule="atLeast"/>
        <w:jc w:val="center"/>
      </w:pPr>
      <w:r>
        <w:rPr>
          <w:rFonts w:ascii="Arial" w:eastAsia="Arial" w:hAnsi="Arial" w:cs="Arial"/>
          <w:color w:val="000000"/>
          <w:sz w:val="20"/>
        </w:rPr>
        <w:t>The Guardian (London)</w:t>
      </w:r>
    </w:p>
    <w:p w14:paraId="65621A53" w14:textId="77777777" w:rsidR="00FA4267" w:rsidRDefault="006700FD">
      <w:pPr>
        <w:pStyle w:val="Normal67"/>
        <w:spacing w:before="120" w:line="260" w:lineRule="atLeast"/>
        <w:jc w:val="center"/>
      </w:pPr>
      <w:r>
        <w:rPr>
          <w:rFonts w:ascii="Arial" w:eastAsia="Arial" w:hAnsi="Arial" w:cs="Arial"/>
          <w:color w:val="000000"/>
          <w:sz w:val="20"/>
        </w:rPr>
        <w:t>May 11, 2023 Thursday 1:29 AM GMT</w:t>
      </w:r>
    </w:p>
    <w:p w14:paraId="7F98CF2B" w14:textId="77777777" w:rsidR="00FA4267" w:rsidRDefault="00FA4267">
      <w:pPr>
        <w:pStyle w:val="Normal67"/>
        <w:spacing w:line="240" w:lineRule="atLeast"/>
        <w:jc w:val="both"/>
      </w:pPr>
      <w:bookmarkStart w:id="199" w:name="Bookmark_67"/>
      <w:bookmarkEnd w:id="199"/>
    </w:p>
    <w:p w14:paraId="2450AFD7" w14:textId="77777777" w:rsidR="00FA4267" w:rsidRDefault="006700FD">
      <w:pPr>
        <w:pStyle w:val="Normal67"/>
        <w:spacing w:before="120" w:line="220" w:lineRule="atLeast"/>
      </w:pPr>
      <w:r>
        <w:br/>
      </w:r>
      <w:r>
        <w:rPr>
          <w:rFonts w:ascii="Arial" w:eastAsia="Arial" w:hAnsi="Arial" w:cs="Arial"/>
          <w:color w:val="000000"/>
          <w:sz w:val="16"/>
        </w:rPr>
        <w:t>Copyright 2023 The Guardian, a division of Transcontinental Media Group Inc. All Rights Reserved</w:t>
      </w:r>
    </w:p>
    <w:p w14:paraId="46769177" w14:textId="11EA3615" w:rsidR="00FA4267" w:rsidRDefault="006700FD">
      <w:pPr>
        <w:pStyle w:val="Normal67"/>
        <w:spacing w:before="120" w:line="220" w:lineRule="atLeast"/>
      </w:pPr>
      <w:r>
        <w:br/>
      </w:r>
      <w:r>
        <w:rPr>
          <w:noProof/>
        </w:rPr>
        <w:drawing>
          <wp:inline distT="0" distB="0" distL="0" distR="0" wp14:anchorId="31A84A4F" wp14:editId="66F9A2DF">
            <wp:extent cx="2133600" cy="393700"/>
            <wp:effectExtent l="0" t="0" r="0" b="0"/>
            <wp:docPr id="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94">
                      <a:extLst>
                        <a:ext uri="{28A0092B-C50C-407E-A947-70E740481C1C}">
                          <a14:useLocalDpi xmlns:a14="http://schemas.microsoft.com/office/drawing/2010/main" val="0"/>
                        </a:ext>
                      </a:extLst>
                    </a:blip>
                    <a:srcRect/>
                    <a:stretch>
                      <a:fillRect/>
                    </a:stretch>
                  </pic:blipFill>
                  <pic:spPr bwMode="auto">
                    <a:xfrm>
                      <a:off x="0" y="0"/>
                      <a:ext cx="2133600" cy="393700"/>
                    </a:xfrm>
                    <a:prstGeom prst="rect">
                      <a:avLst/>
                    </a:prstGeom>
                    <a:noFill/>
                    <a:ln>
                      <a:noFill/>
                    </a:ln>
                  </pic:spPr>
                </pic:pic>
              </a:graphicData>
            </a:graphic>
          </wp:inline>
        </w:drawing>
      </w:r>
    </w:p>
    <w:p w14:paraId="4DB74B36" w14:textId="77777777" w:rsidR="00FA4267" w:rsidRDefault="006700FD">
      <w:pPr>
        <w:pStyle w:val="Normal67"/>
        <w:spacing w:before="120" w:line="260" w:lineRule="atLeast"/>
      </w:pPr>
      <w:r>
        <w:rPr>
          <w:rFonts w:ascii="Arial" w:eastAsia="Arial" w:hAnsi="Arial" w:cs="Arial"/>
          <w:b/>
          <w:color w:val="000000"/>
          <w:sz w:val="20"/>
        </w:rPr>
        <w:t>Section:</w:t>
      </w:r>
      <w:r>
        <w:rPr>
          <w:rFonts w:ascii="Arial" w:eastAsia="Arial" w:hAnsi="Arial" w:cs="Arial"/>
          <w:color w:val="000000"/>
          <w:sz w:val="20"/>
        </w:rPr>
        <w:t> US NEWS; Version:5</w:t>
      </w:r>
    </w:p>
    <w:p w14:paraId="0BCD2D50" w14:textId="77777777" w:rsidR="00FA4267" w:rsidRDefault="006700FD">
      <w:pPr>
        <w:pStyle w:val="Normal67"/>
        <w:spacing w:before="120" w:line="260" w:lineRule="atLeast"/>
      </w:pPr>
      <w:r>
        <w:rPr>
          <w:rFonts w:ascii="Arial" w:eastAsia="Arial" w:hAnsi="Arial" w:cs="Arial"/>
          <w:b/>
          <w:color w:val="000000"/>
          <w:sz w:val="20"/>
        </w:rPr>
        <w:t>Length:</w:t>
      </w:r>
      <w:r>
        <w:rPr>
          <w:rFonts w:ascii="Arial" w:eastAsia="Arial" w:hAnsi="Arial" w:cs="Arial"/>
          <w:color w:val="000000"/>
          <w:sz w:val="20"/>
        </w:rPr>
        <w:t> 871 words</w:t>
      </w:r>
    </w:p>
    <w:p w14:paraId="59500F9B" w14:textId="77777777" w:rsidR="00FA4267" w:rsidRDefault="006700FD">
      <w:pPr>
        <w:pStyle w:val="Normal67"/>
        <w:spacing w:before="120" w:line="260" w:lineRule="atLeast"/>
      </w:pPr>
      <w:r>
        <w:rPr>
          <w:rFonts w:ascii="Arial" w:eastAsia="Arial" w:hAnsi="Arial" w:cs="Arial"/>
          <w:b/>
          <w:color w:val="000000"/>
          <w:sz w:val="20"/>
        </w:rPr>
        <w:t>Byline:</w:t>
      </w:r>
      <w:r>
        <w:rPr>
          <w:rFonts w:ascii="Arial" w:eastAsia="Arial" w:hAnsi="Arial" w:cs="Arial"/>
          <w:color w:val="000000"/>
          <w:sz w:val="20"/>
        </w:rPr>
        <w:t> Sam Levin and staff</w:t>
      </w:r>
    </w:p>
    <w:p w14:paraId="6F739A54" w14:textId="77777777" w:rsidR="00FA4267" w:rsidRDefault="006700FD">
      <w:pPr>
        <w:pStyle w:val="Normal67"/>
        <w:spacing w:line="260" w:lineRule="atLeast"/>
      </w:pPr>
      <w:r>
        <w:rPr>
          <w:rFonts w:ascii="Arial" w:eastAsia="Arial" w:hAnsi="Arial" w:cs="Arial"/>
          <w:b/>
          <w:color w:val="000000"/>
          <w:sz w:val="20"/>
        </w:rPr>
        <w:t>Highlight:</w:t>
      </w:r>
      <w:r>
        <w:rPr>
          <w:rFonts w:ascii="Arial" w:eastAsia="Arial" w:hAnsi="Arial" w:cs="Arial"/>
          <w:color w:val="000000"/>
          <w:sz w:val="20"/>
        </w:rPr>
        <w:t xml:space="preserve"> The ex-president made false claims about the 2020 </w:t>
      </w:r>
      <w:r>
        <w:rPr>
          <w:rFonts w:ascii="Arial" w:eastAsia="Arial" w:hAnsi="Arial" w:cs="Arial"/>
          <w:b/>
          <w:color w:val="000000"/>
          <w:sz w:val="20"/>
        </w:rPr>
        <w:t>election</w:t>
      </w:r>
      <w:r>
        <w:rPr>
          <w:rFonts w:ascii="Arial" w:eastAsia="Arial" w:hAnsi="Arial" w:cs="Arial"/>
          <w:color w:val="000000"/>
          <w:sz w:val="20"/>
        </w:rPr>
        <w:t>, January 6, his sexual abuse trial and more</w:t>
      </w:r>
    </w:p>
    <w:p w14:paraId="40F46D5F" w14:textId="77777777" w:rsidR="00FA4267" w:rsidRDefault="006700FD">
      <w:pPr>
        <w:pStyle w:val="Normal67"/>
        <w:keepNext/>
        <w:spacing w:before="240" w:line="340" w:lineRule="atLeast"/>
      </w:pPr>
      <w:bookmarkStart w:id="200" w:name="Body_65"/>
      <w:bookmarkEnd w:id="200"/>
      <w:r>
        <w:rPr>
          <w:rFonts w:ascii="Arial" w:eastAsia="Arial" w:hAnsi="Arial" w:cs="Arial"/>
          <w:b/>
          <w:color w:val="000000"/>
          <w:sz w:val="28"/>
        </w:rPr>
        <w:t>Body</w:t>
      </w:r>
    </w:p>
    <w:p w14:paraId="7C149BDE" w14:textId="03A4AD59" w:rsidR="00FA4267" w:rsidRDefault="006700FD">
      <w:pPr>
        <w:pStyle w:val="Normal67"/>
        <w:spacing w:line="60" w:lineRule="exact"/>
      </w:pPr>
      <w:r>
        <w:rPr>
          <w:noProof/>
        </w:rPr>
        <mc:AlternateContent>
          <mc:Choice Requires="wps">
            <w:drawing>
              <wp:anchor distT="0" distB="0" distL="114300" distR="114300" simplePos="0" relativeHeight="251895808" behindDoc="0" locked="0" layoutInCell="1" allowOverlap="1" wp14:anchorId="203788BA" wp14:editId="60D26CCC">
                <wp:simplePos x="0" y="0"/>
                <wp:positionH relativeFrom="column">
                  <wp:posOffset>0</wp:posOffset>
                </wp:positionH>
                <wp:positionV relativeFrom="paragraph">
                  <wp:posOffset>25400</wp:posOffset>
                </wp:positionV>
                <wp:extent cx="6502400" cy="0"/>
                <wp:effectExtent l="15875" t="13335" r="15875" b="15240"/>
                <wp:wrapTopAndBottom/>
                <wp:docPr id="46892544"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44057" id="Line 321"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DAC82FE" w14:textId="77777777" w:rsidR="00FA4267" w:rsidRDefault="00FA4267">
      <w:pPr>
        <w:pStyle w:val="Normal67"/>
      </w:pPr>
    </w:p>
    <w:p w14:paraId="1E2A211E" w14:textId="77777777" w:rsidR="00FA4267" w:rsidRDefault="006700FD">
      <w:pPr>
        <w:pStyle w:val="Normal67"/>
        <w:spacing w:before="200" w:line="260" w:lineRule="atLeast"/>
        <w:jc w:val="both"/>
      </w:pPr>
      <w:r>
        <w:rPr>
          <w:rFonts w:ascii="Arial" w:eastAsia="Arial" w:hAnsi="Arial" w:cs="Arial"/>
          <w:color w:val="000000"/>
          <w:sz w:val="20"/>
        </w:rPr>
        <w:t xml:space="preserve">Donald Trump consistently spread falsehoods, lies and misinformation throughout his town hall hosted by CNN on Wednesday night in front of a crowd of mostly Republican voters in New Hampshire. The former president made false and misleading claims about the 2020 </w:t>
      </w:r>
      <w:r>
        <w:rPr>
          <w:rFonts w:ascii="Arial" w:eastAsia="Arial" w:hAnsi="Arial" w:cs="Arial"/>
          <w:b/>
          <w:color w:val="000000"/>
          <w:sz w:val="20"/>
        </w:rPr>
        <w:t>election</w:t>
      </w:r>
      <w:r>
        <w:rPr>
          <w:rFonts w:ascii="Arial" w:eastAsia="Arial" w:hAnsi="Arial" w:cs="Arial"/>
          <w:color w:val="000000"/>
          <w:sz w:val="20"/>
        </w:rPr>
        <w:t>, the January 6 insurrection, immigration, his border wall, abortion, his sexual abuse trial, the investigation into his handling of classified documents and other subjects.</w:t>
      </w:r>
    </w:p>
    <w:p w14:paraId="51454361" w14:textId="77777777" w:rsidR="00FA4267" w:rsidRDefault="006700FD">
      <w:pPr>
        <w:pStyle w:val="Normal67"/>
        <w:spacing w:before="200" w:line="260" w:lineRule="atLeast"/>
        <w:jc w:val="both"/>
      </w:pPr>
      <w:r>
        <w:rPr>
          <w:rFonts w:ascii="Arial" w:eastAsia="Arial" w:hAnsi="Arial" w:cs="Arial"/>
          <w:color w:val="000000"/>
          <w:sz w:val="20"/>
        </w:rPr>
        <w:t xml:space="preserve">The host, Kaitlan Collins, attempted to interject and </w:t>
      </w:r>
      <w:r>
        <w:rPr>
          <w:rFonts w:ascii="Arial" w:eastAsia="Arial" w:hAnsi="Arial" w:cs="Arial"/>
          <w:b/>
          <w:color w:val="000000"/>
          <w:sz w:val="20"/>
        </w:rPr>
        <w:t>fact-check</w:t>
      </w:r>
      <w:r>
        <w:rPr>
          <w:rFonts w:ascii="Arial" w:eastAsia="Arial" w:hAnsi="Arial" w:cs="Arial"/>
          <w:color w:val="000000"/>
          <w:sz w:val="20"/>
        </w:rPr>
        <w:t xml:space="preserve"> his claims in real time, though many falsehoods went unchecked as Trump followed his long history of touting baseless conspiracy theories amid his mounting legal troubles.</w:t>
      </w:r>
    </w:p>
    <w:p w14:paraId="6936C504" w14:textId="77777777" w:rsidR="00FA4267" w:rsidRDefault="006700FD">
      <w:pPr>
        <w:pStyle w:val="Normal67"/>
        <w:spacing w:before="200" w:line="260" w:lineRule="atLeast"/>
        <w:jc w:val="both"/>
      </w:pPr>
      <w:r>
        <w:rPr>
          <w:rFonts w:ascii="Arial" w:eastAsia="Arial" w:hAnsi="Arial" w:cs="Arial"/>
          <w:color w:val="000000"/>
          <w:sz w:val="20"/>
        </w:rPr>
        <w:t>Here are the Guardian’</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fact-checks</w:t>
      </w:r>
      <w:r>
        <w:rPr>
          <w:rFonts w:ascii="Arial" w:eastAsia="Arial" w:hAnsi="Arial" w:cs="Arial"/>
          <w:color w:val="000000"/>
          <w:sz w:val="20"/>
        </w:rPr>
        <w:t xml:space="preserve"> of some of Trump’</w:t>
      </w:r>
      <w:r>
        <w:rPr>
          <w:rFonts w:ascii="Arial" w:eastAsia="Arial" w:hAnsi="Arial" w:cs="Arial"/>
          <w:b/>
          <w:color w:val="000000"/>
          <w:sz w:val="20"/>
        </w:rPr>
        <w:t>s</w:t>
      </w:r>
      <w:r>
        <w:rPr>
          <w:rFonts w:ascii="Arial" w:eastAsia="Arial" w:hAnsi="Arial" w:cs="Arial"/>
          <w:color w:val="000000"/>
          <w:sz w:val="20"/>
        </w:rPr>
        <w:t xml:space="preserve"> statements.</w:t>
      </w:r>
    </w:p>
    <w:p w14:paraId="7531100E" w14:textId="77777777" w:rsidR="00FA4267" w:rsidRDefault="006700FD">
      <w:pPr>
        <w:pStyle w:val="Normal67"/>
        <w:spacing w:before="200" w:line="260" w:lineRule="atLeast"/>
        <w:jc w:val="both"/>
      </w:pPr>
      <w:r>
        <w:rPr>
          <w:rFonts w:ascii="Arial" w:eastAsia="Arial" w:hAnsi="Arial" w:cs="Arial"/>
          <w:color w:val="000000"/>
          <w:sz w:val="20"/>
        </w:rPr>
        <w:t xml:space="preserve">                     Claim: Trump started off the night falsely claiming that “millions” of votes were stolen in the 2020 race, and that the </w:t>
      </w:r>
      <w:r>
        <w:rPr>
          <w:rFonts w:ascii="Arial" w:eastAsia="Arial" w:hAnsi="Arial" w:cs="Arial"/>
          <w:b/>
          <w:color w:val="000000"/>
          <w:sz w:val="20"/>
        </w:rPr>
        <w:t>election</w:t>
      </w:r>
      <w:r>
        <w:rPr>
          <w:rFonts w:ascii="Arial" w:eastAsia="Arial" w:hAnsi="Arial" w:cs="Arial"/>
          <w:color w:val="000000"/>
          <w:sz w:val="20"/>
        </w:rPr>
        <w:t xml:space="preserve"> was rigged.                   </w:t>
      </w:r>
    </w:p>
    <w:p w14:paraId="7641CE9C" w14:textId="77777777" w:rsidR="00FA4267" w:rsidRDefault="006700FD">
      <w:pPr>
        <w:pStyle w:val="Normal67"/>
        <w:spacing w:before="200" w:line="260" w:lineRule="atLeast"/>
        <w:jc w:val="both"/>
      </w:pPr>
      <w:r>
        <w:rPr>
          <w:rFonts w:ascii="Arial" w:eastAsia="Arial" w:hAnsi="Arial" w:cs="Arial"/>
          <w:color w:val="000000"/>
          <w:sz w:val="20"/>
        </w:rPr>
        <w:t xml:space="preserve">                     </w:t>
      </w:r>
      <w:r>
        <w:rPr>
          <w:rFonts w:ascii="Arial" w:eastAsia="Arial" w:hAnsi="Arial" w:cs="Arial"/>
          <w:b/>
          <w:color w:val="000000"/>
          <w:sz w:val="20"/>
        </w:rPr>
        <w:t>Fact</w:t>
      </w:r>
      <w:r>
        <w:rPr>
          <w:rFonts w:ascii="Arial" w:eastAsia="Arial" w:hAnsi="Arial" w:cs="Arial"/>
          <w:color w:val="000000"/>
          <w:sz w:val="20"/>
        </w:rPr>
        <w:t xml:space="preserve">                     </w:t>
      </w:r>
      <w:r>
        <w:rPr>
          <w:rFonts w:ascii="Arial" w:eastAsia="Arial" w:hAnsi="Arial" w:cs="Arial"/>
          <w:b/>
          <w:color w:val="000000"/>
          <w:sz w:val="20"/>
        </w:rPr>
        <w:t>check</w:t>
      </w:r>
      <w:r>
        <w:rPr>
          <w:rFonts w:ascii="Arial" w:eastAsia="Arial" w:hAnsi="Arial" w:cs="Arial"/>
          <w:color w:val="000000"/>
          <w:sz w:val="20"/>
        </w:rPr>
        <w:t>: There’</w:t>
      </w:r>
      <w:r>
        <w:rPr>
          <w:rFonts w:ascii="Arial" w:eastAsia="Arial" w:hAnsi="Arial" w:cs="Arial"/>
          <w:b/>
          <w:color w:val="000000"/>
          <w:sz w:val="20"/>
        </w:rPr>
        <w:t>s</w:t>
      </w:r>
      <w:r>
        <w:rPr>
          <w:rFonts w:ascii="Arial" w:eastAsia="Arial" w:hAnsi="Arial" w:cs="Arial"/>
          <w:color w:val="000000"/>
          <w:sz w:val="20"/>
        </w:rPr>
        <w:t xml:space="preserve"> no evidence of widespread fraud, and </w:t>
      </w:r>
      <w:r>
        <w:rPr>
          <w:rFonts w:ascii="Arial" w:eastAsia="Arial" w:hAnsi="Arial" w:cs="Arial"/>
          <w:b/>
          <w:color w:val="000000"/>
          <w:sz w:val="20"/>
        </w:rPr>
        <w:t>election</w:t>
      </w:r>
      <w:r>
        <w:rPr>
          <w:rFonts w:ascii="Arial" w:eastAsia="Arial" w:hAnsi="Arial" w:cs="Arial"/>
          <w:color w:val="000000"/>
          <w:sz w:val="20"/>
        </w:rPr>
        <w:t xml:space="preserve"> officials across the US, including Republican leaders, have repeatedly reaffirmed this over the last two years.</w:t>
      </w:r>
    </w:p>
    <w:p w14:paraId="55A03BAB" w14:textId="77777777" w:rsidR="00FA4267" w:rsidRDefault="006700FD">
      <w:pPr>
        <w:pStyle w:val="Normal67"/>
        <w:spacing w:before="200" w:line="260" w:lineRule="atLeast"/>
        <w:jc w:val="both"/>
      </w:pPr>
      <w:r>
        <w:rPr>
          <w:rFonts w:ascii="Arial" w:eastAsia="Arial" w:hAnsi="Arial" w:cs="Arial"/>
          <w:color w:val="000000"/>
          <w:sz w:val="20"/>
        </w:rPr>
        <w:t>The Trump campaign’</w:t>
      </w:r>
      <w:r>
        <w:rPr>
          <w:rFonts w:ascii="Arial" w:eastAsia="Arial" w:hAnsi="Arial" w:cs="Arial"/>
          <w:b/>
          <w:color w:val="000000"/>
          <w:sz w:val="20"/>
        </w:rPr>
        <w:t>s</w:t>
      </w:r>
      <w:r>
        <w:rPr>
          <w:rFonts w:ascii="Arial" w:eastAsia="Arial" w:hAnsi="Arial" w:cs="Arial"/>
          <w:color w:val="000000"/>
          <w:sz w:val="20"/>
        </w:rPr>
        <w:t xml:space="preserve"> own efforts to show that thousands of ballots cast under the names of deceased people in Georgia came up empty, with findings that contradicted the former president’</w:t>
      </w:r>
      <w:r>
        <w:rPr>
          <w:rFonts w:ascii="Arial" w:eastAsia="Arial" w:hAnsi="Arial" w:cs="Arial"/>
          <w:b/>
          <w:color w:val="000000"/>
          <w:sz w:val="20"/>
        </w:rPr>
        <w:t>s</w:t>
      </w:r>
      <w:r>
        <w:rPr>
          <w:rFonts w:ascii="Arial" w:eastAsia="Arial" w:hAnsi="Arial" w:cs="Arial"/>
          <w:color w:val="000000"/>
          <w:sz w:val="20"/>
        </w:rPr>
        <w:t xml:space="preserve"> claims, a </w:t>
      </w:r>
      <w:hyperlink r:id="rId2495" w:history="1">
        <w:r>
          <w:rPr>
            <w:rFonts w:ascii="Arial" w:eastAsia="Arial" w:hAnsi="Arial" w:cs="Arial"/>
            <w:color w:val="0077CC"/>
            <w:sz w:val="20"/>
            <w:u w:val="single"/>
            <w:shd w:val="clear" w:color="auto" w:fill="FFFFFF"/>
          </w:rPr>
          <w:t>recent report revealed</w:t>
        </w:r>
      </w:hyperlink>
      <w:r>
        <w:rPr>
          <w:rFonts w:ascii="Arial" w:eastAsia="Arial" w:hAnsi="Arial" w:cs="Arial"/>
          <w:color w:val="000000"/>
          <w:sz w:val="20"/>
        </w:rPr>
        <w:t xml:space="preserve">.  There is </w:t>
      </w:r>
      <w:hyperlink r:id="rId2496" w:history="1">
        <w:r>
          <w:rPr>
            <w:rFonts w:ascii="Arial" w:eastAsia="Arial" w:hAnsi="Arial" w:cs="Arial"/>
            <w:color w:val="0077CC"/>
            <w:sz w:val="20"/>
            <w:u w:val="single"/>
            <w:shd w:val="clear" w:color="auto" w:fill="FFFFFF"/>
          </w:rPr>
          <w:t>no evidence</w:t>
        </w:r>
      </w:hyperlink>
      <w:r>
        <w:rPr>
          <w:rFonts w:ascii="Arial" w:eastAsia="Arial" w:hAnsi="Arial" w:cs="Arial"/>
          <w:color w:val="000000"/>
          <w:sz w:val="20"/>
        </w:rPr>
        <w:t xml:space="preserve">  in any state of fraud or irregularities that affected any </w:t>
      </w:r>
      <w:r>
        <w:rPr>
          <w:rFonts w:ascii="Arial" w:eastAsia="Arial" w:hAnsi="Arial" w:cs="Arial"/>
          <w:b/>
          <w:color w:val="000000"/>
          <w:sz w:val="20"/>
        </w:rPr>
        <w:t>election</w:t>
      </w:r>
      <w:r>
        <w:rPr>
          <w:rFonts w:ascii="Arial" w:eastAsia="Arial" w:hAnsi="Arial" w:cs="Arial"/>
          <w:color w:val="000000"/>
          <w:sz w:val="20"/>
        </w:rPr>
        <w:t xml:space="preserve"> outcomes.</w:t>
      </w:r>
    </w:p>
    <w:p w14:paraId="7F1DF8D7" w14:textId="77777777" w:rsidR="00FA4267" w:rsidRDefault="006700FD">
      <w:pPr>
        <w:pStyle w:val="Normal67"/>
        <w:spacing w:before="200" w:line="260" w:lineRule="atLeast"/>
        <w:jc w:val="both"/>
      </w:pPr>
      <w:r>
        <w:rPr>
          <w:rFonts w:ascii="Arial" w:eastAsia="Arial" w:hAnsi="Arial" w:cs="Arial"/>
          <w:color w:val="000000"/>
          <w:sz w:val="20"/>
        </w:rPr>
        <w:t xml:space="preserve">                     Claim:                     Trump                     asserted without evidence that other countries are sending migrants from “mental institutions” into the US.                   </w:t>
      </w:r>
    </w:p>
    <w:p w14:paraId="3BE05B9F" w14:textId="77777777" w:rsidR="00FA4267" w:rsidRDefault="006700FD">
      <w:pPr>
        <w:pStyle w:val="Normal67"/>
        <w:spacing w:before="240" w:line="260" w:lineRule="atLeast"/>
        <w:jc w:val="both"/>
      </w:pPr>
      <w:r>
        <w:rPr>
          <w:rFonts w:ascii="Arial" w:eastAsia="Arial" w:hAnsi="Arial" w:cs="Arial"/>
          <w:color w:val="000000"/>
          <w:sz w:val="20"/>
        </w:rPr>
        <w:t xml:space="preserve">                     </w:t>
      </w:r>
      <w:r>
        <w:rPr>
          <w:rFonts w:ascii="Arial" w:eastAsia="Arial" w:hAnsi="Arial" w:cs="Arial"/>
          <w:b/>
          <w:color w:val="000000"/>
          <w:sz w:val="20"/>
        </w:rPr>
        <w:t>Fact</w:t>
      </w:r>
      <w:r>
        <w:rPr>
          <w:rFonts w:ascii="Arial" w:eastAsia="Arial" w:hAnsi="Arial" w:cs="Arial"/>
          <w:color w:val="000000"/>
          <w:sz w:val="20"/>
        </w:rPr>
        <w:t xml:space="preserve">                     </w:t>
      </w:r>
      <w:r>
        <w:rPr>
          <w:rFonts w:ascii="Arial" w:eastAsia="Arial" w:hAnsi="Arial" w:cs="Arial"/>
          <w:b/>
          <w:color w:val="000000"/>
          <w:sz w:val="20"/>
        </w:rPr>
        <w:t>check</w:t>
      </w:r>
      <w:r>
        <w:rPr>
          <w:rFonts w:ascii="Arial" w:eastAsia="Arial" w:hAnsi="Arial" w:cs="Arial"/>
          <w:color w:val="000000"/>
          <w:sz w:val="20"/>
        </w:rPr>
        <w:t>: The former president has repeatedly made this claim, but there is no evidence to support it. Trump’</w:t>
      </w:r>
      <w:r>
        <w:rPr>
          <w:rFonts w:ascii="Arial" w:eastAsia="Arial" w:hAnsi="Arial" w:cs="Arial"/>
          <w:b/>
          <w:color w:val="000000"/>
          <w:sz w:val="20"/>
        </w:rPr>
        <w:t>s</w:t>
      </w:r>
      <w:r>
        <w:rPr>
          <w:rFonts w:ascii="Arial" w:eastAsia="Arial" w:hAnsi="Arial" w:cs="Arial"/>
          <w:color w:val="000000"/>
          <w:sz w:val="20"/>
        </w:rPr>
        <w:t xml:space="preserve"> campaign has been unable to produce evidence of this, CNN recently </w:t>
      </w:r>
      <w:hyperlink r:id="rId2497" w:history="1">
        <w:r>
          <w:rPr>
            <w:rFonts w:ascii="Arial" w:eastAsia="Arial" w:hAnsi="Arial" w:cs="Arial"/>
            <w:color w:val="0077CC"/>
            <w:sz w:val="20"/>
            <w:u w:val="single"/>
            <w:shd w:val="clear" w:color="auto" w:fill="FFFFFF"/>
          </w:rPr>
          <w:t>reported</w:t>
        </w:r>
      </w:hyperlink>
      <w:r>
        <w:rPr>
          <w:rFonts w:ascii="Arial" w:eastAsia="Arial" w:hAnsi="Arial" w:cs="Arial"/>
          <w:color w:val="000000"/>
          <w:sz w:val="20"/>
        </w:rPr>
        <w:t>.  Anti-immigration groups have also said they are unaware of what Trump may be referencing with these remarks. CNN did a “broad search” for any evidence of this story and came up empty.</w:t>
      </w:r>
    </w:p>
    <w:p w14:paraId="2927C4FF" w14:textId="77777777" w:rsidR="00FA4267" w:rsidRDefault="006700FD">
      <w:pPr>
        <w:pStyle w:val="Normal67"/>
        <w:spacing w:before="240" w:line="260" w:lineRule="atLeast"/>
        <w:jc w:val="both"/>
      </w:pPr>
      <w:r>
        <w:rPr>
          <w:rFonts w:ascii="Arial" w:eastAsia="Arial" w:hAnsi="Arial" w:cs="Arial"/>
          <w:color w:val="000000"/>
          <w:sz w:val="20"/>
        </w:rPr>
        <w:t xml:space="preserve">Trump also said the US was suffering from “open borders” in his initial remarks on immigration. On the contrary, Joe Biden has </w:t>
      </w:r>
      <w:hyperlink r:id="rId2498" w:history="1">
        <w:r>
          <w:rPr>
            <w:rFonts w:ascii="Arial" w:eastAsia="Arial" w:hAnsi="Arial" w:cs="Arial"/>
            <w:color w:val="0077CC"/>
            <w:sz w:val="20"/>
            <w:u w:val="single"/>
            <w:shd w:val="clear" w:color="auto" w:fill="FFFFFF"/>
          </w:rPr>
          <w:t>maintained many of the policies of the Trump administration</w:t>
        </w:r>
      </w:hyperlink>
      <w:r>
        <w:rPr>
          <w:rFonts w:ascii="Arial" w:eastAsia="Arial" w:hAnsi="Arial" w:cs="Arial"/>
          <w:color w:val="000000"/>
          <w:sz w:val="20"/>
        </w:rPr>
        <w:t xml:space="preserve"> , angering </w:t>
      </w:r>
      <w:hyperlink r:id="rId2499" w:history="1">
        <w:r>
          <w:rPr>
            <w:rFonts w:ascii="Arial" w:eastAsia="Arial" w:hAnsi="Arial" w:cs="Arial"/>
            <w:color w:val="0077CC"/>
            <w:sz w:val="20"/>
            <w:u w:val="single"/>
            <w:shd w:val="clear" w:color="auto" w:fill="FFFFFF"/>
          </w:rPr>
          <w:t>immigrant rights groups</w:t>
        </w:r>
      </w:hyperlink>
      <w:r>
        <w:rPr>
          <w:rFonts w:ascii="Arial" w:eastAsia="Arial" w:hAnsi="Arial" w:cs="Arial"/>
          <w:color w:val="000000"/>
          <w:sz w:val="20"/>
        </w:rPr>
        <w:t xml:space="preserve">.  The Biden administration also recently announced it was </w:t>
      </w:r>
      <w:hyperlink r:id="rId2500" w:history="1">
        <w:r>
          <w:rPr>
            <w:rFonts w:ascii="Arial" w:eastAsia="Arial" w:hAnsi="Arial" w:cs="Arial"/>
            <w:color w:val="0077CC"/>
            <w:sz w:val="20"/>
            <w:u w:val="single"/>
            <w:shd w:val="clear" w:color="auto" w:fill="FFFFFF"/>
          </w:rPr>
          <w:t>sending</w:t>
        </w:r>
      </w:hyperlink>
      <w:r>
        <w:rPr>
          <w:rFonts w:ascii="Arial" w:eastAsia="Arial" w:hAnsi="Arial" w:cs="Arial"/>
          <w:color w:val="000000"/>
          <w:sz w:val="20"/>
        </w:rPr>
        <w:t xml:space="preserve">  1,500 active-duty troops to the US-Mexico border.</w:t>
      </w:r>
    </w:p>
    <w:p w14:paraId="75BD2321" w14:textId="77777777" w:rsidR="00FA4267" w:rsidRDefault="006700FD">
      <w:pPr>
        <w:pStyle w:val="Normal67"/>
        <w:spacing w:before="200" w:line="260" w:lineRule="atLeast"/>
        <w:jc w:val="both"/>
      </w:pPr>
      <w:r>
        <w:rPr>
          <w:rFonts w:ascii="Arial" w:eastAsia="Arial" w:hAnsi="Arial" w:cs="Arial"/>
          <w:color w:val="000000"/>
          <w:sz w:val="20"/>
        </w:rPr>
        <w:t xml:space="preserve">                     Claim: Trump misleadingly suggested that the judge in the sexual abuse and defamation trial brought by writer E Jean Carroll had prevented him from producing evidence.                   </w:t>
      </w:r>
    </w:p>
    <w:p w14:paraId="73F9A78A" w14:textId="77777777" w:rsidR="00FA4267" w:rsidRDefault="006700FD">
      <w:pPr>
        <w:pStyle w:val="Normal67"/>
        <w:spacing w:before="200" w:line="260" w:lineRule="atLeast"/>
        <w:jc w:val="both"/>
      </w:pP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  Trump has repeatedly made false claims that he was “not allowed to speak or defend” himself. But Trump did not call any witnesses, nor did he make an appearance during the two-week trial, except when excerpts of a video deposition from last year were played in the courtroom.</w:t>
      </w:r>
    </w:p>
    <w:p w14:paraId="4B9D5164" w14:textId="77777777" w:rsidR="00FA4267" w:rsidRDefault="006700FD">
      <w:pPr>
        <w:pStyle w:val="Normal67"/>
        <w:spacing w:before="240" w:line="260" w:lineRule="atLeast"/>
        <w:jc w:val="both"/>
      </w:pPr>
      <w:r>
        <w:rPr>
          <w:rFonts w:ascii="Arial" w:eastAsia="Arial" w:hAnsi="Arial" w:cs="Arial"/>
          <w:color w:val="000000"/>
          <w:sz w:val="20"/>
        </w:rPr>
        <w:t>The judge, Lewis A Kaplan, whom the former president has repeatedly attacked, told Trump’</w:t>
      </w:r>
      <w:r>
        <w:rPr>
          <w:rFonts w:ascii="Arial" w:eastAsia="Arial" w:hAnsi="Arial" w:cs="Arial"/>
          <w:b/>
          <w:color w:val="000000"/>
          <w:sz w:val="20"/>
        </w:rPr>
        <w:t>s</w:t>
      </w:r>
      <w:r>
        <w:rPr>
          <w:rFonts w:ascii="Arial" w:eastAsia="Arial" w:hAnsi="Arial" w:cs="Arial"/>
          <w:color w:val="000000"/>
          <w:sz w:val="20"/>
        </w:rPr>
        <w:t xml:space="preserve"> legal team that he could </w:t>
      </w:r>
      <w:hyperlink r:id="rId2501" w:history="1">
        <w:r>
          <w:rPr>
            <w:rFonts w:ascii="Arial" w:eastAsia="Arial" w:hAnsi="Arial" w:cs="Arial"/>
            <w:color w:val="0077CC"/>
            <w:sz w:val="20"/>
            <w:u w:val="single"/>
            <w:shd w:val="clear" w:color="auto" w:fill="FFFFFF"/>
          </w:rPr>
          <w:t>file a request to testify</w:t>
        </w:r>
      </w:hyperlink>
      <w:r>
        <w:rPr>
          <w:rFonts w:ascii="Arial" w:eastAsia="Arial" w:hAnsi="Arial" w:cs="Arial"/>
          <w:color w:val="000000"/>
          <w:sz w:val="20"/>
        </w:rPr>
        <w:t xml:space="preserve"> , but he chose not to. The jury found that the former president sexually abused Carroll, meaning he subjected her to sexual contact with the use of force and without her consent, and ordered him to pay $5m in damages.</w:t>
      </w:r>
    </w:p>
    <w:p w14:paraId="6D4857B2" w14:textId="77777777" w:rsidR="00FA4267" w:rsidRDefault="006700FD">
      <w:pPr>
        <w:pStyle w:val="Normal67"/>
        <w:spacing w:before="200" w:line="260" w:lineRule="atLeast"/>
        <w:jc w:val="both"/>
      </w:pPr>
      <w:r>
        <w:rPr>
          <w:rFonts w:ascii="Arial" w:eastAsia="Arial" w:hAnsi="Arial" w:cs="Arial"/>
          <w:color w:val="000000"/>
          <w:sz w:val="20"/>
        </w:rPr>
        <w:t xml:space="preserve">                     Claim: Donald Trump falsely claimed that pro-choice Democrats want to “kill the baby” after they are born, an assertion that went unchecked in the CNN town hall. The former president also suggested abortion rights groups want doctors to be able to “execute” babies.                   </w:t>
      </w:r>
    </w:p>
    <w:p w14:paraId="0B5936DC" w14:textId="77777777" w:rsidR="00FA4267" w:rsidRDefault="006700FD">
      <w:pPr>
        <w:pStyle w:val="Normal67"/>
        <w:spacing w:before="200" w:line="260" w:lineRule="atLeast"/>
        <w:jc w:val="both"/>
      </w:pP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 xml:space="preserve">:  This false and inflammatory claim was a </w:t>
      </w:r>
      <w:hyperlink r:id="rId2502" w:history="1">
        <w:r>
          <w:rPr>
            <w:rFonts w:ascii="Arial" w:eastAsia="Arial" w:hAnsi="Arial" w:cs="Arial"/>
            <w:color w:val="0077CC"/>
            <w:sz w:val="20"/>
            <w:u w:val="single"/>
            <w:shd w:val="clear" w:color="auto" w:fill="FFFFFF"/>
          </w:rPr>
          <w:t>common refrain</w:t>
        </w:r>
      </w:hyperlink>
      <w:r>
        <w:rPr>
          <w:rFonts w:ascii="Arial" w:eastAsia="Arial" w:hAnsi="Arial" w:cs="Arial"/>
          <w:color w:val="000000"/>
          <w:sz w:val="20"/>
        </w:rPr>
        <w:t xml:space="preserve">  of the former president during the last </w:t>
      </w:r>
      <w:r>
        <w:rPr>
          <w:rFonts w:ascii="Arial" w:eastAsia="Arial" w:hAnsi="Arial" w:cs="Arial"/>
          <w:b/>
          <w:color w:val="000000"/>
          <w:sz w:val="20"/>
        </w:rPr>
        <w:t>election</w:t>
      </w:r>
      <w:r>
        <w:rPr>
          <w:rFonts w:ascii="Arial" w:eastAsia="Arial" w:hAnsi="Arial" w:cs="Arial"/>
          <w:color w:val="000000"/>
          <w:sz w:val="20"/>
        </w:rPr>
        <w:t xml:space="preserve"> and has no basis in </w:t>
      </w:r>
      <w:r>
        <w:rPr>
          <w:rFonts w:ascii="Arial" w:eastAsia="Arial" w:hAnsi="Arial" w:cs="Arial"/>
          <w:b/>
          <w:color w:val="000000"/>
          <w:sz w:val="20"/>
        </w:rPr>
        <w:t>fact</w:t>
      </w:r>
      <w:r>
        <w:rPr>
          <w:rFonts w:ascii="Arial" w:eastAsia="Arial" w:hAnsi="Arial" w:cs="Arial"/>
          <w:color w:val="000000"/>
          <w:sz w:val="20"/>
        </w:rPr>
        <w:t>.</w:t>
      </w:r>
    </w:p>
    <w:p w14:paraId="789A5EAD" w14:textId="77777777" w:rsidR="00FA4267" w:rsidRDefault="006700FD">
      <w:pPr>
        <w:pStyle w:val="Normal67"/>
        <w:spacing w:before="200" w:line="260" w:lineRule="atLeast"/>
        <w:jc w:val="both"/>
      </w:pPr>
      <w:r>
        <w:rPr>
          <w:rFonts w:ascii="Arial" w:eastAsia="Arial" w:hAnsi="Arial" w:cs="Arial"/>
          <w:color w:val="000000"/>
          <w:sz w:val="20"/>
        </w:rPr>
        <w:t xml:space="preserve">                     Claim: Donald Trump, who as president faced widespread outrage for separating families at the US southern border, defended the policy, saying it ha                     d a deterrent effect: “People don’t come.”                   </w:t>
      </w:r>
    </w:p>
    <w:p w14:paraId="552EFAFF" w14:textId="77777777" w:rsidR="00FA4267" w:rsidRDefault="006700FD">
      <w:pPr>
        <w:pStyle w:val="Normal67"/>
        <w:spacing w:before="240" w:line="260" w:lineRule="atLeast"/>
        <w:jc w:val="both"/>
      </w:pP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 xml:space="preserve">: There is no clear evidence suggesting that harsh policies such as family separation deter asylum seekers from coming to the US. A 2017 pilot program of family separation was </w:t>
      </w:r>
      <w:hyperlink r:id="rId2503" w:history="1">
        <w:r>
          <w:rPr>
            <w:rFonts w:ascii="Arial" w:eastAsia="Arial" w:hAnsi="Arial" w:cs="Arial"/>
            <w:color w:val="0077CC"/>
            <w:sz w:val="20"/>
            <w:u w:val="single"/>
            <w:shd w:val="clear" w:color="auto" w:fill="FFFFFF"/>
          </w:rPr>
          <w:t>followed by an increase</w:t>
        </w:r>
      </w:hyperlink>
      <w:r>
        <w:rPr>
          <w:rFonts w:ascii="Arial" w:eastAsia="Arial" w:hAnsi="Arial" w:cs="Arial"/>
          <w:color w:val="000000"/>
          <w:sz w:val="20"/>
        </w:rPr>
        <w:t xml:space="preserve">  of families entering the US at the border. A 2018 </w:t>
      </w:r>
      <w:hyperlink r:id="rId2504" w:history="1">
        <w:r>
          <w:rPr>
            <w:rFonts w:ascii="Arial" w:eastAsia="Arial" w:hAnsi="Arial" w:cs="Arial"/>
            <w:color w:val="0077CC"/>
            <w:sz w:val="20"/>
            <w:u w:val="single"/>
            <w:shd w:val="clear" w:color="auto" w:fill="FFFFFF"/>
          </w:rPr>
          <w:t>analysis found</w:t>
        </w:r>
      </w:hyperlink>
      <w:r>
        <w:rPr>
          <w:rFonts w:ascii="Arial" w:eastAsia="Arial" w:hAnsi="Arial" w:cs="Arial"/>
          <w:color w:val="000000"/>
          <w:sz w:val="20"/>
        </w:rPr>
        <w:t xml:space="preserve">  that the policy was not having the intended effect.</w:t>
      </w:r>
    </w:p>
    <w:p w14:paraId="065FF510" w14:textId="77777777" w:rsidR="00FA4267" w:rsidRDefault="006700FD">
      <w:pPr>
        <w:pStyle w:val="Normal67"/>
        <w:spacing w:before="200" w:line="260" w:lineRule="atLeast"/>
        <w:jc w:val="both"/>
      </w:pPr>
      <w:r>
        <w:rPr>
          <w:rFonts w:ascii="Arial" w:eastAsia="Arial" w:hAnsi="Arial" w:cs="Arial"/>
          <w:color w:val="000000"/>
          <w:sz w:val="20"/>
        </w:rPr>
        <w:t>Immigrant rights groups note that policies like detaining children or separating them from their families do not discourage people from coming, and can instead lead to more dangerous journeys.</w:t>
      </w:r>
    </w:p>
    <w:p w14:paraId="2A4913EC" w14:textId="77777777" w:rsidR="00FA4267" w:rsidRDefault="006700FD">
      <w:pPr>
        <w:pStyle w:val="Normal67"/>
        <w:spacing w:before="200" w:line="260" w:lineRule="atLeast"/>
        <w:jc w:val="both"/>
      </w:pPr>
      <w:r>
        <w:rPr>
          <w:rFonts w:ascii="Arial" w:eastAsia="Arial" w:hAnsi="Arial" w:cs="Arial"/>
          <w:color w:val="000000"/>
          <w:sz w:val="20"/>
        </w:rPr>
        <w:t xml:space="preserve">                     Claim: Questioned about the                     continuing criminal investigation into </w:t>
      </w:r>
      <w:r>
        <w:rPr>
          <w:rFonts w:ascii="Arial" w:eastAsia="Arial" w:hAnsi="Arial" w:cs="Arial"/>
          <w:b/>
          <w:color w:val="000000"/>
          <w:sz w:val="20"/>
        </w:rPr>
        <w:t>election</w:t>
      </w:r>
      <w:r>
        <w:rPr>
          <w:rFonts w:ascii="Arial" w:eastAsia="Arial" w:hAnsi="Arial" w:cs="Arial"/>
          <w:color w:val="000000"/>
          <w:sz w:val="20"/>
        </w:rPr>
        <w:t xml:space="preserve"> interference in Georgia, Donald Trump misrepresented a phone call with the state’</w:t>
      </w:r>
      <w:r>
        <w:rPr>
          <w:rFonts w:ascii="Arial" w:eastAsia="Arial" w:hAnsi="Arial" w:cs="Arial"/>
          <w:b/>
          <w:color w:val="000000"/>
          <w:sz w:val="20"/>
        </w:rPr>
        <w:t>s</w:t>
      </w:r>
      <w:r>
        <w:rPr>
          <w:rFonts w:ascii="Arial" w:eastAsia="Arial" w:hAnsi="Arial" w:cs="Arial"/>
          <w:color w:val="000000"/>
          <w:sz w:val="20"/>
        </w:rPr>
        <w:t xml:space="preserve"> top </w:t>
      </w:r>
      <w:r>
        <w:rPr>
          <w:rFonts w:ascii="Arial" w:eastAsia="Arial" w:hAnsi="Arial" w:cs="Arial"/>
          <w:b/>
          <w:color w:val="000000"/>
          <w:sz w:val="20"/>
        </w:rPr>
        <w:t>election</w:t>
      </w:r>
      <w:r>
        <w:rPr>
          <w:rFonts w:ascii="Arial" w:eastAsia="Arial" w:hAnsi="Arial" w:cs="Arial"/>
          <w:color w:val="000000"/>
          <w:sz w:val="20"/>
        </w:rPr>
        <w:t xml:space="preserve"> official, falsely claiming, “I didn’t ask him to find anything.”                   </w:t>
      </w:r>
    </w:p>
    <w:p w14:paraId="508E058C" w14:textId="77777777" w:rsidR="00FA4267" w:rsidRDefault="006700FD">
      <w:pPr>
        <w:pStyle w:val="Normal67"/>
        <w:spacing w:before="200" w:line="260" w:lineRule="atLeast"/>
        <w:jc w:val="both"/>
      </w:pP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  A recording of the phone call to Georgia’</w:t>
      </w:r>
      <w:r>
        <w:rPr>
          <w:rFonts w:ascii="Arial" w:eastAsia="Arial" w:hAnsi="Arial" w:cs="Arial"/>
          <w:b/>
          <w:color w:val="000000"/>
          <w:sz w:val="20"/>
        </w:rPr>
        <w:t>s</w:t>
      </w:r>
      <w:r>
        <w:rPr>
          <w:rFonts w:ascii="Arial" w:eastAsia="Arial" w:hAnsi="Arial" w:cs="Arial"/>
          <w:color w:val="000000"/>
          <w:sz w:val="20"/>
        </w:rPr>
        <w:t xml:space="preserve"> secretary of state, Brad Raffensperger, revealed that Trump had said: “I just want to find 11,780 votes.” The former president said in the town hall that he called to “question” the </w:t>
      </w:r>
      <w:r>
        <w:rPr>
          <w:rFonts w:ascii="Arial" w:eastAsia="Arial" w:hAnsi="Arial" w:cs="Arial"/>
          <w:b/>
          <w:color w:val="000000"/>
          <w:sz w:val="20"/>
        </w:rPr>
        <w:t>election</w:t>
      </w:r>
      <w:r>
        <w:rPr>
          <w:rFonts w:ascii="Arial" w:eastAsia="Arial" w:hAnsi="Arial" w:cs="Arial"/>
          <w:color w:val="000000"/>
          <w:sz w:val="20"/>
        </w:rPr>
        <w:t xml:space="preserve">. But the recording suggested that he clearly pressured the official to overturn the </w:t>
      </w:r>
      <w:r>
        <w:rPr>
          <w:rFonts w:ascii="Arial" w:eastAsia="Arial" w:hAnsi="Arial" w:cs="Arial"/>
          <w:b/>
          <w:color w:val="000000"/>
          <w:sz w:val="20"/>
        </w:rPr>
        <w:t>election</w:t>
      </w:r>
      <w:r>
        <w:rPr>
          <w:rFonts w:ascii="Arial" w:eastAsia="Arial" w:hAnsi="Arial" w:cs="Arial"/>
          <w:color w:val="000000"/>
          <w:sz w:val="20"/>
        </w:rPr>
        <w:t xml:space="preserve"> results in his favor.</w:t>
      </w:r>
    </w:p>
    <w:p w14:paraId="7377AA44" w14:textId="77777777" w:rsidR="00FA4267" w:rsidRDefault="006700FD">
      <w:pPr>
        <w:pStyle w:val="Normal67"/>
        <w:keepNext/>
        <w:spacing w:before="240" w:line="340" w:lineRule="atLeast"/>
      </w:pPr>
      <w:bookmarkStart w:id="201" w:name="Classification_65"/>
      <w:bookmarkEnd w:id="201"/>
      <w:r>
        <w:rPr>
          <w:rFonts w:ascii="Arial" w:eastAsia="Arial" w:hAnsi="Arial" w:cs="Arial"/>
          <w:b/>
          <w:color w:val="000000"/>
          <w:sz w:val="28"/>
        </w:rPr>
        <w:t>Classification</w:t>
      </w:r>
    </w:p>
    <w:p w14:paraId="50CBEDCF" w14:textId="1FF6D60A" w:rsidR="00FA4267" w:rsidRDefault="006700FD">
      <w:pPr>
        <w:pStyle w:val="Normal67"/>
        <w:spacing w:line="60" w:lineRule="exact"/>
      </w:pPr>
      <w:r>
        <w:rPr>
          <w:noProof/>
        </w:rPr>
        <mc:AlternateContent>
          <mc:Choice Requires="wps">
            <w:drawing>
              <wp:anchor distT="0" distB="0" distL="114300" distR="114300" simplePos="0" relativeHeight="251896832" behindDoc="0" locked="0" layoutInCell="1" allowOverlap="1" wp14:anchorId="0D84FAC0" wp14:editId="7C56909D">
                <wp:simplePos x="0" y="0"/>
                <wp:positionH relativeFrom="column">
                  <wp:posOffset>0</wp:posOffset>
                </wp:positionH>
                <wp:positionV relativeFrom="paragraph">
                  <wp:posOffset>25400</wp:posOffset>
                </wp:positionV>
                <wp:extent cx="6502400" cy="0"/>
                <wp:effectExtent l="15875" t="16510" r="15875" b="21590"/>
                <wp:wrapTopAndBottom/>
                <wp:docPr id="1309908641"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313FC" id="Line 322"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A6F08D3" w14:textId="77777777" w:rsidR="00FA4267" w:rsidRDefault="00FA4267">
      <w:pPr>
        <w:pStyle w:val="Normal67"/>
        <w:spacing w:line="120" w:lineRule="exact"/>
      </w:pPr>
    </w:p>
    <w:p w14:paraId="50B24C56" w14:textId="77777777" w:rsidR="00FA4267" w:rsidRDefault="006700FD">
      <w:pPr>
        <w:pStyle w:val="Normal6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327563B" w14:textId="77777777" w:rsidR="00FA4267" w:rsidRDefault="006700FD">
      <w:pPr>
        <w:pStyle w:val="Normal6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77241136" w14:textId="77777777" w:rsidR="00FA4267" w:rsidRDefault="006700FD">
      <w:pPr>
        <w:pStyle w:val="Normal67"/>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WEBGNS</w:t>
      </w:r>
    </w:p>
    <w:p w14:paraId="3DB54784" w14:textId="77777777" w:rsidR="00FA4267" w:rsidRDefault="006700FD">
      <w:pPr>
        <w:pStyle w:val="Normal6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(92%); </w:t>
      </w:r>
      <w:r>
        <w:rPr>
          <w:rFonts w:ascii="Arial" w:eastAsia="Arial" w:hAnsi="Arial" w:cs="Arial"/>
          <w:b/>
          <w:color w:val="000000"/>
          <w:sz w:val="20"/>
        </w:rPr>
        <w:t>FACT CHECKING</w:t>
      </w:r>
      <w:r>
        <w:rPr>
          <w:rFonts w:ascii="Arial" w:eastAsia="Arial" w:hAnsi="Arial" w:cs="Arial"/>
          <w:color w:val="000000"/>
          <w:sz w:val="20"/>
        </w:rPr>
        <w:t xml:space="preserve"> (92%); FALSE STATEMENTS (91%); ABUSE &amp; NEGLECT (90%); FRAUD &amp; FINANCIAL CRIME (90%); INVESTIGATIONS (90%); NEGATIVE NEWS (90%); VOTERS &amp; VOTING (90%); IMMIGRATION (89%); IMMIGRATION, CITIZENSHIP &amp; DISPLACEMENT (89%); JUDGES (89%); NATIONAL SECURITY &amp; FOREIGN RELATIONS (89%); SEX OFFENSES (89%); 2021 US CAPITOL RIOTS (78%); BORDER CONTROL (78%); CONSPIRACY (78%); DAMAGES (78%); DEPOSITIONS (78%); </w:t>
      </w:r>
      <w:r>
        <w:rPr>
          <w:rFonts w:ascii="Arial" w:eastAsia="Arial" w:hAnsi="Arial" w:cs="Arial"/>
          <w:b/>
          <w:color w:val="000000"/>
          <w:sz w:val="20"/>
        </w:rPr>
        <w:t>ELECTION</w:t>
      </w:r>
      <w:r>
        <w:rPr>
          <w:rFonts w:ascii="Arial" w:eastAsia="Arial" w:hAnsi="Arial" w:cs="Arial"/>
          <w:color w:val="000000"/>
          <w:sz w:val="20"/>
        </w:rPr>
        <w:t xml:space="preserve"> CRIME (78%); </w:t>
      </w:r>
      <w:r>
        <w:rPr>
          <w:rFonts w:ascii="Arial" w:eastAsia="Arial" w:hAnsi="Arial" w:cs="Arial"/>
          <w:b/>
          <w:color w:val="000000"/>
          <w:sz w:val="20"/>
        </w:rPr>
        <w:t>ELECTION</w:t>
      </w:r>
      <w:r>
        <w:rPr>
          <w:rFonts w:ascii="Arial" w:eastAsia="Arial" w:hAnsi="Arial" w:cs="Arial"/>
          <w:color w:val="000000"/>
          <w:sz w:val="20"/>
        </w:rPr>
        <w:t xml:space="preserve"> FRAUD (78%);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ELECTIONS</w:t>
      </w:r>
      <w:r>
        <w:rPr>
          <w:rFonts w:ascii="Arial" w:eastAsia="Arial" w:hAnsi="Arial" w:cs="Arial"/>
          <w:color w:val="000000"/>
          <w:sz w:val="20"/>
        </w:rPr>
        <w:t xml:space="preserve"> &amp; POLITICS (78%); JURY TRIALS (78%); LAW &amp; LEGAL SYSTEM (78%); LIBEL &amp; SLANDER (78%); PUBLIC OFFICIALS (78%); VERDICTS (78%); WITNESSES (78%); TERRITORIAL &amp; NATIONAL BORDERS (77%); CONSPIRACY THEORY (73%); DEFAMATION (73%); </w:t>
      </w:r>
      <w:r>
        <w:rPr>
          <w:rFonts w:ascii="Arial" w:eastAsia="Arial" w:hAnsi="Arial" w:cs="Arial"/>
          <w:b/>
          <w:color w:val="000000"/>
          <w:sz w:val="20"/>
        </w:rPr>
        <w:t>ELECTION</w:t>
      </w:r>
      <w:r>
        <w:rPr>
          <w:rFonts w:ascii="Arial" w:eastAsia="Arial" w:hAnsi="Arial" w:cs="Arial"/>
          <w:color w:val="000000"/>
          <w:sz w:val="20"/>
        </w:rPr>
        <w:t xml:space="preserve"> WORKERS (73%); LAW COURTS &amp; TRIBUNALS (65%); WRITERS (62%)</w:t>
      </w:r>
    </w:p>
    <w:p w14:paraId="6E857961" w14:textId="77777777" w:rsidR="00FA4267" w:rsidRDefault="006700FD">
      <w:pPr>
        <w:pStyle w:val="Normal6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WRITERS (62%)</w:t>
      </w:r>
    </w:p>
    <w:p w14:paraId="118E63B2" w14:textId="77777777" w:rsidR="00FA4267" w:rsidRDefault="006700FD">
      <w:pPr>
        <w:pStyle w:val="Normal67"/>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(89%); JOE BIDEN (89%)</w:t>
      </w:r>
    </w:p>
    <w:p w14:paraId="1E93550B" w14:textId="77777777" w:rsidR="00FA4267" w:rsidRDefault="006700FD">
      <w:pPr>
        <w:pStyle w:val="Normal6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NEW HAMPSHIRE, USA (79%); UNITED STATES (94%); MEXICO (79%)</w:t>
      </w:r>
    </w:p>
    <w:p w14:paraId="15325560" w14:textId="77777777" w:rsidR="00FA4267" w:rsidRDefault="006700FD">
      <w:pPr>
        <w:pStyle w:val="Normal6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11, 2023</w:t>
      </w:r>
    </w:p>
    <w:p w14:paraId="4701F733" w14:textId="77777777" w:rsidR="00FA4267" w:rsidRDefault="00FA4267">
      <w:pPr>
        <w:pStyle w:val="Normal67"/>
      </w:pPr>
    </w:p>
    <w:p w14:paraId="317549A1" w14:textId="24E09148" w:rsidR="00FA4267" w:rsidRDefault="006700FD">
      <w:pPr>
        <w:pStyle w:val="Normal6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897856" behindDoc="0" locked="0" layoutInCell="1" allowOverlap="1" wp14:anchorId="41944D8C" wp14:editId="76C5FF50">
                <wp:simplePos x="0" y="0"/>
                <wp:positionH relativeFrom="column">
                  <wp:posOffset>0</wp:posOffset>
                </wp:positionH>
                <wp:positionV relativeFrom="paragraph">
                  <wp:posOffset>127000</wp:posOffset>
                </wp:positionV>
                <wp:extent cx="6502400" cy="0"/>
                <wp:effectExtent l="6350" t="10795" r="15875" b="8255"/>
                <wp:wrapNone/>
                <wp:docPr id="2040358078"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235A3" id="Line 323"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B9660C1" w14:textId="77777777" w:rsidR="00FA4267" w:rsidRDefault="00FA4267">
      <w:pPr>
        <w:pStyle w:val="Normal68"/>
        <w:sectPr w:rsidR="00FA4267">
          <w:headerReference w:type="even" r:id="rId2505"/>
          <w:headerReference w:type="default" r:id="rId2506"/>
          <w:footerReference w:type="even" r:id="rId2507"/>
          <w:footerReference w:type="default" r:id="rId2508"/>
          <w:headerReference w:type="first" r:id="rId2509"/>
          <w:footerReference w:type="first" r:id="rId2510"/>
          <w:pgSz w:w="12240" w:h="15840"/>
          <w:pgMar w:top="840" w:right="1000" w:bottom="840" w:left="1000" w:header="400" w:footer="400" w:gutter="0"/>
          <w:cols w:space="720"/>
          <w:titlePg/>
        </w:sectPr>
      </w:pPr>
    </w:p>
    <w:p w14:paraId="530ABFF4" w14:textId="77777777" w:rsidR="00FA4267" w:rsidRDefault="00FA4267">
      <w:pPr>
        <w:pStyle w:val="Normal68"/>
      </w:pPr>
    </w:p>
    <w:p w14:paraId="5E72C696" w14:textId="4A45BD6B" w:rsidR="00FA4267" w:rsidRDefault="006700FD">
      <w:pPr>
        <w:pStyle w:val="Normal68"/>
      </w:pPr>
      <w:r>
        <w:rPr>
          <w:noProof/>
        </w:rPr>
        <w:drawing>
          <wp:inline distT="0" distB="0" distL="0" distR="0" wp14:anchorId="716FDDBB" wp14:editId="615663F6">
            <wp:extent cx="1879600" cy="381000"/>
            <wp:effectExtent l="0" t="0" r="0" b="0"/>
            <wp:docPr id="90" name="Picture 4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4394540" w14:textId="13F002F8" w:rsidR="00FA4267" w:rsidRDefault="006700FD" w:rsidP="00682392">
      <w:pPr>
        <w:pStyle w:val="Heading166"/>
        <w:keepNext w:val="0"/>
        <w:numPr>
          <w:ilvl w:val="0"/>
          <w:numId w:val="140"/>
        </w:numPr>
        <w:spacing w:after="200" w:line="340" w:lineRule="atLeast"/>
        <w:jc w:val="center"/>
      </w:pPr>
      <w:hyperlink r:id="rId2511" w:history="1">
        <w:r>
          <w:rPr>
            <w:rFonts w:eastAsia="Arial"/>
            <w:color w:val="0077CC"/>
            <w:sz w:val="28"/>
            <w:u w:val="single"/>
            <w:shd w:val="clear" w:color="auto" w:fill="FFFFFF"/>
          </w:rPr>
          <w:t>Records: Joe'</w:t>
        </w:r>
      </w:hyperlink>
      <w:hyperlink r:id="rId2512" w:history="1">
        <w:r>
          <w:rPr>
            <w:rFonts w:eastAsia="Arial"/>
            <w:color w:val="0077CC"/>
            <w:sz w:val="28"/>
            <w:u w:val="single"/>
            <w:shd w:val="clear" w:color="auto" w:fill="FFFFFF"/>
          </w:rPr>
          <w:t>s</w:t>
        </w:r>
      </w:hyperlink>
      <w:hyperlink r:id="rId2513" w:history="1">
        <w:r>
          <w:rPr>
            <w:rFonts w:eastAsia="Arial"/>
            <w:color w:val="0077CC"/>
            <w:sz w:val="28"/>
            <w:u w:val="single"/>
            <w:shd w:val="clear" w:color="auto" w:fill="FFFFFF"/>
          </w:rPr>
          <w:t xml:space="preserve"> war story is a tall tale</w:t>
        </w:r>
      </w:hyperlink>
    </w:p>
    <w:p w14:paraId="5422A382" w14:textId="77777777" w:rsidR="00FA4267" w:rsidRDefault="006700FD">
      <w:pPr>
        <w:pStyle w:val="Normal68"/>
        <w:spacing w:before="120" w:line="260" w:lineRule="atLeast"/>
        <w:jc w:val="center"/>
      </w:pPr>
      <w:r>
        <w:rPr>
          <w:rFonts w:ascii="Arial" w:eastAsia="Arial" w:hAnsi="Arial" w:cs="Arial"/>
          <w:color w:val="000000"/>
          <w:sz w:val="20"/>
        </w:rPr>
        <w:t>The Philadelphia Daily News</w:t>
      </w:r>
    </w:p>
    <w:p w14:paraId="4FE7846C" w14:textId="77777777" w:rsidR="00FA4267" w:rsidRDefault="006700FD">
      <w:pPr>
        <w:pStyle w:val="Normal68"/>
        <w:spacing w:before="120" w:line="260" w:lineRule="atLeast"/>
        <w:jc w:val="center"/>
      </w:pPr>
      <w:r>
        <w:rPr>
          <w:rFonts w:ascii="Arial" w:eastAsia="Arial" w:hAnsi="Arial" w:cs="Arial"/>
          <w:color w:val="000000"/>
          <w:sz w:val="20"/>
        </w:rPr>
        <w:t>April 19, 2024 Friday</w:t>
      </w:r>
    </w:p>
    <w:p w14:paraId="7FD00709" w14:textId="77777777" w:rsidR="00FA4267" w:rsidRDefault="00FA4267">
      <w:pPr>
        <w:pStyle w:val="Normal68"/>
        <w:spacing w:line="240" w:lineRule="atLeast"/>
        <w:jc w:val="both"/>
      </w:pPr>
      <w:bookmarkStart w:id="202" w:name="Bookmark_68"/>
      <w:bookmarkEnd w:id="202"/>
    </w:p>
    <w:p w14:paraId="6AAAE25F" w14:textId="77777777" w:rsidR="00FA4267" w:rsidRDefault="006700FD">
      <w:pPr>
        <w:pStyle w:val="Normal68"/>
        <w:spacing w:before="120" w:line="220" w:lineRule="atLeast"/>
      </w:pPr>
      <w:r>
        <w:br/>
      </w:r>
      <w:r>
        <w:rPr>
          <w:rFonts w:ascii="Arial" w:eastAsia="Arial" w:hAnsi="Arial" w:cs="Arial"/>
          <w:color w:val="000000"/>
          <w:sz w:val="16"/>
        </w:rPr>
        <w:t>Copyright 2024 Philadelphia Newspapers, LLC All Rights Reserved</w:t>
      </w:r>
    </w:p>
    <w:p w14:paraId="38BB4B53" w14:textId="77777777" w:rsidR="00FA4267" w:rsidRDefault="006700FD">
      <w:pPr>
        <w:pStyle w:val="Normal68"/>
        <w:spacing w:before="120" w:line="260" w:lineRule="atLeast"/>
      </w:pPr>
      <w:r>
        <w:rPr>
          <w:rFonts w:ascii="Arial" w:eastAsia="Arial" w:hAnsi="Arial" w:cs="Arial"/>
          <w:b/>
          <w:color w:val="000000"/>
          <w:sz w:val="20"/>
        </w:rPr>
        <w:t>Section:</w:t>
      </w:r>
      <w:r>
        <w:rPr>
          <w:rFonts w:ascii="Arial" w:eastAsia="Arial" w:hAnsi="Arial" w:cs="Arial"/>
          <w:color w:val="000000"/>
          <w:sz w:val="20"/>
        </w:rPr>
        <w:t> MAIN NEWS; Pg. X4</w:t>
      </w:r>
    </w:p>
    <w:p w14:paraId="04458FD0" w14:textId="77777777" w:rsidR="00FA4267" w:rsidRDefault="006700FD">
      <w:pPr>
        <w:pStyle w:val="Normal68"/>
        <w:spacing w:before="120" w:line="260" w:lineRule="atLeast"/>
      </w:pPr>
      <w:r>
        <w:rPr>
          <w:rFonts w:ascii="Arial" w:eastAsia="Arial" w:hAnsi="Arial" w:cs="Arial"/>
          <w:b/>
          <w:color w:val="000000"/>
          <w:sz w:val="20"/>
        </w:rPr>
        <w:t>Length:</w:t>
      </w:r>
      <w:r>
        <w:rPr>
          <w:rFonts w:ascii="Arial" w:eastAsia="Arial" w:hAnsi="Arial" w:cs="Arial"/>
          <w:color w:val="000000"/>
          <w:sz w:val="20"/>
        </w:rPr>
        <w:t> 608 words</w:t>
      </w:r>
    </w:p>
    <w:p w14:paraId="7BAADE2C" w14:textId="77777777" w:rsidR="00FA4267" w:rsidRDefault="006700FD">
      <w:pPr>
        <w:pStyle w:val="Normal68"/>
        <w:spacing w:before="120" w:line="260" w:lineRule="atLeast"/>
      </w:pPr>
      <w:r>
        <w:rPr>
          <w:rFonts w:ascii="Arial" w:eastAsia="Arial" w:hAnsi="Arial" w:cs="Arial"/>
          <w:b/>
          <w:color w:val="000000"/>
          <w:sz w:val="20"/>
        </w:rPr>
        <w:t>Byline:</w:t>
      </w:r>
      <w:r>
        <w:rPr>
          <w:rFonts w:ascii="Arial" w:eastAsia="Arial" w:hAnsi="Arial" w:cs="Arial"/>
          <w:color w:val="000000"/>
          <w:sz w:val="20"/>
        </w:rPr>
        <w:t> Alfred Lubrano (Staff Writer)</w:t>
      </w:r>
    </w:p>
    <w:p w14:paraId="651A465A" w14:textId="77777777" w:rsidR="00FA4267" w:rsidRDefault="006700FD">
      <w:pPr>
        <w:pStyle w:val="Normal68"/>
        <w:keepNext/>
        <w:spacing w:before="240" w:line="340" w:lineRule="atLeast"/>
      </w:pPr>
      <w:bookmarkStart w:id="203" w:name="Body_66"/>
      <w:bookmarkEnd w:id="203"/>
      <w:r>
        <w:rPr>
          <w:rFonts w:ascii="Arial" w:eastAsia="Arial" w:hAnsi="Arial" w:cs="Arial"/>
          <w:b/>
          <w:color w:val="000000"/>
          <w:sz w:val="28"/>
        </w:rPr>
        <w:t>Body</w:t>
      </w:r>
    </w:p>
    <w:p w14:paraId="3C09DB03" w14:textId="4093A5E7" w:rsidR="00FA4267" w:rsidRDefault="006700FD">
      <w:pPr>
        <w:pStyle w:val="Normal68"/>
        <w:spacing w:line="60" w:lineRule="exact"/>
      </w:pPr>
      <w:r>
        <w:rPr>
          <w:noProof/>
        </w:rPr>
        <mc:AlternateContent>
          <mc:Choice Requires="wps">
            <w:drawing>
              <wp:anchor distT="0" distB="0" distL="114300" distR="114300" simplePos="0" relativeHeight="251898880" behindDoc="0" locked="0" layoutInCell="1" allowOverlap="1" wp14:anchorId="6B9A4205" wp14:editId="3BD0492A">
                <wp:simplePos x="0" y="0"/>
                <wp:positionH relativeFrom="column">
                  <wp:posOffset>0</wp:posOffset>
                </wp:positionH>
                <wp:positionV relativeFrom="paragraph">
                  <wp:posOffset>25400</wp:posOffset>
                </wp:positionV>
                <wp:extent cx="6502400" cy="0"/>
                <wp:effectExtent l="15875" t="15875" r="15875" b="12700"/>
                <wp:wrapTopAndBottom/>
                <wp:docPr id="1615350949"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AE8C1" id="Line 325"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123E6A4" w14:textId="77777777" w:rsidR="00FA4267" w:rsidRDefault="00FA4267">
      <w:pPr>
        <w:pStyle w:val="Normal68"/>
      </w:pPr>
    </w:p>
    <w:p w14:paraId="395418A4" w14:textId="77777777" w:rsidR="00FA4267" w:rsidRDefault="006700FD">
      <w:pPr>
        <w:pStyle w:val="Normal68"/>
        <w:spacing w:before="200" w:line="260" w:lineRule="atLeast"/>
        <w:jc w:val="both"/>
      </w:pPr>
      <w:r>
        <w:rPr>
          <w:rFonts w:ascii="Arial" w:eastAsia="Arial" w:hAnsi="Arial" w:cs="Arial"/>
          <w:color w:val="000000"/>
          <w:sz w:val="20"/>
        </w:rPr>
        <w:t>In remarks Wednesday in Scranton and Pittsburgh, President Joe Biden said his uncle was shot down during WWII over a region of New Guinea where cannibals had lived, an account not borne out by military records.</w:t>
      </w:r>
    </w:p>
    <w:p w14:paraId="6A42171B" w14:textId="77777777" w:rsidR="00FA4267" w:rsidRDefault="006700FD">
      <w:pPr>
        <w:pStyle w:val="Normal68"/>
        <w:spacing w:before="200" w:line="260" w:lineRule="atLeast"/>
        <w:jc w:val="both"/>
      </w:pPr>
      <w:r>
        <w:rPr>
          <w:rFonts w:ascii="Arial" w:eastAsia="Arial" w:hAnsi="Arial" w:cs="Arial"/>
          <w:color w:val="000000"/>
          <w:sz w:val="20"/>
        </w:rPr>
        <w:t>At the time, Biden had been honoring his uncle'</w:t>
      </w:r>
      <w:r>
        <w:rPr>
          <w:rFonts w:ascii="Arial" w:eastAsia="Arial" w:hAnsi="Arial" w:cs="Arial"/>
          <w:b/>
          <w:color w:val="000000"/>
          <w:sz w:val="20"/>
        </w:rPr>
        <w:t>s</w:t>
      </w:r>
      <w:r>
        <w:rPr>
          <w:rFonts w:ascii="Arial" w:eastAsia="Arial" w:hAnsi="Arial" w:cs="Arial"/>
          <w:color w:val="000000"/>
          <w:sz w:val="20"/>
        </w:rPr>
        <w:t xml:space="preserve"> memory while upbraiding former President Donald Trump for calling fallen veterans "suckers and losers."</w:t>
      </w:r>
    </w:p>
    <w:p w14:paraId="047D4440" w14:textId="77777777" w:rsidR="00FA4267" w:rsidRDefault="006700FD">
      <w:pPr>
        <w:pStyle w:val="Normal68"/>
        <w:spacing w:before="200" w:line="260" w:lineRule="atLeast"/>
        <w:jc w:val="both"/>
      </w:pPr>
      <w:r>
        <w:rPr>
          <w:rFonts w:ascii="Arial" w:eastAsia="Arial" w:hAnsi="Arial" w:cs="Arial"/>
          <w:color w:val="000000"/>
          <w:sz w:val="20"/>
        </w:rPr>
        <w:t>Biden said Second Lt. Ambrose J. Finnegan Jr., known as "Uncle Bosie," flew single-engine planes in reconnaissance flights over New Guinea for the Army Air Corps, established before the Air Force.</w:t>
      </w:r>
    </w:p>
    <w:p w14:paraId="54AFEBC5" w14:textId="77777777" w:rsidR="00FA4267" w:rsidRDefault="006700FD">
      <w:pPr>
        <w:pStyle w:val="Normal68"/>
        <w:spacing w:before="200" w:line="260" w:lineRule="atLeast"/>
        <w:jc w:val="both"/>
      </w:pPr>
      <w:r>
        <w:rPr>
          <w:rFonts w:ascii="Arial" w:eastAsia="Arial" w:hAnsi="Arial" w:cs="Arial"/>
          <w:color w:val="000000"/>
          <w:sz w:val="20"/>
        </w:rPr>
        <w:t>"He got shot down in an area where there were a lot of cannibals in New Guinea at the time," Biden said. "They never recovered his body."</w:t>
      </w:r>
    </w:p>
    <w:p w14:paraId="7BF4B7F5" w14:textId="77777777" w:rsidR="00FA4267" w:rsidRDefault="006700FD">
      <w:pPr>
        <w:pStyle w:val="Normal68"/>
        <w:spacing w:before="200" w:line="260" w:lineRule="atLeast"/>
        <w:jc w:val="both"/>
      </w:pPr>
      <w:r>
        <w:rPr>
          <w:rFonts w:ascii="Arial" w:eastAsia="Arial" w:hAnsi="Arial" w:cs="Arial"/>
          <w:color w:val="000000"/>
          <w:sz w:val="20"/>
        </w:rPr>
        <w:t>According to a personnel profile report from the Pentagon'</w:t>
      </w:r>
      <w:r>
        <w:rPr>
          <w:rFonts w:ascii="Arial" w:eastAsia="Arial" w:hAnsi="Arial" w:cs="Arial"/>
          <w:b/>
          <w:color w:val="000000"/>
          <w:sz w:val="20"/>
        </w:rPr>
        <w:t>s</w:t>
      </w:r>
      <w:r>
        <w:rPr>
          <w:rFonts w:ascii="Arial" w:eastAsia="Arial" w:hAnsi="Arial" w:cs="Arial"/>
          <w:color w:val="000000"/>
          <w:sz w:val="20"/>
        </w:rPr>
        <w:t xml:space="preserve"> Defense POW/MIA Accounting Agency, the plane had not been shot down and cannibals were not mentioned.</w:t>
      </w:r>
    </w:p>
    <w:p w14:paraId="76423892" w14:textId="77777777" w:rsidR="00FA4267" w:rsidRDefault="006700FD">
      <w:pPr>
        <w:pStyle w:val="Normal68"/>
        <w:spacing w:before="200" w:line="260" w:lineRule="atLeast"/>
        <w:jc w:val="both"/>
      </w:pPr>
      <w:r>
        <w:rPr>
          <w:rFonts w:ascii="Arial" w:eastAsia="Arial" w:hAnsi="Arial" w:cs="Arial"/>
          <w:color w:val="000000"/>
          <w:sz w:val="20"/>
        </w:rPr>
        <w:t>What the report said was that on May 14, 1944, Ambrose was a passenger on an A-20 Havoc plane with a crew of three making a courier flight to an airfield in New Guinea.</w:t>
      </w:r>
    </w:p>
    <w:p w14:paraId="658141EE" w14:textId="77777777" w:rsidR="00FA4267" w:rsidRDefault="006700FD">
      <w:pPr>
        <w:pStyle w:val="Normal68"/>
        <w:spacing w:before="200" w:line="260" w:lineRule="atLeast"/>
        <w:jc w:val="both"/>
      </w:pPr>
      <w:r>
        <w:rPr>
          <w:rFonts w:ascii="Arial" w:eastAsia="Arial" w:hAnsi="Arial" w:cs="Arial"/>
          <w:color w:val="000000"/>
          <w:sz w:val="20"/>
        </w:rPr>
        <w:t>Both of the plane'</w:t>
      </w:r>
      <w:r>
        <w:rPr>
          <w:rFonts w:ascii="Arial" w:eastAsia="Arial" w:hAnsi="Arial" w:cs="Arial"/>
          <w:b/>
          <w:color w:val="000000"/>
          <w:sz w:val="20"/>
        </w:rPr>
        <w:t>s</w:t>
      </w:r>
      <w:r>
        <w:rPr>
          <w:rFonts w:ascii="Arial" w:eastAsia="Arial" w:hAnsi="Arial" w:cs="Arial"/>
          <w:color w:val="000000"/>
          <w:sz w:val="20"/>
        </w:rPr>
        <w:t xml:space="preserve"> engines failed at low altitude,"and the aircraft'</w:t>
      </w:r>
      <w:r>
        <w:rPr>
          <w:rFonts w:ascii="Arial" w:eastAsia="Arial" w:hAnsi="Arial" w:cs="Arial"/>
          <w:b/>
          <w:color w:val="000000"/>
          <w:sz w:val="20"/>
        </w:rPr>
        <w:t>s</w:t>
      </w:r>
      <w:r>
        <w:rPr>
          <w:rFonts w:ascii="Arial" w:eastAsia="Arial" w:hAnsi="Arial" w:cs="Arial"/>
          <w:color w:val="000000"/>
          <w:sz w:val="20"/>
        </w:rPr>
        <w:t xml:space="preserve"> nose hit the water hard," according to the report. Two crew members as well as Finnegan were lost in the crash, while one crew member survived. There was no trace of the missing aircraft or the lost crew members.</w:t>
      </w:r>
    </w:p>
    <w:p w14:paraId="2ACB4245" w14:textId="77777777" w:rsidR="00FA4267" w:rsidRDefault="006700FD">
      <w:pPr>
        <w:pStyle w:val="Normal68"/>
        <w:spacing w:before="200" w:line="260" w:lineRule="atLeast"/>
        <w:jc w:val="both"/>
      </w:pPr>
      <w:r>
        <w:rPr>
          <w:rFonts w:ascii="Arial" w:eastAsia="Arial" w:hAnsi="Arial" w:cs="Arial"/>
          <w:color w:val="000000"/>
          <w:sz w:val="20"/>
        </w:rPr>
        <w:t>"President Biden is proud of his uncle'</w:t>
      </w:r>
      <w:r>
        <w:rPr>
          <w:rFonts w:ascii="Arial" w:eastAsia="Arial" w:hAnsi="Arial" w:cs="Arial"/>
          <w:b/>
          <w:color w:val="000000"/>
          <w:sz w:val="20"/>
        </w:rPr>
        <w:t>s</w:t>
      </w:r>
      <w:r>
        <w:rPr>
          <w:rFonts w:ascii="Arial" w:eastAsia="Arial" w:hAnsi="Arial" w:cs="Arial"/>
          <w:color w:val="000000"/>
          <w:sz w:val="20"/>
        </w:rPr>
        <w:t xml:space="preserve"> service in uniform," White House spokesperson Andrew Bates said Thursday. "The president highlighted his uncle'</w:t>
      </w:r>
      <w:r>
        <w:rPr>
          <w:rFonts w:ascii="Arial" w:eastAsia="Arial" w:hAnsi="Arial" w:cs="Arial"/>
          <w:b/>
          <w:color w:val="000000"/>
          <w:sz w:val="20"/>
        </w:rPr>
        <w:t>s</w:t>
      </w:r>
      <w:r>
        <w:rPr>
          <w:rFonts w:ascii="Arial" w:eastAsia="Arial" w:hAnsi="Arial" w:cs="Arial"/>
          <w:color w:val="000000"/>
          <w:sz w:val="20"/>
        </w:rPr>
        <w:t xml:space="preserve"> story as he made the case for honoring our 'sacred commitment ... to equip those we send to war and take care of them and their families when they come home.'"</w:t>
      </w:r>
    </w:p>
    <w:p w14:paraId="52BA1FBE" w14:textId="77777777" w:rsidR="00FA4267" w:rsidRDefault="006700FD">
      <w:pPr>
        <w:pStyle w:val="Normal68"/>
        <w:spacing w:before="200" w:line="260" w:lineRule="atLeast"/>
        <w:jc w:val="both"/>
      </w:pPr>
      <w:r>
        <w:rPr>
          <w:rFonts w:ascii="Arial" w:eastAsia="Arial" w:hAnsi="Arial" w:cs="Arial"/>
          <w:color w:val="000000"/>
          <w:sz w:val="20"/>
        </w:rPr>
        <w:t>Chris Nicholas, a Republican political consultant based in Harrisburg, said he found it "hard to understand why Team Biden would want him talking about that specific incident in his long-dead relative'</w:t>
      </w:r>
      <w:r>
        <w:rPr>
          <w:rFonts w:ascii="Arial" w:eastAsia="Arial" w:hAnsi="Arial" w:cs="Arial"/>
          <w:b/>
          <w:color w:val="000000"/>
          <w:sz w:val="20"/>
        </w:rPr>
        <w:t>s</w:t>
      </w:r>
      <w:r>
        <w:rPr>
          <w:rFonts w:ascii="Arial" w:eastAsia="Arial" w:hAnsi="Arial" w:cs="Arial"/>
          <w:color w:val="000000"/>
          <w:sz w:val="20"/>
        </w:rPr>
        <w:t xml:space="preserve"> past. He must know he'</w:t>
      </w:r>
      <w:r>
        <w:rPr>
          <w:rFonts w:ascii="Arial" w:eastAsia="Arial" w:hAnsi="Arial" w:cs="Arial"/>
          <w:b/>
          <w:color w:val="000000"/>
          <w:sz w:val="20"/>
        </w:rPr>
        <w:t>s</w:t>
      </w:r>
      <w:r>
        <w:rPr>
          <w:rFonts w:ascii="Arial" w:eastAsia="Arial" w:hAnsi="Arial" w:cs="Arial"/>
          <w:color w:val="000000"/>
          <w:sz w:val="20"/>
        </w:rPr>
        <w:t xml:space="preserve"> under constant watch because of his age. He has so many other stories to tell."</w:t>
      </w:r>
    </w:p>
    <w:p w14:paraId="49608B39" w14:textId="77777777" w:rsidR="00FA4267" w:rsidRDefault="006700FD">
      <w:pPr>
        <w:pStyle w:val="Normal68"/>
        <w:spacing w:before="200" w:line="260" w:lineRule="atLeast"/>
        <w:jc w:val="both"/>
      </w:pPr>
      <w:r>
        <w:rPr>
          <w:rFonts w:ascii="Arial" w:eastAsia="Arial" w:hAnsi="Arial" w:cs="Arial"/>
          <w:color w:val="000000"/>
          <w:sz w:val="20"/>
        </w:rPr>
        <w:t>Biden has misspoken before about an uncle in the military.</w:t>
      </w:r>
    </w:p>
    <w:p w14:paraId="17C9E353" w14:textId="77777777" w:rsidR="00FA4267" w:rsidRDefault="006700FD">
      <w:pPr>
        <w:pStyle w:val="Normal68"/>
        <w:spacing w:before="200" w:line="260" w:lineRule="atLeast"/>
        <w:jc w:val="both"/>
      </w:pPr>
      <w:r>
        <w:rPr>
          <w:rFonts w:ascii="Arial" w:eastAsia="Arial" w:hAnsi="Arial" w:cs="Arial"/>
          <w:color w:val="000000"/>
          <w:sz w:val="20"/>
        </w:rPr>
        <w:t xml:space="preserve">During a town hall event in New Castle, Del., in December 2022, Biden recounted a story about trying to award his uncle, Frank Biden, a Purple Heart for service in WWII, according to </w:t>
      </w:r>
      <w:r>
        <w:rPr>
          <w:rFonts w:ascii="Arial" w:eastAsia="Arial" w:hAnsi="Arial" w:cs="Arial"/>
          <w:b/>
          <w:color w:val="000000"/>
          <w:sz w:val="20"/>
        </w:rPr>
        <w:t>PolitiFact</w:t>
      </w:r>
      <w:r>
        <w:rPr>
          <w:rFonts w:ascii="Arial" w:eastAsia="Arial" w:hAnsi="Arial" w:cs="Arial"/>
          <w:color w:val="000000"/>
          <w:sz w:val="20"/>
        </w:rPr>
        <w:t xml:space="preserve">, a </w:t>
      </w:r>
      <w:r>
        <w:rPr>
          <w:rFonts w:ascii="Arial" w:eastAsia="Arial" w:hAnsi="Arial" w:cs="Arial"/>
          <w:b/>
          <w:color w:val="000000"/>
          <w:sz w:val="20"/>
        </w:rPr>
        <w:t>fact-checking</w:t>
      </w:r>
      <w:r>
        <w:rPr>
          <w:rFonts w:ascii="Arial" w:eastAsia="Arial" w:hAnsi="Arial" w:cs="Arial"/>
          <w:color w:val="000000"/>
          <w:sz w:val="20"/>
        </w:rPr>
        <w:t xml:space="preserve"> website.</w:t>
      </w:r>
    </w:p>
    <w:p w14:paraId="3722A3EC" w14:textId="77777777" w:rsidR="00FA4267" w:rsidRDefault="006700FD">
      <w:pPr>
        <w:pStyle w:val="Normal68"/>
        <w:spacing w:before="200" w:line="260" w:lineRule="atLeast"/>
        <w:jc w:val="both"/>
      </w:pPr>
      <w:r>
        <w:rPr>
          <w:rFonts w:ascii="Arial" w:eastAsia="Arial" w:hAnsi="Arial" w:cs="Arial"/>
          <w:color w:val="000000"/>
          <w:sz w:val="20"/>
        </w:rPr>
        <w:t xml:space="preserve">Biden said that he attempted to give his uncle, now dead, the honor in 2008, while he was vice president, but that his uncle refused the medal out of respect for comrades who had died. Biden was </w:t>
      </w:r>
      <w:r>
        <w:rPr>
          <w:rFonts w:ascii="Arial" w:eastAsia="Arial" w:hAnsi="Arial" w:cs="Arial"/>
          <w:b/>
          <w:color w:val="000000"/>
          <w:sz w:val="20"/>
        </w:rPr>
        <w:t>elected</w:t>
      </w:r>
      <w:r>
        <w:rPr>
          <w:rFonts w:ascii="Arial" w:eastAsia="Arial" w:hAnsi="Arial" w:cs="Arial"/>
          <w:color w:val="000000"/>
          <w:sz w:val="20"/>
        </w:rPr>
        <w:t xml:space="preserve"> vice president in 2008, but didn't take office until 2009. And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reports that Frank Biden died in 1999.</w:t>
      </w:r>
    </w:p>
    <w:p w14:paraId="46F75420" w14:textId="77777777" w:rsidR="00FA4267" w:rsidRDefault="006700FD">
      <w:pPr>
        <w:pStyle w:val="Normal68"/>
        <w:spacing w:before="200" w:line="260" w:lineRule="atLeast"/>
        <w:jc w:val="both"/>
      </w:pPr>
      <w:r>
        <w:rPr>
          <w:rFonts w:ascii="Arial" w:eastAsia="Arial" w:hAnsi="Arial" w:cs="Arial"/>
          <w:color w:val="000000"/>
          <w:sz w:val="20"/>
        </w:rPr>
        <w:t xml:space="preserve">Upon investigation, </w:t>
      </w:r>
      <w:r>
        <w:rPr>
          <w:rFonts w:ascii="Arial" w:eastAsia="Arial" w:hAnsi="Arial" w:cs="Arial"/>
          <w:b/>
          <w:color w:val="000000"/>
          <w:sz w:val="20"/>
        </w:rPr>
        <w:t>PolitiFact</w:t>
      </w:r>
      <w:r>
        <w:rPr>
          <w:rFonts w:ascii="Arial" w:eastAsia="Arial" w:hAnsi="Arial" w:cs="Arial"/>
          <w:color w:val="000000"/>
          <w:sz w:val="20"/>
        </w:rPr>
        <w:t xml:space="preserve"> reported, "It'</w:t>
      </w:r>
      <w:r>
        <w:rPr>
          <w:rFonts w:ascii="Arial" w:eastAsia="Arial" w:hAnsi="Arial" w:cs="Arial"/>
          <w:b/>
          <w:color w:val="000000"/>
          <w:sz w:val="20"/>
        </w:rPr>
        <w:t>s</w:t>
      </w:r>
      <w:r>
        <w:rPr>
          <w:rFonts w:ascii="Arial" w:eastAsia="Arial" w:hAnsi="Arial" w:cs="Arial"/>
          <w:color w:val="000000"/>
          <w:sz w:val="20"/>
        </w:rPr>
        <w:t xml:space="preserve"> possible that such an event occurred under different circumstances while Biden was serving in the </w:t>
      </w:r>
      <w:r>
        <w:rPr>
          <w:rFonts w:ascii="Arial" w:eastAsia="Arial" w:hAnsi="Arial" w:cs="Arial"/>
          <w:b/>
          <w:color w:val="000000"/>
          <w:sz w:val="20"/>
        </w:rPr>
        <w:t>U.S</w:t>
      </w:r>
      <w:r>
        <w:rPr>
          <w:rFonts w:ascii="Arial" w:eastAsia="Arial" w:hAnsi="Arial" w:cs="Arial"/>
          <w:color w:val="000000"/>
          <w:sz w:val="20"/>
        </w:rPr>
        <w:t xml:space="preserve">. Senate, but </w:t>
      </w:r>
      <w:r>
        <w:rPr>
          <w:rFonts w:ascii="Arial" w:eastAsia="Arial" w:hAnsi="Arial" w:cs="Arial"/>
          <w:b/>
          <w:color w:val="000000"/>
          <w:sz w:val="20"/>
        </w:rPr>
        <w:t>PolitiFact</w:t>
      </w:r>
      <w:r>
        <w:rPr>
          <w:rFonts w:ascii="Arial" w:eastAsia="Arial" w:hAnsi="Arial" w:cs="Arial"/>
          <w:color w:val="000000"/>
          <w:sz w:val="20"/>
        </w:rPr>
        <w:t xml:space="preserve"> found no evidence to corroborate the claim as described by Biden. We rate Biden'</w:t>
      </w:r>
      <w:r>
        <w:rPr>
          <w:rFonts w:ascii="Arial" w:eastAsia="Arial" w:hAnsi="Arial" w:cs="Arial"/>
          <w:b/>
          <w:color w:val="000000"/>
          <w:sz w:val="20"/>
        </w:rPr>
        <w:t>s</w:t>
      </w:r>
      <w:r>
        <w:rPr>
          <w:rFonts w:ascii="Arial" w:eastAsia="Arial" w:hAnsi="Arial" w:cs="Arial"/>
          <w:color w:val="000000"/>
          <w:sz w:val="20"/>
        </w:rPr>
        <w:t xml:space="preserve"> claim False."</w:t>
      </w:r>
    </w:p>
    <w:p w14:paraId="19631CBB" w14:textId="77777777" w:rsidR="00FA4267" w:rsidRDefault="006700FD">
      <w:pPr>
        <w:pStyle w:val="Normal68"/>
        <w:spacing w:before="200" w:line="260" w:lineRule="atLeast"/>
        <w:jc w:val="both"/>
      </w:pPr>
      <w:r>
        <w:rPr>
          <w:rFonts w:ascii="Arial" w:eastAsia="Arial" w:hAnsi="Arial" w:cs="Arial"/>
          <w:color w:val="000000"/>
          <w:sz w:val="20"/>
        </w:rPr>
        <w:t>Biden has spoken in the past about his family'</w:t>
      </w:r>
      <w:r>
        <w:rPr>
          <w:rFonts w:ascii="Arial" w:eastAsia="Arial" w:hAnsi="Arial" w:cs="Arial"/>
          <w:b/>
          <w:color w:val="000000"/>
          <w:sz w:val="20"/>
        </w:rPr>
        <w:t>s</w:t>
      </w:r>
      <w:r>
        <w:rPr>
          <w:rFonts w:ascii="Arial" w:eastAsia="Arial" w:hAnsi="Arial" w:cs="Arial"/>
          <w:color w:val="000000"/>
          <w:sz w:val="20"/>
        </w:rPr>
        <w:t xml:space="preserve"> military service, including that of his elder son, Beau, who died in 2015 of brain cancer, which Biden has said was linked to exposure to burn pits during his son'</w:t>
      </w:r>
      <w:r>
        <w:rPr>
          <w:rFonts w:ascii="Arial" w:eastAsia="Arial" w:hAnsi="Arial" w:cs="Arial"/>
          <w:b/>
          <w:color w:val="000000"/>
          <w:sz w:val="20"/>
        </w:rPr>
        <w:t>s</w:t>
      </w:r>
      <w:r>
        <w:rPr>
          <w:rFonts w:ascii="Arial" w:eastAsia="Arial" w:hAnsi="Arial" w:cs="Arial"/>
          <w:color w:val="000000"/>
          <w:sz w:val="20"/>
        </w:rPr>
        <w:t xml:space="preserve"> Iraq deployment.</w:t>
      </w:r>
    </w:p>
    <w:p w14:paraId="0A51E1E4" w14:textId="77777777" w:rsidR="00FA4267" w:rsidRDefault="006700FD">
      <w:pPr>
        <w:pStyle w:val="Normal68"/>
        <w:spacing w:before="200" w:line="260" w:lineRule="atLeast"/>
        <w:jc w:val="both"/>
      </w:pPr>
      <w:r>
        <w:rPr>
          <w:rFonts w:ascii="Arial" w:eastAsia="Arial" w:hAnsi="Arial" w:cs="Arial"/>
          <w:color w:val="000000"/>
          <w:sz w:val="20"/>
        </w:rPr>
        <w:t>During his remarks Wednesday, Biden referred to Trump and said, "That man doesn't deserve to have been the commander in chief for my son, my uncle."</w:t>
      </w:r>
    </w:p>
    <w:p w14:paraId="0253A4E6" w14:textId="77777777" w:rsidR="00FA4267" w:rsidRDefault="006700FD">
      <w:pPr>
        <w:pStyle w:val="Normal68"/>
        <w:spacing w:before="200" w:line="260" w:lineRule="atLeast"/>
        <w:jc w:val="both"/>
      </w:pPr>
      <w:r>
        <w:rPr>
          <w:rFonts w:ascii="Arial" w:eastAsia="Arial" w:hAnsi="Arial" w:cs="Arial"/>
          <w:color w:val="000000"/>
          <w:sz w:val="20"/>
        </w:rPr>
        <w:t>Biden'</w:t>
      </w:r>
      <w:r>
        <w:rPr>
          <w:rFonts w:ascii="Arial" w:eastAsia="Arial" w:hAnsi="Arial" w:cs="Arial"/>
          <w:b/>
          <w:color w:val="000000"/>
          <w:sz w:val="20"/>
        </w:rPr>
        <w:t>s</w:t>
      </w:r>
      <w:r>
        <w:rPr>
          <w:rFonts w:ascii="Arial" w:eastAsia="Arial" w:hAnsi="Arial" w:cs="Arial"/>
          <w:color w:val="000000"/>
          <w:sz w:val="20"/>
        </w:rPr>
        <w:t xml:space="preserve"> reference to Trump'</w:t>
      </w:r>
      <w:r>
        <w:rPr>
          <w:rFonts w:ascii="Arial" w:eastAsia="Arial" w:hAnsi="Arial" w:cs="Arial"/>
          <w:b/>
          <w:color w:val="000000"/>
          <w:sz w:val="20"/>
        </w:rPr>
        <w:t>s</w:t>
      </w:r>
      <w:r>
        <w:rPr>
          <w:rFonts w:ascii="Arial" w:eastAsia="Arial" w:hAnsi="Arial" w:cs="Arial"/>
          <w:color w:val="000000"/>
          <w:sz w:val="20"/>
        </w:rPr>
        <w:t xml:space="preserve"> use of pejoratives to describe war dead relates to a 2020 Atlantic article in which the former president was quoted as having called American war dead in a French cemetery "losers." He also referred to 1,800 Marines as "suckers" for getting killed in battle.</w:t>
      </w:r>
    </w:p>
    <w:p w14:paraId="5DE9C074" w14:textId="77777777" w:rsidR="00FA4267" w:rsidRDefault="006700FD">
      <w:pPr>
        <w:pStyle w:val="Normal68"/>
        <w:spacing w:before="200" w:line="260" w:lineRule="atLeast"/>
        <w:jc w:val="both"/>
      </w:pPr>
      <w:r>
        <w:rPr>
          <w:rFonts w:ascii="Arial" w:eastAsia="Arial" w:hAnsi="Arial" w:cs="Arial"/>
          <w:color w:val="000000"/>
          <w:sz w:val="20"/>
        </w:rPr>
        <w:t xml:space="preserve">           This article contains material from the Associated Press.         </w:t>
      </w:r>
    </w:p>
    <w:p w14:paraId="6B89051F" w14:textId="77777777" w:rsidR="00FA4267" w:rsidRDefault="006700FD">
      <w:pPr>
        <w:pStyle w:val="Normal68"/>
        <w:spacing w:before="200" w:line="260" w:lineRule="atLeast"/>
        <w:jc w:val="both"/>
      </w:pPr>
      <w:r>
        <w:rPr>
          <w:rFonts w:ascii="Arial" w:eastAsia="Arial" w:hAnsi="Arial" w:cs="Arial"/>
          <w:color w:val="000000"/>
          <w:sz w:val="20"/>
        </w:rPr>
        <w:t xml:space="preserve">           Staff writer Julia Terruso contributed to this article.         </w:t>
      </w:r>
    </w:p>
    <w:p w14:paraId="02966516" w14:textId="77777777" w:rsidR="00FA4267" w:rsidRDefault="006700FD">
      <w:pPr>
        <w:pStyle w:val="Normal68"/>
        <w:spacing w:before="240" w:line="260" w:lineRule="atLeast"/>
        <w:jc w:val="both"/>
      </w:pPr>
      <w:hyperlink r:id="rId2514" w:history="1">
        <w:r>
          <w:rPr>
            <w:rFonts w:ascii="Arial" w:eastAsia="Arial" w:hAnsi="Arial" w:cs="Arial"/>
            <w:color w:val="0077CC"/>
            <w:sz w:val="20"/>
            <w:u w:val="single"/>
            <w:shd w:val="clear" w:color="auto" w:fill="FFFFFF"/>
          </w:rPr>
          <w:t>alubrano@inquirer.com</w:t>
        </w:r>
      </w:hyperlink>
    </w:p>
    <w:p w14:paraId="5EB0A2FB" w14:textId="77777777" w:rsidR="00FA4267" w:rsidRDefault="006700FD">
      <w:pPr>
        <w:pStyle w:val="Normal68"/>
        <w:spacing w:before="200" w:line="260" w:lineRule="atLeast"/>
        <w:jc w:val="both"/>
      </w:pPr>
      <w:r>
        <w:rPr>
          <w:rFonts w:ascii="Arial" w:eastAsia="Arial" w:hAnsi="Arial" w:cs="Arial"/>
          <w:color w:val="000000"/>
          <w:sz w:val="20"/>
        </w:rPr>
        <w:t>AlfredLubrano</w:t>
      </w:r>
    </w:p>
    <w:p w14:paraId="3969548C" w14:textId="77777777" w:rsidR="00FA4267" w:rsidRDefault="006700FD">
      <w:pPr>
        <w:pStyle w:val="Normal68"/>
        <w:spacing w:before="200" w:line="260" w:lineRule="atLeast"/>
        <w:jc w:val="both"/>
      </w:pPr>
      <w:r>
        <w:rPr>
          <w:rFonts w:ascii="Arial" w:eastAsia="Arial" w:hAnsi="Arial" w:cs="Arial"/>
          <w:color w:val="000000"/>
          <w:sz w:val="20"/>
        </w:rPr>
        <w:t>215-854-4969</w:t>
      </w:r>
    </w:p>
    <w:p w14:paraId="18DD55C7" w14:textId="77777777" w:rsidR="00FA4267" w:rsidRDefault="006700FD">
      <w:pPr>
        <w:pStyle w:val="Normal68"/>
        <w:keepNext/>
        <w:spacing w:before="240" w:line="340" w:lineRule="atLeast"/>
      </w:pPr>
      <w:bookmarkStart w:id="204" w:name="Classification_66"/>
      <w:bookmarkEnd w:id="204"/>
      <w:r>
        <w:rPr>
          <w:rFonts w:ascii="Arial" w:eastAsia="Arial" w:hAnsi="Arial" w:cs="Arial"/>
          <w:b/>
          <w:color w:val="000000"/>
          <w:sz w:val="28"/>
        </w:rPr>
        <w:t>Classification</w:t>
      </w:r>
    </w:p>
    <w:p w14:paraId="7E3081BD" w14:textId="27C42A4F" w:rsidR="00FA4267" w:rsidRDefault="006700FD">
      <w:pPr>
        <w:pStyle w:val="Normal68"/>
        <w:spacing w:line="60" w:lineRule="exact"/>
      </w:pPr>
      <w:r>
        <w:rPr>
          <w:noProof/>
        </w:rPr>
        <mc:AlternateContent>
          <mc:Choice Requires="wps">
            <w:drawing>
              <wp:anchor distT="0" distB="0" distL="114300" distR="114300" simplePos="0" relativeHeight="251899904" behindDoc="0" locked="0" layoutInCell="1" allowOverlap="1" wp14:anchorId="17E3BA06" wp14:editId="512C3398">
                <wp:simplePos x="0" y="0"/>
                <wp:positionH relativeFrom="column">
                  <wp:posOffset>0</wp:posOffset>
                </wp:positionH>
                <wp:positionV relativeFrom="paragraph">
                  <wp:posOffset>25400</wp:posOffset>
                </wp:positionV>
                <wp:extent cx="6502400" cy="0"/>
                <wp:effectExtent l="15875" t="16510" r="15875" b="21590"/>
                <wp:wrapTopAndBottom/>
                <wp:docPr id="699586691"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BA7E5" id="Line 326"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5EE36AF" w14:textId="77777777" w:rsidR="00FA4267" w:rsidRDefault="00FA4267">
      <w:pPr>
        <w:pStyle w:val="Normal68"/>
        <w:spacing w:line="120" w:lineRule="exact"/>
      </w:pPr>
    </w:p>
    <w:p w14:paraId="3EB49757" w14:textId="77777777" w:rsidR="00FA4267" w:rsidRDefault="006700FD">
      <w:pPr>
        <w:pStyle w:val="Normal6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11EAE30" w14:textId="77777777" w:rsidR="00FA4267" w:rsidRDefault="006700FD">
      <w:pPr>
        <w:pStyle w:val="Normal6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010D2927" w14:textId="77777777" w:rsidR="00FA4267" w:rsidRDefault="006700FD">
      <w:pPr>
        <w:pStyle w:val="Normal68"/>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PHDN</w:t>
      </w:r>
    </w:p>
    <w:p w14:paraId="70F07C1B" w14:textId="77777777" w:rsidR="00FA4267" w:rsidRDefault="006700FD">
      <w:pPr>
        <w:pStyle w:val="Normal6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AIR FORCES (90%); ARMED FORCES (90%); WORLD WAR II (90%); </w:t>
      </w:r>
      <w:r>
        <w:rPr>
          <w:rFonts w:ascii="Arial" w:eastAsia="Arial" w:hAnsi="Arial" w:cs="Arial"/>
          <w:b/>
          <w:color w:val="000000"/>
          <w:sz w:val="20"/>
        </w:rPr>
        <w:t>FACT CHECKING</w:t>
      </w:r>
      <w:r>
        <w:rPr>
          <w:rFonts w:ascii="Arial" w:eastAsia="Arial" w:hAnsi="Arial" w:cs="Arial"/>
          <w:color w:val="000000"/>
          <w:sz w:val="20"/>
        </w:rPr>
        <w:t xml:space="preserve"> (89%); NATIONAL SECURITY &amp; FOREIGN RELATIONS (89%); SHOOTINGS (89%); ARMIES (78%); </w:t>
      </w:r>
      <w:r>
        <w:rPr>
          <w:rFonts w:ascii="Arial" w:eastAsia="Arial" w:hAnsi="Arial" w:cs="Arial"/>
          <w:b/>
          <w:color w:val="000000"/>
          <w:sz w:val="20"/>
        </w:rPr>
        <w:t>ELECTIONS</w:t>
      </w:r>
      <w:r>
        <w:rPr>
          <w:rFonts w:ascii="Arial" w:eastAsia="Arial" w:hAnsi="Arial" w:cs="Arial"/>
          <w:color w:val="000000"/>
          <w:sz w:val="20"/>
        </w:rPr>
        <w:t xml:space="preserve"> &amp; POLITICS (78%); MILITARY AWARDS &amp; DECORATIONS (78%); POWS &amp; MIAS (78%); US PRESIDENTIAL CANDIDATES 2008 (78%); INVESTIGATIONS (73%); DEATH &amp; DYING (68%)</w:t>
      </w:r>
    </w:p>
    <w:p w14:paraId="54D607D4" w14:textId="77777777" w:rsidR="00FA4267" w:rsidRDefault="006700FD">
      <w:pPr>
        <w:pStyle w:val="Normal68"/>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US AIR FORCE (57%)</w:t>
      </w:r>
    </w:p>
    <w:p w14:paraId="31F72450" w14:textId="77777777" w:rsidR="00FA4267" w:rsidRDefault="006700FD">
      <w:pPr>
        <w:pStyle w:val="Normal6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AIR FORCES (90%); AIRCRAFT (90%); ARMED FORCES (90%); ARMIES (78%); MILITARY AWARDS &amp; DECORATIONS (78%); AIRPORTS (75%)</w:t>
      </w:r>
    </w:p>
    <w:p w14:paraId="7138D1CC" w14:textId="77777777" w:rsidR="00FA4267" w:rsidRDefault="006700FD">
      <w:pPr>
        <w:pStyle w:val="Normal68"/>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(89%); DONALD TRUMP (78%)</w:t>
      </w:r>
    </w:p>
    <w:p w14:paraId="2BD57CEA" w14:textId="77777777" w:rsidR="00FA4267" w:rsidRDefault="006700FD">
      <w:pPr>
        <w:pStyle w:val="Normal6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PHILADELPHIA, PA, USA (73%); DELAWARE, USA (73%)</w:t>
      </w:r>
    </w:p>
    <w:p w14:paraId="3825F5F3" w14:textId="77777777" w:rsidR="00FA4267" w:rsidRDefault="006700FD">
      <w:pPr>
        <w:pStyle w:val="Normal6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2024</w:t>
      </w:r>
    </w:p>
    <w:p w14:paraId="2359360F" w14:textId="77777777" w:rsidR="00FA4267" w:rsidRDefault="00FA4267">
      <w:pPr>
        <w:pStyle w:val="Normal68"/>
      </w:pPr>
    </w:p>
    <w:p w14:paraId="307B9B91" w14:textId="5C5B296D" w:rsidR="00FA4267" w:rsidRDefault="006700FD">
      <w:pPr>
        <w:pStyle w:val="Normal6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0928" behindDoc="0" locked="0" layoutInCell="1" allowOverlap="1" wp14:anchorId="16642391" wp14:editId="0AE05CF7">
                <wp:simplePos x="0" y="0"/>
                <wp:positionH relativeFrom="column">
                  <wp:posOffset>0</wp:posOffset>
                </wp:positionH>
                <wp:positionV relativeFrom="paragraph">
                  <wp:posOffset>127000</wp:posOffset>
                </wp:positionV>
                <wp:extent cx="6502400" cy="0"/>
                <wp:effectExtent l="6350" t="6350" r="15875" b="12700"/>
                <wp:wrapNone/>
                <wp:docPr id="1898774310"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A3D47" id="Line 327"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10BD369" w14:textId="77777777" w:rsidR="00FA4267" w:rsidRDefault="00FA4267">
      <w:pPr>
        <w:pStyle w:val="Normal69"/>
        <w:sectPr w:rsidR="00FA4267">
          <w:headerReference w:type="even" r:id="rId2515"/>
          <w:headerReference w:type="default" r:id="rId2516"/>
          <w:footerReference w:type="even" r:id="rId2517"/>
          <w:footerReference w:type="default" r:id="rId2518"/>
          <w:headerReference w:type="first" r:id="rId2519"/>
          <w:footerReference w:type="first" r:id="rId2520"/>
          <w:pgSz w:w="12240" w:h="15840"/>
          <w:pgMar w:top="840" w:right="1000" w:bottom="840" w:left="1000" w:header="400" w:footer="400" w:gutter="0"/>
          <w:cols w:space="720"/>
          <w:titlePg/>
        </w:sectPr>
      </w:pPr>
    </w:p>
    <w:p w14:paraId="0DBA0C6F" w14:textId="77777777" w:rsidR="00FA4267" w:rsidRDefault="00FA4267">
      <w:pPr>
        <w:pStyle w:val="Normal69"/>
      </w:pPr>
    </w:p>
    <w:p w14:paraId="357BB506" w14:textId="6C83D76A" w:rsidR="00FA4267" w:rsidRDefault="006700FD">
      <w:pPr>
        <w:pStyle w:val="Normal69"/>
      </w:pPr>
      <w:r>
        <w:rPr>
          <w:noProof/>
        </w:rPr>
        <w:drawing>
          <wp:inline distT="0" distB="0" distL="0" distR="0" wp14:anchorId="1AB52BAC" wp14:editId="64CECC63">
            <wp:extent cx="1879600" cy="381000"/>
            <wp:effectExtent l="0" t="0" r="0" b="0"/>
            <wp:docPr id="91" name="Picture 4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5DC7195" w14:textId="4B631154" w:rsidR="00FA4267" w:rsidRDefault="006700FD" w:rsidP="00682392">
      <w:pPr>
        <w:pStyle w:val="Heading167"/>
        <w:keepNext w:val="0"/>
        <w:numPr>
          <w:ilvl w:val="0"/>
          <w:numId w:val="140"/>
        </w:numPr>
        <w:spacing w:after="200" w:line="340" w:lineRule="atLeast"/>
        <w:jc w:val="center"/>
      </w:pPr>
      <w:hyperlink r:id="rId2521" w:history="1">
        <w:r>
          <w:rPr>
            <w:rFonts w:eastAsia="Arial"/>
            <w:color w:val="0077CC"/>
            <w:sz w:val="28"/>
            <w:u w:val="single"/>
            <w:shd w:val="clear" w:color="auto" w:fill="FFFFFF"/>
          </w:rPr>
          <w:t>Fact Check</w:t>
        </w:r>
      </w:hyperlink>
      <w:hyperlink r:id="rId2522" w:history="1">
        <w:r>
          <w:rPr>
            <w:rFonts w:eastAsia="Arial"/>
            <w:color w:val="0077CC"/>
            <w:sz w:val="28"/>
            <w:u w:val="single"/>
            <w:shd w:val="clear" w:color="auto" w:fill="FFFFFF"/>
          </w:rPr>
          <w:t xml:space="preserve">: Trump Claims Patients From 'Insane Asylums' Emptied Into </w:t>
        </w:r>
      </w:hyperlink>
      <w:hyperlink r:id="rId2523" w:history="1">
        <w:r>
          <w:rPr>
            <w:rFonts w:eastAsia="Arial"/>
            <w:color w:val="0077CC"/>
            <w:sz w:val="28"/>
            <w:u w:val="single"/>
            <w:shd w:val="clear" w:color="auto" w:fill="FFFFFF"/>
          </w:rPr>
          <w:t>U.S</w:t>
        </w:r>
      </w:hyperlink>
      <w:hyperlink r:id="rId2524" w:history="1">
        <w:r>
          <w:rPr>
            <w:rFonts w:eastAsia="Arial"/>
            <w:color w:val="0077CC"/>
            <w:sz w:val="28"/>
            <w:u w:val="single"/>
            <w:shd w:val="clear" w:color="auto" w:fill="FFFFFF"/>
          </w:rPr>
          <w:t>.</w:t>
        </w:r>
      </w:hyperlink>
    </w:p>
    <w:p w14:paraId="54FE4921" w14:textId="77777777" w:rsidR="00FA4267" w:rsidRDefault="006700FD">
      <w:pPr>
        <w:pStyle w:val="Normal69"/>
        <w:spacing w:before="120" w:line="260" w:lineRule="atLeast"/>
        <w:jc w:val="center"/>
      </w:pPr>
      <w:r>
        <w:rPr>
          <w:rFonts w:ascii="Arial" w:eastAsia="Arial" w:hAnsi="Arial" w:cs="Arial"/>
          <w:color w:val="000000"/>
          <w:sz w:val="20"/>
        </w:rPr>
        <w:t>Newsweek.com</w:t>
      </w:r>
    </w:p>
    <w:p w14:paraId="3A485553" w14:textId="77777777" w:rsidR="00FA4267" w:rsidRDefault="006700FD">
      <w:pPr>
        <w:pStyle w:val="Normal69"/>
        <w:spacing w:before="120" w:line="260" w:lineRule="atLeast"/>
        <w:jc w:val="center"/>
      </w:pPr>
      <w:r>
        <w:rPr>
          <w:rFonts w:ascii="Arial" w:eastAsia="Arial" w:hAnsi="Arial" w:cs="Arial"/>
          <w:color w:val="000000"/>
          <w:sz w:val="20"/>
        </w:rPr>
        <w:t>June 20, 2023 Tuesday 11:14 AM EST</w:t>
      </w:r>
    </w:p>
    <w:p w14:paraId="03FE1EEF" w14:textId="77777777" w:rsidR="00FA4267" w:rsidRDefault="00FA4267">
      <w:pPr>
        <w:pStyle w:val="Normal69"/>
        <w:spacing w:line="240" w:lineRule="atLeast"/>
        <w:jc w:val="both"/>
      </w:pPr>
      <w:bookmarkStart w:id="205" w:name="Bookmark_69"/>
      <w:bookmarkEnd w:id="205"/>
    </w:p>
    <w:p w14:paraId="46F558C4" w14:textId="77777777" w:rsidR="00FA4267" w:rsidRDefault="006700FD">
      <w:pPr>
        <w:pStyle w:val="Normal69"/>
        <w:spacing w:before="120" w:line="220" w:lineRule="atLeast"/>
      </w:pPr>
      <w:r>
        <w:br/>
      </w:r>
      <w:r>
        <w:rPr>
          <w:rFonts w:ascii="Arial" w:eastAsia="Arial" w:hAnsi="Arial" w:cs="Arial"/>
          <w:color w:val="000000"/>
          <w:sz w:val="16"/>
        </w:rPr>
        <w:t>Copyright © 2023 Newsweek Inc. All Rights Reserved</w:t>
      </w:r>
    </w:p>
    <w:p w14:paraId="4D5B3BE8" w14:textId="20F2F29B" w:rsidR="00FA4267" w:rsidRDefault="006700FD">
      <w:pPr>
        <w:pStyle w:val="Normal69"/>
        <w:spacing w:before="120" w:line="220" w:lineRule="atLeast"/>
      </w:pPr>
      <w:r>
        <w:br/>
      </w:r>
      <w:r>
        <w:rPr>
          <w:noProof/>
        </w:rPr>
        <w:drawing>
          <wp:inline distT="0" distB="0" distL="0" distR="0" wp14:anchorId="33592F97" wp14:editId="2E30CB45">
            <wp:extent cx="2114550" cy="546100"/>
            <wp:effectExtent l="0" t="0" r="0" b="0"/>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401611EA" w14:textId="77777777" w:rsidR="00FA4267" w:rsidRDefault="006700FD">
      <w:pPr>
        <w:pStyle w:val="Normal69"/>
        <w:spacing w:before="120" w:line="260" w:lineRule="atLeast"/>
      </w:pPr>
      <w:r>
        <w:rPr>
          <w:rFonts w:ascii="Arial" w:eastAsia="Arial" w:hAnsi="Arial" w:cs="Arial"/>
          <w:b/>
          <w:color w:val="000000"/>
          <w:sz w:val="20"/>
        </w:rPr>
        <w:t>Length:</w:t>
      </w:r>
      <w:r>
        <w:rPr>
          <w:rFonts w:ascii="Arial" w:eastAsia="Arial" w:hAnsi="Arial" w:cs="Arial"/>
          <w:color w:val="000000"/>
          <w:sz w:val="20"/>
        </w:rPr>
        <w:t> 724 words</w:t>
      </w:r>
    </w:p>
    <w:p w14:paraId="29BA27A9" w14:textId="77777777" w:rsidR="00FA4267" w:rsidRDefault="006700FD">
      <w:pPr>
        <w:pStyle w:val="Normal69"/>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65903637" w14:textId="77777777" w:rsidR="00FA4267" w:rsidRDefault="006700FD">
      <w:pPr>
        <w:pStyle w:val="Normal69"/>
        <w:spacing w:line="260" w:lineRule="atLeast"/>
      </w:pPr>
      <w:r>
        <w:rPr>
          <w:rFonts w:ascii="Arial" w:eastAsia="Arial" w:hAnsi="Arial" w:cs="Arial"/>
          <w:b/>
          <w:color w:val="000000"/>
          <w:sz w:val="20"/>
        </w:rPr>
        <w:t>Highlight:</w:t>
      </w:r>
      <w:r>
        <w:rPr>
          <w:rFonts w:ascii="Arial" w:eastAsia="Arial" w:hAnsi="Arial" w:cs="Arial"/>
          <w:color w:val="000000"/>
          <w:sz w:val="20"/>
        </w:rPr>
        <w:t> Former President Donald Trump used his interview with Fox News' Bret Baier to make the astonishing migrant claim.</w:t>
      </w:r>
    </w:p>
    <w:p w14:paraId="687CC22E" w14:textId="77777777" w:rsidR="00FA4267" w:rsidRDefault="006700FD">
      <w:pPr>
        <w:pStyle w:val="Normal69"/>
        <w:keepNext/>
        <w:spacing w:before="240" w:line="340" w:lineRule="atLeast"/>
      </w:pPr>
      <w:bookmarkStart w:id="206" w:name="Body_67"/>
      <w:bookmarkEnd w:id="206"/>
      <w:r>
        <w:rPr>
          <w:rFonts w:ascii="Arial" w:eastAsia="Arial" w:hAnsi="Arial" w:cs="Arial"/>
          <w:b/>
          <w:color w:val="000000"/>
          <w:sz w:val="28"/>
        </w:rPr>
        <w:t>Body</w:t>
      </w:r>
    </w:p>
    <w:p w14:paraId="153255A0" w14:textId="39A2AA53" w:rsidR="00FA4267" w:rsidRDefault="006700FD">
      <w:pPr>
        <w:pStyle w:val="Normal69"/>
        <w:spacing w:line="60" w:lineRule="exact"/>
      </w:pPr>
      <w:r>
        <w:rPr>
          <w:noProof/>
        </w:rPr>
        <mc:AlternateContent>
          <mc:Choice Requires="wps">
            <w:drawing>
              <wp:anchor distT="0" distB="0" distL="114300" distR="114300" simplePos="0" relativeHeight="251901952" behindDoc="0" locked="0" layoutInCell="1" allowOverlap="1" wp14:anchorId="7F837FFB" wp14:editId="51DA2AA4">
                <wp:simplePos x="0" y="0"/>
                <wp:positionH relativeFrom="column">
                  <wp:posOffset>0</wp:posOffset>
                </wp:positionH>
                <wp:positionV relativeFrom="paragraph">
                  <wp:posOffset>25400</wp:posOffset>
                </wp:positionV>
                <wp:extent cx="6502400" cy="0"/>
                <wp:effectExtent l="15875" t="13335" r="15875" b="15240"/>
                <wp:wrapTopAndBottom/>
                <wp:docPr id="174224647"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6F6B3" id="Line 330"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70B98B7" w14:textId="77777777" w:rsidR="00FA4267" w:rsidRDefault="00FA4267">
      <w:pPr>
        <w:pStyle w:val="Normal69"/>
      </w:pPr>
    </w:p>
    <w:p w14:paraId="22EE8A29" w14:textId="77777777" w:rsidR="00FA4267" w:rsidRDefault="006700FD">
      <w:pPr>
        <w:pStyle w:val="Normal69"/>
        <w:spacing w:before="200" w:line="260" w:lineRule="atLeast"/>
        <w:jc w:val="both"/>
      </w:pPr>
      <w:r>
        <w:rPr>
          <w:rFonts w:ascii="Arial" w:eastAsia="Arial" w:hAnsi="Arial" w:cs="Arial"/>
          <w:color w:val="000000"/>
          <w:sz w:val="20"/>
        </w:rPr>
        <w:t xml:space="preserve">Donald Trump on Monday fielded questions from </w:t>
      </w:r>
      <w:hyperlink r:id="rId2525" w:history="1">
        <w:r>
          <w:rPr>
            <w:rFonts w:ascii="Arial" w:eastAsia="Arial" w:hAnsi="Arial" w:cs="Arial"/>
            <w:color w:val="0077CC"/>
            <w:sz w:val="20"/>
            <w:u w:val="single"/>
            <w:shd w:val="clear" w:color="auto" w:fill="FFFFFF"/>
          </w:rPr>
          <w:t>Fox News</w:t>
        </w:r>
      </w:hyperlink>
      <w:r>
        <w:rPr>
          <w:rFonts w:ascii="Arial" w:eastAsia="Arial" w:hAnsi="Arial" w:cs="Arial"/>
          <w:color w:val="000000"/>
          <w:sz w:val="20"/>
        </w:rPr>
        <w:t xml:space="preserve">' Bret Baier, who confronted the former president on the classified document scandals, falsehoods about winning the 2020 </w:t>
      </w:r>
      <w:r>
        <w:rPr>
          <w:rFonts w:ascii="Arial" w:eastAsia="Arial" w:hAnsi="Arial" w:cs="Arial"/>
          <w:b/>
          <w:color w:val="000000"/>
          <w:sz w:val="20"/>
        </w:rPr>
        <w:t>election</w:t>
      </w:r>
      <w:r>
        <w:rPr>
          <w:rFonts w:ascii="Arial" w:eastAsia="Arial" w:hAnsi="Arial" w:cs="Arial"/>
          <w:color w:val="000000"/>
          <w:sz w:val="20"/>
        </w:rPr>
        <w:t>, and relationships with former staff.</w:t>
      </w:r>
    </w:p>
    <w:p w14:paraId="34370D07" w14:textId="77777777" w:rsidR="00FA4267" w:rsidRDefault="006700FD">
      <w:pPr>
        <w:pStyle w:val="Normal69"/>
        <w:spacing w:before="240" w:line="260" w:lineRule="atLeast"/>
        <w:jc w:val="both"/>
      </w:pPr>
      <w:r>
        <w:rPr>
          <w:rFonts w:ascii="Arial" w:eastAsia="Arial" w:hAnsi="Arial" w:cs="Arial"/>
          <w:color w:val="000000"/>
          <w:sz w:val="20"/>
        </w:rPr>
        <w:t xml:space="preserve">Trump, who is seeking another White House term in 2024, joined Baier for a one-on-one interview during which he was grilled about the </w:t>
      </w:r>
      <w:hyperlink r:id="rId2526" w:history="1">
        <w:r>
          <w:rPr>
            <w:rFonts w:ascii="Arial" w:eastAsia="Arial" w:hAnsi="Arial" w:cs="Arial"/>
            <w:color w:val="0077CC"/>
            <w:sz w:val="20"/>
            <w:u w:val="single"/>
            <w:shd w:val="clear" w:color="auto" w:fill="FFFFFF"/>
          </w:rPr>
          <w:t>Department of Justice</w:t>
        </w:r>
      </w:hyperlink>
      <w:r>
        <w:rPr>
          <w:rFonts w:ascii="Arial" w:eastAsia="Arial" w:hAnsi="Arial" w:cs="Arial"/>
          <w:color w:val="000000"/>
          <w:sz w:val="20"/>
        </w:rPr>
        <w:t xml:space="preserve"> (DOJ) investigation into whether he mishandled classified documents after leaving office in 2021.</w:t>
      </w:r>
    </w:p>
    <w:p w14:paraId="3EFB9FFB" w14:textId="77777777" w:rsidR="00FA4267" w:rsidRDefault="006700FD">
      <w:pPr>
        <w:pStyle w:val="Normal69"/>
        <w:spacing w:before="200" w:line="260" w:lineRule="atLeast"/>
        <w:jc w:val="both"/>
      </w:pPr>
      <w:r>
        <w:rPr>
          <w:rFonts w:ascii="Arial" w:eastAsia="Arial" w:hAnsi="Arial" w:cs="Arial"/>
          <w:color w:val="000000"/>
          <w:sz w:val="20"/>
        </w:rPr>
        <w:t>In an opening salvo, as he set ahead his policy agenda on immigration, Trump made a claim about the population heading across the southern border, saying that among them were patients from "insane asylums."</w:t>
      </w:r>
    </w:p>
    <w:p w14:paraId="5635433D" w14:textId="77777777" w:rsidR="00FA4267" w:rsidRDefault="006700FD">
      <w:pPr>
        <w:pStyle w:val="Normal69"/>
        <w:spacing w:before="200" w:line="260" w:lineRule="atLeast"/>
        <w:jc w:val="both"/>
      </w:pPr>
      <w:r>
        <w:rPr>
          <w:rFonts w:ascii="Arial" w:eastAsia="Arial" w:hAnsi="Arial" w:cs="Arial"/>
          <w:color w:val="000000"/>
          <w:sz w:val="20"/>
        </w:rPr>
        <w:t>The Claim</w:t>
      </w:r>
    </w:p>
    <w:p w14:paraId="546159F2" w14:textId="77777777" w:rsidR="00FA4267" w:rsidRDefault="006700FD">
      <w:pPr>
        <w:pStyle w:val="Normal69"/>
        <w:spacing w:before="240" w:line="260" w:lineRule="atLeast"/>
        <w:jc w:val="both"/>
      </w:pPr>
      <w:r>
        <w:rPr>
          <w:rFonts w:ascii="Arial" w:eastAsia="Arial" w:hAnsi="Arial" w:cs="Arial"/>
          <w:color w:val="000000"/>
          <w:sz w:val="20"/>
        </w:rPr>
        <w:t xml:space="preserve">In his interview with Bret Baier on Fox News, broadcast on Monday, July 19, 2023, </w:t>
      </w:r>
      <w:hyperlink r:id="rId2527" w:history="1">
        <w:r>
          <w:rPr>
            <w:rFonts w:ascii="Arial" w:eastAsia="Arial" w:hAnsi="Arial" w:cs="Arial"/>
            <w:color w:val="0077CC"/>
            <w:sz w:val="20"/>
            <w:u w:val="single"/>
            <w:shd w:val="clear" w:color="auto" w:fill="FFFFFF"/>
          </w:rPr>
          <w:t>Donald Trump</w:t>
        </w:r>
      </w:hyperlink>
      <w:r>
        <w:rPr>
          <w:rFonts w:ascii="Arial" w:eastAsia="Arial" w:hAnsi="Arial" w:cs="Arial"/>
          <w:color w:val="000000"/>
          <w:sz w:val="20"/>
        </w:rPr>
        <w:t xml:space="preserve"> said: "I'd close up the border because we can't have prisoners and people from mental institutions coming into our country.</w:t>
      </w:r>
    </w:p>
    <w:p w14:paraId="35C46A23" w14:textId="77777777" w:rsidR="00FA4267" w:rsidRDefault="006700FD">
      <w:pPr>
        <w:pStyle w:val="Normal69"/>
        <w:spacing w:before="200" w:line="260" w:lineRule="atLeast"/>
        <w:jc w:val="both"/>
      </w:pPr>
      <w:r>
        <w:rPr>
          <w:rFonts w:ascii="Arial" w:eastAsia="Arial" w:hAnsi="Arial" w:cs="Arial"/>
          <w:color w:val="000000"/>
          <w:sz w:val="20"/>
        </w:rPr>
        <w:t>"They're emptying out from all over the world, not just from the three or four countries we talk about, the neighboring countries, all over the world, they're coming into our country at levels we've never seen before, Bret, and we have to stop it.</w:t>
      </w:r>
    </w:p>
    <w:p w14:paraId="4B2896A8" w14:textId="77777777" w:rsidR="00FA4267" w:rsidRDefault="006700FD">
      <w:pPr>
        <w:pStyle w:val="Normal69"/>
        <w:spacing w:before="200" w:line="260" w:lineRule="atLeast"/>
        <w:jc w:val="both"/>
      </w:pPr>
      <w:r>
        <w:rPr>
          <w:rFonts w:ascii="Arial" w:eastAsia="Arial" w:hAnsi="Arial" w:cs="Arial"/>
          <w:color w:val="000000"/>
          <w:sz w:val="20"/>
        </w:rPr>
        <w:t xml:space="preserve">"And they are emptying out their prisons, and they're emptying out their mental institutions and insane asylums into the </w:t>
      </w:r>
      <w:r>
        <w:rPr>
          <w:rFonts w:ascii="Arial" w:eastAsia="Arial" w:hAnsi="Arial" w:cs="Arial"/>
          <w:b/>
          <w:color w:val="000000"/>
          <w:sz w:val="20"/>
        </w:rPr>
        <w:t>U.S</w:t>
      </w:r>
      <w:r>
        <w:rPr>
          <w:rFonts w:ascii="Arial" w:eastAsia="Arial" w:hAnsi="Arial" w:cs="Arial"/>
          <w:color w:val="000000"/>
          <w:sz w:val="20"/>
        </w:rPr>
        <w:t>., and we're not a dumping ground."</w:t>
      </w:r>
    </w:p>
    <w:p w14:paraId="6F2891FB" w14:textId="77777777" w:rsidR="00FA4267" w:rsidRDefault="006700FD">
      <w:pPr>
        <w:pStyle w:val="Normal69"/>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02753A0E" w14:textId="77777777" w:rsidR="00FA4267" w:rsidRDefault="006700FD">
      <w:pPr>
        <w:pStyle w:val="Normal69"/>
        <w:spacing w:before="240" w:line="260" w:lineRule="atLeast"/>
        <w:jc w:val="both"/>
      </w:pPr>
      <w:r>
        <w:rPr>
          <w:rFonts w:ascii="Arial" w:eastAsia="Arial" w:hAnsi="Arial" w:cs="Arial"/>
          <w:color w:val="000000"/>
          <w:sz w:val="20"/>
        </w:rPr>
        <w:t xml:space="preserve">Donald Trump is well-known for sweeping generalizations of migrants, having previously claimed that </w:t>
      </w:r>
      <w:hyperlink r:id="rId2528" w:history="1">
        <w:r>
          <w:rPr>
            <w:rFonts w:ascii="Arial" w:eastAsia="Arial" w:hAnsi="Arial" w:cs="Arial"/>
            <w:color w:val="0077CC"/>
            <w:sz w:val="20"/>
            <w:u w:val="single"/>
            <w:shd w:val="clear" w:color="auto" w:fill="FFFFFF"/>
          </w:rPr>
          <w:t>"criminals," including "rapists and murderers and drug dealers,"</w:t>
        </w:r>
      </w:hyperlink>
      <w:r>
        <w:rPr>
          <w:rFonts w:ascii="Arial" w:eastAsia="Arial" w:hAnsi="Arial" w:cs="Arial"/>
          <w:color w:val="000000"/>
          <w:sz w:val="20"/>
        </w:rPr>
        <w:t xml:space="preserve"> were taking advantage of the "totally open" border.</w:t>
      </w:r>
    </w:p>
    <w:p w14:paraId="6640E5E7" w14:textId="77777777" w:rsidR="00FA4267" w:rsidRDefault="006700FD">
      <w:pPr>
        <w:pStyle w:val="Normal69"/>
        <w:spacing w:before="200" w:line="260" w:lineRule="atLeast"/>
        <w:jc w:val="both"/>
      </w:pPr>
      <w:r>
        <w:rPr>
          <w:rFonts w:ascii="Arial" w:eastAsia="Arial" w:hAnsi="Arial" w:cs="Arial"/>
          <w:color w:val="000000"/>
          <w:sz w:val="20"/>
        </w:rPr>
        <w:t>It appears he returned to characterizations with his "insane asylum" claim, which has repeatedly been debunked.</w:t>
      </w:r>
    </w:p>
    <w:p w14:paraId="62C0BF50" w14:textId="77777777" w:rsidR="00FA4267" w:rsidRDefault="006700FD">
      <w:pPr>
        <w:pStyle w:val="Normal69"/>
        <w:spacing w:before="200" w:line="260" w:lineRule="atLeast"/>
        <w:jc w:val="both"/>
      </w:pPr>
      <w:hyperlink r:id="rId2529" w:history="1">
        <w:r>
          <w:rPr>
            <w:rFonts w:ascii="Arial" w:eastAsia="Arial" w:hAnsi="Arial" w:cs="Arial"/>
            <w:color w:val="0077CC"/>
            <w:sz w:val="20"/>
            <w:u w:val="single"/>
            <w:shd w:val="clear" w:color="auto" w:fill="FFFFFF"/>
          </w:rPr>
          <w:t>CNN</w:t>
        </w:r>
      </w:hyperlink>
      <w:r>
        <w:rPr>
          <w:rFonts w:ascii="Arial" w:eastAsia="Arial" w:hAnsi="Arial" w:cs="Arial"/>
          <w:color w:val="000000"/>
          <w:sz w:val="20"/>
        </w:rPr>
        <w:t xml:space="preserve">and </w:t>
      </w:r>
      <w:hyperlink r:id="rId2530" w:history="1">
        <w:r>
          <w:rPr>
            <w:rFonts w:ascii="Arial" w:eastAsia="Arial" w:hAnsi="Arial" w:cs="Arial"/>
            <w:b/>
            <w:color w:val="0077CC"/>
            <w:sz w:val="20"/>
            <w:u w:val="single"/>
            <w:shd w:val="clear" w:color="auto" w:fill="FFFFFF"/>
          </w:rPr>
          <w:t>FactCheck</w:t>
        </w:r>
      </w:hyperlink>
      <w:hyperlink r:id="rId2531" w:history="1">
        <w:r>
          <w:rPr>
            <w:rFonts w:ascii="Arial" w:eastAsia="Arial" w:hAnsi="Arial" w:cs="Arial"/>
            <w:color w:val="0077CC"/>
            <w:sz w:val="20"/>
            <w:u w:val="single"/>
            <w:shd w:val="clear" w:color="auto" w:fill="FFFFFF"/>
          </w:rPr>
          <w:t>.</w:t>
        </w:r>
      </w:hyperlink>
      <w:hyperlink r:id="rId2532"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 xml:space="preserve"> both recently published </w:t>
      </w:r>
      <w:r>
        <w:rPr>
          <w:rFonts w:ascii="Arial" w:eastAsia="Arial" w:hAnsi="Arial" w:cs="Arial"/>
          <w:b/>
          <w:color w:val="000000"/>
          <w:sz w:val="20"/>
        </w:rPr>
        <w:t>fact checks</w:t>
      </w:r>
      <w:r>
        <w:rPr>
          <w:rFonts w:ascii="Arial" w:eastAsia="Arial" w:hAnsi="Arial" w:cs="Arial"/>
          <w:color w:val="000000"/>
          <w:sz w:val="20"/>
        </w:rPr>
        <w:t xml:space="preserve"> about claims that unnamed countries were emptying "insane asylums" and "mental institutions." Both were unable to find any evidence to support Trump'</w:t>
      </w:r>
      <w:r>
        <w:rPr>
          <w:rFonts w:ascii="Arial" w:eastAsia="Arial" w:hAnsi="Arial" w:cs="Arial"/>
          <w:b/>
          <w:color w:val="000000"/>
          <w:sz w:val="20"/>
        </w:rPr>
        <w:t>s</w:t>
      </w:r>
      <w:r>
        <w:rPr>
          <w:rFonts w:ascii="Arial" w:eastAsia="Arial" w:hAnsi="Arial" w:cs="Arial"/>
          <w:color w:val="000000"/>
          <w:sz w:val="20"/>
        </w:rPr>
        <w:t xml:space="preserve"> claim.</w:t>
      </w:r>
    </w:p>
    <w:p w14:paraId="17783C3A" w14:textId="77777777" w:rsidR="00FA4267" w:rsidRDefault="006700FD">
      <w:pPr>
        <w:pStyle w:val="Normal69"/>
        <w:spacing w:before="200" w:line="260" w:lineRule="atLeast"/>
        <w:jc w:val="both"/>
      </w:pPr>
      <w:r>
        <w:rPr>
          <w:rFonts w:ascii="Arial" w:eastAsia="Arial" w:hAnsi="Arial" w:cs="Arial"/>
          <w:color w:val="000000"/>
          <w:sz w:val="20"/>
        </w:rPr>
        <w:t>CNN said that Trump'</w:t>
      </w:r>
      <w:r>
        <w:rPr>
          <w:rFonts w:ascii="Arial" w:eastAsia="Arial" w:hAnsi="Arial" w:cs="Arial"/>
          <w:b/>
          <w:color w:val="000000"/>
          <w:sz w:val="20"/>
        </w:rPr>
        <w:t>s</w:t>
      </w:r>
      <w:r>
        <w:rPr>
          <w:rFonts w:ascii="Arial" w:eastAsia="Arial" w:hAnsi="Arial" w:cs="Arial"/>
          <w:color w:val="000000"/>
          <w:sz w:val="20"/>
        </w:rPr>
        <w:t xml:space="preserve"> campaign was unable to provide any evidence showing that South American mental facilities had been emptied or featured any first-hand testimony from mental health facility staff. Requests it made to the Center for Immigration Studies and the Federation for American Immigration Reform did not mention these, either.</w:t>
      </w:r>
    </w:p>
    <w:p w14:paraId="7AAB4094" w14:textId="77777777" w:rsidR="00FA4267" w:rsidRDefault="006700FD">
      <w:pPr>
        <w:pStyle w:val="Normal69"/>
        <w:spacing w:before="200" w:line="260" w:lineRule="atLeast"/>
        <w:jc w:val="both"/>
      </w:pPr>
      <w:r>
        <w:rPr>
          <w:rFonts w:ascii="Arial" w:eastAsia="Arial" w:hAnsi="Arial" w:cs="Arial"/>
          <w:color w:val="000000"/>
          <w:sz w:val="20"/>
        </w:rPr>
        <w:t>While a Trump spokesperson mentioned a report about the 1980 Mariel boatlift, in which a small percentage of people involved included mental health patients, it does not fit Trump'</w:t>
      </w:r>
      <w:r>
        <w:rPr>
          <w:rFonts w:ascii="Arial" w:eastAsia="Arial" w:hAnsi="Arial" w:cs="Arial"/>
          <w:b/>
          <w:color w:val="000000"/>
          <w:sz w:val="20"/>
        </w:rPr>
        <w:t>s</w:t>
      </w:r>
      <w:r>
        <w:rPr>
          <w:rFonts w:ascii="Arial" w:eastAsia="Arial" w:hAnsi="Arial" w:cs="Arial"/>
          <w:color w:val="000000"/>
          <w:sz w:val="20"/>
        </w:rPr>
        <w:t xml:space="preserve"> description of "emptying...insane asylum" nor is it in recent terms as he described it.</w:t>
      </w:r>
    </w:p>
    <w:p w14:paraId="16D960DC" w14:textId="77777777" w:rsidR="00FA4267" w:rsidRDefault="006700FD">
      <w:pPr>
        <w:pStyle w:val="Normal69"/>
        <w:spacing w:before="200" w:line="260" w:lineRule="atLeast"/>
        <w:jc w:val="both"/>
      </w:pPr>
      <w:r>
        <w:rPr>
          <w:rFonts w:ascii="Arial" w:eastAsia="Arial" w:hAnsi="Arial" w:cs="Arial"/>
          <w:color w:val="000000"/>
          <w:sz w:val="20"/>
        </w:rPr>
        <w:t>Trump does not mention any specific country but talks about "emptying...insane asylums" in support of tightening controls on the border.</w:t>
      </w:r>
    </w:p>
    <w:p w14:paraId="2C658B66" w14:textId="77777777" w:rsidR="00FA4267" w:rsidRDefault="006700FD">
      <w:pPr>
        <w:pStyle w:val="Normal69"/>
        <w:spacing w:before="200" w:line="260" w:lineRule="atLeast"/>
        <w:jc w:val="both"/>
      </w:pPr>
      <w:r>
        <w:rPr>
          <w:rFonts w:ascii="Arial" w:eastAsia="Arial" w:hAnsi="Arial" w:cs="Arial"/>
          <w:i/>
          <w:color w:val="000000"/>
          <w:sz w:val="20"/>
        </w:rPr>
        <w:t>Newsweek</w:t>
      </w:r>
      <w:r>
        <w:rPr>
          <w:rFonts w:ascii="Arial" w:eastAsia="Arial" w:hAnsi="Arial" w:cs="Arial"/>
          <w:color w:val="000000"/>
          <w:sz w:val="20"/>
        </w:rPr>
        <w:t xml:space="preserve"> was unable to find reports of in-patient mental health facilities that had been "emptied" in South American nations recently, nor any evidence that tracked migration journeys of former mental health institution patients into the </w:t>
      </w:r>
      <w:r>
        <w:rPr>
          <w:rFonts w:ascii="Arial" w:eastAsia="Arial" w:hAnsi="Arial" w:cs="Arial"/>
          <w:b/>
          <w:color w:val="000000"/>
          <w:sz w:val="20"/>
        </w:rPr>
        <w:t>U.S</w:t>
      </w:r>
      <w:r>
        <w:rPr>
          <w:rFonts w:ascii="Arial" w:eastAsia="Arial" w:hAnsi="Arial" w:cs="Arial"/>
          <w:color w:val="000000"/>
          <w:sz w:val="20"/>
        </w:rPr>
        <w:t>.</w:t>
      </w:r>
    </w:p>
    <w:p w14:paraId="4EA199BA" w14:textId="77777777" w:rsidR="00FA4267" w:rsidRDefault="006700FD">
      <w:pPr>
        <w:pStyle w:val="Normal69"/>
        <w:spacing w:before="200" w:line="260" w:lineRule="atLeast"/>
        <w:jc w:val="both"/>
      </w:pPr>
      <w:r>
        <w:rPr>
          <w:rFonts w:ascii="Arial" w:eastAsia="Arial" w:hAnsi="Arial" w:cs="Arial"/>
          <w:color w:val="000000"/>
          <w:sz w:val="20"/>
        </w:rPr>
        <w:t xml:space="preserve">A lack of thorough data on the mental health of migrants entering the </w:t>
      </w:r>
      <w:r>
        <w:rPr>
          <w:rFonts w:ascii="Arial" w:eastAsia="Arial" w:hAnsi="Arial" w:cs="Arial"/>
          <w:b/>
          <w:color w:val="000000"/>
          <w:sz w:val="20"/>
        </w:rPr>
        <w:t>U.S</w:t>
      </w:r>
      <w:r>
        <w:rPr>
          <w:rFonts w:ascii="Arial" w:eastAsia="Arial" w:hAnsi="Arial" w:cs="Arial"/>
          <w:color w:val="000000"/>
          <w:sz w:val="20"/>
        </w:rPr>
        <w:t>. does not help to support Trump'</w:t>
      </w:r>
      <w:r>
        <w:rPr>
          <w:rFonts w:ascii="Arial" w:eastAsia="Arial" w:hAnsi="Arial" w:cs="Arial"/>
          <w:b/>
          <w:color w:val="000000"/>
          <w:sz w:val="20"/>
        </w:rPr>
        <w:t>s</w:t>
      </w:r>
      <w:r>
        <w:rPr>
          <w:rFonts w:ascii="Arial" w:eastAsia="Arial" w:hAnsi="Arial" w:cs="Arial"/>
          <w:color w:val="000000"/>
          <w:sz w:val="20"/>
        </w:rPr>
        <w:t xml:space="preserve"> argument. Although mental health can influence a decision to deny entry, this is not what Trump spoke about.</w:t>
      </w:r>
    </w:p>
    <w:p w14:paraId="28934DF6" w14:textId="77777777" w:rsidR="00FA4267" w:rsidRDefault="006700FD">
      <w:pPr>
        <w:pStyle w:val="Normal69"/>
        <w:spacing w:before="24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interview quickly became a trending topic on social media, </w:t>
      </w:r>
      <w:hyperlink r:id="rId2533" w:history="1">
        <w:r>
          <w:rPr>
            <w:rFonts w:ascii="Arial" w:eastAsia="Arial" w:hAnsi="Arial" w:cs="Arial"/>
            <w:color w:val="0077CC"/>
            <w:sz w:val="20"/>
            <w:u w:val="single"/>
            <w:shd w:val="clear" w:color="auto" w:fill="FFFFFF"/>
          </w:rPr>
          <w:t>where numerous legal scholars criticized him over the interview</w:t>
        </w:r>
      </w:hyperlink>
      <w:r>
        <w:rPr>
          <w:rFonts w:ascii="Arial" w:eastAsia="Arial" w:hAnsi="Arial" w:cs="Arial"/>
          <w:color w:val="000000"/>
          <w:sz w:val="20"/>
        </w:rPr>
        <w:t xml:space="preserve">, including his response to an </w:t>
      </w:r>
      <w:hyperlink r:id="rId2534" w:history="1">
        <w:r>
          <w:rPr>
            <w:rFonts w:ascii="Arial" w:eastAsia="Arial" w:hAnsi="Arial" w:cs="Arial"/>
            <w:color w:val="0077CC"/>
            <w:sz w:val="20"/>
            <w:u w:val="single"/>
            <w:shd w:val="clear" w:color="auto" w:fill="FFFFFF"/>
          </w:rPr>
          <w:t>audio recording</w:t>
        </w:r>
      </w:hyperlink>
      <w:r>
        <w:rPr>
          <w:rFonts w:ascii="Arial" w:eastAsia="Arial" w:hAnsi="Arial" w:cs="Arial"/>
          <w:color w:val="000000"/>
          <w:sz w:val="20"/>
        </w:rPr>
        <w:t xml:space="preserve"> in which he allegedly admitted to having a classified document prepared by the </w:t>
      </w:r>
      <w:hyperlink r:id="rId2535" w:history="1">
        <w:r>
          <w:rPr>
            <w:rFonts w:ascii="Arial" w:eastAsia="Arial" w:hAnsi="Arial" w:cs="Arial"/>
            <w:b/>
            <w:color w:val="0077CC"/>
            <w:sz w:val="20"/>
            <w:u w:val="single"/>
            <w:shd w:val="clear" w:color="auto" w:fill="FFFFFF"/>
          </w:rPr>
          <w:t>U.S</w:t>
        </w:r>
      </w:hyperlink>
      <w:hyperlink r:id="rId2536" w:history="1">
        <w:r>
          <w:rPr>
            <w:rFonts w:ascii="Arial" w:eastAsia="Arial" w:hAnsi="Arial" w:cs="Arial"/>
            <w:color w:val="0077CC"/>
            <w:sz w:val="20"/>
            <w:u w:val="single"/>
            <w:shd w:val="clear" w:color="auto" w:fill="FFFFFF"/>
          </w:rPr>
          <w:t>. military</w:t>
        </w:r>
      </w:hyperlink>
      <w:r>
        <w:rPr>
          <w:rFonts w:ascii="Arial" w:eastAsia="Arial" w:hAnsi="Arial" w:cs="Arial"/>
          <w:color w:val="000000"/>
          <w:sz w:val="20"/>
        </w:rPr>
        <w:t>.</w:t>
      </w:r>
    </w:p>
    <w:p w14:paraId="3622A498" w14:textId="77777777" w:rsidR="00FA4267" w:rsidRDefault="006700FD">
      <w:pPr>
        <w:pStyle w:val="Normal69"/>
        <w:spacing w:before="200" w:line="260" w:lineRule="atLeast"/>
        <w:jc w:val="both"/>
      </w:pPr>
      <w:r>
        <w:rPr>
          <w:rFonts w:ascii="Arial" w:eastAsia="Arial" w:hAnsi="Arial" w:cs="Arial"/>
          <w:color w:val="000000"/>
          <w:sz w:val="20"/>
        </w:rPr>
        <w:t>"Mr. Trump'</w:t>
      </w:r>
      <w:r>
        <w:rPr>
          <w:rFonts w:ascii="Arial" w:eastAsia="Arial" w:hAnsi="Arial" w:cs="Arial"/>
          <w:b/>
          <w:color w:val="000000"/>
          <w:sz w:val="20"/>
        </w:rPr>
        <w:t>s</w:t>
      </w:r>
      <w:r>
        <w:rPr>
          <w:rFonts w:ascii="Arial" w:eastAsia="Arial" w:hAnsi="Arial" w:cs="Arial"/>
          <w:color w:val="000000"/>
          <w:sz w:val="20"/>
        </w:rPr>
        <w:t xml:space="preserve"> lawyers had to be cringing during that interview, and DOJ lawyers were no doubt taking notes," Bradley Moss, a national security attorney, told </w:t>
      </w:r>
      <w:r>
        <w:rPr>
          <w:rFonts w:ascii="Arial" w:eastAsia="Arial" w:hAnsi="Arial" w:cs="Arial"/>
          <w:i/>
          <w:color w:val="000000"/>
          <w:sz w:val="20"/>
        </w:rPr>
        <w:t>Newsweek</w:t>
      </w:r>
      <w:r>
        <w:rPr>
          <w:rFonts w:ascii="Arial" w:eastAsia="Arial" w:hAnsi="Arial" w:cs="Arial"/>
          <w:color w:val="000000"/>
          <w:sz w:val="20"/>
        </w:rPr>
        <w:t>. "Mr. Trump confessed to personally going through the boxes and had no explanation for why classified records from those boxes wound up in his personal desk. He placed himself at the scene of the retention and obstruction. This is the stuff of nightmares for a defense attorney."</w:t>
      </w:r>
    </w:p>
    <w:p w14:paraId="6A1126F8" w14:textId="77777777" w:rsidR="00FA4267" w:rsidRDefault="006700FD">
      <w:pPr>
        <w:pStyle w:val="Normal69"/>
        <w:spacing w:before="200" w:line="260" w:lineRule="atLeast"/>
        <w:jc w:val="both"/>
      </w:pPr>
      <w:r>
        <w:rPr>
          <w:rFonts w:ascii="Arial" w:eastAsia="Arial" w:hAnsi="Arial" w:cs="Arial"/>
          <w:i/>
          <w:color w:val="000000"/>
          <w:sz w:val="20"/>
        </w:rPr>
        <w:t xml:space="preserve">Newsweek </w:t>
      </w:r>
      <w:r>
        <w:rPr>
          <w:rFonts w:ascii="Arial" w:eastAsia="Arial" w:hAnsi="Arial" w:cs="Arial"/>
          <w:color w:val="000000"/>
          <w:sz w:val="20"/>
        </w:rPr>
        <w:t>has reached out to a Trump representative via email for comment.</w:t>
      </w:r>
    </w:p>
    <w:p w14:paraId="2F10EA70" w14:textId="77777777" w:rsidR="00FA4267" w:rsidRDefault="006700FD">
      <w:pPr>
        <w:pStyle w:val="Normal69"/>
        <w:spacing w:before="200" w:line="260" w:lineRule="atLeast"/>
        <w:jc w:val="both"/>
      </w:pPr>
      <w:r>
        <w:rPr>
          <w:rFonts w:ascii="Arial" w:eastAsia="Arial" w:hAnsi="Arial" w:cs="Arial"/>
          <w:color w:val="000000"/>
          <w:sz w:val="20"/>
        </w:rPr>
        <w:t>The Ruling</w:t>
      </w:r>
    </w:p>
    <w:p w14:paraId="36FE8535" w14:textId="77777777" w:rsidR="00FA4267" w:rsidRDefault="006700FD">
      <w:pPr>
        <w:pStyle w:val="Normal69"/>
        <w:spacing w:before="200" w:line="260" w:lineRule="atLeast"/>
        <w:jc w:val="both"/>
      </w:pPr>
      <w:r>
        <w:rPr>
          <w:rFonts w:ascii="Arial" w:eastAsia="Arial" w:hAnsi="Arial" w:cs="Arial"/>
          <w:b/>
          <w:color w:val="000000"/>
          <w:sz w:val="20"/>
        </w:rPr>
        <w:t>False.</w:t>
      </w:r>
    </w:p>
    <w:p w14:paraId="5D4916C6" w14:textId="77777777" w:rsidR="00FA4267" w:rsidRDefault="006700FD">
      <w:pPr>
        <w:pStyle w:val="Normal69"/>
        <w:spacing w:before="200" w:line="260" w:lineRule="atLeast"/>
        <w:jc w:val="both"/>
      </w:pPr>
      <w:r>
        <w:rPr>
          <w:rFonts w:ascii="Arial" w:eastAsia="Arial" w:hAnsi="Arial" w:cs="Arial"/>
          <w:color w:val="000000"/>
          <w:sz w:val="20"/>
        </w:rPr>
        <w:t xml:space="preserve">The claim that people from "insane asylums" are being emptied from facilities and are migrating to the </w:t>
      </w:r>
      <w:r>
        <w:rPr>
          <w:rFonts w:ascii="Arial" w:eastAsia="Arial" w:hAnsi="Arial" w:cs="Arial"/>
          <w:b/>
          <w:color w:val="000000"/>
          <w:sz w:val="20"/>
        </w:rPr>
        <w:t>U.S</w:t>
      </w:r>
      <w:r>
        <w:rPr>
          <w:rFonts w:ascii="Arial" w:eastAsia="Arial" w:hAnsi="Arial" w:cs="Arial"/>
          <w:color w:val="000000"/>
          <w:sz w:val="20"/>
        </w:rPr>
        <w:t>. was presented without evidence.</w:t>
      </w:r>
    </w:p>
    <w:p w14:paraId="57FB7F92" w14:textId="77777777" w:rsidR="00FA4267" w:rsidRDefault="006700FD">
      <w:pPr>
        <w:pStyle w:val="Normal69"/>
        <w:spacing w:before="200" w:line="260" w:lineRule="atLeast"/>
        <w:jc w:val="both"/>
      </w:pPr>
      <w:r>
        <w:rPr>
          <w:rFonts w:ascii="Arial" w:eastAsia="Arial" w:hAnsi="Arial" w:cs="Arial"/>
          <w:color w:val="000000"/>
          <w:sz w:val="20"/>
        </w:rPr>
        <w:t>Multiple investigations into Trump'</w:t>
      </w:r>
      <w:r>
        <w:rPr>
          <w:rFonts w:ascii="Arial" w:eastAsia="Arial" w:hAnsi="Arial" w:cs="Arial"/>
          <w:b/>
          <w:color w:val="000000"/>
          <w:sz w:val="20"/>
        </w:rPr>
        <w:t>s</w:t>
      </w:r>
      <w:r>
        <w:rPr>
          <w:rFonts w:ascii="Arial" w:eastAsia="Arial" w:hAnsi="Arial" w:cs="Arial"/>
          <w:color w:val="000000"/>
          <w:sz w:val="20"/>
        </w:rPr>
        <w:t xml:space="preserve"> claim did not find any supporting data or testimony to back his claim. </w:t>
      </w:r>
      <w:r>
        <w:rPr>
          <w:rFonts w:ascii="Arial" w:eastAsia="Arial" w:hAnsi="Arial" w:cs="Arial"/>
          <w:i/>
          <w:color w:val="000000"/>
          <w:sz w:val="20"/>
        </w:rPr>
        <w:t xml:space="preserve">Newsweek </w:t>
      </w:r>
      <w:r>
        <w:rPr>
          <w:rFonts w:ascii="Arial" w:eastAsia="Arial" w:hAnsi="Arial" w:cs="Arial"/>
          <w:color w:val="000000"/>
          <w:sz w:val="20"/>
        </w:rPr>
        <w:t>was also unable to find any recent stories about the emptying of in-patient mental health institutions that would support even the baseline premise of Trump'</w:t>
      </w:r>
      <w:r>
        <w:rPr>
          <w:rFonts w:ascii="Arial" w:eastAsia="Arial" w:hAnsi="Arial" w:cs="Arial"/>
          <w:b/>
          <w:color w:val="000000"/>
          <w:sz w:val="20"/>
        </w:rPr>
        <w:t>s</w:t>
      </w:r>
      <w:r>
        <w:rPr>
          <w:rFonts w:ascii="Arial" w:eastAsia="Arial" w:hAnsi="Arial" w:cs="Arial"/>
          <w:color w:val="000000"/>
          <w:sz w:val="20"/>
        </w:rPr>
        <w:t xml:space="preserve"> argument.</w:t>
      </w:r>
    </w:p>
    <w:p w14:paraId="6659F57A" w14:textId="77777777" w:rsidR="00FA4267" w:rsidRDefault="006700FD">
      <w:pPr>
        <w:pStyle w:val="Normal69"/>
        <w:spacing w:before="200" w:line="260" w:lineRule="atLeast"/>
        <w:jc w:val="both"/>
      </w:pPr>
      <w:r>
        <w:rPr>
          <w:rFonts w:ascii="Arial" w:eastAsia="Arial" w:hAnsi="Arial" w:cs="Arial"/>
          <w:b/>
          <w:color w:val="000000"/>
          <w:sz w:val="20"/>
        </w:rPr>
        <w:t>FACT CHECK BY Newsweek's Fact Check team</w:t>
      </w:r>
    </w:p>
    <w:p w14:paraId="242B49AD" w14:textId="77777777" w:rsidR="00FA4267" w:rsidRDefault="006700FD">
      <w:pPr>
        <w:pStyle w:val="Normal69"/>
        <w:spacing w:before="240" w:line="260" w:lineRule="atLeast"/>
        <w:jc w:val="both"/>
      </w:pPr>
      <w:hyperlink r:id="rId2537" w:history="1">
        <w:r>
          <w:rPr>
            <w:rFonts w:ascii="Arial" w:eastAsia="Arial" w:hAnsi="Arial" w:cs="Arial"/>
            <w:color w:val="0077CC"/>
            <w:sz w:val="20"/>
            <w:u w:val="single"/>
            <w:shd w:val="clear" w:color="auto" w:fill="FFFFFF"/>
          </w:rPr>
          <w:t>Link to Image</w:t>
        </w:r>
      </w:hyperlink>
    </w:p>
    <w:p w14:paraId="2BB62B18" w14:textId="77777777" w:rsidR="00FA4267" w:rsidRDefault="006700FD">
      <w:pPr>
        <w:pStyle w:val="Normal69"/>
        <w:keepNext/>
        <w:spacing w:before="240" w:line="340" w:lineRule="atLeast"/>
      </w:pPr>
      <w:r>
        <w:br/>
      </w:r>
      <w:r>
        <w:rPr>
          <w:rFonts w:ascii="Arial" w:eastAsia="Arial" w:hAnsi="Arial" w:cs="Arial"/>
          <w:b/>
          <w:color w:val="000000"/>
          <w:sz w:val="28"/>
        </w:rPr>
        <w:t>Graphic</w:t>
      </w:r>
    </w:p>
    <w:p w14:paraId="06A008DF" w14:textId="6C332CAD" w:rsidR="00FA4267" w:rsidRDefault="006700FD">
      <w:pPr>
        <w:pStyle w:val="Normal69"/>
        <w:spacing w:line="60" w:lineRule="exact"/>
      </w:pPr>
      <w:r>
        <w:rPr>
          <w:noProof/>
        </w:rPr>
        <mc:AlternateContent>
          <mc:Choice Requires="wps">
            <w:drawing>
              <wp:anchor distT="0" distB="0" distL="114300" distR="114300" simplePos="0" relativeHeight="251902976" behindDoc="0" locked="0" layoutInCell="1" allowOverlap="1" wp14:anchorId="72D1AF00" wp14:editId="1A7A9858">
                <wp:simplePos x="0" y="0"/>
                <wp:positionH relativeFrom="column">
                  <wp:posOffset>0</wp:posOffset>
                </wp:positionH>
                <wp:positionV relativeFrom="paragraph">
                  <wp:posOffset>25400</wp:posOffset>
                </wp:positionV>
                <wp:extent cx="6502400" cy="0"/>
                <wp:effectExtent l="15875" t="13335" r="15875" b="15240"/>
                <wp:wrapTopAndBottom/>
                <wp:docPr id="2106334989"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6E0DB" id="Line 33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480FB9F" w14:textId="77777777" w:rsidR="00FA4267" w:rsidRDefault="006700FD">
      <w:pPr>
        <w:pStyle w:val="Normal69"/>
        <w:spacing w:before="120" w:line="260" w:lineRule="atLeast"/>
      </w:pPr>
      <w:r>
        <w:rPr>
          <w:rFonts w:ascii="Arial" w:eastAsia="Arial" w:hAnsi="Arial" w:cs="Arial"/>
          <w:color w:val="000000"/>
          <w:sz w:val="20"/>
        </w:rPr>
        <w:t xml:space="preserve"> </w:t>
      </w:r>
    </w:p>
    <w:p w14:paraId="2341EDD6" w14:textId="77777777" w:rsidR="00FA4267" w:rsidRDefault="006700FD">
      <w:pPr>
        <w:pStyle w:val="Normal69"/>
        <w:spacing w:before="200" w:line="260" w:lineRule="atLeast"/>
        <w:jc w:val="both"/>
      </w:pPr>
      <w:r>
        <w:rPr>
          <w:rFonts w:ascii="Arial" w:eastAsia="Arial" w:hAnsi="Arial" w:cs="Arial"/>
          <w:color w:val="000000"/>
          <w:sz w:val="20"/>
        </w:rPr>
        <w:t>Donald Trump</w:t>
      </w:r>
    </w:p>
    <w:p w14:paraId="334DF3E0" w14:textId="77777777" w:rsidR="00FA4267" w:rsidRDefault="006700FD">
      <w:pPr>
        <w:pStyle w:val="Normal69"/>
        <w:spacing w:before="200" w:line="260" w:lineRule="atLeast"/>
        <w:jc w:val="both"/>
      </w:pPr>
      <w:r>
        <w:rPr>
          <w:rFonts w:ascii="Arial" w:eastAsia="Arial" w:hAnsi="Arial" w:cs="Arial"/>
          <w:color w:val="000000"/>
          <w:sz w:val="20"/>
        </w:rPr>
        <w:t>ED JONES/AFP via Getty Images</w:t>
      </w:r>
    </w:p>
    <w:p w14:paraId="509196A4" w14:textId="77777777" w:rsidR="00FA4267" w:rsidRDefault="006700FD">
      <w:pPr>
        <w:pStyle w:val="Normal69"/>
        <w:spacing w:before="200" w:line="260" w:lineRule="atLeast"/>
        <w:jc w:val="both"/>
      </w:pPr>
      <w:r>
        <w:rPr>
          <w:rFonts w:ascii="Arial" w:eastAsia="Arial" w:hAnsi="Arial" w:cs="Arial"/>
          <w:color w:val="000000"/>
          <w:sz w:val="20"/>
        </w:rPr>
        <w:t xml:space="preserve">Former US President Donald Trump arrives to deliver remarks at Trump National Golf Club Bedminster in Bedminster, New Jersey, on June 13, 2023. In an interview on Fox News this week, Trump claimed that other countries were "emptying" its "insane asylums" into the </w:t>
      </w:r>
      <w:r>
        <w:rPr>
          <w:rFonts w:ascii="Arial" w:eastAsia="Arial" w:hAnsi="Arial" w:cs="Arial"/>
          <w:b/>
          <w:color w:val="000000"/>
          <w:sz w:val="20"/>
        </w:rPr>
        <w:t>U.S</w:t>
      </w:r>
      <w:r>
        <w:rPr>
          <w:rFonts w:ascii="Arial" w:eastAsia="Arial" w:hAnsi="Arial" w:cs="Arial"/>
          <w:color w:val="000000"/>
          <w:sz w:val="20"/>
        </w:rPr>
        <w:t>.</w:t>
      </w:r>
    </w:p>
    <w:p w14:paraId="7C4CE93E" w14:textId="77777777" w:rsidR="00FA4267" w:rsidRDefault="006700FD">
      <w:pPr>
        <w:pStyle w:val="Normal69"/>
        <w:keepNext/>
        <w:spacing w:before="240" w:line="340" w:lineRule="atLeast"/>
      </w:pPr>
      <w:bookmarkStart w:id="207" w:name="Classification_67"/>
      <w:bookmarkEnd w:id="207"/>
      <w:r>
        <w:rPr>
          <w:rFonts w:ascii="Arial" w:eastAsia="Arial" w:hAnsi="Arial" w:cs="Arial"/>
          <w:b/>
          <w:color w:val="000000"/>
          <w:sz w:val="28"/>
        </w:rPr>
        <w:t>Classification</w:t>
      </w:r>
    </w:p>
    <w:p w14:paraId="2D9CDD4B" w14:textId="63DF2CB3" w:rsidR="00FA4267" w:rsidRDefault="006700FD">
      <w:pPr>
        <w:pStyle w:val="Normal69"/>
        <w:spacing w:line="60" w:lineRule="exact"/>
      </w:pPr>
      <w:r>
        <w:rPr>
          <w:noProof/>
        </w:rPr>
        <mc:AlternateContent>
          <mc:Choice Requires="wps">
            <w:drawing>
              <wp:anchor distT="0" distB="0" distL="114300" distR="114300" simplePos="0" relativeHeight="251904000" behindDoc="0" locked="0" layoutInCell="1" allowOverlap="1" wp14:anchorId="713385B6" wp14:editId="749DC6C3">
                <wp:simplePos x="0" y="0"/>
                <wp:positionH relativeFrom="column">
                  <wp:posOffset>0</wp:posOffset>
                </wp:positionH>
                <wp:positionV relativeFrom="paragraph">
                  <wp:posOffset>25400</wp:posOffset>
                </wp:positionV>
                <wp:extent cx="6502400" cy="0"/>
                <wp:effectExtent l="15875" t="13335" r="15875" b="15240"/>
                <wp:wrapTopAndBottom/>
                <wp:docPr id="1584281888"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EA3D7" id="Line 33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5E26421" w14:textId="77777777" w:rsidR="00FA4267" w:rsidRDefault="00FA4267">
      <w:pPr>
        <w:pStyle w:val="Normal69"/>
        <w:spacing w:line="120" w:lineRule="exact"/>
      </w:pPr>
    </w:p>
    <w:p w14:paraId="092836AF" w14:textId="77777777" w:rsidR="00FA4267" w:rsidRDefault="006700FD">
      <w:pPr>
        <w:pStyle w:val="Normal6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6C6923E" w14:textId="77777777" w:rsidR="00FA4267" w:rsidRDefault="006700FD">
      <w:pPr>
        <w:pStyle w:val="Normal6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AE536FA" w14:textId="77777777" w:rsidR="00FA4267" w:rsidRDefault="006700FD">
      <w:pPr>
        <w:pStyle w:val="Normal6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INTERVIEWS (91%); </w:t>
      </w:r>
      <w:r>
        <w:rPr>
          <w:rFonts w:ascii="Arial" w:eastAsia="Arial" w:hAnsi="Arial" w:cs="Arial"/>
          <w:b/>
          <w:color w:val="000000"/>
          <w:sz w:val="20"/>
        </w:rPr>
        <w:t>FACT CHECKING</w:t>
      </w:r>
      <w:r>
        <w:rPr>
          <w:rFonts w:ascii="Arial" w:eastAsia="Arial" w:hAnsi="Arial" w:cs="Arial"/>
          <w:color w:val="000000"/>
          <w:sz w:val="20"/>
        </w:rPr>
        <w:t xml:space="preserve"> (90%); INVESTIGATIONS (90%); JUSTICE DEPARTMENTS (90%); POLITICAL ASYLUM (90%); IMMIGRATION (89%); LAW ENFORCEMENT (89%); NEGATIVE MISC NEWS (89%); NEGATIVE NEWS (89%); MENTAL HEALTH (88%); IMMIGRATION REGULATION &amp; POLICY (78%); MENTAL ILLNESS (77%); US FEDERAL GOVERNMENT (77%); CRIME, LAW ENFORCEMENT &amp; CORRECTIONS (76%); IMMIGRATION REFORM (73%); PRISONERS (73%); CONTROLLED SUBSTANCES CRIME (71%); BORDER CONTROL (70%); IMMIGRATION LAW (70%); </w:t>
      </w:r>
      <w:r>
        <w:rPr>
          <w:rFonts w:ascii="Arial" w:eastAsia="Arial" w:hAnsi="Arial" w:cs="Arial"/>
          <w:b/>
          <w:color w:val="000000"/>
          <w:sz w:val="20"/>
        </w:rPr>
        <w:t>Fact Check</w:t>
      </w:r>
      <w:r>
        <w:rPr>
          <w:rFonts w:ascii="Arial" w:eastAsia="Arial" w:hAnsi="Arial" w:cs="Arial"/>
          <w:color w:val="000000"/>
          <w:sz w:val="20"/>
        </w:rPr>
        <w:t xml:space="preserve"> (%)</w:t>
      </w:r>
    </w:p>
    <w:p w14:paraId="767B0895" w14:textId="77777777" w:rsidR="00FA4267" w:rsidRDefault="006700FD">
      <w:pPr>
        <w:pStyle w:val="Normal69"/>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(93%)</w:t>
      </w:r>
    </w:p>
    <w:p w14:paraId="69052E64" w14:textId="77777777" w:rsidR="00FA4267" w:rsidRDefault="006700FD">
      <w:pPr>
        <w:pStyle w:val="Normal6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(93%); SIC4833 TELEVISION BROADCASTING STATIONS (93%); PSYCHIATRIC HOSPITALS (90%); RESIDENTIAL CARE (90%); TELEVISION PROGRAMMING (89%); TELEVISION NEWS SHOWS (78%)</w:t>
      </w:r>
    </w:p>
    <w:p w14:paraId="06D1B2AF" w14:textId="77777777" w:rsidR="00FA4267" w:rsidRDefault="006700FD">
      <w:pPr>
        <w:pStyle w:val="Normal69"/>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w:t>
      </w:r>
    </w:p>
    <w:p w14:paraId="35C09CD2" w14:textId="77777777" w:rsidR="00FA4267" w:rsidRDefault="006700FD">
      <w:pPr>
        <w:pStyle w:val="Normal6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(92%); SOUTH AMERICA (91%)</w:t>
      </w:r>
    </w:p>
    <w:p w14:paraId="394CF570" w14:textId="77777777" w:rsidR="00FA4267" w:rsidRDefault="006700FD">
      <w:pPr>
        <w:pStyle w:val="Normal6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20, 2023</w:t>
      </w:r>
    </w:p>
    <w:p w14:paraId="587098A9" w14:textId="77777777" w:rsidR="00FA4267" w:rsidRDefault="00FA4267">
      <w:pPr>
        <w:pStyle w:val="Normal69"/>
      </w:pPr>
    </w:p>
    <w:p w14:paraId="729D7677" w14:textId="78690F53" w:rsidR="00FA4267" w:rsidRDefault="006700FD">
      <w:pPr>
        <w:pStyle w:val="Normal6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5024" behindDoc="0" locked="0" layoutInCell="1" allowOverlap="1" wp14:anchorId="609D9AEA" wp14:editId="1C7966CA">
                <wp:simplePos x="0" y="0"/>
                <wp:positionH relativeFrom="column">
                  <wp:posOffset>0</wp:posOffset>
                </wp:positionH>
                <wp:positionV relativeFrom="paragraph">
                  <wp:posOffset>127000</wp:posOffset>
                </wp:positionV>
                <wp:extent cx="6502400" cy="0"/>
                <wp:effectExtent l="6350" t="14605" r="15875" b="13970"/>
                <wp:wrapNone/>
                <wp:docPr id="1685701590"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A1DB7" id="Line 333"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DD6A2BA" w14:textId="77777777" w:rsidR="00FA4267" w:rsidRDefault="00FA4267">
      <w:pPr>
        <w:pStyle w:val="Normal70"/>
        <w:sectPr w:rsidR="00FA4267">
          <w:headerReference w:type="even" r:id="rId2538"/>
          <w:headerReference w:type="default" r:id="rId2539"/>
          <w:footerReference w:type="even" r:id="rId2540"/>
          <w:footerReference w:type="default" r:id="rId2541"/>
          <w:headerReference w:type="first" r:id="rId2542"/>
          <w:footerReference w:type="first" r:id="rId2543"/>
          <w:pgSz w:w="12240" w:h="15840"/>
          <w:pgMar w:top="840" w:right="1000" w:bottom="840" w:left="1000" w:header="400" w:footer="400" w:gutter="0"/>
          <w:cols w:space="720"/>
          <w:titlePg/>
        </w:sectPr>
      </w:pPr>
    </w:p>
    <w:p w14:paraId="4E2D77D6" w14:textId="77777777" w:rsidR="00FA4267" w:rsidRDefault="00FA4267">
      <w:pPr>
        <w:pStyle w:val="Normal70"/>
      </w:pPr>
    </w:p>
    <w:p w14:paraId="415B2469" w14:textId="1D43F87E" w:rsidR="00FA4267" w:rsidRDefault="006700FD">
      <w:pPr>
        <w:pStyle w:val="Normal70"/>
      </w:pPr>
      <w:r>
        <w:rPr>
          <w:noProof/>
        </w:rPr>
        <w:drawing>
          <wp:inline distT="0" distB="0" distL="0" distR="0" wp14:anchorId="194CF055" wp14:editId="6D5627DB">
            <wp:extent cx="1879600" cy="381000"/>
            <wp:effectExtent l="0" t="0" r="0" b="0"/>
            <wp:docPr id="93" name="Picture 3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090978D" w14:textId="6B954B4D" w:rsidR="00FA4267" w:rsidRDefault="006700FD" w:rsidP="00682392">
      <w:pPr>
        <w:pStyle w:val="Heading168"/>
        <w:keepNext w:val="0"/>
        <w:numPr>
          <w:ilvl w:val="0"/>
          <w:numId w:val="140"/>
        </w:numPr>
        <w:spacing w:after="200" w:line="340" w:lineRule="atLeast"/>
        <w:jc w:val="center"/>
      </w:pPr>
      <w:hyperlink r:id="rId2544" w:history="1">
        <w:r>
          <w:rPr>
            <w:rFonts w:eastAsia="Arial"/>
            <w:color w:val="0077CC"/>
            <w:sz w:val="28"/>
            <w:u w:val="single"/>
            <w:shd w:val="clear" w:color="auto" w:fill="FFFFFF"/>
          </w:rPr>
          <w:t>Fact Check</w:t>
        </w:r>
      </w:hyperlink>
      <w:hyperlink r:id="rId2545" w:history="1">
        <w:r>
          <w:rPr>
            <w:rFonts w:eastAsia="Arial"/>
            <w:color w:val="0077CC"/>
            <w:sz w:val="28"/>
            <w:u w:val="single"/>
            <w:shd w:val="clear" w:color="auto" w:fill="FFFFFF"/>
          </w:rPr>
          <w:t>: Did Joe Biden Bring Down National Debt by $1.7 Trillion?</w:t>
        </w:r>
      </w:hyperlink>
    </w:p>
    <w:p w14:paraId="2612DA09" w14:textId="77777777" w:rsidR="00FA4267" w:rsidRDefault="006700FD">
      <w:pPr>
        <w:pStyle w:val="Normal70"/>
        <w:spacing w:before="120" w:line="260" w:lineRule="atLeast"/>
        <w:jc w:val="center"/>
      </w:pPr>
      <w:r>
        <w:rPr>
          <w:rFonts w:ascii="Arial" w:eastAsia="Arial" w:hAnsi="Arial" w:cs="Arial"/>
          <w:color w:val="000000"/>
          <w:sz w:val="20"/>
        </w:rPr>
        <w:t>Newsweek.com</w:t>
      </w:r>
    </w:p>
    <w:p w14:paraId="3C434EA1" w14:textId="77777777" w:rsidR="00FA4267" w:rsidRDefault="006700FD">
      <w:pPr>
        <w:pStyle w:val="Normal70"/>
        <w:spacing w:before="120" w:line="260" w:lineRule="atLeast"/>
        <w:jc w:val="center"/>
      </w:pPr>
      <w:r>
        <w:rPr>
          <w:rFonts w:ascii="Arial" w:eastAsia="Arial" w:hAnsi="Arial" w:cs="Arial"/>
          <w:color w:val="000000"/>
          <w:sz w:val="20"/>
        </w:rPr>
        <w:t>May 10, 2023 Wednesday 1:55 PM EST</w:t>
      </w:r>
    </w:p>
    <w:p w14:paraId="7D2C5BA3" w14:textId="77777777" w:rsidR="00FA4267" w:rsidRDefault="00FA4267">
      <w:pPr>
        <w:pStyle w:val="Normal70"/>
        <w:spacing w:line="240" w:lineRule="atLeast"/>
        <w:jc w:val="both"/>
      </w:pPr>
      <w:bookmarkStart w:id="208" w:name="Bookmark_70"/>
      <w:bookmarkEnd w:id="208"/>
    </w:p>
    <w:p w14:paraId="29C484A9" w14:textId="77777777" w:rsidR="00FA4267" w:rsidRDefault="006700FD">
      <w:pPr>
        <w:pStyle w:val="Normal70"/>
        <w:spacing w:before="120" w:line="220" w:lineRule="atLeast"/>
      </w:pPr>
      <w:r>
        <w:br/>
      </w:r>
      <w:r>
        <w:rPr>
          <w:rFonts w:ascii="Arial" w:eastAsia="Arial" w:hAnsi="Arial" w:cs="Arial"/>
          <w:color w:val="000000"/>
          <w:sz w:val="16"/>
        </w:rPr>
        <w:t>Copyright © 2023 Newsweek Inc. All Rights Reserved</w:t>
      </w:r>
    </w:p>
    <w:p w14:paraId="73221864" w14:textId="47CC5E25" w:rsidR="00FA4267" w:rsidRDefault="006700FD">
      <w:pPr>
        <w:pStyle w:val="Normal70"/>
        <w:spacing w:before="120" w:line="220" w:lineRule="atLeast"/>
      </w:pPr>
      <w:r>
        <w:br/>
      </w:r>
      <w:r>
        <w:rPr>
          <w:noProof/>
        </w:rPr>
        <w:drawing>
          <wp:inline distT="0" distB="0" distL="0" distR="0" wp14:anchorId="37ACA0E1" wp14:editId="50076C23">
            <wp:extent cx="2114550" cy="546100"/>
            <wp:effectExtent l="0" t="0" r="0" b="0"/>
            <wp:docPr id="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7E0E9BBA" w14:textId="77777777" w:rsidR="00FA4267" w:rsidRDefault="006700FD">
      <w:pPr>
        <w:pStyle w:val="Normal70"/>
        <w:spacing w:before="120" w:line="260" w:lineRule="atLeast"/>
      </w:pPr>
      <w:r>
        <w:rPr>
          <w:rFonts w:ascii="Arial" w:eastAsia="Arial" w:hAnsi="Arial" w:cs="Arial"/>
          <w:b/>
          <w:color w:val="000000"/>
          <w:sz w:val="20"/>
        </w:rPr>
        <w:t>Length:</w:t>
      </w:r>
      <w:r>
        <w:rPr>
          <w:rFonts w:ascii="Arial" w:eastAsia="Arial" w:hAnsi="Arial" w:cs="Arial"/>
          <w:color w:val="000000"/>
          <w:sz w:val="20"/>
        </w:rPr>
        <w:t> 701 words</w:t>
      </w:r>
    </w:p>
    <w:p w14:paraId="117921E3" w14:textId="77777777" w:rsidR="00FA4267" w:rsidRDefault="006700FD">
      <w:pPr>
        <w:pStyle w:val="Normal70"/>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6F15C9EB" w14:textId="77777777" w:rsidR="00FA4267" w:rsidRDefault="006700FD">
      <w:pPr>
        <w:pStyle w:val="Normal70"/>
        <w:spacing w:line="260" w:lineRule="atLeast"/>
      </w:pPr>
      <w:r>
        <w:rPr>
          <w:rFonts w:ascii="Arial" w:eastAsia="Arial" w:hAnsi="Arial" w:cs="Arial"/>
          <w:b/>
          <w:color w:val="000000"/>
          <w:sz w:val="20"/>
        </w:rPr>
        <w:t>Highlight:</w:t>
      </w:r>
      <w:r>
        <w:rPr>
          <w:rFonts w:ascii="Arial" w:eastAsia="Arial" w:hAnsi="Arial" w:cs="Arial"/>
          <w:color w:val="000000"/>
          <w:sz w:val="20"/>
        </w:rPr>
        <w:t> President Joe Biden'</w:t>
      </w:r>
      <w:r>
        <w:rPr>
          <w:rFonts w:ascii="Arial" w:eastAsia="Arial" w:hAnsi="Arial" w:cs="Arial"/>
          <w:b/>
          <w:color w:val="000000"/>
          <w:sz w:val="20"/>
        </w:rPr>
        <w:t>s</w:t>
      </w:r>
      <w:r>
        <w:rPr>
          <w:rFonts w:ascii="Arial" w:eastAsia="Arial" w:hAnsi="Arial" w:cs="Arial"/>
          <w:color w:val="000000"/>
          <w:sz w:val="20"/>
        </w:rPr>
        <w:t xml:space="preserve"> clash with House Republicans over the debt ceiling could lead to a default.</w:t>
      </w:r>
    </w:p>
    <w:p w14:paraId="31F02F03" w14:textId="77777777" w:rsidR="00FA4267" w:rsidRDefault="006700FD">
      <w:pPr>
        <w:pStyle w:val="Normal70"/>
        <w:keepNext/>
        <w:spacing w:before="240" w:line="340" w:lineRule="atLeast"/>
      </w:pPr>
      <w:bookmarkStart w:id="209" w:name="Body_68"/>
      <w:bookmarkEnd w:id="209"/>
      <w:r>
        <w:rPr>
          <w:rFonts w:ascii="Arial" w:eastAsia="Arial" w:hAnsi="Arial" w:cs="Arial"/>
          <w:b/>
          <w:color w:val="000000"/>
          <w:sz w:val="28"/>
        </w:rPr>
        <w:t>Body</w:t>
      </w:r>
    </w:p>
    <w:p w14:paraId="66485CA1" w14:textId="2B918078" w:rsidR="00FA4267" w:rsidRDefault="006700FD">
      <w:pPr>
        <w:pStyle w:val="Normal70"/>
        <w:spacing w:line="60" w:lineRule="exact"/>
      </w:pPr>
      <w:r>
        <w:rPr>
          <w:noProof/>
        </w:rPr>
        <mc:AlternateContent>
          <mc:Choice Requires="wps">
            <w:drawing>
              <wp:anchor distT="0" distB="0" distL="114300" distR="114300" simplePos="0" relativeHeight="251906048" behindDoc="0" locked="0" layoutInCell="1" allowOverlap="1" wp14:anchorId="74A4B3D2" wp14:editId="2EFFEF71">
                <wp:simplePos x="0" y="0"/>
                <wp:positionH relativeFrom="column">
                  <wp:posOffset>0</wp:posOffset>
                </wp:positionH>
                <wp:positionV relativeFrom="paragraph">
                  <wp:posOffset>25400</wp:posOffset>
                </wp:positionV>
                <wp:extent cx="6502400" cy="0"/>
                <wp:effectExtent l="15875" t="19685" r="15875" b="18415"/>
                <wp:wrapTopAndBottom/>
                <wp:docPr id="1531433774"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22905" id="Line 336"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11684D4" w14:textId="77777777" w:rsidR="00FA4267" w:rsidRDefault="00FA4267">
      <w:pPr>
        <w:pStyle w:val="Normal70"/>
      </w:pPr>
    </w:p>
    <w:p w14:paraId="57F2618D" w14:textId="77777777" w:rsidR="00FA4267" w:rsidRDefault="006700FD">
      <w:pPr>
        <w:pStyle w:val="Normal70"/>
        <w:spacing w:before="200" w:line="260" w:lineRule="atLeast"/>
        <w:jc w:val="both"/>
      </w:pPr>
      <w:r>
        <w:rPr>
          <w:rFonts w:ascii="Arial" w:eastAsia="Arial" w:hAnsi="Arial" w:cs="Arial"/>
          <w:color w:val="000000"/>
          <w:sz w:val="20"/>
        </w:rPr>
        <w:t xml:space="preserve">A tense standoff between the White House and House Republicans on increasing the debt ceiling persists, with fears the </w:t>
      </w:r>
      <w:r>
        <w:rPr>
          <w:rFonts w:ascii="Arial" w:eastAsia="Arial" w:hAnsi="Arial" w:cs="Arial"/>
          <w:b/>
          <w:color w:val="000000"/>
          <w:sz w:val="20"/>
        </w:rPr>
        <w:t>U.S</w:t>
      </w:r>
      <w:r>
        <w:rPr>
          <w:rFonts w:ascii="Arial" w:eastAsia="Arial" w:hAnsi="Arial" w:cs="Arial"/>
          <w:color w:val="000000"/>
          <w:sz w:val="20"/>
        </w:rPr>
        <w:t xml:space="preserve">. may default on its debt in only a few weeks' time unless an agreement is reached. </w:t>
      </w:r>
    </w:p>
    <w:p w14:paraId="08954255" w14:textId="77777777" w:rsidR="00FA4267" w:rsidRDefault="006700FD">
      <w:pPr>
        <w:pStyle w:val="Normal70"/>
        <w:spacing w:before="240" w:line="260" w:lineRule="atLeast"/>
        <w:jc w:val="both"/>
      </w:pPr>
      <w:r>
        <w:rPr>
          <w:rFonts w:ascii="Arial" w:eastAsia="Arial" w:hAnsi="Arial" w:cs="Arial"/>
          <w:color w:val="000000"/>
          <w:sz w:val="20"/>
        </w:rPr>
        <w:t xml:space="preserve">With the debt totaling over $31.5 trillion, many members of the GOP-dominated House of Representatives argue that raising the debt ceiling without budget cuts </w:t>
      </w:r>
      <w:hyperlink r:id="rId2546" w:history="1">
        <w:r>
          <w:rPr>
            <w:rFonts w:ascii="Arial" w:eastAsia="Arial" w:hAnsi="Arial" w:cs="Arial"/>
            <w:color w:val="0077CC"/>
            <w:sz w:val="20"/>
            <w:u w:val="single"/>
            <w:shd w:val="clear" w:color="auto" w:fill="FFFFFF"/>
          </w:rPr>
          <w:t>would be irresponsible.</w:t>
        </w:r>
      </w:hyperlink>
    </w:p>
    <w:p w14:paraId="611E693B" w14:textId="77777777" w:rsidR="00FA4267" w:rsidRDefault="006700FD">
      <w:pPr>
        <w:pStyle w:val="Normal70"/>
        <w:spacing w:before="240" w:line="260" w:lineRule="atLeast"/>
        <w:jc w:val="both"/>
      </w:pPr>
      <w:r>
        <w:rPr>
          <w:rFonts w:ascii="Arial" w:eastAsia="Arial" w:hAnsi="Arial" w:cs="Arial"/>
          <w:color w:val="000000"/>
          <w:sz w:val="20"/>
        </w:rPr>
        <w:t xml:space="preserve">Amid this, claims have appeared on social media suggesting that President </w:t>
      </w:r>
      <w:hyperlink r:id="rId2547" w:history="1">
        <w:r>
          <w:rPr>
            <w:rFonts w:ascii="Arial" w:eastAsia="Arial" w:hAnsi="Arial" w:cs="Arial"/>
            <w:color w:val="0077CC"/>
            <w:sz w:val="20"/>
            <w:u w:val="single"/>
            <w:shd w:val="clear" w:color="auto" w:fill="FFFFFF"/>
          </w:rPr>
          <w:t>Joe Biden</w:t>
        </w:r>
      </w:hyperlink>
      <w:r>
        <w:rPr>
          <w:rFonts w:ascii="Arial" w:eastAsia="Arial" w:hAnsi="Arial" w:cs="Arial"/>
          <w:color w:val="000000"/>
          <w:sz w:val="20"/>
        </w:rPr>
        <w:t xml:space="preserve"> laid claim to reducing the national debt.</w:t>
      </w:r>
    </w:p>
    <w:p w14:paraId="66B7D8AB" w14:textId="77777777" w:rsidR="00FA4267" w:rsidRDefault="006700FD">
      <w:pPr>
        <w:pStyle w:val="Normal70"/>
        <w:spacing w:before="200" w:line="260" w:lineRule="atLeast"/>
        <w:jc w:val="both"/>
      </w:pPr>
      <w:r>
        <w:rPr>
          <w:rFonts w:ascii="Arial" w:eastAsia="Arial" w:hAnsi="Arial" w:cs="Arial"/>
          <w:color w:val="000000"/>
          <w:sz w:val="20"/>
        </w:rPr>
        <w:t>The Claim</w:t>
      </w:r>
    </w:p>
    <w:p w14:paraId="360008F7" w14:textId="77777777" w:rsidR="00FA4267" w:rsidRDefault="006700FD">
      <w:pPr>
        <w:pStyle w:val="Normal70"/>
        <w:spacing w:before="240" w:line="260" w:lineRule="atLeast"/>
        <w:jc w:val="both"/>
      </w:pPr>
      <w:hyperlink r:id="rId2548" w:history="1">
        <w:r>
          <w:rPr>
            <w:rFonts w:ascii="Arial" w:eastAsia="Arial" w:hAnsi="Arial" w:cs="Arial"/>
            <w:color w:val="0077CC"/>
            <w:sz w:val="20"/>
            <w:u w:val="single"/>
            <w:shd w:val="clear" w:color="auto" w:fill="FFFFFF"/>
          </w:rPr>
          <w:t>A tweet</w:t>
        </w:r>
      </w:hyperlink>
      <w:r>
        <w:rPr>
          <w:rFonts w:ascii="Arial" w:eastAsia="Arial" w:hAnsi="Arial" w:cs="Arial"/>
          <w:color w:val="000000"/>
          <w:sz w:val="20"/>
        </w:rPr>
        <w:t xml:space="preserve"> by RNC Research, posted on May 9, 2023 and viewed 300,000 times, stated that President Joe Biden had lied about reducing the national debt by $1.7 trillion. </w:t>
      </w:r>
    </w:p>
    <w:p w14:paraId="3A64B456" w14:textId="77777777" w:rsidR="00FA4267" w:rsidRDefault="006700FD">
      <w:pPr>
        <w:pStyle w:val="Normal70"/>
        <w:spacing w:before="200" w:line="260" w:lineRule="atLeast"/>
        <w:jc w:val="both"/>
      </w:pPr>
      <w:r>
        <w:rPr>
          <w:rFonts w:ascii="Arial" w:eastAsia="Arial" w:hAnsi="Arial" w:cs="Arial"/>
          <w:color w:val="000000"/>
          <w:sz w:val="20"/>
        </w:rPr>
        <w:t>The tweet stated: "BIDEN: 'In my first two years, I reduced the debt by $1.7 trillion.'</w:t>
      </w:r>
    </w:p>
    <w:p w14:paraId="44672175" w14:textId="77777777" w:rsidR="00FA4267" w:rsidRDefault="006700FD">
      <w:pPr>
        <w:pStyle w:val="Normal70"/>
        <w:spacing w:before="200" w:line="260" w:lineRule="atLeast"/>
        <w:jc w:val="both"/>
      </w:pPr>
      <w:r>
        <w:rPr>
          <w:rFonts w:ascii="Arial" w:eastAsia="Arial" w:hAnsi="Arial" w:cs="Arial"/>
          <w:color w:val="000000"/>
          <w:sz w:val="20"/>
        </w:rPr>
        <w:t>"That'</w:t>
      </w:r>
      <w:r>
        <w:rPr>
          <w:rFonts w:ascii="Arial" w:eastAsia="Arial" w:hAnsi="Arial" w:cs="Arial"/>
          <w:b/>
          <w:color w:val="000000"/>
          <w:sz w:val="20"/>
        </w:rPr>
        <w:t>s</w:t>
      </w:r>
      <w:r>
        <w:rPr>
          <w:rFonts w:ascii="Arial" w:eastAsia="Arial" w:hAnsi="Arial" w:cs="Arial"/>
          <w:color w:val="000000"/>
          <w:sz w:val="20"/>
        </w:rPr>
        <w:t xml:space="preserve"> a complete lie. Biden has not decreased the $31+ trillion national debt."</w:t>
      </w:r>
    </w:p>
    <w:p w14:paraId="437B53A7" w14:textId="77777777" w:rsidR="00FA4267" w:rsidRDefault="006700FD">
      <w:pPr>
        <w:pStyle w:val="Normal70"/>
        <w:spacing w:before="200" w:line="260" w:lineRule="atLeast"/>
        <w:jc w:val="both"/>
      </w:pPr>
      <w:r>
        <w:rPr>
          <w:rFonts w:ascii="Arial" w:eastAsia="Arial" w:hAnsi="Arial" w:cs="Arial"/>
          <w:color w:val="000000"/>
          <w:sz w:val="20"/>
        </w:rPr>
        <w:t>A video of Biden was attached to the tweet, in which he said: "I might note parenthetically: In my first two years, I reduced the debt by $1.7 trillion. No President has ever done that."</w:t>
      </w:r>
    </w:p>
    <w:p w14:paraId="6D4518D0" w14:textId="77777777" w:rsidR="00FA4267" w:rsidRDefault="006700FD">
      <w:pPr>
        <w:pStyle w:val="Normal70"/>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0ED5DA07" w14:textId="77777777" w:rsidR="00FA4267" w:rsidRDefault="006700FD">
      <w:pPr>
        <w:pStyle w:val="Normal70"/>
        <w:spacing w:before="200" w:line="260" w:lineRule="atLeast"/>
        <w:jc w:val="both"/>
      </w:pPr>
      <w:r>
        <w:rPr>
          <w:rFonts w:ascii="Arial" w:eastAsia="Arial" w:hAnsi="Arial" w:cs="Arial"/>
          <w:color w:val="000000"/>
          <w:sz w:val="20"/>
        </w:rPr>
        <w:t xml:space="preserve">The bill House </w:t>
      </w:r>
      <w:hyperlink r:id="rId2549" w:history="1">
        <w:r>
          <w:rPr>
            <w:rFonts w:ascii="Arial" w:eastAsia="Arial" w:hAnsi="Arial" w:cs="Arial"/>
            <w:color w:val="0077CC"/>
            <w:sz w:val="20"/>
            <w:u w:val="single"/>
            <w:shd w:val="clear" w:color="auto" w:fill="FFFFFF"/>
          </w:rPr>
          <w:t>Republicans</w:t>
        </w:r>
      </w:hyperlink>
      <w:r>
        <w:rPr>
          <w:rFonts w:ascii="Arial" w:eastAsia="Arial" w:hAnsi="Arial" w:cs="Arial"/>
          <w:color w:val="000000"/>
          <w:sz w:val="20"/>
        </w:rPr>
        <w:t xml:space="preserve"> passed last month on a party-line vote would raise the debt ceiling but also slash federal spending, including cuts to some of Biden'</w:t>
      </w:r>
      <w:r>
        <w:rPr>
          <w:rFonts w:ascii="Arial" w:eastAsia="Arial" w:hAnsi="Arial" w:cs="Arial"/>
          <w:b/>
          <w:color w:val="000000"/>
          <w:sz w:val="20"/>
        </w:rPr>
        <w:t>s</w:t>
      </w:r>
      <w:r>
        <w:rPr>
          <w:rFonts w:ascii="Arial" w:eastAsia="Arial" w:hAnsi="Arial" w:cs="Arial"/>
          <w:color w:val="000000"/>
          <w:sz w:val="20"/>
        </w:rPr>
        <w:t xml:space="preserve"> health and climate programs.</w:t>
      </w:r>
    </w:p>
    <w:p w14:paraId="3D19F8C3" w14:textId="77777777" w:rsidR="00FA4267" w:rsidRDefault="006700FD">
      <w:pPr>
        <w:pStyle w:val="Normal70"/>
        <w:spacing w:before="240" w:line="260" w:lineRule="atLeast"/>
        <w:jc w:val="both"/>
      </w:pPr>
      <w:r>
        <w:rPr>
          <w:rFonts w:ascii="Arial" w:eastAsia="Arial" w:hAnsi="Arial" w:cs="Arial"/>
          <w:color w:val="000000"/>
          <w:sz w:val="20"/>
        </w:rPr>
        <w:t xml:space="preserve">Amid the partisan standoff, a growing number of senators from both parties have also been discussing the possibility of Biden invoking a clause in the 14th Amendment that some legal scholars say allows the president to </w:t>
      </w:r>
      <w:hyperlink r:id="rId2550" w:history="1">
        <w:r>
          <w:rPr>
            <w:rFonts w:ascii="Arial" w:eastAsia="Arial" w:hAnsi="Arial" w:cs="Arial"/>
            <w:color w:val="0077CC"/>
            <w:sz w:val="20"/>
            <w:u w:val="single"/>
            <w:shd w:val="clear" w:color="auto" w:fill="FFFFFF"/>
          </w:rPr>
          <w:t>raise the debt ceiling without congressional approval.</w:t>
        </w:r>
      </w:hyperlink>
    </w:p>
    <w:p w14:paraId="28692FDA" w14:textId="77777777" w:rsidR="00FA4267" w:rsidRDefault="006700FD">
      <w:pPr>
        <w:pStyle w:val="Normal70"/>
        <w:spacing w:before="240" w:line="260" w:lineRule="atLeast"/>
        <w:jc w:val="both"/>
      </w:pPr>
      <w:r>
        <w:rPr>
          <w:rFonts w:ascii="Arial" w:eastAsia="Arial" w:hAnsi="Arial" w:cs="Arial"/>
          <w:color w:val="000000"/>
          <w:sz w:val="20"/>
        </w:rPr>
        <w:t xml:space="preserve">The national debt has increased by around $3.5 trillion under the Biden administration, as </w:t>
      </w:r>
      <w:hyperlink r:id="rId2551" w:history="1">
        <w:r>
          <w:rPr>
            <w:rFonts w:ascii="Arial" w:eastAsia="Arial" w:hAnsi="Arial" w:cs="Arial"/>
            <w:color w:val="0077CC"/>
            <w:sz w:val="20"/>
            <w:u w:val="single"/>
            <w:shd w:val="clear" w:color="auto" w:fill="FFFFFF"/>
          </w:rPr>
          <w:t>data from Statista shows</w:t>
        </w:r>
      </w:hyperlink>
      <w:r>
        <w:rPr>
          <w:rFonts w:ascii="Arial" w:eastAsia="Arial" w:hAnsi="Arial" w:cs="Arial"/>
          <w:color w:val="000000"/>
          <w:sz w:val="20"/>
        </w:rPr>
        <w:t xml:space="preserve">, currently standing at $31.46 trillion. Year-on-year the debt has never decreased since 1957, according to </w:t>
      </w:r>
      <w:hyperlink r:id="rId2552" w:history="1">
        <w:r>
          <w:rPr>
            <w:rFonts w:ascii="Arial" w:eastAsia="Arial" w:hAnsi="Arial" w:cs="Arial"/>
            <w:color w:val="0077CC"/>
            <w:sz w:val="20"/>
            <w:u w:val="single"/>
            <w:shd w:val="clear" w:color="auto" w:fill="FFFFFF"/>
          </w:rPr>
          <w:t>Treasury data.</w:t>
        </w:r>
      </w:hyperlink>
    </w:p>
    <w:p w14:paraId="665D7DF5" w14:textId="77777777" w:rsidR="00FA4267" w:rsidRDefault="006700FD">
      <w:pPr>
        <w:pStyle w:val="Normal70"/>
        <w:spacing w:before="200" w:line="260" w:lineRule="atLeast"/>
        <w:jc w:val="both"/>
      </w:pPr>
      <w:r>
        <w:rPr>
          <w:rFonts w:ascii="Arial" w:eastAsia="Arial" w:hAnsi="Arial" w:cs="Arial"/>
          <w:color w:val="000000"/>
          <w:sz w:val="20"/>
        </w:rPr>
        <w:t xml:space="preserve">The $1.7 trillion figure, in </w:t>
      </w:r>
      <w:r>
        <w:rPr>
          <w:rFonts w:ascii="Arial" w:eastAsia="Arial" w:hAnsi="Arial" w:cs="Arial"/>
          <w:b/>
          <w:color w:val="000000"/>
          <w:sz w:val="20"/>
        </w:rPr>
        <w:t>fact</w:t>
      </w:r>
      <w:r>
        <w:rPr>
          <w:rFonts w:ascii="Arial" w:eastAsia="Arial" w:hAnsi="Arial" w:cs="Arial"/>
          <w:color w:val="000000"/>
          <w:sz w:val="20"/>
        </w:rPr>
        <w:t>, refers to a reduction in the national deficit between fiscal years 2020 to 2022.</w:t>
      </w:r>
    </w:p>
    <w:p w14:paraId="2BB60FF3" w14:textId="77777777" w:rsidR="00FA4267" w:rsidRDefault="006700FD">
      <w:pPr>
        <w:pStyle w:val="Normal70"/>
        <w:spacing w:before="240" w:line="260" w:lineRule="atLeast"/>
        <w:jc w:val="both"/>
      </w:pPr>
      <w:r>
        <w:rPr>
          <w:rFonts w:ascii="Arial" w:eastAsia="Arial" w:hAnsi="Arial" w:cs="Arial"/>
          <w:color w:val="000000"/>
          <w:sz w:val="20"/>
        </w:rPr>
        <w:t xml:space="preserve">Some have questioned how far Biden should take credit for this; as noted by </w:t>
      </w:r>
      <w:r>
        <w:rPr>
          <w:rFonts w:ascii="Arial" w:eastAsia="Arial" w:hAnsi="Arial" w:cs="Arial"/>
          <w:b/>
          <w:color w:val="000000"/>
          <w:sz w:val="20"/>
        </w:rPr>
        <w:t>PolitiFact</w:t>
      </w:r>
      <w:r>
        <w:rPr>
          <w:rFonts w:ascii="Arial" w:eastAsia="Arial" w:hAnsi="Arial" w:cs="Arial"/>
          <w:color w:val="000000"/>
          <w:sz w:val="20"/>
        </w:rPr>
        <w:t xml:space="preserve">, while the deficit has decreased under Biden, most of that was because of </w:t>
      </w:r>
      <w:hyperlink r:id="rId2553" w:history="1">
        <w:r>
          <w:rPr>
            <w:rFonts w:ascii="Arial" w:eastAsia="Arial" w:hAnsi="Arial" w:cs="Arial"/>
            <w:color w:val="0077CC"/>
            <w:sz w:val="20"/>
            <w:u w:val="single"/>
            <w:shd w:val="clear" w:color="auto" w:fill="FFFFFF"/>
          </w:rPr>
          <w:t>expiring emergency pandemic spending.</w:t>
        </w:r>
      </w:hyperlink>
    </w:p>
    <w:p w14:paraId="028E9EFE" w14:textId="77777777" w:rsidR="00FA4267" w:rsidRDefault="006700FD">
      <w:pPr>
        <w:pStyle w:val="Normal70"/>
        <w:spacing w:before="240" w:line="260" w:lineRule="atLeast"/>
        <w:jc w:val="both"/>
      </w:pPr>
      <w:r>
        <w:rPr>
          <w:rFonts w:ascii="Arial" w:eastAsia="Arial" w:hAnsi="Arial" w:cs="Arial"/>
          <w:color w:val="000000"/>
          <w:sz w:val="20"/>
        </w:rPr>
        <w:t xml:space="preserve">The $1.7 trillion debt claim has been previously debunked by a number of media outlets including </w:t>
      </w:r>
      <w:hyperlink r:id="rId2554" w:history="1">
        <w:r>
          <w:rPr>
            <w:rFonts w:ascii="Arial" w:eastAsia="Arial" w:hAnsi="Arial" w:cs="Arial"/>
            <w:color w:val="0077CC"/>
            <w:sz w:val="20"/>
            <w:u w:val="single"/>
            <w:shd w:val="clear" w:color="auto" w:fill="FFFFFF"/>
          </w:rPr>
          <w:t>CNN</w:t>
        </w:r>
      </w:hyperlink>
      <w:r>
        <w:rPr>
          <w:rFonts w:ascii="Arial" w:eastAsia="Arial" w:hAnsi="Arial" w:cs="Arial"/>
          <w:color w:val="000000"/>
          <w:sz w:val="20"/>
        </w:rPr>
        <w:t xml:space="preserve">and </w:t>
      </w:r>
      <w:hyperlink r:id="rId2555" w:history="1">
        <w:r>
          <w:rPr>
            <w:rFonts w:ascii="Arial" w:eastAsia="Arial" w:hAnsi="Arial" w:cs="Arial"/>
            <w:b/>
            <w:color w:val="0077CC"/>
            <w:sz w:val="20"/>
            <w:u w:val="single"/>
            <w:shd w:val="clear" w:color="auto" w:fill="FFFFFF"/>
          </w:rPr>
          <w:t>Factcheck</w:t>
        </w:r>
      </w:hyperlink>
      <w:hyperlink r:id="rId2556" w:history="1">
        <w:r>
          <w:rPr>
            <w:rFonts w:ascii="Arial" w:eastAsia="Arial" w:hAnsi="Arial" w:cs="Arial"/>
            <w:color w:val="0077CC"/>
            <w:sz w:val="20"/>
            <w:u w:val="single"/>
            <w:shd w:val="clear" w:color="auto" w:fill="FFFFFF"/>
          </w:rPr>
          <w:t>.</w:t>
        </w:r>
      </w:hyperlink>
      <w:hyperlink r:id="rId2557"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w:t>
      </w:r>
    </w:p>
    <w:p w14:paraId="34763537" w14:textId="77777777" w:rsidR="00FA4267" w:rsidRDefault="006700FD">
      <w:pPr>
        <w:pStyle w:val="Normal70"/>
        <w:spacing w:before="200" w:line="260" w:lineRule="atLeast"/>
        <w:jc w:val="both"/>
      </w:pPr>
      <w:r>
        <w:rPr>
          <w:rFonts w:ascii="Arial" w:eastAsia="Arial" w:hAnsi="Arial" w:cs="Arial"/>
          <w:color w:val="000000"/>
          <w:sz w:val="20"/>
        </w:rPr>
        <w:t>That alone would make the president'</w:t>
      </w:r>
      <w:r>
        <w:rPr>
          <w:rFonts w:ascii="Arial" w:eastAsia="Arial" w:hAnsi="Arial" w:cs="Arial"/>
          <w:b/>
          <w:color w:val="000000"/>
          <w:sz w:val="20"/>
        </w:rPr>
        <w:t>s</w:t>
      </w:r>
      <w:r>
        <w:rPr>
          <w:rFonts w:ascii="Arial" w:eastAsia="Arial" w:hAnsi="Arial" w:cs="Arial"/>
          <w:color w:val="000000"/>
          <w:sz w:val="20"/>
        </w:rPr>
        <w:t xml:space="preserve"> claim false. However, RNC Research (managed by the Republican National Committee) only highlights one part of the clip from the White House press conference.</w:t>
      </w:r>
    </w:p>
    <w:p w14:paraId="35E448A3" w14:textId="77777777" w:rsidR="00FA4267" w:rsidRDefault="006700FD">
      <w:pPr>
        <w:pStyle w:val="Normal70"/>
        <w:spacing w:before="240" w:line="260" w:lineRule="atLeast"/>
        <w:jc w:val="both"/>
      </w:pPr>
      <w:r>
        <w:rPr>
          <w:rFonts w:ascii="Arial" w:eastAsia="Arial" w:hAnsi="Arial" w:cs="Arial"/>
          <w:color w:val="000000"/>
          <w:sz w:val="20"/>
        </w:rPr>
        <w:t xml:space="preserve">Shortly after, Biden went on to attribute the $1.7 trillion figure to the deficit, </w:t>
      </w:r>
      <w:hyperlink r:id="rId2558" w:anchor=":~:text=A%20deficit%20occurs%20when%20the,resulting%20in%20a%20national%20deficit." w:history="1">
        <w:r>
          <w:rPr>
            <w:rFonts w:ascii="Arial" w:eastAsia="Arial" w:hAnsi="Arial" w:cs="Arial"/>
            <w:color w:val="0077CC"/>
            <w:sz w:val="20"/>
            <w:u w:val="single"/>
            <w:shd w:val="clear" w:color="auto" w:fill="FFFFFF"/>
          </w:rPr>
          <w:t>a figure corroborated by Treasury reporting.</w:t>
        </w:r>
      </w:hyperlink>
    </w:p>
    <w:p w14:paraId="11C374E7" w14:textId="77777777" w:rsidR="00FA4267" w:rsidRDefault="006700FD">
      <w:pPr>
        <w:pStyle w:val="Normal70"/>
        <w:spacing w:before="200" w:line="260" w:lineRule="atLeast"/>
        <w:jc w:val="both"/>
      </w:pPr>
      <w:r>
        <w:rPr>
          <w:rFonts w:ascii="Arial" w:eastAsia="Arial" w:hAnsi="Arial" w:cs="Arial"/>
          <w:color w:val="000000"/>
          <w:sz w:val="20"/>
        </w:rPr>
        <w:t>"As I said, I've already cut the deficit by $1.7 trillion in my first two years in office," he said.</w:t>
      </w:r>
    </w:p>
    <w:p w14:paraId="126873AC" w14:textId="77777777" w:rsidR="00FA4267" w:rsidRDefault="006700FD">
      <w:pPr>
        <w:pStyle w:val="Normal70"/>
        <w:spacing w:before="200" w:line="260" w:lineRule="atLeast"/>
        <w:jc w:val="both"/>
      </w:pPr>
      <w:r>
        <w:rPr>
          <w:rFonts w:ascii="Arial" w:eastAsia="Arial" w:hAnsi="Arial" w:cs="Arial"/>
          <w:color w:val="000000"/>
          <w:sz w:val="20"/>
        </w:rPr>
        <w:t>Although not strictly a correction of what he said before (more of an alteration), and certainly confusing, RNC Research did not include this part of the speech.</w:t>
      </w:r>
    </w:p>
    <w:p w14:paraId="4C2A5856" w14:textId="77777777" w:rsidR="00FA4267" w:rsidRDefault="006700FD">
      <w:pPr>
        <w:pStyle w:val="Normal70"/>
        <w:spacing w:before="240" w:line="260" w:lineRule="atLeast"/>
        <w:jc w:val="both"/>
      </w:pPr>
      <w:r>
        <w:rPr>
          <w:rFonts w:ascii="Arial" w:eastAsia="Arial" w:hAnsi="Arial" w:cs="Arial"/>
          <w:color w:val="000000"/>
          <w:sz w:val="20"/>
        </w:rPr>
        <w:t>A spokesman for RNC Research said: "Those are Biden'</w:t>
      </w:r>
      <w:r>
        <w:rPr>
          <w:rFonts w:ascii="Arial" w:eastAsia="Arial" w:hAnsi="Arial" w:cs="Arial"/>
          <w:b/>
          <w:color w:val="000000"/>
          <w:sz w:val="20"/>
        </w:rPr>
        <w:t>s</w:t>
      </w:r>
      <w:r>
        <w:rPr>
          <w:rFonts w:ascii="Arial" w:eastAsia="Arial" w:hAnsi="Arial" w:cs="Arial"/>
          <w:color w:val="000000"/>
          <w:sz w:val="20"/>
        </w:rPr>
        <w:t xml:space="preserve"> words not ours," pointing to other </w:t>
      </w:r>
      <w:hyperlink r:id="rId2559" w:history="1">
        <w:r>
          <w:rPr>
            <w:rFonts w:ascii="Arial" w:eastAsia="Arial" w:hAnsi="Arial" w:cs="Arial"/>
            <w:color w:val="0077CC"/>
            <w:sz w:val="20"/>
            <w:u w:val="single"/>
            <w:shd w:val="clear" w:color="auto" w:fill="FFFFFF"/>
          </w:rPr>
          <w:t>instances</w:t>
        </w:r>
      </w:hyperlink>
      <w:r>
        <w:rPr>
          <w:rFonts w:ascii="Arial" w:eastAsia="Arial" w:hAnsi="Arial" w:cs="Arial"/>
          <w:color w:val="000000"/>
          <w:sz w:val="20"/>
        </w:rPr>
        <w:t xml:space="preserve">where the president </w:t>
      </w:r>
      <w:hyperlink r:id="rId2560" w:history="1">
        <w:r>
          <w:rPr>
            <w:rFonts w:ascii="Arial" w:eastAsia="Arial" w:hAnsi="Arial" w:cs="Arial"/>
            <w:color w:val="0077CC"/>
            <w:sz w:val="20"/>
            <w:u w:val="single"/>
            <w:shd w:val="clear" w:color="auto" w:fill="FFFFFF"/>
          </w:rPr>
          <w:t>conflated debt and deficit</w:t>
        </w:r>
      </w:hyperlink>
      <w:r>
        <w:rPr>
          <w:rFonts w:ascii="Arial" w:eastAsia="Arial" w:hAnsi="Arial" w:cs="Arial"/>
          <w:color w:val="000000"/>
          <w:sz w:val="20"/>
        </w:rPr>
        <w:t>, and also questioning how far Biden should be credited with his $1.7 trillion deficit claim.</w:t>
      </w:r>
    </w:p>
    <w:p w14:paraId="0F8BC6B1" w14:textId="77777777" w:rsidR="00FA4267" w:rsidRDefault="006700FD">
      <w:pPr>
        <w:pStyle w:val="Normal70"/>
        <w:spacing w:before="200" w:line="260" w:lineRule="atLeast"/>
        <w:jc w:val="both"/>
      </w:pPr>
      <w:r>
        <w:rPr>
          <w:rFonts w:ascii="Arial" w:eastAsia="Arial" w:hAnsi="Arial" w:cs="Arial"/>
          <w:color w:val="000000"/>
          <w:sz w:val="20"/>
        </w:rPr>
        <w:t>The spokesman added: "If Biden doesn't want to be called a liar, perhaps he should start telling the truth."</w:t>
      </w:r>
    </w:p>
    <w:p w14:paraId="005239EA" w14:textId="77777777" w:rsidR="00FA4267" w:rsidRDefault="006700FD">
      <w:pPr>
        <w:pStyle w:val="Normal70"/>
        <w:spacing w:before="200" w:line="260" w:lineRule="atLeast"/>
        <w:jc w:val="both"/>
      </w:pPr>
      <w:r>
        <w:rPr>
          <w:rFonts w:ascii="Arial" w:eastAsia="Arial" w:hAnsi="Arial" w:cs="Arial"/>
          <w:color w:val="000000"/>
          <w:sz w:val="20"/>
        </w:rPr>
        <w:t>In this context, it doesn't appear that the president is knowingly pursuing a falsehood, more that he misquotes and then corrects himself at a later point. Without this context, however, it makes it appear that he is repeating a mistruth.</w:t>
      </w:r>
    </w:p>
    <w:p w14:paraId="6D846FAA" w14:textId="77777777" w:rsidR="00FA4267" w:rsidRDefault="006700FD">
      <w:pPr>
        <w:pStyle w:val="Normal70"/>
        <w:spacing w:before="200" w:line="260" w:lineRule="atLeast"/>
        <w:jc w:val="both"/>
      </w:pPr>
      <w:r>
        <w:rPr>
          <w:rFonts w:ascii="Arial" w:eastAsia="Arial" w:hAnsi="Arial" w:cs="Arial"/>
          <w:color w:val="000000"/>
          <w:sz w:val="20"/>
        </w:rPr>
        <w:t xml:space="preserve">Clearly, with national debt the center of </w:t>
      </w:r>
      <w:r>
        <w:rPr>
          <w:rFonts w:ascii="Arial" w:eastAsia="Arial" w:hAnsi="Arial" w:cs="Arial"/>
          <w:b/>
          <w:color w:val="000000"/>
          <w:sz w:val="20"/>
        </w:rPr>
        <w:t>U.S</w:t>
      </w:r>
      <w:r>
        <w:rPr>
          <w:rFonts w:ascii="Arial" w:eastAsia="Arial" w:hAnsi="Arial" w:cs="Arial"/>
          <w:color w:val="000000"/>
          <w:sz w:val="20"/>
        </w:rPr>
        <w:t>. public conversation, it would have been at the very least unwise for him to make such an easily refutable claim, let alone one which he has incorrectly made before.</w:t>
      </w:r>
    </w:p>
    <w:p w14:paraId="0CBCCCAA" w14:textId="77777777" w:rsidR="00FA4267" w:rsidRDefault="006700FD">
      <w:pPr>
        <w:pStyle w:val="Normal70"/>
        <w:spacing w:before="200" w:line="260" w:lineRule="atLeast"/>
        <w:jc w:val="both"/>
      </w:pPr>
      <w:r>
        <w:rPr>
          <w:rFonts w:ascii="Arial" w:eastAsia="Arial" w:hAnsi="Arial" w:cs="Arial"/>
          <w:i/>
          <w:color w:val="000000"/>
          <w:sz w:val="20"/>
        </w:rPr>
        <w:t xml:space="preserve">Newsweek </w:t>
      </w:r>
      <w:r>
        <w:rPr>
          <w:rFonts w:ascii="Arial" w:eastAsia="Arial" w:hAnsi="Arial" w:cs="Arial"/>
          <w:color w:val="000000"/>
          <w:sz w:val="20"/>
        </w:rPr>
        <w:t>has contacted the White House for comment.</w:t>
      </w:r>
    </w:p>
    <w:p w14:paraId="42045A05" w14:textId="77777777" w:rsidR="00FA4267" w:rsidRDefault="006700FD">
      <w:pPr>
        <w:pStyle w:val="Normal70"/>
        <w:spacing w:before="200" w:line="260" w:lineRule="atLeast"/>
        <w:jc w:val="both"/>
      </w:pPr>
      <w:r>
        <w:rPr>
          <w:rFonts w:ascii="Arial" w:eastAsia="Arial" w:hAnsi="Arial" w:cs="Arial"/>
          <w:color w:val="000000"/>
          <w:sz w:val="20"/>
        </w:rPr>
        <w:t>The Ruling</w:t>
      </w:r>
    </w:p>
    <w:p w14:paraId="3BFE3780" w14:textId="77777777" w:rsidR="00FA4267" w:rsidRDefault="006700FD">
      <w:pPr>
        <w:pStyle w:val="Normal70"/>
        <w:spacing w:before="200" w:line="260" w:lineRule="atLeast"/>
        <w:jc w:val="both"/>
      </w:pPr>
      <w:r>
        <w:rPr>
          <w:rFonts w:ascii="Arial" w:eastAsia="Arial" w:hAnsi="Arial" w:cs="Arial"/>
          <w:b/>
          <w:color w:val="000000"/>
          <w:sz w:val="20"/>
        </w:rPr>
        <w:t>Misleading material.</w:t>
      </w:r>
    </w:p>
    <w:p w14:paraId="22A4007E" w14:textId="77777777" w:rsidR="00FA4267" w:rsidRDefault="006700FD">
      <w:pPr>
        <w:pStyle w:val="Normal70"/>
        <w:spacing w:before="200" w:line="260" w:lineRule="atLeast"/>
        <w:jc w:val="both"/>
      </w:pPr>
      <w:r>
        <w:rPr>
          <w:rFonts w:ascii="Arial" w:eastAsia="Arial" w:hAnsi="Arial" w:cs="Arial"/>
          <w:color w:val="000000"/>
          <w:sz w:val="20"/>
        </w:rPr>
        <w:t>The Biden administration has not reduced the national debt by $1.7 trillion. It has increased by about $3.5 trillion during Biden'</w:t>
      </w:r>
      <w:r>
        <w:rPr>
          <w:rFonts w:ascii="Arial" w:eastAsia="Arial" w:hAnsi="Arial" w:cs="Arial"/>
          <w:b/>
          <w:color w:val="000000"/>
          <w:sz w:val="20"/>
        </w:rPr>
        <w:t>s</w:t>
      </w:r>
      <w:r>
        <w:rPr>
          <w:rFonts w:ascii="Arial" w:eastAsia="Arial" w:hAnsi="Arial" w:cs="Arial"/>
          <w:color w:val="000000"/>
          <w:sz w:val="20"/>
        </w:rPr>
        <w:t xml:space="preserve"> term in office. The national debt has not decreased year-on-year since the late 1950s.</w:t>
      </w:r>
    </w:p>
    <w:p w14:paraId="08B3B732" w14:textId="77777777" w:rsidR="00FA4267" w:rsidRDefault="006700FD">
      <w:pPr>
        <w:pStyle w:val="Normal70"/>
        <w:spacing w:before="200" w:line="260" w:lineRule="atLeast"/>
        <w:jc w:val="both"/>
      </w:pPr>
      <w:r>
        <w:rPr>
          <w:rFonts w:ascii="Arial" w:eastAsia="Arial" w:hAnsi="Arial" w:cs="Arial"/>
          <w:color w:val="000000"/>
          <w:sz w:val="20"/>
        </w:rPr>
        <w:t>The $1.7 trillion figure refers to a reduction in the deficit realized between fiscal year 2020 and 2022.</w:t>
      </w:r>
    </w:p>
    <w:p w14:paraId="7187AF56" w14:textId="77777777" w:rsidR="00FA4267" w:rsidRDefault="006700FD">
      <w:pPr>
        <w:pStyle w:val="Normal70"/>
        <w:spacing w:before="200" w:line="260" w:lineRule="atLeast"/>
        <w:jc w:val="both"/>
      </w:pPr>
      <w:r>
        <w:rPr>
          <w:rFonts w:ascii="Arial" w:eastAsia="Arial" w:hAnsi="Arial" w:cs="Arial"/>
          <w:color w:val="000000"/>
          <w:sz w:val="20"/>
        </w:rPr>
        <w:t xml:space="preserve">However, the clip shared on Twitter which highlighted this claim omitted a correction of sorts shortly after, where Biden said the $1.7 trillion reduction was from the deficit, not the debt. </w:t>
      </w:r>
    </w:p>
    <w:p w14:paraId="7D5E5C97" w14:textId="77777777" w:rsidR="00FA4267" w:rsidRDefault="006700FD">
      <w:pPr>
        <w:pStyle w:val="Normal70"/>
        <w:spacing w:before="200" w:line="260" w:lineRule="atLeast"/>
        <w:jc w:val="both"/>
      </w:pPr>
      <w:r>
        <w:rPr>
          <w:rFonts w:ascii="Arial" w:eastAsia="Arial" w:hAnsi="Arial" w:cs="Arial"/>
          <w:b/>
          <w:color w:val="000000"/>
          <w:sz w:val="20"/>
        </w:rPr>
        <w:t>FACT CHECK BY Newsweek's Fact Check team</w:t>
      </w:r>
    </w:p>
    <w:p w14:paraId="281311DB" w14:textId="77777777" w:rsidR="00FA4267" w:rsidRDefault="006700FD">
      <w:pPr>
        <w:pStyle w:val="Normal70"/>
        <w:spacing w:before="240" w:line="260" w:lineRule="atLeast"/>
        <w:jc w:val="both"/>
      </w:pPr>
      <w:hyperlink r:id="rId2561" w:history="1">
        <w:r>
          <w:rPr>
            <w:rFonts w:ascii="Arial" w:eastAsia="Arial" w:hAnsi="Arial" w:cs="Arial"/>
            <w:color w:val="0077CC"/>
            <w:sz w:val="20"/>
            <w:u w:val="single"/>
            <w:shd w:val="clear" w:color="auto" w:fill="FFFFFF"/>
          </w:rPr>
          <w:t>Link to Image</w:t>
        </w:r>
      </w:hyperlink>
    </w:p>
    <w:p w14:paraId="7EA0C1EA" w14:textId="77777777" w:rsidR="00FA4267" w:rsidRDefault="006700FD">
      <w:pPr>
        <w:pStyle w:val="Normal70"/>
        <w:keepNext/>
        <w:spacing w:before="240" w:line="340" w:lineRule="atLeast"/>
      </w:pPr>
      <w:r>
        <w:br/>
      </w:r>
      <w:r>
        <w:rPr>
          <w:rFonts w:ascii="Arial" w:eastAsia="Arial" w:hAnsi="Arial" w:cs="Arial"/>
          <w:b/>
          <w:color w:val="000000"/>
          <w:sz w:val="28"/>
        </w:rPr>
        <w:t>Graphic</w:t>
      </w:r>
    </w:p>
    <w:p w14:paraId="783C3985" w14:textId="7669C392" w:rsidR="00FA4267" w:rsidRDefault="006700FD">
      <w:pPr>
        <w:pStyle w:val="Normal70"/>
        <w:spacing w:line="60" w:lineRule="exact"/>
      </w:pPr>
      <w:r>
        <w:rPr>
          <w:noProof/>
        </w:rPr>
        <mc:AlternateContent>
          <mc:Choice Requires="wps">
            <w:drawing>
              <wp:anchor distT="0" distB="0" distL="114300" distR="114300" simplePos="0" relativeHeight="251907072" behindDoc="0" locked="0" layoutInCell="1" allowOverlap="1" wp14:anchorId="6D93888E" wp14:editId="25ACEF6C">
                <wp:simplePos x="0" y="0"/>
                <wp:positionH relativeFrom="column">
                  <wp:posOffset>0</wp:posOffset>
                </wp:positionH>
                <wp:positionV relativeFrom="paragraph">
                  <wp:posOffset>25400</wp:posOffset>
                </wp:positionV>
                <wp:extent cx="6502400" cy="0"/>
                <wp:effectExtent l="15875" t="19685" r="15875" b="18415"/>
                <wp:wrapTopAndBottom/>
                <wp:docPr id="214455716"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98A38" id="Line 337"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977ABE9" w14:textId="77777777" w:rsidR="00FA4267" w:rsidRDefault="006700FD">
      <w:pPr>
        <w:pStyle w:val="Normal70"/>
        <w:spacing w:before="120" w:line="260" w:lineRule="atLeast"/>
      </w:pPr>
      <w:r>
        <w:rPr>
          <w:rFonts w:ascii="Arial" w:eastAsia="Arial" w:hAnsi="Arial" w:cs="Arial"/>
          <w:color w:val="000000"/>
          <w:sz w:val="20"/>
        </w:rPr>
        <w:t xml:space="preserve"> </w:t>
      </w:r>
    </w:p>
    <w:p w14:paraId="3F0AE894" w14:textId="77777777" w:rsidR="00FA4267" w:rsidRDefault="006700FD">
      <w:pPr>
        <w:pStyle w:val="Normal70"/>
        <w:spacing w:before="200" w:line="260" w:lineRule="atLeast"/>
        <w:jc w:val="both"/>
      </w:pPr>
      <w:r>
        <w:rPr>
          <w:rFonts w:ascii="Arial" w:eastAsia="Arial" w:hAnsi="Arial" w:cs="Arial"/>
          <w:color w:val="000000"/>
          <w:sz w:val="20"/>
        </w:rPr>
        <w:t>Joe Biden debt ceiling</w:t>
      </w:r>
    </w:p>
    <w:p w14:paraId="208954ED" w14:textId="77777777" w:rsidR="00FA4267" w:rsidRDefault="006700FD">
      <w:pPr>
        <w:pStyle w:val="Normal70"/>
        <w:spacing w:before="200" w:line="260" w:lineRule="atLeast"/>
        <w:jc w:val="both"/>
      </w:pPr>
      <w:r>
        <w:rPr>
          <w:rFonts w:ascii="Arial" w:eastAsia="Arial" w:hAnsi="Arial" w:cs="Arial"/>
          <w:color w:val="000000"/>
          <w:sz w:val="20"/>
        </w:rPr>
        <w:t>Anna Moneymaker/Getty Images</w:t>
      </w:r>
    </w:p>
    <w:p w14:paraId="4F8BD5CC" w14:textId="77777777" w:rsidR="00FA4267" w:rsidRDefault="006700FD">
      <w:pPr>
        <w:pStyle w:val="Normal70"/>
        <w:spacing w:before="200" w:line="260" w:lineRule="atLeast"/>
        <w:jc w:val="both"/>
      </w:pPr>
      <w:r>
        <w:rPr>
          <w:rFonts w:ascii="Arial" w:eastAsia="Arial" w:hAnsi="Arial" w:cs="Arial"/>
          <w:color w:val="000000"/>
          <w:sz w:val="20"/>
        </w:rPr>
        <w:t>President Joe Biden delivers remarks on the debt ceiling at the White House on May 09, 2023 in Washington, DC. A clip circulated on Twitter appeared to show Biden say he had reduced the debt by $1.7 trillion.</w:t>
      </w:r>
    </w:p>
    <w:p w14:paraId="4295DACF" w14:textId="77777777" w:rsidR="00FA4267" w:rsidRDefault="006700FD">
      <w:pPr>
        <w:pStyle w:val="Normal70"/>
        <w:keepNext/>
        <w:spacing w:before="240" w:line="340" w:lineRule="atLeast"/>
      </w:pPr>
      <w:bookmarkStart w:id="210" w:name="Classification_68"/>
      <w:bookmarkEnd w:id="210"/>
      <w:r>
        <w:rPr>
          <w:rFonts w:ascii="Arial" w:eastAsia="Arial" w:hAnsi="Arial" w:cs="Arial"/>
          <w:b/>
          <w:color w:val="000000"/>
          <w:sz w:val="28"/>
        </w:rPr>
        <w:t>Classification</w:t>
      </w:r>
    </w:p>
    <w:p w14:paraId="09F82007" w14:textId="7CB460E3" w:rsidR="00FA4267" w:rsidRDefault="006700FD">
      <w:pPr>
        <w:pStyle w:val="Normal70"/>
        <w:spacing w:line="60" w:lineRule="exact"/>
      </w:pPr>
      <w:r>
        <w:rPr>
          <w:noProof/>
        </w:rPr>
        <mc:AlternateContent>
          <mc:Choice Requires="wps">
            <w:drawing>
              <wp:anchor distT="0" distB="0" distL="114300" distR="114300" simplePos="0" relativeHeight="251908096" behindDoc="0" locked="0" layoutInCell="1" allowOverlap="1" wp14:anchorId="4FEAA6CC" wp14:editId="56BF1C7A">
                <wp:simplePos x="0" y="0"/>
                <wp:positionH relativeFrom="column">
                  <wp:posOffset>0</wp:posOffset>
                </wp:positionH>
                <wp:positionV relativeFrom="paragraph">
                  <wp:posOffset>25400</wp:posOffset>
                </wp:positionV>
                <wp:extent cx="6502400" cy="0"/>
                <wp:effectExtent l="15875" t="19685" r="15875" b="18415"/>
                <wp:wrapTopAndBottom/>
                <wp:docPr id="385943901"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5C81E" id="Line 338"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F16471" w14:textId="77777777" w:rsidR="00FA4267" w:rsidRDefault="00FA4267">
      <w:pPr>
        <w:pStyle w:val="Normal70"/>
        <w:spacing w:line="120" w:lineRule="exact"/>
      </w:pPr>
    </w:p>
    <w:p w14:paraId="5DA709DB" w14:textId="77777777" w:rsidR="00FA4267" w:rsidRDefault="006700FD">
      <w:pPr>
        <w:pStyle w:val="Normal7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C320959" w14:textId="77777777" w:rsidR="00FA4267" w:rsidRDefault="006700FD">
      <w:pPr>
        <w:pStyle w:val="Normal7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569D7FA9" w14:textId="77777777" w:rsidR="00FA4267" w:rsidRDefault="006700FD">
      <w:pPr>
        <w:pStyle w:val="Normal7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DEBT CEILING (93%); NATIONAL DEBT (91%); </w:t>
      </w:r>
      <w:r>
        <w:rPr>
          <w:rFonts w:ascii="Arial" w:eastAsia="Arial" w:hAnsi="Arial" w:cs="Arial"/>
          <w:b/>
          <w:color w:val="000000"/>
          <w:sz w:val="20"/>
        </w:rPr>
        <w:t>FACT CHECKING</w:t>
      </w:r>
      <w:r>
        <w:rPr>
          <w:rFonts w:ascii="Arial" w:eastAsia="Arial" w:hAnsi="Arial" w:cs="Arial"/>
          <w:color w:val="000000"/>
          <w:sz w:val="20"/>
        </w:rPr>
        <w:t xml:space="preserve"> (90%); POLITICAL PARTIES (90%); PUBLIC DEBT (90%); US CONGRESS (90%); US REPUBLICAN PARTY (90%); AGREEMENTS (89%); LEGISLATIVE BODIES (89%); TREASURY DEPARTMENTS (86%); GOVERNMENT &amp; PUBLIC ADMINISTRATION (79%); PARTISANSHIP (79%); US FEDERAL GOVERNMENT (78%); US POLITICAL PARTIES (78%); PUBLIC FINANCE (77%); APPROVALS (76%); GOVERNMENT BUDGETS (76%); POLITICS (74%); PRESS CONFERENCES (71%); SOCIAL MEDIA (71%); </w:t>
      </w:r>
      <w:r>
        <w:rPr>
          <w:rFonts w:ascii="Arial" w:eastAsia="Arial" w:hAnsi="Arial" w:cs="Arial"/>
          <w:b/>
          <w:color w:val="000000"/>
          <w:sz w:val="20"/>
        </w:rPr>
        <w:t>Fact Check</w:t>
      </w:r>
      <w:r>
        <w:rPr>
          <w:rFonts w:ascii="Arial" w:eastAsia="Arial" w:hAnsi="Arial" w:cs="Arial"/>
          <w:color w:val="000000"/>
          <w:sz w:val="20"/>
        </w:rPr>
        <w:t xml:space="preserve"> (%)</w:t>
      </w:r>
    </w:p>
    <w:p w14:paraId="7337589F" w14:textId="77777777" w:rsidR="00FA4267" w:rsidRDefault="006700FD">
      <w:pPr>
        <w:pStyle w:val="Normal70"/>
        <w:spacing w:before="240" w:line="260" w:lineRule="atLeast"/>
      </w:pPr>
      <w:r>
        <w:br/>
      </w:r>
      <w:r>
        <w:rPr>
          <w:rFonts w:ascii="Arial" w:eastAsia="Arial" w:hAnsi="Arial" w:cs="Arial"/>
          <w:b/>
          <w:color w:val="000000"/>
          <w:sz w:val="20"/>
        </w:rPr>
        <w:t>Company:</w:t>
      </w:r>
      <w:r>
        <w:rPr>
          <w:rFonts w:ascii="Arial" w:eastAsia="Arial" w:hAnsi="Arial" w:cs="Arial"/>
          <w:color w:val="000000"/>
          <w:sz w:val="20"/>
        </w:rPr>
        <w:t>  NATIONAL LATEX PRODUCTS CO (90%);  NATIONAL SUPER SERVICE CO (90%)</w:t>
      </w:r>
    </w:p>
    <w:p w14:paraId="2D4FD0FC" w14:textId="77777777" w:rsidR="00FA4267" w:rsidRDefault="006700FD">
      <w:pPr>
        <w:pStyle w:val="Normal7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SIC3069 FABRICATED RUBBER PRODUCTS, NEC (90%); NAICS333310 COMMERCIAL AND SERVICE INDUSTRY MACHINERY MANUFACTURING (90%); SIC3589 SERVICE INDUSTRY MACHINERY, NEC (90%); TREASURY DEPARTMENTS (86%); BUDGET DEFICITS (78%); BUDGETS (78%); GOVERNMENT BUDGETS (76%); BUDGET CUTS (71%); SOCIAL MEDIA (71%)</w:t>
      </w:r>
    </w:p>
    <w:p w14:paraId="6A112BE3" w14:textId="77777777" w:rsidR="00FA4267" w:rsidRDefault="006700FD">
      <w:pPr>
        <w:pStyle w:val="Normal70"/>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(93%)</w:t>
      </w:r>
    </w:p>
    <w:p w14:paraId="2FCD8339" w14:textId="77777777" w:rsidR="00FA4267" w:rsidRDefault="006700FD">
      <w:pPr>
        <w:pStyle w:val="Normal70"/>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w:t>
      </w:r>
    </w:p>
    <w:p w14:paraId="7A3000CA" w14:textId="77777777" w:rsidR="00FA4267" w:rsidRDefault="006700FD">
      <w:pPr>
        <w:pStyle w:val="Normal7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10, 2023</w:t>
      </w:r>
    </w:p>
    <w:p w14:paraId="1E9B327B" w14:textId="77777777" w:rsidR="00FA4267" w:rsidRDefault="00FA4267">
      <w:pPr>
        <w:pStyle w:val="Normal70"/>
      </w:pPr>
    </w:p>
    <w:p w14:paraId="42EC5E24" w14:textId="443EAB92" w:rsidR="00FA4267" w:rsidRDefault="006700FD">
      <w:pPr>
        <w:pStyle w:val="Normal7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09120" behindDoc="0" locked="0" layoutInCell="1" allowOverlap="1" wp14:anchorId="780DB9A5" wp14:editId="19113583">
                <wp:simplePos x="0" y="0"/>
                <wp:positionH relativeFrom="column">
                  <wp:posOffset>0</wp:posOffset>
                </wp:positionH>
                <wp:positionV relativeFrom="paragraph">
                  <wp:posOffset>127000</wp:posOffset>
                </wp:positionV>
                <wp:extent cx="6502400" cy="0"/>
                <wp:effectExtent l="6350" t="13970" r="15875" b="14605"/>
                <wp:wrapNone/>
                <wp:docPr id="706025798"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F5647" id="Line 339"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0E47388" w14:textId="77777777" w:rsidR="00FA4267" w:rsidRDefault="00FA4267">
      <w:pPr>
        <w:pStyle w:val="Normal71"/>
        <w:sectPr w:rsidR="00FA4267">
          <w:headerReference w:type="even" r:id="rId2562"/>
          <w:headerReference w:type="default" r:id="rId2563"/>
          <w:footerReference w:type="even" r:id="rId2564"/>
          <w:footerReference w:type="default" r:id="rId2565"/>
          <w:headerReference w:type="first" r:id="rId2566"/>
          <w:footerReference w:type="first" r:id="rId2567"/>
          <w:pgSz w:w="12240" w:h="15840"/>
          <w:pgMar w:top="840" w:right="1000" w:bottom="840" w:left="1000" w:header="400" w:footer="400" w:gutter="0"/>
          <w:cols w:space="720"/>
          <w:titlePg/>
        </w:sectPr>
      </w:pPr>
    </w:p>
    <w:p w14:paraId="5730E3D3" w14:textId="77777777" w:rsidR="00FA4267" w:rsidRDefault="00FA4267">
      <w:pPr>
        <w:pStyle w:val="Normal71"/>
      </w:pPr>
    </w:p>
    <w:p w14:paraId="09A0F112" w14:textId="26A40C1C" w:rsidR="00FA4267" w:rsidRDefault="006700FD">
      <w:pPr>
        <w:pStyle w:val="Normal71"/>
      </w:pPr>
      <w:r>
        <w:rPr>
          <w:noProof/>
        </w:rPr>
        <w:drawing>
          <wp:inline distT="0" distB="0" distL="0" distR="0" wp14:anchorId="4197F177" wp14:editId="0E171597">
            <wp:extent cx="1879600" cy="381000"/>
            <wp:effectExtent l="0" t="0" r="0" b="0"/>
            <wp:docPr id="95" name="Picture 3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E4CEF31" w14:textId="65438DC7" w:rsidR="00FA4267" w:rsidRDefault="00682392" w:rsidP="00682392">
      <w:pPr>
        <w:pStyle w:val="Heading169"/>
        <w:keepNext w:val="0"/>
        <w:numPr>
          <w:ilvl w:val="0"/>
          <w:numId w:val="140"/>
        </w:numPr>
        <w:spacing w:after="200" w:line="340" w:lineRule="atLeast"/>
        <w:jc w:val="center"/>
      </w:pPr>
      <w:r>
        <w:t xml:space="preserve"> </w:t>
      </w:r>
      <w:hyperlink r:id="rId2568" w:history="1">
        <w:r w:rsidR="006700FD">
          <w:rPr>
            <w:rFonts w:eastAsia="Arial"/>
            <w:color w:val="0077CC"/>
            <w:sz w:val="28"/>
            <w:u w:val="single"/>
            <w:shd w:val="clear" w:color="auto" w:fill="FFFFFF"/>
          </w:rPr>
          <w:t xml:space="preserve">EDITORIAL: Dig into discovering the truth this </w:t>
        </w:r>
      </w:hyperlink>
      <w:hyperlink r:id="rId2569" w:history="1">
        <w:r w:rsidR="006700FD">
          <w:rPr>
            <w:rFonts w:eastAsia="Arial"/>
            <w:color w:val="0077CC"/>
            <w:sz w:val="28"/>
            <w:u w:val="single"/>
            <w:shd w:val="clear" w:color="auto" w:fill="FFFFFF"/>
          </w:rPr>
          <w:t>election</w:t>
        </w:r>
      </w:hyperlink>
      <w:hyperlink r:id="rId2570" w:history="1">
        <w:r w:rsidR="006700FD">
          <w:rPr>
            <w:rFonts w:eastAsia="Arial"/>
            <w:color w:val="0077CC"/>
            <w:sz w:val="28"/>
            <w:u w:val="single"/>
            <w:shd w:val="clear" w:color="auto" w:fill="FFFFFF"/>
          </w:rPr>
          <w:t xml:space="preserve"> cycle</w:t>
        </w:r>
      </w:hyperlink>
    </w:p>
    <w:p w14:paraId="688118B8" w14:textId="77777777" w:rsidR="00FA4267" w:rsidRDefault="006700FD">
      <w:pPr>
        <w:pStyle w:val="Normal71"/>
        <w:spacing w:before="120" w:line="260" w:lineRule="atLeast"/>
        <w:jc w:val="center"/>
      </w:pPr>
      <w:r>
        <w:rPr>
          <w:rFonts w:ascii="Arial" w:eastAsia="Arial" w:hAnsi="Arial" w:cs="Arial"/>
          <w:color w:val="000000"/>
          <w:sz w:val="20"/>
        </w:rPr>
        <w:t>Austin Daily Herald, Minn.</w:t>
      </w:r>
    </w:p>
    <w:p w14:paraId="3B9E36AB" w14:textId="77777777" w:rsidR="00FA4267" w:rsidRDefault="006700FD">
      <w:pPr>
        <w:pStyle w:val="Normal71"/>
        <w:spacing w:before="120" w:line="260" w:lineRule="atLeast"/>
        <w:jc w:val="center"/>
      </w:pPr>
      <w:r>
        <w:rPr>
          <w:rFonts w:ascii="Arial" w:eastAsia="Arial" w:hAnsi="Arial" w:cs="Arial"/>
          <w:color w:val="000000"/>
          <w:sz w:val="20"/>
        </w:rPr>
        <w:t>March 12, 2024 Tuesday</w:t>
      </w:r>
    </w:p>
    <w:p w14:paraId="3FA40035" w14:textId="77777777" w:rsidR="00FA4267" w:rsidRDefault="00FA4267">
      <w:pPr>
        <w:pStyle w:val="Normal71"/>
        <w:spacing w:line="240" w:lineRule="atLeast"/>
        <w:jc w:val="both"/>
      </w:pPr>
      <w:bookmarkStart w:id="211" w:name="Bookmark_71"/>
      <w:bookmarkEnd w:id="211"/>
    </w:p>
    <w:p w14:paraId="11A8D30A" w14:textId="77777777" w:rsidR="00FA4267" w:rsidRDefault="006700FD">
      <w:pPr>
        <w:pStyle w:val="Normal71"/>
        <w:spacing w:before="120" w:line="220" w:lineRule="atLeast"/>
      </w:pPr>
      <w:r>
        <w:br/>
      </w:r>
      <w:r>
        <w:rPr>
          <w:rFonts w:ascii="Arial" w:eastAsia="Arial" w:hAnsi="Arial" w:cs="Arial"/>
          <w:color w:val="000000"/>
          <w:sz w:val="16"/>
        </w:rPr>
        <w:t>Copyright 2024 The Austin Daily Herald (Austin, Minn.)</w:t>
      </w:r>
    </w:p>
    <w:p w14:paraId="14B4DBAF" w14:textId="77777777" w:rsidR="00FA4267" w:rsidRDefault="006700FD">
      <w:pPr>
        <w:pStyle w:val="Normal71"/>
        <w:spacing w:before="200" w:line="220" w:lineRule="atLeast"/>
        <w:jc w:val="both"/>
      </w:pPr>
      <w:r>
        <w:rPr>
          <w:rFonts w:ascii="Arial" w:eastAsia="Arial" w:hAnsi="Arial" w:cs="Arial"/>
          <w:color w:val="000000"/>
          <w:sz w:val="16"/>
        </w:rPr>
        <w:t>Distributed by Tribune Content Agency</w:t>
      </w:r>
    </w:p>
    <w:p w14:paraId="795C9320" w14:textId="77777777" w:rsidR="00FA4267" w:rsidRDefault="006700FD">
      <w:pPr>
        <w:pStyle w:val="Normal71"/>
        <w:spacing w:before="120" w:line="260" w:lineRule="atLeast"/>
      </w:pPr>
      <w:r>
        <w:rPr>
          <w:rFonts w:ascii="Arial" w:eastAsia="Arial" w:hAnsi="Arial" w:cs="Arial"/>
          <w:b/>
          <w:color w:val="000000"/>
          <w:sz w:val="20"/>
        </w:rPr>
        <w:t>Section:</w:t>
      </w:r>
      <w:r>
        <w:rPr>
          <w:rFonts w:ascii="Arial" w:eastAsia="Arial" w:hAnsi="Arial" w:cs="Arial"/>
          <w:color w:val="000000"/>
          <w:sz w:val="20"/>
        </w:rPr>
        <w:t> COMMENTARY</w:t>
      </w:r>
    </w:p>
    <w:p w14:paraId="6F85288F" w14:textId="77777777" w:rsidR="00FA4267" w:rsidRDefault="006700FD">
      <w:pPr>
        <w:pStyle w:val="Normal71"/>
        <w:spacing w:before="120" w:line="260" w:lineRule="atLeast"/>
      </w:pPr>
      <w:r>
        <w:rPr>
          <w:rFonts w:ascii="Arial" w:eastAsia="Arial" w:hAnsi="Arial" w:cs="Arial"/>
          <w:b/>
          <w:color w:val="000000"/>
          <w:sz w:val="20"/>
        </w:rPr>
        <w:t>Length:</w:t>
      </w:r>
      <w:r>
        <w:rPr>
          <w:rFonts w:ascii="Arial" w:eastAsia="Arial" w:hAnsi="Arial" w:cs="Arial"/>
          <w:color w:val="000000"/>
          <w:sz w:val="20"/>
        </w:rPr>
        <w:t> 567 words</w:t>
      </w:r>
    </w:p>
    <w:p w14:paraId="6271F28E" w14:textId="77777777" w:rsidR="00FA4267" w:rsidRDefault="006700FD">
      <w:pPr>
        <w:pStyle w:val="Normal71"/>
        <w:spacing w:before="120" w:line="260" w:lineRule="atLeast"/>
      </w:pPr>
      <w:r>
        <w:rPr>
          <w:rFonts w:ascii="Arial" w:eastAsia="Arial" w:hAnsi="Arial" w:cs="Arial"/>
          <w:b/>
          <w:color w:val="000000"/>
          <w:sz w:val="20"/>
        </w:rPr>
        <w:t>Byline:</w:t>
      </w:r>
      <w:r>
        <w:rPr>
          <w:rFonts w:ascii="Arial" w:eastAsia="Arial" w:hAnsi="Arial" w:cs="Arial"/>
          <w:color w:val="000000"/>
          <w:sz w:val="20"/>
        </w:rPr>
        <w:t> Austin Daily Herald, Minn.</w:t>
      </w:r>
    </w:p>
    <w:p w14:paraId="48730E1F" w14:textId="77777777" w:rsidR="00FA4267" w:rsidRDefault="006700FD">
      <w:pPr>
        <w:pStyle w:val="Normal71"/>
        <w:keepNext/>
        <w:spacing w:before="240" w:line="340" w:lineRule="atLeast"/>
      </w:pPr>
      <w:bookmarkStart w:id="212" w:name="Body_69"/>
      <w:bookmarkEnd w:id="212"/>
      <w:r>
        <w:rPr>
          <w:rFonts w:ascii="Arial" w:eastAsia="Arial" w:hAnsi="Arial" w:cs="Arial"/>
          <w:b/>
          <w:color w:val="000000"/>
          <w:sz w:val="28"/>
        </w:rPr>
        <w:t>Body</w:t>
      </w:r>
    </w:p>
    <w:p w14:paraId="00F1A19E" w14:textId="0B72D81B" w:rsidR="00FA4267" w:rsidRDefault="006700FD">
      <w:pPr>
        <w:pStyle w:val="Normal71"/>
        <w:spacing w:line="60" w:lineRule="exact"/>
      </w:pPr>
      <w:r>
        <w:rPr>
          <w:noProof/>
        </w:rPr>
        <mc:AlternateContent>
          <mc:Choice Requires="wps">
            <w:drawing>
              <wp:anchor distT="0" distB="0" distL="114300" distR="114300" simplePos="0" relativeHeight="251910144" behindDoc="0" locked="0" layoutInCell="1" allowOverlap="1" wp14:anchorId="7D174C40" wp14:editId="11FBFF03">
                <wp:simplePos x="0" y="0"/>
                <wp:positionH relativeFrom="column">
                  <wp:posOffset>0</wp:posOffset>
                </wp:positionH>
                <wp:positionV relativeFrom="paragraph">
                  <wp:posOffset>25400</wp:posOffset>
                </wp:positionV>
                <wp:extent cx="6502400" cy="0"/>
                <wp:effectExtent l="15875" t="15875" r="15875" b="12700"/>
                <wp:wrapTopAndBottom/>
                <wp:docPr id="420186553"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FD8CA" id="Line 341"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0D1E285" w14:textId="77777777" w:rsidR="00FA4267" w:rsidRDefault="00FA4267">
      <w:pPr>
        <w:pStyle w:val="Normal71"/>
      </w:pPr>
    </w:p>
    <w:p w14:paraId="1EEBE408" w14:textId="77777777" w:rsidR="00FA4267" w:rsidRDefault="006700FD">
      <w:pPr>
        <w:pStyle w:val="Normal71"/>
        <w:spacing w:before="200" w:line="260" w:lineRule="atLeast"/>
        <w:jc w:val="both"/>
      </w:pPr>
      <w:r>
        <w:rPr>
          <w:rFonts w:ascii="Arial" w:eastAsia="Arial" w:hAnsi="Arial" w:cs="Arial"/>
          <w:color w:val="000000"/>
          <w:sz w:val="20"/>
        </w:rPr>
        <w:t>Mar. 12—For better or worse, we are now into another campaign season.</w:t>
      </w:r>
    </w:p>
    <w:p w14:paraId="5A97D26F" w14:textId="77777777" w:rsidR="00FA4267" w:rsidRDefault="006700FD">
      <w:pPr>
        <w:pStyle w:val="Normal71"/>
        <w:spacing w:before="200" w:line="260" w:lineRule="atLeast"/>
        <w:jc w:val="both"/>
      </w:pPr>
      <w:r>
        <w:rPr>
          <w:rFonts w:ascii="Arial" w:eastAsia="Arial" w:hAnsi="Arial" w:cs="Arial"/>
          <w:color w:val="000000"/>
          <w:sz w:val="20"/>
        </w:rPr>
        <w:t xml:space="preserve">The political landscape has not been dulled since the last presidential </w:t>
      </w:r>
      <w:r>
        <w:rPr>
          <w:rFonts w:ascii="Arial" w:eastAsia="Arial" w:hAnsi="Arial" w:cs="Arial"/>
          <w:b/>
          <w:color w:val="000000"/>
          <w:sz w:val="20"/>
        </w:rPr>
        <w:t>election</w:t>
      </w:r>
      <w:r>
        <w:rPr>
          <w:rFonts w:ascii="Arial" w:eastAsia="Arial" w:hAnsi="Arial" w:cs="Arial"/>
          <w:color w:val="000000"/>
          <w:sz w:val="20"/>
        </w:rPr>
        <w:t xml:space="preserve"> between President Joe Biden and Donald Trump and it'</w:t>
      </w:r>
      <w:r>
        <w:rPr>
          <w:rFonts w:ascii="Arial" w:eastAsia="Arial" w:hAnsi="Arial" w:cs="Arial"/>
          <w:b/>
          <w:color w:val="000000"/>
          <w:sz w:val="20"/>
        </w:rPr>
        <w:t>s</w:t>
      </w:r>
      <w:r>
        <w:rPr>
          <w:rFonts w:ascii="Arial" w:eastAsia="Arial" w:hAnsi="Arial" w:cs="Arial"/>
          <w:color w:val="000000"/>
          <w:sz w:val="20"/>
        </w:rPr>
        <w:t xml:space="preserve"> not likely to get any better as voters should be prepared for even more inflamed rhetoric that will inevitably be fanned further as we get closer to November.</w:t>
      </w:r>
    </w:p>
    <w:p w14:paraId="0D70C9C3" w14:textId="77777777" w:rsidR="00FA4267" w:rsidRDefault="006700FD">
      <w:pPr>
        <w:pStyle w:val="Normal71"/>
        <w:spacing w:before="200" w:line="260" w:lineRule="atLeast"/>
        <w:jc w:val="both"/>
      </w:pPr>
      <w:r>
        <w:rPr>
          <w:rFonts w:ascii="Arial" w:eastAsia="Arial" w:hAnsi="Arial" w:cs="Arial"/>
          <w:color w:val="000000"/>
          <w:sz w:val="20"/>
        </w:rPr>
        <w:t>While the divides of this country are deeply creviced into the ideological landscape, they will be strained more by truth that society seems more than comfortable with bending in order to support their side, whichever that might be.</w:t>
      </w:r>
    </w:p>
    <w:p w14:paraId="3AF904B9" w14:textId="77777777" w:rsidR="00FA4267" w:rsidRDefault="006700FD">
      <w:pPr>
        <w:pStyle w:val="Normal71"/>
        <w:spacing w:before="200" w:line="260" w:lineRule="atLeast"/>
        <w:jc w:val="both"/>
      </w:pPr>
      <w:r>
        <w:rPr>
          <w:rFonts w:ascii="Arial" w:eastAsia="Arial" w:hAnsi="Arial" w:cs="Arial"/>
          <w:color w:val="000000"/>
          <w:sz w:val="20"/>
        </w:rPr>
        <w:t>While truth has been a stretchable entity throughout the history of American politics, in the last 10 years it has been tested like never before and voters need to be prepared for this.</w:t>
      </w:r>
    </w:p>
    <w:p w14:paraId="7E370099" w14:textId="77777777" w:rsidR="00FA4267" w:rsidRDefault="006700FD">
      <w:pPr>
        <w:pStyle w:val="Normal71"/>
        <w:spacing w:before="200" w:line="260" w:lineRule="atLeast"/>
        <w:jc w:val="both"/>
      </w:pPr>
      <w:r>
        <w:rPr>
          <w:rFonts w:ascii="Arial" w:eastAsia="Arial" w:hAnsi="Arial" w:cs="Arial"/>
          <w:color w:val="000000"/>
          <w:sz w:val="20"/>
        </w:rPr>
        <w:t>Through social media and some fringe news outlets, the truth will be subject to a battery of falsehoods and fake news and that landscape is being further marred by the use of AI in creating false images and false narratives.</w:t>
      </w:r>
    </w:p>
    <w:p w14:paraId="1F1EF428" w14:textId="77777777" w:rsidR="00FA4267" w:rsidRDefault="006700FD">
      <w:pPr>
        <w:pStyle w:val="Normal71"/>
        <w:spacing w:before="200" w:line="260" w:lineRule="atLeast"/>
        <w:jc w:val="both"/>
      </w:pPr>
      <w:r>
        <w:rPr>
          <w:rFonts w:ascii="Arial" w:eastAsia="Arial" w:hAnsi="Arial" w:cs="Arial"/>
          <w:color w:val="000000"/>
          <w:sz w:val="20"/>
        </w:rPr>
        <w:t>Part of being a voter isn't just the right or privilege in being a voice for the direction of the country. It comes with responsibility and that responsibility involves being able to take it upon yourself to question what is truth and what is false.</w:t>
      </w:r>
    </w:p>
    <w:p w14:paraId="01895EB4" w14:textId="77777777" w:rsidR="00FA4267" w:rsidRDefault="006700FD">
      <w:pPr>
        <w:pStyle w:val="Normal71"/>
        <w:spacing w:before="200" w:line="260" w:lineRule="atLeast"/>
        <w:jc w:val="both"/>
      </w:pPr>
      <w:r>
        <w:rPr>
          <w:rFonts w:ascii="Arial" w:eastAsia="Arial" w:hAnsi="Arial" w:cs="Arial"/>
          <w:color w:val="000000"/>
          <w:sz w:val="20"/>
        </w:rPr>
        <w:t>That also requires the need to go outside the convenient and familiar sounding boxes of our own ideas. The hurdle isn't the ideas themselves, because people will always have ideas on how they want to see the direction of their country'</w:t>
      </w:r>
      <w:r>
        <w:rPr>
          <w:rFonts w:ascii="Arial" w:eastAsia="Arial" w:hAnsi="Arial" w:cs="Arial"/>
          <w:b/>
          <w:color w:val="000000"/>
          <w:sz w:val="20"/>
        </w:rPr>
        <w:t>s</w:t>
      </w:r>
      <w:r>
        <w:rPr>
          <w:rFonts w:ascii="Arial" w:eastAsia="Arial" w:hAnsi="Arial" w:cs="Arial"/>
          <w:color w:val="000000"/>
          <w:sz w:val="20"/>
        </w:rPr>
        <w:t xml:space="preserve"> progress. That'</w:t>
      </w:r>
      <w:r>
        <w:rPr>
          <w:rFonts w:ascii="Arial" w:eastAsia="Arial" w:hAnsi="Arial" w:cs="Arial"/>
          <w:b/>
          <w:color w:val="000000"/>
          <w:sz w:val="20"/>
        </w:rPr>
        <w:t>s</w:t>
      </w:r>
      <w:r>
        <w:rPr>
          <w:rFonts w:ascii="Arial" w:eastAsia="Arial" w:hAnsi="Arial" w:cs="Arial"/>
          <w:color w:val="000000"/>
          <w:sz w:val="20"/>
        </w:rPr>
        <w:t xml:space="preserve"> healthy and that'</w:t>
      </w:r>
      <w:r>
        <w:rPr>
          <w:rFonts w:ascii="Arial" w:eastAsia="Arial" w:hAnsi="Arial" w:cs="Arial"/>
          <w:b/>
          <w:color w:val="000000"/>
          <w:sz w:val="20"/>
        </w:rPr>
        <w:t>s</w:t>
      </w:r>
      <w:r>
        <w:rPr>
          <w:rFonts w:ascii="Arial" w:eastAsia="Arial" w:hAnsi="Arial" w:cs="Arial"/>
          <w:color w:val="000000"/>
          <w:sz w:val="20"/>
        </w:rPr>
        <w:t xml:space="preserve"> needed.</w:t>
      </w:r>
    </w:p>
    <w:p w14:paraId="0E02CD66" w14:textId="77777777" w:rsidR="00FA4267" w:rsidRDefault="006700FD">
      <w:pPr>
        <w:pStyle w:val="Normal71"/>
        <w:spacing w:before="200" w:line="260" w:lineRule="atLeast"/>
        <w:jc w:val="both"/>
      </w:pPr>
      <w:r>
        <w:rPr>
          <w:rFonts w:ascii="Arial" w:eastAsia="Arial" w:hAnsi="Arial" w:cs="Arial"/>
          <w:color w:val="000000"/>
          <w:sz w:val="20"/>
        </w:rPr>
        <w:t>The public needs this voice, however, the hurdle is identifying the truths in determining these visions.</w:t>
      </w:r>
    </w:p>
    <w:p w14:paraId="1C8E89C4" w14:textId="77777777" w:rsidR="00FA4267" w:rsidRDefault="006700FD">
      <w:pPr>
        <w:pStyle w:val="Normal71"/>
        <w:spacing w:before="200" w:line="260" w:lineRule="atLeast"/>
        <w:jc w:val="both"/>
      </w:pPr>
      <w:r>
        <w:rPr>
          <w:rFonts w:ascii="Arial" w:eastAsia="Arial" w:hAnsi="Arial" w:cs="Arial"/>
          <w:color w:val="000000"/>
          <w:sz w:val="20"/>
        </w:rPr>
        <w:t>We have no problems in saying that X (formerly known as Twitter), Facebook and other social media outlets are not the answers. There are answers to be sure, but they are far from credible answers because they are sounding boards and they are platforms that make it easy for people to find the exact opinions that back up their own ideas. At the same time, it'</w:t>
      </w:r>
      <w:r>
        <w:rPr>
          <w:rFonts w:ascii="Arial" w:eastAsia="Arial" w:hAnsi="Arial" w:cs="Arial"/>
          <w:b/>
          <w:color w:val="000000"/>
          <w:sz w:val="20"/>
        </w:rPr>
        <w:t>s</w:t>
      </w:r>
      <w:r>
        <w:rPr>
          <w:rFonts w:ascii="Arial" w:eastAsia="Arial" w:hAnsi="Arial" w:cs="Arial"/>
          <w:color w:val="000000"/>
          <w:sz w:val="20"/>
        </w:rPr>
        <w:t xml:space="preserve"> far too easy to ignore those ideas you don't like. This is how a one-way mode of thinking is formed.</w:t>
      </w:r>
    </w:p>
    <w:p w14:paraId="2347DCAA" w14:textId="77777777" w:rsidR="00FA4267" w:rsidRDefault="006700FD">
      <w:pPr>
        <w:pStyle w:val="Normal71"/>
        <w:spacing w:before="200" w:line="260" w:lineRule="atLeast"/>
        <w:jc w:val="both"/>
      </w:pPr>
      <w:r>
        <w:rPr>
          <w:rFonts w:ascii="Arial" w:eastAsia="Arial" w:hAnsi="Arial" w:cs="Arial"/>
          <w:color w:val="000000"/>
          <w:sz w:val="20"/>
        </w:rPr>
        <w:t xml:space="preserve">Truth is necessary, truth is desirable and so we urge you this </w:t>
      </w:r>
      <w:r>
        <w:rPr>
          <w:rFonts w:ascii="Arial" w:eastAsia="Arial" w:hAnsi="Arial" w:cs="Arial"/>
          <w:b/>
          <w:color w:val="000000"/>
          <w:sz w:val="20"/>
        </w:rPr>
        <w:t>election</w:t>
      </w:r>
      <w:r>
        <w:rPr>
          <w:rFonts w:ascii="Arial" w:eastAsia="Arial" w:hAnsi="Arial" w:cs="Arial"/>
          <w:color w:val="000000"/>
          <w:sz w:val="20"/>
        </w:rPr>
        <w:t xml:space="preserve"> season to do your own research through credible sources and become that responsible, informed voter we all need to be.</w:t>
      </w:r>
    </w:p>
    <w:p w14:paraId="16E92749" w14:textId="77777777" w:rsidR="00FA4267" w:rsidRDefault="006700FD">
      <w:pPr>
        <w:pStyle w:val="Normal71"/>
        <w:spacing w:before="200" w:line="260" w:lineRule="atLeast"/>
        <w:jc w:val="both"/>
      </w:pPr>
      <w:r>
        <w:rPr>
          <w:rFonts w:ascii="Arial" w:eastAsia="Arial" w:hAnsi="Arial" w:cs="Arial"/>
          <w:color w:val="000000"/>
          <w:sz w:val="20"/>
        </w:rPr>
        <w:t xml:space="preserve">There will be untruths among the Democrats, there will be untruths among Republicans and there will be everything else in between. If you have questions about something, dig into it, find the roots and examine the information from within. To help with this, we have included some  sites for you to go to in order to double </w:t>
      </w:r>
      <w:r>
        <w:rPr>
          <w:rFonts w:ascii="Arial" w:eastAsia="Arial" w:hAnsi="Arial" w:cs="Arial"/>
          <w:b/>
          <w:color w:val="000000"/>
          <w:sz w:val="20"/>
        </w:rPr>
        <w:t>check</w:t>
      </w:r>
      <w:r>
        <w:rPr>
          <w:rFonts w:ascii="Arial" w:eastAsia="Arial" w:hAnsi="Arial" w:cs="Arial"/>
          <w:color w:val="000000"/>
          <w:sz w:val="20"/>
        </w:rPr>
        <w:t xml:space="preserve"> what you are hearing. These are established sites, though not the only ones, that have reputations for providing background information to what we are hearing.</w:t>
      </w:r>
    </w:p>
    <w:p w14:paraId="0994DC39" w14:textId="77777777" w:rsidR="00FA4267" w:rsidRDefault="006700FD">
      <w:pPr>
        <w:pStyle w:val="Normal71"/>
        <w:spacing w:before="240" w:line="260" w:lineRule="atLeast"/>
        <w:jc w:val="both"/>
      </w:pPr>
      <w:r>
        <w:rPr>
          <w:rFonts w:ascii="Arial" w:eastAsia="Arial" w:hAnsi="Arial" w:cs="Arial"/>
          <w:color w:val="000000"/>
          <w:sz w:val="20"/>
        </w:rPr>
        <w:t xml:space="preserve">—Polifact: </w:t>
      </w:r>
      <w:hyperlink r:id="rId2571" w:history="1">
        <w:r>
          <w:rPr>
            <w:rFonts w:ascii="Arial" w:eastAsia="Arial" w:hAnsi="Arial" w:cs="Arial"/>
            <w:color w:val="0077CC"/>
            <w:sz w:val="20"/>
            <w:u w:val="single"/>
            <w:shd w:val="clear" w:color="auto" w:fill="FFFFFF"/>
          </w:rPr>
          <w:t>www.</w:t>
        </w:r>
      </w:hyperlink>
      <w:hyperlink r:id="rId2572" w:history="1">
        <w:r>
          <w:rPr>
            <w:rFonts w:ascii="Arial" w:eastAsia="Arial" w:hAnsi="Arial" w:cs="Arial"/>
            <w:b/>
            <w:color w:val="0077CC"/>
            <w:sz w:val="20"/>
            <w:u w:val="single"/>
            <w:shd w:val="clear" w:color="auto" w:fill="FFFFFF"/>
          </w:rPr>
          <w:t>politifact</w:t>
        </w:r>
      </w:hyperlink>
      <w:hyperlink r:id="rId2573" w:history="1">
        <w:r>
          <w:rPr>
            <w:rFonts w:ascii="Arial" w:eastAsia="Arial" w:hAnsi="Arial" w:cs="Arial"/>
            <w:color w:val="0077CC"/>
            <w:sz w:val="20"/>
            <w:u w:val="single"/>
            <w:shd w:val="clear" w:color="auto" w:fill="FFFFFF"/>
          </w:rPr>
          <w:t>.com</w:t>
        </w:r>
      </w:hyperlink>
      <w:r>
        <w:rPr>
          <w:rFonts w:ascii="Arial" w:eastAsia="Arial" w:hAnsi="Arial" w:cs="Arial"/>
          <w:color w:val="000000"/>
          <w:sz w:val="20"/>
        </w:rPr>
        <w:t>/</w:t>
      </w:r>
    </w:p>
    <w:p w14:paraId="2ED1377C" w14:textId="77777777" w:rsidR="00FA4267" w:rsidRDefault="006700FD">
      <w:pPr>
        <w:pStyle w:val="Normal71"/>
        <w:spacing w:before="240" w:line="260" w:lineRule="atLeast"/>
        <w:jc w:val="both"/>
      </w:pPr>
      <w:r>
        <w:rPr>
          <w:rFonts w:ascii="Arial" w:eastAsia="Arial" w:hAnsi="Arial" w:cs="Arial"/>
          <w:color w:val="000000"/>
          <w:sz w:val="20"/>
        </w:rPr>
        <w:t>—</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hyperlink r:id="rId2574" w:history="1">
        <w:r>
          <w:rPr>
            <w:rFonts w:ascii="Arial" w:eastAsia="Arial" w:hAnsi="Arial" w:cs="Arial"/>
            <w:color w:val="0077CC"/>
            <w:sz w:val="20"/>
            <w:u w:val="single"/>
            <w:shd w:val="clear" w:color="auto" w:fill="FFFFFF"/>
          </w:rPr>
          <w:t>www.</w:t>
        </w:r>
      </w:hyperlink>
      <w:hyperlink r:id="rId2575" w:history="1">
        <w:r>
          <w:rPr>
            <w:rFonts w:ascii="Arial" w:eastAsia="Arial" w:hAnsi="Arial" w:cs="Arial"/>
            <w:b/>
            <w:color w:val="0077CC"/>
            <w:sz w:val="20"/>
            <w:u w:val="single"/>
            <w:shd w:val="clear" w:color="auto" w:fill="FFFFFF"/>
          </w:rPr>
          <w:t>factcheck</w:t>
        </w:r>
      </w:hyperlink>
      <w:hyperlink r:id="rId2576" w:history="1">
        <w:r>
          <w:rPr>
            <w:rFonts w:ascii="Arial" w:eastAsia="Arial" w:hAnsi="Arial" w:cs="Arial"/>
            <w:color w:val="0077CC"/>
            <w:sz w:val="20"/>
            <w:u w:val="single"/>
            <w:shd w:val="clear" w:color="auto" w:fill="FFFFFF"/>
          </w:rPr>
          <w:t>.</w:t>
        </w:r>
      </w:hyperlink>
      <w:hyperlink r:id="rId2577"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w:t>
      </w:r>
    </w:p>
    <w:p w14:paraId="2B4A57CB" w14:textId="77777777" w:rsidR="00FA4267" w:rsidRDefault="006700FD">
      <w:pPr>
        <w:pStyle w:val="Normal71"/>
        <w:spacing w:before="240" w:line="260" w:lineRule="atLeast"/>
        <w:jc w:val="both"/>
      </w:pPr>
      <w:r>
        <w:rPr>
          <w:rFonts w:ascii="Arial" w:eastAsia="Arial" w:hAnsi="Arial" w:cs="Arial"/>
          <w:color w:val="000000"/>
          <w:sz w:val="20"/>
        </w:rPr>
        <w:t>—</w:t>
      </w:r>
      <w:r>
        <w:rPr>
          <w:rFonts w:ascii="Arial" w:eastAsia="Arial" w:hAnsi="Arial" w:cs="Arial"/>
          <w:b/>
          <w:color w:val="000000"/>
          <w:sz w:val="20"/>
        </w:rPr>
        <w:t>Snopes</w:t>
      </w:r>
      <w:r>
        <w:rPr>
          <w:rFonts w:ascii="Arial" w:eastAsia="Arial" w:hAnsi="Arial" w:cs="Arial"/>
          <w:color w:val="000000"/>
          <w:sz w:val="20"/>
        </w:rPr>
        <w:t xml:space="preserve">: </w:t>
      </w:r>
      <w:hyperlink r:id="rId2578" w:history="1">
        <w:r>
          <w:rPr>
            <w:rFonts w:ascii="Arial" w:eastAsia="Arial" w:hAnsi="Arial" w:cs="Arial"/>
            <w:color w:val="0077CC"/>
            <w:sz w:val="20"/>
            <w:u w:val="single"/>
            <w:shd w:val="clear" w:color="auto" w:fill="FFFFFF"/>
          </w:rPr>
          <w:t>www.</w:t>
        </w:r>
      </w:hyperlink>
      <w:hyperlink r:id="rId2579" w:history="1">
        <w:r>
          <w:rPr>
            <w:rFonts w:ascii="Arial" w:eastAsia="Arial" w:hAnsi="Arial" w:cs="Arial"/>
            <w:b/>
            <w:color w:val="0077CC"/>
            <w:sz w:val="20"/>
            <w:u w:val="single"/>
            <w:shd w:val="clear" w:color="auto" w:fill="FFFFFF"/>
          </w:rPr>
          <w:t>snopes</w:t>
        </w:r>
      </w:hyperlink>
      <w:hyperlink r:id="rId2580" w:history="1">
        <w:r>
          <w:rPr>
            <w:rFonts w:ascii="Arial" w:eastAsia="Arial" w:hAnsi="Arial" w:cs="Arial"/>
            <w:color w:val="0077CC"/>
            <w:sz w:val="20"/>
            <w:u w:val="single"/>
            <w:shd w:val="clear" w:color="auto" w:fill="FFFFFF"/>
          </w:rPr>
          <w:t>.com</w:t>
        </w:r>
      </w:hyperlink>
      <w:r>
        <w:rPr>
          <w:rFonts w:ascii="Arial" w:eastAsia="Arial" w:hAnsi="Arial" w:cs="Arial"/>
          <w:color w:val="000000"/>
          <w:sz w:val="20"/>
        </w:rPr>
        <w:t>/</w:t>
      </w:r>
    </w:p>
    <w:p w14:paraId="5E16CA5E" w14:textId="77777777" w:rsidR="00FA4267" w:rsidRDefault="006700FD">
      <w:pPr>
        <w:pStyle w:val="Normal71"/>
        <w:spacing w:before="240" w:line="260" w:lineRule="atLeast"/>
        <w:jc w:val="both"/>
      </w:pPr>
      <w:r>
        <w:rPr>
          <w:rFonts w:ascii="Arial" w:eastAsia="Arial" w:hAnsi="Arial" w:cs="Arial"/>
          <w:color w:val="000000"/>
          <w:sz w:val="20"/>
        </w:rPr>
        <w:t xml:space="preserve">Also, we invite you to visit: </w:t>
      </w:r>
      <w:hyperlink r:id="rId2581" w:history="1">
        <w:r>
          <w:rPr>
            <w:rFonts w:ascii="Arial" w:eastAsia="Arial" w:hAnsi="Arial" w:cs="Arial"/>
            <w:color w:val="0077CC"/>
            <w:sz w:val="20"/>
            <w:u w:val="single"/>
            <w:shd w:val="clear" w:color="auto" w:fill="FFFFFF"/>
          </w:rPr>
          <w:t>https://library.csi.cuny.edu/misinformation</w:t>
        </w:r>
      </w:hyperlink>
      <w:r>
        <w:rPr>
          <w:rFonts w:ascii="Arial" w:eastAsia="Arial" w:hAnsi="Arial" w:cs="Arial"/>
          <w:color w:val="000000"/>
          <w:sz w:val="20"/>
        </w:rPr>
        <w:t>. It has a comprehensive breakdown on helping to determine what is real or fake across the internet.</w:t>
      </w:r>
    </w:p>
    <w:p w14:paraId="2B5E6283" w14:textId="77777777" w:rsidR="00FA4267" w:rsidRDefault="006700FD">
      <w:pPr>
        <w:pStyle w:val="Normal71"/>
        <w:spacing w:before="200" w:line="260" w:lineRule="atLeast"/>
        <w:jc w:val="both"/>
      </w:pPr>
      <w:r>
        <w:rPr>
          <w:rFonts w:ascii="Arial" w:eastAsia="Arial" w:hAnsi="Arial" w:cs="Arial"/>
          <w:b/>
          <w:color w:val="000000"/>
          <w:sz w:val="20"/>
        </w:rPr>
        <w:t>Elections</w:t>
      </w:r>
      <w:r>
        <w:rPr>
          <w:rFonts w:ascii="Arial" w:eastAsia="Arial" w:hAnsi="Arial" w:cs="Arial"/>
          <w:color w:val="000000"/>
          <w:sz w:val="20"/>
        </w:rPr>
        <w:t xml:space="preserve"> aren't only about the candidates, they are as much about you as well. Take the time to truly understand what'</w:t>
      </w:r>
      <w:r>
        <w:rPr>
          <w:rFonts w:ascii="Arial" w:eastAsia="Arial" w:hAnsi="Arial" w:cs="Arial"/>
          <w:b/>
          <w:color w:val="000000"/>
          <w:sz w:val="20"/>
        </w:rPr>
        <w:t>s</w:t>
      </w:r>
      <w:r>
        <w:rPr>
          <w:rFonts w:ascii="Arial" w:eastAsia="Arial" w:hAnsi="Arial" w:cs="Arial"/>
          <w:color w:val="000000"/>
          <w:sz w:val="20"/>
        </w:rPr>
        <w:t xml:space="preserve"> happening in the world around you and society will be all the better for it.</w:t>
      </w:r>
    </w:p>
    <w:p w14:paraId="5EF5FC07" w14:textId="77777777" w:rsidR="00FA4267" w:rsidRDefault="006700FD">
      <w:pPr>
        <w:pStyle w:val="Normal71"/>
        <w:spacing w:before="240" w:line="260" w:lineRule="atLeast"/>
        <w:jc w:val="both"/>
      </w:pPr>
      <w:r>
        <w:rPr>
          <w:rFonts w:ascii="Arial" w:eastAsia="Arial" w:hAnsi="Arial" w:cs="Arial"/>
          <w:color w:val="000000"/>
          <w:sz w:val="20"/>
        </w:rPr>
        <w:t xml:space="preserve">___ (c)2024 the Austin Daily Herald (Austin, Minn.) Visit the Austin Daily Herald (Austin, Minn.) at </w:t>
      </w:r>
      <w:hyperlink r:id="rId2582" w:history="1">
        <w:r>
          <w:rPr>
            <w:rFonts w:ascii="Arial" w:eastAsia="Arial" w:hAnsi="Arial" w:cs="Arial"/>
            <w:color w:val="0077CC"/>
            <w:sz w:val="20"/>
            <w:u w:val="single"/>
            <w:shd w:val="clear" w:color="auto" w:fill="FFFFFF"/>
          </w:rPr>
          <w:t>www.austindailyherald.com</w:t>
        </w:r>
      </w:hyperlink>
      <w:r>
        <w:rPr>
          <w:rFonts w:ascii="Arial" w:eastAsia="Arial" w:hAnsi="Arial" w:cs="Arial"/>
          <w:color w:val="000000"/>
          <w:sz w:val="20"/>
        </w:rPr>
        <w:t xml:space="preserve"> Distributed by Tribune Content Agency, LLC.</w:t>
      </w:r>
    </w:p>
    <w:p w14:paraId="1DD27A7A" w14:textId="77777777" w:rsidR="00FA4267" w:rsidRDefault="006700FD">
      <w:pPr>
        <w:pStyle w:val="Normal71"/>
        <w:keepNext/>
        <w:spacing w:before="240" w:line="340" w:lineRule="atLeast"/>
      </w:pPr>
      <w:bookmarkStart w:id="213" w:name="Classification_69"/>
      <w:bookmarkEnd w:id="213"/>
      <w:r>
        <w:rPr>
          <w:rFonts w:ascii="Arial" w:eastAsia="Arial" w:hAnsi="Arial" w:cs="Arial"/>
          <w:b/>
          <w:color w:val="000000"/>
          <w:sz w:val="28"/>
        </w:rPr>
        <w:t>Classification</w:t>
      </w:r>
    </w:p>
    <w:p w14:paraId="2EB15D4F" w14:textId="520EB2B8" w:rsidR="00FA4267" w:rsidRDefault="006700FD">
      <w:pPr>
        <w:pStyle w:val="Normal71"/>
        <w:spacing w:line="60" w:lineRule="exact"/>
      </w:pPr>
      <w:r>
        <w:rPr>
          <w:noProof/>
        </w:rPr>
        <mc:AlternateContent>
          <mc:Choice Requires="wps">
            <w:drawing>
              <wp:anchor distT="0" distB="0" distL="114300" distR="114300" simplePos="0" relativeHeight="251911168" behindDoc="0" locked="0" layoutInCell="1" allowOverlap="1" wp14:anchorId="01D53448" wp14:editId="0F768D12">
                <wp:simplePos x="0" y="0"/>
                <wp:positionH relativeFrom="column">
                  <wp:posOffset>0</wp:posOffset>
                </wp:positionH>
                <wp:positionV relativeFrom="paragraph">
                  <wp:posOffset>25400</wp:posOffset>
                </wp:positionV>
                <wp:extent cx="6502400" cy="0"/>
                <wp:effectExtent l="15875" t="19685" r="15875" b="18415"/>
                <wp:wrapTopAndBottom/>
                <wp:docPr id="53188470"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F93EC" id="Line 342"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556202" w14:textId="77777777" w:rsidR="00FA4267" w:rsidRDefault="00FA4267">
      <w:pPr>
        <w:pStyle w:val="Normal71"/>
        <w:spacing w:line="120" w:lineRule="exact"/>
      </w:pPr>
    </w:p>
    <w:p w14:paraId="179DDD6A" w14:textId="77777777" w:rsidR="00FA4267" w:rsidRDefault="006700FD">
      <w:pPr>
        <w:pStyle w:val="Normal7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E43FA8F" w14:textId="77777777" w:rsidR="00FA4267" w:rsidRDefault="006700FD">
      <w:pPr>
        <w:pStyle w:val="Normal7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30F00BA1" w14:textId="77777777" w:rsidR="00FA4267" w:rsidRDefault="006700FD">
      <w:pPr>
        <w:pStyle w:val="Normal7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1AU</w:t>
      </w:r>
    </w:p>
    <w:p w14:paraId="03FAE480" w14:textId="77777777" w:rsidR="00FA4267" w:rsidRDefault="006700FD">
      <w:pPr>
        <w:pStyle w:val="Normal71"/>
        <w:spacing w:before="240" w:line="260" w:lineRule="atLeast"/>
      </w:pPr>
      <w:r>
        <w:br/>
      </w:r>
      <w:r>
        <w:rPr>
          <w:rFonts w:ascii="Arial" w:eastAsia="Arial" w:hAnsi="Arial" w:cs="Arial"/>
          <w:b/>
          <w:color w:val="000000"/>
          <w:sz w:val="20"/>
        </w:rPr>
        <w:t>Acc-No:</w:t>
      </w:r>
      <w:r>
        <w:rPr>
          <w:rFonts w:ascii="Arial" w:eastAsia="Arial" w:hAnsi="Arial" w:cs="Arial"/>
          <w:color w:val="000000"/>
          <w:sz w:val="20"/>
        </w:rPr>
        <w:t> 20240312-1AU-EDITORIAL-Dig-into-discovering-truth-this-electio-0312</w:t>
      </w:r>
    </w:p>
    <w:p w14:paraId="4B1CC124" w14:textId="77777777" w:rsidR="00FA4267" w:rsidRDefault="006700FD">
      <w:pPr>
        <w:pStyle w:val="Normal7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EDITORIALS &amp; OPINIONS (99%);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HEADS OF GOVERNMENT </w:t>
      </w:r>
      <w:r>
        <w:rPr>
          <w:rFonts w:ascii="Arial" w:eastAsia="Arial" w:hAnsi="Arial" w:cs="Arial"/>
          <w:b/>
          <w:color w:val="000000"/>
          <w:sz w:val="20"/>
        </w:rPr>
        <w:t>ELECTIONS</w:t>
      </w:r>
      <w:r>
        <w:rPr>
          <w:rFonts w:ascii="Arial" w:eastAsia="Arial" w:hAnsi="Arial" w:cs="Arial"/>
          <w:color w:val="000000"/>
          <w:sz w:val="20"/>
        </w:rPr>
        <w:t xml:space="preserve"> (90%); US PRESIDENTIAL CANDIDATES 2008 (90%); US PRESIDENTIAL CANDIDATES 2012 (90%); US PRESIDENTIAL </w:t>
      </w:r>
      <w:r>
        <w:rPr>
          <w:rFonts w:ascii="Arial" w:eastAsia="Arial" w:hAnsi="Arial" w:cs="Arial"/>
          <w:b/>
          <w:color w:val="000000"/>
          <w:sz w:val="20"/>
        </w:rPr>
        <w:t>ELECTIONS</w:t>
      </w:r>
      <w:r>
        <w:rPr>
          <w:rFonts w:ascii="Arial" w:eastAsia="Arial" w:hAnsi="Arial" w:cs="Arial"/>
          <w:color w:val="000000"/>
          <w:sz w:val="20"/>
        </w:rPr>
        <w:t xml:space="preserve"> (90%); VOTERS &amp; VOTING (90%); INTERNET SOCIAL NETWORKING (88%); REPORTS, REVIEWS &amp; SECTIONS (79%); POLITICS (78%); FAKE NEWS (77%); US DEMOCRATIC PARTY (77%); US REPUBLICAN PARTY (74%); SOCIAL MEDIA (73%); FRINGE MEDIA (68%)</w:t>
      </w:r>
    </w:p>
    <w:p w14:paraId="292A5639" w14:textId="77777777" w:rsidR="00FA4267" w:rsidRDefault="006700FD">
      <w:pPr>
        <w:pStyle w:val="Normal71"/>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(53%)</w:t>
      </w:r>
    </w:p>
    <w:p w14:paraId="583AA1DF" w14:textId="77777777" w:rsidR="00FA4267" w:rsidRDefault="006700FD">
      <w:pPr>
        <w:pStyle w:val="Normal71"/>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(53%)</w:t>
      </w:r>
    </w:p>
    <w:p w14:paraId="5C60C7B2" w14:textId="77777777" w:rsidR="00FA4267" w:rsidRDefault="006700FD">
      <w:pPr>
        <w:pStyle w:val="Normal7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(53%); SIC7374 COMPUTER PROCESSING &amp; DATA PREPARATION &amp; PROCESSING SERVICES (53%); INTERNET SOCIAL NETWORKING (88%); SOCIAL MEDIA (73%); FRINGE MEDIA (68%)</w:t>
      </w:r>
    </w:p>
    <w:p w14:paraId="07D9CFC9" w14:textId="77777777" w:rsidR="00FA4267" w:rsidRDefault="006700FD">
      <w:pPr>
        <w:pStyle w:val="Normal71"/>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(91%); DONALD TRUMP (79%)</w:t>
      </w:r>
    </w:p>
    <w:p w14:paraId="4A04F682" w14:textId="77777777" w:rsidR="00FA4267" w:rsidRDefault="006700FD">
      <w:pPr>
        <w:pStyle w:val="Normal7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MINNESOTA, USA (93%); UNITED STATES (79%)</w:t>
      </w:r>
    </w:p>
    <w:p w14:paraId="3B71C4AD" w14:textId="77777777" w:rsidR="00FA4267" w:rsidRDefault="006700FD">
      <w:pPr>
        <w:pStyle w:val="Normal7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March 13, 2024</w:t>
      </w:r>
    </w:p>
    <w:p w14:paraId="1692E675" w14:textId="77777777" w:rsidR="00FA4267" w:rsidRDefault="00FA4267">
      <w:pPr>
        <w:pStyle w:val="Normal71"/>
      </w:pPr>
    </w:p>
    <w:p w14:paraId="1C9FE688" w14:textId="721CA419" w:rsidR="00FA4267" w:rsidRDefault="006700FD">
      <w:pPr>
        <w:pStyle w:val="Normal7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2192" behindDoc="0" locked="0" layoutInCell="1" allowOverlap="1" wp14:anchorId="6B43598A" wp14:editId="29EC87A6">
                <wp:simplePos x="0" y="0"/>
                <wp:positionH relativeFrom="column">
                  <wp:posOffset>0</wp:posOffset>
                </wp:positionH>
                <wp:positionV relativeFrom="paragraph">
                  <wp:posOffset>127000</wp:posOffset>
                </wp:positionV>
                <wp:extent cx="6502400" cy="0"/>
                <wp:effectExtent l="6350" t="13335" r="15875" b="15240"/>
                <wp:wrapNone/>
                <wp:docPr id="1171808527"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183E0" id="Line 343"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D5BA295" w14:textId="77777777" w:rsidR="00FA4267" w:rsidRDefault="00FA4267">
      <w:pPr>
        <w:pStyle w:val="Normal72"/>
        <w:sectPr w:rsidR="00FA4267">
          <w:headerReference w:type="even" r:id="rId2583"/>
          <w:headerReference w:type="default" r:id="rId2584"/>
          <w:footerReference w:type="even" r:id="rId2585"/>
          <w:footerReference w:type="default" r:id="rId2586"/>
          <w:headerReference w:type="first" r:id="rId2587"/>
          <w:footerReference w:type="first" r:id="rId2588"/>
          <w:pgSz w:w="12240" w:h="15840"/>
          <w:pgMar w:top="840" w:right="1000" w:bottom="840" w:left="1000" w:header="400" w:footer="400" w:gutter="0"/>
          <w:cols w:space="720"/>
          <w:titlePg/>
        </w:sectPr>
      </w:pPr>
    </w:p>
    <w:p w14:paraId="7F790A4A" w14:textId="77777777" w:rsidR="00FA4267" w:rsidRDefault="00FA4267">
      <w:pPr>
        <w:pStyle w:val="Normal72"/>
      </w:pPr>
    </w:p>
    <w:p w14:paraId="618CA2C1" w14:textId="2FD60DD6" w:rsidR="00FA4267" w:rsidRDefault="006700FD">
      <w:pPr>
        <w:pStyle w:val="Normal72"/>
      </w:pPr>
      <w:r>
        <w:rPr>
          <w:noProof/>
        </w:rPr>
        <w:drawing>
          <wp:inline distT="0" distB="0" distL="0" distR="0" wp14:anchorId="11CEE37F" wp14:editId="15A9D827">
            <wp:extent cx="1879600" cy="381000"/>
            <wp:effectExtent l="0" t="0" r="0" b="0"/>
            <wp:docPr id="96" name="Picture 3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B4CB947" w14:textId="19D88DA9" w:rsidR="00FA4267" w:rsidRDefault="006700FD" w:rsidP="00D5321B">
      <w:pPr>
        <w:pStyle w:val="Heading170"/>
        <w:keepNext w:val="0"/>
        <w:numPr>
          <w:ilvl w:val="0"/>
          <w:numId w:val="140"/>
        </w:numPr>
        <w:spacing w:after="200" w:line="340" w:lineRule="atLeast"/>
        <w:jc w:val="center"/>
      </w:pPr>
      <w:hyperlink r:id="rId2589" w:history="1">
        <w:r>
          <w:rPr>
            <w:rFonts w:eastAsia="Arial"/>
            <w:color w:val="0077CC"/>
            <w:sz w:val="28"/>
            <w:u w:val="single"/>
            <w:shd w:val="clear" w:color="auto" w:fill="FFFFFF"/>
          </w:rPr>
          <w:t>Records show Biden wrong on uncle shot down in WWII</w:t>
        </w:r>
      </w:hyperlink>
    </w:p>
    <w:p w14:paraId="796CB999" w14:textId="77777777" w:rsidR="00FA4267" w:rsidRDefault="006700FD">
      <w:pPr>
        <w:pStyle w:val="Normal72"/>
        <w:spacing w:before="120" w:line="260" w:lineRule="atLeast"/>
        <w:jc w:val="center"/>
      </w:pPr>
      <w:r>
        <w:rPr>
          <w:rFonts w:ascii="Arial" w:eastAsia="Arial" w:hAnsi="Arial" w:cs="Arial"/>
          <w:color w:val="000000"/>
          <w:sz w:val="20"/>
        </w:rPr>
        <w:t>The Philadelphia Inquirer</w:t>
      </w:r>
    </w:p>
    <w:p w14:paraId="5B19167F" w14:textId="77777777" w:rsidR="00FA4267" w:rsidRDefault="006700FD">
      <w:pPr>
        <w:pStyle w:val="Normal72"/>
        <w:spacing w:before="120" w:line="260" w:lineRule="atLeast"/>
        <w:jc w:val="center"/>
      </w:pPr>
      <w:r>
        <w:rPr>
          <w:rFonts w:ascii="Arial" w:eastAsia="Arial" w:hAnsi="Arial" w:cs="Arial"/>
          <w:color w:val="000000"/>
          <w:sz w:val="20"/>
        </w:rPr>
        <w:t>April 19, 2024 Friday</w:t>
      </w:r>
    </w:p>
    <w:p w14:paraId="6C80DFF9" w14:textId="77777777" w:rsidR="00FA4267" w:rsidRDefault="00FA4267">
      <w:pPr>
        <w:pStyle w:val="Normal72"/>
        <w:spacing w:line="240" w:lineRule="atLeast"/>
        <w:jc w:val="both"/>
      </w:pPr>
      <w:bookmarkStart w:id="214" w:name="Bookmark_72"/>
      <w:bookmarkEnd w:id="214"/>
    </w:p>
    <w:p w14:paraId="271D4B7E" w14:textId="77777777" w:rsidR="00FA4267" w:rsidRDefault="006700FD">
      <w:pPr>
        <w:pStyle w:val="Normal72"/>
        <w:spacing w:before="120" w:line="220" w:lineRule="atLeast"/>
      </w:pPr>
      <w:r>
        <w:br/>
      </w:r>
      <w:r>
        <w:rPr>
          <w:rFonts w:ascii="Arial" w:eastAsia="Arial" w:hAnsi="Arial" w:cs="Arial"/>
          <w:color w:val="000000"/>
          <w:sz w:val="16"/>
        </w:rPr>
        <w:t>Copyright 2024 Philadelphia Newspapers, LLC All Rights Reserved</w:t>
      </w:r>
    </w:p>
    <w:p w14:paraId="29E5FA50" w14:textId="77777777" w:rsidR="00FA4267" w:rsidRDefault="006700FD">
      <w:pPr>
        <w:pStyle w:val="Normal72"/>
        <w:spacing w:before="120" w:line="260" w:lineRule="atLeast"/>
      </w:pPr>
      <w:r>
        <w:rPr>
          <w:rFonts w:ascii="Arial" w:eastAsia="Arial" w:hAnsi="Arial" w:cs="Arial"/>
          <w:b/>
          <w:color w:val="000000"/>
          <w:sz w:val="20"/>
        </w:rPr>
        <w:t>Section:</w:t>
      </w:r>
      <w:r>
        <w:rPr>
          <w:rFonts w:ascii="Arial" w:eastAsia="Arial" w:hAnsi="Arial" w:cs="Arial"/>
          <w:color w:val="000000"/>
          <w:sz w:val="20"/>
        </w:rPr>
        <w:t> MAIN NEWS; Pg. A11</w:t>
      </w:r>
    </w:p>
    <w:p w14:paraId="76C0AB39" w14:textId="77777777" w:rsidR="00FA4267" w:rsidRDefault="006700FD">
      <w:pPr>
        <w:pStyle w:val="Normal72"/>
        <w:spacing w:before="120" w:line="260" w:lineRule="atLeast"/>
      </w:pPr>
      <w:r>
        <w:rPr>
          <w:rFonts w:ascii="Arial" w:eastAsia="Arial" w:hAnsi="Arial" w:cs="Arial"/>
          <w:b/>
          <w:color w:val="000000"/>
          <w:sz w:val="20"/>
        </w:rPr>
        <w:t>Length:</w:t>
      </w:r>
      <w:r>
        <w:rPr>
          <w:rFonts w:ascii="Arial" w:eastAsia="Arial" w:hAnsi="Arial" w:cs="Arial"/>
          <w:color w:val="000000"/>
          <w:sz w:val="20"/>
        </w:rPr>
        <w:t> 608 words</w:t>
      </w:r>
    </w:p>
    <w:p w14:paraId="58759394" w14:textId="77777777" w:rsidR="00FA4267" w:rsidRDefault="006700FD">
      <w:pPr>
        <w:pStyle w:val="Normal72"/>
        <w:spacing w:before="120" w:line="260" w:lineRule="atLeast"/>
      </w:pPr>
      <w:r>
        <w:rPr>
          <w:rFonts w:ascii="Arial" w:eastAsia="Arial" w:hAnsi="Arial" w:cs="Arial"/>
          <w:b/>
          <w:color w:val="000000"/>
          <w:sz w:val="20"/>
        </w:rPr>
        <w:t>Byline:</w:t>
      </w:r>
      <w:r>
        <w:rPr>
          <w:rFonts w:ascii="Arial" w:eastAsia="Arial" w:hAnsi="Arial" w:cs="Arial"/>
          <w:color w:val="000000"/>
          <w:sz w:val="20"/>
        </w:rPr>
        <w:t> Alfred Lubrano (Staff Writer)</w:t>
      </w:r>
    </w:p>
    <w:p w14:paraId="31AB87EE" w14:textId="77777777" w:rsidR="00FA4267" w:rsidRDefault="006700FD">
      <w:pPr>
        <w:pStyle w:val="Normal72"/>
        <w:keepNext/>
        <w:spacing w:before="240" w:line="340" w:lineRule="atLeast"/>
      </w:pPr>
      <w:bookmarkStart w:id="215" w:name="Body_70"/>
      <w:bookmarkEnd w:id="215"/>
      <w:r>
        <w:rPr>
          <w:rFonts w:ascii="Arial" w:eastAsia="Arial" w:hAnsi="Arial" w:cs="Arial"/>
          <w:b/>
          <w:color w:val="000000"/>
          <w:sz w:val="28"/>
        </w:rPr>
        <w:t>Body</w:t>
      </w:r>
    </w:p>
    <w:p w14:paraId="1C8A9645" w14:textId="7A552FFA" w:rsidR="00FA4267" w:rsidRDefault="006700FD">
      <w:pPr>
        <w:pStyle w:val="Normal72"/>
        <w:spacing w:line="60" w:lineRule="exact"/>
      </w:pPr>
      <w:r>
        <w:rPr>
          <w:noProof/>
        </w:rPr>
        <mc:AlternateContent>
          <mc:Choice Requires="wps">
            <w:drawing>
              <wp:anchor distT="0" distB="0" distL="114300" distR="114300" simplePos="0" relativeHeight="251913216" behindDoc="0" locked="0" layoutInCell="1" allowOverlap="1" wp14:anchorId="48FA39F5" wp14:editId="30F9CDB4">
                <wp:simplePos x="0" y="0"/>
                <wp:positionH relativeFrom="column">
                  <wp:posOffset>0</wp:posOffset>
                </wp:positionH>
                <wp:positionV relativeFrom="paragraph">
                  <wp:posOffset>25400</wp:posOffset>
                </wp:positionV>
                <wp:extent cx="6502400" cy="0"/>
                <wp:effectExtent l="15875" t="15875" r="15875" b="12700"/>
                <wp:wrapTopAndBottom/>
                <wp:docPr id="2012564955"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2FF22" id="Line 345"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B3A29F" w14:textId="77777777" w:rsidR="00FA4267" w:rsidRDefault="00FA4267">
      <w:pPr>
        <w:pStyle w:val="Normal72"/>
      </w:pPr>
    </w:p>
    <w:p w14:paraId="0572612B" w14:textId="77777777" w:rsidR="00FA4267" w:rsidRDefault="006700FD">
      <w:pPr>
        <w:pStyle w:val="Normal72"/>
        <w:spacing w:before="200" w:line="260" w:lineRule="atLeast"/>
        <w:jc w:val="both"/>
      </w:pPr>
      <w:r>
        <w:rPr>
          <w:rFonts w:ascii="Arial" w:eastAsia="Arial" w:hAnsi="Arial" w:cs="Arial"/>
          <w:color w:val="000000"/>
          <w:sz w:val="20"/>
        </w:rPr>
        <w:t>In remarks Wednesday in Scranton and Pittsburgh, President Joe Biden said his uncle was shot down during WWII over a region of New Guinea where cannibals had lived, an account not borne out by military records.</w:t>
      </w:r>
    </w:p>
    <w:p w14:paraId="100652F7" w14:textId="77777777" w:rsidR="00FA4267" w:rsidRDefault="006700FD">
      <w:pPr>
        <w:pStyle w:val="Normal72"/>
        <w:spacing w:before="200" w:line="260" w:lineRule="atLeast"/>
        <w:jc w:val="both"/>
      </w:pPr>
      <w:r>
        <w:rPr>
          <w:rFonts w:ascii="Arial" w:eastAsia="Arial" w:hAnsi="Arial" w:cs="Arial"/>
          <w:color w:val="000000"/>
          <w:sz w:val="20"/>
        </w:rPr>
        <w:t>At the time, Biden had been honoring his uncle'</w:t>
      </w:r>
      <w:r>
        <w:rPr>
          <w:rFonts w:ascii="Arial" w:eastAsia="Arial" w:hAnsi="Arial" w:cs="Arial"/>
          <w:b/>
          <w:color w:val="000000"/>
          <w:sz w:val="20"/>
        </w:rPr>
        <w:t>s</w:t>
      </w:r>
      <w:r>
        <w:rPr>
          <w:rFonts w:ascii="Arial" w:eastAsia="Arial" w:hAnsi="Arial" w:cs="Arial"/>
          <w:color w:val="000000"/>
          <w:sz w:val="20"/>
        </w:rPr>
        <w:t xml:space="preserve"> memory while upbraiding former President Donald Trump for calling fallen veterans "suckers and losers."</w:t>
      </w:r>
    </w:p>
    <w:p w14:paraId="5DA984E0" w14:textId="77777777" w:rsidR="00FA4267" w:rsidRDefault="006700FD">
      <w:pPr>
        <w:pStyle w:val="Normal72"/>
        <w:spacing w:before="200" w:line="260" w:lineRule="atLeast"/>
        <w:jc w:val="both"/>
      </w:pPr>
      <w:r>
        <w:rPr>
          <w:rFonts w:ascii="Arial" w:eastAsia="Arial" w:hAnsi="Arial" w:cs="Arial"/>
          <w:color w:val="000000"/>
          <w:sz w:val="20"/>
        </w:rPr>
        <w:t>Biden said Second Lt. Ambrose J. Finnegan Jr., known as "Uncle Bosie," flew single-engine planes in reconnaissance flights over New Guinea for the Army Air Corps, established before the Air Force.</w:t>
      </w:r>
    </w:p>
    <w:p w14:paraId="4B5B7997" w14:textId="77777777" w:rsidR="00FA4267" w:rsidRDefault="006700FD">
      <w:pPr>
        <w:pStyle w:val="Normal72"/>
        <w:spacing w:before="200" w:line="260" w:lineRule="atLeast"/>
        <w:jc w:val="both"/>
      </w:pPr>
      <w:r>
        <w:rPr>
          <w:rFonts w:ascii="Arial" w:eastAsia="Arial" w:hAnsi="Arial" w:cs="Arial"/>
          <w:color w:val="000000"/>
          <w:sz w:val="20"/>
        </w:rPr>
        <w:t>"He got shot down in an area where there were a lot of cannibals in New Guinea at the time," Biden said. "They never recovered his body."</w:t>
      </w:r>
    </w:p>
    <w:p w14:paraId="0F546522" w14:textId="77777777" w:rsidR="00FA4267" w:rsidRDefault="006700FD">
      <w:pPr>
        <w:pStyle w:val="Normal72"/>
        <w:spacing w:before="200" w:line="260" w:lineRule="atLeast"/>
        <w:jc w:val="both"/>
      </w:pPr>
      <w:r>
        <w:rPr>
          <w:rFonts w:ascii="Arial" w:eastAsia="Arial" w:hAnsi="Arial" w:cs="Arial"/>
          <w:color w:val="000000"/>
          <w:sz w:val="20"/>
        </w:rPr>
        <w:t>According to a personnel profile report from the Pentagon'</w:t>
      </w:r>
      <w:r>
        <w:rPr>
          <w:rFonts w:ascii="Arial" w:eastAsia="Arial" w:hAnsi="Arial" w:cs="Arial"/>
          <w:b/>
          <w:color w:val="000000"/>
          <w:sz w:val="20"/>
        </w:rPr>
        <w:t>s</w:t>
      </w:r>
      <w:r>
        <w:rPr>
          <w:rFonts w:ascii="Arial" w:eastAsia="Arial" w:hAnsi="Arial" w:cs="Arial"/>
          <w:color w:val="000000"/>
          <w:sz w:val="20"/>
        </w:rPr>
        <w:t xml:space="preserve"> Defense POW/MIA Accounting Agency, the plane had not been shot down and cannibals were not mentioned.</w:t>
      </w:r>
    </w:p>
    <w:p w14:paraId="33B88392" w14:textId="77777777" w:rsidR="00FA4267" w:rsidRDefault="006700FD">
      <w:pPr>
        <w:pStyle w:val="Normal72"/>
        <w:spacing w:before="200" w:line="260" w:lineRule="atLeast"/>
        <w:jc w:val="both"/>
      </w:pPr>
      <w:r>
        <w:rPr>
          <w:rFonts w:ascii="Arial" w:eastAsia="Arial" w:hAnsi="Arial" w:cs="Arial"/>
          <w:color w:val="000000"/>
          <w:sz w:val="20"/>
        </w:rPr>
        <w:t>What the report said was that on May 14, 1944, Ambrose was a passenger on an A-20 Havoc plane with a crew of three making a courier flight to an airfield in New Guinea.</w:t>
      </w:r>
    </w:p>
    <w:p w14:paraId="489C570C" w14:textId="77777777" w:rsidR="00FA4267" w:rsidRDefault="006700FD">
      <w:pPr>
        <w:pStyle w:val="Normal72"/>
        <w:spacing w:before="200" w:line="260" w:lineRule="atLeast"/>
        <w:jc w:val="both"/>
      </w:pPr>
      <w:r>
        <w:rPr>
          <w:rFonts w:ascii="Arial" w:eastAsia="Arial" w:hAnsi="Arial" w:cs="Arial"/>
          <w:color w:val="000000"/>
          <w:sz w:val="20"/>
        </w:rPr>
        <w:t>Both of the plane'</w:t>
      </w:r>
      <w:r>
        <w:rPr>
          <w:rFonts w:ascii="Arial" w:eastAsia="Arial" w:hAnsi="Arial" w:cs="Arial"/>
          <w:b/>
          <w:color w:val="000000"/>
          <w:sz w:val="20"/>
        </w:rPr>
        <w:t>s</w:t>
      </w:r>
      <w:r>
        <w:rPr>
          <w:rFonts w:ascii="Arial" w:eastAsia="Arial" w:hAnsi="Arial" w:cs="Arial"/>
          <w:color w:val="000000"/>
          <w:sz w:val="20"/>
        </w:rPr>
        <w:t xml:space="preserve"> engines failed at low altitude,"and the aircraft'</w:t>
      </w:r>
      <w:r>
        <w:rPr>
          <w:rFonts w:ascii="Arial" w:eastAsia="Arial" w:hAnsi="Arial" w:cs="Arial"/>
          <w:b/>
          <w:color w:val="000000"/>
          <w:sz w:val="20"/>
        </w:rPr>
        <w:t>s</w:t>
      </w:r>
      <w:r>
        <w:rPr>
          <w:rFonts w:ascii="Arial" w:eastAsia="Arial" w:hAnsi="Arial" w:cs="Arial"/>
          <w:color w:val="000000"/>
          <w:sz w:val="20"/>
        </w:rPr>
        <w:t xml:space="preserve"> nose hit the water hard," according to the report. Two crew members as well as Finnegan were lost in the crash, while one crew member survived. There was no trace of the missing aircraft or the lost crew members.</w:t>
      </w:r>
    </w:p>
    <w:p w14:paraId="30C44D7D" w14:textId="77777777" w:rsidR="00FA4267" w:rsidRDefault="006700FD">
      <w:pPr>
        <w:pStyle w:val="Normal72"/>
        <w:spacing w:before="200" w:line="260" w:lineRule="atLeast"/>
        <w:jc w:val="both"/>
      </w:pPr>
      <w:r>
        <w:rPr>
          <w:rFonts w:ascii="Arial" w:eastAsia="Arial" w:hAnsi="Arial" w:cs="Arial"/>
          <w:color w:val="000000"/>
          <w:sz w:val="20"/>
        </w:rPr>
        <w:t>"President Biden is proud of his uncle'</w:t>
      </w:r>
      <w:r>
        <w:rPr>
          <w:rFonts w:ascii="Arial" w:eastAsia="Arial" w:hAnsi="Arial" w:cs="Arial"/>
          <w:b/>
          <w:color w:val="000000"/>
          <w:sz w:val="20"/>
        </w:rPr>
        <w:t>s</w:t>
      </w:r>
      <w:r>
        <w:rPr>
          <w:rFonts w:ascii="Arial" w:eastAsia="Arial" w:hAnsi="Arial" w:cs="Arial"/>
          <w:color w:val="000000"/>
          <w:sz w:val="20"/>
        </w:rPr>
        <w:t xml:space="preserve"> service in uniform," White House spokesperson Andrew Bates said Thursday. "The president highlighted his uncle'</w:t>
      </w:r>
      <w:r>
        <w:rPr>
          <w:rFonts w:ascii="Arial" w:eastAsia="Arial" w:hAnsi="Arial" w:cs="Arial"/>
          <w:b/>
          <w:color w:val="000000"/>
          <w:sz w:val="20"/>
        </w:rPr>
        <w:t>s</w:t>
      </w:r>
      <w:r>
        <w:rPr>
          <w:rFonts w:ascii="Arial" w:eastAsia="Arial" w:hAnsi="Arial" w:cs="Arial"/>
          <w:color w:val="000000"/>
          <w:sz w:val="20"/>
        </w:rPr>
        <w:t xml:space="preserve"> story as he made the case for honoring our 'sacred commitment ... to equip those we send to war and take care of them and their families when they come home.'"</w:t>
      </w:r>
    </w:p>
    <w:p w14:paraId="75DD7DFD" w14:textId="77777777" w:rsidR="00FA4267" w:rsidRDefault="006700FD">
      <w:pPr>
        <w:pStyle w:val="Normal72"/>
        <w:spacing w:before="200" w:line="260" w:lineRule="atLeast"/>
        <w:jc w:val="both"/>
      </w:pPr>
      <w:r>
        <w:rPr>
          <w:rFonts w:ascii="Arial" w:eastAsia="Arial" w:hAnsi="Arial" w:cs="Arial"/>
          <w:color w:val="000000"/>
          <w:sz w:val="20"/>
        </w:rPr>
        <w:t>Chris Nicholas, a Republican political consultant based in Harrisburg, said he found it "hard to understand why Team Biden would want him talking about that specific incident in his long-dead relative'</w:t>
      </w:r>
      <w:r>
        <w:rPr>
          <w:rFonts w:ascii="Arial" w:eastAsia="Arial" w:hAnsi="Arial" w:cs="Arial"/>
          <w:b/>
          <w:color w:val="000000"/>
          <w:sz w:val="20"/>
        </w:rPr>
        <w:t>s</w:t>
      </w:r>
      <w:r>
        <w:rPr>
          <w:rFonts w:ascii="Arial" w:eastAsia="Arial" w:hAnsi="Arial" w:cs="Arial"/>
          <w:color w:val="000000"/>
          <w:sz w:val="20"/>
        </w:rPr>
        <w:t xml:space="preserve"> past. He must know he'</w:t>
      </w:r>
      <w:r>
        <w:rPr>
          <w:rFonts w:ascii="Arial" w:eastAsia="Arial" w:hAnsi="Arial" w:cs="Arial"/>
          <w:b/>
          <w:color w:val="000000"/>
          <w:sz w:val="20"/>
        </w:rPr>
        <w:t>s</w:t>
      </w:r>
      <w:r>
        <w:rPr>
          <w:rFonts w:ascii="Arial" w:eastAsia="Arial" w:hAnsi="Arial" w:cs="Arial"/>
          <w:color w:val="000000"/>
          <w:sz w:val="20"/>
        </w:rPr>
        <w:t xml:space="preserve"> under constant watch because of his age. He has so many other stories to tell."</w:t>
      </w:r>
    </w:p>
    <w:p w14:paraId="4D373AFC" w14:textId="77777777" w:rsidR="00FA4267" w:rsidRDefault="006700FD">
      <w:pPr>
        <w:pStyle w:val="Normal72"/>
        <w:spacing w:before="200" w:line="260" w:lineRule="atLeast"/>
        <w:jc w:val="both"/>
      </w:pPr>
      <w:r>
        <w:rPr>
          <w:rFonts w:ascii="Arial" w:eastAsia="Arial" w:hAnsi="Arial" w:cs="Arial"/>
          <w:color w:val="000000"/>
          <w:sz w:val="20"/>
        </w:rPr>
        <w:t>Biden has misspoken before about an uncle in the military.</w:t>
      </w:r>
    </w:p>
    <w:p w14:paraId="5ADEBAEC" w14:textId="77777777" w:rsidR="00FA4267" w:rsidRDefault="006700FD">
      <w:pPr>
        <w:pStyle w:val="Normal72"/>
        <w:spacing w:before="200" w:line="260" w:lineRule="atLeast"/>
        <w:jc w:val="both"/>
      </w:pPr>
      <w:r>
        <w:rPr>
          <w:rFonts w:ascii="Arial" w:eastAsia="Arial" w:hAnsi="Arial" w:cs="Arial"/>
          <w:color w:val="000000"/>
          <w:sz w:val="20"/>
        </w:rPr>
        <w:t xml:space="preserve">During a town hall event in New Castle, Del., in December 2022, Biden recounted a story about trying to award his uncle, Frank Biden, a Purple Heart for service in WWII, according to </w:t>
      </w:r>
      <w:r>
        <w:rPr>
          <w:rFonts w:ascii="Arial" w:eastAsia="Arial" w:hAnsi="Arial" w:cs="Arial"/>
          <w:b/>
          <w:color w:val="000000"/>
          <w:sz w:val="20"/>
        </w:rPr>
        <w:t>PolitiFact</w:t>
      </w:r>
      <w:r>
        <w:rPr>
          <w:rFonts w:ascii="Arial" w:eastAsia="Arial" w:hAnsi="Arial" w:cs="Arial"/>
          <w:color w:val="000000"/>
          <w:sz w:val="20"/>
        </w:rPr>
        <w:t xml:space="preserve">, a </w:t>
      </w:r>
      <w:r>
        <w:rPr>
          <w:rFonts w:ascii="Arial" w:eastAsia="Arial" w:hAnsi="Arial" w:cs="Arial"/>
          <w:b/>
          <w:color w:val="000000"/>
          <w:sz w:val="20"/>
        </w:rPr>
        <w:t>fact-checking</w:t>
      </w:r>
      <w:r>
        <w:rPr>
          <w:rFonts w:ascii="Arial" w:eastAsia="Arial" w:hAnsi="Arial" w:cs="Arial"/>
          <w:color w:val="000000"/>
          <w:sz w:val="20"/>
        </w:rPr>
        <w:t xml:space="preserve"> website.</w:t>
      </w:r>
    </w:p>
    <w:p w14:paraId="2DB5E6B9" w14:textId="77777777" w:rsidR="00FA4267" w:rsidRDefault="006700FD">
      <w:pPr>
        <w:pStyle w:val="Normal72"/>
        <w:spacing w:before="200" w:line="260" w:lineRule="atLeast"/>
        <w:jc w:val="both"/>
      </w:pPr>
      <w:r>
        <w:rPr>
          <w:rFonts w:ascii="Arial" w:eastAsia="Arial" w:hAnsi="Arial" w:cs="Arial"/>
          <w:color w:val="000000"/>
          <w:sz w:val="20"/>
        </w:rPr>
        <w:t xml:space="preserve">Biden said that he attempted to give his uncle, now dead, the honor in 2008, while he was vice president, but that his uncle refused the medal out of respect for comrades who had died. Biden was </w:t>
      </w:r>
      <w:r>
        <w:rPr>
          <w:rFonts w:ascii="Arial" w:eastAsia="Arial" w:hAnsi="Arial" w:cs="Arial"/>
          <w:b/>
          <w:color w:val="000000"/>
          <w:sz w:val="20"/>
        </w:rPr>
        <w:t>elected</w:t>
      </w:r>
      <w:r>
        <w:rPr>
          <w:rFonts w:ascii="Arial" w:eastAsia="Arial" w:hAnsi="Arial" w:cs="Arial"/>
          <w:color w:val="000000"/>
          <w:sz w:val="20"/>
        </w:rPr>
        <w:t xml:space="preserve"> vice president in 2008, but didn't take office until 2009. And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reports that Frank Biden died in 1999.</w:t>
      </w:r>
    </w:p>
    <w:p w14:paraId="36610BC4" w14:textId="77777777" w:rsidR="00FA4267" w:rsidRDefault="006700FD">
      <w:pPr>
        <w:pStyle w:val="Normal72"/>
        <w:spacing w:before="200" w:line="260" w:lineRule="atLeast"/>
        <w:jc w:val="both"/>
      </w:pPr>
      <w:r>
        <w:rPr>
          <w:rFonts w:ascii="Arial" w:eastAsia="Arial" w:hAnsi="Arial" w:cs="Arial"/>
          <w:color w:val="000000"/>
          <w:sz w:val="20"/>
        </w:rPr>
        <w:t xml:space="preserve">Upon investigation, </w:t>
      </w:r>
      <w:r>
        <w:rPr>
          <w:rFonts w:ascii="Arial" w:eastAsia="Arial" w:hAnsi="Arial" w:cs="Arial"/>
          <w:b/>
          <w:color w:val="000000"/>
          <w:sz w:val="20"/>
        </w:rPr>
        <w:t>PolitiFact</w:t>
      </w:r>
      <w:r>
        <w:rPr>
          <w:rFonts w:ascii="Arial" w:eastAsia="Arial" w:hAnsi="Arial" w:cs="Arial"/>
          <w:color w:val="000000"/>
          <w:sz w:val="20"/>
        </w:rPr>
        <w:t xml:space="preserve"> reported, "It'</w:t>
      </w:r>
      <w:r>
        <w:rPr>
          <w:rFonts w:ascii="Arial" w:eastAsia="Arial" w:hAnsi="Arial" w:cs="Arial"/>
          <w:b/>
          <w:color w:val="000000"/>
          <w:sz w:val="20"/>
        </w:rPr>
        <w:t>s</w:t>
      </w:r>
      <w:r>
        <w:rPr>
          <w:rFonts w:ascii="Arial" w:eastAsia="Arial" w:hAnsi="Arial" w:cs="Arial"/>
          <w:color w:val="000000"/>
          <w:sz w:val="20"/>
        </w:rPr>
        <w:t xml:space="preserve"> possible that such an event occurred under different circumstances while Biden was serving in the </w:t>
      </w:r>
      <w:r>
        <w:rPr>
          <w:rFonts w:ascii="Arial" w:eastAsia="Arial" w:hAnsi="Arial" w:cs="Arial"/>
          <w:b/>
          <w:color w:val="000000"/>
          <w:sz w:val="20"/>
        </w:rPr>
        <w:t>U.S</w:t>
      </w:r>
      <w:r>
        <w:rPr>
          <w:rFonts w:ascii="Arial" w:eastAsia="Arial" w:hAnsi="Arial" w:cs="Arial"/>
          <w:color w:val="000000"/>
          <w:sz w:val="20"/>
        </w:rPr>
        <w:t xml:space="preserve">. Senate, but </w:t>
      </w:r>
      <w:r>
        <w:rPr>
          <w:rFonts w:ascii="Arial" w:eastAsia="Arial" w:hAnsi="Arial" w:cs="Arial"/>
          <w:b/>
          <w:color w:val="000000"/>
          <w:sz w:val="20"/>
        </w:rPr>
        <w:t>PolitiFact</w:t>
      </w:r>
      <w:r>
        <w:rPr>
          <w:rFonts w:ascii="Arial" w:eastAsia="Arial" w:hAnsi="Arial" w:cs="Arial"/>
          <w:color w:val="000000"/>
          <w:sz w:val="20"/>
        </w:rPr>
        <w:t xml:space="preserve"> found no evidence to corroborate the claim as described by Biden. We rate Biden'</w:t>
      </w:r>
      <w:r>
        <w:rPr>
          <w:rFonts w:ascii="Arial" w:eastAsia="Arial" w:hAnsi="Arial" w:cs="Arial"/>
          <w:b/>
          <w:color w:val="000000"/>
          <w:sz w:val="20"/>
        </w:rPr>
        <w:t>s</w:t>
      </w:r>
      <w:r>
        <w:rPr>
          <w:rFonts w:ascii="Arial" w:eastAsia="Arial" w:hAnsi="Arial" w:cs="Arial"/>
          <w:color w:val="000000"/>
          <w:sz w:val="20"/>
        </w:rPr>
        <w:t xml:space="preserve"> claim False."</w:t>
      </w:r>
    </w:p>
    <w:p w14:paraId="440D3FC3" w14:textId="77777777" w:rsidR="00FA4267" w:rsidRDefault="006700FD">
      <w:pPr>
        <w:pStyle w:val="Normal72"/>
        <w:spacing w:before="200" w:line="260" w:lineRule="atLeast"/>
        <w:jc w:val="both"/>
      </w:pPr>
      <w:r>
        <w:rPr>
          <w:rFonts w:ascii="Arial" w:eastAsia="Arial" w:hAnsi="Arial" w:cs="Arial"/>
          <w:color w:val="000000"/>
          <w:sz w:val="20"/>
        </w:rPr>
        <w:t>Biden has spoken in the past about his family'</w:t>
      </w:r>
      <w:r>
        <w:rPr>
          <w:rFonts w:ascii="Arial" w:eastAsia="Arial" w:hAnsi="Arial" w:cs="Arial"/>
          <w:b/>
          <w:color w:val="000000"/>
          <w:sz w:val="20"/>
        </w:rPr>
        <w:t>s</w:t>
      </w:r>
      <w:r>
        <w:rPr>
          <w:rFonts w:ascii="Arial" w:eastAsia="Arial" w:hAnsi="Arial" w:cs="Arial"/>
          <w:color w:val="000000"/>
          <w:sz w:val="20"/>
        </w:rPr>
        <w:t xml:space="preserve"> military service, including that of his elder son, Beau, who died in 2015 of brain cancer, which Biden has said was linked to exposure to burn pits during his son'</w:t>
      </w:r>
      <w:r>
        <w:rPr>
          <w:rFonts w:ascii="Arial" w:eastAsia="Arial" w:hAnsi="Arial" w:cs="Arial"/>
          <w:b/>
          <w:color w:val="000000"/>
          <w:sz w:val="20"/>
        </w:rPr>
        <w:t>s</w:t>
      </w:r>
      <w:r>
        <w:rPr>
          <w:rFonts w:ascii="Arial" w:eastAsia="Arial" w:hAnsi="Arial" w:cs="Arial"/>
          <w:color w:val="000000"/>
          <w:sz w:val="20"/>
        </w:rPr>
        <w:t xml:space="preserve"> Iraq deployment.</w:t>
      </w:r>
    </w:p>
    <w:p w14:paraId="4B53E259" w14:textId="77777777" w:rsidR="00FA4267" w:rsidRDefault="006700FD">
      <w:pPr>
        <w:pStyle w:val="Normal72"/>
        <w:spacing w:before="200" w:line="260" w:lineRule="atLeast"/>
        <w:jc w:val="both"/>
      </w:pPr>
      <w:r>
        <w:rPr>
          <w:rFonts w:ascii="Arial" w:eastAsia="Arial" w:hAnsi="Arial" w:cs="Arial"/>
          <w:color w:val="000000"/>
          <w:sz w:val="20"/>
        </w:rPr>
        <w:t>During his remarks Wednesday, Biden referred to Trump and said, "That man doesn't deserve to have been the commander in chief for my son, my uncle."</w:t>
      </w:r>
    </w:p>
    <w:p w14:paraId="6C1F473F" w14:textId="77777777" w:rsidR="00FA4267" w:rsidRDefault="006700FD">
      <w:pPr>
        <w:pStyle w:val="Normal72"/>
        <w:spacing w:before="200" w:line="260" w:lineRule="atLeast"/>
        <w:jc w:val="both"/>
      </w:pPr>
      <w:r>
        <w:rPr>
          <w:rFonts w:ascii="Arial" w:eastAsia="Arial" w:hAnsi="Arial" w:cs="Arial"/>
          <w:color w:val="000000"/>
          <w:sz w:val="20"/>
        </w:rPr>
        <w:t>Biden'</w:t>
      </w:r>
      <w:r>
        <w:rPr>
          <w:rFonts w:ascii="Arial" w:eastAsia="Arial" w:hAnsi="Arial" w:cs="Arial"/>
          <w:b/>
          <w:color w:val="000000"/>
          <w:sz w:val="20"/>
        </w:rPr>
        <w:t>s</w:t>
      </w:r>
      <w:r>
        <w:rPr>
          <w:rFonts w:ascii="Arial" w:eastAsia="Arial" w:hAnsi="Arial" w:cs="Arial"/>
          <w:color w:val="000000"/>
          <w:sz w:val="20"/>
        </w:rPr>
        <w:t xml:space="preserve"> reference to Trump'</w:t>
      </w:r>
      <w:r>
        <w:rPr>
          <w:rFonts w:ascii="Arial" w:eastAsia="Arial" w:hAnsi="Arial" w:cs="Arial"/>
          <w:b/>
          <w:color w:val="000000"/>
          <w:sz w:val="20"/>
        </w:rPr>
        <w:t>s</w:t>
      </w:r>
      <w:r>
        <w:rPr>
          <w:rFonts w:ascii="Arial" w:eastAsia="Arial" w:hAnsi="Arial" w:cs="Arial"/>
          <w:color w:val="000000"/>
          <w:sz w:val="20"/>
        </w:rPr>
        <w:t xml:space="preserve"> use of pejoratives to describe war dead relates to a 2020 Atlantic article in which the former president was quoted as having called American war dead in a French cemetery "losers." He also referred to 1,800 Marines as "suckers" for getting killed in battle.</w:t>
      </w:r>
    </w:p>
    <w:p w14:paraId="06FD30B4" w14:textId="77777777" w:rsidR="00FA4267" w:rsidRDefault="006700FD">
      <w:pPr>
        <w:pStyle w:val="Normal72"/>
        <w:spacing w:before="200" w:line="260" w:lineRule="atLeast"/>
        <w:jc w:val="both"/>
      </w:pPr>
      <w:r>
        <w:rPr>
          <w:rFonts w:ascii="Arial" w:eastAsia="Arial" w:hAnsi="Arial" w:cs="Arial"/>
          <w:color w:val="000000"/>
          <w:sz w:val="20"/>
        </w:rPr>
        <w:t xml:space="preserve">           This article contains material from the Associated Press.         </w:t>
      </w:r>
    </w:p>
    <w:p w14:paraId="3A4223C3" w14:textId="77777777" w:rsidR="00FA4267" w:rsidRDefault="006700FD">
      <w:pPr>
        <w:pStyle w:val="Normal72"/>
        <w:spacing w:before="200" w:line="260" w:lineRule="atLeast"/>
        <w:jc w:val="both"/>
      </w:pPr>
      <w:r>
        <w:rPr>
          <w:rFonts w:ascii="Arial" w:eastAsia="Arial" w:hAnsi="Arial" w:cs="Arial"/>
          <w:color w:val="000000"/>
          <w:sz w:val="20"/>
        </w:rPr>
        <w:t xml:space="preserve">           Staff writer Julia Terruso contributed to this article.         </w:t>
      </w:r>
    </w:p>
    <w:p w14:paraId="1662B66D" w14:textId="77777777" w:rsidR="00FA4267" w:rsidRDefault="006700FD">
      <w:pPr>
        <w:pStyle w:val="Normal72"/>
        <w:spacing w:before="240" w:line="260" w:lineRule="atLeast"/>
        <w:jc w:val="both"/>
      </w:pPr>
      <w:hyperlink r:id="rId2590" w:history="1">
        <w:r>
          <w:rPr>
            <w:rFonts w:ascii="Arial" w:eastAsia="Arial" w:hAnsi="Arial" w:cs="Arial"/>
            <w:color w:val="0077CC"/>
            <w:sz w:val="20"/>
            <w:u w:val="single"/>
            <w:shd w:val="clear" w:color="auto" w:fill="FFFFFF"/>
          </w:rPr>
          <w:t>alubrano@inquirer.com</w:t>
        </w:r>
      </w:hyperlink>
    </w:p>
    <w:p w14:paraId="63FD2B1E" w14:textId="77777777" w:rsidR="00FA4267" w:rsidRDefault="006700FD">
      <w:pPr>
        <w:pStyle w:val="Normal72"/>
        <w:spacing w:before="200" w:line="260" w:lineRule="atLeast"/>
        <w:jc w:val="both"/>
      </w:pPr>
      <w:r>
        <w:rPr>
          <w:rFonts w:ascii="Arial" w:eastAsia="Arial" w:hAnsi="Arial" w:cs="Arial"/>
          <w:color w:val="000000"/>
          <w:sz w:val="20"/>
        </w:rPr>
        <w:t>AlfredLubrano</w:t>
      </w:r>
    </w:p>
    <w:p w14:paraId="026C0E98" w14:textId="77777777" w:rsidR="00FA4267" w:rsidRDefault="006700FD">
      <w:pPr>
        <w:pStyle w:val="Normal72"/>
        <w:spacing w:before="200" w:line="260" w:lineRule="atLeast"/>
        <w:jc w:val="both"/>
      </w:pPr>
      <w:r>
        <w:rPr>
          <w:rFonts w:ascii="Arial" w:eastAsia="Arial" w:hAnsi="Arial" w:cs="Arial"/>
          <w:color w:val="000000"/>
          <w:sz w:val="20"/>
        </w:rPr>
        <w:t>215-854-4969</w:t>
      </w:r>
    </w:p>
    <w:p w14:paraId="067897E4" w14:textId="77777777" w:rsidR="00FA4267" w:rsidRDefault="006700FD">
      <w:pPr>
        <w:pStyle w:val="Normal72"/>
        <w:keepNext/>
        <w:spacing w:before="240" w:line="340" w:lineRule="atLeast"/>
      </w:pPr>
      <w:bookmarkStart w:id="216" w:name="Classification_70"/>
      <w:bookmarkEnd w:id="216"/>
      <w:r>
        <w:rPr>
          <w:rFonts w:ascii="Arial" w:eastAsia="Arial" w:hAnsi="Arial" w:cs="Arial"/>
          <w:b/>
          <w:color w:val="000000"/>
          <w:sz w:val="28"/>
        </w:rPr>
        <w:t>Classification</w:t>
      </w:r>
    </w:p>
    <w:p w14:paraId="5B67C1EC" w14:textId="2A7E61BF" w:rsidR="00FA4267" w:rsidRDefault="006700FD">
      <w:pPr>
        <w:pStyle w:val="Normal72"/>
        <w:spacing w:line="60" w:lineRule="exact"/>
      </w:pPr>
      <w:r>
        <w:rPr>
          <w:noProof/>
        </w:rPr>
        <mc:AlternateContent>
          <mc:Choice Requires="wps">
            <w:drawing>
              <wp:anchor distT="0" distB="0" distL="114300" distR="114300" simplePos="0" relativeHeight="251914240" behindDoc="0" locked="0" layoutInCell="1" allowOverlap="1" wp14:anchorId="428E3609" wp14:editId="156DA5CD">
                <wp:simplePos x="0" y="0"/>
                <wp:positionH relativeFrom="column">
                  <wp:posOffset>0</wp:posOffset>
                </wp:positionH>
                <wp:positionV relativeFrom="paragraph">
                  <wp:posOffset>25400</wp:posOffset>
                </wp:positionV>
                <wp:extent cx="6502400" cy="0"/>
                <wp:effectExtent l="15875" t="16510" r="15875" b="21590"/>
                <wp:wrapTopAndBottom/>
                <wp:docPr id="1322192415"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B2A6" id="Line 346"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6875F21" w14:textId="77777777" w:rsidR="00FA4267" w:rsidRDefault="00FA4267">
      <w:pPr>
        <w:pStyle w:val="Normal72"/>
        <w:spacing w:line="120" w:lineRule="exact"/>
      </w:pPr>
    </w:p>
    <w:p w14:paraId="02594ED5" w14:textId="77777777" w:rsidR="00FA4267" w:rsidRDefault="006700FD">
      <w:pPr>
        <w:pStyle w:val="Normal7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731ECB0" w14:textId="77777777" w:rsidR="00FA4267" w:rsidRDefault="006700FD">
      <w:pPr>
        <w:pStyle w:val="Normal7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1151F555" w14:textId="77777777" w:rsidR="00FA4267" w:rsidRDefault="006700FD">
      <w:pPr>
        <w:pStyle w:val="Normal72"/>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PHQP</w:t>
      </w:r>
    </w:p>
    <w:p w14:paraId="103D7CBF" w14:textId="77777777" w:rsidR="00FA4267" w:rsidRDefault="006700FD">
      <w:pPr>
        <w:pStyle w:val="Normal7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AIR FORCES (90%); ARMED FORCES (90%); WORLD WAR II (90%); </w:t>
      </w:r>
      <w:r>
        <w:rPr>
          <w:rFonts w:ascii="Arial" w:eastAsia="Arial" w:hAnsi="Arial" w:cs="Arial"/>
          <w:b/>
          <w:color w:val="000000"/>
          <w:sz w:val="20"/>
        </w:rPr>
        <w:t>FACT CHECKING</w:t>
      </w:r>
      <w:r>
        <w:rPr>
          <w:rFonts w:ascii="Arial" w:eastAsia="Arial" w:hAnsi="Arial" w:cs="Arial"/>
          <w:color w:val="000000"/>
          <w:sz w:val="20"/>
        </w:rPr>
        <w:t xml:space="preserve"> (89%); NATIONAL SECURITY &amp; FOREIGN RELATIONS (89%); SHOOTINGS (89%); ARMIES (78%); </w:t>
      </w:r>
      <w:r>
        <w:rPr>
          <w:rFonts w:ascii="Arial" w:eastAsia="Arial" w:hAnsi="Arial" w:cs="Arial"/>
          <w:b/>
          <w:color w:val="000000"/>
          <w:sz w:val="20"/>
        </w:rPr>
        <w:t>ELECTIONS</w:t>
      </w:r>
      <w:r>
        <w:rPr>
          <w:rFonts w:ascii="Arial" w:eastAsia="Arial" w:hAnsi="Arial" w:cs="Arial"/>
          <w:color w:val="000000"/>
          <w:sz w:val="20"/>
        </w:rPr>
        <w:t xml:space="preserve"> &amp; POLITICS (78%); MILITARY AWARDS &amp; DECORATIONS (78%); POWS &amp; MIAS (78%); US PRESIDENTIAL CANDIDATES 2008 (78%); INVESTIGATIONS (73%); DEATH &amp; DYING (68%)</w:t>
      </w:r>
    </w:p>
    <w:p w14:paraId="21E76E13" w14:textId="77777777" w:rsidR="00FA4267" w:rsidRDefault="006700FD">
      <w:pPr>
        <w:pStyle w:val="Normal72"/>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US AIR FORCE (57%)</w:t>
      </w:r>
    </w:p>
    <w:p w14:paraId="46769BB4" w14:textId="77777777" w:rsidR="00FA4267" w:rsidRDefault="006700FD">
      <w:pPr>
        <w:pStyle w:val="Normal7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AIR FORCES (90%); AIRCRAFT (90%); ARMED FORCES (90%); ARMIES (78%); MILITARY AWARDS &amp; DECORATIONS (78%); AIRPORTS (75%)</w:t>
      </w:r>
    </w:p>
    <w:p w14:paraId="4F402933" w14:textId="77777777" w:rsidR="00FA4267" w:rsidRDefault="006700FD">
      <w:pPr>
        <w:pStyle w:val="Normal72"/>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(89%); DONALD TRUMP (78%)</w:t>
      </w:r>
    </w:p>
    <w:p w14:paraId="6B795713" w14:textId="77777777" w:rsidR="00FA4267" w:rsidRDefault="006700FD">
      <w:pPr>
        <w:pStyle w:val="Normal7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PHILADELPHIA, PA, USA (73%); DELAWARE, USA (73%)</w:t>
      </w:r>
    </w:p>
    <w:p w14:paraId="290E7408" w14:textId="77777777" w:rsidR="00FA4267" w:rsidRDefault="006700FD">
      <w:pPr>
        <w:pStyle w:val="Normal7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April 19, 2024</w:t>
      </w:r>
    </w:p>
    <w:p w14:paraId="2A8621C3" w14:textId="77777777" w:rsidR="00FA4267" w:rsidRDefault="00FA4267">
      <w:pPr>
        <w:pStyle w:val="Normal72"/>
      </w:pPr>
    </w:p>
    <w:p w14:paraId="76C9FAEC" w14:textId="15B1B1C6" w:rsidR="00FA4267" w:rsidRDefault="006700FD">
      <w:pPr>
        <w:pStyle w:val="Normal7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5264" behindDoc="0" locked="0" layoutInCell="1" allowOverlap="1" wp14:anchorId="64BBBC6D" wp14:editId="57092A89">
                <wp:simplePos x="0" y="0"/>
                <wp:positionH relativeFrom="column">
                  <wp:posOffset>0</wp:posOffset>
                </wp:positionH>
                <wp:positionV relativeFrom="paragraph">
                  <wp:posOffset>127000</wp:posOffset>
                </wp:positionV>
                <wp:extent cx="6502400" cy="0"/>
                <wp:effectExtent l="6350" t="6350" r="15875" b="12700"/>
                <wp:wrapNone/>
                <wp:docPr id="1197336653"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18F0" id="Line 34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DAC1BB5" w14:textId="77777777" w:rsidR="00FA4267" w:rsidRDefault="00FA4267">
      <w:pPr>
        <w:pStyle w:val="Normal73"/>
        <w:sectPr w:rsidR="00FA4267">
          <w:headerReference w:type="even" r:id="rId2591"/>
          <w:headerReference w:type="default" r:id="rId2592"/>
          <w:footerReference w:type="even" r:id="rId2593"/>
          <w:footerReference w:type="default" r:id="rId2594"/>
          <w:headerReference w:type="first" r:id="rId2595"/>
          <w:footerReference w:type="first" r:id="rId2596"/>
          <w:pgSz w:w="12240" w:h="15840"/>
          <w:pgMar w:top="840" w:right="1000" w:bottom="840" w:left="1000" w:header="400" w:footer="400" w:gutter="0"/>
          <w:cols w:space="720"/>
          <w:titlePg/>
        </w:sectPr>
      </w:pPr>
    </w:p>
    <w:p w14:paraId="0EAFBEDB" w14:textId="77777777" w:rsidR="00FA4267" w:rsidRDefault="00FA4267">
      <w:pPr>
        <w:pStyle w:val="Normal73"/>
      </w:pPr>
    </w:p>
    <w:p w14:paraId="073991B5" w14:textId="2258466B" w:rsidR="00FA4267" w:rsidRDefault="006700FD">
      <w:pPr>
        <w:pStyle w:val="Normal73"/>
      </w:pPr>
      <w:r>
        <w:rPr>
          <w:noProof/>
        </w:rPr>
        <w:drawing>
          <wp:inline distT="0" distB="0" distL="0" distR="0" wp14:anchorId="1138948A" wp14:editId="6D4C474D">
            <wp:extent cx="1879600" cy="381000"/>
            <wp:effectExtent l="0" t="0" r="0" b="0"/>
            <wp:docPr id="97" name="Picture 3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6977E6E" w14:textId="7279E8F0" w:rsidR="00FA4267" w:rsidRDefault="006700FD" w:rsidP="00D5321B">
      <w:pPr>
        <w:pStyle w:val="Heading171"/>
        <w:keepNext w:val="0"/>
        <w:numPr>
          <w:ilvl w:val="0"/>
          <w:numId w:val="140"/>
        </w:numPr>
        <w:spacing w:after="200" w:line="340" w:lineRule="atLeast"/>
        <w:jc w:val="center"/>
      </w:pPr>
      <w:hyperlink r:id="rId2597" w:history="1">
        <w:r>
          <w:rPr>
            <w:rFonts w:eastAsia="Arial"/>
            <w:color w:val="0077CC"/>
            <w:sz w:val="28"/>
            <w:u w:val="single"/>
            <w:shd w:val="clear" w:color="auto" w:fill="FFFFFF"/>
          </w:rPr>
          <w:t xml:space="preserve">BUSTED: Guess How Deep in Search Google Buried US-Based 'Lean Right' News on 2024 </w:t>
        </w:r>
      </w:hyperlink>
      <w:hyperlink r:id="rId2598" w:history="1">
        <w:r>
          <w:rPr>
            <w:rFonts w:eastAsia="Arial"/>
            <w:color w:val="0077CC"/>
            <w:sz w:val="28"/>
            <w:u w:val="single"/>
            <w:shd w:val="clear" w:color="auto" w:fill="FFFFFF"/>
          </w:rPr>
          <w:t>Election</w:t>
        </w:r>
      </w:hyperlink>
    </w:p>
    <w:p w14:paraId="3CDA2C36" w14:textId="77777777" w:rsidR="00FA4267" w:rsidRDefault="006700FD">
      <w:pPr>
        <w:pStyle w:val="Normal73"/>
        <w:spacing w:before="120" w:line="260" w:lineRule="atLeast"/>
        <w:jc w:val="center"/>
      </w:pPr>
      <w:r>
        <w:rPr>
          <w:rFonts w:ascii="Arial" w:eastAsia="Arial" w:hAnsi="Arial" w:cs="Arial"/>
          <w:color w:val="000000"/>
          <w:sz w:val="20"/>
        </w:rPr>
        <w:t xml:space="preserve">Newstex Blogs </w:t>
      </w:r>
    </w:p>
    <w:p w14:paraId="18DEDCD3" w14:textId="77777777" w:rsidR="00FA4267" w:rsidRDefault="006700FD">
      <w:pPr>
        <w:pStyle w:val="Normal73"/>
        <w:spacing w:before="120" w:line="260" w:lineRule="atLeast"/>
        <w:jc w:val="center"/>
      </w:pPr>
      <w:r>
        <w:rPr>
          <w:rFonts w:ascii="Arial" w:eastAsia="Arial" w:hAnsi="Arial" w:cs="Arial"/>
          <w:color w:val="000000"/>
          <w:sz w:val="20"/>
        </w:rPr>
        <w:t>Newsbusters.org</w:t>
      </w:r>
    </w:p>
    <w:p w14:paraId="38CA4FE3" w14:textId="77777777" w:rsidR="00FA4267" w:rsidRDefault="006700FD">
      <w:pPr>
        <w:pStyle w:val="Normal73"/>
        <w:spacing w:before="120" w:line="260" w:lineRule="atLeast"/>
        <w:jc w:val="center"/>
      </w:pPr>
      <w:r>
        <w:rPr>
          <w:rFonts w:ascii="Arial" w:eastAsia="Arial" w:hAnsi="Arial" w:cs="Arial"/>
          <w:color w:val="000000"/>
          <w:sz w:val="20"/>
        </w:rPr>
        <w:t>October 1, 2024 Tuesday 6:30 PM EST</w:t>
      </w:r>
    </w:p>
    <w:p w14:paraId="44678B03" w14:textId="77777777" w:rsidR="00FA4267" w:rsidRDefault="00FA4267">
      <w:pPr>
        <w:pStyle w:val="Normal73"/>
        <w:spacing w:line="240" w:lineRule="atLeast"/>
        <w:jc w:val="both"/>
      </w:pPr>
      <w:bookmarkStart w:id="217" w:name="Bookmark_73"/>
      <w:bookmarkEnd w:id="217"/>
    </w:p>
    <w:p w14:paraId="534CB9DF" w14:textId="77777777" w:rsidR="00FA4267" w:rsidRDefault="006700FD">
      <w:pPr>
        <w:pStyle w:val="Normal73"/>
        <w:spacing w:before="120" w:line="220" w:lineRule="atLeast"/>
      </w:pPr>
      <w:r>
        <w:br/>
      </w:r>
      <w:r>
        <w:rPr>
          <w:rFonts w:ascii="Arial" w:eastAsia="Arial" w:hAnsi="Arial" w:cs="Arial"/>
          <w:color w:val="000000"/>
          <w:sz w:val="16"/>
        </w:rPr>
        <w:t>Delivered by Newstex LLC. All Rights Reserved.</w:t>
      </w:r>
    </w:p>
    <w:p w14:paraId="41837A4D" w14:textId="77777777" w:rsidR="00FA4267" w:rsidRDefault="006700FD">
      <w:pPr>
        <w:pStyle w:val="Normal73"/>
        <w:spacing w:line="220" w:lineRule="atLeast"/>
      </w:pPr>
      <w:r>
        <w:rPr>
          <w:rFonts w:ascii="Arial" w:eastAsia="Arial" w:hAnsi="Arial" w:cs="Arial"/>
          <w:color w:val="000000"/>
          <w:sz w:val="16"/>
        </w:rPr>
        <w:t xml:space="preserve">Copyright 2024 Newsbusters.org </w:t>
      </w:r>
    </w:p>
    <w:p w14:paraId="6BF7B117" w14:textId="77777777" w:rsidR="00FA4267" w:rsidRDefault="006700FD">
      <w:pPr>
        <w:pStyle w:val="Normal73"/>
        <w:spacing w:before="120" w:line="260" w:lineRule="atLeast"/>
      </w:pPr>
      <w:r>
        <w:rPr>
          <w:rFonts w:ascii="Arial" w:eastAsia="Arial" w:hAnsi="Arial" w:cs="Arial"/>
          <w:b/>
          <w:color w:val="000000"/>
          <w:sz w:val="20"/>
        </w:rPr>
        <w:t>Length:</w:t>
      </w:r>
      <w:r>
        <w:rPr>
          <w:rFonts w:ascii="Arial" w:eastAsia="Arial" w:hAnsi="Arial" w:cs="Arial"/>
          <w:color w:val="000000"/>
          <w:sz w:val="20"/>
        </w:rPr>
        <w:t> 818 words</w:t>
      </w:r>
    </w:p>
    <w:p w14:paraId="1851A662" w14:textId="77777777" w:rsidR="00FA4267" w:rsidRDefault="006700FD">
      <w:pPr>
        <w:pStyle w:val="Normal73"/>
        <w:spacing w:before="120" w:line="260" w:lineRule="atLeast"/>
      </w:pPr>
      <w:r>
        <w:rPr>
          <w:rFonts w:ascii="Arial" w:eastAsia="Arial" w:hAnsi="Arial" w:cs="Arial"/>
          <w:b/>
          <w:color w:val="000000"/>
          <w:sz w:val="20"/>
        </w:rPr>
        <w:t>Byline:</w:t>
      </w:r>
      <w:r>
        <w:rPr>
          <w:rFonts w:ascii="Arial" w:eastAsia="Arial" w:hAnsi="Arial" w:cs="Arial"/>
          <w:color w:val="000000"/>
          <w:sz w:val="20"/>
        </w:rPr>
        <w:t> Tom Olohan</w:t>
      </w:r>
    </w:p>
    <w:p w14:paraId="0F68CE27" w14:textId="77777777" w:rsidR="00FA4267" w:rsidRDefault="006700FD">
      <w:pPr>
        <w:pStyle w:val="Normal73"/>
        <w:keepNext/>
        <w:spacing w:before="240" w:line="340" w:lineRule="atLeast"/>
      </w:pPr>
      <w:bookmarkStart w:id="218" w:name="Body_71"/>
      <w:bookmarkEnd w:id="218"/>
      <w:r>
        <w:rPr>
          <w:rFonts w:ascii="Arial" w:eastAsia="Arial" w:hAnsi="Arial" w:cs="Arial"/>
          <w:b/>
          <w:color w:val="000000"/>
          <w:sz w:val="28"/>
        </w:rPr>
        <w:t>Body</w:t>
      </w:r>
    </w:p>
    <w:p w14:paraId="42B96BC2" w14:textId="7C424555" w:rsidR="00FA4267" w:rsidRDefault="006700FD">
      <w:pPr>
        <w:pStyle w:val="Normal73"/>
        <w:spacing w:line="60" w:lineRule="exact"/>
      </w:pPr>
      <w:r>
        <w:rPr>
          <w:noProof/>
        </w:rPr>
        <mc:AlternateContent>
          <mc:Choice Requires="wps">
            <w:drawing>
              <wp:anchor distT="0" distB="0" distL="114300" distR="114300" simplePos="0" relativeHeight="251916288" behindDoc="0" locked="0" layoutInCell="1" allowOverlap="1" wp14:anchorId="42A73E09" wp14:editId="40FB1ADC">
                <wp:simplePos x="0" y="0"/>
                <wp:positionH relativeFrom="column">
                  <wp:posOffset>0</wp:posOffset>
                </wp:positionH>
                <wp:positionV relativeFrom="paragraph">
                  <wp:posOffset>25400</wp:posOffset>
                </wp:positionV>
                <wp:extent cx="6502400" cy="0"/>
                <wp:effectExtent l="15875" t="19050" r="15875" b="19050"/>
                <wp:wrapTopAndBottom/>
                <wp:docPr id="74077740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8FFB6" id="Line 349"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E67D727" w14:textId="77777777" w:rsidR="00FA4267" w:rsidRDefault="00FA4267">
      <w:pPr>
        <w:pStyle w:val="Normal73"/>
      </w:pPr>
    </w:p>
    <w:p w14:paraId="50B5DFAA" w14:textId="77777777" w:rsidR="00FA4267" w:rsidRDefault="006700FD">
      <w:pPr>
        <w:pStyle w:val="Normal73"/>
        <w:spacing w:before="240" w:line="260" w:lineRule="atLeast"/>
        <w:jc w:val="both"/>
      </w:pPr>
      <w:r>
        <w:rPr>
          <w:rFonts w:ascii="Arial" w:eastAsia="Arial" w:hAnsi="Arial" w:cs="Arial"/>
          <w:color w:val="000000"/>
          <w:sz w:val="20"/>
        </w:rPr>
        <w:t xml:space="preserve">October 1st, 2024 ( </w:t>
      </w:r>
      <w:hyperlink r:id="rId2599"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600"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6C525732" w14:textId="77777777" w:rsidR="00FA4267" w:rsidRDefault="006700FD">
      <w:pPr>
        <w:pStyle w:val="Normal73"/>
        <w:spacing w:before="200" w:line="260" w:lineRule="atLeast"/>
        <w:jc w:val="both"/>
      </w:pPr>
      <w:r>
        <w:rPr>
          <w:rFonts w:ascii="Arial" w:eastAsia="Arial" w:hAnsi="Arial" w:cs="Arial"/>
          <w:color w:val="000000"/>
          <w:sz w:val="20"/>
        </w:rPr>
        <w:t xml:space="preserve">Google is at it again, forcing users to dig through 13 pages of search results before finally finding a story by Fox News in one search, and 14 pages before finding a story by theNew York Postin another. These two results were the first </w:t>
      </w:r>
      <w:r>
        <w:rPr>
          <w:rFonts w:ascii="Arial" w:eastAsia="Arial" w:hAnsi="Arial" w:cs="Arial"/>
          <w:b/>
          <w:color w:val="000000"/>
          <w:sz w:val="20"/>
        </w:rPr>
        <w:t>U.S</w:t>
      </w:r>
      <w:r>
        <w:rPr>
          <w:rFonts w:ascii="Arial" w:eastAsia="Arial" w:hAnsi="Arial" w:cs="Arial"/>
          <w:color w:val="000000"/>
          <w:sz w:val="20"/>
        </w:rPr>
        <w:t>.-based right-of-center publications in two separate searches using the leftist search platform. Is Google living up to former President Donald Trump'</w:t>
      </w:r>
      <w:r>
        <w:rPr>
          <w:rFonts w:ascii="Arial" w:eastAsia="Arial" w:hAnsi="Arial" w:cs="Arial"/>
          <w:b/>
          <w:color w:val="000000"/>
          <w:sz w:val="20"/>
        </w:rPr>
        <w:t>s</w:t>
      </w:r>
      <w:r>
        <w:rPr>
          <w:rFonts w:ascii="Arial" w:eastAsia="Arial" w:hAnsi="Arial" w:cs="Arial"/>
          <w:color w:val="000000"/>
          <w:sz w:val="20"/>
        </w:rPr>
        <w:t xml:space="preserve"> accusations of </w:t>
      </w:r>
      <w:r>
        <w:rPr>
          <w:rFonts w:ascii="Arial" w:eastAsia="Arial" w:hAnsi="Arial" w:cs="Arial"/>
          <w:b/>
          <w:color w:val="000000"/>
          <w:sz w:val="20"/>
        </w:rPr>
        <w:t>election</w:t>
      </w:r>
      <w:r>
        <w:rPr>
          <w:rFonts w:ascii="Arial" w:eastAsia="Arial" w:hAnsi="Arial" w:cs="Arial"/>
          <w:color w:val="000000"/>
          <w:sz w:val="20"/>
        </w:rPr>
        <w:t xml:space="preserve"> interference?</w:t>
      </w:r>
    </w:p>
    <w:p w14:paraId="2DE7FC39" w14:textId="77777777" w:rsidR="00FA4267" w:rsidRDefault="006700FD">
      <w:pPr>
        <w:pStyle w:val="Normal73"/>
        <w:spacing w:before="240" w:line="260" w:lineRule="atLeast"/>
        <w:jc w:val="both"/>
      </w:pPr>
      <w:r>
        <w:rPr>
          <w:rFonts w:ascii="Arial" w:eastAsia="Arial" w:hAnsi="Arial" w:cs="Arial"/>
          <w:color w:val="000000"/>
          <w:sz w:val="20"/>
        </w:rPr>
        <w:t xml:space="preserve">Using the media list provided by </w:t>
      </w:r>
      <w:hyperlink r:id="rId2601" w:history="1">
        <w:r>
          <w:rPr>
            <w:rFonts w:ascii="Arial" w:eastAsia="Arial" w:hAnsi="Arial" w:cs="Arial"/>
            <w:color w:val="0077CC"/>
            <w:sz w:val="20"/>
            <w:u w:val="single"/>
            <w:shd w:val="clear" w:color="auto" w:fill="FFFFFF"/>
          </w:rPr>
          <w:t xml:space="preserve">AllSidesthat classifies publications based on their 'right' to 'left' bias, MRC researchers found that tech giant Google blanketed search results for 'kamala harris presidential race 2024' and 'donald trump presidential race 2024' with leftist, legacy media sources like CNN,The New York Times, NBC News andPolitico. On Oct. 1, MRC researchers did not find any </w:t>
        </w:r>
      </w:hyperlink>
      <w:hyperlink r:id="rId2602" w:history="1">
        <w:r>
          <w:rPr>
            <w:rFonts w:ascii="Arial" w:eastAsia="Arial" w:hAnsi="Arial" w:cs="Arial"/>
            <w:b/>
            <w:color w:val="0077CC"/>
            <w:sz w:val="20"/>
            <w:u w:val="single"/>
            <w:shd w:val="clear" w:color="auto" w:fill="FFFFFF"/>
          </w:rPr>
          <w:t>U.S</w:t>
        </w:r>
      </w:hyperlink>
      <w:hyperlink r:id="rId2603" w:history="1">
        <w:r>
          <w:rPr>
            <w:rFonts w:ascii="Arial" w:eastAsia="Arial" w:hAnsi="Arial" w:cs="Arial"/>
            <w:color w:val="0077CC"/>
            <w:sz w:val="20"/>
            <w:u w:val="single"/>
            <w:shd w:val="clear" w:color="auto" w:fill="FFFFFF"/>
          </w:rPr>
          <w:t xml:space="preserve">.-based 'lean-right' media outlets until Fox News appeared as the fifth result on the13th pageof Google search results for the aforementioned Harris search prompt. Likewise, Google buried the first </w:t>
        </w:r>
      </w:hyperlink>
      <w:hyperlink r:id="rId2604" w:history="1">
        <w:r>
          <w:rPr>
            <w:rFonts w:ascii="Arial" w:eastAsia="Arial" w:hAnsi="Arial" w:cs="Arial"/>
            <w:b/>
            <w:color w:val="0077CC"/>
            <w:sz w:val="20"/>
            <w:u w:val="single"/>
            <w:shd w:val="clear" w:color="auto" w:fill="FFFFFF"/>
          </w:rPr>
          <w:t>U.S</w:t>
        </w:r>
      </w:hyperlink>
      <w:hyperlink r:id="rId2605" w:history="1">
        <w:r>
          <w:rPr>
            <w:rFonts w:ascii="Arial" w:eastAsia="Arial" w:hAnsi="Arial" w:cs="Arial"/>
            <w:color w:val="0077CC"/>
            <w:sz w:val="20"/>
            <w:u w:val="single"/>
            <w:shd w:val="clear" w:color="auto" w:fill="FFFFFF"/>
          </w:rPr>
          <w:t>.-based 'lean right' result for the aforementioned Trump prompt as the third result on the 14th page, as Google featured an article by theNew York Post.</w:t>
        </w:r>
      </w:hyperlink>
    </w:p>
    <w:p w14:paraId="37C3CF47" w14:textId="77777777" w:rsidR="00FA4267" w:rsidRDefault="006700FD">
      <w:pPr>
        <w:pStyle w:val="Normal73"/>
        <w:spacing w:before="240" w:line="260" w:lineRule="atLeast"/>
        <w:jc w:val="both"/>
      </w:pPr>
      <w:r>
        <w:rPr>
          <w:rFonts w:ascii="Arial" w:eastAsia="Arial" w:hAnsi="Arial" w:cs="Arial"/>
          <w:color w:val="000000"/>
          <w:sz w:val="20"/>
        </w:rPr>
        <w:t xml:space="preserve">This overt leftist bias is especially concerning considering that according to a November 2023 Pew Research </w:t>
      </w:r>
      <w:hyperlink r:id="rId2606" w:history="1">
        <w:r>
          <w:rPr>
            <w:rFonts w:ascii="Arial" w:eastAsia="Arial" w:hAnsi="Arial" w:cs="Arial"/>
            <w:color w:val="0077CC"/>
            <w:sz w:val="20"/>
            <w:u w:val="single"/>
            <w:shd w:val="clear" w:color="auto" w:fill="FFFFFF"/>
          </w:rPr>
          <w:t xml:space="preserve">survey, a rising number of American adults receive their news from search. The study found that 15 percent of </w:t>
        </w:r>
      </w:hyperlink>
      <w:hyperlink r:id="rId2607" w:history="1">
        <w:r>
          <w:rPr>
            <w:rFonts w:ascii="Arial" w:eastAsia="Arial" w:hAnsi="Arial" w:cs="Arial"/>
            <w:b/>
            <w:color w:val="0077CC"/>
            <w:sz w:val="20"/>
            <w:u w:val="single"/>
            <w:shd w:val="clear" w:color="auto" w:fill="FFFFFF"/>
          </w:rPr>
          <w:t>U.S</w:t>
        </w:r>
      </w:hyperlink>
      <w:hyperlink r:id="rId2608" w:history="1">
        <w:r>
          <w:rPr>
            <w:rFonts w:ascii="Arial" w:eastAsia="Arial" w:hAnsi="Arial" w:cs="Arial"/>
            <w:color w:val="0077CC"/>
            <w:sz w:val="20"/>
            <w:u w:val="single"/>
            <w:shd w:val="clear" w:color="auto" w:fill="FFFFFF"/>
          </w:rPr>
          <w:t>. adults prefer to get their news from search engines which is up from 13 percent in 2022 and 11 percent in 2021.</w:t>
        </w:r>
      </w:hyperlink>
    </w:p>
    <w:p w14:paraId="6DF3B5F3" w14:textId="77777777" w:rsidR="00FA4267" w:rsidRDefault="006700FD">
      <w:pPr>
        <w:pStyle w:val="Normal73"/>
        <w:spacing w:before="240" w:line="260" w:lineRule="atLeast"/>
        <w:jc w:val="both"/>
      </w:pPr>
      <w:r>
        <w:rPr>
          <w:rFonts w:ascii="Arial" w:eastAsia="Arial" w:hAnsi="Arial" w:cs="Arial"/>
          <w:color w:val="000000"/>
          <w:sz w:val="20"/>
        </w:rPr>
        <w:t xml:space="preserve">Equally concerning, the Google search results are not only filled with radical leftist websites such asVoxandAl Jazeera, but also include publications owned and supported by wealthy Democrats. Billionaire and Amazon owner Jeff Bezos also ownsThe Washington Post. SalesForce CEO and </w:t>
      </w:r>
      <w:hyperlink r:id="rId2609" w:history="1">
        <w:r>
          <w:rPr>
            <w:rFonts w:ascii="Arial" w:eastAsia="Arial" w:hAnsi="Arial" w:cs="Arial"/>
            <w:color w:val="0077CC"/>
            <w:sz w:val="20"/>
            <w:u w:val="single"/>
            <w:shd w:val="clear" w:color="auto" w:fill="FFFFFF"/>
          </w:rPr>
          <w:t xml:space="preserve">longtime Harris donorMarc Benioff ownsTimemagazine. </w:t>
        </w:r>
      </w:hyperlink>
      <w:hyperlink r:id="rId2610" w:history="1">
        <w:r>
          <w:rPr>
            <w:rFonts w:ascii="Arial" w:eastAsia="Arial" w:hAnsi="Arial" w:cs="Arial"/>
            <w:b/>
            <w:color w:val="0077CC"/>
            <w:sz w:val="20"/>
            <w:u w:val="single"/>
            <w:shd w:val="clear" w:color="auto" w:fill="FFFFFF"/>
          </w:rPr>
          <w:t>FactCheck</w:t>
        </w:r>
      </w:hyperlink>
      <w:hyperlink r:id="rId2611" w:history="1">
        <w:r>
          <w:rPr>
            <w:rFonts w:ascii="Arial" w:eastAsia="Arial" w:hAnsi="Arial" w:cs="Arial"/>
            <w:color w:val="0077CC"/>
            <w:sz w:val="20"/>
            <w:u w:val="single"/>
            <w:shd w:val="clear" w:color="auto" w:fill="FFFFFF"/>
          </w:rPr>
          <w:t>.</w:t>
        </w:r>
      </w:hyperlink>
      <w:hyperlink r:id="rId2612" w:history="1">
        <w:r>
          <w:rPr>
            <w:rFonts w:ascii="Arial" w:eastAsia="Arial" w:hAnsi="Arial" w:cs="Arial"/>
            <w:b/>
            <w:color w:val="0077CC"/>
            <w:sz w:val="20"/>
            <w:u w:val="single"/>
            <w:shd w:val="clear" w:color="auto" w:fill="FFFFFF"/>
          </w:rPr>
          <w:t>org</w:t>
        </w:r>
      </w:hyperlink>
      <w:hyperlink r:id="rId2613" w:history="1">
        <w:r>
          <w:rPr>
            <w:rFonts w:ascii="Arial" w:eastAsia="Arial" w:hAnsi="Arial" w:cs="Arial"/>
            <w:color w:val="0077CC"/>
            <w:sz w:val="20"/>
            <w:u w:val="single"/>
            <w:shd w:val="clear" w:color="auto" w:fill="FFFFFF"/>
          </w:rPr>
          <w:t>-a</w:t>
        </w:r>
      </w:hyperlink>
      <w:r>
        <w:rPr>
          <w:rFonts w:ascii="Arial" w:eastAsia="Arial" w:hAnsi="Arial" w:cs="Arial"/>
          <w:color w:val="000000"/>
          <w:sz w:val="20"/>
        </w:rPr>
        <w:t> </w:t>
      </w:r>
      <w:hyperlink r:id="rId2614" w:history="1">
        <w:r>
          <w:rPr>
            <w:rFonts w:ascii="Arial" w:eastAsia="Arial" w:hAnsi="Arial" w:cs="Arial"/>
            <w:color w:val="0077CC"/>
            <w:sz w:val="20"/>
            <w:u w:val="single"/>
            <w:shd w:val="clear" w:color="auto" w:fill="FFFFFF"/>
          </w:rPr>
          <w:t>memberof the</w:t>
        </w:r>
      </w:hyperlink>
      <w:r>
        <w:rPr>
          <w:rFonts w:ascii="Arial" w:eastAsia="Arial" w:hAnsi="Arial" w:cs="Arial"/>
          <w:color w:val="000000"/>
          <w:sz w:val="20"/>
        </w:rPr>
        <w:t> </w:t>
      </w:r>
      <w:hyperlink r:id="rId2615" w:history="1">
        <w:r>
          <w:rPr>
            <w:rFonts w:ascii="Arial" w:eastAsia="Arial" w:hAnsi="Arial" w:cs="Arial"/>
            <w:color w:val="0077CC"/>
            <w:sz w:val="20"/>
            <w:u w:val="single"/>
            <w:shd w:val="clear" w:color="auto" w:fill="FFFFFF"/>
          </w:rPr>
          <w:t>George Soros-fundedPoynter Institute'</w:t>
        </w:r>
      </w:hyperlink>
      <w:hyperlink r:id="rId2616" w:history="1">
        <w:r>
          <w:rPr>
            <w:rFonts w:ascii="Arial" w:eastAsia="Arial" w:hAnsi="Arial" w:cs="Arial"/>
            <w:b/>
            <w:color w:val="0077CC"/>
            <w:sz w:val="20"/>
            <w:u w:val="single"/>
            <w:shd w:val="clear" w:color="auto" w:fill="FFFFFF"/>
          </w:rPr>
          <w:t>s</w:t>
        </w:r>
      </w:hyperlink>
      <w:hyperlink r:id="rId2617" w:history="1">
        <w:r>
          <w:rPr>
            <w:rFonts w:ascii="Arial" w:eastAsia="Arial" w:hAnsi="Arial" w:cs="Arial"/>
            <w:color w:val="0077CC"/>
            <w:sz w:val="20"/>
            <w:u w:val="single"/>
            <w:shd w:val="clear" w:color="auto" w:fill="FFFFFF"/>
          </w:rPr>
          <w:t xml:space="preserve"> International </w:t>
        </w:r>
      </w:hyperlink>
      <w:hyperlink r:id="rId2618" w:history="1">
        <w:r>
          <w:rPr>
            <w:rFonts w:ascii="Arial" w:eastAsia="Arial" w:hAnsi="Arial" w:cs="Arial"/>
            <w:b/>
            <w:color w:val="0077CC"/>
            <w:sz w:val="20"/>
            <w:u w:val="single"/>
            <w:shd w:val="clear" w:color="auto" w:fill="FFFFFF"/>
          </w:rPr>
          <w:t>Fact-Checking</w:t>
        </w:r>
      </w:hyperlink>
      <w:hyperlink r:id="rId2619" w:history="1">
        <w:r>
          <w:rPr>
            <w:rFonts w:ascii="Arial" w:eastAsia="Arial" w:hAnsi="Arial" w:cs="Arial"/>
            <w:color w:val="0077CC"/>
            <w:sz w:val="20"/>
            <w:u w:val="single"/>
            <w:shd w:val="clear" w:color="auto" w:fill="FFFFFF"/>
          </w:rPr>
          <w:t xml:space="preserve"> Network-appeared before any </w:t>
        </w:r>
      </w:hyperlink>
      <w:hyperlink r:id="rId2620" w:history="1">
        <w:r>
          <w:rPr>
            <w:rFonts w:ascii="Arial" w:eastAsia="Arial" w:hAnsi="Arial" w:cs="Arial"/>
            <w:b/>
            <w:color w:val="0077CC"/>
            <w:sz w:val="20"/>
            <w:u w:val="single"/>
            <w:shd w:val="clear" w:color="auto" w:fill="FFFFFF"/>
          </w:rPr>
          <w:t>U.S</w:t>
        </w:r>
      </w:hyperlink>
      <w:hyperlink r:id="rId2621" w:history="1">
        <w:r>
          <w:rPr>
            <w:rFonts w:ascii="Arial" w:eastAsia="Arial" w:hAnsi="Arial" w:cs="Arial"/>
            <w:color w:val="0077CC"/>
            <w:sz w:val="20"/>
            <w:u w:val="single"/>
            <w:shd w:val="clear" w:color="auto" w:fill="FFFFFF"/>
          </w:rPr>
          <w:t>.-based sources on the right, as determined by AllSides.</w:t>
        </w:r>
      </w:hyperlink>
    </w:p>
    <w:p w14:paraId="39981F58" w14:textId="77777777" w:rsidR="00FA4267" w:rsidRDefault="006700FD">
      <w:pPr>
        <w:pStyle w:val="Normal73"/>
        <w:spacing w:before="200" w:line="260" w:lineRule="atLeast"/>
        <w:jc w:val="both"/>
      </w:pPr>
      <w:r>
        <w:rPr>
          <w:rFonts w:ascii="Arial" w:eastAsia="Arial" w:hAnsi="Arial" w:cs="Arial"/>
          <w:color w:val="000000"/>
          <w:sz w:val="20"/>
        </w:rPr>
        <w:t xml:space="preserve">Google did display a </w:t>
      </w:r>
      <w:r>
        <w:rPr>
          <w:rFonts w:ascii="Arial" w:eastAsia="Arial" w:hAnsi="Arial" w:cs="Arial"/>
          <w:b/>
          <w:color w:val="000000"/>
          <w:sz w:val="20"/>
        </w:rPr>
        <w:t>U</w:t>
      </w:r>
      <w:r>
        <w:rPr>
          <w:rFonts w:ascii="Arial" w:eastAsia="Arial" w:hAnsi="Arial" w:cs="Arial"/>
          <w:color w:val="000000"/>
          <w:sz w:val="20"/>
        </w:rPr>
        <w:t xml:space="preserve">.K.-based 'lean right' website earlier in its results. However, the search giant even buried the </w:t>
      </w:r>
      <w:r>
        <w:rPr>
          <w:rFonts w:ascii="Arial" w:eastAsia="Arial" w:hAnsi="Arial" w:cs="Arial"/>
          <w:b/>
          <w:color w:val="000000"/>
          <w:sz w:val="20"/>
        </w:rPr>
        <w:t>U</w:t>
      </w:r>
      <w:r>
        <w:rPr>
          <w:rFonts w:ascii="Arial" w:eastAsia="Arial" w:hAnsi="Arial" w:cs="Arial"/>
          <w:color w:val="000000"/>
          <w:sz w:val="20"/>
        </w:rPr>
        <w:t>.K.-based outlet The Telegraph on the 10th page of the Harris prompt search results and on the seventh page of the Trump prompt search results.</w:t>
      </w:r>
    </w:p>
    <w:p w14:paraId="1BF73462" w14:textId="77777777" w:rsidR="00FA4267" w:rsidRDefault="006700FD">
      <w:pPr>
        <w:pStyle w:val="Normal73"/>
        <w:spacing w:before="240" w:line="260" w:lineRule="atLeast"/>
        <w:jc w:val="both"/>
      </w:pPr>
      <w:r>
        <w:rPr>
          <w:rFonts w:ascii="Arial" w:eastAsia="Arial" w:hAnsi="Arial" w:cs="Arial"/>
          <w:color w:val="000000"/>
          <w:sz w:val="20"/>
        </w:rPr>
        <w:t>An earlier MRC study showed extraordinary bias in Google search results, revealing that the search engine had forced users trying to find the Trump campaign'</w:t>
      </w:r>
      <w:r>
        <w:rPr>
          <w:rFonts w:ascii="Arial" w:eastAsia="Arial" w:hAnsi="Arial" w:cs="Arial"/>
          <w:b/>
          <w:color w:val="000000"/>
          <w:sz w:val="20"/>
        </w:rPr>
        <w:t>s</w:t>
      </w:r>
      <w:r>
        <w:rPr>
          <w:rFonts w:ascii="Arial" w:eastAsia="Arial" w:hAnsi="Arial" w:cs="Arial"/>
          <w:color w:val="000000"/>
          <w:sz w:val="20"/>
        </w:rPr>
        <w:t xml:space="preserve"> website to wade through a </w:t>
      </w:r>
      <w:hyperlink r:id="rId2622" w:history="1">
        <w:r>
          <w:rPr>
            <w:rFonts w:ascii="Arial" w:eastAsia="Arial" w:hAnsi="Arial" w:cs="Arial"/>
            <w:color w:val="0077CC"/>
            <w:sz w:val="20"/>
            <w:u w:val="single"/>
            <w:shd w:val="clear" w:color="auto" w:fill="FFFFFF"/>
          </w:rPr>
          <w:t>gauntletof leftist articles before reaching it. Following the MRC study, Trump</w:t>
        </w:r>
      </w:hyperlink>
      <w:r>
        <w:rPr>
          <w:rFonts w:ascii="Arial" w:eastAsia="Arial" w:hAnsi="Arial" w:cs="Arial"/>
          <w:color w:val="000000"/>
          <w:sz w:val="20"/>
        </w:rPr>
        <w:t> </w:t>
      </w:r>
      <w:hyperlink r:id="rId2623" w:history="1">
        <w:r>
          <w:rPr>
            <w:rFonts w:ascii="Arial" w:eastAsia="Arial" w:hAnsi="Arial" w:cs="Arial"/>
            <w:color w:val="0077CC"/>
            <w:sz w:val="20"/>
            <w:u w:val="single"/>
            <w:shd w:val="clear" w:color="auto" w:fill="FFFFFF"/>
          </w:rPr>
          <w:t>condemnedGoogle'</w:t>
        </w:r>
      </w:hyperlink>
      <w:hyperlink r:id="rId2624" w:history="1">
        <w:r>
          <w:rPr>
            <w:rFonts w:ascii="Arial" w:eastAsia="Arial" w:hAnsi="Arial" w:cs="Arial"/>
            <w:b/>
            <w:color w:val="0077CC"/>
            <w:sz w:val="20"/>
            <w:u w:val="single"/>
            <w:shd w:val="clear" w:color="auto" w:fill="FFFFFF"/>
          </w:rPr>
          <w:t>s</w:t>
        </w:r>
      </w:hyperlink>
      <w:hyperlink r:id="rId2625" w:history="1">
        <w:r>
          <w:rPr>
            <w:rFonts w:ascii="Arial" w:eastAsia="Arial" w:hAnsi="Arial" w:cs="Arial"/>
            <w:color w:val="0077CC"/>
            <w:sz w:val="20"/>
            <w:u w:val="single"/>
            <w:shd w:val="clear" w:color="auto" w:fill="FFFFFF"/>
          </w:rPr>
          <w:t xml:space="preserve"> behavior in a post on Truth Social, vowing legal action in a potential second administration. Google, on the other hand, absurdly tried to</w:t>
        </w:r>
      </w:hyperlink>
      <w:r>
        <w:rPr>
          <w:rFonts w:ascii="Arial" w:eastAsia="Arial" w:hAnsi="Arial" w:cs="Arial"/>
          <w:color w:val="000000"/>
          <w:sz w:val="20"/>
        </w:rPr>
        <w:t> </w:t>
      </w:r>
      <w:hyperlink r:id="rId2626" w:history="1">
        <w:r>
          <w:rPr>
            <w:rFonts w:ascii="Arial" w:eastAsia="Arial" w:hAnsi="Arial" w:cs="Arial"/>
            <w:color w:val="0077CC"/>
            <w:sz w:val="20"/>
            <w:u w:val="single"/>
            <w:shd w:val="clear" w:color="auto" w:fill="FFFFFF"/>
          </w:rPr>
          <w:t>dismissthe study.</w:t>
        </w:r>
      </w:hyperlink>
    </w:p>
    <w:p w14:paraId="75A15D07" w14:textId="77777777" w:rsidR="00FA4267" w:rsidRDefault="006700FD">
      <w:pPr>
        <w:pStyle w:val="Normal73"/>
        <w:spacing w:before="200" w:line="260" w:lineRule="atLeast"/>
        <w:jc w:val="both"/>
      </w:pPr>
      <w:r>
        <w:rPr>
          <w:rFonts w:ascii="Arial" w:eastAsia="Arial" w:hAnsi="Arial" w:cs="Arial"/>
          <w:color w:val="000000"/>
          <w:sz w:val="20"/>
        </w:rPr>
        <w:t xml:space="preserve">Now MRC has caught them again, but Google has a long record of bias and </w:t>
      </w:r>
      <w:r>
        <w:rPr>
          <w:rFonts w:ascii="Arial" w:eastAsia="Arial" w:hAnsi="Arial" w:cs="Arial"/>
          <w:b/>
          <w:color w:val="000000"/>
          <w:sz w:val="20"/>
        </w:rPr>
        <w:t>election</w:t>
      </w:r>
      <w:r>
        <w:rPr>
          <w:rFonts w:ascii="Arial" w:eastAsia="Arial" w:hAnsi="Arial" w:cs="Arial"/>
          <w:color w:val="000000"/>
          <w:sz w:val="20"/>
        </w:rPr>
        <w:t xml:space="preserve"> interference dating back to 2008.</w:t>
      </w:r>
    </w:p>
    <w:p w14:paraId="4A7AD60B" w14:textId="77777777" w:rsidR="00FA4267" w:rsidRDefault="006700FD">
      <w:pPr>
        <w:pStyle w:val="Normal73"/>
        <w:spacing w:before="240" w:line="260" w:lineRule="atLeast"/>
        <w:jc w:val="both"/>
      </w:pPr>
      <w:r>
        <w:rPr>
          <w:rFonts w:ascii="Arial" w:eastAsia="Arial" w:hAnsi="Arial" w:cs="Arial"/>
          <w:color w:val="000000"/>
          <w:sz w:val="20"/>
        </w:rPr>
        <w:t>Before Google began making users run the gauntlet of negative coverage to see the Trump campaign'</w:t>
      </w:r>
      <w:r>
        <w:rPr>
          <w:rFonts w:ascii="Arial" w:eastAsia="Arial" w:hAnsi="Arial" w:cs="Arial"/>
          <w:b/>
          <w:color w:val="000000"/>
          <w:sz w:val="20"/>
        </w:rPr>
        <w:t>s</w:t>
      </w:r>
      <w:r>
        <w:rPr>
          <w:rFonts w:ascii="Arial" w:eastAsia="Arial" w:hAnsi="Arial" w:cs="Arial"/>
          <w:color w:val="000000"/>
          <w:sz w:val="20"/>
        </w:rPr>
        <w:t xml:space="preserve"> website, the search engine frequently buried the former president so far down that it did not appear on the first page of results. Google did this </w:t>
      </w:r>
      <w:hyperlink r:id="rId2627" w:history="1">
        <w:r>
          <w:rPr>
            <w:rFonts w:ascii="Arial" w:eastAsia="Arial" w:hAnsi="Arial" w:cs="Arial"/>
            <w:color w:val="0077CC"/>
            <w:sz w:val="20"/>
            <w:u w:val="single"/>
            <w:shd w:val="clear" w:color="auto" w:fill="FFFFFF"/>
          </w:rPr>
          <w:t>duringthe Republican National Convention and ahead of the July</w:t>
        </w:r>
      </w:hyperlink>
      <w:r>
        <w:rPr>
          <w:rFonts w:ascii="Arial" w:eastAsia="Arial" w:hAnsi="Arial" w:cs="Arial"/>
          <w:color w:val="000000"/>
          <w:sz w:val="20"/>
        </w:rPr>
        <w:t> </w:t>
      </w:r>
      <w:hyperlink r:id="rId2628" w:history="1">
        <w:r>
          <w:rPr>
            <w:rFonts w:ascii="Arial" w:eastAsia="Arial" w:hAnsi="Arial" w:cs="Arial"/>
            <w:color w:val="0077CC"/>
            <w:sz w:val="20"/>
            <w:u w:val="single"/>
            <w:shd w:val="clear" w:color="auto" w:fill="FFFFFF"/>
          </w:rPr>
          <w:t>presidential debatebetween Trump and Biden. Google also did this while Trump was in the news due to a guilty verdict following Manhattan District Attorney Alvin Bragg'</w:t>
        </w:r>
      </w:hyperlink>
      <w:hyperlink r:id="rId2629" w:history="1">
        <w:r>
          <w:rPr>
            <w:rFonts w:ascii="Arial" w:eastAsia="Arial" w:hAnsi="Arial" w:cs="Arial"/>
            <w:b/>
            <w:color w:val="0077CC"/>
            <w:sz w:val="20"/>
            <w:u w:val="single"/>
            <w:shd w:val="clear" w:color="auto" w:fill="FFFFFF"/>
          </w:rPr>
          <w:t>s</w:t>
        </w:r>
      </w:hyperlink>
      <w:r>
        <w:rPr>
          <w:rFonts w:ascii="Arial" w:eastAsia="Arial" w:hAnsi="Arial" w:cs="Arial"/>
          <w:color w:val="000000"/>
          <w:sz w:val="20"/>
        </w:rPr>
        <w:t> </w:t>
      </w:r>
      <w:hyperlink r:id="rId2630" w:history="1">
        <w:r>
          <w:rPr>
            <w:rFonts w:ascii="Arial" w:eastAsia="Arial" w:hAnsi="Arial" w:cs="Arial"/>
            <w:color w:val="0077CC"/>
            <w:sz w:val="20"/>
            <w:u w:val="single"/>
            <w:shd w:val="clear" w:color="auto" w:fill="FFFFFF"/>
          </w:rPr>
          <w:t>politicized prosecutionof him.</w:t>
        </w:r>
      </w:hyperlink>
    </w:p>
    <w:p w14:paraId="6572519D" w14:textId="77777777" w:rsidR="00FA4267" w:rsidRDefault="006700FD">
      <w:pPr>
        <w:pStyle w:val="Normal73"/>
        <w:spacing w:before="240" w:line="260" w:lineRule="atLeast"/>
        <w:jc w:val="both"/>
      </w:pPr>
      <w:r>
        <w:rPr>
          <w:rFonts w:ascii="Arial" w:eastAsia="Arial" w:hAnsi="Arial" w:cs="Arial"/>
          <w:color w:val="000000"/>
          <w:sz w:val="20"/>
        </w:rPr>
        <w:t xml:space="preserve">This is just one of a myriad of ways that Google has interfered in American </w:t>
      </w:r>
      <w:r>
        <w:rPr>
          <w:rFonts w:ascii="Arial" w:eastAsia="Arial" w:hAnsi="Arial" w:cs="Arial"/>
          <w:b/>
          <w:color w:val="000000"/>
          <w:sz w:val="20"/>
        </w:rPr>
        <w:t>elections</w:t>
      </w:r>
      <w:r>
        <w:rPr>
          <w:rFonts w:ascii="Arial" w:eastAsia="Arial" w:hAnsi="Arial" w:cs="Arial"/>
          <w:color w:val="000000"/>
          <w:sz w:val="20"/>
        </w:rPr>
        <w:t xml:space="preserve"> on behalf of its favored candidates. In </w:t>
      </w:r>
      <w:r>
        <w:rPr>
          <w:rFonts w:ascii="Arial" w:eastAsia="Arial" w:hAnsi="Arial" w:cs="Arial"/>
          <w:b/>
          <w:color w:val="000000"/>
          <w:sz w:val="20"/>
        </w:rPr>
        <w:t>fact</w:t>
      </w:r>
      <w:r>
        <w:rPr>
          <w:rFonts w:ascii="Arial" w:eastAsia="Arial" w:hAnsi="Arial" w:cs="Arial"/>
          <w:color w:val="000000"/>
          <w:sz w:val="20"/>
        </w:rPr>
        <w:t xml:space="preserve">, Google </w:t>
      </w:r>
      <w:hyperlink r:id="rId2631" w:history="1">
        <w:r>
          <w:rPr>
            <w:rFonts w:ascii="Arial" w:eastAsia="Arial" w:hAnsi="Arial" w:cs="Arial"/>
            <w:color w:val="0077CC"/>
            <w:sz w:val="20"/>
            <w:u w:val="single"/>
            <w:shd w:val="clear" w:color="auto" w:fill="FFFFFF"/>
          </w:rPr>
          <w:t xml:space="preserve">meddledin American </w:t>
        </w:r>
      </w:hyperlink>
      <w:hyperlink r:id="rId2632" w:history="1">
        <w:r>
          <w:rPr>
            <w:rFonts w:ascii="Arial" w:eastAsia="Arial" w:hAnsi="Arial" w:cs="Arial"/>
            <w:b/>
            <w:color w:val="0077CC"/>
            <w:sz w:val="20"/>
            <w:u w:val="single"/>
            <w:shd w:val="clear" w:color="auto" w:fill="FFFFFF"/>
          </w:rPr>
          <w:t>elections</w:t>
        </w:r>
      </w:hyperlink>
      <w:hyperlink r:id="rId2633" w:history="1">
        <w:r>
          <w:rPr>
            <w:rFonts w:ascii="Arial" w:eastAsia="Arial" w:hAnsi="Arial" w:cs="Arial"/>
            <w:color w:val="0077CC"/>
            <w:sz w:val="20"/>
            <w:u w:val="single"/>
            <w:shd w:val="clear" w:color="auto" w:fill="FFFFFF"/>
          </w:rPr>
          <w:t xml:space="preserve"> no fewer than 41 times from 2008 to 2024, including by burying 83 percent of the Republican campaign websites for the most competitive</w:t>
        </w:r>
      </w:hyperlink>
      <w:r>
        <w:rPr>
          <w:rFonts w:ascii="Arial" w:eastAsia="Arial" w:hAnsi="Arial" w:cs="Arial"/>
          <w:color w:val="000000"/>
          <w:sz w:val="20"/>
        </w:rPr>
        <w:t> </w:t>
      </w:r>
      <w:hyperlink r:id="rId2634" w:history="1">
        <w:r>
          <w:rPr>
            <w:rFonts w:ascii="Arial" w:eastAsia="Arial" w:hAnsi="Arial" w:cs="Arial"/>
            <w:color w:val="0077CC"/>
            <w:sz w:val="20"/>
            <w:u w:val="single"/>
            <w:shd w:val="clear" w:color="auto" w:fill="FFFFFF"/>
          </w:rPr>
          <w:t>Senate racesof 2022.</w:t>
        </w:r>
      </w:hyperlink>
    </w:p>
    <w:p w14:paraId="6DB1EA45" w14:textId="77777777" w:rsidR="00FA4267" w:rsidRDefault="006700FD">
      <w:pPr>
        <w:pStyle w:val="Normal73"/>
        <w:spacing w:before="200" w:line="260" w:lineRule="atLeast"/>
        <w:jc w:val="both"/>
      </w:pPr>
      <w:r>
        <w:rPr>
          <w:rFonts w:ascii="Arial" w:eastAsia="Arial" w:hAnsi="Arial" w:cs="Arial"/>
          <w:color w:val="000000"/>
          <w:sz w:val="20"/>
        </w:rPr>
        <w:t>Methodology</w:t>
      </w:r>
    </w:p>
    <w:p w14:paraId="5D754B08" w14:textId="77777777" w:rsidR="00FA4267" w:rsidRDefault="006700FD">
      <w:pPr>
        <w:pStyle w:val="Normal73"/>
        <w:spacing w:before="240" w:line="260" w:lineRule="atLeast"/>
        <w:jc w:val="both"/>
      </w:pPr>
      <w:r>
        <w:rPr>
          <w:rFonts w:ascii="Arial" w:eastAsia="Arial" w:hAnsi="Arial" w:cs="Arial"/>
          <w:color w:val="000000"/>
          <w:sz w:val="20"/>
        </w:rPr>
        <w:t xml:space="preserve">For this report, MRC Free Speech America analyzed the Oct. 1 Google search results of the innocuous words 'donald trump presidential race 2024' and 'kamala harris presidential race 2024.' MRC Free Speech America utilized a VPN and private window utilizing the Brave privacy browser to analyze Google search results to limit the influence of prior search history and tracking cookies. MRC Free Speech America also utilized the AllSides </w:t>
      </w:r>
      <w:hyperlink r:id="rId2635" w:history="1">
        <w:r>
          <w:rPr>
            <w:rFonts w:ascii="Arial" w:eastAsia="Arial" w:hAnsi="Arial" w:cs="Arial"/>
            <w:color w:val="0077CC"/>
            <w:sz w:val="20"/>
            <w:u w:val="single"/>
            <w:shd w:val="clear" w:color="auto" w:fill="FFFFFF"/>
          </w:rPr>
          <w:t>media bias chartas a gauge to determine which outlets are 'right' and 'lean right.' AllSides</w:t>
        </w:r>
      </w:hyperlink>
      <w:r>
        <w:rPr>
          <w:rFonts w:ascii="Arial" w:eastAsia="Arial" w:hAnsi="Arial" w:cs="Arial"/>
          <w:color w:val="000000"/>
          <w:sz w:val="20"/>
        </w:rPr>
        <w:t> </w:t>
      </w:r>
      <w:hyperlink r:id="rId2636" w:history="1">
        <w:r>
          <w:rPr>
            <w:rFonts w:ascii="Arial" w:eastAsia="Arial" w:hAnsi="Arial" w:cs="Arial"/>
            <w:color w:val="0077CC"/>
            <w:sz w:val="20"/>
            <w:u w:val="single"/>
            <w:shd w:val="clear" w:color="auto" w:fill="FFFFFF"/>
          </w:rPr>
          <w:t>notesit has a 'patent on rating bias and use[</w:t>
        </w:r>
      </w:hyperlink>
      <w:hyperlink r:id="rId2637" w:history="1">
        <w:r>
          <w:rPr>
            <w:rFonts w:ascii="Arial" w:eastAsia="Arial" w:hAnsi="Arial" w:cs="Arial"/>
            <w:b/>
            <w:color w:val="0077CC"/>
            <w:sz w:val="20"/>
            <w:u w:val="single"/>
            <w:shd w:val="clear" w:color="auto" w:fill="FFFFFF"/>
          </w:rPr>
          <w:t>s</w:t>
        </w:r>
      </w:hyperlink>
      <w:hyperlink r:id="rId2638" w:history="1">
        <w:r>
          <w:rPr>
            <w:rFonts w:ascii="Arial" w:eastAsia="Arial" w:hAnsi="Arial" w:cs="Arial"/>
            <w:color w:val="0077CC"/>
            <w:sz w:val="20"/>
            <w:u w:val="single"/>
            <w:shd w:val="clear" w:color="auto" w:fill="FFFFFF"/>
          </w:rPr>
          <w:t>]</w:t>
        </w:r>
      </w:hyperlink>
      <w:r>
        <w:rPr>
          <w:rFonts w:ascii="Arial" w:eastAsia="Arial" w:hAnsi="Arial" w:cs="Arial"/>
          <w:color w:val="000000"/>
          <w:sz w:val="20"/>
        </w:rPr>
        <w:t> </w:t>
      </w:r>
      <w:hyperlink r:id="rId2639" w:history="1">
        <w:r>
          <w:rPr>
            <w:rFonts w:ascii="Arial" w:eastAsia="Arial" w:hAnsi="Arial" w:cs="Arial"/>
            <w:color w:val="0077CC"/>
            <w:sz w:val="20"/>
            <w:u w:val="single"/>
            <w:shd w:val="clear" w:color="auto" w:fill="FFFFFF"/>
          </w:rPr>
          <w:t>multiple methodologies,' not a homogenous group or an algorithm. '</w:t>
        </w:r>
      </w:hyperlink>
      <w:r>
        <w:rPr>
          <w:rFonts w:ascii="Arial" w:eastAsia="Arial" w:hAnsi="Arial" w:cs="Arial"/>
          <w:color w:val="000000"/>
          <w:sz w:val="20"/>
        </w:rPr>
        <w:t> </w:t>
      </w:r>
      <w:hyperlink r:id="rId2640" w:history="1">
        <w:r>
          <w:rPr>
            <w:rFonts w:ascii="Arial" w:eastAsia="Arial" w:hAnsi="Arial" w:cs="Arial"/>
            <w:color w:val="0077CC"/>
            <w:sz w:val="20"/>
            <w:u w:val="single"/>
            <w:shd w:val="clear" w:color="auto" w:fill="FFFFFF"/>
          </w:rPr>
          <w:t>Our methods are:</w:t>
        </w:r>
      </w:hyperlink>
      <w:r>
        <w:rPr>
          <w:rFonts w:ascii="Arial" w:eastAsia="Arial" w:hAnsi="Arial" w:cs="Arial"/>
          <w:color w:val="000000"/>
          <w:sz w:val="20"/>
        </w:rPr>
        <w:t> </w:t>
      </w:r>
      <w:hyperlink r:id="rId2641" w:history="1">
        <w:r>
          <w:rPr>
            <w:rFonts w:ascii="Arial" w:eastAsia="Arial" w:hAnsi="Arial" w:cs="Arial"/>
            <w:color w:val="0077CC"/>
            <w:sz w:val="20"/>
            <w:u w:val="single"/>
            <w:shd w:val="clear" w:color="auto" w:fill="FFFFFF"/>
          </w:rPr>
          <w:t>Blind Bias Surveysof Americans,</w:t>
        </w:r>
      </w:hyperlink>
      <w:r>
        <w:rPr>
          <w:rFonts w:ascii="Arial" w:eastAsia="Arial" w:hAnsi="Arial" w:cs="Arial"/>
          <w:color w:val="000000"/>
          <w:sz w:val="20"/>
        </w:rPr>
        <w:t> </w:t>
      </w:r>
      <w:hyperlink r:id="rId2642" w:history="1">
        <w:r>
          <w:rPr>
            <w:rFonts w:ascii="Arial" w:eastAsia="Arial" w:hAnsi="Arial" w:cs="Arial"/>
            <w:color w:val="0077CC"/>
            <w:sz w:val="20"/>
            <w:u w:val="single"/>
            <w:shd w:val="clear" w:color="auto" w:fill="FFFFFF"/>
          </w:rPr>
          <w:t>Editorial Reviewsby a multipartisan team of panelists who look for common</w:t>
        </w:r>
      </w:hyperlink>
      <w:r>
        <w:rPr>
          <w:rFonts w:ascii="Arial" w:eastAsia="Arial" w:hAnsi="Arial" w:cs="Arial"/>
          <w:color w:val="000000"/>
          <w:sz w:val="20"/>
        </w:rPr>
        <w:t> </w:t>
      </w:r>
      <w:hyperlink r:id="rId2643" w:history="1">
        <w:r>
          <w:rPr>
            <w:rFonts w:ascii="Arial" w:eastAsia="Arial" w:hAnsi="Arial" w:cs="Arial"/>
            <w:color w:val="0077CC"/>
            <w:sz w:val="20"/>
            <w:u w:val="single"/>
            <w:shd w:val="clear" w:color="auto" w:fill="FFFFFF"/>
          </w:rPr>
          <w:t>types of media bias, independent reviews, and third party data.'</w:t>
        </w:r>
      </w:hyperlink>
    </w:p>
    <w:p w14:paraId="77CC5662" w14:textId="77777777" w:rsidR="00FA4267" w:rsidRDefault="006700FD">
      <w:pPr>
        <w:pStyle w:val="Normal73"/>
        <w:spacing w:before="200" w:line="260" w:lineRule="atLeast"/>
        <w:jc w:val="both"/>
      </w:pPr>
      <w:r>
        <w:rPr>
          <w:rFonts w:ascii="Arial" w:eastAsia="Arial" w:hAnsi="Arial" w:cs="Arial"/>
          <w:color w:val="000000"/>
          <w:sz w:val="20"/>
        </w:rPr>
        <w:t>Readers should be aware that this report only uses the AllSides list to analyze ratings of outlets considered by AllSides to be 'right' and 'lean right' and does not necessarily reflect MRC'</w:t>
      </w:r>
      <w:r>
        <w:rPr>
          <w:rFonts w:ascii="Arial" w:eastAsia="Arial" w:hAnsi="Arial" w:cs="Arial"/>
          <w:b/>
          <w:color w:val="000000"/>
          <w:sz w:val="20"/>
        </w:rPr>
        <w:t>s</w:t>
      </w:r>
      <w:r>
        <w:rPr>
          <w:rFonts w:ascii="Arial" w:eastAsia="Arial" w:hAnsi="Arial" w:cs="Arial"/>
          <w:color w:val="000000"/>
          <w:sz w:val="20"/>
        </w:rPr>
        <w:t xml:space="preserve"> characterizations of these outlets.</w:t>
      </w:r>
    </w:p>
    <w:p w14:paraId="751ADDB1" w14:textId="77777777" w:rsidR="00FA4267" w:rsidRDefault="006700FD">
      <w:pPr>
        <w:pStyle w:val="Normal73"/>
        <w:spacing w:before="200" w:line="260" w:lineRule="atLeast"/>
        <w:jc w:val="both"/>
      </w:pPr>
      <w:r>
        <w:rPr>
          <w:rFonts w:ascii="Arial" w:eastAsia="Arial" w:hAnsi="Arial" w:cs="Arial"/>
          <w:color w:val="000000"/>
          <w:sz w:val="20"/>
        </w:rPr>
        <w:t>Editor'</w:t>
      </w:r>
      <w:r>
        <w:rPr>
          <w:rFonts w:ascii="Arial" w:eastAsia="Arial" w:hAnsi="Arial" w:cs="Arial"/>
          <w:b/>
          <w:color w:val="000000"/>
          <w:sz w:val="20"/>
        </w:rPr>
        <w:t>s</w:t>
      </w:r>
      <w:r>
        <w:rPr>
          <w:rFonts w:ascii="Arial" w:eastAsia="Arial" w:hAnsi="Arial" w:cs="Arial"/>
          <w:color w:val="000000"/>
          <w:sz w:val="20"/>
        </w:rPr>
        <w:t xml:space="preserve"> Note:Assistant Editor Gabriela Pariseau contributed to this report.</w:t>
      </w:r>
    </w:p>
    <w:p w14:paraId="22B7C551" w14:textId="77777777" w:rsidR="00FA4267" w:rsidRDefault="006700FD">
      <w:pPr>
        <w:pStyle w:val="Normal73"/>
        <w:spacing w:before="240" w:line="260" w:lineRule="atLeast"/>
        <w:jc w:val="both"/>
      </w:pPr>
      <w:hyperlink r:id="rId2644" w:history="1">
        <w:r>
          <w:rPr>
            <w:rFonts w:ascii="Arial" w:eastAsia="Arial" w:hAnsi="Arial" w:cs="Arial"/>
            <w:color w:val="0077CC"/>
            <w:sz w:val="20"/>
            <w:u w:val="single"/>
            <w:shd w:val="clear" w:color="auto" w:fill="FFFFFF"/>
          </w:rPr>
          <w:t>Link to the original story.</w:t>
        </w:r>
      </w:hyperlink>
    </w:p>
    <w:p w14:paraId="7F196B32" w14:textId="77777777" w:rsidR="00FA4267" w:rsidRDefault="006700FD">
      <w:pPr>
        <w:pStyle w:val="Normal73"/>
        <w:keepNext/>
        <w:spacing w:before="240" w:line="340" w:lineRule="atLeast"/>
      </w:pPr>
      <w:r>
        <w:br/>
      </w:r>
      <w:r>
        <w:rPr>
          <w:rFonts w:ascii="Arial" w:eastAsia="Arial" w:hAnsi="Arial" w:cs="Arial"/>
          <w:b/>
          <w:color w:val="000000"/>
          <w:sz w:val="28"/>
        </w:rPr>
        <w:t>Notes</w:t>
      </w:r>
    </w:p>
    <w:p w14:paraId="0D3254E7" w14:textId="63696283" w:rsidR="00FA4267" w:rsidRDefault="006700FD">
      <w:pPr>
        <w:pStyle w:val="Normal73"/>
        <w:spacing w:line="60" w:lineRule="exact"/>
      </w:pPr>
      <w:r>
        <w:rPr>
          <w:noProof/>
        </w:rPr>
        <mc:AlternateContent>
          <mc:Choice Requires="wps">
            <w:drawing>
              <wp:anchor distT="0" distB="0" distL="114300" distR="114300" simplePos="0" relativeHeight="251917312" behindDoc="0" locked="0" layoutInCell="1" allowOverlap="1" wp14:anchorId="2503B92F" wp14:editId="4BADBE46">
                <wp:simplePos x="0" y="0"/>
                <wp:positionH relativeFrom="column">
                  <wp:posOffset>0</wp:posOffset>
                </wp:positionH>
                <wp:positionV relativeFrom="paragraph">
                  <wp:posOffset>25400</wp:posOffset>
                </wp:positionV>
                <wp:extent cx="6502400" cy="0"/>
                <wp:effectExtent l="15875" t="19685" r="15875" b="18415"/>
                <wp:wrapTopAndBottom/>
                <wp:docPr id="1807269440"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23B5F" id="Line 350"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EEFDF95" w14:textId="77777777" w:rsidR="00FA4267" w:rsidRDefault="006700FD">
      <w:pPr>
        <w:pStyle w:val="Normal73"/>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336143C7" w14:textId="77777777" w:rsidR="00FA4267" w:rsidRDefault="006700FD">
      <w:pPr>
        <w:pStyle w:val="Normal73"/>
        <w:keepNext/>
        <w:spacing w:before="240" w:line="340" w:lineRule="atLeast"/>
      </w:pPr>
      <w:bookmarkStart w:id="219" w:name="Classification_71"/>
      <w:bookmarkEnd w:id="219"/>
      <w:r>
        <w:rPr>
          <w:rFonts w:ascii="Arial" w:eastAsia="Arial" w:hAnsi="Arial" w:cs="Arial"/>
          <w:b/>
          <w:color w:val="000000"/>
          <w:sz w:val="28"/>
        </w:rPr>
        <w:t>Classification</w:t>
      </w:r>
    </w:p>
    <w:p w14:paraId="3571EB4E" w14:textId="0E260514" w:rsidR="00FA4267" w:rsidRDefault="006700FD">
      <w:pPr>
        <w:pStyle w:val="Normal73"/>
        <w:spacing w:line="60" w:lineRule="exact"/>
      </w:pPr>
      <w:r>
        <w:rPr>
          <w:noProof/>
        </w:rPr>
        <mc:AlternateContent>
          <mc:Choice Requires="wps">
            <w:drawing>
              <wp:anchor distT="0" distB="0" distL="114300" distR="114300" simplePos="0" relativeHeight="251918336" behindDoc="0" locked="0" layoutInCell="1" allowOverlap="1" wp14:anchorId="1AE418B8" wp14:editId="1A1E0EAF">
                <wp:simplePos x="0" y="0"/>
                <wp:positionH relativeFrom="column">
                  <wp:posOffset>0</wp:posOffset>
                </wp:positionH>
                <wp:positionV relativeFrom="paragraph">
                  <wp:posOffset>25400</wp:posOffset>
                </wp:positionV>
                <wp:extent cx="6502400" cy="0"/>
                <wp:effectExtent l="15875" t="19050" r="15875" b="19050"/>
                <wp:wrapTopAndBottom/>
                <wp:docPr id="1577887243"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FEBE8" id="Line 351"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E5CEA26" w14:textId="77777777" w:rsidR="00FA4267" w:rsidRDefault="00FA4267">
      <w:pPr>
        <w:pStyle w:val="Normal73"/>
        <w:spacing w:line="120" w:lineRule="exact"/>
      </w:pPr>
    </w:p>
    <w:p w14:paraId="7D8F9356" w14:textId="77777777" w:rsidR="00FA4267" w:rsidRDefault="006700FD">
      <w:pPr>
        <w:pStyle w:val="Normal73"/>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8143ADD" w14:textId="77777777" w:rsidR="00FA4267" w:rsidRDefault="006700FD">
      <w:pPr>
        <w:pStyle w:val="Normal73"/>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0B22E410" w14:textId="77777777" w:rsidR="00FA4267" w:rsidRDefault="006700FD">
      <w:pPr>
        <w:pStyle w:val="Normal73"/>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549400FE" w14:textId="77777777" w:rsidR="00FA4267" w:rsidRDefault="006700FD">
      <w:pPr>
        <w:pStyle w:val="Normal73"/>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HEADS OF GOVERNMENT </w:t>
      </w:r>
      <w:r>
        <w:rPr>
          <w:rFonts w:ascii="Arial" w:eastAsia="Arial" w:hAnsi="Arial" w:cs="Arial"/>
          <w:b/>
          <w:color w:val="000000"/>
          <w:sz w:val="20"/>
        </w:rPr>
        <w:t>ELECTIONS</w:t>
      </w:r>
      <w:r>
        <w:rPr>
          <w:rFonts w:ascii="Arial" w:eastAsia="Arial" w:hAnsi="Arial" w:cs="Arial"/>
          <w:color w:val="000000"/>
          <w:sz w:val="20"/>
        </w:rPr>
        <w:t xml:space="preserve"> (90%); US PRESIDENTIAL CANDIDATES 2012 (90%); US PRESIDENTIAL CANDIDATES 2024 (90%); BLOGS &amp; MESSAGE BOARDS (89%); </w:t>
      </w:r>
      <w:r>
        <w:rPr>
          <w:rFonts w:ascii="Arial" w:eastAsia="Arial" w:hAnsi="Arial" w:cs="Arial"/>
          <w:b/>
          <w:color w:val="000000"/>
          <w:sz w:val="20"/>
        </w:rPr>
        <w:t>FACT CHECKING</w:t>
      </w:r>
      <w:r>
        <w:rPr>
          <w:rFonts w:ascii="Arial" w:eastAsia="Arial" w:hAnsi="Arial" w:cs="Arial"/>
          <w:color w:val="000000"/>
          <w:sz w:val="20"/>
        </w:rPr>
        <w:t xml:space="preserve"> (89%); LIBERALISM (89%); US PRESIDENTIAL </w:t>
      </w:r>
      <w:r>
        <w:rPr>
          <w:rFonts w:ascii="Arial" w:eastAsia="Arial" w:hAnsi="Arial" w:cs="Arial"/>
          <w:b/>
          <w:color w:val="000000"/>
          <w:sz w:val="20"/>
        </w:rPr>
        <w:t>ELECTIONS</w:t>
      </w:r>
      <w:r>
        <w:rPr>
          <w:rFonts w:ascii="Arial" w:eastAsia="Arial" w:hAnsi="Arial" w:cs="Arial"/>
          <w:color w:val="000000"/>
          <w:sz w:val="20"/>
        </w:rPr>
        <w:t xml:space="preserve"> (89%); RESEARCH REPORTS (78%); </w:t>
      </w:r>
      <w:r>
        <w:rPr>
          <w:rFonts w:ascii="Arial" w:eastAsia="Arial" w:hAnsi="Arial" w:cs="Arial"/>
          <w:b/>
          <w:color w:val="000000"/>
          <w:sz w:val="20"/>
        </w:rPr>
        <w:t>ELECTION</w:t>
      </w:r>
      <w:r>
        <w:rPr>
          <w:rFonts w:ascii="Arial" w:eastAsia="Arial" w:hAnsi="Arial" w:cs="Arial"/>
          <w:color w:val="000000"/>
          <w:sz w:val="20"/>
        </w:rPr>
        <w:t xml:space="preserve"> CRIME (76%); FAR LEFT POLITICS (76%); POLITICAL PARTIES (76%); POLITICAL EXTREMISM (71%); SUITS &amp; CLAIMS (71%); ADULTS (64%); WEALTHY PEOPLE (62%)</w:t>
      </w:r>
    </w:p>
    <w:p w14:paraId="4CF6FF8B" w14:textId="77777777" w:rsidR="00FA4267" w:rsidRDefault="006700FD">
      <w:pPr>
        <w:pStyle w:val="Normal73"/>
        <w:spacing w:before="240" w:line="260" w:lineRule="atLeast"/>
      </w:pPr>
      <w:r>
        <w:br/>
      </w:r>
      <w:r>
        <w:rPr>
          <w:rFonts w:ascii="Arial" w:eastAsia="Arial" w:hAnsi="Arial" w:cs="Arial"/>
          <w:b/>
          <w:color w:val="000000"/>
          <w:sz w:val="20"/>
        </w:rPr>
        <w:t>Company:</w:t>
      </w:r>
      <w:r>
        <w:rPr>
          <w:rFonts w:ascii="Arial" w:eastAsia="Arial" w:hAnsi="Arial" w:cs="Arial"/>
          <w:color w:val="000000"/>
          <w:sz w:val="20"/>
        </w:rPr>
        <w:t>  FOX ENTERTAINMENT GROUP INC (94%);  GOOGLE LLC (92%);  NBC UNIVERSAL INC (83%)</w:t>
      </w:r>
    </w:p>
    <w:p w14:paraId="3AB64738" w14:textId="77777777" w:rsidR="00FA4267" w:rsidRDefault="006700FD">
      <w:pPr>
        <w:pStyle w:val="Normal73"/>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(94%); SIC4833 TELEVISION BROADCASTING STATIONS (94%); NAICS519290 WEB SEARCH PORTALS AND ALL OTHER INFORMATION SERVICES (92%); BLOGS &amp; MESSAGE BOARDS (89%); SEARCH ENGINES (89%); BIG TECH (78%); WEBSITES (78%); TELEVISION INDUSTRY (73%)</w:t>
      </w:r>
    </w:p>
    <w:p w14:paraId="7DD7135F" w14:textId="77777777" w:rsidR="00FA4267" w:rsidRDefault="006700FD">
      <w:pPr>
        <w:pStyle w:val="Normal73"/>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(90%); KAMALA HARRIS (79%); JEFFREY P BEZOS (55%); GEORGE SOROS (50%)</w:t>
      </w:r>
    </w:p>
    <w:p w14:paraId="3F0F1028" w14:textId="77777777" w:rsidR="00FA4267" w:rsidRDefault="006700FD">
      <w:pPr>
        <w:pStyle w:val="Normal73"/>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 UNITED KINGDOM (66%)</w:t>
      </w:r>
    </w:p>
    <w:p w14:paraId="3FEBB70E" w14:textId="77777777" w:rsidR="00FA4267" w:rsidRDefault="006700FD">
      <w:pPr>
        <w:pStyle w:val="Normal7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 2024</w:t>
      </w:r>
    </w:p>
    <w:p w14:paraId="50DA7CD6" w14:textId="77777777" w:rsidR="00FA4267" w:rsidRDefault="00FA4267">
      <w:pPr>
        <w:pStyle w:val="Normal73"/>
      </w:pPr>
    </w:p>
    <w:p w14:paraId="68F3F508" w14:textId="3EDC47E4" w:rsidR="00FA4267" w:rsidRDefault="006700FD">
      <w:pPr>
        <w:pStyle w:val="Normal7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19360" behindDoc="0" locked="0" layoutInCell="1" allowOverlap="1" wp14:anchorId="3B94F9C0" wp14:editId="1EE7D4D2">
                <wp:simplePos x="0" y="0"/>
                <wp:positionH relativeFrom="column">
                  <wp:posOffset>0</wp:posOffset>
                </wp:positionH>
                <wp:positionV relativeFrom="paragraph">
                  <wp:posOffset>127000</wp:posOffset>
                </wp:positionV>
                <wp:extent cx="6502400" cy="0"/>
                <wp:effectExtent l="6350" t="9525" r="15875" b="9525"/>
                <wp:wrapNone/>
                <wp:docPr id="1212808305"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99872" id="Line 352"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20C2532" w14:textId="77777777" w:rsidR="00FA4267" w:rsidRDefault="00FA4267">
      <w:pPr>
        <w:pStyle w:val="Normal74"/>
        <w:sectPr w:rsidR="00FA4267">
          <w:headerReference w:type="even" r:id="rId2645"/>
          <w:headerReference w:type="default" r:id="rId2646"/>
          <w:footerReference w:type="even" r:id="rId2647"/>
          <w:footerReference w:type="default" r:id="rId2648"/>
          <w:headerReference w:type="first" r:id="rId2649"/>
          <w:footerReference w:type="first" r:id="rId2650"/>
          <w:pgSz w:w="12240" w:h="15840"/>
          <w:pgMar w:top="840" w:right="1000" w:bottom="840" w:left="1000" w:header="400" w:footer="400" w:gutter="0"/>
          <w:cols w:space="720"/>
          <w:titlePg/>
        </w:sectPr>
      </w:pPr>
    </w:p>
    <w:p w14:paraId="56FBE194" w14:textId="77777777" w:rsidR="00FA4267" w:rsidRDefault="00FA4267">
      <w:pPr>
        <w:pStyle w:val="Normal74"/>
      </w:pPr>
    </w:p>
    <w:p w14:paraId="1809D2B2" w14:textId="1FEA8CC4" w:rsidR="00FA4267" w:rsidRDefault="006700FD">
      <w:pPr>
        <w:pStyle w:val="Normal74"/>
      </w:pPr>
      <w:r>
        <w:rPr>
          <w:noProof/>
        </w:rPr>
        <w:drawing>
          <wp:inline distT="0" distB="0" distL="0" distR="0" wp14:anchorId="5D3E0959" wp14:editId="347C4EDF">
            <wp:extent cx="1879600" cy="381000"/>
            <wp:effectExtent l="0" t="0" r="0" b="0"/>
            <wp:docPr id="98" name="Picture 3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BE4A7AB" w14:textId="3EE13A53" w:rsidR="00FA4267" w:rsidRDefault="006700FD" w:rsidP="00D5321B">
      <w:pPr>
        <w:pStyle w:val="Heading172"/>
        <w:keepNext w:val="0"/>
        <w:numPr>
          <w:ilvl w:val="0"/>
          <w:numId w:val="140"/>
        </w:numPr>
        <w:spacing w:after="200" w:line="340" w:lineRule="atLeast"/>
        <w:jc w:val="center"/>
      </w:pPr>
      <w:hyperlink r:id="rId2651" w:history="1">
        <w:r>
          <w:rPr>
            <w:rFonts w:eastAsia="Arial"/>
            <w:color w:val="0077CC"/>
            <w:sz w:val="28"/>
            <w:u w:val="single"/>
            <w:shd w:val="clear" w:color="auto" w:fill="FFFFFF"/>
          </w:rPr>
          <w:t>PBS News Relished Debate'</w:t>
        </w:r>
      </w:hyperlink>
      <w:hyperlink r:id="rId2652" w:history="1">
        <w:r>
          <w:rPr>
            <w:rFonts w:eastAsia="Arial"/>
            <w:color w:val="0077CC"/>
            <w:sz w:val="28"/>
            <w:u w:val="single"/>
            <w:shd w:val="clear" w:color="auto" w:fill="FFFFFF"/>
          </w:rPr>
          <w:t>s</w:t>
        </w:r>
      </w:hyperlink>
      <w:hyperlink r:id="rId2653" w:history="1">
        <w:r>
          <w:rPr>
            <w:rFonts w:eastAsia="Arial"/>
            <w:color w:val="0077CC"/>
            <w:sz w:val="28"/>
            <w:u w:val="single"/>
            <w:shd w:val="clear" w:color="auto" w:fill="FFFFFF"/>
          </w:rPr>
          <w:t xml:space="preserve"> Dubious </w:t>
        </w:r>
      </w:hyperlink>
      <w:hyperlink r:id="rId2654" w:history="1">
        <w:r>
          <w:rPr>
            <w:rFonts w:eastAsia="Arial"/>
            <w:color w:val="0077CC"/>
            <w:sz w:val="28"/>
            <w:u w:val="single"/>
            <w:shd w:val="clear" w:color="auto" w:fill="FFFFFF"/>
          </w:rPr>
          <w:t>Fact Checks</w:t>
        </w:r>
      </w:hyperlink>
      <w:hyperlink r:id="rId2655" w:history="1">
        <w:r>
          <w:rPr>
            <w:rFonts w:eastAsia="Arial"/>
            <w:color w:val="0077CC"/>
            <w:sz w:val="28"/>
            <w:u w:val="single"/>
            <w:shd w:val="clear" w:color="auto" w:fill="FFFFFF"/>
          </w:rPr>
          <w:t xml:space="preserve"> on 'Defensive' Trump</w:t>
        </w:r>
      </w:hyperlink>
    </w:p>
    <w:p w14:paraId="1E011D05" w14:textId="77777777" w:rsidR="00FA4267" w:rsidRDefault="006700FD">
      <w:pPr>
        <w:pStyle w:val="Normal74"/>
        <w:spacing w:before="120" w:line="260" w:lineRule="atLeast"/>
        <w:jc w:val="center"/>
      </w:pPr>
      <w:r>
        <w:rPr>
          <w:rFonts w:ascii="Arial" w:eastAsia="Arial" w:hAnsi="Arial" w:cs="Arial"/>
          <w:color w:val="000000"/>
          <w:sz w:val="20"/>
        </w:rPr>
        <w:t xml:space="preserve">Newstex Blogs </w:t>
      </w:r>
    </w:p>
    <w:p w14:paraId="2BC310C0" w14:textId="77777777" w:rsidR="00FA4267" w:rsidRDefault="006700FD">
      <w:pPr>
        <w:pStyle w:val="Normal74"/>
        <w:spacing w:before="120" w:line="260" w:lineRule="atLeast"/>
        <w:jc w:val="center"/>
      </w:pPr>
      <w:r>
        <w:rPr>
          <w:rFonts w:ascii="Arial" w:eastAsia="Arial" w:hAnsi="Arial" w:cs="Arial"/>
          <w:color w:val="000000"/>
          <w:sz w:val="20"/>
        </w:rPr>
        <w:t>Newsbusters.org</w:t>
      </w:r>
    </w:p>
    <w:p w14:paraId="7566579C" w14:textId="77777777" w:rsidR="00FA4267" w:rsidRDefault="006700FD">
      <w:pPr>
        <w:pStyle w:val="Normal74"/>
        <w:spacing w:before="120" w:line="260" w:lineRule="atLeast"/>
        <w:jc w:val="center"/>
      </w:pPr>
      <w:r>
        <w:rPr>
          <w:rFonts w:ascii="Arial" w:eastAsia="Arial" w:hAnsi="Arial" w:cs="Arial"/>
          <w:color w:val="000000"/>
          <w:sz w:val="20"/>
        </w:rPr>
        <w:t>September 13, 2024 Friday 10:30 AM EST</w:t>
      </w:r>
    </w:p>
    <w:p w14:paraId="723BEEE9" w14:textId="77777777" w:rsidR="00FA4267" w:rsidRDefault="00FA4267">
      <w:pPr>
        <w:pStyle w:val="Normal74"/>
        <w:spacing w:line="240" w:lineRule="atLeast"/>
        <w:jc w:val="both"/>
      </w:pPr>
      <w:bookmarkStart w:id="220" w:name="Bookmark_74"/>
      <w:bookmarkEnd w:id="220"/>
    </w:p>
    <w:p w14:paraId="00494893" w14:textId="77777777" w:rsidR="00FA4267" w:rsidRDefault="006700FD">
      <w:pPr>
        <w:pStyle w:val="Normal74"/>
        <w:spacing w:before="120" w:line="220" w:lineRule="atLeast"/>
      </w:pPr>
      <w:r>
        <w:br/>
      </w:r>
      <w:r>
        <w:rPr>
          <w:rFonts w:ascii="Arial" w:eastAsia="Arial" w:hAnsi="Arial" w:cs="Arial"/>
          <w:color w:val="000000"/>
          <w:sz w:val="16"/>
        </w:rPr>
        <w:t>Delivered by Newstex LLC. All Rights Reserved.</w:t>
      </w:r>
    </w:p>
    <w:p w14:paraId="1671E07C" w14:textId="77777777" w:rsidR="00FA4267" w:rsidRDefault="006700FD">
      <w:pPr>
        <w:pStyle w:val="Normal74"/>
        <w:spacing w:line="220" w:lineRule="atLeast"/>
      </w:pPr>
      <w:r>
        <w:rPr>
          <w:rFonts w:ascii="Arial" w:eastAsia="Arial" w:hAnsi="Arial" w:cs="Arial"/>
          <w:color w:val="000000"/>
          <w:sz w:val="16"/>
        </w:rPr>
        <w:t xml:space="preserve">Copyright 2024 Newsbusters.org </w:t>
      </w:r>
    </w:p>
    <w:p w14:paraId="29BDA78D" w14:textId="77777777" w:rsidR="00FA4267" w:rsidRDefault="006700FD">
      <w:pPr>
        <w:pStyle w:val="Normal74"/>
        <w:spacing w:before="120" w:line="260" w:lineRule="atLeast"/>
      </w:pPr>
      <w:r>
        <w:rPr>
          <w:rFonts w:ascii="Arial" w:eastAsia="Arial" w:hAnsi="Arial" w:cs="Arial"/>
          <w:b/>
          <w:color w:val="000000"/>
          <w:sz w:val="20"/>
        </w:rPr>
        <w:t>Length:</w:t>
      </w:r>
      <w:r>
        <w:rPr>
          <w:rFonts w:ascii="Arial" w:eastAsia="Arial" w:hAnsi="Arial" w:cs="Arial"/>
          <w:color w:val="000000"/>
          <w:sz w:val="20"/>
        </w:rPr>
        <w:t> 1968 words</w:t>
      </w:r>
    </w:p>
    <w:p w14:paraId="6BD19E66" w14:textId="77777777" w:rsidR="00FA4267" w:rsidRDefault="006700FD">
      <w:pPr>
        <w:pStyle w:val="Normal74"/>
        <w:spacing w:before="120" w:line="260" w:lineRule="atLeast"/>
      </w:pPr>
      <w:r>
        <w:rPr>
          <w:rFonts w:ascii="Arial" w:eastAsia="Arial" w:hAnsi="Arial" w:cs="Arial"/>
          <w:b/>
          <w:color w:val="000000"/>
          <w:sz w:val="20"/>
        </w:rPr>
        <w:t>Byline:</w:t>
      </w:r>
      <w:r>
        <w:rPr>
          <w:rFonts w:ascii="Arial" w:eastAsia="Arial" w:hAnsi="Arial" w:cs="Arial"/>
          <w:color w:val="000000"/>
          <w:sz w:val="20"/>
        </w:rPr>
        <w:t> Clay Waters</w:t>
      </w:r>
    </w:p>
    <w:p w14:paraId="63B69ABA" w14:textId="77777777" w:rsidR="00FA4267" w:rsidRDefault="006700FD">
      <w:pPr>
        <w:pStyle w:val="Normal74"/>
        <w:keepNext/>
        <w:spacing w:before="240" w:line="340" w:lineRule="atLeast"/>
      </w:pPr>
      <w:bookmarkStart w:id="221" w:name="Body_72"/>
      <w:bookmarkEnd w:id="221"/>
      <w:r>
        <w:rPr>
          <w:rFonts w:ascii="Arial" w:eastAsia="Arial" w:hAnsi="Arial" w:cs="Arial"/>
          <w:b/>
          <w:color w:val="000000"/>
          <w:sz w:val="28"/>
        </w:rPr>
        <w:t>Body</w:t>
      </w:r>
    </w:p>
    <w:p w14:paraId="6F5AAC28" w14:textId="6ADC800C" w:rsidR="00FA4267" w:rsidRDefault="006700FD">
      <w:pPr>
        <w:pStyle w:val="Normal74"/>
        <w:spacing w:line="60" w:lineRule="exact"/>
      </w:pPr>
      <w:r>
        <w:rPr>
          <w:noProof/>
        </w:rPr>
        <mc:AlternateContent>
          <mc:Choice Requires="wps">
            <w:drawing>
              <wp:anchor distT="0" distB="0" distL="114300" distR="114300" simplePos="0" relativeHeight="251920384" behindDoc="0" locked="0" layoutInCell="1" allowOverlap="1" wp14:anchorId="2FF989ED" wp14:editId="5C4F577F">
                <wp:simplePos x="0" y="0"/>
                <wp:positionH relativeFrom="column">
                  <wp:posOffset>0</wp:posOffset>
                </wp:positionH>
                <wp:positionV relativeFrom="paragraph">
                  <wp:posOffset>25400</wp:posOffset>
                </wp:positionV>
                <wp:extent cx="6502400" cy="0"/>
                <wp:effectExtent l="15875" t="12700" r="15875" b="15875"/>
                <wp:wrapTopAndBottom/>
                <wp:docPr id="1094449114"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7F600" id="Line 354"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48B6B87" w14:textId="77777777" w:rsidR="00FA4267" w:rsidRDefault="00FA4267">
      <w:pPr>
        <w:pStyle w:val="Normal74"/>
      </w:pPr>
    </w:p>
    <w:p w14:paraId="73A8CA38" w14:textId="77777777" w:rsidR="00FA4267" w:rsidRDefault="006700FD">
      <w:pPr>
        <w:pStyle w:val="Normal74"/>
        <w:spacing w:before="240" w:line="260" w:lineRule="atLeast"/>
        <w:jc w:val="both"/>
      </w:pPr>
      <w:r>
        <w:rPr>
          <w:rFonts w:ascii="Arial" w:eastAsia="Arial" w:hAnsi="Arial" w:cs="Arial"/>
          <w:color w:val="000000"/>
          <w:sz w:val="20"/>
        </w:rPr>
        <w:t xml:space="preserve">September 13th, 2024 ( </w:t>
      </w:r>
      <w:hyperlink r:id="rId2656"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657"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2D62BEAE" w14:textId="77777777" w:rsidR="00FA4267" w:rsidRDefault="006700FD">
      <w:pPr>
        <w:pStyle w:val="Normal74"/>
        <w:spacing w:before="200" w:line="260" w:lineRule="atLeast"/>
        <w:jc w:val="both"/>
      </w:pPr>
      <w:r>
        <w:rPr>
          <w:rFonts w:ascii="Arial" w:eastAsia="Arial" w:hAnsi="Arial" w:cs="Arial"/>
          <w:color w:val="000000"/>
          <w:sz w:val="20"/>
        </w:rPr>
        <w:t xml:space="preserve">The PBS News Hour relished the presidential debate between Vice-President Kamala Harris and former president Donald Trump, who they believe was </w:t>
      </w:r>
      <w:r>
        <w:rPr>
          <w:rFonts w:ascii="Arial" w:eastAsia="Arial" w:hAnsi="Arial" w:cs="Arial"/>
          <w:b/>
          <w:color w:val="000000"/>
          <w:sz w:val="20"/>
        </w:rPr>
        <w:t>fact-checked</w:t>
      </w:r>
      <w:r>
        <w:rPr>
          <w:rFonts w:ascii="Arial" w:eastAsia="Arial" w:hAnsi="Arial" w:cs="Arial"/>
          <w:color w:val="000000"/>
          <w:sz w:val="20"/>
        </w:rPr>
        <w:t xml:space="preserve"> into oblivion and who succumbed to Harris'</w:t>
      </w:r>
      <w:r>
        <w:rPr>
          <w:rFonts w:ascii="Arial" w:eastAsia="Arial" w:hAnsi="Arial" w:cs="Arial"/>
          <w:b/>
          <w:color w:val="000000"/>
          <w:sz w:val="20"/>
        </w:rPr>
        <w:t>s</w:t>
      </w:r>
      <w:r>
        <w:rPr>
          <w:rFonts w:ascii="Arial" w:eastAsia="Arial" w:hAnsi="Arial" w:cs="Arial"/>
          <w:color w:val="000000"/>
          <w:sz w:val="20"/>
        </w:rPr>
        <w:t xml:space="preserve"> baiting tactics.Co-anchor Geoff Bennett loved that 'the former president was repeatedly </w:t>
      </w:r>
      <w:r>
        <w:rPr>
          <w:rFonts w:ascii="Arial" w:eastAsia="Arial" w:hAnsi="Arial" w:cs="Arial"/>
          <w:b/>
          <w:color w:val="000000"/>
          <w:sz w:val="20"/>
        </w:rPr>
        <w:t>fact-checked</w:t>
      </w:r>
      <w:r>
        <w:rPr>
          <w:rFonts w:ascii="Arial" w:eastAsia="Arial" w:hAnsi="Arial" w:cs="Arial"/>
          <w:color w:val="000000"/>
          <w:sz w:val="20"/>
        </w:rPr>
        <w:t xml:space="preserve"> for inaccuracies' by ABC News'</w:t>
      </w:r>
      <w:r>
        <w:rPr>
          <w:rFonts w:ascii="Arial" w:eastAsia="Arial" w:hAnsi="Arial" w:cs="Arial"/>
          <w:b/>
          <w:color w:val="000000"/>
          <w:sz w:val="20"/>
        </w:rPr>
        <w:t>s</w:t>
      </w:r>
      <w:r>
        <w:rPr>
          <w:rFonts w:ascii="Arial" w:eastAsia="Arial" w:hAnsi="Arial" w:cs="Arial"/>
          <w:color w:val="000000"/>
          <w:sz w:val="20"/>
        </w:rPr>
        <w:t xml:space="preserve"> hopelessly hostile moderators, before throwing the story to PBS'</w:t>
      </w:r>
      <w:r>
        <w:rPr>
          <w:rFonts w:ascii="Arial" w:eastAsia="Arial" w:hAnsi="Arial" w:cs="Arial"/>
          <w:b/>
          <w:color w:val="000000"/>
          <w:sz w:val="20"/>
        </w:rPr>
        <w:t>s</w:t>
      </w:r>
      <w:r>
        <w:rPr>
          <w:rFonts w:ascii="Arial" w:eastAsia="Arial" w:hAnsi="Arial" w:cs="Arial"/>
          <w:color w:val="000000"/>
          <w:sz w:val="20"/>
        </w:rPr>
        <w:t xml:space="preserve"> Harris campaign reporter/cheerleader Laura Barron-Lopez. After relaying the Trump-Harris debate'</w:t>
      </w:r>
      <w:r>
        <w:rPr>
          <w:rFonts w:ascii="Arial" w:eastAsia="Arial" w:hAnsi="Arial" w:cs="Arial"/>
          <w:b/>
          <w:color w:val="000000"/>
          <w:sz w:val="20"/>
        </w:rPr>
        <w:t>s</w:t>
      </w:r>
      <w:r>
        <w:rPr>
          <w:rFonts w:ascii="Arial" w:eastAsia="Arial" w:hAnsi="Arial" w:cs="Arial"/>
          <w:color w:val="000000"/>
          <w:sz w:val="20"/>
        </w:rPr>
        <w:t xml:space="preserve"> back and forth over the economy and Harris'</w:t>
      </w:r>
      <w:r>
        <w:rPr>
          <w:rFonts w:ascii="Arial" w:eastAsia="Arial" w:hAnsi="Arial" w:cs="Arial"/>
          <w:b/>
          <w:color w:val="000000"/>
          <w:sz w:val="20"/>
        </w:rPr>
        <w:t>s</w:t>
      </w:r>
      <w:r>
        <w:rPr>
          <w:rFonts w:ascii="Arial" w:eastAsia="Arial" w:hAnsi="Arial" w:cs="Arial"/>
          <w:color w:val="000000"/>
          <w:sz w:val="20"/>
        </w:rPr>
        <w:t xml:space="preserve"> closeness to Biden, PBS ran clips of Harris having successfully 'baited Trump' over what the reporter called Trump'</w:t>
      </w:r>
      <w:r>
        <w:rPr>
          <w:rFonts w:ascii="Arial" w:eastAsia="Arial" w:hAnsi="Arial" w:cs="Arial"/>
          <w:b/>
          <w:color w:val="000000"/>
          <w:sz w:val="20"/>
        </w:rPr>
        <w:t>s</w:t>
      </w:r>
      <w:r>
        <w:rPr>
          <w:rFonts w:ascii="Arial" w:eastAsia="Arial" w:hAnsi="Arial" w:cs="Arial"/>
          <w:color w:val="000000"/>
          <w:sz w:val="20"/>
        </w:rPr>
        <w:t xml:space="preserve"> 'fondness of dictators' and crowd size at his rallies.Barron-Lopez: For much of the night, Trump was on defense, not answering whether he'd sign or veto a national abortion ban.That'</w:t>
      </w:r>
      <w:r>
        <w:rPr>
          <w:rFonts w:ascii="Arial" w:eastAsia="Arial" w:hAnsi="Arial" w:cs="Arial"/>
          <w:b/>
          <w:color w:val="000000"/>
          <w:sz w:val="20"/>
        </w:rPr>
        <w:t>s</w:t>
      </w:r>
      <w:r>
        <w:rPr>
          <w:rFonts w:ascii="Arial" w:eastAsia="Arial" w:hAnsi="Arial" w:cs="Arial"/>
          <w:color w:val="000000"/>
          <w:sz w:val="20"/>
        </w:rPr>
        <w:t xml:space="preserve"> not true. Harris claimed Trump would sign a national ban, and Trump said: "Well, there she goes again. It'</w:t>
      </w:r>
      <w:r>
        <w:rPr>
          <w:rFonts w:ascii="Arial" w:eastAsia="Arial" w:hAnsi="Arial" w:cs="Arial"/>
          <w:b/>
          <w:color w:val="000000"/>
          <w:sz w:val="20"/>
        </w:rPr>
        <w:t>s</w:t>
      </w:r>
      <w:r>
        <w:rPr>
          <w:rFonts w:ascii="Arial" w:eastAsia="Arial" w:hAnsi="Arial" w:cs="Arial"/>
          <w:color w:val="000000"/>
          <w:sz w:val="20"/>
        </w:rPr>
        <w:t xml:space="preserve"> a lie. I'm not signing a ban. </w:t>
      </w:r>
    </w:p>
    <w:p w14:paraId="4039E843" w14:textId="77777777" w:rsidR="00FA4267" w:rsidRDefault="006700FD">
      <w:pPr>
        <w:pStyle w:val="Normal74"/>
        <w:spacing w:before="200" w:line="260" w:lineRule="atLeast"/>
        <w:jc w:val="both"/>
      </w:pPr>
      <w:r>
        <w:rPr>
          <w:rFonts w:ascii="Arial" w:eastAsia="Arial" w:hAnsi="Arial" w:cs="Arial"/>
          <w:color w:val="000000"/>
          <w:sz w:val="20"/>
        </w:rPr>
        <w:t>And there'</w:t>
      </w:r>
      <w:r>
        <w:rPr>
          <w:rFonts w:ascii="Arial" w:eastAsia="Arial" w:hAnsi="Arial" w:cs="Arial"/>
          <w:b/>
          <w:color w:val="000000"/>
          <w:sz w:val="20"/>
        </w:rPr>
        <w:t>s</w:t>
      </w:r>
      <w:r>
        <w:rPr>
          <w:rFonts w:ascii="Arial" w:eastAsia="Arial" w:hAnsi="Arial" w:cs="Arial"/>
          <w:color w:val="000000"/>
          <w:sz w:val="20"/>
        </w:rPr>
        <w:t xml:space="preserve"> no reason to sign a ban."She portrayed Trump as on defense two more times in similar fashion, with the help of ABC moderators Linsey and Muir, regarding Ukraine and January 6. Meanwhile, Harris was merely expanding her appeal to 'undecided voters.'When PBS did eventually address the obvious bias of ABC'</w:t>
      </w:r>
      <w:r>
        <w:rPr>
          <w:rFonts w:ascii="Arial" w:eastAsia="Arial" w:hAnsi="Arial" w:cs="Arial"/>
          <w:b/>
          <w:color w:val="000000"/>
          <w:sz w:val="20"/>
        </w:rPr>
        <w:t>s</w:t>
      </w:r>
      <w:r>
        <w:rPr>
          <w:rFonts w:ascii="Arial" w:eastAsia="Arial" w:hAnsi="Arial" w:cs="Arial"/>
          <w:color w:val="000000"/>
          <w:sz w:val="20"/>
        </w:rPr>
        <w:t xml:space="preserve"> moderator duo of David Muir and Linsey Davis, it was to make Republicans' justified complaints look desperate.Barron-Lopez: Trump and Republicans were quick to attack the moderators for </w:t>
      </w:r>
      <w:r>
        <w:rPr>
          <w:rFonts w:ascii="Arial" w:eastAsia="Arial" w:hAnsi="Arial" w:cs="Arial"/>
          <w:b/>
          <w:color w:val="000000"/>
          <w:sz w:val="20"/>
        </w:rPr>
        <w:t>fact-checking</w:t>
      </w:r>
      <w:r>
        <w:rPr>
          <w:rFonts w:ascii="Arial" w:eastAsia="Arial" w:hAnsi="Arial" w:cs="Arial"/>
          <w:color w:val="000000"/>
          <w:sz w:val="20"/>
        </w:rPr>
        <w:t xml:space="preserve"> him in real time, including on abortion.Trump: Her vice-presidential pick says abortion in the ninth month is absolutely fine. He also says execution after birth. It'</w:t>
      </w:r>
      <w:r>
        <w:rPr>
          <w:rFonts w:ascii="Arial" w:eastAsia="Arial" w:hAnsi="Arial" w:cs="Arial"/>
          <w:b/>
          <w:color w:val="000000"/>
          <w:sz w:val="20"/>
        </w:rPr>
        <w:t>s</w:t>
      </w:r>
      <w:r>
        <w:rPr>
          <w:rFonts w:ascii="Arial" w:eastAsia="Arial" w:hAnsi="Arial" w:cs="Arial"/>
          <w:color w:val="000000"/>
          <w:sz w:val="20"/>
        </w:rPr>
        <w:t xml:space="preserve"> execution, no longer abortion, because the baby is born.Moderator Linsey Davis: There is no state in this country where it is legal to kill a baby after it'</w:t>
      </w:r>
      <w:r>
        <w:rPr>
          <w:rFonts w:ascii="Arial" w:eastAsia="Arial" w:hAnsi="Arial" w:cs="Arial"/>
          <w:b/>
          <w:color w:val="000000"/>
          <w:sz w:val="20"/>
        </w:rPr>
        <w:t>s</w:t>
      </w:r>
      <w:r>
        <w:rPr>
          <w:rFonts w:ascii="Arial" w:eastAsia="Arial" w:hAnsi="Arial" w:cs="Arial"/>
          <w:color w:val="000000"/>
          <w:sz w:val="20"/>
        </w:rPr>
        <w:t xml:space="preserve"> born.Gov. Tim Walz'</w:t>
      </w:r>
      <w:r>
        <w:rPr>
          <w:rFonts w:ascii="Arial" w:eastAsia="Arial" w:hAnsi="Arial" w:cs="Arial"/>
          <w:b/>
          <w:color w:val="000000"/>
          <w:sz w:val="20"/>
        </w:rPr>
        <w:t>s</w:t>
      </w:r>
      <w:r>
        <w:rPr>
          <w:rFonts w:ascii="Arial" w:eastAsia="Arial" w:hAnsi="Arial" w:cs="Arial"/>
          <w:color w:val="000000"/>
          <w:sz w:val="20"/>
        </w:rPr>
        <w:t xml:space="preserve"> state of Minnesota is extreme, allowing abortions at any stage of pregnancy.Barron-Lopez: And on a debunked conspiracy theory about Haitian immigrants in an Ohio town eating pets, one that'</w:t>
      </w:r>
      <w:r>
        <w:rPr>
          <w:rFonts w:ascii="Arial" w:eastAsia="Arial" w:hAnsi="Arial" w:cs="Arial"/>
          <w:b/>
          <w:color w:val="000000"/>
          <w:sz w:val="20"/>
        </w:rPr>
        <w:t>s</w:t>
      </w:r>
      <w:r>
        <w:rPr>
          <w:rFonts w:ascii="Arial" w:eastAsia="Arial" w:hAnsi="Arial" w:cs="Arial"/>
          <w:color w:val="000000"/>
          <w:sz w:val="20"/>
        </w:rPr>
        <w:t xml:space="preserve"> been peddled by far-right activist and 9/11 truther Laura Loomer, who traveled with Trump to the debate.No one likes a 9/11 Truther, and neither should Trump. Loomer is being called one based on an old Twitter post in which she forwarded another user'</w:t>
      </w:r>
      <w:r>
        <w:rPr>
          <w:rFonts w:ascii="Arial" w:eastAsia="Arial" w:hAnsi="Arial" w:cs="Arial"/>
          <w:b/>
          <w:color w:val="000000"/>
          <w:sz w:val="20"/>
        </w:rPr>
        <w:t>s</w:t>
      </w:r>
      <w:r>
        <w:rPr>
          <w:rFonts w:ascii="Arial" w:eastAsia="Arial" w:hAnsi="Arial" w:cs="Arial"/>
          <w:color w:val="000000"/>
          <w:sz w:val="20"/>
        </w:rPr>
        <w:t xml:space="preserve"> gross video about 9-11 being an 'inside job.'But a Nexis search suggests PBS never mentioned Democratic Rep. Jamaal Bowman touting his very own 9-11 conspiracies (and a truly ghastly poem meditating upon them) on his personal blog, which he maintained up to 2014. If being a Truther is bad for a Republican gadfly, surely it'</w:t>
      </w:r>
      <w:r>
        <w:rPr>
          <w:rFonts w:ascii="Arial" w:eastAsia="Arial" w:hAnsi="Arial" w:cs="Arial"/>
          <w:b/>
          <w:color w:val="000000"/>
          <w:sz w:val="20"/>
        </w:rPr>
        <w:t>s</w:t>
      </w:r>
      <w:r>
        <w:rPr>
          <w:rFonts w:ascii="Arial" w:eastAsia="Arial" w:hAnsi="Arial" w:cs="Arial"/>
          <w:color w:val="000000"/>
          <w:sz w:val="20"/>
        </w:rPr>
        <w:t xml:space="preserve"> bad for an actual </w:t>
      </w:r>
      <w:r>
        <w:rPr>
          <w:rFonts w:ascii="Arial" w:eastAsia="Arial" w:hAnsi="Arial" w:cs="Arial"/>
          <w:b/>
          <w:color w:val="000000"/>
          <w:sz w:val="20"/>
        </w:rPr>
        <w:t>elected</w:t>
      </w:r>
      <w:r>
        <w:rPr>
          <w:rFonts w:ascii="Arial" w:eastAsia="Arial" w:hAnsi="Arial" w:cs="Arial"/>
          <w:color w:val="000000"/>
          <w:sz w:val="20"/>
        </w:rPr>
        <w:t xml:space="preserve"> Democrat.Barron-Lopez: Katie Sanders of </w:t>
      </w:r>
      <w:r>
        <w:rPr>
          <w:rFonts w:ascii="Arial" w:eastAsia="Arial" w:hAnsi="Arial" w:cs="Arial"/>
          <w:b/>
          <w:color w:val="000000"/>
          <w:sz w:val="20"/>
        </w:rPr>
        <w:t>PolitiFact</w:t>
      </w:r>
      <w:r>
        <w:rPr>
          <w:rFonts w:ascii="Arial" w:eastAsia="Arial" w:hAnsi="Arial" w:cs="Arial"/>
          <w:color w:val="000000"/>
          <w:sz w:val="20"/>
        </w:rPr>
        <w:t xml:space="preserve"> defended the moderators.(PBS News Hour has partnered with Sanders and her left-leaning </w:t>
      </w:r>
      <w:r>
        <w:rPr>
          <w:rFonts w:ascii="Arial" w:eastAsia="Arial" w:hAnsi="Arial" w:cs="Arial"/>
          <w:b/>
          <w:color w:val="000000"/>
          <w:sz w:val="20"/>
        </w:rPr>
        <w:t>PolitiFact</w:t>
      </w:r>
      <w:r>
        <w:rPr>
          <w:rFonts w:ascii="Arial" w:eastAsia="Arial" w:hAnsi="Arial" w:cs="Arial"/>
          <w:color w:val="000000"/>
          <w:sz w:val="20"/>
        </w:rPr>
        <w:t xml:space="preserve"> for the 2024 campaign, with predictable results.)Katie Sanders, Editor in Chief, </w:t>
      </w:r>
      <w:r>
        <w:rPr>
          <w:rFonts w:ascii="Arial" w:eastAsia="Arial" w:hAnsi="Arial" w:cs="Arial"/>
          <w:b/>
          <w:color w:val="000000"/>
          <w:sz w:val="20"/>
        </w:rPr>
        <w:t>PolitiFact</w:t>
      </w:r>
      <w:r>
        <w:rPr>
          <w:rFonts w:ascii="Arial" w:eastAsia="Arial" w:hAnsi="Arial" w:cs="Arial"/>
          <w:color w:val="000000"/>
          <w:sz w:val="20"/>
        </w:rPr>
        <w:t>: When a candidate is lobbying conspiracy theories, that'</w:t>
      </w:r>
      <w:r>
        <w:rPr>
          <w:rFonts w:ascii="Arial" w:eastAsia="Arial" w:hAnsi="Arial" w:cs="Arial"/>
          <w:b/>
          <w:color w:val="000000"/>
          <w:sz w:val="20"/>
        </w:rPr>
        <w:t>s</w:t>
      </w:r>
      <w:r>
        <w:rPr>
          <w:rFonts w:ascii="Arial" w:eastAsia="Arial" w:hAnsi="Arial" w:cs="Arial"/>
          <w:color w:val="000000"/>
          <w:sz w:val="20"/>
        </w:rPr>
        <w:t xml:space="preserve"> kind of a softball for a moderator, and it'</w:t>
      </w:r>
      <w:r>
        <w:rPr>
          <w:rFonts w:ascii="Arial" w:eastAsia="Arial" w:hAnsi="Arial" w:cs="Arial"/>
          <w:b/>
          <w:color w:val="000000"/>
          <w:sz w:val="20"/>
        </w:rPr>
        <w:t>s</w:t>
      </w:r>
      <w:r>
        <w:rPr>
          <w:rFonts w:ascii="Arial" w:eastAsia="Arial" w:hAnsi="Arial" w:cs="Arial"/>
          <w:color w:val="000000"/>
          <w:sz w:val="20"/>
        </w:rPr>
        <w:t xml:space="preserve"> particularly glaring if you don't address that.Barron-Lopez: She said Harris was not immune from critique for leaving out finer details, but it was Trump who required more immediate </w:t>
      </w:r>
      <w:r>
        <w:rPr>
          <w:rFonts w:ascii="Arial" w:eastAsia="Arial" w:hAnsi="Arial" w:cs="Arial"/>
          <w:b/>
          <w:color w:val="000000"/>
          <w:sz w:val="20"/>
        </w:rPr>
        <w:t>fact-checking</w:t>
      </w:r>
      <w:r>
        <w:rPr>
          <w:rFonts w:ascii="Arial" w:eastAsia="Arial" w:hAnsi="Arial" w:cs="Arial"/>
          <w:color w:val="000000"/>
          <w:sz w:val="20"/>
        </w:rPr>
        <w:t>.Sanders: I think one candidate, former President Trump, was repeating conspiracy theories that are pretty well-known to be false at this point and so it'</w:t>
      </w:r>
      <w:r>
        <w:rPr>
          <w:rFonts w:ascii="Arial" w:eastAsia="Arial" w:hAnsi="Arial" w:cs="Arial"/>
          <w:b/>
          <w:color w:val="000000"/>
          <w:sz w:val="20"/>
        </w:rPr>
        <w:t>s</w:t>
      </w:r>
      <w:r>
        <w:rPr>
          <w:rFonts w:ascii="Arial" w:eastAsia="Arial" w:hAnsi="Arial" w:cs="Arial"/>
          <w:color w:val="000000"/>
          <w:sz w:val="20"/>
        </w:rPr>
        <w:t xml:space="preserve"> almost easier to call those out in real time.Anchor Geoff Bennett seemed pleased with how the campaign was going for Harris, post-debate.Bennett: So, Laura, the Harris campaign feels good about how last night went both in terms of Harris' performance and the degree to which Donald Trump lost his composure multiple times last night. How does the debate in their view help her position in this campaign moving forward?Barron-Lopez: Well, the campaign feels as though it helps her immensely, that essentially the momentum she has had since she jumped into the race, they feel as though it'</w:t>
      </w:r>
      <w:r>
        <w:rPr>
          <w:rFonts w:ascii="Arial" w:eastAsia="Arial" w:hAnsi="Arial" w:cs="Arial"/>
          <w:b/>
          <w:color w:val="000000"/>
          <w:sz w:val="20"/>
        </w:rPr>
        <w:t>s</w:t>
      </w:r>
      <w:r>
        <w:rPr>
          <w:rFonts w:ascii="Arial" w:eastAsia="Arial" w:hAnsi="Arial" w:cs="Arial"/>
          <w:color w:val="000000"/>
          <w:sz w:val="20"/>
        </w:rPr>
        <w:t xml:space="preserve"> only going to be furthered by the debate. And that'</w:t>
      </w:r>
      <w:r>
        <w:rPr>
          <w:rFonts w:ascii="Arial" w:eastAsia="Arial" w:hAnsi="Arial" w:cs="Arial"/>
          <w:b/>
          <w:color w:val="000000"/>
          <w:sz w:val="20"/>
        </w:rPr>
        <w:t>s</w:t>
      </w:r>
      <w:r>
        <w:rPr>
          <w:rFonts w:ascii="Arial" w:eastAsia="Arial" w:hAnsi="Arial" w:cs="Arial"/>
          <w:color w:val="000000"/>
          <w:sz w:val="20"/>
        </w:rPr>
        <w:t xml:space="preserve"> what a lot of Democrats that I spoke to said. They feel as though it'</w:t>
      </w:r>
      <w:r>
        <w:rPr>
          <w:rFonts w:ascii="Arial" w:eastAsia="Arial" w:hAnsi="Arial" w:cs="Arial"/>
          <w:b/>
          <w:color w:val="000000"/>
          <w:sz w:val="20"/>
        </w:rPr>
        <w:t>s</w:t>
      </w:r>
      <w:r>
        <w:rPr>
          <w:rFonts w:ascii="Arial" w:eastAsia="Arial" w:hAnsi="Arial" w:cs="Arial"/>
          <w:color w:val="000000"/>
          <w:sz w:val="20"/>
        </w:rPr>
        <w:t xml:space="preserve"> totally different than how they felt after that June debate between President Biden and Donald Trump..In another segment Wednesday about accusations that recent Haitian immigrants are eating pets in Springfield, Ohio, PBS reporter William Brangham tracked down show favorite and hard-left academic extremist-hunter Cynthia Miller-Idriss, who understood the assignment:Cynthia Miller-Idriss, American University: There'</w:t>
      </w:r>
      <w:r>
        <w:rPr>
          <w:rFonts w:ascii="Arial" w:eastAsia="Arial" w:hAnsi="Arial" w:cs="Arial"/>
          <w:b/>
          <w:color w:val="000000"/>
          <w:sz w:val="20"/>
        </w:rPr>
        <w:t>s</w:t>
      </w:r>
      <w:r>
        <w:rPr>
          <w:rFonts w:ascii="Arial" w:eastAsia="Arial" w:hAnsi="Arial" w:cs="Arial"/>
          <w:color w:val="000000"/>
          <w:sz w:val="20"/>
        </w:rPr>
        <w:t xml:space="preserve"> always been this idea of a threat from the other, from immigrants, from people of color to the nation, to white families, to civilization itself, right? This idea that there'</w:t>
      </w:r>
      <w:r>
        <w:rPr>
          <w:rFonts w:ascii="Arial" w:eastAsia="Arial" w:hAnsi="Arial" w:cs="Arial"/>
          <w:b/>
          <w:color w:val="000000"/>
          <w:sz w:val="20"/>
        </w:rPr>
        <w:t>s</w:t>
      </w:r>
      <w:r>
        <w:rPr>
          <w:rFonts w:ascii="Arial" w:eastAsia="Arial" w:hAnsi="Arial" w:cs="Arial"/>
          <w:color w:val="000000"/>
          <w:sz w:val="20"/>
        </w:rPr>
        <w:t xml:space="preserve"> some terrible threat coming that has to be defended against, and then, as evidence of that.It demonizes and it dehumanizes.Miller-Idriss once linkedgoing to the gym with far-right extremism, which sounds extreme in itself.This segment was brought to you in part by Consumer Cellular.A transcript is available, click "Expand."PBS News Hour9/11/247:03:03 p.m. (ET)Amna Nawaz: Tens of millions of Americans tuned into last night'</w:t>
      </w:r>
      <w:r>
        <w:rPr>
          <w:rFonts w:ascii="Arial" w:eastAsia="Arial" w:hAnsi="Arial" w:cs="Arial"/>
          <w:b/>
          <w:color w:val="000000"/>
          <w:sz w:val="20"/>
        </w:rPr>
        <w:t>s</w:t>
      </w:r>
      <w:r>
        <w:rPr>
          <w:rFonts w:ascii="Arial" w:eastAsia="Arial" w:hAnsi="Arial" w:cs="Arial"/>
          <w:color w:val="000000"/>
          <w:sz w:val="20"/>
        </w:rPr>
        <w:t xml:space="preserve"> consequential presidential debate between Vice President Kamala Harris and former President Donald Trump.Geoff Bennett: The contentious debate may be the only face off of the campaign season. Vice President Harris tried to walk a fine line between being both an incumbent and a change candidate all while fending off attacks from Donald Trump. And the former president was repeatedly </w:t>
      </w:r>
      <w:r>
        <w:rPr>
          <w:rFonts w:ascii="Arial" w:eastAsia="Arial" w:hAnsi="Arial" w:cs="Arial"/>
          <w:b/>
          <w:color w:val="000000"/>
          <w:sz w:val="20"/>
        </w:rPr>
        <w:t>fact-checked</w:t>
      </w:r>
      <w:r>
        <w:rPr>
          <w:rFonts w:ascii="Arial" w:eastAsia="Arial" w:hAnsi="Arial" w:cs="Arial"/>
          <w:color w:val="000000"/>
          <w:sz w:val="20"/>
        </w:rPr>
        <w:t xml:space="preserve"> for inaccuracies. Laura Barron-Lopez reports.Kamala Harris, Vice President of the United States (D) and </w:t>
      </w:r>
      <w:r>
        <w:rPr>
          <w:rFonts w:ascii="Arial" w:eastAsia="Arial" w:hAnsi="Arial" w:cs="Arial"/>
          <w:b/>
          <w:color w:val="000000"/>
          <w:sz w:val="20"/>
        </w:rPr>
        <w:t>U.S</w:t>
      </w:r>
      <w:r>
        <w:rPr>
          <w:rFonts w:ascii="Arial" w:eastAsia="Arial" w:hAnsi="Arial" w:cs="Arial"/>
          <w:color w:val="000000"/>
          <w:sz w:val="20"/>
        </w:rPr>
        <w:t xml:space="preserve">. Presidential Candidate: Kamala Harris.Donald Trump, Former President of the United States (R) and Current </w:t>
      </w:r>
      <w:r>
        <w:rPr>
          <w:rFonts w:ascii="Arial" w:eastAsia="Arial" w:hAnsi="Arial" w:cs="Arial"/>
          <w:b/>
          <w:color w:val="000000"/>
          <w:sz w:val="20"/>
        </w:rPr>
        <w:t>U.S</w:t>
      </w:r>
      <w:r>
        <w:rPr>
          <w:rFonts w:ascii="Arial" w:eastAsia="Arial" w:hAnsi="Arial" w:cs="Arial"/>
          <w:color w:val="000000"/>
          <w:sz w:val="20"/>
        </w:rPr>
        <w:t>. Presidential Candidate: Nice to see you. Have fun.Laura Barron-Lopez: The night began cordially before the gloves came off.Kamala Harris: World leaders are laughing at Donald Trump. I have talked with military leaders, some of whom worked with you, and they say you're a disgrace.Donald Trump: She got zero votes, and when she ran, she was the first one to leave because she failed.Laura Barron-Lopez: It was their first face-to-face meeting, and their first head-to-head clash on the issues, like on the economy.Kamala Harris: I have a plan, $6,000 for young families for the first year of your child'</w:t>
      </w:r>
      <w:r>
        <w:rPr>
          <w:rFonts w:ascii="Arial" w:eastAsia="Arial" w:hAnsi="Arial" w:cs="Arial"/>
          <w:b/>
          <w:color w:val="000000"/>
          <w:sz w:val="20"/>
        </w:rPr>
        <w:t>s</w:t>
      </w:r>
      <w:r>
        <w:rPr>
          <w:rFonts w:ascii="Arial" w:eastAsia="Arial" w:hAnsi="Arial" w:cs="Arial"/>
          <w:color w:val="000000"/>
          <w:sz w:val="20"/>
        </w:rPr>
        <w:t xml:space="preserve"> life to help you in that most critical stage of your child'</w:t>
      </w:r>
      <w:r>
        <w:rPr>
          <w:rFonts w:ascii="Arial" w:eastAsia="Arial" w:hAnsi="Arial" w:cs="Arial"/>
          <w:b/>
          <w:color w:val="000000"/>
          <w:sz w:val="20"/>
        </w:rPr>
        <w:t>s</w:t>
      </w:r>
      <w:r>
        <w:rPr>
          <w:rFonts w:ascii="Arial" w:eastAsia="Arial" w:hAnsi="Arial" w:cs="Arial"/>
          <w:color w:val="000000"/>
          <w:sz w:val="20"/>
        </w:rPr>
        <w:t xml:space="preserve"> development. I have a plan.Donald Trump: She copied Biden'</w:t>
      </w:r>
      <w:r>
        <w:rPr>
          <w:rFonts w:ascii="Arial" w:eastAsia="Arial" w:hAnsi="Arial" w:cs="Arial"/>
          <w:b/>
          <w:color w:val="000000"/>
          <w:sz w:val="20"/>
        </w:rPr>
        <w:t>s</w:t>
      </w:r>
      <w:r>
        <w:rPr>
          <w:rFonts w:ascii="Arial" w:eastAsia="Arial" w:hAnsi="Arial" w:cs="Arial"/>
          <w:color w:val="000000"/>
          <w:sz w:val="20"/>
        </w:rPr>
        <w:t xml:space="preserve"> plan, and it'</w:t>
      </w:r>
      <w:r>
        <w:rPr>
          <w:rFonts w:ascii="Arial" w:eastAsia="Arial" w:hAnsi="Arial" w:cs="Arial"/>
          <w:b/>
          <w:color w:val="000000"/>
          <w:sz w:val="20"/>
        </w:rPr>
        <w:t>s</w:t>
      </w:r>
      <w:r>
        <w:rPr>
          <w:rFonts w:ascii="Arial" w:eastAsia="Arial" w:hAnsi="Arial" w:cs="Arial"/>
          <w:color w:val="000000"/>
          <w:sz w:val="20"/>
        </w:rPr>
        <w:t xml:space="preserve"> like four sentences, like run, Spot, run. Four sentences that are just, oh, we will try and lower taxes.Laura Barron-Lopez: The former president tried to link Harris to President Biden.Donald Trump: She is Biden. She'</w:t>
      </w:r>
      <w:r>
        <w:rPr>
          <w:rFonts w:ascii="Arial" w:eastAsia="Arial" w:hAnsi="Arial" w:cs="Arial"/>
          <w:b/>
          <w:color w:val="000000"/>
          <w:sz w:val="20"/>
        </w:rPr>
        <w:t>s</w:t>
      </w:r>
      <w:r>
        <w:rPr>
          <w:rFonts w:ascii="Arial" w:eastAsia="Arial" w:hAnsi="Arial" w:cs="Arial"/>
          <w:color w:val="000000"/>
          <w:sz w:val="20"/>
        </w:rPr>
        <w:t xml:space="preserve"> trying to get away from Biden. I don't know the gentleman she says. She is Biden.Kamala Harris: Clearly, I am not Joe Biden, and I am certainly not Donald Trump.Laura Barron-Lopez: And Harris, a former prosecutor, repeatedly baited Trump.Kamala Harris: They're so clear they can manipulate you with flattery and favors.Laura Barron-Lopez: From highlighting his fondness of dictators to needling Trump about the crowd size at his rallies.Kamala Harris: I'm going to invite you to attend one of Donald Trump'</w:t>
      </w:r>
      <w:r>
        <w:rPr>
          <w:rFonts w:ascii="Arial" w:eastAsia="Arial" w:hAnsi="Arial" w:cs="Arial"/>
          <w:b/>
          <w:color w:val="000000"/>
          <w:sz w:val="20"/>
        </w:rPr>
        <w:t>s</w:t>
      </w:r>
      <w:r>
        <w:rPr>
          <w:rFonts w:ascii="Arial" w:eastAsia="Arial" w:hAnsi="Arial" w:cs="Arial"/>
          <w:color w:val="000000"/>
          <w:sz w:val="20"/>
        </w:rPr>
        <w:t xml:space="preserve"> rallies, because it'</w:t>
      </w:r>
      <w:r>
        <w:rPr>
          <w:rFonts w:ascii="Arial" w:eastAsia="Arial" w:hAnsi="Arial" w:cs="Arial"/>
          <w:b/>
          <w:color w:val="000000"/>
          <w:sz w:val="20"/>
        </w:rPr>
        <w:t>s</w:t>
      </w:r>
      <w:r>
        <w:rPr>
          <w:rFonts w:ascii="Arial" w:eastAsia="Arial" w:hAnsi="Arial" w:cs="Arial"/>
          <w:color w:val="000000"/>
          <w:sz w:val="20"/>
        </w:rPr>
        <w:t xml:space="preserve"> a really interesting thing to watch. You will see during the course of his rallies, he talks about fictional characters like Hannibal Lecter. He will talk about windmills cause cancer.And what you will also notice is that people start leaving his rallies early out of exhaustion and boredom.Donald Trump: People don't leave my rallies. We have the biggest rallies, the most incredible rallies in the history of politics. That'</w:t>
      </w:r>
      <w:r>
        <w:rPr>
          <w:rFonts w:ascii="Arial" w:eastAsia="Arial" w:hAnsi="Arial" w:cs="Arial"/>
          <w:b/>
          <w:color w:val="000000"/>
          <w:sz w:val="20"/>
        </w:rPr>
        <w:t>s</w:t>
      </w:r>
      <w:r>
        <w:rPr>
          <w:rFonts w:ascii="Arial" w:eastAsia="Arial" w:hAnsi="Arial" w:cs="Arial"/>
          <w:color w:val="000000"/>
          <w:sz w:val="20"/>
        </w:rPr>
        <w:t xml:space="preserve"> because people want to take their country back.Laura Barron-Lopez: For much of the night, Trump was on defense, not answering whether he'd sign or veto a national abortion ban.Linsey Davis, ABC News Live "Prime" Anchor: If I could just get a yes or no, because you're running mate, J.D. Vance, has said that you would veto if you did come to your desk.Donald Trump: Well, I didn't discuss it with J.D., in all fairness. Look, we don't have to discuss it.Laura Barron-Lopez: Refusing to say if he thought defending Ukraine against Russia was in America'</w:t>
      </w:r>
      <w:r>
        <w:rPr>
          <w:rFonts w:ascii="Arial" w:eastAsia="Arial" w:hAnsi="Arial" w:cs="Arial"/>
          <w:b/>
          <w:color w:val="000000"/>
          <w:sz w:val="20"/>
        </w:rPr>
        <w:t>s</w:t>
      </w:r>
      <w:r>
        <w:rPr>
          <w:rFonts w:ascii="Arial" w:eastAsia="Arial" w:hAnsi="Arial" w:cs="Arial"/>
          <w:color w:val="000000"/>
          <w:sz w:val="20"/>
        </w:rPr>
        <w:t xml:space="preserve"> national security interests.David Muir, "World News Tonight" Anchor and Managing Editor: I want to ask you a very simple question tonight. Do you want Ukraine to win this war?Donald Trump  Former President of the United States and Presidential Nominee: I want the war to stop. I want to save lives that are being uselessly - people being killed by the millions. It'</w:t>
      </w:r>
      <w:r>
        <w:rPr>
          <w:rFonts w:ascii="Arial" w:eastAsia="Arial" w:hAnsi="Arial" w:cs="Arial"/>
          <w:b/>
          <w:color w:val="000000"/>
          <w:sz w:val="20"/>
        </w:rPr>
        <w:t>s</w:t>
      </w:r>
      <w:r>
        <w:rPr>
          <w:rFonts w:ascii="Arial" w:eastAsia="Arial" w:hAnsi="Arial" w:cs="Arial"/>
          <w:color w:val="000000"/>
          <w:sz w:val="20"/>
        </w:rPr>
        <w:t xml:space="preserve"> the millions.David Muir: Just to clarify in the question, do you believe it'</w:t>
      </w:r>
      <w:r>
        <w:rPr>
          <w:rFonts w:ascii="Arial" w:eastAsia="Arial" w:hAnsi="Arial" w:cs="Arial"/>
          <w:b/>
          <w:color w:val="000000"/>
          <w:sz w:val="20"/>
        </w:rPr>
        <w:t>s</w:t>
      </w:r>
      <w:r>
        <w:rPr>
          <w:rFonts w:ascii="Arial" w:eastAsia="Arial" w:hAnsi="Arial" w:cs="Arial"/>
          <w:color w:val="000000"/>
          <w:sz w:val="20"/>
        </w:rPr>
        <w:t xml:space="preserve"> in the </w:t>
      </w:r>
      <w:r>
        <w:rPr>
          <w:rFonts w:ascii="Arial" w:eastAsia="Arial" w:hAnsi="Arial" w:cs="Arial"/>
          <w:b/>
          <w:color w:val="000000"/>
          <w:sz w:val="20"/>
        </w:rPr>
        <w:t>U.S</w:t>
      </w:r>
      <w:r>
        <w:rPr>
          <w:rFonts w:ascii="Arial" w:eastAsia="Arial" w:hAnsi="Arial" w:cs="Arial"/>
          <w:color w:val="000000"/>
          <w:sz w:val="20"/>
        </w:rPr>
        <w:t>. best interests for Ukraine to win this war, yes or no?Donald Trump: I think it'</w:t>
      </w:r>
      <w:r>
        <w:rPr>
          <w:rFonts w:ascii="Arial" w:eastAsia="Arial" w:hAnsi="Arial" w:cs="Arial"/>
          <w:b/>
          <w:color w:val="000000"/>
          <w:sz w:val="20"/>
        </w:rPr>
        <w:t>s</w:t>
      </w:r>
      <w:r>
        <w:rPr>
          <w:rFonts w:ascii="Arial" w:eastAsia="Arial" w:hAnsi="Arial" w:cs="Arial"/>
          <w:color w:val="000000"/>
          <w:sz w:val="20"/>
        </w:rPr>
        <w:t xml:space="preserve"> the </w:t>
      </w:r>
      <w:r>
        <w:rPr>
          <w:rFonts w:ascii="Arial" w:eastAsia="Arial" w:hAnsi="Arial" w:cs="Arial"/>
          <w:b/>
          <w:color w:val="000000"/>
          <w:sz w:val="20"/>
        </w:rPr>
        <w:t>U.S</w:t>
      </w:r>
      <w:r>
        <w:rPr>
          <w:rFonts w:ascii="Arial" w:eastAsia="Arial" w:hAnsi="Arial" w:cs="Arial"/>
          <w:color w:val="000000"/>
          <w:sz w:val="20"/>
        </w:rPr>
        <w:t>. best interests to get this war finished and just get it done.Laura Barron-Lopez: And taking no responsibility for his role in the January 6 attack on the Capitol.David Muir: Is there anything you regret about what you did on that day, yes or no?Donald Trump: I had nothing to do with that, other than they asked me to make a speech.Laura Barron-Lopez: Vice President Harris used that moment to appeal to undecided voters.Kamala Harris: It'</w:t>
      </w:r>
      <w:r>
        <w:rPr>
          <w:rFonts w:ascii="Arial" w:eastAsia="Arial" w:hAnsi="Arial" w:cs="Arial"/>
          <w:b/>
          <w:color w:val="000000"/>
          <w:sz w:val="20"/>
        </w:rPr>
        <w:t>s</w:t>
      </w:r>
      <w:r>
        <w:rPr>
          <w:rFonts w:ascii="Arial" w:eastAsia="Arial" w:hAnsi="Arial" w:cs="Arial"/>
          <w:color w:val="000000"/>
          <w:sz w:val="20"/>
        </w:rPr>
        <w:t xml:space="preserve"> time to turn the page. And if that was a bridge too far for you, well, there is a place in our campaign for you to stand for country, to stand for our democracy, to stand for rule of law, and to end the chaos.Laura Barron-Lopez: Moments after the debate ended, Harris picked up a superstar endorsement, Taylor Swift. And in a rare move for a presidential candidate, Trump went to the spin room afterward.Over the last 24 hours, in multiple FOX News interviews, Trump questioned whether he'd do another debate, and said ABC should lose its license.Donald Trump: It was three to one. It was a rigged deal, as I assumed it would be. I think ABC took a big hit last night. I mean, to be honest, they're a news organization. They have to be licensed to do it. They ought to take away their license for the way they did that.Laura Barron-Lopez: Trump and Republicans were quick to attack the moderators for </w:t>
      </w:r>
      <w:r>
        <w:rPr>
          <w:rFonts w:ascii="Arial" w:eastAsia="Arial" w:hAnsi="Arial" w:cs="Arial"/>
          <w:b/>
          <w:color w:val="000000"/>
          <w:sz w:val="20"/>
        </w:rPr>
        <w:t>fact-checking</w:t>
      </w:r>
      <w:r>
        <w:rPr>
          <w:rFonts w:ascii="Arial" w:eastAsia="Arial" w:hAnsi="Arial" w:cs="Arial"/>
          <w:color w:val="000000"/>
          <w:sz w:val="20"/>
        </w:rPr>
        <w:t xml:space="preserve"> him in real time, including on abortion.Donald Trump: Her vice presidential pick says abortion in the ninth month is absolutely fine. He also says execution after birth. It'</w:t>
      </w:r>
      <w:r>
        <w:rPr>
          <w:rFonts w:ascii="Arial" w:eastAsia="Arial" w:hAnsi="Arial" w:cs="Arial"/>
          <w:b/>
          <w:color w:val="000000"/>
          <w:sz w:val="20"/>
        </w:rPr>
        <w:t>s</w:t>
      </w:r>
      <w:r>
        <w:rPr>
          <w:rFonts w:ascii="Arial" w:eastAsia="Arial" w:hAnsi="Arial" w:cs="Arial"/>
          <w:color w:val="000000"/>
          <w:sz w:val="20"/>
        </w:rPr>
        <w:t xml:space="preserve"> execution, no longer abortion, because the baby is born.Linsey Davis: There is no state in this country where it is legal to kill a baby after it'</w:t>
      </w:r>
      <w:r>
        <w:rPr>
          <w:rFonts w:ascii="Arial" w:eastAsia="Arial" w:hAnsi="Arial" w:cs="Arial"/>
          <w:b/>
          <w:color w:val="000000"/>
          <w:sz w:val="20"/>
        </w:rPr>
        <w:t>s</w:t>
      </w:r>
      <w:r>
        <w:rPr>
          <w:rFonts w:ascii="Arial" w:eastAsia="Arial" w:hAnsi="Arial" w:cs="Arial"/>
          <w:color w:val="000000"/>
          <w:sz w:val="20"/>
        </w:rPr>
        <w:t xml:space="preserve"> born.Laura Barron-Lopez: And on a debunked conspiracy theory about Haitian immigrants in an Ohio town eating pets, one that'</w:t>
      </w:r>
      <w:r>
        <w:rPr>
          <w:rFonts w:ascii="Arial" w:eastAsia="Arial" w:hAnsi="Arial" w:cs="Arial"/>
          <w:b/>
          <w:color w:val="000000"/>
          <w:sz w:val="20"/>
        </w:rPr>
        <w:t>s</w:t>
      </w:r>
      <w:r>
        <w:rPr>
          <w:rFonts w:ascii="Arial" w:eastAsia="Arial" w:hAnsi="Arial" w:cs="Arial"/>
          <w:color w:val="000000"/>
          <w:sz w:val="20"/>
        </w:rPr>
        <w:t xml:space="preserve"> been peddled by far right activist and 9/11 truther Laura Loomer, who traveled with Trump to the debate.Donald Trump: In Springfield, they're eating the dogs, the people that came in. They're eating the cats. They're eating - they're eating the pets of the people that live there.David Muir: ABC News did reach out to the city manager there. He told us there had been no credible reports of specific claims of pets being harmed, injured or abused by individuals within the immigrant community.Donald Trump: Well, I have seen people on television.David Muir: Let me just sayLaura Barron-Lopez: Katie Sanders of </w:t>
      </w:r>
      <w:r>
        <w:rPr>
          <w:rFonts w:ascii="Arial" w:eastAsia="Arial" w:hAnsi="Arial" w:cs="Arial"/>
          <w:b/>
          <w:color w:val="000000"/>
          <w:sz w:val="20"/>
        </w:rPr>
        <w:t>PolitiFact</w:t>
      </w:r>
      <w:r>
        <w:rPr>
          <w:rFonts w:ascii="Arial" w:eastAsia="Arial" w:hAnsi="Arial" w:cs="Arial"/>
          <w:color w:val="000000"/>
          <w:sz w:val="20"/>
        </w:rPr>
        <w:t xml:space="preserve"> defended the moderators.Katie Sanders, Editor in Chief, </w:t>
      </w:r>
      <w:r>
        <w:rPr>
          <w:rFonts w:ascii="Arial" w:eastAsia="Arial" w:hAnsi="Arial" w:cs="Arial"/>
          <w:b/>
          <w:color w:val="000000"/>
          <w:sz w:val="20"/>
        </w:rPr>
        <w:t>PolitiFact</w:t>
      </w:r>
      <w:r>
        <w:rPr>
          <w:rFonts w:ascii="Arial" w:eastAsia="Arial" w:hAnsi="Arial" w:cs="Arial"/>
          <w:color w:val="000000"/>
          <w:sz w:val="20"/>
        </w:rPr>
        <w:t>: When a candidate is lobbying conspiracy theories, that'</w:t>
      </w:r>
      <w:r>
        <w:rPr>
          <w:rFonts w:ascii="Arial" w:eastAsia="Arial" w:hAnsi="Arial" w:cs="Arial"/>
          <w:b/>
          <w:color w:val="000000"/>
          <w:sz w:val="20"/>
        </w:rPr>
        <w:t>s</w:t>
      </w:r>
      <w:r>
        <w:rPr>
          <w:rFonts w:ascii="Arial" w:eastAsia="Arial" w:hAnsi="Arial" w:cs="Arial"/>
          <w:color w:val="000000"/>
          <w:sz w:val="20"/>
        </w:rPr>
        <w:t xml:space="preserve"> kind of a softball for a moderator, and it'</w:t>
      </w:r>
      <w:r>
        <w:rPr>
          <w:rFonts w:ascii="Arial" w:eastAsia="Arial" w:hAnsi="Arial" w:cs="Arial"/>
          <w:b/>
          <w:color w:val="000000"/>
          <w:sz w:val="20"/>
        </w:rPr>
        <w:t>s</w:t>
      </w:r>
      <w:r>
        <w:rPr>
          <w:rFonts w:ascii="Arial" w:eastAsia="Arial" w:hAnsi="Arial" w:cs="Arial"/>
          <w:color w:val="000000"/>
          <w:sz w:val="20"/>
        </w:rPr>
        <w:t xml:space="preserve"> particularly glaring if you don't address that.Laura Barron-Lopez: She said Harris was not immune from critique for leaving out finer details, but it was Trump who required more immediate </w:t>
      </w:r>
      <w:r>
        <w:rPr>
          <w:rFonts w:ascii="Arial" w:eastAsia="Arial" w:hAnsi="Arial" w:cs="Arial"/>
          <w:b/>
          <w:color w:val="000000"/>
          <w:sz w:val="20"/>
        </w:rPr>
        <w:t>fact-checking</w:t>
      </w:r>
      <w:r>
        <w:rPr>
          <w:rFonts w:ascii="Arial" w:eastAsia="Arial" w:hAnsi="Arial" w:cs="Arial"/>
          <w:color w:val="000000"/>
          <w:sz w:val="20"/>
        </w:rPr>
        <w:t>.Katie Sanders: I think one candidate, former President Trump, was repeating conspiracy theories that are pretty well-known to be false at this point and so it'</w:t>
      </w:r>
      <w:r>
        <w:rPr>
          <w:rFonts w:ascii="Arial" w:eastAsia="Arial" w:hAnsi="Arial" w:cs="Arial"/>
          <w:b/>
          <w:color w:val="000000"/>
          <w:sz w:val="20"/>
        </w:rPr>
        <w:t>s</w:t>
      </w:r>
      <w:r>
        <w:rPr>
          <w:rFonts w:ascii="Arial" w:eastAsia="Arial" w:hAnsi="Arial" w:cs="Arial"/>
          <w:color w:val="000000"/>
          <w:sz w:val="20"/>
        </w:rPr>
        <w:t xml:space="preserve"> almost easier to call those out in real time.</w:t>
      </w:r>
    </w:p>
    <w:p w14:paraId="08901E05" w14:textId="77777777" w:rsidR="00FA4267" w:rsidRDefault="006700FD">
      <w:pPr>
        <w:pStyle w:val="Normal74"/>
        <w:spacing w:before="240" w:line="260" w:lineRule="atLeast"/>
        <w:jc w:val="both"/>
      </w:pPr>
      <w:hyperlink r:id="rId2658" w:history="1">
        <w:r>
          <w:rPr>
            <w:rFonts w:ascii="Arial" w:eastAsia="Arial" w:hAnsi="Arial" w:cs="Arial"/>
            <w:color w:val="0077CC"/>
            <w:sz w:val="20"/>
            <w:u w:val="single"/>
            <w:shd w:val="clear" w:color="auto" w:fill="FFFFFF"/>
          </w:rPr>
          <w:t>Link to the original story.</w:t>
        </w:r>
      </w:hyperlink>
    </w:p>
    <w:p w14:paraId="1BDC6AD4" w14:textId="77777777" w:rsidR="00FA4267" w:rsidRDefault="006700FD">
      <w:pPr>
        <w:pStyle w:val="Normal74"/>
        <w:keepNext/>
        <w:spacing w:before="240" w:line="340" w:lineRule="atLeast"/>
      </w:pPr>
      <w:r>
        <w:br/>
      </w:r>
      <w:r>
        <w:rPr>
          <w:rFonts w:ascii="Arial" w:eastAsia="Arial" w:hAnsi="Arial" w:cs="Arial"/>
          <w:b/>
          <w:color w:val="000000"/>
          <w:sz w:val="28"/>
        </w:rPr>
        <w:t>Notes</w:t>
      </w:r>
    </w:p>
    <w:p w14:paraId="71FB05A7" w14:textId="18ABB1E3" w:rsidR="00FA4267" w:rsidRDefault="006700FD">
      <w:pPr>
        <w:pStyle w:val="Normal74"/>
        <w:spacing w:line="60" w:lineRule="exact"/>
      </w:pPr>
      <w:r>
        <w:rPr>
          <w:noProof/>
        </w:rPr>
        <mc:AlternateContent>
          <mc:Choice Requires="wps">
            <w:drawing>
              <wp:anchor distT="0" distB="0" distL="114300" distR="114300" simplePos="0" relativeHeight="251921408" behindDoc="0" locked="0" layoutInCell="1" allowOverlap="1" wp14:anchorId="132D26D6" wp14:editId="06F24E1F">
                <wp:simplePos x="0" y="0"/>
                <wp:positionH relativeFrom="column">
                  <wp:posOffset>0</wp:posOffset>
                </wp:positionH>
                <wp:positionV relativeFrom="paragraph">
                  <wp:posOffset>25400</wp:posOffset>
                </wp:positionV>
                <wp:extent cx="6502400" cy="0"/>
                <wp:effectExtent l="15875" t="13335" r="15875" b="15240"/>
                <wp:wrapTopAndBottom/>
                <wp:docPr id="289689170"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DB692" id="Line 355"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614D22D" w14:textId="77777777" w:rsidR="00FA4267" w:rsidRDefault="006700FD">
      <w:pPr>
        <w:pStyle w:val="Normal74"/>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27CFE197" w14:textId="77777777" w:rsidR="00FA4267" w:rsidRDefault="006700FD">
      <w:pPr>
        <w:pStyle w:val="Normal74"/>
        <w:keepNext/>
        <w:spacing w:before="240" w:line="340" w:lineRule="atLeast"/>
      </w:pPr>
      <w:bookmarkStart w:id="222" w:name="Classification_72"/>
      <w:bookmarkEnd w:id="222"/>
      <w:r>
        <w:rPr>
          <w:rFonts w:ascii="Arial" w:eastAsia="Arial" w:hAnsi="Arial" w:cs="Arial"/>
          <w:b/>
          <w:color w:val="000000"/>
          <w:sz w:val="28"/>
        </w:rPr>
        <w:t>Classification</w:t>
      </w:r>
    </w:p>
    <w:p w14:paraId="6D0E1E24" w14:textId="107B9C0E" w:rsidR="00FA4267" w:rsidRDefault="006700FD">
      <w:pPr>
        <w:pStyle w:val="Normal74"/>
        <w:spacing w:line="60" w:lineRule="exact"/>
      </w:pPr>
      <w:r>
        <w:rPr>
          <w:noProof/>
        </w:rPr>
        <mc:AlternateContent>
          <mc:Choice Requires="wps">
            <w:drawing>
              <wp:anchor distT="0" distB="0" distL="114300" distR="114300" simplePos="0" relativeHeight="251922432" behindDoc="0" locked="0" layoutInCell="1" allowOverlap="1" wp14:anchorId="46379C22" wp14:editId="7307E225">
                <wp:simplePos x="0" y="0"/>
                <wp:positionH relativeFrom="column">
                  <wp:posOffset>0</wp:posOffset>
                </wp:positionH>
                <wp:positionV relativeFrom="paragraph">
                  <wp:posOffset>25400</wp:posOffset>
                </wp:positionV>
                <wp:extent cx="6502400" cy="0"/>
                <wp:effectExtent l="15875" t="19050" r="15875" b="19050"/>
                <wp:wrapTopAndBottom/>
                <wp:docPr id="1316423400"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9D39" id="Line 356"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1A7456F" w14:textId="77777777" w:rsidR="00FA4267" w:rsidRDefault="00FA4267">
      <w:pPr>
        <w:pStyle w:val="Normal74"/>
        <w:spacing w:line="120" w:lineRule="exact"/>
      </w:pPr>
    </w:p>
    <w:p w14:paraId="191FA4FE" w14:textId="77777777" w:rsidR="00FA4267" w:rsidRDefault="006700FD">
      <w:pPr>
        <w:pStyle w:val="Normal7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E096CCD" w14:textId="77777777" w:rsidR="00FA4267" w:rsidRDefault="006700FD">
      <w:pPr>
        <w:pStyle w:val="Normal7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A9FEE14" w14:textId="77777777" w:rsidR="00FA4267" w:rsidRDefault="006700FD">
      <w:pPr>
        <w:pStyle w:val="Normal74"/>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647D6DF9" w14:textId="77777777" w:rsidR="00FA4267" w:rsidRDefault="006700FD">
      <w:pPr>
        <w:pStyle w:val="Normal7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(90%); POLITICAL DEBATES (90%); US PRESIDENTIAL CANDIDATES 2012 (90%); ABORTION (89%); CONSPIRACY THEORY (89%); POLITICAL PARTIES (89%); INFANTS &amp; TODDLERS (85%); US REPUBLICAN PARTY (85%); BLOGS &amp; MESSAGE BOARDS (78%); HEADS OF STATE &amp; GOVERNMENT (78%); INTERNET SOCIAL NETWORKING (78%); PREGNANCY &amp; CHILDBIRTH (78%); VETO (78%); ACTIVISM (75%); POLITICAL ACTIVISM (75%); VOTERS &amp; VOTING (73%); ABORTION REGULATION &amp; POLICY (72%); FAR RIGHT POLITICS (68%); IMMIGRATION, CITIZENSHIP &amp; DISPLACEMENT (50%)</w:t>
      </w:r>
    </w:p>
    <w:p w14:paraId="3AF0DB46" w14:textId="77777777" w:rsidR="00FA4267" w:rsidRDefault="006700FD">
      <w:pPr>
        <w:pStyle w:val="Normal7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(78%); INTERNET SOCIAL NETWORKING (78%); ABORTION REGULATION &amp; POLICY (72%)</w:t>
      </w:r>
    </w:p>
    <w:p w14:paraId="4518E2E6" w14:textId="77777777" w:rsidR="00FA4267" w:rsidRDefault="006700FD">
      <w:pPr>
        <w:pStyle w:val="Normal74"/>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KAMALA HARRIS (79%); TIMOTHY J WALZ (78%); JAMAAL BOWMAN (71%)</w:t>
      </w:r>
    </w:p>
    <w:p w14:paraId="66C55C8E" w14:textId="77777777" w:rsidR="00FA4267" w:rsidRDefault="006700FD">
      <w:pPr>
        <w:pStyle w:val="Normal7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MINNESOTA, USA (79%); UKRAINE (73%)</w:t>
      </w:r>
    </w:p>
    <w:p w14:paraId="3C7CACF8" w14:textId="77777777" w:rsidR="00FA4267" w:rsidRDefault="006700FD">
      <w:pPr>
        <w:pStyle w:val="Normal7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13, 2024</w:t>
      </w:r>
    </w:p>
    <w:p w14:paraId="160489D4" w14:textId="77777777" w:rsidR="00FA4267" w:rsidRDefault="00FA4267">
      <w:pPr>
        <w:pStyle w:val="Normal74"/>
      </w:pPr>
    </w:p>
    <w:p w14:paraId="4728346D" w14:textId="22FB773C" w:rsidR="00FA4267" w:rsidRDefault="006700FD">
      <w:pPr>
        <w:pStyle w:val="Normal7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3456" behindDoc="0" locked="0" layoutInCell="1" allowOverlap="1" wp14:anchorId="5E6DADA0" wp14:editId="0B2EF1B6">
                <wp:simplePos x="0" y="0"/>
                <wp:positionH relativeFrom="column">
                  <wp:posOffset>0</wp:posOffset>
                </wp:positionH>
                <wp:positionV relativeFrom="paragraph">
                  <wp:posOffset>127000</wp:posOffset>
                </wp:positionV>
                <wp:extent cx="6502400" cy="0"/>
                <wp:effectExtent l="6350" t="8255" r="15875" b="10795"/>
                <wp:wrapNone/>
                <wp:docPr id="1670240060"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5BAA9" id="Line 357"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C700C17" w14:textId="77777777" w:rsidR="00FA4267" w:rsidRDefault="00FA4267">
      <w:pPr>
        <w:pStyle w:val="Normal75"/>
        <w:sectPr w:rsidR="00FA4267">
          <w:headerReference w:type="even" r:id="rId2659"/>
          <w:headerReference w:type="default" r:id="rId2660"/>
          <w:footerReference w:type="even" r:id="rId2661"/>
          <w:footerReference w:type="default" r:id="rId2662"/>
          <w:headerReference w:type="first" r:id="rId2663"/>
          <w:footerReference w:type="first" r:id="rId2664"/>
          <w:pgSz w:w="12240" w:h="15840"/>
          <w:pgMar w:top="840" w:right="1000" w:bottom="840" w:left="1000" w:header="400" w:footer="400" w:gutter="0"/>
          <w:cols w:space="720"/>
          <w:titlePg/>
        </w:sectPr>
      </w:pPr>
    </w:p>
    <w:p w14:paraId="218CCE09" w14:textId="77777777" w:rsidR="00FA4267" w:rsidRDefault="00FA4267">
      <w:pPr>
        <w:pStyle w:val="Normal75"/>
      </w:pPr>
    </w:p>
    <w:p w14:paraId="31C8F687" w14:textId="6AB86F71" w:rsidR="00FA4267" w:rsidRDefault="006700FD">
      <w:pPr>
        <w:pStyle w:val="Normal75"/>
      </w:pPr>
      <w:r>
        <w:rPr>
          <w:noProof/>
        </w:rPr>
        <w:drawing>
          <wp:inline distT="0" distB="0" distL="0" distR="0" wp14:anchorId="30AAB4D5" wp14:editId="7349A128">
            <wp:extent cx="1879600" cy="381000"/>
            <wp:effectExtent l="0" t="0" r="0" b="0"/>
            <wp:docPr id="99" name="Picture 3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5A668EC" w14:textId="68C3DB62" w:rsidR="00FA4267" w:rsidRDefault="006700FD" w:rsidP="00D5321B">
      <w:pPr>
        <w:pStyle w:val="Heading173"/>
        <w:keepNext w:val="0"/>
        <w:numPr>
          <w:ilvl w:val="0"/>
          <w:numId w:val="140"/>
        </w:numPr>
        <w:spacing w:after="200" w:line="340" w:lineRule="atLeast"/>
        <w:jc w:val="center"/>
      </w:pPr>
      <w:hyperlink r:id="rId2665" w:history="1">
        <w:r>
          <w:rPr>
            <w:rFonts w:eastAsia="Arial"/>
            <w:color w:val="0077CC"/>
            <w:sz w:val="28"/>
            <w:u w:val="single"/>
            <w:shd w:val="clear" w:color="auto" w:fill="FFFFFF"/>
          </w:rPr>
          <w:t xml:space="preserve">Buckle Up! Soros Makes 'Scary' Purchase Ahead of 2024 </w:t>
        </w:r>
      </w:hyperlink>
      <w:hyperlink r:id="rId2666" w:history="1">
        <w:r>
          <w:rPr>
            <w:rFonts w:eastAsia="Arial"/>
            <w:color w:val="0077CC"/>
            <w:sz w:val="28"/>
            <w:u w:val="single"/>
            <w:shd w:val="clear" w:color="auto" w:fill="FFFFFF"/>
          </w:rPr>
          <w:t>Election</w:t>
        </w:r>
      </w:hyperlink>
    </w:p>
    <w:p w14:paraId="5C13CAF9" w14:textId="77777777" w:rsidR="00FA4267" w:rsidRDefault="006700FD">
      <w:pPr>
        <w:pStyle w:val="Normal75"/>
        <w:spacing w:before="120" w:line="260" w:lineRule="atLeast"/>
        <w:jc w:val="center"/>
      </w:pPr>
      <w:r>
        <w:rPr>
          <w:rFonts w:ascii="Arial" w:eastAsia="Arial" w:hAnsi="Arial" w:cs="Arial"/>
          <w:color w:val="000000"/>
          <w:sz w:val="20"/>
        </w:rPr>
        <w:t xml:space="preserve">Newstex Blogs </w:t>
      </w:r>
    </w:p>
    <w:p w14:paraId="7E5E96DC" w14:textId="77777777" w:rsidR="00FA4267" w:rsidRDefault="006700FD">
      <w:pPr>
        <w:pStyle w:val="Normal75"/>
        <w:spacing w:before="120" w:line="260" w:lineRule="atLeast"/>
        <w:jc w:val="center"/>
      </w:pPr>
      <w:r>
        <w:rPr>
          <w:rFonts w:ascii="Arial" w:eastAsia="Arial" w:hAnsi="Arial" w:cs="Arial"/>
          <w:color w:val="000000"/>
          <w:sz w:val="20"/>
        </w:rPr>
        <w:t>Newsbusters.org</w:t>
      </w:r>
    </w:p>
    <w:p w14:paraId="0DCE5F0D" w14:textId="77777777" w:rsidR="00FA4267" w:rsidRDefault="006700FD">
      <w:pPr>
        <w:pStyle w:val="Normal75"/>
        <w:spacing w:before="120" w:line="260" w:lineRule="atLeast"/>
        <w:jc w:val="center"/>
      </w:pPr>
      <w:r>
        <w:rPr>
          <w:rFonts w:ascii="Arial" w:eastAsia="Arial" w:hAnsi="Arial" w:cs="Arial"/>
          <w:color w:val="000000"/>
          <w:sz w:val="20"/>
        </w:rPr>
        <w:t>February 16, 2024 Friday 3:25 PM EST</w:t>
      </w:r>
    </w:p>
    <w:p w14:paraId="41212334" w14:textId="77777777" w:rsidR="00FA4267" w:rsidRDefault="00FA4267">
      <w:pPr>
        <w:pStyle w:val="Normal75"/>
        <w:spacing w:line="240" w:lineRule="atLeast"/>
        <w:jc w:val="both"/>
      </w:pPr>
      <w:bookmarkStart w:id="223" w:name="Bookmark_75"/>
      <w:bookmarkEnd w:id="223"/>
    </w:p>
    <w:p w14:paraId="2F50658C" w14:textId="77777777" w:rsidR="00FA4267" w:rsidRDefault="006700FD">
      <w:pPr>
        <w:pStyle w:val="Normal75"/>
        <w:spacing w:before="120" w:line="220" w:lineRule="atLeast"/>
      </w:pPr>
      <w:r>
        <w:br/>
      </w:r>
      <w:r>
        <w:rPr>
          <w:rFonts w:ascii="Arial" w:eastAsia="Arial" w:hAnsi="Arial" w:cs="Arial"/>
          <w:color w:val="000000"/>
          <w:sz w:val="16"/>
        </w:rPr>
        <w:t>Copyright 2024 Newstex LLC All Rights Reserved</w:t>
      </w:r>
    </w:p>
    <w:p w14:paraId="3A5475AA" w14:textId="77777777" w:rsidR="00FA4267" w:rsidRDefault="006700FD">
      <w:pPr>
        <w:pStyle w:val="Normal75"/>
        <w:spacing w:before="120" w:line="260" w:lineRule="atLeast"/>
      </w:pPr>
      <w:r>
        <w:rPr>
          <w:rFonts w:ascii="Arial" w:eastAsia="Arial" w:hAnsi="Arial" w:cs="Arial"/>
          <w:b/>
          <w:color w:val="000000"/>
          <w:sz w:val="20"/>
        </w:rPr>
        <w:t>Length:</w:t>
      </w:r>
      <w:r>
        <w:rPr>
          <w:rFonts w:ascii="Arial" w:eastAsia="Arial" w:hAnsi="Arial" w:cs="Arial"/>
          <w:color w:val="000000"/>
          <w:sz w:val="20"/>
        </w:rPr>
        <w:t> 447 words</w:t>
      </w:r>
    </w:p>
    <w:p w14:paraId="5532D160" w14:textId="77777777" w:rsidR="00FA4267" w:rsidRDefault="006700FD">
      <w:pPr>
        <w:pStyle w:val="Normal75"/>
        <w:spacing w:before="120" w:line="260" w:lineRule="atLeast"/>
      </w:pPr>
      <w:r>
        <w:rPr>
          <w:rFonts w:ascii="Arial" w:eastAsia="Arial" w:hAnsi="Arial" w:cs="Arial"/>
          <w:b/>
          <w:color w:val="000000"/>
          <w:sz w:val="20"/>
        </w:rPr>
        <w:t>Byline:</w:t>
      </w:r>
      <w:r>
        <w:rPr>
          <w:rFonts w:ascii="Arial" w:eastAsia="Arial" w:hAnsi="Arial" w:cs="Arial"/>
          <w:color w:val="000000"/>
          <w:sz w:val="20"/>
        </w:rPr>
        <w:t> Tom Olohan</w:t>
      </w:r>
    </w:p>
    <w:p w14:paraId="199728D1" w14:textId="77777777" w:rsidR="00FA4267" w:rsidRDefault="006700FD">
      <w:pPr>
        <w:pStyle w:val="Normal75"/>
        <w:keepNext/>
        <w:spacing w:before="240" w:line="340" w:lineRule="atLeast"/>
      </w:pPr>
      <w:bookmarkStart w:id="224" w:name="Body_73"/>
      <w:bookmarkEnd w:id="224"/>
      <w:r>
        <w:rPr>
          <w:rFonts w:ascii="Arial" w:eastAsia="Arial" w:hAnsi="Arial" w:cs="Arial"/>
          <w:b/>
          <w:color w:val="000000"/>
          <w:sz w:val="28"/>
        </w:rPr>
        <w:t>Body</w:t>
      </w:r>
    </w:p>
    <w:p w14:paraId="5705A4B4" w14:textId="63B37867" w:rsidR="00FA4267" w:rsidRDefault="006700FD">
      <w:pPr>
        <w:pStyle w:val="Normal75"/>
        <w:spacing w:line="60" w:lineRule="exact"/>
      </w:pPr>
      <w:r>
        <w:rPr>
          <w:noProof/>
        </w:rPr>
        <mc:AlternateContent>
          <mc:Choice Requires="wps">
            <w:drawing>
              <wp:anchor distT="0" distB="0" distL="114300" distR="114300" simplePos="0" relativeHeight="251924480" behindDoc="0" locked="0" layoutInCell="1" allowOverlap="1" wp14:anchorId="1FE823D3" wp14:editId="63C3A590">
                <wp:simplePos x="0" y="0"/>
                <wp:positionH relativeFrom="column">
                  <wp:posOffset>0</wp:posOffset>
                </wp:positionH>
                <wp:positionV relativeFrom="paragraph">
                  <wp:posOffset>25400</wp:posOffset>
                </wp:positionV>
                <wp:extent cx="6502400" cy="0"/>
                <wp:effectExtent l="15875" t="15875" r="15875" b="12700"/>
                <wp:wrapTopAndBottom/>
                <wp:docPr id="1844402064"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028C2" id="Line 359"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E8C71DF" w14:textId="77777777" w:rsidR="00FA4267" w:rsidRDefault="00FA4267">
      <w:pPr>
        <w:pStyle w:val="Normal75"/>
      </w:pPr>
    </w:p>
    <w:p w14:paraId="3CF941BE" w14:textId="77777777" w:rsidR="00FA4267" w:rsidRDefault="006700FD">
      <w:pPr>
        <w:pStyle w:val="Normal75"/>
        <w:spacing w:before="240" w:line="260" w:lineRule="atLeast"/>
        <w:jc w:val="both"/>
      </w:pPr>
      <w:r>
        <w:rPr>
          <w:rFonts w:ascii="Arial" w:eastAsia="Arial" w:hAnsi="Arial" w:cs="Arial"/>
          <w:color w:val="000000"/>
          <w:sz w:val="20"/>
        </w:rPr>
        <w:t xml:space="preserve">February 16th, 2024 ( </w:t>
      </w:r>
      <w:hyperlink r:id="rId2667"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668"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415BE5AC" w14:textId="77777777" w:rsidR="00FA4267" w:rsidRDefault="006700FD">
      <w:pPr>
        <w:pStyle w:val="Normal75"/>
        <w:spacing w:before="200" w:line="260" w:lineRule="atLeast"/>
        <w:jc w:val="both"/>
      </w:pPr>
      <w:r>
        <w:rPr>
          <w:rFonts w:ascii="Arial" w:eastAsia="Arial" w:hAnsi="Arial" w:cs="Arial"/>
          <w:color w:val="000000"/>
          <w:sz w:val="20"/>
        </w:rPr>
        <w:t>&lt;?xml encoding="UTF-8"?????&gt;</w:t>
      </w:r>
    </w:p>
    <w:p w14:paraId="7D86D48B" w14:textId="77777777" w:rsidR="00FA4267" w:rsidRDefault="006700FD">
      <w:pPr>
        <w:pStyle w:val="Normal75"/>
        <w:spacing w:before="200" w:line="260" w:lineRule="atLeast"/>
        <w:jc w:val="both"/>
      </w:pPr>
      <w:r>
        <w:rPr>
          <w:rFonts w:ascii="Arial" w:eastAsia="Arial" w:hAnsi="Arial" w:cs="Arial"/>
          <w:color w:val="000000"/>
          <w:sz w:val="20"/>
        </w:rPr>
        <w:t>Leftist billionaire George Soros has reportedly acquired a massive stake in America'</w:t>
      </w:r>
      <w:r>
        <w:rPr>
          <w:rFonts w:ascii="Arial" w:eastAsia="Arial" w:hAnsi="Arial" w:cs="Arial"/>
          <w:b/>
          <w:color w:val="000000"/>
          <w:sz w:val="20"/>
        </w:rPr>
        <w:t>s</w:t>
      </w:r>
      <w:r>
        <w:rPr>
          <w:rFonts w:ascii="Arial" w:eastAsia="Arial" w:hAnsi="Arial" w:cs="Arial"/>
          <w:color w:val="000000"/>
          <w:sz w:val="20"/>
        </w:rPr>
        <w:t xml:space="preserve"> second-largest radio company, igniting concerns about potential influence ahead of the 2024 </w:t>
      </w:r>
      <w:r>
        <w:rPr>
          <w:rFonts w:ascii="Arial" w:eastAsia="Arial" w:hAnsi="Arial" w:cs="Arial"/>
          <w:b/>
          <w:color w:val="000000"/>
          <w:sz w:val="20"/>
        </w:rPr>
        <w:t>election</w:t>
      </w:r>
      <w:r>
        <w:rPr>
          <w:rFonts w:ascii="Arial" w:eastAsia="Arial" w:hAnsi="Arial" w:cs="Arial"/>
          <w:color w:val="000000"/>
          <w:sz w:val="20"/>
        </w:rPr>
        <w:t>.</w:t>
      </w:r>
    </w:p>
    <w:p w14:paraId="3894C944" w14:textId="77777777" w:rsidR="00FA4267" w:rsidRDefault="006700FD">
      <w:pPr>
        <w:pStyle w:val="Normal75"/>
        <w:spacing w:before="200" w:line="260" w:lineRule="atLeast"/>
        <w:jc w:val="both"/>
      </w:pPr>
      <w:r>
        <w:rPr>
          <w:rFonts w:ascii="Arial" w:eastAsia="Arial" w:hAnsi="Arial" w:cs="Arial"/>
          <w:color w:val="000000"/>
          <w:sz w:val="20"/>
        </w:rPr>
        <w:t>Soros Fund Management purchased $400 million of bankrupt radio company Audacy'</w:t>
      </w:r>
      <w:r>
        <w:rPr>
          <w:rFonts w:ascii="Arial" w:eastAsia="Arial" w:hAnsi="Arial" w:cs="Arial"/>
          <w:b/>
          <w:color w:val="000000"/>
          <w:sz w:val="20"/>
        </w:rPr>
        <w:t>s</w:t>
      </w:r>
      <w:r>
        <w:rPr>
          <w:rFonts w:ascii="Arial" w:eastAsia="Arial" w:hAnsi="Arial" w:cs="Arial"/>
          <w:color w:val="000000"/>
          <w:sz w:val="20"/>
        </w:rPr>
        <w:t xml:space="preserve"> debt or about a 40% stake in the company, the New York Post reporters Josh Kosman and Ariel Zilber </w:t>
      </w:r>
      <w:hyperlink r:id="rId2669" w:history="1">
        <w:r>
          <w:rPr>
            <w:rFonts w:ascii="Arial" w:eastAsia="Arial" w:hAnsi="Arial" w:cs="Arial"/>
            <w:color w:val="0077CC"/>
            <w:sz w:val="20"/>
            <w:u w:val="single"/>
            <w:shd w:val="clear" w:color="auto" w:fill="FFFFFF"/>
          </w:rPr>
          <w:t>unveiled</w:t>
        </w:r>
      </w:hyperlink>
      <w:r>
        <w:rPr>
          <w:rFonts w:ascii="Arial" w:eastAsia="Arial" w:hAnsi="Arial" w:cs="Arial"/>
          <w:color w:val="000000"/>
          <w:sz w:val="20"/>
        </w:rPr>
        <w:t xml:space="preserve">  on Wednesday. According to the Post, citing bankruptcy filings, Audacy is 'the No. 2 US radio broadcaster behind iHeartMedia with stations including New York'</w:t>
      </w:r>
      <w:r>
        <w:rPr>
          <w:rFonts w:ascii="Arial" w:eastAsia="Arial" w:hAnsi="Arial" w:cs="Arial"/>
          <w:b/>
          <w:color w:val="000000"/>
          <w:sz w:val="20"/>
        </w:rPr>
        <w:t>s</w:t>
      </w:r>
      <w:r>
        <w:rPr>
          <w:rFonts w:ascii="Arial" w:eastAsia="Arial" w:hAnsi="Arial" w:cs="Arial"/>
          <w:color w:val="000000"/>
          <w:sz w:val="20"/>
        </w:rPr>
        <w:t xml:space="preserve"> WFAN and 1010 WINS, as well as Los Angeles-based KROQ.' Notably, Audacy features or streams at least 16 powerful 50,000-watt radio stations, which means that their coverage is especially widespread. </w:t>
      </w:r>
    </w:p>
    <w:p w14:paraId="3EF9F76A" w14:textId="77777777" w:rsidR="00FA4267" w:rsidRDefault="006700FD">
      <w:pPr>
        <w:pStyle w:val="Normal75"/>
        <w:spacing w:before="200" w:line="260" w:lineRule="atLeast"/>
        <w:jc w:val="both"/>
      </w:pPr>
      <w:r>
        <w:rPr>
          <w:rFonts w:ascii="Arial" w:eastAsia="Arial" w:hAnsi="Arial" w:cs="Arial"/>
          <w:color w:val="000000"/>
          <w:sz w:val="20"/>
        </w:rPr>
        <w:t xml:space="preserve">The Soros purchase may implicate the following 50,000-watt </w:t>
      </w:r>
      <w:hyperlink r:id="rId2670" w:history="1">
        <w:r>
          <w:rPr>
            <w:rFonts w:ascii="Arial" w:eastAsia="Arial" w:hAnsi="Arial" w:cs="Arial"/>
            <w:color w:val="0077CC"/>
            <w:sz w:val="20"/>
            <w:u w:val="single"/>
            <w:shd w:val="clear" w:color="auto" w:fill="FFFFFF"/>
          </w:rPr>
          <w:t>radio stations</w:t>
        </w:r>
      </w:hyperlink>
      <w:r>
        <w:rPr>
          <w:rFonts w:ascii="Arial" w:eastAsia="Arial" w:hAnsi="Arial" w:cs="Arial"/>
          <w:color w:val="000000"/>
          <w:sz w:val="20"/>
        </w:rPr>
        <w:t xml:space="preserve"> , as described by RadioStation.info: </w:t>
      </w:r>
      <w:hyperlink r:id="rId2671" w:history="1">
        <w:r>
          <w:rPr>
            <w:rFonts w:ascii="Arial" w:eastAsia="Arial" w:hAnsi="Arial" w:cs="Arial"/>
            <w:color w:val="0077CC"/>
            <w:sz w:val="20"/>
            <w:u w:val="single"/>
            <w:shd w:val="clear" w:color="auto" w:fill="FFFFFF"/>
          </w:rPr>
          <w:t>WVEE Atlanta</w:t>
        </w:r>
      </w:hyperlink>
      <w:r>
        <w:rPr>
          <w:rFonts w:ascii="Arial" w:eastAsia="Arial" w:hAnsi="Arial" w:cs="Arial"/>
          <w:color w:val="000000"/>
          <w:sz w:val="20"/>
        </w:rPr>
        <w:t xml:space="preserve"> , </w:t>
      </w:r>
      <w:hyperlink r:id="rId2672" w:history="1">
        <w:r>
          <w:rPr>
            <w:rFonts w:ascii="Arial" w:eastAsia="Arial" w:hAnsi="Arial" w:cs="Arial"/>
            <w:color w:val="0077CC"/>
            <w:sz w:val="20"/>
            <w:u w:val="single"/>
            <w:shd w:val="clear" w:color="auto" w:fill="FFFFFF"/>
          </w:rPr>
          <w:t>WZRH New Orleans</w:t>
        </w:r>
      </w:hyperlink>
      <w:r>
        <w:rPr>
          <w:rFonts w:ascii="Arial" w:eastAsia="Arial" w:hAnsi="Arial" w:cs="Arial"/>
          <w:color w:val="000000"/>
          <w:sz w:val="20"/>
        </w:rPr>
        <w:t xml:space="preserve"> , </w:t>
      </w:r>
      <w:hyperlink r:id="rId2673" w:history="1">
        <w:r>
          <w:rPr>
            <w:rFonts w:ascii="Arial" w:eastAsia="Arial" w:hAnsi="Arial" w:cs="Arial"/>
            <w:color w:val="0077CC"/>
            <w:sz w:val="20"/>
            <w:u w:val="single"/>
            <w:shd w:val="clear" w:color="auto" w:fill="FFFFFF"/>
          </w:rPr>
          <w:t>WFUN St. Louis</w:t>
        </w:r>
      </w:hyperlink>
      <w:r>
        <w:rPr>
          <w:rFonts w:ascii="Arial" w:eastAsia="Arial" w:hAnsi="Arial" w:cs="Arial"/>
          <w:color w:val="000000"/>
          <w:sz w:val="20"/>
        </w:rPr>
        <w:t xml:space="preserve"> , </w:t>
      </w:r>
      <w:hyperlink r:id="rId2674" w:history="1">
        <w:r>
          <w:rPr>
            <w:rFonts w:ascii="Arial" w:eastAsia="Arial" w:hAnsi="Arial" w:cs="Arial"/>
            <w:color w:val="0077CC"/>
            <w:sz w:val="20"/>
            <w:u w:val="single"/>
            <w:shd w:val="clear" w:color="auto" w:fill="FFFFFF"/>
          </w:rPr>
          <w:t>1010 WINS New York</w:t>
        </w:r>
      </w:hyperlink>
      <w:r>
        <w:rPr>
          <w:rFonts w:ascii="Arial" w:eastAsia="Arial" w:hAnsi="Arial" w:cs="Arial"/>
          <w:color w:val="000000"/>
          <w:sz w:val="20"/>
        </w:rPr>
        <w:t xml:space="preserve"> , </w:t>
      </w:r>
      <w:hyperlink r:id="rId2675" w:history="1">
        <w:r>
          <w:rPr>
            <w:rFonts w:ascii="Arial" w:eastAsia="Arial" w:hAnsi="Arial" w:cs="Arial"/>
            <w:color w:val="0077CC"/>
            <w:sz w:val="20"/>
            <w:u w:val="single"/>
            <w:shd w:val="clear" w:color="auto" w:fill="FFFFFF"/>
          </w:rPr>
          <w:t>1020 KDKA Pittsburgh</w:t>
        </w:r>
      </w:hyperlink>
      <w:r>
        <w:rPr>
          <w:rFonts w:ascii="Arial" w:eastAsia="Arial" w:hAnsi="Arial" w:cs="Arial"/>
          <w:color w:val="000000"/>
          <w:sz w:val="20"/>
        </w:rPr>
        <w:t xml:space="preserve"> , </w:t>
      </w:r>
      <w:hyperlink r:id="rId2676" w:history="1">
        <w:r>
          <w:rPr>
            <w:rFonts w:ascii="Arial" w:eastAsia="Arial" w:hAnsi="Arial" w:cs="Arial"/>
            <w:color w:val="0077CC"/>
            <w:sz w:val="20"/>
            <w:u w:val="single"/>
            <w:shd w:val="clear" w:color="auto" w:fill="FFFFFF"/>
          </w:rPr>
          <w:t>830 WCCO Minneapolis</w:t>
        </w:r>
      </w:hyperlink>
      <w:r>
        <w:rPr>
          <w:rFonts w:ascii="Arial" w:eastAsia="Arial" w:hAnsi="Arial" w:cs="Arial"/>
          <w:color w:val="000000"/>
          <w:sz w:val="20"/>
        </w:rPr>
        <w:t xml:space="preserve"> , </w:t>
      </w:r>
      <w:hyperlink r:id="rId2677" w:history="1">
        <w:r>
          <w:rPr>
            <w:rFonts w:ascii="Arial" w:eastAsia="Arial" w:hAnsi="Arial" w:cs="Arial"/>
            <w:color w:val="0077CC"/>
            <w:sz w:val="20"/>
            <w:u w:val="single"/>
            <w:shd w:val="clear" w:color="auto" w:fill="FFFFFF"/>
          </w:rPr>
          <w:t>KCBS 740 San Francisco</w:t>
        </w:r>
      </w:hyperlink>
      <w:r>
        <w:rPr>
          <w:rFonts w:ascii="Arial" w:eastAsia="Arial" w:hAnsi="Arial" w:cs="Arial"/>
          <w:color w:val="000000"/>
          <w:sz w:val="20"/>
        </w:rPr>
        <w:t xml:space="preserve"> , </w:t>
      </w:r>
      <w:hyperlink r:id="rId2678" w:history="1">
        <w:r>
          <w:rPr>
            <w:rFonts w:ascii="Arial" w:eastAsia="Arial" w:hAnsi="Arial" w:cs="Arial"/>
            <w:color w:val="0077CC"/>
            <w:sz w:val="20"/>
            <w:u w:val="single"/>
            <w:shd w:val="clear" w:color="auto" w:fill="FFFFFF"/>
          </w:rPr>
          <w:t>WWL New Orleans</w:t>
        </w:r>
      </w:hyperlink>
      <w:r>
        <w:rPr>
          <w:rFonts w:ascii="Arial" w:eastAsia="Arial" w:hAnsi="Arial" w:cs="Arial"/>
          <w:color w:val="000000"/>
          <w:sz w:val="20"/>
        </w:rPr>
        <w:t xml:space="preserve"> , </w:t>
      </w:r>
      <w:hyperlink r:id="rId2679" w:history="1">
        <w:r>
          <w:rPr>
            <w:rFonts w:ascii="Arial" w:eastAsia="Arial" w:hAnsi="Arial" w:cs="Arial"/>
            <w:color w:val="0077CC"/>
            <w:sz w:val="20"/>
            <w:u w:val="single"/>
            <w:shd w:val="clear" w:color="auto" w:fill="FFFFFF"/>
          </w:rPr>
          <w:t>KYW Philadelphia</w:t>
        </w:r>
      </w:hyperlink>
      <w:r>
        <w:rPr>
          <w:rFonts w:ascii="Arial" w:eastAsia="Arial" w:hAnsi="Arial" w:cs="Arial"/>
          <w:color w:val="000000"/>
          <w:sz w:val="20"/>
        </w:rPr>
        <w:t xml:space="preserve"> , </w:t>
      </w:r>
      <w:hyperlink r:id="rId2680" w:history="1">
        <w:r>
          <w:rPr>
            <w:rFonts w:ascii="Arial" w:eastAsia="Arial" w:hAnsi="Arial" w:cs="Arial"/>
            <w:color w:val="0077CC"/>
            <w:sz w:val="20"/>
            <w:u w:val="single"/>
            <w:shd w:val="clear" w:color="auto" w:fill="FFFFFF"/>
          </w:rPr>
          <w:t>1120 KMOX St. Louis</w:t>
        </w:r>
      </w:hyperlink>
      <w:r>
        <w:rPr>
          <w:rFonts w:ascii="Arial" w:eastAsia="Arial" w:hAnsi="Arial" w:cs="Arial"/>
          <w:color w:val="000000"/>
          <w:sz w:val="20"/>
        </w:rPr>
        <w:t xml:space="preserve"> , </w:t>
      </w:r>
      <w:hyperlink r:id="rId2681" w:history="1">
        <w:r>
          <w:rPr>
            <w:rFonts w:ascii="Arial" w:eastAsia="Arial" w:hAnsi="Arial" w:cs="Arial"/>
            <w:color w:val="0077CC"/>
            <w:sz w:val="20"/>
            <w:u w:val="single"/>
            <w:shd w:val="clear" w:color="auto" w:fill="FFFFFF"/>
          </w:rPr>
          <w:t>KNX News Los Angeles</w:t>
        </w:r>
      </w:hyperlink>
      <w:r>
        <w:rPr>
          <w:rFonts w:ascii="Arial" w:eastAsia="Arial" w:hAnsi="Arial" w:cs="Arial"/>
          <w:color w:val="000000"/>
          <w:sz w:val="20"/>
        </w:rPr>
        <w:t xml:space="preserve"> , </w:t>
      </w:r>
      <w:hyperlink r:id="rId2682" w:history="1">
        <w:r>
          <w:rPr>
            <w:rFonts w:ascii="Arial" w:eastAsia="Arial" w:hAnsi="Arial" w:cs="Arial"/>
            <w:color w:val="0077CC"/>
            <w:sz w:val="20"/>
            <w:u w:val="single"/>
            <w:shd w:val="clear" w:color="auto" w:fill="FFFFFF"/>
          </w:rPr>
          <w:t>WCBS New York</w:t>
        </w:r>
      </w:hyperlink>
      <w:r>
        <w:rPr>
          <w:rFonts w:ascii="Arial" w:eastAsia="Arial" w:hAnsi="Arial" w:cs="Arial"/>
          <w:color w:val="000000"/>
          <w:sz w:val="20"/>
        </w:rPr>
        <w:t xml:space="preserve"> , </w:t>
      </w:r>
      <w:hyperlink r:id="rId2683" w:history="1">
        <w:r>
          <w:rPr>
            <w:rFonts w:ascii="Arial" w:eastAsia="Arial" w:hAnsi="Arial" w:cs="Arial"/>
            <w:color w:val="0077CC"/>
            <w:sz w:val="20"/>
            <w:u w:val="single"/>
            <w:shd w:val="clear" w:color="auto" w:fill="FFFFFF"/>
          </w:rPr>
          <w:t>Talk Radio 1210 WPHT Philadelphia</w:t>
        </w:r>
      </w:hyperlink>
      <w:r>
        <w:rPr>
          <w:rFonts w:ascii="Arial" w:eastAsia="Arial" w:hAnsi="Arial" w:cs="Arial"/>
          <w:color w:val="000000"/>
          <w:sz w:val="20"/>
        </w:rPr>
        <w:t xml:space="preserve"> , </w:t>
      </w:r>
      <w:hyperlink r:id="rId2684" w:history="1">
        <w:r>
          <w:rPr>
            <w:rFonts w:ascii="Arial" w:eastAsia="Arial" w:hAnsi="Arial" w:cs="Arial"/>
            <w:color w:val="0077CC"/>
            <w:sz w:val="20"/>
            <w:u w:val="single"/>
            <w:shd w:val="clear" w:color="auto" w:fill="FFFFFF"/>
          </w:rPr>
          <w:t>92-9 The Game Atlanta</w:t>
        </w:r>
      </w:hyperlink>
      <w:r>
        <w:rPr>
          <w:rFonts w:ascii="Arial" w:eastAsia="Arial" w:hAnsi="Arial" w:cs="Arial"/>
          <w:color w:val="000000"/>
          <w:sz w:val="20"/>
        </w:rPr>
        <w:t xml:space="preserve"> , </w:t>
      </w:r>
      <w:hyperlink r:id="rId2685" w:history="1">
        <w:r>
          <w:rPr>
            <w:rFonts w:ascii="Arial" w:eastAsia="Arial" w:hAnsi="Arial" w:cs="Arial"/>
            <w:color w:val="0077CC"/>
            <w:sz w:val="20"/>
            <w:u w:val="single"/>
            <w:shd w:val="clear" w:color="auto" w:fill="FFFFFF"/>
          </w:rPr>
          <w:t>105.3 The Fan Dallas</w:t>
        </w:r>
      </w:hyperlink>
      <w:r>
        <w:rPr>
          <w:rFonts w:ascii="Arial" w:eastAsia="Arial" w:hAnsi="Arial" w:cs="Arial"/>
          <w:color w:val="000000"/>
          <w:sz w:val="20"/>
        </w:rPr>
        <w:t xml:space="preserve">  and </w:t>
      </w:r>
      <w:hyperlink r:id="rId2686" w:history="1">
        <w:r>
          <w:rPr>
            <w:rFonts w:ascii="Arial" w:eastAsia="Arial" w:hAnsi="Arial" w:cs="Arial"/>
            <w:color w:val="0077CC"/>
            <w:sz w:val="20"/>
            <w:u w:val="single"/>
            <w:shd w:val="clear" w:color="auto" w:fill="FFFFFF"/>
          </w:rPr>
          <w:t>670 The Score Chicago</w:t>
        </w:r>
      </w:hyperlink>
      <w:r>
        <w:rPr>
          <w:rFonts w:ascii="Arial" w:eastAsia="Arial" w:hAnsi="Arial" w:cs="Arial"/>
          <w:color w:val="000000"/>
          <w:sz w:val="20"/>
        </w:rPr>
        <w:t xml:space="preserve"> . Additionally, Audacy has a </w:t>
      </w:r>
      <w:hyperlink r:id="rId2687" w:anchor=":~:text=CBS%20News%20Radio%20and%20Audacy%20have%20reached%20a%20new%2C%20multi,and%20San%20Francisco's%20KCBS%2DAM." w:history="1">
        <w:r>
          <w:rPr>
            <w:rFonts w:ascii="Arial" w:eastAsia="Arial" w:hAnsi="Arial" w:cs="Arial"/>
            <w:color w:val="0077CC"/>
            <w:sz w:val="20"/>
            <w:u w:val="single"/>
            <w:shd w:val="clear" w:color="auto" w:fill="FFFFFF"/>
          </w:rPr>
          <w:t>deal</w:t>
        </w:r>
      </w:hyperlink>
      <w:r>
        <w:rPr>
          <w:rFonts w:ascii="Arial" w:eastAsia="Arial" w:hAnsi="Arial" w:cs="Arial"/>
          <w:color w:val="000000"/>
          <w:sz w:val="20"/>
        </w:rPr>
        <w:t xml:space="preserve">  with CBS News Radio that greatly expands Audacy'</w:t>
      </w:r>
      <w:r>
        <w:rPr>
          <w:rFonts w:ascii="Arial" w:eastAsia="Arial" w:hAnsi="Arial" w:cs="Arial"/>
          <w:b/>
          <w:color w:val="000000"/>
          <w:sz w:val="20"/>
        </w:rPr>
        <w:t>s</w:t>
      </w:r>
      <w:r>
        <w:rPr>
          <w:rFonts w:ascii="Arial" w:eastAsia="Arial" w:hAnsi="Arial" w:cs="Arial"/>
          <w:color w:val="000000"/>
          <w:sz w:val="20"/>
        </w:rPr>
        <w:t xml:space="preserve"> reach.  </w:t>
      </w:r>
    </w:p>
    <w:p w14:paraId="169582D0" w14:textId="77777777" w:rsidR="00FA4267" w:rsidRDefault="006700FD">
      <w:pPr>
        <w:pStyle w:val="Normal75"/>
        <w:spacing w:before="200" w:line="260" w:lineRule="atLeast"/>
        <w:jc w:val="both"/>
      </w:pPr>
      <w:r>
        <w:rPr>
          <w:rFonts w:ascii="Arial" w:eastAsia="Arial" w:hAnsi="Arial" w:cs="Arial"/>
          <w:color w:val="000000"/>
          <w:sz w:val="20"/>
        </w:rPr>
        <w:t xml:space="preserve">A source described the Soros purchase as 'scary' in statements to the Post. 'One insider close to the situation, noting that he was a Republican, said he believed it was possible Soros was buying the stake to exert influence on public opinion in the months leading up to the 2024 presidential </w:t>
      </w:r>
      <w:r>
        <w:rPr>
          <w:rFonts w:ascii="Arial" w:eastAsia="Arial" w:hAnsi="Arial" w:cs="Arial"/>
          <w:b/>
          <w:color w:val="000000"/>
          <w:sz w:val="20"/>
        </w:rPr>
        <w:t>election</w:t>
      </w:r>
      <w:r>
        <w:rPr>
          <w:rFonts w:ascii="Arial" w:eastAsia="Arial" w:hAnsi="Arial" w:cs="Arial"/>
          <w:color w:val="000000"/>
          <w:sz w:val="20"/>
        </w:rPr>
        <w:t>,' the Post reported.</w:t>
      </w:r>
    </w:p>
    <w:p w14:paraId="00C82F39" w14:textId="77777777" w:rsidR="00FA4267" w:rsidRDefault="006700FD">
      <w:pPr>
        <w:pStyle w:val="Normal75"/>
        <w:spacing w:before="240" w:line="260" w:lineRule="atLeast"/>
        <w:jc w:val="both"/>
      </w:pPr>
      <w:r>
        <w:rPr>
          <w:rFonts w:ascii="Arial" w:eastAsia="Arial" w:hAnsi="Arial" w:cs="Arial"/>
          <w:color w:val="000000"/>
          <w:sz w:val="20"/>
        </w:rPr>
        <w:t>Soros'</w:t>
      </w:r>
      <w:r>
        <w:rPr>
          <w:rFonts w:ascii="Arial" w:eastAsia="Arial" w:hAnsi="Arial" w:cs="Arial"/>
          <w:b/>
          <w:color w:val="000000"/>
          <w:sz w:val="20"/>
        </w:rPr>
        <w:t>s</w:t>
      </w:r>
      <w:r>
        <w:rPr>
          <w:rFonts w:ascii="Arial" w:eastAsia="Arial" w:hAnsi="Arial" w:cs="Arial"/>
          <w:color w:val="000000"/>
          <w:sz w:val="20"/>
        </w:rPr>
        <w:t xml:space="preserve"> reported purchase is only the leftist billionaire'</w:t>
      </w:r>
      <w:r>
        <w:rPr>
          <w:rFonts w:ascii="Arial" w:eastAsia="Arial" w:hAnsi="Arial" w:cs="Arial"/>
          <w:b/>
          <w:color w:val="000000"/>
          <w:sz w:val="20"/>
        </w:rPr>
        <w:t>s</w:t>
      </w:r>
      <w:r>
        <w:rPr>
          <w:rFonts w:ascii="Arial" w:eastAsia="Arial" w:hAnsi="Arial" w:cs="Arial"/>
          <w:color w:val="000000"/>
          <w:sz w:val="20"/>
        </w:rPr>
        <w:t xml:space="preserve"> latest media venture. As previously reported by </w:t>
      </w:r>
      <w:hyperlink r:id="rId2688" w:history="1">
        <w:r>
          <w:rPr>
            <w:rFonts w:ascii="Arial" w:eastAsia="Arial" w:hAnsi="Arial" w:cs="Arial"/>
            <w:color w:val="0077CC"/>
            <w:sz w:val="20"/>
            <w:u w:val="single"/>
            <w:shd w:val="clear" w:color="auto" w:fill="FFFFFF"/>
          </w:rPr>
          <w:t>MRC Business</w:t>
        </w:r>
      </w:hyperlink>
      <w:r>
        <w:rPr>
          <w:rFonts w:ascii="Arial" w:eastAsia="Arial" w:hAnsi="Arial" w:cs="Arial"/>
          <w:color w:val="000000"/>
          <w:sz w:val="20"/>
        </w:rPr>
        <w:t xml:space="preserve"> , Soros 'gave $131,111,250 to journalism and media organizations around the globe' to push leftist positions on a range of issues between 2016 and 2020 alone. </w:t>
      </w:r>
    </w:p>
    <w:p w14:paraId="1AC84007" w14:textId="77777777" w:rsidR="00FA4267" w:rsidRDefault="006700FD">
      <w:pPr>
        <w:pStyle w:val="Normal75"/>
        <w:spacing w:before="240" w:line="260" w:lineRule="atLeast"/>
        <w:jc w:val="both"/>
      </w:pPr>
      <w:r>
        <w:rPr>
          <w:rFonts w:ascii="Arial" w:eastAsia="Arial" w:hAnsi="Arial" w:cs="Arial"/>
          <w:color w:val="000000"/>
          <w:sz w:val="20"/>
        </w:rPr>
        <w:t xml:space="preserve">Soros has also donated massive amounts of money to the International </w:t>
      </w:r>
      <w:r>
        <w:rPr>
          <w:rFonts w:ascii="Arial" w:eastAsia="Arial" w:hAnsi="Arial" w:cs="Arial"/>
          <w:b/>
          <w:color w:val="000000"/>
          <w:sz w:val="20"/>
        </w:rPr>
        <w:t>Fact-Checking</w:t>
      </w:r>
      <w:r>
        <w:rPr>
          <w:rFonts w:ascii="Arial" w:eastAsia="Arial" w:hAnsi="Arial" w:cs="Arial"/>
          <w:color w:val="000000"/>
          <w:sz w:val="20"/>
        </w:rPr>
        <w:t xml:space="preserve"> Network, which coordinates with a vast network of </w:t>
      </w:r>
      <w:r>
        <w:rPr>
          <w:rFonts w:ascii="Arial" w:eastAsia="Arial" w:hAnsi="Arial" w:cs="Arial"/>
          <w:b/>
          <w:color w:val="000000"/>
          <w:sz w:val="20"/>
        </w:rPr>
        <w:t>fact</w:t>
      </w:r>
      <w:r>
        <w:rPr>
          <w:rFonts w:ascii="Arial" w:eastAsia="Arial" w:hAnsi="Arial" w:cs="Arial"/>
          <w:color w:val="000000"/>
          <w:sz w:val="20"/>
        </w:rPr>
        <w:t xml:space="preserve">-checkers, including  </w:t>
      </w:r>
      <w:hyperlink r:id="rId2689" w:history="1">
        <w:r>
          <w:rPr>
            <w:rFonts w:ascii="Arial" w:eastAsia="Arial" w:hAnsi="Arial" w:cs="Arial"/>
            <w:color w:val="0077CC"/>
            <w:sz w:val="20"/>
            <w:u w:val="single"/>
            <w:shd w:val="clear" w:color="auto" w:fill="FFFFFF"/>
          </w:rPr>
          <w:t>The Associated Press</w:t>
        </w:r>
      </w:hyperlink>
      <w:r>
        <w:rPr>
          <w:rFonts w:ascii="Arial" w:eastAsia="Arial" w:hAnsi="Arial" w:cs="Arial"/>
          <w:color w:val="000000"/>
          <w:sz w:val="20"/>
        </w:rPr>
        <w:t xml:space="preserve"> , </w:t>
      </w:r>
      <w:hyperlink r:id="rId2690" w:history="1">
        <w:r>
          <w:rPr>
            <w:rFonts w:ascii="Arial" w:eastAsia="Arial" w:hAnsi="Arial" w:cs="Arial"/>
            <w:b/>
            <w:color w:val="0077CC"/>
            <w:sz w:val="20"/>
            <w:u w:val="single"/>
            <w:shd w:val="clear" w:color="auto" w:fill="FFFFFF"/>
          </w:rPr>
          <w:t>FactCheck</w:t>
        </w:r>
      </w:hyperlink>
      <w:hyperlink r:id="rId2691" w:history="1">
        <w:r>
          <w:rPr>
            <w:rFonts w:ascii="Arial" w:eastAsia="Arial" w:hAnsi="Arial" w:cs="Arial"/>
            <w:color w:val="0077CC"/>
            <w:sz w:val="20"/>
            <w:u w:val="single"/>
            <w:shd w:val="clear" w:color="auto" w:fill="FFFFFF"/>
          </w:rPr>
          <w:t>.</w:t>
        </w:r>
      </w:hyperlink>
      <w:hyperlink r:id="rId2692"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 xml:space="preserve"> ,  </w:t>
      </w:r>
      <w:hyperlink r:id="rId2693" w:history="1">
        <w:r>
          <w:rPr>
            <w:rFonts w:ascii="Arial" w:eastAsia="Arial" w:hAnsi="Arial" w:cs="Arial"/>
            <w:color w:val="0077CC"/>
            <w:sz w:val="20"/>
            <w:u w:val="single"/>
            <w:shd w:val="clear" w:color="auto" w:fill="FFFFFF"/>
          </w:rPr>
          <w:t>The Dispatch</w:t>
        </w:r>
      </w:hyperlink>
      <w:r>
        <w:rPr>
          <w:rFonts w:ascii="Arial" w:eastAsia="Arial" w:hAnsi="Arial" w:cs="Arial"/>
          <w:color w:val="000000"/>
          <w:sz w:val="20"/>
        </w:rPr>
        <w:t xml:space="preserve"> ,  </w:t>
      </w:r>
      <w:hyperlink r:id="rId2694" w:history="1">
        <w:r>
          <w:rPr>
            <w:rFonts w:ascii="Arial" w:eastAsia="Arial" w:hAnsi="Arial" w:cs="Arial"/>
            <w:color w:val="0077CC"/>
            <w:sz w:val="20"/>
            <w:u w:val="single"/>
            <w:shd w:val="clear" w:color="auto" w:fill="FFFFFF"/>
          </w:rPr>
          <w:t>The Washington Post</w:t>
        </w:r>
      </w:hyperlink>
      <w:r>
        <w:rPr>
          <w:rFonts w:ascii="Arial" w:eastAsia="Arial" w:hAnsi="Arial" w:cs="Arial"/>
          <w:color w:val="000000"/>
          <w:sz w:val="20"/>
        </w:rPr>
        <w:t xml:space="preserve">  and </w:t>
      </w:r>
      <w:hyperlink r:id="rId2695"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xml:space="preserve"> . Specifically, Soros gave </w:t>
      </w:r>
      <w:hyperlink r:id="rId2696" w:history="1">
        <w:r>
          <w:rPr>
            <w:rFonts w:ascii="Arial" w:eastAsia="Arial" w:hAnsi="Arial" w:cs="Arial"/>
            <w:color w:val="0077CC"/>
            <w:sz w:val="20"/>
            <w:u w:val="single"/>
            <w:shd w:val="clear" w:color="auto" w:fill="FFFFFF"/>
          </w:rPr>
          <w:t>$492,000</w:t>
        </w:r>
      </w:hyperlink>
      <w:r>
        <w:rPr>
          <w:rFonts w:ascii="Arial" w:eastAsia="Arial" w:hAnsi="Arial" w:cs="Arial"/>
          <w:color w:val="000000"/>
          <w:sz w:val="20"/>
        </w:rPr>
        <w:t xml:space="preserve">  to the IFCN between 2017 and 2019.</w:t>
      </w:r>
    </w:p>
    <w:p w14:paraId="0F4D075E" w14:textId="77777777" w:rsidR="00FA4267" w:rsidRDefault="006700FD">
      <w:pPr>
        <w:pStyle w:val="Normal75"/>
        <w:spacing w:before="240" w:line="260" w:lineRule="atLeast"/>
        <w:jc w:val="both"/>
      </w:pPr>
      <w:r>
        <w:rPr>
          <w:rFonts w:ascii="Arial" w:eastAsia="Arial" w:hAnsi="Arial" w:cs="Arial"/>
          <w:color w:val="000000"/>
          <w:sz w:val="20"/>
        </w:rPr>
        <w:t xml:space="preserve">Beyond this, Soros has ties to 34 legacy and leftist media personalities, detailed extensively in a Media Research Center </w:t>
      </w:r>
      <w:hyperlink r:id="rId2697" w:history="1">
        <w:r>
          <w:rPr>
            <w:rFonts w:ascii="Arial" w:eastAsia="Arial" w:hAnsi="Arial" w:cs="Arial"/>
            <w:color w:val="0077CC"/>
            <w:sz w:val="20"/>
            <w:u w:val="single"/>
            <w:shd w:val="clear" w:color="auto" w:fill="FFFFFF"/>
          </w:rPr>
          <w:t>report</w:t>
        </w:r>
      </w:hyperlink>
      <w:r>
        <w:rPr>
          <w:rFonts w:ascii="Arial" w:eastAsia="Arial" w:hAnsi="Arial" w:cs="Arial"/>
          <w:color w:val="000000"/>
          <w:sz w:val="20"/>
        </w:rPr>
        <w:t xml:space="preserve">  'George Soros: Propaganda Powerhouse.'</w:t>
      </w:r>
    </w:p>
    <w:p w14:paraId="19205052" w14:textId="77777777" w:rsidR="00FA4267" w:rsidRDefault="006700FD">
      <w:pPr>
        <w:pStyle w:val="Normal75"/>
        <w:spacing w:before="200" w:line="260" w:lineRule="atLeast"/>
        <w:jc w:val="both"/>
      </w:pPr>
      <w:r>
        <w:rPr>
          <w:rFonts w:ascii="Arial" w:eastAsia="Arial" w:hAnsi="Arial" w:cs="Arial"/>
          <w:color w:val="000000"/>
          <w:sz w:val="20"/>
        </w:rPr>
        <w:t>Conservatives are under attack! Contact ABC News (818) 460-7477, CBS News (212) 975-3247 and NBC News (212) 664-6192 and demand they report on Soros' ties to American and global media.</w:t>
      </w:r>
    </w:p>
    <w:p w14:paraId="07B6073D" w14:textId="77777777" w:rsidR="00FA4267" w:rsidRDefault="006700FD">
      <w:pPr>
        <w:pStyle w:val="Normal75"/>
        <w:spacing w:before="240" w:line="260" w:lineRule="atLeast"/>
        <w:jc w:val="both"/>
      </w:pPr>
      <w:hyperlink r:id="rId2698" w:history="1">
        <w:r>
          <w:rPr>
            <w:rFonts w:ascii="Arial" w:eastAsia="Arial" w:hAnsi="Arial" w:cs="Arial"/>
            <w:color w:val="0077CC"/>
            <w:sz w:val="20"/>
            <w:u w:val="single"/>
            <w:shd w:val="clear" w:color="auto" w:fill="FFFFFF"/>
          </w:rPr>
          <w:t>Link to the original story.</w:t>
        </w:r>
      </w:hyperlink>
    </w:p>
    <w:p w14:paraId="6D4055C9" w14:textId="77777777" w:rsidR="00FA4267" w:rsidRDefault="006700FD">
      <w:pPr>
        <w:pStyle w:val="Normal75"/>
        <w:keepNext/>
        <w:spacing w:before="240" w:line="340" w:lineRule="atLeast"/>
      </w:pPr>
      <w:r>
        <w:br/>
      </w:r>
      <w:r>
        <w:rPr>
          <w:rFonts w:ascii="Arial" w:eastAsia="Arial" w:hAnsi="Arial" w:cs="Arial"/>
          <w:b/>
          <w:color w:val="000000"/>
          <w:sz w:val="28"/>
        </w:rPr>
        <w:t>Notes</w:t>
      </w:r>
    </w:p>
    <w:p w14:paraId="5827DF11" w14:textId="426AEF14" w:rsidR="00FA4267" w:rsidRDefault="006700FD">
      <w:pPr>
        <w:pStyle w:val="Normal75"/>
        <w:spacing w:line="60" w:lineRule="exact"/>
      </w:pPr>
      <w:r>
        <w:rPr>
          <w:noProof/>
        </w:rPr>
        <mc:AlternateContent>
          <mc:Choice Requires="wps">
            <w:drawing>
              <wp:anchor distT="0" distB="0" distL="114300" distR="114300" simplePos="0" relativeHeight="251925504" behindDoc="0" locked="0" layoutInCell="1" allowOverlap="1" wp14:anchorId="27B32454" wp14:editId="516247D7">
                <wp:simplePos x="0" y="0"/>
                <wp:positionH relativeFrom="column">
                  <wp:posOffset>0</wp:posOffset>
                </wp:positionH>
                <wp:positionV relativeFrom="paragraph">
                  <wp:posOffset>25400</wp:posOffset>
                </wp:positionV>
                <wp:extent cx="6502400" cy="0"/>
                <wp:effectExtent l="15875" t="16510" r="15875" b="21590"/>
                <wp:wrapTopAndBottom/>
                <wp:docPr id="34512169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9EC9A" id="Line 360"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A565B9" w14:textId="77777777" w:rsidR="00FA4267" w:rsidRDefault="006700FD">
      <w:pPr>
        <w:pStyle w:val="Normal75"/>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403C15D1" w14:textId="77777777" w:rsidR="00FA4267" w:rsidRDefault="006700FD">
      <w:pPr>
        <w:pStyle w:val="Normal75"/>
        <w:keepNext/>
        <w:spacing w:before="240" w:line="340" w:lineRule="atLeast"/>
      </w:pPr>
      <w:bookmarkStart w:id="225" w:name="Classification_73"/>
      <w:bookmarkEnd w:id="225"/>
      <w:r>
        <w:rPr>
          <w:rFonts w:ascii="Arial" w:eastAsia="Arial" w:hAnsi="Arial" w:cs="Arial"/>
          <w:b/>
          <w:color w:val="000000"/>
          <w:sz w:val="28"/>
        </w:rPr>
        <w:t>Classification</w:t>
      </w:r>
    </w:p>
    <w:p w14:paraId="5C1DC1D3" w14:textId="5945581A" w:rsidR="00FA4267" w:rsidRDefault="006700FD">
      <w:pPr>
        <w:pStyle w:val="Normal75"/>
        <w:spacing w:line="60" w:lineRule="exact"/>
      </w:pPr>
      <w:r>
        <w:rPr>
          <w:noProof/>
        </w:rPr>
        <mc:AlternateContent>
          <mc:Choice Requires="wps">
            <w:drawing>
              <wp:anchor distT="0" distB="0" distL="114300" distR="114300" simplePos="0" relativeHeight="251926528" behindDoc="0" locked="0" layoutInCell="1" allowOverlap="1" wp14:anchorId="1E8579B8" wp14:editId="3296ABB0">
                <wp:simplePos x="0" y="0"/>
                <wp:positionH relativeFrom="column">
                  <wp:posOffset>0</wp:posOffset>
                </wp:positionH>
                <wp:positionV relativeFrom="paragraph">
                  <wp:posOffset>25400</wp:posOffset>
                </wp:positionV>
                <wp:extent cx="6502400" cy="0"/>
                <wp:effectExtent l="15875" t="19050" r="15875" b="19050"/>
                <wp:wrapTopAndBottom/>
                <wp:docPr id="1929906933"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90A81" id="Line 361"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CA19FC1" w14:textId="77777777" w:rsidR="00FA4267" w:rsidRDefault="00FA4267">
      <w:pPr>
        <w:pStyle w:val="Normal75"/>
        <w:spacing w:line="120" w:lineRule="exact"/>
      </w:pPr>
    </w:p>
    <w:p w14:paraId="5F7AA2BA" w14:textId="77777777" w:rsidR="00FA4267" w:rsidRDefault="006700FD">
      <w:pPr>
        <w:pStyle w:val="Normal7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7EC19DE5" w14:textId="77777777" w:rsidR="00FA4267" w:rsidRDefault="006700FD">
      <w:pPr>
        <w:pStyle w:val="Normal7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4D362B5" w14:textId="77777777" w:rsidR="00FA4267" w:rsidRDefault="006700FD">
      <w:pPr>
        <w:pStyle w:val="Normal75"/>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1C7EB829" w14:textId="77777777" w:rsidR="00FA4267" w:rsidRDefault="006700FD">
      <w:pPr>
        <w:pStyle w:val="Normal7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(89%); LIBERALISM (89%); WEALTHY PEOPLE (89%); ASSOCIATIONS &amp; ORGANIZATIONS (78%); BLOGS &amp; MESSAGE BOARDS (78%); CAMPAIGNS &amp; </w:t>
      </w:r>
      <w:r>
        <w:rPr>
          <w:rFonts w:ascii="Arial" w:eastAsia="Arial" w:hAnsi="Arial" w:cs="Arial"/>
          <w:b/>
          <w:color w:val="000000"/>
          <w:sz w:val="20"/>
        </w:rPr>
        <w:t>ELECTIONS</w:t>
      </w:r>
      <w:r>
        <w:rPr>
          <w:rFonts w:ascii="Arial" w:eastAsia="Arial" w:hAnsi="Arial" w:cs="Arial"/>
          <w:color w:val="000000"/>
          <w:sz w:val="20"/>
        </w:rPr>
        <w:t xml:space="preserve"> (78%); LIBERAL MEDIA (78%); US REPUBLICAN PARTY (78%); BUSINESS INSOLVENCY &amp; BANKRUPTCY (77%); </w:t>
      </w:r>
      <w:r>
        <w:rPr>
          <w:rFonts w:ascii="Arial" w:eastAsia="Arial" w:hAnsi="Arial" w:cs="Arial"/>
          <w:b/>
          <w:color w:val="000000"/>
          <w:sz w:val="20"/>
        </w:rPr>
        <w:t>ELECTIONS</w:t>
      </w:r>
      <w:r>
        <w:rPr>
          <w:rFonts w:ascii="Arial" w:eastAsia="Arial" w:hAnsi="Arial" w:cs="Arial"/>
          <w:color w:val="000000"/>
          <w:sz w:val="20"/>
        </w:rPr>
        <w:t xml:space="preserve"> (77%); INSOLVENCY &amp; BANKRUPTCY (77%); JOURNALISM (77%); NEGATIVE MISC NEWS (77%); US PRESIDENTIAL </w:t>
      </w:r>
      <w:r>
        <w:rPr>
          <w:rFonts w:ascii="Arial" w:eastAsia="Arial" w:hAnsi="Arial" w:cs="Arial"/>
          <w:b/>
          <w:color w:val="000000"/>
          <w:sz w:val="20"/>
        </w:rPr>
        <w:t>ELECTIONS</w:t>
      </w:r>
      <w:r>
        <w:rPr>
          <w:rFonts w:ascii="Arial" w:eastAsia="Arial" w:hAnsi="Arial" w:cs="Arial"/>
          <w:color w:val="000000"/>
          <w:sz w:val="20"/>
        </w:rPr>
        <w:t xml:space="preserve"> (77%); HEADS OF GOVERNMENT </w:t>
      </w:r>
      <w:r>
        <w:rPr>
          <w:rFonts w:ascii="Arial" w:eastAsia="Arial" w:hAnsi="Arial" w:cs="Arial"/>
          <w:b/>
          <w:color w:val="000000"/>
          <w:sz w:val="20"/>
        </w:rPr>
        <w:t>ELECTIONS</w:t>
      </w:r>
      <w:r>
        <w:rPr>
          <w:rFonts w:ascii="Arial" w:eastAsia="Arial" w:hAnsi="Arial" w:cs="Arial"/>
          <w:color w:val="000000"/>
          <w:sz w:val="20"/>
        </w:rPr>
        <w:t xml:space="preserve"> (72%); RESEARCH INSTITUTES (60%)</w:t>
      </w:r>
    </w:p>
    <w:p w14:paraId="446BC0C8" w14:textId="77777777" w:rsidR="00FA4267" w:rsidRDefault="006700FD">
      <w:pPr>
        <w:pStyle w:val="Normal75"/>
        <w:spacing w:before="240" w:line="260" w:lineRule="atLeast"/>
      </w:pPr>
      <w:r>
        <w:br/>
      </w:r>
      <w:r>
        <w:rPr>
          <w:rFonts w:ascii="Arial" w:eastAsia="Arial" w:hAnsi="Arial" w:cs="Arial"/>
          <w:b/>
          <w:color w:val="000000"/>
          <w:sz w:val="20"/>
        </w:rPr>
        <w:t>Company:</w:t>
      </w:r>
      <w:r>
        <w:rPr>
          <w:rFonts w:ascii="Arial" w:eastAsia="Arial" w:hAnsi="Arial" w:cs="Arial"/>
          <w:color w:val="000000"/>
          <w:sz w:val="20"/>
        </w:rPr>
        <w:t>  NBC UNIVERSAL INC (82%);  ASSOCIATED PRESS (52%);  GRAHAM HOLDINGS CO (51%)</w:t>
      </w:r>
    </w:p>
    <w:p w14:paraId="74CF81DC" w14:textId="77777777" w:rsidR="00FA4267" w:rsidRDefault="006700FD">
      <w:pPr>
        <w:pStyle w:val="Normal75"/>
        <w:spacing w:before="240" w:line="260" w:lineRule="atLeast"/>
      </w:pPr>
      <w:r>
        <w:br/>
      </w:r>
      <w:r>
        <w:rPr>
          <w:rFonts w:ascii="Arial" w:eastAsia="Arial" w:hAnsi="Arial" w:cs="Arial"/>
          <w:b/>
          <w:color w:val="000000"/>
          <w:sz w:val="20"/>
        </w:rPr>
        <w:t>Ticker:</w:t>
      </w:r>
      <w:r>
        <w:rPr>
          <w:rFonts w:ascii="Arial" w:eastAsia="Arial" w:hAnsi="Arial" w:cs="Arial"/>
          <w:color w:val="000000"/>
          <w:sz w:val="20"/>
        </w:rPr>
        <w:t> GHC (NYSE) (51%)</w:t>
      </w:r>
    </w:p>
    <w:p w14:paraId="57B5C085" w14:textId="77777777" w:rsidR="00FA4267" w:rsidRDefault="006700FD">
      <w:pPr>
        <w:pStyle w:val="Normal7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NAICS516120 TELEVISION BROADCASTING STATIONS (82%); SIC4833 TELEVISION BROADCASTING STATIONS (82%); SIC7383 NEWS SYNDICATES (52%); NAICS516210 MEDIA STREAMING DIST SVCS, SOCIAL NETWORKS, AND OTHER MEDIA NETWORKS AND CONTENT PROVIDERS (51%); RADIO BROADCAST INDUSTRY (93%); BLOGS &amp; MESSAGE BOARDS (78%); LIBERAL MEDIA (78%); BROADCASTING INDUSTRY (77%); MEDIA &amp; TELECOMMUNICATIONS (77%); PRESS AGENCY RELEASES (73%); RADIO FORMATS (66%)</w:t>
      </w:r>
    </w:p>
    <w:p w14:paraId="72A781DC" w14:textId="77777777" w:rsidR="00FA4267" w:rsidRDefault="006700FD">
      <w:pPr>
        <w:pStyle w:val="Normal75"/>
        <w:spacing w:before="240" w:line="260" w:lineRule="atLeast"/>
      </w:pPr>
      <w:r>
        <w:br/>
      </w:r>
      <w:r>
        <w:rPr>
          <w:rFonts w:ascii="Arial" w:eastAsia="Arial" w:hAnsi="Arial" w:cs="Arial"/>
          <w:b/>
          <w:color w:val="000000"/>
          <w:sz w:val="20"/>
        </w:rPr>
        <w:t>Person:</w:t>
      </w:r>
      <w:r>
        <w:rPr>
          <w:rFonts w:ascii="Arial" w:eastAsia="Arial" w:hAnsi="Arial" w:cs="Arial"/>
          <w:color w:val="000000"/>
          <w:sz w:val="20"/>
        </w:rPr>
        <w:t> GEORGE SOROS (89%)</w:t>
      </w:r>
    </w:p>
    <w:p w14:paraId="1F2DC312" w14:textId="77777777" w:rsidR="00FA4267" w:rsidRDefault="006700FD">
      <w:pPr>
        <w:pStyle w:val="Normal75"/>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LOS ANGELES, CA, USA (88%); NEW YORK, USA (93%); CALIFORNIA, USA (79%); UNITED STATES (92%)</w:t>
      </w:r>
    </w:p>
    <w:p w14:paraId="39A13D9D" w14:textId="77777777" w:rsidR="00FA4267" w:rsidRDefault="006700FD">
      <w:pPr>
        <w:pStyle w:val="Normal7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16, 2024</w:t>
      </w:r>
    </w:p>
    <w:p w14:paraId="79C59316" w14:textId="77777777" w:rsidR="00FA4267" w:rsidRDefault="00FA4267">
      <w:pPr>
        <w:pStyle w:val="Normal75"/>
      </w:pPr>
    </w:p>
    <w:p w14:paraId="2BA8B824" w14:textId="2A6FFD56" w:rsidR="00FA4267" w:rsidRDefault="006700FD">
      <w:pPr>
        <w:pStyle w:val="Normal7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27552" behindDoc="0" locked="0" layoutInCell="1" allowOverlap="1" wp14:anchorId="019B3B19" wp14:editId="320950DD">
                <wp:simplePos x="0" y="0"/>
                <wp:positionH relativeFrom="column">
                  <wp:posOffset>0</wp:posOffset>
                </wp:positionH>
                <wp:positionV relativeFrom="paragraph">
                  <wp:posOffset>127000</wp:posOffset>
                </wp:positionV>
                <wp:extent cx="6502400" cy="0"/>
                <wp:effectExtent l="6350" t="9525" r="15875" b="9525"/>
                <wp:wrapNone/>
                <wp:docPr id="2085268863"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B2881" id="Line 362"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2AD0E61" w14:textId="77777777" w:rsidR="00FA4267" w:rsidRDefault="00FA4267">
      <w:pPr>
        <w:pStyle w:val="Normal76"/>
        <w:sectPr w:rsidR="00FA4267">
          <w:headerReference w:type="even" r:id="rId2699"/>
          <w:headerReference w:type="default" r:id="rId2700"/>
          <w:footerReference w:type="even" r:id="rId2701"/>
          <w:footerReference w:type="default" r:id="rId2702"/>
          <w:headerReference w:type="first" r:id="rId2703"/>
          <w:footerReference w:type="first" r:id="rId2704"/>
          <w:pgSz w:w="12240" w:h="15840"/>
          <w:pgMar w:top="840" w:right="1000" w:bottom="840" w:left="1000" w:header="400" w:footer="400" w:gutter="0"/>
          <w:cols w:space="720"/>
          <w:titlePg/>
        </w:sectPr>
      </w:pPr>
    </w:p>
    <w:p w14:paraId="440D55C9" w14:textId="77777777" w:rsidR="00FA4267" w:rsidRDefault="00FA4267">
      <w:pPr>
        <w:pStyle w:val="Normal76"/>
      </w:pPr>
    </w:p>
    <w:p w14:paraId="4EA0E2DA" w14:textId="6B9BFDFC" w:rsidR="00FA4267" w:rsidRDefault="006700FD">
      <w:pPr>
        <w:pStyle w:val="Normal76"/>
      </w:pPr>
      <w:r>
        <w:rPr>
          <w:noProof/>
        </w:rPr>
        <w:drawing>
          <wp:inline distT="0" distB="0" distL="0" distR="0" wp14:anchorId="3B36EAD9" wp14:editId="3A18FC83">
            <wp:extent cx="1879600" cy="381000"/>
            <wp:effectExtent l="0" t="0" r="0" b="0"/>
            <wp:docPr id="100" name="Picture 3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D2BA615" w14:textId="30933273" w:rsidR="00FA4267" w:rsidRDefault="00A37E34" w:rsidP="00A37E34">
      <w:pPr>
        <w:pStyle w:val="Heading174"/>
        <w:keepNext w:val="0"/>
        <w:numPr>
          <w:ilvl w:val="0"/>
          <w:numId w:val="140"/>
        </w:numPr>
        <w:spacing w:after="200" w:line="340" w:lineRule="atLeast"/>
        <w:jc w:val="center"/>
      </w:pPr>
      <w:r>
        <w:t xml:space="preserve"> </w:t>
      </w:r>
      <w:hyperlink r:id="rId2705" w:history="1">
        <w:r w:rsidR="006700FD">
          <w:rPr>
            <w:rFonts w:eastAsia="Arial"/>
            <w:color w:val="0077CC"/>
            <w:sz w:val="28"/>
            <w:u w:val="single"/>
            <w:shd w:val="clear" w:color="auto" w:fill="FFFFFF"/>
          </w:rPr>
          <w:t xml:space="preserve">'YIKES on Every Level': </w:t>
        </w:r>
      </w:hyperlink>
      <w:hyperlink r:id="rId2706" w:history="1">
        <w:r w:rsidR="006700FD">
          <w:rPr>
            <w:rFonts w:eastAsia="Arial"/>
            <w:color w:val="0077CC"/>
            <w:sz w:val="28"/>
            <w:u w:val="single"/>
            <w:shd w:val="clear" w:color="auto" w:fill="FFFFFF"/>
          </w:rPr>
          <w:t>PolitiFact</w:t>
        </w:r>
      </w:hyperlink>
      <w:hyperlink r:id="rId2707" w:history="1">
        <w:r w:rsidR="006700FD">
          <w:rPr>
            <w:rFonts w:eastAsia="Arial"/>
            <w:color w:val="0077CC"/>
            <w:sz w:val="28"/>
            <w:u w:val="single"/>
            <w:shd w:val="clear" w:color="auto" w:fill="FFFFFF"/>
          </w:rPr>
          <w:t xml:space="preserve"> Founder Urges More Social-Media Suppression for 2024</w:t>
        </w:r>
      </w:hyperlink>
    </w:p>
    <w:p w14:paraId="5E8F21C8" w14:textId="77777777" w:rsidR="00FA4267" w:rsidRDefault="006700FD">
      <w:pPr>
        <w:pStyle w:val="Normal76"/>
        <w:spacing w:before="120" w:line="260" w:lineRule="atLeast"/>
        <w:jc w:val="center"/>
      </w:pPr>
      <w:r>
        <w:rPr>
          <w:rFonts w:ascii="Arial" w:eastAsia="Arial" w:hAnsi="Arial" w:cs="Arial"/>
          <w:color w:val="000000"/>
          <w:sz w:val="20"/>
        </w:rPr>
        <w:t xml:space="preserve">Newstex Blogs </w:t>
      </w:r>
    </w:p>
    <w:p w14:paraId="340FF1AA" w14:textId="77777777" w:rsidR="00FA4267" w:rsidRDefault="006700FD">
      <w:pPr>
        <w:pStyle w:val="Normal76"/>
        <w:spacing w:before="120" w:line="260" w:lineRule="atLeast"/>
        <w:jc w:val="center"/>
      </w:pPr>
      <w:r>
        <w:rPr>
          <w:rFonts w:ascii="Arial" w:eastAsia="Arial" w:hAnsi="Arial" w:cs="Arial"/>
          <w:color w:val="000000"/>
          <w:sz w:val="20"/>
        </w:rPr>
        <w:t>Newsbusters.org</w:t>
      </w:r>
    </w:p>
    <w:p w14:paraId="62B6D1D6" w14:textId="77777777" w:rsidR="00FA4267" w:rsidRDefault="006700FD">
      <w:pPr>
        <w:pStyle w:val="Normal76"/>
        <w:spacing w:before="120" w:line="260" w:lineRule="atLeast"/>
        <w:jc w:val="center"/>
      </w:pPr>
      <w:r>
        <w:rPr>
          <w:rFonts w:ascii="Arial" w:eastAsia="Arial" w:hAnsi="Arial" w:cs="Arial"/>
          <w:color w:val="000000"/>
          <w:sz w:val="20"/>
        </w:rPr>
        <w:t>December 20, 2023 Wednesday 9:16 PM EST</w:t>
      </w:r>
    </w:p>
    <w:p w14:paraId="1A9CD8BC" w14:textId="77777777" w:rsidR="00FA4267" w:rsidRDefault="00FA4267">
      <w:pPr>
        <w:pStyle w:val="Normal76"/>
        <w:spacing w:line="240" w:lineRule="atLeast"/>
        <w:jc w:val="both"/>
      </w:pPr>
      <w:bookmarkStart w:id="226" w:name="Bookmark_76"/>
      <w:bookmarkEnd w:id="226"/>
    </w:p>
    <w:p w14:paraId="0E335D8C" w14:textId="77777777" w:rsidR="00FA4267" w:rsidRDefault="006700FD">
      <w:pPr>
        <w:pStyle w:val="Normal76"/>
        <w:spacing w:before="120" w:line="220" w:lineRule="atLeast"/>
      </w:pPr>
      <w:r>
        <w:br/>
      </w:r>
      <w:r>
        <w:rPr>
          <w:rFonts w:ascii="Arial" w:eastAsia="Arial" w:hAnsi="Arial" w:cs="Arial"/>
          <w:color w:val="000000"/>
          <w:sz w:val="16"/>
        </w:rPr>
        <w:t>Copyright 2023 Newstex LLC All Rights Reserved</w:t>
      </w:r>
    </w:p>
    <w:p w14:paraId="63986EA4" w14:textId="77777777" w:rsidR="00FA4267" w:rsidRDefault="006700FD">
      <w:pPr>
        <w:pStyle w:val="Normal76"/>
        <w:spacing w:before="120" w:line="260" w:lineRule="atLeast"/>
      </w:pPr>
      <w:r>
        <w:rPr>
          <w:rFonts w:ascii="Arial" w:eastAsia="Arial" w:hAnsi="Arial" w:cs="Arial"/>
          <w:b/>
          <w:color w:val="000000"/>
          <w:sz w:val="20"/>
        </w:rPr>
        <w:t>Length:</w:t>
      </w:r>
      <w:r>
        <w:rPr>
          <w:rFonts w:ascii="Arial" w:eastAsia="Arial" w:hAnsi="Arial" w:cs="Arial"/>
          <w:color w:val="000000"/>
          <w:sz w:val="20"/>
        </w:rPr>
        <w:t> 551 words</w:t>
      </w:r>
    </w:p>
    <w:p w14:paraId="69D97EEA" w14:textId="77777777" w:rsidR="00FA4267" w:rsidRDefault="006700FD">
      <w:pPr>
        <w:pStyle w:val="Normal76"/>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57E6C214" w14:textId="77777777" w:rsidR="00FA4267" w:rsidRDefault="006700FD">
      <w:pPr>
        <w:pStyle w:val="Normal76"/>
        <w:keepNext/>
        <w:spacing w:before="240" w:line="340" w:lineRule="atLeast"/>
      </w:pPr>
      <w:bookmarkStart w:id="227" w:name="Body_74"/>
      <w:bookmarkEnd w:id="227"/>
      <w:r>
        <w:rPr>
          <w:rFonts w:ascii="Arial" w:eastAsia="Arial" w:hAnsi="Arial" w:cs="Arial"/>
          <w:b/>
          <w:color w:val="000000"/>
          <w:sz w:val="28"/>
        </w:rPr>
        <w:t>Body</w:t>
      </w:r>
    </w:p>
    <w:p w14:paraId="4AB068C2" w14:textId="3A67780A" w:rsidR="00FA4267" w:rsidRDefault="006700FD">
      <w:pPr>
        <w:pStyle w:val="Normal76"/>
        <w:spacing w:line="60" w:lineRule="exact"/>
      </w:pPr>
      <w:r>
        <w:rPr>
          <w:noProof/>
        </w:rPr>
        <mc:AlternateContent>
          <mc:Choice Requires="wps">
            <w:drawing>
              <wp:anchor distT="0" distB="0" distL="114300" distR="114300" simplePos="0" relativeHeight="251928576" behindDoc="0" locked="0" layoutInCell="1" allowOverlap="1" wp14:anchorId="44DC6C96" wp14:editId="7B81B772">
                <wp:simplePos x="0" y="0"/>
                <wp:positionH relativeFrom="column">
                  <wp:posOffset>0</wp:posOffset>
                </wp:positionH>
                <wp:positionV relativeFrom="paragraph">
                  <wp:posOffset>25400</wp:posOffset>
                </wp:positionV>
                <wp:extent cx="6502400" cy="0"/>
                <wp:effectExtent l="15875" t="12700" r="15875" b="15875"/>
                <wp:wrapTopAndBottom/>
                <wp:docPr id="1526119239"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FCCE" id="Line 364"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CAFBF1A" w14:textId="77777777" w:rsidR="00FA4267" w:rsidRDefault="00FA4267">
      <w:pPr>
        <w:pStyle w:val="Normal76"/>
      </w:pPr>
    </w:p>
    <w:p w14:paraId="2D43467A" w14:textId="77777777" w:rsidR="00FA4267" w:rsidRDefault="006700FD">
      <w:pPr>
        <w:pStyle w:val="Normal76"/>
        <w:spacing w:before="240" w:line="260" w:lineRule="atLeast"/>
        <w:jc w:val="both"/>
      </w:pPr>
      <w:r>
        <w:rPr>
          <w:rFonts w:ascii="Arial" w:eastAsia="Arial" w:hAnsi="Arial" w:cs="Arial"/>
          <w:color w:val="000000"/>
          <w:sz w:val="20"/>
        </w:rPr>
        <w:t xml:space="preserve">December 20th, 2023 ( </w:t>
      </w:r>
      <w:hyperlink r:id="rId2708"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709"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08F37DE1" w14:textId="77777777" w:rsidR="00FA4267" w:rsidRDefault="006700FD">
      <w:pPr>
        <w:pStyle w:val="Normal76"/>
        <w:spacing w:before="240" w:line="260" w:lineRule="atLeast"/>
        <w:jc w:val="both"/>
      </w:pPr>
      <w:r>
        <w:rPr>
          <w:rFonts w:ascii="Arial" w:eastAsia="Arial" w:hAnsi="Arial" w:cs="Arial"/>
          <w:color w:val="000000"/>
          <w:sz w:val="20"/>
        </w:rPr>
        <w:t xml:space="preserve">Bill Adair, a founder of </w:t>
      </w:r>
      <w:r>
        <w:rPr>
          <w:rFonts w:ascii="Arial" w:eastAsia="Arial" w:hAnsi="Arial" w:cs="Arial"/>
          <w:b/>
          <w:color w:val="000000"/>
          <w:sz w:val="20"/>
        </w:rPr>
        <w:t>PolitiFact</w:t>
      </w:r>
      <w:r>
        <w:rPr>
          <w:rFonts w:ascii="Arial" w:eastAsia="Arial" w:hAnsi="Arial" w:cs="Arial"/>
          <w:color w:val="000000"/>
          <w:sz w:val="20"/>
        </w:rPr>
        <w:t xml:space="preserve">, has a new piece at </w:t>
      </w:r>
      <w:hyperlink r:id="rId2710" w:history="1">
        <w:r>
          <w:rPr>
            <w:rFonts w:ascii="Arial" w:eastAsia="Arial" w:hAnsi="Arial" w:cs="Arial"/>
            <w:color w:val="0077CC"/>
            <w:sz w:val="20"/>
            <w:u w:val="single"/>
            <w:shd w:val="clear" w:color="auto" w:fill="FFFFFF"/>
          </w:rPr>
          <w:t>Nieman Lab</w:t>
        </w:r>
      </w:hyperlink>
      <w:r>
        <w:rPr>
          <w:rFonts w:ascii="Arial" w:eastAsia="Arial" w:hAnsi="Arial" w:cs="Arial"/>
          <w:color w:val="000000"/>
          <w:sz w:val="20"/>
        </w:rPr>
        <w:t xml:space="preserve">  on predictions for 2024. He complained that "</w:t>
      </w:r>
      <w:r>
        <w:rPr>
          <w:rFonts w:ascii="Arial" w:eastAsia="Arial" w:hAnsi="Arial" w:cs="Arial"/>
          <w:b/>
          <w:color w:val="000000"/>
          <w:sz w:val="20"/>
        </w:rPr>
        <w:t>fact-checking</w:t>
      </w:r>
      <w:r>
        <w:rPr>
          <w:rFonts w:ascii="Arial" w:eastAsia="Arial" w:hAnsi="Arial" w:cs="Arial"/>
          <w:color w:val="000000"/>
          <w:sz w:val="20"/>
        </w:rPr>
        <w:t xml:space="preserve"> is failing," that the old standard of posting your </w:t>
      </w:r>
      <w:r>
        <w:rPr>
          <w:rFonts w:ascii="Arial" w:eastAsia="Arial" w:hAnsi="Arial" w:cs="Arial"/>
          <w:b/>
          <w:color w:val="000000"/>
          <w:sz w:val="20"/>
        </w:rPr>
        <w:t>fact checks</w:t>
      </w:r>
      <w:r>
        <w:rPr>
          <w:rFonts w:ascii="Arial" w:eastAsia="Arial" w:hAnsi="Arial" w:cs="Arial"/>
          <w:color w:val="000000"/>
          <w:sz w:val="20"/>
        </w:rPr>
        <w:t xml:space="preserve"> on a website isn't working. The old standard of "informing democracy" isn't working, and he'</w:t>
      </w:r>
      <w:r>
        <w:rPr>
          <w:rFonts w:ascii="Arial" w:eastAsia="Arial" w:hAnsi="Arial" w:cs="Arial"/>
          <w:b/>
          <w:color w:val="000000"/>
          <w:sz w:val="20"/>
        </w:rPr>
        <w:t>s</w:t>
      </w:r>
      <w:r>
        <w:rPr>
          <w:rFonts w:ascii="Arial" w:eastAsia="Arial" w:hAnsi="Arial" w:cs="Arial"/>
          <w:color w:val="000000"/>
          <w:sz w:val="20"/>
        </w:rPr>
        <w:t xml:space="preserve"> upset that "it'</w:t>
      </w:r>
      <w:r>
        <w:rPr>
          <w:rFonts w:ascii="Arial" w:eastAsia="Arial" w:hAnsi="Arial" w:cs="Arial"/>
          <w:b/>
          <w:color w:val="000000"/>
          <w:sz w:val="20"/>
        </w:rPr>
        <w:t>s</w:t>
      </w:r>
      <w:r>
        <w:rPr>
          <w:rFonts w:ascii="Arial" w:eastAsia="Arial" w:hAnsi="Arial" w:cs="Arial"/>
          <w:color w:val="000000"/>
          <w:sz w:val="20"/>
        </w:rPr>
        <w:t xml:space="preserve"> pretty clear from the research that Republicans  </w:t>
      </w:r>
      <w:hyperlink r:id="rId2711" w:history="1">
        <w:r>
          <w:rPr>
            <w:rFonts w:ascii="Arial" w:eastAsia="Arial" w:hAnsi="Arial" w:cs="Arial"/>
            <w:color w:val="0077CC"/>
            <w:sz w:val="20"/>
            <w:u w:val="single"/>
            <w:shd w:val="clear" w:color="auto" w:fill="FFFFFF"/>
          </w:rPr>
          <w:t xml:space="preserve">distrust political </w:t>
        </w:r>
      </w:hyperlink>
      <w:hyperlink r:id="rId2712" w:history="1">
        <w:r>
          <w:rPr>
            <w:rFonts w:ascii="Arial" w:eastAsia="Arial" w:hAnsi="Arial" w:cs="Arial"/>
            <w:b/>
            <w:color w:val="0077CC"/>
            <w:sz w:val="20"/>
            <w:u w:val="single"/>
            <w:shd w:val="clear" w:color="auto" w:fill="FFFFFF"/>
          </w:rPr>
          <w:t>fact-checking</w:t>
        </w:r>
      </w:hyperlink>
      <w:r>
        <w:rPr>
          <w:rFonts w:ascii="Arial" w:eastAsia="Arial" w:hAnsi="Arial" w:cs="Arial"/>
          <w:color w:val="000000"/>
          <w:sz w:val="20"/>
        </w:rPr>
        <w:t xml:space="preserve"> ."</w:t>
      </w:r>
    </w:p>
    <w:p w14:paraId="0030E620" w14:textId="77777777" w:rsidR="00FA4267" w:rsidRDefault="006700FD">
      <w:pPr>
        <w:pStyle w:val="Normal76"/>
        <w:spacing w:before="200" w:line="260" w:lineRule="atLeast"/>
        <w:jc w:val="both"/>
      </w:pPr>
      <w:r>
        <w:rPr>
          <w:rFonts w:ascii="Arial" w:eastAsia="Arial" w:hAnsi="Arial" w:cs="Arial"/>
          <w:color w:val="000000"/>
          <w:sz w:val="20"/>
        </w:rPr>
        <w:t>But the problem isn't correcting their obvious tilt, it'</w:t>
      </w:r>
      <w:r>
        <w:rPr>
          <w:rFonts w:ascii="Arial" w:eastAsia="Arial" w:hAnsi="Arial" w:cs="Arial"/>
          <w:b/>
          <w:color w:val="000000"/>
          <w:sz w:val="20"/>
        </w:rPr>
        <w:t>s</w:t>
      </w:r>
      <w:r>
        <w:rPr>
          <w:rFonts w:ascii="Arial" w:eastAsia="Arial" w:hAnsi="Arial" w:cs="Arial"/>
          <w:color w:val="000000"/>
          <w:sz w:val="20"/>
        </w:rPr>
        <w:t xml:space="preserve"> that their suppression isn't energetic enough. The conservatives are not converted! Former New York Times political analyst Nate Silver threw a "Yikes on every level" at this article! </w:t>
      </w:r>
    </w:p>
    <w:p w14:paraId="6EF914BE" w14:textId="77777777" w:rsidR="00FA4267" w:rsidRDefault="006700FD">
      <w:pPr>
        <w:pStyle w:val="Normal76"/>
        <w:spacing w:before="240" w:line="260" w:lineRule="atLeast"/>
        <w:jc w:val="both"/>
      </w:pPr>
      <w:r>
        <w:rPr>
          <w:rFonts w:ascii="Arial" w:eastAsia="Arial" w:hAnsi="Arial" w:cs="Arial"/>
          <w:b/>
          <w:color w:val="000000"/>
          <w:sz w:val="20"/>
        </w:rPr>
        <w:t>Fact</w:t>
      </w:r>
      <w:r>
        <w:rPr>
          <w:rFonts w:ascii="Arial" w:eastAsia="Arial" w:hAnsi="Arial" w:cs="Arial"/>
          <w:color w:val="000000"/>
          <w:sz w:val="20"/>
        </w:rPr>
        <w:t xml:space="preserve">-checkers ought to "think more like marketers", abandon the goal of merely "informing democracy" and work with social media companies to "suppress misinformation"? Yikes on every level. This doesn't sound like journalism. </w:t>
      </w:r>
      <w:hyperlink r:id="rId2713" w:history="1">
        <w:r>
          <w:rPr>
            <w:rFonts w:ascii="Arial" w:eastAsia="Arial" w:hAnsi="Arial" w:cs="Arial"/>
            <w:color w:val="0077CC"/>
            <w:sz w:val="20"/>
            <w:u w:val="single"/>
            <w:shd w:val="clear" w:color="auto" w:fill="FFFFFF"/>
          </w:rPr>
          <w:t>https://t.co/K7EHP2uNxt</w:t>
        </w:r>
      </w:hyperlink>
      <w:r>
        <w:rPr>
          <w:rFonts w:ascii="Arial" w:eastAsia="Arial" w:hAnsi="Arial" w:cs="Arial"/>
          <w:color w:val="000000"/>
          <w:sz w:val="20"/>
        </w:rPr>
        <w:t> </w:t>
      </w:r>
      <w:hyperlink r:id="rId2714" w:history="1">
        <w:r>
          <w:rPr>
            <w:rFonts w:ascii="Arial" w:eastAsia="Arial" w:hAnsi="Arial" w:cs="Arial"/>
            <w:color w:val="0077CC"/>
            <w:sz w:val="20"/>
            <w:u w:val="single"/>
            <w:shd w:val="clear" w:color="auto" w:fill="FFFFFF"/>
          </w:rPr>
          <w:t>pic.twitter.com/qYjb3tyZBN</w:t>
        </w:r>
      </w:hyperlink>
    </w:p>
    <w:p w14:paraId="649DA2ED" w14:textId="77777777" w:rsidR="00FA4267" w:rsidRDefault="006700FD">
      <w:pPr>
        <w:pStyle w:val="Normal76"/>
        <w:spacing w:before="240" w:line="260" w:lineRule="atLeast"/>
        <w:jc w:val="both"/>
      </w:pPr>
      <w:r>
        <w:rPr>
          <w:rFonts w:ascii="Arial" w:eastAsia="Arial" w:hAnsi="Arial" w:cs="Arial"/>
          <w:color w:val="000000"/>
          <w:sz w:val="20"/>
        </w:rPr>
        <w:t xml:space="preserve">— Nate Silver (@NateSilver538) </w:t>
      </w:r>
      <w:hyperlink r:id="rId2715" w:history="1">
        <w:r>
          <w:rPr>
            <w:rFonts w:ascii="Arial" w:eastAsia="Arial" w:hAnsi="Arial" w:cs="Arial"/>
            <w:color w:val="0077CC"/>
            <w:sz w:val="20"/>
            <w:u w:val="single"/>
            <w:shd w:val="clear" w:color="auto" w:fill="FFFFFF"/>
          </w:rPr>
          <w:t>December 19, 2023</w:t>
        </w:r>
      </w:hyperlink>
    </w:p>
    <w:p w14:paraId="0E804786" w14:textId="77777777" w:rsidR="00FA4267" w:rsidRDefault="006700FD">
      <w:pPr>
        <w:pStyle w:val="Normal76"/>
        <w:spacing w:before="200" w:line="260" w:lineRule="atLeast"/>
        <w:jc w:val="both"/>
      </w:pPr>
      <w:r>
        <w:rPr>
          <w:rFonts w:ascii="Arial" w:eastAsia="Arial" w:hAnsi="Arial" w:cs="Arial"/>
          <w:color w:val="000000"/>
          <w:sz w:val="20"/>
        </w:rPr>
        <w:t xml:space="preserve">In response to a reply asking how there could be more marketing for </w:t>
      </w:r>
      <w:r>
        <w:rPr>
          <w:rFonts w:ascii="Arial" w:eastAsia="Arial" w:hAnsi="Arial" w:cs="Arial"/>
          <w:b/>
          <w:color w:val="000000"/>
          <w:sz w:val="20"/>
        </w:rPr>
        <w:t>fact</w:t>
      </w:r>
      <w:r>
        <w:rPr>
          <w:rFonts w:ascii="Arial" w:eastAsia="Arial" w:hAnsi="Arial" w:cs="Arial"/>
          <w:color w:val="000000"/>
          <w:sz w:val="20"/>
        </w:rPr>
        <w:t xml:space="preserve">-checkers, Silver also tweeted "IDK how they go from acknowledging that people trust </w:t>
      </w:r>
      <w:r>
        <w:rPr>
          <w:rFonts w:ascii="Arial" w:eastAsia="Arial" w:hAnsi="Arial" w:cs="Arial"/>
          <w:b/>
          <w:color w:val="000000"/>
          <w:sz w:val="20"/>
        </w:rPr>
        <w:t>fact checking</w:t>
      </w:r>
      <w:r>
        <w:rPr>
          <w:rFonts w:ascii="Arial" w:eastAsia="Arial" w:hAnsi="Arial" w:cs="Arial"/>
          <w:color w:val="000000"/>
          <w:sz w:val="20"/>
        </w:rPr>
        <w:t xml:space="preserve"> less and less to being like 'yes we need to triple down on everything we've been doing for the past 8 years'." </w:t>
      </w:r>
    </w:p>
    <w:p w14:paraId="6A44A8F5" w14:textId="77777777" w:rsidR="00FA4267" w:rsidRDefault="006700FD">
      <w:pPr>
        <w:pStyle w:val="Normal76"/>
        <w:spacing w:before="200" w:line="260" w:lineRule="atLeast"/>
        <w:jc w:val="both"/>
      </w:pPr>
      <w:r>
        <w:rPr>
          <w:rFonts w:ascii="Arial" w:eastAsia="Arial" w:hAnsi="Arial" w:cs="Arial"/>
          <w:color w:val="000000"/>
          <w:sz w:val="20"/>
        </w:rPr>
        <w:t>Adair wrote:</w:t>
      </w:r>
    </w:p>
    <w:p w14:paraId="6712B191" w14:textId="77777777" w:rsidR="00FA4267" w:rsidRDefault="006700FD">
      <w:pPr>
        <w:pStyle w:val="Normal76"/>
        <w:spacing w:before="200" w:line="260" w:lineRule="atLeast"/>
        <w:jc w:val="both"/>
      </w:pPr>
      <w:r>
        <w:rPr>
          <w:rFonts w:ascii="Arial" w:eastAsia="Arial" w:hAnsi="Arial" w:cs="Arial"/>
          <w:color w:val="000000"/>
          <w:sz w:val="20"/>
        </w:rPr>
        <w:t xml:space="preserve">In the coming year, I predict (okay, I  hope) that </w:t>
      </w:r>
      <w:r>
        <w:rPr>
          <w:rFonts w:ascii="Arial" w:eastAsia="Arial" w:hAnsi="Arial" w:cs="Arial"/>
          <w:b/>
          <w:color w:val="000000"/>
          <w:sz w:val="20"/>
        </w:rPr>
        <w:t>fact</w:t>
      </w:r>
      <w:r>
        <w:rPr>
          <w:rFonts w:ascii="Arial" w:eastAsia="Arial" w:hAnsi="Arial" w:cs="Arial"/>
          <w:color w:val="000000"/>
          <w:sz w:val="20"/>
        </w:rPr>
        <w:t>-checkers will reassess their goals and reimagine how they publish their work. It'</w:t>
      </w:r>
      <w:r>
        <w:rPr>
          <w:rFonts w:ascii="Arial" w:eastAsia="Arial" w:hAnsi="Arial" w:cs="Arial"/>
          <w:b/>
          <w:color w:val="000000"/>
          <w:sz w:val="20"/>
        </w:rPr>
        <w:t>s</w:t>
      </w:r>
      <w:r>
        <w:rPr>
          <w:rFonts w:ascii="Arial" w:eastAsia="Arial" w:hAnsi="Arial" w:cs="Arial"/>
          <w:color w:val="000000"/>
          <w:sz w:val="20"/>
        </w:rPr>
        <w:t xml:space="preserve"> time to get rid of our old approach and 2024, an </w:t>
      </w:r>
      <w:r>
        <w:rPr>
          <w:rFonts w:ascii="Arial" w:eastAsia="Arial" w:hAnsi="Arial" w:cs="Arial"/>
          <w:b/>
          <w:color w:val="000000"/>
          <w:sz w:val="20"/>
        </w:rPr>
        <w:t>election</w:t>
      </w:r>
      <w:r>
        <w:rPr>
          <w:rFonts w:ascii="Arial" w:eastAsia="Arial" w:hAnsi="Arial" w:cs="Arial"/>
          <w:color w:val="000000"/>
          <w:sz w:val="20"/>
        </w:rPr>
        <w:t xml:space="preserve"> year, is an ideal time.</w:t>
      </w:r>
    </w:p>
    <w:p w14:paraId="5332FD76" w14:textId="77777777" w:rsidR="00FA4267" w:rsidRDefault="006700FD">
      <w:pPr>
        <w:pStyle w:val="Normal76"/>
        <w:spacing w:before="200" w:line="260" w:lineRule="atLeast"/>
        <w:jc w:val="both"/>
      </w:pPr>
      <w:r>
        <w:rPr>
          <w:rFonts w:ascii="Arial" w:eastAsia="Arial" w:hAnsi="Arial" w:cs="Arial"/>
          <w:color w:val="000000"/>
          <w:sz w:val="20"/>
        </w:rPr>
        <w:t xml:space="preserve">After I founded </w:t>
      </w:r>
      <w:r>
        <w:rPr>
          <w:rFonts w:ascii="Arial" w:eastAsia="Arial" w:hAnsi="Arial" w:cs="Arial"/>
          <w:b/>
          <w:color w:val="000000"/>
          <w:sz w:val="20"/>
        </w:rPr>
        <w:t>PolitiFact</w:t>
      </w:r>
      <w:r>
        <w:rPr>
          <w:rFonts w:ascii="Arial" w:eastAsia="Arial" w:hAnsi="Arial" w:cs="Arial"/>
          <w:color w:val="000000"/>
          <w:sz w:val="20"/>
        </w:rPr>
        <w:t xml:space="preserve"> in 2007, I often said that our goal wasn't to change people'</w:t>
      </w:r>
      <w:r>
        <w:rPr>
          <w:rFonts w:ascii="Arial" w:eastAsia="Arial" w:hAnsi="Arial" w:cs="Arial"/>
          <w:b/>
          <w:color w:val="000000"/>
          <w:sz w:val="20"/>
        </w:rPr>
        <w:t>s</w:t>
      </w:r>
      <w:r>
        <w:rPr>
          <w:rFonts w:ascii="Arial" w:eastAsia="Arial" w:hAnsi="Arial" w:cs="Arial"/>
          <w:color w:val="000000"/>
          <w:sz w:val="20"/>
        </w:rPr>
        <w:t xml:space="preserve"> minds or get politicians to stop lying — it was simply to inform democracy. In the last few years, I've changed my mind. 'Informing democracy' is not enough in an age of rampant lies about </w:t>
      </w:r>
      <w:r>
        <w:rPr>
          <w:rFonts w:ascii="Arial" w:eastAsia="Arial" w:hAnsi="Arial" w:cs="Arial"/>
          <w:b/>
          <w:color w:val="000000"/>
          <w:sz w:val="20"/>
        </w:rPr>
        <w:t>elections</w:t>
      </w:r>
      <w:r>
        <w:rPr>
          <w:rFonts w:ascii="Arial" w:eastAsia="Arial" w:hAnsi="Arial" w:cs="Arial"/>
          <w:color w:val="000000"/>
          <w:sz w:val="20"/>
        </w:rPr>
        <w:t xml:space="preserve"> and public health and climate. </w:t>
      </w:r>
      <w:r>
        <w:rPr>
          <w:rFonts w:ascii="Arial" w:eastAsia="Arial" w:hAnsi="Arial" w:cs="Arial"/>
          <w:b/>
          <w:color w:val="000000"/>
          <w:sz w:val="20"/>
        </w:rPr>
        <w:t>Fact</w:t>
      </w:r>
      <w:r>
        <w:rPr>
          <w:rFonts w:ascii="Arial" w:eastAsia="Arial" w:hAnsi="Arial" w:cs="Arial"/>
          <w:color w:val="000000"/>
          <w:sz w:val="20"/>
        </w:rPr>
        <w:t>-checkers need to be more assertive in getting truthful information to the audience that needs it.</w:t>
      </w:r>
    </w:p>
    <w:p w14:paraId="66328662" w14:textId="77777777" w:rsidR="00FA4267" w:rsidRDefault="006700FD">
      <w:pPr>
        <w:pStyle w:val="Normal76"/>
        <w:spacing w:before="200" w:line="260" w:lineRule="atLeast"/>
        <w:jc w:val="both"/>
      </w:pPr>
      <w:r>
        <w:rPr>
          <w:rFonts w:ascii="Arial" w:eastAsia="Arial" w:hAnsi="Arial" w:cs="Arial"/>
          <w:color w:val="000000"/>
          <w:sz w:val="20"/>
        </w:rPr>
        <w:t xml:space="preserve">In 2024, they will dream up new ways of getting the </w:t>
      </w:r>
      <w:r>
        <w:rPr>
          <w:rFonts w:ascii="Arial" w:eastAsia="Arial" w:hAnsi="Arial" w:cs="Arial"/>
          <w:b/>
          <w:color w:val="000000"/>
          <w:sz w:val="20"/>
        </w:rPr>
        <w:t>facts</w:t>
      </w:r>
      <w:r>
        <w:rPr>
          <w:rFonts w:ascii="Arial" w:eastAsia="Arial" w:hAnsi="Arial" w:cs="Arial"/>
          <w:color w:val="000000"/>
          <w:sz w:val="20"/>
        </w:rPr>
        <w:t xml:space="preserve"> to the people who need them. </w:t>
      </w:r>
      <w:r>
        <w:rPr>
          <w:rFonts w:ascii="Arial" w:eastAsia="Arial" w:hAnsi="Arial" w:cs="Arial"/>
          <w:b/>
          <w:color w:val="000000"/>
          <w:sz w:val="20"/>
        </w:rPr>
        <w:t>Fact</w:t>
      </w:r>
      <w:r>
        <w:rPr>
          <w:rFonts w:ascii="Arial" w:eastAsia="Arial" w:hAnsi="Arial" w:cs="Arial"/>
          <w:color w:val="000000"/>
          <w:sz w:val="20"/>
        </w:rPr>
        <w:t>-checkers will be bold and think more like marketers trying to push content rather than publishers waiting for the audience to come to a website. They will experiment with new forms that target the people who are misinformed and push the content directly to them.</w:t>
      </w:r>
    </w:p>
    <w:p w14:paraId="3B5A5ABB" w14:textId="77777777" w:rsidR="00FA4267" w:rsidRDefault="006700FD">
      <w:pPr>
        <w:pStyle w:val="Normal76"/>
        <w:spacing w:before="200" w:line="260" w:lineRule="atLeast"/>
        <w:jc w:val="both"/>
      </w:pPr>
      <w:r>
        <w:rPr>
          <w:rFonts w:ascii="Arial" w:eastAsia="Arial" w:hAnsi="Arial" w:cs="Arial"/>
          <w:color w:val="000000"/>
          <w:sz w:val="20"/>
        </w:rPr>
        <w:t xml:space="preserve">Another way they will innovate: They'll get tech companies and social media platforms to expand the use of </w:t>
      </w:r>
      <w:r>
        <w:rPr>
          <w:rFonts w:ascii="Arial" w:eastAsia="Arial" w:hAnsi="Arial" w:cs="Arial"/>
          <w:b/>
          <w:color w:val="000000"/>
          <w:sz w:val="20"/>
        </w:rPr>
        <w:t>fact-checking</w:t>
      </w:r>
      <w:r>
        <w:rPr>
          <w:rFonts w:ascii="Arial" w:eastAsia="Arial" w:hAnsi="Arial" w:cs="Arial"/>
          <w:color w:val="000000"/>
          <w:sz w:val="20"/>
        </w:rPr>
        <w:t xml:space="preserve"> data to suppress misinformation.</w:t>
      </w:r>
    </w:p>
    <w:p w14:paraId="14579ED0" w14:textId="77777777" w:rsidR="00FA4267" w:rsidRDefault="006700FD">
      <w:pPr>
        <w:pStyle w:val="Normal76"/>
        <w:spacing w:before="200" w:line="260" w:lineRule="atLeast"/>
        <w:jc w:val="both"/>
      </w:pPr>
      <w:r>
        <w:rPr>
          <w:rFonts w:ascii="Arial" w:eastAsia="Arial" w:hAnsi="Arial" w:cs="Arial"/>
          <w:color w:val="000000"/>
          <w:sz w:val="20"/>
        </w:rPr>
        <w:t xml:space="preserve">Adair boasted his team at Duke "helped develop </w:t>
      </w:r>
      <w:hyperlink r:id="rId2716" w:history="1">
        <w:r>
          <w:rPr>
            <w:rFonts w:ascii="Arial" w:eastAsia="Arial" w:hAnsi="Arial" w:cs="Arial"/>
            <w:color w:val="0077CC"/>
            <w:sz w:val="20"/>
            <w:u w:val="single"/>
            <w:shd w:val="clear" w:color="auto" w:fill="FFFFFF"/>
          </w:rPr>
          <w:t>ClaimReview,</w:t>
        </w:r>
      </w:hyperlink>
      <w:r>
        <w:rPr>
          <w:rFonts w:ascii="Arial" w:eastAsia="Arial" w:hAnsi="Arial" w:cs="Arial"/>
          <w:color w:val="000000"/>
          <w:sz w:val="20"/>
        </w:rPr>
        <w:t xml:space="preserve">  a tagging system used by most of the world'</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fact</w:t>
      </w:r>
      <w:r>
        <w:rPr>
          <w:rFonts w:ascii="Arial" w:eastAsia="Arial" w:hAnsi="Arial" w:cs="Arial"/>
          <w:color w:val="000000"/>
          <w:sz w:val="20"/>
        </w:rPr>
        <w:t xml:space="preserve">-checkers. Tech companies such as Google use it to identify </w:t>
      </w:r>
      <w:r>
        <w:rPr>
          <w:rFonts w:ascii="Arial" w:eastAsia="Arial" w:hAnsi="Arial" w:cs="Arial"/>
          <w:b/>
          <w:color w:val="000000"/>
          <w:sz w:val="20"/>
        </w:rPr>
        <w:t>fact-checks</w:t>
      </w:r>
      <w:r>
        <w:rPr>
          <w:rFonts w:ascii="Arial" w:eastAsia="Arial" w:hAnsi="Arial" w:cs="Arial"/>
          <w:color w:val="000000"/>
          <w:sz w:val="20"/>
        </w:rPr>
        <w:t xml:space="preserve"> and highlight them in search results and news summaries." He also touted  </w:t>
      </w:r>
      <w:hyperlink r:id="rId2717" w:history="1">
        <w:r>
          <w:rPr>
            <w:rFonts w:ascii="Arial" w:eastAsia="Arial" w:hAnsi="Arial" w:cs="Arial"/>
            <w:color w:val="0077CC"/>
            <w:sz w:val="20"/>
            <w:u w:val="single"/>
            <w:shd w:val="clear" w:color="auto" w:fill="FFFFFF"/>
          </w:rPr>
          <w:t>MediaReview</w:t>
        </w:r>
      </w:hyperlink>
      <w:r>
        <w:rPr>
          <w:rFonts w:ascii="Arial" w:eastAsia="Arial" w:hAnsi="Arial" w:cs="Arial"/>
          <w:color w:val="000000"/>
          <w:sz w:val="20"/>
        </w:rPr>
        <w:t xml:space="preserve">  as "a sibling tagging system for </w:t>
      </w:r>
      <w:r>
        <w:rPr>
          <w:rFonts w:ascii="Arial" w:eastAsia="Arial" w:hAnsi="Arial" w:cs="Arial"/>
          <w:b/>
          <w:color w:val="000000"/>
          <w:sz w:val="20"/>
        </w:rPr>
        <w:t>fact-checks</w:t>
      </w:r>
      <w:r>
        <w:rPr>
          <w:rFonts w:ascii="Arial" w:eastAsia="Arial" w:hAnsi="Arial" w:cs="Arial"/>
          <w:color w:val="000000"/>
          <w:sz w:val="20"/>
        </w:rPr>
        <w:t xml:space="preserve"> of videos and images, can be used more widely to suppress inaccurate content."</w:t>
      </w:r>
    </w:p>
    <w:p w14:paraId="0074541A" w14:textId="77777777" w:rsidR="00FA4267" w:rsidRDefault="006700FD">
      <w:pPr>
        <w:pStyle w:val="Normal76"/>
        <w:spacing w:before="200" w:line="260" w:lineRule="atLeast"/>
        <w:jc w:val="both"/>
      </w:pPr>
      <w:r>
        <w:rPr>
          <w:rFonts w:ascii="Arial" w:eastAsia="Arial" w:hAnsi="Arial" w:cs="Arial"/>
          <w:color w:val="000000"/>
          <w:sz w:val="20"/>
        </w:rPr>
        <w:t>As usual, it can be constructive to call attention to manipulated video or flatly misleading content. But the "checkers" have a nasty ideological tendency to find "misinformation" in any argument they don't like, or on issues that might be damaging to Democrats.</w:t>
      </w:r>
    </w:p>
    <w:p w14:paraId="09CB2850" w14:textId="77777777" w:rsidR="00FA4267" w:rsidRDefault="006700FD">
      <w:pPr>
        <w:pStyle w:val="Normal76"/>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perfectly clear that Adair deeply believes they need to "change people'</w:t>
      </w:r>
      <w:r>
        <w:rPr>
          <w:rFonts w:ascii="Arial" w:eastAsia="Arial" w:hAnsi="Arial" w:cs="Arial"/>
          <w:b/>
          <w:color w:val="000000"/>
          <w:sz w:val="20"/>
        </w:rPr>
        <w:t>s</w:t>
      </w:r>
      <w:r>
        <w:rPr>
          <w:rFonts w:ascii="Arial" w:eastAsia="Arial" w:hAnsi="Arial" w:cs="Arial"/>
          <w:color w:val="000000"/>
          <w:sz w:val="20"/>
        </w:rPr>
        <w:t xml:space="preserve"> minds" to accept the liberal media narrative. Only then will "misinformation" be defeated. </w:t>
      </w:r>
    </w:p>
    <w:p w14:paraId="51D647C0" w14:textId="77777777" w:rsidR="00FA4267" w:rsidRDefault="006700FD">
      <w:pPr>
        <w:pStyle w:val="Normal76"/>
        <w:spacing w:before="240" w:line="260" w:lineRule="atLeast"/>
        <w:jc w:val="both"/>
      </w:pPr>
      <w:hyperlink r:id="rId2718" w:history="1">
        <w:r>
          <w:rPr>
            <w:rFonts w:ascii="Arial" w:eastAsia="Arial" w:hAnsi="Arial" w:cs="Arial"/>
            <w:color w:val="0077CC"/>
            <w:sz w:val="20"/>
            <w:u w:val="single"/>
            <w:shd w:val="clear" w:color="auto" w:fill="FFFFFF"/>
          </w:rPr>
          <w:t>Link to the original story.</w:t>
        </w:r>
      </w:hyperlink>
    </w:p>
    <w:p w14:paraId="248B690E" w14:textId="77777777" w:rsidR="00FA4267" w:rsidRDefault="006700FD">
      <w:pPr>
        <w:pStyle w:val="Normal76"/>
        <w:keepNext/>
        <w:spacing w:before="240" w:line="340" w:lineRule="atLeast"/>
      </w:pPr>
      <w:r>
        <w:br/>
      </w:r>
      <w:r>
        <w:rPr>
          <w:rFonts w:ascii="Arial" w:eastAsia="Arial" w:hAnsi="Arial" w:cs="Arial"/>
          <w:b/>
          <w:color w:val="000000"/>
          <w:sz w:val="28"/>
        </w:rPr>
        <w:t>Notes</w:t>
      </w:r>
    </w:p>
    <w:p w14:paraId="134A0738" w14:textId="304D5F93" w:rsidR="00FA4267" w:rsidRDefault="006700FD">
      <w:pPr>
        <w:pStyle w:val="Normal76"/>
        <w:spacing w:line="60" w:lineRule="exact"/>
      </w:pPr>
      <w:r>
        <w:rPr>
          <w:noProof/>
        </w:rPr>
        <mc:AlternateContent>
          <mc:Choice Requires="wps">
            <w:drawing>
              <wp:anchor distT="0" distB="0" distL="114300" distR="114300" simplePos="0" relativeHeight="251929600" behindDoc="0" locked="0" layoutInCell="1" allowOverlap="1" wp14:anchorId="573E8F0E" wp14:editId="7BDEE03C">
                <wp:simplePos x="0" y="0"/>
                <wp:positionH relativeFrom="column">
                  <wp:posOffset>0</wp:posOffset>
                </wp:positionH>
                <wp:positionV relativeFrom="paragraph">
                  <wp:posOffset>25400</wp:posOffset>
                </wp:positionV>
                <wp:extent cx="6502400" cy="0"/>
                <wp:effectExtent l="15875" t="13335" r="15875" b="15240"/>
                <wp:wrapTopAndBottom/>
                <wp:docPr id="2075931723"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5C7B9" id="Line 365"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A03AD9D" w14:textId="77777777" w:rsidR="00FA4267" w:rsidRDefault="006700FD">
      <w:pPr>
        <w:pStyle w:val="Normal76"/>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1A281157" w14:textId="77777777" w:rsidR="00FA4267" w:rsidRDefault="006700FD">
      <w:pPr>
        <w:pStyle w:val="Normal76"/>
        <w:keepNext/>
        <w:spacing w:before="240" w:line="340" w:lineRule="atLeast"/>
      </w:pPr>
      <w:bookmarkStart w:id="228" w:name="Classification_74"/>
      <w:bookmarkEnd w:id="228"/>
      <w:r>
        <w:rPr>
          <w:rFonts w:ascii="Arial" w:eastAsia="Arial" w:hAnsi="Arial" w:cs="Arial"/>
          <w:b/>
          <w:color w:val="000000"/>
          <w:sz w:val="28"/>
        </w:rPr>
        <w:t>Classification</w:t>
      </w:r>
    </w:p>
    <w:p w14:paraId="0E2DFE04" w14:textId="6B98DB14" w:rsidR="00FA4267" w:rsidRDefault="006700FD">
      <w:pPr>
        <w:pStyle w:val="Normal76"/>
        <w:spacing w:line="60" w:lineRule="exact"/>
      </w:pPr>
      <w:r>
        <w:rPr>
          <w:noProof/>
        </w:rPr>
        <mc:AlternateContent>
          <mc:Choice Requires="wps">
            <w:drawing>
              <wp:anchor distT="0" distB="0" distL="114300" distR="114300" simplePos="0" relativeHeight="251930624" behindDoc="0" locked="0" layoutInCell="1" allowOverlap="1" wp14:anchorId="160300C1" wp14:editId="16A24E0C">
                <wp:simplePos x="0" y="0"/>
                <wp:positionH relativeFrom="column">
                  <wp:posOffset>0</wp:posOffset>
                </wp:positionH>
                <wp:positionV relativeFrom="paragraph">
                  <wp:posOffset>25400</wp:posOffset>
                </wp:positionV>
                <wp:extent cx="6502400" cy="0"/>
                <wp:effectExtent l="15875" t="19050" r="15875" b="19050"/>
                <wp:wrapTopAndBottom/>
                <wp:docPr id="1672088760"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B1D85" id="Line 366"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57696E7" w14:textId="77777777" w:rsidR="00FA4267" w:rsidRDefault="00FA4267">
      <w:pPr>
        <w:pStyle w:val="Normal76"/>
        <w:spacing w:line="120" w:lineRule="exact"/>
      </w:pPr>
    </w:p>
    <w:p w14:paraId="0187DF48" w14:textId="77777777" w:rsidR="00FA4267" w:rsidRDefault="006700FD">
      <w:pPr>
        <w:pStyle w:val="Normal7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48D8BF2" w14:textId="77777777" w:rsidR="00FA4267" w:rsidRDefault="006700FD">
      <w:pPr>
        <w:pStyle w:val="Normal7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553EA4FF" w14:textId="77777777" w:rsidR="00FA4267" w:rsidRDefault="006700FD">
      <w:pPr>
        <w:pStyle w:val="Normal76"/>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5F4CA706" w14:textId="77777777" w:rsidR="00FA4267" w:rsidRDefault="006700FD">
      <w:pPr>
        <w:pStyle w:val="Normal7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(94%); BLOGS &amp; MESSAGE BOARDS (90%); DEMOCRACIES (90%); SOCIAL MEDIA (90%); DISINFORMATION &amp; MISINFORMATION (89%); </w:t>
      </w:r>
      <w:r>
        <w:rPr>
          <w:rFonts w:ascii="Arial" w:eastAsia="Arial" w:hAnsi="Arial" w:cs="Arial"/>
          <w:b/>
          <w:color w:val="000000"/>
          <w:sz w:val="20"/>
        </w:rPr>
        <w:t>ELECTIONS</w:t>
      </w:r>
      <w:r>
        <w:rPr>
          <w:rFonts w:ascii="Arial" w:eastAsia="Arial" w:hAnsi="Arial" w:cs="Arial"/>
          <w:color w:val="000000"/>
          <w:sz w:val="20"/>
        </w:rPr>
        <w:t xml:space="preserve"> &amp; POLITICS (89%); TYPES OF GOVERNMENT (89%); CONSERVATISM (78%); INTERNET SOCIAL NETWORKING (78%); CAMPAIGNS &amp; </w:t>
      </w:r>
      <w:r>
        <w:rPr>
          <w:rFonts w:ascii="Arial" w:eastAsia="Arial" w:hAnsi="Arial" w:cs="Arial"/>
          <w:b/>
          <w:color w:val="000000"/>
          <w:sz w:val="20"/>
        </w:rPr>
        <w:t>ELECTIONS</w:t>
      </w:r>
      <w:r>
        <w:rPr>
          <w:rFonts w:ascii="Arial" w:eastAsia="Arial" w:hAnsi="Arial" w:cs="Arial"/>
          <w:color w:val="000000"/>
          <w:sz w:val="20"/>
        </w:rPr>
        <w:t xml:space="preserve"> (75%); </w:t>
      </w:r>
      <w:r>
        <w:rPr>
          <w:rFonts w:ascii="Arial" w:eastAsia="Arial" w:hAnsi="Arial" w:cs="Arial"/>
          <w:b/>
          <w:color w:val="000000"/>
          <w:sz w:val="20"/>
        </w:rPr>
        <w:t>ELECTIONS</w:t>
      </w:r>
      <w:r>
        <w:rPr>
          <w:rFonts w:ascii="Arial" w:eastAsia="Arial" w:hAnsi="Arial" w:cs="Arial"/>
          <w:color w:val="000000"/>
          <w:sz w:val="20"/>
        </w:rPr>
        <w:t xml:space="preserve"> (75%); POLITICS (75%); US REPUBLICAN PARTY (75%)</w:t>
      </w:r>
    </w:p>
    <w:p w14:paraId="1AB06999" w14:textId="77777777" w:rsidR="00FA4267" w:rsidRDefault="006700FD">
      <w:pPr>
        <w:pStyle w:val="Normal7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(90%); SOCIAL MEDIA (90%); INTERNET SOCIAL NETWORKING (78%); PUBLISHING (78%); MEDIA &amp; TELECOMMUNICATIONS (77%)</w:t>
      </w:r>
    </w:p>
    <w:p w14:paraId="7CCFD2F1" w14:textId="77777777" w:rsidR="00FA4267" w:rsidRDefault="006700FD">
      <w:pPr>
        <w:pStyle w:val="Normal7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December 20, 2023</w:t>
      </w:r>
    </w:p>
    <w:p w14:paraId="4BDC68E0" w14:textId="77777777" w:rsidR="00FA4267" w:rsidRDefault="00FA4267">
      <w:pPr>
        <w:pStyle w:val="Normal76"/>
      </w:pPr>
    </w:p>
    <w:p w14:paraId="61B046FE" w14:textId="3CC1DEC8" w:rsidR="00FA4267" w:rsidRDefault="006700FD">
      <w:pPr>
        <w:pStyle w:val="Normal7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1648" behindDoc="0" locked="0" layoutInCell="1" allowOverlap="1" wp14:anchorId="0C409879" wp14:editId="474BA9E7">
                <wp:simplePos x="0" y="0"/>
                <wp:positionH relativeFrom="column">
                  <wp:posOffset>0</wp:posOffset>
                </wp:positionH>
                <wp:positionV relativeFrom="paragraph">
                  <wp:posOffset>127000</wp:posOffset>
                </wp:positionV>
                <wp:extent cx="6502400" cy="0"/>
                <wp:effectExtent l="6350" t="12065" r="15875" b="6985"/>
                <wp:wrapNone/>
                <wp:docPr id="23123012"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6C8B8" id="Line 367"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2A07483" w14:textId="77777777" w:rsidR="00FA4267" w:rsidRDefault="00FA4267">
      <w:pPr>
        <w:pStyle w:val="Normal77"/>
        <w:sectPr w:rsidR="00FA4267">
          <w:headerReference w:type="even" r:id="rId2719"/>
          <w:headerReference w:type="default" r:id="rId2720"/>
          <w:footerReference w:type="even" r:id="rId2721"/>
          <w:footerReference w:type="default" r:id="rId2722"/>
          <w:headerReference w:type="first" r:id="rId2723"/>
          <w:footerReference w:type="first" r:id="rId2724"/>
          <w:pgSz w:w="12240" w:h="15840"/>
          <w:pgMar w:top="840" w:right="1000" w:bottom="840" w:left="1000" w:header="400" w:footer="400" w:gutter="0"/>
          <w:cols w:space="720"/>
          <w:titlePg/>
        </w:sectPr>
      </w:pPr>
    </w:p>
    <w:p w14:paraId="20A29132" w14:textId="77777777" w:rsidR="00FA4267" w:rsidRDefault="00FA4267">
      <w:pPr>
        <w:pStyle w:val="Normal77"/>
      </w:pPr>
    </w:p>
    <w:p w14:paraId="17A8E935" w14:textId="75078413" w:rsidR="00FA4267" w:rsidRDefault="006700FD">
      <w:pPr>
        <w:pStyle w:val="Normal77"/>
      </w:pPr>
      <w:r>
        <w:rPr>
          <w:noProof/>
        </w:rPr>
        <w:drawing>
          <wp:inline distT="0" distB="0" distL="0" distR="0" wp14:anchorId="252621D1" wp14:editId="539778F0">
            <wp:extent cx="1879600" cy="381000"/>
            <wp:effectExtent l="0" t="0" r="0" b="0"/>
            <wp:docPr id="101" name="Picture 3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6075904" w14:textId="3D127F97" w:rsidR="00FA4267" w:rsidRDefault="00A42174" w:rsidP="00A42174">
      <w:pPr>
        <w:pStyle w:val="Heading175"/>
        <w:keepNext w:val="0"/>
        <w:numPr>
          <w:ilvl w:val="0"/>
          <w:numId w:val="140"/>
        </w:numPr>
        <w:spacing w:after="200" w:line="340" w:lineRule="atLeast"/>
        <w:jc w:val="center"/>
      </w:pPr>
      <w:r>
        <w:t xml:space="preserve"> </w:t>
      </w:r>
      <w:hyperlink r:id="rId2725" w:history="1">
        <w:r w:rsidR="006700FD">
          <w:rPr>
            <w:rFonts w:eastAsia="Arial"/>
            <w:color w:val="0077CC"/>
            <w:sz w:val="28"/>
            <w:u w:val="single"/>
            <w:shd w:val="clear" w:color="auto" w:fill="FFFFFF"/>
          </w:rPr>
          <w:t>Fact Check</w:t>
        </w:r>
      </w:hyperlink>
      <w:hyperlink r:id="rId2726" w:history="1">
        <w:r w:rsidR="006700FD">
          <w:rPr>
            <w:rFonts w:eastAsia="Arial"/>
            <w:color w:val="0077CC"/>
            <w:sz w:val="28"/>
            <w:u w:val="single"/>
            <w:shd w:val="clear" w:color="auto" w:fill="FFFFFF"/>
          </w:rPr>
          <w:t>: Does CCTV Show 2020 Ballot Stuffing in Georgia?</w:t>
        </w:r>
      </w:hyperlink>
    </w:p>
    <w:p w14:paraId="22EEC23A" w14:textId="77777777" w:rsidR="00FA4267" w:rsidRDefault="006700FD">
      <w:pPr>
        <w:pStyle w:val="Normal77"/>
        <w:spacing w:before="120" w:line="260" w:lineRule="atLeast"/>
        <w:jc w:val="center"/>
      </w:pPr>
      <w:r>
        <w:rPr>
          <w:rFonts w:ascii="Arial" w:eastAsia="Arial" w:hAnsi="Arial" w:cs="Arial"/>
          <w:color w:val="000000"/>
          <w:sz w:val="20"/>
        </w:rPr>
        <w:t>Newsweek.com</w:t>
      </w:r>
    </w:p>
    <w:p w14:paraId="3C9DE165" w14:textId="77777777" w:rsidR="00FA4267" w:rsidRDefault="006700FD">
      <w:pPr>
        <w:pStyle w:val="Normal77"/>
        <w:spacing w:before="120" w:line="260" w:lineRule="atLeast"/>
        <w:jc w:val="center"/>
      </w:pPr>
      <w:r>
        <w:rPr>
          <w:rFonts w:ascii="Arial" w:eastAsia="Arial" w:hAnsi="Arial" w:cs="Arial"/>
          <w:color w:val="000000"/>
          <w:sz w:val="20"/>
        </w:rPr>
        <w:t>November 3, 2023 Friday 2:09 PM EST</w:t>
      </w:r>
    </w:p>
    <w:p w14:paraId="0FDCAD9F" w14:textId="77777777" w:rsidR="00FA4267" w:rsidRDefault="00FA4267">
      <w:pPr>
        <w:pStyle w:val="Normal77"/>
        <w:spacing w:line="240" w:lineRule="atLeast"/>
        <w:jc w:val="both"/>
      </w:pPr>
      <w:bookmarkStart w:id="229" w:name="Bookmark_77"/>
      <w:bookmarkEnd w:id="229"/>
    </w:p>
    <w:p w14:paraId="1FFD5CA5" w14:textId="77777777" w:rsidR="00FA4267" w:rsidRDefault="006700FD">
      <w:pPr>
        <w:pStyle w:val="Normal77"/>
        <w:spacing w:before="120" w:line="220" w:lineRule="atLeast"/>
      </w:pPr>
      <w:r>
        <w:br/>
      </w:r>
      <w:r>
        <w:rPr>
          <w:rFonts w:ascii="Arial" w:eastAsia="Arial" w:hAnsi="Arial" w:cs="Arial"/>
          <w:color w:val="000000"/>
          <w:sz w:val="16"/>
        </w:rPr>
        <w:t>Copyright © 2023 Newsweek Inc. All Rights Reserved</w:t>
      </w:r>
    </w:p>
    <w:p w14:paraId="55D7DC0A" w14:textId="3603EC42" w:rsidR="00FA4267" w:rsidRDefault="006700FD">
      <w:pPr>
        <w:pStyle w:val="Normal77"/>
        <w:spacing w:before="120" w:line="220" w:lineRule="atLeast"/>
      </w:pPr>
      <w:r>
        <w:br/>
      </w:r>
      <w:r>
        <w:rPr>
          <w:noProof/>
        </w:rPr>
        <w:drawing>
          <wp:inline distT="0" distB="0" distL="0" distR="0" wp14:anchorId="42EC09D2" wp14:editId="55B258C2">
            <wp:extent cx="2114550" cy="546100"/>
            <wp:effectExtent l="0" t="0" r="0" b="0"/>
            <wp:docPr id="1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114550" cy="546100"/>
                    </a:xfrm>
                    <a:prstGeom prst="rect">
                      <a:avLst/>
                    </a:prstGeom>
                    <a:noFill/>
                    <a:ln>
                      <a:noFill/>
                    </a:ln>
                  </pic:spPr>
                </pic:pic>
              </a:graphicData>
            </a:graphic>
          </wp:inline>
        </w:drawing>
      </w:r>
    </w:p>
    <w:p w14:paraId="55214B04" w14:textId="77777777" w:rsidR="00FA4267" w:rsidRDefault="006700FD">
      <w:pPr>
        <w:pStyle w:val="Normal77"/>
        <w:spacing w:before="120" w:line="260" w:lineRule="atLeast"/>
      </w:pPr>
      <w:r>
        <w:rPr>
          <w:rFonts w:ascii="Arial" w:eastAsia="Arial" w:hAnsi="Arial" w:cs="Arial"/>
          <w:b/>
          <w:color w:val="000000"/>
          <w:sz w:val="20"/>
        </w:rPr>
        <w:t>Length:</w:t>
      </w:r>
      <w:r>
        <w:rPr>
          <w:rFonts w:ascii="Arial" w:eastAsia="Arial" w:hAnsi="Arial" w:cs="Arial"/>
          <w:color w:val="000000"/>
          <w:sz w:val="20"/>
        </w:rPr>
        <w:t> 1185 words</w:t>
      </w:r>
    </w:p>
    <w:p w14:paraId="7947BB0E" w14:textId="77777777" w:rsidR="00FA4267" w:rsidRDefault="006700FD">
      <w:pPr>
        <w:pStyle w:val="Normal77"/>
        <w:spacing w:before="120" w:line="260" w:lineRule="atLeast"/>
      </w:pPr>
      <w:r>
        <w:rPr>
          <w:rFonts w:ascii="Arial" w:eastAsia="Arial" w:hAnsi="Arial" w:cs="Arial"/>
          <w:b/>
          <w:color w:val="000000"/>
          <w:sz w:val="20"/>
        </w:rPr>
        <w:t>Byline:</w:t>
      </w:r>
      <w:r>
        <w:rPr>
          <w:rFonts w:ascii="Arial" w:eastAsia="Arial" w:hAnsi="Arial" w:cs="Arial"/>
          <w:color w:val="000000"/>
          <w:sz w:val="20"/>
        </w:rPr>
        <w:t> Tom Norton</w:t>
      </w:r>
    </w:p>
    <w:p w14:paraId="4FE009C9" w14:textId="77777777" w:rsidR="00FA4267" w:rsidRDefault="006700FD">
      <w:pPr>
        <w:pStyle w:val="Normal77"/>
        <w:spacing w:line="260" w:lineRule="atLeast"/>
      </w:pPr>
      <w:r>
        <w:rPr>
          <w:rFonts w:ascii="Arial" w:eastAsia="Arial" w:hAnsi="Arial" w:cs="Arial"/>
          <w:b/>
          <w:color w:val="000000"/>
          <w:sz w:val="20"/>
        </w:rPr>
        <w:t>Highlight:</w:t>
      </w:r>
      <w:r>
        <w:rPr>
          <w:rFonts w:ascii="Arial" w:eastAsia="Arial" w:hAnsi="Arial" w:cs="Arial"/>
          <w:color w:val="000000"/>
          <w:sz w:val="20"/>
        </w:rPr>
        <w:t> A Connecticut judge'</w:t>
      </w:r>
      <w:r>
        <w:rPr>
          <w:rFonts w:ascii="Arial" w:eastAsia="Arial" w:hAnsi="Arial" w:cs="Arial"/>
          <w:b/>
          <w:color w:val="000000"/>
          <w:sz w:val="20"/>
        </w:rPr>
        <w:t>s</w:t>
      </w:r>
      <w:r>
        <w:rPr>
          <w:rFonts w:ascii="Arial" w:eastAsia="Arial" w:hAnsi="Arial" w:cs="Arial"/>
          <w:color w:val="000000"/>
          <w:sz w:val="20"/>
        </w:rPr>
        <w:t xml:space="preserve"> decision to re-run an </w:t>
      </w:r>
      <w:r>
        <w:rPr>
          <w:rFonts w:ascii="Arial" w:eastAsia="Arial" w:hAnsi="Arial" w:cs="Arial"/>
          <w:b/>
          <w:color w:val="000000"/>
          <w:sz w:val="20"/>
        </w:rPr>
        <w:t>election</w:t>
      </w:r>
      <w:r>
        <w:rPr>
          <w:rFonts w:ascii="Arial" w:eastAsia="Arial" w:hAnsi="Arial" w:cs="Arial"/>
          <w:color w:val="000000"/>
          <w:sz w:val="20"/>
        </w:rPr>
        <w:t xml:space="preserve"> in Bridgeport has led to refueling of Trump'</w:t>
      </w:r>
      <w:r>
        <w:rPr>
          <w:rFonts w:ascii="Arial" w:eastAsia="Arial" w:hAnsi="Arial" w:cs="Arial"/>
          <w:b/>
          <w:color w:val="000000"/>
          <w:sz w:val="20"/>
        </w:rPr>
        <w:t>s</w:t>
      </w:r>
      <w:r>
        <w:rPr>
          <w:rFonts w:ascii="Arial" w:eastAsia="Arial" w:hAnsi="Arial" w:cs="Arial"/>
          <w:color w:val="000000"/>
          <w:sz w:val="20"/>
        </w:rPr>
        <w:t xml:space="preserve"> 2020 claims.</w:t>
      </w:r>
    </w:p>
    <w:p w14:paraId="60E44E0B" w14:textId="77777777" w:rsidR="00FA4267" w:rsidRDefault="006700FD">
      <w:pPr>
        <w:pStyle w:val="Normal77"/>
        <w:keepNext/>
        <w:spacing w:before="240" w:line="340" w:lineRule="atLeast"/>
      </w:pPr>
      <w:bookmarkStart w:id="230" w:name="Body_75"/>
      <w:bookmarkEnd w:id="230"/>
      <w:r>
        <w:rPr>
          <w:rFonts w:ascii="Arial" w:eastAsia="Arial" w:hAnsi="Arial" w:cs="Arial"/>
          <w:b/>
          <w:color w:val="000000"/>
          <w:sz w:val="28"/>
        </w:rPr>
        <w:t>Body</w:t>
      </w:r>
    </w:p>
    <w:p w14:paraId="3192D6A9" w14:textId="593B4892" w:rsidR="00FA4267" w:rsidRDefault="006700FD">
      <w:pPr>
        <w:pStyle w:val="Normal77"/>
        <w:spacing w:line="60" w:lineRule="exact"/>
      </w:pPr>
      <w:r>
        <w:rPr>
          <w:noProof/>
        </w:rPr>
        <mc:AlternateContent>
          <mc:Choice Requires="wps">
            <w:drawing>
              <wp:anchor distT="0" distB="0" distL="114300" distR="114300" simplePos="0" relativeHeight="251932672" behindDoc="0" locked="0" layoutInCell="1" allowOverlap="1" wp14:anchorId="74418E49" wp14:editId="5FA1B21F">
                <wp:simplePos x="0" y="0"/>
                <wp:positionH relativeFrom="column">
                  <wp:posOffset>0</wp:posOffset>
                </wp:positionH>
                <wp:positionV relativeFrom="paragraph">
                  <wp:posOffset>25400</wp:posOffset>
                </wp:positionV>
                <wp:extent cx="6502400" cy="0"/>
                <wp:effectExtent l="15875" t="13335" r="15875" b="15240"/>
                <wp:wrapTopAndBottom/>
                <wp:docPr id="1985580639"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6AF25" id="Line 370"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941E2FD" w14:textId="77777777" w:rsidR="00FA4267" w:rsidRDefault="00FA4267">
      <w:pPr>
        <w:pStyle w:val="Normal77"/>
      </w:pPr>
    </w:p>
    <w:p w14:paraId="1FADFCB2" w14:textId="77777777" w:rsidR="00FA4267" w:rsidRDefault="006700FD">
      <w:pPr>
        <w:pStyle w:val="Normal77"/>
        <w:spacing w:before="200" w:line="260" w:lineRule="atLeast"/>
        <w:jc w:val="both"/>
      </w:pPr>
      <w:r>
        <w:rPr>
          <w:rFonts w:ascii="Arial" w:eastAsia="Arial" w:hAnsi="Arial" w:cs="Arial"/>
          <w:color w:val="000000"/>
          <w:sz w:val="20"/>
        </w:rPr>
        <w:t>A Connecticut judge'</w:t>
      </w:r>
      <w:r>
        <w:rPr>
          <w:rFonts w:ascii="Arial" w:eastAsia="Arial" w:hAnsi="Arial" w:cs="Arial"/>
          <w:b/>
          <w:color w:val="000000"/>
          <w:sz w:val="20"/>
        </w:rPr>
        <w:t>s</w:t>
      </w:r>
      <w:r>
        <w:rPr>
          <w:rFonts w:ascii="Arial" w:eastAsia="Arial" w:hAnsi="Arial" w:cs="Arial"/>
          <w:color w:val="000000"/>
          <w:sz w:val="20"/>
        </w:rPr>
        <w:t xml:space="preserve"> decision to redo a local primary </w:t>
      </w:r>
      <w:r>
        <w:rPr>
          <w:rFonts w:ascii="Arial" w:eastAsia="Arial" w:hAnsi="Arial" w:cs="Arial"/>
          <w:b/>
          <w:color w:val="000000"/>
          <w:sz w:val="20"/>
        </w:rPr>
        <w:t>election</w:t>
      </w:r>
      <w:r>
        <w:rPr>
          <w:rFonts w:ascii="Arial" w:eastAsia="Arial" w:hAnsi="Arial" w:cs="Arial"/>
          <w:color w:val="000000"/>
          <w:sz w:val="20"/>
        </w:rPr>
        <w:t xml:space="preserve"> contest, citing videos showing possible ballot stuffing, has renewed claims about the 2020 presidential </w:t>
      </w:r>
      <w:r>
        <w:rPr>
          <w:rFonts w:ascii="Arial" w:eastAsia="Arial" w:hAnsi="Arial" w:cs="Arial"/>
          <w:b/>
          <w:color w:val="000000"/>
          <w:sz w:val="20"/>
        </w:rPr>
        <w:t>election</w:t>
      </w:r>
      <w:r>
        <w:rPr>
          <w:rFonts w:ascii="Arial" w:eastAsia="Arial" w:hAnsi="Arial" w:cs="Arial"/>
          <w:color w:val="000000"/>
          <w:sz w:val="20"/>
        </w:rPr>
        <w:t>.</w:t>
      </w:r>
    </w:p>
    <w:p w14:paraId="70C40B02" w14:textId="77777777" w:rsidR="00FA4267" w:rsidRDefault="006700FD">
      <w:pPr>
        <w:pStyle w:val="Normal77"/>
        <w:spacing w:before="200" w:line="260" w:lineRule="atLeast"/>
        <w:jc w:val="both"/>
      </w:pPr>
      <w:r>
        <w:rPr>
          <w:rFonts w:ascii="Arial" w:eastAsia="Arial" w:hAnsi="Arial" w:cs="Arial"/>
          <w:color w:val="000000"/>
          <w:sz w:val="20"/>
        </w:rPr>
        <w:t>Connecticut Superior Court Judge William Clark rejected results from a Democratic mayoral primary in Bridgeport, the state'</w:t>
      </w:r>
      <w:r>
        <w:rPr>
          <w:rFonts w:ascii="Arial" w:eastAsia="Arial" w:hAnsi="Arial" w:cs="Arial"/>
          <w:b/>
          <w:color w:val="000000"/>
          <w:sz w:val="20"/>
        </w:rPr>
        <w:t>s</w:t>
      </w:r>
      <w:r>
        <w:rPr>
          <w:rFonts w:ascii="Arial" w:eastAsia="Arial" w:hAnsi="Arial" w:cs="Arial"/>
          <w:color w:val="000000"/>
          <w:sz w:val="20"/>
        </w:rPr>
        <w:t xml:space="preserve"> largest city, saying he had seen evidence to order a rerun, even though the general </w:t>
      </w:r>
      <w:r>
        <w:rPr>
          <w:rFonts w:ascii="Arial" w:eastAsia="Arial" w:hAnsi="Arial" w:cs="Arial"/>
          <w:b/>
          <w:color w:val="000000"/>
          <w:sz w:val="20"/>
        </w:rPr>
        <w:t>election</w:t>
      </w:r>
      <w:r>
        <w:rPr>
          <w:rFonts w:ascii="Arial" w:eastAsia="Arial" w:hAnsi="Arial" w:cs="Arial"/>
          <w:color w:val="000000"/>
          <w:sz w:val="20"/>
        </w:rPr>
        <w:t xml:space="preserve"> is in four days, the Associated Press reported.</w:t>
      </w:r>
    </w:p>
    <w:p w14:paraId="2BE73D78" w14:textId="77777777" w:rsidR="00FA4267" w:rsidRDefault="006700FD">
      <w:pPr>
        <w:pStyle w:val="Normal77"/>
        <w:spacing w:before="200" w:line="260" w:lineRule="atLeast"/>
        <w:jc w:val="both"/>
      </w:pPr>
      <w:r>
        <w:rPr>
          <w:rFonts w:ascii="Arial" w:eastAsia="Arial" w:hAnsi="Arial" w:cs="Arial"/>
          <w:color w:val="000000"/>
          <w:sz w:val="20"/>
        </w:rPr>
        <w:t>In the wake of the decision, conservative commentators began responding with what they said was evidence of ballot stuffing in the 2020 White House race.</w:t>
      </w:r>
    </w:p>
    <w:p w14:paraId="612DF43E" w14:textId="77777777" w:rsidR="00FA4267" w:rsidRDefault="006700FD">
      <w:pPr>
        <w:pStyle w:val="Normal77"/>
        <w:spacing w:before="240" w:line="260" w:lineRule="atLeast"/>
        <w:jc w:val="both"/>
      </w:pPr>
      <w:r>
        <w:rPr>
          <w:rFonts w:ascii="Arial" w:eastAsia="Arial" w:hAnsi="Arial" w:cs="Arial"/>
          <w:color w:val="000000"/>
          <w:sz w:val="20"/>
        </w:rPr>
        <w:t xml:space="preserve">Former President </w:t>
      </w:r>
      <w:hyperlink r:id="rId2727" w:history="1">
        <w:r>
          <w:rPr>
            <w:rFonts w:ascii="Arial" w:eastAsia="Arial" w:hAnsi="Arial" w:cs="Arial"/>
            <w:color w:val="0077CC"/>
            <w:sz w:val="20"/>
            <w:u w:val="single"/>
            <w:shd w:val="clear" w:color="auto" w:fill="FFFFFF"/>
          </w:rPr>
          <w:t>Donald Trump</w:t>
        </w:r>
      </w:hyperlink>
      <w:r>
        <w:rPr>
          <w:rFonts w:ascii="Arial" w:eastAsia="Arial" w:hAnsi="Arial" w:cs="Arial"/>
          <w:color w:val="000000"/>
          <w:sz w:val="20"/>
        </w:rPr>
        <w:t xml:space="preserve"> is facing 13 charges in Georgia for his alleged efforts to overturn his </w:t>
      </w:r>
      <w:r>
        <w:rPr>
          <w:rFonts w:ascii="Arial" w:eastAsia="Arial" w:hAnsi="Arial" w:cs="Arial"/>
          <w:b/>
          <w:color w:val="000000"/>
          <w:sz w:val="20"/>
        </w:rPr>
        <w:t>election</w:t>
      </w:r>
      <w:r>
        <w:rPr>
          <w:rFonts w:ascii="Arial" w:eastAsia="Arial" w:hAnsi="Arial" w:cs="Arial"/>
          <w:color w:val="000000"/>
          <w:sz w:val="20"/>
        </w:rPr>
        <w:t xml:space="preserve"> loss in the state to </w:t>
      </w:r>
      <w:hyperlink r:id="rId2728" w:history="1">
        <w:r>
          <w:rPr>
            <w:rFonts w:ascii="Arial" w:eastAsia="Arial" w:hAnsi="Arial" w:cs="Arial"/>
            <w:color w:val="0077CC"/>
            <w:sz w:val="20"/>
            <w:u w:val="single"/>
            <w:shd w:val="clear" w:color="auto" w:fill="FFFFFF"/>
          </w:rPr>
          <w:t>Joe Biden</w:t>
        </w:r>
      </w:hyperlink>
      <w:r>
        <w:rPr>
          <w:rFonts w:ascii="Arial" w:eastAsia="Arial" w:hAnsi="Arial" w:cs="Arial"/>
          <w:color w:val="000000"/>
          <w:sz w:val="20"/>
        </w:rPr>
        <w:t xml:space="preserve">. He and his co-defendants face racketeering charges. Trump, who has claimed that Fulton County District Attorney </w:t>
      </w:r>
      <w:hyperlink r:id="rId2729" w:history="1">
        <w:r>
          <w:rPr>
            <w:rFonts w:ascii="Arial" w:eastAsia="Arial" w:hAnsi="Arial" w:cs="Arial"/>
            <w:color w:val="0077CC"/>
            <w:sz w:val="20"/>
            <w:u w:val="single"/>
            <w:shd w:val="clear" w:color="auto" w:fill="FFFFFF"/>
          </w:rPr>
          <w:t>Fani Willis</w:t>
        </w:r>
      </w:hyperlink>
      <w:r>
        <w:rPr>
          <w:rFonts w:ascii="Arial" w:eastAsia="Arial" w:hAnsi="Arial" w:cs="Arial"/>
          <w:color w:val="000000"/>
          <w:sz w:val="20"/>
        </w:rPr>
        <w:t>' case is politically motivated, maintains his innocence.</w:t>
      </w:r>
    </w:p>
    <w:p w14:paraId="3AFFCB96" w14:textId="77777777" w:rsidR="00FA4267" w:rsidRDefault="006700FD">
      <w:pPr>
        <w:pStyle w:val="Normal77"/>
        <w:spacing w:before="200" w:line="260" w:lineRule="atLeast"/>
        <w:jc w:val="both"/>
      </w:pPr>
      <w:r>
        <w:rPr>
          <w:rFonts w:ascii="Arial" w:eastAsia="Arial" w:hAnsi="Arial" w:cs="Arial"/>
          <w:color w:val="000000"/>
          <w:sz w:val="20"/>
        </w:rPr>
        <w:t>The Claim</w:t>
      </w:r>
    </w:p>
    <w:p w14:paraId="023203E6" w14:textId="77777777" w:rsidR="00FA4267" w:rsidRDefault="006700FD">
      <w:pPr>
        <w:pStyle w:val="Normal77"/>
        <w:spacing w:before="200" w:line="260" w:lineRule="atLeast"/>
        <w:jc w:val="both"/>
      </w:pPr>
      <w:r>
        <w:rPr>
          <w:rFonts w:ascii="Arial" w:eastAsia="Arial" w:hAnsi="Arial" w:cs="Arial"/>
          <w:color w:val="000000"/>
          <w:sz w:val="20"/>
        </w:rPr>
        <w:t xml:space="preserve">A post by conservative commentator End Wokeness on X, formerly </w:t>
      </w:r>
      <w:hyperlink r:id="rId2730" w:history="1">
        <w:r>
          <w:rPr>
            <w:rFonts w:ascii="Arial" w:eastAsia="Arial" w:hAnsi="Arial" w:cs="Arial"/>
            <w:color w:val="0077CC"/>
            <w:sz w:val="20"/>
            <w:u w:val="single"/>
            <w:shd w:val="clear" w:color="auto" w:fill="FFFFFF"/>
          </w:rPr>
          <w:t>Twitter</w:t>
        </w:r>
      </w:hyperlink>
      <w:r>
        <w:rPr>
          <w:rFonts w:ascii="Arial" w:eastAsia="Arial" w:hAnsi="Arial" w:cs="Arial"/>
          <w:color w:val="000000"/>
          <w:sz w:val="20"/>
        </w:rPr>
        <w:t xml:space="preserve">, posted on November 2, 2023, viewed 8.1 million times, said that at an </w:t>
      </w:r>
      <w:r>
        <w:rPr>
          <w:rFonts w:ascii="Arial" w:eastAsia="Arial" w:hAnsi="Arial" w:cs="Arial"/>
          <w:b/>
          <w:color w:val="000000"/>
          <w:sz w:val="20"/>
        </w:rPr>
        <w:t>election</w:t>
      </w:r>
      <w:r>
        <w:rPr>
          <w:rFonts w:ascii="Arial" w:eastAsia="Arial" w:hAnsi="Arial" w:cs="Arial"/>
          <w:color w:val="000000"/>
          <w:sz w:val="20"/>
        </w:rPr>
        <w:t xml:space="preserve"> night count in Georgia in 2020, "suitcases of ballots" were pulled out from under a table and run through "machines for hours unsupervised."</w:t>
      </w:r>
    </w:p>
    <w:p w14:paraId="53CC5031" w14:textId="77777777" w:rsidR="00FA4267" w:rsidRDefault="006700FD">
      <w:pPr>
        <w:pStyle w:val="Normal77"/>
        <w:spacing w:before="200" w:line="260" w:lineRule="atLeast"/>
        <w:jc w:val="both"/>
      </w:pPr>
      <w:r>
        <w:rPr>
          <w:rFonts w:ascii="Arial" w:eastAsia="Arial" w:hAnsi="Arial" w:cs="Arial"/>
          <w:color w:val="000000"/>
          <w:sz w:val="20"/>
        </w:rPr>
        <w:t xml:space="preserve">"A judge in Connecticut just overturned an </w:t>
      </w:r>
      <w:r>
        <w:rPr>
          <w:rFonts w:ascii="Arial" w:eastAsia="Arial" w:hAnsi="Arial" w:cs="Arial"/>
          <w:b/>
          <w:color w:val="000000"/>
          <w:sz w:val="20"/>
        </w:rPr>
        <w:t>election</w:t>
      </w:r>
      <w:r>
        <w:rPr>
          <w:rFonts w:ascii="Arial" w:eastAsia="Arial" w:hAnsi="Arial" w:cs="Arial"/>
          <w:color w:val="000000"/>
          <w:sz w:val="20"/>
        </w:rPr>
        <w:t xml:space="preserve"> over a video showing 2 people stuffing ballot boxes," the post read.</w:t>
      </w:r>
    </w:p>
    <w:p w14:paraId="602D4623" w14:textId="77777777" w:rsidR="00FA4267" w:rsidRDefault="006700FD">
      <w:pPr>
        <w:pStyle w:val="Normal77"/>
        <w:spacing w:before="200" w:line="260" w:lineRule="atLeast"/>
        <w:jc w:val="both"/>
      </w:pPr>
      <w:r>
        <w:rPr>
          <w:rFonts w:ascii="Arial" w:eastAsia="Arial" w:hAnsi="Arial" w:cs="Arial"/>
          <w:color w:val="000000"/>
          <w:sz w:val="20"/>
        </w:rPr>
        <w:t>"Trump was arrested in Georgia for trying to make this happen in 2020.</w:t>
      </w:r>
    </w:p>
    <w:p w14:paraId="43E8917E" w14:textId="77777777" w:rsidR="00FA4267" w:rsidRDefault="006700FD">
      <w:pPr>
        <w:pStyle w:val="Normal77"/>
        <w:spacing w:before="200" w:line="260" w:lineRule="atLeast"/>
        <w:jc w:val="both"/>
      </w:pPr>
      <w:r>
        <w:rPr>
          <w:rFonts w:ascii="Arial" w:eastAsia="Arial" w:hAnsi="Arial" w:cs="Arial"/>
          <w:color w:val="000000"/>
          <w:sz w:val="20"/>
        </w:rPr>
        <w:t>"This is a video from Georgia in 2020 after poll watchers were forced out over a mysterious 'water pipe burst.'</w:t>
      </w:r>
    </w:p>
    <w:p w14:paraId="4C227460" w14:textId="77777777" w:rsidR="00FA4267" w:rsidRDefault="006700FD">
      <w:pPr>
        <w:pStyle w:val="Normal77"/>
        <w:spacing w:before="200" w:line="260" w:lineRule="atLeast"/>
        <w:jc w:val="both"/>
      </w:pPr>
      <w:r>
        <w:rPr>
          <w:rFonts w:ascii="Arial" w:eastAsia="Arial" w:hAnsi="Arial" w:cs="Arial"/>
          <w:color w:val="000000"/>
          <w:sz w:val="20"/>
        </w:rPr>
        <w:t>"They literally pulled suitcases of ballots from under the table and ran them through the machines for hours unsupervised."</w:t>
      </w:r>
    </w:p>
    <w:p w14:paraId="60D76C67" w14:textId="77777777" w:rsidR="00FA4267" w:rsidRDefault="006700FD">
      <w:pPr>
        <w:pStyle w:val="Normal77"/>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Facts</w:t>
      </w:r>
    </w:p>
    <w:p w14:paraId="436689FA" w14:textId="77777777" w:rsidR="00FA4267" w:rsidRDefault="006700FD">
      <w:pPr>
        <w:pStyle w:val="Normal77"/>
        <w:spacing w:before="240" w:line="260" w:lineRule="atLeast"/>
        <w:jc w:val="both"/>
      </w:pPr>
      <w:r>
        <w:rPr>
          <w:rFonts w:ascii="Arial" w:eastAsia="Arial" w:hAnsi="Arial" w:cs="Arial"/>
          <w:color w:val="000000"/>
          <w:sz w:val="20"/>
        </w:rPr>
        <w:t xml:space="preserve">The Bridgeport </w:t>
      </w:r>
      <w:r>
        <w:rPr>
          <w:rFonts w:ascii="Arial" w:eastAsia="Arial" w:hAnsi="Arial" w:cs="Arial"/>
          <w:b/>
          <w:color w:val="000000"/>
          <w:sz w:val="20"/>
        </w:rPr>
        <w:t>election</w:t>
      </w:r>
      <w:r>
        <w:rPr>
          <w:rFonts w:ascii="Arial" w:eastAsia="Arial" w:hAnsi="Arial" w:cs="Arial"/>
          <w:color w:val="000000"/>
          <w:sz w:val="20"/>
        </w:rPr>
        <w:t xml:space="preserve"> story has attracted conservative theorizing across social media, with X owner and </w:t>
      </w:r>
      <w:hyperlink r:id="rId2731" w:history="1">
        <w:r>
          <w:rPr>
            <w:rFonts w:ascii="Arial" w:eastAsia="Arial" w:hAnsi="Arial" w:cs="Arial"/>
            <w:color w:val="0077CC"/>
            <w:sz w:val="20"/>
            <w:u w:val="single"/>
            <w:shd w:val="clear" w:color="auto" w:fill="FFFFFF"/>
          </w:rPr>
          <w:t>Tesla</w:t>
        </w:r>
      </w:hyperlink>
      <w:r>
        <w:rPr>
          <w:rFonts w:ascii="Arial" w:eastAsia="Arial" w:hAnsi="Arial" w:cs="Arial"/>
          <w:color w:val="000000"/>
          <w:sz w:val="20"/>
        </w:rPr>
        <w:t xml:space="preserve"> CEO </w:t>
      </w:r>
      <w:hyperlink r:id="rId2732" w:history="1">
        <w:r>
          <w:rPr>
            <w:rFonts w:ascii="Arial" w:eastAsia="Arial" w:hAnsi="Arial" w:cs="Arial"/>
            <w:color w:val="0077CC"/>
            <w:sz w:val="20"/>
            <w:u w:val="single"/>
            <w:shd w:val="clear" w:color="auto" w:fill="FFFFFF"/>
          </w:rPr>
          <w:t>Elon Musk</w:t>
        </w:r>
      </w:hyperlink>
      <w:r>
        <w:rPr>
          <w:rFonts w:ascii="Arial" w:eastAsia="Arial" w:hAnsi="Arial" w:cs="Arial"/>
          <w:color w:val="000000"/>
          <w:sz w:val="20"/>
        </w:rPr>
        <w:t xml:space="preserve"> joining the discussion.</w:t>
      </w:r>
    </w:p>
    <w:p w14:paraId="4FC81E80" w14:textId="77777777" w:rsidR="00FA4267" w:rsidRDefault="006700FD">
      <w:pPr>
        <w:pStyle w:val="Normal77"/>
        <w:spacing w:before="200" w:line="260" w:lineRule="atLeast"/>
        <w:jc w:val="both"/>
      </w:pPr>
      <w:r>
        <w:rPr>
          <w:rFonts w:ascii="Arial" w:eastAsia="Arial" w:hAnsi="Arial" w:cs="Arial"/>
          <w:color w:val="000000"/>
          <w:sz w:val="20"/>
        </w:rPr>
        <w:t>On Thursday, Musk reposted a story about Bridgeport, adding: "That this happened here is beyond reasonable doubt. The only question is how common it is."</w:t>
      </w:r>
    </w:p>
    <w:p w14:paraId="4B46F6CE" w14:textId="77777777" w:rsidR="00FA4267" w:rsidRDefault="006700FD">
      <w:pPr>
        <w:pStyle w:val="Normal77"/>
        <w:spacing w:before="200" w:line="260" w:lineRule="atLeast"/>
        <w:jc w:val="both"/>
      </w:pPr>
      <w:r>
        <w:rPr>
          <w:rFonts w:ascii="Arial" w:eastAsia="Arial" w:hAnsi="Arial" w:cs="Arial"/>
          <w:color w:val="000000"/>
          <w:sz w:val="20"/>
        </w:rPr>
        <w:t>However, the post by End Wokeness about stuffing ballots in Georgia is based on falsehoods that Trump has shared before, linking events that happened hours apart.</w:t>
      </w:r>
    </w:p>
    <w:p w14:paraId="7C7722A9" w14:textId="77777777" w:rsidR="00FA4267" w:rsidRDefault="006700FD">
      <w:pPr>
        <w:pStyle w:val="Normal77"/>
        <w:spacing w:before="200" w:line="260" w:lineRule="atLeast"/>
        <w:jc w:val="both"/>
      </w:pPr>
      <w:r>
        <w:rPr>
          <w:rFonts w:ascii="Arial" w:eastAsia="Arial" w:hAnsi="Arial" w:cs="Arial"/>
          <w:color w:val="000000"/>
          <w:sz w:val="20"/>
        </w:rPr>
        <w:t>On November 5, 2020, Trump alleged that a count at Georgia'</w:t>
      </w:r>
      <w:r>
        <w:rPr>
          <w:rFonts w:ascii="Arial" w:eastAsia="Arial" w:hAnsi="Arial" w:cs="Arial"/>
          <w:b/>
          <w:color w:val="000000"/>
          <w:sz w:val="20"/>
        </w:rPr>
        <w:t>s</w:t>
      </w:r>
      <w:r>
        <w:rPr>
          <w:rFonts w:ascii="Arial" w:eastAsia="Arial" w:hAnsi="Arial" w:cs="Arial"/>
          <w:color w:val="000000"/>
          <w:sz w:val="20"/>
        </w:rPr>
        <w:t xml:space="preserve"> State Farm Arena stopped "for four hours" after a "pipe burst," alleging "a lot of things happened" during that time.</w:t>
      </w:r>
    </w:p>
    <w:p w14:paraId="0179A7D5" w14:textId="77777777" w:rsidR="00FA4267" w:rsidRDefault="006700FD">
      <w:pPr>
        <w:pStyle w:val="Normal77"/>
        <w:spacing w:before="240" w:line="260" w:lineRule="atLeast"/>
        <w:jc w:val="both"/>
      </w:pPr>
      <w:r>
        <w:rPr>
          <w:rFonts w:ascii="Arial" w:eastAsia="Arial" w:hAnsi="Arial" w:cs="Arial"/>
          <w:color w:val="000000"/>
          <w:sz w:val="20"/>
        </w:rPr>
        <w:t xml:space="preserve">During a leaked call to Georgia Secretary of State </w:t>
      </w:r>
      <w:hyperlink r:id="rId2733" w:history="1">
        <w:r>
          <w:rPr>
            <w:rFonts w:ascii="Arial" w:eastAsia="Arial" w:hAnsi="Arial" w:cs="Arial"/>
            <w:color w:val="0077CC"/>
            <w:sz w:val="20"/>
            <w:u w:val="single"/>
            <w:shd w:val="clear" w:color="auto" w:fill="FFFFFF"/>
          </w:rPr>
          <w:t>Brad Raffensperger</w:t>
        </w:r>
      </w:hyperlink>
      <w:r>
        <w:rPr>
          <w:rFonts w:ascii="Arial" w:eastAsia="Arial" w:hAnsi="Arial" w:cs="Arial"/>
          <w:color w:val="000000"/>
          <w:sz w:val="20"/>
        </w:rPr>
        <w:t>, Trump added it was a "major water main break" and that no poll watchers came back afterward.</w:t>
      </w:r>
    </w:p>
    <w:p w14:paraId="3328425D" w14:textId="77777777" w:rsidR="00FA4267" w:rsidRDefault="006700FD">
      <w:pPr>
        <w:pStyle w:val="Normal77"/>
        <w:spacing w:before="200" w:line="260" w:lineRule="atLeast"/>
        <w:jc w:val="both"/>
      </w:pPr>
      <w:r>
        <w:rPr>
          <w:rFonts w:ascii="Arial" w:eastAsia="Arial" w:hAnsi="Arial" w:cs="Arial"/>
          <w:color w:val="000000"/>
          <w:sz w:val="20"/>
        </w:rPr>
        <w:t>Georgia Secretary of State'</w:t>
      </w:r>
      <w:r>
        <w:rPr>
          <w:rFonts w:ascii="Arial" w:eastAsia="Arial" w:hAnsi="Arial" w:cs="Arial"/>
          <w:b/>
          <w:color w:val="000000"/>
          <w:sz w:val="20"/>
        </w:rPr>
        <w:t>s</w:t>
      </w:r>
      <w:r>
        <w:rPr>
          <w:rFonts w:ascii="Arial" w:eastAsia="Arial" w:hAnsi="Arial" w:cs="Arial"/>
          <w:color w:val="000000"/>
          <w:sz w:val="20"/>
        </w:rPr>
        <w:t xml:space="preserve"> Office Voting Systems Manager Gabriel Sterling, a Republican, has repeatedly addressed the claims about a leak, saying at a press conference on January 4, 2021, that it was discovered at about 5.23 a.m. November 3, 2020, at State Farm Arena.</w:t>
      </w:r>
    </w:p>
    <w:p w14:paraId="2A86B52A" w14:textId="77777777" w:rsidR="00FA4267" w:rsidRDefault="006700FD">
      <w:pPr>
        <w:pStyle w:val="Normal77"/>
        <w:spacing w:before="200" w:line="260" w:lineRule="atLeast"/>
        <w:jc w:val="both"/>
      </w:pPr>
      <w:r>
        <w:rPr>
          <w:rFonts w:ascii="Arial" w:eastAsia="Arial" w:hAnsi="Arial" w:cs="Arial"/>
          <w:color w:val="000000"/>
          <w:sz w:val="20"/>
        </w:rPr>
        <w:t>It briefly delayed the processing of Fulton County absentee ballots but was resolved within two hours. While it was initially described as a pipe burst, it was later found to be a urinal leak.</w:t>
      </w:r>
    </w:p>
    <w:p w14:paraId="0CE0E743" w14:textId="77777777" w:rsidR="00FA4267" w:rsidRDefault="006700FD">
      <w:pPr>
        <w:pStyle w:val="Normal77"/>
        <w:spacing w:before="200" w:line="260" w:lineRule="atLeast"/>
        <w:jc w:val="both"/>
      </w:pPr>
      <w:r>
        <w:rPr>
          <w:rFonts w:ascii="Arial" w:eastAsia="Arial" w:hAnsi="Arial" w:cs="Arial"/>
          <w:color w:val="000000"/>
          <w:sz w:val="20"/>
        </w:rPr>
        <w:t>Frances Watson, chief investigator for the Georgia Secretary of State, said in an affidavit that the counting of votes was not affected.</w:t>
      </w:r>
    </w:p>
    <w:p w14:paraId="2B14ACC0" w14:textId="77777777" w:rsidR="00FA4267" w:rsidRDefault="006700FD">
      <w:pPr>
        <w:pStyle w:val="Normal77"/>
        <w:spacing w:before="200" w:line="260" w:lineRule="atLeast"/>
        <w:jc w:val="both"/>
      </w:pPr>
      <w:r>
        <w:rPr>
          <w:rFonts w:ascii="Arial" w:eastAsia="Arial" w:hAnsi="Arial" w:cs="Arial"/>
          <w:color w:val="000000"/>
          <w:sz w:val="20"/>
        </w:rPr>
        <w:t>The affidavit said: "The Secretary of State'</w:t>
      </w:r>
      <w:r>
        <w:rPr>
          <w:rFonts w:ascii="Arial" w:eastAsia="Arial" w:hAnsi="Arial" w:cs="Arial"/>
          <w:b/>
          <w:color w:val="000000"/>
          <w:sz w:val="20"/>
        </w:rPr>
        <w:t>s</w:t>
      </w:r>
      <w:r>
        <w:rPr>
          <w:rFonts w:ascii="Arial" w:eastAsia="Arial" w:hAnsi="Arial" w:cs="Arial"/>
          <w:color w:val="000000"/>
          <w:sz w:val="20"/>
        </w:rPr>
        <w:t xml:space="preserve"> Office opened an investigation into the incident at State Farm Arena. Our investigation revealed that the incident initially reported as a water leak late in the evening of November 3rd was actually a urinal that had overflowed early in the morning of November 3rd, and did not affect the counting of votes by Fulton County later that evening."</w:t>
      </w:r>
    </w:p>
    <w:p w14:paraId="533414CF" w14:textId="77777777" w:rsidR="00FA4267" w:rsidRDefault="006700FD">
      <w:pPr>
        <w:pStyle w:val="Normal77"/>
        <w:spacing w:before="200" w:line="260" w:lineRule="atLeast"/>
        <w:jc w:val="both"/>
      </w:pPr>
      <w:r>
        <w:rPr>
          <w:rFonts w:ascii="Arial" w:eastAsia="Arial" w:hAnsi="Arial" w:cs="Arial"/>
          <w:color w:val="000000"/>
          <w:sz w:val="20"/>
        </w:rPr>
        <w:t>The footage posted by End Wokeness was recorded nearly 14 hours after the leak, many hours after it was resolved.</w:t>
      </w:r>
    </w:p>
    <w:p w14:paraId="100F1D3C" w14:textId="77777777" w:rsidR="00FA4267" w:rsidRDefault="006700FD">
      <w:pPr>
        <w:pStyle w:val="Normal77"/>
        <w:spacing w:before="240" w:line="260" w:lineRule="atLeast"/>
        <w:jc w:val="both"/>
      </w:pPr>
      <w:r>
        <w:rPr>
          <w:rFonts w:ascii="Arial" w:eastAsia="Arial" w:hAnsi="Arial" w:cs="Arial"/>
          <w:color w:val="000000"/>
          <w:sz w:val="20"/>
        </w:rPr>
        <w:t xml:space="preserve">As for the suitcases, multiple </w:t>
      </w:r>
      <w:r>
        <w:rPr>
          <w:rFonts w:ascii="Arial" w:eastAsia="Arial" w:hAnsi="Arial" w:cs="Arial"/>
          <w:b/>
          <w:color w:val="000000"/>
          <w:sz w:val="20"/>
        </w:rPr>
        <w:t>fact-checking</w:t>
      </w:r>
      <w:r>
        <w:rPr>
          <w:rFonts w:ascii="Arial" w:eastAsia="Arial" w:hAnsi="Arial" w:cs="Arial"/>
          <w:color w:val="000000"/>
          <w:sz w:val="20"/>
        </w:rPr>
        <w:t xml:space="preserve"> debunks, including from </w:t>
      </w:r>
      <w:hyperlink r:id="rId2734" w:history="1">
        <w:r>
          <w:rPr>
            <w:rFonts w:ascii="Arial" w:eastAsia="Arial" w:hAnsi="Arial" w:cs="Arial"/>
            <w:b/>
            <w:color w:val="0077CC"/>
            <w:sz w:val="20"/>
            <w:u w:val="single"/>
            <w:shd w:val="clear" w:color="auto" w:fill="FFFFFF"/>
          </w:rPr>
          <w:t>FactCheck</w:t>
        </w:r>
      </w:hyperlink>
      <w:hyperlink r:id="rId2735" w:history="1">
        <w:r>
          <w:rPr>
            <w:rFonts w:ascii="Arial" w:eastAsia="Arial" w:hAnsi="Arial" w:cs="Arial"/>
            <w:color w:val="0077CC"/>
            <w:sz w:val="20"/>
            <w:u w:val="single"/>
            <w:shd w:val="clear" w:color="auto" w:fill="FFFFFF"/>
          </w:rPr>
          <w:t>.</w:t>
        </w:r>
      </w:hyperlink>
      <w:hyperlink r:id="rId2736" w:history="1">
        <w:r>
          <w:rPr>
            <w:rFonts w:ascii="Arial" w:eastAsia="Arial" w:hAnsi="Arial" w:cs="Arial"/>
            <w:b/>
            <w:color w:val="0077CC"/>
            <w:sz w:val="20"/>
            <w:u w:val="single"/>
            <w:shd w:val="clear" w:color="auto" w:fill="FFFFFF"/>
          </w:rPr>
          <w:t>org</w:t>
        </w:r>
      </w:hyperlink>
      <w:hyperlink r:id="rId2737" w:history="1">
        <w:r>
          <w:rPr>
            <w:rFonts w:ascii="Arial" w:eastAsia="Arial" w:hAnsi="Arial" w:cs="Arial"/>
            <w:color w:val="0077CC"/>
            <w:sz w:val="20"/>
            <w:u w:val="single"/>
            <w:shd w:val="clear" w:color="auto" w:fill="FFFFFF"/>
          </w:rPr>
          <w:t>,</w:t>
        </w:r>
      </w:hyperlink>
      <w:r>
        <w:rPr>
          <w:rFonts w:ascii="Arial" w:eastAsia="Arial" w:hAnsi="Arial" w:cs="Arial"/>
          <w:color w:val="000000"/>
          <w:sz w:val="20"/>
        </w:rPr>
        <w:t> </w:t>
      </w:r>
      <w:hyperlink r:id="rId2738" w:history="1">
        <w:r>
          <w:rPr>
            <w:rFonts w:ascii="Arial" w:eastAsia="Arial" w:hAnsi="Arial" w:cs="Arial"/>
            <w:color w:val="0077CC"/>
            <w:sz w:val="20"/>
            <w:u w:val="single"/>
            <w:shd w:val="clear" w:color="auto" w:fill="FFFFFF"/>
          </w:rPr>
          <w:t>AP</w:t>
        </w:r>
      </w:hyperlink>
      <w:r>
        <w:rPr>
          <w:rFonts w:ascii="Arial" w:eastAsia="Arial" w:hAnsi="Arial" w:cs="Arial"/>
          <w:color w:val="000000"/>
          <w:sz w:val="20"/>
        </w:rPr>
        <w:t xml:space="preserve"> and </w:t>
      </w:r>
      <w:hyperlink r:id="rId2739" w:history="1">
        <w:r>
          <w:rPr>
            <w:rFonts w:ascii="Arial" w:eastAsia="Arial" w:hAnsi="Arial" w:cs="Arial"/>
            <w:b/>
            <w:color w:val="0077CC"/>
            <w:sz w:val="20"/>
            <w:u w:val="single"/>
            <w:shd w:val="clear" w:color="auto" w:fill="FFFFFF"/>
          </w:rPr>
          <w:t>PolitiFact</w:t>
        </w:r>
      </w:hyperlink>
      <w:r>
        <w:rPr>
          <w:rFonts w:ascii="Arial" w:eastAsia="Arial" w:hAnsi="Arial" w:cs="Arial"/>
          <w:color w:val="000000"/>
          <w:sz w:val="20"/>
        </w:rPr>
        <w:t>, found that these were ballot containers on wheels. This was also stated by Gabriel Sterling during his press conference on January 4, 2021.</w:t>
      </w:r>
    </w:p>
    <w:p w14:paraId="2EE1424B" w14:textId="77777777" w:rsidR="00FA4267" w:rsidRDefault="006700FD">
      <w:pPr>
        <w:pStyle w:val="Normal77"/>
        <w:spacing w:before="200" w:line="260" w:lineRule="atLeast"/>
        <w:jc w:val="both"/>
      </w:pPr>
      <w:r>
        <w:rPr>
          <w:rFonts w:ascii="Arial" w:eastAsia="Arial" w:hAnsi="Arial" w:cs="Arial"/>
          <w:color w:val="000000"/>
          <w:sz w:val="20"/>
        </w:rPr>
        <w:t>The claim by End Wokeness that workers were forced out is also wrong. At the press conference, Sterling said that the video showed two groups of people at State Farm Arena: cutters, who open stack and prepare ballots for scanning, and scanners.</w:t>
      </w:r>
    </w:p>
    <w:p w14:paraId="12B8F344" w14:textId="77777777" w:rsidR="00FA4267" w:rsidRDefault="006700FD">
      <w:pPr>
        <w:pStyle w:val="Normal77"/>
        <w:spacing w:before="200" w:line="260" w:lineRule="atLeast"/>
        <w:jc w:val="both"/>
      </w:pPr>
      <w:r>
        <w:rPr>
          <w:rFonts w:ascii="Arial" w:eastAsia="Arial" w:hAnsi="Arial" w:cs="Arial"/>
          <w:color w:val="000000"/>
          <w:sz w:val="20"/>
        </w:rPr>
        <w:t>In the video, the cutters began putting away their equipment as Sterling said everyone had been under the impression that everyone would be going home. Later, however, scanners were asked to stay and continue working.</w:t>
      </w:r>
    </w:p>
    <w:p w14:paraId="5C593E22" w14:textId="77777777" w:rsidR="00FA4267" w:rsidRDefault="006700FD">
      <w:pPr>
        <w:pStyle w:val="Normal77"/>
        <w:spacing w:before="200" w:line="260" w:lineRule="atLeast"/>
        <w:jc w:val="both"/>
      </w:pPr>
      <w:r>
        <w:rPr>
          <w:rFonts w:ascii="Arial" w:eastAsia="Arial" w:hAnsi="Arial" w:cs="Arial"/>
          <w:color w:val="000000"/>
          <w:sz w:val="20"/>
        </w:rPr>
        <w:t>Watson corroborated this account in her affidavit, saying that "observers and media were not asked to leave. They simply left on their own when they saw one group of workers, whose job was only to open envelopes and who had completed that task, also leave."</w:t>
      </w:r>
    </w:p>
    <w:p w14:paraId="66B194A9" w14:textId="77777777" w:rsidR="00FA4267" w:rsidRDefault="006700FD">
      <w:pPr>
        <w:pStyle w:val="Normal77"/>
        <w:spacing w:before="200" w:line="260" w:lineRule="atLeast"/>
        <w:jc w:val="both"/>
      </w:pPr>
      <w:r>
        <w:rPr>
          <w:rFonts w:ascii="Arial" w:eastAsia="Arial" w:hAnsi="Arial" w:cs="Arial"/>
          <w:color w:val="000000"/>
          <w:sz w:val="20"/>
        </w:rPr>
        <w:t>The affidavit also said that "review of the entire security footage revealed that there were no mystery ballots that were brought in from an unknown location and hidden under tables."</w:t>
      </w:r>
    </w:p>
    <w:p w14:paraId="45A11054" w14:textId="77777777" w:rsidR="00FA4267" w:rsidRDefault="006700FD">
      <w:pPr>
        <w:pStyle w:val="Normal77"/>
        <w:spacing w:before="200" w:line="260" w:lineRule="atLeast"/>
        <w:jc w:val="both"/>
      </w:pPr>
      <w:r>
        <w:rPr>
          <w:rFonts w:ascii="Arial" w:eastAsia="Arial" w:hAnsi="Arial" w:cs="Arial"/>
          <w:color w:val="000000"/>
          <w:sz w:val="20"/>
        </w:rPr>
        <w:t>"Video taken hours before shows the table being brought into the room...at 8.22 a.m.," Watson said. "Nothing was underneath the table them [sic].</w:t>
      </w:r>
    </w:p>
    <w:p w14:paraId="4EFC46CC" w14:textId="77777777" w:rsidR="00FA4267" w:rsidRDefault="006700FD">
      <w:pPr>
        <w:pStyle w:val="Normal77"/>
        <w:spacing w:before="200" w:line="260" w:lineRule="atLeast"/>
        <w:jc w:val="both"/>
      </w:pPr>
      <w:r>
        <w:rPr>
          <w:rFonts w:ascii="Arial" w:eastAsia="Arial" w:hAnsi="Arial" w:cs="Arial"/>
          <w:color w:val="000000"/>
          <w:sz w:val="20"/>
        </w:rPr>
        <w:t>"Around 10 p.m., with the room full of people, including official monitors and the media, video shows ballots that had already been opened but not counted placed in the boxes, sealed up, stored under the table.</w:t>
      </w:r>
    </w:p>
    <w:p w14:paraId="3F34E99C" w14:textId="77777777" w:rsidR="00FA4267" w:rsidRDefault="006700FD">
      <w:pPr>
        <w:pStyle w:val="Normal77"/>
        <w:spacing w:before="200" w:line="260" w:lineRule="atLeast"/>
        <w:jc w:val="both"/>
      </w:pPr>
      <w:r>
        <w:rPr>
          <w:rFonts w:ascii="Arial" w:eastAsia="Arial" w:hAnsi="Arial" w:cs="Arial"/>
          <w:color w:val="000000"/>
          <w:sz w:val="20"/>
        </w:rPr>
        <w:t xml:space="preserve">"This was done because employees thought they were done for the night and were closing up and ready to leave." </w:t>
      </w:r>
    </w:p>
    <w:p w14:paraId="6BF2D5EB" w14:textId="77777777" w:rsidR="00FA4267" w:rsidRDefault="006700FD">
      <w:pPr>
        <w:pStyle w:val="Normal77"/>
        <w:spacing w:before="200" w:line="260" w:lineRule="atLeast"/>
        <w:jc w:val="both"/>
      </w:pPr>
      <w:r>
        <w:rPr>
          <w:rFonts w:ascii="Arial" w:eastAsia="Arial" w:hAnsi="Arial" w:cs="Arial"/>
          <w:color w:val="000000"/>
          <w:sz w:val="20"/>
        </w:rPr>
        <w:t>"When the counting continued into later in the night, those boxes were opened so that the ballots inside could then be counted."</w:t>
      </w:r>
    </w:p>
    <w:p w14:paraId="5E0586D0" w14:textId="77777777" w:rsidR="00FA4267" w:rsidRDefault="006700FD">
      <w:pPr>
        <w:pStyle w:val="Normal77"/>
        <w:spacing w:before="200" w:line="260" w:lineRule="atLeast"/>
        <w:jc w:val="both"/>
      </w:pPr>
      <w:r>
        <w:rPr>
          <w:rFonts w:ascii="Arial" w:eastAsia="Arial" w:hAnsi="Arial" w:cs="Arial"/>
          <w:color w:val="000000"/>
          <w:sz w:val="20"/>
        </w:rPr>
        <w:t xml:space="preserve">While observers were not present during some of the scanning, this is not a requirement under Georgia Code § 21-2-408 regarding poll watchers. As stated by the United States </w:t>
      </w:r>
      <w:r>
        <w:rPr>
          <w:rFonts w:ascii="Arial" w:eastAsia="Arial" w:hAnsi="Arial" w:cs="Arial"/>
          <w:b/>
          <w:color w:val="000000"/>
          <w:sz w:val="20"/>
        </w:rPr>
        <w:t>Election</w:t>
      </w:r>
      <w:r>
        <w:rPr>
          <w:rFonts w:ascii="Arial" w:eastAsia="Arial" w:hAnsi="Arial" w:cs="Arial"/>
          <w:color w:val="000000"/>
          <w:sz w:val="20"/>
        </w:rPr>
        <w:t xml:space="preserve"> Assistance Commission, each state has its own laws on when and where observers can be present.</w:t>
      </w:r>
    </w:p>
    <w:p w14:paraId="1511CFE1" w14:textId="77777777" w:rsidR="00FA4267" w:rsidRDefault="006700FD">
      <w:pPr>
        <w:pStyle w:val="Normal77"/>
        <w:spacing w:before="200" w:line="260" w:lineRule="atLeast"/>
        <w:jc w:val="both"/>
      </w:pPr>
      <w:r>
        <w:rPr>
          <w:rFonts w:ascii="Arial" w:eastAsia="Arial" w:hAnsi="Arial" w:cs="Arial"/>
          <w:color w:val="000000"/>
          <w:sz w:val="20"/>
        </w:rPr>
        <w:t xml:space="preserve">As stated by Fulton County </w:t>
      </w:r>
      <w:r>
        <w:rPr>
          <w:rFonts w:ascii="Arial" w:eastAsia="Arial" w:hAnsi="Arial" w:cs="Arial"/>
          <w:b/>
          <w:color w:val="000000"/>
          <w:sz w:val="20"/>
        </w:rPr>
        <w:t>Elections</w:t>
      </w:r>
      <w:r>
        <w:rPr>
          <w:rFonts w:ascii="Arial" w:eastAsia="Arial" w:hAnsi="Arial" w:cs="Arial"/>
          <w:color w:val="000000"/>
          <w:sz w:val="20"/>
        </w:rPr>
        <w:t xml:space="preserve"> Director Richard Barron in an interview with AP, an </w:t>
      </w:r>
      <w:r>
        <w:rPr>
          <w:rFonts w:ascii="Arial" w:eastAsia="Arial" w:hAnsi="Arial" w:cs="Arial"/>
          <w:b/>
          <w:color w:val="000000"/>
          <w:sz w:val="20"/>
        </w:rPr>
        <w:t>election</w:t>
      </w:r>
      <w:r>
        <w:rPr>
          <w:rFonts w:ascii="Arial" w:eastAsia="Arial" w:hAnsi="Arial" w:cs="Arial"/>
          <w:color w:val="000000"/>
          <w:sz w:val="20"/>
        </w:rPr>
        <w:t xml:space="preserve"> board monitor arrived to oversee the scanning at 11:52 p.m. and a state investigator arrived at 12:15 a.m., both remaining there until the count concluded. Sterling also mentioned the arrival of the monitor and the investigator in his press conference.</w:t>
      </w:r>
    </w:p>
    <w:p w14:paraId="676096F2" w14:textId="77777777" w:rsidR="00FA4267" w:rsidRDefault="006700FD">
      <w:pPr>
        <w:pStyle w:val="Normal77"/>
        <w:spacing w:before="200" w:line="260" w:lineRule="atLeast"/>
        <w:jc w:val="both"/>
      </w:pPr>
      <w:r>
        <w:rPr>
          <w:rFonts w:ascii="Arial" w:eastAsia="Arial" w:hAnsi="Arial" w:cs="Arial"/>
          <w:color w:val="000000"/>
          <w:sz w:val="20"/>
        </w:rPr>
        <w:t xml:space="preserve">In short, a water leak at State Farm Arena on </w:t>
      </w:r>
      <w:r>
        <w:rPr>
          <w:rFonts w:ascii="Arial" w:eastAsia="Arial" w:hAnsi="Arial" w:cs="Arial"/>
          <w:b/>
          <w:color w:val="000000"/>
          <w:sz w:val="20"/>
        </w:rPr>
        <w:t>Election</w:t>
      </w:r>
      <w:r>
        <w:rPr>
          <w:rFonts w:ascii="Arial" w:eastAsia="Arial" w:hAnsi="Arial" w:cs="Arial"/>
          <w:color w:val="000000"/>
          <w:sz w:val="20"/>
        </w:rPr>
        <w:t xml:space="preserve"> Day was not linked to events in a video of ballot workers, a video that did not depict workers being told to leave, nor did it depict workers surreptitiously counting or "stuffing" ballots.</w:t>
      </w:r>
    </w:p>
    <w:p w14:paraId="7F8BA232" w14:textId="77777777" w:rsidR="00FA4267" w:rsidRDefault="006700FD">
      <w:pPr>
        <w:pStyle w:val="Normal77"/>
        <w:spacing w:before="200" w:line="260" w:lineRule="atLeast"/>
        <w:jc w:val="both"/>
      </w:pPr>
      <w:r>
        <w:rPr>
          <w:rFonts w:ascii="Arial" w:eastAsia="Arial" w:hAnsi="Arial" w:cs="Arial"/>
          <w:color w:val="000000"/>
          <w:sz w:val="20"/>
        </w:rPr>
        <w:t>The Ruling</w:t>
      </w:r>
    </w:p>
    <w:p w14:paraId="2ADA41AA" w14:textId="77777777" w:rsidR="00FA4267" w:rsidRDefault="006700FD">
      <w:pPr>
        <w:pStyle w:val="Normal77"/>
        <w:spacing w:before="200" w:line="260" w:lineRule="atLeast"/>
        <w:jc w:val="both"/>
      </w:pPr>
      <w:r>
        <w:rPr>
          <w:rFonts w:ascii="Arial" w:eastAsia="Arial" w:hAnsi="Arial" w:cs="Arial"/>
          <w:b/>
          <w:color w:val="000000"/>
          <w:sz w:val="20"/>
        </w:rPr>
        <w:t>False.</w:t>
      </w:r>
    </w:p>
    <w:p w14:paraId="1215E702" w14:textId="77777777" w:rsidR="00FA4267" w:rsidRDefault="006700FD">
      <w:pPr>
        <w:pStyle w:val="Normal77"/>
        <w:spacing w:before="200" w:line="260" w:lineRule="atLeast"/>
        <w:jc w:val="both"/>
      </w:pPr>
      <w:r>
        <w:rPr>
          <w:rFonts w:ascii="Arial" w:eastAsia="Arial" w:hAnsi="Arial" w:cs="Arial"/>
          <w:color w:val="000000"/>
          <w:sz w:val="20"/>
        </w:rPr>
        <w:t xml:space="preserve">While there was a water leak at a facility where absentee ballots were counted in Georgia in 2020, it happened nearly 14 hours before the video footage of </w:t>
      </w:r>
      <w:r>
        <w:rPr>
          <w:rFonts w:ascii="Arial" w:eastAsia="Arial" w:hAnsi="Arial" w:cs="Arial"/>
          <w:b/>
          <w:color w:val="000000"/>
          <w:sz w:val="20"/>
        </w:rPr>
        <w:t>election</w:t>
      </w:r>
      <w:r>
        <w:rPr>
          <w:rFonts w:ascii="Arial" w:eastAsia="Arial" w:hAnsi="Arial" w:cs="Arial"/>
          <w:color w:val="000000"/>
          <w:sz w:val="20"/>
        </w:rPr>
        <w:t xml:space="preserve"> staff working at that facility was recorded.</w:t>
      </w:r>
    </w:p>
    <w:p w14:paraId="6D4BFFCE" w14:textId="77777777" w:rsidR="00FA4267" w:rsidRDefault="006700FD">
      <w:pPr>
        <w:pStyle w:val="Normal77"/>
        <w:spacing w:before="200" w:line="260" w:lineRule="atLeast"/>
        <w:jc w:val="both"/>
      </w:pPr>
      <w:r>
        <w:rPr>
          <w:rFonts w:ascii="Arial" w:eastAsia="Arial" w:hAnsi="Arial" w:cs="Arial"/>
          <w:color w:val="000000"/>
          <w:sz w:val="20"/>
        </w:rPr>
        <w:t xml:space="preserve">The footage of the staff leaving does not show them being asked to leave, nor does it show staff taking "suitcases" of ballots, scanning them unsupervised. It shows a group of staff packing up and leaving for the evening before another group, tasked with scanning ballots, returned to continue scanning ballots at the request of </w:t>
      </w:r>
      <w:r>
        <w:rPr>
          <w:rFonts w:ascii="Arial" w:eastAsia="Arial" w:hAnsi="Arial" w:cs="Arial"/>
          <w:b/>
          <w:color w:val="000000"/>
          <w:sz w:val="20"/>
        </w:rPr>
        <w:t>election</w:t>
      </w:r>
      <w:r>
        <w:rPr>
          <w:rFonts w:ascii="Arial" w:eastAsia="Arial" w:hAnsi="Arial" w:cs="Arial"/>
          <w:color w:val="000000"/>
          <w:sz w:val="20"/>
        </w:rPr>
        <w:t xml:space="preserve"> officials.</w:t>
      </w:r>
    </w:p>
    <w:p w14:paraId="17A17800" w14:textId="77777777" w:rsidR="00FA4267" w:rsidRDefault="006700FD">
      <w:pPr>
        <w:pStyle w:val="Normal77"/>
        <w:spacing w:before="200" w:line="260" w:lineRule="atLeast"/>
        <w:jc w:val="both"/>
      </w:pPr>
      <w:r>
        <w:rPr>
          <w:rFonts w:ascii="Arial" w:eastAsia="Arial" w:hAnsi="Arial" w:cs="Arial"/>
          <w:color w:val="000000"/>
          <w:sz w:val="20"/>
        </w:rPr>
        <w:t>The "suitcases" were ballot containers on wheels. They were not secret ballots, either; they were opened but uncounted from the same day.</w:t>
      </w:r>
    </w:p>
    <w:p w14:paraId="28855CB6" w14:textId="77777777" w:rsidR="00FA4267" w:rsidRDefault="006700FD">
      <w:pPr>
        <w:pStyle w:val="Normal77"/>
        <w:spacing w:before="200" w:line="260" w:lineRule="atLeast"/>
        <w:jc w:val="both"/>
      </w:pPr>
      <w:r>
        <w:rPr>
          <w:rFonts w:ascii="Arial" w:eastAsia="Arial" w:hAnsi="Arial" w:cs="Arial"/>
          <w:color w:val="000000"/>
          <w:sz w:val="20"/>
        </w:rPr>
        <w:t>Georgia state law does not require the scanners to be observed. However, scanners called back later were nonetheless joined by a monitor and state investigator after returning to work.</w:t>
      </w:r>
    </w:p>
    <w:p w14:paraId="1F427B40" w14:textId="77777777" w:rsidR="00FA4267" w:rsidRDefault="006700FD">
      <w:pPr>
        <w:pStyle w:val="Normal77"/>
        <w:spacing w:before="200" w:line="260" w:lineRule="atLeast"/>
        <w:jc w:val="both"/>
      </w:pPr>
      <w:r>
        <w:rPr>
          <w:rFonts w:ascii="Arial" w:eastAsia="Arial" w:hAnsi="Arial" w:cs="Arial"/>
          <w:b/>
          <w:color w:val="000000"/>
          <w:sz w:val="20"/>
        </w:rPr>
        <w:t>FACT CHECK BY Newsweek's Fact Check team</w:t>
      </w:r>
    </w:p>
    <w:p w14:paraId="547F0484" w14:textId="77777777" w:rsidR="00FA4267" w:rsidRDefault="006700FD">
      <w:pPr>
        <w:pStyle w:val="Normal77"/>
        <w:spacing w:before="240" w:line="260" w:lineRule="atLeast"/>
        <w:jc w:val="both"/>
      </w:pPr>
      <w:hyperlink r:id="rId2740" w:history="1">
        <w:r>
          <w:rPr>
            <w:rFonts w:ascii="Arial" w:eastAsia="Arial" w:hAnsi="Arial" w:cs="Arial"/>
            <w:color w:val="0077CC"/>
            <w:sz w:val="20"/>
            <w:u w:val="single"/>
            <w:shd w:val="clear" w:color="auto" w:fill="FFFFFF"/>
          </w:rPr>
          <w:t>Link to Image</w:t>
        </w:r>
      </w:hyperlink>
    </w:p>
    <w:p w14:paraId="27DD139F" w14:textId="77777777" w:rsidR="00FA4267" w:rsidRDefault="006700FD">
      <w:pPr>
        <w:pStyle w:val="Normal77"/>
        <w:keepNext/>
        <w:spacing w:before="240" w:line="340" w:lineRule="atLeast"/>
      </w:pPr>
      <w:r>
        <w:br/>
      </w:r>
      <w:r>
        <w:rPr>
          <w:rFonts w:ascii="Arial" w:eastAsia="Arial" w:hAnsi="Arial" w:cs="Arial"/>
          <w:b/>
          <w:color w:val="000000"/>
          <w:sz w:val="28"/>
        </w:rPr>
        <w:t>Graphic</w:t>
      </w:r>
    </w:p>
    <w:p w14:paraId="6746822B" w14:textId="1C3B9F1D" w:rsidR="00FA4267" w:rsidRDefault="006700FD">
      <w:pPr>
        <w:pStyle w:val="Normal77"/>
        <w:spacing w:line="60" w:lineRule="exact"/>
      </w:pPr>
      <w:r>
        <w:rPr>
          <w:noProof/>
        </w:rPr>
        <mc:AlternateContent>
          <mc:Choice Requires="wps">
            <w:drawing>
              <wp:anchor distT="0" distB="0" distL="114300" distR="114300" simplePos="0" relativeHeight="251933696" behindDoc="0" locked="0" layoutInCell="1" allowOverlap="1" wp14:anchorId="11FC6DEC" wp14:editId="6B4A4B67">
                <wp:simplePos x="0" y="0"/>
                <wp:positionH relativeFrom="column">
                  <wp:posOffset>0</wp:posOffset>
                </wp:positionH>
                <wp:positionV relativeFrom="paragraph">
                  <wp:posOffset>25400</wp:posOffset>
                </wp:positionV>
                <wp:extent cx="6502400" cy="0"/>
                <wp:effectExtent l="15875" t="13335" r="15875" b="15240"/>
                <wp:wrapTopAndBottom/>
                <wp:docPr id="31808744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C4CCB" id="Line 371"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FC896F" w14:textId="77777777" w:rsidR="00FA4267" w:rsidRDefault="006700FD">
      <w:pPr>
        <w:pStyle w:val="Normal77"/>
        <w:spacing w:before="120" w:line="260" w:lineRule="atLeast"/>
      </w:pPr>
      <w:r>
        <w:rPr>
          <w:rFonts w:ascii="Arial" w:eastAsia="Arial" w:hAnsi="Arial" w:cs="Arial"/>
          <w:color w:val="000000"/>
          <w:sz w:val="20"/>
        </w:rPr>
        <w:t xml:space="preserve"> </w:t>
      </w:r>
    </w:p>
    <w:p w14:paraId="71312AAF" w14:textId="77777777" w:rsidR="00FA4267" w:rsidRDefault="006700FD">
      <w:pPr>
        <w:pStyle w:val="Normal77"/>
        <w:spacing w:before="200" w:line="260" w:lineRule="atLeast"/>
        <w:jc w:val="both"/>
      </w:pPr>
      <w:r>
        <w:rPr>
          <w:rFonts w:ascii="Arial" w:eastAsia="Arial" w:hAnsi="Arial" w:cs="Arial"/>
          <w:color w:val="000000"/>
          <w:sz w:val="20"/>
        </w:rPr>
        <w:t xml:space="preserve">Georgia </w:t>
      </w:r>
      <w:r>
        <w:rPr>
          <w:rFonts w:ascii="Arial" w:eastAsia="Arial" w:hAnsi="Arial" w:cs="Arial"/>
          <w:b/>
          <w:color w:val="000000"/>
          <w:sz w:val="20"/>
        </w:rPr>
        <w:t>election</w:t>
      </w:r>
      <w:r>
        <w:rPr>
          <w:rFonts w:ascii="Arial" w:eastAsia="Arial" w:hAnsi="Arial" w:cs="Arial"/>
          <w:color w:val="000000"/>
          <w:sz w:val="20"/>
        </w:rPr>
        <w:t xml:space="preserve"> ballot stuffing</w:t>
      </w:r>
    </w:p>
    <w:p w14:paraId="063F60BB" w14:textId="77777777" w:rsidR="00FA4267" w:rsidRDefault="006700FD">
      <w:pPr>
        <w:pStyle w:val="Normal77"/>
        <w:spacing w:before="200" w:line="260" w:lineRule="atLeast"/>
        <w:jc w:val="both"/>
      </w:pPr>
      <w:r>
        <w:rPr>
          <w:rFonts w:ascii="Arial" w:eastAsia="Arial" w:hAnsi="Arial" w:cs="Arial"/>
          <w:color w:val="000000"/>
          <w:sz w:val="20"/>
        </w:rPr>
        <w:t>Megan Varner/Getty Images</w:t>
      </w:r>
    </w:p>
    <w:p w14:paraId="486EA1CD" w14:textId="77777777" w:rsidR="00FA4267" w:rsidRDefault="006700FD">
      <w:pPr>
        <w:pStyle w:val="Normal77"/>
        <w:spacing w:before="200" w:line="260" w:lineRule="atLeast"/>
        <w:jc w:val="both"/>
      </w:pPr>
      <w:r>
        <w:rPr>
          <w:rFonts w:ascii="Arial" w:eastAsia="Arial" w:hAnsi="Arial" w:cs="Arial"/>
          <w:color w:val="000000"/>
          <w:sz w:val="20"/>
        </w:rPr>
        <w:t xml:space="preserve">An </w:t>
      </w:r>
      <w:r>
        <w:rPr>
          <w:rFonts w:ascii="Arial" w:eastAsia="Arial" w:hAnsi="Arial" w:cs="Arial"/>
          <w:b/>
          <w:color w:val="000000"/>
          <w:sz w:val="20"/>
        </w:rPr>
        <w:t>election</w:t>
      </w:r>
      <w:r>
        <w:rPr>
          <w:rFonts w:ascii="Arial" w:eastAsia="Arial" w:hAnsi="Arial" w:cs="Arial"/>
          <w:color w:val="000000"/>
          <w:sz w:val="20"/>
        </w:rPr>
        <w:t xml:space="preserve"> worker processes absentee ballots at State Farm Arena on November 2, 2020 in Atlanta, Georgia. A recent decision in Connecticut to overturn a mayoral primary result over ballot stuffing concerns, has led to a reignition of mistruths around the 2020 </w:t>
      </w:r>
      <w:r>
        <w:rPr>
          <w:rFonts w:ascii="Arial" w:eastAsia="Arial" w:hAnsi="Arial" w:cs="Arial"/>
          <w:b/>
          <w:color w:val="000000"/>
          <w:sz w:val="20"/>
        </w:rPr>
        <w:t>election</w:t>
      </w:r>
      <w:r>
        <w:rPr>
          <w:rFonts w:ascii="Arial" w:eastAsia="Arial" w:hAnsi="Arial" w:cs="Arial"/>
          <w:color w:val="000000"/>
          <w:sz w:val="20"/>
        </w:rPr>
        <w:t>.</w:t>
      </w:r>
    </w:p>
    <w:p w14:paraId="57421455" w14:textId="77777777" w:rsidR="00FA4267" w:rsidRDefault="006700FD">
      <w:pPr>
        <w:pStyle w:val="Normal77"/>
        <w:keepNext/>
        <w:spacing w:before="240" w:line="340" w:lineRule="atLeast"/>
      </w:pPr>
      <w:bookmarkStart w:id="231" w:name="Classification_75"/>
      <w:bookmarkEnd w:id="231"/>
      <w:r>
        <w:rPr>
          <w:rFonts w:ascii="Arial" w:eastAsia="Arial" w:hAnsi="Arial" w:cs="Arial"/>
          <w:b/>
          <w:color w:val="000000"/>
          <w:sz w:val="28"/>
        </w:rPr>
        <w:t>Classification</w:t>
      </w:r>
    </w:p>
    <w:p w14:paraId="1D12D912" w14:textId="061E7F29" w:rsidR="00FA4267" w:rsidRDefault="006700FD">
      <w:pPr>
        <w:pStyle w:val="Normal77"/>
        <w:spacing w:line="60" w:lineRule="exact"/>
      </w:pPr>
      <w:r>
        <w:rPr>
          <w:noProof/>
        </w:rPr>
        <mc:AlternateContent>
          <mc:Choice Requires="wps">
            <w:drawing>
              <wp:anchor distT="0" distB="0" distL="114300" distR="114300" simplePos="0" relativeHeight="251934720" behindDoc="0" locked="0" layoutInCell="1" allowOverlap="1" wp14:anchorId="1C11C3B0" wp14:editId="57F2511C">
                <wp:simplePos x="0" y="0"/>
                <wp:positionH relativeFrom="column">
                  <wp:posOffset>0</wp:posOffset>
                </wp:positionH>
                <wp:positionV relativeFrom="paragraph">
                  <wp:posOffset>25400</wp:posOffset>
                </wp:positionV>
                <wp:extent cx="6502400" cy="0"/>
                <wp:effectExtent l="15875" t="16510" r="15875" b="21590"/>
                <wp:wrapTopAndBottom/>
                <wp:docPr id="1462710677"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BC4FC" id="Line 372"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71E595C" w14:textId="77777777" w:rsidR="00FA4267" w:rsidRDefault="00FA4267">
      <w:pPr>
        <w:pStyle w:val="Normal77"/>
        <w:spacing w:line="120" w:lineRule="exact"/>
      </w:pPr>
    </w:p>
    <w:p w14:paraId="625705BF" w14:textId="77777777" w:rsidR="00FA4267" w:rsidRDefault="006700FD">
      <w:pPr>
        <w:pStyle w:val="Normal7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F845CCF" w14:textId="77777777" w:rsidR="00FA4267" w:rsidRDefault="006700FD">
      <w:pPr>
        <w:pStyle w:val="Normal7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53E944AB" w14:textId="77777777" w:rsidR="00FA4267" w:rsidRDefault="006700FD">
      <w:pPr>
        <w:pStyle w:val="Normal7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ELECTIONS</w:t>
      </w:r>
      <w:r>
        <w:rPr>
          <w:rFonts w:ascii="Arial" w:eastAsia="Arial" w:hAnsi="Arial" w:cs="Arial"/>
          <w:color w:val="000000"/>
          <w:sz w:val="20"/>
        </w:rPr>
        <w:t xml:space="preserve"> (91%); JUDGES (91%); PRIMARY </w:t>
      </w:r>
      <w:r>
        <w:rPr>
          <w:rFonts w:ascii="Arial" w:eastAsia="Arial" w:hAnsi="Arial" w:cs="Arial"/>
          <w:b/>
          <w:color w:val="000000"/>
          <w:sz w:val="20"/>
        </w:rPr>
        <w:t>ELECTIONS</w:t>
      </w:r>
      <w:r>
        <w:rPr>
          <w:rFonts w:ascii="Arial" w:eastAsia="Arial" w:hAnsi="Arial" w:cs="Arial"/>
          <w:color w:val="000000"/>
          <w:sz w:val="20"/>
        </w:rPr>
        <w:t xml:space="preserve"> (91%); CAMPAIGNS &amp; </w:t>
      </w:r>
      <w:r>
        <w:rPr>
          <w:rFonts w:ascii="Arial" w:eastAsia="Arial" w:hAnsi="Arial" w:cs="Arial"/>
          <w:b/>
          <w:color w:val="000000"/>
          <w:sz w:val="20"/>
        </w:rPr>
        <w:t>ELECTIONS</w:t>
      </w:r>
      <w:r>
        <w:rPr>
          <w:rFonts w:ascii="Arial" w:eastAsia="Arial" w:hAnsi="Arial" w:cs="Arial"/>
          <w:color w:val="000000"/>
          <w:sz w:val="20"/>
        </w:rPr>
        <w:t xml:space="preserve"> (90%); CONTESTED </w:t>
      </w:r>
      <w:r>
        <w:rPr>
          <w:rFonts w:ascii="Arial" w:eastAsia="Arial" w:hAnsi="Arial" w:cs="Arial"/>
          <w:b/>
          <w:color w:val="000000"/>
          <w:sz w:val="20"/>
        </w:rPr>
        <w:t>ELECTIONS</w:t>
      </w:r>
      <w:r>
        <w:rPr>
          <w:rFonts w:ascii="Arial" w:eastAsia="Arial" w:hAnsi="Arial" w:cs="Arial"/>
          <w:color w:val="000000"/>
          <w:sz w:val="20"/>
        </w:rPr>
        <w:t xml:space="preserve"> (90%); DECISIONS &amp; RULINGS (90%); </w:t>
      </w:r>
      <w:r>
        <w:rPr>
          <w:rFonts w:ascii="Arial" w:eastAsia="Arial" w:hAnsi="Arial" w:cs="Arial"/>
          <w:b/>
          <w:color w:val="000000"/>
          <w:sz w:val="20"/>
        </w:rPr>
        <w:t>ELECTION</w:t>
      </w:r>
      <w:r>
        <w:rPr>
          <w:rFonts w:ascii="Arial" w:eastAsia="Arial" w:hAnsi="Arial" w:cs="Arial"/>
          <w:color w:val="000000"/>
          <w:sz w:val="20"/>
        </w:rPr>
        <w:t xml:space="preserve"> CRIME (90%); </w:t>
      </w:r>
      <w:r>
        <w:rPr>
          <w:rFonts w:ascii="Arial" w:eastAsia="Arial" w:hAnsi="Arial" w:cs="Arial"/>
          <w:b/>
          <w:color w:val="000000"/>
          <w:sz w:val="20"/>
        </w:rPr>
        <w:t>ELECTION</w:t>
      </w:r>
      <w:r>
        <w:rPr>
          <w:rFonts w:ascii="Arial" w:eastAsia="Arial" w:hAnsi="Arial" w:cs="Arial"/>
          <w:color w:val="000000"/>
          <w:sz w:val="20"/>
        </w:rPr>
        <w:t xml:space="preserve"> FRAUD (90%); </w:t>
      </w:r>
      <w:r>
        <w:rPr>
          <w:rFonts w:ascii="Arial" w:eastAsia="Arial" w:hAnsi="Arial" w:cs="Arial"/>
          <w:b/>
          <w:color w:val="000000"/>
          <w:sz w:val="20"/>
        </w:rPr>
        <w:t>ELECTIONS</w:t>
      </w:r>
      <w:r>
        <w:rPr>
          <w:rFonts w:ascii="Arial" w:eastAsia="Arial" w:hAnsi="Arial" w:cs="Arial"/>
          <w:color w:val="000000"/>
          <w:sz w:val="20"/>
        </w:rPr>
        <w:t xml:space="preserve"> &amp; POLITICS (90%); HEADS OF GOVERNMENT </w:t>
      </w:r>
      <w:r>
        <w:rPr>
          <w:rFonts w:ascii="Arial" w:eastAsia="Arial" w:hAnsi="Arial" w:cs="Arial"/>
          <w:b/>
          <w:color w:val="000000"/>
          <w:sz w:val="20"/>
        </w:rPr>
        <w:t>ELECTIONS</w:t>
      </w:r>
      <w:r>
        <w:rPr>
          <w:rFonts w:ascii="Arial" w:eastAsia="Arial" w:hAnsi="Arial" w:cs="Arial"/>
          <w:color w:val="000000"/>
          <w:sz w:val="20"/>
        </w:rPr>
        <w:t xml:space="preserve"> (90%); US PRESIDENTIAL CANDIDATES 2008 (90%); US PRESIDENTIAL CANDIDATES 2012 (90%); US PRESIDENTIAL CANDIDATES 2020 (90%); US PRESIDENTIAL </w:t>
      </w:r>
      <w:r>
        <w:rPr>
          <w:rFonts w:ascii="Arial" w:eastAsia="Arial" w:hAnsi="Arial" w:cs="Arial"/>
          <w:b/>
          <w:color w:val="000000"/>
          <w:sz w:val="20"/>
        </w:rPr>
        <w:t>ELECTIONS</w:t>
      </w:r>
      <w:r>
        <w:rPr>
          <w:rFonts w:ascii="Arial" w:eastAsia="Arial" w:hAnsi="Arial" w:cs="Arial"/>
          <w:color w:val="000000"/>
          <w:sz w:val="20"/>
        </w:rPr>
        <w:t xml:space="preserve"> (90%); BALLOTS (89%); CONSERVATISM (89%); CONSERVATIVE MEDIA (89%); </w:t>
      </w:r>
      <w:r>
        <w:rPr>
          <w:rFonts w:ascii="Arial" w:eastAsia="Arial" w:hAnsi="Arial" w:cs="Arial"/>
          <w:b/>
          <w:color w:val="000000"/>
          <w:sz w:val="20"/>
        </w:rPr>
        <w:t>FACT CHECKING</w:t>
      </w:r>
      <w:r>
        <w:rPr>
          <w:rFonts w:ascii="Arial" w:eastAsia="Arial" w:hAnsi="Arial" w:cs="Arial"/>
          <w:color w:val="000000"/>
          <w:sz w:val="20"/>
        </w:rPr>
        <w:t xml:space="preserve"> (89%); GOVERNMENT BODIES &amp; OFFICES (89%); POLLING SITES (89%); VOTERS &amp; VOTING (89%); ABSENTEE VOTING (78%); COUNTY GOVERNMENT (78%); </w:t>
      </w:r>
      <w:r>
        <w:rPr>
          <w:rFonts w:ascii="Arial" w:eastAsia="Arial" w:hAnsi="Arial" w:cs="Arial"/>
          <w:b/>
          <w:color w:val="000000"/>
          <w:sz w:val="20"/>
        </w:rPr>
        <w:t>ELECTION</w:t>
      </w:r>
      <w:r>
        <w:rPr>
          <w:rFonts w:ascii="Arial" w:eastAsia="Arial" w:hAnsi="Arial" w:cs="Arial"/>
          <w:color w:val="000000"/>
          <w:sz w:val="20"/>
        </w:rPr>
        <w:t xml:space="preserve"> TECHNOLOGY (78%); GOVERNMENT ADVISORS &amp; MINISTERS (78%); LAW COURTS &amp; TRIBUNALS (78%); MAIL-IN VOTING (78%); US REPUBLICAN PARTY (78%); CITY GOVERNMENT (77%); MAYORS (73%); PUBLIC PROSECUTORS (73%); ARRESTS (72%); PRESS CONFERENCES (71%); WATER MAIN BREAKS (69%); SOCIAL MEDIA (67%); </w:t>
      </w:r>
      <w:r>
        <w:rPr>
          <w:rFonts w:ascii="Arial" w:eastAsia="Arial" w:hAnsi="Arial" w:cs="Arial"/>
          <w:b/>
          <w:color w:val="000000"/>
          <w:sz w:val="20"/>
        </w:rPr>
        <w:t>Fact Check</w:t>
      </w:r>
      <w:r>
        <w:rPr>
          <w:rFonts w:ascii="Arial" w:eastAsia="Arial" w:hAnsi="Arial" w:cs="Arial"/>
          <w:color w:val="000000"/>
          <w:sz w:val="20"/>
        </w:rPr>
        <w:t xml:space="preserve"> (%)</w:t>
      </w:r>
    </w:p>
    <w:p w14:paraId="36FC3B4C" w14:textId="77777777" w:rsidR="00FA4267" w:rsidRDefault="006700FD">
      <w:pPr>
        <w:pStyle w:val="Normal77"/>
        <w:spacing w:before="240" w:line="260" w:lineRule="atLeast"/>
      </w:pPr>
      <w:r>
        <w:br/>
      </w:r>
      <w:r>
        <w:rPr>
          <w:rFonts w:ascii="Arial" w:eastAsia="Arial" w:hAnsi="Arial" w:cs="Arial"/>
          <w:b/>
          <w:color w:val="000000"/>
          <w:sz w:val="20"/>
        </w:rPr>
        <w:t>Company:</w:t>
      </w:r>
      <w:r>
        <w:rPr>
          <w:rFonts w:ascii="Arial" w:eastAsia="Arial" w:hAnsi="Arial" w:cs="Arial"/>
          <w:color w:val="000000"/>
          <w:sz w:val="20"/>
        </w:rPr>
        <w:t>  STATE FARM MUTUAL AUTOMOBILE INSURANCE CO (52%)</w:t>
      </w:r>
    </w:p>
    <w:p w14:paraId="057BB106" w14:textId="77777777" w:rsidR="00FA4267" w:rsidRDefault="006700FD">
      <w:pPr>
        <w:pStyle w:val="Normal7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xml:space="preserve"> NAICS524126 DIRECT PROPERTY &amp; CASUALTY INSURANCE CARRIERS (52%); SIC6331 FIRE, MARINE, &amp; CASUALTY INSURANCE (52%); CONSERVATIVE MEDIA (89%); </w:t>
      </w:r>
      <w:r>
        <w:rPr>
          <w:rFonts w:ascii="Arial" w:eastAsia="Arial" w:hAnsi="Arial" w:cs="Arial"/>
          <w:b/>
          <w:color w:val="000000"/>
          <w:sz w:val="20"/>
        </w:rPr>
        <w:t>ELECTION</w:t>
      </w:r>
      <w:r>
        <w:rPr>
          <w:rFonts w:ascii="Arial" w:eastAsia="Arial" w:hAnsi="Arial" w:cs="Arial"/>
          <w:color w:val="000000"/>
          <w:sz w:val="20"/>
        </w:rPr>
        <w:t xml:space="preserve"> TECHNOLOGY (78%); PUBLIC PROSECUTORS (73%); WATER MAIN BREAKS (69%); SOCIAL MEDIA (67%)</w:t>
      </w:r>
    </w:p>
    <w:p w14:paraId="7542E18F" w14:textId="77777777" w:rsidR="00FA4267" w:rsidRDefault="006700FD">
      <w:pPr>
        <w:pStyle w:val="Normal77"/>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ELON MUSK (79%); JOE BIDEN (79%)</w:t>
      </w:r>
    </w:p>
    <w:p w14:paraId="21D41580" w14:textId="77777777" w:rsidR="00FA4267" w:rsidRDefault="006700FD">
      <w:pPr>
        <w:pStyle w:val="Normal7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BRIDGEPORT, CT, USA (90%); CONNECTICUT, USA (94%); GEORGIA, USA (94%)</w:t>
      </w:r>
    </w:p>
    <w:p w14:paraId="60498E5D" w14:textId="77777777" w:rsidR="00FA4267" w:rsidRDefault="006700FD">
      <w:pPr>
        <w:pStyle w:val="Normal7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2023</w:t>
      </w:r>
    </w:p>
    <w:p w14:paraId="00E76ED7" w14:textId="77777777" w:rsidR="00FA4267" w:rsidRDefault="00FA4267">
      <w:pPr>
        <w:pStyle w:val="Normal77"/>
      </w:pPr>
    </w:p>
    <w:p w14:paraId="4993D48B" w14:textId="3E43E9F0" w:rsidR="00FA4267" w:rsidRDefault="006700FD">
      <w:pPr>
        <w:pStyle w:val="Normal7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5744" behindDoc="0" locked="0" layoutInCell="1" allowOverlap="1" wp14:anchorId="708CFF51" wp14:editId="32FD6622">
                <wp:simplePos x="0" y="0"/>
                <wp:positionH relativeFrom="column">
                  <wp:posOffset>0</wp:posOffset>
                </wp:positionH>
                <wp:positionV relativeFrom="paragraph">
                  <wp:posOffset>127000</wp:posOffset>
                </wp:positionV>
                <wp:extent cx="6502400" cy="0"/>
                <wp:effectExtent l="6350" t="11430" r="15875" b="7620"/>
                <wp:wrapNone/>
                <wp:docPr id="483237507"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0F057" id="Line 373"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74DB94E" w14:textId="77777777" w:rsidR="00FA4267" w:rsidRDefault="00FA4267">
      <w:pPr>
        <w:pStyle w:val="Normal78"/>
        <w:sectPr w:rsidR="00FA4267">
          <w:headerReference w:type="even" r:id="rId2741"/>
          <w:headerReference w:type="default" r:id="rId2742"/>
          <w:footerReference w:type="even" r:id="rId2743"/>
          <w:footerReference w:type="default" r:id="rId2744"/>
          <w:headerReference w:type="first" r:id="rId2745"/>
          <w:footerReference w:type="first" r:id="rId2746"/>
          <w:pgSz w:w="12240" w:h="15840"/>
          <w:pgMar w:top="840" w:right="1000" w:bottom="840" w:left="1000" w:header="400" w:footer="400" w:gutter="0"/>
          <w:cols w:space="720"/>
          <w:titlePg/>
        </w:sectPr>
      </w:pPr>
    </w:p>
    <w:p w14:paraId="0BCABE5B" w14:textId="77777777" w:rsidR="00FA4267" w:rsidRDefault="00FA4267">
      <w:pPr>
        <w:pStyle w:val="Normal78"/>
      </w:pPr>
    </w:p>
    <w:p w14:paraId="7BF55470" w14:textId="0BACD2BD" w:rsidR="00FA4267" w:rsidRDefault="006700FD">
      <w:pPr>
        <w:pStyle w:val="Normal78"/>
      </w:pPr>
      <w:r>
        <w:rPr>
          <w:noProof/>
        </w:rPr>
        <w:drawing>
          <wp:inline distT="0" distB="0" distL="0" distR="0" wp14:anchorId="6C2BB218" wp14:editId="54F30FAA">
            <wp:extent cx="1879600" cy="381000"/>
            <wp:effectExtent l="0" t="0" r="0" b="0"/>
            <wp:docPr id="103" name="Picture 2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DB55369" w14:textId="5AC848CF" w:rsidR="00FA4267" w:rsidRDefault="006700FD" w:rsidP="00A42174">
      <w:pPr>
        <w:pStyle w:val="Heading176"/>
        <w:keepNext w:val="0"/>
        <w:numPr>
          <w:ilvl w:val="0"/>
          <w:numId w:val="140"/>
        </w:numPr>
        <w:spacing w:after="200" w:line="340" w:lineRule="atLeast"/>
        <w:jc w:val="center"/>
      </w:pPr>
      <w:hyperlink r:id="rId2747" w:history="1">
        <w:r>
          <w:rPr>
            <w:color w:val="0077CC"/>
            <w:sz w:val="28"/>
            <w:u w:val="single"/>
            <w:shd w:val="clear" w:color="auto" w:fill="FFFFFF"/>
          </w:rPr>
          <w:t>Attention! Biden and Trump use misleading economic data to win your vote</w:t>
        </w:r>
      </w:hyperlink>
    </w:p>
    <w:p w14:paraId="004DAD67" w14:textId="77777777" w:rsidR="00FA4267" w:rsidRDefault="006700FD">
      <w:pPr>
        <w:pStyle w:val="Normal78"/>
        <w:spacing w:before="120" w:line="260" w:lineRule="atLeast"/>
        <w:jc w:val="center"/>
      </w:pPr>
      <w:r>
        <w:rPr>
          <w:color w:val="000000"/>
        </w:rPr>
        <w:t>CE Noticias Financieras English</w:t>
      </w:r>
    </w:p>
    <w:p w14:paraId="3F01FC1E" w14:textId="77777777" w:rsidR="00FA4267" w:rsidRDefault="006700FD">
      <w:pPr>
        <w:pStyle w:val="Normal78"/>
        <w:spacing w:before="120" w:line="260" w:lineRule="atLeast"/>
        <w:jc w:val="center"/>
      </w:pPr>
      <w:r>
        <w:rPr>
          <w:color w:val="000000"/>
        </w:rPr>
        <w:t>September 19, 2023 Tuesday</w:t>
      </w:r>
    </w:p>
    <w:p w14:paraId="4A31F17A" w14:textId="77777777" w:rsidR="00FA4267" w:rsidRDefault="00FA4267">
      <w:pPr>
        <w:pStyle w:val="Normal78"/>
        <w:spacing w:line="240" w:lineRule="atLeast"/>
        <w:jc w:val="both"/>
      </w:pPr>
      <w:bookmarkStart w:id="232" w:name="Bookmark_78"/>
      <w:bookmarkEnd w:id="232"/>
    </w:p>
    <w:p w14:paraId="7909B0BB" w14:textId="77777777" w:rsidR="00FA4267" w:rsidRDefault="006700FD">
      <w:pPr>
        <w:pStyle w:val="Normal78"/>
        <w:spacing w:before="120" w:line="220" w:lineRule="atLeast"/>
      </w:pPr>
      <w:r>
        <w:br/>
      </w:r>
      <w:r>
        <w:rPr>
          <w:color w:val="000000"/>
          <w:sz w:val="16"/>
        </w:rPr>
        <w:t>Copyright 2023 Content Engine, LLC.</w:t>
      </w:r>
    </w:p>
    <w:p w14:paraId="03CDE6DB" w14:textId="77777777" w:rsidR="00FA4267" w:rsidRDefault="006700FD">
      <w:pPr>
        <w:pStyle w:val="Normal78"/>
        <w:spacing w:line="220" w:lineRule="atLeast"/>
      </w:pPr>
      <w:r>
        <w:rPr>
          <w:color w:val="000000"/>
          <w:sz w:val="16"/>
        </w:rPr>
        <w:t>All Rights Reserved</w:t>
      </w:r>
    </w:p>
    <w:p w14:paraId="0D1E08D9" w14:textId="77777777" w:rsidR="00FA4267" w:rsidRDefault="006700FD">
      <w:pPr>
        <w:pStyle w:val="Normal78"/>
        <w:spacing w:line="220" w:lineRule="atLeast"/>
      </w:pPr>
      <w:r>
        <w:rPr>
          <w:color w:val="000000"/>
          <w:sz w:val="16"/>
        </w:rPr>
        <w:t>Copyright 2023 CE Noticias Financieras All Rights Reserved</w:t>
      </w:r>
    </w:p>
    <w:p w14:paraId="54462387" w14:textId="77777777" w:rsidR="00FA4267" w:rsidRDefault="006700FD">
      <w:pPr>
        <w:pStyle w:val="Normal78"/>
        <w:spacing w:before="120" w:line="260" w:lineRule="atLeast"/>
      </w:pPr>
      <w:r>
        <w:rPr>
          <w:b/>
          <w:color w:val="000000"/>
        </w:rPr>
        <w:t>Length:</w:t>
      </w:r>
      <w:r>
        <w:rPr>
          <w:color w:val="000000"/>
        </w:rPr>
        <w:t> 861 words</w:t>
      </w:r>
    </w:p>
    <w:p w14:paraId="21CDE2D0" w14:textId="77777777" w:rsidR="00FA4267" w:rsidRDefault="006700FD">
      <w:pPr>
        <w:pStyle w:val="Normal78"/>
        <w:keepNext/>
        <w:spacing w:before="240" w:line="340" w:lineRule="atLeast"/>
      </w:pPr>
      <w:bookmarkStart w:id="233" w:name="Body_76"/>
      <w:bookmarkEnd w:id="233"/>
      <w:r>
        <w:rPr>
          <w:b/>
          <w:color w:val="000000"/>
          <w:sz w:val="28"/>
        </w:rPr>
        <w:t>Body</w:t>
      </w:r>
    </w:p>
    <w:p w14:paraId="72830732" w14:textId="4FDBE17C" w:rsidR="00FA4267" w:rsidRDefault="006700FD">
      <w:pPr>
        <w:pStyle w:val="Normal78"/>
        <w:spacing w:line="60" w:lineRule="exact"/>
      </w:pPr>
      <w:r>
        <w:rPr>
          <w:noProof/>
        </w:rPr>
        <mc:AlternateContent>
          <mc:Choice Requires="wps">
            <w:drawing>
              <wp:anchor distT="0" distB="0" distL="114300" distR="114300" simplePos="0" relativeHeight="251936768" behindDoc="0" locked="0" layoutInCell="1" allowOverlap="1" wp14:anchorId="635C43AB" wp14:editId="42584856">
                <wp:simplePos x="0" y="0"/>
                <wp:positionH relativeFrom="column">
                  <wp:posOffset>0</wp:posOffset>
                </wp:positionH>
                <wp:positionV relativeFrom="paragraph">
                  <wp:posOffset>25400</wp:posOffset>
                </wp:positionV>
                <wp:extent cx="6502400" cy="0"/>
                <wp:effectExtent l="15875" t="15875" r="15875" b="12700"/>
                <wp:wrapTopAndBottom/>
                <wp:docPr id="1477602704"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B6045" id="Line 375"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7B80DDD" w14:textId="77777777" w:rsidR="00FA4267" w:rsidRDefault="00FA4267">
      <w:pPr>
        <w:pStyle w:val="Normal78"/>
      </w:pPr>
    </w:p>
    <w:p w14:paraId="5AF8A522" w14:textId="77777777" w:rsidR="00FA4267" w:rsidRDefault="006700FD">
      <w:pPr>
        <w:pStyle w:val="Normal78"/>
        <w:spacing w:before="240" w:line="260" w:lineRule="atLeast"/>
        <w:jc w:val="both"/>
      </w:pPr>
      <w:hyperlink r:id="rId2748" w:history="1">
        <w:r>
          <w:rPr>
            <w:color w:val="0077CC"/>
            <w:u w:val="single"/>
            <w:shd w:val="clear" w:color="auto" w:fill="FFFFFF"/>
          </w:rPr>
          <w:t xml:space="preserve"> Link to Image </w:t>
        </w:r>
      </w:hyperlink>
    </w:p>
    <w:p w14:paraId="0FE3FEFE" w14:textId="77777777" w:rsidR="00FA4267" w:rsidRDefault="006700FD">
      <w:pPr>
        <w:pStyle w:val="Normal78"/>
        <w:spacing w:line="260" w:lineRule="atLeast"/>
        <w:jc w:val="both"/>
      </w:pPr>
      <w:r>
        <w:rPr>
          <w:color w:val="000000"/>
        </w:rPr>
        <w:t>If you only have a few seconds, read these lines about the misleading data on the economy offered by both Joe Biden and Donald Trump, in the open:</w:t>
      </w:r>
    </w:p>
    <w:p w14:paraId="38BA107E" w14:textId="77777777" w:rsidR="00FA4267" w:rsidRDefault="006700FD">
      <w:pPr>
        <w:pStyle w:val="Normal78"/>
        <w:numPr>
          <w:ilvl w:val="0"/>
          <w:numId w:val="126"/>
        </w:numPr>
        <w:spacing w:before="120" w:line="260" w:lineRule="atLeast"/>
        <w:jc w:val="both"/>
      </w:pPr>
      <w:r>
        <w:rPr>
          <w:color w:val="000000"/>
        </w:rPr>
        <w:t>Aware that voters' perceptions of inflation, unemployment and wages impact the vote, Democrats and Republicans take to social media with outdated or unsubstantiated data.</w:t>
      </w:r>
    </w:p>
    <w:p w14:paraId="551790C8" w14:textId="77777777" w:rsidR="00FA4267" w:rsidRDefault="006700FD">
      <w:pPr>
        <w:pStyle w:val="Normal78"/>
        <w:numPr>
          <w:ilvl w:val="0"/>
          <w:numId w:val="127"/>
        </w:numPr>
        <w:spacing w:before="120" w:line="260" w:lineRule="atLeast"/>
        <w:jc w:val="both"/>
      </w:pPr>
      <w:r>
        <w:rPr>
          <w:color w:val="000000"/>
        </w:rPr>
        <w:t>Those who surf TikTok find influencers repeating that we are living through a great economic depression and, on the other hand, others celebrating a speech in which Biden assures that the percentage of people working today is the highest in history.</w:t>
      </w:r>
    </w:p>
    <w:p w14:paraId="041A2ECA" w14:textId="77777777" w:rsidR="00FA4267" w:rsidRDefault="006700FD">
      <w:pPr>
        <w:pStyle w:val="Normal78"/>
        <w:numPr>
          <w:ilvl w:val="0"/>
          <w:numId w:val="128"/>
        </w:numPr>
        <w:spacing w:before="120" w:line="260" w:lineRule="atLeast"/>
        <w:jc w:val="both"/>
      </w:pPr>
      <w:r>
        <w:rPr>
          <w:color w:val="000000"/>
        </w:rPr>
        <w:t>In reviewing the inflation and employment numbers, we see that the data in both policy positions are not 100% correct.</w:t>
      </w:r>
    </w:p>
    <w:p w14:paraId="7B819E99" w14:textId="77777777" w:rsidR="00FA4267" w:rsidRDefault="006700FD">
      <w:pPr>
        <w:pStyle w:val="Normal78"/>
        <w:spacing w:before="200" w:line="260" w:lineRule="atLeast"/>
        <w:jc w:val="both"/>
      </w:pPr>
      <w:r>
        <w:rPr>
          <w:b/>
          <w:color w:val="000000"/>
        </w:rPr>
        <w:t>By: Cristina Tardáguila, elDetector, Factchequeado's allied media.</w:t>
      </w:r>
    </w:p>
    <w:p w14:paraId="36AE3BA9" w14:textId="77777777" w:rsidR="00FA4267" w:rsidRDefault="006700FD">
      <w:pPr>
        <w:pStyle w:val="Normal78"/>
        <w:spacing w:before="200" w:line="260" w:lineRule="atLeast"/>
        <w:jc w:val="both"/>
      </w:pPr>
      <w:r>
        <w:rPr>
          <w:color w:val="000000"/>
        </w:rPr>
        <w:t xml:space="preserve">Economic data and voters' perception of economic well-being are vital ingredients for the outcome of an </w:t>
      </w:r>
      <w:r>
        <w:rPr>
          <w:b/>
          <w:color w:val="000000"/>
        </w:rPr>
        <w:t>election</w:t>
      </w:r>
      <w:r>
        <w:rPr>
          <w:color w:val="000000"/>
        </w:rPr>
        <w:t>.</w:t>
      </w:r>
    </w:p>
    <w:p w14:paraId="55338169" w14:textId="77777777" w:rsidR="00FA4267" w:rsidRDefault="006700FD">
      <w:pPr>
        <w:pStyle w:val="Normal78"/>
        <w:spacing w:before="200" w:line="260" w:lineRule="atLeast"/>
        <w:jc w:val="both"/>
      </w:pPr>
      <w:r>
        <w:rPr>
          <w:color w:val="000000"/>
        </w:rPr>
        <w:t xml:space="preserve">At </w:t>
      </w:r>
      <w:r>
        <w:rPr>
          <w:b/>
          <w:color w:val="000000"/>
        </w:rPr>
        <w:t>election</w:t>
      </w:r>
      <w:r>
        <w:rPr>
          <w:color w:val="000000"/>
        </w:rPr>
        <w:t xml:space="preserve"> time, </w:t>
      </w:r>
      <w:r>
        <w:rPr>
          <w:b/>
          <w:color w:val="000000"/>
        </w:rPr>
        <w:t>fact</w:t>
      </w:r>
      <w:r>
        <w:rPr>
          <w:color w:val="000000"/>
        </w:rPr>
        <w:t>-checkers know to pay special attention to what is being said about the economy: and the campaigning for 2024 has already begun in the United States.</w:t>
      </w:r>
    </w:p>
    <w:p w14:paraId="33F869C5" w14:textId="77777777" w:rsidR="00FA4267" w:rsidRDefault="006700FD">
      <w:pPr>
        <w:pStyle w:val="Normal78"/>
        <w:spacing w:before="200" w:line="260" w:lineRule="atLeast"/>
        <w:jc w:val="both"/>
      </w:pPr>
      <w:r>
        <w:rPr>
          <w:color w:val="000000"/>
        </w:rPr>
        <w:t>On August 16, a video went viral on the Rumble platform in which former President Donald Trump, the Republican Party'</w:t>
      </w:r>
      <w:r>
        <w:rPr>
          <w:b/>
          <w:color w:val="000000"/>
        </w:rPr>
        <w:t>s</w:t>
      </w:r>
      <w:r>
        <w:rPr>
          <w:color w:val="000000"/>
        </w:rPr>
        <w:t xml:space="preserve"> pre-candidate for the 2024 presidential </w:t>
      </w:r>
      <w:r>
        <w:rPr>
          <w:b/>
          <w:color w:val="000000"/>
        </w:rPr>
        <w:t>election</w:t>
      </w:r>
      <w:r>
        <w:rPr>
          <w:color w:val="000000"/>
        </w:rPr>
        <w:t>, claims that any positive data US voters see about the country'</w:t>
      </w:r>
      <w:r>
        <w:rPr>
          <w:b/>
          <w:color w:val="000000"/>
        </w:rPr>
        <w:t>s</w:t>
      </w:r>
      <w:r>
        <w:rPr>
          <w:color w:val="000000"/>
        </w:rPr>
        <w:t xml:space="preserve"> economy is the result of what his administration did before Biden took the White House.</w:t>
      </w:r>
    </w:p>
    <w:p w14:paraId="5BFE6F20" w14:textId="77777777" w:rsidR="00FA4267" w:rsidRDefault="006700FD">
      <w:pPr>
        <w:pStyle w:val="Normal78"/>
        <w:spacing w:line="260" w:lineRule="atLeast"/>
        <w:jc w:val="both"/>
      </w:pPr>
      <w:r>
        <w:rPr>
          <w:color w:val="000000"/>
        </w:rPr>
        <w:t>In the recording, titled "President Trump will rescue Americans from the economic catastrophe of corrupt Joe Biden", the former president assures that "inflation has reached the highest level in half a century".</w:t>
      </w:r>
    </w:p>
    <w:p w14:paraId="4AFA002E" w14:textId="77777777" w:rsidR="00FA4267" w:rsidRDefault="006700FD">
      <w:pPr>
        <w:pStyle w:val="Normal78"/>
        <w:spacing w:before="200" w:line="260" w:lineRule="atLeast"/>
        <w:jc w:val="both"/>
      </w:pPr>
      <w:r>
        <w:rPr>
          <w:color w:val="000000"/>
        </w:rPr>
        <w:t>On August 29, perhaps in response to Trump, President Biden, who is seeking re-</w:t>
      </w:r>
      <w:r>
        <w:rPr>
          <w:b/>
          <w:color w:val="000000"/>
        </w:rPr>
        <w:t>election</w:t>
      </w:r>
      <w:r>
        <w:rPr>
          <w:color w:val="000000"/>
        </w:rPr>
        <w:t xml:space="preserve"> for the Democratic Party, declared in a speech the opposite: "Inflation is now down to about 3%, the lowest rate among the world'</w:t>
      </w:r>
      <w:r>
        <w:rPr>
          <w:b/>
          <w:color w:val="000000"/>
        </w:rPr>
        <w:t>s</w:t>
      </w:r>
      <w:r>
        <w:rPr>
          <w:color w:val="000000"/>
        </w:rPr>
        <w:t xml:space="preserve"> major economies".</w:t>
      </w:r>
    </w:p>
    <w:p w14:paraId="73E5D194" w14:textId="77777777" w:rsidR="00FA4267" w:rsidRDefault="006700FD">
      <w:pPr>
        <w:pStyle w:val="Normal78"/>
        <w:spacing w:line="260" w:lineRule="atLeast"/>
        <w:jc w:val="both"/>
      </w:pPr>
      <w:r>
        <w:rPr>
          <w:color w:val="000000"/>
        </w:rPr>
        <w:t>Interested in knowing the truth, the voter is confused. Who is right?</w:t>
      </w:r>
    </w:p>
    <w:p w14:paraId="52A6180B" w14:textId="77777777" w:rsidR="00FA4267" w:rsidRDefault="006700FD">
      <w:pPr>
        <w:pStyle w:val="Normal78"/>
        <w:spacing w:before="200" w:line="260" w:lineRule="atLeast"/>
        <w:jc w:val="both"/>
      </w:pPr>
      <w:r>
        <w:rPr>
          <w:color w:val="000000"/>
        </w:rPr>
        <w:t xml:space="preserve">The same goes for unemployment and wage data. Those who browse TikTok find influencers repeating that "Americans today earn less than they did at the time of the Great Depression economy" or that the </w:t>
      </w:r>
      <w:r>
        <w:rPr>
          <w:b/>
          <w:color w:val="000000"/>
        </w:rPr>
        <w:t>U.S</w:t>
      </w:r>
      <w:r>
        <w:rPr>
          <w:color w:val="000000"/>
        </w:rPr>
        <w:t>. is living through the so-called "Silenced Depression." They claim that the economy is in a disastrous state. They see Trump saying that in the first 30 months of the Biden administration only 2.1 million new jobs were created, compared to the 4.9 million he created in that same time when he was in the White House.</w:t>
      </w:r>
    </w:p>
    <w:p w14:paraId="48F552CF" w14:textId="77777777" w:rsidR="00FA4267" w:rsidRDefault="006700FD">
      <w:pPr>
        <w:pStyle w:val="Normal78"/>
        <w:spacing w:line="260" w:lineRule="atLeast"/>
        <w:jc w:val="both"/>
      </w:pPr>
      <w:r>
        <w:rPr>
          <w:color w:val="000000"/>
        </w:rPr>
        <w:t>But they also find on TikTok videos celebrating a speech in which Biden claims that all the jobs lost during the pandemic have been recovered and that "the percentage of people working today is the highest in history."</w:t>
      </w:r>
    </w:p>
    <w:p w14:paraId="0676AFDC" w14:textId="77777777" w:rsidR="00FA4267" w:rsidRDefault="006700FD">
      <w:pPr>
        <w:pStyle w:val="Normal78"/>
        <w:spacing w:before="200" w:line="260" w:lineRule="atLeast"/>
        <w:jc w:val="both"/>
      </w:pPr>
      <w:r>
        <w:rPr>
          <w:b/>
          <w:color w:val="000000"/>
        </w:rPr>
        <w:t>We ask again: Who is right?</w:t>
      </w:r>
    </w:p>
    <w:p w14:paraId="12454A8A" w14:textId="77777777" w:rsidR="00FA4267" w:rsidRDefault="006700FD">
      <w:pPr>
        <w:pStyle w:val="Normal78"/>
        <w:spacing w:line="260" w:lineRule="atLeast"/>
        <w:jc w:val="both"/>
      </w:pPr>
      <w:r>
        <w:rPr>
          <w:color w:val="000000"/>
        </w:rPr>
        <w:t>On the inflation issue, we can say that neither Biden nor Trump share 100% correct information.</w:t>
      </w:r>
    </w:p>
    <w:p w14:paraId="07494BC8" w14:textId="77777777" w:rsidR="00FA4267" w:rsidRDefault="006700FD">
      <w:pPr>
        <w:pStyle w:val="Normal78"/>
        <w:spacing w:before="200" w:line="260" w:lineRule="atLeast"/>
        <w:jc w:val="both"/>
      </w:pPr>
      <w:r>
        <w:rPr>
          <w:color w:val="000000"/>
        </w:rPr>
        <w:t>The Republican gets it right when he says that inflation reached the highest point in four decades, registering 9% in June 2022. However, the following year, it fell to 3%. In other words, Trump uses an old data to attack his adversary, without mentioning the current data. Biden, for his part, is proud of the 3%, but exaggerates by claiming that it is the best inflation rate among the world'</w:t>
      </w:r>
      <w:r>
        <w:rPr>
          <w:b/>
          <w:color w:val="000000"/>
        </w:rPr>
        <w:t>s</w:t>
      </w:r>
      <w:r>
        <w:rPr>
          <w:color w:val="000000"/>
        </w:rPr>
        <w:t xml:space="preserve"> major economies. Among the G7 members, Canada has had a lower rate than the United States for months. It was only above in July, by 0.1 percentage point. But Biden chose to ignore it.</w:t>
      </w:r>
    </w:p>
    <w:p w14:paraId="21ECDB40" w14:textId="77777777" w:rsidR="00FA4267" w:rsidRDefault="006700FD">
      <w:pPr>
        <w:pStyle w:val="Normal78"/>
        <w:spacing w:before="200" w:line="260" w:lineRule="atLeast"/>
        <w:jc w:val="both"/>
      </w:pPr>
      <w:r>
        <w:rPr>
          <w:color w:val="000000"/>
        </w:rPr>
        <w:t xml:space="preserve">The </w:t>
      </w:r>
      <w:r>
        <w:rPr>
          <w:b/>
          <w:color w:val="000000"/>
        </w:rPr>
        <w:t>U.S</w:t>
      </w:r>
      <w:r>
        <w:rPr>
          <w:color w:val="000000"/>
        </w:rPr>
        <w:t>. actually recovered jobs lost during the pandemic, but it is false that there are more workers hired today than at any time in history (at most, of the last 5 decades). No database on the subject supports this claim, and Biden did not provide his data source.</w:t>
      </w:r>
    </w:p>
    <w:p w14:paraId="16A3E471" w14:textId="77777777" w:rsidR="00FA4267" w:rsidRDefault="006700FD">
      <w:pPr>
        <w:pStyle w:val="Normal78"/>
        <w:spacing w:before="200" w:line="260" w:lineRule="atLeast"/>
        <w:jc w:val="both"/>
      </w:pPr>
      <w:r>
        <w:rPr>
          <w:color w:val="000000"/>
        </w:rPr>
        <w:t>Trump'</w:t>
      </w:r>
      <w:r>
        <w:rPr>
          <w:b/>
          <w:color w:val="000000"/>
        </w:rPr>
        <w:t>s</w:t>
      </w:r>
      <w:r>
        <w:rPr>
          <w:color w:val="000000"/>
        </w:rPr>
        <w:t xml:space="preserve"> numbers on jobs created in his and Biden'</w:t>
      </w:r>
      <w:r>
        <w:rPr>
          <w:b/>
          <w:color w:val="000000"/>
        </w:rPr>
        <w:t>s</w:t>
      </w:r>
      <w:r>
        <w:rPr>
          <w:color w:val="000000"/>
        </w:rPr>
        <w:t xml:space="preserve"> first 30 months in office are also unsubstantiated. </w:t>
      </w:r>
      <w:r>
        <w:rPr>
          <w:b/>
          <w:color w:val="000000"/>
        </w:rPr>
        <w:t>Fact</w:t>
      </w:r>
      <w:r>
        <w:rPr>
          <w:color w:val="000000"/>
        </w:rPr>
        <w:t xml:space="preserve">-checkers at </w:t>
      </w:r>
      <w:r>
        <w:rPr>
          <w:b/>
          <w:color w:val="000000"/>
        </w:rPr>
        <w:t>PolitiFact</w:t>
      </w:r>
      <w:r>
        <w:rPr>
          <w:color w:val="000000"/>
        </w:rPr>
        <w:t xml:space="preserve">, a </w:t>
      </w:r>
      <w:r>
        <w:rPr>
          <w:b/>
          <w:color w:val="000000"/>
        </w:rPr>
        <w:t>FactChecked</w:t>
      </w:r>
      <w:r>
        <w:rPr>
          <w:color w:val="000000"/>
        </w:rPr>
        <w:t xml:space="preserve"> media ally, conducted a detailed analysis of how that information is calculated and concluded that the Republican gives a figure that is six times lower than the total number of new jobs actually generated by Biden (which was 13.2 million) and also even somewhat decreases those created during his own administration (5.2 million, not 4.9 million). The </w:t>
      </w:r>
      <w:r>
        <w:rPr>
          <w:b/>
          <w:color w:val="000000"/>
        </w:rPr>
        <w:t>fact</w:t>
      </w:r>
      <w:r>
        <w:rPr>
          <w:color w:val="000000"/>
        </w:rPr>
        <w:t xml:space="preserve"> checkers prepared very clear graphs to help the voter understand this.</w:t>
      </w:r>
    </w:p>
    <w:p w14:paraId="287F93C0" w14:textId="77777777" w:rsidR="00FA4267" w:rsidRDefault="006700FD">
      <w:pPr>
        <w:pStyle w:val="Normal78"/>
        <w:spacing w:before="240" w:line="260" w:lineRule="atLeast"/>
        <w:jc w:val="both"/>
      </w:pPr>
      <w:hyperlink r:id="rId2749" w:history="1">
        <w:r>
          <w:rPr>
            <w:color w:val="0077CC"/>
            <w:u w:val="single"/>
            <w:shd w:val="clear" w:color="auto" w:fill="FFFFFF"/>
          </w:rPr>
          <w:t xml:space="preserve"> Link to Image </w:t>
        </w:r>
      </w:hyperlink>
    </w:p>
    <w:p w14:paraId="4153F847" w14:textId="77777777" w:rsidR="00FA4267" w:rsidRDefault="006700FD">
      <w:pPr>
        <w:pStyle w:val="Normal78"/>
        <w:spacing w:before="200" w:line="260" w:lineRule="atLeast"/>
        <w:jc w:val="both"/>
      </w:pPr>
      <w:r>
        <w:rPr>
          <w:color w:val="000000"/>
        </w:rPr>
        <w:t xml:space="preserve">It is important to remember, however, that economic data can vary on a daily basis and that many of the indexes change on a monthly basis. Therefore, it is critical to follow efforts such as </w:t>
      </w:r>
      <w:r>
        <w:rPr>
          <w:b/>
          <w:color w:val="000000"/>
        </w:rPr>
        <w:t>FactCheck</w:t>
      </w:r>
      <w:r>
        <w:rPr>
          <w:color w:val="000000"/>
        </w:rPr>
        <w:t>.</w:t>
      </w:r>
      <w:r>
        <w:rPr>
          <w:b/>
          <w:color w:val="000000"/>
        </w:rPr>
        <w:t>org</w:t>
      </w:r>
      <w:r>
        <w:rPr>
          <w:color w:val="000000"/>
        </w:rPr>
        <w:t xml:space="preserve">, another </w:t>
      </w:r>
      <w:r>
        <w:rPr>
          <w:b/>
          <w:color w:val="000000"/>
        </w:rPr>
        <w:t>FactChecked</w:t>
      </w:r>
      <w:r>
        <w:rPr>
          <w:color w:val="000000"/>
        </w:rPr>
        <w:t xml:space="preserve"> media ally.</w:t>
      </w:r>
    </w:p>
    <w:p w14:paraId="4D68993A" w14:textId="77777777" w:rsidR="00FA4267" w:rsidRDefault="006700FD">
      <w:pPr>
        <w:pStyle w:val="Normal78"/>
        <w:spacing w:before="200" w:line="260" w:lineRule="atLeast"/>
        <w:jc w:val="both"/>
      </w:pPr>
      <w:r>
        <w:rPr>
          <w:color w:val="000000"/>
        </w:rPr>
        <w:t xml:space="preserve">As of January 2022, this </w:t>
      </w:r>
      <w:r>
        <w:rPr>
          <w:b/>
          <w:color w:val="000000"/>
        </w:rPr>
        <w:t>fact-checking</w:t>
      </w:r>
      <w:r>
        <w:rPr>
          <w:color w:val="000000"/>
        </w:rPr>
        <w:t xml:space="preserve"> initiative has prepared a very powerful visual summary called "Biden'</w:t>
      </w:r>
      <w:r>
        <w:rPr>
          <w:b/>
          <w:color w:val="000000"/>
        </w:rPr>
        <w:t>s</w:t>
      </w:r>
      <w:r>
        <w:rPr>
          <w:color w:val="000000"/>
        </w:rPr>
        <w:t xml:space="preserve"> Numbers." It is a chart that brings together key </w:t>
      </w:r>
      <w:r>
        <w:rPr>
          <w:b/>
          <w:color w:val="000000"/>
        </w:rPr>
        <w:t>U.S</w:t>
      </w:r>
      <w:r>
        <w:rPr>
          <w:color w:val="000000"/>
        </w:rPr>
        <w:t>. social and economic indicators with arrows indicating whether they have gotten better or worse. It is an easy-to-understand material that can be easily shared on social networks and messaging applications.</w:t>
      </w:r>
    </w:p>
    <w:p w14:paraId="40CB3351" w14:textId="77777777" w:rsidR="00FA4267" w:rsidRDefault="006700FD">
      <w:pPr>
        <w:pStyle w:val="Normal78"/>
        <w:spacing w:before="240" w:line="260" w:lineRule="atLeast"/>
        <w:jc w:val="both"/>
      </w:pPr>
      <w:hyperlink r:id="rId2750" w:history="1">
        <w:r>
          <w:rPr>
            <w:color w:val="0077CC"/>
            <w:u w:val="single"/>
            <w:shd w:val="clear" w:color="auto" w:fill="FFFFFF"/>
          </w:rPr>
          <w:t xml:space="preserve"> Link to Image </w:t>
        </w:r>
      </w:hyperlink>
      <w:r>
        <w:rPr>
          <w:color w:val="000000"/>
        </w:rPr>
        <w:t> </w:t>
      </w:r>
      <w:hyperlink r:id="rId2751" w:history="1">
        <w:r>
          <w:rPr>
            <w:color w:val="0077CC"/>
            <w:u w:val="single"/>
            <w:shd w:val="clear" w:color="auto" w:fill="FFFFFF"/>
          </w:rPr>
          <w:t xml:space="preserve"> Link to Image </w:t>
        </w:r>
      </w:hyperlink>
    </w:p>
    <w:p w14:paraId="4E7C7DD2" w14:textId="77777777" w:rsidR="00FA4267" w:rsidRDefault="006700FD">
      <w:pPr>
        <w:pStyle w:val="Normal78"/>
        <w:spacing w:line="260" w:lineRule="atLeast"/>
        <w:jc w:val="both"/>
      </w:pPr>
      <w:r>
        <w:rPr>
          <w:color w:val="000000"/>
        </w:rPr>
        <w:t>Do your part and help fight economic misinformation. Remember, they are trying to manipulate us at all times because they want our vote.</w:t>
      </w:r>
    </w:p>
    <w:p w14:paraId="18F3C180" w14:textId="77777777" w:rsidR="00FA4267" w:rsidRDefault="006700FD">
      <w:pPr>
        <w:pStyle w:val="Normal78"/>
        <w:spacing w:before="200" w:line="260" w:lineRule="atLeast"/>
        <w:jc w:val="both"/>
      </w:pPr>
      <w:r>
        <w:rPr>
          <w:b/>
          <w:color w:val="000000"/>
        </w:rPr>
        <w:t>This article has been published on Factchequeado thanks to our partnership with elDetector. Join us and verify the content you receive by sending it to our WhatsApp +16468736087 or to factchequeado.com/whatsapp.</w:t>
      </w:r>
    </w:p>
    <w:p w14:paraId="5A5307AB" w14:textId="77777777" w:rsidR="00FA4267" w:rsidRDefault="006700FD">
      <w:pPr>
        <w:pStyle w:val="Normal78"/>
        <w:keepNext/>
        <w:spacing w:before="240" w:line="340" w:lineRule="atLeast"/>
      </w:pPr>
      <w:bookmarkStart w:id="234" w:name="Classification_76"/>
      <w:bookmarkEnd w:id="234"/>
      <w:r>
        <w:rPr>
          <w:b/>
          <w:color w:val="000000"/>
          <w:sz w:val="28"/>
        </w:rPr>
        <w:t>Classification</w:t>
      </w:r>
    </w:p>
    <w:p w14:paraId="3E59FF7E" w14:textId="656DBE6C" w:rsidR="00FA4267" w:rsidRDefault="006700FD">
      <w:pPr>
        <w:pStyle w:val="Normal78"/>
        <w:spacing w:line="60" w:lineRule="exact"/>
      </w:pPr>
      <w:r>
        <w:rPr>
          <w:noProof/>
        </w:rPr>
        <mc:AlternateContent>
          <mc:Choice Requires="wps">
            <w:drawing>
              <wp:anchor distT="0" distB="0" distL="114300" distR="114300" simplePos="0" relativeHeight="251937792" behindDoc="0" locked="0" layoutInCell="1" allowOverlap="1" wp14:anchorId="659CE830" wp14:editId="084BF7CA">
                <wp:simplePos x="0" y="0"/>
                <wp:positionH relativeFrom="column">
                  <wp:posOffset>0</wp:posOffset>
                </wp:positionH>
                <wp:positionV relativeFrom="paragraph">
                  <wp:posOffset>25400</wp:posOffset>
                </wp:positionV>
                <wp:extent cx="6502400" cy="0"/>
                <wp:effectExtent l="15875" t="19050" r="15875" b="19050"/>
                <wp:wrapTopAndBottom/>
                <wp:docPr id="1046002509"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9F3ED" id="Line 376"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DAB4C7B" w14:textId="77777777" w:rsidR="00FA4267" w:rsidRDefault="00FA4267">
      <w:pPr>
        <w:pStyle w:val="Normal78"/>
        <w:spacing w:line="120" w:lineRule="exact"/>
      </w:pPr>
    </w:p>
    <w:p w14:paraId="4FA1DE01" w14:textId="77777777" w:rsidR="00FA4267" w:rsidRDefault="006700FD">
      <w:pPr>
        <w:pStyle w:val="Normal78"/>
        <w:spacing w:line="260" w:lineRule="atLeast"/>
      </w:pPr>
      <w:r>
        <w:rPr>
          <w:b/>
          <w:color w:val="000000"/>
        </w:rPr>
        <w:t>Language:</w:t>
      </w:r>
      <w:r>
        <w:rPr>
          <w:color w:val="000000"/>
        </w:rPr>
        <w:t> ENGLISH</w:t>
      </w:r>
    </w:p>
    <w:p w14:paraId="0FCEA59B" w14:textId="77777777" w:rsidR="00FA4267" w:rsidRDefault="006700FD">
      <w:pPr>
        <w:pStyle w:val="Normal78"/>
        <w:spacing w:before="240" w:line="260" w:lineRule="atLeast"/>
      </w:pPr>
      <w:r>
        <w:br/>
      </w:r>
      <w:r>
        <w:rPr>
          <w:b/>
          <w:color w:val="000000"/>
        </w:rPr>
        <w:t>Publication-Type:</w:t>
      </w:r>
      <w:r>
        <w:rPr>
          <w:color w:val="000000"/>
        </w:rPr>
        <w:t> Newspaper</w:t>
      </w:r>
    </w:p>
    <w:p w14:paraId="05B3EB9A" w14:textId="77777777" w:rsidR="00FA4267" w:rsidRDefault="006700FD">
      <w:pPr>
        <w:pStyle w:val="Normal78"/>
        <w:spacing w:before="240" w:line="260" w:lineRule="atLeast"/>
      </w:pPr>
      <w:r>
        <w:br/>
      </w:r>
      <w:r>
        <w:rPr>
          <w:b/>
          <w:color w:val="000000"/>
        </w:rPr>
        <w:t>Journal Code:</w:t>
      </w:r>
      <w:r>
        <w:rPr>
          <w:color w:val="000000"/>
        </w:rPr>
        <w:t> CENFENG</w:t>
      </w:r>
    </w:p>
    <w:p w14:paraId="62622093" w14:textId="77777777" w:rsidR="00FA4267" w:rsidRDefault="006700FD">
      <w:pPr>
        <w:pStyle w:val="Normal78"/>
        <w:spacing w:before="240" w:line="260" w:lineRule="atLeast"/>
      </w:pPr>
      <w:r>
        <w:br/>
      </w:r>
      <w:r>
        <w:rPr>
          <w:b/>
          <w:color w:val="000000"/>
        </w:rPr>
        <w:t>Subject:</w:t>
      </w:r>
      <w:r>
        <w:rPr>
          <w:color w:val="000000"/>
        </w:rPr>
        <w:t xml:space="preserve"> ECONOMY &amp; ECONOMIC INDICATORS (91%); CAMPAIGNS &amp; </w:t>
      </w:r>
      <w:r>
        <w:rPr>
          <w:b/>
          <w:color w:val="000000"/>
        </w:rPr>
        <w:t>ELECTIONS</w:t>
      </w:r>
      <w:r>
        <w:rPr>
          <w:color w:val="000000"/>
        </w:rPr>
        <w:t xml:space="preserve"> (90%); ECONOMICS (90%); INFLATION (90%); POLITICAL PARTIES (90%); VOTERS &amp; VOTING (90%); ECONOMIC DEPRESSION (89%); </w:t>
      </w:r>
      <w:r>
        <w:rPr>
          <w:b/>
          <w:color w:val="000000"/>
        </w:rPr>
        <w:t>ELECTIONS</w:t>
      </w:r>
      <w:r>
        <w:rPr>
          <w:color w:val="000000"/>
        </w:rPr>
        <w:t xml:space="preserve"> (89%); NEGATIVE EMPLOYMENT NEWS (89%); PHOTO &amp; VIDEO SHARING (89%); SHORT FORM VIDEOS (89%); US DEMOCRATIC PARTY (89%); US REPUBLICAN PARTY (89%); </w:t>
      </w:r>
      <w:r>
        <w:rPr>
          <w:b/>
          <w:color w:val="000000"/>
        </w:rPr>
        <w:t>FACT CHECKING</w:t>
      </w:r>
      <w:r>
        <w:rPr>
          <w:color w:val="000000"/>
        </w:rPr>
        <w:t xml:space="preserve"> (78%); UNEMPLOYMENT RATES (78%); US PRESIDENTIAL CANDIDATES 2008 (78%); US PRESIDENTIAL CANDIDATES 2012 (78%); US PRESIDENTIAL CANDIDATES 2024 (78%); US PRESIDENTIAL </w:t>
      </w:r>
      <w:r>
        <w:rPr>
          <w:b/>
          <w:color w:val="000000"/>
        </w:rPr>
        <w:t>ELECTIONS</w:t>
      </w:r>
      <w:r>
        <w:rPr>
          <w:color w:val="000000"/>
        </w:rPr>
        <w:t xml:space="preserve"> (78%); EMPLOYMENT GROWTH (77%); HEADS OF GOVERNMENT </w:t>
      </w:r>
      <w:r>
        <w:rPr>
          <w:b/>
          <w:color w:val="000000"/>
        </w:rPr>
        <w:t>ELECTIONS</w:t>
      </w:r>
      <w:r>
        <w:rPr>
          <w:color w:val="000000"/>
        </w:rPr>
        <w:t xml:space="preserve"> (77%); JOB CREATION (77%); SOCIAL MEDIA INFLUENCERS (77%); VIRAL VIDEOS (77%); WAGES &amp; SALARIES (77%); BUSINESS NEWS (74%); GREAT DEPRESSION (72%); SOCIAL MEDIA (72%); US PRESIDENTS (72%); Economía (%);  Destacada (%);  Redacción3 (%)</w:t>
      </w:r>
    </w:p>
    <w:p w14:paraId="698898FE" w14:textId="77777777" w:rsidR="00FA4267" w:rsidRDefault="006700FD">
      <w:pPr>
        <w:pStyle w:val="Normal78"/>
        <w:spacing w:before="240" w:line="260" w:lineRule="atLeast"/>
      </w:pPr>
      <w:r>
        <w:br/>
      </w:r>
      <w:r>
        <w:rPr>
          <w:b/>
          <w:color w:val="000000"/>
        </w:rPr>
        <w:t>Industry:</w:t>
      </w:r>
      <w:r>
        <w:rPr>
          <w:color w:val="000000"/>
        </w:rPr>
        <w:t> PHOTO &amp; VIDEO SHARING (89%); SHORT FORM VIDEOS (89%); INTERNET VIDEO (77%); SOCIAL MEDIA INFLUENCERS (77%); VIRAL VIDEOS (77%); SOCIAL MEDIA (72%)</w:t>
      </w:r>
    </w:p>
    <w:p w14:paraId="38623033" w14:textId="77777777" w:rsidR="00FA4267" w:rsidRDefault="006700FD">
      <w:pPr>
        <w:pStyle w:val="Normal78"/>
        <w:spacing w:before="240" w:line="260" w:lineRule="atLeast"/>
      </w:pPr>
      <w:r>
        <w:br/>
      </w:r>
      <w:r>
        <w:rPr>
          <w:b/>
          <w:color w:val="000000"/>
        </w:rPr>
        <w:t>Person:</w:t>
      </w:r>
      <w:r>
        <w:rPr>
          <w:color w:val="000000"/>
        </w:rPr>
        <w:t> DONALD TRUMP (92%); JOE BIDEN (89%)</w:t>
      </w:r>
    </w:p>
    <w:p w14:paraId="29DFEBE5" w14:textId="77777777" w:rsidR="00FA4267" w:rsidRDefault="006700FD">
      <w:pPr>
        <w:pStyle w:val="Normal78"/>
        <w:spacing w:before="240" w:line="260" w:lineRule="atLeast"/>
      </w:pPr>
      <w:r>
        <w:br/>
      </w:r>
      <w:r>
        <w:rPr>
          <w:b/>
          <w:color w:val="000000"/>
        </w:rPr>
        <w:t>Geographic:</w:t>
      </w:r>
      <w:r>
        <w:rPr>
          <w:color w:val="000000"/>
        </w:rPr>
        <w:t> UNITED STATES (94%)</w:t>
      </w:r>
    </w:p>
    <w:p w14:paraId="0E698217" w14:textId="77777777" w:rsidR="00FA4267" w:rsidRDefault="006700FD">
      <w:pPr>
        <w:pStyle w:val="Normal78"/>
        <w:spacing w:before="240" w:line="260" w:lineRule="atLeast"/>
      </w:pPr>
      <w:r>
        <w:br/>
      </w:r>
      <w:r>
        <w:rPr>
          <w:b/>
          <w:color w:val="000000"/>
        </w:rPr>
        <w:t>Load-Date:</w:t>
      </w:r>
      <w:r>
        <w:rPr>
          <w:color w:val="000000"/>
        </w:rPr>
        <w:t> September 20, 2023</w:t>
      </w:r>
    </w:p>
    <w:p w14:paraId="00B0744A" w14:textId="77777777" w:rsidR="00FA4267" w:rsidRDefault="00FA4267">
      <w:pPr>
        <w:pStyle w:val="Normal78"/>
      </w:pPr>
    </w:p>
    <w:p w14:paraId="0C69FCC0" w14:textId="697CC18F" w:rsidR="00FA4267" w:rsidRDefault="006700FD">
      <w:pPr>
        <w:pStyle w:val="Normal7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38816" behindDoc="0" locked="0" layoutInCell="1" allowOverlap="1" wp14:anchorId="4F8456F3" wp14:editId="0C09A7F3">
                <wp:simplePos x="0" y="0"/>
                <wp:positionH relativeFrom="column">
                  <wp:posOffset>0</wp:posOffset>
                </wp:positionH>
                <wp:positionV relativeFrom="paragraph">
                  <wp:posOffset>127000</wp:posOffset>
                </wp:positionV>
                <wp:extent cx="6502400" cy="0"/>
                <wp:effectExtent l="6350" t="9525" r="15875" b="9525"/>
                <wp:wrapNone/>
                <wp:docPr id="1071193402"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AA1F4" id="Line 377"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5911F843" w14:textId="77777777" w:rsidR="00FA4267" w:rsidRDefault="00FA4267">
      <w:pPr>
        <w:pStyle w:val="Normal79"/>
        <w:sectPr w:rsidR="00FA4267">
          <w:headerReference w:type="even" r:id="rId2752"/>
          <w:headerReference w:type="default" r:id="rId2753"/>
          <w:footerReference w:type="even" r:id="rId2754"/>
          <w:footerReference w:type="default" r:id="rId2755"/>
          <w:headerReference w:type="first" r:id="rId2756"/>
          <w:footerReference w:type="first" r:id="rId2757"/>
          <w:pgSz w:w="12240" w:h="15840"/>
          <w:pgMar w:top="840" w:right="1000" w:bottom="840" w:left="1000" w:header="400" w:footer="400" w:gutter="0"/>
          <w:cols w:space="720"/>
          <w:titlePg/>
        </w:sectPr>
      </w:pPr>
    </w:p>
    <w:p w14:paraId="216E159F" w14:textId="77777777" w:rsidR="00FA4267" w:rsidRDefault="00FA4267">
      <w:pPr>
        <w:pStyle w:val="Normal79"/>
      </w:pPr>
    </w:p>
    <w:p w14:paraId="17402684" w14:textId="1985D5CE" w:rsidR="00FA4267" w:rsidRDefault="006700FD">
      <w:pPr>
        <w:pStyle w:val="Normal79"/>
      </w:pPr>
      <w:r>
        <w:rPr>
          <w:noProof/>
        </w:rPr>
        <w:drawing>
          <wp:inline distT="0" distB="0" distL="0" distR="0" wp14:anchorId="23087621" wp14:editId="0CFB234C">
            <wp:extent cx="1879600" cy="381000"/>
            <wp:effectExtent l="0" t="0" r="0" b="0"/>
            <wp:docPr id="104" name="Picture 2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31260CF" w14:textId="1A489F32" w:rsidR="00FA4267" w:rsidRDefault="006700FD" w:rsidP="00A42174">
      <w:pPr>
        <w:pStyle w:val="Heading177"/>
        <w:keepNext w:val="0"/>
        <w:numPr>
          <w:ilvl w:val="0"/>
          <w:numId w:val="140"/>
        </w:numPr>
        <w:spacing w:after="200" w:line="340" w:lineRule="atLeast"/>
        <w:jc w:val="center"/>
      </w:pPr>
      <w:hyperlink r:id="rId2758" w:history="1">
        <w:r>
          <w:rPr>
            <w:rFonts w:eastAsia="Arial"/>
            <w:color w:val="0077CC"/>
            <w:sz w:val="28"/>
            <w:u w:val="single"/>
            <w:shd w:val="clear" w:color="auto" w:fill="FFFFFF"/>
          </w:rPr>
          <w:t xml:space="preserve">Poynter Institute: Angie Drobnic Holan Named to Lead the International </w:t>
        </w:r>
      </w:hyperlink>
      <w:hyperlink r:id="rId2759" w:history="1">
        <w:r>
          <w:rPr>
            <w:rFonts w:eastAsia="Arial"/>
            <w:color w:val="0077CC"/>
            <w:sz w:val="28"/>
            <w:u w:val="single"/>
            <w:shd w:val="clear" w:color="auto" w:fill="FFFFFF"/>
          </w:rPr>
          <w:t>Fact-Checking</w:t>
        </w:r>
      </w:hyperlink>
      <w:hyperlink r:id="rId2760" w:history="1">
        <w:r>
          <w:rPr>
            <w:rFonts w:eastAsia="Arial"/>
            <w:color w:val="0077CC"/>
            <w:sz w:val="28"/>
            <w:u w:val="single"/>
            <w:shd w:val="clear" w:color="auto" w:fill="FFFFFF"/>
          </w:rPr>
          <w:t xml:space="preserve"> Network</w:t>
        </w:r>
      </w:hyperlink>
    </w:p>
    <w:p w14:paraId="4318AA49" w14:textId="77777777" w:rsidR="00FA4267" w:rsidRDefault="006700FD">
      <w:pPr>
        <w:pStyle w:val="Normal79"/>
        <w:spacing w:before="120" w:line="260" w:lineRule="atLeast"/>
        <w:jc w:val="center"/>
      </w:pPr>
      <w:r>
        <w:rPr>
          <w:rFonts w:ascii="Arial" w:eastAsia="Arial" w:hAnsi="Arial" w:cs="Arial"/>
          <w:color w:val="000000"/>
          <w:sz w:val="20"/>
        </w:rPr>
        <w:t>Targeted News Service</w:t>
      </w:r>
    </w:p>
    <w:p w14:paraId="24497821" w14:textId="77777777" w:rsidR="00FA4267" w:rsidRDefault="006700FD">
      <w:pPr>
        <w:pStyle w:val="Normal79"/>
        <w:spacing w:before="120" w:line="260" w:lineRule="atLeast"/>
        <w:jc w:val="center"/>
      </w:pPr>
      <w:r>
        <w:rPr>
          <w:rFonts w:ascii="Arial" w:eastAsia="Arial" w:hAnsi="Arial" w:cs="Arial"/>
          <w:color w:val="000000"/>
          <w:sz w:val="20"/>
        </w:rPr>
        <w:t>June 23, 2023 Friday 10:15 AM  EST</w:t>
      </w:r>
    </w:p>
    <w:p w14:paraId="31925A03" w14:textId="77777777" w:rsidR="00FA4267" w:rsidRDefault="00FA4267">
      <w:pPr>
        <w:pStyle w:val="Normal79"/>
        <w:spacing w:line="240" w:lineRule="atLeast"/>
        <w:jc w:val="both"/>
      </w:pPr>
      <w:bookmarkStart w:id="235" w:name="Bookmark_79"/>
      <w:bookmarkEnd w:id="235"/>
    </w:p>
    <w:p w14:paraId="5693FEA1" w14:textId="77777777" w:rsidR="00FA4267" w:rsidRDefault="006700FD">
      <w:pPr>
        <w:pStyle w:val="Normal79"/>
        <w:spacing w:before="120" w:line="220" w:lineRule="atLeast"/>
      </w:pPr>
      <w:r>
        <w:br/>
      </w:r>
      <w:r>
        <w:rPr>
          <w:rFonts w:ascii="Arial" w:eastAsia="Arial" w:hAnsi="Arial" w:cs="Arial"/>
          <w:color w:val="000000"/>
          <w:sz w:val="16"/>
        </w:rPr>
        <w:t>Copyright 2023 Targeted News Service LLC All Rights Reserved</w:t>
      </w:r>
    </w:p>
    <w:p w14:paraId="069C42A7" w14:textId="3B8CA6C4" w:rsidR="00FA4267" w:rsidRDefault="006700FD">
      <w:pPr>
        <w:pStyle w:val="Normal79"/>
        <w:spacing w:before="120" w:line="220" w:lineRule="atLeast"/>
      </w:pPr>
      <w:r>
        <w:br/>
      </w:r>
      <w:r>
        <w:rPr>
          <w:noProof/>
        </w:rPr>
        <w:drawing>
          <wp:inline distT="0" distB="0" distL="0" distR="0" wp14:anchorId="16A89F44" wp14:editId="1CD1E6B6">
            <wp:extent cx="190500" cy="190500"/>
            <wp:effectExtent l="0" t="0" r="0" b="0"/>
            <wp:docPr id="1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B5C42E" w14:textId="77777777" w:rsidR="00FA4267" w:rsidRDefault="006700FD">
      <w:pPr>
        <w:pStyle w:val="Normal79"/>
        <w:spacing w:before="120" w:line="260" w:lineRule="atLeast"/>
      </w:pPr>
      <w:r>
        <w:rPr>
          <w:rFonts w:ascii="Arial" w:eastAsia="Arial" w:hAnsi="Arial" w:cs="Arial"/>
          <w:b/>
          <w:color w:val="000000"/>
          <w:sz w:val="20"/>
        </w:rPr>
        <w:t>Length:</w:t>
      </w:r>
      <w:r>
        <w:rPr>
          <w:rFonts w:ascii="Arial" w:eastAsia="Arial" w:hAnsi="Arial" w:cs="Arial"/>
          <w:color w:val="000000"/>
          <w:sz w:val="20"/>
        </w:rPr>
        <w:t> 880 words</w:t>
      </w:r>
    </w:p>
    <w:p w14:paraId="5F33E570" w14:textId="77777777" w:rsidR="00FA4267" w:rsidRDefault="006700FD">
      <w:pPr>
        <w:pStyle w:val="Normal79"/>
        <w:spacing w:before="120" w:line="260" w:lineRule="atLeast"/>
      </w:pPr>
      <w:r>
        <w:rPr>
          <w:rFonts w:ascii="Arial" w:eastAsia="Arial" w:hAnsi="Arial" w:cs="Arial"/>
          <w:b/>
          <w:color w:val="000000"/>
          <w:sz w:val="20"/>
        </w:rPr>
        <w:t>Byline:</w:t>
      </w:r>
      <w:r>
        <w:rPr>
          <w:rFonts w:ascii="Arial" w:eastAsia="Arial" w:hAnsi="Arial" w:cs="Arial"/>
          <w:color w:val="000000"/>
          <w:sz w:val="20"/>
        </w:rPr>
        <w:t> Targeted News Service</w:t>
      </w:r>
    </w:p>
    <w:p w14:paraId="64F5D386" w14:textId="77777777" w:rsidR="00FA4267" w:rsidRDefault="006700FD">
      <w:pPr>
        <w:pStyle w:val="Normal79"/>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ST. PETERSBURG, Florida </w:t>
      </w:r>
    </w:p>
    <w:p w14:paraId="45C0B3B7" w14:textId="77777777" w:rsidR="00FA4267" w:rsidRDefault="006700FD">
      <w:pPr>
        <w:pStyle w:val="Normal79"/>
        <w:keepNext/>
        <w:spacing w:before="240" w:line="340" w:lineRule="atLeast"/>
      </w:pPr>
      <w:bookmarkStart w:id="236" w:name="Body_77"/>
      <w:bookmarkEnd w:id="236"/>
      <w:r>
        <w:rPr>
          <w:rFonts w:ascii="Arial" w:eastAsia="Arial" w:hAnsi="Arial" w:cs="Arial"/>
          <w:b/>
          <w:color w:val="000000"/>
          <w:sz w:val="28"/>
        </w:rPr>
        <w:t>Body</w:t>
      </w:r>
    </w:p>
    <w:p w14:paraId="0CBB4CE0" w14:textId="72B2A514" w:rsidR="00FA4267" w:rsidRDefault="006700FD">
      <w:pPr>
        <w:pStyle w:val="Normal79"/>
        <w:spacing w:line="60" w:lineRule="exact"/>
      </w:pPr>
      <w:r>
        <w:rPr>
          <w:noProof/>
        </w:rPr>
        <mc:AlternateContent>
          <mc:Choice Requires="wps">
            <w:drawing>
              <wp:anchor distT="0" distB="0" distL="114300" distR="114300" simplePos="0" relativeHeight="251939840" behindDoc="0" locked="0" layoutInCell="1" allowOverlap="1" wp14:anchorId="5DF2ADEC" wp14:editId="17ECCE4A">
                <wp:simplePos x="0" y="0"/>
                <wp:positionH relativeFrom="column">
                  <wp:posOffset>0</wp:posOffset>
                </wp:positionH>
                <wp:positionV relativeFrom="paragraph">
                  <wp:posOffset>25400</wp:posOffset>
                </wp:positionV>
                <wp:extent cx="6502400" cy="0"/>
                <wp:effectExtent l="15875" t="19050" r="15875" b="19050"/>
                <wp:wrapTopAndBottom/>
                <wp:docPr id="2085326985"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16917" id="Line 380"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880D53E" w14:textId="77777777" w:rsidR="00FA4267" w:rsidRDefault="00FA4267">
      <w:pPr>
        <w:pStyle w:val="Normal79"/>
      </w:pPr>
    </w:p>
    <w:p w14:paraId="518150E9" w14:textId="77777777" w:rsidR="00FA4267" w:rsidRDefault="006700FD">
      <w:pPr>
        <w:pStyle w:val="Normal79"/>
        <w:spacing w:before="200" w:line="260" w:lineRule="atLeast"/>
        <w:jc w:val="both"/>
      </w:pPr>
      <w:r>
        <w:rPr>
          <w:rFonts w:ascii="Arial" w:eastAsia="Arial" w:hAnsi="Arial" w:cs="Arial"/>
          <w:color w:val="000000"/>
          <w:sz w:val="20"/>
        </w:rPr>
        <w:t>(TNSper) -- The Poynter Institute issued the following news release:</w:t>
      </w:r>
    </w:p>
    <w:p w14:paraId="6909ECFC" w14:textId="77777777" w:rsidR="00FA4267" w:rsidRDefault="006700FD">
      <w:pPr>
        <w:pStyle w:val="Normal79"/>
        <w:spacing w:before="200" w:line="260" w:lineRule="atLeast"/>
        <w:jc w:val="both"/>
      </w:pPr>
      <w:r>
        <w:rPr>
          <w:rFonts w:ascii="Arial" w:eastAsia="Arial" w:hAnsi="Arial" w:cs="Arial"/>
          <w:color w:val="000000"/>
          <w:sz w:val="20"/>
        </w:rPr>
        <w:t xml:space="preserve">Angie Drobnic Holan, editor-in-chief of </w:t>
      </w:r>
      <w:r>
        <w:rPr>
          <w:rFonts w:ascii="Arial" w:eastAsia="Arial" w:hAnsi="Arial" w:cs="Arial"/>
          <w:b/>
          <w:color w:val="000000"/>
          <w:sz w:val="20"/>
        </w:rPr>
        <w:t>PolitiFact</w:t>
      </w:r>
      <w:r>
        <w:rPr>
          <w:rFonts w:ascii="Arial" w:eastAsia="Arial" w:hAnsi="Arial" w:cs="Arial"/>
          <w:color w:val="000000"/>
          <w:sz w:val="20"/>
        </w:rPr>
        <w:t xml:space="preserve"> and a noted leader in the field of </w:t>
      </w:r>
      <w:r>
        <w:rPr>
          <w:rFonts w:ascii="Arial" w:eastAsia="Arial" w:hAnsi="Arial" w:cs="Arial"/>
          <w:b/>
          <w:color w:val="000000"/>
          <w:sz w:val="20"/>
        </w:rPr>
        <w:t>fact-checking</w:t>
      </w:r>
      <w:r>
        <w:rPr>
          <w:rFonts w:ascii="Arial" w:eastAsia="Arial" w:hAnsi="Arial" w:cs="Arial"/>
          <w:color w:val="000000"/>
          <w:sz w:val="20"/>
        </w:rPr>
        <w:t xml:space="preserve">, has been named the new director of the International </w:t>
      </w:r>
      <w:r>
        <w:rPr>
          <w:rFonts w:ascii="Arial" w:eastAsia="Arial" w:hAnsi="Arial" w:cs="Arial"/>
          <w:b/>
          <w:color w:val="000000"/>
          <w:sz w:val="20"/>
        </w:rPr>
        <w:t>Fact-Checking</w:t>
      </w:r>
      <w:r>
        <w:rPr>
          <w:rFonts w:ascii="Arial" w:eastAsia="Arial" w:hAnsi="Arial" w:cs="Arial"/>
          <w:color w:val="000000"/>
          <w:sz w:val="20"/>
        </w:rPr>
        <w:t xml:space="preserve"> Network based at the Poynter Institute in St. Petersburg, Florida.</w:t>
      </w:r>
    </w:p>
    <w:p w14:paraId="3CD5606E" w14:textId="77777777" w:rsidR="00FA4267" w:rsidRDefault="006700FD">
      <w:pPr>
        <w:pStyle w:val="Normal79"/>
        <w:spacing w:before="200" w:line="260" w:lineRule="atLeast"/>
        <w:jc w:val="both"/>
      </w:pPr>
      <w:r>
        <w:rPr>
          <w:rFonts w:ascii="Arial" w:eastAsia="Arial" w:hAnsi="Arial" w:cs="Arial"/>
          <w:color w:val="000000"/>
          <w:sz w:val="20"/>
        </w:rPr>
        <w:t xml:space="preserve">Holan, 50, will take the helm of the IFCN, a Nobel Peace Prize-nominated organization dedicated to supporting </w:t>
      </w:r>
      <w:r>
        <w:rPr>
          <w:rFonts w:ascii="Arial" w:eastAsia="Arial" w:hAnsi="Arial" w:cs="Arial"/>
          <w:b/>
          <w:color w:val="000000"/>
          <w:sz w:val="20"/>
        </w:rPr>
        <w:t>fact</w:t>
      </w:r>
      <w:r>
        <w:rPr>
          <w:rFonts w:ascii="Arial" w:eastAsia="Arial" w:hAnsi="Arial" w:cs="Arial"/>
          <w:color w:val="000000"/>
          <w:sz w:val="20"/>
        </w:rPr>
        <w:t>-checkers who battle misinformation worldwide, effective immediately, the Poynter Institute announced Thursday.</w:t>
      </w:r>
    </w:p>
    <w:p w14:paraId="60E1307A" w14:textId="77777777" w:rsidR="00FA4267" w:rsidRDefault="006700FD">
      <w:pPr>
        <w:pStyle w:val="Normal79"/>
        <w:spacing w:before="200" w:line="260" w:lineRule="atLeast"/>
        <w:jc w:val="both"/>
      </w:pPr>
      <w:r>
        <w:rPr>
          <w:rFonts w:ascii="Arial" w:eastAsia="Arial" w:hAnsi="Arial" w:cs="Arial"/>
          <w:color w:val="000000"/>
          <w:sz w:val="20"/>
        </w:rPr>
        <w:t>"Angie Holan'</w:t>
      </w:r>
      <w:r>
        <w:rPr>
          <w:rFonts w:ascii="Arial" w:eastAsia="Arial" w:hAnsi="Arial" w:cs="Arial"/>
          <w:b/>
          <w:color w:val="000000"/>
          <w:sz w:val="20"/>
        </w:rPr>
        <w:t>s</w:t>
      </w:r>
      <w:r>
        <w:rPr>
          <w:rFonts w:ascii="Arial" w:eastAsia="Arial" w:hAnsi="Arial" w:cs="Arial"/>
          <w:color w:val="000000"/>
          <w:sz w:val="20"/>
        </w:rPr>
        <w:t xml:space="preserve"> background as one of the founders of the international modern </w:t>
      </w:r>
      <w:r>
        <w:rPr>
          <w:rFonts w:ascii="Arial" w:eastAsia="Arial" w:hAnsi="Arial" w:cs="Arial"/>
          <w:b/>
          <w:color w:val="000000"/>
          <w:sz w:val="20"/>
        </w:rPr>
        <w:t>fact-checking</w:t>
      </w:r>
      <w:r>
        <w:rPr>
          <w:rFonts w:ascii="Arial" w:eastAsia="Arial" w:hAnsi="Arial" w:cs="Arial"/>
          <w:color w:val="000000"/>
          <w:sz w:val="20"/>
        </w:rPr>
        <w:t xml:space="preserve"> movement, deep knowledge of the community, high standards and dedication to the fight against misinformation make her the perfect choice to lead IFCN'</w:t>
      </w:r>
      <w:r>
        <w:rPr>
          <w:rFonts w:ascii="Arial" w:eastAsia="Arial" w:hAnsi="Arial" w:cs="Arial"/>
          <w:b/>
          <w:color w:val="000000"/>
          <w:sz w:val="20"/>
        </w:rPr>
        <w:t>s</w:t>
      </w:r>
      <w:r>
        <w:rPr>
          <w:rFonts w:ascii="Arial" w:eastAsia="Arial" w:hAnsi="Arial" w:cs="Arial"/>
          <w:color w:val="000000"/>
          <w:sz w:val="20"/>
        </w:rPr>
        <w:t xml:space="preserve"> next chapter," said Neil Brown, president of the Poynter Institute.</w:t>
      </w:r>
    </w:p>
    <w:p w14:paraId="3A0DB454" w14:textId="77777777" w:rsidR="00FA4267" w:rsidRDefault="006700FD">
      <w:pPr>
        <w:pStyle w:val="Normal79"/>
        <w:spacing w:before="200" w:line="260" w:lineRule="atLeast"/>
        <w:jc w:val="both"/>
      </w:pPr>
      <w:r>
        <w:rPr>
          <w:rFonts w:ascii="Arial" w:eastAsia="Arial" w:hAnsi="Arial" w:cs="Arial"/>
          <w:color w:val="000000"/>
          <w:sz w:val="20"/>
        </w:rPr>
        <w:t>Brown also announced that IFCN program director Ferdi Ferhat Ozsoy, 37, who has been with the organization since 2020 and served as interim director for the past six months, was promoted to the role of deputy director.</w:t>
      </w:r>
    </w:p>
    <w:p w14:paraId="3ACBC598" w14:textId="77777777" w:rsidR="00FA4267" w:rsidRDefault="006700FD">
      <w:pPr>
        <w:pStyle w:val="Normal79"/>
        <w:spacing w:before="200" w:line="260" w:lineRule="atLeast"/>
        <w:jc w:val="both"/>
      </w:pPr>
      <w:r>
        <w:rPr>
          <w:rFonts w:ascii="Arial" w:eastAsia="Arial" w:hAnsi="Arial" w:cs="Arial"/>
          <w:color w:val="000000"/>
          <w:sz w:val="20"/>
        </w:rPr>
        <w:t>Holan will be welcomed into her role June 28-30 in Seoul, South Korea at the GlobalFact 10 gathering of IFCN signatories, the world'</w:t>
      </w:r>
      <w:r>
        <w:rPr>
          <w:rFonts w:ascii="Arial" w:eastAsia="Arial" w:hAnsi="Arial" w:cs="Arial"/>
          <w:b/>
          <w:color w:val="000000"/>
          <w:sz w:val="20"/>
        </w:rPr>
        <w:t>s</w:t>
      </w:r>
      <w:r>
        <w:rPr>
          <w:rFonts w:ascii="Arial" w:eastAsia="Arial" w:hAnsi="Arial" w:cs="Arial"/>
          <w:color w:val="000000"/>
          <w:sz w:val="20"/>
        </w:rPr>
        <w:t xml:space="preserve"> largest </w:t>
      </w:r>
      <w:r>
        <w:rPr>
          <w:rFonts w:ascii="Arial" w:eastAsia="Arial" w:hAnsi="Arial" w:cs="Arial"/>
          <w:b/>
          <w:color w:val="000000"/>
          <w:sz w:val="20"/>
        </w:rPr>
        <w:t>fact-checking</w:t>
      </w:r>
      <w:r>
        <w:rPr>
          <w:rFonts w:ascii="Arial" w:eastAsia="Arial" w:hAnsi="Arial" w:cs="Arial"/>
          <w:color w:val="000000"/>
          <w:sz w:val="20"/>
        </w:rPr>
        <w:t xml:space="preserve"> conference. Holan replaces Baybars Orsek, who resigned in December.</w:t>
      </w:r>
    </w:p>
    <w:p w14:paraId="36683235" w14:textId="77777777" w:rsidR="00FA4267" w:rsidRDefault="006700FD">
      <w:pPr>
        <w:pStyle w:val="Normal79"/>
        <w:spacing w:before="200" w:line="260" w:lineRule="atLeast"/>
        <w:jc w:val="both"/>
      </w:pPr>
      <w:r>
        <w:rPr>
          <w:rFonts w:ascii="Arial" w:eastAsia="Arial" w:hAnsi="Arial" w:cs="Arial"/>
          <w:color w:val="000000"/>
          <w:sz w:val="20"/>
        </w:rPr>
        <w:t xml:space="preserve">Holan said she is excited to lead the IFCN at a pivotal time. The community is growing in strength and respect, and </w:t>
      </w:r>
      <w:r>
        <w:rPr>
          <w:rFonts w:ascii="Arial" w:eastAsia="Arial" w:hAnsi="Arial" w:cs="Arial"/>
          <w:b/>
          <w:color w:val="000000"/>
          <w:sz w:val="20"/>
        </w:rPr>
        <w:t>fact-checking</w:t>
      </w:r>
      <w:r>
        <w:rPr>
          <w:rFonts w:ascii="Arial" w:eastAsia="Arial" w:hAnsi="Arial" w:cs="Arial"/>
          <w:color w:val="000000"/>
          <w:sz w:val="20"/>
        </w:rPr>
        <w:t xml:space="preserve"> is established as an essential part of the ecosystem to fight harmful misinformation. However, she said: "Misinformation is still on the march. Indeed, its influence seems to be growing.</w:t>
      </w:r>
    </w:p>
    <w:p w14:paraId="565AFADD" w14:textId="77777777" w:rsidR="00FA4267" w:rsidRDefault="006700FD">
      <w:pPr>
        <w:pStyle w:val="Normal79"/>
        <w:spacing w:before="200" w:line="260" w:lineRule="atLeast"/>
        <w:jc w:val="both"/>
      </w:pPr>
      <w:r>
        <w:rPr>
          <w:rFonts w:ascii="Arial" w:eastAsia="Arial" w:hAnsi="Arial" w:cs="Arial"/>
          <w:color w:val="000000"/>
          <w:sz w:val="20"/>
        </w:rPr>
        <w:t xml:space="preserve">"Dictators and authoritarian governments increasingly use disinformation as another tool in their arsenal of oppression. They spread lies to gain power and suppress </w:t>
      </w:r>
      <w:r>
        <w:rPr>
          <w:rFonts w:ascii="Arial" w:eastAsia="Arial" w:hAnsi="Arial" w:cs="Arial"/>
          <w:b/>
          <w:color w:val="000000"/>
          <w:sz w:val="20"/>
        </w:rPr>
        <w:t>fact-checking</w:t>
      </w:r>
      <w:r>
        <w:rPr>
          <w:rFonts w:ascii="Arial" w:eastAsia="Arial" w:hAnsi="Arial" w:cs="Arial"/>
          <w:color w:val="000000"/>
          <w:sz w:val="20"/>
        </w:rPr>
        <w:t>, as well as all independent journalism," Holan said. "</w:t>
      </w:r>
      <w:r>
        <w:rPr>
          <w:rFonts w:ascii="Arial" w:eastAsia="Arial" w:hAnsi="Arial" w:cs="Arial"/>
          <w:b/>
          <w:color w:val="000000"/>
          <w:sz w:val="20"/>
        </w:rPr>
        <w:t>Fact-checking</w:t>
      </w:r>
      <w:r>
        <w:rPr>
          <w:rFonts w:ascii="Arial" w:eastAsia="Arial" w:hAnsi="Arial" w:cs="Arial"/>
          <w:color w:val="000000"/>
          <w:sz w:val="20"/>
        </w:rPr>
        <w:t xml:space="preserve"> is under imminent threat in some parts of the world."</w:t>
      </w:r>
    </w:p>
    <w:p w14:paraId="7B56C16E" w14:textId="77777777" w:rsidR="00FA4267" w:rsidRDefault="006700FD">
      <w:pPr>
        <w:pStyle w:val="Normal79"/>
        <w:spacing w:before="200" w:line="260" w:lineRule="atLeast"/>
        <w:jc w:val="both"/>
      </w:pPr>
      <w:r>
        <w:rPr>
          <w:rFonts w:ascii="Arial" w:eastAsia="Arial" w:hAnsi="Arial" w:cs="Arial"/>
          <w:color w:val="000000"/>
          <w:sz w:val="20"/>
        </w:rPr>
        <w:t xml:space="preserve">Against this backdrop, the IFCN will continue evolving to empower the </w:t>
      </w:r>
      <w:r>
        <w:rPr>
          <w:rFonts w:ascii="Arial" w:eastAsia="Arial" w:hAnsi="Arial" w:cs="Arial"/>
          <w:b/>
          <w:color w:val="000000"/>
          <w:sz w:val="20"/>
        </w:rPr>
        <w:t>fact</w:t>
      </w:r>
      <w:r>
        <w:rPr>
          <w:rFonts w:ascii="Arial" w:eastAsia="Arial" w:hAnsi="Arial" w:cs="Arial"/>
          <w:color w:val="000000"/>
          <w:sz w:val="20"/>
        </w:rPr>
        <w:t>-checkers seeking to bring accurate and truthful information to people everywhere, she said. Among her early goals as director are to improve communications, both among signatories to the IFCN'</w:t>
      </w:r>
      <w:r>
        <w:rPr>
          <w:rFonts w:ascii="Arial" w:eastAsia="Arial" w:hAnsi="Arial" w:cs="Arial"/>
          <w:b/>
          <w:color w:val="000000"/>
          <w:sz w:val="20"/>
        </w:rPr>
        <w:t>s</w:t>
      </w:r>
      <w:r>
        <w:rPr>
          <w:rFonts w:ascii="Arial" w:eastAsia="Arial" w:hAnsi="Arial" w:cs="Arial"/>
          <w:color w:val="000000"/>
          <w:sz w:val="20"/>
        </w:rPr>
        <w:t xml:space="preserve"> Code of Principles as well as with the general public; to streamline the process for becoming a signatory; to ensure the timely distribution of grant funding; and to put additional focus on training and mentoring.</w:t>
      </w:r>
    </w:p>
    <w:p w14:paraId="4A478E4C" w14:textId="77777777" w:rsidR="00FA4267" w:rsidRDefault="006700FD">
      <w:pPr>
        <w:pStyle w:val="Normal79"/>
        <w:spacing w:before="200" w:line="260" w:lineRule="atLeast"/>
        <w:jc w:val="both"/>
      </w:pPr>
      <w:r>
        <w:rPr>
          <w:rFonts w:ascii="Arial" w:eastAsia="Arial" w:hAnsi="Arial" w:cs="Arial"/>
          <w:color w:val="000000"/>
          <w:sz w:val="20"/>
        </w:rPr>
        <w:t xml:space="preserve">"A more effective IFCN means more empowered </w:t>
      </w:r>
      <w:r>
        <w:rPr>
          <w:rFonts w:ascii="Arial" w:eastAsia="Arial" w:hAnsi="Arial" w:cs="Arial"/>
          <w:b/>
          <w:color w:val="000000"/>
          <w:sz w:val="20"/>
        </w:rPr>
        <w:t>fact-checking</w:t>
      </w:r>
      <w:r>
        <w:rPr>
          <w:rFonts w:ascii="Arial" w:eastAsia="Arial" w:hAnsi="Arial" w:cs="Arial"/>
          <w:color w:val="000000"/>
          <w:sz w:val="20"/>
        </w:rPr>
        <w:t xml:space="preserve"> organizations around the globe. The IFCN draws its strength and vitality from </w:t>
      </w:r>
      <w:r>
        <w:rPr>
          <w:rFonts w:ascii="Arial" w:eastAsia="Arial" w:hAnsi="Arial" w:cs="Arial"/>
          <w:b/>
          <w:color w:val="000000"/>
          <w:sz w:val="20"/>
        </w:rPr>
        <w:t>fact</w:t>
      </w:r>
      <w:r>
        <w:rPr>
          <w:rFonts w:ascii="Arial" w:eastAsia="Arial" w:hAnsi="Arial" w:cs="Arial"/>
          <w:color w:val="000000"/>
          <w:sz w:val="20"/>
        </w:rPr>
        <w:t xml:space="preserve">-checkers themselves, and </w:t>
      </w:r>
      <w:r>
        <w:rPr>
          <w:rFonts w:ascii="Arial" w:eastAsia="Arial" w:hAnsi="Arial" w:cs="Arial"/>
          <w:b/>
          <w:color w:val="000000"/>
          <w:sz w:val="20"/>
        </w:rPr>
        <w:t>fact</w:t>
      </w:r>
      <w:r>
        <w:rPr>
          <w:rFonts w:ascii="Arial" w:eastAsia="Arial" w:hAnsi="Arial" w:cs="Arial"/>
          <w:color w:val="000000"/>
          <w:sz w:val="20"/>
        </w:rPr>
        <w:t>-checkers must remain always at the center of all the IFCN does," Holan said.</w:t>
      </w:r>
    </w:p>
    <w:p w14:paraId="362AE4D5" w14:textId="77777777" w:rsidR="00FA4267" w:rsidRDefault="006700FD">
      <w:pPr>
        <w:pStyle w:val="Normal79"/>
        <w:spacing w:before="200" w:line="260" w:lineRule="atLeast"/>
        <w:jc w:val="both"/>
      </w:pPr>
      <w:r>
        <w:rPr>
          <w:rFonts w:ascii="Arial" w:eastAsia="Arial" w:hAnsi="Arial" w:cs="Arial"/>
          <w:color w:val="000000"/>
          <w:sz w:val="20"/>
        </w:rPr>
        <w:t xml:space="preserve">Holan has served as editor-in-chief of the </w:t>
      </w:r>
      <w:r>
        <w:rPr>
          <w:rFonts w:ascii="Arial" w:eastAsia="Arial" w:hAnsi="Arial" w:cs="Arial"/>
          <w:b/>
          <w:color w:val="000000"/>
          <w:sz w:val="20"/>
        </w:rPr>
        <w:t>U.S</w:t>
      </w:r>
      <w:r>
        <w:rPr>
          <w:rFonts w:ascii="Arial" w:eastAsia="Arial" w:hAnsi="Arial" w:cs="Arial"/>
          <w:color w:val="000000"/>
          <w:sz w:val="20"/>
        </w:rPr>
        <w:t xml:space="preserve">. </w:t>
      </w:r>
      <w:r>
        <w:rPr>
          <w:rFonts w:ascii="Arial" w:eastAsia="Arial" w:hAnsi="Arial" w:cs="Arial"/>
          <w:b/>
          <w:color w:val="000000"/>
          <w:sz w:val="20"/>
        </w:rPr>
        <w:t>fact-checking</w:t>
      </w:r>
      <w:r>
        <w:rPr>
          <w:rFonts w:ascii="Arial" w:eastAsia="Arial" w:hAnsi="Arial" w:cs="Arial"/>
          <w:color w:val="000000"/>
          <w:sz w:val="20"/>
        </w:rPr>
        <w:t xml:space="preserve"> site </w:t>
      </w:r>
      <w:r>
        <w:rPr>
          <w:rFonts w:ascii="Arial" w:eastAsia="Arial" w:hAnsi="Arial" w:cs="Arial"/>
          <w:b/>
          <w:color w:val="000000"/>
          <w:sz w:val="20"/>
        </w:rPr>
        <w:t>PolitiFact</w:t>
      </w:r>
      <w:r>
        <w:rPr>
          <w:rFonts w:ascii="Arial" w:eastAsia="Arial" w:hAnsi="Arial" w:cs="Arial"/>
          <w:color w:val="000000"/>
          <w:sz w:val="20"/>
        </w:rPr>
        <w:t xml:space="preserve"> for the past 10 years, with a focus on federal </w:t>
      </w:r>
      <w:r>
        <w:rPr>
          <w:rFonts w:ascii="Arial" w:eastAsia="Arial" w:hAnsi="Arial" w:cs="Arial"/>
          <w:b/>
          <w:color w:val="000000"/>
          <w:sz w:val="20"/>
        </w:rPr>
        <w:t>elections</w:t>
      </w:r>
      <w:r>
        <w:rPr>
          <w:rFonts w:ascii="Arial" w:eastAsia="Arial" w:hAnsi="Arial" w:cs="Arial"/>
          <w:color w:val="000000"/>
          <w:sz w:val="20"/>
        </w:rPr>
        <w:t>, legislative issues, and the presidency, and has made numerous media and public appearances on the organization'</w:t>
      </w:r>
      <w:r>
        <w:rPr>
          <w:rFonts w:ascii="Arial" w:eastAsia="Arial" w:hAnsi="Arial" w:cs="Arial"/>
          <w:b/>
          <w:color w:val="000000"/>
          <w:sz w:val="20"/>
        </w:rPr>
        <w:t>s</w:t>
      </w:r>
      <w:r>
        <w:rPr>
          <w:rFonts w:ascii="Arial" w:eastAsia="Arial" w:hAnsi="Arial" w:cs="Arial"/>
          <w:color w:val="000000"/>
          <w:sz w:val="20"/>
        </w:rPr>
        <w:t xml:space="preserve"> behalf. Before taking the top role, she was an editor and reporter for the site, and was part of the team that won the Pulitzer Prize for National Reporting in 2009. She has been a member of the IFCN advisory board since its inception in 2015 and helped formulate its Code of Principles.</w:t>
      </w:r>
    </w:p>
    <w:p w14:paraId="26999673" w14:textId="77777777" w:rsidR="00FA4267" w:rsidRDefault="006700FD">
      <w:pPr>
        <w:pStyle w:val="Normal79"/>
        <w:spacing w:before="200" w:line="260" w:lineRule="atLeast"/>
        <w:jc w:val="both"/>
      </w:pPr>
      <w:r>
        <w:rPr>
          <w:rFonts w:ascii="Arial" w:eastAsia="Arial" w:hAnsi="Arial" w:cs="Arial"/>
          <w:color w:val="000000"/>
          <w:sz w:val="20"/>
        </w:rPr>
        <w:t xml:space="preserve">Holan has traveled and trained at </w:t>
      </w:r>
      <w:r>
        <w:rPr>
          <w:rFonts w:ascii="Arial" w:eastAsia="Arial" w:hAnsi="Arial" w:cs="Arial"/>
          <w:b/>
          <w:color w:val="000000"/>
          <w:sz w:val="20"/>
        </w:rPr>
        <w:t>fact-checking</w:t>
      </w:r>
      <w:r>
        <w:rPr>
          <w:rFonts w:ascii="Arial" w:eastAsia="Arial" w:hAnsi="Arial" w:cs="Arial"/>
          <w:color w:val="000000"/>
          <w:sz w:val="20"/>
        </w:rPr>
        <w:t xml:space="preserve"> conferences and gatherings around the world, including in Germany, Brazil and Bosnia and Herzegovina. She has led dozens of briefings of international journalists visiting the United States on professional development tours, from countries such as Japan, Indonesia, South Korea, Moldova, Morocco and India. She is a dual citizen of the United States and Ireland and holds an EU passport.</w:t>
      </w:r>
    </w:p>
    <w:p w14:paraId="6D2D6FCC" w14:textId="77777777" w:rsidR="00FA4267" w:rsidRDefault="006700FD">
      <w:pPr>
        <w:pStyle w:val="Normal79"/>
        <w:spacing w:before="200" w:line="260" w:lineRule="atLeast"/>
        <w:jc w:val="both"/>
      </w:pPr>
      <w:r>
        <w:rPr>
          <w:rFonts w:ascii="Arial" w:eastAsia="Arial" w:hAnsi="Arial" w:cs="Arial"/>
          <w:color w:val="000000"/>
          <w:sz w:val="20"/>
        </w:rPr>
        <w:t xml:space="preserve">For the past year, Holan has been a visiting fellow at the Nieman Foundation for Journalism at Harvard University, researching democracy and authoritarianism around the world, studying under Professors Steve Levitsky and Pippa Norris, among others. She also organized a major survey of the state of academic research on </w:t>
      </w:r>
      <w:r>
        <w:rPr>
          <w:rFonts w:ascii="Arial" w:eastAsia="Arial" w:hAnsi="Arial" w:cs="Arial"/>
          <w:b/>
          <w:color w:val="000000"/>
          <w:sz w:val="20"/>
        </w:rPr>
        <w:t>fact-checking</w:t>
      </w:r>
      <w:r>
        <w:rPr>
          <w:rFonts w:ascii="Arial" w:eastAsia="Arial" w:hAnsi="Arial" w:cs="Arial"/>
          <w:color w:val="000000"/>
          <w:sz w:val="20"/>
        </w:rPr>
        <w:t xml:space="preserve"> and its application.</w:t>
      </w:r>
    </w:p>
    <w:p w14:paraId="0326E3E4" w14:textId="77777777" w:rsidR="00FA4267" w:rsidRDefault="006700FD">
      <w:pPr>
        <w:pStyle w:val="Normal79"/>
        <w:spacing w:before="200" w:line="260" w:lineRule="atLeast"/>
        <w:jc w:val="both"/>
      </w:pPr>
      <w:r>
        <w:rPr>
          <w:rFonts w:ascii="Arial" w:eastAsia="Arial" w:hAnsi="Arial" w:cs="Arial"/>
          <w:color w:val="000000"/>
          <w:sz w:val="20"/>
        </w:rPr>
        <w:t xml:space="preserve">Prior to her work with </w:t>
      </w:r>
      <w:r>
        <w:rPr>
          <w:rFonts w:ascii="Arial" w:eastAsia="Arial" w:hAnsi="Arial" w:cs="Arial"/>
          <w:b/>
          <w:color w:val="000000"/>
          <w:sz w:val="20"/>
        </w:rPr>
        <w:t>PolitiFact</w:t>
      </w:r>
      <w:r>
        <w:rPr>
          <w:rFonts w:ascii="Arial" w:eastAsia="Arial" w:hAnsi="Arial" w:cs="Arial"/>
          <w:color w:val="000000"/>
          <w:sz w:val="20"/>
        </w:rPr>
        <w:t>, which is also based at Poynter, she was a news researcher at the Tampa Bay Times and Tampa Tribune newspapers in Florida and has been an adjunct professor at Georgetown University. She holds a master'</w:t>
      </w:r>
      <w:r>
        <w:rPr>
          <w:rFonts w:ascii="Arial" w:eastAsia="Arial" w:hAnsi="Arial" w:cs="Arial"/>
          <w:b/>
          <w:color w:val="000000"/>
          <w:sz w:val="20"/>
        </w:rPr>
        <w:t>s</w:t>
      </w:r>
      <w:r>
        <w:rPr>
          <w:rFonts w:ascii="Arial" w:eastAsia="Arial" w:hAnsi="Arial" w:cs="Arial"/>
          <w:color w:val="000000"/>
          <w:sz w:val="20"/>
        </w:rPr>
        <w:t xml:space="preserve"> degree in journalism from Columbia University and a master'</w:t>
      </w:r>
      <w:r>
        <w:rPr>
          <w:rFonts w:ascii="Arial" w:eastAsia="Arial" w:hAnsi="Arial" w:cs="Arial"/>
          <w:b/>
          <w:color w:val="000000"/>
          <w:sz w:val="20"/>
        </w:rPr>
        <w:t>s</w:t>
      </w:r>
      <w:r>
        <w:rPr>
          <w:rFonts w:ascii="Arial" w:eastAsia="Arial" w:hAnsi="Arial" w:cs="Arial"/>
          <w:color w:val="000000"/>
          <w:sz w:val="20"/>
        </w:rPr>
        <w:t xml:space="preserve"> of library science from the University of South Florida.</w:t>
      </w:r>
    </w:p>
    <w:p w14:paraId="06016232" w14:textId="77777777" w:rsidR="00FA4267" w:rsidRDefault="006700FD">
      <w:pPr>
        <w:pStyle w:val="Normal79"/>
        <w:spacing w:before="200" w:line="260" w:lineRule="atLeast"/>
        <w:jc w:val="both"/>
      </w:pPr>
      <w:r>
        <w:rPr>
          <w:rFonts w:ascii="Arial" w:eastAsia="Arial" w:hAnsi="Arial" w:cs="Arial"/>
          <w:color w:val="000000"/>
          <w:sz w:val="20"/>
        </w:rPr>
        <w:t>"The work of the IFCN is more vital now than ever before," Brown said. "</w:t>
      </w:r>
      <w:r>
        <w:rPr>
          <w:rFonts w:ascii="Arial" w:eastAsia="Arial" w:hAnsi="Arial" w:cs="Arial"/>
          <w:b/>
          <w:color w:val="000000"/>
          <w:sz w:val="20"/>
        </w:rPr>
        <w:t>Fact</w:t>
      </w:r>
      <w:r>
        <w:rPr>
          <w:rFonts w:ascii="Arial" w:eastAsia="Arial" w:hAnsi="Arial" w:cs="Arial"/>
          <w:color w:val="000000"/>
          <w:sz w:val="20"/>
        </w:rPr>
        <w:t xml:space="preserve">-checkers provide an enormous service to free expression across the world, and the IFCN, in turn, provides the support, network, funding and knowledge to help the </w:t>
      </w:r>
      <w:r>
        <w:rPr>
          <w:rFonts w:ascii="Arial" w:eastAsia="Arial" w:hAnsi="Arial" w:cs="Arial"/>
          <w:b/>
          <w:color w:val="000000"/>
          <w:sz w:val="20"/>
        </w:rPr>
        <w:t>fact-checking</w:t>
      </w:r>
      <w:r>
        <w:rPr>
          <w:rFonts w:ascii="Arial" w:eastAsia="Arial" w:hAnsi="Arial" w:cs="Arial"/>
          <w:color w:val="000000"/>
          <w:sz w:val="20"/>
        </w:rPr>
        <w:t xml:space="preserve"> movement grow and thrive.</w:t>
      </w:r>
    </w:p>
    <w:p w14:paraId="7E20CCC3" w14:textId="77777777" w:rsidR="00FA4267" w:rsidRDefault="006700FD">
      <w:pPr>
        <w:pStyle w:val="Normal79"/>
        <w:spacing w:before="200" w:line="260" w:lineRule="atLeast"/>
        <w:jc w:val="both"/>
      </w:pPr>
      <w:r>
        <w:rPr>
          <w:rFonts w:ascii="Arial" w:eastAsia="Arial" w:hAnsi="Arial" w:cs="Arial"/>
          <w:color w:val="000000"/>
          <w:sz w:val="20"/>
        </w:rPr>
        <w:t>"Building on the work of Baybars and Ferdi, as IFCN'</w:t>
      </w:r>
      <w:r>
        <w:rPr>
          <w:rFonts w:ascii="Arial" w:eastAsia="Arial" w:hAnsi="Arial" w:cs="Arial"/>
          <w:b/>
          <w:color w:val="000000"/>
          <w:sz w:val="20"/>
        </w:rPr>
        <w:t>s</w:t>
      </w:r>
      <w:r>
        <w:rPr>
          <w:rFonts w:ascii="Arial" w:eastAsia="Arial" w:hAnsi="Arial" w:cs="Arial"/>
          <w:color w:val="000000"/>
          <w:sz w:val="20"/>
        </w:rPr>
        <w:t xml:space="preserve"> leader, Angie Holan will both help it grow in its service to the </w:t>
      </w:r>
      <w:r>
        <w:rPr>
          <w:rFonts w:ascii="Arial" w:eastAsia="Arial" w:hAnsi="Arial" w:cs="Arial"/>
          <w:b/>
          <w:color w:val="000000"/>
          <w:sz w:val="20"/>
        </w:rPr>
        <w:t>fact-checking</w:t>
      </w:r>
      <w:r>
        <w:rPr>
          <w:rFonts w:ascii="Arial" w:eastAsia="Arial" w:hAnsi="Arial" w:cs="Arial"/>
          <w:color w:val="000000"/>
          <w:sz w:val="20"/>
        </w:rPr>
        <w:t xml:space="preserve"> community and help citizens around the world increase their understanding of the value of accurate, truthful information for a free society," he said. "We are so fortunate to have her in this important role."</w:t>
      </w:r>
    </w:p>
    <w:p w14:paraId="4B5C594E" w14:textId="77777777" w:rsidR="00FA4267" w:rsidRDefault="006700FD">
      <w:pPr>
        <w:pStyle w:val="Normal79"/>
        <w:spacing w:before="200" w:line="260" w:lineRule="atLeast"/>
        <w:jc w:val="both"/>
      </w:pPr>
      <w:r>
        <w:rPr>
          <w:rFonts w:ascii="Arial" w:eastAsia="Arial" w:hAnsi="Arial" w:cs="Arial"/>
          <w:color w:val="000000"/>
          <w:sz w:val="20"/>
        </w:rPr>
        <w:t xml:space="preserve">Holan has relinquished her role with </w:t>
      </w:r>
      <w:r>
        <w:rPr>
          <w:rFonts w:ascii="Arial" w:eastAsia="Arial" w:hAnsi="Arial" w:cs="Arial"/>
          <w:b/>
          <w:color w:val="000000"/>
          <w:sz w:val="20"/>
        </w:rPr>
        <w:t>PolitiFact</w:t>
      </w:r>
      <w:r>
        <w:rPr>
          <w:rFonts w:ascii="Arial" w:eastAsia="Arial" w:hAnsi="Arial" w:cs="Arial"/>
          <w:color w:val="000000"/>
          <w:sz w:val="20"/>
        </w:rPr>
        <w:t>, and Brown said that organization will turn its attention quickly to filling the top editor position.</w:t>
      </w:r>
    </w:p>
    <w:p w14:paraId="30DAD56F" w14:textId="77777777" w:rsidR="00FA4267" w:rsidRDefault="006700FD">
      <w:pPr>
        <w:pStyle w:val="Normal79"/>
        <w:spacing w:before="200" w:line="260" w:lineRule="atLeast"/>
        <w:jc w:val="both"/>
      </w:pPr>
      <w:r>
        <w:rPr>
          <w:rFonts w:ascii="Arial" w:eastAsia="Arial" w:hAnsi="Arial" w:cs="Arial"/>
          <w:color w:val="000000"/>
          <w:sz w:val="20"/>
        </w:rPr>
        <w:t>* * *</w:t>
      </w:r>
    </w:p>
    <w:p w14:paraId="563AE3D5" w14:textId="77777777" w:rsidR="00FA4267" w:rsidRDefault="006700FD">
      <w:pPr>
        <w:pStyle w:val="Normal79"/>
        <w:spacing w:before="240" w:line="260" w:lineRule="atLeast"/>
        <w:jc w:val="both"/>
      </w:pPr>
      <w:r>
        <w:rPr>
          <w:rFonts w:ascii="Arial" w:eastAsia="Arial" w:hAnsi="Arial" w:cs="Arial"/>
          <w:color w:val="000000"/>
          <w:sz w:val="20"/>
        </w:rPr>
        <w:t xml:space="preserve">Original text here: </w:t>
      </w:r>
      <w:hyperlink r:id="rId2761" w:history="1">
        <w:r>
          <w:rPr>
            <w:rFonts w:ascii="Arial" w:eastAsia="Arial" w:hAnsi="Arial" w:cs="Arial"/>
            <w:color w:val="0077CC"/>
            <w:sz w:val="20"/>
            <w:u w:val="single"/>
            <w:shd w:val="clear" w:color="auto" w:fill="FFFFFF"/>
          </w:rPr>
          <w:t>https://www.poynter.org/</w:t>
        </w:r>
      </w:hyperlink>
      <w:hyperlink r:id="rId2762" w:history="1">
        <w:r>
          <w:rPr>
            <w:rFonts w:ascii="Arial" w:eastAsia="Arial" w:hAnsi="Arial" w:cs="Arial"/>
            <w:b/>
            <w:color w:val="0077CC"/>
            <w:sz w:val="20"/>
            <w:u w:val="single"/>
            <w:shd w:val="clear" w:color="auto" w:fill="FFFFFF"/>
          </w:rPr>
          <w:t>fact-checking</w:t>
        </w:r>
      </w:hyperlink>
      <w:hyperlink r:id="rId2763" w:history="1">
        <w:r>
          <w:rPr>
            <w:rFonts w:ascii="Arial" w:eastAsia="Arial" w:hAnsi="Arial" w:cs="Arial"/>
            <w:color w:val="0077CC"/>
            <w:sz w:val="20"/>
            <w:u w:val="single"/>
            <w:shd w:val="clear" w:color="auto" w:fill="FFFFFF"/>
          </w:rPr>
          <w:t>/2023/angie-drobnic-holan-named-to-lead-the-international-</w:t>
        </w:r>
      </w:hyperlink>
      <w:hyperlink r:id="rId2764" w:history="1">
        <w:r>
          <w:rPr>
            <w:rFonts w:ascii="Arial" w:eastAsia="Arial" w:hAnsi="Arial" w:cs="Arial"/>
            <w:b/>
            <w:color w:val="0077CC"/>
            <w:sz w:val="20"/>
            <w:u w:val="single"/>
            <w:shd w:val="clear" w:color="auto" w:fill="FFFFFF"/>
          </w:rPr>
          <w:t>fact-checking</w:t>
        </w:r>
      </w:hyperlink>
      <w:hyperlink r:id="rId2765" w:history="1">
        <w:r>
          <w:rPr>
            <w:rFonts w:ascii="Arial" w:eastAsia="Arial" w:hAnsi="Arial" w:cs="Arial"/>
            <w:color w:val="0077CC"/>
            <w:sz w:val="20"/>
            <w:u w:val="single"/>
            <w:shd w:val="clear" w:color="auto" w:fill="FFFFFF"/>
          </w:rPr>
          <w:t>-network/</w:t>
        </w:r>
      </w:hyperlink>
    </w:p>
    <w:p w14:paraId="2C433A6C" w14:textId="77777777" w:rsidR="00FA4267" w:rsidRDefault="006700FD">
      <w:pPr>
        <w:pStyle w:val="Normal79"/>
        <w:spacing w:before="200" w:line="260" w:lineRule="atLeast"/>
        <w:jc w:val="both"/>
      </w:pPr>
      <w:r>
        <w:rPr>
          <w:rFonts w:ascii="Arial" w:eastAsia="Arial" w:hAnsi="Arial" w:cs="Arial"/>
          <w:color w:val="000000"/>
          <w:sz w:val="20"/>
        </w:rPr>
        <w:t>[Category: Media]</w:t>
      </w:r>
    </w:p>
    <w:p w14:paraId="2A25051F" w14:textId="77777777" w:rsidR="00FA4267" w:rsidRDefault="006700FD">
      <w:pPr>
        <w:pStyle w:val="Normal79"/>
        <w:spacing w:before="200" w:line="260" w:lineRule="atLeast"/>
        <w:jc w:val="both"/>
      </w:pPr>
      <w:r>
        <w:rPr>
          <w:rFonts w:ascii="Arial" w:eastAsia="Arial" w:hAnsi="Arial" w:cs="Arial"/>
          <w:color w:val="000000"/>
          <w:sz w:val="20"/>
        </w:rPr>
        <w:t>Copyright Targeted News Services</w:t>
      </w:r>
    </w:p>
    <w:p w14:paraId="69423F77" w14:textId="77777777" w:rsidR="00FA4267" w:rsidRDefault="006700FD">
      <w:pPr>
        <w:pStyle w:val="Normal79"/>
        <w:spacing w:before="200" w:line="260" w:lineRule="atLeast"/>
        <w:jc w:val="both"/>
      </w:pPr>
      <w:r>
        <w:rPr>
          <w:rFonts w:ascii="Arial" w:eastAsia="Arial" w:hAnsi="Arial" w:cs="Arial"/>
          <w:color w:val="000000"/>
          <w:sz w:val="20"/>
        </w:rPr>
        <w:t>MSTRUCK-8196814 MSTRUCK</w:t>
      </w:r>
    </w:p>
    <w:p w14:paraId="2D89A3D4" w14:textId="77777777" w:rsidR="00FA4267" w:rsidRDefault="006700FD">
      <w:pPr>
        <w:pStyle w:val="Normal79"/>
        <w:keepNext/>
        <w:spacing w:before="240" w:line="340" w:lineRule="atLeast"/>
      </w:pPr>
      <w:bookmarkStart w:id="237" w:name="Classification_77"/>
      <w:bookmarkEnd w:id="237"/>
      <w:r>
        <w:rPr>
          <w:rFonts w:ascii="Arial" w:eastAsia="Arial" w:hAnsi="Arial" w:cs="Arial"/>
          <w:b/>
          <w:color w:val="000000"/>
          <w:sz w:val="28"/>
        </w:rPr>
        <w:t>Classification</w:t>
      </w:r>
    </w:p>
    <w:p w14:paraId="145ECF90" w14:textId="57E05C27" w:rsidR="00FA4267" w:rsidRDefault="006700FD">
      <w:pPr>
        <w:pStyle w:val="Normal79"/>
        <w:spacing w:line="60" w:lineRule="exact"/>
      </w:pPr>
      <w:r>
        <w:rPr>
          <w:noProof/>
        </w:rPr>
        <mc:AlternateContent>
          <mc:Choice Requires="wps">
            <w:drawing>
              <wp:anchor distT="0" distB="0" distL="114300" distR="114300" simplePos="0" relativeHeight="251940864" behindDoc="0" locked="0" layoutInCell="1" allowOverlap="1" wp14:anchorId="420715BE" wp14:editId="433EB631">
                <wp:simplePos x="0" y="0"/>
                <wp:positionH relativeFrom="column">
                  <wp:posOffset>0</wp:posOffset>
                </wp:positionH>
                <wp:positionV relativeFrom="paragraph">
                  <wp:posOffset>25400</wp:posOffset>
                </wp:positionV>
                <wp:extent cx="6502400" cy="0"/>
                <wp:effectExtent l="15875" t="19685" r="15875" b="18415"/>
                <wp:wrapTopAndBottom/>
                <wp:docPr id="159661572"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A112B" id="Line 381"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44D8F19" w14:textId="77777777" w:rsidR="00FA4267" w:rsidRDefault="00FA4267">
      <w:pPr>
        <w:pStyle w:val="Normal79"/>
        <w:spacing w:line="120" w:lineRule="exact"/>
      </w:pPr>
    </w:p>
    <w:p w14:paraId="7E776601" w14:textId="77777777" w:rsidR="00FA4267" w:rsidRDefault="006700FD">
      <w:pPr>
        <w:pStyle w:val="Normal7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5912FD8" w14:textId="77777777" w:rsidR="00FA4267" w:rsidRDefault="006700FD">
      <w:pPr>
        <w:pStyle w:val="Normal7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6DE5587E" w14:textId="77777777" w:rsidR="00FA4267" w:rsidRDefault="006700FD">
      <w:pPr>
        <w:pStyle w:val="Normal7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(94%); APPOINTMENTS (90%); ASSOCIATIONS &amp; ORGANIZATIONS (90%); DISINFORMATION &amp; MISINFORMATION (89%); INTERIM MANAGEMENT (78%); JOURNALISM (78%); US FEDERAL </w:t>
      </w:r>
      <w:r>
        <w:rPr>
          <w:rFonts w:ascii="Arial" w:eastAsia="Arial" w:hAnsi="Arial" w:cs="Arial"/>
          <w:b/>
          <w:color w:val="000000"/>
          <w:sz w:val="20"/>
        </w:rPr>
        <w:t>ELECTIONS</w:t>
      </w:r>
      <w:r>
        <w:rPr>
          <w:rFonts w:ascii="Arial" w:eastAsia="Arial" w:hAnsi="Arial" w:cs="Arial"/>
          <w:color w:val="000000"/>
          <w:sz w:val="20"/>
        </w:rPr>
        <w:t xml:space="preserve"> (78%); EMPLOYEE PROMOTIONS (77%); EMPLOYMENT HISTORY (77%); GOVERNMENT &amp; PUBLIC ADMINISTRATION (77%); HEADS OF STATE &amp; GOVERNMENT (77%); MENTORS &amp; ROLE MODELS (77%); RESIGNATIONS (77%); AWARDS &amp; PRIZES (76%); CAMPAIGNS &amp; </w:t>
      </w:r>
      <w:r>
        <w:rPr>
          <w:rFonts w:ascii="Arial" w:eastAsia="Arial" w:hAnsi="Arial" w:cs="Arial"/>
          <w:b/>
          <w:color w:val="000000"/>
          <w:sz w:val="20"/>
        </w:rPr>
        <w:t>ELECTIONS</w:t>
      </w:r>
      <w:r>
        <w:rPr>
          <w:rFonts w:ascii="Arial" w:eastAsia="Arial" w:hAnsi="Arial" w:cs="Arial"/>
          <w:color w:val="000000"/>
          <w:sz w:val="20"/>
        </w:rPr>
        <w:t xml:space="preserve"> (76%); DICTATORSHIPS (71%); NOBEL PRIZES (71%); </w:t>
      </w:r>
      <w:r>
        <w:rPr>
          <w:rFonts w:ascii="Arial" w:eastAsia="Arial" w:hAnsi="Arial" w:cs="Arial"/>
          <w:b/>
          <w:color w:val="000000"/>
          <w:sz w:val="20"/>
        </w:rPr>
        <w:t>ELECTIONS</w:t>
      </w:r>
      <w:r>
        <w:rPr>
          <w:rFonts w:ascii="Arial" w:eastAsia="Arial" w:hAnsi="Arial" w:cs="Arial"/>
          <w:color w:val="000000"/>
          <w:sz w:val="20"/>
        </w:rPr>
        <w:t xml:space="preserve"> (68%); </w:t>
      </w:r>
      <w:r>
        <w:rPr>
          <w:rFonts w:ascii="Arial" w:eastAsia="Arial" w:hAnsi="Arial" w:cs="Arial"/>
          <w:b/>
          <w:color w:val="000000"/>
          <w:sz w:val="20"/>
        </w:rPr>
        <w:t>ELECTIONS</w:t>
      </w:r>
      <w:r>
        <w:rPr>
          <w:rFonts w:ascii="Arial" w:eastAsia="Arial" w:hAnsi="Arial" w:cs="Arial"/>
          <w:color w:val="000000"/>
          <w:sz w:val="20"/>
        </w:rPr>
        <w:t xml:space="preserve"> &amp; POLITICS (68%)</w:t>
      </w:r>
    </w:p>
    <w:p w14:paraId="1280D09D" w14:textId="77777777" w:rsidR="00FA4267" w:rsidRDefault="006700FD">
      <w:pPr>
        <w:pStyle w:val="Normal7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FLORIDA, USA (90%); SOUTH KOREA (91%)</w:t>
      </w:r>
    </w:p>
    <w:p w14:paraId="72CFCDCE" w14:textId="77777777" w:rsidR="00FA4267" w:rsidRDefault="006700FD">
      <w:pPr>
        <w:pStyle w:val="Normal7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23, 2023</w:t>
      </w:r>
    </w:p>
    <w:p w14:paraId="29174F93" w14:textId="77777777" w:rsidR="00FA4267" w:rsidRDefault="00FA4267">
      <w:pPr>
        <w:pStyle w:val="Normal79"/>
      </w:pPr>
    </w:p>
    <w:p w14:paraId="7E547811" w14:textId="3EC8F4F0" w:rsidR="00FA4267" w:rsidRDefault="006700FD">
      <w:pPr>
        <w:pStyle w:val="Normal7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1888" behindDoc="0" locked="0" layoutInCell="1" allowOverlap="1" wp14:anchorId="24DA0027" wp14:editId="082CEE91">
                <wp:simplePos x="0" y="0"/>
                <wp:positionH relativeFrom="column">
                  <wp:posOffset>0</wp:posOffset>
                </wp:positionH>
                <wp:positionV relativeFrom="paragraph">
                  <wp:posOffset>127000</wp:posOffset>
                </wp:positionV>
                <wp:extent cx="6502400" cy="0"/>
                <wp:effectExtent l="6350" t="13335" r="15875" b="15240"/>
                <wp:wrapNone/>
                <wp:docPr id="1328942478"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123CA" id="Line 382"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98F10D3" w14:textId="77777777" w:rsidR="00FA4267" w:rsidRDefault="00FA4267">
      <w:pPr>
        <w:pStyle w:val="Normal80"/>
        <w:sectPr w:rsidR="00FA4267">
          <w:headerReference w:type="even" r:id="rId2766"/>
          <w:headerReference w:type="default" r:id="rId2767"/>
          <w:footerReference w:type="even" r:id="rId2768"/>
          <w:footerReference w:type="default" r:id="rId2769"/>
          <w:headerReference w:type="first" r:id="rId2770"/>
          <w:footerReference w:type="first" r:id="rId2771"/>
          <w:pgSz w:w="12240" w:h="15840"/>
          <w:pgMar w:top="840" w:right="1000" w:bottom="840" w:left="1000" w:header="400" w:footer="400" w:gutter="0"/>
          <w:cols w:space="720"/>
          <w:titlePg/>
        </w:sectPr>
      </w:pPr>
    </w:p>
    <w:p w14:paraId="508530D0" w14:textId="77777777" w:rsidR="00FA4267" w:rsidRDefault="00FA4267">
      <w:pPr>
        <w:pStyle w:val="Normal80"/>
      </w:pPr>
    </w:p>
    <w:p w14:paraId="20AE8451" w14:textId="14D91F31" w:rsidR="00FA4267" w:rsidRDefault="006700FD">
      <w:pPr>
        <w:pStyle w:val="Normal80"/>
      </w:pPr>
      <w:r>
        <w:rPr>
          <w:noProof/>
        </w:rPr>
        <w:drawing>
          <wp:inline distT="0" distB="0" distL="0" distR="0" wp14:anchorId="5A44A1BF" wp14:editId="730EAB93">
            <wp:extent cx="1879600" cy="381000"/>
            <wp:effectExtent l="0" t="0" r="0" b="0"/>
            <wp:docPr id="106" name="Picture 2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216C85A" w14:textId="79EA0939" w:rsidR="00FA4267" w:rsidRDefault="006700FD" w:rsidP="00A42174">
      <w:pPr>
        <w:pStyle w:val="Heading178"/>
        <w:keepNext w:val="0"/>
        <w:numPr>
          <w:ilvl w:val="0"/>
          <w:numId w:val="140"/>
        </w:numPr>
        <w:spacing w:after="200" w:line="340" w:lineRule="atLeast"/>
        <w:jc w:val="center"/>
      </w:pPr>
      <w:hyperlink r:id="rId2772" w:history="1">
        <w:r>
          <w:rPr>
            <w:rFonts w:eastAsia="Arial"/>
            <w:color w:val="0077CC"/>
            <w:sz w:val="28"/>
            <w:u w:val="single"/>
            <w:shd w:val="clear" w:color="auto" w:fill="FFFFFF"/>
          </w:rPr>
          <w:t>FactChecking</w:t>
        </w:r>
      </w:hyperlink>
      <w:hyperlink r:id="rId2773" w:history="1">
        <w:r>
          <w:rPr>
            <w:rFonts w:eastAsia="Arial"/>
            <w:color w:val="0077CC"/>
            <w:sz w:val="28"/>
            <w:u w:val="single"/>
            <w:shd w:val="clear" w:color="auto" w:fill="FFFFFF"/>
          </w:rPr>
          <w:t xml:space="preserve"> the Biden-Trump Debate ' My Impressions of The Theater of the Absurd</w:t>
        </w:r>
      </w:hyperlink>
    </w:p>
    <w:p w14:paraId="1F1115FD" w14:textId="77777777" w:rsidR="00FA4267" w:rsidRDefault="006700FD">
      <w:pPr>
        <w:pStyle w:val="Normal80"/>
        <w:spacing w:before="120" w:line="260" w:lineRule="atLeast"/>
        <w:jc w:val="center"/>
      </w:pPr>
      <w:r>
        <w:rPr>
          <w:rFonts w:ascii="Arial" w:eastAsia="Arial" w:hAnsi="Arial" w:cs="Arial"/>
          <w:color w:val="000000"/>
          <w:sz w:val="20"/>
        </w:rPr>
        <w:t>News Release Wire</w:t>
      </w:r>
    </w:p>
    <w:p w14:paraId="6D8556F6" w14:textId="77777777" w:rsidR="00FA4267" w:rsidRDefault="006700FD">
      <w:pPr>
        <w:pStyle w:val="Normal80"/>
        <w:spacing w:before="120" w:line="260" w:lineRule="atLeast"/>
        <w:jc w:val="center"/>
      </w:pPr>
      <w:r>
        <w:rPr>
          <w:rFonts w:ascii="Arial" w:eastAsia="Arial" w:hAnsi="Arial" w:cs="Arial"/>
          <w:color w:val="000000"/>
          <w:sz w:val="20"/>
        </w:rPr>
        <w:t>July 21, 2024 Sunday 9:22 AM EST</w:t>
      </w:r>
    </w:p>
    <w:p w14:paraId="2F660338" w14:textId="77777777" w:rsidR="00FA4267" w:rsidRDefault="00FA4267">
      <w:pPr>
        <w:pStyle w:val="Normal80"/>
        <w:spacing w:line="240" w:lineRule="atLeast"/>
        <w:jc w:val="both"/>
      </w:pPr>
      <w:bookmarkStart w:id="238" w:name="Bookmark_80"/>
      <w:bookmarkEnd w:id="238"/>
    </w:p>
    <w:p w14:paraId="77964BE3" w14:textId="77777777" w:rsidR="00FA4267" w:rsidRDefault="006700FD">
      <w:pPr>
        <w:pStyle w:val="Normal80"/>
        <w:spacing w:before="120" w:line="220" w:lineRule="atLeast"/>
      </w:pPr>
      <w:r>
        <w:br/>
      </w:r>
      <w:r>
        <w:rPr>
          <w:rFonts w:ascii="Arial" w:eastAsia="Arial" w:hAnsi="Arial" w:cs="Arial"/>
          <w:color w:val="000000"/>
          <w:sz w:val="16"/>
        </w:rPr>
        <w:t>Copyright 2024 Broadcast Interview Source, Inc. All Rights Reserved</w:t>
      </w:r>
    </w:p>
    <w:p w14:paraId="5BEA4DC8" w14:textId="77777777" w:rsidR="00FA4267" w:rsidRDefault="006700FD">
      <w:pPr>
        <w:pStyle w:val="Normal80"/>
        <w:spacing w:before="120" w:line="260" w:lineRule="atLeast"/>
      </w:pPr>
      <w:r>
        <w:rPr>
          <w:rFonts w:ascii="Arial" w:eastAsia="Arial" w:hAnsi="Arial" w:cs="Arial"/>
          <w:b/>
          <w:color w:val="000000"/>
          <w:sz w:val="20"/>
        </w:rPr>
        <w:t>Length:</w:t>
      </w:r>
      <w:r>
        <w:rPr>
          <w:rFonts w:ascii="Arial" w:eastAsia="Arial" w:hAnsi="Arial" w:cs="Arial"/>
          <w:color w:val="000000"/>
          <w:sz w:val="20"/>
        </w:rPr>
        <w:t> 1872 words</w:t>
      </w:r>
    </w:p>
    <w:p w14:paraId="46B6D77C" w14:textId="77777777" w:rsidR="00FA4267" w:rsidRDefault="006700FD">
      <w:pPr>
        <w:pStyle w:val="Normal80"/>
        <w:keepNext/>
        <w:spacing w:before="240" w:line="340" w:lineRule="atLeast"/>
      </w:pPr>
      <w:bookmarkStart w:id="239" w:name="Body_78"/>
      <w:bookmarkEnd w:id="239"/>
      <w:r>
        <w:rPr>
          <w:rFonts w:ascii="Arial" w:eastAsia="Arial" w:hAnsi="Arial" w:cs="Arial"/>
          <w:b/>
          <w:color w:val="000000"/>
          <w:sz w:val="28"/>
        </w:rPr>
        <w:t>Body</w:t>
      </w:r>
    </w:p>
    <w:p w14:paraId="6F75841D" w14:textId="71473A10" w:rsidR="00FA4267" w:rsidRDefault="006700FD">
      <w:pPr>
        <w:pStyle w:val="Normal80"/>
        <w:spacing w:line="60" w:lineRule="exact"/>
      </w:pPr>
      <w:r>
        <w:rPr>
          <w:noProof/>
        </w:rPr>
        <mc:AlternateContent>
          <mc:Choice Requires="wps">
            <w:drawing>
              <wp:anchor distT="0" distB="0" distL="114300" distR="114300" simplePos="0" relativeHeight="251942912" behindDoc="0" locked="0" layoutInCell="1" allowOverlap="1" wp14:anchorId="15FE0477" wp14:editId="1AA61A2F">
                <wp:simplePos x="0" y="0"/>
                <wp:positionH relativeFrom="column">
                  <wp:posOffset>0</wp:posOffset>
                </wp:positionH>
                <wp:positionV relativeFrom="paragraph">
                  <wp:posOffset>25400</wp:posOffset>
                </wp:positionV>
                <wp:extent cx="6502400" cy="0"/>
                <wp:effectExtent l="15875" t="15875" r="15875" b="12700"/>
                <wp:wrapTopAndBottom/>
                <wp:docPr id="242137309"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39467" id="Line 384"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A5A4519" w14:textId="77777777" w:rsidR="00FA4267" w:rsidRDefault="00FA4267">
      <w:pPr>
        <w:pStyle w:val="Normal80"/>
      </w:pPr>
    </w:p>
    <w:p w14:paraId="44198D99" w14:textId="77777777" w:rsidR="00FA4267" w:rsidRDefault="006700FD">
      <w:pPr>
        <w:pStyle w:val="Normal80"/>
        <w:spacing w:before="200" w:line="260" w:lineRule="atLeast"/>
        <w:jc w:val="both"/>
      </w:pPr>
      <w:r>
        <w:rPr>
          <w:rFonts w:ascii="Arial" w:eastAsia="Arial" w:hAnsi="Arial" w:cs="Arial"/>
          <w:color w:val="000000"/>
          <w:sz w:val="20"/>
        </w:rPr>
        <w:t>By Elayne Savage PhD</w:t>
      </w:r>
    </w:p>
    <w:p w14:paraId="235A054B" w14:textId="77777777" w:rsidR="00FA4267" w:rsidRDefault="006700FD">
      <w:pPr>
        <w:pStyle w:val="Normal80"/>
        <w:spacing w:before="200" w:line="260" w:lineRule="atLeast"/>
        <w:jc w:val="both"/>
      </w:pPr>
      <w:r>
        <w:rPr>
          <w:rFonts w:ascii="Arial" w:eastAsia="Arial" w:hAnsi="Arial" w:cs="Arial"/>
          <w:color w:val="000000"/>
          <w:sz w:val="20"/>
        </w:rPr>
        <w:t xml:space="preserve">Sure has been tons of commentary and interpretations about the Trump/Biden debate. </w:t>
      </w:r>
    </w:p>
    <w:p w14:paraId="4F89D880" w14:textId="77777777" w:rsidR="00FA4267" w:rsidRDefault="006700FD">
      <w:pPr>
        <w:pStyle w:val="Normal80"/>
        <w:spacing w:before="200" w:line="260" w:lineRule="atLeast"/>
        <w:jc w:val="both"/>
      </w:pPr>
      <w:r>
        <w:rPr>
          <w:rFonts w:ascii="Arial" w:eastAsia="Arial" w:hAnsi="Arial" w:cs="Arial"/>
          <w:color w:val="000000"/>
          <w:sz w:val="20"/>
        </w:rPr>
        <w:t xml:space="preserve">I had profound reactions to both candidates.  And it turns out I had some very different observations and conjectures than has been reported by most media. </w:t>
      </w:r>
    </w:p>
    <w:p w14:paraId="76438090" w14:textId="77777777" w:rsidR="00FA4267" w:rsidRDefault="006700FD">
      <w:pPr>
        <w:pStyle w:val="Normal80"/>
        <w:spacing w:before="200" w:line="260" w:lineRule="atLeast"/>
        <w:jc w:val="both"/>
      </w:pPr>
      <w:r>
        <w:rPr>
          <w:rFonts w:ascii="Arial" w:eastAsia="Arial" w:hAnsi="Arial" w:cs="Arial"/>
          <w:color w:val="000000"/>
          <w:sz w:val="20"/>
        </w:rPr>
        <w:t xml:space="preserve">I just blame it on my tendency to respect my intuitive sense - to trust my gut. Not that I am ever sure I am !00% right ' but often I am. </w:t>
      </w:r>
    </w:p>
    <w:p w14:paraId="16A7FAE4" w14:textId="77777777" w:rsidR="00FA4267" w:rsidRDefault="006700FD">
      <w:pPr>
        <w:pStyle w:val="Normal80"/>
        <w:spacing w:before="200" w:line="260" w:lineRule="atLeast"/>
        <w:jc w:val="both"/>
      </w:pPr>
      <w:r>
        <w:rPr>
          <w:rFonts w:ascii="Arial" w:eastAsia="Arial" w:hAnsi="Arial" w:cs="Arial"/>
          <w:color w:val="000000"/>
          <w:sz w:val="20"/>
        </w:rPr>
        <w:t xml:space="preserve">So this blog is very personal ' I'm describing here my experiences of watching, the awful feeling in the pit of my stomach from both candidates and the overwhelming feelings that were coming up for me.  </w:t>
      </w:r>
    </w:p>
    <w:p w14:paraId="4550C9EE" w14:textId="77777777" w:rsidR="00FA4267" w:rsidRDefault="006700FD">
      <w:pPr>
        <w:pStyle w:val="Normal80"/>
        <w:spacing w:before="200" w:line="260" w:lineRule="atLeast"/>
        <w:jc w:val="both"/>
      </w:pPr>
      <w:r>
        <w:rPr>
          <w:rFonts w:ascii="Arial" w:eastAsia="Arial" w:hAnsi="Arial" w:cs="Arial"/>
          <w:color w:val="000000"/>
          <w:sz w:val="20"/>
        </w:rPr>
        <w:t>There has been a lot of chatter about Donald Trump'</w:t>
      </w:r>
      <w:r>
        <w:rPr>
          <w:rFonts w:ascii="Arial" w:eastAsia="Arial" w:hAnsi="Arial" w:cs="Arial"/>
          <w:b/>
          <w:color w:val="000000"/>
          <w:sz w:val="20"/>
        </w:rPr>
        <w:t>s</w:t>
      </w:r>
      <w:r>
        <w:rPr>
          <w:rFonts w:ascii="Arial" w:eastAsia="Arial" w:hAnsi="Arial" w:cs="Arial"/>
          <w:color w:val="000000"/>
          <w:sz w:val="20"/>
        </w:rPr>
        <w:t xml:space="preserve"> larger-then-life presence dominating Biden'</w:t>
      </w:r>
      <w:r>
        <w:rPr>
          <w:rFonts w:ascii="Arial" w:eastAsia="Arial" w:hAnsi="Arial" w:cs="Arial"/>
          <w:b/>
          <w:color w:val="000000"/>
          <w:sz w:val="20"/>
        </w:rPr>
        <w:t>s</w:t>
      </w:r>
      <w:r>
        <w:rPr>
          <w:rFonts w:ascii="Arial" w:eastAsia="Arial" w:hAnsi="Arial" w:cs="Arial"/>
          <w:color w:val="000000"/>
          <w:sz w:val="20"/>
        </w:rPr>
        <w:t xml:space="preserve"> seemingly barely-existent energy. </w:t>
      </w:r>
    </w:p>
    <w:p w14:paraId="475F85C7" w14:textId="77777777" w:rsidR="00FA4267" w:rsidRDefault="006700FD">
      <w:pPr>
        <w:pStyle w:val="Normal80"/>
        <w:spacing w:before="200" w:line="260" w:lineRule="atLeast"/>
        <w:jc w:val="both"/>
      </w:pPr>
      <w:r>
        <w:rPr>
          <w:rFonts w:ascii="Arial" w:eastAsia="Arial" w:hAnsi="Arial" w:cs="Arial"/>
          <w:color w:val="000000"/>
          <w:sz w:val="20"/>
        </w:rPr>
        <w:t>But for me, Donald Trump'</w:t>
      </w:r>
      <w:r>
        <w:rPr>
          <w:rFonts w:ascii="Arial" w:eastAsia="Arial" w:hAnsi="Arial" w:cs="Arial"/>
          <w:b/>
          <w:color w:val="000000"/>
          <w:sz w:val="20"/>
        </w:rPr>
        <w:t>s</w:t>
      </w:r>
      <w:r>
        <w:rPr>
          <w:rFonts w:ascii="Arial" w:eastAsia="Arial" w:hAnsi="Arial" w:cs="Arial"/>
          <w:color w:val="000000"/>
          <w:sz w:val="20"/>
        </w:rPr>
        <w:t xml:space="preserve"> 'bigness' felt uncomfortably familiar ' all puffed up like the bullies who used to terrorize me when I was a child playing in the alley between the Washington DC brick rowhouses.</w:t>
      </w:r>
    </w:p>
    <w:p w14:paraId="369C06B9" w14:textId="77777777" w:rsidR="00FA4267" w:rsidRDefault="006700FD">
      <w:pPr>
        <w:pStyle w:val="Normal80"/>
        <w:spacing w:before="200" w:line="260" w:lineRule="atLeast"/>
        <w:jc w:val="both"/>
      </w:pPr>
      <w:r>
        <w:rPr>
          <w:rFonts w:ascii="Arial" w:eastAsia="Arial" w:hAnsi="Arial" w:cs="Arial"/>
          <w:b/>
          <w:color w:val="000000"/>
          <w:sz w:val="20"/>
        </w:rPr>
        <w:t>Feeling Intimidated</w:t>
      </w:r>
    </w:p>
    <w:p w14:paraId="1ABAC279" w14:textId="77777777" w:rsidR="00FA4267" w:rsidRDefault="006700FD">
      <w:pPr>
        <w:pStyle w:val="Normal80"/>
        <w:spacing w:before="200" w:line="260" w:lineRule="atLeast"/>
        <w:jc w:val="both"/>
      </w:pPr>
      <w:r>
        <w:rPr>
          <w:rFonts w:ascii="Arial" w:eastAsia="Arial" w:hAnsi="Arial" w:cs="Arial"/>
          <w:color w:val="000000"/>
          <w:sz w:val="20"/>
        </w:rPr>
        <w:t xml:space="preserve">Donald Trump is a formidable opponent! Especially when he puffs himself up and assumes his bully stance. He did it on </w:t>
      </w:r>
      <w:r>
        <w:rPr>
          <w:rFonts w:ascii="Arial" w:eastAsia="Arial" w:hAnsi="Arial" w:cs="Arial"/>
          <w:i/>
          <w:color w:val="000000"/>
          <w:sz w:val="20"/>
        </w:rPr>
        <w:t>The Apprentice</w:t>
      </w:r>
      <w:r>
        <w:rPr>
          <w:rFonts w:ascii="Arial" w:eastAsia="Arial" w:hAnsi="Arial" w:cs="Arial"/>
          <w:color w:val="000000"/>
          <w:sz w:val="20"/>
        </w:rPr>
        <w:t xml:space="preserve"> and he continues to play the role in real life.</w:t>
      </w:r>
    </w:p>
    <w:p w14:paraId="09C35894" w14:textId="77777777" w:rsidR="00FA4267" w:rsidRDefault="006700FD">
      <w:pPr>
        <w:pStyle w:val="Normal80"/>
        <w:spacing w:before="200" w:line="260" w:lineRule="atLeast"/>
        <w:jc w:val="both"/>
      </w:pPr>
      <w:r>
        <w:rPr>
          <w:rFonts w:ascii="Arial" w:eastAsia="Arial" w:hAnsi="Arial" w:cs="Arial"/>
          <w:color w:val="000000"/>
          <w:sz w:val="20"/>
        </w:rPr>
        <w:t xml:space="preserve">When someone puffs up like this they take up a </w:t>
      </w:r>
      <w:r>
        <w:rPr>
          <w:rFonts w:ascii="Arial" w:eastAsia="Arial" w:hAnsi="Arial" w:cs="Arial"/>
          <w:i/>
          <w:color w:val="000000"/>
          <w:sz w:val="20"/>
        </w:rPr>
        <w:t>lot</w:t>
      </w:r>
      <w:r>
        <w:rPr>
          <w:rFonts w:ascii="Arial" w:eastAsia="Arial" w:hAnsi="Arial" w:cs="Arial"/>
          <w:color w:val="000000"/>
          <w:sz w:val="20"/>
        </w:rPr>
        <w:t xml:space="preserve"> of space. It doesn't leave much room for the other person. </w:t>
      </w:r>
    </w:p>
    <w:p w14:paraId="2629D738" w14:textId="77777777" w:rsidR="00FA4267" w:rsidRDefault="006700FD">
      <w:pPr>
        <w:pStyle w:val="Normal80"/>
        <w:spacing w:before="200" w:line="260" w:lineRule="atLeast"/>
        <w:jc w:val="both"/>
      </w:pPr>
      <w:r>
        <w:rPr>
          <w:rFonts w:ascii="Arial" w:eastAsia="Arial" w:hAnsi="Arial" w:cs="Arial"/>
          <w:color w:val="000000"/>
          <w:sz w:val="20"/>
        </w:rPr>
        <w:t>And they become diminished.</w:t>
      </w:r>
    </w:p>
    <w:p w14:paraId="2E3254B0" w14:textId="77777777" w:rsidR="00FA4267" w:rsidRDefault="006700FD">
      <w:pPr>
        <w:pStyle w:val="Normal80"/>
        <w:spacing w:before="200" w:line="260" w:lineRule="atLeast"/>
        <w:jc w:val="both"/>
      </w:pPr>
      <w:r>
        <w:rPr>
          <w:rFonts w:ascii="Arial" w:eastAsia="Arial" w:hAnsi="Arial" w:cs="Arial"/>
          <w:color w:val="000000"/>
          <w:sz w:val="20"/>
        </w:rPr>
        <w:t xml:space="preserve">And it seemed to me that this is what was happening to Joe Biden ' as Trump became larger-then-life, Biden became smaller . . . and smaller. </w:t>
      </w:r>
    </w:p>
    <w:p w14:paraId="5BE7B981" w14:textId="77777777" w:rsidR="00FA4267" w:rsidRDefault="006700FD">
      <w:pPr>
        <w:pStyle w:val="Normal80"/>
        <w:spacing w:before="200" w:line="260" w:lineRule="atLeast"/>
        <w:jc w:val="both"/>
      </w:pPr>
      <w:r>
        <w:rPr>
          <w:rFonts w:ascii="Arial" w:eastAsia="Arial" w:hAnsi="Arial" w:cs="Arial"/>
          <w:b/>
          <w:color w:val="000000"/>
          <w:sz w:val="20"/>
        </w:rPr>
        <w:t>Ambivalence is 'Feeling Stuck'</w:t>
      </w:r>
    </w:p>
    <w:p w14:paraId="63C47456" w14:textId="77777777" w:rsidR="00FA4267" w:rsidRDefault="006700FD">
      <w:pPr>
        <w:pStyle w:val="Normal80"/>
        <w:spacing w:before="200" w:line="260" w:lineRule="atLeast"/>
        <w:jc w:val="both"/>
      </w:pPr>
      <w:r>
        <w:rPr>
          <w:rFonts w:ascii="Arial" w:eastAsia="Arial" w:hAnsi="Arial" w:cs="Arial"/>
          <w:color w:val="000000"/>
          <w:sz w:val="20"/>
        </w:rPr>
        <w:t xml:space="preserve">The first thought that kept nagging at me throughout the debate was how I found myself wondering if, in </w:t>
      </w:r>
      <w:r>
        <w:rPr>
          <w:rFonts w:ascii="Arial" w:eastAsia="Arial" w:hAnsi="Arial" w:cs="Arial"/>
          <w:b/>
          <w:color w:val="000000"/>
          <w:sz w:val="20"/>
        </w:rPr>
        <w:t>fact</w:t>
      </w:r>
      <w:r>
        <w:rPr>
          <w:rFonts w:ascii="Arial" w:eastAsia="Arial" w:hAnsi="Arial" w:cs="Arial"/>
          <w:color w:val="000000"/>
          <w:sz w:val="20"/>
        </w:rPr>
        <w:t>, Joe Biden might be struggling with an unidentified conflict - feeling torn between wanting to run again and conflicted about running again. I kept returning to the thought throughout the debate.</w:t>
      </w:r>
    </w:p>
    <w:p w14:paraId="02AFE55B" w14:textId="77777777" w:rsidR="00FA4267" w:rsidRDefault="006700FD">
      <w:pPr>
        <w:pStyle w:val="Normal80"/>
        <w:spacing w:before="200" w:line="260" w:lineRule="atLeast"/>
        <w:jc w:val="both"/>
      </w:pPr>
      <w:r>
        <w:rPr>
          <w:rFonts w:ascii="Arial" w:eastAsia="Arial" w:hAnsi="Arial" w:cs="Arial"/>
          <w:color w:val="000000"/>
          <w:sz w:val="20"/>
        </w:rPr>
        <w:t xml:space="preserve">I have heard so many therapy and coaching clients describe "feeling stuck" when they are struggling with ambivalence. </w:t>
      </w:r>
    </w:p>
    <w:p w14:paraId="30FE8CEE" w14:textId="77777777" w:rsidR="00FA4267" w:rsidRDefault="006700FD">
      <w:pPr>
        <w:pStyle w:val="Normal80"/>
        <w:spacing w:before="200" w:line="260" w:lineRule="atLeast"/>
        <w:jc w:val="both"/>
      </w:pPr>
      <w:r>
        <w:rPr>
          <w:rFonts w:ascii="Arial" w:eastAsia="Arial" w:hAnsi="Arial" w:cs="Arial"/>
          <w:color w:val="000000"/>
          <w:sz w:val="20"/>
        </w:rPr>
        <w:t>And I have certainly struggled with this internal argument myself ' many times.</w:t>
      </w:r>
    </w:p>
    <w:p w14:paraId="30715B22" w14:textId="77777777" w:rsidR="00FA4267" w:rsidRDefault="006700FD">
      <w:pPr>
        <w:pStyle w:val="Normal80"/>
        <w:spacing w:before="200" w:line="260" w:lineRule="atLeast"/>
        <w:jc w:val="both"/>
      </w:pPr>
      <w:r>
        <w:rPr>
          <w:rFonts w:ascii="Arial" w:eastAsia="Arial" w:hAnsi="Arial" w:cs="Arial"/>
          <w:color w:val="000000"/>
          <w:sz w:val="20"/>
        </w:rPr>
        <w:t xml:space="preserve">This state of having mixed feelings or contradictory ideas about something is </w:t>
      </w:r>
      <w:r>
        <w:rPr>
          <w:rFonts w:ascii="Arial" w:eastAsia="Arial" w:hAnsi="Arial" w:cs="Arial"/>
          <w:i/>
          <w:color w:val="000000"/>
          <w:sz w:val="20"/>
        </w:rPr>
        <w:t>ambivalence</w:t>
      </w:r>
      <w:r>
        <w:rPr>
          <w:rFonts w:ascii="Arial" w:eastAsia="Arial" w:hAnsi="Arial" w:cs="Arial"/>
          <w:color w:val="000000"/>
          <w:sz w:val="20"/>
        </w:rPr>
        <w:t xml:space="preserve">. </w:t>
      </w:r>
    </w:p>
    <w:p w14:paraId="07C1FB93" w14:textId="77777777" w:rsidR="00FA4267" w:rsidRDefault="006700FD">
      <w:pPr>
        <w:pStyle w:val="Normal80"/>
        <w:spacing w:before="200" w:line="260" w:lineRule="atLeast"/>
        <w:jc w:val="both"/>
      </w:pPr>
      <w:r>
        <w:rPr>
          <w:rFonts w:ascii="Arial" w:eastAsia="Arial" w:hAnsi="Arial" w:cs="Arial"/>
          <w:color w:val="000000"/>
          <w:sz w:val="20"/>
        </w:rPr>
        <w:t>"l want to run again /I don't want to run again'</w:t>
      </w:r>
    </w:p>
    <w:p w14:paraId="37DCF02C" w14:textId="77777777" w:rsidR="00FA4267" w:rsidRDefault="006700FD">
      <w:pPr>
        <w:pStyle w:val="Normal80"/>
        <w:spacing w:before="200" w:line="260" w:lineRule="atLeast"/>
        <w:jc w:val="both"/>
      </w:pPr>
      <w:r>
        <w:rPr>
          <w:rFonts w:ascii="Arial" w:eastAsia="Arial" w:hAnsi="Arial" w:cs="Arial"/>
          <w:color w:val="000000"/>
          <w:sz w:val="20"/>
        </w:rPr>
        <w:t>"I can do it/ maybe I can't."</w:t>
      </w:r>
    </w:p>
    <w:p w14:paraId="31F6A38C" w14:textId="77777777" w:rsidR="00FA4267" w:rsidRDefault="006700FD">
      <w:pPr>
        <w:pStyle w:val="Normal80"/>
        <w:spacing w:before="200" w:line="260" w:lineRule="atLeast"/>
        <w:jc w:val="both"/>
      </w:pPr>
      <w:r>
        <w:rPr>
          <w:rFonts w:ascii="Arial" w:eastAsia="Arial" w:hAnsi="Arial" w:cs="Arial"/>
          <w:color w:val="000000"/>
          <w:sz w:val="20"/>
        </w:rPr>
        <w:t>I blogged about my struggles with ambivalence when I was to trying to publish my first blog in 2007:</w:t>
      </w:r>
    </w:p>
    <w:p w14:paraId="5DED0A59" w14:textId="77777777" w:rsidR="00FA4267" w:rsidRDefault="006700FD">
      <w:pPr>
        <w:pStyle w:val="Normal80"/>
        <w:spacing w:before="240" w:line="260" w:lineRule="atLeast"/>
        <w:jc w:val="both"/>
      </w:pPr>
      <w:hyperlink r:id="rId2774" w:history="1">
        <w:r>
          <w:rPr>
            <w:rFonts w:ascii="Arial" w:eastAsia="Arial" w:hAnsi="Arial" w:cs="Arial"/>
            <w:b/>
            <w:color w:val="0077CC"/>
            <w:sz w:val="20"/>
            <w:u w:val="single"/>
            <w:shd w:val="clear" w:color="auto" w:fill="FFFFFF"/>
          </w:rPr>
          <w:t xml:space="preserve"> https://www.tipsfromthequeenofrejection.com/2006/12/whispers_and_ro.html </w:t>
        </w:r>
      </w:hyperlink>
    </w:p>
    <w:p w14:paraId="69B2E606" w14:textId="77777777" w:rsidR="00FA4267" w:rsidRDefault="006700FD">
      <w:pPr>
        <w:pStyle w:val="Normal80"/>
        <w:spacing w:before="200" w:line="260" w:lineRule="atLeast"/>
        <w:jc w:val="both"/>
      </w:pPr>
      <w:r>
        <w:rPr>
          <w:rFonts w:ascii="Arial" w:eastAsia="Arial" w:hAnsi="Arial" w:cs="Arial"/>
          <w:color w:val="000000"/>
          <w:sz w:val="20"/>
        </w:rPr>
        <w:t>Too often when we find ourselves in this kind of a stuck place, we end up doing some unconscious self-sabotaging. I sure know I sometimes do.</w:t>
      </w:r>
    </w:p>
    <w:p w14:paraId="0F2F7163" w14:textId="77777777" w:rsidR="00FA4267" w:rsidRDefault="006700FD">
      <w:pPr>
        <w:pStyle w:val="Normal80"/>
        <w:spacing w:before="200" w:line="260" w:lineRule="atLeast"/>
        <w:jc w:val="both"/>
      </w:pPr>
      <w:r>
        <w:rPr>
          <w:rFonts w:ascii="Arial" w:eastAsia="Arial" w:hAnsi="Arial" w:cs="Arial"/>
          <w:b/>
          <w:color w:val="000000"/>
          <w:sz w:val="20"/>
        </w:rPr>
        <w:t>Freezing and Blanking Out</w:t>
      </w:r>
    </w:p>
    <w:p w14:paraId="2A1DAA73" w14:textId="77777777" w:rsidR="00FA4267" w:rsidRDefault="006700FD">
      <w:pPr>
        <w:pStyle w:val="Normal80"/>
        <w:spacing w:before="200" w:line="260" w:lineRule="atLeast"/>
        <w:jc w:val="both"/>
      </w:pPr>
      <w:r>
        <w:rPr>
          <w:rFonts w:ascii="Arial" w:eastAsia="Arial" w:hAnsi="Arial" w:cs="Arial"/>
          <w:color w:val="000000"/>
          <w:sz w:val="20"/>
        </w:rPr>
        <w:t>There has been lots of speculation about Joe Biden'</w:t>
      </w:r>
      <w:r>
        <w:rPr>
          <w:rFonts w:ascii="Arial" w:eastAsia="Arial" w:hAnsi="Arial" w:cs="Arial"/>
          <w:b/>
          <w:color w:val="000000"/>
          <w:sz w:val="20"/>
        </w:rPr>
        <w:t>s</w:t>
      </w:r>
      <w:r>
        <w:rPr>
          <w:rFonts w:ascii="Arial" w:eastAsia="Arial" w:hAnsi="Arial" w:cs="Arial"/>
          <w:color w:val="000000"/>
          <w:sz w:val="20"/>
        </w:rPr>
        <w:t xml:space="preserve"> stumbling over words and silences.  </w:t>
      </w:r>
    </w:p>
    <w:p w14:paraId="4F20BC31" w14:textId="77777777" w:rsidR="00FA4267" w:rsidRDefault="006700FD">
      <w:pPr>
        <w:pStyle w:val="Normal80"/>
        <w:spacing w:before="200" w:line="260" w:lineRule="atLeast"/>
        <w:jc w:val="both"/>
      </w:pPr>
      <w:r>
        <w:rPr>
          <w:rFonts w:ascii="Arial" w:eastAsia="Arial" w:hAnsi="Arial" w:cs="Arial"/>
          <w:color w:val="000000"/>
          <w:sz w:val="20"/>
        </w:rPr>
        <w:t xml:space="preserve">As a professional speaker and an often-interviewed author over the last 25 years, I sure know the feeling of blanking out on a phrase or a word. </w:t>
      </w:r>
    </w:p>
    <w:p w14:paraId="35E08968" w14:textId="77777777" w:rsidR="00FA4267" w:rsidRDefault="006700FD">
      <w:pPr>
        <w:pStyle w:val="Normal80"/>
        <w:spacing w:before="200" w:line="260" w:lineRule="atLeast"/>
        <w:jc w:val="both"/>
      </w:pPr>
      <w:r>
        <w:rPr>
          <w:rFonts w:ascii="Arial" w:eastAsia="Arial" w:hAnsi="Arial" w:cs="Arial"/>
          <w:color w:val="000000"/>
          <w:sz w:val="20"/>
        </w:rPr>
        <w:t xml:space="preserve">Having nearby notes in case I need a word has always been my security blanket.  </w:t>
      </w:r>
    </w:p>
    <w:p w14:paraId="020419F3" w14:textId="77777777" w:rsidR="00FA4267" w:rsidRDefault="006700FD">
      <w:pPr>
        <w:pStyle w:val="Normal80"/>
        <w:spacing w:before="200" w:line="260" w:lineRule="atLeast"/>
        <w:jc w:val="both"/>
      </w:pPr>
      <w:r>
        <w:rPr>
          <w:rFonts w:ascii="Arial" w:eastAsia="Arial" w:hAnsi="Arial" w:cs="Arial"/>
          <w:color w:val="000000"/>
          <w:sz w:val="20"/>
        </w:rPr>
        <w:t>Always makes me really nervous to not have my blanky handy.</w:t>
      </w:r>
    </w:p>
    <w:p w14:paraId="72643779" w14:textId="77777777" w:rsidR="00FA4267" w:rsidRDefault="006700FD">
      <w:pPr>
        <w:pStyle w:val="Normal80"/>
        <w:spacing w:before="200" w:line="260" w:lineRule="atLeast"/>
        <w:jc w:val="both"/>
      </w:pPr>
      <w:r>
        <w:rPr>
          <w:rFonts w:ascii="Arial" w:eastAsia="Arial" w:hAnsi="Arial" w:cs="Arial"/>
          <w:color w:val="000000"/>
          <w:sz w:val="20"/>
        </w:rPr>
        <w:t xml:space="preserve">Sometimes my memory lapses are due to nervousness, but more often due to my ADHD.  </w:t>
      </w:r>
    </w:p>
    <w:p w14:paraId="09B0FFA5" w14:textId="77777777" w:rsidR="00FA4267" w:rsidRDefault="006700FD">
      <w:pPr>
        <w:pStyle w:val="Normal80"/>
        <w:spacing w:before="200" w:line="260" w:lineRule="atLeast"/>
        <w:jc w:val="both"/>
      </w:pPr>
      <w:r>
        <w:rPr>
          <w:rFonts w:ascii="Arial" w:eastAsia="Arial" w:hAnsi="Arial" w:cs="Arial"/>
          <w:color w:val="000000"/>
          <w:sz w:val="20"/>
        </w:rPr>
        <w:t>One time, just before I was ready to leave for a National Speakers event to present a mini training, I received the news that a family friend had been murdered.</w:t>
      </w:r>
    </w:p>
    <w:p w14:paraId="664C0986" w14:textId="77777777" w:rsidR="00FA4267" w:rsidRDefault="006700FD">
      <w:pPr>
        <w:pStyle w:val="Normal80"/>
        <w:spacing w:before="200" w:line="260" w:lineRule="atLeast"/>
        <w:jc w:val="both"/>
      </w:pPr>
      <w:r>
        <w:rPr>
          <w:rFonts w:ascii="Arial" w:eastAsia="Arial" w:hAnsi="Arial" w:cs="Arial"/>
          <w:color w:val="000000"/>
          <w:sz w:val="20"/>
        </w:rPr>
        <w:t xml:space="preserve">I physically showed up to the event but was really not emotionally present and had several blank-outs during my short presentation. </w:t>
      </w:r>
    </w:p>
    <w:p w14:paraId="0E163672" w14:textId="77777777" w:rsidR="00FA4267" w:rsidRDefault="006700FD">
      <w:pPr>
        <w:pStyle w:val="Normal80"/>
        <w:spacing w:before="200" w:line="260" w:lineRule="atLeast"/>
        <w:jc w:val="both"/>
      </w:pPr>
      <w:r>
        <w:rPr>
          <w:rFonts w:ascii="Arial" w:eastAsia="Arial" w:hAnsi="Arial" w:cs="Arial"/>
          <w:color w:val="000000"/>
          <w:sz w:val="20"/>
        </w:rPr>
        <w:t>Watching Joe Biden'</w:t>
      </w:r>
      <w:r>
        <w:rPr>
          <w:rFonts w:ascii="Arial" w:eastAsia="Arial" w:hAnsi="Arial" w:cs="Arial"/>
          <w:b/>
          <w:color w:val="000000"/>
          <w:sz w:val="20"/>
        </w:rPr>
        <w:t>s</w:t>
      </w:r>
      <w:r>
        <w:rPr>
          <w:rFonts w:ascii="Arial" w:eastAsia="Arial" w:hAnsi="Arial" w:cs="Arial"/>
          <w:color w:val="000000"/>
          <w:sz w:val="20"/>
        </w:rPr>
        <w:t xml:space="preserve"> demeanor at the beginning of the debate I was reminded of that nightmare experience and found myself wondering if he might have just been made aware of some disturbing information that absorbed his attention. </w:t>
      </w:r>
    </w:p>
    <w:p w14:paraId="053361F3" w14:textId="77777777" w:rsidR="00FA4267" w:rsidRDefault="006700FD">
      <w:pPr>
        <w:pStyle w:val="Normal80"/>
        <w:spacing w:before="200" w:line="260" w:lineRule="atLeast"/>
        <w:jc w:val="both"/>
      </w:pPr>
      <w:r>
        <w:rPr>
          <w:rFonts w:ascii="Arial" w:eastAsia="Arial" w:hAnsi="Arial" w:cs="Arial"/>
          <w:color w:val="000000"/>
          <w:sz w:val="20"/>
        </w:rPr>
        <w:t>I was pretty sure Donald Trump would repeat many of the out-and out lies he has been campaigning with, but I was shocked at the hugeness of his lies during the debate ' much worse then I imagined it would be.  I could see from Joe Biden'</w:t>
      </w:r>
      <w:r>
        <w:rPr>
          <w:rFonts w:ascii="Arial" w:eastAsia="Arial" w:hAnsi="Arial" w:cs="Arial"/>
          <w:b/>
          <w:color w:val="000000"/>
          <w:sz w:val="20"/>
        </w:rPr>
        <w:t>s</w:t>
      </w:r>
      <w:r>
        <w:rPr>
          <w:rFonts w:ascii="Arial" w:eastAsia="Arial" w:hAnsi="Arial" w:cs="Arial"/>
          <w:color w:val="000000"/>
          <w:sz w:val="20"/>
        </w:rPr>
        <w:t xml:space="preserve"> open-mouthed expression that he, too, was totally blown away by the number and inflation of the lies.</w:t>
      </w:r>
    </w:p>
    <w:p w14:paraId="1F41530A" w14:textId="77777777" w:rsidR="00FA4267" w:rsidRDefault="006700FD">
      <w:pPr>
        <w:pStyle w:val="Normal80"/>
        <w:spacing w:before="200" w:line="260" w:lineRule="atLeast"/>
        <w:jc w:val="both"/>
      </w:pPr>
      <w:r>
        <w:rPr>
          <w:rFonts w:ascii="Arial" w:eastAsia="Arial" w:hAnsi="Arial" w:cs="Arial"/>
          <w:color w:val="000000"/>
          <w:sz w:val="20"/>
        </w:rPr>
        <w:t>And I'm sure my mouth was dropping open as well.</w:t>
      </w:r>
    </w:p>
    <w:p w14:paraId="281B5D1C" w14:textId="77777777" w:rsidR="00FA4267" w:rsidRDefault="006700FD">
      <w:pPr>
        <w:pStyle w:val="Normal80"/>
        <w:spacing w:before="200" w:line="260" w:lineRule="atLeast"/>
        <w:jc w:val="both"/>
      </w:pPr>
      <w:r>
        <w:rPr>
          <w:rFonts w:ascii="Arial" w:eastAsia="Arial" w:hAnsi="Arial" w:cs="Arial"/>
          <w:color w:val="000000"/>
          <w:sz w:val="20"/>
        </w:rPr>
        <w:t>The expression I read in Biden'</w:t>
      </w:r>
      <w:r>
        <w:rPr>
          <w:rFonts w:ascii="Arial" w:eastAsia="Arial" w:hAnsi="Arial" w:cs="Arial"/>
          <w:b/>
          <w:color w:val="000000"/>
          <w:sz w:val="20"/>
        </w:rPr>
        <w:t>s</w:t>
      </w:r>
      <w:r>
        <w:rPr>
          <w:rFonts w:ascii="Arial" w:eastAsia="Arial" w:hAnsi="Arial" w:cs="Arial"/>
          <w:color w:val="000000"/>
          <w:sz w:val="20"/>
        </w:rPr>
        <w:t xml:space="preserve"> eyes was 'I can't believe yet another lie, and another and another.'</w:t>
      </w:r>
    </w:p>
    <w:p w14:paraId="3CCFB0AC" w14:textId="77777777" w:rsidR="00FA4267" w:rsidRDefault="006700FD">
      <w:pPr>
        <w:pStyle w:val="Normal80"/>
        <w:spacing w:before="200" w:line="260" w:lineRule="atLeast"/>
        <w:jc w:val="both"/>
      </w:pPr>
      <w:r>
        <w:rPr>
          <w:rFonts w:ascii="Arial" w:eastAsia="Arial" w:hAnsi="Arial" w:cs="Arial"/>
          <w:color w:val="000000"/>
          <w:sz w:val="20"/>
        </w:rPr>
        <w:t>And I'm sure my eyes were showing the same kind of disbelief.</w:t>
      </w:r>
    </w:p>
    <w:p w14:paraId="06B9847D" w14:textId="77777777" w:rsidR="00FA4267" w:rsidRDefault="006700FD">
      <w:pPr>
        <w:pStyle w:val="Normal80"/>
        <w:spacing w:before="200" w:line="260" w:lineRule="atLeast"/>
        <w:jc w:val="both"/>
      </w:pPr>
      <w:r>
        <w:rPr>
          <w:rFonts w:ascii="Arial" w:eastAsia="Arial" w:hAnsi="Arial" w:cs="Arial"/>
          <w:color w:val="000000"/>
          <w:sz w:val="20"/>
        </w:rPr>
        <w:t xml:space="preserve">Actually I was aware that some of my disbelief was that the CNN moderators were clearly not going to call out any of the exaggerations and outright lies coming out of the mouths of either Donald Trump or Joe Biden. </w:t>
      </w:r>
    </w:p>
    <w:p w14:paraId="161C6643" w14:textId="77777777" w:rsidR="00FA4267" w:rsidRDefault="006700FD">
      <w:pPr>
        <w:pStyle w:val="Normal80"/>
        <w:spacing w:before="200" w:line="260" w:lineRule="atLeast"/>
        <w:jc w:val="both"/>
      </w:pPr>
      <w:r>
        <w:rPr>
          <w:rFonts w:ascii="Arial" w:eastAsia="Arial" w:hAnsi="Arial" w:cs="Arial"/>
          <w:color w:val="000000"/>
          <w:sz w:val="20"/>
        </w:rPr>
        <w:t>I kept thinking I saw a look of "where are you? Why aren't you saying something?</w:t>
      </w:r>
    </w:p>
    <w:p w14:paraId="5A8BCA51" w14:textId="77777777" w:rsidR="00FA4267" w:rsidRDefault="006700FD">
      <w:pPr>
        <w:pStyle w:val="Normal80"/>
        <w:spacing w:before="200" w:line="260" w:lineRule="atLeast"/>
        <w:jc w:val="both"/>
      </w:pPr>
      <w:r>
        <w:rPr>
          <w:rFonts w:ascii="Arial" w:eastAsia="Arial" w:hAnsi="Arial" w:cs="Arial"/>
          <w:color w:val="000000"/>
          <w:sz w:val="20"/>
        </w:rPr>
        <w:t>When someone makes up lies about something, it is always especially hard for me when it feels like they are dismissing my own perceptions that I know I saw with my own eyes or heard with my own ears.</w:t>
      </w:r>
    </w:p>
    <w:p w14:paraId="3FDD652F" w14:textId="77777777" w:rsidR="00FA4267" w:rsidRDefault="006700FD">
      <w:pPr>
        <w:pStyle w:val="Normal80"/>
        <w:spacing w:before="200" w:line="260" w:lineRule="atLeast"/>
        <w:jc w:val="both"/>
      </w:pPr>
      <w:r>
        <w:rPr>
          <w:rFonts w:ascii="Arial" w:eastAsia="Arial" w:hAnsi="Arial" w:cs="Arial"/>
          <w:b/>
          <w:color w:val="000000"/>
          <w:sz w:val="20"/>
        </w:rPr>
        <w:t>'You're Imagining It'</w:t>
      </w:r>
    </w:p>
    <w:p w14:paraId="2B7F9B29" w14:textId="77777777" w:rsidR="00FA4267" w:rsidRDefault="006700FD">
      <w:pPr>
        <w:pStyle w:val="Normal80"/>
        <w:spacing w:before="200" w:line="260" w:lineRule="atLeast"/>
        <w:jc w:val="both"/>
      </w:pPr>
      <w:r>
        <w:rPr>
          <w:rFonts w:ascii="Arial" w:eastAsia="Arial" w:hAnsi="Arial" w:cs="Arial"/>
          <w:color w:val="000000"/>
          <w:sz w:val="20"/>
        </w:rPr>
        <w:t xml:space="preserve">The message is all to familiar from my childhood and I have a huge visceral reaction: </w:t>
      </w:r>
    </w:p>
    <w:p w14:paraId="59703AA0" w14:textId="77777777" w:rsidR="00FA4267" w:rsidRDefault="006700FD">
      <w:pPr>
        <w:pStyle w:val="Normal80"/>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all in your mind.'</w:t>
      </w:r>
    </w:p>
    <w:p w14:paraId="4185F7F2" w14:textId="77777777" w:rsidR="00FA4267" w:rsidRDefault="006700FD">
      <w:pPr>
        <w:pStyle w:val="Normal80"/>
        <w:spacing w:before="200" w:line="260" w:lineRule="atLeast"/>
        <w:jc w:val="both"/>
      </w:pPr>
      <w:r>
        <w:rPr>
          <w:rFonts w:ascii="Arial" w:eastAsia="Arial" w:hAnsi="Arial" w:cs="Arial"/>
          <w:color w:val="000000"/>
          <w:sz w:val="20"/>
        </w:rPr>
        <w:t xml:space="preserve">"I didn't say that."  </w:t>
      </w:r>
    </w:p>
    <w:p w14:paraId="4B85E75D" w14:textId="77777777" w:rsidR="00FA4267" w:rsidRDefault="006700FD">
      <w:pPr>
        <w:pStyle w:val="Normal80"/>
        <w:spacing w:before="200" w:line="260" w:lineRule="atLeast"/>
        <w:jc w:val="both"/>
      </w:pPr>
      <w:r>
        <w:rPr>
          <w:rFonts w:ascii="Arial" w:eastAsia="Arial" w:hAnsi="Arial" w:cs="Arial"/>
          <w:color w:val="000000"/>
          <w:sz w:val="20"/>
        </w:rPr>
        <w:t>"Why would you think that?"</w:t>
      </w:r>
    </w:p>
    <w:p w14:paraId="6B09BC90" w14:textId="77777777" w:rsidR="00FA4267" w:rsidRDefault="006700FD">
      <w:pPr>
        <w:pStyle w:val="Normal80"/>
        <w:spacing w:before="200" w:line="260" w:lineRule="atLeast"/>
        <w:jc w:val="both"/>
      </w:pPr>
      <w:r>
        <w:rPr>
          <w:rFonts w:ascii="Arial" w:eastAsia="Arial" w:hAnsi="Arial" w:cs="Arial"/>
          <w:color w:val="000000"/>
          <w:sz w:val="20"/>
        </w:rPr>
        <w:t>'You're imagining it'</w:t>
      </w:r>
    </w:p>
    <w:p w14:paraId="6F93E216" w14:textId="77777777" w:rsidR="00FA4267" w:rsidRDefault="006700FD">
      <w:pPr>
        <w:pStyle w:val="Normal80"/>
        <w:spacing w:before="200" w:line="260" w:lineRule="atLeast"/>
        <w:jc w:val="both"/>
      </w:pPr>
      <w:r>
        <w:rPr>
          <w:rFonts w:ascii="Arial" w:eastAsia="Arial" w:hAnsi="Arial" w:cs="Arial"/>
          <w:color w:val="000000"/>
          <w:sz w:val="20"/>
        </w:rPr>
        <w:t xml:space="preserve">My stomach still knots up when someone lies to me and disputes my reality. Certainly we each might have a different perception ' I'm talking here about intentional lying which is </w:t>
      </w:r>
      <w:r>
        <w:rPr>
          <w:rFonts w:ascii="Arial" w:eastAsia="Arial" w:hAnsi="Arial" w:cs="Arial"/>
          <w:i/>
          <w:color w:val="000000"/>
          <w:sz w:val="20"/>
        </w:rPr>
        <w:t>gaslighting.</w:t>
      </w:r>
    </w:p>
    <w:p w14:paraId="175556E9" w14:textId="77777777" w:rsidR="00FA4267" w:rsidRDefault="006700FD">
      <w:pPr>
        <w:pStyle w:val="Normal80"/>
        <w:spacing w:before="200" w:line="260" w:lineRule="atLeast"/>
        <w:jc w:val="both"/>
      </w:pPr>
      <w:r>
        <w:rPr>
          <w:rFonts w:ascii="Arial" w:eastAsia="Arial" w:hAnsi="Arial" w:cs="Arial"/>
          <w:b/>
          <w:color w:val="000000"/>
          <w:sz w:val="20"/>
        </w:rPr>
        <w:t>Gaslighting</w:t>
      </w:r>
    </w:p>
    <w:p w14:paraId="3FF3F84B" w14:textId="77777777" w:rsidR="00FA4267" w:rsidRDefault="006700FD">
      <w:pPr>
        <w:pStyle w:val="Normal80"/>
        <w:spacing w:before="200" w:line="260" w:lineRule="atLeast"/>
        <w:jc w:val="both"/>
      </w:pPr>
      <w:r>
        <w:rPr>
          <w:rFonts w:ascii="Arial" w:eastAsia="Arial" w:hAnsi="Arial" w:cs="Arial"/>
          <w:color w:val="000000"/>
          <w:sz w:val="20"/>
        </w:rPr>
        <w:t>Outright, purposeful lying is gaslighting because it is an attempt to manipulate reality.</w:t>
      </w:r>
    </w:p>
    <w:p w14:paraId="0D89324F" w14:textId="77777777" w:rsidR="00FA4267" w:rsidRDefault="006700FD">
      <w:pPr>
        <w:pStyle w:val="Normal80"/>
        <w:spacing w:before="200" w:line="260" w:lineRule="atLeast"/>
        <w:jc w:val="both"/>
      </w:pPr>
      <w:r>
        <w:rPr>
          <w:rFonts w:ascii="Arial" w:eastAsia="Arial" w:hAnsi="Arial" w:cs="Arial"/>
          <w:color w:val="000000"/>
          <w:sz w:val="20"/>
        </w:rPr>
        <w:t>I have blogged many times in the past about gaslighting:</w:t>
      </w:r>
    </w:p>
    <w:p w14:paraId="635BCB1A" w14:textId="77777777" w:rsidR="00FA4267" w:rsidRDefault="006700FD">
      <w:pPr>
        <w:pStyle w:val="Normal80"/>
        <w:spacing w:before="200" w:line="260" w:lineRule="atLeast"/>
        <w:jc w:val="both"/>
      </w:pPr>
      <w:r>
        <w:rPr>
          <w:rFonts w:ascii="Arial" w:eastAsia="Arial" w:hAnsi="Arial" w:cs="Arial"/>
          <w:color w:val="000000"/>
          <w:sz w:val="20"/>
        </w:rPr>
        <w:t xml:space="preserve">Here is one example: </w:t>
      </w:r>
    </w:p>
    <w:p w14:paraId="538B8C72" w14:textId="6EB13F79" w:rsidR="00FA4267" w:rsidRDefault="006700FD">
      <w:pPr>
        <w:pStyle w:val="Normal80"/>
        <w:spacing w:before="240" w:line="260" w:lineRule="atLeast"/>
        <w:jc w:val="both"/>
      </w:pPr>
      <w:hyperlink r:id="rId2775" w:history="1">
        <w:r>
          <w:rPr>
            <w:rFonts w:ascii="Arial" w:eastAsia="Arial" w:hAnsi="Arial" w:cs="Arial"/>
            <w:color w:val="0077CC"/>
            <w:sz w:val="20"/>
            <w:u w:val="single"/>
            <w:shd w:val="clear" w:color="auto" w:fill="FFFFFF"/>
          </w:rPr>
          <w:t xml:space="preserve"> https://www.tipsfromthequeenofrejection.com/2021/02/describing-the-capitol-siege-like-a-performance-piece.html </w:t>
        </w:r>
      </w:hyperlink>
    </w:p>
    <w:p w14:paraId="2B97CFC0" w14:textId="77777777" w:rsidR="00FA4267" w:rsidRDefault="006700FD">
      <w:pPr>
        <w:pStyle w:val="Normal80"/>
        <w:spacing w:before="200" w:line="260" w:lineRule="atLeast"/>
        <w:jc w:val="both"/>
      </w:pPr>
      <w:r>
        <w:rPr>
          <w:rFonts w:ascii="Arial" w:eastAsia="Arial" w:hAnsi="Arial" w:cs="Arial"/>
          <w:b/>
          <w:color w:val="000000"/>
          <w:sz w:val="20"/>
        </w:rPr>
        <w:t xml:space="preserve">Exaggerating vs. Outright Lying </w:t>
      </w:r>
    </w:p>
    <w:p w14:paraId="7A09C686" w14:textId="77777777" w:rsidR="00FA4267" w:rsidRDefault="006700FD">
      <w:pPr>
        <w:pStyle w:val="Normal80"/>
        <w:spacing w:before="200" w:line="260" w:lineRule="atLeast"/>
        <w:jc w:val="both"/>
      </w:pPr>
      <w:r>
        <w:rPr>
          <w:rFonts w:ascii="Arial" w:eastAsia="Arial" w:hAnsi="Arial" w:cs="Arial"/>
          <w:color w:val="000000"/>
          <w:sz w:val="20"/>
        </w:rPr>
        <w:t>You probably are aware that several media outlets have been comparing what they call Biden'</w:t>
      </w:r>
      <w:r>
        <w:rPr>
          <w:rFonts w:ascii="Arial" w:eastAsia="Arial" w:hAnsi="Arial" w:cs="Arial"/>
          <w:b/>
          <w:color w:val="000000"/>
          <w:sz w:val="20"/>
        </w:rPr>
        <w:t>s</w:t>
      </w:r>
      <w:r>
        <w:rPr>
          <w:rFonts w:ascii="Arial" w:eastAsia="Arial" w:hAnsi="Arial" w:cs="Arial"/>
          <w:color w:val="000000"/>
          <w:sz w:val="20"/>
        </w:rPr>
        <w:t xml:space="preserve"> 'exaggerations' and 'misstatements' with what they call Trump'</w:t>
      </w:r>
      <w:r>
        <w:rPr>
          <w:rFonts w:ascii="Arial" w:eastAsia="Arial" w:hAnsi="Arial" w:cs="Arial"/>
          <w:b/>
          <w:color w:val="000000"/>
          <w:sz w:val="20"/>
        </w:rPr>
        <w:t>s</w:t>
      </w:r>
      <w:r>
        <w:rPr>
          <w:rFonts w:ascii="Arial" w:eastAsia="Arial" w:hAnsi="Arial" w:cs="Arial"/>
          <w:color w:val="000000"/>
          <w:sz w:val="20"/>
        </w:rPr>
        <w:t xml:space="preserve"> 'lies':</w:t>
      </w:r>
    </w:p>
    <w:p w14:paraId="6411F159" w14:textId="77777777" w:rsidR="00FA4267" w:rsidRDefault="006700FD">
      <w:pPr>
        <w:pStyle w:val="Normal80"/>
        <w:spacing w:before="200" w:line="260" w:lineRule="atLeast"/>
        <w:jc w:val="both"/>
      </w:pPr>
      <w:r>
        <w:rPr>
          <w:rFonts w:ascii="Arial" w:eastAsia="Arial" w:hAnsi="Arial" w:cs="Arial"/>
          <w:color w:val="000000"/>
          <w:sz w:val="20"/>
        </w:rPr>
        <w:t>Here are some links :</w:t>
      </w:r>
    </w:p>
    <w:p w14:paraId="1F64C81D" w14:textId="77777777" w:rsidR="00FA4267" w:rsidRDefault="006700FD">
      <w:pPr>
        <w:pStyle w:val="Normal80"/>
        <w:spacing w:before="240" w:line="260" w:lineRule="atLeast"/>
        <w:jc w:val="both"/>
      </w:pPr>
      <w:r>
        <w:rPr>
          <w:rFonts w:ascii="Arial" w:eastAsia="Arial" w:hAnsi="Arial" w:cs="Arial"/>
          <w:b/>
          <w:color w:val="000000"/>
          <w:sz w:val="20"/>
        </w:rPr>
        <w:t>AP</w:t>
      </w:r>
      <w:r>
        <w:rPr>
          <w:rFonts w:ascii="Arial" w:eastAsia="Arial" w:hAnsi="Arial" w:cs="Arial"/>
          <w:color w:val="000000"/>
          <w:sz w:val="20"/>
        </w:rPr>
        <w:t xml:space="preserve">  :  </w:t>
      </w:r>
      <w:hyperlink r:id="rId2776" w:history="1">
        <w:r>
          <w:rPr>
            <w:rFonts w:ascii="Arial" w:eastAsia="Arial" w:hAnsi="Arial" w:cs="Arial"/>
            <w:color w:val="0077CC"/>
            <w:sz w:val="20"/>
            <w:u w:val="single"/>
            <w:shd w:val="clear" w:color="auto" w:fill="FFFFFF"/>
          </w:rPr>
          <w:t xml:space="preserve"> https://apnews.com/article/</w:t>
        </w:r>
      </w:hyperlink>
      <w:hyperlink r:id="rId2777" w:history="1">
        <w:r>
          <w:rPr>
            <w:rFonts w:ascii="Arial" w:eastAsia="Arial" w:hAnsi="Arial" w:cs="Arial"/>
            <w:b/>
            <w:color w:val="0077CC"/>
            <w:sz w:val="20"/>
            <w:u w:val="single"/>
            <w:shd w:val="clear" w:color="auto" w:fill="FFFFFF"/>
          </w:rPr>
          <w:t>fact-check</w:t>
        </w:r>
      </w:hyperlink>
      <w:hyperlink r:id="rId2778" w:history="1">
        <w:r>
          <w:rPr>
            <w:rFonts w:ascii="Arial" w:eastAsia="Arial" w:hAnsi="Arial" w:cs="Arial"/>
            <w:color w:val="0077CC"/>
            <w:sz w:val="20"/>
            <w:u w:val="single"/>
            <w:shd w:val="clear" w:color="auto" w:fill="FFFFFF"/>
          </w:rPr>
          <w:t>-misinformation-</w:t>
        </w:r>
      </w:hyperlink>
      <w:hyperlink r:id="rId2779" w:history="1">
        <w:r>
          <w:rPr>
            <w:rFonts w:ascii="Arial" w:eastAsia="Arial" w:hAnsi="Arial" w:cs="Arial"/>
            <w:b/>
            <w:color w:val="0077CC"/>
            <w:sz w:val="20"/>
            <w:u w:val="single"/>
            <w:shd w:val="clear" w:color="auto" w:fill="FFFFFF"/>
          </w:rPr>
          <w:t>election</w:t>
        </w:r>
      </w:hyperlink>
      <w:hyperlink r:id="rId2780" w:history="1">
        <w:r>
          <w:rPr>
            <w:rFonts w:ascii="Arial" w:eastAsia="Arial" w:hAnsi="Arial" w:cs="Arial"/>
            <w:color w:val="0077CC"/>
            <w:sz w:val="20"/>
            <w:u w:val="single"/>
            <w:shd w:val="clear" w:color="auto" w:fill="FFFFFF"/>
          </w:rPr>
          <w:t xml:space="preserve">-debate-trump-biden-577507522762aa10f6ee5be3a0ced2bb </w:t>
        </w:r>
      </w:hyperlink>
    </w:p>
    <w:p w14:paraId="785DBFC6" w14:textId="77777777" w:rsidR="00FA4267" w:rsidRDefault="006700FD">
      <w:pPr>
        <w:pStyle w:val="Normal80"/>
        <w:spacing w:before="240" w:line="260" w:lineRule="atLeast"/>
        <w:jc w:val="both"/>
      </w:pPr>
      <w:r>
        <w:rPr>
          <w:rFonts w:ascii="Arial" w:eastAsia="Arial" w:hAnsi="Arial" w:cs="Arial"/>
          <w:b/>
          <w:color w:val="000000"/>
          <w:sz w:val="20"/>
        </w:rPr>
        <w:t>FOX:</w:t>
      </w:r>
      <w:hyperlink r:id="rId2781" w:history="1">
        <w:r>
          <w:rPr>
            <w:rFonts w:ascii="Arial" w:eastAsia="Arial" w:hAnsi="Arial" w:cs="Arial"/>
            <w:color w:val="0077CC"/>
            <w:sz w:val="20"/>
            <w:u w:val="single"/>
            <w:shd w:val="clear" w:color="auto" w:fill="FFFFFF"/>
          </w:rPr>
          <w:t xml:space="preserve"> https://www.livenowfox.com/news/presidential-debate-</w:t>
        </w:r>
      </w:hyperlink>
      <w:hyperlink r:id="rId2782" w:history="1">
        <w:r>
          <w:rPr>
            <w:rFonts w:ascii="Arial" w:eastAsia="Arial" w:hAnsi="Arial" w:cs="Arial"/>
            <w:b/>
            <w:color w:val="0077CC"/>
            <w:sz w:val="20"/>
            <w:u w:val="single"/>
            <w:shd w:val="clear" w:color="auto" w:fill="FFFFFF"/>
          </w:rPr>
          <w:t>fact</w:t>
        </w:r>
      </w:hyperlink>
      <w:hyperlink r:id="rId2783" w:history="1">
        <w:r>
          <w:rPr>
            <w:rFonts w:ascii="Arial" w:eastAsia="Arial" w:hAnsi="Arial" w:cs="Arial"/>
            <w:color w:val="0077CC"/>
            <w:sz w:val="20"/>
            <w:u w:val="single"/>
            <w:shd w:val="clear" w:color="auto" w:fill="FFFFFF"/>
          </w:rPr>
          <w:t xml:space="preserve">-biden-trump-false-claims.amp </w:t>
        </w:r>
      </w:hyperlink>
    </w:p>
    <w:p w14:paraId="3F92F475" w14:textId="77777777" w:rsidR="00FA4267" w:rsidRDefault="006700FD">
      <w:pPr>
        <w:pStyle w:val="Normal80"/>
        <w:spacing w:before="240" w:line="260" w:lineRule="atLeast"/>
        <w:jc w:val="both"/>
      </w:pPr>
      <w:hyperlink r:id="rId2784" w:history="1">
        <w:r>
          <w:rPr>
            <w:rFonts w:ascii="Arial" w:eastAsia="Arial" w:hAnsi="Arial" w:cs="Arial"/>
            <w:b/>
            <w:color w:val="0077CC"/>
            <w:sz w:val="20"/>
            <w:u w:val="single"/>
            <w:shd w:val="clear" w:color="auto" w:fill="FFFFFF"/>
          </w:rPr>
          <w:t xml:space="preserve"> </w:t>
        </w:r>
      </w:hyperlink>
      <w:hyperlink r:id="rId2785" w:history="1">
        <w:r>
          <w:rPr>
            <w:rFonts w:ascii="Arial" w:eastAsia="Arial" w:hAnsi="Arial" w:cs="Arial"/>
            <w:b/>
            <w:color w:val="0077CC"/>
            <w:sz w:val="20"/>
            <w:u w:val="single"/>
            <w:shd w:val="clear" w:color="auto" w:fill="FFFFFF"/>
          </w:rPr>
          <w:t>FactCheck</w:t>
        </w:r>
      </w:hyperlink>
      <w:hyperlink r:id="rId2786" w:history="1">
        <w:r>
          <w:rPr>
            <w:rFonts w:ascii="Arial" w:eastAsia="Arial" w:hAnsi="Arial" w:cs="Arial"/>
            <w:b/>
            <w:color w:val="0077CC"/>
            <w:sz w:val="20"/>
            <w:u w:val="single"/>
            <w:shd w:val="clear" w:color="auto" w:fill="FFFFFF"/>
          </w:rPr>
          <w:t>.</w:t>
        </w:r>
      </w:hyperlink>
      <w:hyperlink r:id="rId2787" w:history="1">
        <w:r>
          <w:rPr>
            <w:rFonts w:ascii="Arial" w:eastAsia="Arial" w:hAnsi="Arial" w:cs="Arial"/>
            <w:b/>
            <w:color w:val="0077CC"/>
            <w:sz w:val="20"/>
            <w:u w:val="single"/>
            <w:shd w:val="clear" w:color="auto" w:fill="FFFFFF"/>
          </w:rPr>
          <w:t>org</w:t>
        </w:r>
      </w:hyperlink>
      <w:hyperlink r:id="rId2788" w:history="1">
        <w:r>
          <w:rPr>
            <w:rFonts w:ascii="Arial" w:eastAsia="Arial" w:hAnsi="Arial" w:cs="Arial"/>
            <w:b/>
            <w:color w:val="0077CC"/>
            <w:sz w:val="20"/>
            <w:u w:val="single"/>
            <w:shd w:val="clear" w:color="auto" w:fill="FFFFFF"/>
          </w:rPr>
          <w:t xml:space="preserve"> </w:t>
        </w:r>
      </w:hyperlink>
      <w:r>
        <w:rPr>
          <w:rFonts w:ascii="Arial" w:eastAsia="Arial" w:hAnsi="Arial" w:cs="Arial"/>
          <w:b/>
          <w:color w:val="000000"/>
          <w:sz w:val="20"/>
        </w:rPr>
        <w:t xml:space="preserve">: </w:t>
      </w:r>
      <w:hyperlink r:id="rId2789" w:history="1">
        <w:r>
          <w:rPr>
            <w:rFonts w:ascii="Arial" w:eastAsia="Arial" w:hAnsi="Arial" w:cs="Arial"/>
            <w:color w:val="0077CC"/>
            <w:sz w:val="20"/>
            <w:u w:val="single"/>
            <w:shd w:val="clear" w:color="auto" w:fill="FFFFFF"/>
          </w:rPr>
          <w:t xml:space="preserve"> https://www.</w:t>
        </w:r>
      </w:hyperlink>
      <w:hyperlink r:id="rId2790" w:history="1">
        <w:r>
          <w:rPr>
            <w:rFonts w:ascii="Arial" w:eastAsia="Arial" w:hAnsi="Arial" w:cs="Arial"/>
            <w:b/>
            <w:color w:val="0077CC"/>
            <w:sz w:val="20"/>
            <w:u w:val="single"/>
            <w:shd w:val="clear" w:color="auto" w:fill="FFFFFF"/>
          </w:rPr>
          <w:t>factcheck</w:t>
        </w:r>
      </w:hyperlink>
      <w:hyperlink r:id="rId2791" w:history="1">
        <w:r>
          <w:rPr>
            <w:rFonts w:ascii="Arial" w:eastAsia="Arial" w:hAnsi="Arial" w:cs="Arial"/>
            <w:color w:val="0077CC"/>
            <w:sz w:val="20"/>
            <w:u w:val="single"/>
            <w:shd w:val="clear" w:color="auto" w:fill="FFFFFF"/>
          </w:rPr>
          <w:t>.</w:t>
        </w:r>
      </w:hyperlink>
      <w:hyperlink r:id="rId2792" w:history="1">
        <w:r>
          <w:rPr>
            <w:rFonts w:ascii="Arial" w:eastAsia="Arial" w:hAnsi="Arial" w:cs="Arial"/>
            <w:b/>
            <w:color w:val="0077CC"/>
            <w:sz w:val="20"/>
            <w:u w:val="single"/>
            <w:shd w:val="clear" w:color="auto" w:fill="FFFFFF"/>
          </w:rPr>
          <w:t>org</w:t>
        </w:r>
      </w:hyperlink>
      <w:hyperlink r:id="rId2793" w:history="1">
        <w:r>
          <w:rPr>
            <w:rFonts w:ascii="Arial" w:eastAsia="Arial" w:hAnsi="Arial" w:cs="Arial"/>
            <w:color w:val="0077CC"/>
            <w:sz w:val="20"/>
            <w:u w:val="single"/>
            <w:shd w:val="clear" w:color="auto" w:fill="FFFFFF"/>
          </w:rPr>
          <w:t>/2024/06/</w:t>
        </w:r>
      </w:hyperlink>
      <w:hyperlink r:id="rId2794" w:history="1">
        <w:r>
          <w:rPr>
            <w:rFonts w:ascii="Arial" w:eastAsia="Arial" w:hAnsi="Arial" w:cs="Arial"/>
            <w:b/>
            <w:color w:val="0077CC"/>
            <w:sz w:val="20"/>
            <w:u w:val="single"/>
            <w:shd w:val="clear" w:color="auto" w:fill="FFFFFF"/>
          </w:rPr>
          <w:t>factchecking</w:t>
        </w:r>
      </w:hyperlink>
      <w:hyperlink r:id="rId2795" w:history="1">
        <w:r>
          <w:rPr>
            <w:rFonts w:ascii="Arial" w:eastAsia="Arial" w:hAnsi="Arial" w:cs="Arial"/>
            <w:color w:val="0077CC"/>
            <w:sz w:val="20"/>
            <w:u w:val="single"/>
            <w:shd w:val="clear" w:color="auto" w:fill="FFFFFF"/>
          </w:rPr>
          <w:t xml:space="preserve">-the-biden-trump-debate/ </w:t>
        </w:r>
      </w:hyperlink>
    </w:p>
    <w:p w14:paraId="03B90B24" w14:textId="77777777" w:rsidR="00FA4267" w:rsidRDefault="006700FD">
      <w:pPr>
        <w:pStyle w:val="Normal80"/>
        <w:spacing w:before="240" w:line="260" w:lineRule="atLeast"/>
        <w:jc w:val="both"/>
      </w:pPr>
      <w:r>
        <w:rPr>
          <w:rFonts w:ascii="Arial" w:eastAsia="Arial" w:hAnsi="Arial" w:cs="Arial"/>
          <w:b/>
          <w:color w:val="000000"/>
          <w:sz w:val="20"/>
        </w:rPr>
        <w:t>PBS</w:t>
      </w:r>
      <w:r>
        <w:rPr>
          <w:rFonts w:ascii="Arial" w:eastAsia="Arial" w:hAnsi="Arial" w:cs="Arial"/>
          <w:color w:val="000000"/>
          <w:sz w:val="20"/>
        </w:rPr>
        <w:t xml:space="preserve">  : </w:t>
      </w:r>
      <w:hyperlink r:id="rId2796" w:history="1">
        <w:r>
          <w:rPr>
            <w:rFonts w:ascii="Arial" w:eastAsia="Arial" w:hAnsi="Arial" w:cs="Arial"/>
            <w:color w:val="0077CC"/>
            <w:sz w:val="20"/>
            <w:u w:val="single"/>
            <w:shd w:val="clear" w:color="auto" w:fill="FFFFFF"/>
          </w:rPr>
          <w:t xml:space="preserve"> https://www.pbs.org/newshour/show/</w:t>
        </w:r>
      </w:hyperlink>
      <w:hyperlink r:id="rId2797" w:history="1">
        <w:r>
          <w:rPr>
            <w:rFonts w:ascii="Arial" w:eastAsia="Arial" w:hAnsi="Arial" w:cs="Arial"/>
            <w:b/>
            <w:color w:val="0077CC"/>
            <w:sz w:val="20"/>
            <w:u w:val="single"/>
            <w:shd w:val="clear" w:color="auto" w:fill="FFFFFF"/>
          </w:rPr>
          <w:t>fact-checking</w:t>
        </w:r>
      </w:hyperlink>
      <w:hyperlink r:id="rId2798" w:history="1">
        <w:r>
          <w:rPr>
            <w:rFonts w:ascii="Arial" w:eastAsia="Arial" w:hAnsi="Arial" w:cs="Arial"/>
            <w:color w:val="0077CC"/>
            <w:sz w:val="20"/>
            <w:u w:val="single"/>
            <w:shd w:val="clear" w:color="auto" w:fill="FFFFFF"/>
          </w:rPr>
          <w:t xml:space="preserve">-the-claims-biden-and-trump-made-during-the-debate </w:t>
        </w:r>
      </w:hyperlink>
    </w:p>
    <w:p w14:paraId="6CED275C" w14:textId="77777777" w:rsidR="00FA4267" w:rsidRDefault="006700FD">
      <w:pPr>
        <w:pStyle w:val="Normal80"/>
        <w:spacing w:before="240" w:line="260" w:lineRule="atLeast"/>
        <w:jc w:val="both"/>
      </w:pPr>
      <w:r>
        <w:rPr>
          <w:rFonts w:ascii="Arial" w:eastAsia="Arial" w:hAnsi="Arial" w:cs="Arial"/>
          <w:b/>
          <w:color w:val="000000"/>
          <w:sz w:val="20"/>
        </w:rPr>
        <w:t>CNN:</w:t>
      </w:r>
      <w:hyperlink r:id="rId2799" w:history="1">
        <w:r>
          <w:rPr>
            <w:rFonts w:ascii="Arial" w:eastAsia="Arial" w:hAnsi="Arial" w:cs="Arial"/>
            <w:color w:val="0077CC"/>
            <w:sz w:val="20"/>
            <w:u w:val="single"/>
            <w:shd w:val="clear" w:color="auto" w:fill="FFFFFF"/>
          </w:rPr>
          <w:t xml:space="preserve"> https://amp.cnn.com/cnn/2024/06/27/politics/</w:t>
        </w:r>
      </w:hyperlink>
      <w:hyperlink r:id="rId2800" w:history="1">
        <w:r>
          <w:rPr>
            <w:rFonts w:ascii="Arial" w:eastAsia="Arial" w:hAnsi="Arial" w:cs="Arial"/>
            <w:b/>
            <w:color w:val="0077CC"/>
            <w:sz w:val="20"/>
            <w:u w:val="single"/>
            <w:shd w:val="clear" w:color="auto" w:fill="FFFFFF"/>
          </w:rPr>
          <w:t>fact-checking</w:t>
        </w:r>
      </w:hyperlink>
      <w:hyperlink r:id="rId2801" w:history="1">
        <w:r>
          <w:rPr>
            <w:rFonts w:ascii="Arial" w:eastAsia="Arial" w:hAnsi="Arial" w:cs="Arial"/>
            <w:color w:val="0077CC"/>
            <w:sz w:val="20"/>
            <w:u w:val="single"/>
            <w:shd w:val="clear" w:color="auto" w:fill="FFFFFF"/>
          </w:rPr>
          <w:t xml:space="preserve">-the-cnn-presidential-debate </w:t>
        </w:r>
      </w:hyperlink>
    </w:p>
    <w:p w14:paraId="610BF8F8" w14:textId="77777777" w:rsidR="00FA4267" w:rsidRDefault="006700FD">
      <w:pPr>
        <w:pStyle w:val="Normal80"/>
        <w:spacing w:before="200" w:line="260" w:lineRule="atLeast"/>
        <w:jc w:val="both"/>
      </w:pPr>
      <w:r>
        <w:rPr>
          <w:rFonts w:ascii="Arial" w:eastAsia="Arial" w:hAnsi="Arial" w:cs="Arial"/>
          <w:color w:val="000000"/>
          <w:sz w:val="20"/>
        </w:rPr>
        <w:t>There are many many more articles  ' Just google something like '</w:t>
      </w:r>
      <w:r>
        <w:rPr>
          <w:rFonts w:ascii="Arial" w:eastAsia="Arial" w:hAnsi="Arial" w:cs="Arial"/>
          <w:i/>
          <w:color w:val="000000"/>
          <w:sz w:val="20"/>
        </w:rPr>
        <w:t xml:space="preserve">Trump Biden debate lies.' </w:t>
      </w:r>
    </w:p>
    <w:p w14:paraId="235B285F" w14:textId="77777777" w:rsidR="00FA4267" w:rsidRDefault="006700FD">
      <w:pPr>
        <w:pStyle w:val="Normal80"/>
        <w:spacing w:before="200" w:line="260" w:lineRule="atLeast"/>
        <w:jc w:val="both"/>
      </w:pPr>
      <w:r>
        <w:rPr>
          <w:rFonts w:ascii="Arial" w:eastAsia="Arial" w:hAnsi="Arial" w:cs="Arial"/>
          <w:b/>
          <w:color w:val="000000"/>
          <w:sz w:val="20"/>
        </w:rPr>
        <w:t>Accusations of Getting High and Getting Over-Energized</w:t>
      </w:r>
    </w:p>
    <w:p w14:paraId="7B289C06" w14:textId="77777777" w:rsidR="00FA4267" w:rsidRDefault="006700FD">
      <w:pPr>
        <w:pStyle w:val="Normal80"/>
        <w:spacing w:before="200" w:line="260" w:lineRule="atLeast"/>
        <w:jc w:val="both"/>
      </w:pPr>
      <w:r>
        <w:rPr>
          <w:rFonts w:ascii="Arial" w:eastAsia="Arial" w:hAnsi="Arial" w:cs="Arial"/>
          <w:color w:val="000000"/>
          <w:sz w:val="20"/>
        </w:rPr>
        <w:t>Another observation I had watching the debate was remembering all the pre-debate accusations by the Trump team that Biden would be 'high' on stimulant energy drinks like caffeine or Red Bull, or Mountain Dew or even drugs like Adderall.</w:t>
      </w:r>
    </w:p>
    <w:p w14:paraId="5FF69860" w14:textId="77777777" w:rsidR="00FA4267" w:rsidRDefault="006700FD">
      <w:pPr>
        <w:pStyle w:val="Normal80"/>
        <w:spacing w:before="200" w:line="260" w:lineRule="atLeast"/>
        <w:jc w:val="both"/>
      </w:pPr>
      <w:r>
        <w:rPr>
          <w:rFonts w:ascii="Arial" w:eastAsia="Arial" w:hAnsi="Arial" w:cs="Arial"/>
          <w:color w:val="000000"/>
          <w:sz w:val="20"/>
        </w:rPr>
        <w:t>This Adderall accusation about Biden brought back dÃ©jÃ  vu memories of 2 years ago when there were quite a few speculations about whether Trump might have been over-using Adderall.</w:t>
      </w:r>
    </w:p>
    <w:p w14:paraId="12408101" w14:textId="77777777" w:rsidR="00FA4267" w:rsidRDefault="006700FD">
      <w:pPr>
        <w:pStyle w:val="Normal80"/>
        <w:spacing w:before="200" w:line="260" w:lineRule="atLeast"/>
        <w:jc w:val="both"/>
      </w:pPr>
      <w:r>
        <w:rPr>
          <w:rFonts w:ascii="Arial" w:eastAsia="Arial" w:hAnsi="Arial" w:cs="Arial"/>
          <w:color w:val="000000"/>
          <w:sz w:val="20"/>
        </w:rPr>
        <w:t>Hey, most of us can use an energy boost once in a while.  I can sure use one if I have a late evening client or a deadline.  I'm a big fan of using a couple sprays of vitamin B12 into my mouth for a boost of energy when I need it!</w:t>
      </w:r>
    </w:p>
    <w:p w14:paraId="4FA1CCF1" w14:textId="77777777" w:rsidR="00FA4267" w:rsidRDefault="006700FD">
      <w:pPr>
        <w:pStyle w:val="Normal80"/>
        <w:spacing w:before="200" w:line="260" w:lineRule="atLeast"/>
        <w:jc w:val="both"/>
      </w:pPr>
      <w:r>
        <w:rPr>
          <w:rFonts w:ascii="Arial" w:eastAsia="Arial" w:hAnsi="Arial" w:cs="Arial"/>
          <w:color w:val="000000"/>
          <w:sz w:val="20"/>
        </w:rPr>
        <w:t>During this debate we could definitely see by his low energy that  Biden probably was not using stimulants.</w:t>
      </w:r>
    </w:p>
    <w:p w14:paraId="0D4021A1" w14:textId="77777777" w:rsidR="00FA4267" w:rsidRDefault="006700FD">
      <w:pPr>
        <w:pStyle w:val="Normal80"/>
        <w:spacing w:before="200" w:line="260" w:lineRule="atLeast"/>
        <w:jc w:val="both"/>
      </w:pPr>
      <w:r>
        <w:rPr>
          <w:rFonts w:ascii="Arial" w:eastAsia="Arial" w:hAnsi="Arial" w:cs="Arial"/>
          <w:color w:val="000000"/>
          <w:sz w:val="20"/>
        </w:rPr>
        <w:t xml:space="preserve">I found myself wondering if he or his team might have been concerned he would be asked by the moderators about (or accused by Trump of) using energy/performance enhancing drugs, and he was wanting to be able to truthfully say 'no.' </w:t>
      </w:r>
    </w:p>
    <w:p w14:paraId="7056DC6D" w14:textId="77777777" w:rsidR="00FA4267" w:rsidRDefault="006700FD">
      <w:pPr>
        <w:pStyle w:val="Normal80"/>
        <w:spacing w:before="200" w:line="260" w:lineRule="atLeast"/>
        <w:jc w:val="both"/>
      </w:pPr>
      <w:r>
        <w:rPr>
          <w:rFonts w:ascii="Arial" w:eastAsia="Arial" w:hAnsi="Arial" w:cs="Arial"/>
          <w:color w:val="000000"/>
          <w:sz w:val="20"/>
        </w:rPr>
        <w:t>I found myself thinking he sure could have used a swig or two of Donald Trump'</w:t>
      </w:r>
      <w:r>
        <w:rPr>
          <w:rFonts w:ascii="Arial" w:eastAsia="Arial" w:hAnsi="Arial" w:cs="Arial"/>
          <w:b/>
          <w:color w:val="000000"/>
          <w:sz w:val="20"/>
        </w:rPr>
        <w:t>s</w:t>
      </w:r>
      <w:r>
        <w:rPr>
          <w:rFonts w:ascii="Arial" w:eastAsia="Arial" w:hAnsi="Arial" w:cs="Arial"/>
          <w:color w:val="000000"/>
          <w:sz w:val="20"/>
        </w:rPr>
        <w:t xml:space="preserve"> caffeine-laced Diet Cokes! </w:t>
      </w:r>
    </w:p>
    <w:p w14:paraId="4F53319D" w14:textId="77777777" w:rsidR="00FA4267" w:rsidRDefault="006700FD">
      <w:pPr>
        <w:pStyle w:val="Normal80"/>
        <w:spacing w:before="200" w:line="260" w:lineRule="atLeast"/>
        <w:jc w:val="both"/>
      </w:pPr>
      <w:r>
        <w:rPr>
          <w:rFonts w:ascii="Arial" w:eastAsia="Arial" w:hAnsi="Arial" w:cs="Arial"/>
          <w:color w:val="000000"/>
          <w:sz w:val="20"/>
        </w:rPr>
        <w:t>Â© Elayne Savage, PhD</w:t>
      </w:r>
    </w:p>
    <w:p w14:paraId="45A34327" w14:textId="77777777" w:rsidR="00FA4267" w:rsidRDefault="006700FD">
      <w:pPr>
        <w:pStyle w:val="Normal80"/>
        <w:spacing w:before="200" w:line="260" w:lineRule="atLeast"/>
        <w:jc w:val="both"/>
      </w:pPr>
      <w:r>
        <w:rPr>
          <w:rFonts w:ascii="Arial" w:eastAsia="Arial" w:hAnsi="Arial" w:cs="Arial"/>
          <w:color w:val="000000"/>
          <w:sz w:val="20"/>
        </w:rPr>
        <w:t>Did you watch the debate? Wondering what your impressions and observations were.</w:t>
      </w:r>
    </w:p>
    <w:p w14:paraId="23541752" w14:textId="77777777" w:rsidR="00FA4267" w:rsidRDefault="006700FD">
      <w:pPr>
        <w:pStyle w:val="Normal80"/>
        <w:spacing w:before="200" w:line="260" w:lineRule="atLeast"/>
        <w:jc w:val="both"/>
      </w:pPr>
      <w:r>
        <w:rPr>
          <w:rFonts w:ascii="Arial" w:eastAsia="Arial" w:hAnsi="Arial" w:cs="Arial"/>
          <w:b/>
          <w:color w:val="000000"/>
          <w:sz w:val="20"/>
        </w:rPr>
        <w:t>NEW NOTE: Wanting to add this recent development from the Supreme Court a few days after the debate:</w:t>
      </w:r>
    </w:p>
    <w:p w14:paraId="6C0F6AB2" w14:textId="77777777" w:rsidR="00FA4267" w:rsidRDefault="006700FD">
      <w:pPr>
        <w:pStyle w:val="Normal80"/>
        <w:spacing w:before="200" w:line="260" w:lineRule="atLeast"/>
        <w:jc w:val="both"/>
      </w:pPr>
      <w:r>
        <w:rPr>
          <w:rFonts w:ascii="Arial" w:eastAsia="Arial" w:hAnsi="Arial" w:cs="Arial"/>
          <w:b/>
          <w:color w:val="000000"/>
          <w:sz w:val="20"/>
        </w:rPr>
        <w:t>On 7/1/24 the U.S. Supreme Court majority ruled that presidents ' including former President Donald Trump ' have immunity from prosecution when carrying out 'official acts.'</w:t>
      </w:r>
    </w:p>
    <w:p w14:paraId="267D1A90" w14:textId="77777777" w:rsidR="00FA4267" w:rsidRDefault="006700FD">
      <w:pPr>
        <w:pStyle w:val="Normal80"/>
        <w:spacing w:before="240" w:line="260" w:lineRule="atLeast"/>
        <w:jc w:val="both"/>
      </w:pPr>
      <w:r>
        <w:rPr>
          <w:rFonts w:ascii="Arial" w:eastAsia="Arial" w:hAnsi="Arial" w:cs="Arial"/>
          <w:b/>
          <w:color w:val="000000"/>
          <w:sz w:val="20"/>
        </w:rPr>
        <w:t xml:space="preserve">'Under our constitutional structure of separated powers, the nature of Presidential power entitles a former President to absolute immunity from criminal prosecution for actions within his conclusive and preclusive constitutional authority,' the </w:t>
      </w:r>
      <w:hyperlink r:id="rId2802" w:history="1">
        <w:r>
          <w:rPr>
            <w:rFonts w:ascii="Arial" w:eastAsia="Arial" w:hAnsi="Arial" w:cs="Arial"/>
            <w:b/>
            <w:color w:val="0077CC"/>
            <w:sz w:val="20"/>
            <w:u w:val="single"/>
            <w:shd w:val="clear" w:color="auto" w:fill="FFFFFF"/>
          </w:rPr>
          <w:t xml:space="preserve"> court wrote </w:t>
        </w:r>
      </w:hyperlink>
      <w:r>
        <w:rPr>
          <w:rFonts w:ascii="Arial" w:eastAsia="Arial" w:hAnsi="Arial" w:cs="Arial"/>
          <w:b/>
          <w:color w:val="000000"/>
          <w:sz w:val="20"/>
        </w:rPr>
        <w:t>. 'And he is entitled to at least presumptive immunity from prosecution for all his official acts. There is no immunity for unofficial acts.'</w:t>
      </w:r>
    </w:p>
    <w:p w14:paraId="2870CF5F" w14:textId="77777777" w:rsidR="00FA4267" w:rsidRDefault="006700FD">
      <w:pPr>
        <w:pStyle w:val="Normal80"/>
        <w:spacing w:before="200" w:line="260" w:lineRule="atLeast"/>
        <w:jc w:val="both"/>
      </w:pPr>
      <w:r>
        <w:rPr>
          <w:rFonts w:ascii="Arial" w:eastAsia="Arial" w:hAnsi="Arial" w:cs="Arial"/>
          <w:b/>
          <w:color w:val="000000"/>
          <w:sz w:val="20"/>
        </w:rPr>
        <w:t>Justice Sonia Sotomayor wrote how the ruling, makes a 'mockery of the principle' that no one is above the law."</w:t>
      </w:r>
    </w:p>
    <w:p w14:paraId="0AD026D0" w14:textId="77777777" w:rsidR="00FA4267" w:rsidRDefault="006700FD">
      <w:pPr>
        <w:pStyle w:val="Normal80"/>
        <w:spacing w:before="200" w:line="260" w:lineRule="atLeast"/>
        <w:jc w:val="both"/>
      </w:pPr>
      <w:r>
        <w:rPr>
          <w:rFonts w:ascii="Arial" w:eastAsia="Arial" w:hAnsi="Arial" w:cs="Arial"/>
          <w:b/>
          <w:color w:val="000000"/>
          <w:sz w:val="20"/>
        </w:rPr>
        <w:t xml:space="preserve">'The relationship between the President and the people he serves has shifted irrevocably. In every use of official power, the President is now </w:t>
      </w:r>
      <w:r>
        <w:rPr>
          <w:rFonts w:ascii="Arial" w:eastAsia="Arial" w:hAnsi="Arial" w:cs="Arial"/>
          <w:i/>
          <w:color w:val="000000"/>
          <w:sz w:val="20"/>
        </w:rPr>
        <w:t>a king above the law.'</w:t>
      </w:r>
    </w:p>
    <w:p w14:paraId="6E6DAEFC" w14:textId="77777777" w:rsidR="00FA4267" w:rsidRDefault="006700FD">
      <w:pPr>
        <w:pStyle w:val="Normal80"/>
        <w:spacing w:before="200" w:line="260" w:lineRule="atLeast"/>
        <w:jc w:val="both"/>
      </w:pPr>
      <w:r>
        <w:rPr>
          <w:rFonts w:ascii="Arial" w:eastAsia="Arial" w:hAnsi="Arial" w:cs="Arial"/>
          <w:b/>
          <w:color w:val="000000"/>
          <w:sz w:val="20"/>
        </w:rPr>
        <w:t>'With fear for our democracy, I dissent.'</w:t>
      </w:r>
    </w:p>
    <w:p w14:paraId="00DEE6F2" w14:textId="77777777" w:rsidR="00FA4267" w:rsidRDefault="006700FD">
      <w:pPr>
        <w:pStyle w:val="Normal80"/>
        <w:spacing w:before="200" w:line="260" w:lineRule="atLeast"/>
        <w:jc w:val="both"/>
      </w:pPr>
      <w:r>
        <w:rPr>
          <w:rFonts w:ascii="Arial" w:eastAsia="Arial" w:hAnsi="Arial" w:cs="Arial"/>
          <w:b/>
          <w:color w:val="000000"/>
          <w:sz w:val="20"/>
        </w:rPr>
        <w:t>A king above the law? Wow - Amazing timing!</w:t>
      </w:r>
    </w:p>
    <w:p w14:paraId="024E8CE3" w14:textId="77777777" w:rsidR="00FA4267" w:rsidRDefault="006700FD">
      <w:pPr>
        <w:pStyle w:val="Normal80"/>
        <w:spacing w:before="200" w:line="260" w:lineRule="atLeast"/>
        <w:jc w:val="both"/>
      </w:pPr>
      <w:r>
        <w:rPr>
          <w:rFonts w:ascii="Arial" w:eastAsia="Arial" w:hAnsi="Arial" w:cs="Arial"/>
          <w:b/>
          <w:color w:val="000000"/>
          <w:sz w:val="20"/>
        </w:rPr>
        <w:t xml:space="preserve">Just think, the Supreme Court of the United States is giving what many consider to be king-like power to US Presidents just 3 days before we were about to celebrate the 255th year of our Independence from the rule of English kings!   </w:t>
      </w:r>
    </w:p>
    <w:p w14:paraId="1A7F9212" w14:textId="77777777" w:rsidR="00FA4267" w:rsidRDefault="006700FD">
      <w:pPr>
        <w:pStyle w:val="Normal80"/>
        <w:spacing w:before="200" w:line="260" w:lineRule="atLeast"/>
        <w:jc w:val="both"/>
      </w:pPr>
      <w:r>
        <w:rPr>
          <w:rFonts w:ascii="Arial" w:eastAsia="Arial" w:hAnsi="Arial" w:cs="Arial"/>
          <w:color w:val="000000"/>
          <w:sz w:val="20"/>
        </w:rPr>
        <w:t xml:space="preserve">And more recently, I am really bothered by the Secret Service not protecting Donald Trump, in </w:t>
      </w:r>
      <w:r>
        <w:rPr>
          <w:rFonts w:ascii="Arial" w:eastAsia="Arial" w:hAnsi="Arial" w:cs="Arial"/>
          <w:b/>
          <w:color w:val="000000"/>
          <w:sz w:val="20"/>
        </w:rPr>
        <w:t>fact</w:t>
      </w:r>
      <w:r>
        <w:rPr>
          <w:rFonts w:ascii="Arial" w:eastAsia="Arial" w:hAnsi="Arial" w:cs="Arial"/>
          <w:color w:val="000000"/>
          <w:sz w:val="20"/>
        </w:rPr>
        <w:t xml:space="preserve"> leaving him exposed to the possibiliity of a repeated attack.  That'</w:t>
      </w:r>
      <w:r>
        <w:rPr>
          <w:rFonts w:ascii="Arial" w:eastAsia="Arial" w:hAnsi="Arial" w:cs="Arial"/>
          <w:b/>
          <w:color w:val="000000"/>
          <w:sz w:val="20"/>
        </w:rPr>
        <w:t>s</w:t>
      </w:r>
      <w:r>
        <w:rPr>
          <w:rFonts w:ascii="Arial" w:eastAsia="Arial" w:hAnsi="Arial" w:cs="Arial"/>
          <w:color w:val="000000"/>
          <w:sz w:val="20"/>
        </w:rPr>
        <w:t xml:space="preserve"> supposed to be their job. As I watched, the whole thing felt like a surreal Pinter or Beckett or Pirandello play. But then again, the debate, too, felt like Theater of the Absurd. </w:t>
      </w:r>
    </w:p>
    <w:p w14:paraId="2B1384F5" w14:textId="77777777" w:rsidR="00FA4267" w:rsidRDefault="006700FD">
      <w:pPr>
        <w:pStyle w:val="Normal80"/>
        <w:spacing w:before="200" w:line="260" w:lineRule="atLeast"/>
        <w:jc w:val="both"/>
      </w:pPr>
      <w:r>
        <w:rPr>
          <w:rFonts w:ascii="Arial" w:eastAsia="Arial" w:hAnsi="Arial" w:cs="Arial"/>
          <w:color w:val="000000"/>
          <w:sz w:val="20"/>
        </w:rPr>
        <w:t xml:space="preserve">Would love to hear if any of you had any similar experiences . . . </w:t>
      </w:r>
    </w:p>
    <w:p w14:paraId="26E06FFA" w14:textId="77777777" w:rsidR="00FA4267" w:rsidRDefault="006700FD">
      <w:pPr>
        <w:pStyle w:val="Normal80"/>
        <w:spacing w:before="200" w:line="260" w:lineRule="atLeast"/>
        <w:jc w:val="both"/>
      </w:pPr>
      <w:r>
        <w:rPr>
          <w:rFonts w:ascii="Arial" w:eastAsia="Arial" w:hAnsi="Arial" w:cs="Arial"/>
          <w:color w:val="000000"/>
          <w:sz w:val="20"/>
        </w:rPr>
        <w:t xml:space="preserve">Until next month, </w:t>
      </w:r>
    </w:p>
    <w:p w14:paraId="0B349829" w14:textId="77777777" w:rsidR="00FA4267" w:rsidRDefault="006700FD">
      <w:pPr>
        <w:pStyle w:val="Normal80"/>
        <w:spacing w:before="200" w:line="260" w:lineRule="atLeast"/>
        <w:jc w:val="both"/>
      </w:pPr>
      <w:r>
        <w:rPr>
          <w:rFonts w:ascii="Arial" w:eastAsia="Arial" w:hAnsi="Arial" w:cs="Arial"/>
          <w:color w:val="000000"/>
          <w:sz w:val="20"/>
        </w:rPr>
        <w:t>Elayne</w:t>
      </w:r>
    </w:p>
    <w:p w14:paraId="7BBE1FEA" w14:textId="77777777" w:rsidR="00FA4267" w:rsidRDefault="006700FD">
      <w:pPr>
        <w:pStyle w:val="Normal80"/>
        <w:spacing w:before="200" w:line="260" w:lineRule="atLeast"/>
        <w:jc w:val="both"/>
      </w:pPr>
      <w:r>
        <w:rPr>
          <w:rFonts w:ascii="Arial" w:eastAsia="Arial" w:hAnsi="Arial" w:cs="Arial"/>
          <w:color w:val="000000"/>
          <w:sz w:val="20"/>
        </w:rPr>
        <w:t xml:space="preserve">Elayne Savage is the author of ground-breaking relationship books published in 9 languages.? Both books are now available on Kindle!  </w:t>
      </w:r>
    </w:p>
    <w:p w14:paraId="47DB5359" w14:textId="77777777" w:rsidR="00FA4267" w:rsidRDefault="006700FD">
      <w:pPr>
        <w:pStyle w:val="Normal80"/>
        <w:spacing w:before="240" w:line="260" w:lineRule="atLeast"/>
        <w:jc w:val="both"/>
      </w:pPr>
      <w:r>
        <w:rPr>
          <w:rFonts w:ascii="Arial" w:eastAsia="Arial" w:hAnsi="Arial" w:cs="Arial"/>
          <w:color w:val="000000"/>
          <w:sz w:val="20"/>
        </w:rPr>
        <w:t>To order DON'T TAKE IT PERSONALLY! THE ART OF DEALING WITH REJECTION from Amazon:?</w:t>
      </w:r>
      <w:hyperlink r:id="rId2803" w:history="1">
        <w:r>
          <w:rPr>
            <w:rFonts w:ascii="Arial" w:eastAsia="Arial" w:hAnsi="Arial" w:cs="Arial"/>
            <w:color w:val="0077CC"/>
            <w:sz w:val="20"/>
            <w:u w:val="single"/>
            <w:shd w:val="clear" w:color="auto" w:fill="FFFFFF"/>
          </w:rPr>
          <w:t xml:space="preserve"> amzn.to/2bEGDqu </w:t>
        </w:r>
      </w:hyperlink>
      <w:r>
        <w:rPr>
          <w:rFonts w:ascii="Arial" w:eastAsia="Arial" w:hAnsi="Arial" w:cs="Arial"/>
          <w:color w:val="000000"/>
          <w:sz w:val="20"/>
        </w:rPr>
        <w:t xml:space="preserve">   To order BREATHING ROOM ' CREATING SPACE TO BE A COUPLE from Amazon:?</w:t>
      </w:r>
      <w:hyperlink r:id="rId2804" w:history="1">
        <w:r>
          <w:rPr>
            <w:rFonts w:ascii="Arial" w:eastAsia="Arial" w:hAnsi="Arial" w:cs="Arial"/>
            <w:color w:val="0077CC"/>
            <w:sz w:val="20"/>
            <w:u w:val="single"/>
            <w:shd w:val="clear" w:color="auto" w:fill="FFFFFF"/>
          </w:rPr>
          <w:t xml:space="preserve"> amzn.to/2bAHmIL </w:t>
        </w:r>
      </w:hyperlink>
    </w:p>
    <w:p w14:paraId="44195ED0" w14:textId="77777777" w:rsidR="00FA4267" w:rsidRDefault="006700FD">
      <w:pPr>
        <w:pStyle w:val="Normal80"/>
        <w:spacing w:before="200" w:line="260" w:lineRule="atLeast"/>
        <w:jc w:val="both"/>
      </w:pPr>
      <w:r>
        <w:rPr>
          <w:rFonts w:ascii="Arial" w:eastAsia="Arial" w:hAnsi="Arial" w:cs="Arial"/>
          <w:color w:val="000000"/>
          <w:sz w:val="20"/>
        </w:rPr>
        <w:t xml:space="preserve">?REPRINTING THESE BLOGS:? You can reprint any blog from 'Tips from The Queen of Rejection'Â® as long as you include an attribution and, whenever possible, a live link to my website. And I'd really appreciate if you'd notify me where and when the material will appear.  The attribution should include this information: Elayne Savage, PhD is a communication coach, keynote speaker, and trainer, practicing psychotherapist and author of </w:t>
      </w:r>
      <w:r>
        <w:rPr>
          <w:rFonts w:ascii="Arial" w:eastAsia="Arial" w:hAnsi="Arial" w:cs="Arial"/>
          <w:i/>
          <w:color w:val="000000"/>
          <w:sz w:val="20"/>
        </w:rPr>
        <w:t xml:space="preserve">Don't Take It Personally! The Art of Dealing with Rejection </w:t>
      </w:r>
      <w:r>
        <w:rPr>
          <w:rFonts w:ascii="Arial" w:eastAsia="Arial" w:hAnsi="Arial" w:cs="Arial"/>
          <w:color w:val="000000"/>
          <w:sz w:val="20"/>
        </w:rPr>
        <w:t xml:space="preserve">and </w:t>
      </w:r>
      <w:r>
        <w:rPr>
          <w:rFonts w:ascii="Arial" w:eastAsia="Arial" w:hAnsi="Arial" w:cs="Arial"/>
          <w:i/>
          <w:color w:val="000000"/>
          <w:sz w:val="20"/>
        </w:rPr>
        <w:t xml:space="preserve">Breathing Room - Creating Space to Be a Couple.  </w:t>
      </w:r>
    </w:p>
    <w:p w14:paraId="1C573778" w14:textId="77777777" w:rsidR="00FA4267" w:rsidRDefault="006700FD">
      <w:pPr>
        <w:pStyle w:val="Normal80"/>
        <w:spacing w:before="240" w:line="260" w:lineRule="atLeast"/>
        <w:jc w:val="both"/>
      </w:pPr>
      <w:r>
        <w:rPr>
          <w:rFonts w:ascii="Arial" w:eastAsia="Arial" w:hAnsi="Arial" w:cs="Arial"/>
          <w:color w:val="000000"/>
          <w:sz w:val="20"/>
        </w:rPr>
        <w:t>To find out more about my speaking programs, coaching and consultation services visit: //</w:t>
      </w:r>
      <w:hyperlink r:id="rId2805" w:history="1">
        <w:r>
          <w:rPr>
            <w:rFonts w:ascii="Arial" w:eastAsia="Arial" w:hAnsi="Arial" w:cs="Arial"/>
            <w:color w:val="0077CC"/>
            <w:sz w:val="20"/>
            <w:u w:val="single"/>
            <w:shd w:val="clear" w:color="auto" w:fill="FFFFFF"/>
          </w:rPr>
          <w:t xml:space="preserve"> www.QueenofRejection.com </w:t>
        </w:r>
      </w:hyperlink>
      <w:r>
        <w:rPr>
          <w:rFonts w:ascii="Arial" w:eastAsia="Arial" w:hAnsi="Arial" w:cs="Arial"/>
          <w:color w:val="000000"/>
          <w:sz w:val="20"/>
        </w:rPr>
        <w:t xml:space="preserve"> or call 5106230 if you or your group can benefit.  </w:t>
      </w:r>
    </w:p>
    <w:p w14:paraId="58F7AB44" w14:textId="77777777" w:rsidR="00FA4267" w:rsidRDefault="006700FD">
      <w:pPr>
        <w:pStyle w:val="Normal80"/>
        <w:spacing w:before="200" w:line="260" w:lineRule="atLeast"/>
        <w:jc w:val="both"/>
      </w:pPr>
      <w:r>
        <w:rPr>
          <w:rFonts w:ascii="Arial" w:eastAsia="Arial" w:hAnsi="Arial" w:cs="Arial"/>
          <w:color w:val="000000"/>
          <w:sz w:val="20"/>
        </w:rPr>
        <w:t>Contacting Elayne: ?I welcome your feedback as well as suggestions for topics you'd like to see addressed in this e-letter.?Here'</w:t>
      </w:r>
      <w:r>
        <w:rPr>
          <w:rFonts w:ascii="Arial" w:eastAsia="Arial" w:hAnsi="Arial" w:cs="Arial"/>
          <w:b/>
          <w:color w:val="000000"/>
          <w:sz w:val="20"/>
        </w:rPr>
        <w:t>s</w:t>
      </w:r>
      <w:r>
        <w:rPr>
          <w:rFonts w:ascii="Arial" w:eastAsia="Arial" w:hAnsi="Arial" w:cs="Arial"/>
          <w:color w:val="000000"/>
          <w:sz w:val="20"/>
        </w:rPr>
        <w:t xml:space="preserve"> how you can reach me:?</w:t>
      </w:r>
    </w:p>
    <w:p w14:paraId="30724425" w14:textId="77777777" w:rsidR="00FA4267" w:rsidRDefault="006700FD">
      <w:pPr>
        <w:pStyle w:val="Normal80"/>
        <w:spacing w:before="200" w:line="260" w:lineRule="atLeast"/>
        <w:jc w:val="both"/>
      </w:pPr>
      <w:r>
        <w:rPr>
          <w:rFonts w:ascii="Arial" w:eastAsia="Arial" w:hAnsi="Arial" w:cs="Arial"/>
          <w:color w:val="000000"/>
          <w:sz w:val="20"/>
        </w:rPr>
        <w:t>5106230</w:t>
      </w:r>
    </w:p>
    <w:p w14:paraId="2AACFD42" w14:textId="77777777" w:rsidR="00FA4267" w:rsidRDefault="006700FD">
      <w:pPr>
        <w:pStyle w:val="Normal80"/>
        <w:spacing w:before="240" w:line="260" w:lineRule="atLeast"/>
        <w:jc w:val="both"/>
      </w:pPr>
      <w:r>
        <w:rPr>
          <w:rFonts w:ascii="Arial" w:eastAsia="Arial" w:hAnsi="Arial" w:cs="Arial"/>
          <w:color w:val="000000"/>
          <w:sz w:val="20"/>
        </w:rPr>
        <w:t>?</w:t>
      </w:r>
      <w:hyperlink r:id="rId2806" w:history="1">
        <w:r>
          <w:rPr>
            <w:rFonts w:ascii="Arial" w:eastAsia="Arial" w:hAnsi="Arial" w:cs="Arial"/>
            <w:color w:val="0077CC"/>
            <w:sz w:val="20"/>
            <w:u w:val="single"/>
            <w:shd w:val="clear" w:color="auto" w:fill="FFFFFF"/>
          </w:rPr>
          <w:t xml:space="preserve"> www.QueenofRejection.com </w:t>
        </w:r>
      </w:hyperlink>
      <w:r>
        <w:rPr>
          <w:rFonts w:ascii="Arial" w:eastAsia="Arial" w:hAnsi="Arial" w:cs="Arial"/>
          <w:color w:val="000000"/>
          <w:sz w:val="20"/>
        </w:rPr>
        <w:t> </w:t>
      </w:r>
      <w:hyperlink r:id="rId2807" w:anchor="21444d40584f4461705444444f4e4773444b444255484e4f0f424e4c" w:history="1">
        <w:r>
          <w:rPr>
            <w:rFonts w:ascii="Arial" w:eastAsia="Arial" w:hAnsi="Arial" w:cs="Arial"/>
            <w:color w:val="0077CC"/>
            <w:sz w:val="20"/>
            <w:u w:val="single"/>
            <w:shd w:val="clear" w:color="auto" w:fill="FFFFFF"/>
          </w:rPr>
          <w:t xml:space="preserve"> [email protected] </w:t>
        </w:r>
      </w:hyperlink>
    </w:p>
    <w:p w14:paraId="497CA132" w14:textId="77777777" w:rsidR="00FA4267" w:rsidRDefault="006700FD">
      <w:pPr>
        <w:pStyle w:val="Normal80"/>
        <w:spacing w:before="200" w:line="260" w:lineRule="atLeast"/>
        <w:jc w:val="both"/>
      </w:pPr>
      <w:r>
        <w:rPr>
          <w:rFonts w:ascii="Arial" w:eastAsia="Arial" w:hAnsi="Arial" w:cs="Arial"/>
          <w:color w:val="000000"/>
          <w:sz w:val="20"/>
        </w:rPr>
        <w:t>For more communication and rejection tips, you can follow me:?</w:t>
      </w:r>
    </w:p>
    <w:p w14:paraId="4D40DB4C" w14:textId="77777777" w:rsidR="00FA4267" w:rsidRDefault="006700FD">
      <w:pPr>
        <w:pStyle w:val="Normal80"/>
        <w:spacing w:before="200" w:line="260" w:lineRule="atLeast"/>
        <w:jc w:val="both"/>
      </w:pPr>
      <w:r>
        <w:rPr>
          <w:rFonts w:ascii="Arial" w:eastAsia="Arial" w:hAnsi="Arial" w:cs="Arial"/>
          <w:color w:val="000000"/>
          <w:sz w:val="20"/>
        </w:rPr>
        <w:t>Twitter@ElayneSavage</w:t>
      </w:r>
    </w:p>
    <w:p w14:paraId="4C29CE2C" w14:textId="77777777" w:rsidR="00FA4267" w:rsidRDefault="006700FD">
      <w:pPr>
        <w:pStyle w:val="Normal80"/>
        <w:spacing w:before="240" w:line="260" w:lineRule="atLeast"/>
        <w:jc w:val="both"/>
      </w:pPr>
      <w:r>
        <w:rPr>
          <w:rFonts w:ascii="Arial" w:eastAsia="Arial" w:hAnsi="Arial" w:cs="Arial"/>
          <w:color w:val="000000"/>
          <w:sz w:val="20"/>
        </w:rPr>
        <w:t>?</w:t>
      </w:r>
      <w:hyperlink r:id="rId2808" w:history="1">
        <w:r>
          <w:rPr>
            <w:rFonts w:ascii="Arial" w:eastAsia="Arial" w:hAnsi="Arial" w:cs="Arial"/>
            <w:color w:val="0077CC"/>
            <w:sz w:val="20"/>
            <w:u w:val="single"/>
            <w:shd w:val="clear" w:color="auto" w:fill="FFFFFF"/>
          </w:rPr>
          <w:t xml:space="preserve"> LinkedIn.com/in/elaynesavage </w:t>
        </w:r>
      </w:hyperlink>
      <w:r>
        <w:rPr>
          <w:rFonts w:ascii="Arial" w:eastAsia="Arial" w:hAnsi="Arial" w:cs="Arial"/>
          <w:color w:val="000000"/>
          <w:sz w:val="20"/>
        </w:rPr>
        <w:t>?</w:t>
      </w:r>
    </w:p>
    <w:p w14:paraId="7AD74679" w14:textId="77777777" w:rsidR="00FA4267" w:rsidRDefault="006700FD">
      <w:pPr>
        <w:pStyle w:val="Normal80"/>
        <w:spacing w:before="240" w:line="260" w:lineRule="atLeast"/>
        <w:jc w:val="both"/>
      </w:pPr>
      <w:hyperlink r:id="rId2809" w:history="1">
        <w:r>
          <w:rPr>
            <w:rFonts w:ascii="Arial" w:eastAsia="Arial" w:hAnsi="Arial" w:cs="Arial"/>
            <w:color w:val="0077CC"/>
            <w:sz w:val="20"/>
            <w:u w:val="single"/>
            <w:shd w:val="clear" w:color="auto" w:fill="FFFFFF"/>
          </w:rPr>
          <w:t xml:space="preserve"> Facebook.com/elayne.savage </w:t>
        </w:r>
      </w:hyperlink>
    </w:p>
    <w:p w14:paraId="2FB77DA7" w14:textId="77777777" w:rsidR="00FA4267" w:rsidRDefault="006700FD">
      <w:pPr>
        <w:pStyle w:val="Normal80"/>
        <w:spacing w:before="200" w:line="260" w:lineRule="atLeast"/>
        <w:jc w:val="both"/>
      </w:pPr>
      <w:r>
        <w:rPr>
          <w:rFonts w:ascii="Arial" w:eastAsia="Arial" w:hAnsi="Arial" w:cs="Arial"/>
          <w:color w:val="000000"/>
          <w:sz w:val="20"/>
        </w:rPr>
        <w:t xml:space="preserve">About: </w:t>
      </w:r>
    </w:p>
    <w:p w14:paraId="2D5C4683" w14:textId="77777777" w:rsidR="00FA4267" w:rsidRDefault="006700FD">
      <w:pPr>
        <w:pStyle w:val="Normal80"/>
        <w:spacing w:before="200" w:line="260" w:lineRule="atLeast"/>
        <w:jc w:val="both"/>
      </w:pPr>
      <w:r>
        <w:rPr>
          <w:rFonts w:ascii="Arial" w:eastAsia="Arial" w:hAnsi="Arial" w:cs="Arial"/>
          <w:color w:val="000000"/>
          <w:sz w:val="20"/>
        </w:rPr>
        <w:t xml:space="preserve">Dr. Elayne Savage is the Queen of Rejection   the ideal expert for journalists on a deadline. </w:t>
      </w:r>
    </w:p>
    <w:p w14:paraId="4809D712" w14:textId="77777777" w:rsidR="00FA4267" w:rsidRDefault="006700FD">
      <w:pPr>
        <w:pStyle w:val="Normal80"/>
        <w:spacing w:before="200" w:line="260" w:lineRule="atLeast"/>
        <w:jc w:val="both"/>
      </w:pPr>
      <w:r>
        <w:rPr>
          <w:rFonts w:ascii="Arial" w:eastAsia="Arial" w:hAnsi="Arial" w:cs="Arial"/>
          <w:color w:val="000000"/>
          <w:sz w:val="20"/>
        </w:rPr>
        <w:t>This media-savvy commentator provides succinct insight snd realistic strategies (WebMD, BBC, The London Guardian, Sunday Observer, Toronto Star, Maury Povich, NPR, CNN, MSNBC, Forbes, Forbes Woman, LA Times, New York Times, Chicago Tribune, Reader'</w:t>
      </w:r>
      <w:r>
        <w:rPr>
          <w:rFonts w:ascii="Arial" w:eastAsia="Arial" w:hAnsi="Arial" w:cs="Arial"/>
          <w:b/>
          <w:color w:val="000000"/>
          <w:sz w:val="20"/>
        </w:rPr>
        <w:t>s</w:t>
      </w:r>
      <w:r>
        <w:rPr>
          <w:rFonts w:ascii="Arial" w:eastAsia="Arial" w:hAnsi="Arial" w:cs="Arial"/>
          <w:color w:val="000000"/>
          <w:sz w:val="20"/>
        </w:rPr>
        <w:t xml:space="preserve"> Digest, Real Simple, Men'</w:t>
      </w:r>
      <w:r>
        <w:rPr>
          <w:rFonts w:ascii="Arial" w:eastAsia="Arial" w:hAnsi="Arial" w:cs="Arial"/>
          <w:b/>
          <w:color w:val="000000"/>
          <w:sz w:val="20"/>
        </w:rPr>
        <w:t>s</w:t>
      </w:r>
      <w:r>
        <w:rPr>
          <w:rFonts w:ascii="Arial" w:eastAsia="Arial" w:hAnsi="Arial" w:cs="Arial"/>
          <w:color w:val="000000"/>
          <w:sz w:val="20"/>
        </w:rPr>
        <w:t xml:space="preserve"> Health, Seventeen, Cosmopolitan). </w:t>
      </w:r>
    </w:p>
    <w:p w14:paraId="3C8CB251" w14:textId="77777777" w:rsidR="00FA4267" w:rsidRDefault="006700FD">
      <w:pPr>
        <w:pStyle w:val="Normal80"/>
        <w:spacing w:before="200" w:line="260" w:lineRule="atLeast"/>
        <w:jc w:val="both"/>
      </w:pPr>
      <w:r>
        <w:rPr>
          <w:rFonts w:ascii="Arial" w:eastAsia="Arial" w:hAnsi="Arial" w:cs="Arial"/>
          <w:color w:val="000000"/>
          <w:sz w:val="20"/>
        </w:rPr>
        <w:t xml:space="preserve">An international 'overcoming rejection' expert, relationship coach, practicing psychotherapist, keynote speaker, and facilitator. </w:t>
      </w:r>
    </w:p>
    <w:p w14:paraId="7CA1B306" w14:textId="77777777" w:rsidR="00FA4267" w:rsidRDefault="006700FD">
      <w:pPr>
        <w:pStyle w:val="Normal80"/>
        <w:spacing w:before="200" w:line="260" w:lineRule="atLeast"/>
        <w:jc w:val="both"/>
      </w:pPr>
      <w:r>
        <w:rPr>
          <w:rFonts w:ascii="Arial" w:eastAsia="Arial" w:hAnsi="Arial" w:cs="Arial"/>
          <w:color w:val="000000"/>
          <w:sz w:val="20"/>
        </w:rPr>
        <w:t xml:space="preserve">Topics include 'Tap Into Your Resilience,' 'Get Out of Your Own Way   Stop Self-sabotaging, Procrastinating, and Second-guessing,' 'Communication Tips   Be Listened To, Heard and Understood,' 'Grandma Passes Down More Than Just Her China   A Fresh Perspective On Diversity,' 'Handling Toxic People And Challenging Situations   Don't Take It Personally!') </w:t>
      </w:r>
    </w:p>
    <w:p w14:paraId="625DF912" w14:textId="77777777" w:rsidR="00FA4267" w:rsidRDefault="006700FD">
      <w:pPr>
        <w:pStyle w:val="Normal80"/>
        <w:spacing w:before="240" w:line="260" w:lineRule="atLeast"/>
        <w:jc w:val="both"/>
      </w:pPr>
      <w:hyperlink r:id="rId2810" w:history="1">
        <w:r>
          <w:rPr>
            <w:rFonts w:ascii="Arial" w:eastAsia="Arial" w:hAnsi="Arial" w:cs="Arial"/>
            <w:color w:val="0077CC"/>
            <w:sz w:val="20"/>
            <w:u w:val="single"/>
            <w:shd w:val="clear" w:color="auto" w:fill="FFFFFF"/>
          </w:rPr>
          <w:t>http://www.Newsreleasewire.com/305584</w:t>
        </w:r>
      </w:hyperlink>
    </w:p>
    <w:p w14:paraId="4A29062C" w14:textId="77777777" w:rsidR="00FA4267" w:rsidRDefault="006700FD">
      <w:pPr>
        <w:pStyle w:val="Normal80"/>
        <w:keepNext/>
        <w:spacing w:before="240" w:line="340" w:lineRule="atLeast"/>
      </w:pPr>
      <w:bookmarkStart w:id="240" w:name="Classification_78"/>
      <w:bookmarkEnd w:id="240"/>
      <w:r>
        <w:rPr>
          <w:rFonts w:ascii="Arial" w:eastAsia="Arial" w:hAnsi="Arial" w:cs="Arial"/>
          <w:b/>
          <w:color w:val="000000"/>
          <w:sz w:val="28"/>
        </w:rPr>
        <w:t>Classification</w:t>
      </w:r>
    </w:p>
    <w:p w14:paraId="22DEAFA3" w14:textId="6518E304" w:rsidR="00FA4267" w:rsidRDefault="006700FD">
      <w:pPr>
        <w:pStyle w:val="Normal80"/>
        <w:spacing w:line="60" w:lineRule="exact"/>
      </w:pPr>
      <w:r>
        <w:rPr>
          <w:noProof/>
        </w:rPr>
        <mc:AlternateContent>
          <mc:Choice Requires="wps">
            <w:drawing>
              <wp:anchor distT="0" distB="0" distL="114300" distR="114300" simplePos="0" relativeHeight="251943936" behindDoc="0" locked="0" layoutInCell="1" allowOverlap="1" wp14:anchorId="4CFE082B" wp14:editId="5913BBCF">
                <wp:simplePos x="0" y="0"/>
                <wp:positionH relativeFrom="column">
                  <wp:posOffset>0</wp:posOffset>
                </wp:positionH>
                <wp:positionV relativeFrom="paragraph">
                  <wp:posOffset>25400</wp:posOffset>
                </wp:positionV>
                <wp:extent cx="6502400" cy="0"/>
                <wp:effectExtent l="15875" t="13335" r="15875" b="15240"/>
                <wp:wrapTopAndBottom/>
                <wp:docPr id="1340193945"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B1557" id="Line 385"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404B809" w14:textId="77777777" w:rsidR="00FA4267" w:rsidRDefault="00FA4267">
      <w:pPr>
        <w:pStyle w:val="Normal80"/>
        <w:spacing w:line="120" w:lineRule="exact"/>
      </w:pPr>
    </w:p>
    <w:p w14:paraId="54151779" w14:textId="77777777" w:rsidR="00FA4267" w:rsidRDefault="006700FD">
      <w:pPr>
        <w:pStyle w:val="Normal8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8324D81" w14:textId="77777777" w:rsidR="00FA4267" w:rsidRDefault="006700FD">
      <w:pPr>
        <w:pStyle w:val="Normal8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Newswires &amp; Press Releases</w:t>
      </w:r>
    </w:p>
    <w:p w14:paraId="4CD431D1" w14:textId="77777777" w:rsidR="00FA4267" w:rsidRDefault="006700FD">
      <w:pPr>
        <w:pStyle w:val="Normal8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THEATER (90%); EMOTIONS (89%); </w:t>
      </w:r>
      <w:r>
        <w:rPr>
          <w:rFonts w:ascii="Arial" w:eastAsia="Arial" w:hAnsi="Arial" w:cs="Arial"/>
          <w:b/>
          <w:color w:val="000000"/>
          <w:sz w:val="20"/>
        </w:rPr>
        <w:t>FACT CHECKING</w:t>
      </w:r>
      <w:r>
        <w:rPr>
          <w:rFonts w:ascii="Arial" w:eastAsia="Arial" w:hAnsi="Arial" w:cs="Arial"/>
          <w:color w:val="000000"/>
          <w:sz w:val="20"/>
        </w:rPr>
        <w:t xml:space="preserve"> (79%); INTERVIEWS (78%); THEATER &amp; DRAMA (77%)</w:t>
      </w:r>
    </w:p>
    <w:p w14:paraId="0388049C" w14:textId="77777777" w:rsidR="00FA4267" w:rsidRDefault="006700FD">
      <w:pPr>
        <w:pStyle w:val="Normal80"/>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 JOE BIDEN (89%)</w:t>
      </w:r>
    </w:p>
    <w:p w14:paraId="14257472" w14:textId="77777777" w:rsidR="00FA4267" w:rsidRDefault="006700FD">
      <w:pPr>
        <w:pStyle w:val="Normal80"/>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WASHINGTON DC, USA (70%); UNITED STATES (76%)</w:t>
      </w:r>
    </w:p>
    <w:p w14:paraId="7BF0ED7C" w14:textId="77777777" w:rsidR="00FA4267" w:rsidRDefault="006700FD">
      <w:pPr>
        <w:pStyle w:val="Normal8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July 22, 2024</w:t>
      </w:r>
    </w:p>
    <w:p w14:paraId="64D3B777" w14:textId="77777777" w:rsidR="00FA4267" w:rsidRDefault="00FA4267">
      <w:pPr>
        <w:pStyle w:val="Normal80"/>
      </w:pPr>
    </w:p>
    <w:p w14:paraId="29322F2B" w14:textId="66E94198" w:rsidR="00FA4267" w:rsidRDefault="006700FD">
      <w:pPr>
        <w:pStyle w:val="Normal8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4960" behindDoc="0" locked="0" layoutInCell="1" allowOverlap="1" wp14:anchorId="488C49A4" wp14:editId="7703C6A9">
                <wp:simplePos x="0" y="0"/>
                <wp:positionH relativeFrom="column">
                  <wp:posOffset>0</wp:posOffset>
                </wp:positionH>
                <wp:positionV relativeFrom="paragraph">
                  <wp:posOffset>127000</wp:posOffset>
                </wp:positionV>
                <wp:extent cx="6502400" cy="0"/>
                <wp:effectExtent l="6350" t="6985" r="15875" b="12065"/>
                <wp:wrapNone/>
                <wp:docPr id="101375508"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7EBF4" id="Line 386"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5483D6C" w14:textId="77777777" w:rsidR="00FA4267" w:rsidRDefault="00FA4267">
      <w:pPr>
        <w:pStyle w:val="Normal81"/>
        <w:sectPr w:rsidR="00FA4267">
          <w:headerReference w:type="even" r:id="rId2811"/>
          <w:headerReference w:type="default" r:id="rId2812"/>
          <w:footerReference w:type="even" r:id="rId2813"/>
          <w:footerReference w:type="default" r:id="rId2814"/>
          <w:headerReference w:type="first" r:id="rId2815"/>
          <w:footerReference w:type="first" r:id="rId2816"/>
          <w:pgSz w:w="12240" w:h="15840"/>
          <w:pgMar w:top="840" w:right="1000" w:bottom="840" w:left="1000" w:header="400" w:footer="400" w:gutter="0"/>
          <w:cols w:space="720"/>
          <w:titlePg/>
        </w:sectPr>
      </w:pPr>
    </w:p>
    <w:p w14:paraId="3F68FF92" w14:textId="77777777" w:rsidR="00FA4267" w:rsidRDefault="00FA4267">
      <w:pPr>
        <w:pStyle w:val="Normal81"/>
      </w:pPr>
    </w:p>
    <w:p w14:paraId="3A216BBE" w14:textId="37DD86B4" w:rsidR="00FA4267" w:rsidRDefault="006700FD">
      <w:pPr>
        <w:pStyle w:val="Normal81"/>
      </w:pPr>
      <w:r>
        <w:rPr>
          <w:noProof/>
        </w:rPr>
        <w:drawing>
          <wp:inline distT="0" distB="0" distL="0" distR="0" wp14:anchorId="48F1E142" wp14:editId="038246A9">
            <wp:extent cx="1879600" cy="381000"/>
            <wp:effectExtent l="0" t="0" r="0" b="0"/>
            <wp:docPr id="107" name="Picture 2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F2F1A7C" w14:textId="56F0AE02" w:rsidR="00FA4267" w:rsidRDefault="006700FD" w:rsidP="00A42174">
      <w:pPr>
        <w:pStyle w:val="Heading179"/>
        <w:keepNext w:val="0"/>
        <w:numPr>
          <w:ilvl w:val="0"/>
          <w:numId w:val="140"/>
        </w:numPr>
        <w:spacing w:after="200" w:line="340" w:lineRule="atLeast"/>
        <w:jc w:val="center"/>
      </w:pPr>
      <w:hyperlink r:id="rId2817" w:history="1">
        <w:r>
          <w:rPr>
            <w:rFonts w:eastAsia="Arial"/>
            <w:color w:val="0077CC"/>
            <w:sz w:val="28"/>
            <w:u w:val="single"/>
            <w:shd w:val="clear" w:color="auto" w:fill="FFFFFF"/>
          </w:rPr>
          <w:t>Musk'</w:t>
        </w:r>
      </w:hyperlink>
      <w:hyperlink r:id="rId2818" w:history="1">
        <w:r>
          <w:rPr>
            <w:rFonts w:eastAsia="Arial"/>
            <w:color w:val="0077CC"/>
            <w:sz w:val="28"/>
            <w:u w:val="single"/>
            <w:shd w:val="clear" w:color="auto" w:fill="FFFFFF"/>
          </w:rPr>
          <w:t>s</w:t>
        </w:r>
      </w:hyperlink>
      <w:hyperlink r:id="rId2819" w:history="1">
        <w:r>
          <w:rPr>
            <w:rFonts w:eastAsia="Arial"/>
            <w:color w:val="0077CC"/>
            <w:sz w:val="28"/>
            <w:u w:val="single"/>
            <w:shd w:val="clear" w:color="auto" w:fill="FFFFFF"/>
          </w:rPr>
          <w:t xml:space="preserve"> false </w:t>
        </w:r>
      </w:hyperlink>
      <w:hyperlink r:id="rId2820" w:history="1">
        <w:r>
          <w:rPr>
            <w:rFonts w:eastAsia="Arial"/>
            <w:color w:val="0077CC"/>
            <w:sz w:val="28"/>
            <w:u w:val="single"/>
            <w:shd w:val="clear" w:color="auto" w:fill="FFFFFF"/>
          </w:rPr>
          <w:t>US</w:t>
        </w:r>
      </w:hyperlink>
      <w:hyperlink r:id="rId2821" w:history="1">
        <w:r>
          <w:rPr>
            <w:rFonts w:eastAsia="Arial"/>
            <w:color w:val="0077CC"/>
            <w:sz w:val="28"/>
            <w:u w:val="single"/>
            <w:shd w:val="clear" w:color="auto" w:fill="FFFFFF"/>
          </w:rPr>
          <w:t xml:space="preserve"> </w:t>
        </w:r>
      </w:hyperlink>
      <w:hyperlink r:id="rId2822" w:history="1">
        <w:r>
          <w:rPr>
            <w:rFonts w:eastAsia="Arial"/>
            <w:color w:val="0077CC"/>
            <w:sz w:val="28"/>
            <w:u w:val="single"/>
            <w:shd w:val="clear" w:color="auto" w:fill="FFFFFF"/>
          </w:rPr>
          <w:t>election</w:t>
        </w:r>
      </w:hyperlink>
      <w:hyperlink r:id="rId2823" w:history="1">
        <w:r>
          <w:rPr>
            <w:rFonts w:eastAsia="Arial"/>
            <w:color w:val="0077CC"/>
            <w:sz w:val="28"/>
            <w:u w:val="single"/>
            <w:shd w:val="clear" w:color="auto" w:fill="FFFFFF"/>
          </w:rPr>
          <w:t xml:space="preserve"> tweets 'seen 1bn times'</w:t>
        </w:r>
      </w:hyperlink>
    </w:p>
    <w:p w14:paraId="3D17E54F" w14:textId="77777777" w:rsidR="00FA4267" w:rsidRDefault="006700FD">
      <w:pPr>
        <w:pStyle w:val="Normal81"/>
        <w:spacing w:before="120" w:line="260" w:lineRule="atLeast"/>
        <w:jc w:val="center"/>
      </w:pPr>
      <w:r>
        <w:rPr>
          <w:rFonts w:ascii="Arial" w:eastAsia="Arial" w:hAnsi="Arial" w:cs="Arial"/>
          <w:color w:val="000000"/>
          <w:sz w:val="20"/>
        </w:rPr>
        <w:t>Wish Magazine Online</w:t>
      </w:r>
    </w:p>
    <w:p w14:paraId="58C4CE81" w14:textId="77777777" w:rsidR="00FA4267" w:rsidRDefault="006700FD">
      <w:pPr>
        <w:pStyle w:val="Normal81"/>
        <w:spacing w:before="120" w:line="260" w:lineRule="atLeast"/>
        <w:jc w:val="center"/>
      </w:pPr>
      <w:r>
        <w:rPr>
          <w:rFonts w:ascii="Arial" w:eastAsia="Arial" w:hAnsi="Arial" w:cs="Arial"/>
          <w:color w:val="000000"/>
          <w:sz w:val="20"/>
        </w:rPr>
        <w:t>August 8, 2024 Thursday 11:37 PM AEDT</w:t>
      </w:r>
    </w:p>
    <w:p w14:paraId="11331DA8" w14:textId="77777777" w:rsidR="00FA4267" w:rsidRDefault="00FA4267">
      <w:pPr>
        <w:pStyle w:val="Normal81"/>
        <w:spacing w:line="240" w:lineRule="atLeast"/>
        <w:jc w:val="both"/>
      </w:pPr>
      <w:bookmarkStart w:id="241" w:name="Bookmark_81"/>
      <w:bookmarkEnd w:id="241"/>
    </w:p>
    <w:p w14:paraId="710573FF" w14:textId="77777777" w:rsidR="00FA4267" w:rsidRDefault="006700FD">
      <w:pPr>
        <w:pStyle w:val="Normal81"/>
        <w:spacing w:before="120" w:line="220" w:lineRule="atLeast"/>
      </w:pPr>
      <w:r>
        <w:br/>
      </w:r>
      <w:r>
        <w:rPr>
          <w:rFonts w:ascii="Arial" w:eastAsia="Arial" w:hAnsi="Arial" w:cs="Arial"/>
          <w:color w:val="000000"/>
          <w:sz w:val="16"/>
        </w:rPr>
        <w:t>Copyright 2024 Nationwide News Pty Limited All Rights Reserved</w:t>
      </w:r>
    </w:p>
    <w:p w14:paraId="793FDFCA" w14:textId="2C763879" w:rsidR="00FA4267" w:rsidRDefault="006700FD">
      <w:pPr>
        <w:pStyle w:val="Normal81"/>
        <w:spacing w:before="120" w:line="220" w:lineRule="atLeast"/>
      </w:pPr>
      <w:r>
        <w:br/>
      </w:r>
      <w:r>
        <w:rPr>
          <w:noProof/>
        </w:rPr>
        <w:drawing>
          <wp:inline distT="0" distB="0" distL="0" distR="0" wp14:anchorId="025B822A" wp14:editId="1671F2A4">
            <wp:extent cx="2057400" cy="222250"/>
            <wp:effectExtent l="0" t="0" r="0" b="0"/>
            <wp:docPr id="1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24">
                      <a:extLst>
                        <a:ext uri="{28A0092B-C50C-407E-A947-70E740481C1C}">
                          <a14:useLocalDpi xmlns:a14="http://schemas.microsoft.com/office/drawing/2010/main" val="0"/>
                        </a:ext>
                      </a:extLst>
                    </a:blip>
                    <a:srcRect/>
                    <a:stretch>
                      <a:fillRect/>
                    </a:stretch>
                  </pic:blipFill>
                  <pic:spPr bwMode="auto">
                    <a:xfrm>
                      <a:off x="0" y="0"/>
                      <a:ext cx="2057400" cy="222250"/>
                    </a:xfrm>
                    <a:prstGeom prst="rect">
                      <a:avLst/>
                    </a:prstGeom>
                    <a:noFill/>
                    <a:ln>
                      <a:noFill/>
                    </a:ln>
                  </pic:spPr>
                </pic:pic>
              </a:graphicData>
            </a:graphic>
          </wp:inline>
        </w:drawing>
      </w:r>
    </w:p>
    <w:p w14:paraId="227946CA" w14:textId="77777777" w:rsidR="00FA4267" w:rsidRDefault="006700FD">
      <w:pPr>
        <w:pStyle w:val="Normal81"/>
        <w:spacing w:before="120" w:line="260" w:lineRule="atLeast"/>
      </w:pPr>
      <w:r>
        <w:rPr>
          <w:rFonts w:ascii="Arial" w:eastAsia="Arial" w:hAnsi="Arial" w:cs="Arial"/>
          <w:b/>
          <w:color w:val="000000"/>
          <w:sz w:val="20"/>
        </w:rPr>
        <w:t>Length:</w:t>
      </w:r>
      <w:r>
        <w:rPr>
          <w:rFonts w:ascii="Arial" w:eastAsia="Arial" w:hAnsi="Arial" w:cs="Arial"/>
          <w:color w:val="000000"/>
          <w:sz w:val="20"/>
        </w:rPr>
        <w:t> 796 words</w:t>
      </w:r>
    </w:p>
    <w:p w14:paraId="219D7758" w14:textId="77777777" w:rsidR="00FA4267" w:rsidRDefault="006700FD">
      <w:pPr>
        <w:pStyle w:val="Normal81"/>
        <w:spacing w:before="120" w:line="260" w:lineRule="atLeast"/>
      </w:pPr>
      <w:r>
        <w:rPr>
          <w:rFonts w:ascii="Arial" w:eastAsia="Arial" w:hAnsi="Arial" w:cs="Arial"/>
          <w:b/>
          <w:color w:val="000000"/>
          <w:sz w:val="20"/>
        </w:rPr>
        <w:t>Byline:</w:t>
      </w:r>
      <w:r>
        <w:rPr>
          <w:rFonts w:ascii="Arial" w:eastAsia="Arial" w:hAnsi="Arial" w:cs="Arial"/>
          <w:color w:val="000000"/>
          <w:sz w:val="20"/>
        </w:rPr>
        <w:t> Bevan Hurley</w:t>
      </w:r>
    </w:p>
    <w:p w14:paraId="30F83B25" w14:textId="77777777" w:rsidR="00FA4267" w:rsidRDefault="006700FD">
      <w:pPr>
        <w:pStyle w:val="Normal81"/>
        <w:keepNext/>
        <w:spacing w:before="240" w:line="340" w:lineRule="atLeast"/>
      </w:pPr>
      <w:bookmarkStart w:id="242" w:name="Body_79"/>
      <w:bookmarkEnd w:id="242"/>
      <w:r>
        <w:rPr>
          <w:rFonts w:ascii="Arial" w:eastAsia="Arial" w:hAnsi="Arial" w:cs="Arial"/>
          <w:b/>
          <w:color w:val="000000"/>
          <w:sz w:val="28"/>
        </w:rPr>
        <w:t>Body</w:t>
      </w:r>
    </w:p>
    <w:p w14:paraId="3E01BB8E" w14:textId="0B4CCCCD" w:rsidR="00FA4267" w:rsidRDefault="006700FD">
      <w:pPr>
        <w:pStyle w:val="Normal81"/>
        <w:spacing w:line="60" w:lineRule="exact"/>
      </w:pPr>
      <w:r>
        <w:rPr>
          <w:noProof/>
        </w:rPr>
        <mc:AlternateContent>
          <mc:Choice Requires="wps">
            <w:drawing>
              <wp:anchor distT="0" distB="0" distL="114300" distR="114300" simplePos="0" relativeHeight="251945984" behindDoc="0" locked="0" layoutInCell="1" allowOverlap="1" wp14:anchorId="0B9D28ED" wp14:editId="106B9C03">
                <wp:simplePos x="0" y="0"/>
                <wp:positionH relativeFrom="column">
                  <wp:posOffset>0</wp:posOffset>
                </wp:positionH>
                <wp:positionV relativeFrom="paragraph">
                  <wp:posOffset>25400</wp:posOffset>
                </wp:positionV>
                <wp:extent cx="6502400" cy="0"/>
                <wp:effectExtent l="15875" t="16510" r="15875" b="21590"/>
                <wp:wrapTopAndBottom/>
                <wp:docPr id="1691461634"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81AC5" id="Line 389"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850A81" w14:textId="77777777" w:rsidR="00FA4267" w:rsidRDefault="00FA4267">
      <w:pPr>
        <w:pStyle w:val="Normal81"/>
      </w:pPr>
    </w:p>
    <w:p w14:paraId="01F0E17E" w14:textId="77777777" w:rsidR="00FA4267" w:rsidRDefault="006700FD">
      <w:pPr>
        <w:pStyle w:val="Normal81"/>
        <w:spacing w:before="200" w:line="260" w:lineRule="atLeast"/>
        <w:jc w:val="both"/>
      </w:pPr>
      <w:r>
        <w:rPr>
          <w:rFonts w:ascii="Arial" w:eastAsia="Arial" w:hAnsi="Arial" w:cs="Arial"/>
          <w:color w:val="000000"/>
          <w:sz w:val="20"/>
        </w:rPr>
        <w:t xml:space="preserve">Posts by </w:t>
      </w:r>
      <w:hyperlink r:id="rId2825" w:history="1">
        <w:r>
          <w:rPr>
            <w:rFonts w:ascii="Arial" w:eastAsia="Arial" w:hAnsi="Arial" w:cs="Arial"/>
            <w:color w:val="0077CC"/>
            <w:sz w:val="20"/>
            <w:u w:val="single"/>
            <w:shd w:val="clear" w:color="auto" w:fill="FFFFFF"/>
          </w:rPr>
          <w:t>Elon Musk</w:t>
        </w:r>
      </w:hyperlink>
      <w:r>
        <w:rPr>
          <w:rFonts w:ascii="Arial" w:eastAsia="Arial" w:hAnsi="Arial" w:cs="Arial"/>
          <w:color w:val="000000"/>
          <w:sz w:val="20"/>
        </w:rPr>
        <w:t xml:space="preserve"> containing false and misleading claims about American </w:t>
      </w:r>
      <w:r>
        <w:rPr>
          <w:rFonts w:ascii="Arial" w:eastAsia="Arial" w:hAnsi="Arial" w:cs="Arial"/>
          <w:b/>
          <w:color w:val="000000"/>
          <w:sz w:val="20"/>
        </w:rPr>
        <w:t>elections</w:t>
      </w:r>
      <w:r>
        <w:rPr>
          <w:rFonts w:ascii="Arial" w:eastAsia="Arial" w:hAnsi="Arial" w:cs="Arial"/>
          <w:color w:val="000000"/>
          <w:sz w:val="20"/>
        </w:rPr>
        <w:t xml:space="preserve"> have been viewed nearly 1.2 billion times on his social media platform Twitter/X, new analysis shows.</w:t>
      </w:r>
    </w:p>
    <w:p w14:paraId="11073E19" w14:textId="77777777" w:rsidR="00FA4267" w:rsidRDefault="006700FD">
      <w:pPr>
        <w:pStyle w:val="Normal81"/>
        <w:spacing w:before="200" w:line="260" w:lineRule="atLeast"/>
        <w:jc w:val="both"/>
      </w:pPr>
      <w:r>
        <w:rPr>
          <w:rFonts w:ascii="Arial" w:eastAsia="Arial" w:hAnsi="Arial" w:cs="Arial"/>
          <w:color w:val="000000"/>
          <w:sz w:val="20"/>
        </w:rPr>
        <w:t>In the year to July 31 the Tesla and</w:t>
      </w:r>
      <w:hyperlink r:id="rId2826" w:history="1">
        <w:r>
          <w:rPr>
            <w:rFonts w:ascii="Arial" w:eastAsia="Arial" w:hAnsi="Arial" w:cs="Arial"/>
            <w:color w:val="0077CC"/>
            <w:sz w:val="20"/>
            <w:u w:val="single"/>
            <w:shd w:val="clear" w:color="auto" w:fill="FFFFFF"/>
          </w:rPr>
          <w:t xml:space="preserve"> SpaceX founder</w:t>
        </w:r>
      </w:hyperlink>
      <w:r>
        <w:rPr>
          <w:rFonts w:ascii="Arial" w:eastAsia="Arial" w:hAnsi="Arial" w:cs="Arial"/>
          <w:color w:val="000000"/>
          <w:sz w:val="20"/>
        </w:rPr>
        <w:t xml:space="preserve">, 53, shared 50 posts containing information about the presidential </w:t>
      </w:r>
      <w:r>
        <w:rPr>
          <w:rFonts w:ascii="Arial" w:eastAsia="Arial" w:hAnsi="Arial" w:cs="Arial"/>
          <w:b/>
          <w:color w:val="000000"/>
          <w:sz w:val="20"/>
        </w:rPr>
        <w:t>elections</w:t>
      </w:r>
      <w:r>
        <w:rPr>
          <w:rFonts w:ascii="Arial" w:eastAsia="Arial" w:hAnsi="Arial" w:cs="Arial"/>
          <w:color w:val="000000"/>
          <w:sz w:val="20"/>
        </w:rPr>
        <w:t xml:space="preserve"> that has been debunked by independent </w:t>
      </w:r>
      <w:r>
        <w:rPr>
          <w:rFonts w:ascii="Arial" w:eastAsia="Arial" w:hAnsi="Arial" w:cs="Arial"/>
          <w:b/>
          <w:color w:val="000000"/>
          <w:sz w:val="20"/>
        </w:rPr>
        <w:t>fact</w:t>
      </w:r>
      <w:r>
        <w:rPr>
          <w:rFonts w:ascii="Arial" w:eastAsia="Arial" w:hAnsi="Arial" w:cs="Arial"/>
          <w:color w:val="000000"/>
          <w:sz w:val="20"/>
        </w:rPr>
        <w:t>-checkers, according to an analysis by the Centre for Countering Digital Hate, a British non-profit organisation.</w:t>
      </w:r>
    </w:p>
    <w:p w14:paraId="5DE5F5B6" w14:textId="77777777" w:rsidR="00FA4267" w:rsidRDefault="006700FD">
      <w:pPr>
        <w:pStyle w:val="Normal81"/>
        <w:spacing w:before="240" w:line="260" w:lineRule="atLeast"/>
        <w:jc w:val="both"/>
      </w:pPr>
      <w:r>
        <w:rPr>
          <w:rFonts w:ascii="Arial" w:eastAsia="Arial" w:hAnsi="Arial" w:cs="Arial"/>
          <w:color w:val="000000"/>
          <w:sz w:val="20"/>
        </w:rPr>
        <w:t>In recent days the world'</w:t>
      </w:r>
      <w:r>
        <w:rPr>
          <w:rFonts w:ascii="Arial" w:eastAsia="Arial" w:hAnsi="Arial" w:cs="Arial"/>
          <w:b/>
          <w:color w:val="000000"/>
          <w:sz w:val="20"/>
        </w:rPr>
        <w:t>s</w:t>
      </w:r>
      <w:r>
        <w:rPr>
          <w:rFonts w:ascii="Arial" w:eastAsia="Arial" w:hAnsi="Arial" w:cs="Arial"/>
          <w:color w:val="000000"/>
          <w:sz w:val="20"/>
        </w:rPr>
        <w:t xml:space="preserve"> richest man has also been accused of fanning </w:t>
      </w:r>
      <w:hyperlink r:id="rId2827" w:history="1">
        <w:r>
          <w:rPr>
            <w:rFonts w:ascii="Arial" w:eastAsia="Arial" w:hAnsi="Arial" w:cs="Arial"/>
            <w:color w:val="0077CC"/>
            <w:sz w:val="20"/>
            <w:u w:val="single"/>
            <w:shd w:val="clear" w:color="auto" w:fill="FFFFFF"/>
          </w:rPr>
          <w:t xml:space="preserve">the social unrest in Britain </w:t>
        </w:r>
      </w:hyperlink>
      <w:r>
        <w:rPr>
          <w:rFonts w:ascii="Arial" w:eastAsia="Arial" w:hAnsi="Arial" w:cs="Arial"/>
          <w:color w:val="000000"/>
          <w:sz w:val="20"/>
        </w:rPr>
        <w:t>by sharing false claims and provocations.</w:t>
      </w:r>
    </w:p>
    <w:p w14:paraId="5A10338A" w14:textId="77777777" w:rsidR="00FA4267" w:rsidRDefault="006700FD">
      <w:pPr>
        <w:pStyle w:val="Normal81"/>
        <w:spacing w:before="200" w:line="260" w:lineRule="atLeast"/>
        <w:jc w:val="both"/>
      </w:pPr>
      <w:r>
        <w:rPr>
          <w:rFonts w:ascii="Arial" w:eastAsia="Arial" w:hAnsi="Arial" w:cs="Arial"/>
          <w:color w:val="000000"/>
          <w:sz w:val="20"/>
        </w:rPr>
        <w:t xml:space="preserve">In the </w:t>
      </w:r>
      <w:r>
        <w:rPr>
          <w:rFonts w:ascii="Arial" w:eastAsia="Arial" w:hAnsi="Arial" w:cs="Arial"/>
          <w:b/>
          <w:color w:val="000000"/>
          <w:sz w:val="20"/>
        </w:rPr>
        <w:t>United States</w:t>
      </w:r>
      <w:r>
        <w:rPr>
          <w:rFonts w:ascii="Arial" w:eastAsia="Arial" w:hAnsi="Arial" w:cs="Arial"/>
          <w:color w:val="000000"/>
          <w:sz w:val="20"/>
        </w:rPr>
        <w:t xml:space="preserve"> he has shared deepfake video of </w:t>
      </w:r>
      <w:hyperlink r:id="rId2828" w:history="1">
        <w:r>
          <w:rPr>
            <w:rFonts w:ascii="Arial" w:eastAsia="Arial" w:hAnsi="Arial" w:cs="Arial"/>
            <w:color w:val="0077CC"/>
            <w:sz w:val="20"/>
            <w:u w:val="single"/>
            <w:shd w:val="clear" w:color="auto" w:fill="FFFFFF"/>
          </w:rPr>
          <w:t>Kamala Harris</w:t>
        </w:r>
      </w:hyperlink>
      <w:r>
        <w:rPr>
          <w:rFonts w:ascii="Arial" w:eastAsia="Arial" w:hAnsi="Arial" w:cs="Arial"/>
          <w:color w:val="000000"/>
          <w:sz w:val="20"/>
        </w:rPr>
        <w:t>, the Democratic presidential nominee, with unverified claims that</w:t>
      </w:r>
      <w:hyperlink r:id="rId2829" w:history="1">
        <w:r>
          <w:rPr>
            <w:rFonts w:ascii="Arial" w:eastAsia="Arial" w:hAnsi="Arial" w:cs="Arial"/>
            <w:color w:val="0077CC"/>
            <w:sz w:val="20"/>
            <w:u w:val="single"/>
            <w:shd w:val="clear" w:color="auto" w:fill="FFFFFF"/>
          </w:rPr>
          <w:t xml:space="preserve"> Democrats</w:t>
        </w:r>
      </w:hyperlink>
      <w:r>
        <w:rPr>
          <w:rFonts w:ascii="Arial" w:eastAsia="Arial" w:hAnsi="Arial" w:cs="Arial"/>
          <w:color w:val="000000"/>
          <w:sz w:val="20"/>
        </w:rPr>
        <w:t xml:space="preserve"> are "importing" illegal immigrants to sway </w:t>
      </w:r>
      <w:r>
        <w:rPr>
          <w:rFonts w:ascii="Arial" w:eastAsia="Arial" w:hAnsi="Arial" w:cs="Arial"/>
          <w:b/>
          <w:color w:val="000000"/>
          <w:sz w:val="20"/>
        </w:rPr>
        <w:t>elections</w:t>
      </w:r>
      <w:r>
        <w:rPr>
          <w:rFonts w:ascii="Arial" w:eastAsia="Arial" w:hAnsi="Arial" w:cs="Arial"/>
          <w:color w:val="000000"/>
          <w:sz w:val="20"/>
        </w:rPr>
        <w:t>, the organisation said. The South African-born Musk has 193 million followers on Twitter/X.</w:t>
      </w:r>
    </w:p>
    <w:p w14:paraId="3A96089B" w14:textId="77777777" w:rsidR="00FA4267" w:rsidRDefault="006700FD">
      <w:pPr>
        <w:pStyle w:val="Normal81"/>
        <w:spacing w:before="200" w:line="260" w:lineRule="atLeast"/>
        <w:jc w:val="both"/>
      </w:pPr>
      <w:r>
        <w:rPr>
          <w:rFonts w:ascii="Arial" w:eastAsia="Arial" w:hAnsi="Arial" w:cs="Arial"/>
          <w:color w:val="000000"/>
          <w:sz w:val="20"/>
        </w:rPr>
        <w:t>None of the misleading posts displayed a community note, the platform'</w:t>
      </w:r>
      <w:r>
        <w:rPr>
          <w:rFonts w:ascii="Arial" w:eastAsia="Arial" w:hAnsi="Arial" w:cs="Arial"/>
          <w:b/>
          <w:color w:val="000000"/>
          <w:sz w:val="20"/>
        </w:rPr>
        <w:t>s</w:t>
      </w:r>
      <w:r>
        <w:rPr>
          <w:rFonts w:ascii="Arial" w:eastAsia="Arial" w:hAnsi="Arial" w:cs="Arial"/>
          <w:color w:val="000000"/>
          <w:sz w:val="20"/>
        </w:rPr>
        <w:t xml:space="preserve"> term for user-generated </w:t>
      </w:r>
      <w:r>
        <w:rPr>
          <w:rFonts w:ascii="Arial" w:eastAsia="Arial" w:hAnsi="Arial" w:cs="Arial"/>
          <w:b/>
          <w:color w:val="000000"/>
          <w:sz w:val="20"/>
        </w:rPr>
        <w:t>fact-checks</w:t>
      </w:r>
      <w:r>
        <w:rPr>
          <w:rFonts w:ascii="Arial" w:eastAsia="Arial" w:hAnsi="Arial" w:cs="Arial"/>
          <w:color w:val="000000"/>
          <w:sz w:val="20"/>
        </w:rPr>
        <w:t>.</w:t>
      </w:r>
    </w:p>
    <w:p w14:paraId="28D4E320" w14:textId="77777777" w:rsidR="00FA4267" w:rsidRDefault="006700FD">
      <w:pPr>
        <w:pStyle w:val="Normal81"/>
        <w:spacing w:before="200" w:line="260" w:lineRule="atLeast"/>
        <w:jc w:val="both"/>
      </w:pPr>
      <w:r>
        <w:rPr>
          <w:rFonts w:ascii="Arial" w:eastAsia="Arial" w:hAnsi="Arial" w:cs="Arial"/>
          <w:color w:val="000000"/>
          <w:sz w:val="20"/>
        </w:rPr>
        <w:t>"Elon Musk is abusing his privileged position as owner of a small, but politically influential, social media platform to sow disinformation that generates discord and distrust," Imran Ahmed, the head of Centre for Countering Digital Hate, said.</w:t>
      </w:r>
    </w:p>
    <w:p w14:paraId="0A19FAAD" w14:textId="77777777" w:rsidR="00FA4267" w:rsidRDefault="006700FD">
      <w:pPr>
        <w:pStyle w:val="Normal81"/>
        <w:spacing w:before="200" w:line="260" w:lineRule="atLeast"/>
        <w:jc w:val="both"/>
      </w:pPr>
      <w:r>
        <w:rPr>
          <w:rFonts w:ascii="Arial" w:eastAsia="Arial" w:hAnsi="Arial" w:cs="Arial"/>
          <w:color w:val="000000"/>
          <w:sz w:val="20"/>
        </w:rPr>
        <w:t>"The lack of community notes on these posts shows that his business is failing woefully to contain the kind of algorithmically boosted incitement that we all know can lead to real-world violence, as we experienced on January 6, 2021." On this date a group of Donald Trump'</w:t>
      </w:r>
      <w:r>
        <w:rPr>
          <w:rFonts w:ascii="Arial" w:eastAsia="Arial" w:hAnsi="Arial" w:cs="Arial"/>
          <w:b/>
          <w:color w:val="000000"/>
          <w:sz w:val="20"/>
        </w:rPr>
        <w:t>s</w:t>
      </w:r>
      <w:r>
        <w:rPr>
          <w:rFonts w:ascii="Arial" w:eastAsia="Arial" w:hAnsi="Arial" w:cs="Arial"/>
          <w:color w:val="000000"/>
          <w:sz w:val="20"/>
        </w:rPr>
        <w:t xml:space="preserve"> supporters attacked the </w:t>
      </w:r>
      <w:r>
        <w:rPr>
          <w:rFonts w:ascii="Arial" w:eastAsia="Arial" w:hAnsi="Arial" w:cs="Arial"/>
          <w:b/>
          <w:color w:val="000000"/>
          <w:sz w:val="20"/>
        </w:rPr>
        <w:t>US</w:t>
      </w:r>
      <w:r>
        <w:rPr>
          <w:rFonts w:ascii="Arial" w:eastAsia="Arial" w:hAnsi="Arial" w:cs="Arial"/>
          <w:color w:val="000000"/>
          <w:sz w:val="20"/>
        </w:rPr>
        <w:t xml:space="preserve"> Capitol in Washington in an attempt to overthrow President Biden'</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 xml:space="preserve"> victory.</w:t>
      </w:r>
    </w:p>
    <w:p w14:paraId="21B26D3B" w14:textId="77777777" w:rsidR="00FA4267" w:rsidRDefault="006700FD">
      <w:pPr>
        <w:pStyle w:val="Normal81"/>
        <w:spacing w:before="200" w:line="260" w:lineRule="atLeast"/>
        <w:jc w:val="both"/>
      </w:pPr>
      <w:r>
        <w:rPr>
          <w:rFonts w:ascii="Arial" w:eastAsia="Arial" w:hAnsi="Arial" w:cs="Arial"/>
          <w:color w:val="000000"/>
          <w:sz w:val="20"/>
        </w:rPr>
        <w:t xml:space="preserve">Ahmed called for </w:t>
      </w:r>
      <w:r>
        <w:rPr>
          <w:rFonts w:ascii="Arial" w:eastAsia="Arial" w:hAnsi="Arial" w:cs="Arial"/>
          <w:b/>
          <w:color w:val="000000"/>
          <w:sz w:val="20"/>
        </w:rPr>
        <w:t>US</w:t>
      </w:r>
      <w:r>
        <w:rPr>
          <w:rFonts w:ascii="Arial" w:eastAsia="Arial" w:hAnsi="Arial" w:cs="Arial"/>
          <w:color w:val="000000"/>
          <w:sz w:val="20"/>
        </w:rPr>
        <w:t xml:space="preserve"> politicians to amend section 230 of the Communications Decency Act, which gives social media companies blanket protection for content posted on their sites.</w:t>
      </w:r>
    </w:p>
    <w:p w14:paraId="5515349E" w14:textId="77777777" w:rsidR="00FA4267" w:rsidRDefault="006700FD">
      <w:pPr>
        <w:pStyle w:val="Normal81"/>
        <w:spacing w:before="200" w:line="260" w:lineRule="atLeast"/>
        <w:jc w:val="both"/>
      </w:pPr>
      <w:r>
        <w:rPr>
          <w:rFonts w:ascii="Arial" w:eastAsia="Arial" w:hAnsi="Arial" w:cs="Arial"/>
          <w:color w:val="000000"/>
          <w:sz w:val="20"/>
        </w:rPr>
        <w:t>Musk did not respond to a request for comment. He has an estimated fortune of $US218 bn ($330bn) and bought the social media platform for $US44 billion in 2022.</w:t>
      </w:r>
    </w:p>
    <w:p w14:paraId="2990767A" w14:textId="77777777" w:rsidR="00FA4267" w:rsidRDefault="006700FD">
      <w:pPr>
        <w:pStyle w:val="Normal81"/>
        <w:spacing w:before="200" w:line="260" w:lineRule="atLeast"/>
        <w:jc w:val="both"/>
      </w:pPr>
      <w:r>
        <w:rPr>
          <w:rFonts w:ascii="Arial" w:eastAsia="Arial" w:hAnsi="Arial" w:cs="Arial"/>
          <w:color w:val="000000"/>
          <w:sz w:val="20"/>
        </w:rPr>
        <w:t>Musk claimed at the time that the previous owners had stifled free speech and engineered its algorithm to suppress conservative voices.</w:t>
      </w:r>
    </w:p>
    <w:p w14:paraId="261E016F" w14:textId="77777777" w:rsidR="00FA4267" w:rsidRDefault="006700FD">
      <w:pPr>
        <w:pStyle w:val="Normal81"/>
        <w:spacing w:before="240" w:line="260" w:lineRule="atLeast"/>
        <w:jc w:val="both"/>
      </w:pPr>
      <w:r>
        <w:rPr>
          <w:rFonts w:ascii="Arial" w:eastAsia="Arial" w:hAnsi="Arial" w:cs="Arial"/>
          <w:color w:val="000000"/>
          <w:sz w:val="20"/>
        </w:rPr>
        <w:t xml:space="preserve">Since then, he has </w:t>
      </w:r>
      <w:hyperlink r:id="rId2830" w:history="1">
        <w:r>
          <w:rPr>
            <w:rFonts w:ascii="Arial" w:eastAsia="Arial" w:hAnsi="Arial" w:cs="Arial"/>
            <w:color w:val="0077CC"/>
            <w:sz w:val="20"/>
            <w:u w:val="single"/>
            <w:shd w:val="clear" w:color="auto" w:fill="FFFFFF"/>
          </w:rPr>
          <w:t>rebranded the platform as X</w:t>
        </w:r>
      </w:hyperlink>
      <w:r>
        <w:rPr>
          <w:rFonts w:ascii="Arial" w:eastAsia="Arial" w:hAnsi="Arial" w:cs="Arial"/>
          <w:color w:val="000000"/>
          <w:sz w:val="20"/>
        </w:rPr>
        <w:t xml:space="preserve">, fired 80 per cent of the staff, including most of the content moderators, and reinstated suspended accounts of far-right activists including the British provocateurs Stephen Yaxley-Lennon, who uses the name </w:t>
      </w:r>
      <w:hyperlink r:id="rId2831" w:history="1">
        <w:r>
          <w:rPr>
            <w:rFonts w:ascii="Arial" w:eastAsia="Arial" w:hAnsi="Arial" w:cs="Arial"/>
            <w:color w:val="0077CC"/>
            <w:sz w:val="20"/>
            <w:u w:val="single"/>
            <w:shd w:val="clear" w:color="auto" w:fill="FFFFFF"/>
          </w:rPr>
          <w:t>Tommy Robinson</w:t>
        </w:r>
      </w:hyperlink>
      <w:r>
        <w:rPr>
          <w:rFonts w:ascii="Arial" w:eastAsia="Arial" w:hAnsi="Arial" w:cs="Arial"/>
          <w:color w:val="000000"/>
          <w:sz w:val="20"/>
        </w:rPr>
        <w:t>, and Katie Hopkins.</w:t>
      </w:r>
    </w:p>
    <w:p w14:paraId="6829D45E" w14:textId="77777777" w:rsidR="00FA4267" w:rsidRDefault="006700FD">
      <w:pPr>
        <w:pStyle w:val="Normal81"/>
        <w:spacing w:before="200" w:line="260" w:lineRule="atLeast"/>
        <w:jc w:val="both"/>
      </w:pPr>
      <w:r>
        <w:rPr>
          <w:rFonts w:ascii="Arial" w:eastAsia="Arial" w:hAnsi="Arial" w:cs="Arial"/>
          <w:color w:val="000000"/>
          <w:sz w:val="20"/>
        </w:rPr>
        <w:t>The rise in hate content published on the site led to an exodus of advertisers and meant that revenue plunged by 40 per cent in the first six months of 2023 compared with the previous year, according to Bloomberg.</w:t>
      </w:r>
    </w:p>
    <w:p w14:paraId="27C4FA35" w14:textId="77777777" w:rsidR="00FA4267" w:rsidRDefault="006700FD">
      <w:pPr>
        <w:pStyle w:val="Normal81"/>
        <w:spacing w:before="200" w:line="260" w:lineRule="atLeast"/>
        <w:jc w:val="both"/>
      </w:pPr>
      <w:r>
        <w:rPr>
          <w:rFonts w:ascii="Arial" w:eastAsia="Arial" w:hAnsi="Arial" w:cs="Arial"/>
          <w:color w:val="000000"/>
          <w:sz w:val="20"/>
        </w:rPr>
        <w:t>This week Linda Yaccarino, X'</w:t>
      </w:r>
      <w:r>
        <w:rPr>
          <w:rFonts w:ascii="Arial" w:eastAsia="Arial" w:hAnsi="Arial" w:cs="Arial"/>
          <w:b/>
          <w:color w:val="000000"/>
          <w:sz w:val="20"/>
        </w:rPr>
        <w:t>s</w:t>
      </w:r>
      <w:r>
        <w:rPr>
          <w:rFonts w:ascii="Arial" w:eastAsia="Arial" w:hAnsi="Arial" w:cs="Arial"/>
          <w:color w:val="000000"/>
          <w:sz w:val="20"/>
        </w:rPr>
        <w:t xml:space="preserve"> chief executive, said the company was suing a group of advertisers for orchestrating a "massive advertiser boycott" deprived the company of billions of dollars in revenue and violated </w:t>
      </w:r>
      <w:r>
        <w:rPr>
          <w:rFonts w:ascii="Arial" w:eastAsia="Arial" w:hAnsi="Arial" w:cs="Arial"/>
          <w:b/>
          <w:color w:val="000000"/>
          <w:sz w:val="20"/>
        </w:rPr>
        <w:t>US</w:t>
      </w:r>
      <w:r>
        <w:rPr>
          <w:rFonts w:ascii="Arial" w:eastAsia="Arial" w:hAnsi="Arial" w:cs="Arial"/>
          <w:color w:val="000000"/>
          <w:sz w:val="20"/>
        </w:rPr>
        <w:t xml:space="preserve"> antitrust laws.</w:t>
      </w:r>
    </w:p>
    <w:p w14:paraId="4ABF97D9" w14:textId="77777777" w:rsidR="00FA4267" w:rsidRDefault="006700FD">
      <w:pPr>
        <w:pStyle w:val="Normal81"/>
        <w:spacing w:before="200" w:line="260" w:lineRule="atLeast"/>
        <w:jc w:val="both"/>
      </w:pPr>
      <w:r>
        <w:rPr>
          <w:rFonts w:ascii="Arial" w:eastAsia="Arial" w:hAnsi="Arial" w:cs="Arial"/>
          <w:color w:val="000000"/>
          <w:sz w:val="20"/>
        </w:rPr>
        <w:t xml:space="preserve">Musk has injected himself into </w:t>
      </w:r>
      <w:r>
        <w:rPr>
          <w:rFonts w:ascii="Arial" w:eastAsia="Arial" w:hAnsi="Arial" w:cs="Arial"/>
          <w:b/>
          <w:color w:val="000000"/>
          <w:sz w:val="20"/>
        </w:rPr>
        <w:t>election</w:t>
      </w:r>
      <w:r>
        <w:rPr>
          <w:rFonts w:ascii="Arial" w:eastAsia="Arial" w:hAnsi="Arial" w:cs="Arial"/>
          <w:color w:val="000000"/>
          <w:sz w:val="20"/>
        </w:rPr>
        <w:t xml:space="preserve"> discourse in the </w:t>
      </w:r>
      <w:r>
        <w:rPr>
          <w:rFonts w:ascii="Arial" w:eastAsia="Arial" w:hAnsi="Arial" w:cs="Arial"/>
          <w:b/>
          <w:color w:val="000000"/>
          <w:sz w:val="20"/>
        </w:rPr>
        <w:t>US</w:t>
      </w:r>
      <w:r>
        <w:rPr>
          <w:rFonts w:ascii="Arial" w:eastAsia="Arial" w:hAnsi="Arial" w:cs="Arial"/>
          <w:color w:val="000000"/>
          <w:sz w:val="20"/>
        </w:rPr>
        <w:t xml:space="preserve">, </w:t>
      </w:r>
      <w:r>
        <w:rPr>
          <w:rFonts w:ascii="Arial" w:eastAsia="Arial" w:hAnsi="Arial" w:cs="Arial"/>
          <w:b/>
          <w:color w:val="000000"/>
          <w:sz w:val="20"/>
        </w:rPr>
        <w:t>UK</w:t>
      </w:r>
      <w:r>
        <w:rPr>
          <w:rFonts w:ascii="Arial" w:eastAsia="Arial" w:hAnsi="Arial" w:cs="Arial"/>
          <w:color w:val="000000"/>
          <w:sz w:val="20"/>
        </w:rPr>
        <w:t>, Germany, Brazil and other countries this year. Sir Keir Starmer, the British prime minister, has accused the tycoon of stoking hatred that inflamed riots following the stabbing of three children in Southport on July 30.</w:t>
      </w:r>
    </w:p>
    <w:p w14:paraId="33313C72" w14:textId="77777777" w:rsidR="00FA4267" w:rsidRDefault="006700FD">
      <w:pPr>
        <w:pStyle w:val="Normal81"/>
        <w:spacing w:before="200" w:line="260" w:lineRule="atLeast"/>
        <w:jc w:val="both"/>
      </w:pPr>
      <w:r>
        <w:rPr>
          <w:rFonts w:ascii="Arial" w:eastAsia="Arial" w:hAnsi="Arial" w:cs="Arial"/>
          <w:color w:val="000000"/>
          <w:sz w:val="20"/>
        </w:rPr>
        <w:t xml:space="preserve">Musk posted that a </w:t>
      </w:r>
      <w:r>
        <w:rPr>
          <w:rFonts w:ascii="Arial" w:eastAsia="Arial" w:hAnsi="Arial" w:cs="Arial"/>
          <w:b/>
          <w:color w:val="000000"/>
          <w:sz w:val="20"/>
        </w:rPr>
        <w:t>UK</w:t>
      </w:r>
      <w:r>
        <w:rPr>
          <w:rFonts w:ascii="Arial" w:eastAsia="Arial" w:hAnsi="Arial" w:cs="Arial"/>
          <w:color w:val="000000"/>
          <w:sz w:val="20"/>
        </w:rPr>
        <w:t xml:space="preserve"> "civil war was inevitable" in response to a post blaming the violent protests on "mass migration and open borders".</w:t>
      </w:r>
    </w:p>
    <w:p w14:paraId="02E8A860" w14:textId="77777777" w:rsidR="00FA4267" w:rsidRDefault="006700FD">
      <w:pPr>
        <w:pStyle w:val="Normal81"/>
        <w:spacing w:before="200" w:line="260" w:lineRule="atLeast"/>
        <w:jc w:val="both"/>
      </w:pPr>
      <w:r>
        <w:rPr>
          <w:rFonts w:ascii="Arial" w:eastAsia="Arial" w:hAnsi="Arial" w:cs="Arial"/>
          <w:color w:val="000000"/>
          <w:sz w:val="20"/>
        </w:rPr>
        <w:t xml:space="preserve">In the first six months of this year, Musk posted false or misleading claims about the Democrats "importing voters" to influence the outcome of </w:t>
      </w:r>
      <w:r>
        <w:rPr>
          <w:rFonts w:ascii="Arial" w:eastAsia="Arial" w:hAnsi="Arial" w:cs="Arial"/>
          <w:b/>
          <w:color w:val="000000"/>
          <w:sz w:val="20"/>
        </w:rPr>
        <w:t>US</w:t>
      </w:r>
      <w:r>
        <w:rPr>
          <w:rFonts w:ascii="Arial" w:eastAsia="Arial" w:hAnsi="Arial" w:cs="Arial"/>
          <w:color w:val="000000"/>
          <w:sz w:val="20"/>
        </w:rPr>
        <w:t xml:space="preserve"> </w:t>
      </w:r>
      <w:r>
        <w:rPr>
          <w:rFonts w:ascii="Arial" w:eastAsia="Arial" w:hAnsi="Arial" w:cs="Arial"/>
          <w:b/>
          <w:color w:val="000000"/>
          <w:sz w:val="20"/>
        </w:rPr>
        <w:t>elections</w:t>
      </w:r>
      <w:r>
        <w:rPr>
          <w:rFonts w:ascii="Arial" w:eastAsia="Arial" w:hAnsi="Arial" w:cs="Arial"/>
          <w:color w:val="000000"/>
          <w:sz w:val="20"/>
        </w:rPr>
        <w:t xml:space="preserve"> on 42 occasions, receiving 747 million views, according to the Centre for Countering Digital Hate.</w:t>
      </w:r>
    </w:p>
    <w:p w14:paraId="32901EE0" w14:textId="77777777" w:rsidR="00FA4267" w:rsidRDefault="006700FD">
      <w:pPr>
        <w:pStyle w:val="Normal81"/>
        <w:spacing w:before="200" w:line="260" w:lineRule="atLeast"/>
        <w:jc w:val="both"/>
      </w:pPr>
      <w:r>
        <w:rPr>
          <w:rFonts w:ascii="Arial" w:eastAsia="Arial" w:hAnsi="Arial" w:cs="Arial"/>
          <w:color w:val="000000"/>
          <w:sz w:val="20"/>
        </w:rPr>
        <w:t xml:space="preserve">Studies by independent </w:t>
      </w:r>
      <w:r>
        <w:rPr>
          <w:rFonts w:ascii="Arial" w:eastAsia="Arial" w:hAnsi="Arial" w:cs="Arial"/>
          <w:b/>
          <w:color w:val="000000"/>
          <w:sz w:val="20"/>
        </w:rPr>
        <w:t>fact-checking</w:t>
      </w:r>
      <w:r>
        <w:rPr>
          <w:rFonts w:ascii="Arial" w:eastAsia="Arial" w:hAnsi="Arial" w:cs="Arial"/>
          <w:color w:val="000000"/>
          <w:sz w:val="20"/>
        </w:rPr>
        <w:t xml:space="preserve"> sites such as </w:t>
      </w:r>
      <w:r>
        <w:rPr>
          <w:rFonts w:ascii="Arial" w:eastAsia="Arial" w:hAnsi="Arial" w:cs="Arial"/>
          <w:b/>
          <w:color w:val="000000"/>
          <w:sz w:val="20"/>
        </w:rPr>
        <w:t>PolitiFact</w:t>
      </w:r>
      <w:r>
        <w:rPr>
          <w:rFonts w:ascii="Arial" w:eastAsia="Arial" w:hAnsi="Arial" w:cs="Arial"/>
          <w:color w:val="000000"/>
          <w:sz w:val="20"/>
        </w:rPr>
        <w:t xml:space="preserve"> have determined that Musk'</w:t>
      </w:r>
      <w:r>
        <w:rPr>
          <w:rFonts w:ascii="Arial" w:eastAsia="Arial" w:hAnsi="Arial" w:cs="Arial"/>
          <w:b/>
          <w:color w:val="000000"/>
          <w:sz w:val="20"/>
        </w:rPr>
        <w:t>s</w:t>
      </w:r>
      <w:r>
        <w:rPr>
          <w:rFonts w:ascii="Arial" w:eastAsia="Arial" w:hAnsi="Arial" w:cs="Arial"/>
          <w:color w:val="000000"/>
          <w:sz w:val="20"/>
        </w:rPr>
        <w:t xml:space="preserve"> claims are false.</w:t>
      </w:r>
    </w:p>
    <w:p w14:paraId="5DFD5376" w14:textId="77777777" w:rsidR="00FA4267" w:rsidRDefault="006700FD">
      <w:pPr>
        <w:pStyle w:val="Normal81"/>
        <w:spacing w:before="200" w:line="260" w:lineRule="atLeast"/>
        <w:jc w:val="both"/>
      </w:pPr>
      <w:r>
        <w:rPr>
          <w:rFonts w:ascii="Arial" w:eastAsia="Arial" w:hAnsi="Arial" w:cs="Arial"/>
          <w:color w:val="000000"/>
          <w:sz w:val="20"/>
        </w:rPr>
        <w:t xml:space="preserve">He has also posted false or misleading claims about the integrity of voting machines and mail-in ballots during the 2020 </w:t>
      </w:r>
      <w:r>
        <w:rPr>
          <w:rFonts w:ascii="Arial" w:eastAsia="Arial" w:hAnsi="Arial" w:cs="Arial"/>
          <w:b/>
          <w:color w:val="000000"/>
          <w:sz w:val="20"/>
        </w:rPr>
        <w:t>US</w:t>
      </w:r>
      <w:r>
        <w:rPr>
          <w:rFonts w:ascii="Arial" w:eastAsia="Arial" w:hAnsi="Arial" w:cs="Arial"/>
          <w:color w:val="000000"/>
          <w:sz w:val="20"/>
        </w:rPr>
        <w:t xml:space="preserve"> presidential </w:t>
      </w:r>
      <w:r>
        <w:rPr>
          <w:rFonts w:ascii="Arial" w:eastAsia="Arial" w:hAnsi="Arial" w:cs="Arial"/>
          <w:b/>
          <w:color w:val="000000"/>
          <w:sz w:val="20"/>
        </w:rPr>
        <w:t>elections</w:t>
      </w:r>
      <w:r>
        <w:rPr>
          <w:rFonts w:ascii="Arial" w:eastAsia="Arial" w:hAnsi="Arial" w:cs="Arial"/>
          <w:color w:val="000000"/>
          <w:sz w:val="20"/>
        </w:rPr>
        <w:t>; these posts were viewed 288 million times.</w:t>
      </w:r>
    </w:p>
    <w:p w14:paraId="5A77CFC6" w14:textId="77777777" w:rsidR="00FA4267" w:rsidRDefault="006700FD">
      <w:pPr>
        <w:pStyle w:val="Normal81"/>
        <w:spacing w:before="200" w:line="260" w:lineRule="atLeast"/>
        <w:jc w:val="both"/>
      </w:pPr>
      <w:r>
        <w:rPr>
          <w:rFonts w:ascii="Arial" w:eastAsia="Arial" w:hAnsi="Arial" w:cs="Arial"/>
          <w:color w:val="000000"/>
          <w:sz w:val="20"/>
        </w:rPr>
        <w:t>An assessment by the Cybersecurity and Infrastructure Security Agency found "no evidence that any voting system deleted or lost votes, changed votes or was in any way compromised" in 2020.</w:t>
      </w:r>
    </w:p>
    <w:p w14:paraId="416ACD13" w14:textId="77777777" w:rsidR="00FA4267" w:rsidRDefault="006700FD">
      <w:pPr>
        <w:pStyle w:val="Normal81"/>
        <w:spacing w:before="200" w:line="260" w:lineRule="atLeast"/>
        <w:jc w:val="both"/>
      </w:pPr>
      <w:r>
        <w:rPr>
          <w:rFonts w:ascii="Arial" w:eastAsia="Arial" w:hAnsi="Arial" w:cs="Arial"/>
          <w:color w:val="000000"/>
          <w:sz w:val="20"/>
        </w:rPr>
        <w:t>Last month Musk shared a fake Harris campaign ad using a manipulated version of her voice without stating it was a parody.</w:t>
      </w:r>
    </w:p>
    <w:p w14:paraId="394A2C31" w14:textId="77777777" w:rsidR="00FA4267" w:rsidRDefault="006700FD">
      <w:pPr>
        <w:pStyle w:val="Normal81"/>
        <w:spacing w:before="200" w:line="260" w:lineRule="atLeast"/>
        <w:jc w:val="both"/>
      </w:pPr>
      <w:r>
        <w:rPr>
          <w:rFonts w:ascii="Arial" w:eastAsia="Arial" w:hAnsi="Arial" w:cs="Arial"/>
          <w:color w:val="000000"/>
          <w:sz w:val="20"/>
        </w:rPr>
        <w:t>Musk, who says he once voted for the Democrats, publicly endorsed Donald Trump after the former president survived an assassination attempt at a rally in Pennsylvania on July 13. He established the pro-Trump political fundraising group America Pac this year to support Trump and other Republican candidates in November.</w:t>
      </w:r>
    </w:p>
    <w:p w14:paraId="6D8E28EB" w14:textId="77777777" w:rsidR="00FA4267" w:rsidRDefault="006700FD">
      <w:pPr>
        <w:pStyle w:val="Normal81"/>
        <w:spacing w:before="200" w:line="260" w:lineRule="atLeast"/>
        <w:jc w:val="both"/>
      </w:pPr>
      <w:r>
        <w:rPr>
          <w:rFonts w:ascii="Arial" w:eastAsia="Arial" w:hAnsi="Arial" w:cs="Arial"/>
          <w:color w:val="000000"/>
          <w:sz w:val="20"/>
        </w:rPr>
        <w:t>The super pac, a fund raising body that acts independently of a candidate'</w:t>
      </w:r>
      <w:r>
        <w:rPr>
          <w:rFonts w:ascii="Arial" w:eastAsia="Arial" w:hAnsi="Arial" w:cs="Arial"/>
          <w:b/>
          <w:color w:val="000000"/>
          <w:sz w:val="20"/>
        </w:rPr>
        <w:t>s</w:t>
      </w:r>
      <w:r>
        <w:rPr>
          <w:rFonts w:ascii="Arial" w:eastAsia="Arial" w:hAnsi="Arial" w:cs="Arial"/>
          <w:color w:val="000000"/>
          <w:sz w:val="20"/>
        </w:rPr>
        <w:t xml:space="preserve"> campaign, spent more than dollars 800,000 on ads designed to collect voter data by encouraging people in battleground states to visit America Pac'</w:t>
      </w:r>
      <w:r>
        <w:rPr>
          <w:rFonts w:ascii="Arial" w:eastAsia="Arial" w:hAnsi="Arial" w:cs="Arial"/>
          <w:b/>
          <w:color w:val="000000"/>
          <w:sz w:val="20"/>
        </w:rPr>
        <w:t>s</w:t>
      </w:r>
      <w:r>
        <w:rPr>
          <w:rFonts w:ascii="Arial" w:eastAsia="Arial" w:hAnsi="Arial" w:cs="Arial"/>
          <w:color w:val="000000"/>
          <w:sz w:val="20"/>
        </w:rPr>
        <w:t xml:space="preserve"> website to register to vote. The super pac is under investigation by the Michigan secretary of state.</w:t>
      </w:r>
    </w:p>
    <w:p w14:paraId="01C4A667" w14:textId="77777777" w:rsidR="00FA4267" w:rsidRDefault="006700FD">
      <w:pPr>
        <w:pStyle w:val="Normal81"/>
        <w:spacing w:before="200" w:line="260" w:lineRule="atLeast"/>
        <w:jc w:val="both"/>
      </w:pPr>
      <w:r>
        <w:rPr>
          <w:rFonts w:ascii="Arial" w:eastAsia="Arial" w:hAnsi="Arial" w:cs="Arial"/>
          <w:i/>
          <w:color w:val="000000"/>
          <w:sz w:val="20"/>
        </w:rPr>
        <w:t>The Times</w:t>
      </w:r>
    </w:p>
    <w:p w14:paraId="7030679A" w14:textId="77777777" w:rsidR="00FA4267" w:rsidRDefault="006700FD">
      <w:pPr>
        <w:pStyle w:val="Normal81"/>
        <w:keepNext/>
        <w:spacing w:before="240" w:line="340" w:lineRule="atLeast"/>
      </w:pPr>
      <w:r>
        <w:br/>
      </w:r>
      <w:r>
        <w:rPr>
          <w:rFonts w:ascii="Arial" w:eastAsia="Arial" w:hAnsi="Arial" w:cs="Arial"/>
          <w:b/>
          <w:color w:val="000000"/>
          <w:sz w:val="28"/>
        </w:rPr>
        <w:t>Notes</w:t>
      </w:r>
    </w:p>
    <w:p w14:paraId="0C0362E8" w14:textId="510F7E3F" w:rsidR="00FA4267" w:rsidRDefault="006700FD">
      <w:pPr>
        <w:pStyle w:val="Normal81"/>
        <w:spacing w:line="60" w:lineRule="exact"/>
      </w:pPr>
      <w:r>
        <w:rPr>
          <w:noProof/>
        </w:rPr>
        <mc:AlternateContent>
          <mc:Choice Requires="wps">
            <w:drawing>
              <wp:anchor distT="0" distB="0" distL="114300" distR="114300" simplePos="0" relativeHeight="251947008" behindDoc="0" locked="0" layoutInCell="1" allowOverlap="1" wp14:anchorId="2737D143" wp14:editId="500B0018">
                <wp:simplePos x="0" y="0"/>
                <wp:positionH relativeFrom="column">
                  <wp:posOffset>0</wp:posOffset>
                </wp:positionH>
                <wp:positionV relativeFrom="paragraph">
                  <wp:posOffset>25400</wp:posOffset>
                </wp:positionV>
                <wp:extent cx="6502400" cy="0"/>
                <wp:effectExtent l="15875" t="13335" r="15875" b="15240"/>
                <wp:wrapTopAndBottom/>
                <wp:docPr id="322055160"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10DEE" id="Line 390"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8F60E4F" w14:textId="77777777" w:rsidR="00FA4267" w:rsidRDefault="006700FD">
      <w:pPr>
        <w:pStyle w:val="Normal81"/>
        <w:spacing w:before="120" w:line="260" w:lineRule="atLeast"/>
      </w:pPr>
      <w:r>
        <w:rPr>
          <w:rFonts w:ascii="Arial" w:eastAsia="Arial" w:hAnsi="Arial" w:cs="Arial"/>
          <w:color w:val="000000"/>
          <w:sz w:val="20"/>
        </w:rPr>
        <w:t>Document links may not lead to an active page. Page maintenance is at the discretion of the publisher.</w:t>
      </w:r>
    </w:p>
    <w:p w14:paraId="128FD71A" w14:textId="77777777" w:rsidR="00FA4267" w:rsidRDefault="006700FD">
      <w:pPr>
        <w:pStyle w:val="Normal81"/>
        <w:keepNext/>
        <w:spacing w:before="240" w:line="340" w:lineRule="atLeast"/>
      </w:pPr>
      <w:bookmarkStart w:id="243" w:name="Classification_79"/>
      <w:bookmarkEnd w:id="243"/>
      <w:r>
        <w:rPr>
          <w:rFonts w:ascii="Arial" w:eastAsia="Arial" w:hAnsi="Arial" w:cs="Arial"/>
          <w:b/>
          <w:color w:val="000000"/>
          <w:sz w:val="28"/>
        </w:rPr>
        <w:t>Classification</w:t>
      </w:r>
    </w:p>
    <w:p w14:paraId="333BB13A" w14:textId="17739B97" w:rsidR="00FA4267" w:rsidRDefault="006700FD">
      <w:pPr>
        <w:pStyle w:val="Normal81"/>
        <w:spacing w:line="60" w:lineRule="exact"/>
      </w:pPr>
      <w:r>
        <w:rPr>
          <w:noProof/>
        </w:rPr>
        <mc:AlternateContent>
          <mc:Choice Requires="wps">
            <w:drawing>
              <wp:anchor distT="0" distB="0" distL="114300" distR="114300" simplePos="0" relativeHeight="251948032" behindDoc="0" locked="0" layoutInCell="1" allowOverlap="1" wp14:anchorId="2363B48D" wp14:editId="5199E1AD">
                <wp:simplePos x="0" y="0"/>
                <wp:positionH relativeFrom="column">
                  <wp:posOffset>0</wp:posOffset>
                </wp:positionH>
                <wp:positionV relativeFrom="paragraph">
                  <wp:posOffset>25400</wp:posOffset>
                </wp:positionV>
                <wp:extent cx="6502400" cy="0"/>
                <wp:effectExtent l="15875" t="15875" r="15875" b="12700"/>
                <wp:wrapTopAndBottom/>
                <wp:docPr id="1937708229"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E8C43" id="Line 391"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40ABB11" w14:textId="77777777" w:rsidR="00FA4267" w:rsidRDefault="00FA4267">
      <w:pPr>
        <w:pStyle w:val="Normal81"/>
        <w:spacing w:line="120" w:lineRule="exact"/>
      </w:pPr>
    </w:p>
    <w:p w14:paraId="7AB7291B" w14:textId="77777777" w:rsidR="00FA4267" w:rsidRDefault="006700FD">
      <w:pPr>
        <w:pStyle w:val="Normal8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FB0D7E9" w14:textId="77777777" w:rsidR="00FA4267" w:rsidRDefault="006700FD">
      <w:pPr>
        <w:pStyle w:val="Normal8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1E57DD17" w14:textId="77777777" w:rsidR="00FA4267" w:rsidRDefault="006700FD">
      <w:pPr>
        <w:pStyle w:val="Normal8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The Australian</w:t>
      </w:r>
    </w:p>
    <w:p w14:paraId="2BC96DDC" w14:textId="77777777" w:rsidR="00FA4267" w:rsidRDefault="006700FD">
      <w:pPr>
        <w:pStyle w:val="Normal8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FACT CHECKING</w:t>
      </w:r>
      <w:r>
        <w:rPr>
          <w:rFonts w:ascii="Arial" w:eastAsia="Arial" w:hAnsi="Arial" w:cs="Arial"/>
          <w:color w:val="000000"/>
          <w:sz w:val="20"/>
        </w:rPr>
        <w:t xml:space="preserve"> (90%); FALSE STATEMENTS (90%); INTERNET SOCIAL NETWORKING (90%); NEGATIVE NEWS (90%); SOCIAL MEDIA (90%); </w:t>
      </w:r>
      <w:r>
        <w:rPr>
          <w:rFonts w:ascii="Arial" w:eastAsia="Arial" w:hAnsi="Arial" w:cs="Arial"/>
          <w:b/>
          <w:color w:val="000000"/>
          <w:sz w:val="20"/>
        </w:rPr>
        <w:t>US</w:t>
      </w:r>
      <w:r>
        <w:rPr>
          <w:rFonts w:ascii="Arial" w:eastAsia="Arial" w:hAnsi="Arial" w:cs="Arial"/>
          <w:color w:val="000000"/>
          <w:sz w:val="20"/>
        </w:rPr>
        <w:t xml:space="preserve"> FEDERAL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US</w:t>
      </w:r>
      <w:r>
        <w:rPr>
          <w:rFonts w:ascii="Arial" w:eastAsia="Arial" w:hAnsi="Arial" w:cs="Arial"/>
          <w:color w:val="000000"/>
          <w:sz w:val="20"/>
        </w:rPr>
        <w:t xml:space="preserve"> PRESIDENTIAL </w:t>
      </w:r>
      <w:r>
        <w:rPr>
          <w:rFonts w:ascii="Arial" w:eastAsia="Arial" w:hAnsi="Arial" w:cs="Arial"/>
          <w:b/>
          <w:color w:val="000000"/>
          <w:sz w:val="20"/>
        </w:rPr>
        <w:t>ELECTIONS</w:t>
      </w:r>
      <w:r>
        <w:rPr>
          <w:rFonts w:ascii="Arial" w:eastAsia="Arial" w:hAnsi="Arial" w:cs="Arial"/>
          <w:color w:val="000000"/>
          <w:sz w:val="20"/>
        </w:rPr>
        <w:t xml:space="preserve"> (90%); ASSOCIATIONS &amp; ORGANIZATIONS (89%); FALSE OR MISLEADING ADVERTISING (89%); HEADS OF GOVERNMENT </w:t>
      </w:r>
      <w:r>
        <w:rPr>
          <w:rFonts w:ascii="Arial" w:eastAsia="Arial" w:hAnsi="Arial" w:cs="Arial"/>
          <w:b/>
          <w:color w:val="000000"/>
          <w:sz w:val="20"/>
        </w:rPr>
        <w:t>ELECTIONS</w:t>
      </w:r>
      <w:r>
        <w:rPr>
          <w:rFonts w:ascii="Arial" w:eastAsia="Arial" w:hAnsi="Arial" w:cs="Arial"/>
          <w:color w:val="000000"/>
          <w:sz w:val="20"/>
        </w:rPr>
        <w:t xml:space="preserve"> (89%); NEGATIVE BUSINESS NEWS (89%); NEGATIVE MISC NEWS (89%); </w:t>
      </w:r>
      <w:r>
        <w:rPr>
          <w:rFonts w:ascii="Arial" w:eastAsia="Arial" w:hAnsi="Arial" w:cs="Arial"/>
          <w:b/>
          <w:color w:val="000000"/>
          <w:sz w:val="20"/>
        </w:rPr>
        <w:t>US</w:t>
      </w:r>
      <w:r>
        <w:rPr>
          <w:rFonts w:ascii="Arial" w:eastAsia="Arial" w:hAnsi="Arial" w:cs="Arial"/>
          <w:color w:val="000000"/>
          <w:sz w:val="20"/>
        </w:rPr>
        <w:t xml:space="preserve"> DEMOCRATIC PARTY (89%); </w:t>
      </w:r>
      <w:r>
        <w:rPr>
          <w:rFonts w:ascii="Arial" w:eastAsia="Arial" w:hAnsi="Arial" w:cs="Arial"/>
          <w:b/>
          <w:color w:val="000000"/>
          <w:sz w:val="20"/>
        </w:rPr>
        <w:t>US</w:t>
      </w:r>
      <w:r>
        <w:rPr>
          <w:rFonts w:ascii="Arial" w:eastAsia="Arial" w:hAnsi="Arial" w:cs="Arial"/>
          <w:color w:val="000000"/>
          <w:sz w:val="20"/>
        </w:rPr>
        <w:t xml:space="preserve"> PRESIDENTIAL CANDIDATES 2008 (89%); </w:t>
      </w:r>
      <w:r>
        <w:rPr>
          <w:rFonts w:ascii="Arial" w:eastAsia="Arial" w:hAnsi="Arial" w:cs="Arial"/>
          <w:b/>
          <w:color w:val="000000"/>
          <w:sz w:val="20"/>
        </w:rPr>
        <w:t>US</w:t>
      </w:r>
      <w:r>
        <w:rPr>
          <w:rFonts w:ascii="Arial" w:eastAsia="Arial" w:hAnsi="Arial" w:cs="Arial"/>
          <w:color w:val="000000"/>
          <w:sz w:val="20"/>
        </w:rPr>
        <w:t xml:space="preserve"> PRESIDENTIAL CANDIDATES 2012 (89%); ACTIVISM (78%); CAMPAIGNS &amp; </w:t>
      </w:r>
      <w:r>
        <w:rPr>
          <w:rFonts w:ascii="Arial" w:eastAsia="Arial" w:hAnsi="Arial" w:cs="Arial"/>
          <w:b/>
          <w:color w:val="000000"/>
          <w:sz w:val="20"/>
        </w:rPr>
        <w:t>ELECTIONS</w:t>
      </w:r>
      <w:r>
        <w:rPr>
          <w:rFonts w:ascii="Arial" w:eastAsia="Arial" w:hAnsi="Arial" w:cs="Arial"/>
          <w:color w:val="000000"/>
          <w:sz w:val="20"/>
        </w:rPr>
        <w:t xml:space="preserve"> (78%); CONSERVATISM (78%); DISINFORMATION &amp; MISINFORMATION (78%); </w:t>
      </w:r>
      <w:r>
        <w:rPr>
          <w:rFonts w:ascii="Arial" w:eastAsia="Arial" w:hAnsi="Arial" w:cs="Arial"/>
          <w:b/>
          <w:color w:val="000000"/>
          <w:sz w:val="20"/>
        </w:rPr>
        <w:t>ELECTIONS</w:t>
      </w:r>
      <w:r>
        <w:rPr>
          <w:rFonts w:ascii="Arial" w:eastAsia="Arial" w:hAnsi="Arial" w:cs="Arial"/>
          <w:color w:val="000000"/>
          <w:sz w:val="20"/>
        </w:rPr>
        <w:t xml:space="preserve"> &amp; POLITICS (78%); FAR RIGHT POLITICS (78%); FREEDOM OF SPEECH (78%); POLITICAL ACTIVISM (78%); POLITICAL PARTIES (78%); POLITICS (78%); SUITS &amp; CLAIMS (78%); INTERNATIONAL TRADE LAW (77%); IMPORT TRADE (76%); ANTITRUST &amp; TRADE LAW (73%); BRANDING (73%); DEEPFAKE TECHNOLOGY (73%); NATIONAL SECURITY &amp; FOREIGN RELATIONS (73%); NEGATIVE SOCIETAL NEWS (73%); NONPROFIT ORGANIZATIONS (73%); WEALTHY PEOPLE (73%); REBRANDING (72%); RESEARCH REPORTS (72%); THIS DAY IN HISTORY (64%); EXECUTIVES (63%); ILLEGAL IMMIGRANTS (54%); IMMIGRATION, CITIZENSHIP &amp; DISPLACEMENT (54%); COMMUNICATIONS LAW (50%); South America (%); Keir Starmer (%); Mark Rowley (%); community notes (%); political fundraising group (%); massive advertiser boycott (%); richest man (%); Kamala Harris (%); assassination attempt (%); North America (%); conservative voices (%); social unrest (%); Biden (%); Brazil (%); Katie Hopkins (%); antitrust laws (%); misleading posts (%); police operation (%); Northern Europe (%); social media platform (%); </w:t>
      </w:r>
      <w:r>
        <w:rPr>
          <w:rFonts w:ascii="Arial" w:eastAsia="Arial" w:hAnsi="Arial" w:cs="Arial"/>
          <w:b/>
          <w:color w:val="000000"/>
          <w:sz w:val="20"/>
        </w:rPr>
        <w:t>election</w:t>
      </w:r>
      <w:r>
        <w:rPr>
          <w:rFonts w:ascii="Arial" w:eastAsia="Arial" w:hAnsi="Arial" w:cs="Arial"/>
          <w:color w:val="000000"/>
          <w:sz w:val="20"/>
        </w:rPr>
        <w:t xml:space="preserve"> tweets (%); British provocateurs (%); manipulated version (%); community response (%); Europe (%); The Times (%); Sky News (%); analysis shows (%); Pennsylvania (%); Western Europe (%); Northern America (%); independent </w:t>
      </w:r>
      <w:r>
        <w:rPr>
          <w:rFonts w:ascii="Arial" w:eastAsia="Arial" w:hAnsi="Arial" w:cs="Arial"/>
          <w:b/>
          <w:color w:val="000000"/>
          <w:sz w:val="20"/>
        </w:rPr>
        <w:t>fact</w:t>
      </w:r>
      <w:r>
        <w:rPr>
          <w:rFonts w:ascii="Arial" w:eastAsia="Arial" w:hAnsi="Arial" w:cs="Arial"/>
          <w:color w:val="000000"/>
          <w:sz w:val="20"/>
        </w:rPr>
        <w:t xml:space="preserve">-checkers (%); Imran Ahmed (%); Wall Street Journal (%); Germany (%); misleading claims (%); Tommy Robinson (%); Donald Trump (%); British prime minister (%); </w:t>
      </w:r>
      <w:r>
        <w:rPr>
          <w:rFonts w:ascii="Arial" w:eastAsia="Arial" w:hAnsi="Arial" w:cs="Arial"/>
          <w:b/>
          <w:color w:val="000000"/>
          <w:sz w:val="20"/>
        </w:rPr>
        <w:t>United States</w:t>
      </w:r>
      <w:r>
        <w:rPr>
          <w:rFonts w:ascii="Arial" w:eastAsia="Arial" w:hAnsi="Arial" w:cs="Arial"/>
          <w:color w:val="000000"/>
          <w:sz w:val="20"/>
        </w:rPr>
        <w:t xml:space="preserve"> of America (%); kitchen sink (%); roundabout way (%); American </w:t>
      </w:r>
      <w:r>
        <w:rPr>
          <w:rFonts w:ascii="Arial" w:eastAsia="Arial" w:hAnsi="Arial" w:cs="Arial"/>
          <w:b/>
          <w:color w:val="000000"/>
          <w:sz w:val="20"/>
        </w:rPr>
        <w:t>elections</w:t>
      </w:r>
      <w:r>
        <w:rPr>
          <w:rFonts w:ascii="Arial" w:eastAsia="Arial" w:hAnsi="Arial" w:cs="Arial"/>
          <w:color w:val="000000"/>
          <w:sz w:val="20"/>
        </w:rPr>
        <w:t xml:space="preserve"> (%); social media companies (%); Washington (%); Agence France Presse (%); police chiefMetropolitan (%); America (%); voting system (%); Cybersecurity and Infrastructure Security Agency (%); Linda Yaccarino (%); voter data (%); social media (%); Getty Images Inc. (%); importing voters (%); United Kingdom (%); anti-racism protesters (%); Michigan (%); independent </w:t>
      </w:r>
      <w:r>
        <w:rPr>
          <w:rFonts w:ascii="Arial" w:eastAsia="Arial" w:hAnsi="Arial" w:cs="Arial"/>
          <w:b/>
          <w:color w:val="000000"/>
          <w:sz w:val="20"/>
        </w:rPr>
        <w:t>fact-checking</w:t>
      </w:r>
      <w:r>
        <w:rPr>
          <w:rFonts w:ascii="Arial" w:eastAsia="Arial" w:hAnsi="Arial" w:cs="Arial"/>
          <w:color w:val="000000"/>
          <w:sz w:val="20"/>
        </w:rPr>
        <w:t xml:space="preserve"> sites (%); mail-in ballots (%); </w:t>
      </w:r>
      <w:r>
        <w:rPr>
          <w:rFonts w:ascii="Arial" w:eastAsia="Arial" w:hAnsi="Arial" w:cs="Arial"/>
          <w:b/>
          <w:color w:val="000000"/>
          <w:sz w:val="20"/>
        </w:rPr>
        <w:t>election</w:t>
      </w:r>
      <w:r>
        <w:rPr>
          <w:rFonts w:ascii="Arial" w:eastAsia="Arial" w:hAnsi="Arial" w:cs="Arial"/>
          <w:color w:val="000000"/>
          <w:sz w:val="20"/>
        </w:rPr>
        <w:t xml:space="preserve"> discourse (%); Elon Musk (%); presidential </w:t>
      </w:r>
      <w:r>
        <w:rPr>
          <w:rFonts w:ascii="Arial" w:eastAsia="Arial" w:hAnsi="Arial" w:cs="Arial"/>
          <w:b/>
          <w:color w:val="000000"/>
          <w:sz w:val="20"/>
        </w:rPr>
        <w:t>elections</w:t>
      </w:r>
      <w:r>
        <w:rPr>
          <w:rFonts w:ascii="Arial" w:eastAsia="Arial" w:hAnsi="Arial" w:cs="Arial"/>
          <w:color w:val="000000"/>
          <w:sz w:val="20"/>
        </w:rPr>
        <w:t xml:space="preserve"> (%); </w:t>
      </w:r>
      <w:r>
        <w:rPr>
          <w:rFonts w:ascii="Arial" w:eastAsia="Arial" w:hAnsi="Arial" w:cs="Arial"/>
          <w:b/>
          <w:color w:val="000000"/>
          <w:sz w:val="20"/>
        </w:rPr>
        <w:t>election</w:t>
      </w:r>
      <w:r>
        <w:rPr>
          <w:rFonts w:ascii="Arial" w:eastAsia="Arial" w:hAnsi="Arial" w:cs="Arial"/>
          <w:color w:val="000000"/>
          <w:sz w:val="20"/>
        </w:rPr>
        <w:t xml:space="preserve"> victory (%); super pac (%)</w:t>
      </w:r>
    </w:p>
    <w:p w14:paraId="698854BB" w14:textId="77777777" w:rsidR="00FA4267" w:rsidRDefault="006700FD">
      <w:pPr>
        <w:pStyle w:val="Normal8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INTERNET SOCIAL NETWORKING (90%); SOCIAL MEDIA (90%); FALSE OR MISLEADING ADVERTISING (89%); USER GENERATED CONTENT (79%); MEDIA &amp; TELECOMMUNICATIONS (78%); BRANDING (73%); DEEPFAKE TECHNOLOGY (73%); REBRANDING (72%); COMMUNICATIONS LAW (50%)</w:t>
      </w:r>
    </w:p>
    <w:p w14:paraId="2E277289" w14:textId="77777777" w:rsidR="00FA4267" w:rsidRDefault="006700FD">
      <w:pPr>
        <w:pStyle w:val="Normal81"/>
        <w:spacing w:before="240" w:line="260" w:lineRule="atLeast"/>
      </w:pPr>
      <w:r>
        <w:br/>
      </w:r>
      <w:r>
        <w:rPr>
          <w:rFonts w:ascii="Arial" w:eastAsia="Arial" w:hAnsi="Arial" w:cs="Arial"/>
          <w:b/>
          <w:color w:val="000000"/>
          <w:sz w:val="20"/>
        </w:rPr>
        <w:t>Person:</w:t>
      </w:r>
      <w:r>
        <w:rPr>
          <w:rFonts w:ascii="Arial" w:eastAsia="Arial" w:hAnsi="Arial" w:cs="Arial"/>
          <w:color w:val="000000"/>
          <w:sz w:val="20"/>
        </w:rPr>
        <w:t> ELON MUSK (93%); KAMALA HARRIS (92%); LINDA YACCARINO (92%); DONALD TRUMP (89%); JOE BIDEN (79%); KEIR STARMER (79%)</w:t>
      </w:r>
    </w:p>
    <w:p w14:paraId="3A61BB20" w14:textId="77777777" w:rsidR="00FA4267" w:rsidRDefault="006700FD">
      <w:pPr>
        <w:pStyle w:val="Normal8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xml:space="preserve"> WASHINGTON DC, USA (79%); </w:t>
      </w:r>
      <w:r>
        <w:rPr>
          <w:rFonts w:ascii="Arial" w:eastAsia="Arial" w:hAnsi="Arial" w:cs="Arial"/>
          <w:b/>
          <w:color w:val="000000"/>
          <w:sz w:val="20"/>
        </w:rPr>
        <w:t>UNITED STATES</w:t>
      </w:r>
      <w:r>
        <w:rPr>
          <w:rFonts w:ascii="Arial" w:eastAsia="Arial" w:hAnsi="Arial" w:cs="Arial"/>
          <w:color w:val="000000"/>
          <w:sz w:val="20"/>
        </w:rPr>
        <w:t xml:space="preserve"> (97%); UNITED KINGDOM (94%); EUROPE (93%); BRAZIL (79%); GERMANY (79%); NORTH AMERICA (79%); NORTHERN EUROPE (79%); SOUTH AMERICA (79%); WESTERN EUROPE (79%)</w:t>
      </w:r>
    </w:p>
    <w:p w14:paraId="52548DCB" w14:textId="77777777" w:rsidR="00FA4267" w:rsidRDefault="006700FD">
      <w:pPr>
        <w:pStyle w:val="Normal8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9, 2024</w:t>
      </w:r>
    </w:p>
    <w:p w14:paraId="10D0966A" w14:textId="77777777" w:rsidR="00FA4267" w:rsidRDefault="00FA4267">
      <w:pPr>
        <w:pStyle w:val="Normal81"/>
      </w:pPr>
    </w:p>
    <w:p w14:paraId="2D27290A" w14:textId="41BF7FC6" w:rsidR="00FA4267" w:rsidRDefault="006700FD">
      <w:pPr>
        <w:pStyle w:val="Normal8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49056" behindDoc="0" locked="0" layoutInCell="1" allowOverlap="1" wp14:anchorId="431238D0" wp14:editId="11F010C1">
                <wp:simplePos x="0" y="0"/>
                <wp:positionH relativeFrom="column">
                  <wp:posOffset>0</wp:posOffset>
                </wp:positionH>
                <wp:positionV relativeFrom="paragraph">
                  <wp:posOffset>127000</wp:posOffset>
                </wp:positionV>
                <wp:extent cx="6502400" cy="0"/>
                <wp:effectExtent l="6350" t="10160" r="15875" b="8890"/>
                <wp:wrapNone/>
                <wp:docPr id="79889366"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93E1D" id="Line 39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25E37E1" w14:textId="77777777" w:rsidR="00FA4267" w:rsidRDefault="00FA4267">
      <w:pPr>
        <w:pStyle w:val="Normal82"/>
        <w:sectPr w:rsidR="00FA4267">
          <w:headerReference w:type="even" r:id="rId2832"/>
          <w:headerReference w:type="default" r:id="rId2833"/>
          <w:footerReference w:type="even" r:id="rId2834"/>
          <w:footerReference w:type="default" r:id="rId2835"/>
          <w:headerReference w:type="first" r:id="rId2836"/>
          <w:footerReference w:type="first" r:id="rId2837"/>
          <w:pgSz w:w="12240" w:h="15840"/>
          <w:pgMar w:top="840" w:right="1000" w:bottom="840" w:left="1000" w:header="400" w:footer="400" w:gutter="0"/>
          <w:cols w:space="720"/>
          <w:titlePg/>
        </w:sectPr>
      </w:pPr>
    </w:p>
    <w:p w14:paraId="03928503" w14:textId="77777777" w:rsidR="00FA4267" w:rsidRDefault="00FA4267">
      <w:pPr>
        <w:pStyle w:val="Normal82"/>
      </w:pPr>
    </w:p>
    <w:p w14:paraId="27058880" w14:textId="3B0EE634" w:rsidR="00FA4267" w:rsidRDefault="006700FD">
      <w:pPr>
        <w:pStyle w:val="Normal82"/>
      </w:pPr>
      <w:r>
        <w:rPr>
          <w:noProof/>
        </w:rPr>
        <w:drawing>
          <wp:inline distT="0" distB="0" distL="0" distR="0" wp14:anchorId="2D1A4C82" wp14:editId="1127B31C">
            <wp:extent cx="1879600" cy="381000"/>
            <wp:effectExtent l="0" t="0" r="0" b="0"/>
            <wp:docPr id="109" name="Picture 2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A526A1F" w14:textId="0E3D24E0" w:rsidR="00FA4267" w:rsidRDefault="006700FD" w:rsidP="00A42174">
      <w:pPr>
        <w:pStyle w:val="Heading180"/>
        <w:keepNext w:val="0"/>
        <w:numPr>
          <w:ilvl w:val="0"/>
          <w:numId w:val="140"/>
        </w:numPr>
        <w:spacing w:after="200" w:line="340" w:lineRule="atLeast"/>
        <w:jc w:val="center"/>
      </w:pPr>
      <w:hyperlink r:id="rId2838" w:history="1">
        <w:r>
          <w:rPr>
            <w:rFonts w:eastAsia="Arial"/>
            <w:color w:val="0077CC"/>
            <w:sz w:val="28"/>
            <w:u w:val="single"/>
            <w:shd w:val="clear" w:color="auto" w:fill="FFFFFF"/>
          </w:rPr>
          <w:t>Facthequeado'</w:t>
        </w:r>
      </w:hyperlink>
      <w:hyperlink r:id="rId2839" w:history="1">
        <w:r>
          <w:rPr>
            <w:rFonts w:eastAsia="Arial"/>
            <w:color w:val="0077CC"/>
            <w:sz w:val="28"/>
            <w:u w:val="single"/>
            <w:shd w:val="clear" w:color="auto" w:fill="FFFFFF"/>
          </w:rPr>
          <w:t>s</w:t>
        </w:r>
      </w:hyperlink>
      <w:hyperlink r:id="rId2840" w:history="1">
        <w:r>
          <w:rPr>
            <w:rFonts w:eastAsia="Arial"/>
            <w:color w:val="0077CC"/>
            <w:sz w:val="28"/>
            <w:u w:val="single"/>
            <w:shd w:val="clear" w:color="auto" w:fill="FFFFFF"/>
          </w:rPr>
          <w:t xml:space="preserve"> Tamoa Calzadilla: "we want people to vote based on evidence, not misinformation"</w:t>
        </w:r>
      </w:hyperlink>
    </w:p>
    <w:p w14:paraId="66BDF602" w14:textId="77777777" w:rsidR="00FA4267" w:rsidRDefault="006700FD">
      <w:pPr>
        <w:pStyle w:val="Normal82"/>
        <w:spacing w:before="120" w:line="260" w:lineRule="atLeast"/>
        <w:jc w:val="center"/>
      </w:pPr>
      <w:r>
        <w:rPr>
          <w:rFonts w:ascii="Arial" w:eastAsia="Arial" w:hAnsi="Arial" w:cs="Arial"/>
          <w:color w:val="000000"/>
          <w:sz w:val="20"/>
        </w:rPr>
        <w:t xml:space="preserve">Newstex Blogs </w:t>
      </w:r>
    </w:p>
    <w:p w14:paraId="2093A742" w14:textId="77777777" w:rsidR="00FA4267" w:rsidRDefault="006700FD">
      <w:pPr>
        <w:pStyle w:val="Normal82"/>
        <w:spacing w:before="120" w:line="260" w:lineRule="atLeast"/>
        <w:jc w:val="center"/>
      </w:pPr>
      <w:r>
        <w:rPr>
          <w:rFonts w:ascii="Arial" w:eastAsia="Arial" w:hAnsi="Arial" w:cs="Arial"/>
          <w:color w:val="000000"/>
          <w:sz w:val="20"/>
        </w:rPr>
        <w:t>Latin Times</w:t>
      </w:r>
    </w:p>
    <w:p w14:paraId="5B846478" w14:textId="77777777" w:rsidR="00FA4267" w:rsidRDefault="006700FD">
      <w:pPr>
        <w:pStyle w:val="Normal82"/>
        <w:spacing w:before="120" w:line="260" w:lineRule="atLeast"/>
        <w:jc w:val="center"/>
      </w:pPr>
      <w:r>
        <w:rPr>
          <w:rFonts w:ascii="Arial" w:eastAsia="Arial" w:hAnsi="Arial" w:cs="Arial"/>
          <w:color w:val="000000"/>
          <w:sz w:val="20"/>
        </w:rPr>
        <w:t>May 27, 2024 Monday 8:00 AM EST</w:t>
      </w:r>
    </w:p>
    <w:p w14:paraId="010F331A" w14:textId="77777777" w:rsidR="00FA4267" w:rsidRDefault="00FA4267">
      <w:pPr>
        <w:pStyle w:val="Normal82"/>
        <w:spacing w:line="240" w:lineRule="atLeast"/>
        <w:jc w:val="both"/>
      </w:pPr>
      <w:bookmarkStart w:id="244" w:name="Bookmark_82"/>
      <w:bookmarkEnd w:id="244"/>
    </w:p>
    <w:p w14:paraId="3F282850" w14:textId="77777777" w:rsidR="00FA4267" w:rsidRDefault="006700FD">
      <w:pPr>
        <w:pStyle w:val="Normal82"/>
        <w:spacing w:before="120" w:line="220" w:lineRule="atLeast"/>
      </w:pPr>
      <w:r>
        <w:br/>
      </w:r>
      <w:r>
        <w:rPr>
          <w:rFonts w:ascii="Arial" w:eastAsia="Arial" w:hAnsi="Arial" w:cs="Arial"/>
          <w:color w:val="000000"/>
          <w:sz w:val="16"/>
        </w:rPr>
        <w:t>Delivered by Newstex LLC. All Rights Reserved.</w:t>
      </w:r>
    </w:p>
    <w:p w14:paraId="029F63ED" w14:textId="77777777" w:rsidR="00FA4267" w:rsidRDefault="006700FD">
      <w:pPr>
        <w:pStyle w:val="Normal82"/>
        <w:spacing w:line="220" w:lineRule="atLeast"/>
      </w:pPr>
      <w:r>
        <w:rPr>
          <w:rFonts w:ascii="Arial" w:eastAsia="Arial" w:hAnsi="Arial" w:cs="Arial"/>
          <w:color w:val="000000"/>
          <w:sz w:val="16"/>
        </w:rPr>
        <w:t xml:space="preserve">Copyright 2024 Latin Times </w:t>
      </w:r>
    </w:p>
    <w:p w14:paraId="37C93864" w14:textId="77777777" w:rsidR="00FA4267" w:rsidRDefault="006700FD">
      <w:pPr>
        <w:pStyle w:val="Normal82"/>
        <w:spacing w:before="120" w:line="260" w:lineRule="atLeast"/>
      </w:pPr>
      <w:r>
        <w:rPr>
          <w:rFonts w:ascii="Arial" w:eastAsia="Arial" w:hAnsi="Arial" w:cs="Arial"/>
          <w:b/>
          <w:color w:val="000000"/>
          <w:sz w:val="20"/>
        </w:rPr>
        <w:t>Length:</w:t>
      </w:r>
      <w:r>
        <w:rPr>
          <w:rFonts w:ascii="Arial" w:eastAsia="Arial" w:hAnsi="Arial" w:cs="Arial"/>
          <w:color w:val="000000"/>
          <w:sz w:val="20"/>
        </w:rPr>
        <w:t> 1756 words</w:t>
      </w:r>
    </w:p>
    <w:p w14:paraId="3D851E23" w14:textId="77777777" w:rsidR="00FA4267" w:rsidRDefault="006700FD">
      <w:pPr>
        <w:pStyle w:val="Normal82"/>
        <w:keepNext/>
        <w:spacing w:before="240" w:line="340" w:lineRule="atLeast"/>
      </w:pPr>
      <w:bookmarkStart w:id="245" w:name="Body_80"/>
      <w:bookmarkEnd w:id="245"/>
      <w:r>
        <w:rPr>
          <w:rFonts w:ascii="Arial" w:eastAsia="Arial" w:hAnsi="Arial" w:cs="Arial"/>
          <w:b/>
          <w:color w:val="000000"/>
          <w:sz w:val="28"/>
        </w:rPr>
        <w:t>Body</w:t>
      </w:r>
    </w:p>
    <w:p w14:paraId="36E1EBF9" w14:textId="4FA85A94" w:rsidR="00FA4267" w:rsidRDefault="006700FD">
      <w:pPr>
        <w:pStyle w:val="Normal82"/>
        <w:spacing w:line="60" w:lineRule="exact"/>
      </w:pPr>
      <w:r>
        <w:rPr>
          <w:noProof/>
        </w:rPr>
        <mc:AlternateContent>
          <mc:Choice Requires="wps">
            <w:drawing>
              <wp:anchor distT="0" distB="0" distL="114300" distR="114300" simplePos="0" relativeHeight="251950080" behindDoc="0" locked="0" layoutInCell="1" allowOverlap="1" wp14:anchorId="64F5D737" wp14:editId="5CC01311">
                <wp:simplePos x="0" y="0"/>
                <wp:positionH relativeFrom="column">
                  <wp:posOffset>0</wp:posOffset>
                </wp:positionH>
                <wp:positionV relativeFrom="paragraph">
                  <wp:posOffset>25400</wp:posOffset>
                </wp:positionV>
                <wp:extent cx="6502400" cy="0"/>
                <wp:effectExtent l="15875" t="15875" r="15875" b="12700"/>
                <wp:wrapTopAndBottom/>
                <wp:docPr id="2058434430"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1DD04" id="Line 394"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4267F55" w14:textId="77777777" w:rsidR="00FA4267" w:rsidRDefault="00FA4267">
      <w:pPr>
        <w:pStyle w:val="Normal82"/>
      </w:pPr>
    </w:p>
    <w:p w14:paraId="23EFAB7C" w14:textId="77777777" w:rsidR="00FA4267" w:rsidRDefault="006700FD">
      <w:pPr>
        <w:pStyle w:val="Normal82"/>
        <w:spacing w:before="240" w:line="260" w:lineRule="atLeast"/>
        <w:jc w:val="both"/>
      </w:pPr>
      <w:r>
        <w:rPr>
          <w:rFonts w:ascii="Arial" w:eastAsia="Arial" w:hAnsi="Arial" w:cs="Arial"/>
          <w:color w:val="000000"/>
          <w:sz w:val="20"/>
        </w:rPr>
        <w:t xml:space="preserve">May 27th, 2024 ( </w:t>
      </w:r>
      <w:hyperlink r:id="rId2841" w:history="1">
        <w:r>
          <w:rPr>
            <w:rFonts w:ascii="Arial" w:eastAsia="Arial" w:hAnsi="Arial" w:cs="Arial"/>
            <w:color w:val="0077CC"/>
            <w:sz w:val="20"/>
            <w:u w:val="single"/>
            <w:shd w:val="clear" w:color="auto" w:fill="FFFFFF"/>
          </w:rPr>
          <w:t>Latin Times</w:t>
        </w:r>
      </w:hyperlink>
      <w:r>
        <w:rPr>
          <w:rFonts w:ascii="Arial" w:eastAsia="Arial" w:hAnsi="Arial" w:cs="Arial"/>
          <w:color w:val="000000"/>
          <w:sz w:val="20"/>
        </w:rPr>
        <w:t xml:space="preserve">  - Delivered by  </w:t>
      </w:r>
      <w:hyperlink r:id="rId2842"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3C927217" w14:textId="77777777" w:rsidR="00FA4267" w:rsidRDefault="006700FD">
      <w:pPr>
        <w:pStyle w:val="Normal82"/>
        <w:spacing w:before="200" w:line="260" w:lineRule="atLeast"/>
        <w:jc w:val="both"/>
      </w:pPr>
      <w:r>
        <w:rPr>
          <w:rFonts w:ascii="Arial" w:eastAsia="Arial" w:hAnsi="Arial" w:cs="Arial"/>
          <w:color w:val="000000"/>
          <w:sz w:val="20"/>
        </w:rPr>
        <w:t>Tamoa Calzadilla, editor-in-chief of Factchequeado Photo provided by Tamoa Calzadilla</w:t>
      </w:r>
    </w:p>
    <w:p w14:paraId="592F9F1E" w14:textId="77777777" w:rsidR="00FA4267" w:rsidRDefault="006700FD">
      <w:pPr>
        <w:pStyle w:val="Normal82"/>
        <w:spacing w:before="200" w:line="260" w:lineRule="atLeast"/>
        <w:jc w:val="both"/>
      </w:pPr>
      <w:hyperlink r:id="rId2843" w:history="1">
        <w:r>
          <w:rPr>
            <w:rFonts w:ascii="Arial" w:eastAsia="Arial" w:hAnsi="Arial" w:cs="Arial"/>
            <w:color w:val="0077CC"/>
            <w:sz w:val="20"/>
            <w:u w:val="single"/>
            <w:shd w:val="clear" w:color="auto" w:fill="FFFFFF"/>
          </w:rPr>
          <w:t>It is expected</w:t>
        </w:r>
      </w:hyperlink>
      <w:r>
        <w:rPr>
          <w:rFonts w:ascii="Arial" w:eastAsia="Arial" w:hAnsi="Arial" w:cs="Arial"/>
          <w:color w:val="000000"/>
          <w:sz w:val="20"/>
        </w:rPr>
        <w:t xml:space="preserve">  that close to 17.5 million Latinos will be casting a ballot this upcoming presidential </w:t>
      </w:r>
      <w:r>
        <w:rPr>
          <w:rFonts w:ascii="Arial" w:eastAsia="Arial" w:hAnsi="Arial" w:cs="Arial"/>
          <w:b/>
          <w:color w:val="000000"/>
          <w:sz w:val="20"/>
        </w:rPr>
        <w:t>election</w:t>
      </w:r>
      <w:r>
        <w:rPr>
          <w:rFonts w:ascii="Arial" w:eastAsia="Arial" w:hAnsi="Arial" w:cs="Arial"/>
          <w:color w:val="000000"/>
          <w:sz w:val="20"/>
        </w:rPr>
        <w:t>. And the demographic'</w:t>
      </w:r>
      <w:r>
        <w:rPr>
          <w:rFonts w:ascii="Arial" w:eastAsia="Arial" w:hAnsi="Arial" w:cs="Arial"/>
          <w:b/>
          <w:color w:val="000000"/>
          <w:sz w:val="20"/>
        </w:rPr>
        <w:t>s</w:t>
      </w:r>
      <w:r>
        <w:rPr>
          <w:rFonts w:ascii="Arial" w:eastAsia="Arial" w:hAnsi="Arial" w:cs="Arial"/>
          <w:color w:val="000000"/>
          <w:sz w:val="20"/>
        </w:rPr>
        <w:t xml:space="preserve"> vote could have outsized importance given Latinos' presence in decisive in battleground states like Arizona and Nevada, where they turned out in record numbers for the midterms in 2022.</w:t>
      </w:r>
    </w:p>
    <w:p w14:paraId="12F815AC" w14:textId="77777777" w:rsidR="00FA4267" w:rsidRDefault="006700FD">
      <w:pPr>
        <w:pStyle w:val="Normal82"/>
        <w:spacing w:before="200" w:line="260" w:lineRule="atLeast"/>
        <w:jc w:val="both"/>
      </w:pPr>
      <w:r>
        <w:rPr>
          <w:rFonts w:ascii="Arial" w:eastAsia="Arial" w:hAnsi="Arial" w:cs="Arial"/>
          <w:color w:val="000000"/>
          <w:sz w:val="20"/>
        </w:rPr>
        <w:t xml:space="preserve">But as the Americans gear up for what is set to be a consequential </w:t>
      </w:r>
      <w:r>
        <w:rPr>
          <w:rFonts w:ascii="Arial" w:eastAsia="Arial" w:hAnsi="Arial" w:cs="Arial"/>
          <w:b/>
          <w:color w:val="000000"/>
          <w:sz w:val="20"/>
        </w:rPr>
        <w:t>election</w:t>
      </w:r>
      <w:r>
        <w:rPr>
          <w:rFonts w:ascii="Arial" w:eastAsia="Arial" w:hAnsi="Arial" w:cs="Arial"/>
          <w:color w:val="000000"/>
          <w:sz w:val="20"/>
        </w:rPr>
        <w:t>, concerns about issues such as misinformation and disinformation take a more prominent spot in the political conversation.</w:t>
      </w:r>
    </w:p>
    <w:p w14:paraId="52641DCE" w14:textId="77777777" w:rsidR="00FA4267" w:rsidRDefault="006700FD">
      <w:pPr>
        <w:pStyle w:val="Normal82"/>
        <w:spacing w:before="200" w:line="260" w:lineRule="atLeast"/>
        <w:jc w:val="both"/>
      </w:pPr>
      <w:r>
        <w:rPr>
          <w:rFonts w:ascii="Arial" w:eastAsia="Arial" w:hAnsi="Arial" w:cs="Arial"/>
          <w:color w:val="000000"/>
          <w:sz w:val="20"/>
        </w:rPr>
        <w:t xml:space="preserve">A recent </w:t>
      </w:r>
      <w:hyperlink r:id="rId2844" w:history="1">
        <w:r>
          <w:rPr>
            <w:rFonts w:ascii="Arial" w:eastAsia="Arial" w:hAnsi="Arial" w:cs="Arial"/>
            <w:color w:val="0077CC"/>
            <w:sz w:val="20"/>
            <w:u w:val="single"/>
            <w:shd w:val="clear" w:color="auto" w:fill="FFFFFF"/>
          </w:rPr>
          <w:t>report</w:t>
        </w:r>
      </w:hyperlink>
      <w:r>
        <w:rPr>
          <w:rFonts w:ascii="Arial" w:eastAsia="Arial" w:hAnsi="Arial" w:cs="Arial"/>
          <w:color w:val="000000"/>
          <w:sz w:val="20"/>
        </w:rPr>
        <w:t xml:space="preserve">  by the Reuters Institute and the University of Oxford revealed that Latinos have emerged as prime targets of misinformation this </w:t>
      </w:r>
      <w:r>
        <w:rPr>
          <w:rFonts w:ascii="Arial" w:eastAsia="Arial" w:hAnsi="Arial" w:cs="Arial"/>
          <w:b/>
          <w:color w:val="000000"/>
          <w:sz w:val="20"/>
        </w:rPr>
        <w:t>election</w:t>
      </w:r>
      <w:r>
        <w:rPr>
          <w:rFonts w:ascii="Arial" w:eastAsia="Arial" w:hAnsi="Arial" w:cs="Arial"/>
          <w:color w:val="000000"/>
          <w:sz w:val="20"/>
        </w:rPr>
        <w:t xml:space="preserve"> season, as campaigns increasingly target the largest minority in the country with the help of new technologies like Artificial Intelligence and more traditional spin-the-narrative methods that have proven to be extremely efficient in the past.</w:t>
      </w:r>
    </w:p>
    <w:p w14:paraId="65D85C1F" w14:textId="77777777" w:rsidR="00FA4267" w:rsidRDefault="006700FD">
      <w:pPr>
        <w:pStyle w:val="Normal82"/>
        <w:spacing w:before="200" w:line="260" w:lineRule="atLeast"/>
        <w:jc w:val="both"/>
      </w:pPr>
      <w:r>
        <w:rPr>
          <w:rFonts w:ascii="Arial" w:eastAsia="Arial" w:hAnsi="Arial" w:cs="Arial"/>
          <w:color w:val="000000"/>
          <w:sz w:val="20"/>
        </w:rPr>
        <w:t>The reasons behind why misinformation is so prevalent among Latino communities abound. But there'</w:t>
      </w:r>
      <w:r>
        <w:rPr>
          <w:rFonts w:ascii="Arial" w:eastAsia="Arial" w:hAnsi="Arial" w:cs="Arial"/>
          <w:b/>
          <w:color w:val="000000"/>
          <w:sz w:val="20"/>
        </w:rPr>
        <w:t>s</w:t>
      </w:r>
      <w:r>
        <w:rPr>
          <w:rFonts w:ascii="Arial" w:eastAsia="Arial" w:hAnsi="Arial" w:cs="Arial"/>
          <w:color w:val="000000"/>
          <w:sz w:val="20"/>
        </w:rPr>
        <w:t xml:space="preserve"> one that comes up time and time again: they do not have the same resources as English speakers to inform themselves or verify the veracity of the information they're bombarded with every day.</w:t>
      </w:r>
    </w:p>
    <w:p w14:paraId="38530DDE" w14:textId="77777777" w:rsidR="00FA4267" w:rsidRDefault="006700FD">
      <w:pPr>
        <w:pStyle w:val="Normal82"/>
        <w:spacing w:before="200" w:line="260" w:lineRule="atLeast"/>
        <w:jc w:val="both"/>
      </w:pPr>
      <w:r>
        <w:rPr>
          <w:rFonts w:ascii="Arial" w:eastAsia="Arial" w:hAnsi="Arial" w:cs="Arial"/>
          <w:color w:val="000000"/>
          <w:sz w:val="20"/>
        </w:rPr>
        <w:t xml:space="preserve">Tamoa Calzadilla is no stranger to this reality. In </w:t>
      </w:r>
      <w:r>
        <w:rPr>
          <w:rFonts w:ascii="Arial" w:eastAsia="Arial" w:hAnsi="Arial" w:cs="Arial"/>
          <w:b/>
          <w:color w:val="000000"/>
          <w:sz w:val="20"/>
        </w:rPr>
        <w:t>fact</w:t>
      </w:r>
      <w:r>
        <w:rPr>
          <w:rFonts w:ascii="Arial" w:eastAsia="Arial" w:hAnsi="Arial" w:cs="Arial"/>
          <w:color w:val="000000"/>
          <w:sz w:val="20"/>
        </w:rPr>
        <w:t>, she was a pioneer in finding ways to combat misinformation among Latinos as the former director of Univision'</w:t>
      </w:r>
      <w:r>
        <w:rPr>
          <w:rFonts w:ascii="Arial" w:eastAsia="Arial" w:hAnsi="Arial" w:cs="Arial"/>
          <w:b/>
          <w:color w:val="000000"/>
          <w:sz w:val="20"/>
        </w:rPr>
        <w:t>s</w:t>
      </w:r>
      <w:r>
        <w:rPr>
          <w:rFonts w:ascii="Arial" w:eastAsia="Arial" w:hAnsi="Arial" w:cs="Arial"/>
          <w:color w:val="000000"/>
          <w:sz w:val="20"/>
        </w:rPr>
        <w:t xml:space="preserve"> </w:t>
      </w:r>
      <w:hyperlink r:id="rId2845" w:history="1">
        <w:r>
          <w:rPr>
            <w:rFonts w:ascii="Arial" w:eastAsia="Arial" w:hAnsi="Arial" w:cs="Arial"/>
            <w:color w:val="0077CC"/>
            <w:sz w:val="20"/>
            <w:u w:val="single"/>
            <w:shd w:val="clear" w:color="auto" w:fill="FFFFFF"/>
          </w:rPr>
          <w:t>elDetector</w:t>
        </w:r>
      </w:hyperlink>
      <w:r>
        <w:rPr>
          <w:rFonts w:ascii="Arial" w:eastAsia="Arial" w:hAnsi="Arial" w:cs="Arial"/>
          <w:color w:val="000000"/>
          <w:sz w:val="20"/>
        </w:rPr>
        <w:t xml:space="preserve"> , the first Spanish-language </w:t>
      </w:r>
      <w:r>
        <w:rPr>
          <w:rFonts w:ascii="Arial" w:eastAsia="Arial" w:hAnsi="Arial" w:cs="Arial"/>
          <w:b/>
          <w:color w:val="000000"/>
          <w:sz w:val="20"/>
        </w:rPr>
        <w:t>fact-checking</w:t>
      </w:r>
      <w:r>
        <w:rPr>
          <w:rFonts w:ascii="Arial" w:eastAsia="Arial" w:hAnsi="Arial" w:cs="Arial"/>
          <w:color w:val="000000"/>
          <w:sz w:val="20"/>
        </w:rPr>
        <w:t xml:space="preserve"> platform in the country. Through her work she became prominent in the field to the extent that, when Spain'</w:t>
      </w:r>
      <w:r>
        <w:rPr>
          <w:rFonts w:ascii="Arial" w:eastAsia="Arial" w:hAnsi="Arial" w:cs="Arial"/>
          <w:b/>
          <w:color w:val="000000"/>
          <w:sz w:val="20"/>
        </w:rPr>
        <w:t>s</w:t>
      </w:r>
      <w:r>
        <w:rPr>
          <w:rFonts w:ascii="Arial" w:eastAsia="Arial" w:hAnsi="Arial" w:cs="Arial"/>
          <w:color w:val="000000"/>
          <w:sz w:val="20"/>
        </w:rPr>
        <w:t xml:space="preserve"> </w:t>
      </w:r>
      <w:hyperlink r:id="rId2846" w:history="1">
        <w:r>
          <w:rPr>
            <w:rFonts w:ascii="Arial" w:eastAsia="Arial" w:hAnsi="Arial" w:cs="Arial"/>
            <w:color w:val="0077CC"/>
            <w:sz w:val="20"/>
            <w:u w:val="single"/>
            <w:shd w:val="clear" w:color="auto" w:fill="FFFFFF"/>
          </w:rPr>
          <w:t>Maldita.es</w:t>
        </w:r>
      </w:hyperlink>
      <w:r>
        <w:rPr>
          <w:rFonts w:ascii="Arial" w:eastAsia="Arial" w:hAnsi="Arial" w:cs="Arial"/>
          <w:color w:val="000000"/>
          <w:sz w:val="20"/>
        </w:rPr>
        <w:t xml:space="preserve">  and Argentina'</w:t>
      </w:r>
      <w:r>
        <w:rPr>
          <w:rFonts w:ascii="Arial" w:eastAsia="Arial" w:hAnsi="Arial" w:cs="Arial"/>
          <w:b/>
          <w:color w:val="000000"/>
          <w:sz w:val="20"/>
        </w:rPr>
        <w:t>s</w:t>
      </w:r>
      <w:r>
        <w:rPr>
          <w:rFonts w:ascii="Arial" w:eastAsia="Arial" w:hAnsi="Arial" w:cs="Arial"/>
          <w:color w:val="000000"/>
          <w:sz w:val="20"/>
        </w:rPr>
        <w:t xml:space="preserve"> </w:t>
      </w:r>
      <w:hyperlink r:id="rId2847" w:history="1">
        <w:r>
          <w:rPr>
            <w:rFonts w:ascii="Arial" w:eastAsia="Arial" w:hAnsi="Arial" w:cs="Arial"/>
            <w:color w:val="0077CC"/>
            <w:sz w:val="20"/>
            <w:u w:val="single"/>
            <w:shd w:val="clear" w:color="auto" w:fill="FFFFFF"/>
          </w:rPr>
          <w:t>Chequeado</w:t>
        </w:r>
      </w:hyperlink>
      <w:r>
        <w:rPr>
          <w:rFonts w:ascii="Arial" w:eastAsia="Arial" w:hAnsi="Arial" w:cs="Arial"/>
          <w:color w:val="000000"/>
          <w:sz w:val="20"/>
        </w:rPr>
        <w:t xml:space="preserve">  joined forces to create a brainchild in the </w:t>
      </w:r>
      <w:r>
        <w:rPr>
          <w:rFonts w:ascii="Arial" w:eastAsia="Arial" w:hAnsi="Arial" w:cs="Arial"/>
          <w:b/>
          <w:color w:val="000000"/>
          <w:sz w:val="20"/>
        </w:rPr>
        <w:t>U.S</w:t>
      </w:r>
      <w:r>
        <w:rPr>
          <w:rFonts w:ascii="Arial" w:eastAsia="Arial" w:hAnsi="Arial" w:cs="Arial"/>
          <w:color w:val="000000"/>
          <w:sz w:val="20"/>
        </w:rPr>
        <w:t>. in 2022, Calzadilla became Editor in Chief of the new site, a position she still holds.</w:t>
      </w:r>
    </w:p>
    <w:p w14:paraId="6547DA1C" w14:textId="77777777" w:rsidR="00FA4267" w:rsidRDefault="006700FD">
      <w:pPr>
        <w:pStyle w:val="Normal82"/>
        <w:spacing w:before="240" w:line="260" w:lineRule="atLeast"/>
        <w:jc w:val="both"/>
      </w:pPr>
      <w:r>
        <w:rPr>
          <w:rFonts w:ascii="Arial" w:eastAsia="Arial" w:hAnsi="Arial" w:cs="Arial"/>
          <w:color w:val="000000"/>
          <w:sz w:val="20"/>
        </w:rPr>
        <w:t xml:space="preserve">The site is called  </w:t>
      </w:r>
      <w:hyperlink r:id="rId2848" w:history="1">
        <w:r>
          <w:rPr>
            <w:rFonts w:ascii="Arial" w:eastAsia="Arial" w:hAnsi="Arial" w:cs="Arial"/>
            <w:color w:val="0077CC"/>
            <w:sz w:val="20"/>
            <w:u w:val="single"/>
            <w:shd w:val="clear" w:color="auto" w:fill="FFFFFF"/>
          </w:rPr>
          <w:t>Factchequeado</w:t>
        </w:r>
      </w:hyperlink>
      <w:r>
        <w:rPr>
          <w:rFonts w:ascii="Arial" w:eastAsia="Arial" w:hAnsi="Arial" w:cs="Arial"/>
          <w:color w:val="000000"/>
          <w:sz w:val="20"/>
        </w:rPr>
        <w:t xml:space="preserve">  and this is part of their motto:</w:t>
      </w:r>
    </w:p>
    <w:p w14:paraId="1087438F" w14:textId="77777777" w:rsidR="00FA4267" w:rsidRDefault="006700FD">
      <w:pPr>
        <w:pStyle w:val="Normal82"/>
        <w:spacing w:before="200" w:line="260" w:lineRule="atLeast"/>
        <w:jc w:val="both"/>
      </w:pPr>
      <w:r>
        <w:rPr>
          <w:rFonts w:ascii="Arial" w:eastAsia="Arial" w:hAnsi="Arial" w:cs="Arial"/>
          <w:color w:val="000000"/>
          <w:sz w:val="20"/>
        </w:rPr>
        <w:t>"We believe that journalism is a public service, and as such, it should be transparent, collaborative, innovative, and of high quality. We are committed to contributing to the development of strong, critical, and informed communities that can counter misinformation. We aim to provide citizens with quality journalism and educational tools so that they can base their decisions on data and evidence rather than rumors and prejudices. Our community has mechanisms in place to detect falsehoods on its own."</w:t>
      </w:r>
    </w:p>
    <w:p w14:paraId="30378131" w14:textId="77777777" w:rsidR="00FA4267" w:rsidRDefault="006700FD">
      <w:pPr>
        <w:pStyle w:val="Normal82"/>
        <w:spacing w:before="240" w:line="260" w:lineRule="atLeast"/>
        <w:jc w:val="both"/>
      </w:pPr>
      <w:r>
        <w:rPr>
          <w:rFonts w:ascii="Arial" w:eastAsia="Arial" w:hAnsi="Arial" w:cs="Arial"/>
          <w:color w:val="000000"/>
          <w:sz w:val="20"/>
        </w:rPr>
        <w:t xml:space="preserve">Fresh off winning a prestigious </w:t>
      </w:r>
      <w:hyperlink r:id="rId2849" w:history="1">
        <w:r>
          <w:rPr>
            <w:rFonts w:ascii="Arial" w:eastAsia="Arial" w:hAnsi="Arial" w:cs="Arial"/>
            <w:color w:val="0077CC"/>
            <w:sz w:val="20"/>
            <w:u w:val="single"/>
            <w:shd w:val="clear" w:color="auto" w:fill="FFFFFF"/>
          </w:rPr>
          <w:t xml:space="preserve">John </w:t>
        </w:r>
      </w:hyperlink>
      <w:hyperlink r:id="rId2850" w:history="1">
        <w:r>
          <w:rPr>
            <w:rFonts w:ascii="Arial" w:eastAsia="Arial" w:hAnsi="Arial" w:cs="Arial"/>
            <w:b/>
            <w:color w:val="0077CC"/>
            <w:sz w:val="20"/>
            <w:u w:val="single"/>
            <w:shd w:val="clear" w:color="auto" w:fill="FFFFFF"/>
          </w:rPr>
          <w:t>S</w:t>
        </w:r>
      </w:hyperlink>
      <w:hyperlink r:id="rId2851" w:history="1">
        <w:r>
          <w:rPr>
            <w:rFonts w:ascii="Arial" w:eastAsia="Arial" w:hAnsi="Arial" w:cs="Arial"/>
            <w:color w:val="0077CC"/>
            <w:sz w:val="20"/>
            <w:u w:val="single"/>
            <w:shd w:val="clear" w:color="auto" w:fill="FFFFFF"/>
          </w:rPr>
          <w:t>. Knight Fellowship</w:t>
        </w:r>
      </w:hyperlink>
      <w:r>
        <w:rPr>
          <w:rFonts w:ascii="Arial" w:eastAsia="Arial" w:hAnsi="Arial" w:cs="Arial"/>
          <w:color w:val="000000"/>
          <w:sz w:val="20"/>
        </w:rPr>
        <w:t xml:space="preserve">  for her contributions to journalism, Tamoa Calzadilla sat down with The Latin Times to discuss what misinformation looks like in 2024, what methods are being used to spread it around and what part do emotions play in the cycle.</w:t>
      </w:r>
    </w:p>
    <w:p w14:paraId="5C641023" w14:textId="77777777" w:rsidR="00FA4267" w:rsidRDefault="006700FD">
      <w:pPr>
        <w:pStyle w:val="Normal82"/>
        <w:spacing w:before="200" w:line="260" w:lineRule="atLeast"/>
        <w:jc w:val="both"/>
      </w:pPr>
      <w:r>
        <w:rPr>
          <w:rFonts w:ascii="Arial" w:eastAsia="Arial" w:hAnsi="Arial" w:cs="Arial"/>
          <w:color w:val="000000"/>
          <w:sz w:val="20"/>
        </w:rPr>
        <w:t>The following interview has been translated from Spanish and edited for brevity and clarity.</w:t>
      </w:r>
    </w:p>
    <w:p w14:paraId="05CBF8AB" w14:textId="77777777" w:rsidR="00FA4267" w:rsidRDefault="006700FD">
      <w:pPr>
        <w:pStyle w:val="Normal82"/>
        <w:spacing w:before="240" w:line="260" w:lineRule="atLeast"/>
        <w:jc w:val="both"/>
      </w:pPr>
      <w:r>
        <w:rPr>
          <w:rFonts w:ascii="Arial" w:eastAsia="Arial" w:hAnsi="Arial" w:cs="Arial"/>
          <w:color w:val="000000"/>
          <w:sz w:val="20"/>
        </w:rPr>
        <w:t>Screenshot from Factchequeado'</w:t>
      </w:r>
      <w:r>
        <w:rPr>
          <w:rFonts w:ascii="Arial" w:eastAsia="Arial" w:hAnsi="Arial" w:cs="Arial"/>
          <w:b/>
          <w:color w:val="000000"/>
          <w:sz w:val="20"/>
        </w:rPr>
        <w:t>s</w:t>
      </w:r>
      <w:r>
        <w:rPr>
          <w:rFonts w:ascii="Arial" w:eastAsia="Arial" w:hAnsi="Arial" w:cs="Arial"/>
          <w:color w:val="000000"/>
          <w:sz w:val="20"/>
        </w:rPr>
        <w:t xml:space="preserve"> website </w:t>
      </w:r>
      <w:hyperlink r:id="rId2852" w:history="1">
        <w:r>
          <w:rPr>
            <w:rFonts w:ascii="Arial" w:eastAsia="Arial" w:hAnsi="Arial" w:cs="Arial"/>
            <w:color w:val="0077CC"/>
            <w:sz w:val="20"/>
            <w:u w:val="single"/>
            <w:shd w:val="clear" w:color="auto" w:fill="FFFFFF"/>
          </w:rPr>
          <w:t>www.factchequeado.com</w:t>
        </w:r>
      </w:hyperlink>
    </w:p>
    <w:p w14:paraId="7D0F6573" w14:textId="77777777" w:rsidR="00FA4267" w:rsidRDefault="006700FD">
      <w:pPr>
        <w:pStyle w:val="Normal82"/>
        <w:spacing w:before="200" w:line="260" w:lineRule="atLeast"/>
        <w:jc w:val="both"/>
      </w:pPr>
      <w:r>
        <w:rPr>
          <w:rFonts w:ascii="Arial" w:eastAsia="Arial" w:hAnsi="Arial" w:cs="Arial"/>
          <w:color w:val="000000"/>
          <w:sz w:val="20"/>
        </w:rPr>
        <w:t>How did Factchequeado come to be?</w:t>
      </w:r>
    </w:p>
    <w:p w14:paraId="52B3E8DC" w14:textId="77777777" w:rsidR="00FA4267" w:rsidRDefault="006700FD">
      <w:pPr>
        <w:pStyle w:val="Normal82"/>
        <w:spacing w:before="200" w:line="260" w:lineRule="atLeast"/>
        <w:jc w:val="both"/>
      </w:pPr>
      <w:r>
        <w:rPr>
          <w:rFonts w:ascii="Arial" w:eastAsia="Arial" w:hAnsi="Arial" w:cs="Arial"/>
          <w:color w:val="000000"/>
          <w:sz w:val="20"/>
        </w:rPr>
        <w:t xml:space="preserve">It was born in April 2022 as a pilot project of Chequeado and Maldita to provide </w:t>
      </w:r>
      <w:r>
        <w:rPr>
          <w:rFonts w:ascii="Arial" w:eastAsia="Arial" w:hAnsi="Arial" w:cs="Arial"/>
          <w:b/>
          <w:color w:val="000000"/>
          <w:sz w:val="20"/>
        </w:rPr>
        <w:t>fact-checking</w:t>
      </w:r>
      <w:r>
        <w:rPr>
          <w:rFonts w:ascii="Arial" w:eastAsia="Arial" w:hAnsi="Arial" w:cs="Arial"/>
          <w:color w:val="000000"/>
          <w:sz w:val="20"/>
        </w:rPr>
        <w:t xml:space="preserve"> in Spanish for Latino communities. The idea was to create a system of alliances with media outlets that wish to do </w:t>
      </w:r>
      <w:r>
        <w:rPr>
          <w:rFonts w:ascii="Arial" w:eastAsia="Arial" w:hAnsi="Arial" w:cs="Arial"/>
          <w:b/>
          <w:color w:val="000000"/>
          <w:sz w:val="20"/>
        </w:rPr>
        <w:t>fact-checking</w:t>
      </w:r>
      <w:r>
        <w:rPr>
          <w:rFonts w:ascii="Arial" w:eastAsia="Arial" w:hAnsi="Arial" w:cs="Arial"/>
          <w:color w:val="000000"/>
          <w:sz w:val="20"/>
        </w:rPr>
        <w:t xml:space="preserve"> for the Latino community so they could use our content for free. In exchange we would get access to information, we could have awareness around which topics we need to </w:t>
      </w:r>
      <w:r>
        <w:rPr>
          <w:rFonts w:ascii="Arial" w:eastAsia="Arial" w:hAnsi="Arial" w:cs="Arial"/>
          <w:b/>
          <w:color w:val="000000"/>
          <w:sz w:val="20"/>
        </w:rPr>
        <w:t>check</w:t>
      </w:r>
      <w:r>
        <w:rPr>
          <w:rFonts w:ascii="Arial" w:eastAsia="Arial" w:hAnsi="Arial" w:cs="Arial"/>
          <w:color w:val="000000"/>
          <w:sz w:val="20"/>
        </w:rPr>
        <w:t xml:space="preserve"> out. This way we can have visibility of what'</w:t>
      </w:r>
      <w:r>
        <w:rPr>
          <w:rFonts w:ascii="Arial" w:eastAsia="Arial" w:hAnsi="Arial" w:cs="Arial"/>
          <w:b/>
          <w:color w:val="000000"/>
          <w:sz w:val="20"/>
        </w:rPr>
        <w:t>s</w:t>
      </w:r>
      <w:r>
        <w:rPr>
          <w:rFonts w:ascii="Arial" w:eastAsia="Arial" w:hAnsi="Arial" w:cs="Arial"/>
          <w:color w:val="000000"/>
          <w:sz w:val="20"/>
        </w:rPr>
        <w:t xml:space="preserve"> happening in New York, in the border, in the Midwest, in South Florida.</w:t>
      </w:r>
    </w:p>
    <w:p w14:paraId="5AF911F8" w14:textId="77777777" w:rsidR="00FA4267" w:rsidRDefault="006700FD">
      <w:pPr>
        <w:pStyle w:val="Normal82"/>
        <w:spacing w:before="240" w:line="260" w:lineRule="atLeast"/>
        <w:jc w:val="both"/>
      </w:pPr>
      <w:r>
        <w:rPr>
          <w:rFonts w:ascii="Arial" w:eastAsia="Arial" w:hAnsi="Arial" w:cs="Arial"/>
          <w:color w:val="000000"/>
          <w:sz w:val="20"/>
        </w:rPr>
        <w:t xml:space="preserve">At this moment we have over 80 allied organizations throughout the </w:t>
      </w:r>
      <w:r>
        <w:rPr>
          <w:rFonts w:ascii="Arial" w:eastAsia="Arial" w:hAnsi="Arial" w:cs="Arial"/>
          <w:b/>
          <w:color w:val="000000"/>
          <w:sz w:val="20"/>
        </w:rPr>
        <w:t>United States</w:t>
      </w:r>
      <w:r>
        <w:rPr>
          <w:rFonts w:ascii="Arial" w:eastAsia="Arial" w:hAnsi="Arial" w:cs="Arial"/>
          <w:color w:val="000000"/>
          <w:sz w:val="20"/>
        </w:rPr>
        <w:t xml:space="preserve">. Some of them are big media conglomerates like Univision. Others are verifiers like </w:t>
      </w:r>
      <w:r>
        <w:rPr>
          <w:rFonts w:ascii="Arial" w:eastAsia="Arial" w:hAnsi="Arial" w:cs="Arial"/>
          <w:b/>
          <w:color w:val="000000"/>
          <w:sz w:val="20"/>
        </w:rPr>
        <w:t>politifact</w:t>
      </w:r>
      <w:r>
        <w:rPr>
          <w:rFonts w:ascii="Arial" w:eastAsia="Arial" w:hAnsi="Arial" w:cs="Arial"/>
          <w:color w:val="000000"/>
          <w:sz w:val="20"/>
        </w:rPr>
        <w:t xml:space="preserve">.org that are in English but are now starting to do things in Spanish. But we also have smaller allies like </w:t>
      </w:r>
      <w:hyperlink r:id="rId2853" w:history="1">
        <w:r>
          <w:rPr>
            <w:rFonts w:ascii="Arial" w:eastAsia="Arial" w:hAnsi="Arial" w:cs="Arial"/>
            <w:color w:val="0077CC"/>
            <w:sz w:val="20"/>
            <w:u w:val="single"/>
            <w:shd w:val="clear" w:color="auto" w:fill="FFFFFF"/>
          </w:rPr>
          <w:t>Conecta Arizona</w:t>
        </w:r>
      </w:hyperlink>
      <w:r>
        <w:rPr>
          <w:rFonts w:ascii="Arial" w:eastAsia="Arial" w:hAnsi="Arial" w:cs="Arial"/>
          <w:color w:val="000000"/>
          <w:sz w:val="20"/>
        </w:rPr>
        <w:t xml:space="preserve"> , </w:t>
      </w:r>
      <w:hyperlink r:id="rId2854" w:history="1">
        <w:r>
          <w:rPr>
            <w:rFonts w:ascii="Arial" w:eastAsia="Arial" w:hAnsi="Arial" w:cs="Arial"/>
            <w:color w:val="0077CC"/>
            <w:sz w:val="20"/>
            <w:u w:val="single"/>
            <w:shd w:val="clear" w:color="auto" w:fill="FFFFFF"/>
          </w:rPr>
          <w:t>Conexión Migrante</w:t>
        </w:r>
      </w:hyperlink>
      <w:r>
        <w:rPr>
          <w:rFonts w:ascii="Arial" w:eastAsia="Arial" w:hAnsi="Arial" w:cs="Arial"/>
          <w:color w:val="000000"/>
          <w:sz w:val="20"/>
        </w:rPr>
        <w:t xml:space="preserve"> , </w:t>
      </w:r>
      <w:hyperlink r:id="rId2855" w:history="1">
        <w:r>
          <w:rPr>
            <w:rFonts w:ascii="Arial" w:eastAsia="Arial" w:hAnsi="Arial" w:cs="Arial"/>
            <w:color w:val="0077CC"/>
            <w:sz w:val="20"/>
            <w:u w:val="single"/>
            <w:shd w:val="clear" w:color="auto" w:fill="FFFFFF"/>
          </w:rPr>
          <w:t>Madre Tierra Philly</w:t>
        </w:r>
      </w:hyperlink>
      <w:r>
        <w:rPr>
          <w:rFonts w:ascii="Arial" w:eastAsia="Arial" w:hAnsi="Arial" w:cs="Arial"/>
          <w:color w:val="000000"/>
          <w:sz w:val="20"/>
        </w:rPr>
        <w:t xml:space="preserve"> . I think the count is up to allies across 21 states. And we also have </w:t>
      </w:r>
      <w:hyperlink r:id="rId2856" w:history="1">
        <w:r>
          <w:rPr>
            <w:rFonts w:ascii="Arial" w:eastAsia="Arial" w:hAnsi="Arial" w:cs="Arial"/>
            <w:color w:val="0077CC"/>
            <w:sz w:val="20"/>
            <w:u w:val="single"/>
            <w:shd w:val="clear" w:color="auto" w:fill="FFFFFF"/>
          </w:rPr>
          <w:t>El Nuevo Da</w:t>
        </w:r>
      </w:hyperlink>
      <w:r>
        <w:rPr>
          <w:rFonts w:ascii="Arial" w:eastAsia="Arial" w:hAnsi="Arial" w:cs="Arial"/>
          <w:color w:val="000000"/>
          <w:sz w:val="20"/>
        </w:rPr>
        <w:t xml:space="preserve">  in Puerto Rico.</w:t>
      </w:r>
    </w:p>
    <w:p w14:paraId="20332CF7" w14:textId="77777777" w:rsidR="00FA4267" w:rsidRDefault="006700FD">
      <w:pPr>
        <w:pStyle w:val="Normal82"/>
        <w:spacing w:before="200" w:line="260" w:lineRule="atLeast"/>
        <w:jc w:val="both"/>
      </w:pPr>
      <w:r>
        <w:rPr>
          <w:rFonts w:ascii="Arial" w:eastAsia="Arial" w:hAnsi="Arial" w:cs="Arial"/>
          <w:color w:val="000000"/>
          <w:sz w:val="20"/>
        </w:rPr>
        <w:t xml:space="preserve">Besides </w:t>
      </w:r>
      <w:r>
        <w:rPr>
          <w:rFonts w:ascii="Arial" w:eastAsia="Arial" w:hAnsi="Arial" w:cs="Arial"/>
          <w:b/>
          <w:color w:val="000000"/>
          <w:sz w:val="20"/>
        </w:rPr>
        <w:t>fact-checking</w:t>
      </w:r>
      <w:r>
        <w:rPr>
          <w:rFonts w:ascii="Arial" w:eastAsia="Arial" w:hAnsi="Arial" w:cs="Arial"/>
          <w:color w:val="000000"/>
          <w:sz w:val="20"/>
        </w:rPr>
        <w:t xml:space="preserve">, we also provide open resources like </w:t>
      </w:r>
      <w:hyperlink r:id="rId2857" w:history="1">
        <w:r>
          <w:rPr>
            <w:rFonts w:ascii="Arial" w:eastAsia="Arial" w:hAnsi="Arial" w:cs="Arial"/>
            <w:color w:val="0077CC"/>
            <w:sz w:val="20"/>
            <w:u w:val="single"/>
            <w:shd w:val="clear" w:color="auto" w:fill="FFFFFF"/>
          </w:rPr>
          <w:t>our bilingual guide</w:t>
        </w:r>
      </w:hyperlink>
      <w:r>
        <w:rPr>
          <w:rFonts w:ascii="Arial" w:eastAsia="Arial" w:hAnsi="Arial" w:cs="Arial"/>
          <w:color w:val="000000"/>
          <w:sz w:val="20"/>
        </w:rPr>
        <w:t xml:space="preserve">  for journalists who cover Latino communities in the </w:t>
      </w:r>
      <w:r>
        <w:rPr>
          <w:rFonts w:ascii="Arial" w:eastAsia="Arial" w:hAnsi="Arial" w:cs="Arial"/>
          <w:b/>
          <w:color w:val="000000"/>
          <w:sz w:val="20"/>
        </w:rPr>
        <w:t>U.S</w:t>
      </w:r>
      <w:r>
        <w:rPr>
          <w:rFonts w:ascii="Arial" w:eastAsia="Arial" w:hAnsi="Arial" w:cs="Arial"/>
          <w:color w:val="000000"/>
          <w:sz w:val="20"/>
        </w:rPr>
        <w:t>.</w:t>
      </w:r>
    </w:p>
    <w:p w14:paraId="6650B959" w14:textId="77777777" w:rsidR="00FA4267" w:rsidRDefault="006700FD">
      <w:pPr>
        <w:pStyle w:val="Normal82"/>
        <w:spacing w:before="200" w:line="260" w:lineRule="atLeast"/>
        <w:jc w:val="both"/>
      </w:pPr>
      <w:r>
        <w:rPr>
          <w:rFonts w:ascii="Arial" w:eastAsia="Arial" w:hAnsi="Arial" w:cs="Arial"/>
          <w:color w:val="000000"/>
          <w:sz w:val="20"/>
        </w:rPr>
        <w:t xml:space="preserve">So why is it so important for Latinos to have </w:t>
      </w:r>
      <w:r>
        <w:rPr>
          <w:rFonts w:ascii="Arial" w:eastAsia="Arial" w:hAnsi="Arial" w:cs="Arial"/>
          <w:b/>
          <w:color w:val="000000"/>
          <w:sz w:val="20"/>
        </w:rPr>
        <w:t>fact-checking</w:t>
      </w:r>
      <w:r>
        <w:rPr>
          <w:rFonts w:ascii="Arial" w:eastAsia="Arial" w:hAnsi="Arial" w:cs="Arial"/>
          <w:color w:val="000000"/>
          <w:sz w:val="20"/>
        </w:rPr>
        <w:t xml:space="preserve"> sites catered to them?</w:t>
      </w:r>
    </w:p>
    <w:p w14:paraId="41E37F52" w14:textId="77777777" w:rsidR="00FA4267" w:rsidRDefault="006700FD">
      <w:pPr>
        <w:pStyle w:val="Normal82"/>
        <w:spacing w:before="200" w:line="260" w:lineRule="atLeast"/>
        <w:jc w:val="both"/>
      </w:pPr>
      <w:r>
        <w:rPr>
          <w:rFonts w:ascii="Arial" w:eastAsia="Arial" w:hAnsi="Arial" w:cs="Arial"/>
          <w:color w:val="000000"/>
          <w:sz w:val="20"/>
        </w:rPr>
        <w:t xml:space="preserve">When you receive misinformation in English you have several resources to verify it. The New York Times, The Washington Post, along with more than ten </w:t>
      </w:r>
      <w:r>
        <w:rPr>
          <w:rFonts w:ascii="Arial" w:eastAsia="Arial" w:hAnsi="Arial" w:cs="Arial"/>
          <w:b/>
          <w:color w:val="000000"/>
          <w:sz w:val="20"/>
        </w:rPr>
        <w:t>fact-checking</w:t>
      </w:r>
      <w:r>
        <w:rPr>
          <w:rFonts w:ascii="Arial" w:eastAsia="Arial" w:hAnsi="Arial" w:cs="Arial"/>
          <w:color w:val="000000"/>
          <w:sz w:val="20"/>
        </w:rPr>
        <w:t xml:space="preserve"> platforms. In contrast, in Spanish there are fewer quality information sources. Moreover, we need to consider that there are specifities with this demographic. Latino and Spanish-speaking communities are two different things: not all Latinos speak only Spanish or only English. They are not all the same, and they don't have the same informational needs or the same informational gaps.</w:t>
      </w:r>
    </w:p>
    <w:p w14:paraId="4F984D85" w14:textId="77777777" w:rsidR="00FA4267" w:rsidRDefault="006700FD">
      <w:pPr>
        <w:pStyle w:val="Normal82"/>
        <w:spacing w:before="200" w:line="260" w:lineRule="atLeast"/>
        <w:jc w:val="both"/>
      </w:pPr>
      <w:r>
        <w:rPr>
          <w:rFonts w:ascii="Arial" w:eastAsia="Arial" w:hAnsi="Arial" w:cs="Arial"/>
          <w:color w:val="000000"/>
          <w:sz w:val="20"/>
        </w:rPr>
        <w:t>At the same time, we feel that there is a vulnerability for Latinos due to the way they consume social media. They get informed through YouTube, Facebook, and communicate a lot via WhatsApp, which is an encrypted system. It'</w:t>
      </w:r>
      <w:r>
        <w:rPr>
          <w:rFonts w:ascii="Arial" w:eastAsia="Arial" w:hAnsi="Arial" w:cs="Arial"/>
          <w:b/>
          <w:color w:val="000000"/>
          <w:sz w:val="20"/>
        </w:rPr>
        <w:t>s</w:t>
      </w:r>
      <w:r>
        <w:rPr>
          <w:rFonts w:ascii="Arial" w:eastAsia="Arial" w:hAnsi="Arial" w:cs="Arial"/>
          <w:color w:val="000000"/>
          <w:sz w:val="20"/>
        </w:rPr>
        <w:t xml:space="preserve"> challenging to see the absurdities being spread there.</w:t>
      </w:r>
    </w:p>
    <w:p w14:paraId="20E2D444" w14:textId="77777777" w:rsidR="00FA4267" w:rsidRDefault="006700FD">
      <w:pPr>
        <w:pStyle w:val="Normal82"/>
        <w:spacing w:before="200" w:line="260" w:lineRule="atLeast"/>
        <w:jc w:val="both"/>
      </w:pPr>
      <w:r>
        <w:rPr>
          <w:rFonts w:ascii="Arial" w:eastAsia="Arial" w:hAnsi="Arial" w:cs="Arial"/>
          <w:color w:val="000000"/>
          <w:sz w:val="20"/>
        </w:rPr>
        <w:t>Factchequeado'</w:t>
      </w:r>
      <w:r>
        <w:rPr>
          <w:rFonts w:ascii="Arial" w:eastAsia="Arial" w:hAnsi="Arial" w:cs="Arial"/>
          <w:b/>
          <w:color w:val="000000"/>
          <w:sz w:val="20"/>
        </w:rPr>
        <w:t>s</w:t>
      </w:r>
      <w:r>
        <w:rPr>
          <w:rFonts w:ascii="Arial" w:eastAsia="Arial" w:hAnsi="Arial" w:cs="Arial"/>
          <w:color w:val="000000"/>
          <w:sz w:val="20"/>
        </w:rPr>
        <w:t xml:space="preserve"> Tamoa Calzadilla speaks at a congress Factchequeado'</w:t>
      </w:r>
      <w:r>
        <w:rPr>
          <w:rFonts w:ascii="Arial" w:eastAsia="Arial" w:hAnsi="Arial" w:cs="Arial"/>
          <w:b/>
          <w:color w:val="000000"/>
          <w:sz w:val="20"/>
        </w:rPr>
        <w:t>s</w:t>
      </w:r>
      <w:r>
        <w:rPr>
          <w:rFonts w:ascii="Arial" w:eastAsia="Arial" w:hAnsi="Arial" w:cs="Arial"/>
          <w:color w:val="000000"/>
          <w:sz w:val="20"/>
        </w:rPr>
        <w:t xml:space="preserve"> official Linkedin page</w:t>
      </w:r>
    </w:p>
    <w:p w14:paraId="38F5EC3A" w14:textId="77777777" w:rsidR="00FA4267" w:rsidRDefault="006700FD">
      <w:pPr>
        <w:pStyle w:val="Normal82"/>
        <w:spacing w:before="200" w:line="260" w:lineRule="atLeast"/>
        <w:jc w:val="both"/>
      </w:pPr>
      <w:r>
        <w:rPr>
          <w:rFonts w:ascii="Arial" w:eastAsia="Arial" w:hAnsi="Arial" w:cs="Arial"/>
          <w:b/>
          <w:color w:val="000000"/>
          <w:sz w:val="20"/>
        </w:rPr>
        <w:t>Checking</w:t>
      </w:r>
      <w:r>
        <w:rPr>
          <w:rFonts w:ascii="Arial" w:eastAsia="Arial" w:hAnsi="Arial" w:cs="Arial"/>
          <w:color w:val="000000"/>
          <w:sz w:val="20"/>
        </w:rPr>
        <w:t xml:space="preserve"> out your website I understand you handle two variables to determine what kind of news merits </w:t>
      </w:r>
      <w:r>
        <w:rPr>
          <w:rFonts w:ascii="Arial" w:eastAsia="Arial" w:hAnsi="Arial" w:cs="Arial"/>
          <w:b/>
          <w:color w:val="000000"/>
          <w:sz w:val="20"/>
        </w:rPr>
        <w:t>fact-checking</w:t>
      </w:r>
      <w:r>
        <w:rPr>
          <w:rFonts w:ascii="Arial" w:eastAsia="Arial" w:hAnsi="Arial" w:cs="Arial"/>
          <w:color w:val="000000"/>
          <w:sz w:val="20"/>
        </w:rPr>
        <w:t>: virality and level of harm. Can you explain how this process works and how you created your methodology?</w:t>
      </w:r>
    </w:p>
    <w:p w14:paraId="4D743766" w14:textId="77777777" w:rsidR="00FA4267" w:rsidRDefault="006700FD">
      <w:pPr>
        <w:pStyle w:val="Normal82"/>
        <w:spacing w:before="200" w:line="260" w:lineRule="atLeast"/>
        <w:jc w:val="both"/>
      </w:pPr>
      <w:r>
        <w:rPr>
          <w:rFonts w:ascii="Arial" w:eastAsia="Arial" w:hAnsi="Arial" w:cs="Arial"/>
          <w:color w:val="000000"/>
          <w:sz w:val="20"/>
        </w:rPr>
        <w:t xml:space="preserve">Well, first of all we're signatories of the </w:t>
      </w:r>
      <w:hyperlink r:id="rId2858" w:history="1">
        <w:r>
          <w:rPr>
            <w:rFonts w:ascii="Arial" w:eastAsia="Arial" w:hAnsi="Arial" w:cs="Arial"/>
            <w:color w:val="0077CC"/>
            <w:sz w:val="20"/>
            <w:u w:val="single"/>
            <w:shd w:val="clear" w:color="auto" w:fill="FFFFFF"/>
          </w:rPr>
          <w:t xml:space="preserve">International </w:t>
        </w:r>
      </w:hyperlink>
      <w:hyperlink r:id="rId2859" w:history="1">
        <w:r>
          <w:rPr>
            <w:rFonts w:ascii="Arial" w:eastAsia="Arial" w:hAnsi="Arial" w:cs="Arial"/>
            <w:b/>
            <w:color w:val="0077CC"/>
            <w:sz w:val="20"/>
            <w:u w:val="single"/>
            <w:shd w:val="clear" w:color="auto" w:fill="FFFFFF"/>
          </w:rPr>
          <w:t>Fact-Checking</w:t>
        </w:r>
      </w:hyperlink>
      <w:hyperlink r:id="rId2860" w:history="1">
        <w:r>
          <w:rPr>
            <w:rFonts w:ascii="Arial" w:eastAsia="Arial" w:hAnsi="Arial" w:cs="Arial"/>
            <w:color w:val="0077CC"/>
            <w:sz w:val="20"/>
            <w:u w:val="single"/>
            <w:shd w:val="clear" w:color="auto" w:fill="FFFFFF"/>
          </w:rPr>
          <w:t xml:space="preserve"> Network</w:t>
        </w:r>
      </w:hyperlink>
      <w:r>
        <w:rPr>
          <w:rFonts w:ascii="Arial" w:eastAsia="Arial" w:hAnsi="Arial" w:cs="Arial"/>
          <w:color w:val="000000"/>
          <w:sz w:val="20"/>
        </w:rPr>
        <w:t xml:space="preserve">  which is an organization that offers regulations, methodologies and codes of conduct that we must all follow as </w:t>
      </w:r>
      <w:r>
        <w:rPr>
          <w:rFonts w:ascii="Arial" w:eastAsia="Arial" w:hAnsi="Arial" w:cs="Arial"/>
          <w:b/>
          <w:color w:val="000000"/>
          <w:sz w:val="20"/>
        </w:rPr>
        <w:t>fact</w:t>
      </w:r>
      <w:r>
        <w:rPr>
          <w:rFonts w:ascii="Arial" w:eastAsia="Arial" w:hAnsi="Arial" w:cs="Arial"/>
          <w:color w:val="000000"/>
          <w:sz w:val="20"/>
        </w:rPr>
        <w:t>-checkers. We're more than 100 signatories and we're committed to being non-partisan, being transparent with sources, being plural and conducting open-source investigations. We're also 100% transparent with the funds we receive.</w:t>
      </w:r>
    </w:p>
    <w:p w14:paraId="7E7E2515" w14:textId="77777777" w:rsidR="00FA4267" w:rsidRDefault="006700FD">
      <w:pPr>
        <w:pStyle w:val="Normal82"/>
        <w:spacing w:before="200" w:line="260" w:lineRule="atLeast"/>
        <w:jc w:val="both"/>
      </w:pPr>
      <w:r>
        <w:rPr>
          <w:rFonts w:ascii="Arial" w:eastAsia="Arial" w:hAnsi="Arial" w:cs="Arial"/>
          <w:b/>
          <w:color w:val="000000"/>
          <w:sz w:val="20"/>
        </w:rPr>
        <w:t>Fact-checking</w:t>
      </w:r>
      <w:r>
        <w:rPr>
          <w:rFonts w:ascii="Arial" w:eastAsia="Arial" w:hAnsi="Arial" w:cs="Arial"/>
          <w:color w:val="000000"/>
          <w:sz w:val="20"/>
        </w:rPr>
        <w:t xml:space="preserve"> per se involves a </w:t>
      </w:r>
      <w:hyperlink r:id="rId2861" w:history="1">
        <w:r>
          <w:rPr>
            <w:rFonts w:ascii="Arial" w:eastAsia="Arial" w:hAnsi="Arial" w:cs="Arial"/>
            <w:color w:val="0077CC"/>
            <w:sz w:val="20"/>
            <w:u w:val="single"/>
            <w:shd w:val="clear" w:color="auto" w:fill="FFFFFF"/>
          </w:rPr>
          <w:t>journalistic methodology</w:t>
        </w:r>
      </w:hyperlink>
      <w:r>
        <w:rPr>
          <w:rFonts w:ascii="Arial" w:eastAsia="Arial" w:hAnsi="Arial" w:cs="Arial"/>
          <w:color w:val="000000"/>
          <w:sz w:val="20"/>
        </w:rPr>
        <w:t xml:space="preserve">  based on tags or labels. We have false, needs context, no evidence and true. That verdict comes after </w:t>
      </w:r>
      <w:r>
        <w:rPr>
          <w:rFonts w:ascii="Arial" w:eastAsia="Arial" w:hAnsi="Arial" w:cs="Arial"/>
          <w:b/>
          <w:color w:val="000000"/>
          <w:sz w:val="20"/>
        </w:rPr>
        <w:t>checking</w:t>
      </w:r>
      <w:r>
        <w:rPr>
          <w:rFonts w:ascii="Arial" w:eastAsia="Arial" w:hAnsi="Arial" w:cs="Arial"/>
          <w:color w:val="000000"/>
          <w:sz w:val="20"/>
        </w:rPr>
        <w:t xml:space="preserve"> sources and verifying the veracity of images, videos and audios through several technological processes.</w:t>
      </w:r>
    </w:p>
    <w:p w14:paraId="48619F73" w14:textId="77777777" w:rsidR="00FA4267" w:rsidRDefault="006700FD">
      <w:pPr>
        <w:pStyle w:val="Normal82"/>
        <w:spacing w:before="200" w:line="260" w:lineRule="atLeast"/>
        <w:jc w:val="both"/>
      </w:pPr>
      <w:r>
        <w:rPr>
          <w:rFonts w:ascii="Arial" w:eastAsia="Arial" w:hAnsi="Arial" w:cs="Arial"/>
          <w:color w:val="000000"/>
          <w:sz w:val="20"/>
        </w:rPr>
        <w:t>We make editorial decisions based on virality and level of harm. Virality means we have a monitoring system that is assisted by artificial intelligence and is constantly improving. Through this system we can understand when something is very viral in social media. If it'</w:t>
      </w:r>
      <w:r>
        <w:rPr>
          <w:rFonts w:ascii="Arial" w:eastAsia="Arial" w:hAnsi="Arial" w:cs="Arial"/>
          <w:b/>
          <w:color w:val="000000"/>
          <w:sz w:val="20"/>
        </w:rPr>
        <w:t>s</w:t>
      </w:r>
      <w:r>
        <w:rPr>
          <w:rFonts w:ascii="Arial" w:eastAsia="Arial" w:hAnsi="Arial" w:cs="Arial"/>
          <w:color w:val="000000"/>
          <w:sz w:val="20"/>
        </w:rPr>
        <w:t xml:space="preserve"> not viral, our principle is that we are not going to make it viral ourselves because it has been proven that then you do a disservice: you strengthen the reach of fake news.</w:t>
      </w:r>
    </w:p>
    <w:p w14:paraId="642ECC54" w14:textId="77777777" w:rsidR="00FA4267" w:rsidRDefault="006700FD">
      <w:pPr>
        <w:pStyle w:val="Normal82"/>
        <w:spacing w:before="200" w:line="260" w:lineRule="atLeast"/>
        <w:jc w:val="both"/>
      </w:pPr>
      <w:r>
        <w:rPr>
          <w:rFonts w:ascii="Arial" w:eastAsia="Arial" w:hAnsi="Arial" w:cs="Arial"/>
          <w:color w:val="000000"/>
          <w:sz w:val="20"/>
        </w:rPr>
        <w:t>The level of harm comes into play when, for example, you're dealing with health issues that may be detrimental to a lot of people. In those cases we decide to act and we do explainers. A good example was what happened with vaccines during the pandemic. We needed to act quickly before certain narratives became viral.</w:t>
      </w:r>
    </w:p>
    <w:p w14:paraId="72618C47" w14:textId="77777777" w:rsidR="00FA4267" w:rsidRDefault="006700FD">
      <w:pPr>
        <w:pStyle w:val="Normal82"/>
        <w:spacing w:before="200" w:line="260" w:lineRule="atLeast"/>
        <w:jc w:val="both"/>
      </w:pPr>
      <w:r>
        <w:rPr>
          <w:rFonts w:ascii="Arial" w:eastAsia="Arial" w:hAnsi="Arial" w:cs="Arial"/>
          <w:color w:val="000000"/>
          <w:sz w:val="20"/>
        </w:rPr>
        <w:t>What are scammers and "disinformers" doing to spread misinformation in 2024?</w:t>
      </w:r>
    </w:p>
    <w:p w14:paraId="234F70DD" w14:textId="77777777" w:rsidR="00FA4267" w:rsidRDefault="006700FD">
      <w:pPr>
        <w:pStyle w:val="Normal82"/>
        <w:spacing w:before="200" w:line="260" w:lineRule="atLeast"/>
        <w:jc w:val="both"/>
      </w:pPr>
      <w:r>
        <w:rPr>
          <w:rFonts w:ascii="Arial" w:eastAsia="Arial" w:hAnsi="Arial" w:cs="Arial"/>
          <w:color w:val="000000"/>
          <w:sz w:val="20"/>
        </w:rPr>
        <w:t xml:space="preserve">Well these are the first </w:t>
      </w:r>
      <w:r>
        <w:rPr>
          <w:rFonts w:ascii="Arial" w:eastAsia="Arial" w:hAnsi="Arial" w:cs="Arial"/>
          <w:b/>
          <w:color w:val="000000"/>
          <w:sz w:val="20"/>
        </w:rPr>
        <w:t>elections</w:t>
      </w:r>
      <w:r>
        <w:rPr>
          <w:rFonts w:ascii="Arial" w:eastAsia="Arial" w:hAnsi="Arial" w:cs="Arial"/>
          <w:color w:val="000000"/>
          <w:sz w:val="20"/>
        </w:rPr>
        <w:t xml:space="preserve"> with generative Artificial Intelligence doing its thing so that'</w:t>
      </w:r>
      <w:r>
        <w:rPr>
          <w:rFonts w:ascii="Arial" w:eastAsia="Arial" w:hAnsi="Arial" w:cs="Arial"/>
          <w:b/>
          <w:color w:val="000000"/>
          <w:sz w:val="20"/>
        </w:rPr>
        <w:t>s</w:t>
      </w:r>
      <w:r>
        <w:rPr>
          <w:rFonts w:ascii="Arial" w:eastAsia="Arial" w:hAnsi="Arial" w:cs="Arial"/>
          <w:color w:val="000000"/>
          <w:sz w:val="20"/>
        </w:rPr>
        <w:t xml:space="preserve"> a challenge right there. There isn't necessarily a regulation to prevent a political party or someone involved in politics from deceiving you with fake news or anything else. There'</w:t>
      </w:r>
      <w:r>
        <w:rPr>
          <w:rFonts w:ascii="Arial" w:eastAsia="Arial" w:hAnsi="Arial" w:cs="Arial"/>
          <w:b/>
          <w:color w:val="000000"/>
          <w:sz w:val="20"/>
        </w:rPr>
        <w:t>s</w:t>
      </w:r>
      <w:r>
        <w:rPr>
          <w:rFonts w:ascii="Arial" w:eastAsia="Arial" w:hAnsi="Arial" w:cs="Arial"/>
          <w:color w:val="000000"/>
          <w:sz w:val="20"/>
        </w:rPr>
        <w:t xml:space="preserve"> also a lot of concern around X (formerly Twitter) because since Elon Musk took over he eliminated all systems that Twitter was trying to implement to control or moderate misinformation.</w:t>
      </w:r>
    </w:p>
    <w:p w14:paraId="39A98582" w14:textId="77777777" w:rsidR="00FA4267" w:rsidRDefault="006700FD">
      <w:pPr>
        <w:pStyle w:val="Normal82"/>
        <w:spacing w:before="200" w:line="260" w:lineRule="atLeast"/>
        <w:jc w:val="both"/>
      </w:pPr>
      <w:r>
        <w:rPr>
          <w:rFonts w:ascii="Arial" w:eastAsia="Arial" w:hAnsi="Arial" w:cs="Arial"/>
          <w:color w:val="000000"/>
          <w:sz w:val="20"/>
        </w:rPr>
        <w:t>We don't like to use the word "control" because we like to defend the first amendment at Factchequeado. So we talk about regulating, moderating. If you as a user want to see a certain content then great but you should know that it has been manipulated. If you want to listen to this audio or if you want to look at that video, I want you to know that it'</w:t>
      </w:r>
      <w:r>
        <w:rPr>
          <w:rFonts w:ascii="Arial" w:eastAsia="Arial" w:hAnsi="Arial" w:cs="Arial"/>
          <w:b/>
          <w:color w:val="000000"/>
          <w:sz w:val="20"/>
        </w:rPr>
        <w:t>s</w:t>
      </w:r>
      <w:r>
        <w:rPr>
          <w:rFonts w:ascii="Arial" w:eastAsia="Arial" w:hAnsi="Arial" w:cs="Arial"/>
          <w:color w:val="000000"/>
          <w:sz w:val="20"/>
        </w:rPr>
        <w:t xml:space="preserve"> made with AI and it'</w:t>
      </w:r>
      <w:r>
        <w:rPr>
          <w:rFonts w:ascii="Arial" w:eastAsia="Arial" w:hAnsi="Arial" w:cs="Arial"/>
          <w:b/>
          <w:color w:val="000000"/>
          <w:sz w:val="20"/>
        </w:rPr>
        <w:t>s</w:t>
      </w:r>
      <w:r>
        <w:rPr>
          <w:rFonts w:ascii="Arial" w:eastAsia="Arial" w:hAnsi="Arial" w:cs="Arial"/>
          <w:color w:val="000000"/>
          <w:sz w:val="20"/>
        </w:rPr>
        <w:t xml:space="preserve"> a deepfake. Knowing that, then go ahead and watch it.</w:t>
      </w:r>
    </w:p>
    <w:p w14:paraId="3773A10C" w14:textId="77777777" w:rsidR="00FA4267" w:rsidRDefault="006700FD">
      <w:pPr>
        <w:pStyle w:val="Normal82"/>
        <w:spacing w:before="200" w:line="260" w:lineRule="atLeast"/>
        <w:jc w:val="both"/>
      </w:pPr>
      <w:r>
        <w:rPr>
          <w:rFonts w:ascii="Arial" w:eastAsia="Arial" w:hAnsi="Arial" w:cs="Arial"/>
          <w:color w:val="000000"/>
          <w:sz w:val="20"/>
        </w:rPr>
        <w:t>The Factchequeado Chatbot is perfect for users to send stories they wish to verify</w:t>
      </w:r>
    </w:p>
    <w:p w14:paraId="69F61483" w14:textId="77777777" w:rsidR="00FA4267" w:rsidRDefault="006700FD">
      <w:pPr>
        <w:pStyle w:val="Normal82"/>
        <w:spacing w:before="200" w:line="260" w:lineRule="atLeast"/>
        <w:jc w:val="both"/>
      </w:pPr>
      <w:r>
        <w:rPr>
          <w:rFonts w:ascii="Arial" w:eastAsia="Arial" w:hAnsi="Arial" w:cs="Arial"/>
          <w:color w:val="000000"/>
          <w:sz w:val="20"/>
        </w:rPr>
        <w:t>What role do people'</w:t>
      </w:r>
      <w:r>
        <w:rPr>
          <w:rFonts w:ascii="Arial" w:eastAsia="Arial" w:hAnsi="Arial" w:cs="Arial"/>
          <w:b/>
          <w:color w:val="000000"/>
          <w:sz w:val="20"/>
        </w:rPr>
        <w:t>s</w:t>
      </w:r>
      <w:r>
        <w:rPr>
          <w:rFonts w:ascii="Arial" w:eastAsia="Arial" w:hAnsi="Arial" w:cs="Arial"/>
          <w:color w:val="000000"/>
          <w:sz w:val="20"/>
        </w:rPr>
        <w:t xml:space="preserve"> emotions play in the spread of misinformation?</w:t>
      </w:r>
    </w:p>
    <w:p w14:paraId="207DC68D" w14:textId="77777777" w:rsidR="00FA4267" w:rsidRDefault="006700FD">
      <w:pPr>
        <w:pStyle w:val="Normal82"/>
        <w:spacing w:before="200" w:line="260" w:lineRule="atLeast"/>
        <w:jc w:val="both"/>
      </w:pPr>
      <w:r>
        <w:rPr>
          <w:rFonts w:ascii="Arial" w:eastAsia="Arial" w:hAnsi="Arial" w:cs="Arial"/>
          <w:color w:val="000000"/>
          <w:sz w:val="20"/>
        </w:rPr>
        <w:t>The technique that disinformers have perfected is to target your guts, your emotions. That'</w:t>
      </w:r>
      <w:r>
        <w:rPr>
          <w:rFonts w:ascii="Arial" w:eastAsia="Arial" w:hAnsi="Arial" w:cs="Arial"/>
          <w:b/>
          <w:color w:val="000000"/>
          <w:sz w:val="20"/>
        </w:rPr>
        <w:t>s</w:t>
      </w:r>
      <w:r>
        <w:rPr>
          <w:rFonts w:ascii="Arial" w:eastAsia="Arial" w:hAnsi="Arial" w:cs="Arial"/>
          <w:color w:val="000000"/>
          <w:sz w:val="20"/>
        </w:rPr>
        <w:t xml:space="preserve"> the reason why things go viral. They target your deepest fears. There'</w:t>
      </w:r>
      <w:r>
        <w:rPr>
          <w:rFonts w:ascii="Arial" w:eastAsia="Arial" w:hAnsi="Arial" w:cs="Arial"/>
          <w:b/>
          <w:color w:val="000000"/>
          <w:sz w:val="20"/>
        </w:rPr>
        <w:t>s</w:t>
      </w:r>
      <w:r>
        <w:rPr>
          <w:rFonts w:ascii="Arial" w:eastAsia="Arial" w:hAnsi="Arial" w:cs="Arial"/>
          <w:color w:val="000000"/>
          <w:sz w:val="20"/>
        </w:rPr>
        <w:t xml:space="preserve"> this great example of a story that'</w:t>
      </w:r>
      <w:r>
        <w:rPr>
          <w:rFonts w:ascii="Arial" w:eastAsia="Arial" w:hAnsi="Arial" w:cs="Arial"/>
          <w:b/>
          <w:color w:val="000000"/>
          <w:sz w:val="20"/>
        </w:rPr>
        <w:t>s</w:t>
      </w:r>
      <w:r>
        <w:rPr>
          <w:rFonts w:ascii="Arial" w:eastAsia="Arial" w:hAnsi="Arial" w:cs="Arial"/>
          <w:color w:val="000000"/>
          <w:sz w:val="20"/>
        </w:rPr>
        <w:t xml:space="preserve"> been viewed a lot on our website that'</w:t>
      </w:r>
      <w:r>
        <w:rPr>
          <w:rFonts w:ascii="Arial" w:eastAsia="Arial" w:hAnsi="Arial" w:cs="Arial"/>
          <w:b/>
          <w:color w:val="000000"/>
          <w:sz w:val="20"/>
        </w:rPr>
        <w:t>s</w:t>
      </w:r>
      <w:r>
        <w:rPr>
          <w:rFonts w:ascii="Arial" w:eastAsia="Arial" w:hAnsi="Arial" w:cs="Arial"/>
          <w:color w:val="000000"/>
          <w:sz w:val="20"/>
        </w:rPr>
        <w:t xml:space="preserve"> about a girl that supposedly </w:t>
      </w:r>
      <w:hyperlink r:id="rId2862" w:history="1">
        <w:r>
          <w:rPr>
            <w:rFonts w:ascii="Arial" w:eastAsia="Arial" w:hAnsi="Arial" w:cs="Arial"/>
            <w:color w:val="0077CC"/>
            <w:sz w:val="20"/>
            <w:u w:val="single"/>
            <w:shd w:val="clear" w:color="auto" w:fill="FFFFFF"/>
          </w:rPr>
          <w:t>disappeared at Disney</w:t>
        </w:r>
      </w:hyperlink>
      <w:r>
        <w:rPr>
          <w:rFonts w:ascii="Arial" w:eastAsia="Arial" w:hAnsi="Arial" w:cs="Arial"/>
          <w:color w:val="000000"/>
          <w:sz w:val="20"/>
        </w:rPr>
        <w:t xml:space="preserve"> . We've debunked it several times. But it'</w:t>
      </w:r>
      <w:r>
        <w:rPr>
          <w:rFonts w:ascii="Arial" w:eastAsia="Arial" w:hAnsi="Arial" w:cs="Arial"/>
          <w:b/>
          <w:color w:val="000000"/>
          <w:sz w:val="20"/>
        </w:rPr>
        <w:t>s</w:t>
      </w:r>
      <w:r>
        <w:rPr>
          <w:rFonts w:ascii="Arial" w:eastAsia="Arial" w:hAnsi="Arial" w:cs="Arial"/>
          <w:color w:val="000000"/>
          <w:sz w:val="20"/>
        </w:rPr>
        <w:t xml:space="preserve"> your deepest fear as a parent, right? So you share. And disinformers know this.</w:t>
      </w:r>
    </w:p>
    <w:p w14:paraId="1436C45A" w14:textId="77777777" w:rsidR="00FA4267" w:rsidRDefault="006700FD">
      <w:pPr>
        <w:pStyle w:val="Normal82"/>
        <w:spacing w:before="200" w:line="260" w:lineRule="atLeast"/>
        <w:jc w:val="both"/>
      </w:pPr>
      <w:r>
        <w:rPr>
          <w:rFonts w:ascii="Arial" w:eastAsia="Arial" w:hAnsi="Arial" w:cs="Arial"/>
          <w:color w:val="000000"/>
          <w:sz w:val="20"/>
        </w:rPr>
        <w:t>Happiness is also a powerful tool. "Click here and get a free shopping spree" or "get rich by watching these videos." Sadness also works. Every time there'</w:t>
      </w:r>
      <w:r>
        <w:rPr>
          <w:rFonts w:ascii="Arial" w:eastAsia="Arial" w:hAnsi="Arial" w:cs="Arial"/>
          <w:b/>
          <w:color w:val="000000"/>
          <w:sz w:val="20"/>
        </w:rPr>
        <w:t>s</w:t>
      </w:r>
      <w:r>
        <w:rPr>
          <w:rFonts w:ascii="Arial" w:eastAsia="Arial" w:hAnsi="Arial" w:cs="Arial"/>
          <w:color w:val="000000"/>
          <w:sz w:val="20"/>
        </w:rPr>
        <w:t xml:space="preserve"> a tragic event or maybe a child dies, that'</w:t>
      </w:r>
      <w:r>
        <w:rPr>
          <w:rFonts w:ascii="Arial" w:eastAsia="Arial" w:hAnsi="Arial" w:cs="Arial"/>
          <w:b/>
          <w:color w:val="000000"/>
          <w:sz w:val="20"/>
        </w:rPr>
        <w:t>s</w:t>
      </w:r>
      <w:r>
        <w:rPr>
          <w:rFonts w:ascii="Arial" w:eastAsia="Arial" w:hAnsi="Arial" w:cs="Arial"/>
          <w:color w:val="000000"/>
          <w:sz w:val="20"/>
        </w:rPr>
        <w:t xml:space="preserve"> fertile ground for scammers. They've also become very adept at using language that speaks to urgency: "alert", "breaking news". They've gotten ahold of this "urgent" tone that plays well with short videos that target emotions. It'</w:t>
      </w:r>
      <w:r>
        <w:rPr>
          <w:rFonts w:ascii="Arial" w:eastAsia="Arial" w:hAnsi="Arial" w:cs="Arial"/>
          <w:b/>
          <w:color w:val="000000"/>
          <w:sz w:val="20"/>
        </w:rPr>
        <w:t>s</w:t>
      </w:r>
      <w:r>
        <w:rPr>
          <w:rFonts w:ascii="Arial" w:eastAsia="Arial" w:hAnsi="Arial" w:cs="Arial"/>
          <w:color w:val="000000"/>
          <w:sz w:val="20"/>
        </w:rPr>
        <w:t xml:space="preserve"> become a big challenge for </w:t>
      </w:r>
      <w:r>
        <w:rPr>
          <w:rFonts w:ascii="Arial" w:eastAsia="Arial" w:hAnsi="Arial" w:cs="Arial"/>
          <w:b/>
          <w:color w:val="000000"/>
          <w:sz w:val="20"/>
        </w:rPr>
        <w:t>us</w:t>
      </w:r>
      <w:r>
        <w:rPr>
          <w:rFonts w:ascii="Arial" w:eastAsia="Arial" w:hAnsi="Arial" w:cs="Arial"/>
          <w:color w:val="000000"/>
          <w:sz w:val="20"/>
        </w:rPr>
        <w:t xml:space="preserve"> because when we do </w:t>
      </w:r>
      <w:r>
        <w:rPr>
          <w:rFonts w:ascii="Arial" w:eastAsia="Arial" w:hAnsi="Arial" w:cs="Arial"/>
          <w:b/>
          <w:color w:val="000000"/>
          <w:sz w:val="20"/>
        </w:rPr>
        <w:t>fact-checking</w:t>
      </w:r>
      <w:r>
        <w:rPr>
          <w:rFonts w:ascii="Arial" w:eastAsia="Arial" w:hAnsi="Arial" w:cs="Arial"/>
          <w:color w:val="000000"/>
          <w:sz w:val="20"/>
        </w:rPr>
        <w:t xml:space="preserve"> we appeal to reasoning, not emotions.</w:t>
      </w:r>
    </w:p>
    <w:p w14:paraId="14175BDB" w14:textId="77777777" w:rsidR="00FA4267" w:rsidRDefault="006700FD">
      <w:pPr>
        <w:pStyle w:val="Normal82"/>
        <w:spacing w:before="200" w:line="260" w:lineRule="atLeast"/>
        <w:jc w:val="both"/>
      </w:pPr>
      <w:r>
        <w:rPr>
          <w:rFonts w:ascii="Arial" w:eastAsia="Arial" w:hAnsi="Arial" w:cs="Arial"/>
          <w:color w:val="000000"/>
          <w:sz w:val="20"/>
        </w:rPr>
        <w:t xml:space="preserve">What are some of the themes or topics that you feel are gaining steam among the Latino community when it comes to misinformation in this </w:t>
      </w:r>
      <w:r>
        <w:rPr>
          <w:rFonts w:ascii="Arial" w:eastAsia="Arial" w:hAnsi="Arial" w:cs="Arial"/>
          <w:b/>
          <w:color w:val="000000"/>
          <w:sz w:val="20"/>
        </w:rPr>
        <w:t>election</w:t>
      </w:r>
      <w:r>
        <w:rPr>
          <w:rFonts w:ascii="Arial" w:eastAsia="Arial" w:hAnsi="Arial" w:cs="Arial"/>
          <w:color w:val="000000"/>
          <w:sz w:val="20"/>
        </w:rPr>
        <w:t xml:space="preserve"> cycle?</w:t>
      </w:r>
    </w:p>
    <w:p w14:paraId="5F2BAC03" w14:textId="77777777" w:rsidR="00FA4267" w:rsidRDefault="006700FD">
      <w:pPr>
        <w:pStyle w:val="Normal82"/>
        <w:spacing w:before="240" w:line="260" w:lineRule="atLeast"/>
        <w:jc w:val="both"/>
      </w:pPr>
      <w:r>
        <w:rPr>
          <w:rFonts w:ascii="Arial" w:eastAsia="Arial" w:hAnsi="Arial" w:cs="Arial"/>
          <w:color w:val="000000"/>
          <w:sz w:val="20"/>
        </w:rPr>
        <w:t xml:space="preserve">We made a piece about </w:t>
      </w:r>
      <w:hyperlink r:id="rId2863" w:history="1">
        <w:r>
          <w:rPr>
            <w:rFonts w:ascii="Arial" w:eastAsia="Arial" w:hAnsi="Arial" w:cs="Arial"/>
            <w:color w:val="0077CC"/>
            <w:sz w:val="20"/>
            <w:u w:val="single"/>
            <w:shd w:val="clear" w:color="auto" w:fill="FFFFFF"/>
          </w:rPr>
          <w:t xml:space="preserve">several topics that concern </w:t>
        </w:r>
      </w:hyperlink>
      <w:hyperlink r:id="rId2864" w:history="1">
        <w:r>
          <w:rPr>
            <w:rFonts w:ascii="Arial" w:eastAsia="Arial" w:hAnsi="Arial" w:cs="Arial"/>
            <w:b/>
            <w:color w:val="0077CC"/>
            <w:sz w:val="20"/>
            <w:u w:val="single"/>
            <w:shd w:val="clear" w:color="auto" w:fill="FFFFFF"/>
          </w:rPr>
          <w:t>us</w:t>
        </w:r>
      </w:hyperlink>
      <w:r>
        <w:rPr>
          <w:rFonts w:ascii="Arial" w:eastAsia="Arial" w:hAnsi="Arial" w:cs="Arial"/>
          <w:color w:val="000000"/>
          <w:sz w:val="20"/>
        </w:rPr>
        <w:t xml:space="preserve"> and their veracity back in February. Those who try do disinform in electoral years like this one usually use fear as a tactic. They say for example that the Democratic party is an ally of Nicolas Maduro, Daz-Canel or the Ortegas in Nicaragua. That this is socialism or communism, that it looks like we're heading in that direction. That sort of misinformation goes viral quickly.</w:t>
      </w:r>
    </w:p>
    <w:p w14:paraId="2972C58F" w14:textId="77777777" w:rsidR="00FA4267" w:rsidRDefault="006700FD">
      <w:pPr>
        <w:pStyle w:val="Normal82"/>
        <w:spacing w:before="240" w:line="260" w:lineRule="atLeast"/>
        <w:jc w:val="both"/>
      </w:pPr>
      <w:r>
        <w:rPr>
          <w:rFonts w:ascii="Arial" w:eastAsia="Arial" w:hAnsi="Arial" w:cs="Arial"/>
          <w:color w:val="000000"/>
          <w:sz w:val="20"/>
        </w:rPr>
        <w:t>There'</w:t>
      </w:r>
      <w:r>
        <w:rPr>
          <w:rFonts w:ascii="Arial" w:eastAsia="Arial" w:hAnsi="Arial" w:cs="Arial"/>
          <w:b/>
          <w:color w:val="000000"/>
          <w:sz w:val="20"/>
        </w:rPr>
        <w:t>s</w:t>
      </w:r>
      <w:r>
        <w:rPr>
          <w:rFonts w:ascii="Arial" w:eastAsia="Arial" w:hAnsi="Arial" w:cs="Arial"/>
          <w:color w:val="000000"/>
          <w:sz w:val="20"/>
        </w:rPr>
        <w:t xml:space="preserve"> also misinformation that produces discrimination and xenophobia. For example, the one that says that we're in the middle of "an invasion of criminals" and that all those people coming into the country are coming to commit crimes. Sometimes they latch onto something that actually happened like </w:t>
      </w:r>
      <w:hyperlink r:id="rId2865" w:history="1">
        <w:r>
          <w:rPr>
            <w:rFonts w:ascii="Arial" w:eastAsia="Arial" w:hAnsi="Arial" w:cs="Arial"/>
            <w:color w:val="0077CC"/>
            <w:sz w:val="20"/>
            <w:u w:val="single"/>
            <w:shd w:val="clear" w:color="auto" w:fill="FFFFFF"/>
          </w:rPr>
          <w:t>the Venezuelan man that killed the student from Georgia</w:t>
        </w:r>
      </w:hyperlink>
      <w:r>
        <w:rPr>
          <w:rFonts w:ascii="Arial" w:eastAsia="Arial" w:hAnsi="Arial" w:cs="Arial"/>
          <w:color w:val="000000"/>
          <w:sz w:val="20"/>
        </w:rPr>
        <w:t xml:space="preserve">  and then they make generalizations, ignoring that most mass shooters are white Americans. So it has to do with which narrative you manage to impose</w:t>
      </w:r>
    </w:p>
    <w:p w14:paraId="3311C9F4" w14:textId="77777777" w:rsidR="00FA4267" w:rsidRDefault="006700FD">
      <w:pPr>
        <w:pStyle w:val="Normal82"/>
        <w:spacing w:before="200" w:line="260" w:lineRule="atLeast"/>
        <w:jc w:val="both"/>
      </w:pPr>
      <w:r>
        <w:rPr>
          <w:rFonts w:ascii="Arial" w:eastAsia="Arial" w:hAnsi="Arial" w:cs="Arial"/>
          <w:color w:val="000000"/>
          <w:sz w:val="20"/>
        </w:rPr>
        <w:t xml:space="preserve">Overall, crime is being used to paint a picture of chaos when the numbers show that crime </w:t>
      </w:r>
      <w:hyperlink r:id="rId2866" w:history="1">
        <w:r>
          <w:rPr>
            <w:rFonts w:ascii="Arial" w:eastAsia="Arial" w:hAnsi="Arial" w:cs="Arial"/>
            <w:color w:val="0077CC"/>
            <w:sz w:val="20"/>
            <w:u w:val="single"/>
            <w:shd w:val="clear" w:color="auto" w:fill="FFFFFF"/>
          </w:rPr>
          <w:t>is actually decreasing</w:t>
        </w:r>
      </w:hyperlink>
      <w:r>
        <w:rPr>
          <w:rFonts w:ascii="Arial" w:eastAsia="Arial" w:hAnsi="Arial" w:cs="Arial"/>
          <w:color w:val="000000"/>
          <w:sz w:val="20"/>
        </w:rPr>
        <w:t xml:space="preserve">  and has been decreasing since it reached a peak during the pandemic. Homicides, violent crimes, they're all decreasing. So we're trying to communicate these ideas but you see that many politicians continue to echo those narratives. We're concerned about people making bad decisions this </w:t>
      </w:r>
      <w:r>
        <w:rPr>
          <w:rFonts w:ascii="Arial" w:eastAsia="Arial" w:hAnsi="Arial" w:cs="Arial"/>
          <w:b/>
          <w:color w:val="000000"/>
          <w:sz w:val="20"/>
        </w:rPr>
        <w:t>election</w:t>
      </w:r>
      <w:r>
        <w:rPr>
          <w:rFonts w:ascii="Arial" w:eastAsia="Arial" w:hAnsi="Arial" w:cs="Arial"/>
          <w:color w:val="000000"/>
          <w:sz w:val="20"/>
        </w:rPr>
        <w:t xml:space="preserve"> cycle based on the wrong reasons. We all have an opinion and we can vote for whoever we want. What we want is for people to make that decision based on evidence and not misinformation.</w:t>
      </w:r>
    </w:p>
    <w:p w14:paraId="4C7D68A9" w14:textId="77777777" w:rsidR="00FA4267" w:rsidRDefault="006700FD">
      <w:pPr>
        <w:pStyle w:val="Normal82"/>
        <w:spacing w:before="200" w:line="260" w:lineRule="atLeast"/>
        <w:jc w:val="both"/>
      </w:pPr>
      <w:r>
        <w:rPr>
          <w:rFonts w:ascii="Arial" w:eastAsia="Arial" w:hAnsi="Arial" w:cs="Arial"/>
          <w:color w:val="000000"/>
          <w:sz w:val="20"/>
        </w:rPr>
        <w:t>2024 Latin Times. All rights reserved. Do not reproduce without permission.</w:t>
      </w:r>
    </w:p>
    <w:p w14:paraId="0224FF21" w14:textId="77777777" w:rsidR="00FA4267" w:rsidRDefault="006700FD">
      <w:pPr>
        <w:pStyle w:val="Normal82"/>
        <w:spacing w:before="240" w:line="260" w:lineRule="atLeast"/>
        <w:jc w:val="both"/>
      </w:pPr>
      <w:hyperlink r:id="rId2867" w:history="1">
        <w:r>
          <w:rPr>
            <w:rFonts w:ascii="Arial" w:eastAsia="Arial" w:hAnsi="Arial" w:cs="Arial"/>
            <w:color w:val="0077CC"/>
            <w:sz w:val="20"/>
            <w:u w:val="single"/>
            <w:shd w:val="clear" w:color="auto" w:fill="FFFFFF"/>
          </w:rPr>
          <w:t>Link to the original story.</w:t>
        </w:r>
      </w:hyperlink>
    </w:p>
    <w:p w14:paraId="605C3F65" w14:textId="77777777" w:rsidR="00FA4267" w:rsidRDefault="006700FD">
      <w:pPr>
        <w:pStyle w:val="Normal82"/>
        <w:keepNext/>
        <w:spacing w:before="240" w:line="340" w:lineRule="atLeast"/>
      </w:pPr>
      <w:r>
        <w:br/>
      </w:r>
      <w:r>
        <w:rPr>
          <w:rFonts w:ascii="Arial" w:eastAsia="Arial" w:hAnsi="Arial" w:cs="Arial"/>
          <w:b/>
          <w:color w:val="000000"/>
          <w:sz w:val="28"/>
        </w:rPr>
        <w:t>Notes</w:t>
      </w:r>
    </w:p>
    <w:p w14:paraId="4DF8FE8D" w14:textId="5E4404AF" w:rsidR="00FA4267" w:rsidRDefault="006700FD">
      <w:pPr>
        <w:pStyle w:val="Normal82"/>
        <w:spacing w:line="60" w:lineRule="exact"/>
      </w:pPr>
      <w:r>
        <w:rPr>
          <w:noProof/>
        </w:rPr>
        <mc:AlternateContent>
          <mc:Choice Requires="wps">
            <w:drawing>
              <wp:anchor distT="0" distB="0" distL="114300" distR="114300" simplePos="0" relativeHeight="251951104" behindDoc="0" locked="0" layoutInCell="1" allowOverlap="1" wp14:anchorId="464E3777" wp14:editId="1C64B36C">
                <wp:simplePos x="0" y="0"/>
                <wp:positionH relativeFrom="column">
                  <wp:posOffset>0</wp:posOffset>
                </wp:positionH>
                <wp:positionV relativeFrom="paragraph">
                  <wp:posOffset>25400</wp:posOffset>
                </wp:positionV>
                <wp:extent cx="6502400" cy="0"/>
                <wp:effectExtent l="15875" t="16510" r="15875" b="21590"/>
                <wp:wrapTopAndBottom/>
                <wp:docPr id="77495228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EF98" id="Line 395"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44A578A" w14:textId="77777777" w:rsidR="00FA4267" w:rsidRDefault="006700FD">
      <w:pPr>
        <w:pStyle w:val="Normal82"/>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130D2DB1" w14:textId="77777777" w:rsidR="00FA4267" w:rsidRDefault="006700FD">
      <w:pPr>
        <w:pStyle w:val="Normal82"/>
        <w:keepNext/>
        <w:spacing w:before="240" w:line="340" w:lineRule="atLeast"/>
      </w:pPr>
      <w:bookmarkStart w:id="246" w:name="Classification_80"/>
      <w:bookmarkEnd w:id="246"/>
      <w:r>
        <w:rPr>
          <w:rFonts w:ascii="Arial" w:eastAsia="Arial" w:hAnsi="Arial" w:cs="Arial"/>
          <w:b/>
          <w:color w:val="000000"/>
          <w:sz w:val="28"/>
        </w:rPr>
        <w:t>Classification</w:t>
      </w:r>
    </w:p>
    <w:p w14:paraId="7B9E89A2" w14:textId="52BD8724" w:rsidR="00FA4267" w:rsidRDefault="006700FD">
      <w:pPr>
        <w:pStyle w:val="Normal82"/>
        <w:spacing w:line="60" w:lineRule="exact"/>
      </w:pPr>
      <w:r>
        <w:rPr>
          <w:noProof/>
        </w:rPr>
        <mc:AlternateContent>
          <mc:Choice Requires="wps">
            <w:drawing>
              <wp:anchor distT="0" distB="0" distL="114300" distR="114300" simplePos="0" relativeHeight="251952128" behindDoc="0" locked="0" layoutInCell="1" allowOverlap="1" wp14:anchorId="41B2ABF1" wp14:editId="63947E48">
                <wp:simplePos x="0" y="0"/>
                <wp:positionH relativeFrom="column">
                  <wp:posOffset>0</wp:posOffset>
                </wp:positionH>
                <wp:positionV relativeFrom="paragraph">
                  <wp:posOffset>25400</wp:posOffset>
                </wp:positionV>
                <wp:extent cx="6502400" cy="0"/>
                <wp:effectExtent l="15875" t="19050" r="15875" b="19050"/>
                <wp:wrapTopAndBottom/>
                <wp:docPr id="1897846978"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FAD37" id="Line 396"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C12FDBF" w14:textId="77777777" w:rsidR="00FA4267" w:rsidRDefault="00FA4267">
      <w:pPr>
        <w:pStyle w:val="Normal82"/>
        <w:spacing w:line="120" w:lineRule="exact"/>
      </w:pPr>
    </w:p>
    <w:p w14:paraId="4F9D3F75" w14:textId="77777777" w:rsidR="00FA4267" w:rsidRDefault="006700FD">
      <w:pPr>
        <w:pStyle w:val="Normal8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E9858BF" w14:textId="77777777" w:rsidR="00FA4267" w:rsidRDefault="006700FD">
      <w:pPr>
        <w:pStyle w:val="Normal8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15919126" w14:textId="77777777" w:rsidR="00FA4267" w:rsidRDefault="006700FD">
      <w:pPr>
        <w:pStyle w:val="Normal82"/>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10009182</w:t>
      </w:r>
    </w:p>
    <w:p w14:paraId="0C7A18A7" w14:textId="77777777" w:rsidR="00FA4267" w:rsidRDefault="006700FD">
      <w:pPr>
        <w:pStyle w:val="Normal8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DISINFORMATION &amp; MISINFORMATION (91%); HISPANIC AMERICANS (90%); JOURNALISM (89%); BLOGS &amp; MESSAGE BOARDS (78%); INTERVIEWS (78%); CAMPAIGNS &amp; </w:t>
      </w:r>
      <w:r>
        <w:rPr>
          <w:rFonts w:ascii="Arial" w:eastAsia="Arial" w:hAnsi="Arial" w:cs="Arial"/>
          <w:b/>
          <w:color w:val="000000"/>
          <w:sz w:val="20"/>
        </w:rPr>
        <w:t>ELECTIONS</w:t>
      </w:r>
      <w:r>
        <w:rPr>
          <w:rFonts w:ascii="Arial" w:eastAsia="Arial" w:hAnsi="Arial" w:cs="Arial"/>
          <w:color w:val="000000"/>
          <w:sz w:val="20"/>
        </w:rPr>
        <w:t xml:space="preserve"> (77%); </w:t>
      </w:r>
      <w:r>
        <w:rPr>
          <w:rFonts w:ascii="Arial" w:eastAsia="Arial" w:hAnsi="Arial" w:cs="Arial"/>
          <w:b/>
          <w:color w:val="000000"/>
          <w:sz w:val="20"/>
        </w:rPr>
        <w:t>ELECTIONS</w:t>
      </w:r>
      <w:r>
        <w:rPr>
          <w:rFonts w:ascii="Arial" w:eastAsia="Arial" w:hAnsi="Arial" w:cs="Arial"/>
          <w:color w:val="000000"/>
          <w:sz w:val="20"/>
        </w:rPr>
        <w:t xml:space="preserve"> (77%); </w:t>
      </w:r>
      <w:r>
        <w:rPr>
          <w:rFonts w:ascii="Arial" w:eastAsia="Arial" w:hAnsi="Arial" w:cs="Arial"/>
          <w:b/>
          <w:color w:val="000000"/>
          <w:sz w:val="20"/>
        </w:rPr>
        <w:t>ELECTIONS</w:t>
      </w:r>
      <w:r>
        <w:rPr>
          <w:rFonts w:ascii="Arial" w:eastAsia="Arial" w:hAnsi="Arial" w:cs="Arial"/>
          <w:color w:val="000000"/>
          <w:sz w:val="20"/>
        </w:rPr>
        <w:t xml:space="preserve"> &amp; POLITICS (77%); </w:t>
      </w:r>
      <w:r>
        <w:rPr>
          <w:rFonts w:ascii="Arial" w:eastAsia="Arial" w:hAnsi="Arial" w:cs="Arial"/>
          <w:b/>
          <w:color w:val="000000"/>
          <w:sz w:val="20"/>
        </w:rPr>
        <w:t>FACT CHECKING</w:t>
      </w:r>
      <w:r>
        <w:rPr>
          <w:rFonts w:ascii="Arial" w:eastAsia="Arial" w:hAnsi="Arial" w:cs="Arial"/>
          <w:color w:val="000000"/>
          <w:sz w:val="20"/>
        </w:rPr>
        <w:t xml:space="preserve"> (77%); MINORITY GROUPS (77%); EMERGING TECHNOLOGY (74%); LANGUAGE &amp; LANGUAGES (73%); TECHNOLOGY (73%); GOSSIP &amp; RUMORS (72%); HEADS OF GOVERNMENT </w:t>
      </w:r>
      <w:r>
        <w:rPr>
          <w:rFonts w:ascii="Arial" w:eastAsia="Arial" w:hAnsi="Arial" w:cs="Arial"/>
          <w:b/>
          <w:color w:val="000000"/>
          <w:sz w:val="20"/>
        </w:rPr>
        <w:t>ELECTIONS</w:t>
      </w:r>
      <w:r>
        <w:rPr>
          <w:rFonts w:ascii="Arial" w:eastAsia="Arial" w:hAnsi="Arial" w:cs="Arial"/>
          <w:color w:val="000000"/>
          <w:sz w:val="20"/>
        </w:rPr>
        <w:t xml:space="preserve"> (72%); ARTIFICIAL INTELLIGENCE (69%); TEACHING MATERIALS &amp; MEDIA (66%)</w:t>
      </w:r>
    </w:p>
    <w:p w14:paraId="43107AD6" w14:textId="77777777" w:rsidR="00FA4267" w:rsidRDefault="006700FD">
      <w:pPr>
        <w:pStyle w:val="Normal8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(78%); ARTIFICIAL INTELLIGENCE (69%)</w:t>
      </w:r>
    </w:p>
    <w:p w14:paraId="6A45381C" w14:textId="77777777" w:rsidR="00FA4267" w:rsidRDefault="006700FD">
      <w:pPr>
        <w:pStyle w:val="Normal8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xml:space="preserve"> NEVADA, USA (79%); </w:t>
      </w:r>
      <w:r>
        <w:rPr>
          <w:rFonts w:ascii="Arial" w:eastAsia="Arial" w:hAnsi="Arial" w:cs="Arial"/>
          <w:b/>
          <w:color w:val="000000"/>
          <w:sz w:val="20"/>
        </w:rPr>
        <w:t>UNITED STATES</w:t>
      </w:r>
      <w:r>
        <w:rPr>
          <w:rFonts w:ascii="Arial" w:eastAsia="Arial" w:hAnsi="Arial" w:cs="Arial"/>
          <w:color w:val="000000"/>
          <w:sz w:val="20"/>
        </w:rPr>
        <w:t xml:space="preserve"> (92%); ARGENTINA (79%); SPAIN (79%)</w:t>
      </w:r>
    </w:p>
    <w:p w14:paraId="7C86783D" w14:textId="77777777" w:rsidR="00FA4267" w:rsidRDefault="006700FD">
      <w:pPr>
        <w:pStyle w:val="Normal8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27, 2024</w:t>
      </w:r>
    </w:p>
    <w:p w14:paraId="4DBFB5D8" w14:textId="77777777" w:rsidR="00FA4267" w:rsidRDefault="00FA4267">
      <w:pPr>
        <w:pStyle w:val="Normal82"/>
      </w:pPr>
    </w:p>
    <w:p w14:paraId="4EAFF8B5" w14:textId="770F079B" w:rsidR="00FA4267" w:rsidRDefault="006700FD">
      <w:pPr>
        <w:pStyle w:val="Normal8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3152" behindDoc="0" locked="0" layoutInCell="1" allowOverlap="1" wp14:anchorId="7E7B22F9" wp14:editId="5FF93910">
                <wp:simplePos x="0" y="0"/>
                <wp:positionH relativeFrom="column">
                  <wp:posOffset>0</wp:posOffset>
                </wp:positionH>
                <wp:positionV relativeFrom="paragraph">
                  <wp:posOffset>127000</wp:posOffset>
                </wp:positionV>
                <wp:extent cx="6502400" cy="0"/>
                <wp:effectExtent l="6350" t="10160" r="15875" b="8890"/>
                <wp:wrapNone/>
                <wp:docPr id="1867818837"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46697" id="Line 397"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FE51E68" w14:textId="77777777" w:rsidR="00FA4267" w:rsidRDefault="00FA4267">
      <w:pPr>
        <w:pStyle w:val="Normal83"/>
        <w:sectPr w:rsidR="00FA4267">
          <w:headerReference w:type="even" r:id="rId2868"/>
          <w:headerReference w:type="default" r:id="rId2869"/>
          <w:footerReference w:type="even" r:id="rId2870"/>
          <w:footerReference w:type="default" r:id="rId2871"/>
          <w:headerReference w:type="first" r:id="rId2872"/>
          <w:footerReference w:type="first" r:id="rId2873"/>
          <w:pgSz w:w="12240" w:h="15840"/>
          <w:pgMar w:top="840" w:right="1000" w:bottom="840" w:left="1000" w:header="400" w:footer="400" w:gutter="0"/>
          <w:cols w:space="720"/>
          <w:titlePg/>
        </w:sectPr>
      </w:pPr>
    </w:p>
    <w:p w14:paraId="23CC4FC7" w14:textId="77777777" w:rsidR="00FA4267" w:rsidRDefault="00FA4267">
      <w:pPr>
        <w:pStyle w:val="Normal83"/>
      </w:pPr>
    </w:p>
    <w:p w14:paraId="701D5085" w14:textId="0625441C" w:rsidR="00FA4267" w:rsidRDefault="006700FD">
      <w:pPr>
        <w:pStyle w:val="Normal83"/>
      </w:pPr>
      <w:r>
        <w:rPr>
          <w:noProof/>
        </w:rPr>
        <w:drawing>
          <wp:inline distT="0" distB="0" distL="0" distR="0" wp14:anchorId="54F9B646" wp14:editId="3ABD2AF1">
            <wp:extent cx="1879600" cy="381000"/>
            <wp:effectExtent l="0" t="0" r="0" b="0"/>
            <wp:docPr id="110" name="Picture 2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FA6E63E" w14:textId="4CC44DDD" w:rsidR="00FA4267" w:rsidRDefault="006700FD" w:rsidP="00A42174">
      <w:pPr>
        <w:pStyle w:val="Heading181"/>
        <w:keepNext w:val="0"/>
        <w:numPr>
          <w:ilvl w:val="0"/>
          <w:numId w:val="140"/>
        </w:numPr>
        <w:spacing w:after="200" w:line="340" w:lineRule="atLeast"/>
        <w:jc w:val="center"/>
      </w:pPr>
      <w:hyperlink r:id="rId2874" w:history="1">
        <w:r>
          <w:rPr>
            <w:rFonts w:eastAsia="Arial"/>
            <w:color w:val="0077CC"/>
            <w:sz w:val="28"/>
            <w:u w:val="single"/>
            <w:shd w:val="clear" w:color="auto" w:fill="FFFFFF"/>
          </w:rPr>
          <w:t>NewsBusters Podcast: The Terrible, Horrible, No Good, Very Bad ABC Debate</w:t>
        </w:r>
      </w:hyperlink>
    </w:p>
    <w:p w14:paraId="30DBAFF7" w14:textId="77777777" w:rsidR="00FA4267" w:rsidRDefault="006700FD">
      <w:pPr>
        <w:pStyle w:val="Normal83"/>
        <w:spacing w:before="120" w:line="260" w:lineRule="atLeast"/>
        <w:jc w:val="center"/>
      </w:pPr>
      <w:r>
        <w:rPr>
          <w:rFonts w:ascii="Arial" w:eastAsia="Arial" w:hAnsi="Arial" w:cs="Arial"/>
          <w:color w:val="000000"/>
          <w:sz w:val="20"/>
        </w:rPr>
        <w:t xml:space="preserve">Newstex Blogs </w:t>
      </w:r>
    </w:p>
    <w:p w14:paraId="76FA6F98" w14:textId="77777777" w:rsidR="00FA4267" w:rsidRDefault="006700FD">
      <w:pPr>
        <w:pStyle w:val="Normal83"/>
        <w:spacing w:before="120" w:line="260" w:lineRule="atLeast"/>
        <w:jc w:val="center"/>
      </w:pPr>
      <w:r>
        <w:rPr>
          <w:rFonts w:ascii="Arial" w:eastAsia="Arial" w:hAnsi="Arial" w:cs="Arial"/>
          <w:color w:val="000000"/>
          <w:sz w:val="20"/>
        </w:rPr>
        <w:t>Newsbusters.org</w:t>
      </w:r>
    </w:p>
    <w:p w14:paraId="00980465" w14:textId="77777777" w:rsidR="00FA4267" w:rsidRDefault="006700FD">
      <w:pPr>
        <w:pStyle w:val="Normal83"/>
        <w:spacing w:before="120" w:line="260" w:lineRule="atLeast"/>
        <w:jc w:val="center"/>
      </w:pPr>
      <w:r>
        <w:rPr>
          <w:rFonts w:ascii="Arial" w:eastAsia="Arial" w:hAnsi="Arial" w:cs="Arial"/>
          <w:color w:val="000000"/>
          <w:sz w:val="20"/>
        </w:rPr>
        <w:t>September 12, 2024 Thursday 9:00 AM EST</w:t>
      </w:r>
    </w:p>
    <w:p w14:paraId="62ED5900" w14:textId="77777777" w:rsidR="00FA4267" w:rsidRDefault="00FA4267">
      <w:pPr>
        <w:pStyle w:val="Normal83"/>
        <w:spacing w:line="240" w:lineRule="atLeast"/>
        <w:jc w:val="both"/>
      </w:pPr>
      <w:bookmarkStart w:id="247" w:name="Bookmark_83"/>
      <w:bookmarkEnd w:id="247"/>
    </w:p>
    <w:p w14:paraId="467C4BB0" w14:textId="77777777" w:rsidR="00FA4267" w:rsidRDefault="006700FD">
      <w:pPr>
        <w:pStyle w:val="Normal83"/>
        <w:spacing w:before="120" w:line="220" w:lineRule="atLeast"/>
      </w:pPr>
      <w:r>
        <w:br/>
      </w:r>
      <w:r>
        <w:rPr>
          <w:rFonts w:ascii="Arial" w:eastAsia="Arial" w:hAnsi="Arial" w:cs="Arial"/>
          <w:color w:val="000000"/>
          <w:sz w:val="16"/>
        </w:rPr>
        <w:t>Delivered by Newstex LLC. All Rights Reserved.</w:t>
      </w:r>
    </w:p>
    <w:p w14:paraId="29707974" w14:textId="77777777" w:rsidR="00FA4267" w:rsidRDefault="006700FD">
      <w:pPr>
        <w:pStyle w:val="Normal83"/>
        <w:spacing w:line="220" w:lineRule="atLeast"/>
      </w:pPr>
      <w:r>
        <w:rPr>
          <w:rFonts w:ascii="Arial" w:eastAsia="Arial" w:hAnsi="Arial" w:cs="Arial"/>
          <w:color w:val="000000"/>
          <w:sz w:val="16"/>
        </w:rPr>
        <w:t xml:space="preserve">Copyright 2024 Newsbusters.org </w:t>
      </w:r>
    </w:p>
    <w:p w14:paraId="5AF01ACD" w14:textId="77777777" w:rsidR="00FA4267" w:rsidRDefault="006700FD">
      <w:pPr>
        <w:pStyle w:val="Normal83"/>
        <w:spacing w:before="120" w:line="260" w:lineRule="atLeast"/>
      </w:pPr>
      <w:r>
        <w:rPr>
          <w:rFonts w:ascii="Arial" w:eastAsia="Arial" w:hAnsi="Arial" w:cs="Arial"/>
          <w:b/>
          <w:color w:val="000000"/>
          <w:sz w:val="20"/>
        </w:rPr>
        <w:t>Length:</w:t>
      </w:r>
      <w:r>
        <w:rPr>
          <w:rFonts w:ascii="Arial" w:eastAsia="Arial" w:hAnsi="Arial" w:cs="Arial"/>
          <w:color w:val="000000"/>
          <w:sz w:val="20"/>
        </w:rPr>
        <w:t> 292 words</w:t>
      </w:r>
    </w:p>
    <w:p w14:paraId="48410523" w14:textId="77777777" w:rsidR="00FA4267" w:rsidRDefault="006700FD">
      <w:pPr>
        <w:pStyle w:val="Normal83"/>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016EE151" w14:textId="77777777" w:rsidR="00FA4267" w:rsidRDefault="006700FD">
      <w:pPr>
        <w:pStyle w:val="Normal83"/>
        <w:keepNext/>
        <w:spacing w:before="240" w:line="340" w:lineRule="atLeast"/>
      </w:pPr>
      <w:bookmarkStart w:id="248" w:name="Body_81"/>
      <w:bookmarkEnd w:id="248"/>
      <w:r>
        <w:rPr>
          <w:rFonts w:ascii="Arial" w:eastAsia="Arial" w:hAnsi="Arial" w:cs="Arial"/>
          <w:b/>
          <w:color w:val="000000"/>
          <w:sz w:val="28"/>
        </w:rPr>
        <w:t>Body</w:t>
      </w:r>
    </w:p>
    <w:p w14:paraId="15C68C7D" w14:textId="79832E52" w:rsidR="00FA4267" w:rsidRDefault="006700FD">
      <w:pPr>
        <w:pStyle w:val="Normal83"/>
        <w:spacing w:line="60" w:lineRule="exact"/>
      </w:pPr>
      <w:r>
        <w:rPr>
          <w:noProof/>
        </w:rPr>
        <mc:AlternateContent>
          <mc:Choice Requires="wps">
            <w:drawing>
              <wp:anchor distT="0" distB="0" distL="114300" distR="114300" simplePos="0" relativeHeight="251954176" behindDoc="0" locked="0" layoutInCell="1" allowOverlap="1" wp14:anchorId="0AD2732D" wp14:editId="4115B9BC">
                <wp:simplePos x="0" y="0"/>
                <wp:positionH relativeFrom="column">
                  <wp:posOffset>0</wp:posOffset>
                </wp:positionH>
                <wp:positionV relativeFrom="paragraph">
                  <wp:posOffset>25400</wp:posOffset>
                </wp:positionV>
                <wp:extent cx="6502400" cy="0"/>
                <wp:effectExtent l="15875" t="19050" r="15875" b="19050"/>
                <wp:wrapTopAndBottom/>
                <wp:docPr id="1967953645"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83A29" id="Line 399"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D084364" w14:textId="77777777" w:rsidR="00FA4267" w:rsidRDefault="00FA4267">
      <w:pPr>
        <w:pStyle w:val="Normal83"/>
      </w:pPr>
    </w:p>
    <w:p w14:paraId="410E5092" w14:textId="77777777" w:rsidR="00FA4267" w:rsidRDefault="006700FD">
      <w:pPr>
        <w:pStyle w:val="Normal83"/>
        <w:spacing w:before="240" w:line="260" w:lineRule="atLeast"/>
        <w:jc w:val="both"/>
      </w:pPr>
      <w:r>
        <w:rPr>
          <w:rFonts w:ascii="Arial" w:eastAsia="Arial" w:hAnsi="Arial" w:cs="Arial"/>
          <w:color w:val="000000"/>
          <w:sz w:val="20"/>
        </w:rPr>
        <w:t xml:space="preserve">September 12th, 2024 ( </w:t>
      </w:r>
      <w:hyperlink r:id="rId2875"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876"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5D35CF39" w14:textId="77777777" w:rsidR="00FA4267" w:rsidRDefault="006700FD">
      <w:pPr>
        <w:pStyle w:val="Normal83"/>
        <w:spacing w:before="200" w:line="260" w:lineRule="atLeast"/>
        <w:jc w:val="both"/>
      </w:pPr>
      <w:r>
        <w:rPr>
          <w:rFonts w:ascii="Arial" w:eastAsia="Arial" w:hAnsi="Arial" w:cs="Arial"/>
          <w:color w:val="000000"/>
          <w:sz w:val="20"/>
        </w:rPr>
        <w:t>Wow! ABC'</w:t>
      </w:r>
      <w:r>
        <w:rPr>
          <w:rFonts w:ascii="Arial" w:eastAsia="Arial" w:hAnsi="Arial" w:cs="Arial"/>
          <w:b/>
          <w:color w:val="000000"/>
          <w:sz w:val="20"/>
        </w:rPr>
        <w:t>s</w:t>
      </w:r>
      <w:r>
        <w:rPr>
          <w:rFonts w:ascii="Arial" w:eastAsia="Arial" w:hAnsi="Arial" w:cs="Arial"/>
          <w:color w:val="000000"/>
          <w:sz w:val="20"/>
        </w:rPr>
        <w:t xml:space="preserve"> presidential debate was remarkably skewed. Donald Trump drew specific hardball questions. Kamala Harris drew vague, open-ended softballs. Trump was "</w:t>
      </w:r>
      <w:r>
        <w:rPr>
          <w:rFonts w:ascii="Arial" w:eastAsia="Arial" w:hAnsi="Arial" w:cs="Arial"/>
          <w:b/>
          <w:color w:val="000000"/>
          <w:sz w:val="20"/>
        </w:rPr>
        <w:t>fact checked</w:t>
      </w:r>
      <w:r>
        <w:rPr>
          <w:rFonts w:ascii="Arial" w:eastAsia="Arial" w:hAnsi="Arial" w:cs="Arial"/>
          <w:color w:val="000000"/>
          <w:sz w:val="20"/>
        </w:rPr>
        <w:t>" six times. Harris never was. When you think the point of being a professional journalist is to Destroy Trump, of course you're going to be proud of this debate moderation.</w:t>
      </w:r>
    </w:p>
    <w:p w14:paraId="745BA3E8" w14:textId="77777777" w:rsidR="00FA4267" w:rsidRDefault="006700FD">
      <w:pPr>
        <w:pStyle w:val="Normal83"/>
        <w:spacing w:before="200" w:line="260" w:lineRule="atLeast"/>
        <w:jc w:val="both"/>
      </w:pPr>
      <w:r>
        <w:rPr>
          <w:rFonts w:ascii="Arial" w:eastAsia="Arial" w:hAnsi="Arial" w:cs="Arial"/>
          <w:color w:val="000000"/>
          <w:sz w:val="20"/>
        </w:rPr>
        <w:t>Senior research analyst Bill D'Agostino joins the show to underline how ABC defines "professionalism." We wanted to apologize for saying in pre-debate interviews that maybe ABC would be like Jake Tapper and Dana Bash were on CNN for the Trump-Biden debate in June.</w:t>
      </w:r>
    </w:p>
    <w:p w14:paraId="7AABF230" w14:textId="77777777" w:rsidR="00FA4267" w:rsidRDefault="006700FD">
      <w:pPr>
        <w:pStyle w:val="Normal83"/>
        <w:spacing w:before="200" w:line="260" w:lineRule="atLeast"/>
        <w:jc w:val="both"/>
      </w:pPr>
      <w:r>
        <w:rPr>
          <w:rFonts w:ascii="Arial" w:eastAsia="Arial" w:hAnsi="Arial" w:cs="Arial"/>
          <w:color w:val="000000"/>
          <w:sz w:val="20"/>
        </w:rPr>
        <w:t>The worst part was asking Harris "questions" that sounded like "your turn. Go." Harris clearly had pre-rehearsed answers. So vague questions made it easier to dodge and launch into the boilerplate. On Afghanistan, they asked "do you believe you bear any responsibility in the way that withdrawal played out?</w:t>
      </w:r>
    </w:p>
    <w:p w14:paraId="317725D5" w14:textId="77777777" w:rsidR="00FA4267" w:rsidRDefault="006700FD">
      <w:pPr>
        <w:pStyle w:val="Normal83"/>
        <w:spacing w:before="200" w:line="260" w:lineRule="atLeast"/>
        <w:jc w:val="both"/>
      </w:pPr>
      <w:r>
        <w:rPr>
          <w:rFonts w:ascii="Arial" w:eastAsia="Arial" w:hAnsi="Arial" w:cs="Arial"/>
          <w:color w:val="000000"/>
          <w:sz w:val="20"/>
        </w:rPr>
        <w:t>After challenging Trump about his insults at a National Association of Black Journalists event about Harris "deciding to be black," then they simply askedher "your thoughtson this?" We wanted Trump to point to the moderators and say to Harris, "why are you afraid of an interview with these two Democrats?"</w:t>
      </w:r>
    </w:p>
    <w:p w14:paraId="42F322BD" w14:textId="77777777" w:rsidR="00FA4267" w:rsidRDefault="006700FD">
      <w:pPr>
        <w:pStyle w:val="Normal83"/>
        <w:spacing w:before="200" w:line="260" w:lineRule="atLeast"/>
        <w:jc w:val="both"/>
      </w:pPr>
      <w:r>
        <w:rPr>
          <w:rFonts w:ascii="Arial" w:eastAsia="Arial" w:hAnsi="Arial" w:cs="Arial"/>
          <w:color w:val="000000"/>
          <w:sz w:val="20"/>
        </w:rPr>
        <w:t>Of course, CNN'</w:t>
      </w:r>
      <w:r>
        <w:rPr>
          <w:rFonts w:ascii="Arial" w:eastAsia="Arial" w:hAnsi="Arial" w:cs="Arial"/>
          <w:b/>
          <w:color w:val="000000"/>
          <w:sz w:val="20"/>
        </w:rPr>
        <w:t>s</w:t>
      </w:r>
      <w:r>
        <w:rPr>
          <w:rFonts w:ascii="Arial" w:eastAsia="Arial" w:hAnsi="Arial" w:cs="Arial"/>
          <w:color w:val="000000"/>
          <w:sz w:val="20"/>
        </w:rPr>
        <w:t xml:space="preserve"> Daniel Dale asserted that Trump had lied about 33 times during the debate, and Harris had maybe one. She was "overwhelmingly factual." This is the </w:t>
      </w:r>
      <w:r>
        <w:rPr>
          <w:rFonts w:ascii="Arial" w:eastAsia="Arial" w:hAnsi="Arial" w:cs="Arial"/>
          <w:b/>
          <w:color w:val="000000"/>
          <w:sz w:val="20"/>
        </w:rPr>
        <w:t>PolitiFact</w:t>
      </w:r>
      <w:r>
        <w:rPr>
          <w:rFonts w:ascii="Arial" w:eastAsia="Arial" w:hAnsi="Arial" w:cs="Arial"/>
          <w:color w:val="000000"/>
          <w:sz w:val="20"/>
        </w:rPr>
        <w:t xml:space="preserve"> tilt on CNN. Going into the debate, </w:t>
      </w:r>
      <w:r>
        <w:rPr>
          <w:rFonts w:ascii="Arial" w:eastAsia="Arial" w:hAnsi="Arial" w:cs="Arial"/>
          <w:b/>
          <w:color w:val="000000"/>
          <w:sz w:val="20"/>
        </w:rPr>
        <w:t>PolitiFact</w:t>
      </w:r>
      <w:r>
        <w:rPr>
          <w:rFonts w:ascii="Arial" w:eastAsia="Arial" w:hAnsi="Arial" w:cs="Arial"/>
          <w:color w:val="000000"/>
          <w:sz w:val="20"/>
        </w:rPr>
        <w:t xml:space="preserve"> dumped 199 "Pants on Fire" articles on Trump. Harris has zero. She was </w:t>
      </w:r>
      <w:r>
        <w:rPr>
          <w:rFonts w:ascii="Arial" w:eastAsia="Arial" w:hAnsi="Arial" w:cs="Arial"/>
          <w:b/>
          <w:color w:val="000000"/>
          <w:sz w:val="20"/>
        </w:rPr>
        <w:t>elected</w:t>
      </w:r>
      <w:r>
        <w:rPr>
          <w:rFonts w:ascii="Arial" w:eastAsia="Arial" w:hAnsi="Arial" w:cs="Arial"/>
          <w:color w:val="000000"/>
          <w:sz w:val="20"/>
        </w:rPr>
        <w:t xml:space="preserve"> Attorney General of California in 2011, but it'</w:t>
      </w:r>
      <w:r>
        <w:rPr>
          <w:rFonts w:ascii="Arial" w:eastAsia="Arial" w:hAnsi="Arial" w:cs="Arial"/>
          <w:b/>
          <w:color w:val="000000"/>
          <w:sz w:val="20"/>
        </w:rPr>
        <w:t>s</w:t>
      </w:r>
      <w:r>
        <w:rPr>
          <w:rFonts w:ascii="Arial" w:eastAsia="Arial" w:hAnsi="Arial" w:cs="Arial"/>
          <w:color w:val="000000"/>
          <w:sz w:val="20"/>
        </w:rPr>
        <w:t xml:space="preserve"> zero over the last 13 years.</w:t>
      </w:r>
    </w:p>
    <w:p w14:paraId="048875A5" w14:textId="77777777" w:rsidR="00FA4267" w:rsidRDefault="006700FD">
      <w:pPr>
        <w:pStyle w:val="Normal83"/>
        <w:spacing w:before="200" w:line="260" w:lineRule="atLeast"/>
        <w:jc w:val="both"/>
      </w:pPr>
      <w:r>
        <w:rPr>
          <w:rFonts w:ascii="Arial" w:eastAsia="Arial" w:hAnsi="Arial" w:cs="Arial"/>
          <w:color w:val="000000"/>
          <w:sz w:val="20"/>
        </w:rPr>
        <w:t>Enjoy the podcast below, or wherever you listen to podcasts.</w:t>
      </w:r>
    </w:p>
    <w:p w14:paraId="0215EB46" w14:textId="77777777" w:rsidR="00FA4267" w:rsidRDefault="006700FD">
      <w:pPr>
        <w:pStyle w:val="Normal83"/>
        <w:spacing w:before="240" w:line="260" w:lineRule="atLeast"/>
        <w:jc w:val="both"/>
      </w:pPr>
      <w:hyperlink r:id="rId2877" w:history="1">
        <w:r>
          <w:rPr>
            <w:rFonts w:ascii="Arial" w:eastAsia="Arial" w:hAnsi="Arial" w:cs="Arial"/>
            <w:color w:val="0077CC"/>
            <w:sz w:val="20"/>
            <w:u w:val="single"/>
            <w:shd w:val="clear" w:color="auto" w:fill="FFFFFF"/>
          </w:rPr>
          <w:t>Link to the original story.</w:t>
        </w:r>
      </w:hyperlink>
    </w:p>
    <w:p w14:paraId="1DEF95FA" w14:textId="77777777" w:rsidR="00FA4267" w:rsidRDefault="006700FD">
      <w:pPr>
        <w:pStyle w:val="Normal83"/>
        <w:keepNext/>
        <w:spacing w:before="240" w:line="340" w:lineRule="atLeast"/>
      </w:pPr>
      <w:r>
        <w:br/>
      </w:r>
      <w:r>
        <w:rPr>
          <w:rFonts w:ascii="Arial" w:eastAsia="Arial" w:hAnsi="Arial" w:cs="Arial"/>
          <w:b/>
          <w:color w:val="000000"/>
          <w:sz w:val="28"/>
        </w:rPr>
        <w:t>Notes</w:t>
      </w:r>
    </w:p>
    <w:p w14:paraId="0B595E7C" w14:textId="31056CF1" w:rsidR="00FA4267" w:rsidRDefault="006700FD">
      <w:pPr>
        <w:pStyle w:val="Normal83"/>
        <w:spacing w:line="60" w:lineRule="exact"/>
      </w:pPr>
      <w:r>
        <w:rPr>
          <w:noProof/>
        </w:rPr>
        <mc:AlternateContent>
          <mc:Choice Requires="wps">
            <w:drawing>
              <wp:anchor distT="0" distB="0" distL="114300" distR="114300" simplePos="0" relativeHeight="251955200" behindDoc="0" locked="0" layoutInCell="1" allowOverlap="1" wp14:anchorId="46992D5C" wp14:editId="3C3DFC50">
                <wp:simplePos x="0" y="0"/>
                <wp:positionH relativeFrom="column">
                  <wp:posOffset>0</wp:posOffset>
                </wp:positionH>
                <wp:positionV relativeFrom="paragraph">
                  <wp:posOffset>25400</wp:posOffset>
                </wp:positionV>
                <wp:extent cx="6502400" cy="0"/>
                <wp:effectExtent l="15875" t="16510" r="15875" b="21590"/>
                <wp:wrapTopAndBottom/>
                <wp:docPr id="459607710"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F85F0" id="Line 400"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E8A6A2C" w14:textId="77777777" w:rsidR="00FA4267" w:rsidRDefault="006700FD">
      <w:pPr>
        <w:pStyle w:val="Normal83"/>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1F1823DB" w14:textId="77777777" w:rsidR="00FA4267" w:rsidRDefault="006700FD">
      <w:pPr>
        <w:pStyle w:val="Normal83"/>
        <w:keepNext/>
        <w:spacing w:before="240" w:line="340" w:lineRule="atLeast"/>
      </w:pPr>
      <w:bookmarkStart w:id="249" w:name="Classification_81"/>
      <w:bookmarkEnd w:id="249"/>
      <w:r>
        <w:rPr>
          <w:rFonts w:ascii="Arial" w:eastAsia="Arial" w:hAnsi="Arial" w:cs="Arial"/>
          <w:b/>
          <w:color w:val="000000"/>
          <w:sz w:val="28"/>
        </w:rPr>
        <w:t>Classification</w:t>
      </w:r>
    </w:p>
    <w:p w14:paraId="7C24446C" w14:textId="21A17923" w:rsidR="00FA4267" w:rsidRDefault="006700FD">
      <w:pPr>
        <w:pStyle w:val="Normal83"/>
        <w:spacing w:line="60" w:lineRule="exact"/>
      </w:pPr>
      <w:r>
        <w:rPr>
          <w:noProof/>
        </w:rPr>
        <mc:AlternateContent>
          <mc:Choice Requires="wps">
            <w:drawing>
              <wp:anchor distT="0" distB="0" distL="114300" distR="114300" simplePos="0" relativeHeight="251956224" behindDoc="0" locked="0" layoutInCell="1" allowOverlap="1" wp14:anchorId="7D6DFC1C" wp14:editId="4F022DBD">
                <wp:simplePos x="0" y="0"/>
                <wp:positionH relativeFrom="column">
                  <wp:posOffset>0</wp:posOffset>
                </wp:positionH>
                <wp:positionV relativeFrom="paragraph">
                  <wp:posOffset>25400</wp:posOffset>
                </wp:positionV>
                <wp:extent cx="6502400" cy="0"/>
                <wp:effectExtent l="15875" t="19050" r="15875" b="19050"/>
                <wp:wrapTopAndBottom/>
                <wp:docPr id="113803651"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C7AB5" id="Line 401"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61E876" w14:textId="77777777" w:rsidR="00FA4267" w:rsidRDefault="00FA4267">
      <w:pPr>
        <w:pStyle w:val="Normal83"/>
        <w:spacing w:line="120" w:lineRule="exact"/>
      </w:pPr>
    </w:p>
    <w:p w14:paraId="451FA8D8" w14:textId="77777777" w:rsidR="00FA4267" w:rsidRDefault="006700FD">
      <w:pPr>
        <w:pStyle w:val="Normal83"/>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A9D463A" w14:textId="77777777" w:rsidR="00FA4267" w:rsidRDefault="006700FD">
      <w:pPr>
        <w:pStyle w:val="Normal83"/>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2E9BFE28" w14:textId="77777777" w:rsidR="00FA4267" w:rsidRDefault="006700FD">
      <w:pPr>
        <w:pStyle w:val="Normal83"/>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31720B44" w14:textId="77777777" w:rsidR="00FA4267" w:rsidRDefault="006700FD">
      <w:pPr>
        <w:pStyle w:val="Normal83"/>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POLITICAL DEBATES (90%); US PRESIDENTIAL CANDIDATES 2012 (89%); ASSOCIATIONS &amp; ORGANIZATIONS (78%); </w:t>
      </w:r>
      <w:r>
        <w:rPr>
          <w:rFonts w:ascii="Arial" w:eastAsia="Arial" w:hAnsi="Arial" w:cs="Arial"/>
          <w:b/>
          <w:color w:val="000000"/>
          <w:sz w:val="20"/>
        </w:rPr>
        <w:t>FACT CHECKING</w:t>
      </w:r>
      <w:r>
        <w:rPr>
          <w:rFonts w:ascii="Arial" w:eastAsia="Arial" w:hAnsi="Arial" w:cs="Arial"/>
          <w:color w:val="000000"/>
          <w:sz w:val="20"/>
        </w:rPr>
        <w:t xml:space="preserve"> (78%); INTERVIEWS (77%); JOURNALISM (76%); WRITERS (76%); US DEMOCRATIC PARTY (74%); GOVERNMENT BODIES &amp; OFFICES (65%); ATTORNEYS GENERAL (50%)</w:t>
      </w:r>
    </w:p>
    <w:p w14:paraId="7F26F528" w14:textId="77777777" w:rsidR="00FA4267" w:rsidRDefault="006700FD">
      <w:pPr>
        <w:pStyle w:val="Normal83"/>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PODCASTING (89%); WRITERS (76%); ATTORNEYS GENERAL (50%)</w:t>
      </w:r>
    </w:p>
    <w:p w14:paraId="14980E59" w14:textId="77777777" w:rsidR="00FA4267" w:rsidRDefault="006700FD">
      <w:pPr>
        <w:pStyle w:val="Normal83"/>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(90%); KAMALA HARRIS (79%)</w:t>
      </w:r>
    </w:p>
    <w:p w14:paraId="286B27E7" w14:textId="77777777" w:rsidR="00FA4267" w:rsidRDefault="006700FD">
      <w:pPr>
        <w:pStyle w:val="Normal83"/>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CALIFORNIA, USA (73%); AFGHANISTAN (55%)</w:t>
      </w:r>
    </w:p>
    <w:p w14:paraId="31E68BE8" w14:textId="77777777" w:rsidR="00FA4267" w:rsidRDefault="006700FD">
      <w:pPr>
        <w:pStyle w:val="Normal83"/>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12, 2024</w:t>
      </w:r>
    </w:p>
    <w:p w14:paraId="74920597" w14:textId="77777777" w:rsidR="00FA4267" w:rsidRDefault="00FA4267">
      <w:pPr>
        <w:pStyle w:val="Normal83"/>
      </w:pPr>
    </w:p>
    <w:p w14:paraId="20ED688B" w14:textId="1401FC16" w:rsidR="00FA4267" w:rsidRDefault="006700FD">
      <w:pPr>
        <w:pStyle w:val="Normal8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57248" behindDoc="0" locked="0" layoutInCell="1" allowOverlap="1" wp14:anchorId="7F6DA844" wp14:editId="5C53C038">
                <wp:simplePos x="0" y="0"/>
                <wp:positionH relativeFrom="column">
                  <wp:posOffset>0</wp:posOffset>
                </wp:positionH>
                <wp:positionV relativeFrom="paragraph">
                  <wp:posOffset>127000</wp:posOffset>
                </wp:positionV>
                <wp:extent cx="6502400" cy="0"/>
                <wp:effectExtent l="6350" t="7620" r="15875" b="11430"/>
                <wp:wrapNone/>
                <wp:docPr id="1909639659"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F54F1" id="Line 402"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ED06B8B" w14:textId="77777777" w:rsidR="00FA4267" w:rsidRDefault="00FA4267">
      <w:pPr>
        <w:pStyle w:val="Normal84"/>
        <w:sectPr w:rsidR="00FA4267">
          <w:headerReference w:type="even" r:id="rId2878"/>
          <w:headerReference w:type="default" r:id="rId2879"/>
          <w:footerReference w:type="even" r:id="rId2880"/>
          <w:footerReference w:type="default" r:id="rId2881"/>
          <w:headerReference w:type="first" r:id="rId2882"/>
          <w:footerReference w:type="first" r:id="rId2883"/>
          <w:pgSz w:w="12240" w:h="15840"/>
          <w:pgMar w:top="840" w:right="1000" w:bottom="840" w:left="1000" w:header="400" w:footer="400" w:gutter="0"/>
          <w:cols w:space="720"/>
          <w:titlePg/>
        </w:sectPr>
      </w:pPr>
    </w:p>
    <w:p w14:paraId="2CBAA58A" w14:textId="77777777" w:rsidR="00FA4267" w:rsidRDefault="00FA4267">
      <w:pPr>
        <w:pStyle w:val="Normal84"/>
      </w:pPr>
    </w:p>
    <w:p w14:paraId="0F6D6425" w14:textId="6FF7F4F2" w:rsidR="00FA4267" w:rsidRDefault="006700FD">
      <w:pPr>
        <w:pStyle w:val="Normal84"/>
      </w:pPr>
      <w:r>
        <w:rPr>
          <w:noProof/>
        </w:rPr>
        <w:drawing>
          <wp:inline distT="0" distB="0" distL="0" distR="0" wp14:anchorId="2CDD40B3" wp14:editId="4AB3D4CF">
            <wp:extent cx="1879600" cy="381000"/>
            <wp:effectExtent l="0" t="0" r="0" b="0"/>
            <wp:docPr id="111" name="Picture 2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72A79E14" w14:textId="185AAFD9" w:rsidR="00FA4267" w:rsidRDefault="006700FD" w:rsidP="00A42174">
      <w:pPr>
        <w:pStyle w:val="Heading182"/>
        <w:keepNext w:val="0"/>
        <w:numPr>
          <w:ilvl w:val="0"/>
          <w:numId w:val="140"/>
        </w:numPr>
        <w:spacing w:after="200" w:line="340" w:lineRule="atLeast"/>
        <w:jc w:val="center"/>
      </w:pPr>
      <w:hyperlink r:id="rId2884" w:history="1">
        <w:r>
          <w:rPr>
            <w:rFonts w:eastAsia="Arial"/>
            <w:color w:val="0077CC"/>
            <w:sz w:val="28"/>
            <w:u w:val="single"/>
            <w:shd w:val="clear" w:color="auto" w:fill="FFFFFF"/>
          </w:rPr>
          <w:t>Fact check</w:t>
        </w:r>
      </w:hyperlink>
      <w:hyperlink r:id="rId2885" w:history="1">
        <w:r>
          <w:rPr>
            <w:rFonts w:eastAsia="Arial"/>
            <w:color w:val="0077CC"/>
            <w:sz w:val="28"/>
            <w:u w:val="single"/>
            <w:shd w:val="clear" w:color="auto" w:fill="FFFFFF"/>
          </w:rPr>
          <w:t>: Trump makes false and unsubstantiated claims in border speech</w:t>
        </w:r>
      </w:hyperlink>
    </w:p>
    <w:p w14:paraId="23685FC7" w14:textId="77777777" w:rsidR="00FA4267" w:rsidRDefault="006700FD">
      <w:pPr>
        <w:pStyle w:val="Normal84"/>
        <w:spacing w:before="120" w:line="260" w:lineRule="atLeast"/>
        <w:jc w:val="center"/>
      </w:pPr>
      <w:r>
        <w:rPr>
          <w:rFonts w:ascii="Arial" w:eastAsia="Arial" w:hAnsi="Arial" w:cs="Arial"/>
          <w:color w:val="000000"/>
          <w:sz w:val="20"/>
        </w:rPr>
        <w:t>CNN Wire</w:t>
      </w:r>
    </w:p>
    <w:p w14:paraId="762F082B" w14:textId="77777777" w:rsidR="00FA4267" w:rsidRDefault="006700FD">
      <w:pPr>
        <w:pStyle w:val="Normal84"/>
        <w:spacing w:before="120" w:line="260" w:lineRule="atLeast"/>
        <w:jc w:val="center"/>
      </w:pPr>
      <w:r>
        <w:rPr>
          <w:rFonts w:ascii="Arial" w:eastAsia="Arial" w:hAnsi="Arial" w:cs="Arial"/>
          <w:color w:val="000000"/>
          <w:sz w:val="20"/>
        </w:rPr>
        <w:t>March 1, 2024 Friday 2:16 AM GMT</w:t>
      </w:r>
    </w:p>
    <w:p w14:paraId="05594047" w14:textId="77777777" w:rsidR="00FA4267" w:rsidRDefault="00FA4267">
      <w:pPr>
        <w:pStyle w:val="Normal84"/>
        <w:spacing w:line="240" w:lineRule="atLeast"/>
        <w:jc w:val="both"/>
      </w:pPr>
      <w:bookmarkStart w:id="250" w:name="Bookmark_84"/>
      <w:bookmarkEnd w:id="250"/>
    </w:p>
    <w:p w14:paraId="4C039193" w14:textId="77777777" w:rsidR="00FA4267" w:rsidRDefault="006700FD">
      <w:pPr>
        <w:pStyle w:val="Normal84"/>
        <w:spacing w:before="120" w:line="220" w:lineRule="atLeast"/>
      </w:pPr>
      <w:r>
        <w:br/>
      </w:r>
      <w:r>
        <w:rPr>
          <w:rFonts w:ascii="Arial" w:eastAsia="Arial" w:hAnsi="Arial" w:cs="Arial"/>
          <w:color w:val="000000"/>
          <w:sz w:val="16"/>
        </w:rPr>
        <w:t>Copyright 2024 Cable News Network All Rights Reserved</w:t>
      </w:r>
    </w:p>
    <w:p w14:paraId="3FF48D91" w14:textId="77777777" w:rsidR="00FA4267" w:rsidRDefault="006700FD">
      <w:pPr>
        <w:pStyle w:val="Normal84"/>
        <w:spacing w:before="120" w:line="260" w:lineRule="atLeast"/>
      </w:pPr>
      <w:r>
        <w:rPr>
          <w:rFonts w:ascii="Arial" w:eastAsia="Arial" w:hAnsi="Arial" w:cs="Arial"/>
          <w:b/>
          <w:color w:val="000000"/>
          <w:sz w:val="20"/>
        </w:rPr>
        <w:t>Length:</w:t>
      </w:r>
      <w:r>
        <w:rPr>
          <w:rFonts w:ascii="Arial" w:eastAsia="Arial" w:hAnsi="Arial" w:cs="Arial"/>
          <w:color w:val="000000"/>
          <w:sz w:val="20"/>
        </w:rPr>
        <w:t> 983 words</w:t>
      </w:r>
    </w:p>
    <w:p w14:paraId="23E7D35C" w14:textId="77777777" w:rsidR="00FA4267" w:rsidRDefault="006700FD">
      <w:pPr>
        <w:pStyle w:val="Normal84"/>
        <w:spacing w:before="120" w:line="260" w:lineRule="atLeast"/>
      </w:pPr>
      <w:r>
        <w:rPr>
          <w:rFonts w:ascii="Arial" w:eastAsia="Arial" w:hAnsi="Arial" w:cs="Arial"/>
          <w:b/>
          <w:color w:val="000000"/>
          <w:sz w:val="20"/>
        </w:rPr>
        <w:t>Byline:</w:t>
      </w:r>
      <w:r>
        <w:rPr>
          <w:rFonts w:ascii="Arial" w:eastAsia="Arial" w:hAnsi="Arial" w:cs="Arial"/>
          <w:color w:val="000000"/>
          <w:sz w:val="20"/>
        </w:rPr>
        <w:t> By Daniel Dale, CNN</w:t>
      </w:r>
    </w:p>
    <w:p w14:paraId="0FA4488A" w14:textId="77777777" w:rsidR="00FA4267" w:rsidRDefault="006700FD">
      <w:pPr>
        <w:pStyle w:val="Normal84"/>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(CNN) </w:t>
      </w:r>
    </w:p>
    <w:p w14:paraId="2C7FA0FD" w14:textId="77777777" w:rsidR="00FA4267" w:rsidRDefault="006700FD">
      <w:pPr>
        <w:pStyle w:val="Normal84"/>
        <w:keepNext/>
        <w:spacing w:before="240" w:line="340" w:lineRule="atLeast"/>
      </w:pPr>
      <w:bookmarkStart w:id="251" w:name="Body_82"/>
      <w:bookmarkEnd w:id="251"/>
      <w:r>
        <w:rPr>
          <w:rFonts w:ascii="Arial" w:eastAsia="Arial" w:hAnsi="Arial" w:cs="Arial"/>
          <w:b/>
          <w:color w:val="000000"/>
          <w:sz w:val="28"/>
        </w:rPr>
        <w:t>Body</w:t>
      </w:r>
    </w:p>
    <w:p w14:paraId="374FCEFF" w14:textId="77A0D574" w:rsidR="00FA4267" w:rsidRDefault="006700FD">
      <w:pPr>
        <w:pStyle w:val="Normal84"/>
        <w:spacing w:line="60" w:lineRule="exact"/>
      </w:pPr>
      <w:r>
        <w:rPr>
          <w:noProof/>
        </w:rPr>
        <mc:AlternateContent>
          <mc:Choice Requires="wps">
            <w:drawing>
              <wp:anchor distT="0" distB="0" distL="114300" distR="114300" simplePos="0" relativeHeight="251958272" behindDoc="0" locked="0" layoutInCell="1" allowOverlap="1" wp14:anchorId="3F07E094" wp14:editId="10C1D8A4">
                <wp:simplePos x="0" y="0"/>
                <wp:positionH relativeFrom="column">
                  <wp:posOffset>0</wp:posOffset>
                </wp:positionH>
                <wp:positionV relativeFrom="paragraph">
                  <wp:posOffset>25400</wp:posOffset>
                </wp:positionV>
                <wp:extent cx="6502400" cy="0"/>
                <wp:effectExtent l="15875" t="12700" r="15875" b="15875"/>
                <wp:wrapTopAndBottom/>
                <wp:docPr id="1900089861"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E1850" id="Line 404"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C4D240" w14:textId="77777777" w:rsidR="00FA4267" w:rsidRDefault="00FA4267">
      <w:pPr>
        <w:pStyle w:val="Normal84"/>
      </w:pPr>
    </w:p>
    <w:p w14:paraId="18C28AEA" w14:textId="77777777" w:rsidR="00FA4267" w:rsidRDefault="006700FD">
      <w:pPr>
        <w:pStyle w:val="Normal84"/>
        <w:spacing w:before="240" w:line="260" w:lineRule="atLeast"/>
        <w:jc w:val="both"/>
      </w:pPr>
      <w:r>
        <w:rPr>
          <w:rFonts w:ascii="Arial" w:eastAsia="Arial" w:hAnsi="Arial" w:cs="Arial"/>
          <w:color w:val="000000"/>
          <w:sz w:val="20"/>
        </w:rPr>
        <w:t xml:space="preserve">             Washington (CNN) - President Joe Biden and former President Donald Trump </w:t>
      </w:r>
      <w:hyperlink r:id="rId2886" w:history="1">
        <w:r>
          <w:rPr>
            <w:rFonts w:ascii="Arial" w:eastAsia="Arial" w:hAnsi="Arial" w:cs="Arial"/>
            <w:color w:val="0077CC"/>
            <w:sz w:val="20"/>
            <w:u w:val="single"/>
            <w:shd w:val="clear" w:color="auto" w:fill="FFFFFF"/>
          </w:rPr>
          <w:t>delivered back-to-back Thursday speeches</w:t>
        </w:r>
      </w:hyperlink>
      <w:r>
        <w:rPr>
          <w:rFonts w:ascii="Arial" w:eastAsia="Arial" w:hAnsi="Arial" w:cs="Arial"/>
          <w:color w:val="000000"/>
          <w:sz w:val="20"/>
        </w:rPr>
        <w:t xml:space="preserve"> at different Texas locations near the border with Mexico.</w:t>
      </w:r>
    </w:p>
    <w:p w14:paraId="7A57E62E" w14:textId="77777777" w:rsidR="00FA4267" w:rsidRDefault="006700FD">
      <w:pPr>
        <w:pStyle w:val="Normal84"/>
        <w:spacing w:before="240" w:line="260" w:lineRule="atLeast"/>
        <w:jc w:val="both"/>
      </w:pPr>
      <w:r>
        <w:rPr>
          <w:rFonts w:ascii="Arial" w:eastAsia="Arial" w:hAnsi="Arial" w:cs="Arial"/>
          <w:color w:val="000000"/>
          <w:sz w:val="20"/>
        </w:rPr>
        <w:t>Biden'</w:t>
      </w:r>
      <w:r>
        <w:rPr>
          <w:rFonts w:ascii="Arial" w:eastAsia="Arial" w:hAnsi="Arial" w:cs="Arial"/>
          <w:b/>
          <w:color w:val="000000"/>
          <w:sz w:val="20"/>
        </w:rPr>
        <w:t>s</w:t>
      </w:r>
      <w:r>
        <w:rPr>
          <w:rFonts w:ascii="Arial" w:eastAsia="Arial" w:hAnsi="Arial" w:cs="Arial"/>
          <w:color w:val="000000"/>
          <w:sz w:val="20"/>
        </w:rPr>
        <w:t xml:space="preserve"> speech, largely delivered from a prepared text, was highly factual. Biden devoted much of the address to an accurate description of various provisions of </w:t>
      </w:r>
      <w:hyperlink r:id="rId2887" w:history="1">
        <w:r>
          <w:rPr>
            <w:rFonts w:ascii="Arial" w:eastAsia="Arial" w:hAnsi="Arial" w:cs="Arial"/>
            <w:color w:val="0077CC"/>
            <w:sz w:val="20"/>
            <w:u w:val="single"/>
            <w:shd w:val="clear" w:color="auto" w:fill="FFFFFF"/>
          </w:rPr>
          <w:t>the bipartisan border bill</w:t>
        </w:r>
      </w:hyperlink>
      <w:r>
        <w:rPr>
          <w:rFonts w:ascii="Arial" w:eastAsia="Arial" w:hAnsi="Arial" w:cs="Arial"/>
          <w:color w:val="000000"/>
          <w:sz w:val="20"/>
        </w:rPr>
        <w:t xml:space="preserve"> he supports but </w:t>
      </w:r>
      <w:hyperlink r:id="rId2888" w:history="1">
        <w:r>
          <w:rPr>
            <w:rFonts w:ascii="Arial" w:eastAsia="Arial" w:hAnsi="Arial" w:cs="Arial"/>
            <w:color w:val="0077CC"/>
            <w:sz w:val="20"/>
            <w:u w:val="single"/>
            <w:shd w:val="clear" w:color="auto" w:fill="FFFFFF"/>
          </w:rPr>
          <w:t>Trump'</w:t>
        </w:r>
      </w:hyperlink>
      <w:hyperlink r:id="rId2889" w:history="1">
        <w:r>
          <w:rPr>
            <w:rFonts w:ascii="Arial" w:eastAsia="Arial" w:hAnsi="Arial" w:cs="Arial"/>
            <w:b/>
            <w:color w:val="0077CC"/>
            <w:sz w:val="20"/>
            <w:u w:val="single"/>
            <w:shd w:val="clear" w:color="auto" w:fill="FFFFFF"/>
          </w:rPr>
          <w:t>s</w:t>
        </w:r>
      </w:hyperlink>
      <w:hyperlink r:id="rId2890" w:history="1">
        <w:r>
          <w:rPr>
            <w:rFonts w:ascii="Arial" w:eastAsia="Arial" w:hAnsi="Arial" w:cs="Arial"/>
            <w:color w:val="0077CC"/>
            <w:sz w:val="20"/>
            <w:u w:val="single"/>
            <w:shd w:val="clear" w:color="auto" w:fill="FFFFFF"/>
          </w:rPr>
          <w:t xml:space="preserve"> opposition helped to kill in Congress</w:t>
        </w:r>
      </w:hyperlink>
      <w:r>
        <w:rPr>
          <w:rFonts w:ascii="Arial" w:eastAsia="Arial" w:hAnsi="Arial" w:cs="Arial"/>
          <w:color w:val="000000"/>
          <w:sz w:val="20"/>
        </w:rPr>
        <w:t>.</w:t>
      </w:r>
    </w:p>
    <w:p w14:paraId="1926753D" w14:textId="77777777" w:rsidR="00FA4267" w:rsidRDefault="006700FD">
      <w:pPr>
        <w:pStyle w:val="Normal84"/>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speech minutes prior, much of which appeared to be off the cuff, was filled with assertions about migrants that were unsubstantiated, misleading or plain false.</w:t>
      </w:r>
    </w:p>
    <w:p w14:paraId="736C68D1" w14:textId="77777777" w:rsidR="00FA4267" w:rsidRDefault="006700FD">
      <w:pPr>
        <w:pStyle w:val="Normal84"/>
        <w:spacing w:before="200" w:line="260" w:lineRule="atLeast"/>
        <w:jc w:val="both"/>
      </w:pPr>
      <w:r>
        <w:rPr>
          <w:rFonts w:ascii="Arial" w:eastAsia="Arial" w:hAnsi="Arial" w:cs="Arial"/>
          <w:color w:val="000000"/>
          <w:sz w:val="20"/>
        </w:rPr>
        <w:t xml:space="preserve">Some of his words were too conspiratorially vague to definitively </w:t>
      </w:r>
      <w:r>
        <w:rPr>
          <w:rFonts w:ascii="Arial" w:eastAsia="Arial" w:hAnsi="Arial" w:cs="Arial"/>
          <w:b/>
          <w:color w:val="000000"/>
          <w:sz w:val="20"/>
        </w:rPr>
        <w:t>fact-check</w:t>
      </w:r>
      <w:r>
        <w:rPr>
          <w:rFonts w:ascii="Arial" w:eastAsia="Arial" w:hAnsi="Arial" w:cs="Arial"/>
          <w:color w:val="000000"/>
          <w:sz w:val="20"/>
        </w:rPr>
        <w:t>. For example, Trump spoke of migrants as "entire columns of fighting-age men" and said "they look like warriors to me; something'</w:t>
      </w:r>
      <w:r>
        <w:rPr>
          <w:rFonts w:ascii="Arial" w:eastAsia="Arial" w:hAnsi="Arial" w:cs="Arial"/>
          <w:b/>
          <w:color w:val="000000"/>
          <w:sz w:val="20"/>
        </w:rPr>
        <w:t>s</w:t>
      </w:r>
      <w:r>
        <w:rPr>
          <w:rFonts w:ascii="Arial" w:eastAsia="Arial" w:hAnsi="Arial" w:cs="Arial"/>
          <w:color w:val="000000"/>
          <w:sz w:val="20"/>
        </w:rPr>
        <w:t xml:space="preserve"> going on, and it'</w:t>
      </w:r>
      <w:r>
        <w:rPr>
          <w:rFonts w:ascii="Arial" w:eastAsia="Arial" w:hAnsi="Arial" w:cs="Arial"/>
          <w:b/>
          <w:color w:val="000000"/>
          <w:sz w:val="20"/>
        </w:rPr>
        <w:t>s</w:t>
      </w:r>
      <w:r>
        <w:rPr>
          <w:rFonts w:ascii="Arial" w:eastAsia="Arial" w:hAnsi="Arial" w:cs="Arial"/>
          <w:color w:val="000000"/>
          <w:sz w:val="20"/>
        </w:rPr>
        <w:t xml:space="preserve"> bad" - winking at a baseless narrative about foreign adversaries using migration to surreptitiously assemble some sort of enemy force in the US. He said he thinks unnamed people are allowing migrants into the country because "they're looking for votes," faintly echoing his </w:t>
      </w:r>
      <w:hyperlink r:id="rId2891" w:history="1">
        <w:r>
          <w:rPr>
            <w:rFonts w:ascii="Arial" w:eastAsia="Arial" w:hAnsi="Arial" w:cs="Arial"/>
            <w:color w:val="0077CC"/>
            <w:sz w:val="20"/>
            <w:u w:val="single"/>
            <w:shd w:val="clear" w:color="auto" w:fill="FFFFFF"/>
          </w:rPr>
          <w:t>previous false claim about migrants being signed up to vote</w:t>
        </w:r>
      </w:hyperlink>
      <w:r>
        <w:rPr>
          <w:rFonts w:ascii="Arial" w:eastAsia="Arial" w:hAnsi="Arial" w:cs="Arial"/>
          <w:color w:val="000000"/>
          <w:sz w:val="20"/>
        </w:rPr>
        <w:t xml:space="preserve"> in the 2024 </w:t>
      </w:r>
      <w:r>
        <w:rPr>
          <w:rFonts w:ascii="Arial" w:eastAsia="Arial" w:hAnsi="Arial" w:cs="Arial"/>
          <w:b/>
          <w:color w:val="000000"/>
          <w:sz w:val="20"/>
        </w:rPr>
        <w:t>election</w:t>
      </w:r>
      <w:r>
        <w:rPr>
          <w:rFonts w:ascii="Arial" w:eastAsia="Arial" w:hAnsi="Arial" w:cs="Arial"/>
          <w:color w:val="000000"/>
          <w:sz w:val="20"/>
        </w:rPr>
        <w:t xml:space="preserve"> - and declining to explain that non-citizens cannot vote in federal, state and almost all local </w:t>
      </w:r>
      <w:r>
        <w:rPr>
          <w:rFonts w:ascii="Arial" w:eastAsia="Arial" w:hAnsi="Arial" w:cs="Arial"/>
          <w:b/>
          <w:color w:val="000000"/>
          <w:sz w:val="20"/>
        </w:rPr>
        <w:t>elections</w:t>
      </w:r>
      <w:r>
        <w:rPr>
          <w:rFonts w:ascii="Arial" w:eastAsia="Arial" w:hAnsi="Arial" w:cs="Arial"/>
          <w:color w:val="000000"/>
          <w:sz w:val="20"/>
        </w:rPr>
        <w:t xml:space="preserve"> (though some migrants might potentially receive citizenship years down the road).</w:t>
      </w:r>
    </w:p>
    <w:p w14:paraId="20FE1AF4" w14:textId="77777777" w:rsidR="00FA4267" w:rsidRDefault="006700FD">
      <w:pPr>
        <w:pStyle w:val="Normal84"/>
        <w:spacing w:before="240" w:line="260" w:lineRule="atLeast"/>
        <w:jc w:val="both"/>
      </w:pPr>
      <w:r>
        <w:rPr>
          <w:rFonts w:ascii="Arial" w:eastAsia="Arial" w:hAnsi="Arial" w:cs="Arial"/>
          <w:color w:val="000000"/>
          <w:sz w:val="20"/>
        </w:rPr>
        <w:t xml:space="preserve">Trump also </w:t>
      </w:r>
      <w:hyperlink r:id="rId2892" w:history="1">
        <w:r>
          <w:rPr>
            <w:rFonts w:ascii="Arial" w:eastAsia="Arial" w:hAnsi="Arial" w:cs="Arial"/>
            <w:color w:val="0077CC"/>
            <w:sz w:val="20"/>
            <w:u w:val="single"/>
            <w:shd w:val="clear" w:color="auto" w:fill="FFFFFF"/>
          </w:rPr>
          <w:t>spoke</w:t>
        </w:r>
      </w:hyperlink>
      <w:r>
        <w:rPr>
          <w:rFonts w:ascii="Arial" w:eastAsia="Arial" w:hAnsi="Arial" w:cs="Arial"/>
          <w:color w:val="000000"/>
          <w:sz w:val="20"/>
        </w:rPr>
        <w:t xml:space="preserve"> of the US being "overrun" by a "new form" of crime he called "Biden migrant crime." He made that claim though early data </w:t>
      </w:r>
      <w:hyperlink r:id="rId2893" w:anchor=":~:text=The%20quarterly%20data%20shows%20violent,tamping%20down%20the%20overall%20decline." w:history="1">
        <w:r>
          <w:rPr>
            <w:rFonts w:ascii="Arial" w:eastAsia="Arial" w:hAnsi="Arial" w:cs="Arial"/>
            <w:color w:val="0077CC"/>
            <w:sz w:val="20"/>
            <w:u w:val="single"/>
            <w:shd w:val="clear" w:color="auto" w:fill="FFFFFF"/>
          </w:rPr>
          <w:t>suggests</w:t>
        </w:r>
      </w:hyperlink>
      <w:r>
        <w:rPr>
          <w:rFonts w:ascii="Arial" w:eastAsia="Arial" w:hAnsi="Arial" w:cs="Arial"/>
          <w:color w:val="000000"/>
          <w:sz w:val="20"/>
        </w:rPr>
        <w:t xml:space="preserve"> that in 2023 the US was at or around its lowest violent crime rate in more than 50 years amid a </w:t>
      </w:r>
      <w:hyperlink r:id="rId2894" w:history="1">
        <w:r>
          <w:rPr>
            <w:rFonts w:ascii="Arial" w:eastAsia="Arial" w:hAnsi="Arial" w:cs="Arial"/>
            <w:color w:val="0077CC"/>
            <w:sz w:val="20"/>
            <w:u w:val="single"/>
            <w:shd w:val="clear" w:color="auto" w:fill="FFFFFF"/>
          </w:rPr>
          <w:t>sharp decline in homicides</w:t>
        </w:r>
      </w:hyperlink>
      <w:r>
        <w:rPr>
          <w:rFonts w:ascii="Arial" w:eastAsia="Arial" w:hAnsi="Arial" w:cs="Arial"/>
          <w:color w:val="000000"/>
          <w:sz w:val="20"/>
        </w:rPr>
        <w:t xml:space="preserve">; though there were cases of undocumented people </w:t>
      </w:r>
      <w:hyperlink r:id="rId2895" w:history="1">
        <w:r>
          <w:rPr>
            <w:rFonts w:ascii="Arial" w:eastAsia="Arial" w:hAnsi="Arial" w:cs="Arial"/>
            <w:color w:val="0077CC"/>
            <w:sz w:val="20"/>
            <w:u w:val="single"/>
            <w:shd w:val="clear" w:color="auto" w:fill="FFFFFF"/>
          </w:rPr>
          <w:t>committing crimes during his own presidency</w:t>
        </w:r>
      </w:hyperlink>
      <w:r>
        <w:rPr>
          <w:rFonts w:ascii="Arial" w:eastAsia="Arial" w:hAnsi="Arial" w:cs="Arial"/>
          <w:color w:val="000000"/>
          <w:sz w:val="20"/>
        </w:rPr>
        <w:t xml:space="preserve">; and though, despite some recent </w:t>
      </w:r>
      <w:hyperlink r:id="rId2896" w:history="1">
        <w:r>
          <w:rPr>
            <w:rFonts w:ascii="Arial" w:eastAsia="Arial" w:hAnsi="Arial" w:cs="Arial"/>
            <w:color w:val="0077CC"/>
            <w:sz w:val="20"/>
            <w:u w:val="single"/>
            <w:shd w:val="clear" w:color="auto" w:fill="FFFFFF"/>
          </w:rPr>
          <w:t>cases</w:t>
        </w:r>
      </w:hyperlink>
      <w:r>
        <w:rPr>
          <w:rFonts w:ascii="Arial" w:eastAsia="Arial" w:hAnsi="Arial" w:cs="Arial"/>
          <w:color w:val="000000"/>
          <w:sz w:val="20"/>
        </w:rPr>
        <w:t xml:space="preserve"> in which undocumented people are accused of serious offenses, </w:t>
      </w:r>
      <w:hyperlink r:id="rId2897" w:history="1">
        <w:r>
          <w:rPr>
            <w:rFonts w:ascii="Arial" w:eastAsia="Arial" w:hAnsi="Arial" w:cs="Arial"/>
            <w:color w:val="0077CC"/>
            <w:sz w:val="20"/>
            <w:u w:val="single"/>
            <w:shd w:val="clear" w:color="auto" w:fill="FFFFFF"/>
          </w:rPr>
          <w:t>research has found no connection between immigration and crime</w:t>
        </w:r>
      </w:hyperlink>
      <w:r>
        <w:rPr>
          <w:rFonts w:ascii="Arial" w:eastAsia="Arial" w:hAnsi="Arial" w:cs="Arial"/>
          <w:color w:val="000000"/>
          <w:sz w:val="20"/>
        </w:rPr>
        <w:t xml:space="preserve"> - and sometimes that immigrants commit crimes at </w:t>
      </w:r>
      <w:hyperlink r:id="rId2898" w:history="1">
        <w:r>
          <w:rPr>
            <w:rFonts w:ascii="Arial" w:eastAsia="Arial" w:hAnsi="Arial" w:cs="Arial"/>
            <w:color w:val="0077CC"/>
            <w:sz w:val="20"/>
            <w:u w:val="single"/>
            <w:shd w:val="clear" w:color="auto" w:fill="FFFFFF"/>
          </w:rPr>
          <w:t>lower rates than people born in the US</w:t>
        </w:r>
      </w:hyperlink>
      <w:r>
        <w:rPr>
          <w:rFonts w:ascii="Arial" w:eastAsia="Arial" w:hAnsi="Arial" w:cs="Arial"/>
          <w:color w:val="000000"/>
          <w:sz w:val="20"/>
        </w:rPr>
        <w:t>.</w:t>
      </w:r>
    </w:p>
    <w:p w14:paraId="4F5CD463" w14:textId="77777777" w:rsidR="00FA4267" w:rsidRDefault="006700FD">
      <w:pPr>
        <w:pStyle w:val="Normal84"/>
        <w:spacing w:before="20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a </w:t>
      </w:r>
      <w:r>
        <w:rPr>
          <w:rFonts w:ascii="Arial" w:eastAsia="Arial" w:hAnsi="Arial" w:cs="Arial"/>
          <w:b/>
          <w:color w:val="000000"/>
          <w:sz w:val="20"/>
        </w:rPr>
        <w:t>fact check</w:t>
      </w:r>
      <w:r>
        <w:rPr>
          <w:rFonts w:ascii="Arial" w:eastAsia="Arial" w:hAnsi="Arial" w:cs="Arial"/>
          <w:color w:val="000000"/>
          <w:sz w:val="20"/>
        </w:rPr>
        <w:t xml:space="preserve"> of two of Trump'</w:t>
      </w:r>
      <w:r>
        <w:rPr>
          <w:rFonts w:ascii="Arial" w:eastAsia="Arial" w:hAnsi="Arial" w:cs="Arial"/>
          <w:b/>
          <w:color w:val="000000"/>
          <w:sz w:val="20"/>
        </w:rPr>
        <w:t>s</w:t>
      </w:r>
      <w:r>
        <w:rPr>
          <w:rFonts w:ascii="Arial" w:eastAsia="Arial" w:hAnsi="Arial" w:cs="Arial"/>
          <w:color w:val="000000"/>
          <w:sz w:val="20"/>
        </w:rPr>
        <w:t xml:space="preserve"> other claims.</w:t>
      </w:r>
    </w:p>
    <w:p w14:paraId="374CBA53" w14:textId="77777777" w:rsidR="00FA4267" w:rsidRDefault="006700FD">
      <w:pPr>
        <w:pStyle w:val="Normal84"/>
        <w:spacing w:before="200" w:line="260" w:lineRule="atLeast"/>
        <w:jc w:val="both"/>
      </w:pPr>
      <w:r>
        <w:rPr>
          <w:rFonts w:ascii="Arial" w:eastAsia="Arial" w:hAnsi="Arial" w:cs="Arial"/>
          <w:b/>
          <w:color w:val="000000"/>
          <w:sz w:val="20"/>
        </w:rPr>
        <w:t xml:space="preserve">An evidence-free story about foreign countries and 'insane asylums' </w:t>
      </w:r>
    </w:p>
    <w:p w14:paraId="1594CC42" w14:textId="77777777" w:rsidR="00FA4267" w:rsidRDefault="006700FD">
      <w:pPr>
        <w:pStyle w:val="Normal84"/>
        <w:spacing w:before="200" w:line="260" w:lineRule="atLeast"/>
        <w:jc w:val="both"/>
      </w:pPr>
      <w:r>
        <w:rPr>
          <w:rFonts w:ascii="Arial" w:eastAsia="Arial" w:hAnsi="Arial" w:cs="Arial"/>
          <w:color w:val="000000"/>
          <w:sz w:val="20"/>
        </w:rPr>
        <w:t>Trump repeated - and broadened - his familiar story about how migrants are supposedly arriving in the US after having been deliberately freed by foreign leaders from prisons and mental health facilities.</w:t>
      </w:r>
    </w:p>
    <w:p w14:paraId="086CCC1C" w14:textId="77777777" w:rsidR="00FA4267" w:rsidRDefault="006700FD">
      <w:pPr>
        <w:pStyle w:val="Normal84"/>
        <w:spacing w:before="200" w:line="260" w:lineRule="atLeast"/>
        <w:jc w:val="both"/>
      </w:pPr>
      <w:r>
        <w:rPr>
          <w:rFonts w:ascii="Arial" w:eastAsia="Arial" w:hAnsi="Arial" w:cs="Arial"/>
          <w:color w:val="000000"/>
          <w:sz w:val="20"/>
        </w:rPr>
        <w:t>After claiming that "they're coming from jails and they're coming from prisons and they're coming from mental institutions and they're coming from insane asylums," Trump added, "You know, I know many of the leaders of these other countries that are doing it." He said moments later, "You look at the jails now - you look at the jails throughout the region but more importantly throughout the world, they're emptying out, because they're dumping them into the United States."</w:t>
      </w:r>
    </w:p>
    <w:p w14:paraId="50DEF043" w14:textId="77777777" w:rsidR="00FA4267" w:rsidRDefault="006700FD">
      <w:pPr>
        <w:pStyle w:val="Normal84"/>
        <w:spacing w:before="240" w:line="260" w:lineRule="atLeast"/>
        <w:jc w:val="both"/>
      </w:pPr>
      <w:r>
        <w:rPr>
          <w:rFonts w:ascii="Arial" w:eastAsia="Arial" w:hAnsi="Arial" w:cs="Arial"/>
          <w:b/>
          <w:color w:val="000000"/>
          <w:sz w:val="20"/>
        </w:rPr>
        <w:t>Facts First</w:t>
      </w:r>
      <w:r>
        <w:rPr>
          <w:rFonts w:ascii="Arial" w:eastAsia="Arial" w:hAnsi="Arial" w:cs="Arial"/>
          <w:color w:val="000000"/>
          <w:sz w:val="20"/>
        </w:rPr>
        <w:t>: There is no evidence for Trump'</w:t>
      </w:r>
      <w:r>
        <w:rPr>
          <w:rFonts w:ascii="Arial" w:eastAsia="Arial" w:hAnsi="Arial" w:cs="Arial"/>
          <w:b/>
          <w:color w:val="000000"/>
          <w:sz w:val="20"/>
        </w:rPr>
        <w:t>s</w:t>
      </w:r>
      <w:r>
        <w:rPr>
          <w:rFonts w:ascii="Arial" w:eastAsia="Arial" w:hAnsi="Arial" w:cs="Arial"/>
          <w:color w:val="000000"/>
          <w:sz w:val="20"/>
        </w:rPr>
        <w:t xml:space="preserve"> claim that jails "throughout the world" are being emptied out so that prisoners can travel to the US as migrants, nor for his claim that foreign leaders are also emptying out mental health facilities for this purpose. Last year, Trump'</w:t>
      </w:r>
      <w:r>
        <w:rPr>
          <w:rFonts w:ascii="Arial" w:eastAsia="Arial" w:hAnsi="Arial" w:cs="Arial"/>
          <w:b/>
          <w:color w:val="000000"/>
          <w:sz w:val="20"/>
        </w:rPr>
        <w:t>s</w:t>
      </w:r>
      <w:r>
        <w:rPr>
          <w:rFonts w:ascii="Arial" w:eastAsia="Arial" w:hAnsi="Arial" w:cs="Arial"/>
          <w:color w:val="000000"/>
          <w:sz w:val="20"/>
        </w:rPr>
        <w:t xml:space="preserve"> campaign was </w:t>
      </w:r>
      <w:hyperlink r:id="rId2899" w:history="1">
        <w:r>
          <w:rPr>
            <w:rFonts w:ascii="Arial" w:eastAsia="Arial" w:hAnsi="Arial" w:cs="Arial"/>
            <w:color w:val="0077CC"/>
            <w:sz w:val="20"/>
            <w:u w:val="single"/>
            <w:shd w:val="clear" w:color="auto" w:fill="FFFFFF"/>
          </w:rPr>
          <w:t>unable to provide any evidence</w:t>
        </w:r>
      </w:hyperlink>
      <w:r>
        <w:rPr>
          <w:rFonts w:ascii="Arial" w:eastAsia="Arial" w:hAnsi="Arial" w:cs="Arial"/>
          <w:color w:val="000000"/>
          <w:sz w:val="20"/>
        </w:rPr>
        <w:t xml:space="preserve"> for his narrower claim at the time that South American countries in particular were emptying their mental health facilities to somehow dump patients upon the US. </w:t>
      </w:r>
    </w:p>
    <w:p w14:paraId="13B42CFC" w14:textId="77777777" w:rsidR="00FA4267" w:rsidRDefault="006700FD">
      <w:pPr>
        <w:pStyle w:val="Normal84"/>
        <w:spacing w:before="240" w:line="260" w:lineRule="atLeast"/>
        <w:jc w:val="both"/>
      </w:pPr>
      <w:r>
        <w:rPr>
          <w:rFonts w:ascii="Arial" w:eastAsia="Arial" w:hAnsi="Arial" w:cs="Arial"/>
          <w:color w:val="000000"/>
          <w:sz w:val="20"/>
        </w:rPr>
        <w:t>Representatives for two anti-immigration organizations told CNN at the time they had not heard of anything that would corroborate Trump'</w:t>
      </w:r>
      <w:r>
        <w:rPr>
          <w:rFonts w:ascii="Arial" w:eastAsia="Arial" w:hAnsi="Arial" w:cs="Arial"/>
          <w:b/>
          <w:color w:val="000000"/>
          <w:sz w:val="20"/>
        </w:rPr>
        <w:t>s</w:t>
      </w:r>
      <w:r>
        <w:rPr>
          <w:rFonts w:ascii="Arial" w:eastAsia="Arial" w:hAnsi="Arial" w:cs="Arial"/>
          <w:color w:val="000000"/>
          <w:sz w:val="20"/>
        </w:rPr>
        <w:t xml:space="preserve"> story, as did three experts at organizations favorable toward immigration. CNN'</w:t>
      </w:r>
      <w:r>
        <w:rPr>
          <w:rFonts w:ascii="Arial" w:eastAsia="Arial" w:hAnsi="Arial" w:cs="Arial"/>
          <w:b/>
          <w:color w:val="000000"/>
          <w:sz w:val="20"/>
        </w:rPr>
        <w:t>s</w:t>
      </w:r>
      <w:r>
        <w:rPr>
          <w:rFonts w:ascii="Arial" w:eastAsia="Arial" w:hAnsi="Arial" w:cs="Arial"/>
          <w:color w:val="000000"/>
          <w:sz w:val="20"/>
        </w:rPr>
        <w:t xml:space="preserve"> own search did not produce any evidence. The website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t>
      </w:r>
      <w:hyperlink r:id="rId2900" w:history="1">
        <w:r>
          <w:rPr>
            <w:rFonts w:ascii="Arial" w:eastAsia="Arial" w:hAnsi="Arial" w:cs="Arial"/>
            <w:color w:val="0077CC"/>
            <w:sz w:val="20"/>
            <w:u w:val="single"/>
            <w:shd w:val="clear" w:color="auto" w:fill="FFFFFF"/>
          </w:rPr>
          <w:t>also found nothing</w:t>
        </w:r>
      </w:hyperlink>
      <w:r>
        <w:rPr>
          <w:rFonts w:ascii="Arial" w:eastAsia="Arial" w:hAnsi="Arial" w:cs="Arial"/>
          <w:color w:val="000000"/>
          <w:sz w:val="20"/>
        </w:rPr>
        <w:t>.</w:t>
      </w:r>
    </w:p>
    <w:p w14:paraId="022E6F94" w14:textId="77777777" w:rsidR="00FA4267" w:rsidRDefault="006700FD">
      <w:pPr>
        <w:pStyle w:val="Normal84"/>
        <w:spacing w:before="200" w:line="260" w:lineRule="atLeast"/>
        <w:jc w:val="both"/>
      </w:pPr>
      <w:r>
        <w:rPr>
          <w:rFonts w:ascii="Arial" w:eastAsia="Arial" w:hAnsi="Arial" w:cs="Arial"/>
          <w:color w:val="000000"/>
          <w:sz w:val="20"/>
        </w:rPr>
        <w:t>In response to CNN'</w:t>
      </w:r>
      <w:r>
        <w:rPr>
          <w:rFonts w:ascii="Arial" w:eastAsia="Arial" w:hAnsi="Arial" w:cs="Arial"/>
          <w:b/>
          <w:color w:val="000000"/>
          <w:sz w:val="20"/>
        </w:rPr>
        <w:t>s</w:t>
      </w:r>
      <w:r>
        <w:rPr>
          <w:rFonts w:ascii="Arial" w:eastAsia="Arial" w:hAnsi="Arial" w:cs="Arial"/>
          <w:color w:val="000000"/>
          <w:sz w:val="20"/>
        </w:rPr>
        <w:t xml:space="preserve"> 2023 inquiry, Trump campaign spokesman Steven Cheung cited one source for Trump'</w:t>
      </w:r>
      <w:r>
        <w:rPr>
          <w:rFonts w:ascii="Arial" w:eastAsia="Arial" w:hAnsi="Arial" w:cs="Arial"/>
          <w:b/>
          <w:color w:val="000000"/>
          <w:sz w:val="20"/>
        </w:rPr>
        <w:t>s</w:t>
      </w:r>
      <w:r>
        <w:rPr>
          <w:rFonts w:ascii="Arial" w:eastAsia="Arial" w:hAnsi="Arial" w:cs="Arial"/>
          <w:color w:val="000000"/>
          <w:sz w:val="20"/>
        </w:rPr>
        <w:t xml:space="preserve"> claim about prisons being emptied for migration purposes - a 2022 </w:t>
      </w:r>
      <w:hyperlink r:id="rId2901" w:history="1">
        <w:r>
          <w:rPr>
            <w:rFonts w:ascii="Arial" w:eastAsia="Arial" w:hAnsi="Arial" w:cs="Arial"/>
            <w:color w:val="0077CC"/>
            <w:sz w:val="20"/>
            <w:u w:val="single"/>
            <w:shd w:val="clear" w:color="auto" w:fill="FFFFFF"/>
          </w:rPr>
          <w:t>article</w:t>
        </w:r>
      </w:hyperlink>
      <w:r>
        <w:rPr>
          <w:rFonts w:ascii="Arial" w:eastAsia="Arial" w:hAnsi="Arial" w:cs="Arial"/>
          <w:color w:val="000000"/>
          <w:sz w:val="20"/>
        </w:rPr>
        <w:t xml:space="preserve"> from right-wing website Breitbart News about a supposed federal intelligence report warning Border Patrol agents that Venezuela had done this. But that </w:t>
      </w:r>
      <w:hyperlink r:id="rId2902" w:history="1">
        <w:r>
          <w:rPr>
            <w:rFonts w:ascii="Arial" w:eastAsia="Arial" w:hAnsi="Arial" w:cs="Arial"/>
            <w:color w:val="0077CC"/>
            <w:sz w:val="20"/>
            <w:u w:val="single"/>
            <w:shd w:val="clear" w:color="auto" w:fill="FFFFFF"/>
          </w:rPr>
          <w:t>vague and unverified</w:t>
        </w:r>
      </w:hyperlink>
      <w:r>
        <w:rPr>
          <w:rFonts w:ascii="Arial" w:eastAsia="Arial" w:hAnsi="Arial" w:cs="Arial"/>
          <w:color w:val="000000"/>
          <w:sz w:val="20"/>
        </w:rPr>
        <w:t xml:space="preserve"> claim about Venezuela'</w:t>
      </w:r>
      <w:r>
        <w:rPr>
          <w:rFonts w:ascii="Arial" w:eastAsia="Arial" w:hAnsi="Arial" w:cs="Arial"/>
          <w:b/>
          <w:color w:val="000000"/>
          <w:sz w:val="20"/>
        </w:rPr>
        <w:t>s</w:t>
      </w:r>
      <w:r>
        <w:rPr>
          <w:rFonts w:ascii="Arial" w:eastAsia="Arial" w:hAnsi="Arial" w:cs="Arial"/>
          <w:color w:val="000000"/>
          <w:sz w:val="20"/>
        </w:rPr>
        <w:t xml:space="preserve"> actions has never been corroborated.</w:t>
      </w:r>
    </w:p>
    <w:p w14:paraId="4A7B44CD" w14:textId="77777777" w:rsidR="00FA4267" w:rsidRDefault="006700FD">
      <w:pPr>
        <w:pStyle w:val="Normal84"/>
        <w:spacing w:before="200" w:line="260" w:lineRule="atLeast"/>
        <w:jc w:val="both"/>
      </w:pPr>
      <w:r>
        <w:rPr>
          <w:rFonts w:ascii="Arial" w:eastAsia="Arial" w:hAnsi="Arial" w:cs="Arial"/>
          <w:color w:val="000000"/>
          <w:sz w:val="20"/>
        </w:rPr>
        <w:t>Even if Venezuela in particular had indeed freed prisoners to allow people to try to migrate to the US, that would be insufficient proof for Trump'</w:t>
      </w:r>
      <w:r>
        <w:rPr>
          <w:rFonts w:ascii="Arial" w:eastAsia="Arial" w:hAnsi="Arial" w:cs="Arial"/>
          <w:b/>
          <w:color w:val="000000"/>
          <w:sz w:val="20"/>
        </w:rPr>
        <w:t>s</w:t>
      </w:r>
      <w:r>
        <w:rPr>
          <w:rFonts w:ascii="Arial" w:eastAsia="Arial" w:hAnsi="Arial" w:cs="Arial"/>
          <w:color w:val="000000"/>
          <w:sz w:val="20"/>
        </w:rPr>
        <w:t xml:space="preserve"> current claim that countries "throughout the world" are doing so. And a </w:t>
      </w:r>
      <w:hyperlink r:id="rId2903" w:history="1">
        <w:r>
          <w:rPr>
            <w:rFonts w:ascii="Arial" w:eastAsia="Arial" w:hAnsi="Arial" w:cs="Arial"/>
            <w:color w:val="0077CC"/>
            <w:sz w:val="20"/>
            <w:u w:val="single"/>
            <w:shd w:val="clear" w:color="auto" w:fill="FFFFFF"/>
          </w:rPr>
          <w:t>second article</w:t>
        </w:r>
      </w:hyperlink>
      <w:r>
        <w:rPr>
          <w:rFonts w:ascii="Arial" w:eastAsia="Arial" w:hAnsi="Arial" w:cs="Arial"/>
          <w:color w:val="000000"/>
          <w:sz w:val="20"/>
        </w:rPr>
        <w:t xml:space="preserve"> that Cheung cited at the time, about Mexico'</w:t>
      </w:r>
      <w:r>
        <w:rPr>
          <w:rFonts w:ascii="Arial" w:eastAsia="Arial" w:hAnsi="Arial" w:cs="Arial"/>
          <w:b/>
          <w:color w:val="000000"/>
          <w:sz w:val="20"/>
        </w:rPr>
        <w:t>s</w:t>
      </w:r>
      <w:r>
        <w:rPr>
          <w:rFonts w:ascii="Arial" w:eastAsia="Arial" w:hAnsi="Arial" w:cs="Arial"/>
          <w:color w:val="000000"/>
          <w:sz w:val="20"/>
        </w:rPr>
        <w:t xml:space="preserve"> president having freed 2,685 prisoners, was not about migration at all; that article simply explained that the president had freed them "as part of an effort to free those who have not committed serious crimes or were being held unjustly."</w:t>
      </w:r>
    </w:p>
    <w:p w14:paraId="760B439D" w14:textId="77777777" w:rsidR="00FA4267" w:rsidRDefault="006700FD">
      <w:pPr>
        <w:pStyle w:val="Normal84"/>
        <w:spacing w:before="200" w:line="260" w:lineRule="atLeast"/>
        <w:jc w:val="both"/>
      </w:pPr>
      <w:r>
        <w:rPr>
          <w:rFonts w:ascii="Arial" w:eastAsia="Arial" w:hAnsi="Arial" w:cs="Arial"/>
          <w:color w:val="000000"/>
          <w:sz w:val="20"/>
        </w:rPr>
        <w:t>CNN reached out to Cheung again after Trump'</w:t>
      </w:r>
      <w:r>
        <w:rPr>
          <w:rFonts w:ascii="Arial" w:eastAsia="Arial" w:hAnsi="Arial" w:cs="Arial"/>
          <w:b/>
          <w:color w:val="000000"/>
          <w:sz w:val="20"/>
        </w:rPr>
        <w:t>s</w:t>
      </w:r>
      <w:r>
        <w:rPr>
          <w:rFonts w:ascii="Arial" w:eastAsia="Arial" w:hAnsi="Arial" w:cs="Arial"/>
          <w:color w:val="000000"/>
          <w:sz w:val="20"/>
        </w:rPr>
        <w:t xml:space="preserve"> speech on Thursday and will update this item with any relevant comment.</w:t>
      </w:r>
    </w:p>
    <w:p w14:paraId="292DD865" w14:textId="77777777" w:rsidR="00FA4267" w:rsidRDefault="006700FD">
      <w:pPr>
        <w:pStyle w:val="Normal84"/>
        <w:spacing w:before="200" w:line="260" w:lineRule="atLeast"/>
        <w:jc w:val="both"/>
      </w:pPr>
      <w:r>
        <w:rPr>
          <w:rFonts w:ascii="Arial" w:eastAsia="Arial" w:hAnsi="Arial" w:cs="Arial"/>
          <w:b/>
          <w:color w:val="000000"/>
          <w:sz w:val="20"/>
        </w:rPr>
        <w:t xml:space="preserve">Another inaccurate number about the border wall </w:t>
      </w:r>
    </w:p>
    <w:p w14:paraId="5ED365FE" w14:textId="77777777" w:rsidR="00FA4267" w:rsidRDefault="006700FD">
      <w:pPr>
        <w:pStyle w:val="Normal84"/>
        <w:spacing w:before="240" w:line="260" w:lineRule="atLeast"/>
        <w:jc w:val="both"/>
      </w:pPr>
      <w:r>
        <w:rPr>
          <w:rFonts w:ascii="Arial" w:eastAsia="Arial" w:hAnsi="Arial" w:cs="Arial"/>
          <w:color w:val="000000"/>
          <w:sz w:val="20"/>
        </w:rPr>
        <w:t xml:space="preserve">Returning to </w:t>
      </w:r>
      <w:hyperlink r:id="rId2904" w:history="1">
        <w:r>
          <w:rPr>
            <w:rFonts w:ascii="Arial" w:eastAsia="Arial" w:hAnsi="Arial" w:cs="Arial"/>
            <w:color w:val="0077CC"/>
            <w:sz w:val="20"/>
            <w:u w:val="single"/>
            <w:shd w:val="clear" w:color="auto" w:fill="FFFFFF"/>
          </w:rPr>
          <w:t>one of his regular exaggerations</w:t>
        </w:r>
      </w:hyperlink>
      <w:r>
        <w:rPr>
          <w:rFonts w:ascii="Arial" w:eastAsia="Arial" w:hAnsi="Arial" w:cs="Arial"/>
          <w:color w:val="000000"/>
          <w:sz w:val="20"/>
        </w:rPr>
        <w:t>, Trump claimed that "we built 571 miles of border wall" during his presidency.</w:t>
      </w:r>
    </w:p>
    <w:p w14:paraId="6EFCB02A" w14:textId="77777777" w:rsidR="00FA4267" w:rsidRDefault="006700FD">
      <w:pPr>
        <w:pStyle w:val="Normal84"/>
        <w:spacing w:before="200" w:line="260" w:lineRule="atLeast"/>
        <w:jc w:val="both"/>
      </w:pPr>
      <w:r>
        <w:rPr>
          <w:rFonts w:ascii="Arial" w:eastAsia="Arial" w:hAnsi="Arial" w:cs="Arial"/>
          <w:b/>
          <w:color w:val="000000"/>
          <w:sz w:val="20"/>
        </w:rPr>
        <w:t>Facts First:</w:t>
      </w:r>
      <w:r>
        <w:rPr>
          <w:rFonts w:ascii="Arial" w:eastAsia="Arial" w:hAnsi="Arial" w:cs="Arial"/>
          <w:color w:val="000000"/>
          <w:sz w:val="20"/>
        </w:rPr>
        <w:t xml:space="preserve"> Trump'</w:t>
      </w:r>
      <w:r>
        <w:rPr>
          <w:rFonts w:ascii="Arial" w:eastAsia="Arial" w:hAnsi="Arial" w:cs="Arial"/>
          <w:b/>
          <w:color w:val="000000"/>
          <w:sz w:val="20"/>
        </w:rPr>
        <w:t>s</w:t>
      </w:r>
      <w:r>
        <w:rPr>
          <w:rFonts w:ascii="Arial" w:eastAsia="Arial" w:hAnsi="Arial" w:cs="Arial"/>
          <w:color w:val="000000"/>
          <w:sz w:val="20"/>
        </w:rPr>
        <w:t xml:space="preserve"> "571 miles" claim is false, an even greater exaggeration than the </w:t>
      </w:r>
      <w:hyperlink r:id="rId2905" w:history="1">
        <w:r>
          <w:rPr>
            <w:rFonts w:ascii="Arial" w:eastAsia="Arial" w:hAnsi="Arial" w:cs="Arial"/>
            <w:color w:val="0077CC"/>
            <w:sz w:val="20"/>
            <w:u w:val="single"/>
            <w:shd w:val="clear" w:color="auto" w:fill="FFFFFF"/>
          </w:rPr>
          <w:t>inaccurate "561 miles" and "over 500 miles" claims he has made at other points of his campaign</w:t>
        </w:r>
      </w:hyperlink>
      <w:r>
        <w:rPr>
          <w:rFonts w:ascii="Arial" w:eastAsia="Arial" w:hAnsi="Arial" w:cs="Arial"/>
          <w:color w:val="000000"/>
          <w:sz w:val="20"/>
        </w:rPr>
        <w:t xml:space="preserve">. An </w:t>
      </w:r>
      <w:hyperlink r:id="rId2906" w:history="1">
        <w:r>
          <w:rPr>
            <w:rFonts w:ascii="Arial" w:eastAsia="Arial" w:hAnsi="Arial" w:cs="Arial"/>
            <w:color w:val="0077CC"/>
            <w:sz w:val="20"/>
            <w:u w:val="single"/>
            <w:shd w:val="clear" w:color="auto" w:fill="FFFFFF"/>
          </w:rPr>
          <w:t>official report by US Customs and Border Protection</w:t>
        </w:r>
      </w:hyperlink>
      <w:r>
        <w:rPr>
          <w:rFonts w:ascii="Arial" w:eastAsia="Arial" w:hAnsi="Arial" w:cs="Arial"/>
          <w:color w:val="000000"/>
          <w:sz w:val="20"/>
        </w:rPr>
        <w:t>, written two days after Trump left office and subsequently obtained by CNN'</w:t>
      </w:r>
      <w:r>
        <w:rPr>
          <w:rFonts w:ascii="Arial" w:eastAsia="Arial" w:hAnsi="Arial" w:cs="Arial"/>
          <w:b/>
          <w:color w:val="000000"/>
          <w:sz w:val="20"/>
        </w:rPr>
        <w:t>s</w:t>
      </w:r>
      <w:r>
        <w:rPr>
          <w:rFonts w:ascii="Arial" w:eastAsia="Arial" w:hAnsi="Arial" w:cs="Arial"/>
          <w:color w:val="000000"/>
          <w:sz w:val="20"/>
        </w:rPr>
        <w:t xml:space="preserve"> Priscilla Alvarez, said the total number built under Trump was 458 miles - including both wall built where no barriers had existed before and wall built to replace previous barriers. Trump has sometimes put the figure, more correctly, at "nearly 500 miles."</w:t>
      </w:r>
    </w:p>
    <w:p w14:paraId="6EFF34DD" w14:textId="77777777" w:rsidR="00FA4267" w:rsidRDefault="006700FD">
      <w:pPr>
        <w:pStyle w:val="Normal84"/>
        <w:spacing w:before="200" w:line="260" w:lineRule="atLeast"/>
        <w:jc w:val="both"/>
      </w:pPr>
      <w:r>
        <w:rPr>
          <w:rFonts w:ascii="Arial" w:eastAsia="Arial" w:hAnsi="Arial" w:cs="Arial"/>
          <w:color w:val="000000"/>
          <w:sz w:val="20"/>
        </w:rPr>
        <w:t xml:space="preserve">Fifty-two of the 458 miles built under Trump was "primary" wall that was built in parts of the border where no barriers previously existed. The rest was 33 miles of "secondary" wall that was built in spots where no barriers previously existed, plus 373 miles of primary and secondary wall that was built to replace previous barriers the federal government says had become "dilapidated and/or outdated."         </w:t>
      </w:r>
    </w:p>
    <w:p w14:paraId="4F9BFAFE" w14:textId="77777777" w:rsidR="00FA4267" w:rsidRDefault="006700FD">
      <w:pPr>
        <w:pStyle w:val="Normal84"/>
        <w:spacing w:before="200" w:line="260" w:lineRule="atLeast"/>
        <w:jc w:val="both"/>
      </w:pPr>
      <w:r>
        <w:rPr>
          <w:rFonts w:ascii="Arial" w:eastAsia="Arial" w:hAnsi="Arial" w:cs="Arial"/>
          <w:color w:val="000000"/>
          <w:sz w:val="20"/>
        </w:rPr>
        <w:t xml:space="preserve">             By Daniel Dale, CNN         </w:t>
      </w:r>
    </w:p>
    <w:p w14:paraId="2DF8D417" w14:textId="77777777" w:rsidR="00FA4267" w:rsidRDefault="006700FD">
      <w:pPr>
        <w:pStyle w:val="Normal84"/>
        <w:spacing w:before="200" w:line="260" w:lineRule="atLeast"/>
        <w:jc w:val="both"/>
      </w:pPr>
      <w:r>
        <w:rPr>
          <w:rFonts w:ascii="Arial" w:eastAsia="Arial" w:hAnsi="Arial" w:cs="Arial"/>
          <w:color w:val="000000"/>
          <w:sz w:val="20"/>
        </w:rPr>
        <w:t>TM &amp; © 2024 Cable News Network, Inc., a Time Warner Company. All rights reserved.</w:t>
      </w:r>
    </w:p>
    <w:p w14:paraId="3DED4CD3" w14:textId="77777777" w:rsidR="00FA4267" w:rsidRDefault="006700FD">
      <w:pPr>
        <w:pStyle w:val="Normal84"/>
        <w:keepNext/>
        <w:spacing w:before="240" w:line="340" w:lineRule="atLeast"/>
      </w:pPr>
      <w:bookmarkStart w:id="252" w:name="Classification_82"/>
      <w:bookmarkEnd w:id="252"/>
      <w:r>
        <w:rPr>
          <w:rFonts w:ascii="Arial" w:eastAsia="Arial" w:hAnsi="Arial" w:cs="Arial"/>
          <w:b/>
          <w:color w:val="000000"/>
          <w:sz w:val="28"/>
        </w:rPr>
        <w:t>Classification</w:t>
      </w:r>
    </w:p>
    <w:p w14:paraId="53A905A8" w14:textId="5E6179B0" w:rsidR="00FA4267" w:rsidRDefault="006700FD">
      <w:pPr>
        <w:pStyle w:val="Normal84"/>
        <w:spacing w:line="60" w:lineRule="exact"/>
      </w:pPr>
      <w:r>
        <w:rPr>
          <w:noProof/>
        </w:rPr>
        <mc:AlternateContent>
          <mc:Choice Requires="wps">
            <w:drawing>
              <wp:anchor distT="0" distB="0" distL="114300" distR="114300" simplePos="0" relativeHeight="251959296" behindDoc="0" locked="0" layoutInCell="1" allowOverlap="1" wp14:anchorId="2C3F6788" wp14:editId="5D92A8C5">
                <wp:simplePos x="0" y="0"/>
                <wp:positionH relativeFrom="column">
                  <wp:posOffset>0</wp:posOffset>
                </wp:positionH>
                <wp:positionV relativeFrom="paragraph">
                  <wp:posOffset>25400</wp:posOffset>
                </wp:positionV>
                <wp:extent cx="6502400" cy="0"/>
                <wp:effectExtent l="15875" t="13335" r="15875" b="15240"/>
                <wp:wrapTopAndBottom/>
                <wp:docPr id="803191196"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69BB" id="Line 405"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4AD10E" w14:textId="77777777" w:rsidR="00FA4267" w:rsidRDefault="00FA4267">
      <w:pPr>
        <w:pStyle w:val="Normal84"/>
        <w:spacing w:line="120" w:lineRule="exact"/>
      </w:pPr>
    </w:p>
    <w:p w14:paraId="4F42C374" w14:textId="77777777" w:rsidR="00FA4267" w:rsidRDefault="006700FD">
      <w:pPr>
        <w:pStyle w:val="Normal8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F5109EA" w14:textId="77777777" w:rsidR="00FA4267" w:rsidRDefault="006700FD">
      <w:pPr>
        <w:pStyle w:val="Normal8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72F62880" w14:textId="77777777" w:rsidR="00FA4267" w:rsidRDefault="006700FD">
      <w:pPr>
        <w:pStyle w:val="Normal8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CITIZENSHIP (90%); </w:t>
      </w:r>
      <w:r>
        <w:rPr>
          <w:rFonts w:ascii="Arial" w:eastAsia="Arial" w:hAnsi="Arial" w:cs="Arial"/>
          <w:b/>
          <w:color w:val="000000"/>
          <w:sz w:val="20"/>
        </w:rPr>
        <w:t>FACT CHECKING</w:t>
      </w:r>
      <w:r>
        <w:rPr>
          <w:rFonts w:ascii="Arial" w:eastAsia="Arial" w:hAnsi="Arial" w:cs="Arial"/>
          <w:color w:val="000000"/>
          <w:sz w:val="20"/>
        </w:rPr>
        <w:t xml:space="preserve"> (90%); CRIME, LAW ENFORCEMENT &amp; CORRECTIONS (89%); IMMIGRATION (89%); IMMIGRATION, CITIZENSHIP &amp; DISPLACEMENT (89%); NEGATIVE NEWS (89%); CRIMINAL OFFENSES (86%); BIPARTISANSHIP (78%);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ELECTIONS</w:t>
      </w:r>
      <w:r>
        <w:rPr>
          <w:rFonts w:ascii="Arial" w:eastAsia="Arial" w:hAnsi="Arial" w:cs="Arial"/>
          <w:color w:val="000000"/>
          <w:sz w:val="20"/>
        </w:rPr>
        <w:t xml:space="preserve"> &amp; POLITICS (78%); NATIONAL SECURITY &amp; FOREIGN RELATIONS (78%); FALSE STATEMENTS (77%); CAMPAIGNS &amp; </w:t>
      </w:r>
      <w:r>
        <w:rPr>
          <w:rFonts w:ascii="Arial" w:eastAsia="Arial" w:hAnsi="Arial" w:cs="Arial"/>
          <w:b/>
          <w:color w:val="000000"/>
          <w:sz w:val="20"/>
        </w:rPr>
        <w:t>ELECTIONS</w:t>
      </w:r>
      <w:r>
        <w:rPr>
          <w:rFonts w:ascii="Arial" w:eastAsia="Arial" w:hAnsi="Arial" w:cs="Arial"/>
          <w:color w:val="000000"/>
          <w:sz w:val="20"/>
        </w:rPr>
        <w:t xml:space="preserve"> (76%); HOMICIDE (76%); CRIME RATES (69%); VIOLENT CRIME (69%); VIOLENT CRIME STATISTICS (68%); MENTAL HEALTH (60%); </w:t>
      </w:r>
      <w:r>
        <w:rPr>
          <w:rFonts w:ascii="Arial" w:eastAsia="Arial" w:hAnsi="Arial" w:cs="Arial"/>
          <w:b/>
          <w:color w:val="000000"/>
          <w:sz w:val="20"/>
        </w:rPr>
        <w:t>fact check</w:t>
      </w:r>
      <w:r>
        <w:rPr>
          <w:rFonts w:ascii="Arial" w:eastAsia="Arial" w:hAnsi="Arial" w:cs="Arial"/>
          <w:color w:val="000000"/>
          <w:sz w:val="20"/>
        </w:rPr>
        <w:t xml:space="preserve"> trump biden border speech (%)</w:t>
      </w:r>
    </w:p>
    <w:p w14:paraId="687CB62D" w14:textId="77777777" w:rsidR="00FA4267" w:rsidRDefault="006700FD">
      <w:pPr>
        <w:pStyle w:val="Normal8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TELEVISION INDUSTRY (90%); CABLE TELEVISION (74%); PSYCHIATRIC HOSPITALS (64%); RESIDENTIAL CARE (60%)</w:t>
      </w:r>
    </w:p>
    <w:p w14:paraId="1365C9F9" w14:textId="77777777" w:rsidR="00FA4267" w:rsidRDefault="006700FD">
      <w:pPr>
        <w:pStyle w:val="Normal84"/>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 JOE BIDEN (79%)</w:t>
      </w:r>
    </w:p>
    <w:p w14:paraId="4301FEF8" w14:textId="77777777" w:rsidR="00FA4267" w:rsidRDefault="006700FD">
      <w:pPr>
        <w:pStyle w:val="Normal8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(95%)</w:t>
      </w:r>
    </w:p>
    <w:p w14:paraId="3E9F3BB2" w14:textId="77777777" w:rsidR="00FA4267" w:rsidRDefault="006700FD">
      <w:pPr>
        <w:pStyle w:val="Normal8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February 29, 2024</w:t>
      </w:r>
    </w:p>
    <w:p w14:paraId="7DC20011" w14:textId="77777777" w:rsidR="00FA4267" w:rsidRDefault="00FA4267">
      <w:pPr>
        <w:pStyle w:val="Normal84"/>
      </w:pPr>
    </w:p>
    <w:p w14:paraId="1689754E" w14:textId="0DFD33A9" w:rsidR="00FA4267" w:rsidRDefault="006700FD">
      <w:pPr>
        <w:pStyle w:val="Normal8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0320" behindDoc="0" locked="0" layoutInCell="1" allowOverlap="1" wp14:anchorId="1773971D" wp14:editId="60E36096">
                <wp:simplePos x="0" y="0"/>
                <wp:positionH relativeFrom="column">
                  <wp:posOffset>0</wp:posOffset>
                </wp:positionH>
                <wp:positionV relativeFrom="paragraph">
                  <wp:posOffset>127000</wp:posOffset>
                </wp:positionV>
                <wp:extent cx="6502400" cy="0"/>
                <wp:effectExtent l="6350" t="13970" r="15875" b="14605"/>
                <wp:wrapNone/>
                <wp:docPr id="1706696352"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F19C8" id="Line 406"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265DED2" w14:textId="77777777" w:rsidR="00FA4267" w:rsidRDefault="00FA4267">
      <w:pPr>
        <w:pStyle w:val="Normal85"/>
        <w:sectPr w:rsidR="00FA4267">
          <w:headerReference w:type="even" r:id="rId2907"/>
          <w:headerReference w:type="default" r:id="rId2908"/>
          <w:footerReference w:type="even" r:id="rId2909"/>
          <w:footerReference w:type="default" r:id="rId2910"/>
          <w:headerReference w:type="first" r:id="rId2911"/>
          <w:footerReference w:type="first" r:id="rId2912"/>
          <w:pgSz w:w="12240" w:h="15840"/>
          <w:pgMar w:top="840" w:right="1000" w:bottom="840" w:left="1000" w:header="400" w:footer="400" w:gutter="0"/>
          <w:cols w:space="720"/>
          <w:titlePg/>
        </w:sectPr>
      </w:pPr>
    </w:p>
    <w:p w14:paraId="0921DB96" w14:textId="77777777" w:rsidR="00FA4267" w:rsidRDefault="00FA4267">
      <w:pPr>
        <w:pStyle w:val="Normal85"/>
      </w:pPr>
    </w:p>
    <w:p w14:paraId="72F1ACEE" w14:textId="38E24699" w:rsidR="00FA4267" w:rsidRDefault="006700FD">
      <w:pPr>
        <w:pStyle w:val="Normal85"/>
      </w:pPr>
      <w:r>
        <w:rPr>
          <w:noProof/>
        </w:rPr>
        <w:drawing>
          <wp:inline distT="0" distB="0" distL="0" distR="0" wp14:anchorId="4878EAAF" wp14:editId="1D434607">
            <wp:extent cx="1879600" cy="381000"/>
            <wp:effectExtent l="0" t="0" r="0" b="0"/>
            <wp:docPr id="112" name="Picture 19"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3C842371" w14:textId="0D3DFCAA" w:rsidR="00FA4267" w:rsidRDefault="006700FD" w:rsidP="00A42174">
      <w:pPr>
        <w:pStyle w:val="Heading183"/>
        <w:keepNext w:val="0"/>
        <w:numPr>
          <w:ilvl w:val="0"/>
          <w:numId w:val="140"/>
        </w:numPr>
        <w:spacing w:after="200" w:line="340" w:lineRule="atLeast"/>
        <w:jc w:val="center"/>
      </w:pPr>
      <w:hyperlink r:id="rId2913" w:history="1">
        <w:r>
          <w:rPr>
            <w:rFonts w:eastAsia="Arial"/>
            <w:color w:val="0077CC"/>
            <w:sz w:val="28"/>
            <w:u w:val="single"/>
            <w:shd w:val="clear" w:color="auto" w:fill="FFFFFF"/>
          </w:rPr>
          <w:t>After Disastrous Debate, PBS'</w:t>
        </w:r>
      </w:hyperlink>
      <w:hyperlink r:id="rId2914" w:history="1">
        <w:r>
          <w:rPr>
            <w:rFonts w:eastAsia="Arial"/>
            <w:color w:val="0077CC"/>
            <w:sz w:val="28"/>
            <w:u w:val="single"/>
            <w:shd w:val="clear" w:color="auto" w:fill="FFFFFF"/>
          </w:rPr>
          <w:t>s</w:t>
        </w:r>
      </w:hyperlink>
      <w:hyperlink r:id="rId2915" w:history="1">
        <w:r>
          <w:rPr>
            <w:rFonts w:eastAsia="Arial"/>
            <w:color w:val="0077CC"/>
            <w:sz w:val="28"/>
            <w:u w:val="single"/>
            <w:shd w:val="clear" w:color="auto" w:fill="FFFFFF"/>
          </w:rPr>
          <w:t xml:space="preserve"> Barron-Lopez Parrots Biden Campaign Happy Talk</w:t>
        </w:r>
      </w:hyperlink>
    </w:p>
    <w:p w14:paraId="34507EFE" w14:textId="77777777" w:rsidR="00FA4267" w:rsidRDefault="006700FD">
      <w:pPr>
        <w:pStyle w:val="Normal85"/>
        <w:spacing w:before="120" w:line="260" w:lineRule="atLeast"/>
        <w:jc w:val="center"/>
      </w:pPr>
      <w:r>
        <w:rPr>
          <w:rFonts w:ascii="Arial" w:eastAsia="Arial" w:hAnsi="Arial" w:cs="Arial"/>
          <w:color w:val="000000"/>
          <w:sz w:val="20"/>
        </w:rPr>
        <w:t xml:space="preserve">Newstex Blogs </w:t>
      </w:r>
    </w:p>
    <w:p w14:paraId="0F24A10E" w14:textId="77777777" w:rsidR="00FA4267" w:rsidRDefault="006700FD">
      <w:pPr>
        <w:pStyle w:val="Normal85"/>
        <w:spacing w:before="120" w:line="260" w:lineRule="atLeast"/>
        <w:jc w:val="center"/>
      </w:pPr>
      <w:r>
        <w:rPr>
          <w:rFonts w:ascii="Arial" w:eastAsia="Arial" w:hAnsi="Arial" w:cs="Arial"/>
          <w:color w:val="000000"/>
          <w:sz w:val="20"/>
        </w:rPr>
        <w:t>Newsbusters.org</w:t>
      </w:r>
    </w:p>
    <w:p w14:paraId="0B435434" w14:textId="77777777" w:rsidR="00FA4267" w:rsidRDefault="006700FD">
      <w:pPr>
        <w:pStyle w:val="Normal85"/>
        <w:spacing w:before="120" w:line="260" w:lineRule="atLeast"/>
        <w:jc w:val="center"/>
      </w:pPr>
      <w:r>
        <w:rPr>
          <w:rFonts w:ascii="Arial" w:eastAsia="Arial" w:hAnsi="Arial" w:cs="Arial"/>
          <w:color w:val="000000"/>
          <w:sz w:val="20"/>
        </w:rPr>
        <w:t>June 28, 2024 Friday 8:22 PM EST</w:t>
      </w:r>
    </w:p>
    <w:p w14:paraId="3102189F" w14:textId="77777777" w:rsidR="00FA4267" w:rsidRDefault="00FA4267">
      <w:pPr>
        <w:pStyle w:val="Normal85"/>
        <w:spacing w:line="240" w:lineRule="atLeast"/>
        <w:jc w:val="both"/>
      </w:pPr>
      <w:bookmarkStart w:id="253" w:name="Bookmark_85"/>
      <w:bookmarkEnd w:id="253"/>
    </w:p>
    <w:p w14:paraId="38775B69" w14:textId="77777777" w:rsidR="00FA4267" w:rsidRDefault="006700FD">
      <w:pPr>
        <w:pStyle w:val="Normal85"/>
        <w:spacing w:before="120" w:line="220" w:lineRule="atLeast"/>
      </w:pPr>
      <w:r>
        <w:br/>
      </w:r>
      <w:r>
        <w:rPr>
          <w:rFonts w:ascii="Arial" w:eastAsia="Arial" w:hAnsi="Arial" w:cs="Arial"/>
          <w:color w:val="000000"/>
          <w:sz w:val="16"/>
        </w:rPr>
        <w:t>Delivered by Newstex LLC. All Rights Reserved.</w:t>
      </w:r>
    </w:p>
    <w:p w14:paraId="55FAA834" w14:textId="77777777" w:rsidR="00FA4267" w:rsidRDefault="006700FD">
      <w:pPr>
        <w:pStyle w:val="Normal85"/>
        <w:spacing w:line="220" w:lineRule="atLeast"/>
      </w:pPr>
      <w:r>
        <w:rPr>
          <w:rFonts w:ascii="Arial" w:eastAsia="Arial" w:hAnsi="Arial" w:cs="Arial"/>
          <w:color w:val="000000"/>
          <w:sz w:val="16"/>
        </w:rPr>
        <w:t xml:space="preserve">Copyright 2024 Newsbusters.org </w:t>
      </w:r>
    </w:p>
    <w:p w14:paraId="0C13C3A9" w14:textId="77777777" w:rsidR="00FA4267" w:rsidRDefault="006700FD">
      <w:pPr>
        <w:pStyle w:val="Normal85"/>
        <w:spacing w:before="120" w:line="260" w:lineRule="atLeast"/>
      </w:pPr>
      <w:r>
        <w:rPr>
          <w:rFonts w:ascii="Arial" w:eastAsia="Arial" w:hAnsi="Arial" w:cs="Arial"/>
          <w:b/>
          <w:color w:val="000000"/>
          <w:sz w:val="20"/>
        </w:rPr>
        <w:t>Length:</w:t>
      </w:r>
      <w:r>
        <w:rPr>
          <w:rFonts w:ascii="Arial" w:eastAsia="Arial" w:hAnsi="Arial" w:cs="Arial"/>
          <w:color w:val="000000"/>
          <w:sz w:val="20"/>
        </w:rPr>
        <w:t> 626 words</w:t>
      </w:r>
    </w:p>
    <w:p w14:paraId="6D45EC07" w14:textId="77777777" w:rsidR="00FA4267" w:rsidRDefault="006700FD">
      <w:pPr>
        <w:pStyle w:val="Normal85"/>
        <w:spacing w:before="120" w:line="260" w:lineRule="atLeast"/>
      </w:pPr>
      <w:r>
        <w:rPr>
          <w:rFonts w:ascii="Arial" w:eastAsia="Arial" w:hAnsi="Arial" w:cs="Arial"/>
          <w:b/>
          <w:color w:val="000000"/>
          <w:sz w:val="20"/>
        </w:rPr>
        <w:t>Byline:</w:t>
      </w:r>
      <w:r>
        <w:rPr>
          <w:rFonts w:ascii="Arial" w:eastAsia="Arial" w:hAnsi="Arial" w:cs="Arial"/>
          <w:color w:val="000000"/>
          <w:sz w:val="20"/>
        </w:rPr>
        <w:t> Clay Waters</w:t>
      </w:r>
    </w:p>
    <w:p w14:paraId="2E7CCD3E" w14:textId="77777777" w:rsidR="00FA4267" w:rsidRDefault="006700FD">
      <w:pPr>
        <w:pStyle w:val="Normal85"/>
        <w:keepNext/>
        <w:spacing w:before="240" w:line="340" w:lineRule="atLeast"/>
      </w:pPr>
      <w:bookmarkStart w:id="254" w:name="Body_83"/>
      <w:bookmarkEnd w:id="254"/>
      <w:r>
        <w:rPr>
          <w:rFonts w:ascii="Arial" w:eastAsia="Arial" w:hAnsi="Arial" w:cs="Arial"/>
          <w:b/>
          <w:color w:val="000000"/>
          <w:sz w:val="28"/>
        </w:rPr>
        <w:t>Body</w:t>
      </w:r>
    </w:p>
    <w:p w14:paraId="04DA9161" w14:textId="510D635B" w:rsidR="00FA4267" w:rsidRDefault="006700FD">
      <w:pPr>
        <w:pStyle w:val="Normal85"/>
        <w:spacing w:line="60" w:lineRule="exact"/>
      </w:pPr>
      <w:r>
        <w:rPr>
          <w:noProof/>
        </w:rPr>
        <mc:AlternateContent>
          <mc:Choice Requires="wps">
            <w:drawing>
              <wp:anchor distT="0" distB="0" distL="114300" distR="114300" simplePos="0" relativeHeight="251961344" behindDoc="0" locked="0" layoutInCell="1" allowOverlap="1" wp14:anchorId="61D0096C" wp14:editId="2505229B">
                <wp:simplePos x="0" y="0"/>
                <wp:positionH relativeFrom="column">
                  <wp:posOffset>0</wp:posOffset>
                </wp:positionH>
                <wp:positionV relativeFrom="paragraph">
                  <wp:posOffset>25400</wp:posOffset>
                </wp:positionV>
                <wp:extent cx="6502400" cy="0"/>
                <wp:effectExtent l="15875" t="19050" r="15875" b="19050"/>
                <wp:wrapTopAndBottom/>
                <wp:docPr id="478237254"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679C" id="Line 408"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007DF26" w14:textId="77777777" w:rsidR="00FA4267" w:rsidRDefault="00FA4267">
      <w:pPr>
        <w:pStyle w:val="Normal85"/>
      </w:pPr>
    </w:p>
    <w:p w14:paraId="59089563" w14:textId="77777777" w:rsidR="00FA4267" w:rsidRDefault="006700FD">
      <w:pPr>
        <w:pStyle w:val="Normal85"/>
        <w:spacing w:before="240" w:line="260" w:lineRule="atLeast"/>
        <w:jc w:val="both"/>
      </w:pPr>
      <w:r>
        <w:rPr>
          <w:rFonts w:ascii="Arial" w:eastAsia="Arial" w:hAnsi="Arial" w:cs="Arial"/>
          <w:color w:val="000000"/>
          <w:sz w:val="20"/>
        </w:rPr>
        <w:t xml:space="preserve">June 28th, 2024 ( </w:t>
      </w:r>
      <w:hyperlink r:id="rId2916"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917"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3957D5FA" w14:textId="77777777" w:rsidR="00FA4267" w:rsidRDefault="006700FD">
      <w:pPr>
        <w:pStyle w:val="Normal85"/>
        <w:spacing w:before="200" w:line="260" w:lineRule="atLeast"/>
        <w:jc w:val="both"/>
      </w:pPr>
      <w:r>
        <w:rPr>
          <w:rFonts w:ascii="Arial" w:eastAsia="Arial" w:hAnsi="Arial" w:cs="Arial"/>
          <w:color w:val="000000"/>
          <w:sz w:val="20"/>
        </w:rPr>
        <w:t>Taxpayer-supported PBS kept its News Hour crew on deck for Thursday night'</w:t>
      </w:r>
      <w:r>
        <w:rPr>
          <w:rFonts w:ascii="Arial" w:eastAsia="Arial" w:hAnsi="Arial" w:cs="Arial"/>
          <w:b/>
          <w:color w:val="000000"/>
          <w:sz w:val="20"/>
        </w:rPr>
        <w:t>s</w:t>
      </w:r>
      <w:r>
        <w:rPr>
          <w:rFonts w:ascii="Arial" w:eastAsia="Arial" w:hAnsi="Arial" w:cs="Arial"/>
          <w:color w:val="000000"/>
          <w:sz w:val="20"/>
        </w:rPr>
        <w:t xml:space="preserve"> first (and only?) Trump-Biden debate of the 2024 presidential </w:t>
      </w:r>
      <w:r>
        <w:rPr>
          <w:rFonts w:ascii="Arial" w:eastAsia="Arial" w:hAnsi="Arial" w:cs="Arial"/>
          <w:b/>
          <w:color w:val="000000"/>
          <w:sz w:val="20"/>
        </w:rPr>
        <w:t>election</w:t>
      </w:r>
      <w:r>
        <w:rPr>
          <w:rFonts w:ascii="Arial" w:eastAsia="Arial" w:hAnsi="Arial" w:cs="Arial"/>
          <w:color w:val="000000"/>
          <w:sz w:val="20"/>
        </w:rPr>
        <w:t xml:space="preserve"> cycle, airing on CNN and simulcast on PBS. While other liberal networks were loaded with panic, PBS'</w:t>
      </w:r>
      <w:r>
        <w:rPr>
          <w:rFonts w:ascii="Arial" w:eastAsia="Arial" w:hAnsi="Arial" w:cs="Arial"/>
          <w:b/>
          <w:color w:val="000000"/>
          <w:sz w:val="20"/>
        </w:rPr>
        <w:t>s</w:t>
      </w:r>
      <w:r>
        <w:rPr>
          <w:rFonts w:ascii="Arial" w:eastAsia="Arial" w:hAnsi="Arial" w:cs="Arial"/>
          <w:color w:val="000000"/>
          <w:sz w:val="20"/>
        </w:rPr>
        <w:t xml:space="preserve"> White House reporter stuck to repeating the desperate campaign talking points.</w:t>
      </w:r>
    </w:p>
    <w:p w14:paraId="79B89795" w14:textId="77777777" w:rsidR="00FA4267" w:rsidRDefault="006700FD">
      <w:pPr>
        <w:pStyle w:val="Normal85"/>
        <w:spacing w:before="240" w:line="260" w:lineRule="atLeast"/>
        <w:jc w:val="both"/>
      </w:pPr>
      <w:r>
        <w:rPr>
          <w:rFonts w:ascii="Arial" w:eastAsia="Arial" w:hAnsi="Arial" w:cs="Arial"/>
          <w:color w:val="000000"/>
          <w:sz w:val="20"/>
        </w:rPr>
        <w:t>While Biden'</w:t>
      </w:r>
      <w:r>
        <w:rPr>
          <w:rFonts w:ascii="Arial" w:eastAsia="Arial" w:hAnsi="Arial" w:cs="Arial"/>
          <w:b/>
          <w:color w:val="000000"/>
          <w:sz w:val="20"/>
        </w:rPr>
        <w:t>s</w:t>
      </w:r>
      <w:r>
        <w:rPr>
          <w:rFonts w:ascii="Arial" w:eastAsia="Arial" w:hAnsi="Arial" w:cs="Arial"/>
          <w:color w:val="000000"/>
          <w:sz w:val="20"/>
        </w:rPr>
        <w:t xml:space="preserve"> doddering, decrepit performance couldn't be ignored (so much for recent PBS-aired claims that clips of Biden'</w:t>
      </w:r>
      <w:r>
        <w:rPr>
          <w:rFonts w:ascii="Arial" w:eastAsia="Arial" w:hAnsi="Arial" w:cs="Arial"/>
          <w:b/>
          <w:color w:val="000000"/>
          <w:sz w:val="20"/>
        </w:rPr>
        <w:t>s</w:t>
      </w:r>
      <w:r>
        <w:rPr>
          <w:rFonts w:ascii="Arial" w:eastAsia="Arial" w:hAnsi="Arial" w:cs="Arial"/>
          <w:color w:val="000000"/>
          <w:sz w:val="20"/>
        </w:rPr>
        <w:t xml:space="preserve"> decline were " </w:t>
      </w:r>
      <w:hyperlink r:id="rId2918" w:history="1">
        <w:r>
          <w:rPr>
            <w:rFonts w:ascii="Arial" w:eastAsia="Arial" w:hAnsi="Arial" w:cs="Arial"/>
            <w:color w:val="0077CC"/>
            <w:sz w:val="20"/>
            <w:u w:val="single"/>
            <w:shd w:val="clear" w:color="auto" w:fill="FFFFFF"/>
          </w:rPr>
          <w:t>edited") Laura Barron-Lopez launched PBS'</w:t>
        </w:r>
      </w:hyperlink>
      <w:hyperlink r:id="rId2919" w:history="1">
        <w:r>
          <w:rPr>
            <w:rFonts w:ascii="Arial" w:eastAsia="Arial" w:hAnsi="Arial" w:cs="Arial"/>
            <w:b/>
            <w:color w:val="0077CC"/>
            <w:sz w:val="20"/>
            <w:u w:val="single"/>
            <w:shd w:val="clear" w:color="auto" w:fill="FFFFFF"/>
          </w:rPr>
          <w:t>s</w:t>
        </w:r>
      </w:hyperlink>
      <w:hyperlink r:id="rId2920" w:history="1">
        <w:r>
          <w:rPr>
            <w:rFonts w:ascii="Arial" w:eastAsia="Arial" w:hAnsi="Arial" w:cs="Arial"/>
            <w:color w:val="0077CC"/>
            <w:sz w:val="20"/>
            <w:u w:val="single"/>
            <w:shd w:val="clear" w:color="auto" w:fill="FFFFFF"/>
          </w:rPr>
          <w:t xml:space="preserve"> 17-minute post-debate discussion by spinning hard for Biden.</w:t>
        </w:r>
      </w:hyperlink>
    </w:p>
    <w:p w14:paraId="399C1F13" w14:textId="77777777" w:rsidR="00FA4267" w:rsidRDefault="006700FD">
      <w:pPr>
        <w:pStyle w:val="Normal85"/>
        <w:spacing w:before="200" w:line="260" w:lineRule="atLeast"/>
        <w:jc w:val="both"/>
      </w:pPr>
      <w:r>
        <w:rPr>
          <w:rFonts w:ascii="Arial" w:eastAsia="Arial" w:hAnsi="Arial" w:cs="Arial"/>
          <w:color w:val="000000"/>
          <w:sz w:val="20"/>
        </w:rPr>
        <w:t>Barron-Lopez allowed, very mildly, that 'The Democrats that I've been in contact with were not necessarily happy with the president'</w:t>
      </w:r>
      <w:r>
        <w:rPr>
          <w:rFonts w:ascii="Arial" w:eastAsia="Arial" w:hAnsi="Arial" w:cs="Arial"/>
          <w:b/>
          <w:color w:val="000000"/>
          <w:sz w:val="20"/>
        </w:rPr>
        <w:t>s</w:t>
      </w:r>
      <w:r>
        <w:rPr>
          <w:rFonts w:ascii="Arial" w:eastAsia="Arial" w:hAnsi="Arial" w:cs="Arial"/>
          <w:color w:val="000000"/>
          <w:sz w:val="20"/>
        </w:rPr>
        <w:t xml:space="preserve"> performance [oh really now?]....they felt as though he got a bit stronger as the night went on, a bit more clear, drew more contrasts as the night went on.' The Democrats she talked to said Biden didn't strike strong enough contrasts on abortion, immigration, and January 6. But then she relayed partisanship from the horse'</w:t>
      </w:r>
      <w:r>
        <w:rPr>
          <w:rFonts w:ascii="Arial" w:eastAsia="Arial" w:hAnsi="Arial" w:cs="Arial"/>
          <w:b/>
          <w:color w:val="000000"/>
          <w:sz w:val="20"/>
        </w:rPr>
        <w:t>s</w:t>
      </w:r>
      <w:r>
        <w:rPr>
          <w:rFonts w:ascii="Arial" w:eastAsia="Arial" w:hAnsi="Arial" w:cs="Arial"/>
          <w:color w:val="000000"/>
          <w:sz w:val="20"/>
        </w:rPr>
        <w:t xml:space="preserve"> mouth - the Biden campaign:</w:t>
      </w:r>
    </w:p>
    <w:p w14:paraId="3560DDC4" w14:textId="77777777" w:rsidR="00FA4267" w:rsidRDefault="006700FD">
      <w:pPr>
        <w:pStyle w:val="Normal85"/>
        <w:spacing w:before="200" w:line="260" w:lineRule="atLeast"/>
        <w:jc w:val="both"/>
      </w:pPr>
      <w:r>
        <w:rPr>
          <w:rFonts w:ascii="Arial" w:eastAsia="Arial" w:hAnsi="Arial" w:cs="Arial"/>
          <w:color w:val="000000"/>
          <w:sz w:val="20"/>
        </w:rPr>
        <w:t>Laura Barron-Lopez: The campaign on the other hand, a campaign source was texting me, saying that their internal polling, this is of course campaign polling, but their live internal polling, the dials as they were listening to voters as the debate was going on, they said that that internal polling showed that when Trump personally attacked Biden, called him the worst president, or when Trump tried to talk about the 'suckers and losers' comments, which he made regarding veterans, which his chief of staff John Kelly said that he said, that when Trump tried to talk about that, that voters didn't like Trump'</w:t>
      </w:r>
      <w:r>
        <w:rPr>
          <w:rFonts w:ascii="Arial" w:eastAsia="Arial" w:hAnsi="Arial" w:cs="Arial"/>
          <w:b/>
          <w:color w:val="000000"/>
          <w:sz w:val="20"/>
        </w:rPr>
        <w:t>s</w:t>
      </w:r>
      <w:r>
        <w:rPr>
          <w:rFonts w:ascii="Arial" w:eastAsia="Arial" w:hAnsi="Arial" w:cs="Arial"/>
          <w:color w:val="000000"/>
          <w:sz w:val="20"/>
        </w:rPr>
        <w:t xml:space="preserve"> responses on those things, that they weren't happy with that at all.</w:t>
      </w:r>
    </w:p>
    <w:p w14:paraId="60287514" w14:textId="77777777" w:rsidR="00FA4267" w:rsidRDefault="006700FD">
      <w:pPr>
        <w:pStyle w:val="Normal85"/>
        <w:spacing w:before="200" w:line="260" w:lineRule="atLeast"/>
        <w:jc w:val="both"/>
      </w:pPr>
      <w:r>
        <w:rPr>
          <w:rFonts w:ascii="Arial" w:eastAsia="Arial" w:hAnsi="Arial" w:cs="Arial"/>
          <w:color w:val="000000"/>
          <w:sz w:val="20"/>
        </w:rPr>
        <w:t>And that they also were not -- voters turned against Trump when they heard him talking about January 6 and the exchange between Biden and Trump on January 6, and when President Biden called Trump a convicted felon, that also seemed to register poorly for Trump with those voters.</w:t>
      </w:r>
    </w:p>
    <w:p w14:paraId="0B20680B" w14:textId="77777777" w:rsidR="00FA4267" w:rsidRDefault="006700FD">
      <w:pPr>
        <w:pStyle w:val="Normal85"/>
        <w:spacing w:before="200" w:line="260" w:lineRule="atLeast"/>
        <w:jc w:val="both"/>
      </w:pPr>
      <w:r>
        <w:rPr>
          <w:rFonts w:ascii="Arial" w:eastAsia="Arial" w:hAnsi="Arial" w:cs="Arial"/>
          <w:color w:val="000000"/>
          <w:sz w:val="20"/>
        </w:rPr>
        <w:t>PBS congressional reporter Lisa Desjardins was far more blunt, noting 'the Trump team, Republicans, are declaring victory, that Biden came across just as the GOP said he would, that he 'looked like someone had a hard time finding his words and in the beginning debate especially, that was the case.' She even brought up dark Democratic dreams of a replacement candidate.</w:t>
      </w:r>
    </w:p>
    <w:p w14:paraId="7544376C" w14:textId="77777777" w:rsidR="00FA4267" w:rsidRDefault="006700FD">
      <w:pPr>
        <w:pStyle w:val="Normal85"/>
        <w:spacing w:before="200" w:line="260" w:lineRule="atLeast"/>
        <w:jc w:val="both"/>
      </w:pPr>
      <w:r>
        <w:rPr>
          <w:rFonts w:ascii="Arial" w:eastAsia="Arial" w:hAnsi="Arial" w:cs="Arial"/>
          <w:color w:val="000000"/>
          <w:sz w:val="20"/>
        </w:rPr>
        <w:t>Lisa Desjardins: House Democrats are in a very dark place right nowthere is, I will say, in the ether, there are some even sort of raising this idea, like, should this be our nominee? Now that -- this is the worst moment. This is the worst moment. Is it realistic to think that there'</w:t>
      </w:r>
      <w:r>
        <w:rPr>
          <w:rFonts w:ascii="Arial" w:eastAsia="Arial" w:hAnsi="Arial" w:cs="Arial"/>
          <w:b/>
          <w:color w:val="000000"/>
          <w:sz w:val="20"/>
        </w:rPr>
        <w:t>s</w:t>
      </w:r>
      <w:r>
        <w:rPr>
          <w:rFonts w:ascii="Arial" w:eastAsia="Arial" w:hAnsi="Arial" w:cs="Arial"/>
          <w:color w:val="000000"/>
          <w:sz w:val="20"/>
        </w:rPr>
        <w:t xml:space="preserve"> actually going to be a change in nominee? No, I don't think so, and Democratic leadership that I'm also texting with, says no, that'</w:t>
      </w:r>
      <w:r>
        <w:rPr>
          <w:rFonts w:ascii="Arial" w:eastAsia="Arial" w:hAnsi="Arial" w:cs="Arial"/>
          <w:b/>
          <w:color w:val="000000"/>
          <w:sz w:val="20"/>
        </w:rPr>
        <w:t>s</w:t>
      </w:r>
      <w:r>
        <w:rPr>
          <w:rFonts w:ascii="Arial" w:eastAsia="Arial" w:hAnsi="Arial" w:cs="Arial"/>
          <w:color w:val="000000"/>
          <w:sz w:val="20"/>
        </w:rPr>
        <w:t xml:space="preserve"> ridiculous. But that is how bad this moment is.</w:t>
      </w:r>
    </w:p>
    <w:p w14:paraId="550F2ABC" w14:textId="77777777" w:rsidR="00FA4267" w:rsidRDefault="006700FD">
      <w:pPr>
        <w:pStyle w:val="Normal85"/>
        <w:spacing w:before="200" w:line="260" w:lineRule="atLeast"/>
        <w:jc w:val="both"/>
      </w:pPr>
      <w:r>
        <w:rPr>
          <w:rFonts w:ascii="Arial" w:eastAsia="Arial" w:hAnsi="Arial" w:cs="Arial"/>
          <w:color w:val="000000"/>
          <w:sz w:val="20"/>
        </w:rPr>
        <w:t>After that influx of reality, Barron-Lopez tried more happy talk, saying former Republicans wanted to hit the trail for President Biden and that the right-leaning state of North Carolina was 'maybe gettable' for Biden.</w:t>
      </w:r>
    </w:p>
    <w:p w14:paraId="41E75BEB" w14:textId="77777777" w:rsidR="00FA4267" w:rsidRDefault="006700FD">
      <w:pPr>
        <w:pStyle w:val="Normal85"/>
        <w:spacing w:before="240" w:line="260" w:lineRule="atLeast"/>
        <w:jc w:val="both"/>
      </w:pPr>
      <w:r>
        <w:rPr>
          <w:rFonts w:ascii="Arial" w:eastAsia="Arial" w:hAnsi="Arial" w:cs="Arial"/>
          <w:color w:val="000000"/>
          <w:sz w:val="20"/>
        </w:rPr>
        <w:t xml:space="preserve">Oddly, the PBS News Hour hosts promoted its own online ' </w:t>
      </w:r>
      <w:hyperlink r:id="rId2921" w:history="1">
        <w:r>
          <w:rPr>
            <w:rFonts w:ascii="Arial" w:eastAsia="Arial" w:hAnsi="Arial" w:cs="Arial"/>
            <w:b/>
            <w:color w:val="0077CC"/>
            <w:sz w:val="20"/>
            <w:u w:val="single"/>
            <w:shd w:val="clear" w:color="auto" w:fill="FFFFFF"/>
          </w:rPr>
          <w:t>fact check</w:t>
        </w:r>
      </w:hyperlink>
      <w:hyperlink r:id="rId2922" w:history="1">
        <w:r>
          <w:rPr>
            <w:rFonts w:ascii="Arial" w:eastAsia="Arial" w:hAnsi="Arial" w:cs="Arial"/>
            <w:color w:val="0077CC"/>
            <w:sz w:val="20"/>
            <w:u w:val="single"/>
            <w:shd w:val="clear" w:color="auto" w:fill="FFFFFF"/>
          </w:rPr>
          <w:t>' both before and after the debate but as it turned out, PBS farmed out the actual '</w:t>
        </w:r>
      </w:hyperlink>
      <w:hyperlink r:id="rId2923" w:history="1">
        <w:r>
          <w:rPr>
            <w:rFonts w:ascii="Arial" w:eastAsia="Arial" w:hAnsi="Arial" w:cs="Arial"/>
            <w:b/>
            <w:color w:val="0077CC"/>
            <w:sz w:val="20"/>
            <w:u w:val="single"/>
            <w:shd w:val="clear" w:color="auto" w:fill="FFFFFF"/>
          </w:rPr>
          <w:t>fact checking</w:t>
        </w:r>
      </w:hyperlink>
      <w:hyperlink r:id="rId2924" w:history="1">
        <w:r>
          <w:rPr>
            <w:rFonts w:ascii="Arial" w:eastAsia="Arial" w:hAnsi="Arial" w:cs="Arial"/>
            <w:color w:val="0077CC"/>
            <w:sz w:val="20"/>
            <w:u w:val="single"/>
            <w:shd w:val="clear" w:color="auto" w:fill="FFFFFF"/>
          </w:rPr>
          <w:t xml:space="preserve">' to </w:t>
        </w:r>
      </w:hyperlink>
      <w:hyperlink r:id="rId2925" w:history="1">
        <w:r>
          <w:rPr>
            <w:rFonts w:ascii="Arial" w:eastAsia="Arial" w:hAnsi="Arial" w:cs="Arial"/>
            <w:b/>
            <w:color w:val="0077CC"/>
            <w:sz w:val="20"/>
            <w:u w:val="single"/>
            <w:shd w:val="clear" w:color="auto" w:fill="FFFFFF"/>
          </w:rPr>
          <w:t>Politifact</w:t>
        </w:r>
      </w:hyperlink>
      <w:hyperlink r:id="rId2926" w:history="1">
        <w:r>
          <w:rPr>
            <w:rFonts w:ascii="Arial" w:eastAsia="Arial" w:hAnsi="Arial" w:cs="Arial"/>
            <w:color w:val="0077CC"/>
            <w:sz w:val="20"/>
            <w:u w:val="single"/>
            <w:shd w:val="clear" w:color="auto" w:fill="FFFFFF"/>
          </w:rPr>
          <w:t>, which has its own liberal bent. Here'</w:t>
        </w:r>
      </w:hyperlink>
      <w:hyperlink r:id="rId2927" w:history="1">
        <w:r>
          <w:rPr>
            <w:rFonts w:ascii="Arial" w:eastAsia="Arial" w:hAnsi="Arial" w:cs="Arial"/>
            <w:b/>
            <w:color w:val="0077CC"/>
            <w:sz w:val="20"/>
            <w:u w:val="single"/>
            <w:shd w:val="clear" w:color="auto" w:fill="FFFFFF"/>
          </w:rPr>
          <w:t>s</w:t>
        </w:r>
      </w:hyperlink>
      <w:hyperlink r:id="rId2928" w:history="1">
        <w:r>
          <w:rPr>
            <w:rFonts w:ascii="Arial" w:eastAsia="Arial" w:hAnsi="Arial" w:cs="Arial"/>
            <w:color w:val="0077CC"/>
            <w:sz w:val="20"/>
            <w:u w:val="single"/>
            <w:shd w:val="clear" w:color="auto" w:fill="FFFFFF"/>
          </w:rPr>
          <w:t xml:space="preserve"> a taste. 'Trump'</w:t>
        </w:r>
      </w:hyperlink>
      <w:hyperlink r:id="rId2929" w:history="1">
        <w:r>
          <w:rPr>
            <w:rFonts w:ascii="Arial" w:eastAsia="Arial" w:hAnsi="Arial" w:cs="Arial"/>
            <w:b/>
            <w:color w:val="0077CC"/>
            <w:sz w:val="20"/>
            <w:u w:val="single"/>
            <w:shd w:val="clear" w:color="auto" w:fill="FFFFFF"/>
          </w:rPr>
          <w:t>s</w:t>
        </w:r>
      </w:hyperlink>
      <w:hyperlink r:id="rId2930" w:history="1">
        <w:r>
          <w:rPr>
            <w:rFonts w:ascii="Arial" w:eastAsia="Arial" w:hAnsi="Arial" w:cs="Arial"/>
            <w:color w:val="0077CC"/>
            <w:sz w:val="20"/>
            <w:u w:val="single"/>
            <w:shd w:val="clear" w:color="auto" w:fill="FFFFFF"/>
          </w:rPr>
          <w:t xml:space="preserve"> outlandish immigration claim' that Biden 'allowed millions of people to come in here from prisons, jails and mental institutions' warranted a Pants on Fire! rating (as in 'Liar, Liar'). The Biden headlines were more favorable: 'Biden'</w:t>
        </w:r>
      </w:hyperlink>
      <w:hyperlink r:id="rId2931" w:history="1">
        <w:r>
          <w:rPr>
            <w:rFonts w:ascii="Arial" w:eastAsia="Arial" w:hAnsi="Arial" w:cs="Arial"/>
            <w:b/>
            <w:color w:val="0077CC"/>
            <w:sz w:val="20"/>
            <w:u w:val="single"/>
            <w:shd w:val="clear" w:color="auto" w:fill="FFFFFF"/>
          </w:rPr>
          <w:t>s</w:t>
        </w:r>
      </w:hyperlink>
      <w:hyperlink r:id="rId2932" w:history="1">
        <w:r>
          <w:rPr>
            <w:rFonts w:ascii="Arial" w:eastAsia="Arial" w:hAnsi="Arial" w:cs="Arial"/>
            <w:color w:val="0077CC"/>
            <w:sz w:val="20"/>
            <w:u w:val="single"/>
            <w:shd w:val="clear" w:color="auto" w:fill="FFFFFF"/>
          </w:rPr>
          <w:t xml:space="preserve"> close to the mark about immigration reductions.'</w:t>
        </w:r>
      </w:hyperlink>
    </w:p>
    <w:p w14:paraId="63BE163E" w14:textId="77777777" w:rsidR="00FA4267" w:rsidRDefault="006700FD">
      <w:pPr>
        <w:pStyle w:val="Normal85"/>
        <w:spacing w:before="240" w:line="260" w:lineRule="atLeast"/>
        <w:jc w:val="both"/>
      </w:pPr>
      <w:r>
        <w:rPr>
          <w:rFonts w:ascii="Arial" w:eastAsia="Arial" w:hAnsi="Arial" w:cs="Arial"/>
          <w:color w:val="000000"/>
          <w:sz w:val="20"/>
        </w:rPr>
        <w:t xml:space="preserve">The Daily Signal issued its own less tilted, more comprehensive  </w:t>
      </w:r>
      <w:hyperlink r:id="rId2933" w:history="1">
        <w:r>
          <w:rPr>
            <w:rFonts w:ascii="Arial" w:eastAsia="Arial" w:hAnsi="Arial" w:cs="Arial"/>
            <w:b/>
            <w:color w:val="0077CC"/>
            <w:sz w:val="20"/>
            <w:u w:val="single"/>
            <w:shd w:val="clear" w:color="auto" w:fill="FFFFFF"/>
          </w:rPr>
          <w:t>fact-check</w:t>
        </w:r>
      </w:hyperlink>
      <w:hyperlink r:id="rId2934" w:history="1">
        <w:r>
          <w:rPr>
            <w:rFonts w:ascii="Arial" w:eastAsia="Arial" w:hAnsi="Arial" w:cs="Arial"/>
            <w:color w:val="0077CC"/>
            <w:sz w:val="20"/>
            <w:u w:val="single"/>
            <w:shd w:val="clear" w:color="auto" w:fill="FFFFFF"/>
          </w:rPr>
          <w:t>.</w:t>
        </w:r>
      </w:hyperlink>
    </w:p>
    <w:p w14:paraId="0E683A7E" w14:textId="77777777" w:rsidR="00FA4267" w:rsidRDefault="006700FD">
      <w:pPr>
        <w:pStyle w:val="Normal85"/>
        <w:spacing w:before="240" w:line="260" w:lineRule="atLeast"/>
        <w:jc w:val="both"/>
      </w:pPr>
      <w:hyperlink r:id="rId2935" w:history="1">
        <w:r>
          <w:rPr>
            <w:rFonts w:ascii="Arial" w:eastAsia="Arial" w:hAnsi="Arial" w:cs="Arial"/>
            <w:color w:val="0077CC"/>
            <w:sz w:val="20"/>
            <w:u w:val="single"/>
            <w:shd w:val="clear" w:color="auto" w:fill="FFFFFF"/>
          </w:rPr>
          <w:t>Link to the original story.</w:t>
        </w:r>
      </w:hyperlink>
    </w:p>
    <w:p w14:paraId="4F98B1D0" w14:textId="77777777" w:rsidR="00FA4267" w:rsidRDefault="006700FD">
      <w:pPr>
        <w:pStyle w:val="Normal85"/>
        <w:keepNext/>
        <w:spacing w:before="240" w:line="340" w:lineRule="atLeast"/>
      </w:pPr>
      <w:r>
        <w:br/>
      </w:r>
      <w:r>
        <w:rPr>
          <w:rFonts w:ascii="Arial" w:eastAsia="Arial" w:hAnsi="Arial" w:cs="Arial"/>
          <w:b/>
          <w:color w:val="000000"/>
          <w:sz w:val="28"/>
        </w:rPr>
        <w:t>Notes</w:t>
      </w:r>
    </w:p>
    <w:p w14:paraId="2FEA61B0" w14:textId="30B139C0" w:rsidR="00FA4267" w:rsidRDefault="006700FD">
      <w:pPr>
        <w:pStyle w:val="Normal85"/>
        <w:spacing w:line="60" w:lineRule="exact"/>
      </w:pPr>
      <w:r>
        <w:rPr>
          <w:noProof/>
        </w:rPr>
        <mc:AlternateContent>
          <mc:Choice Requires="wps">
            <w:drawing>
              <wp:anchor distT="0" distB="0" distL="114300" distR="114300" simplePos="0" relativeHeight="251962368" behindDoc="0" locked="0" layoutInCell="1" allowOverlap="1" wp14:anchorId="050669E0" wp14:editId="5D7A1CD7">
                <wp:simplePos x="0" y="0"/>
                <wp:positionH relativeFrom="column">
                  <wp:posOffset>0</wp:posOffset>
                </wp:positionH>
                <wp:positionV relativeFrom="paragraph">
                  <wp:posOffset>25400</wp:posOffset>
                </wp:positionV>
                <wp:extent cx="6502400" cy="0"/>
                <wp:effectExtent l="15875" t="13335" r="15875" b="15240"/>
                <wp:wrapTopAndBottom/>
                <wp:docPr id="1213288569"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A17A1" id="Line 409"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DB270B5" w14:textId="77777777" w:rsidR="00FA4267" w:rsidRDefault="006700FD">
      <w:pPr>
        <w:pStyle w:val="Normal85"/>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519AAC71" w14:textId="77777777" w:rsidR="00FA4267" w:rsidRDefault="006700FD">
      <w:pPr>
        <w:pStyle w:val="Normal85"/>
        <w:keepNext/>
        <w:spacing w:before="240" w:line="340" w:lineRule="atLeast"/>
      </w:pPr>
      <w:bookmarkStart w:id="255" w:name="Classification_83"/>
      <w:bookmarkEnd w:id="255"/>
      <w:r>
        <w:rPr>
          <w:rFonts w:ascii="Arial" w:eastAsia="Arial" w:hAnsi="Arial" w:cs="Arial"/>
          <w:b/>
          <w:color w:val="000000"/>
          <w:sz w:val="28"/>
        </w:rPr>
        <w:t>Classification</w:t>
      </w:r>
    </w:p>
    <w:p w14:paraId="35D638FA" w14:textId="65A32ED8" w:rsidR="00FA4267" w:rsidRDefault="006700FD">
      <w:pPr>
        <w:pStyle w:val="Normal85"/>
        <w:spacing w:line="60" w:lineRule="exact"/>
      </w:pPr>
      <w:r>
        <w:rPr>
          <w:noProof/>
        </w:rPr>
        <mc:AlternateContent>
          <mc:Choice Requires="wps">
            <w:drawing>
              <wp:anchor distT="0" distB="0" distL="114300" distR="114300" simplePos="0" relativeHeight="251963392" behindDoc="0" locked="0" layoutInCell="1" allowOverlap="1" wp14:anchorId="62187098" wp14:editId="2C12BB2B">
                <wp:simplePos x="0" y="0"/>
                <wp:positionH relativeFrom="column">
                  <wp:posOffset>0</wp:posOffset>
                </wp:positionH>
                <wp:positionV relativeFrom="paragraph">
                  <wp:posOffset>25400</wp:posOffset>
                </wp:positionV>
                <wp:extent cx="6502400" cy="0"/>
                <wp:effectExtent l="15875" t="19050" r="15875" b="19050"/>
                <wp:wrapTopAndBottom/>
                <wp:docPr id="127331746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507AD" id="Line 410"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654A50F" w14:textId="77777777" w:rsidR="00FA4267" w:rsidRDefault="00FA4267">
      <w:pPr>
        <w:pStyle w:val="Normal85"/>
        <w:spacing w:line="120" w:lineRule="exact"/>
      </w:pPr>
    </w:p>
    <w:p w14:paraId="284D3347" w14:textId="77777777" w:rsidR="00FA4267" w:rsidRDefault="006700FD">
      <w:pPr>
        <w:pStyle w:val="Normal8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4B4E3F7" w14:textId="77777777" w:rsidR="00FA4267" w:rsidRDefault="006700FD">
      <w:pPr>
        <w:pStyle w:val="Normal8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1A9A44E9" w14:textId="77777777" w:rsidR="00FA4267" w:rsidRDefault="006700FD">
      <w:pPr>
        <w:pStyle w:val="Normal85"/>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2B5271BE" w14:textId="77777777" w:rsidR="00FA4267" w:rsidRDefault="006700FD">
      <w:pPr>
        <w:pStyle w:val="Normal8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POLITICAL PARTIES (90%); US DEMOCRATIC PARTY (90%); US REPUBLICAN PARTY (89%); VOTERS &amp; VOTING (89%); BLOGS &amp; MESSAGE BOARDS (78%); LIBERALISM (78%); CAMPAIGNS &amp; </w:t>
      </w:r>
      <w:r>
        <w:rPr>
          <w:rFonts w:ascii="Arial" w:eastAsia="Arial" w:hAnsi="Arial" w:cs="Arial"/>
          <w:b/>
          <w:color w:val="000000"/>
          <w:sz w:val="20"/>
        </w:rPr>
        <w:t>ELECTIONS</w:t>
      </w:r>
      <w:r>
        <w:rPr>
          <w:rFonts w:ascii="Arial" w:eastAsia="Arial" w:hAnsi="Arial" w:cs="Arial"/>
          <w:color w:val="000000"/>
          <w:sz w:val="20"/>
        </w:rPr>
        <w:t xml:space="preserve"> (77%); </w:t>
      </w:r>
      <w:r>
        <w:rPr>
          <w:rFonts w:ascii="Arial" w:eastAsia="Arial" w:hAnsi="Arial" w:cs="Arial"/>
          <w:b/>
          <w:color w:val="000000"/>
          <w:sz w:val="20"/>
        </w:rPr>
        <w:t>ELECTIONS</w:t>
      </w:r>
      <w:r>
        <w:rPr>
          <w:rFonts w:ascii="Arial" w:eastAsia="Arial" w:hAnsi="Arial" w:cs="Arial"/>
          <w:color w:val="000000"/>
          <w:sz w:val="20"/>
        </w:rPr>
        <w:t xml:space="preserve"> (77%); HEADS OF GOVERNMENT </w:t>
      </w:r>
      <w:r>
        <w:rPr>
          <w:rFonts w:ascii="Arial" w:eastAsia="Arial" w:hAnsi="Arial" w:cs="Arial"/>
          <w:b/>
          <w:color w:val="000000"/>
          <w:sz w:val="20"/>
        </w:rPr>
        <w:t>ELECTIONS</w:t>
      </w:r>
      <w:r>
        <w:rPr>
          <w:rFonts w:ascii="Arial" w:eastAsia="Arial" w:hAnsi="Arial" w:cs="Arial"/>
          <w:color w:val="000000"/>
          <w:sz w:val="20"/>
        </w:rPr>
        <w:t xml:space="preserve"> (77%); PARTISANSHIP (77%); POLITICAL CANDIDATES (77%); US PRESIDENTIAL CANDIDATES 2008 (77%); US PRESIDENTIAL CANDIDATES 2012 (77%); US PRESIDENTIAL CANDIDATES 2024 (77%); US PRESIDENTIAL </w:t>
      </w:r>
      <w:r>
        <w:rPr>
          <w:rFonts w:ascii="Arial" w:eastAsia="Arial" w:hAnsi="Arial" w:cs="Arial"/>
          <w:b/>
          <w:color w:val="000000"/>
          <w:sz w:val="20"/>
        </w:rPr>
        <w:t>ELECTIONS</w:t>
      </w:r>
      <w:r>
        <w:rPr>
          <w:rFonts w:ascii="Arial" w:eastAsia="Arial" w:hAnsi="Arial" w:cs="Arial"/>
          <w:color w:val="000000"/>
          <w:sz w:val="20"/>
        </w:rPr>
        <w:t xml:space="preserve"> (77%); </w:t>
      </w:r>
      <w:r>
        <w:rPr>
          <w:rFonts w:ascii="Arial" w:eastAsia="Arial" w:hAnsi="Arial" w:cs="Arial"/>
          <w:b/>
          <w:color w:val="000000"/>
          <w:sz w:val="20"/>
        </w:rPr>
        <w:t>ELECTIONS</w:t>
      </w:r>
      <w:r>
        <w:rPr>
          <w:rFonts w:ascii="Arial" w:eastAsia="Arial" w:hAnsi="Arial" w:cs="Arial"/>
          <w:color w:val="000000"/>
          <w:sz w:val="20"/>
        </w:rPr>
        <w:t xml:space="preserve"> &amp; POLITICS (72%); CRIME, LAW ENFORCEMENT &amp; CORRECTIONS (68%); NEGATIVE NEWS (68%); FELONIES (60%); ABORTION (51%); IMMIGRATION (51%); IMMIGRATION, CITIZENSHIP &amp; DISPLACEMENT (51%)</w:t>
      </w:r>
    </w:p>
    <w:p w14:paraId="14E24A5C" w14:textId="77777777" w:rsidR="00FA4267" w:rsidRDefault="006700FD">
      <w:pPr>
        <w:pStyle w:val="Normal8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BLOGS &amp; MESSAGE BOARDS (78%); TELEVISION INDUSTRY (78%); TELEVISION PROGRAMMING (78%)</w:t>
      </w:r>
    </w:p>
    <w:p w14:paraId="484B7813" w14:textId="77777777" w:rsidR="00FA4267" w:rsidRDefault="006700FD">
      <w:pPr>
        <w:pStyle w:val="Normal85"/>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(79%); JOHN F KELLY (73%)</w:t>
      </w:r>
    </w:p>
    <w:p w14:paraId="124A43C7" w14:textId="77777777" w:rsidR="00FA4267" w:rsidRDefault="006700FD">
      <w:pPr>
        <w:pStyle w:val="Normal8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28, 2024</w:t>
      </w:r>
    </w:p>
    <w:p w14:paraId="4616D8B9" w14:textId="77777777" w:rsidR="00FA4267" w:rsidRDefault="00FA4267">
      <w:pPr>
        <w:pStyle w:val="Normal85"/>
      </w:pPr>
    </w:p>
    <w:p w14:paraId="75850A38" w14:textId="5DEA3E61" w:rsidR="00FA4267" w:rsidRDefault="006700FD">
      <w:pPr>
        <w:pStyle w:val="Normal8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4416" behindDoc="0" locked="0" layoutInCell="1" allowOverlap="1" wp14:anchorId="5EA4563A" wp14:editId="349F4A18">
                <wp:simplePos x="0" y="0"/>
                <wp:positionH relativeFrom="column">
                  <wp:posOffset>0</wp:posOffset>
                </wp:positionH>
                <wp:positionV relativeFrom="paragraph">
                  <wp:posOffset>127000</wp:posOffset>
                </wp:positionV>
                <wp:extent cx="6502400" cy="0"/>
                <wp:effectExtent l="6350" t="9525" r="15875" b="9525"/>
                <wp:wrapNone/>
                <wp:docPr id="1028326612"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5DEDF" id="Line 411"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0BE5FE75" w14:textId="77777777" w:rsidR="00FA4267" w:rsidRDefault="00FA4267">
      <w:pPr>
        <w:pStyle w:val="Normal86"/>
        <w:sectPr w:rsidR="00FA4267">
          <w:headerReference w:type="even" r:id="rId2936"/>
          <w:headerReference w:type="default" r:id="rId2937"/>
          <w:footerReference w:type="even" r:id="rId2938"/>
          <w:footerReference w:type="default" r:id="rId2939"/>
          <w:headerReference w:type="first" r:id="rId2940"/>
          <w:footerReference w:type="first" r:id="rId2941"/>
          <w:pgSz w:w="12240" w:h="15840"/>
          <w:pgMar w:top="840" w:right="1000" w:bottom="840" w:left="1000" w:header="400" w:footer="400" w:gutter="0"/>
          <w:cols w:space="720"/>
          <w:titlePg/>
        </w:sectPr>
      </w:pPr>
    </w:p>
    <w:p w14:paraId="115F8894" w14:textId="77777777" w:rsidR="00FA4267" w:rsidRDefault="00FA4267">
      <w:pPr>
        <w:pStyle w:val="Normal86"/>
      </w:pPr>
    </w:p>
    <w:p w14:paraId="1907407A" w14:textId="70EDEE56" w:rsidR="00FA4267" w:rsidRDefault="006700FD">
      <w:pPr>
        <w:pStyle w:val="Normal86"/>
      </w:pPr>
      <w:r>
        <w:rPr>
          <w:noProof/>
        </w:rPr>
        <w:drawing>
          <wp:inline distT="0" distB="0" distL="0" distR="0" wp14:anchorId="618CD532" wp14:editId="4C8DA489">
            <wp:extent cx="1879600" cy="381000"/>
            <wp:effectExtent l="0" t="0" r="0" b="0"/>
            <wp:docPr id="113" name="Picture 1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6415054" w14:textId="0E62FDF3" w:rsidR="00FA4267" w:rsidRDefault="006700FD" w:rsidP="00A42174">
      <w:pPr>
        <w:pStyle w:val="Heading184"/>
        <w:keepNext w:val="0"/>
        <w:numPr>
          <w:ilvl w:val="0"/>
          <w:numId w:val="140"/>
        </w:numPr>
        <w:spacing w:after="200" w:line="340" w:lineRule="atLeast"/>
        <w:jc w:val="center"/>
      </w:pPr>
      <w:hyperlink r:id="rId2942" w:history="1">
        <w:r>
          <w:rPr>
            <w:rFonts w:eastAsia="Arial"/>
            <w:color w:val="0077CC"/>
            <w:sz w:val="28"/>
            <w:u w:val="single"/>
            <w:shd w:val="clear" w:color="auto" w:fill="FFFFFF"/>
          </w:rPr>
          <w:t>FACT CHECK</w:t>
        </w:r>
      </w:hyperlink>
      <w:hyperlink r:id="rId2943" w:history="1">
        <w:r>
          <w:rPr>
            <w:rFonts w:eastAsia="Arial"/>
            <w:color w:val="0077CC"/>
            <w:sz w:val="28"/>
            <w:u w:val="single"/>
            <w:shd w:val="clear" w:color="auto" w:fill="FFFFFF"/>
          </w:rPr>
          <w:t>: Viral Post Claims Fulton County DA Is Going To Charge Trump For Sullying Her Image; 'There is no evidence that Trump is going to "face charges for sullying" Willis'</w:t>
        </w:r>
      </w:hyperlink>
      <w:hyperlink r:id="rId2944" w:history="1">
        <w:r>
          <w:rPr>
            <w:rFonts w:eastAsia="Arial"/>
            <w:color w:val="0077CC"/>
            <w:sz w:val="28"/>
            <w:u w:val="single"/>
            <w:shd w:val="clear" w:color="auto" w:fill="FFFFFF"/>
          </w:rPr>
          <w:t>s</w:t>
        </w:r>
      </w:hyperlink>
      <w:hyperlink r:id="rId2945" w:history="1">
        <w:r>
          <w:rPr>
            <w:rFonts w:eastAsia="Arial"/>
            <w:color w:val="0077CC"/>
            <w:sz w:val="28"/>
            <w:u w:val="single"/>
            <w:shd w:val="clear" w:color="auto" w:fill="FFFFFF"/>
          </w:rPr>
          <w:t xml:space="preserve"> image. Trump likely cannot be disqualified from running for president if convicted on a criminal charge, according to experts'</w:t>
        </w:r>
      </w:hyperlink>
    </w:p>
    <w:p w14:paraId="52B36F58" w14:textId="77777777" w:rsidR="00FA4267" w:rsidRDefault="006700FD">
      <w:pPr>
        <w:pStyle w:val="Normal86"/>
        <w:spacing w:before="120" w:line="260" w:lineRule="atLeast"/>
        <w:jc w:val="center"/>
      </w:pPr>
      <w:r>
        <w:rPr>
          <w:rFonts w:ascii="Arial" w:eastAsia="Arial" w:hAnsi="Arial" w:cs="Arial"/>
          <w:color w:val="000000"/>
          <w:sz w:val="20"/>
        </w:rPr>
        <w:t>The Daily Caller</w:t>
      </w:r>
    </w:p>
    <w:p w14:paraId="48C37216" w14:textId="77777777" w:rsidR="00FA4267" w:rsidRDefault="006700FD">
      <w:pPr>
        <w:pStyle w:val="Normal86"/>
        <w:spacing w:before="120" w:line="260" w:lineRule="atLeast"/>
        <w:jc w:val="center"/>
      </w:pPr>
      <w:r>
        <w:rPr>
          <w:rFonts w:ascii="Arial" w:eastAsia="Arial" w:hAnsi="Arial" w:cs="Arial"/>
          <w:color w:val="000000"/>
          <w:sz w:val="20"/>
        </w:rPr>
        <w:t>August 16, 2023 Wednesday 08:58 PM EST</w:t>
      </w:r>
    </w:p>
    <w:p w14:paraId="0CFC9E25" w14:textId="77777777" w:rsidR="00FA4267" w:rsidRDefault="00FA4267">
      <w:pPr>
        <w:pStyle w:val="Normal86"/>
        <w:spacing w:line="240" w:lineRule="atLeast"/>
        <w:jc w:val="both"/>
      </w:pPr>
      <w:bookmarkStart w:id="256" w:name="Bookmark_86"/>
      <w:bookmarkEnd w:id="256"/>
    </w:p>
    <w:p w14:paraId="524BB759" w14:textId="77777777" w:rsidR="00FA4267" w:rsidRDefault="006700FD">
      <w:pPr>
        <w:pStyle w:val="Normal86"/>
        <w:spacing w:before="120" w:line="220" w:lineRule="atLeast"/>
      </w:pPr>
      <w:r>
        <w:br/>
      </w:r>
      <w:r>
        <w:rPr>
          <w:rFonts w:ascii="Arial" w:eastAsia="Arial" w:hAnsi="Arial" w:cs="Arial"/>
          <w:color w:val="000000"/>
          <w:sz w:val="16"/>
        </w:rPr>
        <w:t>Copyright 2023 The Daily Caller, Inc. All Rights Reserved</w:t>
      </w:r>
    </w:p>
    <w:p w14:paraId="3DC5BD3B" w14:textId="77777777" w:rsidR="00FA4267" w:rsidRDefault="006700FD">
      <w:pPr>
        <w:pStyle w:val="Normal86"/>
        <w:spacing w:before="120" w:line="260" w:lineRule="atLeast"/>
      </w:pPr>
      <w:r>
        <w:rPr>
          <w:rFonts w:ascii="Arial" w:eastAsia="Arial" w:hAnsi="Arial" w:cs="Arial"/>
          <w:b/>
          <w:color w:val="000000"/>
          <w:sz w:val="20"/>
        </w:rPr>
        <w:t>Section:</w:t>
      </w:r>
      <w:r>
        <w:rPr>
          <w:rFonts w:ascii="Arial" w:eastAsia="Arial" w:hAnsi="Arial" w:cs="Arial"/>
          <w:color w:val="000000"/>
          <w:sz w:val="20"/>
        </w:rPr>
        <w:t> POLITICS</w:t>
      </w:r>
    </w:p>
    <w:p w14:paraId="65F9497D" w14:textId="77777777" w:rsidR="00FA4267" w:rsidRDefault="006700FD">
      <w:pPr>
        <w:pStyle w:val="Normal86"/>
        <w:spacing w:before="120" w:line="260" w:lineRule="atLeast"/>
      </w:pPr>
      <w:r>
        <w:rPr>
          <w:rFonts w:ascii="Arial" w:eastAsia="Arial" w:hAnsi="Arial" w:cs="Arial"/>
          <w:b/>
          <w:color w:val="000000"/>
          <w:sz w:val="20"/>
        </w:rPr>
        <w:t>Length:</w:t>
      </w:r>
      <w:r>
        <w:rPr>
          <w:rFonts w:ascii="Arial" w:eastAsia="Arial" w:hAnsi="Arial" w:cs="Arial"/>
          <w:color w:val="000000"/>
          <w:sz w:val="20"/>
        </w:rPr>
        <w:t> 682 words</w:t>
      </w:r>
    </w:p>
    <w:p w14:paraId="27851E13" w14:textId="77777777" w:rsidR="00FA4267" w:rsidRDefault="006700FD">
      <w:pPr>
        <w:pStyle w:val="Normal86"/>
        <w:spacing w:before="240" w:line="260" w:lineRule="atLeast"/>
      </w:pPr>
      <w:r>
        <w:rPr>
          <w:rFonts w:ascii="Arial" w:eastAsia="Arial" w:hAnsi="Arial" w:cs="Arial"/>
          <w:b/>
          <w:color w:val="000000"/>
          <w:sz w:val="20"/>
        </w:rPr>
        <w:t>Byline:</w:t>
      </w:r>
      <w:r>
        <w:rPr>
          <w:rFonts w:ascii="Arial" w:eastAsia="Arial" w:hAnsi="Arial" w:cs="Arial"/>
          <w:color w:val="000000"/>
          <w:sz w:val="20"/>
        </w:rPr>
        <w:t xml:space="preserve"> Elias Atienza, Senior Reporter, </w:t>
      </w:r>
      <w:hyperlink r:id="rId2946" w:history="1">
        <w:r>
          <w:rPr>
            <w:rFonts w:ascii="Arial" w:eastAsia="Arial" w:hAnsi="Arial" w:cs="Arial"/>
            <w:color w:val="0077CC"/>
            <w:sz w:val="20"/>
            <w:u w:val="single"/>
            <w:shd w:val="clear" w:color="auto" w:fill="FFFFFF"/>
          </w:rPr>
          <w:t>elias@dailycaller.com</w:t>
        </w:r>
      </w:hyperlink>
    </w:p>
    <w:p w14:paraId="38DF7454" w14:textId="77777777" w:rsidR="00FA4267" w:rsidRDefault="006700FD">
      <w:pPr>
        <w:pStyle w:val="Normal86"/>
        <w:keepNext/>
        <w:spacing w:before="240" w:line="340" w:lineRule="atLeast"/>
      </w:pPr>
      <w:bookmarkStart w:id="257" w:name="Body_84"/>
      <w:bookmarkEnd w:id="257"/>
      <w:r>
        <w:rPr>
          <w:rFonts w:ascii="Arial" w:eastAsia="Arial" w:hAnsi="Arial" w:cs="Arial"/>
          <w:b/>
          <w:color w:val="000000"/>
          <w:sz w:val="28"/>
        </w:rPr>
        <w:t>Body</w:t>
      </w:r>
    </w:p>
    <w:p w14:paraId="6F7E818C" w14:textId="675BDB3A" w:rsidR="00FA4267" w:rsidRDefault="006700FD">
      <w:pPr>
        <w:pStyle w:val="Normal86"/>
        <w:spacing w:line="60" w:lineRule="exact"/>
      </w:pPr>
      <w:r>
        <w:rPr>
          <w:noProof/>
        </w:rPr>
        <mc:AlternateContent>
          <mc:Choice Requires="wps">
            <w:drawing>
              <wp:anchor distT="0" distB="0" distL="114300" distR="114300" simplePos="0" relativeHeight="251965440" behindDoc="0" locked="0" layoutInCell="1" allowOverlap="1" wp14:anchorId="72DBCF1B" wp14:editId="730D7C06">
                <wp:simplePos x="0" y="0"/>
                <wp:positionH relativeFrom="column">
                  <wp:posOffset>0</wp:posOffset>
                </wp:positionH>
                <wp:positionV relativeFrom="paragraph">
                  <wp:posOffset>25400</wp:posOffset>
                </wp:positionV>
                <wp:extent cx="6502400" cy="0"/>
                <wp:effectExtent l="15875" t="12700" r="15875" b="15875"/>
                <wp:wrapTopAndBottom/>
                <wp:docPr id="285187419"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CFF27" id="Line 413"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33CB930" w14:textId="77777777" w:rsidR="00FA4267" w:rsidRDefault="00FA4267">
      <w:pPr>
        <w:pStyle w:val="Normal86"/>
      </w:pPr>
    </w:p>
    <w:p w14:paraId="2B9964D8" w14:textId="77777777" w:rsidR="00FA4267" w:rsidRDefault="006700FD">
      <w:pPr>
        <w:pStyle w:val="Normal86"/>
        <w:spacing w:before="240" w:line="260" w:lineRule="atLeast"/>
        <w:jc w:val="both"/>
      </w:pPr>
      <w:hyperlink r:id="rId2947" w:history="1">
        <w:r>
          <w:rPr>
            <w:rFonts w:ascii="Arial" w:eastAsia="Arial" w:hAnsi="Arial" w:cs="Arial"/>
            <w:color w:val="0077CC"/>
            <w:sz w:val="20"/>
            <w:u w:val="single"/>
            <w:shd w:val="clear" w:color="auto" w:fill="FFFFFF"/>
          </w:rPr>
          <w:t>Link to Image</w:t>
        </w:r>
      </w:hyperlink>
    </w:p>
    <w:p w14:paraId="36BE765B" w14:textId="77777777" w:rsidR="00FA4267" w:rsidRDefault="006700FD">
      <w:pPr>
        <w:pStyle w:val="Normal86"/>
        <w:spacing w:before="240" w:line="260" w:lineRule="atLeast"/>
        <w:jc w:val="both"/>
      </w:pPr>
      <w:r>
        <w:rPr>
          <w:rFonts w:ascii="Arial" w:eastAsia="Arial" w:hAnsi="Arial" w:cs="Arial"/>
          <w:color w:val="000000"/>
          <w:sz w:val="20"/>
        </w:rPr>
        <w:t>A post </w:t>
      </w:r>
      <w:hyperlink r:id="rId2948" w:history="1">
        <w:r>
          <w:rPr>
            <w:rFonts w:ascii="Arial" w:eastAsia="Arial" w:hAnsi="Arial" w:cs="Arial"/>
            <w:color w:val="0077CC"/>
            <w:sz w:val="20"/>
            <w:u w:val="single"/>
            <w:shd w:val="clear" w:color="auto" w:fill="FFFFFF"/>
          </w:rPr>
          <w:t>shared on X</w:t>
        </w:r>
      </w:hyperlink>
      <w:r>
        <w:rPr>
          <w:rFonts w:ascii="Arial" w:eastAsia="Arial" w:hAnsi="Arial" w:cs="Arial"/>
          <w:color w:val="000000"/>
          <w:sz w:val="20"/>
        </w:rPr>
        <w:t>, the social media platform formerly known as Twitter, claims Fulton County District Attorney Fani Willis is going to charge former President Donald Trump for sullying her image and that Trump would be unable to run for office if convicted.</w:t>
      </w:r>
    </w:p>
    <w:p w14:paraId="43CF4A43" w14:textId="77777777" w:rsidR="00FA4267" w:rsidRDefault="006700FD">
      <w:pPr>
        <w:pStyle w:val="Normal86"/>
        <w:spacing w:before="240" w:line="260" w:lineRule="atLeast"/>
        <w:ind w:left="400"/>
        <w:jc w:val="both"/>
      </w:pPr>
      <w:r>
        <w:rPr>
          <w:rFonts w:ascii="Arial" w:eastAsia="Arial" w:hAnsi="Arial" w:cs="Arial"/>
          <w:color w:val="000000"/>
          <w:sz w:val="20"/>
        </w:rPr>
        <w:t xml:space="preserve"> BOOM: Fani Willis is taking the matter seriously as Donald Trump accuses her of having an affair with a gang member at a recent rally. Willis challenges Trump to prove the accusation by tomorrow or face charges for sullying the image of a prosecutor. If convicted in Georgia,... </w:t>
      </w:r>
      <w:hyperlink r:id="rId2949" w:history="1">
        <w:r>
          <w:rPr>
            <w:rFonts w:ascii="Arial" w:eastAsia="Arial" w:hAnsi="Arial" w:cs="Arial"/>
            <w:color w:val="0077CC"/>
            <w:sz w:val="20"/>
            <w:u w:val="single"/>
            <w:shd w:val="clear" w:color="auto" w:fill="FFFFFF"/>
          </w:rPr>
          <w:t>pic.twitter.com/P9diQ2gtOv</w:t>
        </w:r>
      </w:hyperlink>
    </w:p>
    <w:p w14:paraId="0260D7F1" w14:textId="77777777" w:rsidR="00FA4267" w:rsidRDefault="006700FD">
      <w:pPr>
        <w:pStyle w:val="Normal86"/>
        <w:spacing w:before="240" w:line="260" w:lineRule="atLeast"/>
        <w:ind w:left="400"/>
        <w:jc w:val="both"/>
      </w:pPr>
      <w:r>
        <w:rPr>
          <w:rFonts w:ascii="Arial" w:eastAsia="Arial" w:hAnsi="Arial" w:cs="Arial"/>
          <w:color w:val="000000"/>
          <w:sz w:val="20"/>
        </w:rPr>
        <w:t xml:space="preserve"> - Popular Liberal  (@PopularLiberal) </w:t>
      </w:r>
      <w:hyperlink r:id="rId2950" w:history="1">
        <w:r>
          <w:rPr>
            <w:rFonts w:ascii="Arial" w:eastAsia="Arial" w:hAnsi="Arial" w:cs="Arial"/>
            <w:color w:val="0077CC"/>
            <w:sz w:val="20"/>
            <w:u w:val="single"/>
            <w:shd w:val="clear" w:color="auto" w:fill="FFFFFF"/>
          </w:rPr>
          <w:t>August 10, 2023</w:t>
        </w:r>
      </w:hyperlink>
    </w:p>
    <w:p w14:paraId="5848E5BB" w14:textId="77777777" w:rsidR="00FA4267" w:rsidRDefault="006700FD">
      <w:pPr>
        <w:pStyle w:val="Normal86"/>
        <w:spacing w:before="200" w:line="260" w:lineRule="atLeast"/>
        <w:jc w:val="both"/>
      </w:pPr>
      <w:r>
        <w:rPr>
          <w:rFonts w:ascii="Arial" w:eastAsia="Arial" w:hAnsi="Arial" w:cs="Arial"/>
          <w:b/>
          <w:color w:val="000000"/>
          <w:sz w:val="20"/>
        </w:rPr>
        <w:t>Verdict: False</w:t>
      </w:r>
    </w:p>
    <w:p w14:paraId="7FA22514" w14:textId="77777777" w:rsidR="00FA4267" w:rsidRDefault="006700FD">
      <w:pPr>
        <w:pStyle w:val="Normal86"/>
        <w:spacing w:before="200" w:line="260" w:lineRule="atLeast"/>
        <w:jc w:val="both"/>
      </w:pPr>
      <w:r>
        <w:rPr>
          <w:rFonts w:ascii="Arial" w:eastAsia="Arial" w:hAnsi="Arial" w:cs="Arial"/>
          <w:color w:val="000000"/>
          <w:sz w:val="20"/>
        </w:rPr>
        <w:t>There is no evidence that Trump is going to “face charges for sullying” Willis'</w:t>
      </w:r>
      <w:r>
        <w:rPr>
          <w:rFonts w:ascii="Arial" w:eastAsia="Arial" w:hAnsi="Arial" w:cs="Arial"/>
          <w:b/>
          <w:color w:val="000000"/>
          <w:sz w:val="20"/>
        </w:rPr>
        <w:t>s</w:t>
      </w:r>
      <w:r>
        <w:rPr>
          <w:rFonts w:ascii="Arial" w:eastAsia="Arial" w:hAnsi="Arial" w:cs="Arial"/>
          <w:color w:val="000000"/>
          <w:sz w:val="20"/>
        </w:rPr>
        <w:t xml:space="preserve"> image. Trump likely cannot be disqualified from running for president if convicted on a criminal charge, according to experts.</w:t>
      </w:r>
    </w:p>
    <w:p w14:paraId="0A756190" w14:textId="77777777" w:rsidR="00FA4267" w:rsidRDefault="006700FD">
      <w:pPr>
        <w:pStyle w:val="Normal86"/>
        <w:spacing w:before="200" w:line="260" w:lineRule="atLeast"/>
        <w:jc w:val="both"/>
      </w:pPr>
      <w:r>
        <w:rPr>
          <w:rFonts w:ascii="Arial" w:eastAsia="Arial" w:hAnsi="Arial" w:cs="Arial"/>
          <w:b/>
          <w:color w:val="000000"/>
          <w:sz w:val="20"/>
        </w:rPr>
        <w:t>Fact Check:</w:t>
      </w:r>
    </w:p>
    <w:p w14:paraId="542C7700" w14:textId="77777777" w:rsidR="00FA4267" w:rsidRDefault="006700FD">
      <w:pPr>
        <w:pStyle w:val="Normal86"/>
        <w:spacing w:before="200" w:line="260" w:lineRule="atLeast"/>
        <w:jc w:val="both"/>
      </w:pPr>
      <w:r>
        <w:rPr>
          <w:rFonts w:ascii="Arial" w:eastAsia="Arial" w:hAnsi="Arial" w:cs="Arial"/>
          <w:color w:val="000000"/>
          <w:sz w:val="20"/>
        </w:rPr>
        <w:t xml:space="preserve">Trump claimed in early August that Willis had an affair with a gang member she was investigating, according to </w:t>
      </w:r>
      <w:hyperlink r:id="rId2951" w:history="1">
        <w:r>
          <w:rPr>
            <w:rFonts w:ascii="Arial" w:eastAsia="Arial" w:hAnsi="Arial" w:cs="Arial"/>
            <w:b/>
            <w:color w:val="0077CC"/>
            <w:sz w:val="20"/>
            <w:u w:val="single"/>
            <w:shd w:val="clear" w:color="auto" w:fill="FFFFFF"/>
          </w:rPr>
          <w:t>Factcheck</w:t>
        </w:r>
      </w:hyperlink>
      <w:hyperlink r:id="rId2952" w:history="1">
        <w:r>
          <w:rPr>
            <w:rFonts w:ascii="Arial" w:eastAsia="Arial" w:hAnsi="Arial" w:cs="Arial"/>
            <w:color w:val="0077CC"/>
            <w:sz w:val="20"/>
            <w:u w:val="single"/>
            <w:shd w:val="clear" w:color="auto" w:fill="FFFFFF"/>
          </w:rPr>
          <w:t>.</w:t>
        </w:r>
      </w:hyperlink>
      <w:hyperlink r:id="rId2953" w:history="1">
        <w:r>
          <w:rPr>
            <w:rFonts w:ascii="Arial" w:eastAsia="Arial" w:hAnsi="Arial" w:cs="Arial"/>
            <w:b/>
            <w:color w:val="0077CC"/>
            <w:sz w:val="20"/>
            <w:u w:val="single"/>
            <w:shd w:val="clear" w:color="auto" w:fill="FFFFFF"/>
          </w:rPr>
          <w:t>org</w:t>
        </w:r>
      </w:hyperlink>
      <w:r>
        <w:rPr>
          <w:rFonts w:ascii="Arial" w:eastAsia="Arial" w:hAnsi="Arial" w:cs="Arial"/>
          <w:color w:val="000000"/>
          <w:sz w:val="20"/>
        </w:rPr>
        <w:t xml:space="preserve">. These ads are not substantiated by any evidence, the </w:t>
      </w:r>
      <w:r>
        <w:rPr>
          <w:rFonts w:ascii="Arial" w:eastAsia="Arial" w:hAnsi="Arial" w:cs="Arial"/>
          <w:b/>
          <w:color w:val="000000"/>
          <w:sz w:val="20"/>
        </w:rPr>
        <w:t>fact-checking</w:t>
      </w:r>
      <w:r>
        <w:rPr>
          <w:rFonts w:ascii="Arial" w:eastAsia="Arial" w:hAnsi="Arial" w:cs="Arial"/>
          <w:color w:val="000000"/>
          <w:sz w:val="20"/>
        </w:rPr>
        <w:t xml:space="preserve"> outlet reported.</w:t>
      </w:r>
    </w:p>
    <w:p w14:paraId="48DE22DA" w14:textId="77777777" w:rsidR="00FA4267" w:rsidRDefault="006700FD">
      <w:pPr>
        <w:pStyle w:val="Normal86"/>
        <w:spacing w:before="200" w:line="260" w:lineRule="atLeast"/>
        <w:jc w:val="both"/>
      </w:pPr>
      <w:r>
        <w:rPr>
          <w:rFonts w:ascii="Arial" w:eastAsia="Arial" w:hAnsi="Arial" w:cs="Arial"/>
          <w:color w:val="000000"/>
          <w:sz w:val="20"/>
        </w:rPr>
        <w:t>Social media users have been sharing claims that Willis “challenges” Trump to prove the accusation or be charged with “sullying the image of a prosecutor.” The post also claims that Trump would be unable to run for office if convicted.</w:t>
      </w:r>
    </w:p>
    <w:p w14:paraId="0CEBD599" w14:textId="77777777" w:rsidR="00FA4267" w:rsidRDefault="006700FD">
      <w:pPr>
        <w:pStyle w:val="Normal86"/>
        <w:spacing w:before="240" w:line="260" w:lineRule="atLeast"/>
        <w:jc w:val="both"/>
      </w:pPr>
      <w:r>
        <w:rPr>
          <w:rFonts w:ascii="Arial" w:eastAsia="Arial" w:hAnsi="Arial" w:cs="Arial"/>
          <w:color w:val="000000"/>
          <w:sz w:val="20"/>
        </w:rPr>
        <w:t xml:space="preserve">There is no evidence for this claim. If Willis had said that she would charge Trump for sullying the image of a prosecutor, media outlets would have covered it, yet none have. Willis said in an email to her office not to respond to the “false accusations,” according to </w:t>
      </w:r>
      <w:hyperlink r:id="rId2954" w:history="1">
        <w:r>
          <w:rPr>
            <w:rFonts w:ascii="Arial" w:eastAsia="Arial" w:hAnsi="Arial" w:cs="Arial"/>
            <w:color w:val="0077CC"/>
            <w:sz w:val="20"/>
            <w:u w:val="single"/>
            <w:shd w:val="clear" w:color="auto" w:fill="FFFFFF"/>
          </w:rPr>
          <w:t>the Atlanta Journal-Constitution</w:t>
        </w:r>
      </w:hyperlink>
      <w:r>
        <w:rPr>
          <w:rFonts w:ascii="Arial" w:eastAsia="Arial" w:hAnsi="Arial" w:cs="Arial"/>
          <w:color w:val="000000"/>
          <w:sz w:val="20"/>
        </w:rPr>
        <w:t>.</w:t>
      </w:r>
    </w:p>
    <w:p w14:paraId="4E6DFE3C" w14:textId="77777777" w:rsidR="00FA4267" w:rsidRDefault="006700FD">
      <w:pPr>
        <w:pStyle w:val="Normal86"/>
        <w:spacing w:before="240" w:line="260" w:lineRule="atLeast"/>
        <w:jc w:val="both"/>
      </w:pPr>
      <w:r>
        <w:rPr>
          <w:rFonts w:ascii="Arial" w:eastAsia="Arial" w:hAnsi="Arial" w:cs="Arial"/>
          <w:color w:val="000000"/>
          <w:sz w:val="20"/>
        </w:rPr>
        <w:t xml:space="preserve">Stephen Fowler, a reporter with Georgia Public Broadcasting, </w:t>
      </w:r>
      <w:hyperlink r:id="rId2955" w:history="1">
        <w:r>
          <w:rPr>
            <w:rFonts w:ascii="Arial" w:eastAsia="Arial" w:hAnsi="Arial" w:cs="Arial"/>
            <w:color w:val="0077CC"/>
            <w:sz w:val="20"/>
            <w:u w:val="single"/>
            <w:shd w:val="clear" w:color="auto" w:fill="FFFFFF"/>
          </w:rPr>
          <w:t>debunked</w:t>
        </w:r>
      </w:hyperlink>
      <w:r>
        <w:rPr>
          <w:rFonts w:ascii="Arial" w:eastAsia="Arial" w:hAnsi="Arial" w:cs="Arial"/>
          <w:color w:val="000000"/>
          <w:sz w:val="20"/>
        </w:rPr>
        <w:t xml:space="preserve"> the claim in a tweet. </w:t>
      </w:r>
      <w:hyperlink r:id="rId2956" w:history="1">
        <w:r>
          <w:rPr>
            <w:rFonts w:ascii="Arial" w:eastAsia="Arial" w:hAnsi="Arial" w:cs="Arial"/>
            <w:b/>
            <w:color w:val="0077CC"/>
            <w:sz w:val="20"/>
            <w:u w:val="single"/>
            <w:shd w:val="clear" w:color="auto" w:fill="FFFFFF"/>
          </w:rPr>
          <w:t>(RELATED: No, Ukraine Did Not Ask Canada To Send 30,000 Military Age Men To Fight Russia)</w:t>
        </w:r>
      </w:hyperlink>
    </w:p>
    <w:p w14:paraId="6CBF31B7" w14:textId="77777777" w:rsidR="00FA4267" w:rsidRDefault="006700FD">
      <w:pPr>
        <w:pStyle w:val="Normal86"/>
        <w:spacing w:before="240" w:line="260" w:lineRule="atLeast"/>
        <w:ind w:left="400"/>
        <w:jc w:val="both"/>
      </w:pPr>
      <w:r>
        <w:rPr>
          <w:rFonts w:ascii="Arial" w:eastAsia="Arial" w:hAnsi="Arial" w:cs="Arial"/>
          <w:color w:val="000000"/>
          <w:sz w:val="20"/>
        </w:rPr>
        <w:t xml:space="preserve"> I see we're also at the “anonymous resister lib fanfic” section of the pre-indictment news cycle, complete with nonsense about “charges for sullying the image of a prosecutor” and alleging Trump couldn't run for office if convicted, with no source (because it doesn't exist) </w:t>
      </w:r>
      <w:hyperlink r:id="rId2957" w:history="1">
        <w:r>
          <w:rPr>
            <w:rFonts w:ascii="Arial" w:eastAsia="Arial" w:hAnsi="Arial" w:cs="Arial"/>
            <w:color w:val="0077CC"/>
            <w:sz w:val="20"/>
            <w:u w:val="single"/>
            <w:shd w:val="clear" w:color="auto" w:fill="FFFFFF"/>
          </w:rPr>
          <w:t>pic.twitter.com/4vCvW0sFy7</w:t>
        </w:r>
      </w:hyperlink>
    </w:p>
    <w:p w14:paraId="7DE32539" w14:textId="77777777" w:rsidR="00FA4267" w:rsidRDefault="006700FD">
      <w:pPr>
        <w:pStyle w:val="Normal86"/>
        <w:spacing w:before="240" w:line="260" w:lineRule="atLeast"/>
        <w:ind w:left="400"/>
        <w:jc w:val="both"/>
      </w:pPr>
      <w:r>
        <w:rPr>
          <w:rFonts w:ascii="Arial" w:eastAsia="Arial" w:hAnsi="Arial" w:cs="Arial"/>
          <w:color w:val="000000"/>
          <w:sz w:val="20"/>
        </w:rPr>
        <w:t xml:space="preserve"> - stephen fowler (@stphnfwlr) </w:t>
      </w:r>
      <w:hyperlink r:id="rId2958" w:history="1">
        <w:r>
          <w:rPr>
            <w:rFonts w:ascii="Arial" w:eastAsia="Arial" w:hAnsi="Arial" w:cs="Arial"/>
            <w:color w:val="0077CC"/>
            <w:sz w:val="20"/>
            <w:u w:val="single"/>
            <w:shd w:val="clear" w:color="auto" w:fill="FFFFFF"/>
          </w:rPr>
          <w:t>August 10, 2023</w:t>
        </w:r>
      </w:hyperlink>
    </w:p>
    <w:p w14:paraId="0E1803B5" w14:textId="77777777" w:rsidR="00FA4267" w:rsidRDefault="006700FD">
      <w:pPr>
        <w:pStyle w:val="Normal86"/>
        <w:spacing w:before="200" w:line="260" w:lineRule="atLeast"/>
        <w:jc w:val="both"/>
      </w:pPr>
      <w:r>
        <w:rPr>
          <w:rFonts w:ascii="Arial" w:eastAsia="Arial" w:hAnsi="Arial" w:cs="Arial"/>
          <w:color w:val="000000"/>
          <w:sz w:val="20"/>
        </w:rPr>
        <w:t>“I see we're also at the “anonymous resister lib fanfic” section of the pre-indictment news cycle, complete with nonsense about “charges for sullying the image of a prosecutor” and alleging Trump couldn't run for office if convicted, with no source (because it doesn't exist),” Fowler tweeted.</w:t>
      </w:r>
    </w:p>
    <w:p w14:paraId="4A52DDF1" w14:textId="77777777" w:rsidR="00FA4267" w:rsidRDefault="006700FD">
      <w:pPr>
        <w:pStyle w:val="Normal86"/>
        <w:spacing w:before="200" w:line="260" w:lineRule="atLeast"/>
        <w:jc w:val="both"/>
      </w:pPr>
      <w:r>
        <w:rPr>
          <w:rFonts w:ascii="Arial" w:eastAsia="Arial" w:hAnsi="Arial" w:cs="Arial"/>
          <w:color w:val="000000"/>
          <w:sz w:val="20"/>
        </w:rPr>
        <w:t>Trump likely cannot be disqualified from running for president even if he is convicted of a crime.</w:t>
      </w:r>
    </w:p>
    <w:p w14:paraId="68194050" w14:textId="77777777" w:rsidR="00FA4267" w:rsidRDefault="006700FD">
      <w:pPr>
        <w:pStyle w:val="Normal86"/>
        <w:spacing w:before="200" w:line="260" w:lineRule="atLeast"/>
        <w:jc w:val="both"/>
      </w:pPr>
      <w:r>
        <w:rPr>
          <w:rFonts w:ascii="Arial" w:eastAsia="Arial" w:hAnsi="Arial" w:cs="Arial"/>
          <w:color w:val="000000"/>
          <w:sz w:val="20"/>
        </w:rPr>
        <w:t xml:space="preserve">“Neither conviction for defamation nor for the charges that may be included in a future indictment being pursued by Fani Willis would keep Trump from continuing his campaign or from potentially being </w:t>
      </w:r>
      <w:r>
        <w:rPr>
          <w:rFonts w:ascii="Arial" w:eastAsia="Arial" w:hAnsi="Arial" w:cs="Arial"/>
          <w:b/>
          <w:color w:val="000000"/>
          <w:sz w:val="20"/>
        </w:rPr>
        <w:t>elected</w:t>
      </w:r>
      <w:r>
        <w:rPr>
          <w:rFonts w:ascii="Arial" w:eastAsia="Arial" w:hAnsi="Arial" w:cs="Arial"/>
          <w:color w:val="000000"/>
          <w:sz w:val="20"/>
        </w:rPr>
        <w:t xml:space="preserve"> president. If </w:t>
      </w:r>
      <w:r>
        <w:rPr>
          <w:rFonts w:ascii="Arial" w:eastAsia="Arial" w:hAnsi="Arial" w:cs="Arial"/>
          <w:b/>
          <w:color w:val="000000"/>
          <w:sz w:val="20"/>
        </w:rPr>
        <w:t>elected</w:t>
      </w:r>
      <w:r>
        <w:rPr>
          <w:rFonts w:ascii="Arial" w:eastAsia="Arial" w:hAnsi="Arial" w:cs="Arial"/>
          <w:color w:val="000000"/>
          <w:sz w:val="20"/>
        </w:rPr>
        <w:t xml:space="preserve">, it is hard to imagine him being extradited to GA to serve time if he were convicted, but, of course, this has never been tested in court,” </w:t>
      </w:r>
      <w:hyperlink r:id="rId2959" w:history="1">
        <w:r>
          <w:rPr>
            <w:rFonts w:ascii="Arial" w:eastAsia="Arial" w:hAnsi="Arial" w:cs="Arial"/>
            <w:color w:val="0077CC"/>
            <w:sz w:val="20"/>
            <w:u w:val="single"/>
            <w:shd w:val="clear" w:color="auto" w:fill="FFFFFF"/>
          </w:rPr>
          <w:t>Charles Bullock</w:t>
        </w:r>
      </w:hyperlink>
      <w:r>
        <w:rPr>
          <w:rFonts w:ascii="Arial" w:eastAsia="Arial" w:hAnsi="Arial" w:cs="Arial"/>
          <w:color w:val="000000"/>
          <w:sz w:val="20"/>
        </w:rPr>
        <w:t xml:space="preserve">, a political science professor at the University of Georgia, told </w:t>
      </w: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in an email.</w:t>
      </w:r>
    </w:p>
    <w:p w14:paraId="2BC52E21" w14:textId="77777777" w:rsidR="00FA4267" w:rsidRDefault="006700FD">
      <w:pPr>
        <w:pStyle w:val="Normal86"/>
        <w:spacing w:before="24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pretty widely accepted that the list of qualifications in the Constitution is exclusive - that is, Congress or states can't add qualifications to those listed in the Constitution. It'</w:t>
      </w:r>
      <w:r>
        <w:rPr>
          <w:rFonts w:ascii="Arial" w:eastAsia="Arial" w:hAnsi="Arial" w:cs="Arial"/>
          <w:b/>
          <w:color w:val="000000"/>
          <w:sz w:val="20"/>
        </w:rPr>
        <w:t>s</w:t>
      </w:r>
      <w:r>
        <w:rPr>
          <w:rFonts w:ascii="Arial" w:eastAsia="Arial" w:hAnsi="Arial" w:cs="Arial"/>
          <w:color w:val="000000"/>
          <w:sz w:val="20"/>
        </w:rPr>
        <w:t xml:space="preserve"> something that really doesn't affect your ability to run as a candidate, to appear on the ballot, or to even win the </w:t>
      </w:r>
      <w:r>
        <w:rPr>
          <w:rFonts w:ascii="Arial" w:eastAsia="Arial" w:hAnsi="Arial" w:cs="Arial"/>
          <w:b/>
          <w:color w:val="000000"/>
          <w:sz w:val="20"/>
        </w:rPr>
        <w:t>election</w:t>
      </w:r>
      <w:r>
        <w:rPr>
          <w:rFonts w:ascii="Arial" w:eastAsia="Arial" w:hAnsi="Arial" w:cs="Arial"/>
          <w:color w:val="000000"/>
          <w:sz w:val="20"/>
        </w:rPr>
        <w:t xml:space="preserve">,” Derek Muller, a law professor at the University of Iowa, told </w:t>
      </w:r>
      <w:hyperlink r:id="rId2960" w:history="1">
        <w:r>
          <w:rPr>
            <w:rFonts w:ascii="Arial" w:eastAsia="Arial" w:hAnsi="Arial" w:cs="Arial"/>
            <w:color w:val="0077CC"/>
            <w:sz w:val="20"/>
            <w:u w:val="single"/>
            <w:shd w:val="clear" w:color="auto" w:fill="FFFFFF"/>
          </w:rPr>
          <w:t>CBS News</w:t>
        </w:r>
      </w:hyperlink>
      <w:r>
        <w:rPr>
          <w:rFonts w:ascii="Arial" w:eastAsia="Arial" w:hAnsi="Arial" w:cs="Arial"/>
          <w:color w:val="000000"/>
          <w:sz w:val="20"/>
        </w:rPr>
        <w:t xml:space="preserve"> in June 2023.</w:t>
      </w:r>
    </w:p>
    <w:p w14:paraId="46878580" w14:textId="77777777" w:rsidR="00FA4267" w:rsidRDefault="006700FD">
      <w:pPr>
        <w:pStyle w:val="Normal86"/>
        <w:spacing w:before="240" w:line="260" w:lineRule="atLeast"/>
        <w:jc w:val="both"/>
      </w:pPr>
      <w:r>
        <w:rPr>
          <w:rFonts w:ascii="Arial" w:eastAsia="Arial" w:hAnsi="Arial" w:cs="Arial"/>
          <w:color w:val="000000"/>
          <w:sz w:val="20"/>
        </w:rPr>
        <w:t>“There'</w:t>
      </w:r>
      <w:r>
        <w:rPr>
          <w:rFonts w:ascii="Arial" w:eastAsia="Arial" w:hAnsi="Arial" w:cs="Arial"/>
          <w:b/>
          <w:color w:val="000000"/>
          <w:sz w:val="20"/>
        </w:rPr>
        <w:t>s</w:t>
      </w:r>
      <w:r>
        <w:rPr>
          <w:rFonts w:ascii="Arial" w:eastAsia="Arial" w:hAnsi="Arial" w:cs="Arial"/>
          <w:color w:val="000000"/>
          <w:sz w:val="20"/>
        </w:rPr>
        <w:t xml:space="preserve"> nothing barring Trump from running. Even a federal conviction doesn't prevent that. ... Even if he were mentally insane. The Supreme Court has said what'</w:t>
      </w:r>
      <w:r>
        <w:rPr>
          <w:rFonts w:ascii="Arial" w:eastAsia="Arial" w:hAnsi="Arial" w:cs="Arial"/>
          <w:b/>
          <w:color w:val="000000"/>
          <w:sz w:val="20"/>
        </w:rPr>
        <w:t>s</w:t>
      </w:r>
      <w:r>
        <w:rPr>
          <w:rFonts w:ascii="Arial" w:eastAsia="Arial" w:hAnsi="Arial" w:cs="Arial"/>
          <w:color w:val="000000"/>
          <w:sz w:val="20"/>
        </w:rPr>
        <w:t xml:space="preserve"> in the Constitution are the only requirements you need to run for federal office,” Eugune Mazo, a Seton Hall University law professor, told </w:t>
      </w:r>
      <w:hyperlink r:id="rId2961" w:history="1">
        <w:r>
          <w:rPr>
            <w:rFonts w:ascii="Arial" w:eastAsia="Arial" w:hAnsi="Arial" w:cs="Arial"/>
            <w:color w:val="0077CC"/>
            <w:sz w:val="20"/>
            <w:u w:val="single"/>
            <w:shd w:val="clear" w:color="auto" w:fill="FFFFFF"/>
          </w:rPr>
          <w:t>Politico</w:t>
        </w:r>
      </w:hyperlink>
      <w:r>
        <w:rPr>
          <w:rFonts w:ascii="Arial" w:eastAsia="Arial" w:hAnsi="Arial" w:cs="Arial"/>
          <w:color w:val="000000"/>
          <w:sz w:val="20"/>
        </w:rPr>
        <w:t xml:space="preserve"> in April 2023.</w:t>
      </w:r>
    </w:p>
    <w:p w14:paraId="58194D59" w14:textId="77777777" w:rsidR="00FA4267" w:rsidRDefault="006700FD">
      <w:pPr>
        <w:pStyle w:val="Normal86"/>
        <w:spacing w:before="240" w:line="260" w:lineRule="atLeast"/>
        <w:jc w:val="both"/>
      </w:pP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also looked at the Georgia Secretary of State'</w:t>
      </w:r>
      <w:r>
        <w:rPr>
          <w:rFonts w:ascii="Arial" w:eastAsia="Arial" w:hAnsi="Arial" w:cs="Arial"/>
          <w:b/>
          <w:color w:val="000000"/>
          <w:sz w:val="20"/>
        </w:rPr>
        <w:t>s</w:t>
      </w:r>
      <w:r>
        <w:rPr>
          <w:rFonts w:ascii="Arial" w:eastAsia="Arial" w:hAnsi="Arial" w:cs="Arial"/>
          <w:color w:val="000000"/>
          <w:sz w:val="20"/>
        </w:rPr>
        <w:t xml:space="preserve"> </w:t>
      </w:r>
      <w:hyperlink r:id="rId2962" w:history="1">
        <w:r>
          <w:rPr>
            <w:rFonts w:ascii="Arial" w:eastAsia="Arial" w:hAnsi="Arial" w:cs="Arial"/>
            <w:color w:val="0077CC"/>
            <w:sz w:val="20"/>
            <w:u w:val="single"/>
            <w:shd w:val="clear" w:color="auto" w:fill="FFFFFF"/>
          </w:rPr>
          <w:t>list</w:t>
        </w:r>
      </w:hyperlink>
      <w:r>
        <w:rPr>
          <w:rFonts w:ascii="Arial" w:eastAsia="Arial" w:hAnsi="Arial" w:cs="Arial"/>
          <w:color w:val="000000"/>
          <w:sz w:val="20"/>
        </w:rPr>
        <w:t xml:space="preserve"> of “general disqualifications.” Every federal and state office had a “general disqualifications” subsection except for the office of the President.</w:t>
      </w:r>
    </w:p>
    <w:p w14:paraId="5DB944F8" w14:textId="77777777" w:rsidR="00FA4267" w:rsidRDefault="006700FD">
      <w:pPr>
        <w:pStyle w:val="Normal86"/>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Your </w:t>
      </w:r>
      <w:r>
        <w:rPr>
          <w:rFonts w:ascii="Arial" w:eastAsia="Arial" w:hAnsi="Arial" w:cs="Arial"/>
          <w:b/>
          <w:color w:val="000000"/>
          <w:sz w:val="20"/>
        </w:rPr>
        <w:t>Fact</w:t>
      </w:r>
      <w:r>
        <w:rPr>
          <w:rFonts w:ascii="Arial" w:eastAsia="Arial" w:hAnsi="Arial" w:cs="Arial"/>
          <w:color w:val="000000"/>
          <w:sz w:val="20"/>
        </w:rPr>
        <w:t xml:space="preserve"> reached out to the George Secretary of State'</w:t>
      </w:r>
      <w:r>
        <w:rPr>
          <w:rFonts w:ascii="Arial" w:eastAsia="Arial" w:hAnsi="Arial" w:cs="Arial"/>
          <w:b/>
          <w:color w:val="000000"/>
          <w:sz w:val="20"/>
        </w:rPr>
        <w:t>s</w:t>
      </w:r>
      <w:r>
        <w:rPr>
          <w:rFonts w:ascii="Arial" w:eastAsia="Arial" w:hAnsi="Arial" w:cs="Arial"/>
          <w:color w:val="000000"/>
          <w:sz w:val="20"/>
        </w:rPr>
        <w:t xml:space="preserve"> office and a spokesperson for the Fulton County District Attorney'</w:t>
      </w:r>
      <w:r>
        <w:rPr>
          <w:rFonts w:ascii="Arial" w:eastAsia="Arial" w:hAnsi="Arial" w:cs="Arial"/>
          <w:b/>
          <w:color w:val="000000"/>
          <w:sz w:val="20"/>
        </w:rPr>
        <w:t>s</w:t>
      </w:r>
      <w:r>
        <w:rPr>
          <w:rFonts w:ascii="Arial" w:eastAsia="Arial" w:hAnsi="Arial" w:cs="Arial"/>
          <w:color w:val="000000"/>
          <w:sz w:val="20"/>
        </w:rPr>
        <w:t xml:space="preserve"> office.</w:t>
      </w:r>
    </w:p>
    <w:p w14:paraId="2797BEAE" w14:textId="77777777" w:rsidR="00FA4267" w:rsidRDefault="006700FD">
      <w:pPr>
        <w:pStyle w:val="Normal86"/>
        <w:keepNext/>
        <w:spacing w:before="240" w:line="340" w:lineRule="atLeast"/>
      </w:pPr>
      <w:r>
        <w:br/>
      </w:r>
      <w:r>
        <w:rPr>
          <w:rFonts w:ascii="Arial" w:eastAsia="Arial" w:hAnsi="Arial" w:cs="Arial"/>
          <w:b/>
          <w:color w:val="000000"/>
          <w:sz w:val="28"/>
        </w:rPr>
        <w:t>Graphic</w:t>
      </w:r>
    </w:p>
    <w:p w14:paraId="037AD1DC" w14:textId="3A86736A" w:rsidR="00FA4267" w:rsidRDefault="006700FD">
      <w:pPr>
        <w:pStyle w:val="Normal86"/>
        <w:spacing w:line="60" w:lineRule="exact"/>
      </w:pPr>
      <w:r>
        <w:rPr>
          <w:noProof/>
        </w:rPr>
        <mc:AlternateContent>
          <mc:Choice Requires="wps">
            <w:drawing>
              <wp:anchor distT="0" distB="0" distL="114300" distR="114300" simplePos="0" relativeHeight="251966464" behindDoc="0" locked="0" layoutInCell="1" allowOverlap="1" wp14:anchorId="75A526E2" wp14:editId="134AE02A">
                <wp:simplePos x="0" y="0"/>
                <wp:positionH relativeFrom="column">
                  <wp:posOffset>0</wp:posOffset>
                </wp:positionH>
                <wp:positionV relativeFrom="paragraph">
                  <wp:posOffset>25400</wp:posOffset>
                </wp:positionV>
                <wp:extent cx="6502400" cy="0"/>
                <wp:effectExtent l="15875" t="19685" r="15875" b="18415"/>
                <wp:wrapTopAndBottom/>
                <wp:docPr id="6656529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4561C" id="Line 414"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9D1A4B0" w14:textId="77777777" w:rsidR="00FA4267" w:rsidRDefault="006700FD">
      <w:pPr>
        <w:pStyle w:val="Normal86"/>
        <w:spacing w:before="120" w:line="260" w:lineRule="atLeast"/>
      </w:pPr>
      <w:r>
        <w:rPr>
          <w:rFonts w:ascii="Arial" w:eastAsia="Arial" w:hAnsi="Arial" w:cs="Arial"/>
          <w:color w:val="000000"/>
          <w:sz w:val="20"/>
        </w:rPr>
        <w:t xml:space="preserve"> </w:t>
      </w:r>
    </w:p>
    <w:p w14:paraId="1AA7BD85" w14:textId="77777777" w:rsidR="00FA4267" w:rsidRDefault="006700FD">
      <w:pPr>
        <w:pStyle w:val="Normal86"/>
        <w:spacing w:before="200" w:line="260" w:lineRule="atLeast"/>
        <w:jc w:val="both"/>
      </w:pPr>
      <w:r>
        <w:rPr>
          <w:rFonts w:ascii="Arial" w:eastAsia="Arial" w:hAnsi="Arial" w:cs="Arial"/>
          <w:color w:val="000000"/>
          <w:sz w:val="20"/>
        </w:rPr>
        <w:t>COLUMBIA, SOUTH CAROLINA - AUGUST 5: Former President Donald Trump speaks as the keynote speaker at the 56th Annual Silver Elephant Dinner hosted by the South Carolina Republican Party on August 5, 2023 in Columbia, South Carolina. President Trump was introduced by South Carolina'</w:t>
      </w:r>
      <w:r>
        <w:rPr>
          <w:rFonts w:ascii="Arial" w:eastAsia="Arial" w:hAnsi="Arial" w:cs="Arial"/>
          <w:b/>
          <w:color w:val="000000"/>
          <w:sz w:val="20"/>
        </w:rPr>
        <w:t>s</w:t>
      </w:r>
      <w:r>
        <w:rPr>
          <w:rFonts w:ascii="Arial" w:eastAsia="Arial" w:hAnsi="Arial" w:cs="Arial"/>
          <w:color w:val="000000"/>
          <w:sz w:val="20"/>
        </w:rPr>
        <w:t xml:space="preserve"> Governor Henry McMaster. (Photo by Melissa Sue Gerrits/Getty Images)</w:t>
      </w:r>
    </w:p>
    <w:p w14:paraId="301E5908" w14:textId="77777777" w:rsidR="00FA4267" w:rsidRDefault="006700FD">
      <w:pPr>
        <w:pStyle w:val="Normal86"/>
        <w:keepNext/>
        <w:spacing w:before="240" w:line="340" w:lineRule="atLeast"/>
      </w:pPr>
      <w:bookmarkStart w:id="258" w:name="Classification_84"/>
      <w:bookmarkEnd w:id="258"/>
      <w:r>
        <w:rPr>
          <w:rFonts w:ascii="Arial" w:eastAsia="Arial" w:hAnsi="Arial" w:cs="Arial"/>
          <w:b/>
          <w:color w:val="000000"/>
          <w:sz w:val="28"/>
        </w:rPr>
        <w:t>Classification</w:t>
      </w:r>
    </w:p>
    <w:p w14:paraId="174A46D9" w14:textId="1303AA31" w:rsidR="00FA4267" w:rsidRDefault="006700FD">
      <w:pPr>
        <w:pStyle w:val="Normal86"/>
        <w:spacing w:line="60" w:lineRule="exact"/>
      </w:pPr>
      <w:r>
        <w:rPr>
          <w:noProof/>
        </w:rPr>
        <mc:AlternateContent>
          <mc:Choice Requires="wps">
            <w:drawing>
              <wp:anchor distT="0" distB="0" distL="114300" distR="114300" simplePos="0" relativeHeight="251967488" behindDoc="0" locked="0" layoutInCell="1" allowOverlap="1" wp14:anchorId="5BD1917A" wp14:editId="653A9219">
                <wp:simplePos x="0" y="0"/>
                <wp:positionH relativeFrom="column">
                  <wp:posOffset>0</wp:posOffset>
                </wp:positionH>
                <wp:positionV relativeFrom="paragraph">
                  <wp:posOffset>25400</wp:posOffset>
                </wp:positionV>
                <wp:extent cx="6502400" cy="0"/>
                <wp:effectExtent l="15875" t="13335" r="15875" b="15240"/>
                <wp:wrapTopAndBottom/>
                <wp:docPr id="24399040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E1CBD" id="Line 415"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78CBC7D" w14:textId="77777777" w:rsidR="00FA4267" w:rsidRDefault="00FA4267">
      <w:pPr>
        <w:pStyle w:val="Normal86"/>
        <w:spacing w:line="120" w:lineRule="exact"/>
      </w:pPr>
    </w:p>
    <w:p w14:paraId="0D27D018" w14:textId="77777777" w:rsidR="00FA4267" w:rsidRDefault="006700FD">
      <w:pPr>
        <w:pStyle w:val="Normal8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4B66E389" w14:textId="77777777" w:rsidR="00FA4267" w:rsidRDefault="006700FD">
      <w:pPr>
        <w:pStyle w:val="Normal8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533EF29" w14:textId="77777777" w:rsidR="00FA4267" w:rsidRDefault="006700FD">
      <w:pPr>
        <w:pStyle w:val="Normal8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CRIME, LAW ENFORCEMENT &amp; CORRECTIONS (92%); CRIMINAL CONVICTIONS (92%); </w:t>
      </w:r>
      <w:r>
        <w:rPr>
          <w:rFonts w:ascii="Arial" w:eastAsia="Arial" w:hAnsi="Arial" w:cs="Arial"/>
          <w:b/>
          <w:color w:val="000000"/>
          <w:sz w:val="20"/>
        </w:rPr>
        <w:t>FACT CHECKING</w:t>
      </w:r>
      <w:r>
        <w:rPr>
          <w:rFonts w:ascii="Arial" w:eastAsia="Arial" w:hAnsi="Arial" w:cs="Arial"/>
          <w:color w:val="000000"/>
          <w:sz w:val="20"/>
        </w:rPr>
        <w:t xml:space="preserve"> (92%); PUBLIC PROSECUTORS (92%); CAMPAIGNS &amp; </w:t>
      </w:r>
      <w:r>
        <w:rPr>
          <w:rFonts w:ascii="Arial" w:eastAsia="Arial" w:hAnsi="Arial" w:cs="Arial"/>
          <w:b/>
          <w:color w:val="000000"/>
          <w:sz w:val="20"/>
        </w:rPr>
        <w:t>ELECTIONS</w:t>
      </w:r>
      <w:r>
        <w:rPr>
          <w:rFonts w:ascii="Arial" w:eastAsia="Arial" w:hAnsi="Arial" w:cs="Arial"/>
          <w:color w:val="000000"/>
          <w:sz w:val="20"/>
        </w:rPr>
        <w:t xml:space="preserve"> (90%); CRIMINAL OFFENSES (90%); NEGATIVE NEWS (90%); SOCIAL MEDIA (90%); COUNTY GOVERNMENT (89%); INDICTMENTS (89%); </w:t>
      </w:r>
      <w:r>
        <w:rPr>
          <w:rFonts w:ascii="Arial" w:eastAsia="Arial" w:hAnsi="Arial" w:cs="Arial"/>
          <w:b/>
          <w:color w:val="000000"/>
          <w:sz w:val="20"/>
        </w:rPr>
        <w:t>ELECTIONS</w:t>
      </w:r>
      <w:r>
        <w:rPr>
          <w:rFonts w:ascii="Arial" w:eastAsia="Arial" w:hAnsi="Arial" w:cs="Arial"/>
          <w:color w:val="000000"/>
          <w:sz w:val="20"/>
        </w:rPr>
        <w:t xml:space="preserve"> &amp; POLITICS (79%); DEFAMATION (78%); LIBEL &amp; SLANDER (78%); LITIGATION (78%); VERDICTS (77%); INVESTIGATIONS (74%); 2024-republican-primary (%); donald-j-trump (%); </w:t>
      </w:r>
      <w:r>
        <w:rPr>
          <w:rFonts w:ascii="Arial" w:eastAsia="Arial" w:hAnsi="Arial" w:cs="Arial"/>
          <w:b/>
          <w:color w:val="000000"/>
          <w:sz w:val="20"/>
        </w:rPr>
        <w:t>elections</w:t>
      </w:r>
      <w:r>
        <w:rPr>
          <w:rFonts w:ascii="Arial" w:eastAsia="Arial" w:hAnsi="Arial" w:cs="Arial"/>
          <w:color w:val="000000"/>
          <w:sz w:val="20"/>
        </w:rPr>
        <w:t xml:space="preserve">-2024 (%); fani-willis (%); georgia (%); </w:t>
      </w:r>
      <w:r>
        <w:rPr>
          <w:rFonts w:ascii="Arial" w:eastAsia="Arial" w:hAnsi="Arial" w:cs="Arial"/>
          <w:b/>
          <w:color w:val="000000"/>
          <w:sz w:val="20"/>
        </w:rPr>
        <w:t>check</w:t>
      </w:r>
      <w:r>
        <w:rPr>
          <w:rFonts w:ascii="Arial" w:eastAsia="Arial" w:hAnsi="Arial" w:cs="Arial"/>
          <w:color w:val="000000"/>
          <w:sz w:val="20"/>
        </w:rPr>
        <w:t>-your-</w:t>
      </w:r>
      <w:r>
        <w:rPr>
          <w:rFonts w:ascii="Arial" w:eastAsia="Arial" w:hAnsi="Arial" w:cs="Arial"/>
          <w:b/>
          <w:color w:val="000000"/>
          <w:sz w:val="20"/>
        </w:rPr>
        <w:t>fact</w:t>
      </w:r>
      <w:r>
        <w:rPr>
          <w:rFonts w:ascii="Arial" w:eastAsia="Arial" w:hAnsi="Arial" w:cs="Arial"/>
          <w:color w:val="000000"/>
          <w:sz w:val="20"/>
        </w:rPr>
        <w:t xml:space="preserve"> (%); dcexclusives-origreporting (%); newsletter-none (%)</w:t>
      </w:r>
    </w:p>
    <w:p w14:paraId="746AE36A" w14:textId="77777777" w:rsidR="00FA4267" w:rsidRDefault="006700FD">
      <w:pPr>
        <w:pStyle w:val="Normal86"/>
        <w:spacing w:before="240" w:line="260" w:lineRule="atLeast"/>
      </w:pPr>
      <w:r>
        <w:br/>
      </w:r>
      <w:r>
        <w:rPr>
          <w:rFonts w:ascii="Arial" w:eastAsia="Arial" w:hAnsi="Arial" w:cs="Arial"/>
          <w:b/>
          <w:color w:val="000000"/>
          <w:sz w:val="20"/>
        </w:rPr>
        <w:t>Company:</w:t>
      </w:r>
      <w:r>
        <w:rPr>
          <w:rFonts w:ascii="Arial" w:eastAsia="Arial" w:hAnsi="Arial" w:cs="Arial"/>
          <w:color w:val="000000"/>
          <w:sz w:val="20"/>
        </w:rPr>
        <w:t>  ATLANTA JOURNAL-CONSTITUTION (65%)</w:t>
      </w:r>
    </w:p>
    <w:p w14:paraId="43A34C73" w14:textId="77777777" w:rsidR="00FA4267" w:rsidRDefault="006700FD">
      <w:pPr>
        <w:pStyle w:val="Normal8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NAICS513110 NEWSPAPER PUBLISHERS (65%); NAICS513120 PERIODICAL PUBLISHERS (65%); SIC2711 NEWSPAPERS: PUBLISHING, OR PUBLISHING &amp; PRINTING (65%); SIC2721 PERIODICALS: PUBLISHING, OR PUBLISHING &amp; PRINTING (65%); PUBLIC PROSECUTORS (92%); SOCIAL MEDIA (90%)</w:t>
      </w:r>
    </w:p>
    <w:p w14:paraId="6AB8A3D4" w14:textId="77777777" w:rsidR="00FA4267" w:rsidRDefault="006700FD">
      <w:pPr>
        <w:pStyle w:val="Normal86"/>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w:t>
      </w:r>
    </w:p>
    <w:p w14:paraId="4871E3DE" w14:textId="77777777" w:rsidR="00FA4267" w:rsidRDefault="006700FD">
      <w:pPr>
        <w:pStyle w:val="Normal8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GEORGIA, USA (90%); UKRAINE (79%)</w:t>
      </w:r>
    </w:p>
    <w:p w14:paraId="543F8C0C" w14:textId="77777777" w:rsidR="00FA4267" w:rsidRDefault="006700FD">
      <w:pPr>
        <w:pStyle w:val="Normal8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16, 2023</w:t>
      </w:r>
    </w:p>
    <w:p w14:paraId="24EC7E61" w14:textId="77777777" w:rsidR="00FA4267" w:rsidRDefault="00FA4267">
      <w:pPr>
        <w:pStyle w:val="Normal86"/>
      </w:pPr>
    </w:p>
    <w:p w14:paraId="1FB916CC" w14:textId="4127003E" w:rsidR="00FA4267" w:rsidRDefault="006700FD">
      <w:pPr>
        <w:pStyle w:val="Normal8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8512" behindDoc="0" locked="0" layoutInCell="1" allowOverlap="1" wp14:anchorId="11C6EC62" wp14:editId="5CB905F9">
                <wp:simplePos x="0" y="0"/>
                <wp:positionH relativeFrom="column">
                  <wp:posOffset>0</wp:posOffset>
                </wp:positionH>
                <wp:positionV relativeFrom="paragraph">
                  <wp:posOffset>127000</wp:posOffset>
                </wp:positionV>
                <wp:extent cx="6502400" cy="0"/>
                <wp:effectExtent l="6350" t="15240" r="15875" b="13335"/>
                <wp:wrapNone/>
                <wp:docPr id="904002507"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9E972" id="Line 416"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AAC557F" w14:textId="77777777" w:rsidR="00FA4267" w:rsidRDefault="00FA4267">
      <w:pPr>
        <w:pStyle w:val="Normal87"/>
        <w:sectPr w:rsidR="00FA4267">
          <w:headerReference w:type="even" r:id="rId2963"/>
          <w:headerReference w:type="default" r:id="rId2964"/>
          <w:footerReference w:type="even" r:id="rId2965"/>
          <w:footerReference w:type="default" r:id="rId2966"/>
          <w:headerReference w:type="first" r:id="rId2967"/>
          <w:footerReference w:type="first" r:id="rId2968"/>
          <w:pgSz w:w="12240" w:h="15840"/>
          <w:pgMar w:top="840" w:right="1000" w:bottom="840" w:left="1000" w:header="400" w:footer="400" w:gutter="0"/>
          <w:cols w:space="720"/>
          <w:titlePg/>
        </w:sectPr>
      </w:pPr>
    </w:p>
    <w:p w14:paraId="6058A441" w14:textId="77777777" w:rsidR="00FA4267" w:rsidRDefault="00FA4267">
      <w:pPr>
        <w:pStyle w:val="Normal87"/>
      </w:pPr>
    </w:p>
    <w:p w14:paraId="43A23784" w14:textId="3ED0B5EA" w:rsidR="00FA4267" w:rsidRDefault="006700FD">
      <w:pPr>
        <w:pStyle w:val="Normal87"/>
      </w:pPr>
      <w:r>
        <w:rPr>
          <w:noProof/>
        </w:rPr>
        <w:drawing>
          <wp:inline distT="0" distB="0" distL="0" distR="0" wp14:anchorId="17673722" wp14:editId="10844ED3">
            <wp:extent cx="1879600" cy="381000"/>
            <wp:effectExtent l="0" t="0" r="0" b="0"/>
            <wp:docPr id="114" name="Picture 1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41389DFE" w14:textId="669EFC45" w:rsidR="00FA4267" w:rsidRDefault="006700FD" w:rsidP="00A42174">
      <w:pPr>
        <w:pStyle w:val="Heading185"/>
        <w:keepNext w:val="0"/>
        <w:numPr>
          <w:ilvl w:val="0"/>
          <w:numId w:val="140"/>
        </w:numPr>
        <w:spacing w:after="200" w:line="340" w:lineRule="atLeast"/>
        <w:jc w:val="center"/>
      </w:pPr>
      <w:hyperlink r:id="rId2969" w:history="1">
        <w:r>
          <w:rPr>
            <w:rFonts w:eastAsia="Arial"/>
            <w:color w:val="0077CC"/>
            <w:sz w:val="28"/>
            <w:u w:val="single"/>
            <w:shd w:val="clear" w:color="auto" w:fill="FFFFFF"/>
          </w:rPr>
          <w:t>Column: The 'Cheapfake' Video Claims of Pro-Biden Bedwetters</w:t>
        </w:r>
      </w:hyperlink>
    </w:p>
    <w:p w14:paraId="3411E75A" w14:textId="77777777" w:rsidR="00FA4267" w:rsidRDefault="006700FD">
      <w:pPr>
        <w:pStyle w:val="Normal87"/>
        <w:spacing w:before="120" w:line="260" w:lineRule="atLeast"/>
        <w:jc w:val="center"/>
      </w:pPr>
      <w:r>
        <w:rPr>
          <w:rFonts w:ascii="Arial" w:eastAsia="Arial" w:hAnsi="Arial" w:cs="Arial"/>
          <w:color w:val="000000"/>
          <w:sz w:val="20"/>
        </w:rPr>
        <w:t xml:space="preserve">Newstex Blogs </w:t>
      </w:r>
    </w:p>
    <w:p w14:paraId="2DE52583" w14:textId="77777777" w:rsidR="00FA4267" w:rsidRDefault="006700FD">
      <w:pPr>
        <w:pStyle w:val="Normal87"/>
        <w:spacing w:before="120" w:line="260" w:lineRule="atLeast"/>
        <w:jc w:val="center"/>
      </w:pPr>
      <w:r>
        <w:rPr>
          <w:rFonts w:ascii="Arial" w:eastAsia="Arial" w:hAnsi="Arial" w:cs="Arial"/>
          <w:color w:val="000000"/>
          <w:sz w:val="20"/>
        </w:rPr>
        <w:t>Newsbusters.org</w:t>
      </w:r>
    </w:p>
    <w:p w14:paraId="4ADCE6CF" w14:textId="77777777" w:rsidR="00FA4267" w:rsidRDefault="006700FD">
      <w:pPr>
        <w:pStyle w:val="Normal87"/>
        <w:spacing w:before="120" w:line="260" w:lineRule="atLeast"/>
        <w:jc w:val="center"/>
      </w:pPr>
      <w:r>
        <w:rPr>
          <w:rFonts w:ascii="Arial" w:eastAsia="Arial" w:hAnsi="Arial" w:cs="Arial"/>
          <w:color w:val="000000"/>
          <w:sz w:val="20"/>
        </w:rPr>
        <w:t>June 19, 2024 Wednesday 10:37 AM EST</w:t>
      </w:r>
    </w:p>
    <w:p w14:paraId="178F7356" w14:textId="77777777" w:rsidR="00FA4267" w:rsidRDefault="00FA4267">
      <w:pPr>
        <w:pStyle w:val="Normal87"/>
        <w:spacing w:line="240" w:lineRule="atLeast"/>
        <w:jc w:val="both"/>
      </w:pPr>
      <w:bookmarkStart w:id="259" w:name="Bookmark_87"/>
      <w:bookmarkEnd w:id="259"/>
    </w:p>
    <w:p w14:paraId="75485F70" w14:textId="77777777" w:rsidR="00FA4267" w:rsidRDefault="006700FD">
      <w:pPr>
        <w:pStyle w:val="Normal87"/>
        <w:spacing w:before="120" w:line="220" w:lineRule="atLeast"/>
      </w:pPr>
      <w:r>
        <w:br/>
      </w:r>
      <w:r>
        <w:rPr>
          <w:rFonts w:ascii="Arial" w:eastAsia="Arial" w:hAnsi="Arial" w:cs="Arial"/>
          <w:color w:val="000000"/>
          <w:sz w:val="16"/>
        </w:rPr>
        <w:t>Delivered by Newstex LLC. All Rights Reserved.</w:t>
      </w:r>
    </w:p>
    <w:p w14:paraId="74824A8A" w14:textId="77777777" w:rsidR="00FA4267" w:rsidRDefault="006700FD">
      <w:pPr>
        <w:pStyle w:val="Normal87"/>
        <w:spacing w:line="220" w:lineRule="atLeast"/>
      </w:pPr>
      <w:r>
        <w:rPr>
          <w:rFonts w:ascii="Arial" w:eastAsia="Arial" w:hAnsi="Arial" w:cs="Arial"/>
          <w:color w:val="000000"/>
          <w:sz w:val="16"/>
        </w:rPr>
        <w:t xml:space="preserve">Copyright 2024 Newsbusters.org </w:t>
      </w:r>
    </w:p>
    <w:p w14:paraId="45727DE7" w14:textId="77777777" w:rsidR="00FA4267" w:rsidRDefault="006700FD">
      <w:pPr>
        <w:pStyle w:val="Normal87"/>
        <w:spacing w:before="120" w:line="260" w:lineRule="atLeast"/>
      </w:pPr>
      <w:r>
        <w:rPr>
          <w:rFonts w:ascii="Arial" w:eastAsia="Arial" w:hAnsi="Arial" w:cs="Arial"/>
          <w:b/>
          <w:color w:val="000000"/>
          <w:sz w:val="20"/>
        </w:rPr>
        <w:t>Length:</w:t>
      </w:r>
      <w:r>
        <w:rPr>
          <w:rFonts w:ascii="Arial" w:eastAsia="Arial" w:hAnsi="Arial" w:cs="Arial"/>
          <w:color w:val="000000"/>
          <w:sz w:val="20"/>
        </w:rPr>
        <w:t> 614 words</w:t>
      </w:r>
    </w:p>
    <w:p w14:paraId="5454E4CD" w14:textId="77777777" w:rsidR="00FA4267" w:rsidRDefault="006700FD">
      <w:pPr>
        <w:pStyle w:val="Normal87"/>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57DA7D2A" w14:textId="77777777" w:rsidR="00FA4267" w:rsidRDefault="006700FD">
      <w:pPr>
        <w:pStyle w:val="Normal87"/>
        <w:keepNext/>
        <w:spacing w:before="240" w:line="340" w:lineRule="atLeast"/>
      </w:pPr>
      <w:bookmarkStart w:id="260" w:name="Body_85"/>
      <w:bookmarkEnd w:id="260"/>
      <w:r>
        <w:rPr>
          <w:rFonts w:ascii="Arial" w:eastAsia="Arial" w:hAnsi="Arial" w:cs="Arial"/>
          <w:b/>
          <w:color w:val="000000"/>
          <w:sz w:val="28"/>
        </w:rPr>
        <w:t>Body</w:t>
      </w:r>
    </w:p>
    <w:p w14:paraId="74009549" w14:textId="3B155AB3" w:rsidR="00FA4267" w:rsidRDefault="006700FD">
      <w:pPr>
        <w:pStyle w:val="Normal87"/>
        <w:spacing w:line="60" w:lineRule="exact"/>
      </w:pPr>
      <w:r>
        <w:rPr>
          <w:noProof/>
        </w:rPr>
        <mc:AlternateContent>
          <mc:Choice Requires="wps">
            <w:drawing>
              <wp:anchor distT="0" distB="0" distL="114300" distR="114300" simplePos="0" relativeHeight="251969536" behindDoc="0" locked="0" layoutInCell="1" allowOverlap="1" wp14:anchorId="6DBACA6C" wp14:editId="417B87CB">
                <wp:simplePos x="0" y="0"/>
                <wp:positionH relativeFrom="column">
                  <wp:posOffset>0</wp:posOffset>
                </wp:positionH>
                <wp:positionV relativeFrom="paragraph">
                  <wp:posOffset>25400</wp:posOffset>
                </wp:positionV>
                <wp:extent cx="6502400" cy="0"/>
                <wp:effectExtent l="15875" t="12700" r="15875" b="15875"/>
                <wp:wrapTopAndBottom/>
                <wp:docPr id="1775248004"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3BBD3" id="Line 418"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56C1A56" w14:textId="77777777" w:rsidR="00FA4267" w:rsidRDefault="00FA4267">
      <w:pPr>
        <w:pStyle w:val="Normal87"/>
      </w:pPr>
    </w:p>
    <w:p w14:paraId="2F3B4928" w14:textId="77777777" w:rsidR="00FA4267" w:rsidRDefault="006700FD">
      <w:pPr>
        <w:pStyle w:val="Normal87"/>
        <w:spacing w:before="240" w:line="260" w:lineRule="atLeast"/>
        <w:jc w:val="both"/>
      </w:pPr>
      <w:r>
        <w:rPr>
          <w:rFonts w:ascii="Arial" w:eastAsia="Arial" w:hAnsi="Arial" w:cs="Arial"/>
          <w:color w:val="000000"/>
          <w:sz w:val="20"/>
        </w:rPr>
        <w:t xml:space="preserve">June 19th, 2024 ( </w:t>
      </w:r>
      <w:hyperlink r:id="rId2970"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2971"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10725D4C" w14:textId="77777777" w:rsidR="00FA4267" w:rsidRDefault="006700FD">
      <w:pPr>
        <w:pStyle w:val="Normal87"/>
        <w:spacing w:before="200" w:line="260" w:lineRule="atLeast"/>
        <w:jc w:val="both"/>
      </w:pPr>
      <w:r>
        <w:rPr>
          <w:rFonts w:ascii="Arial" w:eastAsia="Arial" w:hAnsi="Arial" w:cs="Arial"/>
          <w:color w:val="000000"/>
          <w:sz w:val="20"/>
        </w:rPr>
        <w:t>President Biden'</w:t>
      </w:r>
      <w:r>
        <w:rPr>
          <w:rFonts w:ascii="Arial" w:eastAsia="Arial" w:hAnsi="Arial" w:cs="Arial"/>
          <w:b/>
          <w:color w:val="000000"/>
          <w:sz w:val="20"/>
        </w:rPr>
        <w:t>s</w:t>
      </w:r>
      <w:r>
        <w:rPr>
          <w:rFonts w:ascii="Arial" w:eastAsia="Arial" w:hAnsi="Arial" w:cs="Arial"/>
          <w:color w:val="000000"/>
          <w:sz w:val="20"/>
        </w:rPr>
        <w:t xml:space="preserve"> greatest personal vulnerability in his re-</w:t>
      </w:r>
      <w:r>
        <w:rPr>
          <w:rFonts w:ascii="Arial" w:eastAsia="Arial" w:hAnsi="Arial" w:cs="Arial"/>
          <w:b/>
          <w:color w:val="000000"/>
          <w:sz w:val="20"/>
        </w:rPr>
        <w:t>election</w:t>
      </w:r>
      <w:r>
        <w:rPr>
          <w:rFonts w:ascii="Arial" w:eastAsia="Arial" w:hAnsi="Arial" w:cs="Arial"/>
          <w:color w:val="000000"/>
          <w:sz w:val="20"/>
        </w:rPr>
        <w:t xml:space="preserve"> campaign is the perception that he'</w:t>
      </w:r>
      <w:r>
        <w:rPr>
          <w:rFonts w:ascii="Arial" w:eastAsia="Arial" w:hAnsi="Arial" w:cs="Arial"/>
          <w:b/>
          <w:color w:val="000000"/>
          <w:sz w:val="20"/>
        </w:rPr>
        <w:t>s</w:t>
      </w:r>
      <w:r>
        <w:rPr>
          <w:rFonts w:ascii="Arial" w:eastAsia="Arial" w:hAnsi="Arial" w:cs="Arial"/>
          <w:color w:val="000000"/>
          <w:sz w:val="20"/>
        </w:rPr>
        <w:t xml:space="preserve"> mentally deteriorating and won't be able to finish a second term (when he'd be 86). So it'</w:t>
      </w:r>
      <w:r>
        <w:rPr>
          <w:rFonts w:ascii="Arial" w:eastAsia="Arial" w:hAnsi="Arial" w:cs="Arial"/>
          <w:b/>
          <w:color w:val="000000"/>
          <w:sz w:val="20"/>
        </w:rPr>
        <w:t>s</w:t>
      </w:r>
      <w:r>
        <w:rPr>
          <w:rFonts w:ascii="Arial" w:eastAsia="Arial" w:hAnsi="Arial" w:cs="Arial"/>
          <w:color w:val="000000"/>
          <w:sz w:val="20"/>
        </w:rPr>
        <w:t xml:space="preserve"> not surprising that the pro-Biden media are feverishly defending Biden when videos suggest he might be losing it. They're clearly pre-dreading the presidential debate.</w:t>
      </w:r>
    </w:p>
    <w:p w14:paraId="0E71F751" w14:textId="77777777" w:rsidR="00FA4267" w:rsidRDefault="006700FD">
      <w:pPr>
        <w:pStyle w:val="Normal87"/>
        <w:spacing w:before="200" w:line="260" w:lineRule="atLeast"/>
        <w:jc w:val="both"/>
      </w:pPr>
      <w:r>
        <w:rPr>
          <w:rFonts w:ascii="Arial" w:eastAsia="Arial" w:hAnsi="Arial" w:cs="Arial"/>
          <w:color w:val="000000"/>
          <w:sz w:val="20"/>
        </w:rPr>
        <w:t>In April, a Pew Research Center poll showed 65 percent had little or no confidence in Biden'</w:t>
      </w:r>
      <w:r>
        <w:rPr>
          <w:rFonts w:ascii="Arial" w:eastAsia="Arial" w:hAnsi="Arial" w:cs="Arial"/>
          <w:b/>
          <w:color w:val="000000"/>
          <w:sz w:val="20"/>
        </w:rPr>
        <w:t>s</w:t>
      </w:r>
      <w:r>
        <w:rPr>
          <w:rFonts w:ascii="Arial" w:eastAsia="Arial" w:hAnsi="Arial" w:cs="Arial"/>
          <w:color w:val="000000"/>
          <w:sz w:val="20"/>
        </w:rPr>
        <w:t xml:space="preserve"> physical fitness as president, and 62 percent said the same for mental fitness. A recent ABC News/Ipsos poll showed voters preferred Trump 42-23 on 'mental sharpness.'</w:t>
      </w:r>
    </w:p>
    <w:p w14:paraId="45299593" w14:textId="77777777" w:rsidR="00FA4267" w:rsidRDefault="006700FD">
      <w:pPr>
        <w:pStyle w:val="Normal87"/>
        <w:spacing w:before="200" w:line="260" w:lineRule="atLeast"/>
        <w:jc w:val="both"/>
      </w:pPr>
      <w:r>
        <w:rPr>
          <w:rFonts w:ascii="Arial" w:eastAsia="Arial" w:hAnsi="Arial" w:cs="Arial"/>
          <w:color w:val="000000"/>
          <w:sz w:val="20"/>
        </w:rPr>
        <w:t>This deeply upsets leftist journalists, who insisted President Trump was mentally unstable on a regular basiswhen Trump was in the White House. But now that Republicans are spreading videos of Biden looking like a failing geezer, they're all furiously '</w:t>
      </w:r>
      <w:r>
        <w:rPr>
          <w:rFonts w:ascii="Arial" w:eastAsia="Arial" w:hAnsi="Arial" w:cs="Arial"/>
          <w:b/>
          <w:color w:val="000000"/>
          <w:sz w:val="20"/>
        </w:rPr>
        <w:t>fact checking</w:t>
      </w:r>
      <w:r>
        <w:rPr>
          <w:rFonts w:ascii="Arial" w:eastAsia="Arial" w:hAnsi="Arial" w:cs="Arial"/>
          <w:color w:val="000000"/>
          <w:sz w:val="20"/>
        </w:rPr>
        <w:t>' and throwing 'Pinocchios.'</w:t>
      </w:r>
    </w:p>
    <w:p w14:paraId="675BF640" w14:textId="77777777" w:rsidR="00FA4267" w:rsidRDefault="006700FD">
      <w:pPr>
        <w:pStyle w:val="Normal87"/>
        <w:spacing w:before="200" w:line="260" w:lineRule="atLeast"/>
        <w:jc w:val="both"/>
      </w:pPr>
      <w:r>
        <w:rPr>
          <w:rFonts w:ascii="Arial" w:eastAsia="Arial" w:hAnsi="Arial" w:cs="Arial"/>
          <w:color w:val="000000"/>
          <w:sz w:val="20"/>
        </w:rPr>
        <w:t>Start with a video from a skydiving demonstration at the G-7 summit in Italy. Biden appeared to be wandering away from European leaders to look at something behind him. It turns out he was giving two thumbs-up to a skydiver behind him. But what everyone saw was the leaders of Italy and France trying to discreetly rush and turn Biden around for photographs. It looked like they had 'orders' to keep Grandpa on track.</w:t>
      </w:r>
    </w:p>
    <w:p w14:paraId="4E02EAE3" w14:textId="77777777" w:rsidR="00FA4267" w:rsidRDefault="006700FD">
      <w:pPr>
        <w:pStyle w:val="Normal87"/>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claimed it was 'False' to say Biden 'wandered off' (the cheeky New York Post headline was 'Meander In Chief'). Washington Post '</w:t>
      </w:r>
      <w:r>
        <w:rPr>
          <w:rFonts w:ascii="Arial" w:eastAsia="Arial" w:hAnsi="Arial" w:cs="Arial"/>
          <w:b/>
          <w:color w:val="000000"/>
          <w:sz w:val="20"/>
        </w:rPr>
        <w:t>fact</w:t>
      </w:r>
      <w:r>
        <w:rPr>
          <w:rFonts w:ascii="Arial" w:eastAsia="Arial" w:hAnsi="Arial" w:cs="Arial"/>
          <w:color w:val="000000"/>
          <w:sz w:val="20"/>
        </w:rPr>
        <w:t xml:space="preserve"> checker' Glenn Kessler'</w:t>
      </w:r>
      <w:r>
        <w:rPr>
          <w:rFonts w:ascii="Arial" w:eastAsia="Arial" w:hAnsi="Arial" w:cs="Arial"/>
          <w:b/>
          <w:color w:val="000000"/>
          <w:sz w:val="20"/>
        </w:rPr>
        <w:t>s</w:t>
      </w:r>
      <w:r>
        <w:rPr>
          <w:rFonts w:ascii="Arial" w:eastAsia="Arial" w:hAnsi="Arial" w:cs="Arial"/>
          <w:color w:val="000000"/>
          <w:sz w:val="20"/>
        </w:rPr>
        <w:t xml:space="preserve"> article carried the hot headline '#8216;Cheapfake' Biden videos enrapture right-wing media, but deeply mislead.' Kessler could have awarded Two Pinocchios ('Significant omissions and/or exaggerations') but careened into ruling Four Pinocchios, for 'Whoppers.' This isn't </w:t>
      </w:r>
      <w:r>
        <w:rPr>
          <w:rFonts w:ascii="Arial" w:eastAsia="Arial" w:hAnsi="Arial" w:cs="Arial"/>
          <w:b/>
          <w:color w:val="000000"/>
          <w:sz w:val="20"/>
        </w:rPr>
        <w:t>fact-checking</w:t>
      </w:r>
      <w:r>
        <w:rPr>
          <w:rFonts w:ascii="Arial" w:eastAsia="Arial" w:hAnsi="Arial" w:cs="Arial"/>
          <w:color w:val="000000"/>
          <w:sz w:val="20"/>
        </w:rPr>
        <w:t>. It'</w:t>
      </w:r>
      <w:r>
        <w:rPr>
          <w:rFonts w:ascii="Arial" w:eastAsia="Arial" w:hAnsi="Arial" w:cs="Arial"/>
          <w:b/>
          <w:color w:val="000000"/>
          <w:sz w:val="20"/>
        </w:rPr>
        <w:t>s</w:t>
      </w:r>
      <w:r>
        <w:rPr>
          <w:rFonts w:ascii="Arial" w:eastAsia="Arial" w:hAnsi="Arial" w:cs="Arial"/>
          <w:color w:val="000000"/>
          <w:sz w:val="20"/>
        </w:rPr>
        <w:t xml:space="preserve"> spin-spoiling.</w:t>
      </w:r>
    </w:p>
    <w:p w14:paraId="60F9E70C" w14:textId="77777777" w:rsidR="00FA4267" w:rsidRDefault="006700FD">
      <w:pPr>
        <w:pStyle w:val="Normal87"/>
        <w:spacing w:before="200" w:line="260" w:lineRule="atLeast"/>
        <w:jc w:val="both"/>
      </w:pPr>
      <w:r>
        <w:rPr>
          <w:rFonts w:ascii="Arial" w:eastAsia="Arial" w:hAnsi="Arial" w:cs="Arial"/>
          <w:color w:val="000000"/>
          <w:sz w:val="20"/>
        </w:rPr>
        <w:t xml:space="preserve">'Morning Joe' spent several days raging against the G-7 video, with Mika Brzezinski quoting a distraught Democrat strategist: 'The lie sprinting the 100-meter dash and the </w:t>
      </w:r>
      <w:r>
        <w:rPr>
          <w:rFonts w:ascii="Arial" w:eastAsia="Arial" w:hAnsi="Arial" w:cs="Arial"/>
          <w:b/>
          <w:color w:val="000000"/>
          <w:sz w:val="20"/>
        </w:rPr>
        <w:t>fact check</w:t>
      </w:r>
      <w:r>
        <w:rPr>
          <w:rFonts w:ascii="Arial" w:eastAsia="Arial" w:hAnsi="Arial" w:cs="Arial"/>
          <w:color w:val="000000"/>
          <w:sz w:val="20"/>
        </w:rPr>
        <w:t xml:space="preserve"> is taking a stroll on the beach.' Watching European leaders try to 'rescue' Biden from meandering is now a 'lie.' Mika and Joe didn't touch video of Barack Obama grabbing Biden'</w:t>
      </w:r>
      <w:r>
        <w:rPr>
          <w:rFonts w:ascii="Arial" w:eastAsia="Arial" w:hAnsi="Arial" w:cs="Arial"/>
          <w:b/>
          <w:color w:val="000000"/>
          <w:sz w:val="20"/>
        </w:rPr>
        <w:t>s</w:t>
      </w:r>
      <w:r>
        <w:rPr>
          <w:rFonts w:ascii="Arial" w:eastAsia="Arial" w:hAnsi="Arial" w:cs="Arial"/>
          <w:color w:val="000000"/>
          <w:sz w:val="20"/>
        </w:rPr>
        <w:t xml:space="preserve"> wrist to lead him off stage at a Hollywood fundraiser.</w:t>
      </w:r>
    </w:p>
    <w:p w14:paraId="6E21965E" w14:textId="77777777" w:rsidR="00FA4267" w:rsidRDefault="006700FD">
      <w:pPr>
        <w:pStyle w:val="Normal87"/>
        <w:spacing w:before="200" w:line="260" w:lineRule="atLeast"/>
        <w:jc w:val="both"/>
      </w:pPr>
      <w:r>
        <w:rPr>
          <w:rFonts w:ascii="Arial" w:eastAsia="Arial" w:hAnsi="Arial" w:cs="Arial"/>
          <w:color w:val="000000"/>
          <w:sz w:val="20"/>
        </w:rPr>
        <w:t>TV networks and video producers love to make political trouble over bad 'optics.' It'</w:t>
      </w:r>
      <w:r>
        <w:rPr>
          <w:rFonts w:ascii="Arial" w:eastAsia="Arial" w:hAnsi="Arial" w:cs="Arial"/>
          <w:b/>
          <w:color w:val="000000"/>
          <w:sz w:val="20"/>
        </w:rPr>
        <w:t>s</w:t>
      </w:r>
      <w:r>
        <w:rPr>
          <w:rFonts w:ascii="Arial" w:eastAsia="Arial" w:hAnsi="Arial" w:cs="Arial"/>
          <w:color w:val="000000"/>
          <w:sz w:val="20"/>
        </w:rPr>
        <w:t xml:space="preserve"> obvious too much can be made of video clips. Too much can be made of verbal stumbles. Watching how someone slurps on their bottled water can only mean so much.</w:t>
      </w:r>
    </w:p>
    <w:p w14:paraId="19927A47" w14:textId="77777777" w:rsidR="00FA4267" w:rsidRDefault="006700FD">
      <w:pPr>
        <w:pStyle w:val="Normal87"/>
        <w:spacing w:before="200" w:line="260" w:lineRule="atLeast"/>
        <w:jc w:val="both"/>
      </w:pPr>
      <w:r>
        <w:rPr>
          <w:rFonts w:ascii="Arial" w:eastAsia="Arial" w:hAnsi="Arial" w:cs="Arial"/>
          <w:color w:val="000000"/>
          <w:sz w:val="20"/>
        </w:rPr>
        <w:t>But wow, all the media shoes have switched to the other feet. Four years ago - on June 13, 2020 -- President Trump tentatively tiptoed down a ramp at the Air Force Academy commencement, leading to an anti-Trump feeding frenzy of 'growing health concerns.' On one day (June 15), NewsBusters found CNN and MSNBC spent nearly 51 minutes analyzing the video with medical experts and trying to inflict damage on perceptions of Trump'</w:t>
      </w:r>
      <w:r>
        <w:rPr>
          <w:rFonts w:ascii="Arial" w:eastAsia="Arial" w:hAnsi="Arial" w:cs="Arial"/>
          <w:b/>
          <w:color w:val="000000"/>
          <w:sz w:val="20"/>
        </w:rPr>
        <w:t>s</w:t>
      </w:r>
      <w:r>
        <w:rPr>
          <w:rFonts w:ascii="Arial" w:eastAsia="Arial" w:hAnsi="Arial" w:cs="Arial"/>
          <w:color w:val="000000"/>
          <w:sz w:val="20"/>
        </w:rPr>
        <w:t xml:space="preserve"> fitness.</w:t>
      </w:r>
    </w:p>
    <w:p w14:paraId="2369BF73" w14:textId="77777777" w:rsidR="00FA4267" w:rsidRDefault="006700FD">
      <w:pPr>
        <w:pStyle w:val="Normal87"/>
        <w:spacing w:before="200" w:line="260" w:lineRule="atLeast"/>
        <w:jc w:val="both"/>
      </w:pPr>
      <w:r>
        <w:rPr>
          <w:rFonts w:ascii="Arial" w:eastAsia="Arial" w:hAnsi="Arial" w:cs="Arial"/>
          <w:color w:val="000000"/>
          <w:sz w:val="20"/>
        </w:rPr>
        <w:t>Now with Biden, MSNBC host Nicolle Wallace decried 'a growing and insidious trend in right-wing media' to take 'highly misleading and selectively edited video' of Biden and question his fitness. But four years ago, Wallace offered entirely the opposite spin - 12 and a half minutes on June 15, 2020 raising questions about Trump'</w:t>
      </w:r>
      <w:r>
        <w:rPr>
          <w:rFonts w:ascii="Arial" w:eastAsia="Arial" w:hAnsi="Arial" w:cs="Arial"/>
          <w:b/>
          <w:color w:val="000000"/>
          <w:sz w:val="20"/>
        </w:rPr>
        <w:t>s</w:t>
      </w:r>
      <w:r>
        <w:rPr>
          <w:rFonts w:ascii="Arial" w:eastAsia="Arial" w:hAnsi="Arial" w:cs="Arial"/>
          <w:color w:val="000000"/>
          <w:sz w:val="20"/>
        </w:rPr>
        <w:t xml:space="preserve"> tiptoeing, trolling for 'any [conspiracy] theories about why he went to the hospital earlier this year and any connection between his struggle to hold a water glass with one hand, and that walk down the ramp?'</w:t>
      </w:r>
    </w:p>
    <w:p w14:paraId="2AE26776" w14:textId="77777777" w:rsidR="00FA4267" w:rsidRDefault="006700FD">
      <w:pPr>
        <w:pStyle w:val="Normal87"/>
        <w:spacing w:before="200" w:line="260" w:lineRule="atLeast"/>
        <w:jc w:val="both"/>
      </w:pPr>
      <w:r>
        <w:rPr>
          <w:rFonts w:ascii="Arial" w:eastAsia="Arial" w:hAnsi="Arial" w:cs="Arial"/>
          <w:color w:val="000000"/>
          <w:sz w:val="20"/>
        </w:rPr>
        <w:t>This is not a double standard. It'</w:t>
      </w:r>
      <w:r>
        <w:rPr>
          <w:rFonts w:ascii="Arial" w:eastAsia="Arial" w:hAnsi="Arial" w:cs="Arial"/>
          <w:b/>
          <w:color w:val="000000"/>
          <w:sz w:val="20"/>
        </w:rPr>
        <w:t>s</w:t>
      </w:r>
      <w:r>
        <w:rPr>
          <w:rFonts w:ascii="Arial" w:eastAsia="Arial" w:hAnsi="Arial" w:cs="Arial"/>
          <w:color w:val="000000"/>
          <w:sz w:val="20"/>
        </w:rPr>
        <w:t xml:space="preserve"> simply a Democrat standard. Sing consistently from the DNC song sheet. This is the sound of left-wing cable 'news.'</w:t>
      </w:r>
    </w:p>
    <w:p w14:paraId="4AA7D4B0" w14:textId="77777777" w:rsidR="00FA4267" w:rsidRDefault="006700FD">
      <w:pPr>
        <w:pStyle w:val="Normal87"/>
        <w:spacing w:before="240" w:line="260" w:lineRule="atLeast"/>
        <w:jc w:val="both"/>
      </w:pPr>
      <w:hyperlink r:id="rId2972" w:history="1">
        <w:r>
          <w:rPr>
            <w:rFonts w:ascii="Arial" w:eastAsia="Arial" w:hAnsi="Arial" w:cs="Arial"/>
            <w:color w:val="0077CC"/>
            <w:sz w:val="20"/>
            <w:u w:val="single"/>
            <w:shd w:val="clear" w:color="auto" w:fill="FFFFFF"/>
          </w:rPr>
          <w:t>Link to the original story.</w:t>
        </w:r>
      </w:hyperlink>
    </w:p>
    <w:p w14:paraId="23972DF8" w14:textId="77777777" w:rsidR="00FA4267" w:rsidRDefault="006700FD">
      <w:pPr>
        <w:pStyle w:val="Normal87"/>
        <w:keepNext/>
        <w:spacing w:before="240" w:line="340" w:lineRule="atLeast"/>
      </w:pPr>
      <w:r>
        <w:br/>
      </w:r>
      <w:r>
        <w:rPr>
          <w:rFonts w:ascii="Arial" w:eastAsia="Arial" w:hAnsi="Arial" w:cs="Arial"/>
          <w:b/>
          <w:color w:val="000000"/>
          <w:sz w:val="28"/>
        </w:rPr>
        <w:t>Notes</w:t>
      </w:r>
    </w:p>
    <w:p w14:paraId="79CB4840" w14:textId="257C9857" w:rsidR="00FA4267" w:rsidRDefault="006700FD">
      <w:pPr>
        <w:pStyle w:val="Normal87"/>
        <w:spacing w:line="60" w:lineRule="exact"/>
      </w:pPr>
      <w:r>
        <w:rPr>
          <w:noProof/>
        </w:rPr>
        <mc:AlternateContent>
          <mc:Choice Requires="wps">
            <w:drawing>
              <wp:anchor distT="0" distB="0" distL="114300" distR="114300" simplePos="0" relativeHeight="251970560" behindDoc="0" locked="0" layoutInCell="1" allowOverlap="1" wp14:anchorId="31F47E7B" wp14:editId="03711D45">
                <wp:simplePos x="0" y="0"/>
                <wp:positionH relativeFrom="column">
                  <wp:posOffset>0</wp:posOffset>
                </wp:positionH>
                <wp:positionV relativeFrom="paragraph">
                  <wp:posOffset>25400</wp:posOffset>
                </wp:positionV>
                <wp:extent cx="6502400" cy="0"/>
                <wp:effectExtent l="15875" t="16510" r="15875" b="21590"/>
                <wp:wrapTopAndBottom/>
                <wp:docPr id="2090955055"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DEF81" id="Line 419"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69FB232" w14:textId="77777777" w:rsidR="00FA4267" w:rsidRDefault="006700FD">
      <w:pPr>
        <w:pStyle w:val="Normal87"/>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3783CDDB" w14:textId="77777777" w:rsidR="00FA4267" w:rsidRDefault="006700FD">
      <w:pPr>
        <w:pStyle w:val="Normal87"/>
        <w:keepNext/>
        <w:spacing w:before="240" w:line="340" w:lineRule="atLeast"/>
      </w:pPr>
      <w:bookmarkStart w:id="261" w:name="Classification_85"/>
      <w:bookmarkEnd w:id="261"/>
      <w:r>
        <w:rPr>
          <w:rFonts w:ascii="Arial" w:eastAsia="Arial" w:hAnsi="Arial" w:cs="Arial"/>
          <w:b/>
          <w:color w:val="000000"/>
          <w:sz w:val="28"/>
        </w:rPr>
        <w:t>Classification</w:t>
      </w:r>
    </w:p>
    <w:p w14:paraId="567D0C0B" w14:textId="3C1BD481" w:rsidR="00FA4267" w:rsidRDefault="006700FD">
      <w:pPr>
        <w:pStyle w:val="Normal87"/>
        <w:spacing w:line="60" w:lineRule="exact"/>
      </w:pPr>
      <w:r>
        <w:rPr>
          <w:noProof/>
        </w:rPr>
        <mc:AlternateContent>
          <mc:Choice Requires="wps">
            <w:drawing>
              <wp:anchor distT="0" distB="0" distL="114300" distR="114300" simplePos="0" relativeHeight="251971584" behindDoc="0" locked="0" layoutInCell="1" allowOverlap="1" wp14:anchorId="0BA5083B" wp14:editId="0050F035">
                <wp:simplePos x="0" y="0"/>
                <wp:positionH relativeFrom="column">
                  <wp:posOffset>0</wp:posOffset>
                </wp:positionH>
                <wp:positionV relativeFrom="paragraph">
                  <wp:posOffset>25400</wp:posOffset>
                </wp:positionV>
                <wp:extent cx="6502400" cy="0"/>
                <wp:effectExtent l="15875" t="19050" r="15875" b="19050"/>
                <wp:wrapTopAndBottom/>
                <wp:docPr id="1539181611"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AABF" id="Line 420"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643F8C3" w14:textId="77777777" w:rsidR="00FA4267" w:rsidRDefault="00FA4267">
      <w:pPr>
        <w:pStyle w:val="Normal87"/>
        <w:spacing w:line="120" w:lineRule="exact"/>
      </w:pPr>
    </w:p>
    <w:p w14:paraId="48AB007E" w14:textId="77777777" w:rsidR="00FA4267" w:rsidRDefault="006700FD">
      <w:pPr>
        <w:pStyle w:val="Normal8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633ECFB1" w14:textId="77777777" w:rsidR="00FA4267" w:rsidRDefault="006700FD">
      <w:pPr>
        <w:pStyle w:val="Normal8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BB2A50B" w14:textId="77777777" w:rsidR="00FA4267" w:rsidRDefault="006700FD">
      <w:pPr>
        <w:pStyle w:val="Normal87"/>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0F729ED8" w14:textId="77777777" w:rsidR="00FA4267" w:rsidRDefault="006700FD">
      <w:pPr>
        <w:pStyle w:val="Normal8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CAMPAIGNS &amp;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(89%); </w:t>
      </w:r>
      <w:r>
        <w:rPr>
          <w:rFonts w:ascii="Arial" w:eastAsia="Arial" w:hAnsi="Arial" w:cs="Arial"/>
          <w:b/>
          <w:color w:val="000000"/>
          <w:sz w:val="20"/>
        </w:rPr>
        <w:t>FACT CHECKING</w:t>
      </w:r>
      <w:r>
        <w:rPr>
          <w:rFonts w:ascii="Arial" w:eastAsia="Arial" w:hAnsi="Arial" w:cs="Arial"/>
          <w:color w:val="000000"/>
          <w:sz w:val="20"/>
        </w:rPr>
        <w:t xml:space="preserve"> (89%); FILM (89%); BLOGS &amp; MESSAGE BOARDS (78%); CONSERVATIVE MEDIA (78%); LIBERAL MEDIA (78%); LIBERALISM (78%); POLITICAL PARTIES (78%); POLITICS (78%); US DEMOCRATIC PARTY (78%); US PRESIDENTIAL CANDIDATES 2012 (78%); US PRESIDENTS (78%); VOTERS &amp; VOTING (78%); POLLS &amp; SURVEYS (76%); FUNDRAISING (73%); POLITICAL DEBATES (73%); US REPUBLICAN PARTY (73%); RESEARCH INSTITUTES (70%); BEACHES (60%); PHYSICAL FITNESS (55%)</w:t>
      </w:r>
    </w:p>
    <w:p w14:paraId="3B448415" w14:textId="77777777" w:rsidR="00FA4267" w:rsidRDefault="006700FD">
      <w:pPr>
        <w:pStyle w:val="Normal8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FILM (89%); BLOGS &amp; MESSAGE BOARDS (78%); CONSERVATIVE MEDIA (78%); LIBERAL MEDIA (78%); MOVIE &amp; VIDEO PRODUCTION (72%); VIDEO INDUSTRY (72%); TELEVISION INDUSTRY (69%)</w:t>
      </w:r>
    </w:p>
    <w:p w14:paraId="4E8BFBA2" w14:textId="77777777" w:rsidR="00FA4267" w:rsidRDefault="006700FD">
      <w:pPr>
        <w:pStyle w:val="Normal87"/>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(79%); JOE BIDEN (79%); BARACK OBAMA (58%)</w:t>
      </w:r>
    </w:p>
    <w:p w14:paraId="6B41662B" w14:textId="77777777" w:rsidR="00FA4267" w:rsidRDefault="006700FD">
      <w:pPr>
        <w:pStyle w:val="Normal8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EUROPE (92%); FRANCE (79%)</w:t>
      </w:r>
    </w:p>
    <w:p w14:paraId="46F9642D" w14:textId="77777777" w:rsidR="00FA4267" w:rsidRDefault="006700FD">
      <w:pPr>
        <w:pStyle w:val="Normal8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June 19, 2024</w:t>
      </w:r>
    </w:p>
    <w:p w14:paraId="6884E331" w14:textId="77777777" w:rsidR="00FA4267" w:rsidRDefault="00FA4267">
      <w:pPr>
        <w:pStyle w:val="Normal87"/>
      </w:pPr>
    </w:p>
    <w:p w14:paraId="4D0CCEA1" w14:textId="5965C7AA" w:rsidR="00FA4267" w:rsidRDefault="006700FD">
      <w:pPr>
        <w:pStyle w:val="Normal8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2608" behindDoc="0" locked="0" layoutInCell="1" allowOverlap="1" wp14:anchorId="55398737" wp14:editId="7039184A">
                <wp:simplePos x="0" y="0"/>
                <wp:positionH relativeFrom="column">
                  <wp:posOffset>0</wp:posOffset>
                </wp:positionH>
                <wp:positionV relativeFrom="paragraph">
                  <wp:posOffset>127000</wp:posOffset>
                </wp:positionV>
                <wp:extent cx="6502400" cy="0"/>
                <wp:effectExtent l="6350" t="6985" r="15875" b="12065"/>
                <wp:wrapNone/>
                <wp:docPr id="274231293"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76E9E" id="Line 421"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F5FCBAE" w14:textId="77777777" w:rsidR="00FA4267" w:rsidRDefault="00FA4267">
      <w:pPr>
        <w:pStyle w:val="Normal88"/>
        <w:sectPr w:rsidR="00FA4267">
          <w:headerReference w:type="even" r:id="rId2973"/>
          <w:headerReference w:type="default" r:id="rId2974"/>
          <w:footerReference w:type="even" r:id="rId2975"/>
          <w:footerReference w:type="default" r:id="rId2976"/>
          <w:headerReference w:type="first" r:id="rId2977"/>
          <w:footerReference w:type="first" r:id="rId2978"/>
          <w:pgSz w:w="12240" w:h="15840"/>
          <w:pgMar w:top="840" w:right="1000" w:bottom="840" w:left="1000" w:header="400" w:footer="400" w:gutter="0"/>
          <w:cols w:space="720"/>
          <w:titlePg/>
        </w:sectPr>
      </w:pPr>
    </w:p>
    <w:p w14:paraId="1915C035" w14:textId="77777777" w:rsidR="00FA4267" w:rsidRDefault="00FA4267">
      <w:pPr>
        <w:pStyle w:val="Normal88"/>
      </w:pPr>
    </w:p>
    <w:p w14:paraId="727B7D9A" w14:textId="2DD1B8F3" w:rsidR="00FA4267" w:rsidRDefault="006700FD">
      <w:pPr>
        <w:pStyle w:val="Normal88"/>
      </w:pPr>
      <w:r>
        <w:rPr>
          <w:noProof/>
        </w:rPr>
        <w:drawing>
          <wp:inline distT="0" distB="0" distL="0" distR="0" wp14:anchorId="1B052346" wp14:editId="0A10491E">
            <wp:extent cx="1879600" cy="381000"/>
            <wp:effectExtent l="0" t="0" r="0" b="0"/>
            <wp:docPr id="115" name="Picture 16"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68E80AC" w14:textId="0D5AA192" w:rsidR="00FA4267" w:rsidRDefault="006700FD" w:rsidP="00001BCC">
      <w:pPr>
        <w:pStyle w:val="Heading186"/>
        <w:keepNext w:val="0"/>
        <w:numPr>
          <w:ilvl w:val="0"/>
          <w:numId w:val="140"/>
        </w:numPr>
        <w:spacing w:after="200" w:line="340" w:lineRule="atLeast"/>
        <w:jc w:val="center"/>
      </w:pPr>
      <w:hyperlink r:id="rId2979" w:history="1">
        <w:r>
          <w:rPr>
            <w:rFonts w:eastAsia="Arial"/>
            <w:color w:val="0077CC"/>
            <w:sz w:val="28"/>
            <w:u w:val="single"/>
            <w:shd w:val="clear" w:color="auto" w:fill="FFFFFF"/>
          </w:rPr>
          <w:t>Fact-checking</w:t>
        </w:r>
      </w:hyperlink>
      <w:hyperlink r:id="rId2980" w:history="1">
        <w:r>
          <w:rPr>
            <w:rFonts w:eastAsia="Arial"/>
            <w:color w:val="0077CC"/>
            <w:sz w:val="28"/>
            <w:u w:val="single"/>
            <w:shd w:val="clear" w:color="auto" w:fill="FFFFFF"/>
          </w:rPr>
          <w:t xml:space="preserve"> the Harris-Trump debate</w:t>
        </w:r>
      </w:hyperlink>
    </w:p>
    <w:p w14:paraId="23EB068D" w14:textId="77777777" w:rsidR="00FA4267" w:rsidRDefault="006700FD">
      <w:pPr>
        <w:pStyle w:val="Normal88"/>
        <w:spacing w:before="120" w:line="260" w:lineRule="atLeast"/>
        <w:jc w:val="center"/>
      </w:pPr>
      <w:r>
        <w:rPr>
          <w:rFonts w:ascii="Arial" w:eastAsia="Arial" w:hAnsi="Arial" w:cs="Arial"/>
          <w:color w:val="000000"/>
          <w:sz w:val="20"/>
        </w:rPr>
        <w:t>RollCall.com</w:t>
      </w:r>
    </w:p>
    <w:p w14:paraId="0A670E51" w14:textId="77777777" w:rsidR="00FA4267" w:rsidRDefault="006700FD">
      <w:pPr>
        <w:pStyle w:val="Normal88"/>
        <w:spacing w:before="120" w:line="260" w:lineRule="atLeast"/>
        <w:jc w:val="center"/>
      </w:pPr>
      <w:r>
        <w:rPr>
          <w:rFonts w:ascii="Arial" w:eastAsia="Arial" w:hAnsi="Arial" w:cs="Arial"/>
          <w:color w:val="000000"/>
          <w:sz w:val="20"/>
        </w:rPr>
        <w:t>September 11, 2024 Wednesday 8:03 AM EST</w:t>
      </w:r>
    </w:p>
    <w:p w14:paraId="2E9CEAA8" w14:textId="77777777" w:rsidR="00FA4267" w:rsidRDefault="00FA4267">
      <w:pPr>
        <w:pStyle w:val="Normal88"/>
        <w:spacing w:line="240" w:lineRule="atLeast"/>
        <w:jc w:val="both"/>
      </w:pPr>
      <w:bookmarkStart w:id="262" w:name="Bookmark_88"/>
      <w:bookmarkEnd w:id="262"/>
    </w:p>
    <w:p w14:paraId="54E2EF78" w14:textId="77777777" w:rsidR="00FA4267" w:rsidRDefault="006700FD">
      <w:pPr>
        <w:pStyle w:val="Normal88"/>
        <w:spacing w:before="120" w:line="220" w:lineRule="atLeast"/>
      </w:pPr>
      <w:r>
        <w:br/>
      </w:r>
      <w:r>
        <w:rPr>
          <w:rFonts w:ascii="Arial" w:eastAsia="Arial" w:hAnsi="Arial" w:cs="Arial"/>
          <w:color w:val="000000"/>
          <w:sz w:val="16"/>
        </w:rPr>
        <w:t>Copyright 2024 CQ-Roll Call.  All Rights Reserved</w:t>
      </w:r>
    </w:p>
    <w:p w14:paraId="2109B087" w14:textId="498B1F9C" w:rsidR="00FA4267" w:rsidRDefault="006700FD">
      <w:pPr>
        <w:pStyle w:val="Normal88"/>
        <w:spacing w:before="120" w:line="220" w:lineRule="atLeast"/>
      </w:pPr>
      <w:r>
        <w:br/>
      </w:r>
      <w:r>
        <w:rPr>
          <w:noProof/>
        </w:rPr>
        <mc:AlternateContent>
          <mc:Choice Requires="wps">
            <w:drawing>
              <wp:inline distT="0" distB="0" distL="0" distR="0" wp14:anchorId="2F26E330" wp14:editId="30C67BE0">
                <wp:extent cx="2743200" cy="2743200"/>
                <wp:effectExtent l="0" t="0" r="0" b="0"/>
                <wp:docPr id="1792660073" name="AutoShap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1C76D" id="AutoShape 116"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" filled="f" stroked="f">
                <o:lock v:ext="edit" aspectratio="t"/>
                <w10:anchorlock/>
              </v:rect>
            </w:pict>
          </mc:Fallback>
        </mc:AlternateContent>
      </w:r>
    </w:p>
    <w:p w14:paraId="0BC5EE08" w14:textId="77777777" w:rsidR="00FA4267" w:rsidRDefault="006700FD">
      <w:pPr>
        <w:pStyle w:val="Normal88"/>
        <w:spacing w:before="120" w:line="260" w:lineRule="atLeast"/>
      </w:pPr>
      <w:r>
        <w:rPr>
          <w:rFonts w:ascii="Arial" w:eastAsia="Arial" w:hAnsi="Arial" w:cs="Arial"/>
          <w:b/>
          <w:color w:val="000000"/>
          <w:sz w:val="20"/>
        </w:rPr>
        <w:t>Length:</w:t>
      </w:r>
      <w:r>
        <w:rPr>
          <w:rFonts w:ascii="Arial" w:eastAsia="Arial" w:hAnsi="Arial" w:cs="Arial"/>
          <w:color w:val="000000"/>
          <w:sz w:val="20"/>
        </w:rPr>
        <w:t> 8466 words</w:t>
      </w:r>
    </w:p>
    <w:p w14:paraId="43496B38" w14:textId="77777777" w:rsidR="00FA4267" w:rsidRDefault="006700FD">
      <w:pPr>
        <w:pStyle w:val="Normal88"/>
        <w:keepNext/>
        <w:spacing w:before="240" w:line="340" w:lineRule="atLeast"/>
      </w:pPr>
      <w:bookmarkStart w:id="263" w:name="Body_86"/>
      <w:bookmarkEnd w:id="263"/>
      <w:r>
        <w:rPr>
          <w:rFonts w:ascii="Arial" w:eastAsia="Arial" w:hAnsi="Arial" w:cs="Arial"/>
          <w:b/>
          <w:color w:val="000000"/>
          <w:sz w:val="28"/>
        </w:rPr>
        <w:t>Body</w:t>
      </w:r>
    </w:p>
    <w:p w14:paraId="72A313AA" w14:textId="735D4BCB" w:rsidR="00FA4267" w:rsidRDefault="006700FD">
      <w:pPr>
        <w:pStyle w:val="Normal88"/>
        <w:spacing w:line="60" w:lineRule="exact"/>
      </w:pPr>
      <w:r>
        <w:rPr>
          <w:noProof/>
        </w:rPr>
        <mc:AlternateContent>
          <mc:Choice Requires="wps">
            <w:drawing>
              <wp:anchor distT="0" distB="0" distL="114300" distR="114300" simplePos="0" relativeHeight="251973632" behindDoc="0" locked="0" layoutInCell="1" allowOverlap="1" wp14:anchorId="01E6691B" wp14:editId="46D4F8E5">
                <wp:simplePos x="0" y="0"/>
                <wp:positionH relativeFrom="column">
                  <wp:posOffset>0</wp:posOffset>
                </wp:positionH>
                <wp:positionV relativeFrom="paragraph">
                  <wp:posOffset>25400</wp:posOffset>
                </wp:positionV>
                <wp:extent cx="6502400" cy="0"/>
                <wp:effectExtent l="15875" t="13335" r="15875" b="15240"/>
                <wp:wrapTopAndBottom/>
                <wp:docPr id="1317493210"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D5D58" id="Line 424"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536562B" w14:textId="77777777" w:rsidR="00FA4267" w:rsidRDefault="00FA4267">
      <w:pPr>
        <w:pStyle w:val="Normal88"/>
      </w:pPr>
    </w:p>
    <w:p w14:paraId="4094A1BD" w14:textId="77777777" w:rsidR="00FA4267" w:rsidRDefault="006700FD">
      <w:pPr>
        <w:pStyle w:val="Normal88"/>
        <w:spacing w:before="200" w:line="260" w:lineRule="atLeast"/>
        <w:jc w:val="both"/>
      </w:pPr>
      <w:r>
        <w:rPr>
          <w:rFonts w:ascii="Arial" w:eastAsia="Arial" w:hAnsi="Arial" w:cs="Arial"/>
          <w:color w:val="000000"/>
          <w:sz w:val="20"/>
        </w:rPr>
        <w:t>By Eugene Kiely, Robert Farley, D’Angelo Gore, Lori Robertson, Jessica McDonald, Saranac Hale Spencer, Alan Jaffe, Kate Yandell, Ben Cohen, Logan Chapman, Sarah Usandivaras and Ian Fox</w:t>
      </w:r>
    </w:p>
    <w:p w14:paraId="210D9BB7" w14:textId="77777777" w:rsidR="00FA4267" w:rsidRDefault="006700FD">
      <w:pPr>
        <w:pStyle w:val="Normal88"/>
        <w:spacing w:before="200" w:line="260" w:lineRule="atLeast"/>
        <w:jc w:val="both"/>
      </w:pPr>
      <w:r>
        <w:rPr>
          <w:rFonts w:ascii="Arial" w:eastAsia="Arial" w:hAnsi="Arial" w:cs="Arial"/>
          <w:color w:val="000000"/>
          <w:sz w:val="20"/>
        </w:rPr>
        <w:t xml:space="preserve">The highly anticipated debate between former President Donald Trump and Vice President Kamala Harris was a combative event in which </w:t>
      </w:r>
      <w:r>
        <w:rPr>
          <w:rFonts w:ascii="Arial" w:eastAsia="Arial" w:hAnsi="Arial" w:cs="Arial"/>
          <w:b/>
          <w:color w:val="000000"/>
          <w:sz w:val="20"/>
        </w:rPr>
        <w:t>facts</w:t>
      </w:r>
      <w:r>
        <w:rPr>
          <w:rFonts w:ascii="Arial" w:eastAsia="Arial" w:hAnsi="Arial" w:cs="Arial"/>
          <w:color w:val="000000"/>
          <w:sz w:val="20"/>
        </w:rPr>
        <w:t xml:space="preserve"> were repeatedly trampled and distorted.</w:t>
      </w:r>
    </w:p>
    <w:p w14:paraId="221B7CF8" w14:textId="77777777" w:rsidR="00FA4267" w:rsidRDefault="006700FD">
      <w:pPr>
        <w:pStyle w:val="Normal88"/>
        <w:spacing w:before="200" w:line="260" w:lineRule="atLeast"/>
        <w:jc w:val="both"/>
      </w:pPr>
      <w:r>
        <w:rPr>
          <w:rFonts w:ascii="Arial" w:eastAsia="Arial" w:hAnsi="Arial" w:cs="Arial"/>
          <w:color w:val="000000"/>
          <w:sz w:val="20"/>
        </w:rPr>
        <w:t xml:space="preserve">In a lengthy exchange on the Jan. 6, 2021, attack on the </w:t>
      </w:r>
      <w:r>
        <w:rPr>
          <w:rFonts w:ascii="Arial" w:eastAsia="Arial" w:hAnsi="Arial" w:cs="Arial"/>
          <w:b/>
          <w:color w:val="000000"/>
          <w:sz w:val="20"/>
        </w:rPr>
        <w:t>U.S</w:t>
      </w:r>
      <w:r>
        <w:rPr>
          <w:rFonts w:ascii="Arial" w:eastAsia="Arial" w:hAnsi="Arial" w:cs="Arial"/>
          <w:color w:val="000000"/>
          <w:sz w:val="20"/>
        </w:rPr>
        <w:t xml:space="preserve">. Capitol, Trump made several statements that were either false, misleading or unsupported, and Harris got a couple of </w:t>
      </w:r>
      <w:r>
        <w:rPr>
          <w:rFonts w:ascii="Arial" w:eastAsia="Arial" w:hAnsi="Arial" w:cs="Arial"/>
          <w:b/>
          <w:color w:val="000000"/>
          <w:sz w:val="20"/>
        </w:rPr>
        <w:t>facts</w:t>
      </w:r>
      <w:r>
        <w:rPr>
          <w:rFonts w:ascii="Arial" w:eastAsia="Arial" w:hAnsi="Arial" w:cs="Arial"/>
          <w:color w:val="000000"/>
          <w:sz w:val="20"/>
        </w:rPr>
        <w:t xml:space="preserve"> wrong, too. Trump referred to a rumor that began on Facebook alleging that immigrants in Springfield, Ohio, were stealing and eating local pets. City police have said there have been “no credible reports” of that kind of activity. Harris claimed Trump intends to enact what in effect is a “sales tax” which she said economists estimate would raise prices on typical American families by almost $4,000 a year. That’</w:t>
      </w:r>
      <w:r>
        <w:rPr>
          <w:rFonts w:ascii="Arial" w:eastAsia="Arial" w:hAnsi="Arial" w:cs="Arial"/>
          <w:b/>
          <w:color w:val="000000"/>
          <w:sz w:val="20"/>
        </w:rPr>
        <w:t>s</w:t>
      </w:r>
      <w:r>
        <w:rPr>
          <w:rFonts w:ascii="Arial" w:eastAsia="Arial" w:hAnsi="Arial" w:cs="Arial"/>
          <w:color w:val="000000"/>
          <w:sz w:val="20"/>
        </w:rPr>
        <w:t xml:space="preserve"> a high-end estimate from a liberal think tank about Trump’</w:t>
      </w:r>
      <w:r>
        <w:rPr>
          <w:rFonts w:ascii="Arial" w:eastAsia="Arial" w:hAnsi="Arial" w:cs="Arial"/>
          <w:b/>
          <w:color w:val="000000"/>
          <w:sz w:val="20"/>
        </w:rPr>
        <w:t>s</w:t>
      </w:r>
      <w:r>
        <w:rPr>
          <w:rFonts w:ascii="Arial" w:eastAsia="Arial" w:hAnsi="Arial" w:cs="Arial"/>
          <w:color w:val="000000"/>
          <w:sz w:val="20"/>
        </w:rPr>
        <w:t xml:space="preserve"> plan for “universal baseline tariffs” on imports. But Trump was also wrong when he claimed Americans would not pay higher prices due to tariffs, and that the higher prices would be borne by the countries the tariffs are levied against. Many nonpartisan economists disagree about the amount that Trump’</w:t>
      </w:r>
      <w:r>
        <w:rPr>
          <w:rFonts w:ascii="Arial" w:eastAsia="Arial" w:hAnsi="Arial" w:cs="Arial"/>
          <w:b/>
          <w:color w:val="000000"/>
          <w:sz w:val="20"/>
        </w:rPr>
        <w:t>s</w:t>
      </w:r>
      <w:r>
        <w:rPr>
          <w:rFonts w:ascii="Arial" w:eastAsia="Arial" w:hAnsi="Arial" w:cs="Arial"/>
          <w:color w:val="000000"/>
          <w:sz w:val="20"/>
        </w:rPr>
        <w:t xml:space="preserve"> proposed tariffs would raise prices for American families, but most agree it would be substantial. Trump falsely claimed that Harris was sent “to negotiate peace” between Russia and Ukraine in February 2022. Days before Russia invaded Ukraine that month, Harris met with Ukrainian President Volodymyr Zelenskky in Germany. She did not meet with Putin, as Trump said. Harris falsely claimed that “Trump left us the worst unemployment since the Great Depression.” When President Joe Biden and Harris took office in January 2021, the unemployment rate was 6.4 percent — lower than it was during several administrations since the 1930s. Harris and Trump traded jabs on manufacturing job performance in their respective administrations, with each claiming the other lost jobs, but both sides are cherry-picking from the statistics. Trump repeated his unsupported claim that “millions of people” are “pouring into our country from prisons, jails, from mental institutions and insane asylums.” And he said these migrants were “taking jobs” from “African Americans and Hispanics and also unions.” Employment and union membership data show no evidence of that, either. Trump repeated his false claim that everyone — liberals and conservatives — wanted to end Roe v. Wade’</w:t>
      </w:r>
      <w:r>
        <w:rPr>
          <w:rFonts w:ascii="Arial" w:eastAsia="Arial" w:hAnsi="Arial" w:cs="Arial"/>
          <w:b/>
          <w:color w:val="000000"/>
          <w:sz w:val="20"/>
        </w:rPr>
        <w:t>s</w:t>
      </w:r>
      <w:r>
        <w:rPr>
          <w:rFonts w:ascii="Arial" w:eastAsia="Arial" w:hAnsi="Arial" w:cs="Arial"/>
          <w:color w:val="000000"/>
          <w:sz w:val="20"/>
        </w:rPr>
        <w:t xml:space="preserve"> constitutional right to abortion. The former president repeatedly said Democrats, including vice presidential candidate Tim Walz, were in favor of abortion “in the ninth month” — or even after birth. Abortion that late is exceedingly rare, and abortion after birth does not exist. It’</w:t>
      </w:r>
      <w:r>
        <w:rPr>
          <w:rFonts w:ascii="Arial" w:eastAsia="Arial" w:hAnsi="Arial" w:cs="Arial"/>
          <w:b/>
          <w:color w:val="000000"/>
          <w:sz w:val="20"/>
        </w:rPr>
        <w:t>s</w:t>
      </w:r>
      <w:r>
        <w:rPr>
          <w:rFonts w:ascii="Arial" w:eastAsia="Arial" w:hAnsi="Arial" w:cs="Arial"/>
          <w:color w:val="000000"/>
          <w:sz w:val="20"/>
        </w:rPr>
        <w:t xml:space="preserve"> homicide, and it’</w:t>
      </w:r>
      <w:r>
        <w:rPr>
          <w:rFonts w:ascii="Arial" w:eastAsia="Arial" w:hAnsi="Arial" w:cs="Arial"/>
          <w:b/>
          <w:color w:val="000000"/>
          <w:sz w:val="20"/>
        </w:rPr>
        <w:t>s</w:t>
      </w:r>
      <w:r>
        <w:rPr>
          <w:rFonts w:ascii="Arial" w:eastAsia="Arial" w:hAnsi="Arial" w:cs="Arial"/>
          <w:color w:val="000000"/>
          <w:sz w:val="20"/>
        </w:rPr>
        <w:t xml:space="preserve"> illegal. Harris repeated the assertion that Trump “will sign a national abortion ban” if reelected, but Trump said that he does not intend to sign such a ban. Harris also tried to tie Trump to Project 2025’</w:t>
      </w:r>
      <w:r>
        <w:rPr>
          <w:rFonts w:ascii="Arial" w:eastAsia="Arial" w:hAnsi="Arial" w:cs="Arial"/>
          <w:b/>
          <w:color w:val="000000"/>
          <w:sz w:val="20"/>
        </w:rPr>
        <w:t>s</w:t>
      </w:r>
      <w:r>
        <w:rPr>
          <w:rFonts w:ascii="Arial" w:eastAsia="Arial" w:hAnsi="Arial" w:cs="Arial"/>
          <w:color w:val="000000"/>
          <w:sz w:val="20"/>
        </w:rPr>
        <w:t xml:space="preserve"> proposal for mandatory abortion reporting, but Trump has tried to distance himself from the document. The vice president claimed Trump’</w:t>
      </w:r>
      <w:r>
        <w:rPr>
          <w:rFonts w:ascii="Arial" w:eastAsia="Arial" w:hAnsi="Arial" w:cs="Arial"/>
          <w:b/>
          <w:color w:val="000000"/>
          <w:sz w:val="20"/>
        </w:rPr>
        <w:t>s</w:t>
      </w:r>
      <w:r>
        <w:rPr>
          <w:rFonts w:ascii="Arial" w:eastAsia="Arial" w:hAnsi="Arial" w:cs="Arial"/>
          <w:color w:val="000000"/>
          <w:sz w:val="20"/>
        </w:rPr>
        <w:t xml:space="preserve"> economic policies led to “one of the highest” trade deficits in American history. But the annual trade deficits during the Biden administration have exceeded those under Trump. Trump again falsely claimed that fraud was responsible for his loss in the 2020 </w:t>
      </w:r>
      <w:r>
        <w:rPr>
          <w:rFonts w:ascii="Arial" w:eastAsia="Arial" w:hAnsi="Arial" w:cs="Arial"/>
          <w:b/>
          <w:color w:val="000000"/>
          <w:sz w:val="20"/>
        </w:rPr>
        <w:t>election</w:t>
      </w:r>
      <w:r>
        <w:rPr>
          <w:rFonts w:ascii="Arial" w:eastAsia="Arial" w:hAnsi="Arial" w:cs="Arial"/>
          <w:color w:val="000000"/>
          <w:sz w:val="20"/>
        </w:rPr>
        <w:t>, and wrongly claimed that none of his lawsuits making that allegation had been decided on the merits. Trump said Harris “will never allow fracking in Pennsylvania.” When she was running for the 2020 Democratic presidential nomination, Harris did say she was “in favor of banning fracking.” But in an Aug. 29 interview on CNN and at the debate, Harris said, “I will not ban fracking.” Harris claimed that Trump’</w:t>
      </w:r>
      <w:r>
        <w:rPr>
          <w:rFonts w:ascii="Arial" w:eastAsia="Arial" w:hAnsi="Arial" w:cs="Arial"/>
          <w:b/>
          <w:color w:val="000000"/>
          <w:sz w:val="20"/>
        </w:rPr>
        <w:t>s</w:t>
      </w:r>
      <w:r>
        <w:rPr>
          <w:rFonts w:ascii="Arial" w:eastAsia="Arial" w:hAnsi="Arial" w:cs="Arial"/>
          <w:color w:val="000000"/>
          <w:sz w:val="20"/>
        </w:rPr>
        <w:t xml:space="preserve"> tax proposal would “provide a tax cut for billionaires and big corporations, which will result in $5 trillion to America’</w:t>
      </w:r>
      <w:r>
        <w:rPr>
          <w:rFonts w:ascii="Arial" w:eastAsia="Arial" w:hAnsi="Arial" w:cs="Arial"/>
          <w:b/>
          <w:color w:val="000000"/>
          <w:sz w:val="20"/>
        </w:rPr>
        <w:t>s</w:t>
      </w:r>
      <w:r>
        <w:rPr>
          <w:rFonts w:ascii="Arial" w:eastAsia="Arial" w:hAnsi="Arial" w:cs="Arial"/>
          <w:color w:val="000000"/>
          <w:sz w:val="20"/>
        </w:rPr>
        <w:t xml:space="preserve"> deficit.” That’</w:t>
      </w:r>
      <w:r>
        <w:rPr>
          <w:rFonts w:ascii="Arial" w:eastAsia="Arial" w:hAnsi="Arial" w:cs="Arial"/>
          <w:b/>
          <w:color w:val="000000"/>
          <w:sz w:val="20"/>
        </w:rPr>
        <w:t>s</w:t>
      </w:r>
      <w:r>
        <w:rPr>
          <w:rFonts w:ascii="Arial" w:eastAsia="Arial" w:hAnsi="Arial" w:cs="Arial"/>
          <w:color w:val="000000"/>
          <w:sz w:val="20"/>
        </w:rPr>
        <w:t xml:space="preserve"> the estimated 10-year cost of extending all the tax cuts in Trump’</w:t>
      </w:r>
      <w:r>
        <w:rPr>
          <w:rFonts w:ascii="Arial" w:eastAsia="Arial" w:hAnsi="Arial" w:cs="Arial"/>
          <w:b/>
          <w:color w:val="000000"/>
          <w:sz w:val="20"/>
        </w:rPr>
        <w:t>s</w:t>
      </w:r>
      <w:r>
        <w:rPr>
          <w:rFonts w:ascii="Arial" w:eastAsia="Arial" w:hAnsi="Arial" w:cs="Arial"/>
          <w:color w:val="000000"/>
          <w:sz w:val="20"/>
        </w:rPr>
        <w:t xml:space="preserve"> 2017 tax law, but those tax changes benefited people of all income groups. Trump falsely claimed that Harris “has a flat plan to confiscate everybody’</w:t>
      </w:r>
      <w:r>
        <w:rPr>
          <w:rFonts w:ascii="Arial" w:eastAsia="Arial" w:hAnsi="Arial" w:cs="Arial"/>
          <w:b/>
          <w:color w:val="000000"/>
          <w:sz w:val="20"/>
        </w:rPr>
        <w:t>s</w:t>
      </w:r>
      <w:r>
        <w:rPr>
          <w:rFonts w:ascii="Arial" w:eastAsia="Arial" w:hAnsi="Arial" w:cs="Arial"/>
          <w:color w:val="000000"/>
          <w:sz w:val="20"/>
        </w:rPr>
        <w:t xml:space="preserve"> guns.” Harris has not called for taking away all guns, and her campaign said she no longer supports a mandatory buyback program for so-called “assault weapons.” Trump claimed that he had “no inflation” during his presidency, while inflation experienced under Biden has been “probably the worst in our nation’</w:t>
      </w:r>
      <w:r>
        <w:rPr>
          <w:rFonts w:ascii="Arial" w:eastAsia="Arial" w:hAnsi="Arial" w:cs="Arial"/>
          <w:b/>
          <w:color w:val="000000"/>
          <w:sz w:val="20"/>
        </w:rPr>
        <w:t>s</w:t>
      </w:r>
      <w:r>
        <w:rPr>
          <w:rFonts w:ascii="Arial" w:eastAsia="Arial" w:hAnsi="Arial" w:cs="Arial"/>
          <w:color w:val="000000"/>
          <w:sz w:val="20"/>
        </w:rPr>
        <w:t xml:space="preserve"> history.” Inflation was low under Trump, but it wasn’t zero. And while Inflation has risen significantly under Biden, it is far below record levels. Trump made the curious claim that he “saved” the Affordable Care Act, even though he tried, and failed, to repeal and replace it while he was president, and he backed a lawsuit that would have nullified the law. The former president wrongly claimed that “crime in this country is through the roof,” and that FBI data to the contrary is a “fraud” because “they didn’t include the cities with the worst crime.” The latest FBI statistics are based on voluntary reporting from a higher participation of cities than any year during Trump’</w:t>
      </w:r>
      <w:r>
        <w:rPr>
          <w:rFonts w:ascii="Arial" w:eastAsia="Arial" w:hAnsi="Arial" w:cs="Arial"/>
          <w:b/>
          <w:color w:val="000000"/>
          <w:sz w:val="20"/>
        </w:rPr>
        <w:t>s</w:t>
      </w:r>
      <w:r>
        <w:rPr>
          <w:rFonts w:ascii="Arial" w:eastAsia="Arial" w:hAnsi="Arial" w:cs="Arial"/>
          <w:color w:val="000000"/>
          <w:sz w:val="20"/>
        </w:rPr>
        <w:t xml:space="preserve"> presidency. Trump falsely claimed that the number of jobs created during the Biden administration “turned out to be a fraud.” The Bureau of Labor Statistics announced a downward revision in the jobs tally during its routine annual revision of jobs data. Trump wrongly claimed that under his administration, “we had the greatest economy.” Harris claimed that Trump “wants to be a dictator on Day 1,” but the former president has said that he was joking when he said he would be a dictator for one day. Trump repeated a popular talking point, calling Harris the “border czar.” She was never in charge of border security, rather, she was tasked with addressing root causes of migration from three Central American Countries. Trump repeated another familiar claim, wrongly saying that the </w:t>
      </w:r>
      <w:r>
        <w:rPr>
          <w:rFonts w:ascii="Arial" w:eastAsia="Arial" w:hAnsi="Arial" w:cs="Arial"/>
          <w:b/>
          <w:color w:val="000000"/>
          <w:sz w:val="20"/>
        </w:rPr>
        <w:t>U.S</w:t>
      </w:r>
      <w:r>
        <w:rPr>
          <w:rFonts w:ascii="Arial" w:eastAsia="Arial" w:hAnsi="Arial" w:cs="Arial"/>
          <w:color w:val="000000"/>
          <w:sz w:val="20"/>
        </w:rPr>
        <w:t>. had left “$85 billion worth of brand new, beautiful military equipment” when it left Afghanistan.</w:t>
      </w:r>
    </w:p>
    <w:p w14:paraId="1396067F" w14:textId="77777777" w:rsidR="00FA4267" w:rsidRDefault="006700FD">
      <w:pPr>
        <w:pStyle w:val="Normal88"/>
        <w:spacing w:before="200" w:line="260" w:lineRule="atLeast"/>
        <w:jc w:val="both"/>
      </w:pPr>
      <w:r>
        <w:rPr>
          <w:rFonts w:ascii="Arial" w:eastAsia="Arial" w:hAnsi="Arial" w:cs="Arial"/>
          <w:color w:val="000000"/>
          <w:sz w:val="20"/>
        </w:rPr>
        <w:t>The debate was hosted by ABC News on Sept. 10.</w:t>
      </w:r>
    </w:p>
    <w:p w14:paraId="7D83E5CA" w14:textId="77777777" w:rsidR="00FA4267" w:rsidRDefault="006700FD">
      <w:pPr>
        <w:pStyle w:val="Normal88"/>
        <w:spacing w:before="200" w:line="260" w:lineRule="atLeast"/>
        <w:jc w:val="both"/>
      </w:pPr>
      <w:r>
        <w:rPr>
          <w:rFonts w:ascii="Arial" w:eastAsia="Arial" w:hAnsi="Arial" w:cs="Arial"/>
          <w:color w:val="000000"/>
          <w:sz w:val="20"/>
        </w:rPr>
        <w:t xml:space="preserve">Trump, Harris on Jan. 6 attack on </w:t>
      </w:r>
      <w:r>
        <w:rPr>
          <w:rFonts w:ascii="Arial" w:eastAsia="Arial" w:hAnsi="Arial" w:cs="Arial"/>
          <w:b/>
          <w:color w:val="000000"/>
          <w:sz w:val="20"/>
        </w:rPr>
        <w:t>U.S</w:t>
      </w:r>
      <w:r>
        <w:rPr>
          <w:rFonts w:ascii="Arial" w:eastAsia="Arial" w:hAnsi="Arial" w:cs="Arial"/>
          <w:color w:val="000000"/>
          <w:sz w:val="20"/>
        </w:rPr>
        <w:t>. Capitol</w:t>
      </w:r>
    </w:p>
    <w:p w14:paraId="4813644D" w14:textId="77777777" w:rsidR="00FA4267" w:rsidRDefault="006700FD">
      <w:pPr>
        <w:pStyle w:val="Normal88"/>
        <w:spacing w:before="200" w:line="260" w:lineRule="atLeast"/>
        <w:jc w:val="both"/>
      </w:pPr>
      <w:r>
        <w:rPr>
          <w:rFonts w:ascii="Arial" w:eastAsia="Arial" w:hAnsi="Arial" w:cs="Arial"/>
          <w:color w:val="000000"/>
          <w:sz w:val="20"/>
        </w:rPr>
        <w:t xml:space="preserve">Co-moderator David Muir kicked off a lengthy back-and-forth between the candidates about the Jan. 6, 2021, attack on the </w:t>
      </w:r>
      <w:r>
        <w:rPr>
          <w:rFonts w:ascii="Arial" w:eastAsia="Arial" w:hAnsi="Arial" w:cs="Arial"/>
          <w:b/>
          <w:color w:val="000000"/>
          <w:sz w:val="20"/>
        </w:rPr>
        <w:t>U.S</w:t>
      </w:r>
      <w:r>
        <w:rPr>
          <w:rFonts w:ascii="Arial" w:eastAsia="Arial" w:hAnsi="Arial" w:cs="Arial"/>
          <w:color w:val="000000"/>
          <w:sz w:val="20"/>
        </w:rPr>
        <w:t>. Capitol when he asked Trump if there is anything “you regret about what you did on that day.”</w:t>
      </w:r>
    </w:p>
    <w:p w14:paraId="2AFBC9CC" w14:textId="77777777" w:rsidR="00FA4267" w:rsidRDefault="006700FD">
      <w:pPr>
        <w:pStyle w:val="Normal88"/>
        <w:spacing w:before="200" w:line="260" w:lineRule="atLeast"/>
        <w:jc w:val="both"/>
      </w:pPr>
      <w:r>
        <w:rPr>
          <w:rFonts w:ascii="Arial" w:eastAsia="Arial" w:hAnsi="Arial" w:cs="Arial"/>
          <w:color w:val="000000"/>
          <w:sz w:val="20"/>
        </w:rPr>
        <w:t xml:space="preserve">In his response, Trump made several statements that were either false, misleading or unsupported, and Harris got a couple of </w:t>
      </w:r>
      <w:r>
        <w:rPr>
          <w:rFonts w:ascii="Arial" w:eastAsia="Arial" w:hAnsi="Arial" w:cs="Arial"/>
          <w:b/>
          <w:color w:val="000000"/>
          <w:sz w:val="20"/>
        </w:rPr>
        <w:t>facts</w:t>
      </w:r>
      <w:r>
        <w:rPr>
          <w:rFonts w:ascii="Arial" w:eastAsia="Arial" w:hAnsi="Arial" w:cs="Arial"/>
          <w:color w:val="000000"/>
          <w:sz w:val="20"/>
        </w:rPr>
        <w:t xml:space="preserve"> wrong.</w:t>
      </w:r>
    </w:p>
    <w:p w14:paraId="18795933" w14:textId="77777777" w:rsidR="00FA4267" w:rsidRDefault="006700FD">
      <w:pPr>
        <w:pStyle w:val="Normal88"/>
        <w:spacing w:before="200" w:line="260" w:lineRule="atLeast"/>
        <w:jc w:val="both"/>
      </w:pPr>
      <w:r>
        <w:rPr>
          <w:rFonts w:ascii="Arial" w:eastAsia="Arial" w:hAnsi="Arial" w:cs="Arial"/>
          <w:color w:val="000000"/>
          <w:sz w:val="20"/>
        </w:rPr>
        <w:t xml:space="preserve">The former president spoke on Jan. 6, 2021, on the Ellipse not far from the Capitol, where members of Congress were gathering to begin the process of accepting the electoral votes that would make Joe Biden president. In his speech , Trump told his supporters that the Democrats stole the </w:t>
      </w:r>
      <w:r>
        <w:rPr>
          <w:rFonts w:ascii="Arial" w:eastAsia="Arial" w:hAnsi="Arial" w:cs="Arial"/>
          <w:b/>
          <w:color w:val="000000"/>
          <w:sz w:val="20"/>
        </w:rPr>
        <w:t>election</w:t>
      </w:r>
      <w:r>
        <w:rPr>
          <w:rFonts w:ascii="Arial" w:eastAsia="Arial" w:hAnsi="Arial" w:cs="Arial"/>
          <w:color w:val="000000"/>
          <w:sz w:val="20"/>
        </w:rPr>
        <w:t xml:space="preserve">, making numerous false claims about </w:t>
      </w:r>
      <w:r>
        <w:rPr>
          <w:rFonts w:ascii="Arial" w:eastAsia="Arial" w:hAnsi="Arial" w:cs="Arial"/>
          <w:b/>
          <w:color w:val="000000"/>
          <w:sz w:val="20"/>
        </w:rPr>
        <w:t>election</w:t>
      </w:r>
      <w:r>
        <w:rPr>
          <w:rFonts w:ascii="Arial" w:eastAsia="Arial" w:hAnsi="Arial" w:cs="Arial"/>
          <w:color w:val="000000"/>
          <w:sz w:val="20"/>
        </w:rPr>
        <w:t xml:space="preserve"> fraud in swing states, and called on then-Vice President Mike Pence to “do the right thing” and reject electoral votes for Biden, so that Trump could remain president.</w:t>
      </w:r>
    </w:p>
    <w:p w14:paraId="025FB4F3" w14:textId="77777777" w:rsidR="00FA4267" w:rsidRDefault="006700FD">
      <w:pPr>
        <w:pStyle w:val="Normal88"/>
        <w:spacing w:before="200" w:line="260" w:lineRule="atLeast"/>
        <w:jc w:val="both"/>
      </w:pPr>
      <w:r>
        <w:rPr>
          <w:rFonts w:ascii="Arial" w:eastAsia="Arial" w:hAnsi="Arial" w:cs="Arial"/>
          <w:color w:val="000000"/>
          <w:sz w:val="20"/>
        </w:rPr>
        <w:t>He also told his supporters to march to the Capitol. They stormed the building, attacked law enforcement officers and interrupted the counting of the electoral votes, which wasn’t completed until the early hours of Jan. 7, 2021 .</w:t>
      </w:r>
    </w:p>
    <w:p w14:paraId="2CAD8354" w14:textId="77777777" w:rsidR="00FA4267" w:rsidRDefault="006700FD">
      <w:pPr>
        <w:pStyle w:val="Normal88"/>
        <w:spacing w:before="200" w:line="260" w:lineRule="atLeast"/>
        <w:jc w:val="both"/>
      </w:pPr>
      <w:r>
        <w:rPr>
          <w:rFonts w:ascii="Arial" w:eastAsia="Arial" w:hAnsi="Arial" w:cs="Arial"/>
          <w:color w:val="000000"/>
          <w:sz w:val="20"/>
        </w:rPr>
        <w:t xml:space="preserve">In response to Muir, Trump claimed that he had “nothing to do” with the “Save America” rally “other than they asked me to make a speech.” In </w:t>
      </w:r>
      <w:r>
        <w:rPr>
          <w:rFonts w:ascii="Arial" w:eastAsia="Arial" w:hAnsi="Arial" w:cs="Arial"/>
          <w:b/>
          <w:color w:val="000000"/>
          <w:sz w:val="20"/>
        </w:rPr>
        <w:t>fact</w:t>
      </w:r>
      <w:r>
        <w:rPr>
          <w:rFonts w:ascii="Arial" w:eastAsia="Arial" w:hAnsi="Arial" w:cs="Arial"/>
          <w:color w:val="000000"/>
          <w:sz w:val="20"/>
        </w:rPr>
        <w:t>, Trump heavily promoted the rally on social media, telling his followers in one post that a new report proves it was “[</w:t>
      </w:r>
      <w:r>
        <w:rPr>
          <w:rFonts w:ascii="Arial" w:eastAsia="Arial" w:hAnsi="Arial" w:cs="Arial"/>
          <w:b/>
          <w:color w:val="000000"/>
          <w:sz w:val="20"/>
        </w:rPr>
        <w:t>s</w:t>
      </w:r>
      <w:r>
        <w:rPr>
          <w:rFonts w:ascii="Arial" w:eastAsia="Arial" w:hAnsi="Arial" w:cs="Arial"/>
          <w:color w:val="000000"/>
          <w:sz w:val="20"/>
        </w:rPr>
        <w:t xml:space="preserve">]tatistically impossible to have lost the </w:t>
      </w:r>
      <w:r>
        <w:rPr>
          <w:rFonts w:ascii="Arial" w:eastAsia="Arial" w:hAnsi="Arial" w:cs="Arial"/>
          <w:b/>
          <w:color w:val="000000"/>
          <w:sz w:val="20"/>
        </w:rPr>
        <w:t>election</w:t>
      </w:r>
      <w:r>
        <w:rPr>
          <w:rFonts w:ascii="Arial" w:eastAsia="Arial" w:hAnsi="Arial" w:cs="Arial"/>
          <w:color w:val="000000"/>
          <w:sz w:val="20"/>
        </w:rPr>
        <w:t>” and urging them to attend the Jan. 6 rally. “Be there,” he wrote, “will be wild!”</w:t>
      </w:r>
    </w:p>
    <w:p w14:paraId="1793F813" w14:textId="77777777" w:rsidR="00FA4267" w:rsidRDefault="006700FD">
      <w:pPr>
        <w:pStyle w:val="Normal88"/>
        <w:spacing w:before="200" w:line="260" w:lineRule="atLeast"/>
        <w:jc w:val="both"/>
      </w:pPr>
      <w:r>
        <w:rPr>
          <w:rFonts w:ascii="Arial" w:eastAsia="Arial" w:hAnsi="Arial" w:cs="Arial"/>
          <w:color w:val="000000"/>
          <w:sz w:val="20"/>
        </w:rPr>
        <w:t>Trump baselessly claimed that he “went to Nancy Pelosi and the mayor of Washington, D.C.,” Muriel Bowser , and offered to give them “10,000 National Guard or soldiers” for Capitol security. He also falsely claimed that “Nancy Pelosi rejected me,” blaming the then-House speaker for a lack of adequate security.</w:t>
      </w:r>
    </w:p>
    <w:p w14:paraId="22A0B11E" w14:textId="77777777" w:rsidR="00FA4267" w:rsidRDefault="006700FD">
      <w:pPr>
        <w:pStyle w:val="Normal88"/>
        <w:spacing w:before="200" w:line="260" w:lineRule="atLeast"/>
        <w:jc w:val="both"/>
      </w:pPr>
      <w:r>
        <w:rPr>
          <w:rFonts w:ascii="Arial" w:eastAsia="Arial" w:hAnsi="Arial" w:cs="Arial"/>
          <w:color w:val="000000"/>
          <w:sz w:val="20"/>
        </w:rPr>
        <w:t>“It would have never happened if Nancy Pelosi and the mayor of Washington did their jobs,” he said. “I wasn’t responsible for security. Nancy Pelosi was responsible. She didn’t do her job.”</w:t>
      </w:r>
    </w:p>
    <w:p w14:paraId="09B798EE" w14:textId="77777777" w:rsidR="00FA4267" w:rsidRDefault="006700FD">
      <w:pPr>
        <w:pStyle w:val="Normal88"/>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written , the claim that Pelosi is responsible for Capitol security is exaggerated. The speaker appoints one member of the four-member Capitol Police Board , which oversees Capitol security. Then-Senate Majority Leader Mitch McConnell, a Republican, also appointed a member.</w:t>
      </w:r>
    </w:p>
    <w:p w14:paraId="63728B72" w14:textId="77777777" w:rsidR="00FA4267" w:rsidRDefault="006700FD">
      <w:pPr>
        <w:pStyle w:val="Normal88"/>
        <w:spacing w:before="200" w:line="260" w:lineRule="atLeast"/>
        <w:jc w:val="both"/>
      </w:pPr>
      <w:r>
        <w:rPr>
          <w:rFonts w:ascii="Arial" w:eastAsia="Arial" w:hAnsi="Arial" w:cs="Arial"/>
          <w:color w:val="000000"/>
          <w:sz w:val="20"/>
        </w:rPr>
        <w:t>As for Trump’</w:t>
      </w:r>
      <w:r>
        <w:rPr>
          <w:rFonts w:ascii="Arial" w:eastAsia="Arial" w:hAnsi="Arial" w:cs="Arial"/>
          <w:b/>
          <w:color w:val="000000"/>
          <w:sz w:val="20"/>
        </w:rPr>
        <w:t>s</w:t>
      </w:r>
      <w:r>
        <w:rPr>
          <w:rFonts w:ascii="Arial" w:eastAsia="Arial" w:hAnsi="Arial" w:cs="Arial"/>
          <w:color w:val="000000"/>
          <w:sz w:val="20"/>
        </w:rPr>
        <w:t xml:space="preserve"> claim that Pelosi turned down his request for 10,000 National Guard troops, the House select committee on the Capitol attack said it found “ no evidence ” of that. In its report, the committee noted that then-Acting Secretary of Defense Christopher Miller said there was “no direct order from the president” to put 10,000 National Guard troops on the ready.</w:t>
      </w:r>
    </w:p>
    <w:p w14:paraId="3C5C7BF7" w14:textId="77777777" w:rsidR="00FA4267" w:rsidRDefault="006700FD">
      <w:pPr>
        <w:pStyle w:val="Normal88"/>
        <w:spacing w:before="200" w:line="260" w:lineRule="atLeast"/>
        <w:jc w:val="both"/>
      </w:pPr>
      <w:r>
        <w:rPr>
          <w:rFonts w:ascii="Arial" w:eastAsia="Arial" w:hAnsi="Arial" w:cs="Arial"/>
          <w:color w:val="000000"/>
          <w:sz w:val="20"/>
        </w:rPr>
        <w:t>Trump claimed to have new evidence, citing a tape of Pelosi discussing the attack on the day that it happened. “Her daughter has a tape of her saying she is fully responsible for what happened,” Trump claimed. “They want to get rid of that tape.”</w:t>
      </w:r>
    </w:p>
    <w:p w14:paraId="430C8D9E" w14:textId="77777777" w:rsidR="00FA4267" w:rsidRDefault="006700FD">
      <w:pPr>
        <w:pStyle w:val="Normal88"/>
        <w:spacing w:before="200" w:line="260" w:lineRule="atLeast"/>
        <w:jc w:val="both"/>
      </w:pPr>
      <w:r>
        <w:rPr>
          <w:rFonts w:ascii="Arial" w:eastAsia="Arial" w:hAnsi="Arial" w:cs="Arial"/>
          <w:color w:val="000000"/>
          <w:sz w:val="20"/>
        </w:rPr>
        <w:t>Trump is referring to a video released in June by the House Republicans. In the video, which her daughter took on Jan. 6, 2021, Pelosi can be seen questioning the security plans and taking some responsibility for not making sure that security was adequate.</w:t>
      </w:r>
    </w:p>
    <w:p w14:paraId="53A1CCE6" w14:textId="77777777" w:rsidR="00FA4267" w:rsidRDefault="006700FD">
      <w:pPr>
        <w:pStyle w:val="Normal88"/>
        <w:spacing w:before="200" w:line="260" w:lineRule="atLeast"/>
        <w:jc w:val="both"/>
      </w:pPr>
      <w:r>
        <w:rPr>
          <w:rFonts w:ascii="Arial" w:eastAsia="Arial" w:hAnsi="Arial" w:cs="Arial"/>
          <w:color w:val="000000"/>
          <w:sz w:val="20"/>
        </w:rPr>
        <w:t>“We have responsibility, Terri. We did not have any accountability for what was going on there, and we should have,” she said. “Why weren’t the National Guard there to begin with?” When someone in the car said that security officials thought they had sufficient coverage, Pelosi angrily responded, “They clearly didn’t know, and I take responsibility for not having them just prepare for more.”</w:t>
      </w:r>
    </w:p>
    <w:p w14:paraId="013E7FFB" w14:textId="77777777" w:rsidR="00FA4267" w:rsidRDefault="006700FD">
      <w:pPr>
        <w:pStyle w:val="Normal88"/>
        <w:spacing w:before="200" w:line="260" w:lineRule="atLeast"/>
        <w:jc w:val="both"/>
      </w:pPr>
      <w:r>
        <w:rPr>
          <w:rFonts w:ascii="Arial" w:eastAsia="Arial" w:hAnsi="Arial" w:cs="Arial"/>
          <w:color w:val="000000"/>
          <w:sz w:val="20"/>
        </w:rPr>
        <w:t>In the video, Pelosi did not say that Trump offered to provide the Capitol with 10,000 National Guard troops, and she did not say, as Trump claimed, that “she is fully responsible for what happened.”</w:t>
      </w:r>
    </w:p>
    <w:p w14:paraId="55C06D4A" w14:textId="77777777" w:rsidR="00FA4267" w:rsidRDefault="006700FD">
      <w:pPr>
        <w:pStyle w:val="Normal88"/>
        <w:spacing w:before="200" w:line="260" w:lineRule="atLeast"/>
        <w:jc w:val="both"/>
      </w:pPr>
      <w:r>
        <w:rPr>
          <w:rFonts w:ascii="Arial" w:eastAsia="Arial" w:hAnsi="Arial" w:cs="Arial"/>
          <w:color w:val="000000"/>
          <w:sz w:val="20"/>
        </w:rPr>
        <w:t xml:space="preserve">When asked to respond, Harris recalled being at the Capitol that day — but got some </w:t>
      </w:r>
      <w:r>
        <w:rPr>
          <w:rFonts w:ascii="Arial" w:eastAsia="Arial" w:hAnsi="Arial" w:cs="Arial"/>
          <w:b/>
          <w:color w:val="000000"/>
          <w:sz w:val="20"/>
        </w:rPr>
        <w:t>facts</w:t>
      </w:r>
      <w:r>
        <w:rPr>
          <w:rFonts w:ascii="Arial" w:eastAsia="Arial" w:hAnsi="Arial" w:cs="Arial"/>
          <w:color w:val="000000"/>
          <w:sz w:val="20"/>
        </w:rPr>
        <w:t xml:space="preserve"> wrong.</w:t>
      </w:r>
    </w:p>
    <w:p w14:paraId="522D970F" w14:textId="77777777" w:rsidR="00FA4267" w:rsidRDefault="006700FD">
      <w:pPr>
        <w:pStyle w:val="Normal88"/>
        <w:spacing w:before="200" w:line="260" w:lineRule="atLeast"/>
        <w:jc w:val="both"/>
      </w:pPr>
      <w:r>
        <w:rPr>
          <w:rFonts w:ascii="Arial" w:eastAsia="Arial" w:hAnsi="Arial" w:cs="Arial"/>
          <w:color w:val="000000"/>
          <w:sz w:val="20"/>
        </w:rPr>
        <w:t>“On that day, 140 law enforcement officers were injured and some died, and understand the former president has been indicted and impeached for exactly that reason,” Harris said.</w:t>
      </w:r>
    </w:p>
    <w:p w14:paraId="3A090453" w14:textId="77777777" w:rsidR="00FA4267" w:rsidRDefault="006700FD">
      <w:pPr>
        <w:pStyle w:val="Normal88"/>
        <w:spacing w:before="200" w:line="260" w:lineRule="atLeast"/>
        <w:jc w:val="both"/>
      </w:pPr>
      <w:r>
        <w:rPr>
          <w:rFonts w:ascii="Arial" w:eastAsia="Arial" w:hAnsi="Arial" w:cs="Arial"/>
          <w:color w:val="000000"/>
          <w:sz w:val="20"/>
        </w:rPr>
        <w:t xml:space="preserve">Harris is correct that 140 law enforcement officers were injured on Jan. 6, 2021, but she was wrong to suggest “some died” that day. 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wrote , none of the officers who provided protection at the Capitol on Jan. 6 died that day, although five officers did die in the days and months after the riot — including one that died the next day after suffering two strokes. Four other police officers died by suicide.</w:t>
      </w:r>
    </w:p>
    <w:p w14:paraId="06F7B0E2" w14:textId="77777777" w:rsidR="00FA4267" w:rsidRDefault="006700FD">
      <w:pPr>
        <w:pStyle w:val="Normal88"/>
        <w:spacing w:before="200" w:line="260" w:lineRule="atLeast"/>
        <w:jc w:val="both"/>
      </w:pPr>
      <w:r>
        <w:rPr>
          <w:rFonts w:ascii="Arial" w:eastAsia="Arial" w:hAnsi="Arial" w:cs="Arial"/>
          <w:color w:val="000000"/>
          <w:sz w:val="20"/>
        </w:rPr>
        <w:t>Harris also went too far when she said Trump “has been indicted and impeached for exactly that reason,” referring to the Jan. 6, 2021, attack.</w:t>
      </w:r>
    </w:p>
    <w:p w14:paraId="67498193" w14:textId="77777777" w:rsidR="00FA4267" w:rsidRDefault="006700FD">
      <w:pPr>
        <w:pStyle w:val="Normal88"/>
        <w:spacing w:before="200" w:line="260" w:lineRule="atLeast"/>
        <w:jc w:val="both"/>
      </w:pPr>
      <w:r>
        <w:rPr>
          <w:rFonts w:ascii="Arial" w:eastAsia="Arial" w:hAnsi="Arial" w:cs="Arial"/>
          <w:color w:val="000000"/>
          <w:sz w:val="20"/>
        </w:rPr>
        <w:t xml:space="preserve">The violent attack on the Capitol was the reason for his second impeachment , which charged him with “inciting violence against the Government of the United States.” But it wasn’t the reason for the federal indictment. In that case, 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written , Trump was charged with four counts: conspiracy to defraud the United States, conspiracy to obstruct an official proceeding, obstruction of and attempt to obstruct an official proceeding, and conspiracy against rights. Notably absent from the indictment, the New York Times reported , was “any count that directly accused Mr. Trump of being responsible for the violence his supporters committed at the Capitol on Jan. 6, 2021.”</w:t>
      </w:r>
    </w:p>
    <w:p w14:paraId="09FCDC71" w14:textId="77777777" w:rsidR="00FA4267" w:rsidRDefault="006700FD">
      <w:pPr>
        <w:pStyle w:val="Normal88"/>
        <w:spacing w:before="200" w:line="260" w:lineRule="atLeast"/>
        <w:jc w:val="both"/>
      </w:pPr>
      <w:r>
        <w:rPr>
          <w:rFonts w:ascii="Arial" w:eastAsia="Arial" w:hAnsi="Arial" w:cs="Arial"/>
          <w:color w:val="000000"/>
          <w:sz w:val="20"/>
        </w:rPr>
        <w:t xml:space="preserve">Harris also went on to misleadingly claim that Trump is again threatening violence. “Donald Trump, the candidate, has said, in this </w:t>
      </w:r>
      <w:r>
        <w:rPr>
          <w:rFonts w:ascii="Arial" w:eastAsia="Arial" w:hAnsi="Arial" w:cs="Arial"/>
          <w:b/>
          <w:color w:val="000000"/>
          <w:sz w:val="20"/>
        </w:rPr>
        <w:t>election</w:t>
      </w:r>
      <w:r>
        <w:rPr>
          <w:rFonts w:ascii="Arial" w:eastAsia="Arial" w:hAnsi="Arial" w:cs="Arial"/>
          <w:color w:val="000000"/>
          <w:sz w:val="20"/>
        </w:rPr>
        <w:t xml:space="preserve">, there will be a bloodbath if this and the outcome of this </w:t>
      </w:r>
      <w:r>
        <w:rPr>
          <w:rFonts w:ascii="Arial" w:eastAsia="Arial" w:hAnsi="Arial" w:cs="Arial"/>
          <w:b/>
          <w:color w:val="000000"/>
          <w:sz w:val="20"/>
        </w:rPr>
        <w:t>election</w:t>
      </w:r>
      <w:r>
        <w:rPr>
          <w:rFonts w:ascii="Arial" w:eastAsia="Arial" w:hAnsi="Arial" w:cs="Arial"/>
          <w:color w:val="000000"/>
          <w:sz w:val="20"/>
        </w:rPr>
        <w:t xml:space="preserve"> is not to his liking,” she said. 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written , Trump made his “bloodbath” remark at a March 16 rally in Ohio, while warning of China building auto manufacturing plants in Mexico that will cause a hemorrhaging of </w:t>
      </w:r>
      <w:r>
        <w:rPr>
          <w:rFonts w:ascii="Arial" w:eastAsia="Arial" w:hAnsi="Arial" w:cs="Arial"/>
          <w:b/>
          <w:color w:val="000000"/>
          <w:sz w:val="20"/>
        </w:rPr>
        <w:t>U.S</w:t>
      </w:r>
      <w:r>
        <w:rPr>
          <w:rFonts w:ascii="Arial" w:eastAsia="Arial" w:hAnsi="Arial" w:cs="Arial"/>
          <w:color w:val="000000"/>
          <w:sz w:val="20"/>
        </w:rPr>
        <w:t xml:space="preserve">. auto jobs. A campaign spokesperson told the Washington Post that Trump was referring to “an economic bloodbath for the auto industry and autoworkers” if he loses the </w:t>
      </w:r>
      <w:r>
        <w:rPr>
          <w:rFonts w:ascii="Arial" w:eastAsia="Arial" w:hAnsi="Arial" w:cs="Arial"/>
          <w:b/>
          <w:color w:val="000000"/>
          <w:sz w:val="20"/>
        </w:rPr>
        <w:t>election</w:t>
      </w:r>
      <w:r>
        <w:rPr>
          <w:rFonts w:ascii="Arial" w:eastAsia="Arial" w:hAnsi="Arial" w:cs="Arial"/>
          <w:color w:val="000000"/>
          <w:sz w:val="20"/>
        </w:rPr>
        <w:t>.</w:t>
      </w:r>
    </w:p>
    <w:p w14:paraId="44A18E14" w14:textId="77777777" w:rsidR="00FA4267" w:rsidRDefault="006700FD">
      <w:pPr>
        <w:pStyle w:val="Normal88"/>
        <w:spacing w:before="200" w:line="260" w:lineRule="atLeast"/>
        <w:jc w:val="both"/>
      </w:pPr>
      <w:r>
        <w:rPr>
          <w:rFonts w:ascii="Arial" w:eastAsia="Arial" w:hAnsi="Arial" w:cs="Arial"/>
          <w:color w:val="000000"/>
          <w:sz w:val="20"/>
        </w:rPr>
        <w:t>Falsehood about immigrants eating pets</w:t>
      </w:r>
    </w:p>
    <w:p w14:paraId="04D4637F" w14:textId="77777777" w:rsidR="00FA4267" w:rsidRDefault="006700FD">
      <w:pPr>
        <w:pStyle w:val="Normal88"/>
        <w:spacing w:before="200" w:line="260" w:lineRule="atLeast"/>
        <w:jc w:val="both"/>
      </w:pPr>
      <w:r>
        <w:rPr>
          <w:rFonts w:ascii="Arial" w:eastAsia="Arial" w:hAnsi="Arial" w:cs="Arial"/>
          <w:color w:val="000000"/>
          <w:sz w:val="20"/>
        </w:rPr>
        <w:t>In the midst of commenting on immigration, Trump referenced a debunked rumor that has been circulating widely on social media this week.</w:t>
      </w:r>
    </w:p>
    <w:p w14:paraId="62F9A486" w14:textId="77777777" w:rsidR="00FA4267" w:rsidRDefault="006700FD">
      <w:pPr>
        <w:pStyle w:val="Normal88"/>
        <w:spacing w:before="200" w:line="260" w:lineRule="atLeast"/>
        <w:jc w:val="both"/>
      </w:pPr>
      <w:r>
        <w:rPr>
          <w:rFonts w:ascii="Arial" w:eastAsia="Arial" w:hAnsi="Arial" w:cs="Arial"/>
          <w:color w:val="000000"/>
          <w:sz w:val="20"/>
        </w:rPr>
        <w:t>Referring to immigrants in a southwestern Ohio city, the former president said , “In Springfield, they’re eating the dogs, the people that came in, they’re eating the cats. They’re eating, they’re eating the pets of the people that live there.”</w:t>
      </w:r>
    </w:p>
    <w:p w14:paraId="1E299B06" w14:textId="77777777" w:rsidR="00FA4267" w:rsidRDefault="006700FD">
      <w:pPr>
        <w:pStyle w:val="Normal88"/>
        <w:spacing w:before="200" w:line="260" w:lineRule="atLeast"/>
        <w:jc w:val="both"/>
      </w:pPr>
      <w:r>
        <w:rPr>
          <w:rFonts w:ascii="Arial" w:eastAsia="Arial" w:hAnsi="Arial" w:cs="Arial"/>
          <w:color w:val="000000"/>
          <w:sz w:val="20"/>
        </w:rPr>
        <w:t>But, according to the Springfield News-Sun , the rumor began in a local Facebook group. “The original poster did not cite first-hand knowledge of an incident,” the newspaper reported. “Instead they claimed that their neighbor’</w:t>
      </w:r>
      <w:r>
        <w:rPr>
          <w:rFonts w:ascii="Arial" w:eastAsia="Arial" w:hAnsi="Arial" w:cs="Arial"/>
          <w:b/>
          <w:color w:val="000000"/>
          <w:sz w:val="20"/>
        </w:rPr>
        <w:t>s</w:t>
      </w:r>
      <w:r>
        <w:rPr>
          <w:rFonts w:ascii="Arial" w:eastAsia="Arial" w:hAnsi="Arial" w:cs="Arial"/>
          <w:color w:val="000000"/>
          <w:sz w:val="20"/>
        </w:rPr>
        <w:t xml:space="preserve"> daughter’</w:t>
      </w:r>
      <w:r>
        <w:rPr>
          <w:rFonts w:ascii="Arial" w:eastAsia="Arial" w:hAnsi="Arial" w:cs="Arial"/>
          <w:b/>
          <w:color w:val="000000"/>
          <w:sz w:val="20"/>
        </w:rPr>
        <w:t>s</w:t>
      </w:r>
      <w:r>
        <w:rPr>
          <w:rFonts w:ascii="Arial" w:eastAsia="Arial" w:hAnsi="Arial" w:cs="Arial"/>
          <w:color w:val="000000"/>
          <w:sz w:val="20"/>
        </w:rPr>
        <w:t xml:space="preserve"> friend had lost her cat and found it hanging from a branch at a Haitian neighbor’</w:t>
      </w:r>
      <w:r>
        <w:rPr>
          <w:rFonts w:ascii="Arial" w:eastAsia="Arial" w:hAnsi="Arial" w:cs="Arial"/>
          <w:b/>
          <w:color w:val="000000"/>
          <w:sz w:val="20"/>
        </w:rPr>
        <w:t>s</w:t>
      </w:r>
      <w:r>
        <w:rPr>
          <w:rFonts w:ascii="Arial" w:eastAsia="Arial" w:hAnsi="Arial" w:cs="Arial"/>
          <w:color w:val="000000"/>
          <w:sz w:val="20"/>
        </w:rPr>
        <w:t xml:space="preserve"> home being carved up to be eaten.”</w:t>
      </w:r>
    </w:p>
    <w:p w14:paraId="3D2CEFB3" w14:textId="77777777" w:rsidR="00FA4267" w:rsidRDefault="006700FD">
      <w:pPr>
        <w:pStyle w:val="Normal88"/>
        <w:spacing w:before="200" w:line="260" w:lineRule="atLeast"/>
        <w:jc w:val="both"/>
      </w:pPr>
      <w:r>
        <w:rPr>
          <w:rFonts w:ascii="Arial" w:eastAsia="Arial" w:hAnsi="Arial" w:cs="Arial"/>
          <w:color w:val="000000"/>
          <w:sz w:val="20"/>
        </w:rPr>
        <w:t>City police have said that there’</w:t>
      </w:r>
      <w:r>
        <w:rPr>
          <w:rFonts w:ascii="Arial" w:eastAsia="Arial" w:hAnsi="Arial" w:cs="Arial"/>
          <w:b/>
          <w:color w:val="000000"/>
          <w:sz w:val="20"/>
        </w:rPr>
        <w:t>s</w:t>
      </w:r>
      <w:r>
        <w:rPr>
          <w:rFonts w:ascii="Arial" w:eastAsia="Arial" w:hAnsi="Arial" w:cs="Arial"/>
          <w:color w:val="000000"/>
          <w:sz w:val="20"/>
        </w:rPr>
        <w:t xml:space="preserve"> no evidence to support the claims.</w:t>
      </w:r>
    </w:p>
    <w:p w14:paraId="7FF47A8B" w14:textId="77777777" w:rsidR="00FA4267" w:rsidRDefault="006700FD">
      <w:pPr>
        <w:pStyle w:val="Normal88"/>
        <w:spacing w:before="200" w:line="260" w:lineRule="atLeast"/>
        <w:jc w:val="both"/>
      </w:pPr>
      <w:r>
        <w:rPr>
          <w:rFonts w:ascii="Arial" w:eastAsia="Arial" w:hAnsi="Arial" w:cs="Arial"/>
          <w:color w:val="000000"/>
          <w:sz w:val="20"/>
        </w:rPr>
        <w:t>“In response to recent rumors alleging criminal activity by the immigrant population in our city, we wish to clarify that there have been no credible reports or specific claims of pets being harmed, injured or abused by individuals within the immigrant community,” the Springfield police said in a statement provided to several news outlets this week.</w:t>
      </w:r>
    </w:p>
    <w:p w14:paraId="610E2280" w14:textId="77777777" w:rsidR="00FA4267" w:rsidRDefault="006700FD">
      <w:pPr>
        <w:pStyle w:val="Normal88"/>
        <w:spacing w:before="200" w:line="260" w:lineRule="atLeast"/>
        <w:jc w:val="both"/>
      </w:pPr>
      <w:r>
        <w:rPr>
          <w:rFonts w:ascii="Arial" w:eastAsia="Arial" w:hAnsi="Arial" w:cs="Arial"/>
          <w:color w:val="000000"/>
          <w:sz w:val="20"/>
        </w:rPr>
        <w:t xml:space="preserve">And, in an unusual move, one of the debate moderators, Muir, provided some live </w:t>
      </w:r>
      <w:r>
        <w:rPr>
          <w:rFonts w:ascii="Arial" w:eastAsia="Arial" w:hAnsi="Arial" w:cs="Arial"/>
          <w:b/>
          <w:color w:val="000000"/>
          <w:sz w:val="20"/>
        </w:rPr>
        <w:t>fact-checking</w:t>
      </w:r>
      <w:r>
        <w:rPr>
          <w:rFonts w:ascii="Arial" w:eastAsia="Arial" w:hAnsi="Arial" w:cs="Arial"/>
          <w:color w:val="000000"/>
          <w:sz w:val="20"/>
        </w:rPr>
        <w:t>, saying, “ABC News did reach out to the city manager there. He told us there had been no credible reports of specific claims of pets being harmed, injured or abused by individuals within the immigrant community.”</w:t>
      </w:r>
    </w:p>
    <w:p w14:paraId="764E7A03" w14:textId="77777777" w:rsidR="00FA4267" w:rsidRDefault="006700FD">
      <w:pPr>
        <w:pStyle w:val="Normal88"/>
        <w:spacing w:before="200" w:line="260" w:lineRule="atLeast"/>
        <w:jc w:val="both"/>
      </w:pPr>
      <w:r>
        <w:rPr>
          <w:rFonts w:ascii="Arial" w:eastAsia="Arial" w:hAnsi="Arial" w:cs="Arial"/>
          <w:color w:val="000000"/>
          <w:sz w:val="20"/>
        </w:rPr>
        <w:t>Indeed, on Sept. 9, Springfield City Manager Bryan Heck provided the same statement as the police to ABC News, and said , “Additionally, there have been no verified instances of immigrants engaging in illegal activities such as squatting or littering in front of residents’ homes. Furthermore, no reports have been made regarding members of the immigrant community deliberately disrupting traffic.”</w:t>
      </w:r>
    </w:p>
    <w:p w14:paraId="3BABCC69" w14:textId="77777777" w:rsidR="00FA4267" w:rsidRDefault="006700FD">
      <w:pPr>
        <w:pStyle w:val="Normal88"/>
        <w:spacing w:before="200" w:line="260" w:lineRule="atLeast"/>
        <w:jc w:val="both"/>
      </w:pPr>
      <w:r>
        <w:rPr>
          <w:rFonts w:ascii="Arial" w:eastAsia="Arial" w:hAnsi="Arial" w:cs="Arial"/>
          <w:color w:val="000000"/>
          <w:sz w:val="20"/>
        </w:rPr>
        <w:t>Even though there’</w:t>
      </w:r>
      <w:r>
        <w:rPr>
          <w:rFonts w:ascii="Arial" w:eastAsia="Arial" w:hAnsi="Arial" w:cs="Arial"/>
          <w:b/>
          <w:color w:val="000000"/>
          <w:sz w:val="20"/>
        </w:rPr>
        <w:t>s</w:t>
      </w:r>
      <w:r>
        <w:rPr>
          <w:rFonts w:ascii="Arial" w:eastAsia="Arial" w:hAnsi="Arial" w:cs="Arial"/>
          <w:color w:val="000000"/>
          <w:sz w:val="20"/>
        </w:rPr>
        <w:t xml:space="preserve"> no evidence to support the claim, it has been amplified by Trump’</w:t>
      </w:r>
      <w:r>
        <w:rPr>
          <w:rFonts w:ascii="Arial" w:eastAsia="Arial" w:hAnsi="Arial" w:cs="Arial"/>
          <w:b/>
          <w:color w:val="000000"/>
          <w:sz w:val="20"/>
        </w:rPr>
        <w:t>s</w:t>
      </w:r>
      <w:r>
        <w:rPr>
          <w:rFonts w:ascii="Arial" w:eastAsia="Arial" w:hAnsi="Arial" w:cs="Arial"/>
          <w:color w:val="000000"/>
          <w:sz w:val="20"/>
        </w:rPr>
        <w:t xml:space="preserve"> running mate, Sen. JD Vance of Ohio, who posted on X on Sept. 9, “Reports now show that people have had their pets abducted and eaten by people who shouldn’t be in this country. Where is our border czar?”</w:t>
      </w:r>
    </w:p>
    <w:p w14:paraId="48CDB3C8" w14:textId="77777777" w:rsidR="00FA4267" w:rsidRDefault="006700FD">
      <w:pPr>
        <w:pStyle w:val="Normal88"/>
        <w:spacing w:before="200" w:line="260" w:lineRule="atLeast"/>
        <w:jc w:val="both"/>
      </w:pPr>
      <w:r>
        <w:rPr>
          <w:rFonts w:ascii="Arial" w:eastAsia="Arial" w:hAnsi="Arial" w:cs="Arial"/>
          <w:color w:val="000000"/>
          <w:sz w:val="20"/>
        </w:rPr>
        <w:t>He backtracked the following day, posting on the same platform : “It’</w:t>
      </w:r>
      <w:r>
        <w:rPr>
          <w:rFonts w:ascii="Arial" w:eastAsia="Arial" w:hAnsi="Arial" w:cs="Arial"/>
          <w:b/>
          <w:color w:val="000000"/>
          <w:sz w:val="20"/>
        </w:rPr>
        <w:t>s</w:t>
      </w:r>
      <w:r>
        <w:rPr>
          <w:rFonts w:ascii="Arial" w:eastAsia="Arial" w:hAnsi="Arial" w:cs="Arial"/>
          <w:color w:val="000000"/>
          <w:sz w:val="20"/>
        </w:rPr>
        <w:t xml:space="preserve"> possible, of course, that all of these rumors will turn out to be false.”</w:t>
      </w:r>
    </w:p>
    <w:p w14:paraId="1676DF1E" w14:textId="77777777" w:rsidR="00FA4267" w:rsidRDefault="006700FD">
      <w:pPr>
        <w:pStyle w:val="Normal88"/>
        <w:spacing w:before="200" w:line="260" w:lineRule="atLeast"/>
        <w:jc w:val="both"/>
      </w:pPr>
      <w:r>
        <w:rPr>
          <w:rFonts w:ascii="Arial" w:eastAsia="Arial" w:hAnsi="Arial" w:cs="Arial"/>
          <w:color w:val="000000"/>
          <w:sz w:val="20"/>
        </w:rPr>
        <w:t>Tariffs</w:t>
      </w:r>
    </w:p>
    <w:p w14:paraId="695A451B" w14:textId="77777777" w:rsidR="00FA4267" w:rsidRDefault="006700FD">
      <w:pPr>
        <w:pStyle w:val="Normal88"/>
        <w:spacing w:before="200" w:line="260" w:lineRule="atLeast"/>
        <w:jc w:val="both"/>
      </w:pPr>
      <w:r>
        <w:rPr>
          <w:rFonts w:ascii="Arial" w:eastAsia="Arial" w:hAnsi="Arial" w:cs="Arial"/>
          <w:color w:val="000000"/>
          <w:sz w:val="20"/>
        </w:rPr>
        <w:t>Harris claimed Trump intends to enact what in effect is a “sales tax,” which she said economists estimate would raise prices on typical American families by $4,000 a year. That’</w:t>
      </w:r>
      <w:r>
        <w:rPr>
          <w:rFonts w:ascii="Arial" w:eastAsia="Arial" w:hAnsi="Arial" w:cs="Arial"/>
          <w:b/>
          <w:color w:val="000000"/>
          <w:sz w:val="20"/>
        </w:rPr>
        <w:t>s</w:t>
      </w:r>
      <w:r>
        <w:rPr>
          <w:rFonts w:ascii="Arial" w:eastAsia="Arial" w:hAnsi="Arial" w:cs="Arial"/>
          <w:color w:val="000000"/>
          <w:sz w:val="20"/>
        </w:rPr>
        <w:t xml:space="preserve"> a high-end estimate from a liberal think tank about Trump’</w:t>
      </w:r>
      <w:r>
        <w:rPr>
          <w:rFonts w:ascii="Arial" w:eastAsia="Arial" w:hAnsi="Arial" w:cs="Arial"/>
          <w:b/>
          <w:color w:val="000000"/>
          <w:sz w:val="20"/>
        </w:rPr>
        <w:t>s</w:t>
      </w:r>
      <w:r>
        <w:rPr>
          <w:rFonts w:ascii="Arial" w:eastAsia="Arial" w:hAnsi="Arial" w:cs="Arial"/>
          <w:color w:val="000000"/>
          <w:sz w:val="20"/>
        </w:rPr>
        <w:t xml:space="preserve"> plan for “universal baseline tariffs” on imports.</w:t>
      </w:r>
    </w:p>
    <w:p w14:paraId="471A1A63" w14:textId="77777777" w:rsidR="00FA4267" w:rsidRDefault="006700FD">
      <w:pPr>
        <w:pStyle w:val="Normal88"/>
        <w:spacing w:before="200" w:line="260" w:lineRule="atLeast"/>
        <w:jc w:val="both"/>
      </w:pPr>
      <w:r>
        <w:rPr>
          <w:rFonts w:ascii="Arial" w:eastAsia="Arial" w:hAnsi="Arial" w:cs="Arial"/>
          <w:color w:val="000000"/>
          <w:sz w:val="20"/>
        </w:rPr>
        <w:t>But Trump was also wrong when he claimed Americans would not pay higher prices due to tariffs, and that the higher prices would be borne by the countries the tariffs are levied against. Many nonpartisan economists disagree about the amount that Trump’</w:t>
      </w:r>
      <w:r>
        <w:rPr>
          <w:rFonts w:ascii="Arial" w:eastAsia="Arial" w:hAnsi="Arial" w:cs="Arial"/>
          <w:b/>
          <w:color w:val="000000"/>
          <w:sz w:val="20"/>
        </w:rPr>
        <w:t>s</w:t>
      </w:r>
      <w:r>
        <w:rPr>
          <w:rFonts w:ascii="Arial" w:eastAsia="Arial" w:hAnsi="Arial" w:cs="Arial"/>
          <w:color w:val="000000"/>
          <w:sz w:val="20"/>
        </w:rPr>
        <w:t xml:space="preserve"> proposed tariffs would raise prices for American consumers, but most agree it would be substantial.</w:t>
      </w:r>
    </w:p>
    <w:p w14:paraId="4F73324A" w14:textId="77777777" w:rsidR="00FA4267" w:rsidRDefault="006700FD">
      <w:pPr>
        <w:pStyle w:val="Normal88"/>
        <w:spacing w:before="200" w:line="260" w:lineRule="atLeast"/>
        <w:jc w:val="both"/>
      </w:pPr>
      <w:r>
        <w:rPr>
          <w:rFonts w:ascii="Arial" w:eastAsia="Arial" w:hAnsi="Arial" w:cs="Arial"/>
          <w:color w:val="000000"/>
          <w:sz w:val="20"/>
        </w:rPr>
        <w:t>According to Harris, her opponent “has a plan that I call the Trump sales tax, which would be a 20 percent tax on everyday goods that you rely on to get through the month.” She said, “Economists have said that that Trump sales tax would actually result for middle-class families in about $4,000 more a year.”</w:t>
      </w:r>
    </w:p>
    <w:p w14:paraId="115D110F" w14:textId="77777777" w:rsidR="00FA4267" w:rsidRDefault="006700FD">
      <w:pPr>
        <w:pStyle w:val="Normal88"/>
        <w:spacing w:before="200" w:line="260" w:lineRule="atLeast"/>
        <w:jc w:val="both"/>
      </w:pPr>
      <w:r>
        <w:rPr>
          <w:rFonts w:ascii="Arial" w:eastAsia="Arial" w:hAnsi="Arial" w:cs="Arial"/>
          <w:color w:val="000000"/>
          <w:sz w:val="20"/>
        </w:rPr>
        <w:t>As we’ve written , Trump has been inconsistent and opaque about what exactly he is proposing, but most often he has talked about a 10 percent across-the-board import tax combined with a 60 percent tariff on Chinese goods. On other occasions, he has floated a baseline tariff as high as 20 percent.</w:t>
      </w:r>
    </w:p>
    <w:p w14:paraId="3A642D90" w14:textId="77777777" w:rsidR="00FA4267" w:rsidRDefault="006700FD">
      <w:pPr>
        <w:pStyle w:val="Normal88"/>
        <w:spacing w:before="200" w:line="260" w:lineRule="atLeast"/>
        <w:jc w:val="both"/>
      </w:pPr>
      <w:r>
        <w:rPr>
          <w:rFonts w:ascii="Arial" w:eastAsia="Arial" w:hAnsi="Arial" w:cs="Arial"/>
          <w:color w:val="000000"/>
          <w:sz w:val="20"/>
        </w:rPr>
        <w:t>The estimate cited by Harris, $4,000, comes from a liberal think tank, the Center for American Progress Action Fund , based on a 20 percent across-the-board import tax combined with a 60 percent tariff on Chinese goods.</w:t>
      </w:r>
    </w:p>
    <w:p w14:paraId="3034C13C" w14:textId="77777777" w:rsidR="00FA4267" w:rsidRDefault="006700FD">
      <w:pPr>
        <w:pStyle w:val="Normal88"/>
        <w:spacing w:before="200" w:line="260" w:lineRule="atLeast"/>
        <w:jc w:val="both"/>
      </w:pPr>
      <w:r>
        <w:rPr>
          <w:rFonts w:ascii="Arial" w:eastAsia="Arial" w:hAnsi="Arial" w:cs="Arial"/>
          <w:color w:val="000000"/>
          <w:sz w:val="20"/>
        </w:rPr>
        <w:t>Other nonpartisan groups have come in with lower estimates. Based on a 10 percent worldwide tariff and a 60 percent tax on imported Chinese goods, the Tax Policy Center estimated a more modest $1,350 cost to middle-income households. Using those same parameters, an analysis from the Peterson Institute for International Economics concluded Trump’</w:t>
      </w:r>
      <w:r>
        <w:rPr>
          <w:rFonts w:ascii="Arial" w:eastAsia="Arial" w:hAnsi="Arial" w:cs="Arial"/>
          <w:b/>
          <w:color w:val="000000"/>
          <w:sz w:val="20"/>
        </w:rPr>
        <w:t>s</w:t>
      </w:r>
      <w:r>
        <w:rPr>
          <w:rFonts w:ascii="Arial" w:eastAsia="Arial" w:hAnsi="Arial" w:cs="Arial"/>
          <w:color w:val="000000"/>
          <w:sz w:val="20"/>
        </w:rPr>
        <w:t xml:space="preserve"> proposed tariffs would cost a typical middle-income household about $1,700 in increased expenses each year. The Tax Foundation estimates such tariffs would amount to an annual tax increase on </w:t>
      </w:r>
      <w:r>
        <w:rPr>
          <w:rFonts w:ascii="Arial" w:eastAsia="Arial" w:hAnsi="Arial" w:cs="Arial"/>
          <w:b/>
          <w:color w:val="000000"/>
          <w:sz w:val="20"/>
        </w:rPr>
        <w:t>U.S</w:t>
      </w:r>
      <w:r>
        <w:rPr>
          <w:rFonts w:ascii="Arial" w:eastAsia="Arial" w:hAnsi="Arial" w:cs="Arial"/>
          <w:color w:val="000000"/>
          <w:sz w:val="20"/>
        </w:rPr>
        <w:t>. households of $625.</w:t>
      </w:r>
    </w:p>
    <w:p w14:paraId="72E5DF0E" w14:textId="77777777" w:rsidR="00FA4267" w:rsidRDefault="006700FD">
      <w:pPr>
        <w:pStyle w:val="Normal88"/>
        <w:spacing w:before="200" w:line="260" w:lineRule="atLeast"/>
        <w:jc w:val="both"/>
      </w:pPr>
      <w:r>
        <w:rPr>
          <w:rFonts w:ascii="Arial" w:eastAsia="Arial" w:hAnsi="Arial" w:cs="Arial"/>
          <w:color w:val="000000"/>
          <w:sz w:val="20"/>
        </w:rPr>
        <w:t>So Harris has taken advantage of Trump’</w:t>
      </w:r>
      <w:r>
        <w:rPr>
          <w:rFonts w:ascii="Arial" w:eastAsia="Arial" w:hAnsi="Arial" w:cs="Arial"/>
          <w:b/>
          <w:color w:val="000000"/>
          <w:sz w:val="20"/>
        </w:rPr>
        <w:t>s</w:t>
      </w:r>
      <w:r>
        <w:rPr>
          <w:rFonts w:ascii="Arial" w:eastAsia="Arial" w:hAnsi="Arial" w:cs="Arial"/>
          <w:color w:val="000000"/>
          <w:sz w:val="20"/>
        </w:rPr>
        <w:t xml:space="preserve"> inconsistent comments about the amount of his proposed universal tariffs to provide a high estimate of its cost to Americans. But Trump’</w:t>
      </w:r>
      <w:r>
        <w:rPr>
          <w:rFonts w:ascii="Arial" w:eastAsia="Arial" w:hAnsi="Arial" w:cs="Arial"/>
          <w:b/>
          <w:color w:val="000000"/>
          <w:sz w:val="20"/>
        </w:rPr>
        <w:t>s</w:t>
      </w:r>
      <w:r>
        <w:rPr>
          <w:rFonts w:ascii="Arial" w:eastAsia="Arial" w:hAnsi="Arial" w:cs="Arial"/>
          <w:color w:val="000000"/>
          <w:sz w:val="20"/>
        </w:rPr>
        <w:t xml:space="preserve"> claim that his tariffs wouldn’t cost Americans at all is misleading.</w:t>
      </w:r>
    </w:p>
    <w:p w14:paraId="77AB0821" w14:textId="77777777" w:rsidR="00FA4267" w:rsidRDefault="006700FD">
      <w:pPr>
        <w:pStyle w:val="Normal88"/>
        <w:spacing w:before="200" w:line="260" w:lineRule="atLeast"/>
        <w:jc w:val="both"/>
      </w:pPr>
      <w:r>
        <w:rPr>
          <w:rFonts w:ascii="Arial" w:eastAsia="Arial" w:hAnsi="Arial" w:cs="Arial"/>
          <w:color w:val="000000"/>
          <w:sz w:val="20"/>
        </w:rPr>
        <w:t>Americans are “not going to have higher prices,” Trump said. “Who’</w:t>
      </w:r>
      <w:r>
        <w:rPr>
          <w:rFonts w:ascii="Arial" w:eastAsia="Arial" w:hAnsi="Arial" w:cs="Arial"/>
          <w:b/>
          <w:color w:val="000000"/>
          <w:sz w:val="20"/>
        </w:rPr>
        <w:t>s</w:t>
      </w:r>
      <w:r>
        <w:rPr>
          <w:rFonts w:ascii="Arial" w:eastAsia="Arial" w:hAnsi="Arial" w:cs="Arial"/>
          <w:color w:val="000000"/>
          <w:sz w:val="20"/>
        </w:rPr>
        <w:t xml:space="preserve"> going to have higher prices is China and all of the countries that have been ripping us off for years.”</w:t>
      </w:r>
    </w:p>
    <w:p w14:paraId="7763D77D" w14:textId="77777777" w:rsidR="00FA4267" w:rsidRDefault="006700FD">
      <w:pPr>
        <w:pStyle w:val="Normal88"/>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noted above, economists say American consumers, at least in the short term, would see higher prices due to a universal tariff.</w:t>
      </w:r>
    </w:p>
    <w:p w14:paraId="4C4EE034" w14:textId="77777777" w:rsidR="00FA4267" w:rsidRDefault="006700FD">
      <w:pPr>
        <w:pStyle w:val="Normal88"/>
        <w:spacing w:before="200" w:line="260" w:lineRule="atLeast"/>
        <w:jc w:val="both"/>
      </w:pPr>
      <w:r>
        <w:rPr>
          <w:rFonts w:ascii="Arial" w:eastAsia="Arial" w:hAnsi="Arial" w:cs="Arial"/>
          <w:color w:val="000000"/>
          <w:sz w:val="20"/>
        </w:rPr>
        <w:t>As Erica York, senior economist and research director with the Tax Foundation’</w:t>
      </w:r>
      <w:r>
        <w:rPr>
          <w:rFonts w:ascii="Arial" w:eastAsia="Arial" w:hAnsi="Arial" w:cs="Arial"/>
          <w:b/>
          <w:color w:val="000000"/>
          <w:sz w:val="20"/>
        </w:rPr>
        <w:t>s</w:t>
      </w:r>
      <w:r>
        <w:rPr>
          <w:rFonts w:ascii="Arial" w:eastAsia="Arial" w:hAnsi="Arial" w:cs="Arial"/>
          <w:color w:val="000000"/>
          <w:sz w:val="20"/>
        </w:rPr>
        <w:t xml:space="preserve"> Center for Federal Tax Policy, told us earlier this year, “When the </w:t>
      </w:r>
      <w:r>
        <w:rPr>
          <w:rFonts w:ascii="Arial" w:eastAsia="Arial" w:hAnsi="Arial" w:cs="Arial"/>
          <w:b/>
          <w:color w:val="000000"/>
          <w:sz w:val="20"/>
        </w:rPr>
        <w:t>U.S</w:t>
      </w:r>
      <w:r>
        <w:rPr>
          <w:rFonts w:ascii="Arial" w:eastAsia="Arial" w:hAnsi="Arial" w:cs="Arial"/>
          <w:color w:val="000000"/>
          <w:sz w:val="20"/>
        </w:rPr>
        <w:t xml:space="preserve">. imposes a tariff, the person in the United States who is importing the good pays a tax to the </w:t>
      </w:r>
      <w:r>
        <w:rPr>
          <w:rFonts w:ascii="Arial" w:eastAsia="Arial" w:hAnsi="Arial" w:cs="Arial"/>
          <w:b/>
          <w:color w:val="000000"/>
          <w:sz w:val="20"/>
        </w:rPr>
        <w:t>U.S</w:t>
      </w:r>
      <w:r>
        <w:rPr>
          <w:rFonts w:ascii="Arial" w:eastAsia="Arial" w:hAnsi="Arial" w:cs="Arial"/>
          <w:color w:val="000000"/>
          <w:sz w:val="20"/>
        </w:rPr>
        <w:t xml:space="preserve">. government when they import the foreign goods. </w:t>
      </w:r>
      <w:r>
        <w:rPr>
          <w:rFonts w:ascii="Arial" w:eastAsia="Arial" w:hAnsi="Arial" w:cs="Arial"/>
          <w:b/>
          <w:color w:val="000000"/>
          <w:sz w:val="20"/>
        </w:rPr>
        <w:t>U.S</w:t>
      </w:r>
      <w:r>
        <w:rPr>
          <w:rFonts w:ascii="Arial" w:eastAsia="Arial" w:hAnsi="Arial" w:cs="Arial"/>
          <w:color w:val="000000"/>
          <w:sz w:val="20"/>
        </w:rPr>
        <w:t xml:space="preserve">. tariffs are taxes on </w:t>
      </w:r>
      <w:r>
        <w:rPr>
          <w:rFonts w:ascii="Arial" w:eastAsia="Arial" w:hAnsi="Arial" w:cs="Arial"/>
          <w:b/>
          <w:color w:val="000000"/>
          <w:sz w:val="20"/>
        </w:rPr>
        <w:t>U.S</w:t>
      </w:r>
      <w:r>
        <w:rPr>
          <w:rFonts w:ascii="Arial" w:eastAsia="Arial" w:hAnsi="Arial" w:cs="Arial"/>
          <w:color w:val="000000"/>
          <w:sz w:val="20"/>
        </w:rPr>
        <w:t>. consumers of foreign goods that must be paid by the importer of the good.”</w:t>
      </w:r>
    </w:p>
    <w:p w14:paraId="08FC063B" w14:textId="77777777" w:rsidR="00FA4267" w:rsidRDefault="006700FD">
      <w:pPr>
        <w:pStyle w:val="Normal88"/>
        <w:spacing w:before="200" w:line="260" w:lineRule="atLeast"/>
        <w:jc w:val="both"/>
      </w:pPr>
      <w:r>
        <w:rPr>
          <w:rFonts w:ascii="Arial" w:eastAsia="Arial" w:hAnsi="Arial" w:cs="Arial"/>
          <w:color w:val="000000"/>
          <w:sz w:val="20"/>
        </w:rPr>
        <w:t>Harris did not negotiate Ukraine-Russia peace</w:t>
      </w:r>
    </w:p>
    <w:p w14:paraId="4787C905" w14:textId="77777777" w:rsidR="00FA4267" w:rsidRDefault="006700FD">
      <w:pPr>
        <w:pStyle w:val="Normal88"/>
        <w:spacing w:before="200" w:line="260" w:lineRule="atLeast"/>
        <w:jc w:val="both"/>
      </w:pPr>
      <w:r>
        <w:rPr>
          <w:rFonts w:ascii="Arial" w:eastAsia="Arial" w:hAnsi="Arial" w:cs="Arial"/>
          <w:color w:val="000000"/>
          <w:sz w:val="20"/>
        </w:rPr>
        <w:t xml:space="preserve">During an exchange about </w:t>
      </w:r>
      <w:r>
        <w:rPr>
          <w:rFonts w:ascii="Arial" w:eastAsia="Arial" w:hAnsi="Arial" w:cs="Arial"/>
          <w:b/>
          <w:color w:val="000000"/>
          <w:sz w:val="20"/>
        </w:rPr>
        <w:t>U.S</w:t>
      </w:r>
      <w:r>
        <w:rPr>
          <w:rFonts w:ascii="Arial" w:eastAsia="Arial" w:hAnsi="Arial" w:cs="Arial"/>
          <w:color w:val="000000"/>
          <w:sz w:val="20"/>
        </w:rPr>
        <w:t>. support for Ukraine, Trump falsely claimed that Harris was tasked with negotiating peace between Ukraine and Russia and their respective presidents.</w:t>
      </w:r>
    </w:p>
    <w:p w14:paraId="3F379883" w14:textId="77777777" w:rsidR="00FA4267" w:rsidRDefault="006700FD">
      <w:pPr>
        <w:pStyle w:val="Normal88"/>
        <w:spacing w:before="200" w:line="260" w:lineRule="atLeast"/>
        <w:jc w:val="both"/>
      </w:pPr>
      <w:r>
        <w:rPr>
          <w:rFonts w:ascii="Arial" w:eastAsia="Arial" w:hAnsi="Arial" w:cs="Arial"/>
          <w:color w:val="000000"/>
          <w:sz w:val="20"/>
        </w:rPr>
        <w:t>“Nobody likes to talk about it, but just so you understand, they sent her to negotiate peace before this war started,” Trump said of Harris. “Three days later, [Russian President Vladimir Putin] went in and started the war because everything they said was weak and stupid. They said the wrong things. That war should have never started. She was the emissary. They sent her in to negotiate with [Ukrainian President Volodymr] Zelenskyy and Putin.”</w:t>
      </w:r>
    </w:p>
    <w:p w14:paraId="52E2AF4F" w14:textId="77777777" w:rsidR="00FA4267" w:rsidRDefault="006700FD">
      <w:pPr>
        <w:pStyle w:val="Normal88"/>
        <w:spacing w:before="200" w:line="260" w:lineRule="atLeast"/>
        <w:jc w:val="both"/>
      </w:pPr>
      <w:r>
        <w:rPr>
          <w:rFonts w:ascii="Arial" w:eastAsia="Arial" w:hAnsi="Arial" w:cs="Arial"/>
          <w:color w:val="000000"/>
          <w:sz w:val="20"/>
        </w:rPr>
        <w:t>That’</w:t>
      </w:r>
      <w:r>
        <w:rPr>
          <w:rFonts w:ascii="Arial" w:eastAsia="Arial" w:hAnsi="Arial" w:cs="Arial"/>
          <w:b/>
          <w:color w:val="000000"/>
          <w:sz w:val="20"/>
        </w:rPr>
        <w:t>s</w:t>
      </w:r>
      <w:r>
        <w:rPr>
          <w:rFonts w:ascii="Arial" w:eastAsia="Arial" w:hAnsi="Arial" w:cs="Arial"/>
          <w:color w:val="000000"/>
          <w:sz w:val="20"/>
        </w:rPr>
        <w:t xml:space="preserve"> not what happened. As we’ve written , in February 2022, Harris traveled to Germany for the annual Munich Security Conference to talk with European leaders about world topics, including Russian aggression toward Ukraine.</w:t>
      </w:r>
    </w:p>
    <w:p w14:paraId="5D6C3BBF" w14:textId="77777777" w:rsidR="00FA4267" w:rsidRDefault="006700FD">
      <w:pPr>
        <w:pStyle w:val="Normal88"/>
        <w:spacing w:before="200" w:line="260" w:lineRule="atLeast"/>
        <w:jc w:val="both"/>
      </w:pPr>
      <w:r>
        <w:rPr>
          <w:rFonts w:ascii="Arial" w:eastAsia="Arial" w:hAnsi="Arial" w:cs="Arial"/>
          <w:color w:val="000000"/>
          <w:sz w:val="20"/>
        </w:rPr>
        <w:t xml:space="preserve">In a Feb. 19 speech , she warned that the </w:t>
      </w:r>
      <w:r>
        <w:rPr>
          <w:rFonts w:ascii="Arial" w:eastAsia="Arial" w:hAnsi="Arial" w:cs="Arial"/>
          <w:b/>
          <w:color w:val="000000"/>
          <w:sz w:val="20"/>
        </w:rPr>
        <w:t>U.S</w:t>
      </w:r>
      <w:r>
        <w:rPr>
          <w:rFonts w:ascii="Arial" w:eastAsia="Arial" w:hAnsi="Arial" w:cs="Arial"/>
          <w:color w:val="000000"/>
          <w:sz w:val="20"/>
        </w:rPr>
        <w:t>. and its allies would “impose significant and unprecedented economic costs” if Russia attacked Ukraine. She also had in-person meetings with several heads of state, including Zelenskyy and the leaders of Latvia, Lithuania and Estonia.</w:t>
      </w:r>
    </w:p>
    <w:p w14:paraId="1C3CE442" w14:textId="77777777" w:rsidR="00FA4267" w:rsidRDefault="006700FD">
      <w:pPr>
        <w:pStyle w:val="Normal88"/>
        <w:spacing w:before="200" w:line="260" w:lineRule="atLeast"/>
        <w:jc w:val="both"/>
      </w:pPr>
      <w:r>
        <w:rPr>
          <w:rFonts w:ascii="Arial" w:eastAsia="Arial" w:hAnsi="Arial" w:cs="Arial"/>
          <w:color w:val="000000"/>
          <w:sz w:val="20"/>
        </w:rPr>
        <w:t>But Harris did not negotiate peace between Putin and Zelenskyy. Russia reportedly did not send a representative to the security conference that year, and Harris also did not travel to Russia to meet with Putin.</w:t>
      </w:r>
    </w:p>
    <w:p w14:paraId="670D7198" w14:textId="77777777" w:rsidR="00FA4267" w:rsidRDefault="006700FD">
      <w:pPr>
        <w:pStyle w:val="Normal88"/>
        <w:spacing w:before="200" w:line="260" w:lineRule="atLeast"/>
        <w:jc w:val="both"/>
      </w:pPr>
      <w:r>
        <w:rPr>
          <w:rFonts w:ascii="Arial" w:eastAsia="Arial" w:hAnsi="Arial" w:cs="Arial"/>
          <w:color w:val="000000"/>
          <w:sz w:val="20"/>
        </w:rPr>
        <w:t>“To be honest, I can’t remember a single contact between President Putin and Ms. Harris,” Dmitry Peskov, a spokesperson for Putin, said in July when asked whether Putin had ever talked with Harris.</w:t>
      </w:r>
    </w:p>
    <w:p w14:paraId="09CBC836" w14:textId="77777777" w:rsidR="00FA4267" w:rsidRDefault="006700FD">
      <w:pPr>
        <w:pStyle w:val="Normal88"/>
        <w:spacing w:before="200" w:line="260" w:lineRule="atLeast"/>
        <w:jc w:val="both"/>
      </w:pPr>
      <w:r>
        <w:rPr>
          <w:rFonts w:ascii="Arial" w:eastAsia="Arial" w:hAnsi="Arial" w:cs="Arial"/>
          <w:color w:val="000000"/>
          <w:sz w:val="20"/>
        </w:rPr>
        <w:t xml:space="preserve">Prior to the Munich conference, </w:t>
      </w:r>
      <w:r>
        <w:rPr>
          <w:rFonts w:ascii="Arial" w:eastAsia="Arial" w:hAnsi="Arial" w:cs="Arial"/>
          <w:b/>
          <w:color w:val="000000"/>
          <w:sz w:val="20"/>
        </w:rPr>
        <w:t>U.S</w:t>
      </w:r>
      <w:r>
        <w:rPr>
          <w:rFonts w:ascii="Arial" w:eastAsia="Arial" w:hAnsi="Arial" w:cs="Arial"/>
          <w:color w:val="000000"/>
          <w:sz w:val="20"/>
        </w:rPr>
        <w:t>. officials had been warning that Russia planned an invasion of Ukraine. In a Feb. 18, 2022, presser , Biden said, “We have reason to believe the Russian forces are planning to and intend to attack Ukraine in the coming week — in the coming days.” Then Russia launched its invasion on Feb. 24.</w:t>
      </w:r>
    </w:p>
    <w:p w14:paraId="69CC79FC" w14:textId="77777777" w:rsidR="00FA4267" w:rsidRDefault="006700FD">
      <w:pPr>
        <w:pStyle w:val="Normal88"/>
        <w:spacing w:before="200" w:line="260" w:lineRule="atLeast"/>
        <w:jc w:val="both"/>
      </w:pPr>
      <w:r>
        <w:rPr>
          <w:rFonts w:ascii="Arial" w:eastAsia="Arial" w:hAnsi="Arial" w:cs="Arial"/>
          <w:color w:val="000000"/>
          <w:sz w:val="20"/>
        </w:rPr>
        <w:t>Harris wrong about unemployment</w:t>
      </w:r>
    </w:p>
    <w:p w14:paraId="6470A57E" w14:textId="77777777" w:rsidR="00FA4267" w:rsidRDefault="006700FD">
      <w:pPr>
        <w:pStyle w:val="Normal88"/>
        <w:spacing w:before="200" w:line="260" w:lineRule="atLeast"/>
        <w:jc w:val="both"/>
      </w:pPr>
      <w:r>
        <w:rPr>
          <w:rFonts w:ascii="Arial" w:eastAsia="Arial" w:hAnsi="Arial" w:cs="Arial"/>
          <w:color w:val="000000"/>
          <w:sz w:val="20"/>
        </w:rPr>
        <w:t>While talking about what the Biden-Harris administration inherited from the Trump administration, Harris falsely claimed that “Trump left us the worst unemployment since the Great Depression.”</w:t>
      </w:r>
    </w:p>
    <w:p w14:paraId="5089B0A8" w14:textId="77777777" w:rsidR="00FA4267" w:rsidRDefault="006700FD">
      <w:pPr>
        <w:pStyle w:val="Normal88"/>
        <w:spacing w:before="200" w:line="260" w:lineRule="atLeast"/>
        <w:jc w:val="both"/>
      </w:pPr>
      <w:r>
        <w:rPr>
          <w:rFonts w:ascii="Arial" w:eastAsia="Arial" w:hAnsi="Arial" w:cs="Arial"/>
          <w:color w:val="000000"/>
          <w:sz w:val="20"/>
        </w:rPr>
        <w:t xml:space="preserve">During the COVID-19 pandemic in 2020, the </w:t>
      </w:r>
      <w:r>
        <w:rPr>
          <w:rFonts w:ascii="Arial" w:eastAsia="Arial" w:hAnsi="Arial" w:cs="Arial"/>
          <w:b/>
          <w:color w:val="000000"/>
          <w:sz w:val="20"/>
        </w:rPr>
        <w:t>U.S</w:t>
      </w:r>
      <w:r>
        <w:rPr>
          <w:rFonts w:ascii="Arial" w:eastAsia="Arial" w:hAnsi="Arial" w:cs="Arial"/>
          <w:color w:val="000000"/>
          <w:sz w:val="20"/>
        </w:rPr>
        <w:t>. unemployment rate peaked at 14.8 percent in April, as businesses and other services shut down to try to slow the spread of the coronavirus. But the economy had begun to recover by the time Biden and Harris took office in January 2021, when the unemployment rate had declined to 6.4 percent, according to the Bureau of Labor Statistics.</w:t>
      </w:r>
    </w:p>
    <w:p w14:paraId="4D4B0DB9" w14:textId="77777777" w:rsidR="00FA4267" w:rsidRDefault="006700FD">
      <w:pPr>
        <w:pStyle w:val="Normal88"/>
        <w:spacing w:before="200" w:line="260" w:lineRule="atLeast"/>
        <w:jc w:val="both"/>
      </w:pPr>
      <w:r>
        <w:rPr>
          <w:rFonts w:ascii="Arial" w:eastAsia="Arial" w:hAnsi="Arial" w:cs="Arial"/>
          <w:color w:val="000000"/>
          <w:sz w:val="20"/>
        </w:rPr>
        <w:t>That was not the highest unemployment rate since the Great Depression , which followed the stock market crash of 1929. The unemployment rate was higher than 6.4 percent for 65 consecutive months from October 2008 until March 2014, which included periods under Presidents George W. Bush and Barack Obama. The highest rate during that period was 10 percent in October 2009, a few months after the “ Great Recession ,” which began in December 2007, ended in June 2009.</w:t>
      </w:r>
    </w:p>
    <w:p w14:paraId="535A533D" w14:textId="77777777" w:rsidR="00FA4267" w:rsidRDefault="006700FD">
      <w:pPr>
        <w:pStyle w:val="Normal88"/>
        <w:spacing w:before="200" w:line="260" w:lineRule="atLeast"/>
        <w:jc w:val="both"/>
      </w:pPr>
      <w:r>
        <w:rPr>
          <w:rFonts w:ascii="Arial" w:eastAsia="Arial" w:hAnsi="Arial" w:cs="Arial"/>
          <w:color w:val="000000"/>
          <w:sz w:val="20"/>
        </w:rPr>
        <w:t>Before then, the unemployment rate had reached as high as 10.8 percent under President Ronald Reagan in November and December 1982.</w:t>
      </w:r>
    </w:p>
    <w:p w14:paraId="4B382D9E" w14:textId="77777777" w:rsidR="00FA4267" w:rsidRDefault="006700FD">
      <w:pPr>
        <w:pStyle w:val="Normal88"/>
        <w:spacing w:before="200" w:line="260" w:lineRule="atLeast"/>
        <w:jc w:val="both"/>
      </w:pPr>
      <w:r>
        <w:rPr>
          <w:rFonts w:ascii="Arial" w:eastAsia="Arial" w:hAnsi="Arial" w:cs="Arial"/>
          <w:color w:val="000000"/>
          <w:sz w:val="20"/>
        </w:rPr>
        <w:t>Manufacturing jobs</w:t>
      </w:r>
    </w:p>
    <w:p w14:paraId="453AD3CD" w14:textId="77777777" w:rsidR="00FA4267" w:rsidRDefault="006700FD">
      <w:pPr>
        <w:pStyle w:val="Normal88"/>
        <w:spacing w:before="200" w:line="260" w:lineRule="atLeast"/>
        <w:jc w:val="both"/>
      </w:pPr>
      <w:r>
        <w:rPr>
          <w:rFonts w:ascii="Arial" w:eastAsia="Arial" w:hAnsi="Arial" w:cs="Arial"/>
          <w:color w:val="000000"/>
          <w:sz w:val="20"/>
        </w:rPr>
        <w:t xml:space="preserve">Harris boasted that the </w:t>
      </w:r>
      <w:r>
        <w:rPr>
          <w:rFonts w:ascii="Arial" w:eastAsia="Arial" w:hAnsi="Arial" w:cs="Arial"/>
          <w:b/>
          <w:color w:val="000000"/>
          <w:sz w:val="20"/>
        </w:rPr>
        <w:t>U.S</w:t>
      </w:r>
      <w:r>
        <w:rPr>
          <w:rFonts w:ascii="Arial" w:eastAsia="Arial" w:hAnsi="Arial" w:cs="Arial"/>
          <w:color w:val="000000"/>
          <w:sz w:val="20"/>
        </w:rPr>
        <w:t>. has “created over 800,000 new manufacturing jobs, while I have been vice president. … Donald Trump said he was going to create manufacturing jobs. He lost manufacturing jobs.” Trump countered that “they lost 10,000 manufacturing jobs this last month.”</w:t>
      </w:r>
    </w:p>
    <w:p w14:paraId="7CDC2B4C" w14:textId="77777777" w:rsidR="00FA4267" w:rsidRDefault="006700FD">
      <w:pPr>
        <w:pStyle w:val="Normal88"/>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wrote recently , both are cherry-picking data points.</w:t>
      </w:r>
    </w:p>
    <w:p w14:paraId="2575FBEC" w14:textId="77777777" w:rsidR="00FA4267" w:rsidRDefault="006700FD">
      <w:pPr>
        <w:pStyle w:val="Normal88"/>
        <w:spacing w:before="200" w:line="260" w:lineRule="atLeast"/>
        <w:jc w:val="both"/>
      </w:pPr>
      <w:r>
        <w:rPr>
          <w:rFonts w:ascii="Arial" w:eastAsia="Arial" w:hAnsi="Arial" w:cs="Arial"/>
          <w:color w:val="000000"/>
          <w:sz w:val="20"/>
        </w:rPr>
        <w:t>The economy added 462,000 manufacturing jobs in Trump’</w:t>
      </w:r>
      <w:r>
        <w:rPr>
          <w:rFonts w:ascii="Arial" w:eastAsia="Arial" w:hAnsi="Arial" w:cs="Arial"/>
          <w:b/>
          <w:color w:val="000000"/>
          <w:sz w:val="20"/>
        </w:rPr>
        <w:t>s</w:t>
      </w:r>
      <w:r>
        <w:rPr>
          <w:rFonts w:ascii="Arial" w:eastAsia="Arial" w:hAnsi="Arial" w:cs="Arial"/>
          <w:color w:val="000000"/>
          <w:sz w:val="20"/>
        </w:rPr>
        <w:t xml:space="preserve"> first two years in office, according to the Bureau of Labor Statistics , and then lost 43,000 in his third year, before the pandemic-fueled recession hit.</w:t>
      </w:r>
    </w:p>
    <w:p w14:paraId="3A4E4335" w14:textId="77777777" w:rsidR="00FA4267" w:rsidRDefault="006700FD">
      <w:pPr>
        <w:pStyle w:val="Normal88"/>
        <w:spacing w:before="200" w:line="260" w:lineRule="atLeast"/>
        <w:jc w:val="both"/>
      </w:pPr>
      <w:r>
        <w:rPr>
          <w:rFonts w:ascii="Arial" w:eastAsia="Arial" w:hAnsi="Arial" w:cs="Arial"/>
          <w:color w:val="000000"/>
          <w:sz w:val="20"/>
        </w:rPr>
        <w:t>The economy then shed nearly 1.4 million manufacturing jobs in the first few months of the pandemic, a little more than half of which returned before Trump left office. So Harris is correct that there was a net loss of manufacturing jobs – 178,000 — over Trump’</w:t>
      </w:r>
      <w:r>
        <w:rPr>
          <w:rFonts w:ascii="Arial" w:eastAsia="Arial" w:hAnsi="Arial" w:cs="Arial"/>
          <w:b/>
          <w:color w:val="000000"/>
          <w:sz w:val="20"/>
        </w:rPr>
        <w:t>s</w:t>
      </w:r>
      <w:r>
        <w:rPr>
          <w:rFonts w:ascii="Arial" w:eastAsia="Arial" w:hAnsi="Arial" w:cs="Arial"/>
          <w:color w:val="000000"/>
          <w:sz w:val="20"/>
        </w:rPr>
        <w:t xml:space="preserve"> full term, but the vast majority of job losses under Trump were due to the global pandemic.</w:t>
      </w:r>
    </w:p>
    <w:p w14:paraId="6775241D" w14:textId="77777777" w:rsidR="00FA4267" w:rsidRDefault="006700FD">
      <w:pPr>
        <w:pStyle w:val="Normal88"/>
        <w:spacing w:before="200" w:line="260" w:lineRule="atLeast"/>
        <w:jc w:val="both"/>
      </w:pPr>
      <w:r>
        <w:rPr>
          <w:rFonts w:ascii="Arial" w:eastAsia="Arial" w:hAnsi="Arial" w:cs="Arial"/>
          <w:color w:val="000000"/>
          <w:sz w:val="20"/>
        </w:rPr>
        <w:t xml:space="preserve">As of August, the </w:t>
      </w:r>
      <w:r>
        <w:rPr>
          <w:rFonts w:ascii="Arial" w:eastAsia="Arial" w:hAnsi="Arial" w:cs="Arial"/>
          <w:b/>
          <w:color w:val="000000"/>
          <w:sz w:val="20"/>
        </w:rPr>
        <w:t>U.S</w:t>
      </w:r>
      <w:r>
        <w:rPr>
          <w:rFonts w:ascii="Arial" w:eastAsia="Arial" w:hAnsi="Arial" w:cs="Arial"/>
          <w:color w:val="000000"/>
          <w:sz w:val="20"/>
        </w:rPr>
        <w:t>. has added 739,000 manufacturing jobs under Biden and Harris — short of the 800,000 mentioned by Harris. (And those numbers may soon change in ways that will markedly change the Biden administration’</w:t>
      </w:r>
      <w:r>
        <w:rPr>
          <w:rFonts w:ascii="Arial" w:eastAsia="Arial" w:hAnsi="Arial" w:cs="Arial"/>
          <w:b/>
          <w:color w:val="000000"/>
          <w:sz w:val="20"/>
        </w:rPr>
        <w:t>s</w:t>
      </w:r>
      <w:r>
        <w:rPr>
          <w:rFonts w:ascii="Arial" w:eastAsia="Arial" w:hAnsi="Arial" w:cs="Arial"/>
          <w:color w:val="000000"/>
          <w:sz w:val="20"/>
        </w:rPr>
        <w:t xml:space="preserve"> record. Preliminary estimates of annual revisions to the number of jobs created over the 12 months ending in March indicate that the BLS’ monthly estimates may have overshot manufacturing jobs by 115,000.) As for Trump’</w:t>
      </w:r>
      <w:r>
        <w:rPr>
          <w:rFonts w:ascii="Arial" w:eastAsia="Arial" w:hAnsi="Arial" w:cs="Arial"/>
          <w:b/>
          <w:color w:val="000000"/>
          <w:sz w:val="20"/>
        </w:rPr>
        <w:t>s</w:t>
      </w:r>
      <w:r>
        <w:rPr>
          <w:rFonts w:ascii="Arial" w:eastAsia="Arial" w:hAnsi="Arial" w:cs="Arial"/>
          <w:color w:val="000000"/>
          <w:sz w:val="20"/>
        </w:rPr>
        <w:t xml:space="preserve"> claim that “they lost 10,000 manufacturing jobs this last month,” that’</w:t>
      </w:r>
      <w:r>
        <w:rPr>
          <w:rFonts w:ascii="Arial" w:eastAsia="Arial" w:hAnsi="Arial" w:cs="Arial"/>
          <w:b/>
          <w:color w:val="000000"/>
          <w:sz w:val="20"/>
        </w:rPr>
        <w:t>s</w:t>
      </w:r>
      <w:r>
        <w:rPr>
          <w:rFonts w:ascii="Arial" w:eastAsia="Arial" w:hAnsi="Arial" w:cs="Arial"/>
          <w:color w:val="000000"/>
          <w:sz w:val="20"/>
        </w:rPr>
        <w:t xml:space="preserve"> actually an undersell. BLS data show a loss of 24,000 manufacturing jobs between July and August, and a net decline of 39,000 this year.</w:t>
      </w:r>
    </w:p>
    <w:p w14:paraId="13F760E7" w14:textId="77777777" w:rsidR="00FA4267" w:rsidRDefault="006700FD">
      <w:pPr>
        <w:pStyle w:val="Normal88"/>
        <w:spacing w:before="200" w:line="260" w:lineRule="atLeast"/>
        <w:jc w:val="both"/>
      </w:pPr>
      <w:r>
        <w:rPr>
          <w:rFonts w:ascii="Arial" w:eastAsia="Arial" w:hAnsi="Arial" w:cs="Arial"/>
          <w:color w:val="000000"/>
          <w:sz w:val="20"/>
        </w:rPr>
        <w:t>In other words, the trend under both Trump and Biden followed a similar pattern: two years of growth following an economic downturn, followed by job losses in the third year.</w:t>
      </w:r>
    </w:p>
    <w:p w14:paraId="144D34C5" w14:textId="77777777" w:rsidR="00FA4267" w:rsidRDefault="006700FD">
      <w:pPr>
        <w:pStyle w:val="Normal88"/>
        <w:spacing w:before="200" w:line="260" w:lineRule="atLeast"/>
        <w:jc w:val="both"/>
      </w:pPr>
      <w:r>
        <w:rPr>
          <w:rFonts w:ascii="Arial" w:eastAsia="Arial" w:hAnsi="Arial" w:cs="Arial"/>
          <w:color w:val="000000"/>
          <w:sz w:val="20"/>
        </w:rPr>
        <w:t>No evidence for ‘prisons,’ ‘mental institutions’ claim</w:t>
      </w:r>
    </w:p>
    <w:p w14:paraId="70EE1B8A" w14:textId="77777777" w:rsidR="00FA4267" w:rsidRDefault="006700FD">
      <w:pPr>
        <w:pStyle w:val="Normal88"/>
        <w:spacing w:before="200" w:line="260" w:lineRule="atLeast"/>
        <w:jc w:val="both"/>
      </w:pPr>
      <w:r>
        <w:rPr>
          <w:rFonts w:ascii="Arial" w:eastAsia="Arial" w:hAnsi="Arial" w:cs="Arial"/>
          <w:color w:val="000000"/>
          <w:sz w:val="20"/>
        </w:rPr>
        <w:t>Echoing a whopper of a claim he has been making since last year, Trump claimed that “millions of people” crossing the southern border illegally are “pouring into our country from prisons, jails, from mental institutions and insane asylums.”</w:t>
      </w:r>
    </w:p>
    <w:p w14:paraId="79A38340" w14:textId="77777777" w:rsidR="00FA4267" w:rsidRDefault="006700FD">
      <w:pPr>
        <w:pStyle w:val="Normal88"/>
        <w:spacing w:before="200" w:line="260" w:lineRule="atLeast"/>
        <w:jc w:val="both"/>
      </w:pPr>
      <w:r>
        <w:rPr>
          <w:rFonts w:ascii="Arial" w:eastAsia="Arial" w:hAnsi="Arial" w:cs="Arial"/>
          <w:color w:val="000000"/>
          <w:sz w:val="20"/>
        </w:rPr>
        <w:t>Immigration experts told us there’</w:t>
      </w:r>
      <w:r>
        <w:rPr>
          <w:rFonts w:ascii="Arial" w:eastAsia="Arial" w:hAnsi="Arial" w:cs="Arial"/>
          <w:b/>
          <w:color w:val="000000"/>
          <w:sz w:val="20"/>
        </w:rPr>
        <w:t>s</w:t>
      </w:r>
      <w:r>
        <w:rPr>
          <w:rFonts w:ascii="Arial" w:eastAsia="Arial" w:hAnsi="Arial" w:cs="Arial"/>
          <w:color w:val="000000"/>
          <w:sz w:val="20"/>
        </w:rPr>
        <w:t xml:space="preserve"> simply no evidence for that. One expert said Trump’</w:t>
      </w:r>
      <w:r>
        <w:rPr>
          <w:rFonts w:ascii="Arial" w:eastAsia="Arial" w:hAnsi="Arial" w:cs="Arial"/>
          <w:b/>
          <w:color w:val="000000"/>
          <w:sz w:val="20"/>
        </w:rPr>
        <w:t>s</w:t>
      </w:r>
      <w:r>
        <w:rPr>
          <w:rFonts w:ascii="Arial" w:eastAsia="Arial" w:hAnsi="Arial" w:cs="Arial"/>
          <w:color w:val="000000"/>
          <w:sz w:val="20"/>
        </w:rPr>
        <w:t xml:space="preserve"> claim appeared to be “a total fabrication.”</w:t>
      </w:r>
    </w:p>
    <w:p w14:paraId="10EF33DA" w14:textId="77777777" w:rsidR="00FA4267" w:rsidRDefault="006700FD">
      <w:pPr>
        <w:pStyle w:val="Normal88"/>
        <w:spacing w:before="200" w:line="260" w:lineRule="atLeast"/>
        <w:jc w:val="both"/>
      </w:pPr>
      <w:r>
        <w:rPr>
          <w:rFonts w:ascii="Arial" w:eastAsia="Arial" w:hAnsi="Arial" w:cs="Arial"/>
          <w:color w:val="000000"/>
          <w:sz w:val="20"/>
        </w:rPr>
        <w:t>Trump has repeated the claim many times, but he hasn’t provided any credible support for it.</w:t>
      </w:r>
    </w:p>
    <w:p w14:paraId="43A4E093" w14:textId="77777777" w:rsidR="00FA4267" w:rsidRDefault="006700FD">
      <w:pPr>
        <w:pStyle w:val="Normal88"/>
        <w:spacing w:before="200" w:line="260" w:lineRule="atLeast"/>
        <w:jc w:val="both"/>
      </w:pPr>
      <w:r>
        <w:rPr>
          <w:rFonts w:ascii="Arial" w:eastAsia="Arial" w:hAnsi="Arial" w:cs="Arial"/>
          <w:color w:val="000000"/>
          <w:sz w:val="20"/>
        </w:rPr>
        <w:t xml:space="preserve">In June,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looked into Trump’</w:t>
      </w:r>
      <w:r>
        <w:rPr>
          <w:rFonts w:ascii="Arial" w:eastAsia="Arial" w:hAnsi="Arial" w:cs="Arial"/>
          <w:b/>
          <w:color w:val="000000"/>
          <w:sz w:val="20"/>
        </w:rPr>
        <w:t>s</w:t>
      </w:r>
      <w:r>
        <w:rPr>
          <w:rFonts w:ascii="Arial" w:eastAsia="Arial" w:hAnsi="Arial" w:cs="Arial"/>
          <w:color w:val="000000"/>
          <w:sz w:val="20"/>
        </w:rPr>
        <w:t xml:space="preserve"> claim as it relates to Venezuela, because he has repeatedly linked a drop in crime there with his claim about countries emptying their prisons and sending inmates to the </w:t>
      </w:r>
      <w:r>
        <w:rPr>
          <w:rFonts w:ascii="Arial" w:eastAsia="Arial" w:hAnsi="Arial" w:cs="Arial"/>
          <w:b/>
          <w:color w:val="000000"/>
          <w:sz w:val="20"/>
        </w:rPr>
        <w:t>U.S</w:t>
      </w:r>
      <w:r>
        <w:rPr>
          <w:rFonts w:ascii="Arial" w:eastAsia="Arial" w:hAnsi="Arial" w:cs="Arial"/>
          <w:color w:val="000000"/>
          <w:sz w:val="20"/>
        </w:rPr>
        <w:t xml:space="preserve">. Once again, during the debate, Trump stated : “Do you know that crime in Venezuela and crime in countries all over the world is way down? You know why? Because they’ve taken their criminals off the street and they’ve given them to her to put into our country,” referring to Harris. Reported crime is trending down in Venezuela, but crime experts in the country say there are numerous reasons for that and they have nothing to do with sending criminals to the </w:t>
      </w:r>
      <w:r>
        <w:rPr>
          <w:rFonts w:ascii="Arial" w:eastAsia="Arial" w:hAnsi="Arial" w:cs="Arial"/>
          <w:b/>
          <w:color w:val="000000"/>
          <w:sz w:val="20"/>
        </w:rPr>
        <w:t>U.S</w:t>
      </w:r>
      <w:r>
        <w:rPr>
          <w:rFonts w:ascii="Arial" w:eastAsia="Arial" w:hAnsi="Arial" w:cs="Arial"/>
          <w:color w:val="000000"/>
          <w:sz w:val="20"/>
        </w:rPr>
        <w:t>.</w:t>
      </w:r>
    </w:p>
    <w:p w14:paraId="274851F4" w14:textId="77777777" w:rsidR="00FA4267" w:rsidRDefault="006700FD">
      <w:pPr>
        <w:pStyle w:val="Normal88"/>
        <w:spacing w:before="200" w:line="260" w:lineRule="atLeast"/>
        <w:jc w:val="both"/>
      </w:pPr>
      <w:r>
        <w:rPr>
          <w:rFonts w:ascii="Arial" w:eastAsia="Arial" w:hAnsi="Arial" w:cs="Arial"/>
          <w:color w:val="000000"/>
          <w:sz w:val="20"/>
        </w:rPr>
        <w:t>“We have no evidence that the Venezuelan government is emptying the prisons or mental hospitals to send them out of the country, whether to the USA or any other country,” Roberto Briceño-León, founder and director of the independent Venezuelan Observatory of Violence, told us.</w:t>
      </w:r>
    </w:p>
    <w:p w14:paraId="1C7CBC5C" w14:textId="77777777" w:rsidR="00FA4267" w:rsidRDefault="006700FD">
      <w:pPr>
        <w:pStyle w:val="Normal88"/>
        <w:spacing w:before="200" w:line="260" w:lineRule="atLeast"/>
        <w:jc w:val="both"/>
      </w:pPr>
      <w:r>
        <w:rPr>
          <w:rFonts w:ascii="Arial" w:eastAsia="Arial" w:hAnsi="Arial" w:cs="Arial"/>
          <w:color w:val="000000"/>
          <w:sz w:val="20"/>
        </w:rPr>
        <w:t>He said the drop in crime is partly due to worsening economic and living conditions, which have caused nearly 8 million people to leave the country since 2014. The vast majority have settled in nearby South American countries.</w:t>
      </w:r>
    </w:p>
    <w:p w14:paraId="7852CA2B" w14:textId="77777777" w:rsidR="00FA4267" w:rsidRDefault="006700FD">
      <w:pPr>
        <w:pStyle w:val="Normal88"/>
        <w:spacing w:before="200" w:line="260" w:lineRule="atLeast"/>
        <w:jc w:val="both"/>
      </w:pPr>
      <w:r>
        <w:rPr>
          <w:rFonts w:ascii="Arial" w:eastAsia="Arial" w:hAnsi="Arial" w:cs="Arial"/>
          <w:color w:val="000000"/>
          <w:sz w:val="20"/>
        </w:rPr>
        <w:t xml:space="preserve">Trump also claimed that those coming into the country were “taking jobs that are occupied right now by African Americans and Hispanics and also unions.”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previously found no evidence for that, either, in employment and union membership data.</w:t>
      </w:r>
    </w:p>
    <w:p w14:paraId="1B22CF08" w14:textId="77777777" w:rsidR="00FA4267" w:rsidRDefault="006700FD">
      <w:pPr>
        <w:pStyle w:val="Normal88"/>
        <w:spacing w:before="200" w:line="260" w:lineRule="atLeast"/>
        <w:jc w:val="both"/>
      </w:pPr>
      <w:r>
        <w:rPr>
          <w:rFonts w:ascii="Arial" w:eastAsia="Arial" w:hAnsi="Arial" w:cs="Arial"/>
          <w:color w:val="000000"/>
          <w:sz w:val="20"/>
        </w:rPr>
        <w:t>Overturning of Roe v. Wade</w:t>
      </w:r>
    </w:p>
    <w:p w14:paraId="216D1FAE" w14:textId="77777777" w:rsidR="00FA4267" w:rsidRDefault="006700FD">
      <w:pPr>
        <w:pStyle w:val="Normal88"/>
        <w:spacing w:before="200" w:line="260" w:lineRule="atLeast"/>
        <w:jc w:val="both"/>
      </w:pPr>
      <w:r>
        <w:rPr>
          <w:rFonts w:ascii="Arial" w:eastAsia="Arial" w:hAnsi="Arial" w:cs="Arial"/>
          <w:color w:val="000000"/>
          <w:sz w:val="20"/>
        </w:rPr>
        <w:t>In discussing abortion, Trump once again repeated his false claim that everyone wanted to end Roe v. Wade’</w:t>
      </w:r>
      <w:r>
        <w:rPr>
          <w:rFonts w:ascii="Arial" w:eastAsia="Arial" w:hAnsi="Arial" w:cs="Arial"/>
          <w:b/>
          <w:color w:val="000000"/>
          <w:sz w:val="20"/>
        </w:rPr>
        <w:t>s</w:t>
      </w:r>
      <w:r>
        <w:rPr>
          <w:rFonts w:ascii="Arial" w:eastAsia="Arial" w:hAnsi="Arial" w:cs="Arial"/>
          <w:color w:val="000000"/>
          <w:sz w:val="20"/>
        </w:rPr>
        <w:t xml:space="preserve"> constitutional right to abortion.</w:t>
      </w:r>
    </w:p>
    <w:p w14:paraId="72650B68" w14:textId="77777777" w:rsidR="00FA4267" w:rsidRDefault="006700FD">
      <w:pPr>
        <w:pStyle w:val="Normal88"/>
        <w:spacing w:before="200" w:line="260" w:lineRule="atLeast"/>
        <w:jc w:val="both"/>
      </w:pPr>
      <w:r>
        <w:rPr>
          <w:rFonts w:ascii="Arial" w:eastAsia="Arial" w:hAnsi="Arial" w:cs="Arial"/>
          <w:color w:val="000000"/>
          <w:sz w:val="20"/>
        </w:rPr>
        <w:t>“Every legal scholar, every Democrat, every Republican, liberal, conservative, they all wanted this issue to be brought back to the states where the people could vote — and that’</w:t>
      </w:r>
      <w:r>
        <w:rPr>
          <w:rFonts w:ascii="Arial" w:eastAsia="Arial" w:hAnsi="Arial" w:cs="Arial"/>
          <w:b/>
          <w:color w:val="000000"/>
          <w:sz w:val="20"/>
        </w:rPr>
        <w:t>s</w:t>
      </w:r>
      <w:r>
        <w:rPr>
          <w:rFonts w:ascii="Arial" w:eastAsia="Arial" w:hAnsi="Arial" w:cs="Arial"/>
          <w:color w:val="000000"/>
          <w:sz w:val="20"/>
        </w:rPr>
        <w:t xml:space="preserve"> what happened,” he said, also incorrectly crediting six justices on two occasions.</w:t>
      </w:r>
    </w:p>
    <w:p w14:paraId="297393A3" w14:textId="77777777" w:rsidR="00FA4267" w:rsidRDefault="006700FD">
      <w:pPr>
        <w:pStyle w:val="Normal88"/>
        <w:spacing w:before="200" w:line="260" w:lineRule="atLeast"/>
        <w:jc w:val="both"/>
      </w:pPr>
      <w:r>
        <w:rPr>
          <w:rFonts w:ascii="Arial" w:eastAsia="Arial" w:hAnsi="Arial" w:cs="Arial"/>
          <w:color w:val="000000"/>
          <w:sz w:val="20"/>
        </w:rPr>
        <w:t>In 2022, after Trump appointed three conservative judges to the court, the Supreme Court overturned the 1973 decision in a 5-4 ruling, immediately putting in place restrictions on abortion in nearly half of states. Since then, as Trump went on to note, several states have voted to enshrine abortion rights in their state constitutions or reject further restrictions.</w:t>
      </w:r>
    </w:p>
    <w:p w14:paraId="51F39B9F" w14:textId="77777777" w:rsidR="00FA4267" w:rsidRDefault="006700FD">
      <w:pPr>
        <w:pStyle w:val="Normal88"/>
        <w:spacing w:before="200" w:line="260" w:lineRule="atLeast"/>
        <w:jc w:val="both"/>
      </w:pPr>
      <w:r>
        <w:rPr>
          <w:rFonts w:ascii="Arial" w:eastAsia="Arial" w:hAnsi="Arial" w:cs="Arial"/>
          <w:color w:val="000000"/>
          <w:sz w:val="20"/>
        </w:rPr>
        <w:t>Experts have previously told us that Trump’</w:t>
      </w:r>
      <w:r>
        <w:rPr>
          <w:rFonts w:ascii="Arial" w:eastAsia="Arial" w:hAnsi="Arial" w:cs="Arial"/>
          <w:b/>
          <w:color w:val="000000"/>
          <w:sz w:val="20"/>
        </w:rPr>
        <w:t>s</w:t>
      </w:r>
      <w:r>
        <w:rPr>
          <w:rFonts w:ascii="Arial" w:eastAsia="Arial" w:hAnsi="Arial" w:cs="Arial"/>
          <w:color w:val="000000"/>
          <w:sz w:val="20"/>
        </w:rPr>
        <w:t xml:space="preserve"> claim is “utter nonsense” and “patently absurd.” Contrary to his claim, most Americans opposed the ending of Roe v. Wade. And even though some scholars have been critical of some of the legal reasoning in the decision, many did not wish to end Roe.</w:t>
      </w:r>
    </w:p>
    <w:p w14:paraId="09A60093" w14:textId="77777777" w:rsidR="00FA4267" w:rsidRDefault="006700FD">
      <w:pPr>
        <w:pStyle w:val="Normal88"/>
        <w:spacing w:before="200" w:line="260" w:lineRule="atLeast"/>
        <w:jc w:val="both"/>
      </w:pPr>
      <w:r>
        <w:rPr>
          <w:rFonts w:ascii="Arial" w:eastAsia="Arial" w:hAnsi="Arial" w:cs="Arial"/>
          <w:color w:val="000000"/>
          <w:sz w:val="20"/>
        </w:rPr>
        <w:t>No abortions ‘after birth’</w:t>
      </w:r>
    </w:p>
    <w:p w14:paraId="4070CAC3" w14:textId="77777777" w:rsidR="00FA4267" w:rsidRDefault="006700FD">
      <w:pPr>
        <w:pStyle w:val="Normal88"/>
        <w:spacing w:before="200" w:line="260" w:lineRule="atLeast"/>
        <w:jc w:val="both"/>
      </w:pPr>
      <w:r>
        <w:rPr>
          <w:rFonts w:ascii="Arial" w:eastAsia="Arial" w:hAnsi="Arial" w:cs="Arial"/>
          <w:color w:val="000000"/>
          <w:sz w:val="20"/>
        </w:rPr>
        <w:t>In casting his opponent as “radical” on abortion, Trump repeatedly claimed Democrats support abortion “in the ninth month” or later.</w:t>
      </w:r>
    </w:p>
    <w:p w14:paraId="421F7FFE" w14:textId="77777777" w:rsidR="00FA4267" w:rsidRDefault="006700FD">
      <w:pPr>
        <w:pStyle w:val="Normal88"/>
        <w:spacing w:before="200" w:line="260" w:lineRule="atLeast"/>
        <w:jc w:val="both"/>
      </w:pPr>
      <w:r>
        <w:rPr>
          <w:rFonts w:ascii="Arial" w:eastAsia="Arial" w:hAnsi="Arial" w:cs="Arial"/>
          <w:color w:val="000000"/>
          <w:sz w:val="20"/>
        </w:rPr>
        <w:t>“They have abortion in the ninth month,” he said , before alluding to misconstrued comments by former Virginia Gov. Ralph Northam. “He said, the baby will be born and we will decide what to do with the baby. In other words, we’ll execute the baby.” (Trump initially misidentified him as the former governor of West Virginia.)</w:t>
      </w:r>
    </w:p>
    <w:p w14:paraId="4D7E155B" w14:textId="77777777" w:rsidR="00FA4267" w:rsidRDefault="006700FD">
      <w:pPr>
        <w:pStyle w:val="Normal88"/>
        <w:spacing w:before="200" w:line="260" w:lineRule="atLeast"/>
        <w:jc w:val="both"/>
      </w:pPr>
      <w:r>
        <w:rPr>
          <w:rFonts w:ascii="Arial" w:eastAsia="Arial" w:hAnsi="Arial" w:cs="Arial"/>
          <w:color w:val="000000"/>
          <w:sz w:val="20"/>
        </w:rPr>
        <w:t>“Her vice presidential pick says abortion in the ninth month is absolutely fine,” Trump continued , referring to Walz. “He also says, execution after birth. It’</w:t>
      </w:r>
      <w:r>
        <w:rPr>
          <w:rFonts w:ascii="Arial" w:eastAsia="Arial" w:hAnsi="Arial" w:cs="Arial"/>
          <w:b/>
          <w:color w:val="000000"/>
          <w:sz w:val="20"/>
        </w:rPr>
        <w:t>s</w:t>
      </w:r>
      <w:r>
        <w:rPr>
          <w:rFonts w:ascii="Arial" w:eastAsia="Arial" w:hAnsi="Arial" w:cs="Arial"/>
          <w:color w:val="000000"/>
          <w:sz w:val="20"/>
        </w:rPr>
        <w:t xml:space="preserve"> execution, no longer abortion, because the baby is born.”</w:t>
      </w:r>
    </w:p>
    <w:p w14:paraId="790614FA" w14:textId="77777777" w:rsidR="00FA4267" w:rsidRDefault="006700FD">
      <w:pPr>
        <w:pStyle w:val="Normal88"/>
        <w:spacing w:before="200" w:line="260" w:lineRule="atLeast"/>
        <w:jc w:val="both"/>
      </w:pPr>
      <w:r>
        <w:rPr>
          <w:rFonts w:ascii="Arial" w:eastAsia="Arial" w:hAnsi="Arial" w:cs="Arial"/>
          <w:color w:val="000000"/>
          <w:sz w:val="20"/>
        </w:rPr>
        <w:t>Trump hit the same point again later, again invoking Northam. “You could do abortions in the seventh month, the eighth month, the ninth month, and probably after birth,” he said . “Just look at the governor, former governor of Virginia. The governor of Virginia said, we put the baby aside, and then we determine what we want to do with the baby.”</w:t>
      </w:r>
    </w:p>
    <w:p w14:paraId="795FC19D" w14:textId="77777777" w:rsidR="00FA4267" w:rsidRDefault="006700FD">
      <w:pPr>
        <w:pStyle w:val="Normal88"/>
        <w:spacing w:before="200" w:line="260" w:lineRule="atLeast"/>
        <w:jc w:val="both"/>
      </w:pPr>
      <w:r>
        <w:rPr>
          <w:rFonts w:ascii="Arial" w:eastAsia="Arial" w:hAnsi="Arial" w:cs="Arial"/>
          <w:color w:val="000000"/>
          <w:sz w:val="20"/>
        </w:rPr>
        <w:t>As the moderator noted, no state allows people to kill babies after birth. That would be infanticide, and it’</w:t>
      </w:r>
      <w:r>
        <w:rPr>
          <w:rFonts w:ascii="Arial" w:eastAsia="Arial" w:hAnsi="Arial" w:cs="Arial"/>
          <w:b/>
          <w:color w:val="000000"/>
          <w:sz w:val="20"/>
        </w:rPr>
        <w:t>s</w:t>
      </w:r>
      <w:r>
        <w:rPr>
          <w:rFonts w:ascii="Arial" w:eastAsia="Arial" w:hAnsi="Arial" w:cs="Arial"/>
          <w:color w:val="000000"/>
          <w:sz w:val="20"/>
        </w:rPr>
        <w:t xml:space="preserve"> illegal .</w:t>
      </w:r>
    </w:p>
    <w:p w14:paraId="69939B8B" w14:textId="77777777" w:rsidR="00FA4267" w:rsidRDefault="006700FD">
      <w:pPr>
        <w:pStyle w:val="Normal88"/>
        <w:spacing w:before="200" w:line="260" w:lineRule="atLeast"/>
        <w:jc w:val="both"/>
      </w:pPr>
      <w:r>
        <w:rPr>
          <w:rFonts w:ascii="Arial" w:eastAsia="Arial" w:hAnsi="Arial" w:cs="Arial"/>
          <w:color w:val="000000"/>
          <w:sz w:val="20"/>
        </w:rPr>
        <w:t>Some states do not have gestational limits on abortion, including Minnesota. Last year, Gov. Walz signed a bill protecting abortion following 2022’</w:t>
      </w:r>
      <w:r>
        <w:rPr>
          <w:rFonts w:ascii="Arial" w:eastAsia="Arial" w:hAnsi="Arial" w:cs="Arial"/>
          <w:b/>
          <w:color w:val="000000"/>
          <w:sz w:val="20"/>
        </w:rPr>
        <w:t>s</w:t>
      </w:r>
      <w:r>
        <w:rPr>
          <w:rFonts w:ascii="Arial" w:eastAsia="Arial" w:hAnsi="Arial" w:cs="Arial"/>
          <w:color w:val="000000"/>
          <w:sz w:val="20"/>
        </w:rPr>
        <w:t xml:space="preserve"> overturning of Roe v. Wade. The law eliminated nearly all restrictions on abortion, including gestational limits.</w:t>
      </w:r>
    </w:p>
    <w:p w14:paraId="5EC318E8" w14:textId="77777777" w:rsidR="00FA4267" w:rsidRDefault="006700FD">
      <w:pPr>
        <w:pStyle w:val="Normal88"/>
        <w:spacing w:before="200" w:line="260" w:lineRule="atLeast"/>
        <w:jc w:val="both"/>
      </w:pPr>
      <w:r>
        <w:rPr>
          <w:rFonts w:ascii="Arial" w:eastAsia="Arial" w:hAnsi="Arial" w:cs="Arial"/>
          <w:color w:val="000000"/>
          <w:sz w:val="20"/>
        </w:rPr>
        <w:t>It also removed a requirement that medical personnel “preserve the life and health” of an infant born alive as the result of an abortion. As one obstetrician explained in an editorial in the Minnesota Star Tribune, this is so that parents of a dying infant can hold their baby and say goodbye, and not be forced to watch while the child receives futile medical intervention (the law still requires the infant be given proper medical care and be “fully recognized as a human person and accorded immediate protection under the law”).</w:t>
      </w:r>
    </w:p>
    <w:p w14:paraId="7D9F6E52" w14:textId="77777777" w:rsidR="00FA4267" w:rsidRDefault="006700FD">
      <w:pPr>
        <w:pStyle w:val="Normal88"/>
        <w:spacing w:before="200" w:line="260" w:lineRule="atLeast"/>
        <w:jc w:val="both"/>
      </w:pPr>
      <w:r>
        <w:rPr>
          <w:rFonts w:ascii="Arial" w:eastAsia="Arial" w:hAnsi="Arial" w:cs="Arial"/>
          <w:color w:val="000000"/>
          <w:sz w:val="20"/>
        </w:rPr>
        <w:t xml:space="preserve">Most abortions are performed early in pregnancy. According to the latest statistics from the Centers for Disease Control and Prevention, which are for 2021, 80.8 percent of abortions were performed at or before nine weeks of gestation, and 93.5 percent were performed at or before 13 weeks. Fewer than 1 percent were performed at 21 weeks or later. The figures are voluntarily reported and apply to legal abortions in 48 reporting areas in the </w:t>
      </w:r>
      <w:r>
        <w:rPr>
          <w:rFonts w:ascii="Arial" w:eastAsia="Arial" w:hAnsi="Arial" w:cs="Arial"/>
          <w:b/>
          <w:color w:val="000000"/>
          <w:sz w:val="20"/>
        </w:rPr>
        <w:t>U.S</w:t>
      </w:r>
      <w:r>
        <w:rPr>
          <w:rFonts w:ascii="Arial" w:eastAsia="Arial" w:hAnsi="Arial" w:cs="Arial"/>
          <w:color w:val="000000"/>
          <w:sz w:val="20"/>
        </w:rPr>
        <w:t>. (D.C, New York City and all states except for California, Maryland, New Hampshire and New Jersey).</w:t>
      </w:r>
    </w:p>
    <w:p w14:paraId="68582B29" w14:textId="77777777" w:rsidR="00FA4267" w:rsidRDefault="006700FD">
      <w:pPr>
        <w:pStyle w:val="Normal88"/>
        <w:spacing w:before="200" w:line="260" w:lineRule="atLeast"/>
        <w:jc w:val="both"/>
      </w:pPr>
      <w:r>
        <w:rPr>
          <w:rFonts w:ascii="Arial" w:eastAsia="Arial" w:hAnsi="Arial" w:cs="Arial"/>
          <w:color w:val="000000"/>
          <w:sz w:val="20"/>
        </w:rPr>
        <w:t>In Minnesota, 88 percent of induced abortions occurred at or before 12 weeks of pregnancy in 2022, according to the latest available data from the Minnesota Department of Health. No abortions occurred in the ninth month.</w:t>
      </w:r>
    </w:p>
    <w:p w14:paraId="197CA8FA" w14:textId="77777777" w:rsidR="00FA4267" w:rsidRDefault="006700FD">
      <w:pPr>
        <w:pStyle w:val="Normal88"/>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references to Northam are distortions of comments the former governor made in a radio interview in 2019. Trump has previously misrepresented the comments in his State of the Union address that year.</w:t>
      </w:r>
    </w:p>
    <w:p w14:paraId="5E6B3391" w14:textId="77777777" w:rsidR="00FA4267" w:rsidRDefault="006700FD">
      <w:pPr>
        <w:pStyle w:val="Normal88"/>
        <w:spacing w:before="200" w:line="260" w:lineRule="atLeast"/>
        <w:jc w:val="both"/>
      </w:pPr>
      <w:r>
        <w:rPr>
          <w:rFonts w:ascii="Arial" w:eastAsia="Arial" w:hAnsi="Arial" w:cs="Arial"/>
          <w:color w:val="000000"/>
          <w:sz w:val="20"/>
        </w:rPr>
        <w:t>In the interview, Northam, who is a physician, said third-trimester abortion is “done in cases where there may be severe deformities. There may be a fetus that’</w:t>
      </w:r>
      <w:r>
        <w:rPr>
          <w:rFonts w:ascii="Arial" w:eastAsia="Arial" w:hAnsi="Arial" w:cs="Arial"/>
          <w:b/>
          <w:color w:val="000000"/>
          <w:sz w:val="20"/>
        </w:rPr>
        <w:t>s</w:t>
      </w:r>
      <w:r>
        <w:rPr>
          <w:rFonts w:ascii="Arial" w:eastAsia="Arial" w:hAnsi="Arial" w:cs="Arial"/>
          <w:color w:val="000000"/>
          <w:sz w:val="20"/>
        </w:rPr>
        <w:t xml:space="preserve"> nonviable. So in this particular example, if a mother’</w:t>
      </w:r>
      <w:r>
        <w:rPr>
          <w:rFonts w:ascii="Arial" w:eastAsia="Arial" w:hAnsi="Arial" w:cs="Arial"/>
          <w:b/>
          <w:color w:val="000000"/>
          <w:sz w:val="20"/>
        </w:rPr>
        <w:t>s</w:t>
      </w:r>
      <w:r>
        <w:rPr>
          <w:rFonts w:ascii="Arial" w:eastAsia="Arial" w:hAnsi="Arial" w:cs="Arial"/>
          <w:color w:val="000000"/>
          <w:sz w:val="20"/>
        </w:rPr>
        <w:t xml:space="preserve"> in labor, I can tell you exactly what would happen. The infant would be delivered, the infant would be kept comfortable, the infant would be resuscitated if that’</w:t>
      </w:r>
      <w:r>
        <w:rPr>
          <w:rFonts w:ascii="Arial" w:eastAsia="Arial" w:hAnsi="Arial" w:cs="Arial"/>
          <w:b/>
          <w:color w:val="000000"/>
          <w:sz w:val="20"/>
        </w:rPr>
        <w:t>s</w:t>
      </w:r>
      <w:r>
        <w:rPr>
          <w:rFonts w:ascii="Arial" w:eastAsia="Arial" w:hAnsi="Arial" w:cs="Arial"/>
          <w:color w:val="000000"/>
          <w:sz w:val="20"/>
        </w:rPr>
        <w:t xml:space="preserve"> what the mother and the family desired. And then a discussion would ensue between the physicians and the mother.”</w:t>
      </w:r>
    </w:p>
    <w:p w14:paraId="51A63D15" w14:textId="77777777" w:rsidR="00FA4267" w:rsidRDefault="006700FD">
      <w:pPr>
        <w:pStyle w:val="Normal88"/>
        <w:spacing w:before="200" w:line="260" w:lineRule="atLeast"/>
        <w:jc w:val="both"/>
      </w:pPr>
      <w:r>
        <w:rPr>
          <w:rFonts w:ascii="Arial" w:eastAsia="Arial" w:hAnsi="Arial" w:cs="Arial"/>
          <w:color w:val="000000"/>
          <w:sz w:val="20"/>
        </w:rPr>
        <w:t>Northam later clarified that he was not suggesting infanticide, and a spokesperson said Northam was “focused on the tragic and extremely rare case in which a woman with a nonviable pregnancy or severe fetal abnormalities went into labor.”</w:t>
      </w:r>
    </w:p>
    <w:p w14:paraId="71822EAF" w14:textId="77777777" w:rsidR="00FA4267" w:rsidRDefault="006700FD">
      <w:pPr>
        <w:pStyle w:val="Normal88"/>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stance on national abortion ban, pregnancy monitoring</w:t>
      </w:r>
    </w:p>
    <w:p w14:paraId="2A45EA88" w14:textId="77777777" w:rsidR="00FA4267" w:rsidRDefault="006700FD">
      <w:pPr>
        <w:pStyle w:val="Normal88"/>
        <w:spacing w:before="200" w:line="260" w:lineRule="atLeast"/>
        <w:jc w:val="both"/>
      </w:pPr>
      <w:r>
        <w:rPr>
          <w:rFonts w:ascii="Arial" w:eastAsia="Arial" w:hAnsi="Arial" w:cs="Arial"/>
          <w:color w:val="000000"/>
          <w:sz w:val="20"/>
        </w:rPr>
        <w:t>As she has said before , Harris predicted that Trump “will sign a national abortion ban” if reelected. But Trump has said this year and stated again during the debate that he would not sign such a ban.</w:t>
      </w:r>
    </w:p>
    <w:p w14:paraId="57434017" w14:textId="77777777" w:rsidR="00FA4267" w:rsidRDefault="006700FD">
      <w:pPr>
        <w:pStyle w:val="Normal88"/>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a lie,” Trump said in response to Harris’ debate claim. “I’m not signing a ban, and there’</w:t>
      </w:r>
      <w:r>
        <w:rPr>
          <w:rFonts w:ascii="Arial" w:eastAsia="Arial" w:hAnsi="Arial" w:cs="Arial"/>
          <w:b/>
          <w:color w:val="000000"/>
          <w:sz w:val="20"/>
        </w:rPr>
        <w:t>s</w:t>
      </w:r>
      <w:r>
        <w:rPr>
          <w:rFonts w:ascii="Arial" w:eastAsia="Arial" w:hAnsi="Arial" w:cs="Arial"/>
          <w:color w:val="000000"/>
          <w:sz w:val="20"/>
        </w:rPr>
        <w:t xml:space="preserve"> no reason to sign a ban, because we’ve gotten what everybody wanted” — for abortion “to be brought back into the states.” Trump was referring to the Supreme Court ruling in 2022 that overturned Roe v. Wade.</w:t>
      </w:r>
    </w:p>
    <w:p w14:paraId="49FEA6A5" w14:textId="77777777" w:rsidR="00FA4267" w:rsidRDefault="006700FD">
      <w:pPr>
        <w:pStyle w:val="Normal88"/>
        <w:spacing w:before="200" w:line="260" w:lineRule="atLeast"/>
        <w:jc w:val="both"/>
      </w:pPr>
      <w:r>
        <w:rPr>
          <w:rFonts w:ascii="Arial" w:eastAsia="Arial" w:hAnsi="Arial" w:cs="Arial"/>
          <w:color w:val="000000"/>
          <w:sz w:val="20"/>
        </w:rPr>
        <w:t>He later again denied plans to sign a national abortion ban, saying, “And as far as the abortion ban, no, I’m not in favor of [an] abortion ban, but it doesn’t matter, because this issue has now been taken over by the states.”</w:t>
      </w:r>
    </w:p>
    <w:p w14:paraId="494BDE2F" w14:textId="77777777" w:rsidR="00FA4267" w:rsidRDefault="006700FD">
      <w:pPr>
        <w:pStyle w:val="Normal88"/>
        <w:spacing w:before="200" w:line="260" w:lineRule="atLeast"/>
        <w:jc w:val="both"/>
      </w:pPr>
      <w:r>
        <w:rPr>
          <w:rFonts w:ascii="Arial" w:eastAsia="Arial" w:hAnsi="Arial" w:cs="Arial"/>
          <w:color w:val="000000"/>
          <w:sz w:val="20"/>
        </w:rPr>
        <w:t>But it does matter if Congress sends a national abortion ban bill to the next president’</w:t>
      </w:r>
      <w:r>
        <w:rPr>
          <w:rFonts w:ascii="Arial" w:eastAsia="Arial" w:hAnsi="Arial" w:cs="Arial"/>
          <w:b/>
          <w:color w:val="000000"/>
          <w:sz w:val="20"/>
        </w:rPr>
        <w:t>s</w:t>
      </w:r>
      <w:r>
        <w:rPr>
          <w:rFonts w:ascii="Arial" w:eastAsia="Arial" w:hAnsi="Arial" w:cs="Arial"/>
          <w:color w:val="000000"/>
          <w:sz w:val="20"/>
        </w:rPr>
        <w:t xml:space="preserve"> desk. Trump did say during his first presidential campaign and presidency that he would support a federal ban on abortion past 20 weeks in most cases, and he has reportedly more recently privately expressed support for a 16-week abortion ban.</w:t>
      </w:r>
    </w:p>
    <w:p w14:paraId="7E978D88" w14:textId="77777777" w:rsidR="00FA4267" w:rsidRDefault="006700FD">
      <w:pPr>
        <w:pStyle w:val="Normal88"/>
        <w:spacing w:before="200" w:line="260" w:lineRule="atLeast"/>
        <w:jc w:val="both"/>
      </w:pPr>
      <w:r>
        <w:rPr>
          <w:rFonts w:ascii="Arial" w:eastAsia="Arial" w:hAnsi="Arial" w:cs="Arial"/>
          <w:color w:val="000000"/>
          <w:sz w:val="20"/>
        </w:rPr>
        <w:t>Harris also referenced Project 2025 , a conservative document Trump has tried to distance himself from. “Understand, in his Project 2025 there would be a national abortion — a monitor that would be monitoring your pregnancies, your miscarriages,” Harris said.</w:t>
      </w:r>
    </w:p>
    <w:p w14:paraId="171DA028" w14:textId="77777777" w:rsidR="00FA4267" w:rsidRDefault="006700FD">
      <w:pPr>
        <w:pStyle w:val="Normal88"/>
        <w:spacing w:before="200" w:line="260" w:lineRule="atLeast"/>
        <w:jc w:val="both"/>
      </w:pPr>
      <w:r>
        <w:rPr>
          <w:rFonts w:ascii="Arial" w:eastAsia="Arial" w:hAnsi="Arial" w:cs="Arial"/>
          <w:color w:val="000000"/>
          <w:sz w:val="20"/>
        </w:rPr>
        <w:t>As we’ve written previously , Project 2025 does propose mandatory reporting from states to the Centers for Disease Control and Prevention on miscarriages and abortions. But Trump’</w:t>
      </w:r>
      <w:r>
        <w:rPr>
          <w:rFonts w:ascii="Arial" w:eastAsia="Arial" w:hAnsi="Arial" w:cs="Arial"/>
          <w:b/>
          <w:color w:val="000000"/>
          <w:sz w:val="20"/>
        </w:rPr>
        <w:t>s</w:t>
      </w:r>
      <w:r>
        <w:rPr>
          <w:rFonts w:ascii="Arial" w:eastAsia="Arial" w:hAnsi="Arial" w:cs="Arial"/>
          <w:color w:val="000000"/>
          <w:sz w:val="20"/>
        </w:rPr>
        <w:t xml:space="preserve"> campaign has said that Project 2025 “should not be associated with the campaign.” Trump has recently claimed to “know nothing” about Project 2025, although parts of it were written by former members of his administration.</w:t>
      </w:r>
    </w:p>
    <w:p w14:paraId="6695DAD9" w14:textId="77777777" w:rsidR="00FA4267" w:rsidRDefault="006700FD">
      <w:pPr>
        <w:pStyle w:val="Normal88"/>
        <w:spacing w:before="200" w:line="260" w:lineRule="atLeast"/>
        <w:jc w:val="both"/>
      </w:pPr>
      <w:r>
        <w:rPr>
          <w:rFonts w:ascii="Arial" w:eastAsia="Arial" w:hAnsi="Arial" w:cs="Arial"/>
          <w:color w:val="000000"/>
          <w:sz w:val="20"/>
        </w:rPr>
        <w:t>When asked in April about whether states with abortion bans “should monitor women’</w:t>
      </w:r>
      <w:r>
        <w:rPr>
          <w:rFonts w:ascii="Arial" w:eastAsia="Arial" w:hAnsi="Arial" w:cs="Arial"/>
          <w:b/>
          <w:color w:val="000000"/>
          <w:sz w:val="20"/>
        </w:rPr>
        <w:t>s</w:t>
      </w:r>
      <w:r>
        <w:rPr>
          <w:rFonts w:ascii="Arial" w:eastAsia="Arial" w:hAnsi="Arial" w:cs="Arial"/>
          <w:color w:val="000000"/>
          <w:sz w:val="20"/>
        </w:rPr>
        <w:t xml:space="preserve"> pregnancies so they can know if they’ve gotten an abortion after the ban,” Trump said such monitoring should be left up to the individual states.</w:t>
      </w:r>
    </w:p>
    <w:p w14:paraId="1DF99924" w14:textId="77777777" w:rsidR="00FA4267" w:rsidRDefault="006700FD">
      <w:pPr>
        <w:pStyle w:val="Normal88"/>
        <w:spacing w:before="200" w:line="260" w:lineRule="atLeast"/>
        <w:jc w:val="both"/>
      </w:pPr>
      <w:r>
        <w:rPr>
          <w:rFonts w:ascii="Arial" w:eastAsia="Arial" w:hAnsi="Arial" w:cs="Arial"/>
          <w:color w:val="000000"/>
          <w:sz w:val="20"/>
        </w:rPr>
        <w:t>Trade deficit higher under Biden</w:t>
      </w:r>
    </w:p>
    <w:p w14:paraId="0B74B98C" w14:textId="77777777" w:rsidR="00FA4267" w:rsidRDefault="006700FD">
      <w:pPr>
        <w:pStyle w:val="Normal88"/>
        <w:spacing w:before="200" w:line="260" w:lineRule="atLeast"/>
        <w:jc w:val="both"/>
      </w:pPr>
      <w:r>
        <w:rPr>
          <w:rFonts w:ascii="Arial" w:eastAsia="Arial" w:hAnsi="Arial" w:cs="Arial"/>
          <w:color w:val="000000"/>
          <w:sz w:val="20"/>
        </w:rPr>
        <w:t>Moderator Muir asked Harris about the Biden administration’</w:t>
      </w:r>
      <w:r>
        <w:rPr>
          <w:rFonts w:ascii="Arial" w:eastAsia="Arial" w:hAnsi="Arial" w:cs="Arial"/>
          <w:b/>
          <w:color w:val="000000"/>
          <w:sz w:val="20"/>
        </w:rPr>
        <w:t>s</w:t>
      </w:r>
      <w:r>
        <w:rPr>
          <w:rFonts w:ascii="Arial" w:eastAsia="Arial" w:hAnsi="Arial" w:cs="Arial"/>
          <w:color w:val="000000"/>
          <w:sz w:val="20"/>
        </w:rPr>
        <w:t xml:space="preserve"> decision to keep in place a number of the tariffs levied by Trump on other countries.</w:t>
      </w:r>
    </w:p>
    <w:p w14:paraId="17FEDD92" w14:textId="77777777" w:rsidR="00FA4267" w:rsidRDefault="006700FD">
      <w:pPr>
        <w:pStyle w:val="Normal88"/>
        <w:spacing w:before="200" w:line="260" w:lineRule="atLeast"/>
        <w:jc w:val="both"/>
      </w:pPr>
      <w:r>
        <w:rPr>
          <w:rFonts w:ascii="Arial" w:eastAsia="Arial" w:hAnsi="Arial" w:cs="Arial"/>
          <w:color w:val="000000"/>
          <w:sz w:val="20"/>
        </w:rPr>
        <w:t>Harris responded : “Well, let’</w:t>
      </w:r>
      <w:r>
        <w:rPr>
          <w:rFonts w:ascii="Arial" w:eastAsia="Arial" w:hAnsi="Arial" w:cs="Arial"/>
          <w:b/>
          <w:color w:val="000000"/>
          <w:sz w:val="20"/>
        </w:rPr>
        <w:t>s</w:t>
      </w:r>
      <w:r>
        <w:rPr>
          <w:rFonts w:ascii="Arial" w:eastAsia="Arial" w:hAnsi="Arial" w:cs="Arial"/>
          <w:color w:val="000000"/>
          <w:sz w:val="20"/>
        </w:rPr>
        <w:t xml:space="preserve"> be clear that the Trump administration resulted in a trade deficit — one of the highest we’ve ever seen in the history of America.”</w:t>
      </w:r>
    </w:p>
    <w:p w14:paraId="2786D5E0" w14:textId="77777777" w:rsidR="00FA4267" w:rsidRDefault="006700FD">
      <w:pPr>
        <w:pStyle w:val="Normal88"/>
        <w:spacing w:before="200" w:line="260" w:lineRule="atLeast"/>
        <w:jc w:val="both"/>
      </w:pPr>
      <w:r>
        <w:rPr>
          <w:rFonts w:ascii="Arial" w:eastAsia="Arial" w:hAnsi="Arial" w:cs="Arial"/>
          <w:color w:val="000000"/>
          <w:sz w:val="20"/>
        </w:rPr>
        <w:t xml:space="preserve">But 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previously wrote , the trade deficit under the Biden administration has exceeded the deficit during Trump’</w:t>
      </w:r>
      <w:r>
        <w:rPr>
          <w:rFonts w:ascii="Arial" w:eastAsia="Arial" w:hAnsi="Arial" w:cs="Arial"/>
          <w:b/>
          <w:color w:val="000000"/>
          <w:sz w:val="20"/>
        </w:rPr>
        <w:t>s</w:t>
      </w:r>
      <w:r>
        <w:rPr>
          <w:rFonts w:ascii="Arial" w:eastAsia="Arial" w:hAnsi="Arial" w:cs="Arial"/>
          <w:color w:val="000000"/>
          <w:sz w:val="20"/>
        </w:rPr>
        <w:t xml:space="preserve"> term.</w:t>
      </w:r>
    </w:p>
    <w:p w14:paraId="7AC7AFD0" w14:textId="77777777" w:rsidR="00FA4267" w:rsidRDefault="006700FD">
      <w:pPr>
        <w:pStyle w:val="Normal88"/>
        <w:spacing w:before="200" w:line="260" w:lineRule="atLeast"/>
        <w:jc w:val="both"/>
      </w:pPr>
      <w:r>
        <w:rPr>
          <w:rFonts w:ascii="Arial" w:eastAsia="Arial" w:hAnsi="Arial" w:cs="Arial"/>
          <w:color w:val="000000"/>
          <w:sz w:val="20"/>
        </w:rPr>
        <w:t xml:space="preserve">As of May, the </w:t>
      </w:r>
      <w:r>
        <w:rPr>
          <w:rFonts w:ascii="Arial" w:eastAsia="Arial" w:hAnsi="Arial" w:cs="Arial"/>
          <w:b/>
          <w:color w:val="000000"/>
          <w:sz w:val="20"/>
        </w:rPr>
        <w:t>U.S</w:t>
      </w:r>
      <w:r>
        <w:rPr>
          <w:rFonts w:ascii="Arial" w:eastAsia="Arial" w:hAnsi="Arial" w:cs="Arial"/>
          <w:color w:val="000000"/>
          <w:sz w:val="20"/>
        </w:rPr>
        <w:t>. goods and services deficit over the previous 12 months was $799.3 billion, according to data published in early July by the Bureau of Economic Analysis. The trade deficit that period was about $145.6 billion higher, or about 22.3 percent more, than in 2020, when Trump was president. The trade deficit in 2020 was the highest annual deficit under Trump, at $653.7 billion.</w:t>
      </w:r>
    </w:p>
    <w:p w14:paraId="59B0BCAA" w14:textId="77777777" w:rsidR="00FA4267" w:rsidRDefault="006700FD">
      <w:pPr>
        <w:pStyle w:val="Normal88"/>
        <w:spacing w:before="200" w:line="260" w:lineRule="atLeast"/>
        <w:jc w:val="both"/>
      </w:pPr>
      <w:r>
        <w:rPr>
          <w:rFonts w:ascii="Arial" w:eastAsia="Arial" w:hAnsi="Arial" w:cs="Arial"/>
          <w:color w:val="000000"/>
          <w:sz w:val="20"/>
        </w:rPr>
        <w:t>Trump refuses to ‘acknowledge’ 2020 loss</w:t>
      </w:r>
    </w:p>
    <w:p w14:paraId="6C42BA92" w14:textId="77777777" w:rsidR="00FA4267" w:rsidRDefault="006700FD">
      <w:pPr>
        <w:pStyle w:val="Normal88"/>
        <w:spacing w:before="200" w:line="260" w:lineRule="atLeast"/>
        <w:jc w:val="both"/>
      </w:pPr>
      <w:r>
        <w:rPr>
          <w:rFonts w:ascii="Arial" w:eastAsia="Arial" w:hAnsi="Arial" w:cs="Arial"/>
          <w:color w:val="000000"/>
          <w:sz w:val="20"/>
        </w:rPr>
        <w:t xml:space="preserve">Trump lost the 2020 presidential </w:t>
      </w:r>
      <w:r>
        <w:rPr>
          <w:rFonts w:ascii="Arial" w:eastAsia="Arial" w:hAnsi="Arial" w:cs="Arial"/>
          <w:b/>
          <w:color w:val="000000"/>
          <w:sz w:val="20"/>
        </w:rPr>
        <w:t>election</w:t>
      </w:r>
      <w:r>
        <w:rPr>
          <w:rFonts w:ascii="Arial" w:eastAsia="Arial" w:hAnsi="Arial" w:cs="Arial"/>
          <w:color w:val="000000"/>
          <w:sz w:val="20"/>
        </w:rPr>
        <w:t>. In the popular vote , Biden received a total of 81 million votes to Trump’</w:t>
      </w:r>
      <w:r>
        <w:rPr>
          <w:rFonts w:ascii="Arial" w:eastAsia="Arial" w:hAnsi="Arial" w:cs="Arial"/>
          <w:b/>
          <w:color w:val="000000"/>
          <w:sz w:val="20"/>
        </w:rPr>
        <w:t>s</w:t>
      </w:r>
      <w:r>
        <w:rPr>
          <w:rFonts w:ascii="Arial" w:eastAsia="Arial" w:hAnsi="Arial" w:cs="Arial"/>
          <w:color w:val="000000"/>
          <w:sz w:val="20"/>
        </w:rPr>
        <w:t xml:space="preserve"> 74 million. In electoral votes , Biden garnered 306 to Trump’</w:t>
      </w:r>
      <w:r>
        <w:rPr>
          <w:rFonts w:ascii="Arial" w:eastAsia="Arial" w:hAnsi="Arial" w:cs="Arial"/>
          <w:b/>
          <w:color w:val="000000"/>
          <w:sz w:val="20"/>
        </w:rPr>
        <w:t>s</w:t>
      </w:r>
      <w:r>
        <w:rPr>
          <w:rFonts w:ascii="Arial" w:eastAsia="Arial" w:hAnsi="Arial" w:cs="Arial"/>
          <w:color w:val="000000"/>
          <w:sz w:val="20"/>
        </w:rPr>
        <w:t xml:space="preserve"> 232.</w:t>
      </w:r>
    </w:p>
    <w:p w14:paraId="56FC53B2" w14:textId="77777777" w:rsidR="00FA4267" w:rsidRDefault="006700FD">
      <w:pPr>
        <w:pStyle w:val="Normal88"/>
        <w:spacing w:before="200" w:line="260" w:lineRule="atLeast"/>
        <w:jc w:val="both"/>
      </w:pPr>
      <w:r>
        <w:rPr>
          <w:rFonts w:ascii="Arial" w:eastAsia="Arial" w:hAnsi="Arial" w:cs="Arial"/>
          <w:color w:val="000000"/>
          <w:sz w:val="20"/>
        </w:rPr>
        <w:t xml:space="preserve">But the former president has continued to spread disinformation undermining the integrity of the </w:t>
      </w:r>
      <w:r>
        <w:rPr>
          <w:rFonts w:ascii="Arial" w:eastAsia="Arial" w:hAnsi="Arial" w:cs="Arial"/>
          <w:b/>
          <w:color w:val="000000"/>
          <w:sz w:val="20"/>
        </w:rPr>
        <w:t>election</w:t>
      </w:r>
      <w:r>
        <w:rPr>
          <w:rFonts w:ascii="Arial" w:eastAsia="Arial" w:hAnsi="Arial" w:cs="Arial"/>
          <w:color w:val="000000"/>
          <w:sz w:val="20"/>
        </w:rPr>
        <w:t>, saying that he would have won if there hadn’t been widespread fraud.</w:t>
      </w:r>
    </w:p>
    <w:p w14:paraId="2923B9CB" w14:textId="77777777" w:rsidR="00FA4267" w:rsidRDefault="006700FD">
      <w:pPr>
        <w:pStyle w:val="Normal88"/>
        <w:spacing w:before="200" w:line="260" w:lineRule="atLeast"/>
        <w:jc w:val="both"/>
      </w:pPr>
      <w:r>
        <w:rPr>
          <w:rFonts w:ascii="Arial" w:eastAsia="Arial" w:hAnsi="Arial" w:cs="Arial"/>
          <w:color w:val="000000"/>
          <w:sz w:val="20"/>
        </w:rPr>
        <w:t>Debate moderator Muir asked Trump , “Are you now acknowledging that you lost in 2020?”</w:t>
      </w:r>
    </w:p>
    <w:p w14:paraId="5A9B6A53" w14:textId="77777777" w:rsidR="00FA4267" w:rsidRDefault="006700FD">
      <w:pPr>
        <w:pStyle w:val="Normal88"/>
        <w:spacing w:before="200" w:line="260" w:lineRule="atLeast"/>
        <w:jc w:val="both"/>
      </w:pPr>
      <w:r>
        <w:rPr>
          <w:rFonts w:ascii="Arial" w:eastAsia="Arial" w:hAnsi="Arial" w:cs="Arial"/>
          <w:color w:val="000000"/>
          <w:sz w:val="20"/>
        </w:rPr>
        <w:t xml:space="preserve">“No, I don’t acknowledge that at all,” Trump responded, going on to wrongly claim that his </w:t>
      </w:r>
      <w:r>
        <w:rPr>
          <w:rFonts w:ascii="Arial" w:eastAsia="Arial" w:hAnsi="Arial" w:cs="Arial"/>
          <w:b/>
          <w:color w:val="000000"/>
          <w:sz w:val="20"/>
        </w:rPr>
        <w:t>election</w:t>
      </w:r>
      <w:r>
        <w:rPr>
          <w:rFonts w:ascii="Arial" w:eastAsia="Arial" w:hAnsi="Arial" w:cs="Arial"/>
          <w:color w:val="000000"/>
          <w:sz w:val="20"/>
        </w:rPr>
        <w:t>-related lawsuits were rejected on a “technicality.”</w:t>
      </w:r>
    </w:p>
    <w:p w14:paraId="174ADA3B" w14:textId="77777777" w:rsidR="00FA4267" w:rsidRDefault="006700FD">
      <w:pPr>
        <w:pStyle w:val="Normal88"/>
        <w:spacing w:before="200" w:line="260" w:lineRule="atLeast"/>
        <w:jc w:val="both"/>
      </w:pPr>
      <w:r>
        <w:rPr>
          <w:rFonts w:ascii="Arial" w:eastAsia="Arial" w:hAnsi="Arial" w:cs="Arial"/>
          <w:color w:val="000000"/>
          <w:sz w:val="20"/>
        </w:rPr>
        <w:t>“They said we didn’t have standing,” Trump claimed .</w:t>
      </w:r>
    </w:p>
    <w:p w14:paraId="2DA2C860" w14:textId="77777777" w:rsidR="00FA4267" w:rsidRDefault="006700FD">
      <w:pPr>
        <w:pStyle w:val="Normal88"/>
        <w:spacing w:before="200" w:line="260" w:lineRule="atLeast"/>
        <w:jc w:val="both"/>
      </w:pPr>
      <w:r>
        <w:rPr>
          <w:rFonts w:ascii="Arial" w:eastAsia="Arial" w:hAnsi="Arial" w:cs="Arial"/>
          <w:color w:val="000000"/>
          <w:sz w:val="20"/>
        </w:rPr>
        <w:t xml:space="preserve">But a list of lawsuits alleging fraud in the 2020 </w:t>
      </w:r>
      <w:r>
        <w:rPr>
          <w:rFonts w:ascii="Arial" w:eastAsia="Arial" w:hAnsi="Arial" w:cs="Arial"/>
          <w:b/>
          <w:color w:val="000000"/>
          <w:sz w:val="20"/>
        </w:rPr>
        <w:t>election</w:t>
      </w:r>
      <w:r>
        <w:rPr>
          <w:rFonts w:ascii="Arial" w:eastAsia="Arial" w:hAnsi="Arial" w:cs="Arial"/>
          <w:color w:val="000000"/>
          <w:sz w:val="20"/>
        </w:rPr>
        <w:t>, compiled by the nonpartisan Campaign Legal Center, shows several cases that were decided on the merits — including some brought by the Trump campaign.</w:t>
      </w:r>
    </w:p>
    <w:p w14:paraId="58EDD487" w14:textId="77777777" w:rsidR="00FA4267" w:rsidRDefault="006700FD">
      <w:pPr>
        <w:pStyle w:val="Normal88"/>
        <w:spacing w:before="200" w:line="260" w:lineRule="atLeast"/>
        <w:jc w:val="both"/>
      </w:pPr>
      <w:r>
        <w:rPr>
          <w:rFonts w:ascii="Arial" w:eastAsia="Arial" w:hAnsi="Arial" w:cs="Arial"/>
          <w:color w:val="000000"/>
          <w:sz w:val="20"/>
        </w:rPr>
        <w:t xml:space="preserve">And, 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written , local, state and federal judges have said that Trump’</w:t>
      </w:r>
      <w:r>
        <w:rPr>
          <w:rFonts w:ascii="Arial" w:eastAsia="Arial" w:hAnsi="Arial" w:cs="Arial"/>
          <w:b/>
          <w:color w:val="000000"/>
          <w:sz w:val="20"/>
        </w:rPr>
        <w:t>s</w:t>
      </w:r>
      <w:r>
        <w:rPr>
          <w:rFonts w:ascii="Arial" w:eastAsia="Arial" w:hAnsi="Arial" w:cs="Arial"/>
          <w:color w:val="000000"/>
          <w:sz w:val="20"/>
        </w:rPr>
        <w:t xml:space="preserve"> lawyers provided no evidence of fraud.</w:t>
      </w:r>
    </w:p>
    <w:p w14:paraId="36FF2E16" w14:textId="77777777" w:rsidR="00FA4267" w:rsidRDefault="006700FD">
      <w:pPr>
        <w:pStyle w:val="Normal88"/>
        <w:spacing w:before="200" w:line="260" w:lineRule="atLeast"/>
        <w:jc w:val="both"/>
      </w:pPr>
      <w:r>
        <w:rPr>
          <w:rFonts w:ascii="Arial" w:eastAsia="Arial" w:hAnsi="Arial" w:cs="Arial"/>
          <w:color w:val="000000"/>
          <w:sz w:val="20"/>
        </w:rPr>
        <w:t>For example, Bucks County Court of Common Pleas Judge Robert Baldi in Pennsylvania rejected the Trump campaign’</w:t>
      </w:r>
      <w:r>
        <w:rPr>
          <w:rFonts w:ascii="Arial" w:eastAsia="Arial" w:hAnsi="Arial" w:cs="Arial"/>
          <w:b/>
          <w:color w:val="000000"/>
          <w:sz w:val="20"/>
        </w:rPr>
        <w:t>s</w:t>
      </w:r>
      <w:r>
        <w:rPr>
          <w:rFonts w:ascii="Arial" w:eastAsia="Arial" w:hAnsi="Arial" w:cs="Arial"/>
          <w:color w:val="000000"/>
          <w:sz w:val="20"/>
        </w:rPr>
        <w:t xml:space="preserve"> attempt to toss out absentee ballots in Bucks County, a suburb of Philadelphia. In doing so, Baldi, a Republican , wrote “that there exists no evidence of any fraud, misconduct, or any impropriety with respect to the challenged ballots.” The Trump campaign appealed , but Commonwealth Court Judge Renée Cohn Jubelirer upheld the lower court ruling and also noted that Trump’</w:t>
      </w:r>
      <w:r>
        <w:rPr>
          <w:rFonts w:ascii="Arial" w:eastAsia="Arial" w:hAnsi="Arial" w:cs="Arial"/>
          <w:b/>
          <w:color w:val="000000"/>
          <w:sz w:val="20"/>
        </w:rPr>
        <w:t>s</w:t>
      </w:r>
      <w:r>
        <w:rPr>
          <w:rFonts w:ascii="Arial" w:eastAsia="Arial" w:hAnsi="Arial" w:cs="Arial"/>
          <w:color w:val="000000"/>
          <w:sz w:val="20"/>
        </w:rPr>
        <w:t xml:space="preserve"> lawyers made “absolutely no allegations of any fraud.”</w:t>
      </w:r>
    </w:p>
    <w:p w14:paraId="7697E32C" w14:textId="77777777" w:rsidR="00FA4267" w:rsidRDefault="006700FD">
      <w:pPr>
        <w:pStyle w:val="Normal88"/>
        <w:spacing w:before="200" w:line="260" w:lineRule="atLeast"/>
        <w:jc w:val="both"/>
      </w:pPr>
      <w:r>
        <w:rPr>
          <w:rFonts w:ascii="Arial" w:eastAsia="Arial" w:hAnsi="Arial" w:cs="Arial"/>
          <w:color w:val="000000"/>
          <w:sz w:val="20"/>
        </w:rPr>
        <w:t>Trump’</w:t>
      </w:r>
      <w:r>
        <w:rPr>
          <w:rFonts w:ascii="Arial" w:eastAsia="Arial" w:hAnsi="Arial" w:cs="Arial"/>
          <w:b/>
          <w:color w:val="000000"/>
          <w:sz w:val="20"/>
        </w:rPr>
        <w:t>s</w:t>
      </w:r>
      <w:r>
        <w:rPr>
          <w:rFonts w:ascii="Arial" w:eastAsia="Arial" w:hAnsi="Arial" w:cs="Arial"/>
          <w:color w:val="000000"/>
          <w:sz w:val="20"/>
        </w:rPr>
        <w:t xml:space="preserve"> own </w:t>
      </w:r>
      <w:r>
        <w:rPr>
          <w:rFonts w:ascii="Arial" w:eastAsia="Arial" w:hAnsi="Arial" w:cs="Arial"/>
          <w:b/>
          <w:color w:val="000000"/>
          <w:sz w:val="20"/>
        </w:rPr>
        <w:t>election</w:t>
      </w:r>
      <w:r>
        <w:rPr>
          <w:rFonts w:ascii="Arial" w:eastAsia="Arial" w:hAnsi="Arial" w:cs="Arial"/>
          <w:color w:val="000000"/>
          <w:sz w:val="20"/>
        </w:rPr>
        <w:t xml:space="preserve"> security officials at the time also called the 2020 </w:t>
      </w:r>
      <w:r>
        <w:rPr>
          <w:rFonts w:ascii="Arial" w:eastAsia="Arial" w:hAnsi="Arial" w:cs="Arial"/>
          <w:b/>
          <w:color w:val="000000"/>
          <w:sz w:val="20"/>
        </w:rPr>
        <w:t>election</w:t>
      </w:r>
      <w:r>
        <w:rPr>
          <w:rFonts w:ascii="Arial" w:eastAsia="Arial" w:hAnsi="Arial" w:cs="Arial"/>
          <w:color w:val="000000"/>
          <w:sz w:val="20"/>
        </w:rPr>
        <w:t xml:space="preserve"> “the most secure in American history.”</w:t>
      </w:r>
    </w:p>
    <w:p w14:paraId="3BF2FF61" w14:textId="77777777" w:rsidR="00FA4267" w:rsidRDefault="006700FD">
      <w:pPr>
        <w:pStyle w:val="Normal88"/>
        <w:spacing w:before="200" w:line="260" w:lineRule="atLeast"/>
        <w:jc w:val="both"/>
      </w:pPr>
      <w:r>
        <w:rPr>
          <w:rFonts w:ascii="Arial" w:eastAsia="Arial" w:hAnsi="Arial" w:cs="Arial"/>
          <w:color w:val="000000"/>
          <w:sz w:val="20"/>
        </w:rPr>
        <w:t>Fracking</w:t>
      </w:r>
    </w:p>
    <w:p w14:paraId="743BF165" w14:textId="77777777" w:rsidR="00FA4267" w:rsidRDefault="006700FD">
      <w:pPr>
        <w:pStyle w:val="Normal88"/>
        <w:spacing w:before="200" w:line="260" w:lineRule="atLeast"/>
        <w:jc w:val="both"/>
      </w:pPr>
      <w:r>
        <w:rPr>
          <w:rFonts w:ascii="Arial" w:eastAsia="Arial" w:hAnsi="Arial" w:cs="Arial"/>
          <w:color w:val="000000"/>
          <w:sz w:val="20"/>
        </w:rPr>
        <w:t>Trump repeatedly said that Harris would ban fracking, or hydraulic fracturing , a technique that uses water, sand or chemicals to extract oil and natural gas from underground rock formations. Harris said she would not.</w:t>
      </w:r>
    </w:p>
    <w:p w14:paraId="3AA8A2A2" w14:textId="77777777" w:rsidR="00FA4267" w:rsidRDefault="006700FD">
      <w:pPr>
        <w:pStyle w:val="Normal88"/>
        <w:spacing w:before="200" w:line="260" w:lineRule="atLeast"/>
        <w:jc w:val="both"/>
      </w:pPr>
      <w:r>
        <w:rPr>
          <w:rFonts w:ascii="Arial" w:eastAsia="Arial" w:hAnsi="Arial" w:cs="Arial"/>
          <w:color w:val="000000"/>
          <w:sz w:val="20"/>
        </w:rPr>
        <w:t xml:space="preserve">Fracking can impact the environment, including potential contamination of groundwater, according to the </w:t>
      </w:r>
      <w:r>
        <w:rPr>
          <w:rFonts w:ascii="Arial" w:eastAsia="Arial" w:hAnsi="Arial" w:cs="Arial"/>
          <w:b/>
          <w:color w:val="000000"/>
          <w:sz w:val="20"/>
        </w:rPr>
        <w:t>U.S</w:t>
      </w:r>
      <w:r>
        <w:rPr>
          <w:rFonts w:ascii="Arial" w:eastAsia="Arial" w:hAnsi="Arial" w:cs="Arial"/>
          <w:color w:val="000000"/>
          <w:sz w:val="20"/>
        </w:rPr>
        <w:t>. Geological Survey.</w:t>
      </w:r>
    </w:p>
    <w:p w14:paraId="7273ECE7" w14:textId="77777777" w:rsidR="00FA4267" w:rsidRDefault="006700FD">
      <w:pPr>
        <w:pStyle w:val="Normal88"/>
        <w:spacing w:before="200" w:line="260" w:lineRule="atLeast"/>
        <w:jc w:val="both"/>
      </w:pPr>
      <w:r>
        <w:rPr>
          <w:rFonts w:ascii="Arial" w:eastAsia="Arial" w:hAnsi="Arial" w:cs="Arial"/>
          <w:color w:val="000000"/>
          <w:sz w:val="20"/>
        </w:rPr>
        <w:t xml:space="preserve">“She will never allow fracking in Pennsylvania,” Trump said during the debate in Philadelphia. “If she won the </w:t>
      </w:r>
      <w:r>
        <w:rPr>
          <w:rFonts w:ascii="Arial" w:eastAsia="Arial" w:hAnsi="Arial" w:cs="Arial"/>
          <w:b/>
          <w:color w:val="000000"/>
          <w:sz w:val="20"/>
        </w:rPr>
        <w:t>election</w:t>
      </w:r>
      <w:r>
        <w:rPr>
          <w:rFonts w:ascii="Arial" w:eastAsia="Arial" w:hAnsi="Arial" w:cs="Arial"/>
          <w:color w:val="000000"/>
          <w:sz w:val="20"/>
        </w:rPr>
        <w:t>, fracking in Pennsylvania will end on day one.”</w:t>
      </w:r>
    </w:p>
    <w:p w14:paraId="645441C4" w14:textId="77777777" w:rsidR="00FA4267" w:rsidRDefault="006700FD">
      <w:pPr>
        <w:pStyle w:val="Normal88"/>
        <w:spacing w:before="200" w:line="260" w:lineRule="atLeast"/>
        <w:jc w:val="both"/>
      </w:pPr>
      <w:r>
        <w:rPr>
          <w:rFonts w:ascii="Arial" w:eastAsia="Arial" w:hAnsi="Arial" w:cs="Arial"/>
          <w:color w:val="000000"/>
          <w:sz w:val="20"/>
        </w:rPr>
        <w:t>Moderator Linsey Davis also asked Harris about how her position has changed on fracking. Responding to Davis, Harris said , ”Let’</w:t>
      </w:r>
      <w:r>
        <w:rPr>
          <w:rFonts w:ascii="Arial" w:eastAsia="Arial" w:hAnsi="Arial" w:cs="Arial"/>
          <w:b/>
          <w:color w:val="000000"/>
          <w:sz w:val="20"/>
        </w:rPr>
        <w:t>s</w:t>
      </w:r>
      <w:r>
        <w:rPr>
          <w:rFonts w:ascii="Arial" w:eastAsia="Arial" w:hAnsi="Arial" w:cs="Arial"/>
          <w:color w:val="000000"/>
          <w:sz w:val="20"/>
        </w:rPr>
        <w:t xml:space="preserve"> talk about fracking, because we’re here in Pennsylvania. I made that very clear in 2020 I will not ban fracking. I have not banned fracking as vice president of the United States, and in </w:t>
      </w:r>
      <w:r>
        <w:rPr>
          <w:rFonts w:ascii="Arial" w:eastAsia="Arial" w:hAnsi="Arial" w:cs="Arial"/>
          <w:b/>
          <w:color w:val="000000"/>
          <w:sz w:val="20"/>
        </w:rPr>
        <w:t>fact</w:t>
      </w:r>
      <w:r>
        <w:rPr>
          <w:rFonts w:ascii="Arial" w:eastAsia="Arial" w:hAnsi="Arial" w:cs="Arial"/>
          <w:color w:val="000000"/>
          <w:sz w:val="20"/>
        </w:rPr>
        <w:t>, I was the tie-breaking vote on the Inflation Reduction Act, which opened new leases for fracking. My position is that we have got to invest in diverse sources of energy so we reduce our reliance on foreign oil.”</w:t>
      </w:r>
    </w:p>
    <w:p w14:paraId="0F6BF31E" w14:textId="77777777" w:rsidR="00FA4267" w:rsidRDefault="006700FD">
      <w:pPr>
        <w:pStyle w:val="Normal88"/>
        <w:spacing w:before="200" w:line="260" w:lineRule="atLeast"/>
        <w:jc w:val="both"/>
      </w:pPr>
      <w:r>
        <w:rPr>
          <w:rFonts w:ascii="Arial" w:eastAsia="Arial" w:hAnsi="Arial" w:cs="Arial"/>
          <w:color w:val="000000"/>
          <w:sz w:val="20"/>
        </w:rPr>
        <w:t>But when she was a candidate in the 2020 race for president, Harris said that she was opposed to fracking. During a September 2019 CNN town hall, Harris was asked by a climate activist if she would commit to a federal ban on fracking because of environmental concerns for local communities. Harris answered, “There’</w:t>
      </w:r>
      <w:r>
        <w:rPr>
          <w:rFonts w:ascii="Arial" w:eastAsia="Arial" w:hAnsi="Arial" w:cs="Arial"/>
          <w:b/>
          <w:color w:val="000000"/>
          <w:sz w:val="20"/>
        </w:rPr>
        <w:t>s</w:t>
      </w:r>
      <w:r>
        <w:rPr>
          <w:rFonts w:ascii="Arial" w:eastAsia="Arial" w:hAnsi="Arial" w:cs="Arial"/>
          <w:color w:val="000000"/>
          <w:sz w:val="20"/>
        </w:rPr>
        <w:t xml:space="preserve"> no question I’m in favor of banning fracking, so yes.”</w:t>
      </w:r>
    </w:p>
    <w:p w14:paraId="3B5A837D" w14:textId="77777777" w:rsidR="00FA4267" w:rsidRDefault="006700FD">
      <w:pPr>
        <w:pStyle w:val="Normal88"/>
        <w:spacing w:before="200" w:line="260" w:lineRule="atLeast"/>
        <w:jc w:val="both"/>
      </w:pPr>
      <w:r>
        <w:rPr>
          <w:rFonts w:ascii="Arial" w:eastAsia="Arial" w:hAnsi="Arial" w:cs="Arial"/>
          <w:color w:val="000000"/>
          <w:sz w:val="20"/>
        </w:rPr>
        <w:t>Harris didn’t exactly make her position clear in 2020, as she said in the debate. Instead, in the 2020 vice presidential debate, she said , “Joe Biden will not ban fracking.”</w:t>
      </w:r>
    </w:p>
    <w:p w14:paraId="1A733817" w14:textId="77777777" w:rsidR="00FA4267" w:rsidRDefault="006700FD">
      <w:pPr>
        <w:pStyle w:val="Normal88"/>
        <w:spacing w:before="200" w:line="260" w:lineRule="atLeast"/>
        <w:jc w:val="both"/>
      </w:pPr>
      <w:r>
        <w:rPr>
          <w:rFonts w:ascii="Arial" w:eastAsia="Arial" w:hAnsi="Arial" w:cs="Arial"/>
          <w:color w:val="000000"/>
          <w:sz w:val="20"/>
        </w:rPr>
        <w:t>More recently, in an Aug. 29 interview with CNN’</w:t>
      </w:r>
      <w:r>
        <w:rPr>
          <w:rFonts w:ascii="Arial" w:eastAsia="Arial" w:hAnsi="Arial" w:cs="Arial"/>
          <w:b/>
          <w:color w:val="000000"/>
          <w:sz w:val="20"/>
        </w:rPr>
        <w:t>s</w:t>
      </w:r>
      <w:r>
        <w:rPr>
          <w:rFonts w:ascii="Arial" w:eastAsia="Arial" w:hAnsi="Arial" w:cs="Arial"/>
          <w:color w:val="000000"/>
          <w:sz w:val="20"/>
        </w:rPr>
        <w:t xml:space="preserve"> Dana Bash, Harris said , “As vice president, I did not ban fracking. As president, I will not ban fracking.”</w:t>
      </w:r>
    </w:p>
    <w:p w14:paraId="513B907D" w14:textId="77777777" w:rsidR="00FA4267" w:rsidRDefault="006700FD">
      <w:pPr>
        <w:pStyle w:val="Normal88"/>
        <w:spacing w:before="200" w:line="260" w:lineRule="atLeast"/>
        <w:jc w:val="both"/>
      </w:pPr>
      <w:r>
        <w:rPr>
          <w:rFonts w:ascii="Arial" w:eastAsia="Arial" w:hAnsi="Arial" w:cs="Arial"/>
          <w:color w:val="000000"/>
          <w:sz w:val="20"/>
        </w:rPr>
        <w:t>The Inflation Reduction Act does not refer specifically to fracking, but it does open up federal land to oil and gas leases, which would involve the use of fracking to extract natural gas on some of that land.</w:t>
      </w:r>
    </w:p>
    <w:p w14:paraId="7522E5D8" w14:textId="77777777" w:rsidR="00FA4267" w:rsidRDefault="006700FD">
      <w:pPr>
        <w:pStyle w:val="Normal88"/>
        <w:spacing w:before="200" w:line="260" w:lineRule="atLeast"/>
        <w:jc w:val="both"/>
      </w:pPr>
      <w:r>
        <w:rPr>
          <w:rFonts w:ascii="Arial" w:eastAsia="Arial" w:hAnsi="Arial" w:cs="Arial"/>
          <w:color w:val="000000"/>
          <w:sz w:val="20"/>
        </w:rPr>
        <w:t>Trump tax cuts</w:t>
      </w:r>
    </w:p>
    <w:p w14:paraId="56D898E3" w14:textId="77777777" w:rsidR="00FA4267" w:rsidRDefault="006700FD">
      <w:pPr>
        <w:pStyle w:val="Normal88"/>
        <w:spacing w:before="200" w:line="260" w:lineRule="atLeast"/>
        <w:jc w:val="both"/>
      </w:pPr>
      <w:r>
        <w:rPr>
          <w:rFonts w:ascii="Arial" w:eastAsia="Arial" w:hAnsi="Arial" w:cs="Arial"/>
          <w:color w:val="000000"/>
          <w:sz w:val="20"/>
        </w:rPr>
        <w:t>Harris misleadingly claimed that Trump’</w:t>
      </w:r>
      <w:r>
        <w:rPr>
          <w:rFonts w:ascii="Arial" w:eastAsia="Arial" w:hAnsi="Arial" w:cs="Arial"/>
          <w:b/>
          <w:color w:val="000000"/>
          <w:sz w:val="20"/>
        </w:rPr>
        <w:t>s</w:t>
      </w:r>
      <w:r>
        <w:rPr>
          <w:rFonts w:ascii="Arial" w:eastAsia="Arial" w:hAnsi="Arial" w:cs="Arial"/>
          <w:color w:val="000000"/>
          <w:sz w:val="20"/>
        </w:rPr>
        <w:t xml:space="preserve"> tax proposal seeks to “provide a tax cut for billionaires and big corporations, which will result in $5 trillion [added] to America’</w:t>
      </w:r>
      <w:r>
        <w:rPr>
          <w:rFonts w:ascii="Arial" w:eastAsia="Arial" w:hAnsi="Arial" w:cs="Arial"/>
          <w:b/>
          <w:color w:val="000000"/>
          <w:sz w:val="20"/>
        </w:rPr>
        <w:t>s</w:t>
      </w:r>
      <w:r>
        <w:rPr>
          <w:rFonts w:ascii="Arial" w:eastAsia="Arial" w:hAnsi="Arial" w:cs="Arial"/>
          <w:color w:val="000000"/>
          <w:sz w:val="20"/>
        </w:rPr>
        <w:t xml:space="preserve"> deficit.”</w:t>
      </w:r>
    </w:p>
    <w:p w14:paraId="4E6E1B66" w14:textId="77777777" w:rsidR="00FA4267" w:rsidRDefault="006700FD">
      <w:pPr>
        <w:pStyle w:val="Normal88"/>
        <w:spacing w:before="200" w:line="260" w:lineRule="atLeast"/>
        <w:jc w:val="both"/>
      </w:pPr>
      <w:r>
        <w:rPr>
          <w:rFonts w:ascii="Arial" w:eastAsia="Arial" w:hAnsi="Arial" w:cs="Arial"/>
          <w:color w:val="000000"/>
          <w:sz w:val="20"/>
        </w:rPr>
        <w:t>That’</w:t>
      </w:r>
      <w:r>
        <w:rPr>
          <w:rFonts w:ascii="Arial" w:eastAsia="Arial" w:hAnsi="Arial" w:cs="Arial"/>
          <w:b/>
          <w:color w:val="000000"/>
          <w:sz w:val="20"/>
        </w:rPr>
        <w:t>s</w:t>
      </w:r>
      <w:r>
        <w:rPr>
          <w:rFonts w:ascii="Arial" w:eastAsia="Arial" w:hAnsi="Arial" w:cs="Arial"/>
          <w:color w:val="000000"/>
          <w:sz w:val="20"/>
        </w:rPr>
        <w:t xml:space="preserve"> the estimated 10-year cost of extending all the tax cuts in Trump’</w:t>
      </w:r>
      <w:r>
        <w:rPr>
          <w:rFonts w:ascii="Arial" w:eastAsia="Arial" w:hAnsi="Arial" w:cs="Arial"/>
          <w:b/>
          <w:color w:val="000000"/>
          <w:sz w:val="20"/>
        </w:rPr>
        <w:t>s</w:t>
      </w:r>
      <w:r>
        <w:rPr>
          <w:rFonts w:ascii="Arial" w:eastAsia="Arial" w:hAnsi="Arial" w:cs="Arial"/>
          <w:color w:val="000000"/>
          <w:sz w:val="20"/>
        </w:rPr>
        <w:t xml:space="preserve"> 2017 tax law, but those tax changes benefited people of all income groups.</w:t>
      </w:r>
    </w:p>
    <w:p w14:paraId="711DF736" w14:textId="77777777" w:rsidR="00FA4267" w:rsidRDefault="006700FD">
      <w:pPr>
        <w:pStyle w:val="Normal88"/>
        <w:spacing w:before="200" w:line="260" w:lineRule="atLeast"/>
        <w:jc w:val="both"/>
      </w:pPr>
      <w:r>
        <w:rPr>
          <w:rFonts w:ascii="Arial" w:eastAsia="Arial" w:hAnsi="Arial" w:cs="Arial"/>
          <w:color w:val="000000"/>
          <w:sz w:val="20"/>
        </w:rPr>
        <w:t>As we’ve written , the vice president is referring to a 10-year cost estimate of extending all the income and corporate tax cuts included in the Tax Cuts and Jobs Act, which Trump signed in December 2017. If Congress does not act, many of the tax cuts, including the individual income tax cuts, will expire after 2025. Trump has proposed keeping them.</w:t>
      </w:r>
    </w:p>
    <w:p w14:paraId="25A1C6AF" w14:textId="77777777" w:rsidR="00FA4267" w:rsidRDefault="006700FD">
      <w:pPr>
        <w:pStyle w:val="Normal88"/>
        <w:spacing w:before="200" w:line="260" w:lineRule="atLeast"/>
        <w:jc w:val="both"/>
      </w:pPr>
      <w:r>
        <w:rPr>
          <w:rFonts w:ascii="Arial" w:eastAsia="Arial" w:hAnsi="Arial" w:cs="Arial"/>
          <w:color w:val="000000"/>
          <w:sz w:val="20"/>
        </w:rPr>
        <w:t>But extending the tax cuts would not just benefit large corporations and billionaires, as Harris suggested.</w:t>
      </w:r>
    </w:p>
    <w:p w14:paraId="4A4FE8FC" w14:textId="77777777" w:rsidR="00FA4267" w:rsidRDefault="006700FD">
      <w:pPr>
        <w:pStyle w:val="Normal88"/>
        <w:spacing w:before="200" w:line="260" w:lineRule="atLeast"/>
        <w:jc w:val="both"/>
      </w:pPr>
      <w:r>
        <w:rPr>
          <w:rFonts w:ascii="Arial" w:eastAsia="Arial" w:hAnsi="Arial" w:cs="Arial"/>
          <w:color w:val="000000"/>
          <w:sz w:val="20"/>
        </w:rPr>
        <w:t>Howard Gleckman, a senior fellow at the Tax Policy Center, wrote in a July 8 blog item that it would cost an estimated $4 trillion over 10 years to extend the TCJA’</w:t>
      </w:r>
      <w:r>
        <w:rPr>
          <w:rFonts w:ascii="Arial" w:eastAsia="Arial" w:hAnsi="Arial" w:cs="Arial"/>
          <w:b/>
          <w:color w:val="000000"/>
          <w:sz w:val="20"/>
        </w:rPr>
        <w:t>s</w:t>
      </w:r>
      <w:r>
        <w:rPr>
          <w:rFonts w:ascii="Arial" w:eastAsia="Arial" w:hAnsi="Arial" w:cs="Arial"/>
          <w:color w:val="000000"/>
          <w:sz w:val="20"/>
        </w:rPr>
        <w:t xml:space="preserve"> expiring tax cut provisions. If that happens, less than half — about 45 percent — of the tax cut benefits would go to taxpayers earning $450,000 or more, Gleckman said.</w:t>
      </w:r>
    </w:p>
    <w:p w14:paraId="76A9FB56" w14:textId="77777777" w:rsidR="00FA4267" w:rsidRDefault="006700FD">
      <w:pPr>
        <w:pStyle w:val="Normal88"/>
        <w:spacing w:before="200" w:line="260" w:lineRule="atLeast"/>
        <w:jc w:val="both"/>
      </w:pPr>
      <w:r>
        <w:rPr>
          <w:rFonts w:ascii="Arial" w:eastAsia="Arial" w:hAnsi="Arial" w:cs="Arial"/>
          <w:color w:val="000000"/>
          <w:sz w:val="20"/>
        </w:rPr>
        <w:t>For example, under the TCJA, the child tax credit doubled from $1,000 to $2,000 per child, and the first $1,400 was made refundable, meaning the credit could reduce a family’</w:t>
      </w:r>
      <w:r>
        <w:rPr>
          <w:rFonts w:ascii="Arial" w:eastAsia="Arial" w:hAnsi="Arial" w:cs="Arial"/>
          <w:b/>
          <w:color w:val="000000"/>
          <w:sz w:val="20"/>
        </w:rPr>
        <w:t>s</w:t>
      </w:r>
      <w:r>
        <w:rPr>
          <w:rFonts w:ascii="Arial" w:eastAsia="Arial" w:hAnsi="Arial" w:cs="Arial"/>
          <w:color w:val="000000"/>
          <w:sz w:val="20"/>
        </w:rPr>
        <w:t xml:space="preserve"> tax liability to zero and it would still be able to receive a tax refund, according to a Tax Policy Center analysis. The income cutoff for the child tax credit, or CTC, also increased from $110,000 to $400,000 for married couples filing jointly. Those earning less than $400,000 also benefit from changes made in 2017 to the individual tax rates and brackets — which also will expire after 2025 unless Congress acts.</w:t>
      </w:r>
    </w:p>
    <w:p w14:paraId="721C12BE" w14:textId="77777777" w:rsidR="00FA4267" w:rsidRDefault="006700FD">
      <w:pPr>
        <w:pStyle w:val="Normal88"/>
        <w:spacing w:before="200" w:line="260" w:lineRule="atLeast"/>
        <w:jc w:val="both"/>
      </w:pPr>
      <w:r>
        <w:rPr>
          <w:rFonts w:ascii="Arial" w:eastAsia="Arial" w:hAnsi="Arial" w:cs="Arial"/>
          <w:color w:val="000000"/>
          <w:sz w:val="20"/>
        </w:rPr>
        <w:t>Overall, the Tax Policy Center’</w:t>
      </w:r>
      <w:r>
        <w:rPr>
          <w:rFonts w:ascii="Arial" w:eastAsia="Arial" w:hAnsi="Arial" w:cs="Arial"/>
          <w:b/>
          <w:color w:val="000000"/>
          <w:sz w:val="20"/>
        </w:rPr>
        <w:t>s</w:t>
      </w:r>
      <w:r>
        <w:rPr>
          <w:rFonts w:ascii="Arial" w:eastAsia="Arial" w:hAnsi="Arial" w:cs="Arial"/>
          <w:color w:val="000000"/>
          <w:sz w:val="20"/>
        </w:rPr>
        <w:t xml:space="preserve"> distributional analysis found that the tax burden of a typical household in the middle income quintile would decrease by 1.1 percent should Congress extend the TCJA’</w:t>
      </w:r>
      <w:r>
        <w:rPr>
          <w:rFonts w:ascii="Arial" w:eastAsia="Arial" w:hAnsi="Arial" w:cs="Arial"/>
          <w:b/>
          <w:color w:val="000000"/>
          <w:sz w:val="20"/>
        </w:rPr>
        <w:t>s</w:t>
      </w:r>
      <w:r>
        <w:rPr>
          <w:rFonts w:ascii="Arial" w:eastAsia="Arial" w:hAnsi="Arial" w:cs="Arial"/>
          <w:color w:val="000000"/>
          <w:sz w:val="20"/>
        </w:rPr>
        <w:t xml:space="preserve"> provisions, as compared with a 1.7 percent decrease in the tax burden for a typical household in the top income quintile.</w:t>
      </w:r>
    </w:p>
    <w:p w14:paraId="3A07F0A5" w14:textId="77777777" w:rsidR="00FA4267" w:rsidRDefault="006700FD">
      <w:pPr>
        <w:pStyle w:val="Normal88"/>
        <w:spacing w:before="200" w:line="260" w:lineRule="atLeast"/>
        <w:jc w:val="both"/>
      </w:pPr>
      <w:r>
        <w:rPr>
          <w:rFonts w:ascii="Arial" w:eastAsia="Arial" w:hAnsi="Arial" w:cs="Arial"/>
          <w:color w:val="000000"/>
          <w:sz w:val="20"/>
        </w:rPr>
        <w:t>False gun confiscation claim</w:t>
      </w:r>
    </w:p>
    <w:p w14:paraId="5DA7B9E3" w14:textId="77777777" w:rsidR="00FA4267" w:rsidRDefault="006700FD">
      <w:pPr>
        <w:pStyle w:val="Normal88"/>
        <w:spacing w:before="200" w:line="260" w:lineRule="atLeast"/>
        <w:jc w:val="both"/>
      </w:pPr>
      <w:r>
        <w:rPr>
          <w:rFonts w:ascii="Arial" w:eastAsia="Arial" w:hAnsi="Arial" w:cs="Arial"/>
          <w:color w:val="000000"/>
          <w:sz w:val="20"/>
        </w:rPr>
        <w:t>Harris, Trump claimed, “has a flat plan to confiscate everybody’</w:t>
      </w:r>
      <w:r>
        <w:rPr>
          <w:rFonts w:ascii="Arial" w:eastAsia="Arial" w:hAnsi="Arial" w:cs="Arial"/>
          <w:b/>
          <w:color w:val="000000"/>
          <w:sz w:val="20"/>
        </w:rPr>
        <w:t>s</w:t>
      </w:r>
      <w:r>
        <w:rPr>
          <w:rFonts w:ascii="Arial" w:eastAsia="Arial" w:hAnsi="Arial" w:cs="Arial"/>
          <w:color w:val="000000"/>
          <w:sz w:val="20"/>
        </w:rPr>
        <w:t xml:space="preserve"> guns.” That’</w:t>
      </w:r>
      <w:r>
        <w:rPr>
          <w:rFonts w:ascii="Arial" w:eastAsia="Arial" w:hAnsi="Arial" w:cs="Arial"/>
          <w:b/>
          <w:color w:val="000000"/>
          <w:sz w:val="20"/>
        </w:rPr>
        <w:t>s</w:t>
      </w:r>
      <w:r>
        <w:rPr>
          <w:rFonts w:ascii="Arial" w:eastAsia="Arial" w:hAnsi="Arial" w:cs="Arial"/>
          <w:color w:val="000000"/>
          <w:sz w:val="20"/>
        </w:rPr>
        <w:t xml:space="preserve"> false. Harris has no such plan.</w:t>
      </w:r>
    </w:p>
    <w:p w14:paraId="06933267" w14:textId="77777777" w:rsidR="00FA4267" w:rsidRDefault="006700FD">
      <w:pPr>
        <w:pStyle w:val="Normal88"/>
        <w:spacing w:before="200" w:line="260" w:lineRule="atLeast"/>
        <w:jc w:val="both"/>
      </w:pPr>
      <w:r>
        <w:rPr>
          <w:rFonts w:ascii="Arial" w:eastAsia="Arial" w:hAnsi="Arial" w:cs="Arial"/>
          <w:color w:val="000000"/>
          <w:sz w:val="20"/>
        </w:rPr>
        <w:t>In 2019, during her first campaign for president, Harris said that she would support a mandatory buyback program for so-called “assault weapons” — but not all firearms.</w:t>
      </w:r>
    </w:p>
    <w:p w14:paraId="58015356" w14:textId="77777777" w:rsidR="00FA4267" w:rsidRDefault="006700FD">
      <w:pPr>
        <w:pStyle w:val="Normal88"/>
        <w:spacing w:before="200" w:line="260" w:lineRule="atLeast"/>
        <w:jc w:val="both"/>
      </w:pPr>
      <w:r>
        <w:rPr>
          <w:rFonts w:ascii="Arial" w:eastAsia="Arial" w:hAnsi="Arial" w:cs="Arial"/>
          <w:color w:val="000000"/>
          <w:sz w:val="20"/>
        </w:rPr>
        <w:t>“There are certain types of weapons that should not be on the streets of a civil society,” Harris said , referring to assault weapons, which she called “weapons of war,” in a November 2019 NBC News interview , for example. While Harris still supports a ban on purchasing assault weapons, her campaign told us that, as of 2024, she is no longer advocating that Americans be required to give up the assault weapons that they previously purchased.</w:t>
      </w:r>
    </w:p>
    <w:p w14:paraId="45E6F3BE" w14:textId="77777777" w:rsidR="00FA4267" w:rsidRDefault="006700FD">
      <w:pPr>
        <w:pStyle w:val="Normal88"/>
        <w:spacing w:before="200" w:line="260" w:lineRule="atLeast"/>
        <w:jc w:val="both"/>
      </w:pPr>
      <w:r>
        <w:rPr>
          <w:rFonts w:ascii="Arial" w:eastAsia="Arial" w:hAnsi="Arial" w:cs="Arial"/>
          <w:color w:val="000000"/>
          <w:sz w:val="20"/>
        </w:rPr>
        <w:t>Inflation</w:t>
      </w:r>
    </w:p>
    <w:p w14:paraId="48219045" w14:textId="77777777" w:rsidR="00FA4267" w:rsidRDefault="006700FD">
      <w:pPr>
        <w:pStyle w:val="Normal88"/>
        <w:spacing w:before="200" w:line="260" w:lineRule="atLeast"/>
        <w:jc w:val="both"/>
      </w:pPr>
      <w:r>
        <w:rPr>
          <w:rFonts w:ascii="Arial" w:eastAsia="Arial" w:hAnsi="Arial" w:cs="Arial"/>
          <w:color w:val="000000"/>
          <w:sz w:val="20"/>
        </w:rPr>
        <w:t>Trump made false claims about inflation during his tenure in office and Biden’</w:t>
      </w:r>
      <w:r>
        <w:rPr>
          <w:rFonts w:ascii="Arial" w:eastAsia="Arial" w:hAnsi="Arial" w:cs="Arial"/>
          <w:b/>
          <w:color w:val="000000"/>
          <w:sz w:val="20"/>
        </w:rPr>
        <w:t>s</w:t>
      </w:r>
      <w:r>
        <w:rPr>
          <w:rFonts w:ascii="Arial" w:eastAsia="Arial" w:hAnsi="Arial" w:cs="Arial"/>
          <w:color w:val="000000"/>
          <w:sz w:val="20"/>
        </w:rPr>
        <w:t>.</w:t>
      </w:r>
    </w:p>
    <w:p w14:paraId="4AA89583" w14:textId="77777777" w:rsidR="00FA4267" w:rsidRDefault="006700FD">
      <w:pPr>
        <w:pStyle w:val="Normal88"/>
        <w:spacing w:before="200" w:line="260" w:lineRule="atLeast"/>
        <w:jc w:val="both"/>
      </w:pPr>
      <w:r>
        <w:rPr>
          <w:rFonts w:ascii="Arial" w:eastAsia="Arial" w:hAnsi="Arial" w:cs="Arial"/>
          <w:color w:val="000000"/>
          <w:sz w:val="20"/>
        </w:rPr>
        <w:t>During an exchange over Trump’</w:t>
      </w:r>
      <w:r>
        <w:rPr>
          <w:rFonts w:ascii="Arial" w:eastAsia="Arial" w:hAnsi="Arial" w:cs="Arial"/>
          <w:b/>
          <w:color w:val="000000"/>
          <w:sz w:val="20"/>
        </w:rPr>
        <w:t>s</w:t>
      </w:r>
      <w:r>
        <w:rPr>
          <w:rFonts w:ascii="Arial" w:eastAsia="Arial" w:hAnsi="Arial" w:cs="Arial"/>
          <w:color w:val="000000"/>
          <w:sz w:val="20"/>
        </w:rPr>
        <w:t xml:space="preserve"> proposed tariff policy, the former president said that under his administration there was “no inflation, virtually no inflation,” and that the current administration “had the highest inflation perhaps in the history of our country.”</w:t>
      </w:r>
    </w:p>
    <w:p w14:paraId="407C9264" w14:textId="77777777" w:rsidR="00FA4267" w:rsidRDefault="006700FD">
      <w:pPr>
        <w:pStyle w:val="Normal88"/>
        <w:spacing w:before="200" w:line="260" w:lineRule="atLeast"/>
        <w:jc w:val="both"/>
      </w:pPr>
      <w:r>
        <w:rPr>
          <w:rFonts w:ascii="Arial" w:eastAsia="Arial" w:hAnsi="Arial" w:cs="Arial"/>
          <w:color w:val="000000"/>
          <w:sz w:val="20"/>
        </w:rPr>
        <w:t>Inflation was low during Trump’</w:t>
      </w:r>
      <w:r>
        <w:rPr>
          <w:rFonts w:ascii="Arial" w:eastAsia="Arial" w:hAnsi="Arial" w:cs="Arial"/>
          <w:b/>
          <w:color w:val="000000"/>
          <w:sz w:val="20"/>
        </w:rPr>
        <w:t>s</w:t>
      </w:r>
      <w:r>
        <w:rPr>
          <w:rFonts w:ascii="Arial" w:eastAsia="Arial" w:hAnsi="Arial" w:cs="Arial"/>
          <w:color w:val="000000"/>
          <w:sz w:val="20"/>
        </w:rPr>
        <w:t xml:space="preserve"> presidency, but it wasn’t zero.</w:t>
      </w:r>
    </w:p>
    <w:p w14:paraId="0608CAF7" w14:textId="77777777" w:rsidR="00FA4267" w:rsidRDefault="006700FD">
      <w:pPr>
        <w:pStyle w:val="Normal88"/>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wrote in “ Trump’</w:t>
      </w:r>
      <w:r>
        <w:rPr>
          <w:rFonts w:ascii="Arial" w:eastAsia="Arial" w:hAnsi="Arial" w:cs="Arial"/>
          <w:b/>
          <w:color w:val="000000"/>
          <w:sz w:val="20"/>
        </w:rPr>
        <w:t>s</w:t>
      </w:r>
      <w:r>
        <w:rPr>
          <w:rFonts w:ascii="Arial" w:eastAsia="Arial" w:hAnsi="Arial" w:cs="Arial"/>
          <w:color w:val="000000"/>
          <w:sz w:val="20"/>
        </w:rPr>
        <w:t xml:space="preserve"> Final Numbers ,” the Consumer Price Index rose 7.6 percent under Trump — an average of 1.9 percent in each of his four years in office. That continued a long period of low inflation, including during the Obama administration (1.8 percent annual average) and under George W. Bush (2.4 percent average).</w:t>
      </w:r>
    </w:p>
    <w:p w14:paraId="1A5F27E5" w14:textId="77777777" w:rsidR="00FA4267" w:rsidRDefault="006700FD">
      <w:pPr>
        <w:pStyle w:val="Normal88"/>
        <w:spacing w:before="200" w:line="260" w:lineRule="atLeast"/>
        <w:jc w:val="both"/>
      </w:pPr>
      <w:r>
        <w:rPr>
          <w:rFonts w:ascii="Arial" w:eastAsia="Arial" w:hAnsi="Arial" w:cs="Arial"/>
          <w:color w:val="000000"/>
          <w:sz w:val="20"/>
        </w:rPr>
        <w:t xml:space="preserve">It isn’t true that under Biden the </w:t>
      </w:r>
      <w:r>
        <w:rPr>
          <w:rFonts w:ascii="Arial" w:eastAsia="Arial" w:hAnsi="Arial" w:cs="Arial"/>
          <w:b/>
          <w:color w:val="000000"/>
          <w:sz w:val="20"/>
        </w:rPr>
        <w:t>U.S</w:t>
      </w:r>
      <w:r>
        <w:rPr>
          <w:rFonts w:ascii="Arial" w:eastAsia="Arial" w:hAnsi="Arial" w:cs="Arial"/>
          <w:color w:val="000000"/>
          <w:sz w:val="20"/>
        </w:rPr>
        <w:t>. has experienced inflation “like very few people have ever seen before. Probably the worst in our nation’</w:t>
      </w:r>
      <w:r>
        <w:rPr>
          <w:rFonts w:ascii="Arial" w:eastAsia="Arial" w:hAnsi="Arial" w:cs="Arial"/>
          <w:b/>
          <w:color w:val="000000"/>
          <w:sz w:val="20"/>
        </w:rPr>
        <w:t>s</w:t>
      </w:r>
      <w:r>
        <w:rPr>
          <w:rFonts w:ascii="Arial" w:eastAsia="Arial" w:hAnsi="Arial" w:cs="Arial"/>
          <w:color w:val="000000"/>
          <w:sz w:val="20"/>
        </w:rPr>
        <w:t xml:space="preserve"> history,” as Trump claimed.</w:t>
      </w:r>
    </w:p>
    <w:p w14:paraId="4F8A3E94" w14:textId="77777777" w:rsidR="00FA4267" w:rsidRDefault="006700FD">
      <w:pPr>
        <w:pStyle w:val="Normal88"/>
        <w:spacing w:before="200" w:line="260" w:lineRule="atLeast"/>
        <w:jc w:val="both"/>
      </w:pPr>
      <w:r>
        <w:rPr>
          <w:rFonts w:ascii="Arial" w:eastAsia="Arial" w:hAnsi="Arial" w:cs="Arial"/>
          <w:color w:val="000000"/>
          <w:sz w:val="20"/>
        </w:rPr>
        <w:t>The largest 12-month increase in the Consumer Price Index occurred from June 1919 to June 1920, when the CPI rose 23.7 percent, according to the Bureau of Labor Statistics in a 2014 publication marking the 100th anniversary of the agency’</w:t>
      </w:r>
      <w:r>
        <w:rPr>
          <w:rFonts w:ascii="Arial" w:eastAsia="Arial" w:hAnsi="Arial" w:cs="Arial"/>
          <w:b/>
          <w:color w:val="000000"/>
          <w:sz w:val="20"/>
        </w:rPr>
        <w:t>s</w:t>
      </w:r>
      <w:r>
        <w:rPr>
          <w:rFonts w:ascii="Arial" w:eastAsia="Arial" w:hAnsi="Arial" w:cs="Arial"/>
          <w:color w:val="000000"/>
          <w:sz w:val="20"/>
        </w:rPr>
        <w:t xml:space="preserve"> tracking price changes.</w:t>
      </w:r>
    </w:p>
    <w:p w14:paraId="058F8B10" w14:textId="77777777" w:rsidR="00FA4267" w:rsidRDefault="006700FD">
      <w:pPr>
        <w:pStyle w:val="Normal88"/>
        <w:spacing w:before="200" w:line="260" w:lineRule="atLeast"/>
        <w:jc w:val="both"/>
      </w:pPr>
      <w:r>
        <w:rPr>
          <w:rFonts w:ascii="Arial" w:eastAsia="Arial" w:hAnsi="Arial" w:cs="Arial"/>
          <w:color w:val="000000"/>
          <w:sz w:val="20"/>
        </w:rPr>
        <w:t>Under Biden, the biggest increase occurred during a 12-month period ending in June 2022, when the CPI rose 9.1 percent (before seasonal adjustment). BLS said it was the biggest increase since the 12 months ending in November 1981.</w:t>
      </w:r>
    </w:p>
    <w:p w14:paraId="6ED68960" w14:textId="77777777" w:rsidR="00FA4267" w:rsidRDefault="006700FD">
      <w:pPr>
        <w:pStyle w:val="Normal88"/>
        <w:spacing w:before="200" w:line="260" w:lineRule="atLeast"/>
        <w:jc w:val="both"/>
      </w:pPr>
      <w:r>
        <w:rPr>
          <w:rFonts w:ascii="Arial" w:eastAsia="Arial" w:hAnsi="Arial" w:cs="Arial"/>
          <w:color w:val="000000"/>
          <w:sz w:val="20"/>
        </w:rPr>
        <w:t>Inflation has cooled since then. More recently, the CPI rose 2.9 percent in the 12 months ending in July, according to the BLS.</w:t>
      </w:r>
    </w:p>
    <w:p w14:paraId="37611A4B" w14:textId="77777777" w:rsidR="00FA4267" w:rsidRDefault="006700FD">
      <w:pPr>
        <w:pStyle w:val="Normal88"/>
        <w:spacing w:before="200" w:line="260" w:lineRule="atLeast"/>
        <w:jc w:val="both"/>
      </w:pPr>
      <w:r>
        <w:rPr>
          <w:rFonts w:ascii="Arial" w:eastAsia="Arial" w:hAnsi="Arial" w:cs="Arial"/>
          <w:color w:val="000000"/>
          <w:sz w:val="20"/>
        </w:rPr>
        <w:t>Altogether under Biden’</w:t>
      </w:r>
      <w:r>
        <w:rPr>
          <w:rFonts w:ascii="Arial" w:eastAsia="Arial" w:hAnsi="Arial" w:cs="Arial"/>
          <w:b/>
          <w:color w:val="000000"/>
          <w:sz w:val="20"/>
        </w:rPr>
        <w:t>s</w:t>
      </w:r>
      <w:r>
        <w:rPr>
          <w:rFonts w:ascii="Arial" w:eastAsia="Arial" w:hAnsi="Arial" w:cs="Arial"/>
          <w:color w:val="000000"/>
          <w:sz w:val="20"/>
        </w:rPr>
        <w:t xml:space="preserve"> presidency, the CPI has risen 19.4 percent.</w:t>
      </w:r>
    </w:p>
    <w:p w14:paraId="233A70CF" w14:textId="77777777" w:rsidR="00FA4267" w:rsidRDefault="006700FD">
      <w:pPr>
        <w:pStyle w:val="Normal88"/>
        <w:spacing w:before="200" w:line="260" w:lineRule="atLeast"/>
        <w:jc w:val="both"/>
      </w:pPr>
      <w:r>
        <w:rPr>
          <w:rFonts w:ascii="Arial" w:eastAsia="Arial" w:hAnsi="Arial" w:cs="Arial"/>
          <w:color w:val="000000"/>
          <w:sz w:val="20"/>
        </w:rPr>
        <w:t>Affordable Care Act</w:t>
      </w:r>
    </w:p>
    <w:p w14:paraId="14068C92" w14:textId="77777777" w:rsidR="00FA4267" w:rsidRDefault="006700FD">
      <w:pPr>
        <w:pStyle w:val="Normal88"/>
        <w:spacing w:before="200" w:line="260" w:lineRule="atLeast"/>
        <w:jc w:val="both"/>
      </w:pPr>
      <w:r>
        <w:rPr>
          <w:rFonts w:ascii="Arial" w:eastAsia="Arial" w:hAnsi="Arial" w:cs="Arial"/>
          <w:color w:val="000000"/>
          <w:sz w:val="20"/>
        </w:rPr>
        <w:t>Trump made the curious claim that he “saved” the Affordable Care Act, even though he tried, and failed, to repeal and replace it while he was president. His administration also supported a lawsuit that would have nullified the entire law.</w:t>
      </w:r>
    </w:p>
    <w:p w14:paraId="5A4B6892" w14:textId="77777777" w:rsidR="00FA4267" w:rsidRDefault="006700FD">
      <w:pPr>
        <w:pStyle w:val="Normal88"/>
        <w:spacing w:before="200" w:line="260" w:lineRule="atLeast"/>
        <w:jc w:val="both"/>
      </w:pPr>
      <w:r>
        <w:rPr>
          <w:rFonts w:ascii="Arial" w:eastAsia="Arial" w:hAnsi="Arial" w:cs="Arial"/>
          <w:color w:val="000000"/>
          <w:sz w:val="20"/>
        </w:rPr>
        <w:t>The Supreme Court ultimately ruled in 2021 that the plaintiffs didn’t have standing to bring the suit.</w:t>
      </w:r>
    </w:p>
    <w:p w14:paraId="19F79756" w14:textId="77777777" w:rsidR="00FA4267" w:rsidRDefault="006700FD">
      <w:pPr>
        <w:pStyle w:val="Normal88"/>
        <w:spacing w:before="200" w:line="260" w:lineRule="atLeast"/>
        <w:jc w:val="both"/>
      </w:pPr>
      <w:r>
        <w:rPr>
          <w:rFonts w:ascii="Arial" w:eastAsia="Arial" w:hAnsi="Arial" w:cs="Arial"/>
          <w:color w:val="000000"/>
          <w:sz w:val="20"/>
        </w:rPr>
        <w:t>If he “saved” the ACA, it was not for lack of trying to end it.</w:t>
      </w:r>
    </w:p>
    <w:p w14:paraId="4A75801B" w14:textId="77777777" w:rsidR="00FA4267" w:rsidRDefault="006700FD">
      <w:pPr>
        <w:pStyle w:val="Normal88"/>
        <w:spacing w:before="200" w:line="260" w:lineRule="atLeast"/>
        <w:jc w:val="both"/>
      </w:pPr>
      <w:r>
        <w:rPr>
          <w:rFonts w:ascii="Arial" w:eastAsia="Arial" w:hAnsi="Arial" w:cs="Arial"/>
          <w:color w:val="000000"/>
          <w:sz w:val="20"/>
        </w:rPr>
        <w:t xml:space="preserve">In the debate, moderator Davis asked Trump about his recent statement that, if </w:t>
      </w:r>
      <w:r>
        <w:rPr>
          <w:rFonts w:ascii="Arial" w:eastAsia="Arial" w:hAnsi="Arial" w:cs="Arial"/>
          <w:b/>
          <w:color w:val="000000"/>
          <w:sz w:val="20"/>
        </w:rPr>
        <w:t>elected</w:t>
      </w:r>
      <w:r>
        <w:rPr>
          <w:rFonts w:ascii="Arial" w:eastAsia="Arial" w:hAnsi="Arial" w:cs="Arial"/>
          <w:color w:val="000000"/>
          <w:sz w:val="20"/>
        </w:rPr>
        <w:t>, he would keep the ACA, known as Obamacare, “unless we can do something much better.” Davis asked if Trump had a plan to replace the law.</w:t>
      </w:r>
    </w:p>
    <w:p w14:paraId="18C058B0" w14:textId="77777777" w:rsidR="00FA4267" w:rsidRDefault="006700FD">
      <w:pPr>
        <w:pStyle w:val="Normal88"/>
        <w:spacing w:before="200" w:line="260" w:lineRule="atLeast"/>
        <w:jc w:val="both"/>
      </w:pPr>
      <w:r>
        <w:rPr>
          <w:rFonts w:ascii="Arial" w:eastAsia="Arial" w:hAnsi="Arial" w:cs="Arial"/>
          <w:color w:val="000000"/>
          <w:sz w:val="20"/>
        </w:rPr>
        <w:t>Trump said , “I have concepts of a plan” that “you’ll be hearing about it in the not too distant future” and that “I would only change it if we come up with something that’</w:t>
      </w:r>
      <w:r>
        <w:rPr>
          <w:rFonts w:ascii="Arial" w:eastAsia="Arial" w:hAnsi="Arial" w:cs="Arial"/>
          <w:b/>
          <w:color w:val="000000"/>
          <w:sz w:val="20"/>
        </w:rPr>
        <w:t>s</w:t>
      </w:r>
      <w:r>
        <w:rPr>
          <w:rFonts w:ascii="Arial" w:eastAsia="Arial" w:hAnsi="Arial" w:cs="Arial"/>
          <w:color w:val="000000"/>
          <w:sz w:val="20"/>
        </w:rPr>
        <w:t xml:space="preserve"> better and less expensive.”</w:t>
      </w:r>
    </w:p>
    <w:p w14:paraId="2617195A" w14:textId="77777777" w:rsidR="00FA4267" w:rsidRDefault="006700FD">
      <w:pPr>
        <w:pStyle w:val="Normal88"/>
        <w:spacing w:before="200" w:line="260" w:lineRule="atLeast"/>
        <w:jc w:val="both"/>
      </w:pPr>
      <w:r>
        <w:rPr>
          <w:rFonts w:ascii="Arial" w:eastAsia="Arial" w:hAnsi="Arial" w:cs="Arial"/>
          <w:color w:val="000000"/>
          <w:sz w:val="20"/>
        </w:rPr>
        <w:t>The former president has made similar comments before. During the 2020 campaign, he said , “What we’d like to do is totally kill it, but come up — before we do that — with something that’</w:t>
      </w:r>
      <w:r>
        <w:rPr>
          <w:rFonts w:ascii="Arial" w:eastAsia="Arial" w:hAnsi="Arial" w:cs="Arial"/>
          <w:b/>
          <w:color w:val="000000"/>
          <w:sz w:val="20"/>
        </w:rPr>
        <w:t>s</w:t>
      </w:r>
      <w:r>
        <w:rPr>
          <w:rFonts w:ascii="Arial" w:eastAsia="Arial" w:hAnsi="Arial" w:cs="Arial"/>
          <w:color w:val="000000"/>
          <w:sz w:val="20"/>
        </w:rPr>
        <w:t xml:space="preserve"> great.” He has yet to release a replacement plan for the ACA.</w:t>
      </w:r>
    </w:p>
    <w:p w14:paraId="5F345B20" w14:textId="77777777" w:rsidR="00FA4267" w:rsidRDefault="006700FD">
      <w:pPr>
        <w:pStyle w:val="Normal88"/>
        <w:spacing w:before="200" w:line="260" w:lineRule="atLeast"/>
        <w:jc w:val="both"/>
      </w:pPr>
      <w:r>
        <w:rPr>
          <w:rFonts w:ascii="Arial" w:eastAsia="Arial" w:hAnsi="Arial" w:cs="Arial"/>
          <w:color w:val="000000"/>
          <w:sz w:val="20"/>
        </w:rPr>
        <w:t>What’</w:t>
      </w:r>
      <w:r>
        <w:rPr>
          <w:rFonts w:ascii="Arial" w:eastAsia="Arial" w:hAnsi="Arial" w:cs="Arial"/>
          <w:b/>
          <w:color w:val="000000"/>
          <w:sz w:val="20"/>
        </w:rPr>
        <w:t>s</w:t>
      </w:r>
      <w:r>
        <w:rPr>
          <w:rFonts w:ascii="Arial" w:eastAsia="Arial" w:hAnsi="Arial" w:cs="Arial"/>
          <w:color w:val="000000"/>
          <w:sz w:val="20"/>
        </w:rPr>
        <w:t xml:space="preserve"> “better” is a matter of opinion, of course. One of the main provisions of the ACA is that it prohibits insurers from denying coverage or charging people more based on their preexisting health conditions, provisions that most notably have affected those seeking to buy their own coverage on the individual market. Trump has expressed support for preexisting conditions protections, but his record shows he has backed ideas that would weaken the law’</w:t>
      </w:r>
      <w:r>
        <w:rPr>
          <w:rFonts w:ascii="Arial" w:eastAsia="Arial" w:hAnsi="Arial" w:cs="Arial"/>
          <w:b/>
          <w:color w:val="000000"/>
          <w:sz w:val="20"/>
        </w:rPr>
        <w:t>s</w:t>
      </w:r>
      <w:r>
        <w:rPr>
          <w:rFonts w:ascii="Arial" w:eastAsia="Arial" w:hAnsi="Arial" w:cs="Arial"/>
          <w:color w:val="000000"/>
          <w:sz w:val="20"/>
        </w:rPr>
        <w:t xml:space="preserve"> provisions.</w:t>
      </w:r>
    </w:p>
    <w:p w14:paraId="7698B4C3" w14:textId="77777777" w:rsidR="00FA4267" w:rsidRDefault="006700FD">
      <w:pPr>
        <w:pStyle w:val="Normal88"/>
        <w:spacing w:before="200" w:line="260" w:lineRule="atLeast"/>
        <w:jc w:val="both"/>
      </w:pPr>
      <w:r>
        <w:rPr>
          <w:rFonts w:ascii="Arial" w:eastAsia="Arial" w:hAnsi="Arial" w:cs="Arial"/>
          <w:color w:val="000000"/>
          <w:sz w:val="20"/>
        </w:rPr>
        <w:t>Trump supported a 2017 GOP bill that would have included some, but not all, of the ACA’</w:t>
      </w:r>
      <w:r>
        <w:rPr>
          <w:rFonts w:ascii="Arial" w:eastAsia="Arial" w:hAnsi="Arial" w:cs="Arial"/>
          <w:b/>
          <w:color w:val="000000"/>
          <w:sz w:val="20"/>
        </w:rPr>
        <w:t>s</w:t>
      </w:r>
      <w:r>
        <w:rPr>
          <w:rFonts w:ascii="Arial" w:eastAsia="Arial" w:hAnsi="Arial" w:cs="Arial"/>
          <w:color w:val="000000"/>
          <w:sz w:val="20"/>
        </w:rPr>
        <w:t xml:space="preserve"> protections for those with preexisting conditions. He also pushed the expansion of cheaper short-term health plans that wouldn’t have to abide by the ACA’</w:t>
      </w:r>
      <w:r>
        <w:rPr>
          <w:rFonts w:ascii="Arial" w:eastAsia="Arial" w:hAnsi="Arial" w:cs="Arial"/>
          <w:b/>
          <w:color w:val="000000"/>
          <w:sz w:val="20"/>
        </w:rPr>
        <w:t>s</w:t>
      </w:r>
      <w:r>
        <w:rPr>
          <w:rFonts w:ascii="Arial" w:eastAsia="Arial" w:hAnsi="Arial" w:cs="Arial"/>
          <w:color w:val="000000"/>
          <w:sz w:val="20"/>
        </w:rPr>
        <w:t xml:space="preserve"> prohibitions against denying or pricing coverage based on health status.</w:t>
      </w:r>
    </w:p>
    <w:p w14:paraId="5B5B8A62" w14:textId="77777777" w:rsidR="00FA4267" w:rsidRDefault="006700FD">
      <w:pPr>
        <w:pStyle w:val="Normal88"/>
        <w:spacing w:before="200" w:line="260" w:lineRule="atLeast"/>
        <w:jc w:val="both"/>
      </w:pPr>
      <w:r>
        <w:rPr>
          <w:rFonts w:ascii="Arial" w:eastAsia="Arial" w:hAnsi="Arial" w:cs="Arial"/>
          <w:color w:val="000000"/>
          <w:sz w:val="20"/>
        </w:rPr>
        <w:t>In late September 2020, Trump signed an executive order that made the general proclamation: “It has been and will continue to be the policy of the United States … to ensure that Americans with pre-existing conditions can obtain the insurance of their choice at affordable rates.” He said the order put the issue of preexisting conditions “to rest.”</w:t>
      </w:r>
    </w:p>
    <w:p w14:paraId="61D8C105" w14:textId="77777777" w:rsidR="00FA4267" w:rsidRDefault="006700FD">
      <w:pPr>
        <w:pStyle w:val="Normal88"/>
        <w:spacing w:before="200" w:line="260" w:lineRule="atLeast"/>
        <w:jc w:val="both"/>
      </w:pPr>
      <w:r>
        <w:rPr>
          <w:rFonts w:ascii="Arial" w:eastAsia="Arial" w:hAnsi="Arial" w:cs="Arial"/>
          <w:color w:val="000000"/>
          <w:sz w:val="20"/>
        </w:rPr>
        <w:t>It did not. Karen Pollitz, who was then a senior fellow at KFF, told us at the time that the order was “aspirational” and had “no force of law.”</w:t>
      </w:r>
    </w:p>
    <w:p w14:paraId="5371BA7A" w14:textId="77777777" w:rsidR="00FA4267" w:rsidRDefault="006700FD">
      <w:pPr>
        <w:pStyle w:val="Normal88"/>
        <w:spacing w:before="200" w:line="260" w:lineRule="atLeast"/>
        <w:jc w:val="both"/>
      </w:pPr>
      <w:r>
        <w:rPr>
          <w:rFonts w:ascii="Arial" w:eastAsia="Arial" w:hAnsi="Arial" w:cs="Arial"/>
          <w:color w:val="000000"/>
          <w:sz w:val="20"/>
        </w:rPr>
        <w:t>Despite Trump’</w:t>
      </w:r>
      <w:r>
        <w:rPr>
          <w:rFonts w:ascii="Arial" w:eastAsia="Arial" w:hAnsi="Arial" w:cs="Arial"/>
          <w:b/>
          <w:color w:val="000000"/>
          <w:sz w:val="20"/>
        </w:rPr>
        <w:t>s</w:t>
      </w:r>
      <w:r>
        <w:rPr>
          <w:rFonts w:ascii="Arial" w:eastAsia="Arial" w:hAnsi="Arial" w:cs="Arial"/>
          <w:color w:val="000000"/>
          <w:sz w:val="20"/>
        </w:rPr>
        <w:t xml:space="preserve"> comments that he may still replace the ACA, several top Republicans have said the issue is a non-starter in Congress.</w:t>
      </w:r>
    </w:p>
    <w:p w14:paraId="4D0BB61B" w14:textId="77777777" w:rsidR="00FA4267" w:rsidRDefault="006700FD">
      <w:pPr>
        <w:pStyle w:val="Normal88"/>
        <w:spacing w:before="200" w:line="260" w:lineRule="atLeast"/>
        <w:jc w:val="both"/>
      </w:pPr>
      <w:r>
        <w:rPr>
          <w:rFonts w:ascii="Arial" w:eastAsia="Arial" w:hAnsi="Arial" w:cs="Arial"/>
          <w:color w:val="000000"/>
          <w:sz w:val="20"/>
        </w:rPr>
        <w:t>Crime</w:t>
      </w:r>
    </w:p>
    <w:p w14:paraId="55561734" w14:textId="77777777" w:rsidR="00FA4267" w:rsidRDefault="006700FD">
      <w:pPr>
        <w:pStyle w:val="Normal88"/>
        <w:spacing w:before="200" w:line="260" w:lineRule="atLeast"/>
        <w:jc w:val="both"/>
      </w:pPr>
      <w:r>
        <w:rPr>
          <w:rFonts w:ascii="Arial" w:eastAsia="Arial" w:hAnsi="Arial" w:cs="Arial"/>
          <w:color w:val="000000"/>
          <w:sz w:val="20"/>
        </w:rPr>
        <w:t>Trump wrongly claimed that “crime in this country is through the roof,” and that FBI data to the contrary is a “fraud” because “they didn’t include the cities with the worst crime.” FBI data for 2023 is based on reporting from a higher participation of cities than any year during Trump’</w:t>
      </w:r>
      <w:r>
        <w:rPr>
          <w:rFonts w:ascii="Arial" w:eastAsia="Arial" w:hAnsi="Arial" w:cs="Arial"/>
          <w:b/>
          <w:color w:val="000000"/>
          <w:sz w:val="20"/>
        </w:rPr>
        <w:t>s</w:t>
      </w:r>
      <w:r>
        <w:rPr>
          <w:rFonts w:ascii="Arial" w:eastAsia="Arial" w:hAnsi="Arial" w:cs="Arial"/>
          <w:color w:val="000000"/>
          <w:sz w:val="20"/>
        </w:rPr>
        <w:t xml:space="preserve"> presidency, and the figures show violent crime is trending down.</w:t>
      </w:r>
    </w:p>
    <w:p w14:paraId="62C50738" w14:textId="77777777" w:rsidR="00FA4267" w:rsidRDefault="006700FD">
      <w:pPr>
        <w:pStyle w:val="Normal88"/>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written, in Trump’</w:t>
      </w:r>
      <w:r>
        <w:rPr>
          <w:rFonts w:ascii="Arial" w:eastAsia="Arial" w:hAnsi="Arial" w:cs="Arial"/>
          <w:b/>
          <w:color w:val="000000"/>
          <w:sz w:val="20"/>
        </w:rPr>
        <w:t>s</w:t>
      </w:r>
      <w:r>
        <w:rPr>
          <w:rFonts w:ascii="Arial" w:eastAsia="Arial" w:hAnsi="Arial" w:cs="Arial"/>
          <w:color w:val="000000"/>
          <w:sz w:val="20"/>
        </w:rPr>
        <w:t xml:space="preserve"> last year in office — 2020 — murders and violent crime went up, and there was a smaller increase the following year, Biden’</w:t>
      </w:r>
      <w:r>
        <w:rPr>
          <w:rFonts w:ascii="Arial" w:eastAsia="Arial" w:hAnsi="Arial" w:cs="Arial"/>
          <w:b/>
          <w:color w:val="000000"/>
          <w:sz w:val="20"/>
        </w:rPr>
        <w:t>s</w:t>
      </w:r>
      <w:r>
        <w:rPr>
          <w:rFonts w:ascii="Arial" w:eastAsia="Arial" w:hAnsi="Arial" w:cs="Arial"/>
          <w:color w:val="000000"/>
          <w:sz w:val="20"/>
        </w:rPr>
        <w:t xml:space="preserve"> first year in office. But since then, murders and violent crime have been dropping.</w:t>
      </w:r>
    </w:p>
    <w:p w14:paraId="3BB2EDAC" w14:textId="77777777" w:rsidR="00FA4267" w:rsidRDefault="006700FD">
      <w:pPr>
        <w:pStyle w:val="Normal88"/>
        <w:spacing w:before="200" w:line="260" w:lineRule="atLeast"/>
        <w:jc w:val="both"/>
      </w:pPr>
      <w:r>
        <w:rPr>
          <w:rFonts w:ascii="Arial" w:eastAsia="Arial" w:hAnsi="Arial" w:cs="Arial"/>
          <w:color w:val="000000"/>
          <w:sz w:val="20"/>
        </w:rPr>
        <w:t xml:space="preserve">The FBI 2022 annual report showed a slight decline in the nationwide murder rate and a larger drop in the violent crime rate between 2020 and 2022. Preliminary FBI figures for 2023 and the first quarter of 2024 show further declines in violent crimes and murders. The 2023 figures are based on data from voluntary reports by 79 percent of law enforcement agencies in the </w:t>
      </w:r>
      <w:r>
        <w:rPr>
          <w:rFonts w:ascii="Arial" w:eastAsia="Arial" w:hAnsi="Arial" w:cs="Arial"/>
          <w:b/>
          <w:color w:val="000000"/>
          <w:sz w:val="20"/>
        </w:rPr>
        <w:t>U.S</w:t>
      </w:r>
      <w:r>
        <w:rPr>
          <w:rFonts w:ascii="Arial" w:eastAsia="Arial" w:hAnsi="Arial" w:cs="Arial"/>
          <w:color w:val="000000"/>
          <w:sz w:val="20"/>
        </w:rPr>
        <w:t>., representing higher participation than any year during Trump’</w:t>
      </w:r>
      <w:r>
        <w:rPr>
          <w:rFonts w:ascii="Arial" w:eastAsia="Arial" w:hAnsi="Arial" w:cs="Arial"/>
          <w:b/>
          <w:color w:val="000000"/>
          <w:sz w:val="20"/>
        </w:rPr>
        <w:t>s</w:t>
      </w:r>
      <w:r>
        <w:rPr>
          <w:rFonts w:ascii="Arial" w:eastAsia="Arial" w:hAnsi="Arial" w:cs="Arial"/>
          <w:color w:val="000000"/>
          <w:sz w:val="20"/>
        </w:rPr>
        <w:t xml:space="preserve"> presidency.</w:t>
      </w:r>
    </w:p>
    <w:p w14:paraId="5A54C2C3" w14:textId="77777777" w:rsidR="00FA4267" w:rsidRDefault="006700FD">
      <w:pPr>
        <w:pStyle w:val="Normal88"/>
        <w:spacing w:before="200" w:line="260" w:lineRule="atLeast"/>
        <w:jc w:val="both"/>
      </w:pPr>
      <w:r>
        <w:rPr>
          <w:rFonts w:ascii="Arial" w:eastAsia="Arial" w:hAnsi="Arial" w:cs="Arial"/>
          <w:color w:val="000000"/>
          <w:sz w:val="20"/>
        </w:rPr>
        <w:t>The final numbers and information about nationwide crime rates, which are adjusted for population, won’t be available until the FBI’</w:t>
      </w:r>
      <w:r>
        <w:rPr>
          <w:rFonts w:ascii="Arial" w:eastAsia="Arial" w:hAnsi="Arial" w:cs="Arial"/>
          <w:b/>
          <w:color w:val="000000"/>
          <w:sz w:val="20"/>
        </w:rPr>
        <w:t>s</w:t>
      </w:r>
      <w:r>
        <w:rPr>
          <w:rFonts w:ascii="Arial" w:eastAsia="Arial" w:hAnsi="Arial" w:cs="Arial"/>
          <w:color w:val="000000"/>
          <w:sz w:val="20"/>
        </w:rPr>
        <w:t xml:space="preserve"> annual crime report is released in October.</w:t>
      </w:r>
    </w:p>
    <w:p w14:paraId="00C0A689" w14:textId="77777777" w:rsidR="00FA4267" w:rsidRDefault="006700FD">
      <w:pPr>
        <w:pStyle w:val="Normal88"/>
        <w:spacing w:before="200" w:line="260" w:lineRule="atLeast"/>
        <w:jc w:val="both"/>
      </w:pPr>
      <w:r>
        <w:rPr>
          <w:rFonts w:ascii="Arial" w:eastAsia="Arial" w:hAnsi="Arial" w:cs="Arial"/>
          <w:color w:val="000000"/>
          <w:sz w:val="20"/>
        </w:rPr>
        <w:t>The trend in the FBI reports is backed by other credible sources as well.</w:t>
      </w:r>
    </w:p>
    <w:p w14:paraId="79C17443" w14:textId="77777777" w:rsidR="00FA4267" w:rsidRDefault="006700FD">
      <w:pPr>
        <w:pStyle w:val="Normal88"/>
        <w:spacing w:before="200" w:line="260" w:lineRule="atLeast"/>
        <w:jc w:val="both"/>
      </w:pPr>
      <w:r>
        <w:rPr>
          <w:rFonts w:ascii="Arial" w:eastAsia="Arial" w:hAnsi="Arial" w:cs="Arial"/>
          <w:color w:val="000000"/>
          <w:sz w:val="20"/>
        </w:rPr>
        <w:t xml:space="preserve">AH Datalytics’ analysis of data about homicides from more than 200 large </w:t>
      </w:r>
      <w:r>
        <w:rPr>
          <w:rFonts w:ascii="Arial" w:eastAsia="Arial" w:hAnsi="Arial" w:cs="Arial"/>
          <w:b/>
          <w:color w:val="000000"/>
          <w:sz w:val="20"/>
        </w:rPr>
        <w:t>U.S</w:t>
      </w:r>
      <w:r>
        <w:rPr>
          <w:rFonts w:ascii="Arial" w:eastAsia="Arial" w:hAnsi="Arial" w:cs="Arial"/>
          <w:color w:val="000000"/>
          <w:sz w:val="20"/>
        </w:rPr>
        <w:t>. cities showed homicides declined by about 12 percent in 2023, crime analyst Jeff Asher, co-founder of AH Datalytics, told us in May. Its data show murders have continued to drop this year overall. The FBI data also track with a large decline in shooting victims in 2023 documented by the Gun Violence Archive .</w:t>
      </w:r>
    </w:p>
    <w:p w14:paraId="0D962BC6" w14:textId="77777777" w:rsidR="00FA4267" w:rsidRDefault="006700FD">
      <w:pPr>
        <w:pStyle w:val="Normal88"/>
        <w:spacing w:before="200" w:line="260" w:lineRule="atLeast"/>
        <w:jc w:val="both"/>
      </w:pPr>
      <w:r>
        <w:rPr>
          <w:rFonts w:ascii="Arial" w:eastAsia="Arial" w:hAnsi="Arial" w:cs="Arial"/>
          <w:color w:val="000000"/>
          <w:sz w:val="20"/>
        </w:rPr>
        <w:t xml:space="preserve">The latest figures from the Major Cities Chiefs Association also show a decline in murders and violent crime. The number of murders went down by 17 percent from the first half of 2023 to the first half of 2024 in 69 large </w:t>
      </w:r>
      <w:r>
        <w:rPr>
          <w:rFonts w:ascii="Arial" w:eastAsia="Arial" w:hAnsi="Arial" w:cs="Arial"/>
          <w:b/>
          <w:color w:val="000000"/>
          <w:sz w:val="20"/>
        </w:rPr>
        <w:t>U.S</w:t>
      </w:r>
      <w:r>
        <w:rPr>
          <w:rFonts w:ascii="Arial" w:eastAsia="Arial" w:hAnsi="Arial" w:cs="Arial"/>
          <w:color w:val="000000"/>
          <w:sz w:val="20"/>
        </w:rPr>
        <w:t>. cities that provided data.</w:t>
      </w:r>
    </w:p>
    <w:p w14:paraId="551A0C7E" w14:textId="77777777" w:rsidR="00FA4267" w:rsidRDefault="006700FD">
      <w:pPr>
        <w:pStyle w:val="Normal88"/>
        <w:spacing w:before="200" w:line="260" w:lineRule="atLeast"/>
        <w:jc w:val="both"/>
      </w:pPr>
      <w:r>
        <w:rPr>
          <w:rFonts w:ascii="Arial" w:eastAsia="Arial" w:hAnsi="Arial" w:cs="Arial"/>
          <w:color w:val="000000"/>
          <w:sz w:val="20"/>
        </w:rPr>
        <w:t>And finally, the Council on Criminal Justice’</w:t>
      </w:r>
      <w:r>
        <w:rPr>
          <w:rFonts w:ascii="Arial" w:eastAsia="Arial" w:hAnsi="Arial" w:cs="Arial"/>
          <w:b/>
          <w:color w:val="000000"/>
          <w:sz w:val="20"/>
        </w:rPr>
        <w:t>s</w:t>
      </w:r>
      <w:r>
        <w:rPr>
          <w:rFonts w:ascii="Arial" w:eastAsia="Arial" w:hAnsi="Arial" w:cs="Arial"/>
          <w:color w:val="000000"/>
          <w:sz w:val="20"/>
        </w:rPr>
        <w:t xml:space="preserve"> mid-year 2024 crime report representing data from 39 cities found: “Overall, most violent crimes are at or below levels seen in 2019, the year prior to the onset of the COVID pandemic and racial justice protests of 2020. There were 2 percent fewer homicides during the first half of 2024 than during the first half of 2019 and 15 percent fewer robberies. Aggravated assaults and domestic violence incidents also are below levels seen five years ago.”</w:t>
      </w:r>
    </w:p>
    <w:p w14:paraId="635E1523" w14:textId="77777777" w:rsidR="00FA4267" w:rsidRDefault="006700FD">
      <w:pPr>
        <w:pStyle w:val="Normal88"/>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not fraud, it’</w:t>
      </w:r>
      <w:r>
        <w:rPr>
          <w:rFonts w:ascii="Arial" w:eastAsia="Arial" w:hAnsi="Arial" w:cs="Arial"/>
          <w:b/>
          <w:color w:val="000000"/>
          <w:sz w:val="20"/>
        </w:rPr>
        <w:t>s</w:t>
      </w:r>
      <w:r>
        <w:rPr>
          <w:rFonts w:ascii="Arial" w:eastAsia="Arial" w:hAnsi="Arial" w:cs="Arial"/>
          <w:color w:val="000000"/>
          <w:sz w:val="20"/>
        </w:rPr>
        <w:t xml:space="preserve"> routine revisions</w:t>
      </w:r>
    </w:p>
    <w:p w14:paraId="2B5DD7FA" w14:textId="77777777" w:rsidR="00FA4267" w:rsidRDefault="006700FD">
      <w:pPr>
        <w:pStyle w:val="Normal88"/>
        <w:spacing w:before="200" w:line="260" w:lineRule="atLeast"/>
        <w:jc w:val="both"/>
      </w:pPr>
      <w:r>
        <w:rPr>
          <w:rFonts w:ascii="Arial" w:eastAsia="Arial" w:hAnsi="Arial" w:cs="Arial"/>
          <w:color w:val="000000"/>
          <w:sz w:val="20"/>
        </w:rPr>
        <w:t>After falsely claiming the FBI crime data are fraudulent, Trump claimed the “number of 818,000 jobs that they said they created turned out to be a fraud.” The jobs data isn’t fraudulent, either.</w:t>
      </w:r>
    </w:p>
    <w:p w14:paraId="4A3359C0" w14:textId="77777777" w:rsidR="00FA4267" w:rsidRDefault="006700FD">
      <w:pPr>
        <w:pStyle w:val="Normal88"/>
        <w:spacing w:before="200" w:line="260" w:lineRule="atLeast"/>
        <w:jc w:val="both"/>
      </w:pPr>
      <w:r>
        <w:rPr>
          <w:rFonts w:ascii="Arial" w:eastAsia="Arial" w:hAnsi="Arial" w:cs="Arial"/>
          <w:color w:val="000000"/>
          <w:sz w:val="20"/>
        </w:rPr>
        <w:t>The Bureau of Labor Statistics last month announced that it would likely revise monthly employment figures based on more comprehensive data — a routine revision it does every year.</w:t>
      </w:r>
    </w:p>
    <w:p w14:paraId="2F0702FA" w14:textId="77777777" w:rsidR="00FA4267" w:rsidRDefault="006700FD">
      <w:pPr>
        <w:pStyle w:val="Normal88"/>
        <w:spacing w:before="200" w:line="260" w:lineRule="atLeast"/>
        <w:jc w:val="both"/>
      </w:pPr>
      <w:r>
        <w:rPr>
          <w:rFonts w:ascii="Arial" w:eastAsia="Arial" w:hAnsi="Arial" w:cs="Arial"/>
          <w:color w:val="000000"/>
          <w:sz w:val="20"/>
        </w:rPr>
        <w:t>“There’</w:t>
      </w:r>
      <w:r>
        <w:rPr>
          <w:rFonts w:ascii="Arial" w:eastAsia="Arial" w:hAnsi="Arial" w:cs="Arial"/>
          <w:b/>
          <w:color w:val="000000"/>
          <w:sz w:val="20"/>
        </w:rPr>
        <w:t>s</w:t>
      </w:r>
      <w:r>
        <w:rPr>
          <w:rFonts w:ascii="Arial" w:eastAsia="Arial" w:hAnsi="Arial" w:cs="Arial"/>
          <w:color w:val="000000"/>
          <w:sz w:val="20"/>
        </w:rPr>
        <w:t xml:space="preserve"> no evidence whatsoever of any manipulation or padding,” David Wilcox , a senior fellow at the Peterson Institute for International Economics and director of </w:t>
      </w:r>
      <w:r>
        <w:rPr>
          <w:rFonts w:ascii="Arial" w:eastAsia="Arial" w:hAnsi="Arial" w:cs="Arial"/>
          <w:b/>
          <w:color w:val="000000"/>
          <w:sz w:val="20"/>
        </w:rPr>
        <w:t>U.S</w:t>
      </w:r>
      <w:r>
        <w:rPr>
          <w:rFonts w:ascii="Arial" w:eastAsia="Arial" w:hAnsi="Arial" w:cs="Arial"/>
          <w:color w:val="000000"/>
          <w:sz w:val="20"/>
        </w:rPr>
        <w:t xml:space="preserve">. economic research at Bloomberg Economics, told us when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wrote about Trump’</w:t>
      </w:r>
      <w:r>
        <w:rPr>
          <w:rFonts w:ascii="Arial" w:eastAsia="Arial" w:hAnsi="Arial" w:cs="Arial"/>
          <w:b/>
          <w:color w:val="000000"/>
          <w:sz w:val="20"/>
        </w:rPr>
        <w:t>s</w:t>
      </w:r>
      <w:r>
        <w:rPr>
          <w:rFonts w:ascii="Arial" w:eastAsia="Arial" w:hAnsi="Arial" w:cs="Arial"/>
          <w:color w:val="000000"/>
          <w:sz w:val="20"/>
        </w:rPr>
        <w:t xml:space="preserve"> claims in August. He called the BLS’ recent announcement “completely formulaic,” as it reflected the same pattern of how the BLS has been revising the job figures over many years.</w:t>
      </w:r>
    </w:p>
    <w:p w14:paraId="3B09FDB3" w14:textId="77777777" w:rsidR="00FA4267" w:rsidRDefault="006700FD">
      <w:pPr>
        <w:pStyle w:val="Normal88"/>
        <w:spacing w:before="200" w:line="260" w:lineRule="atLeast"/>
        <w:jc w:val="both"/>
      </w:pPr>
      <w:r>
        <w:rPr>
          <w:rFonts w:ascii="Arial" w:eastAsia="Arial" w:hAnsi="Arial" w:cs="Arial"/>
          <w:color w:val="000000"/>
          <w:sz w:val="20"/>
        </w:rPr>
        <w:t>As we’ve written , the BLS publishes monthly employment figures that come from a survey of more than 100,000 employers. Later, it obtains more comprehensive data from state unemployment insurance tax filings that employers submit to determine what taxes they owe to unemployment benefit programs. Once a year, the BLS adjusts its monthly estimates based on those state filings.</w:t>
      </w:r>
    </w:p>
    <w:p w14:paraId="09567D72" w14:textId="77777777" w:rsidR="00FA4267" w:rsidRDefault="006700FD">
      <w:pPr>
        <w:pStyle w:val="Normal88"/>
        <w:spacing w:before="200" w:line="260" w:lineRule="atLeast"/>
        <w:jc w:val="both"/>
      </w:pPr>
      <w:r>
        <w:rPr>
          <w:rFonts w:ascii="Arial" w:eastAsia="Arial" w:hAnsi="Arial" w:cs="Arial"/>
          <w:color w:val="000000"/>
          <w:sz w:val="20"/>
        </w:rPr>
        <w:t>This year, the BLS announced on Aug. 21 a preliminary estimate that the number of jobs created over the 12 months ending in March would likely be adjusted downward by 818,000 jobs. That’</w:t>
      </w:r>
      <w:r>
        <w:rPr>
          <w:rFonts w:ascii="Arial" w:eastAsia="Arial" w:hAnsi="Arial" w:cs="Arial"/>
          <w:b/>
          <w:color w:val="000000"/>
          <w:sz w:val="20"/>
        </w:rPr>
        <w:t>s</w:t>
      </w:r>
      <w:r>
        <w:rPr>
          <w:rFonts w:ascii="Arial" w:eastAsia="Arial" w:hAnsi="Arial" w:cs="Arial"/>
          <w:color w:val="000000"/>
          <w:sz w:val="20"/>
        </w:rPr>
        <w:t xml:space="preserve"> an adjustment of -0.5 percent to the March level of employment, larger than the average revision over the last 10 years. There have been other large revisions in the past, however.</w:t>
      </w:r>
    </w:p>
    <w:p w14:paraId="5617217B" w14:textId="77777777" w:rsidR="00FA4267" w:rsidRDefault="006700FD">
      <w:pPr>
        <w:pStyle w:val="Normal88"/>
        <w:spacing w:before="200" w:line="260" w:lineRule="atLeast"/>
        <w:jc w:val="both"/>
      </w:pPr>
      <w:r>
        <w:rPr>
          <w:rFonts w:ascii="Arial" w:eastAsia="Arial" w:hAnsi="Arial" w:cs="Arial"/>
          <w:color w:val="000000"/>
          <w:sz w:val="20"/>
        </w:rPr>
        <w:t>The annual revision for 2019 , under Trump, was a reduction of 514,000 jobs, or -0.3 percent of the initial March 2019 employment estimate. The 2009 revision was a reduction of 902,000, or -0.7 percent of the original March 2009 estimate.</w:t>
      </w:r>
    </w:p>
    <w:p w14:paraId="506C45D2" w14:textId="77777777" w:rsidR="00FA4267" w:rsidRDefault="006700FD">
      <w:pPr>
        <w:pStyle w:val="Normal88"/>
        <w:spacing w:before="200" w:line="260" w:lineRule="atLeast"/>
        <w:jc w:val="both"/>
      </w:pPr>
      <w:r>
        <w:rPr>
          <w:rFonts w:ascii="Arial" w:eastAsia="Arial" w:hAnsi="Arial" w:cs="Arial"/>
          <w:color w:val="000000"/>
          <w:sz w:val="20"/>
        </w:rPr>
        <w:t>BLS’ final estimate for the year ending in March 2024 will be issued in February 2025, when the January employment report is released. That’</w:t>
      </w:r>
      <w:r>
        <w:rPr>
          <w:rFonts w:ascii="Arial" w:eastAsia="Arial" w:hAnsi="Arial" w:cs="Arial"/>
          <w:b/>
          <w:color w:val="000000"/>
          <w:sz w:val="20"/>
        </w:rPr>
        <w:t>s</w:t>
      </w:r>
      <w:r>
        <w:rPr>
          <w:rFonts w:ascii="Arial" w:eastAsia="Arial" w:hAnsi="Arial" w:cs="Arial"/>
          <w:color w:val="000000"/>
          <w:sz w:val="20"/>
        </w:rPr>
        <w:t xml:space="preserve"> when the final revisions have been issued each year dating back to 2004 .</w:t>
      </w:r>
    </w:p>
    <w:p w14:paraId="64BF76D5" w14:textId="77777777" w:rsidR="00FA4267" w:rsidRDefault="006700FD">
      <w:pPr>
        <w:pStyle w:val="Normal88"/>
        <w:spacing w:before="200" w:line="260" w:lineRule="atLeast"/>
        <w:jc w:val="both"/>
      </w:pPr>
      <w:r>
        <w:rPr>
          <w:rFonts w:ascii="Arial" w:eastAsia="Arial" w:hAnsi="Arial" w:cs="Arial"/>
          <w:color w:val="000000"/>
          <w:sz w:val="20"/>
        </w:rPr>
        <w:t xml:space="preserve">The </w:t>
      </w:r>
      <w:r>
        <w:rPr>
          <w:rFonts w:ascii="Arial" w:eastAsia="Arial" w:hAnsi="Arial" w:cs="Arial"/>
          <w:b/>
          <w:color w:val="000000"/>
          <w:sz w:val="20"/>
        </w:rPr>
        <w:t>U.S</w:t>
      </w:r>
      <w:r>
        <w:rPr>
          <w:rFonts w:ascii="Arial" w:eastAsia="Arial" w:hAnsi="Arial" w:cs="Arial"/>
          <w:color w:val="000000"/>
          <w:sz w:val="20"/>
        </w:rPr>
        <w:t>. has added 15.8 million jobs under Biden. An 818,000 downward revision would drop that number to about 15 million.</w:t>
      </w:r>
    </w:p>
    <w:p w14:paraId="203EB8A6" w14:textId="77777777" w:rsidR="00FA4267" w:rsidRDefault="006700FD">
      <w:pPr>
        <w:pStyle w:val="Normal88"/>
        <w:spacing w:before="200" w:line="260" w:lineRule="atLeast"/>
        <w:jc w:val="both"/>
      </w:pPr>
      <w:r>
        <w:rPr>
          <w:rFonts w:ascii="Arial" w:eastAsia="Arial" w:hAnsi="Arial" w:cs="Arial"/>
          <w:color w:val="000000"/>
          <w:sz w:val="20"/>
        </w:rPr>
        <w:t>More repeats</w:t>
      </w:r>
    </w:p>
    <w:p w14:paraId="213E8808" w14:textId="77777777" w:rsidR="00FA4267" w:rsidRDefault="006700FD">
      <w:pPr>
        <w:pStyle w:val="Normal88"/>
        <w:spacing w:before="200" w:line="260" w:lineRule="atLeast"/>
        <w:jc w:val="both"/>
      </w:pPr>
      <w:r>
        <w:rPr>
          <w:rFonts w:ascii="Arial" w:eastAsia="Arial" w:hAnsi="Arial" w:cs="Arial"/>
          <w:color w:val="000000"/>
          <w:sz w:val="20"/>
        </w:rPr>
        <w:t xml:space="preserve">The candidates repeated several other claims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t>
      </w:r>
      <w:r>
        <w:rPr>
          <w:rFonts w:ascii="Arial" w:eastAsia="Arial" w:hAnsi="Arial" w:cs="Arial"/>
          <w:b/>
          <w:color w:val="000000"/>
          <w:sz w:val="20"/>
        </w:rPr>
        <w:t>fact-checked</w:t>
      </w:r>
      <w:r>
        <w:rPr>
          <w:rFonts w:ascii="Arial" w:eastAsia="Arial" w:hAnsi="Arial" w:cs="Arial"/>
          <w:color w:val="000000"/>
          <w:sz w:val="20"/>
        </w:rPr>
        <w:t xml:space="preserve"> before:</w:t>
      </w:r>
    </w:p>
    <w:p w14:paraId="76F55892" w14:textId="77777777" w:rsidR="00FA4267" w:rsidRDefault="006700FD">
      <w:pPr>
        <w:pStyle w:val="Normal88"/>
        <w:spacing w:before="200" w:line="260" w:lineRule="atLeast"/>
        <w:jc w:val="both"/>
      </w:pPr>
      <w:r>
        <w:rPr>
          <w:rFonts w:ascii="Arial" w:eastAsia="Arial" w:hAnsi="Arial" w:cs="Arial"/>
          <w:color w:val="000000"/>
          <w:sz w:val="20"/>
        </w:rPr>
        <w:t>Economy. Trump revisited one of his commonly repeated claims , saying at the beginning of the debate that, under his administration, “we had the greatest economy.”</w:t>
      </w:r>
    </w:p>
    <w:p w14:paraId="3D53C5B0" w14:textId="77777777" w:rsidR="00FA4267" w:rsidRDefault="006700FD">
      <w:pPr>
        <w:pStyle w:val="Normal88"/>
        <w:spacing w:before="200" w:line="260" w:lineRule="atLeast"/>
        <w:jc w:val="both"/>
      </w:pPr>
      <w:r>
        <w:rPr>
          <w:rFonts w:ascii="Arial" w:eastAsia="Arial" w:hAnsi="Arial" w:cs="Arial"/>
          <w:color w:val="000000"/>
          <w:sz w:val="20"/>
        </w:rPr>
        <w:t xml:space="preserve">But the </w:t>
      </w:r>
      <w:r>
        <w:rPr>
          <w:rFonts w:ascii="Arial" w:eastAsia="Arial" w:hAnsi="Arial" w:cs="Arial"/>
          <w:b/>
          <w:color w:val="000000"/>
          <w:sz w:val="20"/>
        </w:rPr>
        <w:t>U.S</w:t>
      </w:r>
      <w:r>
        <w:rPr>
          <w:rFonts w:ascii="Arial" w:eastAsia="Arial" w:hAnsi="Arial" w:cs="Arial"/>
          <w:color w:val="000000"/>
          <w:sz w:val="20"/>
        </w:rPr>
        <w:t>. didn’t have “the greatest economy” under Trump. Economists look to real (inflation-adjusted) gross domestic product growth to measure economic health, and that figure exceeded Trump’</w:t>
      </w:r>
      <w:r>
        <w:rPr>
          <w:rFonts w:ascii="Arial" w:eastAsia="Arial" w:hAnsi="Arial" w:cs="Arial"/>
          <w:b/>
          <w:color w:val="000000"/>
          <w:sz w:val="20"/>
        </w:rPr>
        <w:t>s</w:t>
      </w:r>
      <w:r>
        <w:rPr>
          <w:rFonts w:ascii="Arial" w:eastAsia="Arial" w:hAnsi="Arial" w:cs="Arial"/>
          <w:color w:val="000000"/>
          <w:sz w:val="20"/>
        </w:rPr>
        <w:t xml:space="preserve"> peak year of 3 percent growth more than a dozen times before he took office.</w:t>
      </w:r>
    </w:p>
    <w:p w14:paraId="51D3B319" w14:textId="77777777" w:rsidR="00FA4267" w:rsidRDefault="006700FD">
      <w:pPr>
        <w:pStyle w:val="Normal88"/>
        <w:spacing w:before="200" w:line="260" w:lineRule="atLeast"/>
        <w:jc w:val="both"/>
      </w:pPr>
      <w:r>
        <w:rPr>
          <w:rFonts w:ascii="Arial" w:eastAsia="Arial" w:hAnsi="Arial" w:cs="Arial"/>
          <w:color w:val="000000"/>
          <w:sz w:val="20"/>
        </w:rPr>
        <w:t>Every president since the 1930s except for Barack Obama and Herbert Hoover has seen a year with at least 3 percent growth in GDP.</w:t>
      </w:r>
    </w:p>
    <w:p w14:paraId="418AAED5" w14:textId="77777777" w:rsidR="00FA4267" w:rsidRDefault="006700FD">
      <w:pPr>
        <w:pStyle w:val="Normal88"/>
        <w:spacing w:before="200" w:line="260" w:lineRule="atLeast"/>
        <w:jc w:val="both"/>
      </w:pPr>
      <w:r>
        <w:rPr>
          <w:rFonts w:ascii="Arial" w:eastAsia="Arial" w:hAnsi="Arial" w:cs="Arial"/>
          <w:color w:val="000000"/>
          <w:sz w:val="20"/>
        </w:rPr>
        <w:t>Dictator. The vice president repeated one of her favorite talking points when she claimed Trump “wants to be a dictator on Day 1.” He said he was joking when he said he wouldn’t be a dictator “except for Day 1.”</w:t>
      </w:r>
    </w:p>
    <w:p w14:paraId="0061F8AD" w14:textId="77777777" w:rsidR="00FA4267" w:rsidRDefault="006700FD">
      <w:pPr>
        <w:pStyle w:val="Normal88"/>
        <w:spacing w:before="200" w:line="260" w:lineRule="atLeast"/>
        <w:jc w:val="both"/>
      </w:pPr>
      <w:r>
        <w:rPr>
          <w:rFonts w:ascii="Arial" w:eastAsia="Arial" w:hAnsi="Arial" w:cs="Arial"/>
          <w:color w:val="000000"/>
          <w:sz w:val="20"/>
        </w:rPr>
        <w:t xml:space="preserve">Harris was referring to a comment that Trump made at a Fox News town hall in December. At the event, Sean Hannity gave Trump the chance to respond to critics who warned that Trump would be a dictator if </w:t>
      </w:r>
      <w:r>
        <w:rPr>
          <w:rFonts w:ascii="Arial" w:eastAsia="Arial" w:hAnsi="Arial" w:cs="Arial"/>
          <w:b/>
          <w:color w:val="000000"/>
          <w:sz w:val="20"/>
        </w:rPr>
        <w:t>elected</w:t>
      </w:r>
      <w:r>
        <w:rPr>
          <w:rFonts w:ascii="Arial" w:eastAsia="Arial" w:hAnsi="Arial" w:cs="Arial"/>
          <w:color w:val="000000"/>
          <w:sz w:val="20"/>
        </w:rPr>
        <w:t xml:space="preserve"> to a second term. “Under no circumstances, you are promising America tonight, you would never abuse power as retribution against anybody,” Hannity said . Trump responded, “Except for Day 1.”</w:t>
      </w:r>
    </w:p>
    <w:p w14:paraId="498DA96A" w14:textId="77777777" w:rsidR="00FA4267" w:rsidRDefault="006700FD">
      <w:pPr>
        <w:pStyle w:val="Normal88"/>
        <w:spacing w:before="200" w:line="260" w:lineRule="atLeast"/>
        <w:jc w:val="both"/>
      </w:pPr>
      <w:r>
        <w:rPr>
          <w:rFonts w:ascii="Arial" w:eastAsia="Arial" w:hAnsi="Arial" w:cs="Arial"/>
          <w:color w:val="000000"/>
          <w:sz w:val="20"/>
        </w:rPr>
        <w:t>Trump went on to say, “We’re closing the border. And we’re drilling, drilling, drilling. After that, I’m not a dictator.”</w:t>
      </w:r>
    </w:p>
    <w:p w14:paraId="5AA9138F" w14:textId="77777777" w:rsidR="00FA4267" w:rsidRDefault="006700FD">
      <w:pPr>
        <w:pStyle w:val="Normal88"/>
        <w:spacing w:before="200" w:line="260" w:lineRule="atLeast"/>
        <w:jc w:val="both"/>
      </w:pPr>
      <w:r>
        <w:rPr>
          <w:rFonts w:ascii="Arial" w:eastAsia="Arial" w:hAnsi="Arial" w:cs="Arial"/>
          <w:color w:val="000000"/>
          <w:sz w:val="20"/>
        </w:rPr>
        <w:t>Trump later claimed he was joking with Hannity. In a Feb. 4 interview with Fox News’ Maria Bartiromo, Trump said: “It was with Sean Hannity, and we were having fun, and I said, ‘I’m going to be a dictator,’ because he asked me, ‘Are you really going to be a dictator?’ I said, ‘Absolutely, I’m going to be a dictator for one day.’ I didn’t say from Day 1.”</w:t>
      </w:r>
    </w:p>
    <w:p w14:paraId="23604B30" w14:textId="77777777" w:rsidR="00FA4267" w:rsidRDefault="006700FD">
      <w:pPr>
        <w:pStyle w:val="Normal88"/>
        <w:spacing w:before="200" w:line="260" w:lineRule="atLeast"/>
        <w:jc w:val="both"/>
      </w:pPr>
      <w:r>
        <w:rPr>
          <w:rFonts w:ascii="Arial" w:eastAsia="Arial" w:hAnsi="Arial" w:cs="Arial"/>
          <w:color w:val="000000"/>
          <w:sz w:val="20"/>
        </w:rPr>
        <w:t>Trump told Bartiromo his “dictator” comment was “said in jest.”</w:t>
      </w:r>
    </w:p>
    <w:p w14:paraId="40313C0A" w14:textId="77777777" w:rsidR="00FA4267" w:rsidRDefault="006700FD">
      <w:pPr>
        <w:pStyle w:val="Normal88"/>
        <w:spacing w:before="200" w:line="260" w:lineRule="atLeast"/>
        <w:jc w:val="both"/>
      </w:pPr>
      <w:r>
        <w:rPr>
          <w:rFonts w:ascii="Arial" w:eastAsia="Arial" w:hAnsi="Arial" w:cs="Arial"/>
          <w:color w:val="000000"/>
          <w:sz w:val="20"/>
        </w:rPr>
        <w:t>Border czar. Trump falsely claimed Harris is the “border czar.” She’</w:t>
      </w:r>
      <w:r>
        <w:rPr>
          <w:rFonts w:ascii="Arial" w:eastAsia="Arial" w:hAnsi="Arial" w:cs="Arial"/>
          <w:b/>
          <w:color w:val="000000"/>
          <w:sz w:val="20"/>
        </w:rPr>
        <w:t>s</w:t>
      </w:r>
      <w:r>
        <w:rPr>
          <w:rFonts w:ascii="Arial" w:eastAsia="Arial" w:hAnsi="Arial" w:cs="Arial"/>
          <w:color w:val="000000"/>
          <w:sz w:val="20"/>
        </w:rPr>
        <w:t xml:space="preserve"> not.</w:t>
      </w:r>
    </w:p>
    <w:p w14:paraId="3BD9300A" w14:textId="77777777" w:rsidR="00FA4267" w:rsidRDefault="006700FD">
      <w:pPr>
        <w:pStyle w:val="Normal88"/>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has written , Biden in March 2021 tasked Harris with leading efforts to address the root causes of migration from El Salvador, Guatemala and Honduras. The Central American initiative , known as the “Roots Causes Strategy,” seeks to deter migration from those countries by, among other things, providing funds for natural disasters, fighting corruption, and creating partnerships with the private sector and international organizations.</w:t>
      </w:r>
    </w:p>
    <w:p w14:paraId="1614B266" w14:textId="77777777" w:rsidR="00FA4267" w:rsidRDefault="006700FD">
      <w:pPr>
        <w:pStyle w:val="Normal88"/>
        <w:spacing w:before="200" w:line="260" w:lineRule="atLeast"/>
        <w:jc w:val="both"/>
      </w:pPr>
      <w:r>
        <w:rPr>
          <w:rFonts w:ascii="Arial" w:eastAsia="Arial" w:hAnsi="Arial" w:cs="Arial"/>
          <w:color w:val="000000"/>
          <w:sz w:val="20"/>
        </w:rPr>
        <w:t xml:space="preserve">Harris was not put in charge of </w:t>
      </w:r>
      <w:r>
        <w:rPr>
          <w:rFonts w:ascii="Arial" w:eastAsia="Arial" w:hAnsi="Arial" w:cs="Arial"/>
          <w:b/>
          <w:color w:val="000000"/>
          <w:sz w:val="20"/>
        </w:rPr>
        <w:t>U.S</w:t>
      </w:r>
      <w:r>
        <w:rPr>
          <w:rFonts w:ascii="Arial" w:eastAsia="Arial" w:hAnsi="Arial" w:cs="Arial"/>
          <w:color w:val="000000"/>
          <w:sz w:val="20"/>
        </w:rPr>
        <w:t>. border security, as the “border czar” title implies. That is the responsibility of the secretary of the Department of Homeland Security.</w:t>
      </w:r>
    </w:p>
    <w:p w14:paraId="330CA076" w14:textId="77777777" w:rsidR="00FA4267" w:rsidRDefault="006700FD">
      <w:pPr>
        <w:pStyle w:val="Normal88"/>
        <w:spacing w:before="200" w:line="260" w:lineRule="atLeast"/>
        <w:jc w:val="both"/>
      </w:pPr>
      <w:r>
        <w:rPr>
          <w:rFonts w:ascii="Arial" w:eastAsia="Arial" w:hAnsi="Arial" w:cs="Arial"/>
          <w:color w:val="000000"/>
          <w:sz w:val="20"/>
        </w:rPr>
        <w:t xml:space="preserve">Afghanistan. If Trump had been president during the </w:t>
      </w:r>
      <w:r>
        <w:rPr>
          <w:rFonts w:ascii="Arial" w:eastAsia="Arial" w:hAnsi="Arial" w:cs="Arial"/>
          <w:b/>
          <w:color w:val="000000"/>
          <w:sz w:val="20"/>
        </w:rPr>
        <w:t>U.S</w:t>
      </w:r>
      <w:r>
        <w:rPr>
          <w:rFonts w:ascii="Arial" w:eastAsia="Arial" w:hAnsi="Arial" w:cs="Arial"/>
          <w:color w:val="000000"/>
          <w:sz w:val="20"/>
        </w:rPr>
        <w:t>. withdrawal from Afghanistan, he said , “We wouldn’t have left $85 billion worth of brand new, beautiful military equipment behind.”</w:t>
      </w:r>
    </w:p>
    <w:p w14:paraId="0674AB8F" w14:textId="77777777" w:rsidR="00FA4267" w:rsidRDefault="006700FD">
      <w:pPr>
        <w:pStyle w:val="Normal88"/>
        <w:spacing w:before="200" w:line="260" w:lineRule="atLeast"/>
        <w:jc w:val="both"/>
      </w:pPr>
      <w:r>
        <w:rPr>
          <w:rFonts w:ascii="Arial" w:eastAsia="Arial" w:hAnsi="Arial" w:cs="Arial"/>
          <w:color w:val="000000"/>
          <w:sz w:val="20"/>
        </w:rPr>
        <w:t>But that’</w:t>
      </w:r>
      <w:r>
        <w:rPr>
          <w:rFonts w:ascii="Arial" w:eastAsia="Arial" w:hAnsi="Arial" w:cs="Arial"/>
          <w:b/>
          <w:color w:val="000000"/>
          <w:sz w:val="20"/>
        </w:rPr>
        <w:t>s</w:t>
      </w:r>
      <w:r>
        <w:rPr>
          <w:rFonts w:ascii="Arial" w:eastAsia="Arial" w:hAnsi="Arial" w:cs="Arial"/>
          <w:color w:val="000000"/>
          <w:sz w:val="20"/>
        </w:rPr>
        <w:t xml:space="preserve"> a gross exaggeration . That figure — actually $82.9 billion — was the total amount spent on the Afghanistan Security Forces Fund since the war began in 2001. But it wasn’t all for military equipment, and most of the equipment purchased in those two decades had become inoperable, relocated, decommissioned or destroyed.</w:t>
      </w:r>
    </w:p>
    <w:p w14:paraId="44E63483" w14:textId="77777777" w:rsidR="00FA4267" w:rsidRDefault="006700FD">
      <w:pPr>
        <w:pStyle w:val="Normal88"/>
        <w:spacing w:before="200" w:line="260" w:lineRule="atLeast"/>
        <w:jc w:val="both"/>
      </w:pPr>
      <w:r>
        <w:rPr>
          <w:rFonts w:ascii="Arial" w:eastAsia="Arial" w:hAnsi="Arial" w:cs="Arial"/>
          <w:color w:val="000000"/>
          <w:sz w:val="20"/>
        </w:rPr>
        <w:t xml:space="preserve">CNN reported in April 2022 that a Department of Defense report said $7.12 billion of military equipment the </w:t>
      </w:r>
      <w:r>
        <w:rPr>
          <w:rFonts w:ascii="Arial" w:eastAsia="Arial" w:hAnsi="Arial" w:cs="Arial"/>
          <w:b/>
          <w:color w:val="000000"/>
          <w:sz w:val="20"/>
        </w:rPr>
        <w:t>U.S</w:t>
      </w:r>
      <w:r>
        <w:rPr>
          <w:rFonts w:ascii="Arial" w:eastAsia="Arial" w:hAnsi="Arial" w:cs="Arial"/>
          <w:color w:val="000000"/>
          <w:sz w:val="20"/>
        </w:rPr>
        <w:t xml:space="preserve">. had given to the Afghan government was in Afghanistan after the </w:t>
      </w:r>
      <w:r>
        <w:rPr>
          <w:rFonts w:ascii="Arial" w:eastAsia="Arial" w:hAnsi="Arial" w:cs="Arial"/>
          <w:b/>
          <w:color w:val="000000"/>
          <w:sz w:val="20"/>
        </w:rPr>
        <w:t>U.S</w:t>
      </w:r>
      <w:r>
        <w:rPr>
          <w:rFonts w:ascii="Arial" w:eastAsia="Arial" w:hAnsi="Arial" w:cs="Arial"/>
          <w:color w:val="000000"/>
          <w:sz w:val="20"/>
        </w:rPr>
        <w:t>. withdrawal.</w:t>
      </w:r>
    </w:p>
    <w:p w14:paraId="4E795BD5" w14:textId="77777777" w:rsidR="00FA4267" w:rsidRDefault="006700FD">
      <w:pPr>
        <w:pStyle w:val="Normal88"/>
        <w:spacing w:before="200" w:line="260" w:lineRule="atLeast"/>
        <w:jc w:val="both"/>
      </w:pPr>
      <w:r>
        <w:rPr>
          <w:rFonts w:ascii="Arial" w:eastAsia="Arial" w:hAnsi="Arial" w:cs="Arial"/>
          <w:color w:val="000000"/>
          <w:sz w:val="20"/>
        </w:rPr>
        <w:t>Editor’</w:t>
      </w:r>
      <w:r>
        <w:rPr>
          <w:rFonts w:ascii="Arial" w:eastAsia="Arial" w:hAnsi="Arial" w:cs="Arial"/>
          <w:b/>
          <w:color w:val="000000"/>
          <w:sz w:val="20"/>
        </w:rPr>
        <w:t>s</w:t>
      </w:r>
      <w:r>
        <w:rPr>
          <w:rFonts w:ascii="Arial" w:eastAsia="Arial" w:hAnsi="Arial" w:cs="Arial"/>
          <w:color w:val="000000"/>
          <w:sz w:val="20"/>
        </w:rPr>
        <w:t xml:space="preserve"> note: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does not accept advertising.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relies on grants and individual donations from people like you. Please consider a donation. Credit card donations may be made through the “Donate” page . If you prefer to give by </w:t>
      </w:r>
      <w:r>
        <w:rPr>
          <w:rFonts w:ascii="Arial" w:eastAsia="Arial" w:hAnsi="Arial" w:cs="Arial"/>
          <w:b/>
          <w:color w:val="000000"/>
          <w:sz w:val="20"/>
        </w:rPr>
        <w:t>check</w:t>
      </w:r>
      <w:r>
        <w:rPr>
          <w:rFonts w:ascii="Arial" w:eastAsia="Arial" w:hAnsi="Arial" w:cs="Arial"/>
          <w:color w:val="000000"/>
          <w:sz w:val="20"/>
        </w:rPr>
        <w:t xml:space="preserve">, send to: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Annenberg Public Policy Center, 202 </w:t>
      </w:r>
      <w:r>
        <w:rPr>
          <w:rFonts w:ascii="Arial" w:eastAsia="Arial" w:hAnsi="Arial" w:cs="Arial"/>
          <w:b/>
          <w:color w:val="000000"/>
          <w:sz w:val="20"/>
        </w:rPr>
        <w:t>S</w:t>
      </w:r>
      <w:r>
        <w:rPr>
          <w:rFonts w:ascii="Arial" w:eastAsia="Arial" w:hAnsi="Arial" w:cs="Arial"/>
          <w:color w:val="000000"/>
          <w:sz w:val="20"/>
        </w:rPr>
        <w:t>. 36th St., Philadelphia, PA 19104.</w:t>
      </w:r>
    </w:p>
    <w:p w14:paraId="20C4D6D8" w14:textId="77777777" w:rsidR="00FA4267" w:rsidRDefault="006700FD">
      <w:pPr>
        <w:pStyle w:val="Normal88"/>
        <w:spacing w:before="200" w:line="260" w:lineRule="atLeast"/>
        <w:jc w:val="both"/>
      </w:pPr>
      <w:r>
        <w:rPr>
          <w:rFonts w:ascii="Arial" w:eastAsia="Arial" w:hAnsi="Arial" w:cs="Arial"/>
          <w:color w:val="000000"/>
          <w:sz w:val="20"/>
        </w:rPr>
        <w:t xml:space="preserve">The post </w:t>
      </w:r>
      <w:r>
        <w:rPr>
          <w:rFonts w:ascii="Arial" w:eastAsia="Arial" w:hAnsi="Arial" w:cs="Arial"/>
          <w:b/>
          <w:color w:val="000000"/>
          <w:sz w:val="20"/>
        </w:rPr>
        <w:t>Fact-checking</w:t>
      </w:r>
      <w:r>
        <w:rPr>
          <w:rFonts w:ascii="Arial" w:eastAsia="Arial" w:hAnsi="Arial" w:cs="Arial"/>
          <w:color w:val="000000"/>
          <w:sz w:val="20"/>
        </w:rPr>
        <w:t xml:space="preserve"> the Harris-Trump debate appeared first on Roll Call .</w:t>
      </w:r>
    </w:p>
    <w:p w14:paraId="3A72D57D" w14:textId="77777777" w:rsidR="00FA4267" w:rsidRDefault="006700FD">
      <w:pPr>
        <w:pStyle w:val="Normal88"/>
        <w:keepNext/>
        <w:spacing w:before="240" w:line="340" w:lineRule="atLeast"/>
      </w:pPr>
      <w:bookmarkStart w:id="264" w:name="Classification_86"/>
      <w:bookmarkEnd w:id="264"/>
      <w:r>
        <w:rPr>
          <w:rFonts w:ascii="Arial" w:eastAsia="Arial" w:hAnsi="Arial" w:cs="Arial"/>
          <w:b/>
          <w:color w:val="000000"/>
          <w:sz w:val="28"/>
        </w:rPr>
        <w:t>Classification</w:t>
      </w:r>
    </w:p>
    <w:p w14:paraId="6274FF04" w14:textId="46BB3993" w:rsidR="00FA4267" w:rsidRDefault="006700FD">
      <w:pPr>
        <w:pStyle w:val="Normal88"/>
        <w:spacing w:line="60" w:lineRule="exact"/>
      </w:pPr>
      <w:r>
        <w:rPr>
          <w:noProof/>
        </w:rPr>
        <mc:AlternateContent>
          <mc:Choice Requires="wps">
            <w:drawing>
              <wp:anchor distT="0" distB="0" distL="114300" distR="114300" simplePos="0" relativeHeight="251974656" behindDoc="0" locked="0" layoutInCell="1" allowOverlap="1" wp14:anchorId="7F5ADAEA" wp14:editId="3BDDCAD6">
                <wp:simplePos x="0" y="0"/>
                <wp:positionH relativeFrom="column">
                  <wp:posOffset>0</wp:posOffset>
                </wp:positionH>
                <wp:positionV relativeFrom="paragraph">
                  <wp:posOffset>25400</wp:posOffset>
                </wp:positionV>
                <wp:extent cx="6502400" cy="0"/>
                <wp:effectExtent l="15875" t="13335" r="15875" b="15240"/>
                <wp:wrapTopAndBottom/>
                <wp:docPr id="125281943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F01F3" id="Line 425"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D6817CB" w14:textId="77777777" w:rsidR="00FA4267" w:rsidRDefault="00FA4267">
      <w:pPr>
        <w:pStyle w:val="Normal88"/>
        <w:spacing w:line="120" w:lineRule="exact"/>
      </w:pPr>
    </w:p>
    <w:p w14:paraId="5D658A54" w14:textId="77777777" w:rsidR="00FA4267" w:rsidRDefault="006700FD">
      <w:pPr>
        <w:pStyle w:val="Normal8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B78B294" w14:textId="77777777" w:rsidR="00FA4267" w:rsidRDefault="006700FD">
      <w:pPr>
        <w:pStyle w:val="Normal8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00678720" w14:textId="77777777" w:rsidR="00FA4267" w:rsidRDefault="006700FD">
      <w:pPr>
        <w:pStyle w:val="Normal88"/>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666806647</w:t>
      </w:r>
    </w:p>
    <w:p w14:paraId="1EB78250" w14:textId="77777777" w:rsidR="00FA4267" w:rsidRDefault="006700FD">
      <w:pPr>
        <w:pStyle w:val="Normal8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PRICE INCREASES (98%); PRICES (91%); </w:t>
      </w:r>
      <w:r>
        <w:rPr>
          <w:rFonts w:ascii="Arial" w:eastAsia="Arial" w:hAnsi="Arial" w:cs="Arial"/>
          <w:b/>
          <w:color w:val="000000"/>
          <w:sz w:val="20"/>
        </w:rPr>
        <w:t>FACT CHECKING</w:t>
      </w:r>
      <w:r>
        <w:rPr>
          <w:rFonts w:ascii="Arial" w:eastAsia="Arial" w:hAnsi="Arial" w:cs="Arial"/>
          <w:color w:val="000000"/>
          <w:sz w:val="20"/>
        </w:rPr>
        <w:t xml:space="preserve"> (90%); TARIFFS &amp; DUTIES (90%); TAXES &amp; TAXATION (90%); LIBERALISM (89%); ECONOMICS (88%); NEGATIVE EMPLOYMENT NEWS (88%); ABORTION (86%); US DEMOCRATIC PARTY (79%); 2022 RUSSIAN WAR ON UKRAINE (78%); RUSSIA-UKRAINE CONFLICTS (78%); BIPARTISANSHIP (77%); US PRESIDENTIAL CANDIDATES 2008 (77%); CAMPAIGNS &amp; </w:t>
      </w:r>
      <w:r>
        <w:rPr>
          <w:rFonts w:ascii="Arial" w:eastAsia="Arial" w:hAnsi="Arial" w:cs="Arial"/>
          <w:b/>
          <w:color w:val="000000"/>
          <w:sz w:val="20"/>
        </w:rPr>
        <w:t>ELECTIONS</w:t>
      </w:r>
      <w:r>
        <w:rPr>
          <w:rFonts w:ascii="Arial" w:eastAsia="Arial" w:hAnsi="Arial" w:cs="Arial"/>
          <w:color w:val="000000"/>
          <w:sz w:val="20"/>
        </w:rPr>
        <w:t xml:space="preserve"> (76%); CRIME, LAW ENFORCEMENT &amp; CORRECTIONS (76%); FALSE STATEMENTS (76%); NEGATIVE NEWS (76%); BLUE COLLAR WORKERS (75%); 2021 US CAPITOL RIOTS (73%); ECONOMIC DEPRESSION (73%); ECONOMY &amp; ECONOMIC INDICATORS (73%); CONSERVATISM (72%); IMPORT TRADE (72%); POLITICAL PARTIES (72%); HOMICIDE (70%); IMMIGRATION (70%); IMMIGRATION, CITIZENSHIP &amp; DISPLACEMENT (70%); POLICE FORCES (69%); GREAT DEPRESSION (68%); LAYOFFS &amp; DISMISSALS (68%); UNEMPLOYMENT RATES (68%); ABORTION REGULATION &amp; POLICY (63%); ABORTION RIGHTS (63%); POPULATION CHARACTERISTICS (63%); REPRODUCTIVE RIGHTS (63%); LABOR UNIONS (60%); POLITICAL CANDIDATES (60%); RESEARCH INSTITUTES (53%)</w:t>
      </w:r>
    </w:p>
    <w:p w14:paraId="010EE693" w14:textId="77777777" w:rsidR="00FA4267" w:rsidRDefault="006700FD">
      <w:pPr>
        <w:pStyle w:val="Normal88"/>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(57%)</w:t>
      </w:r>
    </w:p>
    <w:p w14:paraId="33B0370C" w14:textId="77777777" w:rsidR="00FA4267" w:rsidRDefault="006700FD">
      <w:pPr>
        <w:pStyle w:val="Normal88"/>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(57%)</w:t>
      </w:r>
    </w:p>
    <w:p w14:paraId="0A3C9032" w14:textId="77777777" w:rsidR="00FA4267" w:rsidRDefault="006700FD">
      <w:pPr>
        <w:pStyle w:val="Normal8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(57%); SIC7374 COMPUTER PROCESSING &amp; DATA PREPARATION &amp; PROCESSING SERVICES (57%); PRICE INCREASES (98%); MANUFACTURING (76%); ABORTION REGULATION &amp; POLICY (63%); PSYCHIATRIC HOSPITALS (63%); RESIDENTIAL CARE (60%)</w:t>
      </w:r>
    </w:p>
    <w:p w14:paraId="50747C0F" w14:textId="77777777" w:rsidR="00FA4267" w:rsidRDefault="006700FD">
      <w:pPr>
        <w:pStyle w:val="Normal88"/>
        <w:spacing w:before="240" w:line="260" w:lineRule="atLeast"/>
      </w:pPr>
      <w:r>
        <w:br/>
      </w:r>
      <w:r>
        <w:rPr>
          <w:rFonts w:ascii="Arial" w:eastAsia="Arial" w:hAnsi="Arial" w:cs="Arial"/>
          <w:b/>
          <w:color w:val="000000"/>
          <w:sz w:val="20"/>
        </w:rPr>
        <w:t>Person:</w:t>
      </w:r>
      <w:r>
        <w:rPr>
          <w:rFonts w:ascii="Arial" w:eastAsia="Arial" w:hAnsi="Arial" w:cs="Arial"/>
          <w:color w:val="000000"/>
          <w:sz w:val="20"/>
        </w:rPr>
        <w:t> KAMALA HARRIS (92%); DONALD TRUMP (89%); JOE BIDEN (79%); TIMOTHY J WALZ (57%)</w:t>
      </w:r>
    </w:p>
    <w:p w14:paraId="1FC81BE3" w14:textId="77777777" w:rsidR="00FA4267" w:rsidRDefault="006700FD">
      <w:pPr>
        <w:pStyle w:val="Normal8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OHIO, USA (92%); MASSACHUSETTS, USA (79%); UNITED STATES (96%); RUSSIA (93%); EUROPE (92%); ASIA (90%); GERMANY (90%); UKRAINE (90%); EASTERN ASIA (79%); AFGHANISTAN (78%); WESTERN EUROPE (78%); CENTRAL AMERICA (58%); EASTERN EUROPE (58%); Massachusetts &amp; Ohio; United States, Russia, Ukraine, Germany, Afghanistan, China &amp; Mexico; Americas, Northern America; Europe, Eastern Europe; Europe, Western Europe; Asia, Southern Asia; Asia, Eastern Asia; Americas, Central America</w:t>
      </w:r>
    </w:p>
    <w:p w14:paraId="5AE299BF" w14:textId="77777777" w:rsidR="00FA4267" w:rsidRDefault="006700FD">
      <w:pPr>
        <w:pStyle w:val="Normal8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11, 2024</w:t>
      </w:r>
    </w:p>
    <w:p w14:paraId="42311CC3" w14:textId="77777777" w:rsidR="00FA4267" w:rsidRDefault="00FA4267">
      <w:pPr>
        <w:pStyle w:val="Normal88"/>
      </w:pPr>
    </w:p>
    <w:p w14:paraId="71293FA6" w14:textId="05859F5A" w:rsidR="00FA4267" w:rsidRDefault="006700FD">
      <w:pPr>
        <w:pStyle w:val="Normal8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5680" behindDoc="0" locked="0" layoutInCell="1" allowOverlap="1" wp14:anchorId="5B8D465C" wp14:editId="2898B5DD">
                <wp:simplePos x="0" y="0"/>
                <wp:positionH relativeFrom="column">
                  <wp:posOffset>0</wp:posOffset>
                </wp:positionH>
                <wp:positionV relativeFrom="paragraph">
                  <wp:posOffset>127000</wp:posOffset>
                </wp:positionV>
                <wp:extent cx="6502400" cy="0"/>
                <wp:effectExtent l="6350" t="10160" r="15875" b="8890"/>
                <wp:wrapNone/>
                <wp:docPr id="828594218"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34DAF" id="Line 426"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67BC933" w14:textId="77777777" w:rsidR="00FA4267" w:rsidRDefault="00FA4267">
      <w:pPr>
        <w:pStyle w:val="Normal89"/>
        <w:sectPr w:rsidR="00FA4267">
          <w:headerReference w:type="even" r:id="rId2981"/>
          <w:headerReference w:type="default" r:id="rId2982"/>
          <w:footerReference w:type="even" r:id="rId2983"/>
          <w:footerReference w:type="default" r:id="rId2984"/>
          <w:headerReference w:type="first" r:id="rId2985"/>
          <w:footerReference w:type="first" r:id="rId2986"/>
          <w:pgSz w:w="12240" w:h="15840"/>
          <w:pgMar w:top="840" w:right="1000" w:bottom="840" w:left="1000" w:header="400" w:footer="400" w:gutter="0"/>
          <w:cols w:space="720"/>
          <w:titlePg/>
        </w:sectPr>
      </w:pPr>
    </w:p>
    <w:p w14:paraId="65E29A24" w14:textId="77777777" w:rsidR="00FA4267" w:rsidRDefault="00FA4267">
      <w:pPr>
        <w:pStyle w:val="Normal89"/>
      </w:pPr>
    </w:p>
    <w:p w14:paraId="41405781" w14:textId="4C51F629" w:rsidR="00FA4267" w:rsidRDefault="006700FD">
      <w:pPr>
        <w:pStyle w:val="Normal89"/>
      </w:pPr>
      <w:r>
        <w:rPr>
          <w:noProof/>
        </w:rPr>
        <w:drawing>
          <wp:inline distT="0" distB="0" distL="0" distR="0" wp14:anchorId="55D111DC" wp14:editId="27ADA9A5">
            <wp:extent cx="1879600" cy="381000"/>
            <wp:effectExtent l="0" t="0" r="0" b="0"/>
            <wp:docPr id="117" name="Picture 1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5C69D670" w14:textId="1CB1196D" w:rsidR="00FA4267" w:rsidRDefault="006700FD" w:rsidP="00001BCC">
      <w:pPr>
        <w:pStyle w:val="Heading187"/>
        <w:keepNext w:val="0"/>
        <w:numPr>
          <w:ilvl w:val="0"/>
          <w:numId w:val="140"/>
        </w:numPr>
        <w:spacing w:after="200" w:line="340" w:lineRule="atLeast"/>
        <w:jc w:val="center"/>
      </w:pPr>
      <w:hyperlink r:id="rId2987" w:history="1">
        <w:r>
          <w:rPr>
            <w:rFonts w:eastAsia="Arial"/>
            <w:color w:val="0077CC"/>
            <w:sz w:val="28"/>
            <w:u w:val="single"/>
            <w:shd w:val="clear" w:color="auto" w:fill="FFFFFF"/>
          </w:rPr>
          <w:t>Why Kamala Harris and Donald Trump Don't Need to Worry About Deepfakes</w:t>
        </w:r>
      </w:hyperlink>
    </w:p>
    <w:p w14:paraId="63547A13" w14:textId="77777777" w:rsidR="00FA4267" w:rsidRDefault="006700FD">
      <w:pPr>
        <w:pStyle w:val="Normal89"/>
        <w:spacing w:before="120" w:line="260" w:lineRule="atLeast"/>
        <w:jc w:val="center"/>
      </w:pPr>
      <w:r>
        <w:rPr>
          <w:rFonts w:ascii="Arial" w:eastAsia="Arial" w:hAnsi="Arial" w:cs="Arial"/>
          <w:color w:val="000000"/>
          <w:sz w:val="20"/>
        </w:rPr>
        <w:t>Politico.com</w:t>
      </w:r>
    </w:p>
    <w:p w14:paraId="3ADC209E" w14:textId="77777777" w:rsidR="00FA4267" w:rsidRDefault="006700FD">
      <w:pPr>
        <w:pStyle w:val="Normal89"/>
        <w:spacing w:before="120" w:line="260" w:lineRule="atLeast"/>
        <w:jc w:val="center"/>
      </w:pPr>
      <w:r>
        <w:rPr>
          <w:rFonts w:ascii="Arial" w:eastAsia="Arial" w:hAnsi="Arial" w:cs="Arial"/>
          <w:color w:val="000000"/>
          <w:sz w:val="20"/>
        </w:rPr>
        <w:t>October 28, 2024 Monday 9:00 AM GMT</w:t>
      </w:r>
    </w:p>
    <w:p w14:paraId="29DC0E96" w14:textId="77777777" w:rsidR="00FA4267" w:rsidRDefault="00FA4267">
      <w:pPr>
        <w:pStyle w:val="Normal89"/>
        <w:spacing w:line="240" w:lineRule="atLeast"/>
        <w:jc w:val="both"/>
      </w:pPr>
      <w:bookmarkStart w:id="265" w:name="Bookmark_89"/>
      <w:bookmarkEnd w:id="265"/>
    </w:p>
    <w:p w14:paraId="7A286B61" w14:textId="77777777" w:rsidR="00FA4267" w:rsidRDefault="006700FD">
      <w:pPr>
        <w:pStyle w:val="Normal89"/>
        <w:spacing w:before="120" w:line="220" w:lineRule="atLeast"/>
      </w:pPr>
      <w:r>
        <w:br/>
      </w:r>
      <w:r>
        <w:rPr>
          <w:rFonts w:ascii="Arial" w:eastAsia="Arial" w:hAnsi="Arial" w:cs="Arial"/>
          <w:color w:val="000000"/>
          <w:sz w:val="16"/>
        </w:rPr>
        <w:t>Copyright 2024 Politico LLC All Rights Reserved</w:t>
      </w:r>
    </w:p>
    <w:p w14:paraId="7BAC4EBD" w14:textId="77777777" w:rsidR="00FA4267" w:rsidRDefault="006700FD">
      <w:pPr>
        <w:pStyle w:val="Normal89"/>
        <w:spacing w:before="120" w:line="260" w:lineRule="atLeast"/>
      </w:pPr>
      <w:r>
        <w:rPr>
          <w:rFonts w:ascii="Arial" w:eastAsia="Arial" w:hAnsi="Arial" w:cs="Arial"/>
          <w:b/>
          <w:color w:val="000000"/>
          <w:sz w:val="20"/>
        </w:rPr>
        <w:t>Section:</w:t>
      </w:r>
      <w:r>
        <w:rPr>
          <w:rFonts w:ascii="Arial" w:eastAsia="Arial" w:hAnsi="Arial" w:cs="Arial"/>
          <w:color w:val="000000"/>
          <w:sz w:val="20"/>
        </w:rPr>
        <w:t> POLITICOPICKS</w:t>
      </w:r>
    </w:p>
    <w:p w14:paraId="1C559515" w14:textId="77777777" w:rsidR="00FA4267" w:rsidRDefault="006700FD">
      <w:pPr>
        <w:pStyle w:val="Normal89"/>
        <w:spacing w:before="120" w:line="260" w:lineRule="atLeast"/>
      </w:pPr>
      <w:r>
        <w:rPr>
          <w:rFonts w:ascii="Arial" w:eastAsia="Arial" w:hAnsi="Arial" w:cs="Arial"/>
          <w:b/>
          <w:color w:val="000000"/>
          <w:sz w:val="20"/>
        </w:rPr>
        <w:t>Length:</w:t>
      </w:r>
      <w:r>
        <w:rPr>
          <w:rFonts w:ascii="Arial" w:eastAsia="Arial" w:hAnsi="Arial" w:cs="Arial"/>
          <w:color w:val="000000"/>
          <w:sz w:val="20"/>
        </w:rPr>
        <w:t> 1396 words</w:t>
      </w:r>
    </w:p>
    <w:p w14:paraId="1A451A2D" w14:textId="77777777" w:rsidR="00FA4267" w:rsidRDefault="006700FD">
      <w:pPr>
        <w:pStyle w:val="Normal89"/>
        <w:spacing w:before="120" w:line="260" w:lineRule="atLeast"/>
      </w:pPr>
      <w:r>
        <w:rPr>
          <w:rFonts w:ascii="Arial" w:eastAsia="Arial" w:hAnsi="Arial" w:cs="Arial"/>
          <w:b/>
          <w:color w:val="000000"/>
          <w:sz w:val="20"/>
        </w:rPr>
        <w:t>Byline:</w:t>
      </w:r>
      <w:r>
        <w:rPr>
          <w:rFonts w:ascii="Arial" w:eastAsia="Arial" w:hAnsi="Arial" w:cs="Arial"/>
          <w:color w:val="000000"/>
          <w:sz w:val="20"/>
        </w:rPr>
        <w:t> Sasha Issenberg</w:t>
      </w:r>
    </w:p>
    <w:p w14:paraId="6809F820" w14:textId="77777777" w:rsidR="00FA4267" w:rsidRDefault="006700FD">
      <w:pPr>
        <w:pStyle w:val="Normal89"/>
        <w:spacing w:line="260" w:lineRule="atLeast"/>
      </w:pPr>
      <w:r>
        <w:rPr>
          <w:rFonts w:ascii="Arial" w:eastAsia="Arial" w:hAnsi="Arial" w:cs="Arial"/>
          <w:b/>
          <w:color w:val="000000"/>
          <w:sz w:val="20"/>
        </w:rPr>
        <w:t>Highlight:</w:t>
      </w:r>
      <w:r>
        <w:rPr>
          <w:rFonts w:ascii="Arial" w:eastAsia="Arial" w:hAnsi="Arial" w:cs="Arial"/>
          <w:color w:val="000000"/>
          <w:sz w:val="20"/>
        </w:rPr>
        <w:t> It'</w:t>
      </w:r>
      <w:r>
        <w:rPr>
          <w:rFonts w:ascii="Arial" w:eastAsia="Arial" w:hAnsi="Arial" w:cs="Arial"/>
          <w:b/>
          <w:color w:val="000000"/>
          <w:sz w:val="20"/>
        </w:rPr>
        <w:t>s</w:t>
      </w:r>
      <w:r>
        <w:rPr>
          <w:rFonts w:ascii="Arial" w:eastAsia="Arial" w:hAnsi="Arial" w:cs="Arial"/>
          <w:color w:val="000000"/>
          <w:sz w:val="20"/>
        </w:rPr>
        <w:t xml:space="preserve"> not the presidential campaign that people need to be concerned with - it'</w:t>
      </w:r>
      <w:r>
        <w:rPr>
          <w:rFonts w:ascii="Arial" w:eastAsia="Arial" w:hAnsi="Arial" w:cs="Arial"/>
          <w:b/>
          <w:color w:val="000000"/>
          <w:sz w:val="20"/>
        </w:rPr>
        <w:t>s</w:t>
      </w:r>
      <w:r>
        <w:rPr>
          <w:rFonts w:ascii="Arial" w:eastAsia="Arial" w:hAnsi="Arial" w:cs="Arial"/>
          <w:color w:val="000000"/>
          <w:sz w:val="20"/>
        </w:rPr>
        <w:t xml:space="preserve"> local races.</w:t>
      </w:r>
    </w:p>
    <w:p w14:paraId="6180E446" w14:textId="77777777" w:rsidR="00FA4267" w:rsidRDefault="006700FD">
      <w:pPr>
        <w:pStyle w:val="Normal89"/>
        <w:keepNext/>
        <w:spacing w:before="240" w:line="340" w:lineRule="atLeast"/>
      </w:pPr>
      <w:bookmarkStart w:id="266" w:name="Body_87"/>
      <w:bookmarkEnd w:id="266"/>
      <w:r>
        <w:rPr>
          <w:rFonts w:ascii="Arial" w:eastAsia="Arial" w:hAnsi="Arial" w:cs="Arial"/>
          <w:b/>
          <w:color w:val="000000"/>
          <w:sz w:val="28"/>
        </w:rPr>
        <w:t>Body</w:t>
      </w:r>
    </w:p>
    <w:p w14:paraId="28C24CEA" w14:textId="35698153" w:rsidR="00FA4267" w:rsidRDefault="006700FD">
      <w:pPr>
        <w:pStyle w:val="Normal89"/>
        <w:spacing w:line="60" w:lineRule="exact"/>
      </w:pPr>
      <w:r>
        <w:rPr>
          <w:noProof/>
        </w:rPr>
        <mc:AlternateContent>
          <mc:Choice Requires="wps">
            <w:drawing>
              <wp:anchor distT="0" distB="0" distL="114300" distR="114300" simplePos="0" relativeHeight="251976704" behindDoc="0" locked="0" layoutInCell="1" allowOverlap="1" wp14:anchorId="50A707FA" wp14:editId="09FFCD09">
                <wp:simplePos x="0" y="0"/>
                <wp:positionH relativeFrom="column">
                  <wp:posOffset>0</wp:posOffset>
                </wp:positionH>
                <wp:positionV relativeFrom="paragraph">
                  <wp:posOffset>25400</wp:posOffset>
                </wp:positionV>
                <wp:extent cx="6502400" cy="0"/>
                <wp:effectExtent l="15875" t="15875" r="15875" b="12700"/>
                <wp:wrapTopAndBottom/>
                <wp:docPr id="1069511594"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E2DE" id="Line 428"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10D6DAC" w14:textId="77777777" w:rsidR="00FA4267" w:rsidRDefault="00FA4267">
      <w:pPr>
        <w:pStyle w:val="Normal89"/>
      </w:pPr>
    </w:p>
    <w:p w14:paraId="3B352FF5" w14:textId="77777777" w:rsidR="00FA4267" w:rsidRDefault="006700FD">
      <w:pPr>
        <w:pStyle w:val="Normal89"/>
        <w:spacing w:before="200" w:line="260" w:lineRule="atLeast"/>
        <w:jc w:val="both"/>
      </w:pPr>
      <w:r>
        <w:rPr>
          <w:rFonts w:ascii="Arial" w:eastAsia="Arial" w:hAnsi="Arial" w:cs="Arial"/>
          <w:color w:val="000000"/>
          <w:sz w:val="20"/>
        </w:rPr>
        <w:t xml:space="preserve">If you want to agonize over a 2024 </w:t>
      </w:r>
      <w:r>
        <w:rPr>
          <w:rFonts w:ascii="Arial" w:eastAsia="Arial" w:hAnsi="Arial" w:cs="Arial"/>
          <w:b/>
          <w:color w:val="000000"/>
          <w:sz w:val="20"/>
        </w:rPr>
        <w:t>election</w:t>
      </w:r>
      <w:r>
        <w:rPr>
          <w:rFonts w:ascii="Arial" w:eastAsia="Arial" w:hAnsi="Arial" w:cs="Arial"/>
          <w:color w:val="000000"/>
          <w:sz w:val="20"/>
        </w:rPr>
        <w:t xml:space="preserve"> that will be upended by a viral falsehood or deepfake, stop worrying about Kamala Harris and Donald Trump and turn your eyes to the local candidates whose names you might not even know yet.</w:t>
      </w:r>
    </w:p>
    <w:p w14:paraId="027DA6FE" w14:textId="77777777" w:rsidR="00FA4267" w:rsidRDefault="006700FD">
      <w:pPr>
        <w:pStyle w:val="Normal89"/>
        <w:spacing w:before="200" w:line="260" w:lineRule="atLeast"/>
        <w:jc w:val="both"/>
      </w:pPr>
      <w:r>
        <w:rPr>
          <w:rFonts w:ascii="Arial" w:eastAsia="Arial" w:hAnsi="Arial" w:cs="Arial"/>
          <w:color w:val="000000"/>
          <w:sz w:val="20"/>
        </w:rPr>
        <w:t xml:space="preserve">The public conversation about disinformation is inevitably trained on the presidential race, where the Justice Department has charged foreign operations with trying to shape the </w:t>
      </w:r>
      <w:r>
        <w:rPr>
          <w:rFonts w:ascii="Arial" w:eastAsia="Arial" w:hAnsi="Arial" w:cs="Arial"/>
          <w:b/>
          <w:color w:val="000000"/>
          <w:sz w:val="20"/>
        </w:rPr>
        <w:t>election</w:t>
      </w:r>
      <w:r>
        <w:rPr>
          <w:rFonts w:ascii="Arial" w:eastAsia="Arial" w:hAnsi="Arial" w:cs="Arial"/>
          <w:color w:val="000000"/>
          <w:sz w:val="20"/>
        </w:rPr>
        <w:t xml:space="preserve"> through digital malfeasance. Iranian hackers stole and distributed confidential Trump campaign records, according to one indictment. Other researchers have traced a manufactured news story accusing Harris of vehicular homicide back to a Kremlin-affiliated troll farm.</w:t>
      </w:r>
    </w:p>
    <w:p w14:paraId="297C21B6" w14:textId="77777777" w:rsidR="00FA4267" w:rsidRDefault="006700FD">
      <w:pPr>
        <w:pStyle w:val="Normal89"/>
        <w:spacing w:before="200" w:line="260" w:lineRule="atLeast"/>
        <w:jc w:val="both"/>
      </w:pPr>
      <w:r>
        <w:rPr>
          <w:rFonts w:ascii="Arial" w:eastAsia="Arial" w:hAnsi="Arial" w:cs="Arial"/>
          <w:color w:val="000000"/>
          <w:sz w:val="20"/>
        </w:rPr>
        <w:t>But how many people caught the incident that occurred ahead of Utah'</w:t>
      </w:r>
      <w:r>
        <w:rPr>
          <w:rFonts w:ascii="Arial" w:eastAsia="Arial" w:hAnsi="Arial" w:cs="Arial"/>
          <w:b/>
          <w:color w:val="000000"/>
          <w:sz w:val="20"/>
        </w:rPr>
        <w:t>s</w:t>
      </w:r>
      <w:r>
        <w:rPr>
          <w:rFonts w:ascii="Arial" w:eastAsia="Arial" w:hAnsi="Arial" w:cs="Arial"/>
          <w:color w:val="000000"/>
          <w:sz w:val="20"/>
        </w:rPr>
        <w:t xml:space="preserve"> GOP primary for governor? A video that impersonated Gov. Spencer Cox'</w:t>
      </w:r>
      <w:r>
        <w:rPr>
          <w:rFonts w:ascii="Arial" w:eastAsia="Arial" w:hAnsi="Arial" w:cs="Arial"/>
          <w:b/>
          <w:color w:val="000000"/>
          <w:sz w:val="20"/>
        </w:rPr>
        <w:t>s</w:t>
      </w:r>
      <w:r>
        <w:rPr>
          <w:rFonts w:ascii="Arial" w:eastAsia="Arial" w:hAnsi="Arial" w:cs="Arial"/>
          <w:color w:val="000000"/>
          <w:sz w:val="20"/>
        </w:rPr>
        <w:t xml:space="preserve"> voice falsely showed the Republican admitting to the "fraudulent collection of signatures" on his ballot-access petition - and quickly caught fire on social media. It remains accessible and easy to share on the platform X as Cox seeks to win a second term next month.</w:t>
      </w:r>
    </w:p>
    <w:p w14:paraId="1A2608E1" w14:textId="77777777" w:rsidR="00FA4267" w:rsidRDefault="006700FD">
      <w:pPr>
        <w:pStyle w:val="Normal89"/>
        <w:spacing w:before="200" w:line="260" w:lineRule="atLeast"/>
        <w:jc w:val="both"/>
      </w:pPr>
      <w:r>
        <w:rPr>
          <w:rFonts w:ascii="Arial" w:eastAsia="Arial" w:hAnsi="Arial" w:cs="Arial"/>
          <w:color w:val="000000"/>
          <w:sz w:val="20"/>
        </w:rPr>
        <w:t>Amid billions of dollars spent trying to move opinions using traditional methods, it'</w:t>
      </w:r>
      <w:r>
        <w:rPr>
          <w:rFonts w:ascii="Arial" w:eastAsia="Arial" w:hAnsi="Arial" w:cs="Arial"/>
          <w:b/>
          <w:color w:val="000000"/>
          <w:sz w:val="20"/>
        </w:rPr>
        <w:t>s</w:t>
      </w:r>
      <w:r>
        <w:rPr>
          <w:rFonts w:ascii="Arial" w:eastAsia="Arial" w:hAnsi="Arial" w:cs="Arial"/>
          <w:color w:val="000000"/>
          <w:sz w:val="20"/>
        </w:rPr>
        <w:t xml:space="preserve"> unlikely a deepfake attack on Trump or Harris would swing the presidential </w:t>
      </w:r>
      <w:r>
        <w:rPr>
          <w:rFonts w:ascii="Arial" w:eastAsia="Arial" w:hAnsi="Arial" w:cs="Arial"/>
          <w:b/>
          <w:color w:val="000000"/>
          <w:sz w:val="20"/>
        </w:rPr>
        <w:t>election</w:t>
      </w:r>
      <w:r>
        <w:rPr>
          <w:rFonts w:ascii="Arial" w:eastAsia="Arial" w:hAnsi="Arial" w:cs="Arial"/>
          <w:color w:val="000000"/>
          <w:sz w:val="20"/>
        </w:rPr>
        <w:t>. But the situation is far different as one moves down the ballot, where voters' views of candidates are likely to be more susceptible to new information, whether or not it'</w:t>
      </w:r>
      <w:r>
        <w:rPr>
          <w:rFonts w:ascii="Arial" w:eastAsia="Arial" w:hAnsi="Arial" w:cs="Arial"/>
          <w:b/>
          <w:color w:val="000000"/>
          <w:sz w:val="20"/>
        </w:rPr>
        <w:t>s</w:t>
      </w:r>
      <w:r>
        <w:rPr>
          <w:rFonts w:ascii="Arial" w:eastAsia="Arial" w:hAnsi="Arial" w:cs="Arial"/>
          <w:color w:val="000000"/>
          <w:sz w:val="20"/>
        </w:rPr>
        <w:t xml:space="preserve"> true.</w:t>
      </w:r>
    </w:p>
    <w:p w14:paraId="402F6E57" w14:textId="77777777" w:rsidR="00FA4267" w:rsidRDefault="006700FD">
      <w:pPr>
        <w:pStyle w:val="Normal89"/>
        <w:spacing w:before="200" w:line="260" w:lineRule="atLeast"/>
        <w:jc w:val="both"/>
      </w:pPr>
      <w:r>
        <w:rPr>
          <w:rFonts w:ascii="Arial" w:eastAsia="Arial" w:hAnsi="Arial" w:cs="Arial"/>
          <w:color w:val="000000"/>
          <w:sz w:val="20"/>
        </w:rPr>
        <w:t>That is especially perilous to candidates for offices like county treasurer, city council or state legislature where campaigns typically lack the tools to anticipate viral attacks and the experience to effectively react to them. For a candidate otherwise unfamiliar to voters, and with little ability to communicate with them through advertising or press coverage, that could be the difference between an unwelcome distraction and an existential threat.</w:t>
      </w:r>
    </w:p>
    <w:p w14:paraId="76A8C7D5" w14:textId="77777777" w:rsidR="00FA4267" w:rsidRDefault="006700FD">
      <w:pPr>
        <w:pStyle w:val="Normal89"/>
        <w:spacing w:before="200" w:line="260" w:lineRule="atLeast"/>
        <w:jc w:val="both"/>
      </w:pPr>
      <w:r>
        <w:rPr>
          <w:rFonts w:ascii="Arial" w:eastAsia="Arial" w:hAnsi="Arial" w:cs="Arial"/>
          <w:color w:val="000000"/>
          <w:sz w:val="20"/>
        </w:rPr>
        <w:t>"The platforms don't have the resources to monitor across all of the races, the candidates have less resources to counter and monitor disinfo, let alone know who at the platforms to contact," said Katie Harbath, a former Facebook policy director who oversaw the company'</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w:t>
      </w:r>
      <w:r>
        <w:rPr>
          <w:rFonts w:ascii="Arial" w:eastAsia="Arial" w:hAnsi="Arial" w:cs="Arial"/>
          <w:color w:val="000000"/>
          <w:sz w:val="20"/>
        </w:rPr>
        <w:t xml:space="preserve"> business. "This creates a perfect storm where it doesn't take a bad actor much effort to wreak havoc."</w:t>
      </w:r>
    </w:p>
    <w:p w14:paraId="44073A7A" w14:textId="77777777" w:rsidR="00FA4267" w:rsidRDefault="006700FD">
      <w:pPr>
        <w:pStyle w:val="Normal89"/>
        <w:spacing w:before="200" w:line="260" w:lineRule="atLeast"/>
        <w:jc w:val="both"/>
      </w:pPr>
      <w:r>
        <w:rPr>
          <w:rFonts w:ascii="Arial" w:eastAsia="Arial" w:hAnsi="Arial" w:cs="Arial"/>
          <w:color w:val="000000"/>
          <w:sz w:val="20"/>
        </w:rPr>
        <w:t xml:space="preserve">Since the 2016 </w:t>
      </w:r>
      <w:r>
        <w:rPr>
          <w:rFonts w:ascii="Arial" w:eastAsia="Arial" w:hAnsi="Arial" w:cs="Arial"/>
          <w:b/>
          <w:color w:val="000000"/>
          <w:sz w:val="20"/>
        </w:rPr>
        <w:t>election</w:t>
      </w:r>
      <w:r>
        <w:rPr>
          <w:rFonts w:ascii="Arial" w:eastAsia="Arial" w:hAnsi="Arial" w:cs="Arial"/>
          <w:color w:val="000000"/>
          <w:sz w:val="20"/>
        </w:rPr>
        <w:t>, American progressives have invested heavily in developing a well-funded disinformation-defense infrastructure that can supply Democratic candidates and party organizations with real-time intelligence on online narratives, as well as public-opinion analysis that can illuminate which memes pose actual electoral danger. The counter-disinformation specialists who have been trained in this system have developed crucial experience navigating social media platforms' ever-changing policies. They also have cultivated direct access to the platforms' corporate employees who can expedite requests to review content for removal or deemphasis on a site.</w:t>
      </w:r>
    </w:p>
    <w:p w14:paraId="645B3D26" w14:textId="77777777" w:rsidR="00FA4267" w:rsidRDefault="006700FD">
      <w:pPr>
        <w:pStyle w:val="Normal89"/>
        <w:spacing w:before="200" w:line="260" w:lineRule="atLeast"/>
        <w:jc w:val="both"/>
      </w:pPr>
      <w:r>
        <w:rPr>
          <w:rFonts w:ascii="Arial" w:eastAsia="Arial" w:hAnsi="Arial" w:cs="Arial"/>
          <w:color w:val="000000"/>
          <w:sz w:val="20"/>
        </w:rPr>
        <w:t>Many of those who work on Democratic presidential and major statewide campaigns - not just digital staffers, but field, fundraising and communications staffers, and at times candidates - now receive ongoing coaching about how and when to respond so as not to further promote or amplify the underlying claim. (Republicans do not appear to have invested in a similar apparatus.)</w:t>
      </w:r>
    </w:p>
    <w:p w14:paraId="1B45CB0D" w14:textId="77777777" w:rsidR="00FA4267" w:rsidRDefault="006700FD">
      <w:pPr>
        <w:pStyle w:val="Normal89"/>
        <w:spacing w:before="200" w:line="260" w:lineRule="atLeast"/>
        <w:jc w:val="both"/>
      </w:pPr>
      <w:r>
        <w:rPr>
          <w:rFonts w:ascii="Arial" w:eastAsia="Arial" w:hAnsi="Arial" w:cs="Arial"/>
          <w:color w:val="000000"/>
          <w:sz w:val="20"/>
        </w:rPr>
        <w:t>Most typically the experts' advice is: do nothing. Nonresponse is often the best response, because rashly trying to counter a trending post could have unanticipated consequences, including amplifying its message.</w:t>
      </w:r>
    </w:p>
    <w:p w14:paraId="5F8B68F1" w14:textId="77777777" w:rsidR="00FA4267" w:rsidRDefault="006700FD">
      <w:pPr>
        <w:pStyle w:val="Normal89"/>
        <w:spacing w:before="200" w:line="260" w:lineRule="atLeast"/>
        <w:jc w:val="both"/>
      </w:pPr>
      <w:r>
        <w:rPr>
          <w:rFonts w:ascii="Arial" w:eastAsia="Arial" w:hAnsi="Arial" w:cs="Arial"/>
          <w:color w:val="000000"/>
          <w:sz w:val="20"/>
        </w:rPr>
        <w:t>That helps illuminate how Harris' campaign has navigated the recent controversy over Trump'</w:t>
      </w:r>
      <w:r>
        <w:rPr>
          <w:rFonts w:ascii="Arial" w:eastAsia="Arial" w:hAnsi="Arial" w:cs="Arial"/>
          <w:b/>
          <w:color w:val="000000"/>
          <w:sz w:val="20"/>
        </w:rPr>
        <w:t>s</w:t>
      </w:r>
      <w:r>
        <w:rPr>
          <w:rFonts w:ascii="Arial" w:eastAsia="Arial" w:hAnsi="Arial" w:cs="Arial"/>
          <w:color w:val="000000"/>
          <w:sz w:val="20"/>
        </w:rPr>
        <w:t xml:space="preserve"> virulent lies about legal Haitian immigrants in Ohio. Except when specifically pressed by journalists, Harris has done little to correct or rebut the false claims, which Trump running mate JD Vance conceded were part of a strategy to "create stories" that would drive media attention to immigration. Yet Harris didn't quite ignore the issue, either, choosing to go to the southern border for a photo op and make a get-tough-on-smugglers policy speech.</w:t>
      </w:r>
    </w:p>
    <w:p w14:paraId="0245E0BD" w14:textId="77777777" w:rsidR="00FA4267" w:rsidRDefault="006700FD">
      <w:pPr>
        <w:pStyle w:val="Normal89"/>
        <w:spacing w:before="200" w:line="260" w:lineRule="atLeast"/>
        <w:jc w:val="both"/>
      </w:pPr>
      <w:r>
        <w:rPr>
          <w:rFonts w:ascii="Arial" w:eastAsia="Arial" w:hAnsi="Arial" w:cs="Arial"/>
          <w:color w:val="000000"/>
          <w:sz w:val="20"/>
        </w:rPr>
        <w:t>It also explains why Harris' campaign has not publicly confronted attacks like the video from a fictitious San Francisco news outlet that assembled random images of car crashes and broken bones with an actor'</w:t>
      </w:r>
      <w:r>
        <w:rPr>
          <w:rFonts w:ascii="Arial" w:eastAsia="Arial" w:hAnsi="Arial" w:cs="Arial"/>
          <w:b/>
          <w:color w:val="000000"/>
          <w:sz w:val="20"/>
        </w:rPr>
        <w:t>s</w:t>
      </w:r>
      <w:r>
        <w:rPr>
          <w:rFonts w:ascii="Arial" w:eastAsia="Arial" w:hAnsi="Arial" w:cs="Arial"/>
          <w:color w:val="000000"/>
          <w:sz w:val="20"/>
        </w:rPr>
        <w:t xml:space="preserve"> narration to allege falsely that Harris killed a girl in a 2011 hit-and-run incident. Microsoft'</w:t>
      </w:r>
      <w:r>
        <w:rPr>
          <w:rFonts w:ascii="Arial" w:eastAsia="Arial" w:hAnsi="Arial" w:cs="Arial"/>
          <w:b/>
          <w:color w:val="000000"/>
          <w:sz w:val="20"/>
        </w:rPr>
        <w:t>s</w:t>
      </w:r>
      <w:r>
        <w:rPr>
          <w:rFonts w:ascii="Arial" w:eastAsia="Arial" w:hAnsi="Arial" w:cs="Arial"/>
          <w:color w:val="000000"/>
          <w:sz w:val="20"/>
        </w:rPr>
        <w:t xml:space="preserve"> Threat Analysis Center traced the video back to a Russian troll farm, as </w:t>
      </w:r>
      <w:r>
        <w:rPr>
          <w:rFonts w:ascii="Arial" w:eastAsia="Arial" w:hAnsi="Arial" w:cs="Arial"/>
          <w:b/>
          <w:color w:val="000000"/>
          <w:sz w:val="20"/>
        </w:rPr>
        <w:t>fact-check</w:t>
      </w:r>
      <w:r>
        <w:rPr>
          <w:rFonts w:ascii="Arial" w:eastAsia="Arial" w:hAnsi="Arial" w:cs="Arial"/>
          <w:color w:val="000000"/>
          <w:sz w:val="20"/>
        </w:rPr>
        <w:t xml:space="preserve"> sites like </w:t>
      </w:r>
      <w:r>
        <w:rPr>
          <w:rFonts w:ascii="Arial" w:eastAsia="Arial" w:hAnsi="Arial" w:cs="Arial"/>
          <w:b/>
          <w:color w:val="000000"/>
          <w:sz w:val="20"/>
        </w:rPr>
        <w:t>Politifact</w:t>
      </w:r>
      <w:r>
        <w:rPr>
          <w:rFonts w:ascii="Arial" w:eastAsia="Arial" w:hAnsi="Arial" w:cs="Arial"/>
          <w:color w:val="000000"/>
          <w:sz w:val="20"/>
        </w:rPr>
        <w:t xml:space="preserve"> and </w:t>
      </w:r>
      <w:r>
        <w:rPr>
          <w:rFonts w:ascii="Arial" w:eastAsia="Arial" w:hAnsi="Arial" w:cs="Arial"/>
          <w:b/>
          <w:color w:val="000000"/>
          <w:sz w:val="20"/>
        </w:rPr>
        <w:t>Snopes</w:t>
      </w:r>
      <w:r>
        <w:rPr>
          <w:rFonts w:ascii="Arial" w:eastAsia="Arial" w:hAnsi="Arial" w:cs="Arial"/>
          <w:color w:val="000000"/>
          <w:sz w:val="20"/>
        </w:rPr>
        <w:t xml:space="preserve"> rushed to declare it a fabrication.</w:t>
      </w:r>
    </w:p>
    <w:p w14:paraId="4DCB5773" w14:textId="77777777" w:rsidR="00FA4267" w:rsidRDefault="006700FD">
      <w:pPr>
        <w:pStyle w:val="Normal89"/>
        <w:spacing w:before="200" w:line="260" w:lineRule="atLeast"/>
        <w:jc w:val="both"/>
      </w:pPr>
      <w:r>
        <w:rPr>
          <w:rFonts w:ascii="Arial" w:eastAsia="Arial" w:hAnsi="Arial" w:cs="Arial"/>
          <w:color w:val="000000"/>
          <w:sz w:val="20"/>
        </w:rPr>
        <w:t xml:space="preserve">The other reason to not respond is that despite dire warnings from intelligence services and online researchers about how such foreign influence operations are likely to intensify before the presidential </w:t>
      </w:r>
      <w:r>
        <w:rPr>
          <w:rFonts w:ascii="Arial" w:eastAsia="Arial" w:hAnsi="Arial" w:cs="Arial"/>
          <w:b/>
          <w:color w:val="000000"/>
          <w:sz w:val="20"/>
        </w:rPr>
        <w:t>election</w:t>
      </w:r>
      <w:r>
        <w:rPr>
          <w:rFonts w:ascii="Arial" w:eastAsia="Arial" w:hAnsi="Arial" w:cs="Arial"/>
          <w:color w:val="000000"/>
          <w:sz w:val="20"/>
        </w:rPr>
        <w:t>, these attacks are not likely to have much impact on what happens on November 5.</w:t>
      </w:r>
    </w:p>
    <w:p w14:paraId="0CE6B7BE" w14:textId="77777777" w:rsidR="00FA4267" w:rsidRDefault="006700FD">
      <w:pPr>
        <w:pStyle w:val="Normal89"/>
        <w:spacing w:before="200" w:line="260" w:lineRule="atLeast"/>
        <w:jc w:val="both"/>
      </w:pPr>
      <w:r>
        <w:rPr>
          <w:rFonts w:ascii="Arial" w:eastAsia="Arial" w:hAnsi="Arial" w:cs="Arial"/>
          <w:color w:val="000000"/>
          <w:sz w:val="20"/>
        </w:rPr>
        <w:t>Based on everything we know about political psychology, few voters' opinions are likely to be durably shaped by any single video clip of Harris or Trump - a single campaign ad, a news report whether positive or negative, or a misleading clip. Voter views of the presidential candidates are fairly hardened along partisan lines, helping to explain why polls do not fluctuate much, even after seemingly major events like a felony conviction or forceful debate performance.</w:t>
      </w:r>
    </w:p>
    <w:p w14:paraId="0A2399CA" w14:textId="77777777" w:rsidR="00FA4267" w:rsidRDefault="006700FD">
      <w:pPr>
        <w:pStyle w:val="Normal89"/>
        <w:spacing w:before="200" w:line="260" w:lineRule="atLeast"/>
        <w:jc w:val="both"/>
      </w:pPr>
      <w:r>
        <w:rPr>
          <w:rFonts w:ascii="Arial" w:eastAsia="Arial" w:hAnsi="Arial" w:cs="Arial"/>
          <w:color w:val="000000"/>
          <w:sz w:val="20"/>
        </w:rPr>
        <w:t>Yet this logic does not apply in many down-ballot races, where voters often do not receive strong partisan cues from the candidates. With little press coverage or paid advertising to shape viewers' opinions, a single rumor or video could have much more immediate impact and easily become an enduring piece of content when they seek out material to inform their choice.</w:t>
      </w:r>
    </w:p>
    <w:p w14:paraId="12CFA2D7" w14:textId="77777777" w:rsidR="00FA4267" w:rsidRDefault="006700FD">
      <w:pPr>
        <w:pStyle w:val="Normal89"/>
        <w:spacing w:before="200" w:line="260" w:lineRule="atLeast"/>
        <w:jc w:val="both"/>
      </w:pPr>
      <w:r>
        <w:rPr>
          <w:rFonts w:ascii="Arial" w:eastAsia="Arial" w:hAnsi="Arial" w:cs="Arial"/>
          <w:color w:val="000000"/>
          <w:sz w:val="20"/>
        </w:rPr>
        <w:t>The case of the video deceptively impersonating Utah'</w:t>
      </w:r>
      <w:r>
        <w:rPr>
          <w:rFonts w:ascii="Arial" w:eastAsia="Arial" w:hAnsi="Arial" w:cs="Arial"/>
          <w:b/>
          <w:color w:val="000000"/>
          <w:sz w:val="20"/>
        </w:rPr>
        <w:t>s</w:t>
      </w:r>
      <w:r>
        <w:rPr>
          <w:rFonts w:ascii="Arial" w:eastAsia="Arial" w:hAnsi="Arial" w:cs="Arial"/>
          <w:color w:val="000000"/>
          <w:sz w:val="20"/>
        </w:rPr>
        <w:t xml:space="preserve"> governor illustrates the hazards of politicians entering this sphere unprepared.</w:t>
      </w:r>
    </w:p>
    <w:p w14:paraId="42A6DE62" w14:textId="77777777" w:rsidR="00FA4267" w:rsidRDefault="006700FD">
      <w:pPr>
        <w:pStyle w:val="Normal89"/>
        <w:spacing w:before="200" w:line="260" w:lineRule="atLeast"/>
        <w:jc w:val="both"/>
      </w:pPr>
      <w:r>
        <w:rPr>
          <w:rFonts w:ascii="Arial" w:eastAsia="Arial" w:hAnsi="Arial" w:cs="Arial"/>
          <w:color w:val="000000"/>
          <w:sz w:val="20"/>
        </w:rPr>
        <w:t>In a well-intentioned if clumsy attempt to deliver a "huge warning to everyone" about deepfakes, county commissioner Amelia Powers Gardner shared the video on her own account. A Salt Lake City television station used Gardner'</w:t>
      </w:r>
      <w:r>
        <w:rPr>
          <w:rFonts w:ascii="Arial" w:eastAsia="Arial" w:hAnsi="Arial" w:cs="Arial"/>
          <w:b/>
          <w:color w:val="000000"/>
          <w:sz w:val="20"/>
        </w:rPr>
        <w:t>s</w:t>
      </w:r>
      <w:r>
        <w:rPr>
          <w:rFonts w:ascii="Arial" w:eastAsia="Arial" w:hAnsi="Arial" w:cs="Arial"/>
          <w:color w:val="000000"/>
          <w:sz w:val="20"/>
        </w:rPr>
        <w:t xml:space="preserve"> post as reason to air a nearly four-minute story about it. The station'</w:t>
      </w:r>
      <w:r>
        <w:rPr>
          <w:rFonts w:ascii="Arial" w:eastAsia="Arial" w:hAnsi="Arial" w:cs="Arial"/>
          <w:b/>
          <w:color w:val="000000"/>
          <w:sz w:val="20"/>
        </w:rPr>
        <w:t>s</w:t>
      </w:r>
      <w:r>
        <w:rPr>
          <w:rFonts w:ascii="Arial" w:eastAsia="Arial" w:hAnsi="Arial" w:cs="Arial"/>
          <w:color w:val="000000"/>
          <w:sz w:val="20"/>
        </w:rPr>
        <w:t xml:space="preserve"> web article on the subject was then circulated nationally by Yahoo News, all with links leading back to the underlying video - giving immeasurably more attention to the lie than it would have received otherwise.</w:t>
      </w:r>
    </w:p>
    <w:p w14:paraId="16AE2BFF" w14:textId="77777777" w:rsidR="00FA4267" w:rsidRDefault="006700FD">
      <w:pPr>
        <w:pStyle w:val="Normal89"/>
        <w:spacing w:before="200" w:line="260" w:lineRule="atLeast"/>
        <w:jc w:val="both"/>
      </w:pPr>
      <w:r>
        <w:rPr>
          <w:rFonts w:ascii="Arial" w:eastAsia="Arial" w:hAnsi="Arial" w:cs="Arial"/>
          <w:color w:val="000000"/>
          <w:sz w:val="20"/>
        </w:rPr>
        <w:t xml:space="preserve">Little of the robust </w:t>
      </w:r>
      <w:r>
        <w:rPr>
          <w:rFonts w:ascii="Arial" w:eastAsia="Arial" w:hAnsi="Arial" w:cs="Arial"/>
          <w:b/>
          <w:color w:val="000000"/>
          <w:sz w:val="20"/>
        </w:rPr>
        <w:t>fact-checking</w:t>
      </w:r>
      <w:r>
        <w:rPr>
          <w:rFonts w:ascii="Arial" w:eastAsia="Arial" w:hAnsi="Arial" w:cs="Arial"/>
          <w:color w:val="000000"/>
          <w:sz w:val="20"/>
        </w:rPr>
        <w:t xml:space="preserve"> infrastructure that has been built in newsrooms since 2016 is aimed at state and local politics, where there are already few journalists positioned to do even basic campaign coverage. The leading </w:t>
      </w:r>
      <w:r>
        <w:rPr>
          <w:rFonts w:ascii="Arial" w:eastAsia="Arial" w:hAnsi="Arial" w:cs="Arial"/>
          <w:b/>
          <w:color w:val="000000"/>
          <w:sz w:val="20"/>
        </w:rPr>
        <w:t>fact-checking</w:t>
      </w:r>
      <w:r>
        <w:rPr>
          <w:rFonts w:ascii="Arial" w:eastAsia="Arial" w:hAnsi="Arial" w:cs="Arial"/>
          <w:color w:val="000000"/>
          <w:sz w:val="20"/>
        </w:rPr>
        <w:t xml:space="preserve"> sites tend to neglect anything not related to the presidential race or control of Congress. A search of them - all chockablock with articles about Trump, Harris and their running mates - reveals no coverage of the Utah incident.</w:t>
      </w:r>
    </w:p>
    <w:p w14:paraId="32DA99AC" w14:textId="77777777" w:rsidR="00FA4267" w:rsidRDefault="006700FD">
      <w:pPr>
        <w:pStyle w:val="Normal89"/>
        <w:spacing w:before="200" w:line="260" w:lineRule="atLeast"/>
        <w:jc w:val="both"/>
      </w:pPr>
      <w:r>
        <w:rPr>
          <w:rFonts w:ascii="Arial" w:eastAsia="Arial" w:hAnsi="Arial" w:cs="Arial"/>
          <w:color w:val="000000"/>
          <w:sz w:val="20"/>
        </w:rPr>
        <w:t>"Sometimes there'</w:t>
      </w:r>
      <w:r>
        <w:rPr>
          <w:rFonts w:ascii="Arial" w:eastAsia="Arial" w:hAnsi="Arial" w:cs="Arial"/>
          <w:b/>
          <w:color w:val="000000"/>
          <w:sz w:val="20"/>
        </w:rPr>
        <w:t>s</w:t>
      </w:r>
      <w:r>
        <w:rPr>
          <w:rFonts w:ascii="Arial" w:eastAsia="Arial" w:hAnsi="Arial" w:cs="Arial"/>
          <w:color w:val="000000"/>
          <w:sz w:val="20"/>
        </w:rPr>
        <w:t xml:space="preserve"> not that much information at all online about our candidates, especially if they're a challenger or if they've never run for office before," said Jessica Post, the former longtime executive director of the Democratic Legislative Campaign Committee, which supports the party'</w:t>
      </w:r>
      <w:r>
        <w:rPr>
          <w:rFonts w:ascii="Arial" w:eastAsia="Arial" w:hAnsi="Arial" w:cs="Arial"/>
          <w:b/>
          <w:color w:val="000000"/>
          <w:sz w:val="20"/>
        </w:rPr>
        <w:t>s</w:t>
      </w:r>
      <w:r>
        <w:rPr>
          <w:rFonts w:ascii="Arial" w:eastAsia="Arial" w:hAnsi="Arial" w:cs="Arial"/>
          <w:color w:val="000000"/>
          <w:sz w:val="20"/>
        </w:rPr>
        <w:t xml:space="preserve"> statehouse candidates nationwide. "You Google their track record and it'</w:t>
      </w:r>
      <w:r>
        <w:rPr>
          <w:rFonts w:ascii="Arial" w:eastAsia="Arial" w:hAnsi="Arial" w:cs="Arial"/>
          <w:b/>
          <w:color w:val="000000"/>
          <w:sz w:val="20"/>
        </w:rPr>
        <w:t>s</w:t>
      </w:r>
      <w:r>
        <w:rPr>
          <w:rFonts w:ascii="Arial" w:eastAsia="Arial" w:hAnsi="Arial" w:cs="Arial"/>
          <w:color w:val="000000"/>
          <w:sz w:val="20"/>
        </w:rPr>
        <w:t xml:space="preserve"> a track meet when they were in high school."</w:t>
      </w:r>
    </w:p>
    <w:p w14:paraId="074632A1" w14:textId="77777777" w:rsidR="00FA4267" w:rsidRDefault="006700FD">
      <w:pPr>
        <w:pStyle w:val="Normal89"/>
        <w:spacing w:before="200" w:line="260" w:lineRule="atLeast"/>
        <w:jc w:val="both"/>
      </w:pPr>
      <w:r>
        <w:rPr>
          <w:rFonts w:ascii="Arial" w:eastAsia="Arial" w:hAnsi="Arial" w:cs="Arial"/>
          <w:color w:val="000000"/>
          <w:sz w:val="20"/>
        </w:rPr>
        <w:t>If a dishonest attack is launched into that void, candidates running for city, county or many state offices are likely to be unprepared. Such down-ballot campaigns typically do not have even a single digital staffer, let alone one dedicated to working to counter disinformation; instead, they might be relying on the candidate'</w:t>
      </w:r>
      <w:r>
        <w:rPr>
          <w:rFonts w:ascii="Arial" w:eastAsia="Arial" w:hAnsi="Arial" w:cs="Arial"/>
          <w:b/>
          <w:color w:val="000000"/>
          <w:sz w:val="20"/>
        </w:rPr>
        <w:t>s</w:t>
      </w:r>
      <w:r>
        <w:rPr>
          <w:rFonts w:ascii="Arial" w:eastAsia="Arial" w:hAnsi="Arial" w:cs="Arial"/>
          <w:color w:val="000000"/>
          <w:sz w:val="20"/>
        </w:rPr>
        <w:t xml:space="preserve"> niece to run the social media accounts between homeroom and trigonometry. Without any training in the particular dynamics of viral disinformation, a campaign manager risks either failing to discern a threat until it is too late, or overreacting in a way that ends up helping to amplify an unfavorable storyline.</w:t>
      </w:r>
    </w:p>
    <w:p w14:paraId="2B11077B" w14:textId="77777777" w:rsidR="00FA4267" w:rsidRDefault="006700FD">
      <w:pPr>
        <w:pStyle w:val="Normal89"/>
        <w:spacing w:before="200" w:line="260" w:lineRule="atLeast"/>
        <w:jc w:val="both"/>
      </w:pPr>
      <w:r>
        <w:rPr>
          <w:rFonts w:ascii="Arial" w:eastAsia="Arial" w:hAnsi="Arial" w:cs="Arial"/>
          <w:color w:val="000000"/>
          <w:sz w:val="20"/>
        </w:rPr>
        <w:t>Local candidates may have no choice but to rely on decidedly low-tech tactics to inoculate themselves against new digital threats.</w:t>
      </w:r>
    </w:p>
    <w:p w14:paraId="4758CDFA" w14:textId="77777777" w:rsidR="00FA4267" w:rsidRDefault="006700FD">
      <w:pPr>
        <w:pStyle w:val="Normal89"/>
        <w:spacing w:before="200" w:line="260" w:lineRule="atLeast"/>
        <w:jc w:val="both"/>
      </w:pPr>
      <w:r>
        <w:rPr>
          <w:rFonts w:ascii="Arial" w:eastAsia="Arial" w:hAnsi="Arial" w:cs="Arial"/>
          <w:color w:val="000000"/>
          <w:sz w:val="20"/>
        </w:rPr>
        <w:t>"The thing that these local candidates have that a presidential candidate can't is they can meet someone face-to-face," said Amanda Litman, the co-founder of Run for Something, a progressive organization that recruits candidates to run in down-ballot races. "It'</w:t>
      </w:r>
      <w:r>
        <w:rPr>
          <w:rFonts w:ascii="Arial" w:eastAsia="Arial" w:hAnsi="Arial" w:cs="Arial"/>
          <w:b/>
          <w:color w:val="000000"/>
          <w:sz w:val="20"/>
        </w:rPr>
        <w:t>s</w:t>
      </w:r>
      <w:r>
        <w:rPr>
          <w:rFonts w:ascii="Arial" w:eastAsia="Arial" w:hAnsi="Arial" w:cs="Arial"/>
          <w:color w:val="000000"/>
          <w:sz w:val="20"/>
        </w:rPr>
        <w:t xml:space="preserve"> much harder to believe the fraudulent video of someone you've met at your door, you see when you go to the gym or at the grocery store."</w:t>
      </w:r>
    </w:p>
    <w:p w14:paraId="34E2D6EC" w14:textId="77777777" w:rsidR="00FA4267" w:rsidRDefault="006700FD">
      <w:pPr>
        <w:pStyle w:val="Normal89"/>
        <w:keepNext/>
        <w:spacing w:before="240" w:line="340" w:lineRule="atLeast"/>
      </w:pPr>
      <w:bookmarkStart w:id="267" w:name="Classification_87"/>
      <w:bookmarkEnd w:id="267"/>
      <w:r>
        <w:rPr>
          <w:rFonts w:ascii="Arial" w:eastAsia="Arial" w:hAnsi="Arial" w:cs="Arial"/>
          <w:b/>
          <w:color w:val="000000"/>
          <w:sz w:val="28"/>
        </w:rPr>
        <w:t>Classification</w:t>
      </w:r>
    </w:p>
    <w:p w14:paraId="7D5BF32C" w14:textId="6DB70261" w:rsidR="00FA4267" w:rsidRDefault="006700FD">
      <w:pPr>
        <w:pStyle w:val="Normal89"/>
        <w:spacing w:line="60" w:lineRule="exact"/>
      </w:pPr>
      <w:r>
        <w:rPr>
          <w:noProof/>
        </w:rPr>
        <mc:AlternateContent>
          <mc:Choice Requires="wps">
            <w:drawing>
              <wp:anchor distT="0" distB="0" distL="114300" distR="114300" simplePos="0" relativeHeight="251977728" behindDoc="0" locked="0" layoutInCell="1" allowOverlap="1" wp14:anchorId="32E9E09B" wp14:editId="47F3C41A">
                <wp:simplePos x="0" y="0"/>
                <wp:positionH relativeFrom="column">
                  <wp:posOffset>0</wp:posOffset>
                </wp:positionH>
                <wp:positionV relativeFrom="paragraph">
                  <wp:posOffset>25400</wp:posOffset>
                </wp:positionV>
                <wp:extent cx="6502400" cy="0"/>
                <wp:effectExtent l="15875" t="13335" r="15875" b="15240"/>
                <wp:wrapTopAndBottom/>
                <wp:docPr id="2132572442"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90700" id="Line 429"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B8CDE36" w14:textId="77777777" w:rsidR="00FA4267" w:rsidRDefault="00FA4267">
      <w:pPr>
        <w:pStyle w:val="Normal89"/>
        <w:spacing w:line="120" w:lineRule="exact"/>
      </w:pPr>
    </w:p>
    <w:p w14:paraId="7635A7F0" w14:textId="77777777" w:rsidR="00FA4267" w:rsidRDefault="006700FD">
      <w:pPr>
        <w:pStyle w:val="Normal8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37898BA" w14:textId="77777777" w:rsidR="00FA4267" w:rsidRDefault="006700FD">
      <w:pPr>
        <w:pStyle w:val="Normal8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487D8D5" w14:textId="77777777" w:rsidR="00FA4267" w:rsidRDefault="006700FD">
      <w:pPr>
        <w:pStyle w:val="Normal8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DEEPFAKE TECHNOLOGY (91%); HEADS OF GOVERNMENT </w:t>
      </w:r>
      <w:r>
        <w:rPr>
          <w:rFonts w:ascii="Arial" w:eastAsia="Arial" w:hAnsi="Arial" w:cs="Arial"/>
          <w:b/>
          <w:color w:val="000000"/>
          <w:sz w:val="20"/>
        </w:rPr>
        <w:t>ELECTIONS</w:t>
      </w:r>
      <w:r>
        <w:rPr>
          <w:rFonts w:ascii="Arial" w:eastAsia="Arial" w:hAnsi="Arial" w:cs="Arial"/>
          <w:color w:val="000000"/>
          <w:sz w:val="20"/>
        </w:rPr>
        <w:t xml:space="preserve"> (91%); CAMPAIGNS &amp; </w:t>
      </w:r>
      <w:r>
        <w:rPr>
          <w:rFonts w:ascii="Arial" w:eastAsia="Arial" w:hAnsi="Arial" w:cs="Arial"/>
          <w:b/>
          <w:color w:val="000000"/>
          <w:sz w:val="20"/>
        </w:rPr>
        <w:t>ELECTIONS</w:t>
      </w:r>
      <w:r>
        <w:rPr>
          <w:rFonts w:ascii="Arial" w:eastAsia="Arial" w:hAnsi="Arial" w:cs="Arial"/>
          <w:color w:val="000000"/>
          <w:sz w:val="20"/>
        </w:rPr>
        <w:t xml:space="preserve"> (90%); DISINFORMATION &amp; MISINFORMATION (90%); NEGATIVE NEWS (90%); US PRESIDENTIAL CANDIDATES 2012 (90%); US PRESIDENTIAL </w:t>
      </w:r>
      <w:r>
        <w:rPr>
          <w:rFonts w:ascii="Arial" w:eastAsia="Arial" w:hAnsi="Arial" w:cs="Arial"/>
          <w:b/>
          <w:color w:val="000000"/>
          <w:sz w:val="20"/>
        </w:rPr>
        <w:t>ELECTIONS</w:t>
      </w:r>
      <w:r>
        <w:rPr>
          <w:rFonts w:ascii="Arial" w:eastAsia="Arial" w:hAnsi="Arial" w:cs="Arial"/>
          <w:color w:val="000000"/>
          <w:sz w:val="20"/>
        </w:rPr>
        <w:t xml:space="preserve"> (90%); GOVERNMENT BODIES &amp; OFFICES (89%); LEGISLATIVE BODIES (89%); SOCIAL MEDIA (89%); VOTERS &amp; VOTING (89%); US DEMOCRATIC PARTY (88%); US REPUBLICAN PARTY (88%); BALLOTS (78%); COUNTY GOVERNMENT (78%); </w:t>
      </w:r>
      <w:r>
        <w:rPr>
          <w:rFonts w:ascii="Arial" w:eastAsia="Arial" w:hAnsi="Arial" w:cs="Arial"/>
          <w:b/>
          <w:color w:val="000000"/>
          <w:sz w:val="20"/>
        </w:rPr>
        <w:t>ELECTIONS</w:t>
      </w:r>
      <w:r>
        <w:rPr>
          <w:rFonts w:ascii="Arial" w:eastAsia="Arial" w:hAnsi="Arial" w:cs="Arial"/>
          <w:color w:val="000000"/>
          <w:sz w:val="20"/>
        </w:rPr>
        <w:t xml:space="preserve"> (78%); GOVERNORS (78%); INTERNET TROLLING (78%); PETITIONS (78%); POLITICAL CANDIDATES (78%); PRIMARY </w:t>
      </w:r>
      <w:r>
        <w:rPr>
          <w:rFonts w:ascii="Arial" w:eastAsia="Arial" w:hAnsi="Arial" w:cs="Arial"/>
          <w:b/>
          <w:color w:val="000000"/>
          <w:sz w:val="20"/>
        </w:rPr>
        <w:t>ELECTIONS</w:t>
      </w:r>
      <w:r>
        <w:rPr>
          <w:rFonts w:ascii="Arial" w:eastAsia="Arial" w:hAnsi="Arial" w:cs="Arial"/>
          <w:color w:val="000000"/>
          <w:sz w:val="20"/>
        </w:rPr>
        <w:t xml:space="preserve"> (78%); REGIONAL &amp; LOCAL GOVERNMENTS (78%); MISCONDUCT (77%); COMPUTER CRIME (76%); CYBERCRIME (76%); HACKING (76%); INDICTMENTS (76%); JUSTICE DEPARTMENTS (76%); NEGATIVE TECHNOLOGY NEWS (76%); US STATE GOVERNMENT (76%); PUBLIC POLICY (74%); INTERNET SOCIAL NETWORKING (72%); SOCIAL MEDIA REGULATION &amp; POLICY (72%); CITY GOVERNMENT (71%); HOMICIDE (71%); LAW ENFORCEMENT (71%); TREASURY DEPARTMENTS (71%); VEHICULAR OFFENSES (71%); MUNICIPAL FINANCE (69%); ASSOCIATIONS &amp; ORGANIZATIONS (64%); CITIES (50%)</w:t>
      </w:r>
    </w:p>
    <w:p w14:paraId="2A96453D" w14:textId="77777777" w:rsidR="00FA4267" w:rsidRDefault="006700FD">
      <w:pPr>
        <w:pStyle w:val="Normal89"/>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(52%)</w:t>
      </w:r>
    </w:p>
    <w:p w14:paraId="61EAF12D" w14:textId="77777777" w:rsidR="00FA4267" w:rsidRDefault="006700FD">
      <w:pPr>
        <w:pStyle w:val="Normal89"/>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(52%)</w:t>
      </w:r>
    </w:p>
    <w:p w14:paraId="0D333826" w14:textId="77777777" w:rsidR="00FA4267" w:rsidRDefault="006700FD">
      <w:pPr>
        <w:pStyle w:val="Normal8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(52%); SIC7374 COMPUTER PROCESSING &amp; DATA PREPARATION &amp; PROCESSING SERVICES (52%); DEEPFAKE TECHNOLOGY (91%); SOCIAL MEDIA (89%); INTERNET TROLLING (78%); COMPUTER CRIME (76%); CYBERCRIME (76%); HACKING (76%); INTERNET SOCIAL NETWORKING (72%); SOCIAL MEDIA REGULATION &amp; POLICY (72%); TREASURY DEPARTMENTS (71%)</w:t>
      </w:r>
    </w:p>
    <w:p w14:paraId="00FDB365" w14:textId="77777777" w:rsidR="00FA4267" w:rsidRDefault="006700FD">
      <w:pPr>
        <w:pStyle w:val="Normal89"/>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(93%); KAMALA HARRIS (92%); SPENCER COX (79%)</w:t>
      </w:r>
    </w:p>
    <w:p w14:paraId="1FD7D5E7" w14:textId="77777777" w:rsidR="00FA4267" w:rsidRDefault="006700FD">
      <w:pPr>
        <w:pStyle w:val="Normal8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UTAH, USA (79%); UNITED STATES (79%)</w:t>
      </w:r>
    </w:p>
    <w:p w14:paraId="3635B8D7" w14:textId="77777777" w:rsidR="00FA4267" w:rsidRDefault="006700FD">
      <w:pPr>
        <w:pStyle w:val="Normal8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2024</w:t>
      </w:r>
    </w:p>
    <w:p w14:paraId="4600DEBE" w14:textId="77777777" w:rsidR="00FA4267" w:rsidRDefault="00FA4267">
      <w:pPr>
        <w:pStyle w:val="Normal89"/>
      </w:pPr>
    </w:p>
    <w:p w14:paraId="2A6DFDE2" w14:textId="01327E5D" w:rsidR="00FA4267" w:rsidRDefault="006700FD">
      <w:pPr>
        <w:pStyle w:val="Normal8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8752" behindDoc="0" locked="0" layoutInCell="1" allowOverlap="1" wp14:anchorId="515A6B88" wp14:editId="5CD5628C">
                <wp:simplePos x="0" y="0"/>
                <wp:positionH relativeFrom="column">
                  <wp:posOffset>0</wp:posOffset>
                </wp:positionH>
                <wp:positionV relativeFrom="paragraph">
                  <wp:posOffset>127000</wp:posOffset>
                </wp:positionV>
                <wp:extent cx="6502400" cy="0"/>
                <wp:effectExtent l="6350" t="9525" r="15875" b="9525"/>
                <wp:wrapNone/>
                <wp:docPr id="1246605463"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0A674" id="Line 430"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8B19F4A" w14:textId="77777777" w:rsidR="00FA4267" w:rsidRDefault="00FA4267">
      <w:pPr>
        <w:pStyle w:val="Normal90"/>
        <w:sectPr w:rsidR="00FA4267">
          <w:headerReference w:type="even" r:id="rId2988"/>
          <w:headerReference w:type="default" r:id="rId2989"/>
          <w:footerReference w:type="even" r:id="rId2990"/>
          <w:footerReference w:type="default" r:id="rId2991"/>
          <w:headerReference w:type="first" r:id="rId2992"/>
          <w:footerReference w:type="first" r:id="rId2993"/>
          <w:pgSz w:w="12240" w:h="15840"/>
          <w:pgMar w:top="840" w:right="1000" w:bottom="840" w:left="1000" w:header="400" w:footer="400" w:gutter="0"/>
          <w:cols w:space="720"/>
          <w:titlePg/>
        </w:sectPr>
      </w:pPr>
    </w:p>
    <w:p w14:paraId="3138D212" w14:textId="77777777" w:rsidR="00FA4267" w:rsidRDefault="00FA4267">
      <w:pPr>
        <w:pStyle w:val="Normal90"/>
      </w:pPr>
    </w:p>
    <w:p w14:paraId="6BDFBD80" w14:textId="7DAF113C" w:rsidR="00FA4267" w:rsidRDefault="006700FD">
      <w:pPr>
        <w:pStyle w:val="Normal90"/>
      </w:pPr>
      <w:r>
        <w:rPr>
          <w:noProof/>
        </w:rPr>
        <w:drawing>
          <wp:inline distT="0" distB="0" distL="0" distR="0" wp14:anchorId="14DC165A" wp14:editId="3724110E">
            <wp:extent cx="1879600" cy="381000"/>
            <wp:effectExtent l="0" t="0" r="0" b="0"/>
            <wp:docPr id="118" name="Picture 1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175C3DA" w14:textId="1E5DBA29" w:rsidR="00FA4267" w:rsidRDefault="006700FD" w:rsidP="00001BCC">
      <w:pPr>
        <w:pStyle w:val="Heading188"/>
        <w:keepNext w:val="0"/>
        <w:numPr>
          <w:ilvl w:val="0"/>
          <w:numId w:val="140"/>
        </w:numPr>
        <w:spacing w:after="200" w:line="340" w:lineRule="atLeast"/>
        <w:jc w:val="center"/>
      </w:pPr>
      <w:hyperlink r:id="rId2994" w:history="1">
        <w:r>
          <w:rPr>
            <w:rFonts w:eastAsia="Arial"/>
            <w:color w:val="0077CC"/>
            <w:sz w:val="28"/>
            <w:u w:val="single"/>
            <w:shd w:val="clear" w:color="auto" w:fill="FFFFFF"/>
          </w:rPr>
          <w:t xml:space="preserve">The Dangers Of An AI-Driven Rift In US Politics: How to Spot Fake News About The </w:t>
        </w:r>
      </w:hyperlink>
      <w:hyperlink r:id="rId2995" w:history="1">
        <w:r>
          <w:rPr>
            <w:rFonts w:eastAsia="Arial"/>
            <w:color w:val="0077CC"/>
            <w:sz w:val="28"/>
            <w:u w:val="single"/>
            <w:shd w:val="clear" w:color="auto" w:fill="FFFFFF"/>
          </w:rPr>
          <w:t>Elections</w:t>
        </w:r>
      </w:hyperlink>
    </w:p>
    <w:p w14:paraId="1DE7287C" w14:textId="77777777" w:rsidR="00FA4267" w:rsidRDefault="006700FD">
      <w:pPr>
        <w:pStyle w:val="Normal90"/>
        <w:spacing w:before="120" w:line="260" w:lineRule="atLeast"/>
        <w:jc w:val="center"/>
      </w:pPr>
      <w:r>
        <w:rPr>
          <w:rFonts w:ascii="Arial" w:eastAsia="Arial" w:hAnsi="Arial" w:cs="Arial"/>
          <w:color w:val="000000"/>
          <w:sz w:val="20"/>
        </w:rPr>
        <w:t xml:space="preserve">Newstex Blogs </w:t>
      </w:r>
    </w:p>
    <w:p w14:paraId="4808EFEB" w14:textId="77777777" w:rsidR="00FA4267" w:rsidRDefault="006700FD">
      <w:pPr>
        <w:pStyle w:val="Normal90"/>
        <w:spacing w:before="120" w:line="260" w:lineRule="atLeast"/>
        <w:jc w:val="center"/>
      </w:pPr>
      <w:r>
        <w:rPr>
          <w:rFonts w:ascii="Arial" w:eastAsia="Arial" w:hAnsi="Arial" w:cs="Arial"/>
          <w:color w:val="000000"/>
          <w:sz w:val="20"/>
        </w:rPr>
        <w:t>International Business Times India</w:t>
      </w:r>
    </w:p>
    <w:p w14:paraId="19E8EBAB" w14:textId="77777777" w:rsidR="00FA4267" w:rsidRDefault="006700FD">
      <w:pPr>
        <w:pStyle w:val="Normal90"/>
        <w:spacing w:before="120" w:line="260" w:lineRule="atLeast"/>
        <w:jc w:val="center"/>
      </w:pPr>
      <w:r>
        <w:rPr>
          <w:rFonts w:ascii="Arial" w:eastAsia="Arial" w:hAnsi="Arial" w:cs="Arial"/>
          <w:color w:val="000000"/>
          <w:sz w:val="20"/>
        </w:rPr>
        <w:t>September 13, 2024 Friday 10:59 AM EST</w:t>
      </w:r>
    </w:p>
    <w:p w14:paraId="17A5C076" w14:textId="77777777" w:rsidR="00FA4267" w:rsidRDefault="00FA4267">
      <w:pPr>
        <w:pStyle w:val="Normal90"/>
        <w:spacing w:line="240" w:lineRule="atLeast"/>
        <w:jc w:val="both"/>
      </w:pPr>
      <w:bookmarkStart w:id="268" w:name="Bookmark_90"/>
      <w:bookmarkEnd w:id="268"/>
    </w:p>
    <w:p w14:paraId="4CD53154" w14:textId="77777777" w:rsidR="00FA4267" w:rsidRDefault="006700FD">
      <w:pPr>
        <w:pStyle w:val="Normal90"/>
        <w:spacing w:before="120" w:line="220" w:lineRule="atLeast"/>
      </w:pPr>
      <w:r>
        <w:br/>
      </w:r>
      <w:r>
        <w:rPr>
          <w:rFonts w:ascii="Arial" w:eastAsia="Arial" w:hAnsi="Arial" w:cs="Arial"/>
          <w:color w:val="000000"/>
          <w:sz w:val="16"/>
        </w:rPr>
        <w:t>Delivered by Newstex LLC. All Rights Reserved.</w:t>
      </w:r>
    </w:p>
    <w:p w14:paraId="29D241C7" w14:textId="77777777" w:rsidR="00FA4267" w:rsidRDefault="006700FD">
      <w:pPr>
        <w:pStyle w:val="Normal90"/>
        <w:spacing w:line="220" w:lineRule="atLeast"/>
      </w:pPr>
      <w:r>
        <w:rPr>
          <w:rFonts w:ascii="Arial" w:eastAsia="Arial" w:hAnsi="Arial" w:cs="Arial"/>
          <w:color w:val="000000"/>
          <w:sz w:val="16"/>
        </w:rPr>
        <w:t xml:space="preserve">Copyright 2024 International Business Times India </w:t>
      </w:r>
    </w:p>
    <w:p w14:paraId="0232361B" w14:textId="77777777" w:rsidR="00FA4267" w:rsidRDefault="006700FD">
      <w:pPr>
        <w:pStyle w:val="Normal90"/>
        <w:spacing w:before="120" w:line="260" w:lineRule="atLeast"/>
      </w:pPr>
      <w:r>
        <w:rPr>
          <w:rFonts w:ascii="Arial" w:eastAsia="Arial" w:hAnsi="Arial" w:cs="Arial"/>
          <w:b/>
          <w:color w:val="000000"/>
          <w:sz w:val="20"/>
        </w:rPr>
        <w:t>Length:</w:t>
      </w:r>
      <w:r>
        <w:rPr>
          <w:rFonts w:ascii="Arial" w:eastAsia="Arial" w:hAnsi="Arial" w:cs="Arial"/>
          <w:color w:val="000000"/>
          <w:sz w:val="20"/>
        </w:rPr>
        <w:t> 1283 words</w:t>
      </w:r>
    </w:p>
    <w:p w14:paraId="5B524FDF" w14:textId="77777777" w:rsidR="00FA4267" w:rsidRDefault="006700FD">
      <w:pPr>
        <w:pStyle w:val="Normal90"/>
        <w:spacing w:before="120" w:line="260" w:lineRule="atLeast"/>
      </w:pPr>
      <w:r>
        <w:rPr>
          <w:rFonts w:ascii="Arial" w:eastAsia="Arial" w:hAnsi="Arial" w:cs="Arial"/>
          <w:b/>
          <w:color w:val="000000"/>
          <w:sz w:val="20"/>
        </w:rPr>
        <w:t>Byline:</w:t>
      </w:r>
      <w:r>
        <w:rPr>
          <w:rFonts w:ascii="Arial" w:eastAsia="Arial" w:hAnsi="Arial" w:cs="Arial"/>
          <w:color w:val="000000"/>
          <w:sz w:val="20"/>
        </w:rPr>
        <w:t> Alexander Maxwell</w:t>
      </w:r>
    </w:p>
    <w:p w14:paraId="7FCF0257" w14:textId="77777777" w:rsidR="00FA4267" w:rsidRDefault="006700FD">
      <w:pPr>
        <w:pStyle w:val="Normal90"/>
        <w:keepNext/>
        <w:spacing w:before="240" w:line="340" w:lineRule="atLeast"/>
      </w:pPr>
      <w:bookmarkStart w:id="269" w:name="Body_88"/>
      <w:bookmarkEnd w:id="269"/>
      <w:r>
        <w:rPr>
          <w:rFonts w:ascii="Arial" w:eastAsia="Arial" w:hAnsi="Arial" w:cs="Arial"/>
          <w:b/>
          <w:color w:val="000000"/>
          <w:sz w:val="28"/>
        </w:rPr>
        <w:t>Body</w:t>
      </w:r>
    </w:p>
    <w:p w14:paraId="4399BCC4" w14:textId="7E4F0303" w:rsidR="00FA4267" w:rsidRDefault="006700FD">
      <w:pPr>
        <w:pStyle w:val="Normal90"/>
        <w:spacing w:line="60" w:lineRule="exact"/>
      </w:pPr>
      <w:r>
        <w:rPr>
          <w:noProof/>
        </w:rPr>
        <mc:AlternateContent>
          <mc:Choice Requires="wps">
            <w:drawing>
              <wp:anchor distT="0" distB="0" distL="114300" distR="114300" simplePos="0" relativeHeight="251979776" behindDoc="0" locked="0" layoutInCell="1" allowOverlap="1" wp14:anchorId="5A523B48" wp14:editId="48D7150A">
                <wp:simplePos x="0" y="0"/>
                <wp:positionH relativeFrom="column">
                  <wp:posOffset>0</wp:posOffset>
                </wp:positionH>
                <wp:positionV relativeFrom="paragraph">
                  <wp:posOffset>25400</wp:posOffset>
                </wp:positionV>
                <wp:extent cx="6502400" cy="0"/>
                <wp:effectExtent l="15875" t="19050" r="15875" b="19050"/>
                <wp:wrapTopAndBottom/>
                <wp:docPr id="1302532299"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B0E16" id="Line 432"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BEB7A19" w14:textId="77777777" w:rsidR="00FA4267" w:rsidRDefault="00FA4267">
      <w:pPr>
        <w:pStyle w:val="Normal90"/>
      </w:pPr>
    </w:p>
    <w:p w14:paraId="13B81B8D" w14:textId="77777777" w:rsidR="00FA4267" w:rsidRDefault="006700FD">
      <w:pPr>
        <w:pStyle w:val="Normal90"/>
        <w:spacing w:before="240" w:line="260" w:lineRule="atLeast"/>
        <w:jc w:val="both"/>
      </w:pPr>
      <w:r>
        <w:rPr>
          <w:rFonts w:ascii="Arial" w:eastAsia="Arial" w:hAnsi="Arial" w:cs="Arial"/>
          <w:color w:val="000000"/>
          <w:sz w:val="20"/>
        </w:rPr>
        <w:t xml:space="preserve">September 13th, 2024 ( </w:t>
      </w:r>
      <w:hyperlink r:id="rId2996" w:history="1">
        <w:r>
          <w:rPr>
            <w:rFonts w:ascii="Arial" w:eastAsia="Arial" w:hAnsi="Arial" w:cs="Arial"/>
            <w:color w:val="0077CC"/>
            <w:sz w:val="20"/>
            <w:u w:val="single"/>
            <w:shd w:val="clear" w:color="auto" w:fill="FFFFFF"/>
          </w:rPr>
          <w:t>International Business Times India</w:t>
        </w:r>
      </w:hyperlink>
      <w:r>
        <w:rPr>
          <w:rFonts w:ascii="Arial" w:eastAsia="Arial" w:hAnsi="Arial" w:cs="Arial"/>
          <w:color w:val="000000"/>
          <w:sz w:val="20"/>
        </w:rPr>
        <w:t xml:space="preserve">  - Delivered by  </w:t>
      </w:r>
      <w:hyperlink r:id="rId2997"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1905BD7A" w14:textId="77777777" w:rsidR="00FA4267" w:rsidRDefault="006700FD">
      <w:pPr>
        <w:pStyle w:val="Normal90"/>
        <w:spacing w:before="200" w:line="260" w:lineRule="atLeast"/>
        <w:jc w:val="both"/>
      </w:pPr>
      <w:r>
        <w:rPr>
          <w:rFonts w:ascii="Arial" w:eastAsia="Arial" w:hAnsi="Arial" w:cs="Arial"/>
          <w:color w:val="000000"/>
          <w:sz w:val="20"/>
        </w:rPr>
        <w:t xml:space="preserve">The Dangers Of An AI-Driven Rift In US Politics: How to Spot Fake News About The </w:t>
      </w:r>
      <w:r>
        <w:rPr>
          <w:rFonts w:ascii="Arial" w:eastAsia="Arial" w:hAnsi="Arial" w:cs="Arial"/>
          <w:b/>
          <w:color w:val="000000"/>
          <w:sz w:val="20"/>
        </w:rPr>
        <w:t>Elections</w:t>
      </w:r>
    </w:p>
    <w:p w14:paraId="0C42AF37" w14:textId="77777777" w:rsidR="00FA4267" w:rsidRDefault="006700FD">
      <w:pPr>
        <w:pStyle w:val="Normal90"/>
        <w:spacing w:before="200" w:line="260" w:lineRule="atLeast"/>
        <w:jc w:val="both"/>
      </w:pPr>
      <w:r>
        <w:rPr>
          <w:rFonts w:ascii="Arial" w:eastAsia="Arial" w:hAnsi="Arial" w:cs="Arial"/>
          <w:color w:val="000000"/>
          <w:sz w:val="20"/>
        </w:rPr>
        <w:t>Deepfake technology and artificial intelligence (AI) have quickly changed the face of digital communication, but they also carry significant concerns. The dissemination of false information, where AI-driven technologies can produce believable but wholly fake content, including audio and video modifications, is one of the most concerning threats.</w:t>
      </w:r>
    </w:p>
    <w:p w14:paraId="754885CD" w14:textId="77777777" w:rsidR="00FA4267" w:rsidRDefault="006700FD">
      <w:pPr>
        <w:pStyle w:val="Normal90"/>
        <w:spacing w:before="200" w:line="260" w:lineRule="atLeast"/>
        <w:jc w:val="both"/>
      </w:pPr>
      <w:r>
        <w:rPr>
          <w:rFonts w:ascii="Arial" w:eastAsia="Arial" w:hAnsi="Arial" w:cs="Arial"/>
          <w:color w:val="000000"/>
          <w:sz w:val="20"/>
        </w:rPr>
        <w:t xml:space="preserve">In particular, deepfakes can blur the boundaries between </w:t>
      </w:r>
      <w:r>
        <w:rPr>
          <w:rFonts w:ascii="Arial" w:eastAsia="Arial" w:hAnsi="Arial" w:cs="Arial"/>
          <w:b/>
          <w:color w:val="000000"/>
          <w:sz w:val="20"/>
        </w:rPr>
        <w:t>fact</w:t>
      </w:r>
      <w:r>
        <w:rPr>
          <w:rFonts w:ascii="Arial" w:eastAsia="Arial" w:hAnsi="Arial" w:cs="Arial"/>
          <w:color w:val="000000"/>
          <w:sz w:val="20"/>
        </w:rPr>
        <w:t xml:space="preserve"> and fiction by manipulating reality in ways that are challenging to spot. When utilized improperly, these tools have the potential to severely damage public confidence in the media, magnify lies, and deceive large numbers of people.</w:t>
      </w:r>
    </w:p>
    <w:p w14:paraId="7A420BD8" w14:textId="77777777" w:rsidR="00FA4267" w:rsidRDefault="006700FD">
      <w:pPr>
        <w:pStyle w:val="Normal90"/>
        <w:spacing w:before="240" w:line="260" w:lineRule="atLeast"/>
        <w:jc w:val="both"/>
      </w:pPr>
      <w:r>
        <w:rPr>
          <w:rFonts w:ascii="Arial" w:eastAsia="Arial" w:hAnsi="Arial" w:cs="Arial"/>
          <w:color w:val="000000"/>
          <w:sz w:val="20"/>
        </w:rPr>
        <w:t xml:space="preserve">As the 2024 US </w:t>
      </w:r>
      <w:r>
        <w:rPr>
          <w:rFonts w:ascii="Arial" w:eastAsia="Arial" w:hAnsi="Arial" w:cs="Arial"/>
          <w:b/>
          <w:color w:val="000000"/>
          <w:sz w:val="20"/>
        </w:rPr>
        <w:t>Elections</w:t>
      </w:r>
      <w:r>
        <w:rPr>
          <w:rFonts w:ascii="Arial" w:eastAsia="Arial" w:hAnsi="Arial" w:cs="Arial"/>
          <w:color w:val="000000"/>
          <w:sz w:val="20"/>
        </w:rPr>
        <w:t xml:space="preserve"> approach, the threat posed by </w:t>
      </w:r>
      <w:hyperlink r:id="rId2998" w:history="1">
        <w:r>
          <w:rPr>
            <w:rFonts w:ascii="Arial" w:eastAsia="Arial" w:hAnsi="Arial" w:cs="Arial"/>
            <w:color w:val="0077CC"/>
            <w:sz w:val="20"/>
            <w:u w:val="single"/>
            <w:shd w:val="clear" w:color="auto" w:fill="FFFFFF"/>
          </w:rPr>
          <w:t>deepfakes in the presidential electionbecomes even more concerning. In a time when the public relies heavily on digital platforms for news and political updates, the potential for deepfakes to manipulate voters' perceptions and decisions is a significant challenge.</w:t>
        </w:r>
      </w:hyperlink>
    </w:p>
    <w:p w14:paraId="52CD5FC5" w14:textId="77777777" w:rsidR="00FA4267" w:rsidRDefault="006700FD">
      <w:pPr>
        <w:pStyle w:val="Normal90"/>
        <w:spacing w:before="240" w:line="260" w:lineRule="atLeast"/>
        <w:jc w:val="both"/>
      </w:pPr>
      <w:r>
        <w:rPr>
          <w:rFonts w:ascii="Arial" w:eastAsia="Arial" w:hAnsi="Arial" w:cs="Arial"/>
          <w:color w:val="000000"/>
          <w:sz w:val="20"/>
        </w:rPr>
        <w:t xml:space="preserve">From altering political speeches to fabricating statements by candidates, deepfake technology can be used as a  </w:t>
      </w:r>
      <w:hyperlink r:id="rId2999" w:history="1">
        <w:r>
          <w:rPr>
            <w:rFonts w:ascii="Arial" w:eastAsia="Arial" w:hAnsi="Arial" w:cs="Arial"/>
            <w:color w:val="0077CC"/>
            <w:sz w:val="20"/>
            <w:u w:val="single"/>
            <w:shd w:val="clear" w:color="auto" w:fill="FFFFFF"/>
          </w:rPr>
          <w:t>symbolic weaponto sow confusion, distrust, and division in an already polarized society. Safeguarding the integrity of the electoral process has never been more critical, as AI and deepfake misinformation could have real-world consequences on democracy itself.</w:t>
        </w:r>
      </w:hyperlink>
    </w:p>
    <w:p w14:paraId="2BDFDD9D" w14:textId="77777777" w:rsidR="00FA4267" w:rsidRDefault="006700FD">
      <w:pPr>
        <w:pStyle w:val="Normal90"/>
        <w:spacing w:before="200" w:line="260" w:lineRule="atLeast"/>
        <w:jc w:val="both"/>
      </w:pPr>
      <w:r>
        <w:rPr>
          <w:rFonts w:ascii="Arial" w:eastAsia="Arial" w:hAnsi="Arial" w:cs="Arial"/>
          <w:color w:val="000000"/>
          <w:sz w:val="20"/>
        </w:rPr>
        <w:t>Understanding AI'</w:t>
      </w:r>
      <w:r>
        <w:rPr>
          <w:rFonts w:ascii="Arial" w:eastAsia="Arial" w:hAnsi="Arial" w:cs="Arial"/>
          <w:b/>
          <w:color w:val="000000"/>
          <w:sz w:val="20"/>
        </w:rPr>
        <w:t>s</w:t>
      </w:r>
      <w:r>
        <w:rPr>
          <w:rFonts w:ascii="Arial" w:eastAsia="Arial" w:hAnsi="Arial" w:cs="Arial"/>
          <w:color w:val="000000"/>
          <w:sz w:val="20"/>
        </w:rPr>
        <w:t xml:space="preserve"> Evolution In Misinformation</w:t>
      </w:r>
    </w:p>
    <w:p w14:paraId="464589BB" w14:textId="77777777" w:rsidR="00FA4267" w:rsidRDefault="006700FD">
      <w:pPr>
        <w:pStyle w:val="Normal90"/>
        <w:spacing w:before="200" w:line="260" w:lineRule="atLeast"/>
        <w:jc w:val="both"/>
      </w:pPr>
      <w:r>
        <w:rPr>
          <w:rFonts w:ascii="Arial" w:eastAsia="Arial" w:hAnsi="Arial" w:cs="Arial"/>
          <w:color w:val="000000"/>
          <w:sz w:val="20"/>
        </w:rPr>
        <w:t>The growth of artificial intelligence (AI) has significantly impacted the production and dissemination of false information. Early artificial intelligence (AI) disinformation applications concentrated on using bots and algorithmic content recommendation systems to propagate incorrect material automatically. These devices produced echo chambers, amplified content that divides people, and altered news feeds.</w:t>
      </w:r>
    </w:p>
    <w:p w14:paraId="74C19F86" w14:textId="77777777" w:rsidR="00FA4267" w:rsidRDefault="006700FD">
      <w:pPr>
        <w:pStyle w:val="Normal90"/>
        <w:spacing w:before="200" w:line="260" w:lineRule="atLeast"/>
        <w:jc w:val="both"/>
      </w:pPr>
      <w:r>
        <w:rPr>
          <w:rFonts w:ascii="Arial" w:eastAsia="Arial" w:hAnsi="Arial" w:cs="Arial"/>
          <w:color w:val="000000"/>
          <w:sz w:val="20"/>
        </w:rPr>
        <w:t>By delivering customized fake news to particular groups, AI-driven algorithms trained on user behaviour have made disinformation more potent and difficult to identify. Social media platforms became havens for this misinformation, with AI manipulating users' visual perceptions to reinforce prejudices, sway beliefs, and spread false narratives.</w:t>
      </w:r>
    </w:p>
    <w:p w14:paraId="4311DAA8" w14:textId="77777777" w:rsidR="00FA4267" w:rsidRDefault="006700FD">
      <w:pPr>
        <w:pStyle w:val="Normal90"/>
        <w:spacing w:before="200" w:line="260" w:lineRule="atLeast"/>
        <w:jc w:val="both"/>
      </w:pPr>
      <w:r>
        <w:rPr>
          <w:rFonts w:ascii="Arial" w:eastAsia="Arial" w:hAnsi="Arial" w:cs="Arial"/>
          <w:color w:val="000000"/>
          <w:sz w:val="20"/>
        </w:rPr>
        <w:t>As AI advanced, so too did its capabilities in generating fake content. Enter deepfakes-a particularly insidious form of AI-generated media. Deepfakes use deep learning techniques, such as generative adversarial networks (GANs), to create hyper-realistic but entirely fabricated audio, images, and videos. These forgeries can seamlessly replace or alter someone'</w:t>
      </w:r>
      <w:r>
        <w:rPr>
          <w:rFonts w:ascii="Arial" w:eastAsia="Arial" w:hAnsi="Arial" w:cs="Arial"/>
          <w:b/>
          <w:color w:val="000000"/>
          <w:sz w:val="20"/>
        </w:rPr>
        <w:t>s</w:t>
      </w:r>
      <w:r>
        <w:rPr>
          <w:rFonts w:ascii="Arial" w:eastAsia="Arial" w:hAnsi="Arial" w:cs="Arial"/>
          <w:color w:val="000000"/>
          <w:sz w:val="20"/>
        </w:rPr>
        <w:t xml:space="preserve"> likeness or voice, making it appear like they said or did things they never did. While early deepfakes were crude and easily identifiable, advancements in AI have made them increasingly sophisticated and challenging to detect.</w:t>
      </w:r>
    </w:p>
    <w:p w14:paraId="1EFE25FE" w14:textId="77777777" w:rsidR="00FA4267" w:rsidRDefault="006700FD">
      <w:pPr>
        <w:pStyle w:val="Normal90"/>
        <w:spacing w:before="200" w:line="260" w:lineRule="atLeast"/>
        <w:jc w:val="both"/>
      </w:pPr>
      <w:r>
        <w:rPr>
          <w:rFonts w:ascii="Arial" w:eastAsia="Arial" w:hAnsi="Arial" w:cs="Arial"/>
          <w:color w:val="000000"/>
          <w:sz w:val="20"/>
        </w:rPr>
        <w:t xml:space="preserve">How AI-Driven Rift Can Polarize </w:t>
      </w:r>
      <w:r>
        <w:rPr>
          <w:rFonts w:ascii="Arial" w:eastAsia="Arial" w:hAnsi="Arial" w:cs="Arial"/>
          <w:b/>
          <w:color w:val="000000"/>
          <w:sz w:val="20"/>
        </w:rPr>
        <w:t>Elections</w:t>
      </w:r>
    </w:p>
    <w:p w14:paraId="17043547" w14:textId="77777777" w:rsidR="00FA4267" w:rsidRDefault="006700FD">
      <w:pPr>
        <w:pStyle w:val="Normal90"/>
        <w:spacing w:before="200" w:line="260" w:lineRule="atLeast"/>
        <w:jc w:val="both"/>
      </w:pPr>
      <w:r>
        <w:rPr>
          <w:rFonts w:ascii="Arial" w:eastAsia="Arial" w:hAnsi="Arial" w:cs="Arial"/>
          <w:color w:val="000000"/>
          <w:sz w:val="20"/>
        </w:rPr>
        <w:t xml:space="preserve">Deepfakes and false information produced by AI seriously jeopardize national </w:t>
      </w:r>
      <w:r>
        <w:rPr>
          <w:rFonts w:ascii="Arial" w:eastAsia="Arial" w:hAnsi="Arial" w:cs="Arial"/>
          <w:b/>
          <w:color w:val="000000"/>
          <w:sz w:val="20"/>
        </w:rPr>
        <w:t>elections</w:t>
      </w:r>
      <w:r>
        <w:rPr>
          <w:rFonts w:ascii="Arial" w:eastAsia="Arial" w:hAnsi="Arial" w:cs="Arial"/>
          <w:color w:val="000000"/>
          <w:sz w:val="20"/>
        </w:rPr>
        <w:t xml:space="preserve"> by eroding public confidence in the democratic process. AI tools may quickly create and disseminate incorrect or misleading material, sending people customized messages to sway their viewpoints. This may exacerbate contentious issues, change how the public views candidates, or affect voting behaviour.</w:t>
      </w:r>
    </w:p>
    <w:p w14:paraId="177C9A85" w14:textId="77777777" w:rsidR="00FA4267" w:rsidRDefault="006700FD">
      <w:pPr>
        <w:pStyle w:val="Normal90"/>
        <w:spacing w:before="200" w:line="260" w:lineRule="atLeast"/>
        <w:jc w:val="both"/>
      </w:pPr>
      <w:r>
        <w:rPr>
          <w:rFonts w:ascii="Arial" w:eastAsia="Arial" w:hAnsi="Arial" w:cs="Arial"/>
          <w:color w:val="000000"/>
          <w:sz w:val="20"/>
        </w:rPr>
        <w:t xml:space="preserve">Because AI-generated content can take advantage of search engines and social media platforms, it spreads quickly, confusing voters and making it harder for them to separate </w:t>
      </w:r>
      <w:r>
        <w:rPr>
          <w:rFonts w:ascii="Arial" w:eastAsia="Arial" w:hAnsi="Arial" w:cs="Arial"/>
          <w:b/>
          <w:color w:val="000000"/>
          <w:sz w:val="20"/>
        </w:rPr>
        <w:t>fact</w:t>
      </w:r>
      <w:r>
        <w:rPr>
          <w:rFonts w:ascii="Arial" w:eastAsia="Arial" w:hAnsi="Arial" w:cs="Arial"/>
          <w:color w:val="000000"/>
          <w:sz w:val="20"/>
        </w:rPr>
        <w:t xml:space="preserve"> from fiction.</w:t>
      </w:r>
    </w:p>
    <w:p w14:paraId="22409CDC" w14:textId="77777777" w:rsidR="00FA4267" w:rsidRDefault="006700FD">
      <w:pPr>
        <w:pStyle w:val="Normal90"/>
        <w:spacing w:before="200" w:line="260" w:lineRule="atLeast"/>
        <w:jc w:val="both"/>
      </w:pPr>
      <w:r>
        <w:rPr>
          <w:rFonts w:ascii="Arial" w:eastAsia="Arial" w:hAnsi="Arial" w:cs="Arial"/>
          <w:color w:val="000000"/>
          <w:sz w:val="20"/>
        </w:rPr>
        <w:t xml:space="preserve">Deepfakes elevate the risks by introducing convincing but fabricated videos or audio clips that can alter public perception. Imagine a deepfake video showing a candidate making inflammatory remarks or admitting to criminal behaviour-such a video could go viral before it gets debunked by </w:t>
      </w:r>
      <w:r>
        <w:rPr>
          <w:rFonts w:ascii="Arial" w:eastAsia="Arial" w:hAnsi="Arial" w:cs="Arial"/>
          <w:b/>
          <w:color w:val="000000"/>
          <w:sz w:val="20"/>
        </w:rPr>
        <w:t>fact</w:t>
      </w:r>
      <w:r>
        <w:rPr>
          <w:rFonts w:ascii="Arial" w:eastAsia="Arial" w:hAnsi="Arial" w:cs="Arial"/>
          <w:color w:val="000000"/>
          <w:sz w:val="20"/>
        </w:rPr>
        <w:t>-checkers, leaving a lasting impact even after being exposed as fake. The damage can be profound, as deepfakes create doubt about what is real. Even authentic videos may be questioned by the general public, allowing false claims of "fake news" to increase, weakening the electorate'</w:t>
      </w:r>
      <w:r>
        <w:rPr>
          <w:rFonts w:ascii="Arial" w:eastAsia="Arial" w:hAnsi="Arial" w:cs="Arial"/>
          <w:b/>
          <w:color w:val="000000"/>
          <w:sz w:val="20"/>
        </w:rPr>
        <w:t>s</w:t>
      </w:r>
      <w:r>
        <w:rPr>
          <w:rFonts w:ascii="Arial" w:eastAsia="Arial" w:hAnsi="Arial" w:cs="Arial"/>
          <w:color w:val="000000"/>
          <w:sz w:val="20"/>
        </w:rPr>
        <w:t xml:space="preserve"> trust in legitimate information sources.</w:t>
      </w:r>
    </w:p>
    <w:p w14:paraId="23CE74C6" w14:textId="77777777" w:rsidR="00FA4267" w:rsidRDefault="006700FD">
      <w:pPr>
        <w:pStyle w:val="Normal90"/>
        <w:spacing w:before="200" w:line="260" w:lineRule="atLeast"/>
        <w:jc w:val="both"/>
      </w:pPr>
      <w:r>
        <w:rPr>
          <w:rFonts w:ascii="Arial" w:eastAsia="Arial" w:hAnsi="Arial" w:cs="Arial"/>
          <w:color w:val="000000"/>
          <w:sz w:val="20"/>
        </w:rPr>
        <w:t xml:space="preserve">In a polarized political environment, deep fakes can be strategically used to target specific voter groups with tailored false narratives, creating confusion and mistrust across party lines. False videos can also damage politicians' reputations or misrepresent their policies in ways that are difficult to refute in real time, primarily as </w:t>
      </w:r>
      <w:r>
        <w:rPr>
          <w:rFonts w:ascii="Arial" w:eastAsia="Arial" w:hAnsi="Arial" w:cs="Arial"/>
          <w:b/>
          <w:color w:val="000000"/>
          <w:sz w:val="20"/>
        </w:rPr>
        <w:t>elections</w:t>
      </w:r>
      <w:r>
        <w:rPr>
          <w:rFonts w:ascii="Arial" w:eastAsia="Arial" w:hAnsi="Arial" w:cs="Arial"/>
          <w:color w:val="000000"/>
          <w:sz w:val="20"/>
        </w:rPr>
        <w:t xml:space="preserve"> draw closer.</w:t>
      </w:r>
    </w:p>
    <w:p w14:paraId="42628308" w14:textId="77777777" w:rsidR="00FA4267" w:rsidRDefault="006700FD">
      <w:pPr>
        <w:pStyle w:val="Normal90"/>
        <w:spacing w:before="200" w:line="260" w:lineRule="atLeast"/>
        <w:jc w:val="both"/>
      </w:pPr>
      <w:r>
        <w:rPr>
          <w:rFonts w:ascii="Arial" w:eastAsia="Arial" w:hAnsi="Arial" w:cs="Arial"/>
          <w:color w:val="000000"/>
          <w:sz w:val="20"/>
        </w:rPr>
        <w:t xml:space="preserve">This erosion of trust can discourage voter turnout, foster cynicism, and delegitimize the electoral process. As AI continues to evolve, the risk of its misuse during national </w:t>
      </w:r>
      <w:r>
        <w:rPr>
          <w:rFonts w:ascii="Arial" w:eastAsia="Arial" w:hAnsi="Arial" w:cs="Arial"/>
          <w:b/>
          <w:color w:val="000000"/>
          <w:sz w:val="20"/>
        </w:rPr>
        <w:t>elections</w:t>
      </w:r>
      <w:r>
        <w:rPr>
          <w:rFonts w:ascii="Arial" w:eastAsia="Arial" w:hAnsi="Arial" w:cs="Arial"/>
          <w:color w:val="000000"/>
          <w:sz w:val="20"/>
        </w:rPr>
        <w:t xml:space="preserve"> will require vigilance, more robust regulatory frameworks, and advanced detection technologies to mitigate its impact on democracy.</w:t>
      </w:r>
    </w:p>
    <w:p w14:paraId="58499F19" w14:textId="77777777" w:rsidR="00FA4267" w:rsidRDefault="006700FD">
      <w:pPr>
        <w:pStyle w:val="Normal90"/>
        <w:spacing w:before="200" w:line="260" w:lineRule="atLeast"/>
        <w:jc w:val="both"/>
      </w:pPr>
      <w:r>
        <w:rPr>
          <w:rFonts w:ascii="Arial" w:eastAsia="Arial" w:hAnsi="Arial" w:cs="Arial"/>
          <w:color w:val="000000"/>
          <w:sz w:val="20"/>
        </w:rPr>
        <w:t xml:space="preserve">Spotting AI-Generated Misinformation on the </w:t>
      </w:r>
      <w:r>
        <w:rPr>
          <w:rFonts w:ascii="Arial" w:eastAsia="Arial" w:hAnsi="Arial" w:cs="Arial"/>
          <w:b/>
          <w:color w:val="000000"/>
          <w:sz w:val="20"/>
        </w:rPr>
        <w:t>Elections</w:t>
      </w:r>
    </w:p>
    <w:p w14:paraId="1B697014" w14:textId="77777777" w:rsidR="00FA4267" w:rsidRDefault="006700FD">
      <w:pPr>
        <w:pStyle w:val="Normal90"/>
        <w:spacing w:before="200" w:line="260" w:lineRule="atLeast"/>
        <w:jc w:val="both"/>
      </w:pPr>
      <w:r>
        <w:rPr>
          <w:rFonts w:ascii="Arial" w:eastAsia="Arial" w:hAnsi="Arial" w:cs="Arial"/>
          <w:color w:val="000000"/>
          <w:sz w:val="20"/>
        </w:rPr>
        <w:t xml:space="preserve">As the 2024 US Presidential </w:t>
      </w:r>
      <w:r>
        <w:rPr>
          <w:rFonts w:ascii="Arial" w:eastAsia="Arial" w:hAnsi="Arial" w:cs="Arial"/>
          <w:b/>
          <w:color w:val="000000"/>
          <w:sz w:val="20"/>
        </w:rPr>
        <w:t>Elections</w:t>
      </w:r>
      <w:r>
        <w:rPr>
          <w:rFonts w:ascii="Arial" w:eastAsia="Arial" w:hAnsi="Arial" w:cs="Arial"/>
          <w:color w:val="000000"/>
          <w:sz w:val="20"/>
        </w:rPr>
        <w:t xml:space="preserve"> approach, the threat of AI-generated misinformation and deepfakes looms large. With these technologies becoming more sophisticated, voters must recognize and combat deceptive content. Here are some key strategies to spot AI-generated misinformation and deepfakes in the </w:t>
      </w:r>
      <w:r>
        <w:rPr>
          <w:rFonts w:ascii="Arial" w:eastAsia="Arial" w:hAnsi="Arial" w:cs="Arial"/>
          <w:b/>
          <w:color w:val="000000"/>
          <w:sz w:val="20"/>
        </w:rPr>
        <w:t>election</w:t>
      </w:r>
      <w:r>
        <w:rPr>
          <w:rFonts w:ascii="Arial" w:eastAsia="Arial" w:hAnsi="Arial" w:cs="Arial"/>
          <w:color w:val="000000"/>
          <w:sz w:val="20"/>
        </w:rPr>
        <w:t xml:space="preserve"> context:</w:t>
      </w:r>
    </w:p>
    <w:p w14:paraId="36FD7B9E" w14:textId="77777777" w:rsidR="00FA4267" w:rsidRDefault="006700FD">
      <w:pPr>
        <w:pStyle w:val="Normal90"/>
        <w:spacing w:before="200" w:line="260" w:lineRule="atLeast"/>
        <w:jc w:val="both"/>
      </w:pPr>
      <w:r>
        <w:rPr>
          <w:rFonts w:ascii="Arial" w:eastAsia="Arial" w:hAnsi="Arial" w:cs="Arial"/>
          <w:color w:val="000000"/>
          <w:sz w:val="20"/>
        </w:rPr>
        <w:t xml:space="preserve">Analyze the source: One of the easiest ways to identify misinformation is to evaluate the source. Be cautious of content from unfamiliar or unreliable websites. Trusted news organizations and official campaign pages are more likely to provide accurate information. </w:t>
      </w:r>
      <w:r>
        <w:rPr>
          <w:rFonts w:ascii="Arial" w:eastAsia="Arial" w:hAnsi="Arial" w:cs="Arial"/>
          <w:b/>
          <w:color w:val="000000"/>
          <w:sz w:val="20"/>
        </w:rPr>
        <w:t>Check</w:t>
      </w:r>
      <w:r>
        <w:rPr>
          <w:rFonts w:ascii="Arial" w:eastAsia="Arial" w:hAnsi="Arial" w:cs="Arial"/>
          <w:color w:val="000000"/>
          <w:sz w:val="20"/>
        </w:rPr>
        <w:t xml:space="preserve"> if the source has a history of spreading misleading content, and look for verification from multiple reliable outlets before believing or sharing any politically charged material.</w:t>
      </w:r>
    </w:p>
    <w:p w14:paraId="357C39C3" w14:textId="77777777" w:rsidR="00FA4267" w:rsidRDefault="006700FD">
      <w:pPr>
        <w:pStyle w:val="Normal90"/>
        <w:spacing w:before="200" w:line="260" w:lineRule="atLeast"/>
        <w:jc w:val="both"/>
      </w:pPr>
      <w:r>
        <w:rPr>
          <w:rFonts w:ascii="Arial" w:eastAsia="Arial" w:hAnsi="Arial" w:cs="Arial"/>
          <w:color w:val="000000"/>
          <w:sz w:val="20"/>
        </w:rPr>
        <w:t>Look for inconsistencies: Deepfakes, while increasingly sophisticated, often have telltale signs. Pay close attention to facial movements, especially around the eyes and mouth. AI-generated videos may show unnatural blinking, irregular lip-syncing, or awkward head movements. The audio may sound slightly off, with unnatural speech patterns or robotic intonations. Small details like lighting mismatches or awkward visual transitions can also be red flags when identifying manipulated media.</w:t>
      </w:r>
    </w:p>
    <w:p w14:paraId="79C0ADC0" w14:textId="77777777" w:rsidR="00FA4267" w:rsidRDefault="006700FD">
      <w:pPr>
        <w:pStyle w:val="Normal90"/>
        <w:spacing w:before="200" w:line="260" w:lineRule="atLeast"/>
        <w:jc w:val="both"/>
      </w:pPr>
      <w:r>
        <w:rPr>
          <w:rFonts w:ascii="Arial" w:eastAsia="Arial" w:hAnsi="Arial" w:cs="Arial"/>
          <w:b/>
          <w:color w:val="000000"/>
          <w:sz w:val="20"/>
        </w:rPr>
        <w:t>Check</w:t>
      </w:r>
      <w:r>
        <w:rPr>
          <w:rFonts w:ascii="Arial" w:eastAsia="Arial" w:hAnsi="Arial" w:cs="Arial"/>
          <w:color w:val="000000"/>
          <w:sz w:val="20"/>
        </w:rPr>
        <w:t xml:space="preserve"> for factual accuracy: AI-generated misinformation often includes content that distorts </w:t>
      </w:r>
      <w:r>
        <w:rPr>
          <w:rFonts w:ascii="Arial" w:eastAsia="Arial" w:hAnsi="Arial" w:cs="Arial"/>
          <w:b/>
          <w:color w:val="000000"/>
          <w:sz w:val="20"/>
        </w:rPr>
        <w:t>facts</w:t>
      </w:r>
      <w:r>
        <w:rPr>
          <w:rFonts w:ascii="Arial" w:eastAsia="Arial" w:hAnsi="Arial" w:cs="Arial"/>
          <w:color w:val="000000"/>
          <w:sz w:val="20"/>
        </w:rPr>
        <w:t xml:space="preserve"> or creates false narratives. Cross-</w:t>
      </w:r>
      <w:r>
        <w:rPr>
          <w:rFonts w:ascii="Arial" w:eastAsia="Arial" w:hAnsi="Arial" w:cs="Arial"/>
          <w:b/>
          <w:color w:val="000000"/>
          <w:sz w:val="20"/>
        </w:rPr>
        <w:t>check</w:t>
      </w:r>
      <w:r>
        <w:rPr>
          <w:rFonts w:ascii="Arial" w:eastAsia="Arial" w:hAnsi="Arial" w:cs="Arial"/>
          <w:color w:val="000000"/>
          <w:sz w:val="20"/>
        </w:rPr>
        <w:t xml:space="preserve"> information related to the </w:t>
      </w:r>
      <w:r>
        <w:rPr>
          <w:rFonts w:ascii="Arial" w:eastAsia="Arial" w:hAnsi="Arial" w:cs="Arial"/>
          <w:b/>
          <w:color w:val="000000"/>
          <w:sz w:val="20"/>
        </w:rPr>
        <w:t>elections</w:t>
      </w:r>
      <w:r>
        <w:rPr>
          <w:rFonts w:ascii="Arial" w:eastAsia="Arial" w:hAnsi="Arial" w:cs="Arial"/>
          <w:color w:val="000000"/>
          <w:sz w:val="20"/>
        </w:rPr>
        <w:t xml:space="preserve"> with reputable organizations such as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or </w:t>
      </w:r>
      <w:r>
        <w:rPr>
          <w:rFonts w:ascii="Arial" w:eastAsia="Arial" w:hAnsi="Arial" w:cs="Arial"/>
          <w:b/>
          <w:color w:val="000000"/>
          <w:sz w:val="20"/>
        </w:rPr>
        <w:t>Snopes</w:t>
      </w:r>
      <w:r>
        <w:rPr>
          <w:rFonts w:ascii="Arial" w:eastAsia="Arial" w:hAnsi="Arial" w:cs="Arial"/>
          <w:color w:val="000000"/>
          <w:sz w:val="20"/>
        </w:rPr>
        <w:t xml:space="preserve">. These platforms actively work to debunk misinformation, especially during </w:t>
      </w:r>
      <w:r>
        <w:rPr>
          <w:rFonts w:ascii="Arial" w:eastAsia="Arial" w:hAnsi="Arial" w:cs="Arial"/>
          <w:b/>
          <w:color w:val="000000"/>
          <w:sz w:val="20"/>
        </w:rPr>
        <w:t>election</w:t>
      </w:r>
      <w:r>
        <w:rPr>
          <w:rFonts w:ascii="Arial" w:eastAsia="Arial" w:hAnsi="Arial" w:cs="Arial"/>
          <w:color w:val="000000"/>
          <w:sz w:val="20"/>
        </w:rPr>
        <w:t xml:space="preserve"> periods and can help verify the authenticity of claims.</w:t>
      </w:r>
    </w:p>
    <w:p w14:paraId="6FD69CA0" w14:textId="77777777" w:rsidR="00FA4267" w:rsidRDefault="006700FD">
      <w:pPr>
        <w:pStyle w:val="Normal90"/>
        <w:spacing w:before="200" w:line="260" w:lineRule="atLeast"/>
        <w:jc w:val="both"/>
      </w:pPr>
      <w:r>
        <w:rPr>
          <w:rFonts w:ascii="Arial" w:eastAsia="Arial" w:hAnsi="Arial" w:cs="Arial"/>
          <w:color w:val="000000"/>
          <w:sz w:val="20"/>
        </w:rPr>
        <w:t>Use deepfake detection tools: Emerging tools can help spot deepfakes. Some social media platforms integrate AI-driven detection algorithms to flag potentially fake videos, and third-party tools like Deepware and Sensity specialize in deepfake analysis. These tools analyze video metadata and patterns that are invisible to the human eye.</w:t>
      </w:r>
    </w:p>
    <w:p w14:paraId="1743AC53" w14:textId="77777777" w:rsidR="00FA4267" w:rsidRDefault="006700FD">
      <w:pPr>
        <w:pStyle w:val="Normal90"/>
        <w:spacing w:before="200" w:line="260" w:lineRule="atLeast"/>
        <w:jc w:val="both"/>
      </w:pPr>
      <w:r>
        <w:rPr>
          <w:rFonts w:ascii="Arial" w:eastAsia="Arial" w:hAnsi="Arial" w:cs="Arial"/>
          <w:color w:val="000000"/>
          <w:sz w:val="20"/>
        </w:rPr>
        <w:t xml:space="preserve">By applying these strategies and remaining vigilant, voters can protect themselves from AI-driven misinformation and deepfakes, ensuring their electoral decisions are based on accurate, verified information. The integrity of the 2024 </w:t>
      </w:r>
      <w:r>
        <w:rPr>
          <w:rFonts w:ascii="Arial" w:eastAsia="Arial" w:hAnsi="Arial" w:cs="Arial"/>
          <w:b/>
          <w:color w:val="000000"/>
          <w:sz w:val="20"/>
        </w:rPr>
        <w:t>elections</w:t>
      </w:r>
      <w:r>
        <w:rPr>
          <w:rFonts w:ascii="Arial" w:eastAsia="Arial" w:hAnsi="Arial" w:cs="Arial"/>
          <w:color w:val="000000"/>
          <w:sz w:val="20"/>
        </w:rPr>
        <w:t xml:space="preserve"> depends on collective awareness and action against such digital manipulation.</w:t>
      </w:r>
    </w:p>
    <w:p w14:paraId="1A36ABEB" w14:textId="77777777" w:rsidR="00FA4267" w:rsidRDefault="006700FD">
      <w:pPr>
        <w:pStyle w:val="Normal90"/>
        <w:spacing w:before="200" w:line="260" w:lineRule="atLeast"/>
        <w:jc w:val="both"/>
      </w:pPr>
      <w:r>
        <w:rPr>
          <w:rFonts w:ascii="Arial" w:eastAsia="Arial" w:hAnsi="Arial" w:cs="Arial"/>
          <w:color w:val="000000"/>
          <w:sz w:val="20"/>
        </w:rPr>
        <w:t xml:space="preserve">As the 2024 US Presidential </w:t>
      </w:r>
      <w:r>
        <w:rPr>
          <w:rFonts w:ascii="Arial" w:eastAsia="Arial" w:hAnsi="Arial" w:cs="Arial"/>
          <w:b/>
          <w:color w:val="000000"/>
          <w:sz w:val="20"/>
        </w:rPr>
        <w:t>Elections</w:t>
      </w:r>
      <w:r>
        <w:rPr>
          <w:rFonts w:ascii="Arial" w:eastAsia="Arial" w:hAnsi="Arial" w:cs="Arial"/>
          <w:color w:val="000000"/>
          <w:sz w:val="20"/>
        </w:rPr>
        <w:t xml:space="preserve"> draw near, staying vigilant to AI-generated misinformation is more crucial than ever. The rapid evolution of deepfake technology and AI-driven content generation poses severe risks to the integrity of the democratic process. When fabricated media mislead voters through manipulated videos or distorted news, their ability to make informed decisions is compromised. This could ultimately influence </w:t>
      </w:r>
      <w:r>
        <w:rPr>
          <w:rFonts w:ascii="Arial" w:eastAsia="Arial" w:hAnsi="Arial" w:cs="Arial"/>
          <w:b/>
          <w:color w:val="000000"/>
          <w:sz w:val="20"/>
        </w:rPr>
        <w:t>election</w:t>
      </w:r>
      <w:r>
        <w:rPr>
          <w:rFonts w:ascii="Arial" w:eastAsia="Arial" w:hAnsi="Arial" w:cs="Arial"/>
          <w:color w:val="000000"/>
          <w:sz w:val="20"/>
        </w:rPr>
        <w:t xml:space="preserve"> outcomes in ways that undermine the people'</w:t>
      </w:r>
      <w:r>
        <w:rPr>
          <w:rFonts w:ascii="Arial" w:eastAsia="Arial" w:hAnsi="Arial" w:cs="Arial"/>
          <w:b/>
          <w:color w:val="000000"/>
          <w:sz w:val="20"/>
        </w:rPr>
        <w:t>s</w:t>
      </w:r>
      <w:r>
        <w:rPr>
          <w:rFonts w:ascii="Arial" w:eastAsia="Arial" w:hAnsi="Arial" w:cs="Arial"/>
          <w:color w:val="000000"/>
          <w:sz w:val="20"/>
        </w:rPr>
        <w:t xml:space="preserve"> will.</w:t>
      </w:r>
    </w:p>
    <w:p w14:paraId="3E6E1FF3" w14:textId="77777777" w:rsidR="00FA4267" w:rsidRDefault="006700FD">
      <w:pPr>
        <w:pStyle w:val="Normal90"/>
        <w:spacing w:before="240" w:line="260" w:lineRule="atLeast"/>
        <w:jc w:val="both"/>
      </w:pPr>
      <w:hyperlink r:id="rId3000" w:history="1">
        <w:r>
          <w:rPr>
            <w:rFonts w:ascii="Arial" w:eastAsia="Arial" w:hAnsi="Arial" w:cs="Arial"/>
            <w:color w:val="0077CC"/>
            <w:sz w:val="20"/>
            <w:u w:val="single"/>
            <w:shd w:val="clear" w:color="auto" w:fill="FFFFFF"/>
          </w:rPr>
          <w:t>Link to the original story.</w:t>
        </w:r>
      </w:hyperlink>
    </w:p>
    <w:p w14:paraId="21CC955B" w14:textId="77777777" w:rsidR="00FA4267" w:rsidRDefault="006700FD">
      <w:pPr>
        <w:pStyle w:val="Normal90"/>
        <w:keepNext/>
        <w:spacing w:before="240" w:line="340" w:lineRule="atLeast"/>
      </w:pPr>
      <w:r>
        <w:br/>
      </w:r>
      <w:r>
        <w:rPr>
          <w:rFonts w:ascii="Arial" w:eastAsia="Arial" w:hAnsi="Arial" w:cs="Arial"/>
          <w:b/>
          <w:color w:val="000000"/>
          <w:sz w:val="28"/>
        </w:rPr>
        <w:t>Notes</w:t>
      </w:r>
    </w:p>
    <w:p w14:paraId="408A8300" w14:textId="19656BE9" w:rsidR="00FA4267" w:rsidRDefault="006700FD">
      <w:pPr>
        <w:pStyle w:val="Normal90"/>
        <w:spacing w:line="60" w:lineRule="exact"/>
      </w:pPr>
      <w:r>
        <w:rPr>
          <w:noProof/>
        </w:rPr>
        <mc:AlternateContent>
          <mc:Choice Requires="wps">
            <w:drawing>
              <wp:anchor distT="0" distB="0" distL="114300" distR="114300" simplePos="0" relativeHeight="251980800" behindDoc="0" locked="0" layoutInCell="1" allowOverlap="1" wp14:anchorId="1FB92907" wp14:editId="4E61CF95">
                <wp:simplePos x="0" y="0"/>
                <wp:positionH relativeFrom="column">
                  <wp:posOffset>0</wp:posOffset>
                </wp:positionH>
                <wp:positionV relativeFrom="paragraph">
                  <wp:posOffset>25400</wp:posOffset>
                </wp:positionV>
                <wp:extent cx="6502400" cy="0"/>
                <wp:effectExtent l="15875" t="13335" r="15875" b="15240"/>
                <wp:wrapTopAndBottom/>
                <wp:docPr id="93084225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CBBDF" id="Line 433"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CD060A8" w14:textId="77777777" w:rsidR="00FA4267" w:rsidRDefault="006700FD">
      <w:pPr>
        <w:pStyle w:val="Normal90"/>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0118D5B7" w14:textId="77777777" w:rsidR="00FA4267" w:rsidRDefault="006700FD">
      <w:pPr>
        <w:pStyle w:val="Normal90"/>
        <w:keepNext/>
        <w:spacing w:before="240" w:line="340" w:lineRule="atLeast"/>
      </w:pPr>
      <w:bookmarkStart w:id="270" w:name="Classification_88"/>
      <w:bookmarkEnd w:id="270"/>
      <w:r>
        <w:rPr>
          <w:rFonts w:ascii="Arial" w:eastAsia="Arial" w:hAnsi="Arial" w:cs="Arial"/>
          <w:b/>
          <w:color w:val="000000"/>
          <w:sz w:val="28"/>
        </w:rPr>
        <w:t>Classification</w:t>
      </w:r>
    </w:p>
    <w:p w14:paraId="30CB884D" w14:textId="2CC744C9" w:rsidR="00FA4267" w:rsidRDefault="006700FD">
      <w:pPr>
        <w:pStyle w:val="Normal90"/>
        <w:spacing w:line="60" w:lineRule="exact"/>
      </w:pPr>
      <w:r>
        <w:rPr>
          <w:noProof/>
        </w:rPr>
        <mc:AlternateContent>
          <mc:Choice Requires="wps">
            <w:drawing>
              <wp:anchor distT="0" distB="0" distL="114300" distR="114300" simplePos="0" relativeHeight="251981824" behindDoc="0" locked="0" layoutInCell="1" allowOverlap="1" wp14:anchorId="1D67AC4A" wp14:editId="3B830799">
                <wp:simplePos x="0" y="0"/>
                <wp:positionH relativeFrom="column">
                  <wp:posOffset>0</wp:posOffset>
                </wp:positionH>
                <wp:positionV relativeFrom="paragraph">
                  <wp:posOffset>25400</wp:posOffset>
                </wp:positionV>
                <wp:extent cx="6502400" cy="0"/>
                <wp:effectExtent l="15875" t="19050" r="15875" b="19050"/>
                <wp:wrapTopAndBottom/>
                <wp:docPr id="1185815681"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87878" id="Line 434"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38BC02" w14:textId="77777777" w:rsidR="00FA4267" w:rsidRDefault="00FA4267">
      <w:pPr>
        <w:pStyle w:val="Normal90"/>
        <w:spacing w:line="120" w:lineRule="exact"/>
      </w:pPr>
    </w:p>
    <w:p w14:paraId="1A914307" w14:textId="77777777" w:rsidR="00FA4267" w:rsidRDefault="006700FD">
      <w:pPr>
        <w:pStyle w:val="Normal9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1C51867" w14:textId="77777777" w:rsidR="00FA4267" w:rsidRDefault="006700FD">
      <w:pPr>
        <w:pStyle w:val="Normal9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11461A19" w14:textId="77777777" w:rsidR="00FA4267" w:rsidRDefault="006700FD">
      <w:pPr>
        <w:pStyle w:val="Normal90"/>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132859</w:t>
      </w:r>
    </w:p>
    <w:p w14:paraId="4963F7D0" w14:textId="77777777" w:rsidR="00FA4267" w:rsidRDefault="006700FD">
      <w:pPr>
        <w:pStyle w:val="Normal9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DEEPFAKE TECHNOLOGY (94%); ARTIFICIAL INTELLIGENCE (90%); DISINFORMATION &amp; MISINFORMATION (90%);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ELECTIONS</w:t>
      </w:r>
      <w:r>
        <w:rPr>
          <w:rFonts w:ascii="Arial" w:eastAsia="Arial" w:hAnsi="Arial" w:cs="Arial"/>
          <w:color w:val="000000"/>
          <w:sz w:val="20"/>
        </w:rPr>
        <w:t xml:space="preserve"> &amp; POLITICS (90%); FAKE NEWS (90%); POLITICS (90%); TECHNOLOGY (90%); GENERATIVE AI (89%); CAMPAIGNS &amp; </w:t>
      </w:r>
      <w:r>
        <w:rPr>
          <w:rFonts w:ascii="Arial" w:eastAsia="Arial" w:hAnsi="Arial" w:cs="Arial"/>
          <w:b/>
          <w:color w:val="000000"/>
          <w:sz w:val="20"/>
        </w:rPr>
        <w:t>ELECTIONS</w:t>
      </w:r>
      <w:r>
        <w:rPr>
          <w:rFonts w:ascii="Arial" w:eastAsia="Arial" w:hAnsi="Arial" w:cs="Arial"/>
          <w:color w:val="000000"/>
          <w:sz w:val="20"/>
        </w:rPr>
        <w:t xml:space="preserve"> (78%); COUNTERFEITING &amp; FORGERY (78%); DEEP LEARNING (78%); DEMOCRACIES (78%); TYPES OF GOVERNMENT (78%); US FEDERAL </w:t>
      </w:r>
      <w:r>
        <w:rPr>
          <w:rFonts w:ascii="Arial" w:eastAsia="Arial" w:hAnsi="Arial" w:cs="Arial"/>
          <w:b/>
          <w:color w:val="000000"/>
          <w:sz w:val="20"/>
        </w:rPr>
        <w:t>ELECTIONS</w:t>
      </w:r>
      <w:r>
        <w:rPr>
          <w:rFonts w:ascii="Arial" w:eastAsia="Arial" w:hAnsi="Arial" w:cs="Arial"/>
          <w:color w:val="000000"/>
          <w:sz w:val="20"/>
        </w:rPr>
        <w:t xml:space="preserve"> (78%); SOCIAL MEDIA (73%); VOTERS &amp; VOTING (73%); </w:t>
      </w:r>
      <w:r>
        <w:rPr>
          <w:rFonts w:ascii="Arial" w:eastAsia="Arial" w:hAnsi="Arial" w:cs="Arial"/>
          <w:b/>
          <w:color w:val="000000"/>
          <w:sz w:val="20"/>
        </w:rPr>
        <w:t>ELECTION</w:t>
      </w:r>
      <w:r>
        <w:rPr>
          <w:rFonts w:ascii="Arial" w:eastAsia="Arial" w:hAnsi="Arial" w:cs="Arial"/>
          <w:color w:val="000000"/>
          <w:sz w:val="20"/>
        </w:rPr>
        <w:t xml:space="preserve"> INTEGRITY (72%)</w:t>
      </w:r>
    </w:p>
    <w:p w14:paraId="1B26D263" w14:textId="77777777" w:rsidR="00FA4267" w:rsidRDefault="006700FD">
      <w:pPr>
        <w:pStyle w:val="Normal9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DEEPFAKE TECHNOLOGY (94%); ARTIFICIAL INTELLIGENCE (90%); GENERATIVE AI (89%); DEEP LEARNING (78%); SOCIAL MEDIA (73%)</w:t>
      </w:r>
    </w:p>
    <w:p w14:paraId="3B61E20D" w14:textId="77777777" w:rsidR="00FA4267" w:rsidRDefault="006700FD">
      <w:pPr>
        <w:pStyle w:val="Normal90"/>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w:t>
      </w:r>
    </w:p>
    <w:p w14:paraId="3529EE81" w14:textId="77777777" w:rsidR="00FA4267" w:rsidRDefault="006700FD">
      <w:pPr>
        <w:pStyle w:val="Normal9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13, 2024</w:t>
      </w:r>
    </w:p>
    <w:p w14:paraId="24AFA647" w14:textId="77777777" w:rsidR="00FA4267" w:rsidRDefault="00FA4267">
      <w:pPr>
        <w:pStyle w:val="Normal90"/>
      </w:pPr>
    </w:p>
    <w:p w14:paraId="018ABC5A" w14:textId="52A5AEFF" w:rsidR="00FA4267" w:rsidRDefault="006700FD">
      <w:pPr>
        <w:pStyle w:val="Normal90"/>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2848" behindDoc="0" locked="0" layoutInCell="1" allowOverlap="1" wp14:anchorId="2D4955F2" wp14:editId="5075CF7C">
                <wp:simplePos x="0" y="0"/>
                <wp:positionH relativeFrom="column">
                  <wp:posOffset>0</wp:posOffset>
                </wp:positionH>
                <wp:positionV relativeFrom="paragraph">
                  <wp:posOffset>127000</wp:posOffset>
                </wp:positionV>
                <wp:extent cx="6502400" cy="0"/>
                <wp:effectExtent l="6350" t="6350" r="15875" b="12700"/>
                <wp:wrapNone/>
                <wp:docPr id="1542571305"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CC89D" id="Line 435"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26871E8" w14:textId="77777777" w:rsidR="00FA4267" w:rsidRDefault="00FA4267">
      <w:pPr>
        <w:pStyle w:val="Normal91"/>
        <w:sectPr w:rsidR="00FA4267">
          <w:headerReference w:type="even" r:id="rId3001"/>
          <w:headerReference w:type="default" r:id="rId3002"/>
          <w:footerReference w:type="even" r:id="rId3003"/>
          <w:footerReference w:type="default" r:id="rId3004"/>
          <w:headerReference w:type="first" r:id="rId3005"/>
          <w:footerReference w:type="first" r:id="rId3006"/>
          <w:pgSz w:w="12240" w:h="15840"/>
          <w:pgMar w:top="840" w:right="1000" w:bottom="840" w:left="1000" w:header="400" w:footer="400" w:gutter="0"/>
          <w:cols w:space="720"/>
          <w:titlePg/>
        </w:sectPr>
      </w:pPr>
    </w:p>
    <w:p w14:paraId="3BE6A760" w14:textId="77777777" w:rsidR="00FA4267" w:rsidRDefault="00FA4267">
      <w:pPr>
        <w:pStyle w:val="Normal91"/>
      </w:pPr>
    </w:p>
    <w:p w14:paraId="1AAFE7DE" w14:textId="12CE6C2D" w:rsidR="00FA4267" w:rsidRDefault="006700FD">
      <w:pPr>
        <w:pStyle w:val="Normal91"/>
      </w:pPr>
      <w:r>
        <w:rPr>
          <w:noProof/>
        </w:rPr>
        <w:drawing>
          <wp:inline distT="0" distB="0" distL="0" distR="0" wp14:anchorId="7172EE31" wp14:editId="57CDF21F">
            <wp:extent cx="1879600" cy="381000"/>
            <wp:effectExtent l="0" t="0" r="0" b="0"/>
            <wp:docPr id="119" name="Picture 1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95EE8E4" w14:textId="020C0778" w:rsidR="00FA4267" w:rsidRDefault="006700FD" w:rsidP="00CA34D8">
      <w:pPr>
        <w:pStyle w:val="Heading189"/>
        <w:keepNext w:val="0"/>
        <w:numPr>
          <w:ilvl w:val="0"/>
          <w:numId w:val="140"/>
        </w:numPr>
        <w:spacing w:after="200" w:line="340" w:lineRule="atLeast"/>
        <w:jc w:val="center"/>
      </w:pPr>
      <w:hyperlink r:id="rId3007" w:history="1">
        <w:r>
          <w:rPr>
            <w:rFonts w:eastAsia="Arial"/>
            <w:color w:val="0077CC"/>
            <w:sz w:val="28"/>
            <w:u w:val="single"/>
            <w:shd w:val="clear" w:color="auto" w:fill="FFFFFF"/>
          </w:rPr>
          <w:t xml:space="preserve">NY Times Lead Story: Blame Trump, Musk, and Republicans in General for </w:t>
        </w:r>
      </w:hyperlink>
      <w:hyperlink r:id="rId3008" w:history="1">
        <w:r>
          <w:rPr>
            <w:rFonts w:eastAsia="Arial"/>
            <w:color w:val="0077CC"/>
            <w:sz w:val="28"/>
            <w:u w:val="single"/>
            <w:shd w:val="clear" w:color="auto" w:fill="FFFFFF"/>
          </w:rPr>
          <w:t>Election</w:t>
        </w:r>
      </w:hyperlink>
      <w:hyperlink r:id="rId3009" w:history="1">
        <w:r>
          <w:rPr>
            <w:rFonts w:eastAsia="Arial"/>
            <w:color w:val="0077CC"/>
            <w:sz w:val="28"/>
            <w:u w:val="single"/>
            <w:shd w:val="clear" w:color="auto" w:fill="FFFFFF"/>
          </w:rPr>
          <w:t xml:space="preserve"> Lies</w:t>
        </w:r>
      </w:hyperlink>
    </w:p>
    <w:p w14:paraId="79196A56" w14:textId="77777777" w:rsidR="00FA4267" w:rsidRDefault="006700FD">
      <w:pPr>
        <w:pStyle w:val="Normal91"/>
        <w:spacing w:before="120" w:line="260" w:lineRule="atLeast"/>
        <w:jc w:val="center"/>
      </w:pPr>
      <w:r>
        <w:rPr>
          <w:rFonts w:ascii="Arial" w:eastAsia="Arial" w:hAnsi="Arial" w:cs="Arial"/>
          <w:color w:val="000000"/>
          <w:sz w:val="20"/>
        </w:rPr>
        <w:t xml:space="preserve">Newstex Blogs </w:t>
      </w:r>
    </w:p>
    <w:p w14:paraId="5F115A94" w14:textId="77777777" w:rsidR="00FA4267" w:rsidRDefault="006700FD">
      <w:pPr>
        <w:pStyle w:val="Normal91"/>
        <w:spacing w:before="120" w:line="260" w:lineRule="atLeast"/>
        <w:jc w:val="center"/>
      </w:pPr>
      <w:r>
        <w:rPr>
          <w:rFonts w:ascii="Arial" w:eastAsia="Arial" w:hAnsi="Arial" w:cs="Arial"/>
          <w:color w:val="000000"/>
          <w:sz w:val="20"/>
        </w:rPr>
        <w:t>Newsbusters.org</w:t>
      </w:r>
    </w:p>
    <w:p w14:paraId="37CCCAFD" w14:textId="77777777" w:rsidR="00FA4267" w:rsidRDefault="006700FD">
      <w:pPr>
        <w:pStyle w:val="Normal91"/>
        <w:spacing w:before="120" w:line="260" w:lineRule="atLeast"/>
        <w:jc w:val="center"/>
      </w:pPr>
      <w:r>
        <w:rPr>
          <w:rFonts w:ascii="Arial" w:eastAsia="Arial" w:hAnsi="Arial" w:cs="Arial"/>
          <w:color w:val="000000"/>
          <w:sz w:val="20"/>
        </w:rPr>
        <w:t>October 26, 2024 Saturday 1:50 AM EST</w:t>
      </w:r>
    </w:p>
    <w:p w14:paraId="469422FA" w14:textId="77777777" w:rsidR="00FA4267" w:rsidRDefault="00FA4267">
      <w:pPr>
        <w:pStyle w:val="Normal91"/>
        <w:spacing w:line="240" w:lineRule="atLeast"/>
        <w:jc w:val="both"/>
      </w:pPr>
      <w:bookmarkStart w:id="271" w:name="Bookmark_91"/>
      <w:bookmarkEnd w:id="271"/>
    </w:p>
    <w:p w14:paraId="3C0EAD35" w14:textId="77777777" w:rsidR="00FA4267" w:rsidRDefault="006700FD">
      <w:pPr>
        <w:pStyle w:val="Normal91"/>
        <w:spacing w:before="120" w:line="220" w:lineRule="atLeast"/>
      </w:pPr>
      <w:r>
        <w:br/>
      </w:r>
      <w:r>
        <w:rPr>
          <w:rFonts w:ascii="Arial" w:eastAsia="Arial" w:hAnsi="Arial" w:cs="Arial"/>
          <w:color w:val="000000"/>
          <w:sz w:val="16"/>
        </w:rPr>
        <w:t>Delivered by Newstex LLC. All Rights Reserved.</w:t>
      </w:r>
    </w:p>
    <w:p w14:paraId="1A17A2AC" w14:textId="77777777" w:rsidR="00FA4267" w:rsidRDefault="006700FD">
      <w:pPr>
        <w:pStyle w:val="Normal91"/>
        <w:spacing w:line="220" w:lineRule="atLeast"/>
      </w:pPr>
      <w:r>
        <w:rPr>
          <w:rFonts w:ascii="Arial" w:eastAsia="Arial" w:hAnsi="Arial" w:cs="Arial"/>
          <w:color w:val="000000"/>
          <w:sz w:val="16"/>
        </w:rPr>
        <w:t xml:space="preserve">Copyright 2024 Newsbusters.org </w:t>
      </w:r>
    </w:p>
    <w:p w14:paraId="17C860DA" w14:textId="77777777" w:rsidR="00FA4267" w:rsidRDefault="006700FD">
      <w:pPr>
        <w:pStyle w:val="Normal91"/>
        <w:spacing w:before="120" w:line="260" w:lineRule="atLeast"/>
      </w:pPr>
      <w:r>
        <w:rPr>
          <w:rFonts w:ascii="Arial" w:eastAsia="Arial" w:hAnsi="Arial" w:cs="Arial"/>
          <w:b/>
          <w:color w:val="000000"/>
          <w:sz w:val="20"/>
        </w:rPr>
        <w:t>Length:</w:t>
      </w:r>
      <w:r>
        <w:rPr>
          <w:rFonts w:ascii="Arial" w:eastAsia="Arial" w:hAnsi="Arial" w:cs="Arial"/>
          <w:color w:val="000000"/>
          <w:sz w:val="20"/>
        </w:rPr>
        <w:t> 724 words</w:t>
      </w:r>
    </w:p>
    <w:p w14:paraId="7D383FCB" w14:textId="77777777" w:rsidR="00FA4267" w:rsidRDefault="006700FD">
      <w:pPr>
        <w:pStyle w:val="Normal91"/>
        <w:spacing w:before="120" w:line="260" w:lineRule="atLeast"/>
      </w:pPr>
      <w:r>
        <w:rPr>
          <w:rFonts w:ascii="Arial" w:eastAsia="Arial" w:hAnsi="Arial" w:cs="Arial"/>
          <w:b/>
          <w:color w:val="000000"/>
          <w:sz w:val="20"/>
        </w:rPr>
        <w:t>Byline:</w:t>
      </w:r>
      <w:r>
        <w:rPr>
          <w:rFonts w:ascii="Arial" w:eastAsia="Arial" w:hAnsi="Arial" w:cs="Arial"/>
          <w:color w:val="000000"/>
          <w:sz w:val="20"/>
        </w:rPr>
        <w:t> Clay Waters</w:t>
      </w:r>
    </w:p>
    <w:p w14:paraId="71F43C37" w14:textId="77777777" w:rsidR="00FA4267" w:rsidRDefault="006700FD">
      <w:pPr>
        <w:pStyle w:val="Normal91"/>
        <w:keepNext/>
        <w:spacing w:before="240" w:line="340" w:lineRule="atLeast"/>
      </w:pPr>
      <w:bookmarkStart w:id="272" w:name="Body_89"/>
      <w:bookmarkEnd w:id="272"/>
      <w:r>
        <w:rPr>
          <w:rFonts w:ascii="Arial" w:eastAsia="Arial" w:hAnsi="Arial" w:cs="Arial"/>
          <w:b/>
          <w:color w:val="000000"/>
          <w:sz w:val="28"/>
        </w:rPr>
        <w:t>Body</w:t>
      </w:r>
    </w:p>
    <w:p w14:paraId="41B6F25B" w14:textId="00E1CCE1" w:rsidR="00FA4267" w:rsidRDefault="006700FD">
      <w:pPr>
        <w:pStyle w:val="Normal91"/>
        <w:spacing w:line="60" w:lineRule="exact"/>
      </w:pPr>
      <w:r>
        <w:rPr>
          <w:noProof/>
        </w:rPr>
        <mc:AlternateContent>
          <mc:Choice Requires="wps">
            <w:drawing>
              <wp:anchor distT="0" distB="0" distL="114300" distR="114300" simplePos="0" relativeHeight="251983872" behindDoc="0" locked="0" layoutInCell="1" allowOverlap="1" wp14:anchorId="6128C05D" wp14:editId="035221A8">
                <wp:simplePos x="0" y="0"/>
                <wp:positionH relativeFrom="column">
                  <wp:posOffset>0</wp:posOffset>
                </wp:positionH>
                <wp:positionV relativeFrom="paragraph">
                  <wp:posOffset>25400</wp:posOffset>
                </wp:positionV>
                <wp:extent cx="6502400" cy="0"/>
                <wp:effectExtent l="15875" t="19050" r="15875" b="19050"/>
                <wp:wrapTopAndBottom/>
                <wp:docPr id="926290830"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827CC" id="Line 437"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27C67F3" w14:textId="77777777" w:rsidR="00FA4267" w:rsidRDefault="00FA4267">
      <w:pPr>
        <w:pStyle w:val="Normal91"/>
      </w:pPr>
    </w:p>
    <w:p w14:paraId="19AC956B" w14:textId="77777777" w:rsidR="00FA4267" w:rsidRDefault="006700FD">
      <w:pPr>
        <w:pStyle w:val="Normal91"/>
        <w:spacing w:before="240" w:line="260" w:lineRule="atLeast"/>
        <w:jc w:val="both"/>
      </w:pPr>
      <w:r>
        <w:rPr>
          <w:rFonts w:ascii="Arial" w:eastAsia="Arial" w:hAnsi="Arial" w:cs="Arial"/>
          <w:color w:val="000000"/>
          <w:sz w:val="20"/>
        </w:rPr>
        <w:t xml:space="preserve">October 25th, 2024 ( </w:t>
      </w:r>
      <w:hyperlink r:id="rId3010"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3011"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0CECEFEF" w14:textId="77777777" w:rsidR="00FA4267" w:rsidRDefault="006700FD">
      <w:pPr>
        <w:pStyle w:val="Normal91"/>
        <w:spacing w:before="240" w:line="260" w:lineRule="atLeast"/>
        <w:jc w:val="both"/>
      </w:pPr>
      <w:r>
        <w:rPr>
          <w:rFonts w:ascii="Arial" w:eastAsia="Arial" w:hAnsi="Arial" w:cs="Arial"/>
          <w:color w:val="000000"/>
          <w:sz w:val="20"/>
        </w:rPr>
        <w:t xml:space="preserve">New York Times reporter,  </w:t>
      </w:r>
      <w:hyperlink r:id="rId3012" w:history="1">
        <w:r>
          <w:rPr>
            <w:rFonts w:ascii="Arial" w:eastAsia="Arial" w:hAnsi="Arial" w:cs="Arial"/>
            <w:color w:val="0077CC"/>
            <w:sz w:val="20"/>
            <w:u w:val="single"/>
            <w:shd w:val="clear" w:color="auto" w:fill="FFFFFF"/>
          </w:rPr>
          <w:t>social media censorship supporter, and</w:t>
        </w:r>
      </w:hyperlink>
      <w:r>
        <w:rPr>
          <w:rFonts w:ascii="Arial" w:eastAsia="Arial" w:hAnsi="Arial" w:cs="Arial"/>
          <w:color w:val="000000"/>
          <w:sz w:val="20"/>
        </w:rPr>
        <w:t> </w:t>
      </w:r>
      <w:hyperlink r:id="rId3013" w:history="1">
        <w:r>
          <w:rPr>
            <w:rFonts w:ascii="Arial" w:eastAsia="Arial" w:hAnsi="Arial" w:cs="Arial"/>
            <w:color w:val="0077CC"/>
            <w:sz w:val="20"/>
            <w:u w:val="single"/>
            <w:shd w:val="clear" w:color="auto" w:fill="FFFFFF"/>
          </w:rPr>
          <w:t>First Amendment non-fan Steven Lee Myers' 'news analysis' led Thursday'</w:t>
        </w:r>
      </w:hyperlink>
      <w:hyperlink r:id="rId3014" w:history="1">
        <w:r>
          <w:rPr>
            <w:rFonts w:ascii="Arial" w:eastAsia="Arial" w:hAnsi="Arial" w:cs="Arial"/>
            <w:b/>
            <w:color w:val="0077CC"/>
            <w:sz w:val="20"/>
            <w:u w:val="single"/>
            <w:shd w:val="clear" w:color="auto" w:fill="FFFFFF"/>
          </w:rPr>
          <w:t>s</w:t>
        </w:r>
      </w:hyperlink>
      <w:hyperlink r:id="rId3015" w:history="1">
        <w:r>
          <w:rPr>
            <w:rFonts w:ascii="Arial" w:eastAsia="Arial" w:hAnsi="Arial" w:cs="Arial"/>
            <w:color w:val="0077CC"/>
            <w:sz w:val="20"/>
            <w:u w:val="single"/>
            <w:shd w:val="clear" w:color="auto" w:fill="FFFFFF"/>
          </w:rPr>
          <w:t xml:space="preserve"> front page: '</w:t>
        </w:r>
      </w:hyperlink>
      <w:r>
        <w:rPr>
          <w:rFonts w:ascii="Arial" w:eastAsia="Arial" w:hAnsi="Arial" w:cs="Arial"/>
          <w:color w:val="000000"/>
          <w:sz w:val="20"/>
        </w:rPr>
        <w:t> </w:t>
      </w:r>
      <w:hyperlink r:id="rId3016" w:history="1">
        <w:r>
          <w:rPr>
            <w:rFonts w:ascii="Arial" w:eastAsia="Arial" w:hAnsi="Arial" w:cs="Arial"/>
            <w:color w:val="0077CC"/>
            <w:sz w:val="20"/>
            <w:u w:val="single"/>
            <w:shd w:val="clear" w:color="auto" w:fill="FFFFFF"/>
          </w:rPr>
          <w:t>Voters Strain Under Deluge Of Untruths -- Disinformation Climbs to a Sordid New Peak.'</w:t>
        </w:r>
      </w:hyperlink>
    </w:p>
    <w:p w14:paraId="78BD50EE" w14:textId="77777777" w:rsidR="00FA4267" w:rsidRDefault="006700FD">
      <w:pPr>
        <w:pStyle w:val="Normal91"/>
        <w:spacing w:before="200" w:line="260" w:lineRule="atLeast"/>
        <w:jc w:val="both"/>
      </w:pPr>
      <w:r>
        <w:rPr>
          <w:rFonts w:ascii="Arial" w:eastAsia="Arial" w:hAnsi="Arial" w:cs="Arial"/>
          <w:color w:val="000000"/>
          <w:sz w:val="20"/>
        </w:rPr>
        <w:t>And who'</w:t>
      </w:r>
      <w:r>
        <w:rPr>
          <w:rFonts w:ascii="Arial" w:eastAsia="Arial" w:hAnsi="Arial" w:cs="Arial"/>
          <w:b/>
          <w:color w:val="000000"/>
          <w:sz w:val="20"/>
        </w:rPr>
        <w:t>s</w:t>
      </w:r>
      <w:r>
        <w:rPr>
          <w:rFonts w:ascii="Arial" w:eastAsia="Arial" w:hAnsi="Arial" w:cs="Arial"/>
          <w:color w:val="000000"/>
          <w:sz w:val="20"/>
        </w:rPr>
        <w:t xml:space="preserve"> responsible? The Russians, Donald Trump, Elon Musk, and Republicans in general.</w:t>
      </w:r>
    </w:p>
    <w:p w14:paraId="11D6A1A4" w14:textId="77777777" w:rsidR="00FA4267" w:rsidRDefault="006700FD">
      <w:pPr>
        <w:pStyle w:val="Normal91"/>
        <w:spacing w:before="240" w:line="260" w:lineRule="atLeast"/>
        <w:jc w:val="both"/>
      </w:pPr>
      <w:r>
        <w:rPr>
          <w:rFonts w:ascii="Arial" w:eastAsia="Arial" w:hAnsi="Arial" w:cs="Arial"/>
          <w:color w:val="000000"/>
          <w:sz w:val="20"/>
        </w:rPr>
        <w:t>Myers noted false claims from Russia about Gov. Tim Walz being spread on social media by a Florida deputy sheriff, then transitioned smoothly to blame 'the world'</w:t>
      </w:r>
      <w:r>
        <w:rPr>
          <w:rFonts w:ascii="Arial" w:eastAsia="Arial" w:hAnsi="Arial" w:cs="Arial"/>
          <w:b/>
          <w:color w:val="000000"/>
          <w:sz w:val="20"/>
        </w:rPr>
        <w:t>s</w:t>
      </w:r>
      <w:r>
        <w:rPr>
          <w:rFonts w:ascii="Arial" w:eastAsia="Arial" w:hAnsi="Arial" w:cs="Arial"/>
          <w:color w:val="000000"/>
          <w:sz w:val="20"/>
        </w:rPr>
        <w:t xml:space="preserve"> richest man, Elon Musk' for helping spread it. (Musk is a billionaire that the Times feels free to criticize, unlike George Soros, who the paper shields  </w:t>
      </w:r>
      <w:hyperlink r:id="rId3017" w:history="1">
        <w:r>
          <w:rPr>
            <w:rFonts w:ascii="Arial" w:eastAsia="Arial" w:hAnsi="Arial" w:cs="Arial"/>
            <w:color w:val="0077CC"/>
            <w:sz w:val="20"/>
            <w:u w:val="single"/>
            <w:shd w:val="clear" w:color="auto" w:fill="FFFFFF"/>
          </w:rPr>
          <w:t>by accusing conservative critics of anti-Semitism.)</w:t>
        </w:r>
      </w:hyperlink>
    </w:p>
    <w:p w14:paraId="7203C8B2" w14:textId="77777777" w:rsidR="00FA4267" w:rsidRDefault="006700FD">
      <w:pPr>
        <w:pStyle w:val="Normal91"/>
        <w:spacing w:before="200" w:line="260" w:lineRule="atLeast"/>
        <w:jc w:val="both"/>
      </w:pPr>
      <w:r>
        <w:rPr>
          <w:rFonts w:ascii="Arial" w:eastAsia="Arial" w:hAnsi="Arial" w:cs="Arial"/>
          <w:color w:val="000000"/>
          <w:sz w:val="20"/>
        </w:rPr>
        <w:t xml:space="preserve">Smears, lies and dirty tricks -- what we call disinformation today -- have long been a feature of American presidential </w:t>
      </w:r>
      <w:r>
        <w:rPr>
          <w:rFonts w:ascii="Arial" w:eastAsia="Arial" w:hAnsi="Arial" w:cs="Arial"/>
          <w:b/>
          <w:color w:val="000000"/>
          <w:sz w:val="20"/>
        </w:rPr>
        <w:t>election</w:t>
      </w:r>
      <w:r>
        <w:rPr>
          <w:rFonts w:ascii="Arial" w:eastAsia="Arial" w:hAnsi="Arial" w:cs="Arial"/>
          <w:color w:val="000000"/>
          <w:sz w:val="20"/>
        </w:rPr>
        <w:t xml:space="preserve"> campaigns. Two weeks before this year'</w:t>
      </w:r>
      <w:r>
        <w:rPr>
          <w:rFonts w:ascii="Arial" w:eastAsia="Arial" w:hAnsi="Arial" w:cs="Arial"/>
          <w:b/>
          <w:color w:val="000000"/>
          <w:sz w:val="20"/>
        </w:rPr>
        <w:t>s</w:t>
      </w:r>
      <w:r>
        <w:rPr>
          <w:rFonts w:ascii="Arial" w:eastAsia="Arial" w:hAnsi="Arial" w:cs="Arial"/>
          <w:color w:val="000000"/>
          <w:sz w:val="20"/>
        </w:rPr>
        <w:t xml:space="preserve"> vote, however, the torrent of half-truths, lies and fabrications, both foreign and homegrown, has exceeded anything that came before, according to officials and researchers who document disinformation.</w:t>
      </w:r>
    </w:p>
    <w:p w14:paraId="163756BE" w14:textId="77777777" w:rsidR="00FA4267" w:rsidRDefault="006700FD">
      <w:pPr>
        <w:pStyle w:val="Normal91"/>
        <w:spacing w:before="200" w:line="260" w:lineRule="atLeast"/>
        <w:jc w:val="both"/>
      </w:pPr>
      <w:r>
        <w:rPr>
          <w:rFonts w:ascii="Arial" w:eastAsia="Arial" w:hAnsi="Arial" w:cs="Arial"/>
          <w:color w:val="000000"/>
          <w:sz w:val="20"/>
        </w:rPr>
        <w:t>The effect on the outcome on Nov. 5 remains to be seen, but it has already debased what passes for political debate about the two major party candidates, Mr. Trump and Vice President Kamala Harris. It has also corroded the foundations of the country'</w:t>
      </w:r>
      <w:r>
        <w:rPr>
          <w:rFonts w:ascii="Arial" w:eastAsia="Arial" w:hAnsi="Arial" w:cs="Arial"/>
          <w:b/>
          <w:color w:val="000000"/>
          <w:sz w:val="20"/>
        </w:rPr>
        <w:t>s</w:t>
      </w:r>
      <w:r>
        <w:rPr>
          <w:rFonts w:ascii="Arial" w:eastAsia="Arial" w:hAnsi="Arial" w:cs="Arial"/>
          <w:color w:val="000000"/>
          <w:sz w:val="20"/>
        </w:rPr>
        <w:t xml:space="preserve"> democracy, undermining what was once a shared confidence that the country'</w:t>
      </w:r>
      <w:r>
        <w:rPr>
          <w:rFonts w:ascii="Arial" w:eastAsia="Arial" w:hAnsi="Arial" w:cs="Arial"/>
          <w:b/>
          <w:color w:val="000000"/>
          <w:sz w:val="20"/>
        </w:rPr>
        <w:t>s</w:t>
      </w:r>
      <w:r>
        <w:rPr>
          <w:rFonts w:ascii="Arial" w:eastAsia="Arial" w:hAnsi="Arial" w:cs="Arial"/>
          <w:color w:val="000000"/>
          <w:sz w:val="20"/>
        </w:rPr>
        <w:t xml:space="preserve"> </w:t>
      </w:r>
      <w:r>
        <w:rPr>
          <w:rFonts w:ascii="Arial" w:eastAsia="Arial" w:hAnsi="Arial" w:cs="Arial"/>
          <w:b/>
          <w:color w:val="000000"/>
          <w:sz w:val="20"/>
        </w:rPr>
        <w:t>elections</w:t>
      </w:r>
      <w:r>
        <w:rPr>
          <w:rFonts w:ascii="Arial" w:eastAsia="Arial" w:hAnsi="Arial" w:cs="Arial"/>
          <w:color w:val="000000"/>
          <w:sz w:val="20"/>
        </w:rPr>
        <w:t>, regardless of who won, have been free and fair.</w:t>
      </w:r>
    </w:p>
    <w:p w14:paraId="64077716" w14:textId="77777777" w:rsidR="00FA4267" w:rsidRDefault="006700FD">
      <w:pPr>
        <w:pStyle w:val="Normal91"/>
        <w:spacing w:before="200" w:line="260" w:lineRule="atLeast"/>
        <w:jc w:val="both"/>
      </w:pPr>
      <w:r>
        <w:rPr>
          <w:rFonts w:ascii="Arial" w:eastAsia="Arial" w:hAnsi="Arial" w:cs="Arial"/>
          <w:color w:val="000000"/>
          <w:sz w:val="20"/>
        </w:rPr>
        <w:t xml:space="preserve">As if the mainstream media hasn't done that very thing itself with its own brand of </w:t>
      </w:r>
      <w:r>
        <w:rPr>
          <w:rFonts w:ascii="Arial" w:eastAsia="Arial" w:hAnsi="Arial" w:cs="Arial"/>
          <w:b/>
          <w:color w:val="000000"/>
          <w:sz w:val="20"/>
        </w:rPr>
        <w:t>election</w:t>
      </w:r>
      <w:r>
        <w:rPr>
          <w:rFonts w:ascii="Arial" w:eastAsia="Arial" w:hAnsi="Arial" w:cs="Arial"/>
          <w:color w:val="000000"/>
          <w:sz w:val="20"/>
        </w:rPr>
        <w:t xml:space="preserve"> interference.</w:t>
      </w:r>
    </w:p>
    <w:p w14:paraId="0D706C73" w14:textId="77777777" w:rsidR="00FA4267" w:rsidRDefault="006700FD">
      <w:pPr>
        <w:pStyle w:val="Normal91"/>
        <w:spacing w:before="200" w:line="260" w:lineRule="atLeast"/>
        <w:jc w:val="both"/>
      </w:pPr>
      <w:r>
        <w:rPr>
          <w:rFonts w:ascii="Arial" w:eastAsia="Arial" w:hAnsi="Arial" w:cs="Arial"/>
          <w:color w:val="000000"/>
          <w:sz w:val="20"/>
        </w:rPr>
        <w:t>And does a sweet image of a girl and a puppy really have a corrosive effect on democracy? If posted by a Republican, then yes, evidently.</w:t>
      </w:r>
    </w:p>
    <w:p w14:paraId="2CFD2902" w14:textId="77777777" w:rsidR="00FA4267" w:rsidRDefault="006700FD">
      <w:pPr>
        <w:pStyle w:val="Normal91"/>
        <w:spacing w:before="200" w:line="260" w:lineRule="atLeast"/>
        <w:jc w:val="both"/>
      </w:pPr>
      <w:r>
        <w:rPr>
          <w:rFonts w:ascii="Arial" w:eastAsia="Arial" w:hAnsi="Arial" w:cs="Arial"/>
          <w:color w:val="000000"/>
          <w:sz w:val="20"/>
        </w:rPr>
        <w:t>A fictitious image of a girl clutching a puppy in a life raft so moved Amy Kremer, the chairwoman in Georgia for the Republican National Committee who posted it this month, that she stood by it even after she learned it was not real.</w:t>
      </w:r>
    </w:p>
    <w:p w14:paraId="071AF22B" w14:textId="77777777" w:rsidR="00FA4267" w:rsidRDefault="006700FD">
      <w:pPr>
        <w:pStyle w:val="Normal91"/>
        <w:spacing w:before="200" w:line="260" w:lineRule="atLeast"/>
        <w:jc w:val="both"/>
      </w:pPr>
      <w:r>
        <w:rPr>
          <w:rFonts w:ascii="Arial" w:eastAsia="Arial" w:hAnsi="Arial" w:cs="Arial"/>
          <w:color w:val="000000"/>
          <w:sz w:val="20"/>
        </w:rPr>
        <w:t>'Y'all, I don't know where this photo came from and honestly, it doesn't matter,' she wrote on X, where her initial post received more than 3 million views. 'It is seared into my mind forever.'</w:t>
      </w:r>
    </w:p>
    <w:p w14:paraId="2FC91731" w14:textId="77777777" w:rsidR="00FA4267" w:rsidRDefault="006700FD">
      <w:pPr>
        <w:pStyle w:val="Normal91"/>
        <w:spacing w:before="200" w:line="260" w:lineRule="atLeast"/>
        <w:jc w:val="both"/>
      </w:pPr>
      <w:r>
        <w:rPr>
          <w:rFonts w:ascii="Arial" w:eastAsia="Arial" w:hAnsi="Arial" w:cs="Arial"/>
          <w:color w:val="000000"/>
          <w:sz w:val="20"/>
        </w:rPr>
        <w:t>The Times is disappointed that conservatives have taken steps to neutralize Big Government censorship online.</w:t>
      </w:r>
    </w:p>
    <w:p w14:paraId="508B75C9" w14:textId="77777777" w:rsidR="00FA4267" w:rsidRDefault="006700FD">
      <w:pPr>
        <w:pStyle w:val="Normal91"/>
        <w:spacing w:before="200" w:line="260" w:lineRule="atLeast"/>
        <w:jc w:val="both"/>
      </w:pPr>
      <w:r>
        <w:rPr>
          <w:rFonts w:ascii="Arial" w:eastAsia="Arial" w:hAnsi="Arial" w:cs="Arial"/>
          <w:color w:val="000000"/>
          <w:sz w:val="20"/>
        </w:rPr>
        <w:t xml:space="preserve">A concerted conservative legal and political campaign that went all the way to the Supreme Court has abetted the falsehoods about </w:t>
      </w:r>
      <w:r>
        <w:rPr>
          <w:rFonts w:ascii="Arial" w:eastAsia="Arial" w:hAnsi="Arial" w:cs="Arial"/>
          <w:b/>
          <w:color w:val="000000"/>
          <w:sz w:val="20"/>
        </w:rPr>
        <w:t>election</w:t>
      </w:r>
      <w:r>
        <w:rPr>
          <w:rFonts w:ascii="Arial" w:eastAsia="Arial" w:hAnsi="Arial" w:cs="Arial"/>
          <w:color w:val="000000"/>
          <w:sz w:val="20"/>
        </w:rPr>
        <w:t xml:space="preserve"> fraud anyway. The project has undercut government agencies, universities and research organizations that once worked with the social media giants -- especially Facebook and Twitter -- to slow the spread of disinformation about voting.</w:t>
      </w:r>
    </w:p>
    <w:p w14:paraId="113288B3" w14:textId="77777777" w:rsidR="00FA4267" w:rsidRDefault="006700FD">
      <w:pPr>
        <w:pStyle w:val="Normal91"/>
        <w:spacing w:before="200" w:line="260" w:lineRule="atLeast"/>
        <w:jc w:val="both"/>
      </w:pPr>
      <w:r>
        <w:rPr>
          <w:rFonts w:ascii="Arial" w:eastAsia="Arial" w:hAnsi="Arial" w:cs="Arial"/>
          <w:color w:val="000000"/>
          <w:sz w:val="20"/>
        </w:rPr>
        <w:t>Myers circled back to the left'</w:t>
      </w:r>
      <w:r>
        <w:rPr>
          <w:rFonts w:ascii="Arial" w:eastAsia="Arial" w:hAnsi="Arial" w:cs="Arial"/>
          <w:b/>
          <w:color w:val="000000"/>
          <w:sz w:val="20"/>
        </w:rPr>
        <w:t>s</w:t>
      </w:r>
      <w:r>
        <w:rPr>
          <w:rFonts w:ascii="Arial" w:eastAsia="Arial" w:hAnsi="Arial" w:cs="Arial"/>
          <w:color w:val="000000"/>
          <w:sz w:val="20"/>
        </w:rPr>
        <w:t xml:space="preserve"> current Public Enemy No. 2, space entrepreneur and X owner Elon Musk.</w:t>
      </w:r>
    </w:p>
    <w:p w14:paraId="5AB2E4FC" w14:textId="77777777" w:rsidR="00FA4267" w:rsidRDefault="006700FD">
      <w:pPr>
        <w:pStyle w:val="Normal91"/>
        <w:spacing w:before="200" w:line="260" w:lineRule="atLeast"/>
        <w:jc w:val="both"/>
      </w:pPr>
      <w:r>
        <w:rPr>
          <w:rFonts w:ascii="Arial" w:eastAsia="Arial" w:hAnsi="Arial" w:cs="Arial"/>
          <w:color w:val="000000"/>
          <w:sz w:val="20"/>
        </w:rPr>
        <w:t>Perhaps the single biggest factor in today'</w:t>
      </w:r>
      <w:r>
        <w:rPr>
          <w:rFonts w:ascii="Arial" w:eastAsia="Arial" w:hAnsi="Arial" w:cs="Arial"/>
          <w:b/>
          <w:color w:val="000000"/>
          <w:sz w:val="20"/>
        </w:rPr>
        <w:t>s</w:t>
      </w:r>
      <w:r>
        <w:rPr>
          <w:rFonts w:ascii="Arial" w:eastAsia="Arial" w:hAnsi="Arial" w:cs="Arial"/>
          <w:color w:val="000000"/>
          <w:sz w:val="20"/>
        </w:rPr>
        <w:t xml:space="preserve"> disinformation landscape has been Mr. Musk'</w:t>
      </w:r>
      <w:r>
        <w:rPr>
          <w:rFonts w:ascii="Arial" w:eastAsia="Arial" w:hAnsi="Arial" w:cs="Arial"/>
          <w:b/>
          <w:color w:val="000000"/>
          <w:sz w:val="20"/>
        </w:rPr>
        <w:t>s</w:t>
      </w:r>
      <w:r>
        <w:rPr>
          <w:rFonts w:ascii="Arial" w:eastAsia="Arial" w:hAnsi="Arial" w:cs="Arial"/>
          <w:color w:val="000000"/>
          <w:sz w:val="20"/>
        </w:rPr>
        <w:t xml:space="preserve"> ownership of Twitter, which he bought two years after the 2020 </w:t>
      </w:r>
      <w:r>
        <w:rPr>
          <w:rFonts w:ascii="Arial" w:eastAsia="Arial" w:hAnsi="Arial" w:cs="Arial"/>
          <w:b/>
          <w:color w:val="000000"/>
          <w:sz w:val="20"/>
        </w:rPr>
        <w:t>election</w:t>
      </w:r>
      <w:r>
        <w:rPr>
          <w:rFonts w:ascii="Arial" w:eastAsia="Arial" w:hAnsi="Arial" w:cs="Arial"/>
          <w:color w:val="000000"/>
          <w:sz w:val="20"/>
        </w:rPr>
        <w:t xml:space="preserve"> and rebranded as X.</w:t>
      </w:r>
    </w:p>
    <w:p w14:paraId="1C078CF6" w14:textId="77777777" w:rsidR="00FA4267" w:rsidRDefault="006700FD">
      <w:pPr>
        <w:pStyle w:val="Normal91"/>
        <w:spacing w:before="240" w:line="260" w:lineRule="atLeast"/>
        <w:jc w:val="both"/>
      </w:pPr>
      <w:r>
        <w:rPr>
          <w:rFonts w:ascii="Arial" w:eastAsia="Arial" w:hAnsi="Arial" w:cs="Arial"/>
          <w:color w:val="000000"/>
          <w:sz w:val="20"/>
        </w:rPr>
        <w:t xml:space="preserve">And could this be the  </w:t>
      </w:r>
      <w:hyperlink r:id="rId3018" w:history="1">
        <w:r>
          <w:rPr>
            <w:rFonts w:ascii="Arial" w:eastAsia="Arial" w:hAnsi="Arial" w:cs="Arial"/>
            <w:color w:val="0077CC"/>
            <w:sz w:val="20"/>
            <w:u w:val="single"/>
            <w:shd w:val="clear" w:color="auto" w:fill="FFFFFF"/>
          </w:rPr>
          <w:t>first mention in the Times of Meta chief Mark Zuckerberg'</w:t>
        </w:r>
      </w:hyperlink>
      <w:hyperlink r:id="rId3019" w:history="1">
        <w:r>
          <w:rPr>
            <w:rFonts w:ascii="Arial" w:eastAsia="Arial" w:hAnsi="Arial" w:cs="Arial"/>
            <w:b/>
            <w:color w:val="0077CC"/>
            <w:sz w:val="20"/>
            <w:u w:val="single"/>
            <w:shd w:val="clear" w:color="auto" w:fill="FFFFFF"/>
          </w:rPr>
          <w:t>s</w:t>
        </w:r>
      </w:hyperlink>
      <w:hyperlink r:id="rId3020" w:history="1">
        <w:r>
          <w:rPr>
            <w:rFonts w:ascii="Arial" w:eastAsia="Arial" w:hAnsi="Arial" w:cs="Arial"/>
            <w:color w:val="0077CC"/>
            <w:sz w:val="20"/>
            <w:u w:val="single"/>
            <w:shd w:val="clear" w:color="auto" w:fill="FFFFFF"/>
          </w:rPr>
          <w:t xml:space="preserve"> 'sorry, my bad' letter to Congress for interfering in the 2020 </w:t>
        </w:r>
      </w:hyperlink>
      <w:hyperlink r:id="rId3021" w:history="1">
        <w:r>
          <w:rPr>
            <w:rFonts w:ascii="Arial" w:eastAsia="Arial" w:hAnsi="Arial" w:cs="Arial"/>
            <w:b/>
            <w:color w:val="0077CC"/>
            <w:sz w:val="20"/>
            <w:u w:val="single"/>
            <w:shd w:val="clear" w:color="auto" w:fill="FFFFFF"/>
          </w:rPr>
          <w:t>election</w:t>
        </w:r>
      </w:hyperlink>
      <w:hyperlink r:id="rId3022" w:history="1">
        <w:r>
          <w:rPr>
            <w:rFonts w:ascii="Arial" w:eastAsia="Arial" w:hAnsi="Arial" w:cs="Arial"/>
            <w:color w:val="0077CC"/>
            <w:sz w:val="20"/>
            <w:u w:val="single"/>
            <w:shd w:val="clear" w:color="auto" w:fill="FFFFFF"/>
          </w:rPr>
          <w:t xml:space="preserve"> process?</w:t>
        </w:r>
      </w:hyperlink>
    </w:p>
    <w:p w14:paraId="68B7850B" w14:textId="77777777" w:rsidR="00FA4267" w:rsidRDefault="006700FD">
      <w:pPr>
        <w:pStyle w:val="Normal91"/>
        <w:spacing w:before="200" w:line="260" w:lineRule="atLeast"/>
        <w:jc w:val="both"/>
      </w:pPr>
      <w:r>
        <w:rPr>
          <w:rFonts w:ascii="Arial" w:eastAsia="Arial" w:hAnsi="Arial" w:cs="Arial"/>
          <w:color w:val="000000"/>
          <w:sz w:val="20"/>
        </w:rPr>
        <w:t>In August, Mr. Zuckerberg wrote a mea culpa to Representative Jim Jordan of Ohio, the Republican chairman of the House Judiciary Committee, who has led the conservative charge against moderation by the major social media platforms.</w:t>
      </w:r>
    </w:p>
    <w:p w14:paraId="6377E25E" w14:textId="77777777" w:rsidR="00FA4267" w:rsidRDefault="006700FD">
      <w:pPr>
        <w:pStyle w:val="Normal91"/>
        <w:spacing w:before="200" w:line="260" w:lineRule="atLeast"/>
        <w:jc w:val="both"/>
      </w:pPr>
      <w:r>
        <w:rPr>
          <w:rFonts w:ascii="Arial" w:eastAsia="Arial" w:hAnsi="Arial" w:cs="Arial"/>
          <w:color w:val="000000"/>
          <w:sz w:val="20"/>
        </w:rPr>
        <w:t>Mr. Zuckerberg said that, in hindsight, Facebook had wrongly restricted access to some content about the pandemic and the laptop belonging to Mr. Biden'</w:t>
      </w:r>
      <w:r>
        <w:rPr>
          <w:rFonts w:ascii="Arial" w:eastAsia="Arial" w:hAnsi="Arial" w:cs="Arial"/>
          <w:b/>
          <w:color w:val="000000"/>
          <w:sz w:val="20"/>
        </w:rPr>
        <w:t>s</w:t>
      </w:r>
      <w:r>
        <w:rPr>
          <w:rFonts w:ascii="Arial" w:eastAsia="Arial" w:hAnsi="Arial" w:cs="Arial"/>
          <w:color w:val="000000"/>
          <w:sz w:val="20"/>
        </w:rPr>
        <w:t xml:space="preserve"> son, Hunter.</w:t>
      </w:r>
    </w:p>
    <w:p w14:paraId="09341528" w14:textId="77777777" w:rsidR="00FA4267" w:rsidRDefault="006700FD">
      <w:pPr>
        <w:pStyle w:val="Normal91"/>
        <w:spacing w:before="200" w:line="260" w:lineRule="atLeast"/>
        <w:jc w:val="both"/>
      </w:pPr>
      <w:r>
        <w:rPr>
          <w:rFonts w:ascii="Arial" w:eastAsia="Arial" w:hAnsi="Arial" w:cs="Arial"/>
          <w:color w:val="000000"/>
          <w:sz w:val="20"/>
        </w:rPr>
        <w:t xml:space="preserve">'We've changed our policies and processes to make sure this doesn't happen again -- for instance, we no longer temporarily demote things in the </w:t>
      </w:r>
      <w:r>
        <w:rPr>
          <w:rFonts w:ascii="Arial" w:eastAsia="Arial" w:hAnsi="Arial" w:cs="Arial"/>
          <w:b/>
          <w:color w:val="000000"/>
          <w:sz w:val="20"/>
        </w:rPr>
        <w:t>U.S</w:t>
      </w:r>
      <w:r>
        <w:rPr>
          <w:rFonts w:ascii="Arial" w:eastAsia="Arial" w:hAnsi="Arial" w:cs="Arial"/>
          <w:color w:val="000000"/>
          <w:sz w:val="20"/>
        </w:rPr>
        <w:t xml:space="preserve">. while waiting for </w:t>
      </w:r>
      <w:r>
        <w:rPr>
          <w:rFonts w:ascii="Arial" w:eastAsia="Arial" w:hAnsi="Arial" w:cs="Arial"/>
          <w:b/>
          <w:color w:val="000000"/>
          <w:sz w:val="20"/>
        </w:rPr>
        <w:t>fact</w:t>
      </w:r>
      <w:r>
        <w:rPr>
          <w:rFonts w:ascii="Arial" w:eastAsia="Arial" w:hAnsi="Arial" w:cs="Arial"/>
          <w:color w:val="000000"/>
          <w:sz w:val="20"/>
        </w:rPr>
        <w:t>-checkers,' he wrote.</w:t>
      </w:r>
    </w:p>
    <w:p w14:paraId="2E1C4D50" w14:textId="77777777" w:rsidR="00FA4267" w:rsidRDefault="006700FD">
      <w:pPr>
        <w:pStyle w:val="Normal91"/>
        <w:spacing w:before="240" w:line="260" w:lineRule="atLeast"/>
        <w:jc w:val="both"/>
      </w:pPr>
      <w:r>
        <w:rPr>
          <w:rFonts w:ascii="Arial" w:eastAsia="Arial" w:hAnsi="Arial" w:cs="Arial"/>
          <w:color w:val="000000"/>
          <w:sz w:val="20"/>
        </w:rPr>
        <w:t xml:space="preserve">Perhaps the most galling part of the story was recruiting  </w:t>
      </w:r>
      <w:hyperlink r:id="rId3023" w:history="1">
        <w:r>
          <w:rPr>
            <w:rFonts w:ascii="Arial" w:eastAsia="Arial" w:hAnsi="Arial" w:cs="Arial"/>
            <w:color w:val="0077CC"/>
            <w:sz w:val="20"/>
            <w:u w:val="single"/>
            <w:shd w:val="clear" w:color="auto" w:fill="FFFFFF"/>
          </w:rPr>
          <w:t xml:space="preserve">Democratic hack and </w:t>
        </w:r>
      </w:hyperlink>
      <w:hyperlink r:id="rId3024" w:history="1">
        <w:r>
          <w:rPr>
            <w:rFonts w:ascii="Arial" w:eastAsia="Arial" w:hAnsi="Arial" w:cs="Arial"/>
            <w:b/>
            <w:color w:val="0077CC"/>
            <w:sz w:val="20"/>
            <w:u w:val="single"/>
            <w:shd w:val="clear" w:color="auto" w:fill="FFFFFF"/>
          </w:rPr>
          <w:t>PolitiFact</w:t>
        </w:r>
      </w:hyperlink>
      <w:hyperlink r:id="rId3025" w:history="1">
        <w:r>
          <w:rPr>
            <w:rFonts w:ascii="Arial" w:eastAsia="Arial" w:hAnsi="Arial" w:cs="Arial"/>
            <w:color w:val="0077CC"/>
            <w:sz w:val="20"/>
            <w:u w:val="single"/>
            <w:shd w:val="clear" w:color="auto" w:fill="FFFFFF"/>
          </w:rPr>
          <w:t xml:space="preserve"> founder Bill Adair onto Team Truth vs. Republicans:</w:t>
        </w:r>
      </w:hyperlink>
    </w:p>
    <w:p w14:paraId="0ECECF3B" w14:textId="77777777" w:rsidR="00FA4267" w:rsidRDefault="006700FD">
      <w:pPr>
        <w:pStyle w:val="Normal91"/>
        <w:spacing w:before="200" w:line="260" w:lineRule="atLeast"/>
        <w:jc w:val="both"/>
      </w:pPr>
      <w:r>
        <w:rPr>
          <w:rFonts w:ascii="Arial" w:eastAsia="Arial" w:hAnsi="Arial" w:cs="Arial"/>
          <w:color w:val="000000"/>
          <w:sz w:val="20"/>
        </w:rPr>
        <w:t xml:space="preserve">One of the trailblazers in </w:t>
      </w:r>
      <w:r>
        <w:rPr>
          <w:rFonts w:ascii="Arial" w:eastAsia="Arial" w:hAnsi="Arial" w:cs="Arial"/>
          <w:b/>
          <w:color w:val="000000"/>
          <w:sz w:val="20"/>
        </w:rPr>
        <w:t>fact-checking</w:t>
      </w:r>
      <w:r>
        <w:rPr>
          <w:rFonts w:ascii="Arial" w:eastAsia="Arial" w:hAnsi="Arial" w:cs="Arial"/>
          <w:color w:val="000000"/>
          <w:sz w:val="20"/>
        </w:rPr>
        <w:t xml:space="preserve"> in the United States has been </w:t>
      </w:r>
      <w:r>
        <w:rPr>
          <w:rFonts w:ascii="Arial" w:eastAsia="Arial" w:hAnsi="Arial" w:cs="Arial"/>
          <w:b/>
          <w:color w:val="000000"/>
          <w:sz w:val="20"/>
        </w:rPr>
        <w:t>PolitiFact</w:t>
      </w:r>
      <w:r>
        <w:rPr>
          <w:rFonts w:ascii="Arial" w:eastAsia="Arial" w:hAnsi="Arial" w:cs="Arial"/>
          <w:color w:val="000000"/>
          <w:sz w:val="20"/>
        </w:rPr>
        <w:t>, which the journalist Bill Adair founded in 2007 to measure the claims politicians make on a scale from true to mostly true, mostly false to 'pants on fire.'.While 'all politicians lie' might be a common lament, Mr. Adair said that the blame has tilted significantly to the Republican Party. 'You have a convergence of a politician and a party that believe they can benefit from lying,' he said.</w:t>
      </w:r>
    </w:p>
    <w:p w14:paraId="2EF0C3C1" w14:textId="77777777" w:rsidR="00FA4267" w:rsidRDefault="006700FD">
      <w:pPr>
        <w:pStyle w:val="Normal91"/>
        <w:spacing w:before="240" w:line="260" w:lineRule="atLeast"/>
        <w:jc w:val="both"/>
      </w:pPr>
      <w:hyperlink r:id="rId3026" w:history="1">
        <w:r>
          <w:rPr>
            <w:rFonts w:ascii="Arial" w:eastAsia="Arial" w:hAnsi="Arial" w:cs="Arial"/>
            <w:color w:val="0077CC"/>
            <w:sz w:val="20"/>
            <w:u w:val="single"/>
            <w:shd w:val="clear" w:color="auto" w:fill="FFFFFF"/>
          </w:rPr>
          <w:t>Link to the original story.</w:t>
        </w:r>
      </w:hyperlink>
    </w:p>
    <w:p w14:paraId="65929B3A" w14:textId="77777777" w:rsidR="00FA4267" w:rsidRDefault="006700FD">
      <w:pPr>
        <w:pStyle w:val="Normal91"/>
        <w:keepNext/>
        <w:spacing w:before="240" w:line="340" w:lineRule="atLeast"/>
      </w:pPr>
      <w:r>
        <w:br/>
      </w:r>
      <w:r>
        <w:rPr>
          <w:rFonts w:ascii="Arial" w:eastAsia="Arial" w:hAnsi="Arial" w:cs="Arial"/>
          <w:b/>
          <w:color w:val="000000"/>
          <w:sz w:val="28"/>
        </w:rPr>
        <w:t>Notes</w:t>
      </w:r>
    </w:p>
    <w:p w14:paraId="4459F149" w14:textId="009DCA04" w:rsidR="00FA4267" w:rsidRDefault="006700FD">
      <w:pPr>
        <w:pStyle w:val="Normal91"/>
        <w:spacing w:line="60" w:lineRule="exact"/>
      </w:pPr>
      <w:r>
        <w:rPr>
          <w:noProof/>
        </w:rPr>
        <mc:AlternateContent>
          <mc:Choice Requires="wps">
            <w:drawing>
              <wp:anchor distT="0" distB="0" distL="114300" distR="114300" simplePos="0" relativeHeight="251984896" behindDoc="0" locked="0" layoutInCell="1" allowOverlap="1" wp14:anchorId="7368A5A5" wp14:editId="19EBA821">
                <wp:simplePos x="0" y="0"/>
                <wp:positionH relativeFrom="column">
                  <wp:posOffset>0</wp:posOffset>
                </wp:positionH>
                <wp:positionV relativeFrom="paragraph">
                  <wp:posOffset>25400</wp:posOffset>
                </wp:positionV>
                <wp:extent cx="6502400" cy="0"/>
                <wp:effectExtent l="15875" t="13335" r="15875" b="15240"/>
                <wp:wrapTopAndBottom/>
                <wp:docPr id="880581442"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7BB5E" id="Line 438"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98A68F7" w14:textId="77777777" w:rsidR="00FA4267" w:rsidRDefault="006700FD">
      <w:pPr>
        <w:pStyle w:val="Normal91"/>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5DE9B7B3" w14:textId="77777777" w:rsidR="00FA4267" w:rsidRDefault="006700FD">
      <w:pPr>
        <w:pStyle w:val="Normal91"/>
        <w:keepNext/>
        <w:spacing w:before="240" w:line="340" w:lineRule="atLeast"/>
      </w:pPr>
      <w:bookmarkStart w:id="273" w:name="Classification_89"/>
      <w:bookmarkEnd w:id="273"/>
      <w:r>
        <w:rPr>
          <w:rFonts w:ascii="Arial" w:eastAsia="Arial" w:hAnsi="Arial" w:cs="Arial"/>
          <w:b/>
          <w:color w:val="000000"/>
          <w:sz w:val="28"/>
        </w:rPr>
        <w:t>Classification</w:t>
      </w:r>
    </w:p>
    <w:p w14:paraId="6A394469" w14:textId="08BB24BD" w:rsidR="00FA4267" w:rsidRDefault="006700FD">
      <w:pPr>
        <w:pStyle w:val="Normal91"/>
        <w:spacing w:line="60" w:lineRule="exact"/>
      </w:pPr>
      <w:r>
        <w:rPr>
          <w:noProof/>
        </w:rPr>
        <mc:AlternateContent>
          <mc:Choice Requires="wps">
            <w:drawing>
              <wp:anchor distT="0" distB="0" distL="114300" distR="114300" simplePos="0" relativeHeight="251985920" behindDoc="0" locked="0" layoutInCell="1" allowOverlap="1" wp14:anchorId="10A7A06F" wp14:editId="283B5F13">
                <wp:simplePos x="0" y="0"/>
                <wp:positionH relativeFrom="column">
                  <wp:posOffset>0</wp:posOffset>
                </wp:positionH>
                <wp:positionV relativeFrom="paragraph">
                  <wp:posOffset>25400</wp:posOffset>
                </wp:positionV>
                <wp:extent cx="6502400" cy="0"/>
                <wp:effectExtent l="15875" t="19685" r="15875" b="18415"/>
                <wp:wrapTopAndBottom/>
                <wp:docPr id="489085239"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D1209" id="Line 439"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202700C" w14:textId="77777777" w:rsidR="00FA4267" w:rsidRDefault="00FA4267">
      <w:pPr>
        <w:pStyle w:val="Normal91"/>
        <w:spacing w:line="120" w:lineRule="exact"/>
      </w:pPr>
    </w:p>
    <w:p w14:paraId="22915886" w14:textId="77777777" w:rsidR="00FA4267" w:rsidRDefault="006700FD">
      <w:pPr>
        <w:pStyle w:val="Normal91"/>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CFDD031" w14:textId="77777777" w:rsidR="00FA4267" w:rsidRDefault="006700FD">
      <w:pPr>
        <w:pStyle w:val="Normal91"/>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7028B486" w14:textId="77777777" w:rsidR="00FA4267" w:rsidRDefault="006700FD">
      <w:pPr>
        <w:pStyle w:val="Normal91"/>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64A278E1" w14:textId="77777777" w:rsidR="00FA4267" w:rsidRDefault="006700FD">
      <w:pPr>
        <w:pStyle w:val="Normal91"/>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FREEDOM OF PRESS (91%); CAMPAIGNS &amp; </w:t>
      </w:r>
      <w:r>
        <w:rPr>
          <w:rFonts w:ascii="Arial" w:eastAsia="Arial" w:hAnsi="Arial" w:cs="Arial"/>
          <w:b/>
          <w:color w:val="000000"/>
          <w:sz w:val="20"/>
        </w:rPr>
        <w:t>ELECTIONS</w:t>
      </w:r>
      <w:r>
        <w:rPr>
          <w:rFonts w:ascii="Arial" w:eastAsia="Arial" w:hAnsi="Arial" w:cs="Arial"/>
          <w:color w:val="000000"/>
          <w:sz w:val="20"/>
        </w:rPr>
        <w:t xml:space="preserve"> (90%); DISINFORMATION &amp; MISINFORMATION (90%); POLITICAL PARTIES (90%); SOCIAL MEDIA (90%); SOCIAL MEDIA CENSORSHIP (90%); US REPUBLICAN PARTY (90%); ASSOCIATIONS &amp; ORGANIZATIONS (89%); BLOGS &amp; MESSAGE BOARDS (89%); CENSORSHIP (89%); CONSERVATISM (89%); DEMOCRACIES (89%); </w:t>
      </w:r>
      <w:r>
        <w:rPr>
          <w:rFonts w:ascii="Arial" w:eastAsia="Arial" w:hAnsi="Arial" w:cs="Arial"/>
          <w:b/>
          <w:color w:val="000000"/>
          <w:sz w:val="20"/>
        </w:rPr>
        <w:t>ELECTION</w:t>
      </w:r>
      <w:r>
        <w:rPr>
          <w:rFonts w:ascii="Arial" w:eastAsia="Arial" w:hAnsi="Arial" w:cs="Arial"/>
          <w:color w:val="000000"/>
          <w:sz w:val="20"/>
        </w:rPr>
        <w:t xml:space="preserve"> CRIME (89%); </w:t>
      </w:r>
      <w:r>
        <w:rPr>
          <w:rFonts w:ascii="Arial" w:eastAsia="Arial" w:hAnsi="Arial" w:cs="Arial"/>
          <w:b/>
          <w:color w:val="000000"/>
          <w:sz w:val="20"/>
        </w:rPr>
        <w:t>ELECTIONS</w:t>
      </w:r>
      <w:r>
        <w:rPr>
          <w:rFonts w:ascii="Arial" w:eastAsia="Arial" w:hAnsi="Arial" w:cs="Arial"/>
          <w:color w:val="000000"/>
          <w:sz w:val="20"/>
        </w:rPr>
        <w:t xml:space="preserve"> (89%); GOVERNMENT BODIES &amp; OFFICES (89%); INTERNET SOCIAL NETWORKING (89%); ONLINE CENSORSHIP (89%); TYPES OF GOVERNMENT (89%); NEGATIVE SOCIETAL NEWS (78%); RACISM &amp; XENOPHOBIA (78%); </w:t>
      </w:r>
      <w:r>
        <w:rPr>
          <w:rFonts w:ascii="Arial" w:eastAsia="Arial" w:hAnsi="Arial" w:cs="Arial"/>
          <w:b/>
          <w:color w:val="000000"/>
          <w:sz w:val="20"/>
        </w:rPr>
        <w:t>ELECTIONS</w:t>
      </w:r>
      <w:r>
        <w:rPr>
          <w:rFonts w:ascii="Arial" w:eastAsia="Arial" w:hAnsi="Arial" w:cs="Arial"/>
          <w:color w:val="000000"/>
          <w:sz w:val="20"/>
        </w:rPr>
        <w:t xml:space="preserve"> &amp; POLITICS (77%); FALSE STATEMENTS (77%); GOVERNMENT &amp; PUBLIC ADMINISTRATION (77%); POLITICAL CANDIDATES (77%); POLITICS (77%); RESEARCH INSTITUTES (77%); US PRESIDENTIAL CANDIDATES 2012 (77%); US PRESIDENTIAL </w:t>
      </w:r>
      <w:r>
        <w:rPr>
          <w:rFonts w:ascii="Arial" w:eastAsia="Arial" w:hAnsi="Arial" w:cs="Arial"/>
          <w:b/>
          <w:color w:val="000000"/>
          <w:sz w:val="20"/>
        </w:rPr>
        <w:t>ELECTIONS</w:t>
      </w:r>
      <w:r>
        <w:rPr>
          <w:rFonts w:ascii="Arial" w:eastAsia="Arial" w:hAnsi="Arial" w:cs="Arial"/>
          <w:color w:val="000000"/>
          <w:sz w:val="20"/>
        </w:rPr>
        <w:t xml:space="preserve"> (77%); VOTERS &amp; VOTING (77%); FRAUD &amp; FINANCIAL CRIME (76%); CRIME, LAW ENFORCEMENT &amp; CORRECTIONS (75%); WEALTHY PEOPLE (75%); </w:t>
      </w:r>
      <w:r>
        <w:rPr>
          <w:rFonts w:ascii="Arial" w:eastAsia="Arial" w:hAnsi="Arial" w:cs="Arial"/>
          <w:b/>
          <w:color w:val="000000"/>
          <w:sz w:val="20"/>
        </w:rPr>
        <w:t>ELECTION</w:t>
      </w:r>
      <w:r>
        <w:rPr>
          <w:rFonts w:ascii="Arial" w:eastAsia="Arial" w:hAnsi="Arial" w:cs="Arial"/>
          <w:color w:val="000000"/>
          <w:sz w:val="20"/>
        </w:rPr>
        <w:t xml:space="preserve"> FRAUD (72%); HEADS OF GOVERNMENT </w:t>
      </w:r>
      <w:r>
        <w:rPr>
          <w:rFonts w:ascii="Arial" w:eastAsia="Arial" w:hAnsi="Arial" w:cs="Arial"/>
          <w:b/>
          <w:color w:val="000000"/>
          <w:sz w:val="20"/>
        </w:rPr>
        <w:t>ELECTIONS</w:t>
      </w:r>
      <w:r>
        <w:rPr>
          <w:rFonts w:ascii="Arial" w:eastAsia="Arial" w:hAnsi="Arial" w:cs="Arial"/>
          <w:color w:val="000000"/>
          <w:sz w:val="20"/>
        </w:rPr>
        <w:t xml:space="preserve"> (72%); POLITICAL DEBATES (72%); SHERIFFS (72%); POLITICAL CORRUPTION (65%); ANTISEMITISM (54%)</w:t>
      </w:r>
    </w:p>
    <w:p w14:paraId="480447D9" w14:textId="77777777" w:rsidR="00FA4267" w:rsidRDefault="006700FD">
      <w:pPr>
        <w:pStyle w:val="Normal91"/>
        <w:spacing w:before="240" w:line="260" w:lineRule="atLeast"/>
      </w:pPr>
      <w:r>
        <w:br/>
      </w:r>
      <w:r>
        <w:rPr>
          <w:rFonts w:ascii="Arial" w:eastAsia="Arial" w:hAnsi="Arial" w:cs="Arial"/>
          <w:b/>
          <w:color w:val="000000"/>
          <w:sz w:val="20"/>
        </w:rPr>
        <w:t>Company:</w:t>
      </w:r>
      <w:r>
        <w:rPr>
          <w:rFonts w:ascii="Arial" w:eastAsia="Arial" w:hAnsi="Arial" w:cs="Arial"/>
          <w:color w:val="000000"/>
          <w:sz w:val="20"/>
        </w:rPr>
        <w:t>  META PLATFORMS INC (50%)</w:t>
      </w:r>
    </w:p>
    <w:p w14:paraId="67453030" w14:textId="77777777" w:rsidR="00FA4267" w:rsidRDefault="006700FD">
      <w:pPr>
        <w:pStyle w:val="Normal91"/>
        <w:spacing w:before="240" w:line="260" w:lineRule="atLeast"/>
      </w:pPr>
      <w:r>
        <w:br/>
      </w:r>
      <w:r>
        <w:rPr>
          <w:rFonts w:ascii="Arial" w:eastAsia="Arial" w:hAnsi="Arial" w:cs="Arial"/>
          <w:b/>
          <w:color w:val="000000"/>
          <w:sz w:val="20"/>
        </w:rPr>
        <w:t>Ticker:</w:t>
      </w:r>
      <w:r>
        <w:rPr>
          <w:rFonts w:ascii="Arial" w:eastAsia="Arial" w:hAnsi="Arial" w:cs="Arial"/>
          <w:color w:val="000000"/>
          <w:sz w:val="20"/>
        </w:rPr>
        <w:t> META (NASDAQ) (50%)</w:t>
      </w:r>
    </w:p>
    <w:p w14:paraId="645691E7" w14:textId="77777777" w:rsidR="00FA4267" w:rsidRDefault="006700FD">
      <w:pPr>
        <w:pStyle w:val="Normal91"/>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NAICS516210 MEDIA STREAMING DIST SVCS, SOCIAL NETWORKS, AND OTHER MEDIA NETWORKS AND CONTENT PROVIDERS (50%); SIC7374 COMPUTER PROCESSING &amp; DATA PREPARATION &amp; PROCESSING SERVICES (50%); SOCIAL MEDIA (90%); SOCIAL MEDIA CENSORSHIP (90%); BLOGS &amp; MESSAGE BOARDS (89%); INTERNET SOCIAL NETWORKING (89%); ONLINE CENSORSHIP (89%); MEDIA &amp; TELECOMMUNICATIONS (78%); MAINSTREAM MEDIA (72%)</w:t>
      </w:r>
    </w:p>
    <w:p w14:paraId="68283D68" w14:textId="77777777" w:rsidR="00FA4267" w:rsidRDefault="006700FD">
      <w:pPr>
        <w:pStyle w:val="Normal91"/>
        <w:spacing w:before="240" w:line="260" w:lineRule="atLeast"/>
      </w:pPr>
      <w:r>
        <w:br/>
      </w:r>
      <w:r>
        <w:rPr>
          <w:rFonts w:ascii="Arial" w:eastAsia="Arial" w:hAnsi="Arial" w:cs="Arial"/>
          <w:b/>
          <w:color w:val="000000"/>
          <w:sz w:val="20"/>
        </w:rPr>
        <w:t>Person:</w:t>
      </w:r>
      <w:r>
        <w:rPr>
          <w:rFonts w:ascii="Arial" w:eastAsia="Arial" w:hAnsi="Arial" w:cs="Arial"/>
          <w:color w:val="000000"/>
          <w:sz w:val="20"/>
        </w:rPr>
        <w:t> ELON MUSK (92%); DONALD TRUMP (89%); KAMALA HARRIS (79%); TIMOTHY J WALZ (79%); GEORGE SOROS (53%)</w:t>
      </w:r>
    </w:p>
    <w:p w14:paraId="6AC8AD99" w14:textId="77777777" w:rsidR="00FA4267" w:rsidRDefault="006700FD">
      <w:pPr>
        <w:pStyle w:val="Normal91"/>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(79%)</w:t>
      </w:r>
    </w:p>
    <w:p w14:paraId="2FB8B939" w14:textId="77777777" w:rsidR="00FA4267" w:rsidRDefault="006700FD">
      <w:pPr>
        <w:pStyle w:val="Normal91"/>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25, 2024</w:t>
      </w:r>
    </w:p>
    <w:p w14:paraId="5CA6963F" w14:textId="77777777" w:rsidR="00FA4267" w:rsidRDefault="00FA4267">
      <w:pPr>
        <w:pStyle w:val="Normal91"/>
      </w:pPr>
    </w:p>
    <w:p w14:paraId="7DDEE738" w14:textId="63733CB6" w:rsidR="00FA4267" w:rsidRDefault="006700FD">
      <w:pPr>
        <w:pStyle w:val="Normal91"/>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6944" behindDoc="0" locked="0" layoutInCell="1" allowOverlap="1" wp14:anchorId="09C26E9C" wp14:editId="5494970A">
                <wp:simplePos x="0" y="0"/>
                <wp:positionH relativeFrom="column">
                  <wp:posOffset>0</wp:posOffset>
                </wp:positionH>
                <wp:positionV relativeFrom="paragraph">
                  <wp:posOffset>127000</wp:posOffset>
                </wp:positionV>
                <wp:extent cx="6502400" cy="0"/>
                <wp:effectExtent l="6350" t="12700" r="15875" b="6350"/>
                <wp:wrapNone/>
                <wp:docPr id="526196899"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31939" id="Line 440"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6B59449B" w14:textId="77777777" w:rsidR="00FA4267" w:rsidRDefault="00FA4267">
      <w:pPr>
        <w:pStyle w:val="Normal92"/>
        <w:sectPr w:rsidR="00FA4267">
          <w:headerReference w:type="even" r:id="rId3027"/>
          <w:headerReference w:type="default" r:id="rId3028"/>
          <w:footerReference w:type="even" r:id="rId3029"/>
          <w:footerReference w:type="default" r:id="rId3030"/>
          <w:headerReference w:type="first" r:id="rId3031"/>
          <w:footerReference w:type="first" r:id="rId3032"/>
          <w:pgSz w:w="12240" w:h="15840"/>
          <w:pgMar w:top="840" w:right="1000" w:bottom="840" w:left="1000" w:header="400" w:footer="400" w:gutter="0"/>
          <w:cols w:space="720"/>
          <w:titlePg/>
        </w:sectPr>
      </w:pPr>
    </w:p>
    <w:p w14:paraId="5AA9D27D" w14:textId="77777777" w:rsidR="00FA4267" w:rsidRDefault="00FA4267">
      <w:pPr>
        <w:pStyle w:val="Normal92"/>
      </w:pPr>
    </w:p>
    <w:p w14:paraId="3FFCD9B4" w14:textId="3AB3EA83" w:rsidR="00FA4267" w:rsidRDefault="006700FD">
      <w:pPr>
        <w:pStyle w:val="Normal92"/>
      </w:pPr>
      <w:r>
        <w:rPr>
          <w:noProof/>
        </w:rPr>
        <w:drawing>
          <wp:inline distT="0" distB="0" distL="0" distR="0" wp14:anchorId="031A1790" wp14:editId="56529F3E">
            <wp:extent cx="1879600" cy="381000"/>
            <wp:effectExtent l="0" t="0" r="0" b="0"/>
            <wp:docPr id="120" name="Picture 1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238B57D" w14:textId="4100A80D" w:rsidR="00FA4267" w:rsidRDefault="006700FD" w:rsidP="00CA34D8">
      <w:pPr>
        <w:pStyle w:val="Heading190"/>
        <w:keepNext w:val="0"/>
        <w:numPr>
          <w:ilvl w:val="0"/>
          <w:numId w:val="140"/>
        </w:numPr>
        <w:spacing w:after="200" w:line="340" w:lineRule="atLeast"/>
        <w:jc w:val="center"/>
      </w:pPr>
      <w:hyperlink r:id="rId3033" w:history="1">
        <w:r>
          <w:rPr>
            <w:rFonts w:eastAsia="Arial"/>
            <w:color w:val="0077CC"/>
            <w:sz w:val="28"/>
            <w:u w:val="single"/>
            <w:shd w:val="clear" w:color="auto" w:fill="FFFFFF"/>
          </w:rPr>
          <w:t xml:space="preserve">PBS Fails at Debate </w:t>
        </w:r>
      </w:hyperlink>
      <w:hyperlink r:id="rId3034" w:history="1">
        <w:r>
          <w:rPr>
            <w:rFonts w:eastAsia="Arial"/>
            <w:color w:val="0077CC"/>
            <w:sz w:val="28"/>
            <w:u w:val="single"/>
            <w:shd w:val="clear" w:color="auto" w:fill="FFFFFF"/>
          </w:rPr>
          <w:t>Fact-Checking</w:t>
        </w:r>
      </w:hyperlink>
      <w:hyperlink r:id="rId3035" w:history="1">
        <w:r>
          <w:rPr>
            <w:rFonts w:eastAsia="Arial"/>
            <w:color w:val="0077CC"/>
            <w:sz w:val="28"/>
            <w:u w:val="single"/>
            <w:shd w:val="clear" w:color="auto" w:fill="FFFFFF"/>
          </w:rPr>
          <w:t>, Adores Taylor Swift'</w:t>
        </w:r>
      </w:hyperlink>
      <w:hyperlink r:id="rId3036" w:history="1">
        <w:r>
          <w:rPr>
            <w:rFonts w:eastAsia="Arial"/>
            <w:color w:val="0077CC"/>
            <w:sz w:val="28"/>
            <w:u w:val="single"/>
            <w:shd w:val="clear" w:color="auto" w:fill="FFFFFF"/>
          </w:rPr>
          <w:t>s</w:t>
        </w:r>
      </w:hyperlink>
      <w:hyperlink r:id="rId3037" w:history="1">
        <w:r>
          <w:rPr>
            <w:rFonts w:eastAsia="Arial"/>
            <w:color w:val="0077CC"/>
            <w:sz w:val="28"/>
            <w:u w:val="single"/>
            <w:shd w:val="clear" w:color="auto" w:fill="FFFFFF"/>
          </w:rPr>
          <w:t xml:space="preserve"> Harris Endorsement</w:t>
        </w:r>
      </w:hyperlink>
    </w:p>
    <w:p w14:paraId="34977A37" w14:textId="77777777" w:rsidR="00FA4267" w:rsidRDefault="006700FD">
      <w:pPr>
        <w:pStyle w:val="Normal92"/>
        <w:spacing w:before="120" w:line="260" w:lineRule="atLeast"/>
        <w:jc w:val="center"/>
      </w:pPr>
      <w:r>
        <w:rPr>
          <w:rFonts w:ascii="Arial" w:eastAsia="Arial" w:hAnsi="Arial" w:cs="Arial"/>
          <w:color w:val="000000"/>
          <w:sz w:val="20"/>
        </w:rPr>
        <w:t xml:space="preserve">Newstex Blogs </w:t>
      </w:r>
    </w:p>
    <w:p w14:paraId="323868D9" w14:textId="77777777" w:rsidR="00FA4267" w:rsidRDefault="006700FD">
      <w:pPr>
        <w:pStyle w:val="Normal92"/>
        <w:spacing w:before="120" w:line="260" w:lineRule="atLeast"/>
        <w:jc w:val="center"/>
      </w:pPr>
      <w:r>
        <w:rPr>
          <w:rFonts w:ascii="Arial" w:eastAsia="Arial" w:hAnsi="Arial" w:cs="Arial"/>
          <w:color w:val="000000"/>
          <w:sz w:val="20"/>
        </w:rPr>
        <w:t>Newsbusters.org</w:t>
      </w:r>
    </w:p>
    <w:p w14:paraId="391B10A5" w14:textId="77777777" w:rsidR="00FA4267" w:rsidRDefault="006700FD">
      <w:pPr>
        <w:pStyle w:val="Normal92"/>
        <w:spacing w:before="120" w:line="260" w:lineRule="atLeast"/>
        <w:jc w:val="center"/>
      </w:pPr>
      <w:r>
        <w:rPr>
          <w:rFonts w:ascii="Arial" w:eastAsia="Arial" w:hAnsi="Arial" w:cs="Arial"/>
          <w:color w:val="000000"/>
          <w:sz w:val="20"/>
        </w:rPr>
        <w:t>September 12, 2024 Thursday 6:35 PM EST</w:t>
      </w:r>
    </w:p>
    <w:p w14:paraId="5E5A4C2D" w14:textId="77777777" w:rsidR="00FA4267" w:rsidRDefault="00FA4267">
      <w:pPr>
        <w:pStyle w:val="Normal92"/>
        <w:spacing w:line="240" w:lineRule="atLeast"/>
        <w:jc w:val="both"/>
      </w:pPr>
      <w:bookmarkStart w:id="274" w:name="Bookmark_92"/>
      <w:bookmarkEnd w:id="274"/>
    </w:p>
    <w:p w14:paraId="49294A11" w14:textId="77777777" w:rsidR="00FA4267" w:rsidRDefault="006700FD">
      <w:pPr>
        <w:pStyle w:val="Normal92"/>
        <w:spacing w:before="120" w:line="220" w:lineRule="atLeast"/>
      </w:pPr>
      <w:r>
        <w:br/>
      </w:r>
      <w:r>
        <w:rPr>
          <w:rFonts w:ascii="Arial" w:eastAsia="Arial" w:hAnsi="Arial" w:cs="Arial"/>
          <w:color w:val="000000"/>
          <w:sz w:val="16"/>
        </w:rPr>
        <w:t>Delivered by Newstex LLC. All Rights Reserved.</w:t>
      </w:r>
    </w:p>
    <w:p w14:paraId="500B4158" w14:textId="77777777" w:rsidR="00FA4267" w:rsidRDefault="006700FD">
      <w:pPr>
        <w:pStyle w:val="Normal92"/>
        <w:spacing w:line="220" w:lineRule="atLeast"/>
      </w:pPr>
      <w:r>
        <w:rPr>
          <w:rFonts w:ascii="Arial" w:eastAsia="Arial" w:hAnsi="Arial" w:cs="Arial"/>
          <w:color w:val="000000"/>
          <w:sz w:val="16"/>
        </w:rPr>
        <w:t xml:space="preserve">Copyright 2024 Newsbusters.org </w:t>
      </w:r>
    </w:p>
    <w:p w14:paraId="5AD6BEA2" w14:textId="77777777" w:rsidR="00FA4267" w:rsidRDefault="006700FD">
      <w:pPr>
        <w:pStyle w:val="Normal92"/>
        <w:spacing w:before="120" w:line="260" w:lineRule="atLeast"/>
      </w:pPr>
      <w:r>
        <w:rPr>
          <w:rFonts w:ascii="Arial" w:eastAsia="Arial" w:hAnsi="Arial" w:cs="Arial"/>
          <w:b/>
          <w:color w:val="000000"/>
          <w:sz w:val="20"/>
        </w:rPr>
        <w:t>Length:</w:t>
      </w:r>
      <w:r>
        <w:rPr>
          <w:rFonts w:ascii="Arial" w:eastAsia="Arial" w:hAnsi="Arial" w:cs="Arial"/>
          <w:color w:val="000000"/>
          <w:sz w:val="20"/>
        </w:rPr>
        <w:t> 792 words</w:t>
      </w:r>
    </w:p>
    <w:p w14:paraId="7B5C3BBE" w14:textId="77777777" w:rsidR="00FA4267" w:rsidRDefault="006700FD">
      <w:pPr>
        <w:pStyle w:val="Normal92"/>
        <w:spacing w:before="120" w:line="260" w:lineRule="atLeast"/>
      </w:pPr>
      <w:r>
        <w:rPr>
          <w:rFonts w:ascii="Arial" w:eastAsia="Arial" w:hAnsi="Arial" w:cs="Arial"/>
          <w:b/>
          <w:color w:val="000000"/>
          <w:sz w:val="20"/>
        </w:rPr>
        <w:t>Byline:</w:t>
      </w:r>
      <w:r>
        <w:rPr>
          <w:rFonts w:ascii="Arial" w:eastAsia="Arial" w:hAnsi="Arial" w:cs="Arial"/>
          <w:color w:val="000000"/>
          <w:sz w:val="20"/>
        </w:rPr>
        <w:t> Clay Waters</w:t>
      </w:r>
    </w:p>
    <w:p w14:paraId="1C6CE1A2" w14:textId="77777777" w:rsidR="00FA4267" w:rsidRDefault="006700FD">
      <w:pPr>
        <w:pStyle w:val="Normal92"/>
        <w:keepNext/>
        <w:spacing w:before="240" w:line="340" w:lineRule="atLeast"/>
      </w:pPr>
      <w:bookmarkStart w:id="275" w:name="Body_90"/>
      <w:bookmarkEnd w:id="275"/>
      <w:r>
        <w:rPr>
          <w:rFonts w:ascii="Arial" w:eastAsia="Arial" w:hAnsi="Arial" w:cs="Arial"/>
          <w:b/>
          <w:color w:val="000000"/>
          <w:sz w:val="28"/>
        </w:rPr>
        <w:t>Body</w:t>
      </w:r>
    </w:p>
    <w:p w14:paraId="1818D633" w14:textId="0F4BC8EF" w:rsidR="00FA4267" w:rsidRDefault="006700FD">
      <w:pPr>
        <w:pStyle w:val="Normal92"/>
        <w:spacing w:line="60" w:lineRule="exact"/>
      </w:pPr>
      <w:r>
        <w:rPr>
          <w:noProof/>
        </w:rPr>
        <mc:AlternateContent>
          <mc:Choice Requires="wps">
            <w:drawing>
              <wp:anchor distT="0" distB="0" distL="114300" distR="114300" simplePos="0" relativeHeight="251987968" behindDoc="0" locked="0" layoutInCell="1" allowOverlap="1" wp14:anchorId="1B06AE54" wp14:editId="2F489A14">
                <wp:simplePos x="0" y="0"/>
                <wp:positionH relativeFrom="column">
                  <wp:posOffset>0</wp:posOffset>
                </wp:positionH>
                <wp:positionV relativeFrom="paragraph">
                  <wp:posOffset>25400</wp:posOffset>
                </wp:positionV>
                <wp:extent cx="6502400" cy="0"/>
                <wp:effectExtent l="15875" t="19050" r="15875" b="19050"/>
                <wp:wrapTopAndBottom/>
                <wp:docPr id="1553628072"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6AA06" id="Line 442"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DE2DE9" w14:textId="77777777" w:rsidR="00FA4267" w:rsidRDefault="00FA4267">
      <w:pPr>
        <w:pStyle w:val="Normal92"/>
      </w:pPr>
    </w:p>
    <w:p w14:paraId="6593ECC7" w14:textId="77777777" w:rsidR="00FA4267" w:rsidRDefault="006700FD">
      <w:pPr>
        <w:pStyle w:val="Normal92"/>
        <w:spacing w:before="240" w:line="260" w:lineRule="atLeast"/>
        <w:jc w:val="both"/>
      </w:pPr>
      <w:r>
        <w:rPr>
          <w:rFonts w:ascii="Arial" w:eastAsia="Arial" w:hAnsi="Arial" w:cs="Arial"/>
          <w:color w:val="000000"/>
          <w:sz w:val="20"/>
        </w:rPr>
        <w:t xml:space="preserve">September 12th, 2024 ( </w:t>
      </w:r>
      <w:hyperlink r:id="rId3038" w:history="1">
        <w:r>
          <w:rPr>
            <w:rFonts w:ascii="Arial" w:eastAsia="Arial" w:hAnsi="Arial" w:cs="Arial"/>
            <w:color w:val="0077CC"/>
            <w:sz w:val="20"/>
            <w:u w:val="single"/>
            <w:shd w:val="clear" w:color="auto" w:fill="FFFFFF"/>
          </w:rPr>
          <w:t>Newsbusters.org</w:t>
        </w:r>
      </w:hyperlink>
      <w:r>
        <w:rPr>
          <w:rFonts w:ascii="Arial" w:eastAsia="Arial" w:hAnsi="Arial" w:cs="Arial"/>
          <w:color w:val="000000"/>
          <w:sz w:val="20"/>
        </w:rPr>
        <w:t xml:space="preserve">  - Delivered by  </w:t>
      </w:r>
      <w:hyperlink r:id="rId3039"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76EF83C7" w14:textId="77777777" w:rsidR="00FA4267" w:rsidRDefault="006700FD">
      <w:pPr>
        <w:pStyle w:val="Normal92"/>
        <w:spacing w:before="240" w:line="260" w:lineRule="atLeast"/>
        <w:jc w:val="both"/>
      </w:pPr>
      <w:r>
        <w:rPr>
          <w:rFonts w:ascii="Arial" w:eastAsia="Arial" w:hAnsi="Arial" w:cs="Arial"/>
          <w:color w:val="000000"/>
          <w:sz w:val="20"/>
        </w:rPr>
        <w:t>PBS'</w:t>
      </w:r>
      <w:r>
        <w:rPr>
          <w:rFonts w:ascii="Arial" w:eastAsia="Arial" w:hAnsi="Arial" w:cs="Arial"/>
          <w:b/>
          <w:color w:val="000000"/>
          <w:sz w:val="20"/>
        </w:rPr>
        <w:t>s</w:t>
      </w:r>
      <w:r>
        <w:rPr>
          <w:rFonts w:ascii="Arial" w:eastAsia="Arial" w:hAnsi="Arial" w:cs="Arial"/>
          <w:color w:val="000000"/>
          <w:sz w:val="20"/>
        </w:rPr>
        <w:t xml:space="preserve"> coverage of Tuesday night'</w:t>
      </w:r>
      <w:r>
        <w:rPr>
          <w:rFonts w:ascii="Arial" w:eastAsia="Arial" w:hAnsi="Arial" w:cs="Arial"/>
          <w:b/>
          <w:color w:val="000000"/>
          <w:sz w:val="20"/>
        </w:rPr>
        <w:t>s</w:t>
      </w:r>
      <w:r>
        <w:rPr>
          <w:rFonts w:ascii="Arial" w:eastAsia="Arial" w:hAnsi="Arial" w:cs="Arial"/>
          <w:color w:val="000000"/>
          <w:sz w:val="20"/>
        </w:rPr>
        <w:t xml:space="preserve"> Trump-Harris debate included  </w:t>
      </w:r>
      <w:hyperlink r:id="rId3040" w:history="1">
        <w:r>
          <w:rPr>
            <w:rFonts w:ascii="Arial" w:eastAsia="Arial" w:hAnsi="Arial" w:cs="Arial"/>
            <w:color w:val="0077CC"/>
            <w:sz w:val="20"/>
            <w:u w:val="single"/>
            <w:shd w:val="clear" w:color="auto" w:fill="FFFFFF"/>
          </w:rPr>
          <w:t xml:space="preserve">live </w:t>
        </w:r>
      </w:hyperlink>
      <w:hyperlink r:id="rId3041" w:history="1">
        <w:r>
          <w:rPr>
            <w:rFonts w:ascii="Arial" w:eastAsia="Arial" w:hAnsi="Arial" w:cs="Arial"/>
            <w:b/>
            <w:color w:val="0077CC"/>
            <w:sz w:val="20"/>
            <w:u w:val="single"/>
            <w:shd w:val="clear" w:color="auto" w:fill="FFFFFF"/>
          </w:rPr>
          <w:t>fact-checking</w:t>
        </w:r>
      </w:hyperlink>
      <w:hyperlink r:id="rId3042" w:history="1">
        <w:r>
          <w:rPr>
            <w:rFonts w:ascii="Arial" w:eastAsia="Arial" w:hAnsi="Arial" w:cs="Arial"/>
            <w:color w:val="0077CC"/>
            <w:sz w:val="20"/>
            <w:u w:val="single"/>
            <w:shd w:val="clear" w:color="auto" w:fill="FFFFFF"/>
          </w:rPr>
          <w:t xml:space="preserve"> from its partner </w:t>
        </w:r>
      </w:hyperlink>
      <w:hyperlink r:id="rId3043" w:history="1">
        <w:r>
          <w:rPr>
            <w:rFonts w:ascii="Arial" w:eastAsia="Arial" w:hAnsi="Arial" w:cs="Arial"/>
            <w:b/>
            <w:color w:val="0077CC"/>
            <w:sz w:val="20"/>
            <w:u w:val="single"/>
            <w:shd w:val="clear" w:color="auto" w:fill="FFFFFF"/>
          </w:rPr>
          <w:t>PolitiFact</w:t>
        </w:r>
      </w:hyperlink>
      <w:hyperlink r:id="rId3044" w:history="1">
        <w:r>
          <w:rPr>
            <w:rFonts w:ascii="Arial" w:eastAsia="Arial" w:hAnsi="Arial" w:cs="Arial"/>
            <w:color w:val="0077CC"/>
            <w:sz w:val="20"/>
            <w:u w:val="single"/>
            <w:shd w:val="clear" w:color="auto" w:fill="FFFFFF"/>
          </w:rPr>
          <w:t>, which has racked up a</w:t>
        </w:r>
      </w:hyperlink>
      <w:r>
        <w:rPr>
          <w:rFonts w:ascii="Arial" w:eastAsia="Arial" w:hAnsi="Arial" w:cs="Arial"/>
          <w:color w:val="000000"/>
          <w:sz w:val="20"/>
        </w:rPr>
        <w:t> </w:t>
      </w:r>
      <w:hyperlink r:id="rId3045" w:history="1">
        <w:r>
          <w:rPr>
            <w:rFonts w:ascii="Arial" w:eastAsia="Arial" w:hAnsi="Arial" w:cs="Arial"/>
            <w:color w:val="0077CC"/>
            <w:sz w:val="20"/>
            <w:u w:val="single"/>
            <w:shd w:val="clear" w:color="auto" w:fill="FFFFFF"/>
          </w:rPr>
          <w:t xml:space="preserve">liberally slanted record. But when Harris falsely claimed Trump had promised a 'bloodbath,' no one at PBS or </w:t>
        </w:r>
      </w:hyperlink>
      <w:hyperlink r:id="rId3046" w:history="1">
        <w:r>
          <w:rPr>
            <w:rFonts w:ascii="Arial" w:eastAsia="Arial" w:hAnsi="Arial" w:cs="Arial"/>
            <w:b/>
            <w:color w:val="0077CC"/>
            <w:sz w:val="20"/>
            <w:u w:val="single"/>
            <w:shd w:val="clear" w:color="auto" w:fill="FFFFFF"/>
          </w:rPr>
          <w:t>PolitiFact</w:t>
        </w:r>
      </w:hyperlink>
      <w:hyperlink r:id="rId3047" w:history="1">
        <w:r>
          <w:rPr>
            <w:rFonts w:ascii="Arial" w:eastAsia="Arial" w:hAnsi="Arial" w:cs="Arial"/>
            <w:color w:val="0077CC"/>
            <w:sz w:val="20"/>
            <w:u w:val="single"/>
            <w:shd w:val="clear" w:color="auto" w:fill="FFFFFF"/>
          </w:rPr>
          <w:t xml:space="preserve"> corrected her.</w:t>
        </w:r>
      </w:hyperlink>
    </w:p>
    <w:p w14:paraId="5D9F624D" w14:textId="77777777" w:rsidR="00FA4267" w:rsidRDefault="006700FD">
      <w:pPr>
        <w:pStyle w:val="Normal92"/>
        <w:spacing w:before="24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didn't award Harris a False rating on its Truth-O-Meter for that lie (and went very soft on her otherwise), instead making do with a neutral tweet, and not even mentioning it in its  </w:t>
      </w:r>
      <w:hyperlink r:id="rId3048" w:history="1">
        <w:r>
          <w:rPr>
            <w:rFonts w:ascii="Arial" w:eastAsia="Arial" w:hAnsi="Arial" w:cs="Arial"/>
            <w:color w:val="0077CC"/>
            <w:sz w:val="20"/>
            <w:u w:val="single"/>
            <w:shd w:val="clear" w:color="auto" w:fill="FFFFFF"/>
          </w:rPr>
          <w:t>debate roundup. It merely</w:t>
        </w:r>
      </w:hyperlink>
      <w:r>
        <w:rPr>
          <w:rFonts w:ascii="Arial" w:eastAsia="Arial" w:hAnsi="Arial" w:cs="Arial"/>
          <w:color w:val="000000"/>
          <w:sz w:val="20"/>
        </w:rPr>
        <w:t> </w:t>
      </w:r>
      <w:hyperlink r:id="rId3049" w:history="1">
        <w:r>
          <w:rPr>
            <w:rFonts w:ascii="Arial" w:eastAsia="Arial" w:hAnsi="Arial" w:cs="Arial"/>
            <w:color w:val="0077CC"/>
            <w:sz w:val="20"/>
            <w:u w:val="single"/>
            <w:shd w:val="clear" w:color="auto" w:fill="FFFFFF"/>
          </w:rPr>
          <w:t>tweeted:</w:t>
        </w:r>
      </w:hyperlink>
    </w:p>
    <w:p w14:paraId="468B0B4C" w14:textId="77777777" w:rsidR="00FA4267" w:rsidRDefault="006700FD">
      <w:pPr>
        <w:pStyle w:val="Normal92"/>
        <w:spacing w:before="200" w:line="260" w:lineRule="atLeast"/>
        <w:jc w:val="both"/>
      </w:pPr>
      <w:r>
        <w:rPr>
          <w:rFonts w:ascii="Arial" w:eastAsia="Arial" w:hAnsi="Arial" w:cs="Arial"/>
          <w:color w:val="000000"/>
          <w:sz w:val="20"/>
        </w:rPr>
        <w:t xml:space="preserve">Harris said Trump said "there will be a bloodbath" if the "outcome of this </w:t>
      </w:r>
      <w:r>
        <w:rPr>
          <w:rFonts w:ascii="Arial" w:eastAsia="Arial" w:hAnsi="Arial" w:cs="Arial"/>
          <w:b/>
          <w:color w:val="000000"/>
          <w:sz w:val="20"/>
        </w:rPr>
        <w:t>election</w:t>
      </w:r>
      <w:r>
        <w:rPr>
          <w:rFonts w:ascii="Arial" w:eastAsia="Arial" w:hAnsi="Arial" w:cs="Arial"/>
          <w:color w:val="000000"/>
          <w:sz w:val="20"/>
        </w:rPr>
        <w:t xml:space="preserve"> is not to his liking." In an Ohio speech in April, Trump criticized Biden'</w:t>
      </w:r>
      <w:r>
        <w:rPr>
          <w:rFonts w:ascii="Arial" w:eastAsia="Arial" w:hAnsi="Arial" w:cs="Arial"/>
          <w:b/>
          <w:color w:val="000000"/>
          <w:sz w:val="20"/>
        </w:rPr>
        <w:t>s</w:t>
      </w:r>
      <w:r>
        <w:rPr>
          <w:rFonts w:ascii="Arial" w:eastAsia="Arial" w:hAnsi="Arial" w:cs="Arial"/>
          <w:color w:val="000000"/>
          <w:sz w:val="20"/>
        </w:rPr>
        <w:t xml:space="preserve"> plans for electric vehicles. He called out China for building manufacturing plans in Mexico and promised to put a 100% tariff on cars crossing the border.</w:t>
      </w:r>
    </w:p>
    <w:p w14:paraId="5F3D4EF4" w14:textId="77777777" w:rsidR="00FA4267" w:rsidRDefault="006700FD">
      <w:pPr>
        <w:pStyle w:val="Normal92"/>
        <w:spacing w:before="240" w:line="260" w:lineRule="atLeast"/>
        <w:jc w:val="both"/>
      </w:pPr>
      <w:r>
        <w:rPr>
          <w:rFonts w:ascii="Arial" w:eastAsia="Arial" w:hAnsi="Arial" w:cs="Arial"/>
          <w:color w:val="000000"/>
          <w:sz w:val="20"/>
        </w:rPr>
        <w:t xml:space="preserve">PBS has made the same fake "bloodbath" claim on  </w:t>
      </w:r>
      <w:hyperlink r:id="rId3050" w:history="1">
        <w:r>
          <w:rPr>
            <w:rFonts w:ascii="Arial" w:eastAsia="Arial" w:hAnsi="Arial" w:cs="Arial"/>
            <w:color w:val="0077CC"/>
            <w:sz w:val="20"/>
            <w:u w:val="single"/>
            <w:shd w:val="clear" w:color="auto" w:fill="FFFFFF"/>
          </w:rPr>
          <w:t>numerous occasions.</w:t>
        </w:r>
      </w:hyperlink>
    </w:p>
    <w:p w14:paraId="4E0AD981" w14:textId="77777777" w:rsidR="00FA4267" w:rsidRDefault="006700FD">
      <w:pPr>
        <w:pStyle w:val="Normal92"/>
        <w:spacing w:before="200" w:line="260" w:lineRule="atLeast"/>
        <w:jc w:val="both"/>
      </w:pPr>
      <w:r>
        <w:rPr>
          <w:rFonts w:ascii="Arial" w:eastAsia="Arial" w:hAnsi="Arial" w:cs="Arial"/>
          <w:color w:val="000000"/>
          <w:sz w:val="20"/>
        </w:rPr>
        <w:t>Then it was on to abortion, when Donald Trump claimed 'radical' Democrats were in favor of 'executing' babies after birth.</w:t>
      </w:r>
    </w:p>
    <w:p w14:paraId="1147152A" w14:textId="77777777" w:rsidR="00FA4267" w:rsidRDefault="006700FD">
      <w:pPr>
        <w:pStyle w:val="Normal92"/>
        <w:spacing w:before="200" w:line="260" w:lineRule="atLeast"/>
        <w:jc w:val="both"/>
      </w:pPr>
      <w:r>
        <w:rPr>
          <w:rFonts w:ascii="Arial" w:eastAsia="Arial" w:hAnsi="Arial" w:cs="Arial"/>
          <w:color w:val="000000"/>
          <w:sz w:val="20"/>
        </w:rPr>
        <w:t>Trump: '.you can look at the governor of West Virginia [sic], the previous governor of West Virginia [sic], not the current governor is doing an excellent job, but the governor before he said, the baby will be born and we will decide what to do with the baby, in other words, we'll execute the baby -- and that'</w:t>
      </w:r>
      <w:r>
        <w:rPr>
          <w:rFonts w:ascii="Arial" w:eastAsia="Arial" w:hAnsi="Arial" w:cs="Arial"/>
          <w:b/>
          <w:color w:val="000000"/>
          <w:sz w:val="20"/>
        </w:rPr>
        <w:t>s</w:t>
      </w:r>
      <w:r>
        <w:rPr>
          <w:rFonts w:ascii="Arial" w:eastAsia="Arial" w:hAnsi="Arial" w:cs="Arial"/>
          <w:color w:val="000000"/>
          <w:sz w:val="20"/>
        </w:rPr>
        <w:t xml:space="preserve"> why I did that, because that predominates, because they're radical, the Democrats are radical in that,'</w:t>
      </w:r>
    </w:p>
    <w:p w14:paraId="6F03A3ED" w14:textId="77777777" w:rsidR="00FA4267" w:rsidRDefault="006700FD">
      <w:pPr>
        <w:pStyle w:val="Normal92"/>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 xml:space="preserve"> rated Trump'</w:t>
      </w:r>
      <w:r>
        <w:rPr>
          <w:rFonts w:ascii="Arial" w:eastAsia="Arial" w:hAnsi="Arial" w:cs="Arial"/>
          <w:b/>
          <w:color w:val="000000"/>
          <w:sz w:val="20"/>
        </w:rPr>
        <w:t>s</w:t>
      </w:r>
      <w:r>
        <w:rPr>
          <w:rFonts w:ascii="Arial" w:eastAsia="Arial" w:hAnsi="Arial" w:cs="Arial"/>
          <w:color w:val="000000"/>
          <w:sz w:val="20"/>
        </w:rPr>
        <w:t xml:space="preserve"> 'execute the baby' comment 'False,' which itself was falsely confident in giving Northam'</w:t>
      </w:r>
      <w:r>
        <w:rPr>
          <w:rFonts w:ascii="Arial" w:eastAsia="Arial" w:hAnsi="Arial" w:cs="Arial"/>
          <w:b/>
          <w:color w:val="000000"/>
          <w:sz w:val="20"/>
        </w:rPr>
        <w:t>s</w:t>
      </w:r>
      <w:r>
        <w:rPr>
          <w:rFonts w:ascii="Arial" w:eastAsia="Arial" w:hAnsi="Arial" w:cs="Arial"/>
          <w:color w:val="000000"/>
          <w:sz w:val="20"/>
        </w:rPr>
        <w:t xml:space="preserve"> rambling response the benefit of the doubt. </w:t>
      </w:r>
      <w:r>
        <w:rPr>
          <w:rFonts w:ascii="Arial" w:eastAsia="Arial" w:hAnsi="Arial" w:cs="Arial"/>
          <w:b/>
          <w:color w:val="000000"/>
          <w:sz w:val="20"/>
        </w:rPr>
        <w:t>PolitiFact</w:t>
      </w:r>
      <w:r>
        <w:rPr>
          <w:rFonts w:ascii="Arial" w:eastAsia="Arial" w:hAnsi="Arial" w:cs="Arial"/>
          <w:color w:val="000000"/>
          <w:sz w:val="20"/>
        </w:rPr>
        <w:t xml:space="preserve"> huffed:</w:t>
      </w:r>
    </w:p>
    <w:p w14:paraId="79B4B9B9" w14:textId="77777777" w:rsidR="00FA4267" w:rsidRDefault="006700FD">
      <w:pPr>
        <w:pStyle w:val="Normal92"/>
        <w:spacing w:before="200" w:line="260" w:lineRule="atLeast"/>
        <w:jc w:val="both"/>
      </w:pPr>
      <w:r>
        <w:rPr>
          <w:rFonts w:ascii="Arial" w:eastAsia="Arial" w:hAnsi="Arial" w:cs="Arial"/>
          <w:color w:val="000000"/>
          <w:sz w:val="20"/>
        </w:rPr>
        <w:t>Former Virginia Gov. Ralph Northam, a Democrat and a physician, never said he would sanction the execution of newborns.Trump puts words in the then-governor'</w:t>
      </w:r>
      <w:r>
        <w:rPr>
          <w:rFonts w:ascii="Arial" w:eastAsia="Arial" w:hAnsi="Arial" w:cs="Arial"/>
          <w:b/>
          <w:color w:val="000000"/>
          <w:sz w:val="20"/>
        </w:rPr>
        <w:t>s</w:t>
      </w:r>
      <w:r>
        <w:rPr>
          <w:rFonts w:ascii="Arial" w:eastAsia="Arial" w:hAnsi="Arial" w:cs="Arial"/>
          <w:color w:val="000000"/>
          <w:sz w:val="20"/>
        </w:rPr>
        <w:t xml:space="preserve"> mouth, saying doctors would urge the mother to let them forcibly kill the newborn.</w:t>
      </w:r>
    </w:p>
    <w:p w14:paraId="2545ED83" w14:textId="77777777" w:rsidR="00FA4267" w:rsidRDefault="006700FD">
      <w:pPr>
        <w:pStyle w:val="Normal92"/>
        <w:spacing w:before="200" w:line="260" w:lineRule="atLeast"/>
        <w:jc w:val="both"/>
      </w:pPr>
      <w:r>
        <w:rPr>
          <w:rFonts w:ascii="Arial" w:eastAsia="Arial" w:hAnsi="Arial" w:cs="Arial"/>
          <w:color w:val="000000"/>
          <w:sz w:val="20"/>
        </w:rPr>
        <w:t>Context: Virginia'</w:t>
      </w:r>
      <w:r>
        <w:rPr>
          <w:rFonts w:ascii="Arial" w:eastAsia="Arial" w:hAnsi="Arial" w:cs="Arial"/>
          <w:b/>
          <w:color w:val="000000"/>
          <w:sz w:val="20"/>
        </w:rPr>
        <w:t>s</w:t>
      </w:r>
      <w:r>
        <w:rPr>
          <w:rFonts w:ascii="Arial" w:eastAsia="Arial" w:hAnsi="Arial" w:cs="Arial"/>
          <w:color w:val="000000"/>
          <w:sz w:val="20"/>
        </w:rPr>
        <w:t xml:space="preserve"> then-Democratic governor Ralph Northam was doing a live radio interview with D.C.'</w:t>
      </w:r>
      <w:r>
        <w:rPr>
          <w:rFonts w:ascii="Arial" w:eastAsia="Arial" w:hAnsi="Arial" w:cs="Arial"/>
          <w:b/>
          <w:color w:val="000000"/>
          <w:sz w:val="20"/>
        </w:rPr>
        <w:t>s</w:t>
      </w:r>
      <w:r>
        <w:rPr>
          <w:rFonts w:ascii="Arial" w:eastAsia="Arial" w:hAnsi="Arial" w:cs="Arial"/>
          <w:color w:val="000000"/>
          <w:sz w:val="20"/>
        </w:rPr>
        <w:t xml:space="preserve"> WTOP in January 2019. The host asked the governor to explain what Fairfax County Delegate Kathy Tran meant when she said her bill to lift restrictions on third-trimester abortions would permit an abortion even if a woman was ready to give birth. Here'</w:t>
      </w:r>
      <w:r>
        <w:rPr>
          <w:rFonts w:ascii="Arial" w:eastAsia="Arial" w:hAnsi="Arial" w:cs="Arial"/>
          <w:b/>
          <w:color w:val="000000"/>
          <w:sz w:val="20"/>
        </w:rPr>
        <w:t>s</w:t>
      </w:r>
      <w:r>
        <w:rPr>
          <w:rFonts w:ascii="Arial" w:eastAsia="Arial" w:hAnsi="Arial" w:cs="Arial"/>
          <w:color w:val="000000"/>
          <w:sz w:val="20"/>
        </w:rPr>
        <w:t xml:space="preserve"> what the former governor said:</w:t>
      </w:r>
    </w:p>
    <w:p w14:paraId="06B58572" w14:textId="77777777" w:rsidR="00FA4267" w:rsidRDefault="006700FD">
      <w:pPr>
        <w:pStyle w:val="Normal92"/>
        <w:spacing w:before="200" w:line="260" w:lineRule="atLeast"/>
        <w:jc w:val="both"/>
      </w:pPr>
      <w:r>
        <w:rPr>
          <w:rFonts w:ascii="Arial" w:eastAsia="Arial" w:hAnsi="Arial" w:cs="Arial"/>
          <w:color w:val="000000"/>
          <w:sz w:val="20"/>
        </w:rPr>
        <w:t>Northam: .it'</w:t>
      </w:r>
      <w:r>
        <w:rPr>
          <w:rFonts w:ascii="Arial" w:eastAsia="Arial" w:hAnsi="Arial" w:cs="Arial"/>
          <w:b/>
          <w:color w:val="000000"/>
          <w:sz w:val="20"/>
        </w:rPr>
        <w:t>s</w:t>
      </w:r>
      <w:r>
        <w:rPr>
          <w:rFonts w:ascii="Arial" w:eastAsia="Arial" w:hAnsi="Arial" w:cs="Arial"/>
          <w:color w:val="000000"/>
          <w:sz w:val="20"/>
        </w:rPr>
        <w:t xml:space="preserve"> done in cases where there may be severe deformities, there may be a fetus that'</w:t>
      </w:r>
      <w:r>
        <w:rPr>
          <w:rFonts w:ascii="Arial" w:eastAsia="Arial" w:hAnsi="Arial" w:cs="Arial"/>
          <w:b/>
          <w:color w:val="000000"/>
          <w:sz w:val="20"/>
        </w:rPr>
        <w:t>s</w:t>
      </w:r>
      <w:r>
        <w:rPr>
          <w:rFonts w:ascii="Arial" w:eastAsia="Arial" w:hAnsi="Arial" w:cs="Arial"/>
          <w:color w:val="000000"/>
          <w:sz w:val="20"/>
        </w:rPr>
        <w:t xml:space="preserve"> non-viable.The infant would be delivered, the infant would be kept comfortable, the infant would be resuscitated if that'</w:t>
      </w:r>
      <w:r>
        <w:rPr>
          <w:rFonts w:ascii="Arial" w:eastAsia="Arial" w:hAnsi="Arial" w:cs="Arial"/>
          <w:b/>
          <w:color w:val="000000"/>
          <w:sz w:val="20"/>
        </w:rPr>
        <w:t>s</w:t>
      </w:r>
      <w:r>
        <w:rPr>
          <w:rFonts w:ascii="Arial" w:eastAsia="Arial" w:hAnsi="Arial" w:cs="Arial"/>
          <w:color w:val="000000"/>
          <w:sz w:val="20"/>
        </w:rPr>
        <w:t xml:space="preserve"> what the mother and the family desired, and then a discussion would ensue between the physicians and the mother. So I think this was really blown out of proportion.</w:t>
      </w:r>
    </w:p>
    <w:p w14:paraId="7CCD2B7F" w14:textId="77777777" w:rsidR="00FA4267" w:rsidRDefault="006700FD">
      <w:pPr>
        <w:pStyle w:val="Normal92"/>
        <w:spacing w:before="240" w:line="260" w:lineRule="atLeast"/>
        <w:jc w:val="both"/>
      </w:pPr>
      <w:r>
        <w:rPr>
          <w:rFonts w:ascii="Arial" w:eastAsia="Arial" w:hAnsi="Arial" w:cs="Arial"/>
          <w:color w:val="000000"/>
          <w:sz w:val="20"/>
        </w:rPr>
        <w:t xml:space="preserve">Later on debate night, PBS News' digital producer Deema Zein hosted a post-debate chat on  </w:t>
      </w:r>
      <w:hyperlink r:id="rId3051" w:history="1">
        <w:r>
          <w:rPr>
            <w:rFonts w:ascii="Arial" w:eastAsia="Arial" w:hAnsi="Arial" w:cs="Arial"/>
            <w:color w:val="0077CC"/>
            <w:sz w:val="20"/>
            <w:u w:val="single"/>
            <w:shd w:val="clear" w:color="auto" w:fill="FFFFFF"/>
          </w:rPr>
          <w:t>YouTube with PBS political reporters Laura Barron-Lopez and Lisa Desjardins. Trump'</w:t>
        </w:r>
      </w:hyperlink>
      <w:hyperlink r:id="rId3052" w:history="1">
        <w:r>
          <w:rPr>
            <w:rFonts w:ascii="Arial" w:eastAsia="Arial" w:hAnsi="Arial" w:cs="Arial"/>
            <w:b/>
            <w:color w:val="0077CC"/>
            <w:sz w:val="20"/>
            <w:u w:val="single"/>
            <w:shd w:val="clear" w:color="auto" w:fill="FFFFFF"/>
          </w:rPr>
          <w:t>s</w:t>
        </w:r>
      </w:hyperlink>
      <w:hyperlink r:id="rId3053" w:history="1">
        <w:r>
          <w:rPr>
            <w:rFonts w:ascii="Arial" w:eastAsia="Arial" w:hAnsi="Arial" w:cs="Arial"/>
            <w:color w:val="0077CC"/>
            <w:sz w:val="20"/>
            <w:u w:val="single"/>
            <w:shd w:val="clear" w:color="auto" w:fill="FFFFFF"/>
          </w:rPr>
          <w:t xml:space="preserve"> 'execute the baby' comment came up again.</w:t>
        </w:r>
      </w:hyperlink>
    </w:p>
    <w:p w14:paraId="660A931B" w14:textId="77777777" w:rsidR="00FA4267" w:rsidRDefault="006700FD">
      <w:pPr>
        <w:pStyle w:val="Normal92"/>
        <w:spacing w:before="200" w:line="260" w:lineRule="atLeast"/>
        <w:jc w:val="both"/>
      </w:pPr>
      <w:r>
        <w:rPr>
          <w:rFonts w:ascii="Arial" w:eastAsia="Arial" w:hAnsi="Arial" w:cs="Arial"/>
          <w:color w:val="000000"/>
          <w:sz w:val="20"/>
        </w:rPr>
        <w:t>Zein forwarded a reader question about Trump'</w:t>
      </w:r>
      <w:r>
        <w:rPr>
          <w:rFonts w:ascii="Arial" w:eastAsia="Arial" w:hAnsi="Arial" w:cs="Arial"/>
          <w:b/>
          <w:color w:val="000000"/>
          <w:sz w:val="20"/>
        </w:rPr>
        <w:t>s</w:t>
      </w:r>
      <w:r>
        <w:rPr>
          <w:rFonts w:ascii="Arial" w:eastAsia="Arial" w:hAnsi="Arial" w:cs="Arial"/>
          <w:color w:val="000000"/>
          <w:sz w:val="20"/>
        </w:rPr>
        <w:t xml:space="preserve"> 'claims that executing babies after birth is allowed under Democrats.' Barron-Lopez seemed ignorant of the Northam context Trump had clearly been using.</w:t>
      </w:r>
    </w:p>
    <w:p w14:paraId="3EBA6945" w14:textId="77777777" w:rsidR="00FA4267" w:rsidRDefault="006700FD">
      <w:pPr>
        <w:pStyle w:val="Normal92"/>
        <w:spacing w:before="200" w:line="260" w:lineRule="atLeast"/>
        <w:jc w:val="both"/>
      </w:pPr>
      <w:r>
        <w:rPr>
          <w:rFonts w:ascii="Arial" w:eastAsia="Arial" w:hAnsi="Arial" w:cs="Arial"/>
          <w:color w:val="000000"/>
          <w:sz w:val="20"/>
        </w:rPr>
        <w:t>Laura Barron-Lopez: It'</w:t>
      </w:r>
      <w:r>
        <w:rPr>
          <w:rFonts w:ascii="Arial" w:eastAsia="Arial" w:hAnsi="Arial" w:cs="Arial"/>
          <w:b/>
          <w:color w:val="000000"/>
          <w:sz w:val="20"/>
        </w:rPr>
        <w:t>s</w:t>
      </w:r>
      <w:r>
        <w:rPr>
          <w:rFonts w:ascii="Arial" w:eastAsia="Arial" w:hAnsi="Arial" w:cs="Arial"/>
          <w:color w:val="000000"/>
          <w:sz w:val="20"/>
        </w:rPr>
        <w:t xml:space="preserve"> not true that Democrats support or that there is any execution of babies by any means whatsoever. I mean it'</w:t>
      </w:r>
      <w:r>
        <w:rPr>
          <w:rFonts w:ascii="Arial" w:eastAsia="Arial" w:hAnsi="Arial" w:cs="Arial"/>
          <w:b/>
          <w:color w:val="000000"/>
          <w:sz w:val="20"/>
        </w:rPr>
        <w:t>s</w:t>
      </w:r>
      <w:r>
        <w:rPr>
          <w:rFonts w:ascii="Arial" w:eastAsia="Arial" w:hAnsi="Arial" w:cs="Arial"/>
          <w:color w:val="000000"/>
          <w:sz w:val="20"/>
        </w:rPr>
        <w:t xml:space="preserve"> a ludicrous claim and it'</w:t>
      </w:r>
      <w:r>
        <w:rPr>
          <w:rFonts w:ascii="Arial" w:eastAsia="Arial" w:hAnsi="Arial" w:cs="Arial"/>
          <w:b/>
          <w:color w:val="000000"/>
          <w:sz w:val="20"/>
        </w:rPr>
        <w:t>s</w:t>
      </w:r>
      <w:r>
        <w:rPr>
          <w:rFonts w:ascii="Arial" w:eastAsia="Arial" w:hAnsi="Arial" w:cs="Arial"/>
          <w:color w:val="000000"/>
          <w:sz w:val="20"/>
        </w:rPr>
        <w:t xml:space="preserve"> just not true and Donald Trump and Republicans know that it'</w:t>
      </w:r>
      <w:r>
        <w:rPr>
          <w:rFonts w:ascii="Arial" w:eastAsia="Arial" w:hAnsi="Arial" w:cs="Arial"/>
          <w:b/>
          <w:color w:val="000000"/>
          <w:sz w:val="20"/>
        </w:rPr>
        <w:t>s</w:t>
      </w:r>
      <w:r>
        <w:rPr>
          <w:rFonts w:ascii="Arial" w:eastAsia="Arial" w:hAnsi="Arial" w:cs="Arial"/>
          <w:color w:val="000000"/>
          <w:sz w:val="20"/>
        </w:rPr>
        <w:t xml:space="preserve"> not true and yet they continue to repeat it.</w:t>
      </w:r>
    </w:p>
    <w:p w14:paraId="10655C94" w14:textId="77777777" w:rsidR="00FA4267" w:rsidRDefault="006700FD">
      <w:pPr>
        <w:pStyle w:val="Normal92"/>
        <w:spacing w:before="200" w:line="260" w:lineRule="atLeast"/>
        <w:jc w:val="both"/>
      </w:pPr>
      <w:r>
        <w:rPr>
          <w:rFonts w:ascii="Arial" w:eastAsia="Arial" w:hAnsi="Arial" w:cs="Arial"/>
          <w:color w:val="000000"/>
          <w:sz w:val="20"/>
        </w:rPr>
        <w:t>Desjardins agreed, paraphrasing debate moderator Linsey Davis saying 'that it'</w:t>
      </w:r>
      <w:r>
        <w:rPr>
          <w:rFonts w:ascii="Arial" w:eastAsia="Arial" w:hAnsi="Arial" w:cs="Arial"/>
          <w:b/>
          <w:color w:val="000000"/>
          <w:sz w:val="20"/>
        </w:rPr>
        <w:t>s</w:t>
      </w:r>
      <w:r>
        <w:rPr>
          <w:rFonts w:ascii="Arial" w:eastAsia="Arial" w:hAnsi="Arial" w:cs="Arial"/>
          <w:color w:val="000000"/>
          <w:sz w:val="20"/>
        </w:rPr>
        <w:t xml:space="preserve"> not legal in any state.'</w:t>
      </w:r>
    </w:p>
    <w:p w14:paraId="1B9D4B72" w14:textId="77777777" w:rsidR="00FA4267" w:rsidRDefault="006700FD">
      <w:pPr>
        <w:pStyle w:val="Normal92"/>
        <w:spacing w:before="200" w:line="260" w:lineRule="atLeast"/>
        <w:jc w:val="both"/>
      </w:pPr>
      <w:r>
        <w:rPr>
          <w:rFonts w:ascii="Arial" w:eastAsia="Arial" w:hAnsi="Arial" w:cs="Arial"/>
          <w:color w:val="000000"/>
          <w:sz w:val="20"/>
        </w:rPr>
        <w:t>Then the big news: Pop star endorses Harris!</w:t>
      </w:r>
    </w:p>
    <w:p w14:paraId="7C64184C" w14:textId="77777777" w:rsidR="00FA4267" w:rsidRDefault="006700FD">
      <w:pPr>
        <w:pStyle w:val="Normal92"/>
        <w:spacing w:before="200" w:line="260" w:lineRule="atLeast"/>
        <w:jc w:val="both"/>
      </w:pPr>
      <w:r>
        <w:rPr>
          <w:rFonts w:ascii="Arial" w:eastAsia="Arial" w:hAnsi="Arial" w:cs="Arial"/>
          <w:color w:val="000000"/>
          <w:sz w:val="20"/>
        </w:rPr>
        <w:t>Barron-Lopez: We did have some breaking news as we were going live right now and I just wanted to get it in, speaking of young voters and who could potentially help Harris rally them Taylor Swift don't think she needs an introduction and explanation of who that is, but she endorsed Vice President Harris right after the debate, on Instagram.</w:t>
      </w:r>
    </w:p>
    <w:p w14:paraId="27050B2E" w14:textId="77777777" w:rsidR="00FA4267" w:rsidRDefault="006700FD">
      <w:pPr>
        <w:pStyle w:val="Normal92"/>
        <w:spacing w:before="200" w:line="260" w:lineRule="atLeast"/>
        <w:jc w:val="both"/>
      </w:pPr>
      <w:r>
        <w:rPr>
          <w:rFonts w:ascii="Arial" w:eastAsia="Arial" w:hAnsi="Arial" w:cs="Arial"/>
          <w:color w:val="000000"/>
          <w:sz w:val="20"/>
        </w:rPr>
        <w:t xml:space="preserve">Desjardins added an odd talking point, saying "Democrats are going to love" that Swift is playing concerts in Miami near </w:t>
      </w:r>
      <w:r>
        <w:rPr>
          <w:rFonts w:ascii="Arial" w:eastAsia="Arial" w:hAnsi="Arial" w:cs="Arial"/>
          <w:b/>
          <w:color w:val="000000"/>
          <w:sz w:val="20"/>
        </w:rPr>
        <w:t>Election</w:t>
      </w:r>
      <w:r>
        <w:rPr>
          <w:rFonts w:ascii="Arial" w:eastAsia="Arial" w:hAnsi="Arial" w:cs="Arial"/>
          <w:color w:val="000000"/>
          <w:sz w:val="20"/>
        </w:rPr>
        <w:t xml:space="preserve"> Day.</w:t>
      </w:r>
    </w:p>
    <w:p w14:paraId="078AA906" w14:textId="77777777" w:rsidR="00FA4267" w:rsidRDefault="006700FD">
      <w:pPr>
        <w:pStyle w:val="Normal92"/>
        <w:spacing w:before="200" w:line="260" w:lineRule="atLeast"/>
        <w:jc w:val="both"/>
      </w:pPr>
      <w:r>
        <w:rPr>
          <w:rFonts w:ascii="Arial" w:eastAsia="Arial" w:hAnsi="Arial" w:cs="Arial"/>
          <w:color w:val="000000"/>
          <w:sz w:val="20"/>
        </w:rPr>
        <w:t>Desjardins: And now she is not someone who has really brought politics usually into her shows. But her Eras tour is still going on, her next three dates, by the way, are the end of October or in the middle of October, in Florida. Now that'</w:t>
      </w:r>
      <w:r>
        <w:rPr>
          <w:rFonts w:ascii="Arial" w:eastAsia="Arial" w:hAnsi="Arial" w:cs="Arial"/>
          <w:b/>
          <w:color w:val="000000"/>
          <w:sz w:val="20"/>
        </w:rPr>
        <w:t>s</w:t>
      </w:r>
      <w:r>
        <w:rPr>
          <w:rFonts w:ascii="Arial" w:eastAsia="Arial" w:hAnsi="Arial" w:cs="Arial"/>
          <w:color w:val="000000"/>
          <w:sz w:val="20"/>
        </w:rPr>
        <w:t xml:space="preserve"> now pretty a reddish, red state, but there are congressional races in that state, I think she'</w:t>
      </w:r>
      <w:r>
        <w:rPr>
          <w:rFonts w:ascii="Arial" w:eastAsia="Arial" w:hAnsi="Arial" w:cs="Arial"/>
          <w:b/>
          <w:color w:val="000000"/>
          <w:sz w:val="20"/>
        </w:rPr>
        <w:t>s</w:t>
      </w:r>
      <w:r>
        <w:rPr>
          <w:rFonts w:ascii="Arial" w:eastAsia="Arial" w:hAnsi="Arial" w:cs="Arial"/>
          <w:color w:val="000000"/>
          <w:sz w:val="20"/>
        </w:rPr>
        <w:t xml:space="preserve"> going to be in Miami, there a congressional race right there that Democrats would love to see their folks supercharged, and her audience, a hundred-thousand people, that -- campaign is very hard of them to reach that kind of engaged audience in that way, so even just her presence there in Miami at that particular time after endorsing Biden [sic] is something Democrats are going to love.</w:t>
      </w:r>
    </w:p>
    <w:p w14:paraId="6D82FF54" w14:textId="77777777" w:rsidR="00FA4267" w:rsidRDefault="006700FD">
      <w:pPr>
        <w:pStyle w:val="Normal92"/>
        <w:spacing w:before="200" w:line="260" w:lineRule="atLeast"/>
        <w:jc w:val="both"/>
      </w:pPr>
      <w:r>
        <w:rPr>
          <w:rFonts w:ascii="Arial" w:eastAsia="Arial" w:hAnsi="Arial" w:cs="Arial"/>
          <w:color w:val="000000"/>
          <w:sz w:val="20"/>
        </w:rPr>
        <w:t>As will PBS, no doubt.</w:t>
      </w:r>
    </w:p>
    <w:p w14:paraId="558A238A" w14:textId="77777777" w:rsidR="00FA4267" w:rsidRDefault="006700FD">
      <w:pPr>
        <w:pStyle w:val="Normal92"/>
        <w:spacing w:before="240" w:line="260" w:lineRule="atLeast"/>
        <w:jc w:val="both"/>
      </w:pPr>
      <w:hyperlink r:id="rId3054" w:history="1">
        <w:r>
          <w:rPr>
            <w:rFonts w:ascii="Arial" w:eastAsia="Arial" w:hAnsi="Arial" w:cs="Arial"/>
            <w:color w:val="0077CC"/>
            <w:sz w:val="20"/>
            <w:u w:val="single"/>
            <w:shd w:val="clear" w:color="auto" w:fill="FFFFFF"/>
          </w:rPr>
          <w:t>Link to the original story.</w:t>
        </w:r>
      </w:hyperlink>
    </w:p>
    <w:p w14:paraId="2F823FDF" w14:textId="77777777" w:rsidR="00FA4267" w:rsidRDefault="006700FD">
      <w:pPr>
        <w:pStyle w:val="Normal92"/>
        <w:keepNext/>
        <w:spacing w:before="240" w:line="340" w:lineRule="atLeast"/>
      </w:pPr>
      <w:r>
        <w:br/>
      </w:r>
      <w:r>
        <w:rPr>
          <w:rFonts w:ascii="Arial" w:eastAsia="Arial" w:hAnsi="Arial" w:cs="Arial"/>
          <w:b/>
          <w:color w:val="000000"/>
          <w:sz w:val="28"/>
        </w:rPr>
        <w:t>Notes</w:t>
      </w:r>
    </w:p>
    <w:p w14:paraId="32D92694" w14:textId="0A0E214F" w:rsidR="00FA4267" w:rsidRDefault="006700FD">
      <w:pPr>
        <w:pStyle w:val="Normal92"/>
        <w:spacing w:line="60" w:lineRule="exact"/>
      </w:pPr>
      <w:r>
        <w:rPr>
          <w:noProof/>
        </w:rPr>
        <mc:AlternateContent>
          <mc:Choice Requires="wps">
            <w:drawing>
              <wp:anchor distT="0" distB="0" distL="114300" distR="114300" simplePos="0" relativeHeight="251988992" behindDoc="0" locked="0" layoutInCell="1" allowOverlap="1" wp14:anchorId="6A5A9D23" wp14:editId="499C3E48">
                <wp:simplePos x="0" y="0"/>
                <wp:positionH relativeFrom="column">
                  <wp:posOffset>0</wp:posOffset>
                </wp:positionH>
                <wp:positionV relativeFrom="paragraph">
                  <wp:posOffset>25400</wp:posOffset>
                </wp:positionV>
                <wp:extent cx="6502400" cy="0"/>
                <wp:effectExtent l="15875" t="13335" r="15875" b="15240"/>
                <wp:wrapTopAndBottom/>
                <wp:docPr id="1291666559"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676D6" id="Line 443"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FA9CA11" w14:textId="77777777" w:rsidR="00FA4267" w:rsidRDefault="006700FD">
      <w:pPr>
        <w:pStyle w:val="Normal92"/>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3FB9C0E6" w14:textId="77777777" w:rsidR="00FA4267" w:rsidRDefault="006700FD">
      <w:pPr>
        <w:pStyle w:val="Normal92"/>
        <w:keepNext/>
        <w:spacing w:before="240" w:line="340" w:lineRule="atLeast"/>
      </w:pPr>
      <w:bookmarkStart w:id="276" w:name="Classification_90"/>
      <w:bookmarkEnd w:id="276"/>
      <w:r>
        <w:rPr>
          <w:rFonts w:ascii="Arial" w:eastAsia="Arial" w:hAnsi="Arial" w:cs="Arial"/>
          <w:b/>
          <w:color w:val="000000"/>
          <w:sz w:val="28"/>
        </w:rPr>
        <w:t>Classification</w:t>
      </w:r>
    </w:p>
    <w:p w14:paraId="5429FF69" w14:textId="4BF4F2F6" w:rsidR="00FA4267" w:rsidRDefault="006700FD">
      <w:pPr>
        <w:pStyle w:val="Normal92"/>
        <w:spacing w:line="60" w:lineRule="exact"/>
      </w:pPr>
      <w:r>
        <w:rPr>
          <w:noProof/>
        </w:rPr>
        <mc:AlternateContent>
          <mc:Choice Requires="wps">
            <w:drawing>
              <wp:anchor distT="0" distB="0" distL="114300" distR="114300" simplePos="0" relativeHeight="251990016" behindDoc="0" locked="0" layoutInCell="1" allowOverlap="1" wp14:anchorId="314B49A4" wp14:editId="14BDAF26">
                <wp:simplePos x="0" y="0"/>
                <wp:positionH relativeFrom="column">
                  <wp:posOffset>0</wp:posOffset>
                </wp:positionH>
                <wp:positionV relativeFrom="paragraph">
                  <wp:posOffset>25400</wp:posOffset>
                </wp:positionV>
                <wp:extent cx="6502400" cy="0"/>
                <wp:effectExtent l="15875" t="16510" r="15875" b="21590"/>
                <wp:wrapTopAndBottom/>
                <wp:docPr id="674608134"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DBA59" id="Line 444"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A384066" w14:textId="77777777" w:rsidR="00FA4267" w:rsidRDefault="00FA4267">
      <w:pPr>
        <w:pStyle w:val="Normal92"/>
        <w:spacing w:line="120" w:lineRule="exact"/>
      </w:pPr>
    </w:p>
    <w:p w14:paraId="0B0B806B" w14:textId="77777777" w:rsidR="00FA4267" w:rsidRDefault="006700FD">
      <w:pPr>
        <w:pStyle w:val="Normal92"/>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34A49E8" w14:textId="77777777" w:rsidR="00FA4267" w:rsidRDefault="006700FD">
      <w:pPr>
        <w:pStyle w:val="Normal92"/>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64023C98" w14:textId="77777777" w:rsidR="00FA4267" w:rsidRDefault="006700FD">
      <w:pPr>
        <w:pStyle w:val="Normal92"/>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44DB81F6" w14:textId="77777777" w:rsidR="00FA4267" w:rsidRDefault="006700FD">
      <w:pPr>
        <w:pStyle w:val="Normal92"/>
        <w:spacing w:before="240" w:line="260" w:lineRule="atLeast"/>
      </w:pPr>
      <w:r>
        <w:br/>
      </w:r>
      <w:r>
        <w:rPr>
          <w:rFonts w:ascii="Arial" w:eastAsia="Arial" w:hAnsi="Arial" w:cs="Arial"/>
          <w:b/>
          <w:color w:val="000000"/>
          <w:sz w:val="20"/>
        </w:rPr>
        <w:t>Subject:</w:t>
      </w:r>
      <w:r>
        <w:rPr>
          <w:rFonts w:ascii="Arial" w:eastAsia="Arial" w:hAnsi="Arial" w:cs="Arial"/>
          <w:color w:val="000000"/>
          <w:sz w:val="20"/>
        </w:rPr>
        <w:t> </w:t>
      </w:r>
      <w:r>
        <w:rPr>
          <w:rFonts w:ascii="Arial" w:eastAsia="Arial" w:hAnsi="Arial" w:cs="Arial"/>
          <w:b/>
          <w:color w:val="000000"/>
          <w:sz w:val="20"/>
        </w:rPr>
        <w:t>FACT CHECKING</w:t>
      </w:r>
      <w:r>
        <w:rPr>
          <w:rFonts w:ascii="Arial" w:eastAsia="Arial" w:hAnsi="Arial" w:cs="Arial"/>
          <w:color w:val="000000"/>
          <w:sz w:val="20"/>
        </w:rPr>
        <w:t xml:space="preserve"> (91%); GOVERNORS (91%); POLITICAL PARTIES (88%); US DEMOCRATIC PARTY (88%); ABORTION (87%); PREGNANCY &amp; CHILDBIRTH (78%); ELECTRIC VEHICLE INDUSTRY (73%); US STATE GOVERNMENT (73%); ELECTRIC MOBILITY (68%); ELECTRIC VEHICLES (68%); SUSTAINABLE TRANSPORTATION (68%); INTERVIEWS (65%)</w:t>
      </w:r>
    </w:p>
    <w:p w14:paraId="3415A60A" w14:textId="77777777" w:rsidR="00FA4267" w:rsidRDefault="006700FD">
      <w:pPr>
        <w:pStyle w:val="Normal92"/>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MANUFACTURING (78%); ELECTRIC VEHICLE INDUSTRY (73%); ELECTRIC MOBILITY (68%); ELECTRIC VEHICLES (68%); SUSTAINABLE TRANSPORTATION (68%)</w:t>
      </w:r>
    </w:p>
    <w:p w14:paraId="3D8FA826" w14:textId="77777777" w:rsidR="00FA4267" w:rsidRDefault="006700FD">
      <w:pPr>
        <w:pStyle w:val="Normal92"/>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 RALPH NORTHAM (91%)</w:t>
      </w:r>
    </w:p>
    <w:p w14:paraId="4B327D77" w14:textId="77777777" w:rsidR="00FA4267" w:rsidRDefault="006700FD">
      <w:pPr>
        <w:pStyle w:val="Normal92"/>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VIRGINIA, USA (92%); WEST VIRGINIA, USA (92%); WASHINGTON DC, USA (79%)</w:t>
      </w:r>
    </w:p>
    <w:p w14:paraId="6B0418E4" w14:textId="77777777" w:rsidR="00FA4267" w:rsidRDefault="006700FD">
      <w:pPr>
        <w:pStyle w:val="Normal92"/>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12, 2024</w:t>
      </w:r>
    </w:p>
    <w:p w14:paraId="173BDACB" w14:textId="77777777" w:rsidR="00FA4267" w:rsidRDefault="00FA4267">
      <w:pPr>
        <w:pStyle w:val="Normal92"/>
      </w:pPr>
    </w:p>
    <w:p w14:paraId="6E4549E0" w14:textId="043F44E7" w:rsidR="00FA4267" w:rsidRDefault="006700FD">
      <w:pPr>
        <w:pStyle w:val="Normal92"/>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1040" behindDoc="0" locked="0" layoutInCell="1" allowOverlap="1" wp14:anchorId="3054F112" wp14:editId="57521D6A">
                <wp:simplePos x="0" y="0"/>
                <wp:positionH relativeFrom="column">
                  <wp:posOffset>0</wp:posOffset>
                </wp:positionH>
                <wp:positionV relativeFrom="paragraph">
                  <wp:posOffset>127000</wp:posOffset>
                </wp:positionV>
                <wp:extent cx="6502400" cy="0"/>
                <wp:effectExtent l="6350" t="14605" r="15875" b="13970"/>
                <wp:wrapNone/>
                <wp:docPr id="892353727"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DFD5F" id="Line 445"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330160D" w14:textId="77777777" w:rsidR="00FA4267" w:rsidRDefault="00FA4267">
      <w:pPr>
        <w:pStyle w:val="Normal93"/>
        <w:sectPr w:rsidR="00FA4267">
          <w:headerReference w:type="even" r:id="rId3055"/>
          <w:headerReference w:type="default" r:id="rId3056"/>
          <w:footerReference w:type="even" r:id="rId3057"/>
          <w:footerReference w:type="default" r:id="rId3058"/>
          <w:headerReference w:type="first" r:id="rId3059"/>
          <w:footerReference w:type="first" r:id="rId3060"/>
          <w:pgSz w:w="12240" w:h="15840"/>
          <w:pgMar w:top="840" w:right="1000" w:bottom="840" w:left="1000" w:header="400" w:footer="400" w:gutter="0"/>
          <w:cols w:space="720"/>
          <w:titlePg/>
        </w:sectPr>
      </w:pPr>
    </w:p>
    <w:p w14:paraId="16CADE58" w14:textId="77777777" w:rsidR="00FA4267" w:rsidRDefault="00FA4267">
      <w:pPr>
        <w:pStyle w:val="Normal93"/>
      </w:pPr>
    </w:p>
    <w:p w14:paraId="7FC0A5EA" w14:textId="7012EB82" w:rsidR="00FA4267" w:rsidRDefault="006700FD">
      <w:pPr>
        <w:pStyle w:val="Normal93"/>
      </w:pPr>
      <w:r>
        <w:rPr>
          <w:noProof/>
        </w:rPr>
        <w:drawing>
          <wp:inline distT="0" distB="0" distL="0" distR="0" wp14:anchorId="45B106DF" wp14:editId="51E8EE83">
            <wp:extent cx="1879600" cy="381000"/>
            <wp:effectExtent l="0" t="0" r="0" b="0"/>
            <wp:docPr id="121" name="Picture 11"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CA9FAF2" w14:textId="359E39B6" w:rsidR="00FA4267" w:rsidRDefault="006700FD" w:rsidP="00CA34D8">
      <w:pPr>
        <w:pStyle w:val="Heading191"/>
        <w:keepNext w:val="0"/>
        <w:numPr>
          <w:ilvl w:val="0"/>
          <w:numId w:val="140"/>
        </w:numPr>
        <w:spacing w:after="200" w:line="340" w:lineRule="atLeast"/>
        <w:jc w:val="center"/>
      </w:pPr>
      <w:hyperlink r:id="rId3061" w:history="1">
        <w:r>
          <w:rPr>
            <w:color w:val="0077CC"/>
            <w:sz w:val="28"/>
            <w:u w:val="single"/>
            <w:shd w:val="clear" w:color="auto" w:fill="FFFFFF"/>
          </w:rPr>
          <w:t>Fact-checking</w:t>
        </w:r>
      </w:hyperlink>
      <w:hyperlink r:id="rId3062" w:history="1">
        <w:r>
          <w:rPr>
            <w:color w:val="0077CC"/>
            <w:sz w:val="28"/>
            <w:u w:val="single"/>
            <w:shd w:val="clear" w:color="auto" w:fill="FFFFFF"/>
          </w:rPr>
          <w:t xml:space="preserve"> Biden’</w:t>
        </w:r>
      </w:hyperlink>
      <w:hyperlink r:id="rId3063" w:history="1">
        <w:r>
          <w:rPr>
            <w:color w:val="0077CC"/>
            <w:sz w:val="28"/>
            <w:u w:val="single"/>
            <w:shd w:val="clear" w:color="auto" w:fill="FFFFFF"/>
          </w:rPr>
          <w:t>s</w:t>
        </w:r>
      </w:hyperlink>
      <w:hyperlink r:id="rId3064" w:history="1">
        <w:r>
          <w:rPr>
            <w:color w:val="0077CC"/>
            <w:sz w:val="28"/>
            <w:u w:val="single"/>
            <w:shd w:val="clear" w:color="auto" w:fill="FFFFFF"/>
          </w:rPr>
          <w:t xml:space="preserve"> State of the Union</w:t>
        </w:r>
      </w:hyperlink>
    </w:p>
    <w:p w14:paraId="400CCFFC" w14:textId="77777777" w:rsidR="00FA4267" w:rsidRDefault="006700FD">
      <w:pPr>
        <w:pStyle w:val="Normal93"/>
        <w:spacing w:before="120" w:line="260" w:lineRule="atLeast"/>
        <w:jc w:val="center"/>
      </w:pPr>
      <w:r>
        <w:rPr>
          <w:color w:val="000000"/>
        </w:rPr>
        <w:t>RollCall.com</w:t>
      </w:r>
    </w:p>
    <w:p w14:paraId="4693C79F" w14:textId="77777777" w:rsidR="00FA4267" w:rsidRDefault="006700FD">
      <w:pPr>
        <w:pStyle w:val="Normal93"/>
        <w:spacing w:before="120" w:line="260" w:lineRule="atLeast"/>
        <w:jc w:val="center"/>
      </w:pPr>
      <w:r>
        <w:rPr>
          <w:color w:val="000000"/>
        </w:rPr>
        <w:t>March 8, 2024 Friday 2:04 PM EST</w:t>
      </w:r>
    </w:p>
    <w:p w14:paraId="2E5DE6C5" w14:textId="77777777" w:rsidR="00FA4267" w:rsidRDefault="00FA4267">
      <w:pPr>
        <w:pStyle w:val="Normal93"/>
        <w:spacing w:line="240" w:lineRule="atLeast"/>
        <w:jc w:val="both"/>
      </w:pPr>
      <w:bookmarkStart w:id="277" w:name="Bookmark_93"/>
      <w:bookmarkEnd w:id="277"/>
    </w:p>
    <w:p w14:paraId="636ADC65" w14:textId="77777777" w:rsidR="00FA4267" w:rsidRDefault="006700FD">
      <w:pPr>
        <w:pStyle w:val="Normal93"/>
        <w:spacing w:before="120" w:line="220" w:lineRule="atLeast"/>
      </w:pPr>
      <w:r>
        <w:br/>
      </w:r>
      <w:r>
        <w:rPr>
          <w:color w:val="000000"/>
          <w:sz w:val="16"/>
        </w:rPr>
        <w:t>Copyright 2024 CQ-Roll Call.  All Rights Reserved</w:t>
      </w:r>
    </w:p>
    <w:p w14:paraId="1595FDD0" w14:textId="7D7F25AF" w:rsidR="00FA4267" w:rsidRDefault="006700FD">
      <w:pPr>
        <w:pStyle w:val="Normal93"/>
        <w:spacing w:before="120" w:line="220" w:lineRule="atLeast"/>
      </w:pPr>
      <w:r>
        <w:br/>
      </w:r>
      <w:r>
        <w:rPr>
          <w:noProof/>
        </w:rPr>
        <mc:AlternateContent>
          <mc:Choice Requires="wps">
            <w:drawing>
              <wp:inline distT="0" distB="0" distL="0" distR="0" wp14:anchorId="33616FDB" wp14:editId="7158FA17">
                <wp:extent cx="2743200" cy="2743200"/>
                <wp:effectExtent l="0" t="0" r="0" b="0"/>
                <wp:docPr id="1703302858" name="AutoShape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3C850" id="AutoShape 122" o:spid="_x0000_s1026" style="width:3in;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" filled="f" stroked="f">
                <o:lock v:ext="edit" aspectratio="t"/>
                <w10:anchorlock/>
              </v:rect>
            </w:pict>
          </mc:Fallback>
        </mc:AlternateContent>
      </w:r>
    </w:p>
    <w:p w14:paraId="3636D65A" w14:textId="77777777" w:rsidR="00FA4267" w:rsidRDefault="006700FD">
      <w:pPr>
        <w:pStyle w:val="Normal93"/>
        <w:spacing w:before="120" w:line="260" w:lineRule="atLeast"/>
      </w:pPr>
      <w:r>
        <w:rPr>
          <w:b/>
          <w:color w:val="000000"/>
        </w:rPr>
        <w:t>Section:</w:t>
      </w:r>
      <w:r>
        <w:rPr>
          <w:color w:val="000000"/>
        </w:rPr>
        <w:t> CLIMATE CHANGE NEWS, CLIMATE CHANGE NEWS &amp; US NEWS</w:t>
      </w:r>
    </w:p>
    <w:p w14:paraId="70CA009A" w14:textId="77777777" w:rsidR="00FA4267" w:rsidRDefault="006700FD">
      <w:pPr>
        <w:pStyle w:val="Normal93"/>
        <w:spacing w:before="120" w:line="260" w:lineRule="atLeast"/>
      </w:pPr>
      <w:r>
        <w:rPr>
          <w:b/>
          <w:color w:val="000000"/>
        </w:rPr>
        <w:t>Length:</w:t>
      </w:r>
      <w:r>
        <w:rPr>
          <w:color w:val="000000"/>
        </w:rPr>
        <w:t> 4407 words</w:t>
      </w:r>
    </w:p>
    <w:p w14:paraId="1085FFD8" w14:textId="77777777" w:rsidR="00FA4267" w:rsidRDefault="006700FD">
      <w:pPr>
        <w:pStyle w:val="Normal93"/>
        <w:spacing w:before="120" w:line="260" w:lineRule="atLeast"/>
      </w:pPr>
      <w:r>
        <w:rPr>
          <w:b/>
          <w:color w:val="000000"/>
        </w:rPr>
        <w:t>Byline:</w:t>
      </w:r>
      <w:r>
        <w:rPr>
          <w:color w:val="000000"/>
        </w:rPr>
        <w:t> </w:t>
      </w:r>
      <w:r>
        <w:rPr>
          <w:b/>
          <w:color w:val="000000"/>
        </w:rPr>
        <w:t>FactCheck</w:t>
      </w:r>
      <w:r>
        <w:rPr>
          <w:color w:val="000000"/>
        </w:rPr>
        <w:t>.</w:t>
      </w:r>
      <w:r>
        <w:rPr>
          <w:b/>
          <w:color w:val="000000"/>
        </w:rPr>
        <w:t>org</w:t>
      </w:r>
    </w:p>
    <w:p w14:paraId="7FB4CA85" w14:textId="77777777" w:rsidR="00FA4267" w:rsidRDefault="006700FD">
      <w:pPr>
        <w:pStyle w:val="Normal93"/>
        <w:keepNext/>
        <w:spacing w:before="240" w:line="340" w:lineRule="atLeast"/>
      </w:pPr>
      <w:bookmarkStart w:id="278" w:name="Body_91"/>
      <w:bookmarkEnd w:id="278"/>
      <w:r>
        <w:rPr>
          <w:b/>
          <w:color w:val="000000"/>
          <w:sz w:val="28"/>
        </w:rPr>
        <w:t>Body</w:t>
      </w:r>
    </w:p>
    <w:p w14:paraId="55CA5457" w14:textId="55FC20E9" w:rsidR="00FA4267" w:rsidRDefault="006700FD">
      <w:pPr>
        <w:pStyle w:val="Normal93"/>
        <w:spacing w:line="60" w:lineRule="exact"/>
      </w:pPr>
      <w:r>
        <w:rPr>
          <w:noProof/>
        </w:rPr>
        <mc:AlternateContent>
          <mc:Choice Requires="wps">
            <w:drawing>
              <wp:anchor distT="0" distB="0" distL="114300" distR="114300" simplePos="0" relativeHeight="251992064" behindDoc="0" locked="0" layoutInCell="1" allowOverlap="1" wp14:anchorId="3C0CEC0A" wp14:editId="7EEC9AD0">
                <wp:simplePos x="0" y="0"/>
                <wp:positionH relativeFrom="column">
                  <wp:posOffset>0</wp:posOffset>
                </wp:positionH>
                <wp:positionV relativeFrom="paragraph">
                  <wp:posOffset>25400</wp:posOffset>
                </wp:positionV>
                <wp:extent cx="6502400" cy="0"/>
                <wp:effectExtent l="15875" t="12700" r="15875" b="15875"/>
                <wp:wrapTopAndBottom/>
                <wp:docPr id="1772753393"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5CD12" id="Line 448"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12698B" w14:textId="77777777" w:rsidR="00FA4267" w:rsidRDefault="00FA4267">
      <w:pPr>
        <w:pStyle w:val="Normal93"/>
      </w:pPr>
    </w:p>
    <w:p w14:paraId="3367CE77" w14:textId="77777777" w:rsidR="00FA4267" w:rsidRDefault="006700FD">
      <w:pPr>
        <w:pStyle w:val="Normal93"/>
        <w:spacing w:before="200" w:line="260" w:lineRule="atLeast"/>
        <w:jc w:val="both"/>
      </w:pPr>
      <w:r>
        <w:rPr>
          <w:b/>
          <w:color w:val="000000"/>
        </w:rPr>
        <w:t>By Robert Farley, D’Angelo Gore, Saranac Hale Spencer, Catalina Jaramillo, Kate Yandell, Jessica McDonald, Alan Jaffe, Eugene Kiely and Lori Robertson</w:t>
      </w:r>
    </w:p>
    <w:p w14:paraId="30688452" w14:textId="77777777" w:rsidR="00FA4267" w:rsidRDefault="006700FD">
      <w:pPr>
        <w:pStyle w:val="Normal93"/>
        <w:spacing w:before="200" w:line="260" w:lineRule="atLeast"/>
        <w:jc w:val="both"/>
      </w:pPr>
      <w:r>
        <w:rPr>
          <w:color w:val="000000"/>
        </w:rPr>
        <w:t xml:space="preserve">In his final State of the Union address prior to the November general </w:t>
      </w:r>
      <w:r>
        <w:rPr>
          <w:b/>
          <w:color w:val="000000"/>
        </w:rPr>
        <w:t>election</w:t>
      </w:r>
      <w:r>
        <w:rPr>
          <w:color w:val="000000"/>
        </w:rPr>
        <w:t xml:space="preserve">, President Joe Biden focused on Ukraine, the Israel-Hamas war, the economy, reproductive rights, prescription drug costs and border security. Biden also criticized many of the policies of “my predecessor” — without naming former President Donald Trump. But he sometimes stretched the </w:t>
      </w:r>
      <w:r>
        <w:rPr>
          <w:b/>
          <w:color w:val="000000"/>
        </w:rPr>
        <w:t>facts</w:t>
      </w:r>
      <w:r>
        <w:rPr>
          <w:color w:val="000000"/>
        </w:rPr>
        <w:t xml:space="preserve"> or left out important context.</w:t>
      </w:r>
    </w:p>
    <w:p w14:paraId="34A91681" w14:textId="77777777" w:rsidR="00FA4267" w:rsidRDefault="006700FD">
      <w:pPr>
        <w:pStyle w:val="Normal93"/>
        <w:numPr>
          <w:ilvl w:val="0"/>
          <w:numId w:val="129"/>
        </w:numPr>
        <w:spacing w:before="120" w:line="260" w:lineRule="atLeast"/>
        <w:jc w:val="both"/>
      </w:pPr>
      <w:r>
        <w:rPr>
          <w:color w:val="000000"/>
        </w:rPr>
        <w:t>Biden boasted that under his leadership “wages keep going up.” But over the entirety of Biden’</w:t>
      </w:r>
      <w:r>
        <w:rPr>
          <w:b/>
          <w:color w:val="000000"/>
        </w:rPr>
        <w:t>s</w:t>
      </w:r>
      <w:r>
        <w:rPr>
          <w:color w:val="000000"/>
        </w:rPr>
        <w:t xml:space="preserve"> presidency, wages are down when adjusted for inflation.</w:t>
      </w:r>
    </w:p>
    <w:p w14:paraId="55D12F19" w14:textId="77777777" w:rsidR="00FA4267" w:rsidRDefault="006700FD">
      <w:pPr>
        <w:pStyle w:val="Normal93"/>
        <w:numPr>
          <w:ilvl w:val="0"/>
          <w:numId w:val="130"/>
        </w:numPr>
        <w:spacing w:before="120" w:line="260" w:lineRule="atLeast"/>
        <w:jc w:val="both"/>
      </w:pPr>
      <w:r>
        <w:rPr>
          <w:color w:val="000000"/>
        </w:rPr>
        <w:t xml:space="preserve">Biden claimed that the more recent </w:t>
      </w:r>
      <w:r>
        <w:rPr>
          <w:b/>
          <w:color w:val="000000"/>
        </w:rPr>
        <w:t>U.S</w:t>
      </w:r>
      <w:r>
        <w:rPr>
          <w:color w:val="000000"/>
        </w:rPr>
        <w:t xml:space="preserve">. inflation rate of about 3 percent is the “lowest in the world!” But several nations reported lower rates than the </w:t>
      </w:r>
      <w:r>
        <w:rPr>
          <w:b/>
          <w:color w:val="000000"/>
        </w:rPr>
        <w:t>U.S</w:t>
      </w:r>
      <w:r>
        <w:rPr>
          <w:color w:val="000000"/>
        </w:rPr>
        <w:t>. in December.</w:t>
      </w:r>
    </w:p>
    <w:p w14:paraId="5508C2EC" w14:textId="77777777" w:rsidR="00FA4267" w:rsidRDefault="006700FD">
      <w:pPr>
        <w:pStyle w:val="Normal93"/>
        <w:numPr>
          <w:ilvl w:val="0"/>
          <w:numId w:val="131"/>
        </w:numPr>
        <w:spacing w:before="120" w:line="260" w:lineRule="atLeast"/>
        <w:jc w:val="both"/>
      </w:pPr>
      <w:r>
        <w:rPr>
          <w:color w:val="000000"/>
        </w:rPr>
        <w:t>He again claimed to have “cut the federal deficit by over $1 trillion” — although declining deficits have mostly been the result of expiring emergency pandemic spending.</w:t>
      </w:r>
    </w:p>
    <w:p w14:paraId="4C2AC6B4" w14:textId="77777777" w:rsidR="00FA4267" w:rsidRDefault="006700FD">
      <w:pPr>
        <w:pStyle w:val="Normal93"/>
        <w:numPr>
          <w:ilvl w:val="0"/>
          <w:numId w:val="132"/>
        </w:numPr>
        <w:spacing w:before="120" w:line="260" w:lineRule="atLeast"/>
        <w:jc w:val="both"/>
      </w:pPr>
      <w:r>
        <w:rPr>
          <w:color w:val="000000"/>
        </w:rPr>
        <w:t>Biden said he had created a “record” 15 million new jobs. His 14.8 million new jobs is a record for any president in the first three years, but it’</w:t>
      </w:r>
      <w:r>
        <w:rPr>
          <w:b/>
          <w:color w:val="000000"/>
        </w:rPr>
        <w:t>s</w:t>
      </w:r>
      <w:r>
        <w:rPr>
          <w:color w:val="000000"/>
        </w:rPr>
        <w:t xml:space="preserve"> not the highest job growth rate that any president has achieved in that period of time.</w:t>
      </w:r>
    </w:p>
    <w:p w14:paraId="2015C19B" w14:textId="77777777" w:rsidR="00FA4267" w:rsidRDefault="006700FD">
      <w:pPr>
        <w:pStyle w:val="Normal93"/>
        <w:numPr>
          <w:ilvl w:val="0"/>
          <w:numId w:val="133"/>
        </w:numPr>
        <w:spacing w:before="120" w:line="260" w:lineRule="atLeast"/>
        <w:jc w:val="both"/>
      </w:pPr>
      <w:r>
        <w:rPr>
          <w:color w:val="000000"/>
        </w:rPr>
        <w:t xml:space="preserve">He suggested that “many” of the new jobs in </w:t>
      </w:r>
      <w:r>
        <w:rPr>
          <w:b/>
          <w:color w:val="000000"/>
        </w:rPr>
        <w:t>U.S</w:t>
      </w:r>
      <w:r>
        <w:rPr>
          <w:color w:val="000000"/>
        </w:rPr>
        <w:t>. semiconductor factories will be “paying $100,000 a year and don’t require a college degree.” But an industry trade group previously reported that only workers with bachelor’</w:t>
      </w:r>
      <w:r>
        <w:rPr>
          <w:b/>
          <w:color w:val="000000"/>
        </w:rPr>
        <w:t>s</w:t>
      </w:r>
      <w:r>
        <w:rPr>
          <w:color w:val="000000"/>
        </w:rPr>
        <w:t xml:space="preserve"> or graduate degrees make that much.</w:t>
      </w:r>
    </w:p>
    <w:p w14:paraId="7DB12575" w14:textId="77777777" w:rsidR="00FA4267" w:rsidRDefault="006700FD">
      <w:pPr>
        <w:pStyle w:val="Normal93"/>
        <w:numPr>
          <w:ilvl w:val="0"/>
          <w:numId w:val="134"/>
        </w:numPr>
        <w:spacing w:before="120" w:line="260" w:lineRule="atLeast"/>
        <w:jc w:val="both"/>
      </w:pPr>
      <w:r>
        <w:rPr>
          <w:color w:val="000000"/>
        </w:rPr>
        <w:t>Biden said, “My policies have attracted $650 billion in private sector investment in clean energy [and] advanced manufacturing.” Those are announcements about intentions to invest, not actual investments.</w:t>
      </w:r>
    </w:p>
    <w:p w14:paraId="0FF6E4A8" w14:textId="77777777" w:rsidR="00FA4267" w:rsidRDefault="006700FD">
      <w:pPr>
        <w:pStyle w:val="Normal93"/>
        <w:numPr>
          <w:ilvl w:val="0"/>
          <w:numId w:val="135"/>
        </w:numPr>
        <w:spacing w:before="120" w:line="260" w:lineRule="atLeast"/>
        <w:jc w:val="both"/>
      </w:pPr>
      <w:r>
        <w:rPr>
          <w:color w:val="000000"/>
        </w:rPr>
        <w:t>Biden highlighted recent decreases in murder and violent crime rates, but he neglected to mention that they are still coming down from their pandemic peak.</w:t>
      </w:r>
    </w:p>
    <w:p w14:paraId="0DAEAAEB" w14:textId="77777777" w:rsidR="00FA4267" w:rsidRDefault="006700FD">
      <w:pPr>
        <w:pStyle w:val="Normal93"/>
        <w:numPr>
          <w:ilvl w:val="0"/>
          <w:numId w:val="136"/>
        </w:numPr>
        <w:spacing w:before="120" w:line="260" w:lineRule="atLeast"/>
        <w:jc w:val="both"/>
      </w:pPr>
      <w:r>
        <w:rPr>
          <w:color w:val="000000"/>
        </w:rPr>
        <w:t>Biden omitted context of a Trump comment following an Iowa school shooting.</w:t>
      </w:r>
    </w:p>
    <w:p w14:paraId="00DFC175" w14:textId="77777777" w:rsidR="00FA4267" w:rsidRDefault="006700FD">
      <w:pPr>
        <w:pStyle w:val="Normal93"/>
        <w:numPr>
          <w:ilvl w:val="0"/>
          <w:numId w:val="137"/>
        </w:numPr>
        <w:spacing w:before="120" w:line="260" w:lineRule="atLeast"/>
        <w:jc w:val="both"/>
      </w:pPr>
      <w:r>
        <w:rPr>
          <w:color w:val="000000"/>
        </w:rPr>
        <w:t>The president said billionaires pay an average federal tax rate of only 8.2 percent, but that’</w:t>
      </w:r>
      <w:r>
        <w:rPr>
          <w:b/>
          <w:color w:val="000000"/>
        </w:rPr>
        <w:t>s</w:t>
      </w:r>
      <w:r>
        <w:rPr>
          <w:color w:val="000000"/>
        </w:rPr>
        <w:t xml:space="preserve"> a White House calculation that includes earnings on unsold stock as income.</w:t>
      </w:r>
    </w:p>
    <w:p w14:paraId="230D4EF1" w14:textId="77777777" w:rsidR="00FA4267" w:rsidRDefault="006700FD">
      <w:pPr>
        <w:pStyle w:val="Normal93"/>
        <w:numPr>
          <w:ilvl w:val="0"/>
          <w:numId w:val="138"/>
        </w:numPr>
        <w:spacing w:before="120" w:line="260" w:lineRule="atLeast"/>
        <w:jc w:val="both"/>
      </w:pPr>
      <w:r>
        <w:rPr>
          <w:color w:val="000000"/>
        </w:rPr>
        <w:t>Biden said that because of the Affordable Care Act, more than 100 million people can no longer be denied health insurance due to preexisting conditions. But pre-ACA, employer plans covered many of those people and couldn’t deny policies.</w:t>
      </w:r>
    </w:p>
    <w:p w14:paraId="509A3830" w14:textId="77777777" w:rsidR="00FA4267" w:rsidRDefault="006700FD">
      <w:pPr>
        <w:pStyle w:val="Normal93"/>
        <w:numPr>
          <w:ilvl w:val="0"/>
          <w:numId w:val="139"/>
        </w:numPr>
        <w:spacing w:before="120" w:line="260" w:lineRule="atLeast"/>
        <w:jc w:val="both"/>
      </w:pPr>
      <w:r>
        <w:rPr>
          <w:color w:val="000000"/>
        </w:rPr>
        <w:t>Biden said he was “cutting our carbon emissions in half by 2030.” That’</w:t>
      </w:r>
      <w:r>
        <w:rPr>
          <w:b/>
          <w:color w:val="000000"/>
        </w:rPr>
        <w:t>s</w:t>
      </w:r>
      <w:r>
        <w:rPr>
          <w:color w:val="000000"/>
        </w:rPr>
        <w:t xml:space="preserve"> the </w:t>
      </w:r>
      <w:r>
        <w:rPr>
          <w:b/>
          <w:color w:val="000000"/>
        </w:rPr>
        <w:t>U.S</w:t>
      </w:r>
      <w:r>
        <w:rPr>
          <w:color w:val="000000"/>
        </w:rPr>
        <w:t>. goal, relative to 2005 emissions, but studies suggest current policies will not reduce emissions by that much.</w:t>
      </w:r>
    </w:p>
    <w:p w14:paraId="476A571A" w14:textId="77777777" w:rsidR="00FA4267" w:rsidRDefault="006700FD">
      <w:pPr>
        <w:pStyle w:val="Normal93"/>
        <w:spacing w:before="240" w:line="260" w:lineRule="atLeast"/>
        <w:jc w:val="both"/>
      </w:pPr>
      <w:r>
        <w:rPr>
          <w:color w:val="000000"/>
        </w:rPr>
        <w:t xml:space="preserve">Biden </w:t>
      </w:r>
      <w:hyperlink r:id="rId3065" w:history="1">
        <w:r>
          <w:rPr>
            <w:color w:val="0077CC"/>
            <w:u w:val="single"/>
            <w:shd w:val="clear" w:color="auto" w:fill="FFFFFF"/>
          </w:rPr>
          <w:t>spoke</w:t>
        </w:r>
      </w:hyperlink>
      <w:r>
        <w:rPr>
          <w:color w:val="000000"/>
        </w:rPr>
        <w:t xml:space="preserve"> to Congress on March 7.</w:t>
      </w:r>
    </w:p>
    <w:p w14:paraId="559C5184" w14:textId="77777777" w:rsidR="00FA4267" w:rsidRDefault="006700FD">
      <w:pPr>
        <w:pStyle w:val="Normal93"/>
        <w:spacing w:before="240" w:line="260" w:lineRule="atLeast"/>
      </w:pPr>
      <w:r>
        <w:rPr>
          <w:b/>
          <w:color w:val="000000"/>
        </w:rPr>
        <w:t>Wages</w:t>
      </w:r>
    </w:p>
    <w:p w14:paraId="68F02352" w14:textId="77777777" w:rsidR="00FA4267" w:rsidRDefault="006700FD">
      <w:pPr>
        <w:pStyle w:val="Normal93"/>
        <w:spacing w:before="200" w:line="260" w:lineRule="atLeast"/>
        <w:jc w:val="both"/>
      </w:pPr>
      <w:r>
        <w:rPr>
          <w:color w:val="000000"/>
        </w:rPr>
        <w:t>Biden boasted that “wages keep going up, inflation keeps coming down.” But over the entirety of Biden’</w:t>
      </w:r>
      <w:r>
        <w:rPr>
          <w:b/>
          <w:color w:val="000000"/>
        </w:rPr>
        <w:t>s</w:t>
      </w:r>
      <w:r>
        <w:rPr>
          <w:color w:val="000000"/>
        </w:rPr>
        <w:t xml:space="preserve"> presidency, wages are down when adjusted for inflation.</w:t>
      </w:r>
    </w:p>
    <w:p w14:paraId="5F87EFFB" w14:textId="77777777" w:rsidR="00FA4267" w:rsidRDefault="006700FD">
      <w:pPr>
        <w:pStyle w:val="Normal93"/>
        <w:spacing w:before="240" w:line="260" w:lineRule="atLeast"/>
        <w:jc w:val="both"/>
      </w:pPr>
      <w:r>
        <w:rPr>
          <w:color w:val="000000"/>
        </w:rPr>
        <w:t xml:space="preserve">Average weekly earnings for rank-and-file workers </w:t>
      </w:r>
      <w:hyperlink r:id="rId3066" w:history="1">
        <w:r>
          <w:rPr>
            <w:color w:val="0077CC"/>
            <w:u w:val="single"/>
            <w:shd w:val="clear" w:color="auto" w:fill="FFFFFF"/>
          </w:rPr>
          <w:t>went up 14.8 percent</w:t>
        </w:r>
      </w:hyperlink>
      <w:r>
        <w:rPr>
          <w:color w:val="000000"/>
        </w:rPr>
        <w:t xml:space="preserve"> during Biden’</w:t>
      </w:r>
      <w:r>
        <w:rPr>
          <w:b/>
          <w:color w:val="000000"/>
        </w:rPr>
        <w:t>s</w:t>
      </w:r>
      <w:r>
        <w:rPr>
          <w:color w:val="000000"/>
        </w:rPr>
        <w:t xml:space="preserve"> first three years in office, according to monthly figures compiled by the Bureau of Labor Statistics. But inflation ate up all that gain and more. “Real” weekly earnings, which are adjusted for inflation and measured in dollars valued at their average level in 1982-84, actually </w:t>
      </w:r>
      <w:hyperlink r:id="rId3067" w:history="1">
        <w:r>
          <w:rPr>
            <w:color w:val="0077CC"/>
            <w:u w:val="single"/>
            <w:shd w:val="clear" w:color="auto" w:fill="FFFFFF"/>
          </w:rPr>
          <w:t>declined 3.1 percent</w:t>
        </w:r>
      </w:hyperlink>
      <w:r>
        <w:rPr>
          <w:color w:val="000000"/>
        </w:rPr>
        <w:t xml:space="preserve"> since Biden took office.</w:t>
      </w:r>
    </w:p>
    <w:p w14:paraId="7D0E5F4D" w14:textId="77777777" w:rsidR="00FA4267" w:rsidRDefault="006700FD">
      <w:pPr>
        <w:pStyle w:val="Normal93"/>
        <w:spacing w:before="240" w:line="260" w:lineRule="atLeast"/>
        <w:jc w:val="both"/>
      </w:pPr>
      <w:r>
        <w:rPr>
          <w:color w:val="000000"/>
        </w:rPr>
        <w:t xml:space="preserve">The </w:t>
      </w:r>
      <w:hyperlink r:id="rId3068" w:history="1">
        <w:r>
          <w:rPr>
            <w:color w:val="0077CC"/>
            <w:u w:val="single"/>
            <w:shd w:val="clear" w:color="auto" w:fill="FFFFFF"/>
          </w:rPr>
          <w:t>inflation-adjusted average weekly earnings</w:t>
        </w:r>
      </w:hyperlink>
      <w:r>
        <w:rPr>
          <w:color w:val="000000"/>
        </w:rPr>
        <w:t xml:space="preserve"> of </w:t>
      </w:r>
      <w:hyperlink r:id="rId3069" w:history="1">
        <w:r>
          <w:rPr>
            <w:color w:val="0077CC"/>
            <w:u w:val="single"/>
            <w:shd w:val="clear" w:color="auto" w:fill="FFFFFF"/>
          </w:rPr>
          <w:t>production and nonsupervisory workers</w:t>
        </w:r>
      </w:hyperlink>
      <w:r>
        <w:rPr>
          <w:color w:val="000000"/>
        </w:rPr>
        <w:t xml:space="preserve">, who make up 81 percent of </w:t>
      </w:r>
      <w:hyperlink r:id="rId3070" w:history="1">
        <w:r>
          <w:rPr>
            <w:color w:val="0077CC"/>
            <w:u w:val="single"/>
            <w:shd w:val="clear" w:color="auto" w:fill="FFFFFF"/>
          </w:rPr>
          <w:t>all employees in the private sector</w:t>
        </w:r>
      </w:hyperlink>
      <w:r>
        <w:rPr>
          <w:color w:val="000000"/>
        </w:rPr>
        <w:t xml:space="preserve">, and the </w:t>
      </w:r>
      <w:hyperlink r:id="rId3071" w:history="1">
        <w:r>
          <w:rPr>
            <w:color w:val="0077CC"/>
            <w:u w:val="single"/>
            <w:shd w:val="clear" w:color="auto" w:fill="FFFFFF"/>
          </w:rPr>
          <w:t>inflation-adjusted average hourly earnings of all employees</w:t>
        </w:r>
      </w:hyperlink>
      <w:r>
        <w:rPr>
          <w:color w:val="000000"/>
        </w:rPr>
        <w:t xml:space="preserve"> have both been on the rise for the last year and a half, with real weekly earnings rising </w:t>
      </w:r>
      <w:hyperlink r:id="rId3072" w:history="1">
        <w:r>
          <w:rPr>
            <w:color w:val="0077CC"/>
            <w:u w:val="single"/>
            <w:shd w:val="clear" w:color="auto" w:fill="FFFFFF"/>
          </w:rPr>
          <w:t>1.5 percent</w:t>
        </w:r>
      </w:hyperlink>
      <w:r>
        <w:rPr>
          <w:color w:val="000000"/>
        </w:rPr>
        <w:t xml:space="preserve"> since hitting the low point under Biden in June 2022.</w:t>
      </w:r>
    </w:p>
    <w:p w14:paraId="2B6AF520" w14:textId="77777777" w:rsidR="00FA4267" w:rsidRDefault="006700FD">
      <w:pPr>
        <w:pStyle w:val="Normal93"/>
        <w:spacing w:before="240" w:line="260" w:lineRule="atLeast"/>
        <w:jc w:val="both"/>
      </w:pPr>
      <w:r>
        <w:rPr>
          <w:color w:val="000000"/>
        </w:rPr>
        <w:t xml:space="preserve">Inflation has also moderated greatly since hitting a peak increase of 9 percent for the 12 months ending in June 2022, the </w:t>
      </w:r>
      <w:hyperlink r:id="rId3073" w:history="1">
        <w:r>
          <w:rPr>
            <w:color w:val="0077CC"/>
            <w:u w:val="single"/>
            <w:shd w:val="clear" w:color="auto" w:fill="FFFFFF"/>
          </w:rPr>
          <w:t>biggest</w:t>
        </w:r>
      </w:hyperlink>
      <w:r>
        <w:rPr>
          <w:color w:val="000000"/>
        </w:rPr>
        <w:t xml:space="preserve"> such increase in over 40 years. The unadjusted consumer price index rose </w:t>
      </w:r>
      <w:hyperlink r:id="rId3074" w:history="1">
        <w:r>
          <w:rPr>
            <w:color w:val="0077CC"/>
            <w:u w:val="single"/>
            <w:shd w:val="clear" w:color="auto" w:fill="FFFFFF"/>
          </w:rPr>
          <w:t>3.1 percent</w:t>
        </w:r>
      </w:hyperlink>
      <w:r>
        <w:rPr>
          <w:color w:val="000000"/>
        </w:rPr>
        <w:t xml:space="preserve"> in the 12 months ending in January, the most recent figure available, and as Biden said, it has been trending down.</w:t>
      </w:r>
    </w:p>
    <w:p w14:paraId="414A92AF" w14:textId="77777777" w:rsidR="00FA4267" w:rsidRDefault="006700FD">
      <w:pPr>
        <w:pStyle w:val="Normal93"/>
        <w:spacing w:before="240" w:line="260" w:lineRule="atLeast"/>
        <w:jc w:val="both"/>
      </w:pPr>
      <w:r>
        <w:rPr>
          <w:color w:val="000000"/>
        </w:rPr>
        <w:t>But looking at the entire three years of Biden’</w:t>
      </w:r>
      <w:r>
        <w:rPr>
          <w:b/>
          <w:color w:val="000000"/>
        </w:rPr>
        <w:t>s</w:t>
      </w:r>
      <w:r>
        <w:rPr>
          <w:color w:val="000000"/>
        </w:rPr>
        <w:t xml:space="preserve"> presidency so far, the </w:t>
      </w:r>
      <w:hyperlink r:id="rId3075" w:history="1">
        <w:r>
          <w:rPr>
            <w:color w:val="0077CC"/>
            <w:u w:val="single"/>
            <w:shd w:val="clear" w:color="auto" w:fill="FFFFFF"/>
          </w:rPr>
          <w:t>consumer price index</w:t>
        </w:r>
      </w:hyperlink>
      <w:r>
        <w:rPr>
          <w:color w:val="000000"/>
        </w:rPr>
        <w:t xml:space="preserve"> has risen a total of 18 percent.</w:t>
      </w:r>
    </w:p>
    <w:p w14:paraId="64EA170B" w14:textId="77777777" w:rsidR="00FA4267" w:rsidRDefault="006700FD">
      <w:pPr>
        <w:pStyle w:val="Normal93"/>
        <w:spacing w:before="240" w:line="260" w:lineRule="atLeast"/>
      </w:pPr>
      <w:r>
        <w:rPr>
          <w:b/>
          <w:color w:val="000000"/>
        </w:rPr>
        <w:t>Inflation</w:t>
      </w:r>
    </w:p>
    <w:p w14:paraId="0382E82D" w14:textId="77777777" w:rsidR="00FA4267" w:rsidRDefault="006700FD">
      <w:pPr>
        <w:pStyle w:val="Normal93"/>
        <w:spacing w:before="200" w:line="260" w:lineRule="atLeast"/>
        <w:jc w:val="both"/>
      </w:pPr>
      <w:r>
        <w:rPr>
          <w:color w:val="000000"/>
        </w:rPr>
        <w:t>Biden claimed that inflation in the United States “has dropped from 9 percent to 3 percent — the lowest in the world!”</w:t>
      </w:r>
    </w:p>
    <w:p w14:paraId="5011BE65" w14:textId="77777777" w:rsidR="00FA4267" w:rsidRDefault="006700FD">
      <w:pPr>
        <w:pStyle w:val="Normal93"/>
        <w:spacing w:before="200" w:line="260" w:lineRule="atLeast"/>
        <w:jc w:val="both"/>
      </w:pPr>
      <w:r>
        <w:rPr>
          <w:color w:val="000000"/>
        </w:rPr>
        <w:t xml:space="preserve">The year-over-year inflation rate was 3.1 percent in January, down from 9 percent in June 2022, </w:t>
      </w:r>
      <w:hyperlink r:id="rId3076" w:history="1">
        <w:r>
          <w:rPr>
            <w:color w:val="0077CC"/>
            <w:u w:val="single"/>
            <w:shd w:val="clear" w:color="auto" w:fill="FFFFFF"/>
          </w:rPr>
          <w:t>according to</w:t>
        </w:r>
      </w:hyperlink>
      <w:r>
        <w:rPr>
          <w:color w:val="000000"/>
        </w:rPr>
        <w:t xml:space="preserve"> the Bureau of Labor Statistics. But that’</w:t>
      </w:r>
      <w:r>
        <w:rPr>
          <w:b/>
          <w:color w:val="000000"/>
        </w:rPr>
        <w:t>s</w:t>
      </w:r>
      <w:r>
        <w:rPr>
          <w:color w:val="000000"/>
        </w:rPr>
        <w:t xml:space="preserve"> still higher than the 1.4 percent rate when Biden took office.</w:t>
      </w:r>
    </w:p>
    <w:p w14:paraId="53C1FD6F" w14:textId="77777777" w:rsidR="00FA4267" w:rsidRDefault="006700FD">
      <w:pPr>
        <w:pStyle w:val="Normal93"/>
        <w:spacing w:before="200" w:line="260" w:lineRule="atLeast"/>
        <w:jc w:val="both"/>
      </w:pPr>
      <w:r>
        <w:rPr>
          <w:color w:val="000000"/>
        </w:rPr>
        <w:t xml:space="preserve">Furthermore, the current </w:t>
      </w:r>
      <w:r>
        <w:rPr>
          <w:b/>
          <w:color w:val="000000"/>
        </w:rPr>
        <w:t>U.S</w:t>
      </w:r>
      <w:r>
        <w:rPr>
          <w:color w:val="000000"/>
        </w:rPr>
        <w:t>. inflation rate is not the lowest of any country.</w:t>
      </w:r>
    </w:p>
    <w:p w14:paraId="542475DF" w14:textId="77777777" w:rsidR="00FA4267" w:rsidRDefault="006700FD">
      <w:pPr>
        <w:pStyle w:val="Normal93"/>
        <w:spacing w:before="200" w:line="260" w:lineRule="atLeast"/>
        <w:jc w:val="both"/>
      </w:pPr>
      <w:r>
        <w:rPr>
          <w:color w:val="000000"/>
        </w:rPr>
        <w:t xml:space="preserve">December </w:t>
      </w:r>
      <w:hyperlink r:id="rId3077" w:history="1">
        <w:r>
          <w:rPr>
            <w:color w:val="0077CC"/>
            <w:u w:val="single"/>
            <w:shd w:val="clear" w:color="auto" w:fill="FFFFFF"/>
          </w:rPr>
          <w:t>data</w:t>
        </w:r>
      </w:hyperlink>
      <w:r>
        <w:rPr>
          <w:color w:val="000000"/>
        </w:rPr>
        <w:t xml:space="preserve"> from the Organization for Economic Cooperation and Development shows that Italy — a member of the G7, a group of seven of the world’</w:t>
      </w:r>
      <w:r>
        <w:rPr>
          <w:b/>
          <w:color w:val="000000"/>
        </w:rPr>
        <w:t>s</w:t>
      </w:r>
      <w:r>
        <w:rPr>
          <w:color w:val="000000"/>
        </w:rPr>
        <w:t xml:space="preserve"> most advanced economies — had a lower year-over-year inflation rate than the United States. While the </w:t>
      </w:r>
      <w:r>
        <w:rPr>
          <w:b/>
          <w:color w:val="000000"/>
        </w:rPr>
        <w:t>U.S</w:t>
      </w:r>
      <w:r>
        <w:rPr>
          <w:color w:val="000000"/>
        </w:rPr>
        <w:t>. inflation rate was 3.3 percent for the 12 months ending that month, Italy’</w:t>
      </w:r>
      <w:r>
        <w:rPr>
          <w:b/>
          <w:color w:val="000000"/>
        </w:rPr>
        <w:t>s</w:t>
      </w:r>
      <w:r>
        <w:rPr>
          <w:color w:val="000000"/>
        </w:rPr>
        <w:t xml:space="preserve"> was 0.6 percent.</w:t>
      </w:r>
    </w:p>
    <w:p w14:paraId="15CAD118" w14:textId="77777777" w:rsidR="00FA4267" w:rsidRDefault="006700FD">
      <w:pPr>
        <w:pStyle w:val="Normal93"/>
        <w:spacing w:before="240" w:line="260" w:lineRule="atLeast"/>
        <w:jc w:val="both"/>
      </w:pPr>
      <w:hyperlink r:id="rId3078" w:history="1">
        <w:r>
          <w:rPr>
            <w:color w:val="0077CC"/>
            <w:u w:val="single"/>
            <w:shd w:val="clear" w:color="auto" w:fill="FFFFFF"/>
          </w:rPr>
          <w:t>Other countries</w:t>
        </w:r>
      </w:hyperlink>
      <w:r>
        <w:rPr>
          <w:color w:val="000000"/>
        </w:rPr>
        <w:t xml:space="preserve"> with “advanced economies,” as defined by the International Monetary Fund, and millions of residents, including Denmark (0.7 percent), Lithuania (1.2 percent), Belgium (1.4 percent) and South Korea (3.2 percent), also had lower inflation rates than the United States as of December.</w:t>
      </w:r>
    </w:p>
    <w:p w14:paraId="20C43A78" w14:textId="77777777" w:rsidR="00FA4267" w:rsidRDefault="006700FD">
      <w:pPr>
        <w:pStyle w:val="Normal93"/>
        <w:spacing w:before="200" w:line="260" w:lineRule="atLeast"/>
        <w:jc w:val="both"/>
      </w:pPr>
      <w:r>
        <w:rPr>
          <w:color w:val="000000"/>
        </w:rPr>
        <w:t>Even by the White House’</w:t>
      </w:r>
      <w:r>
        <w:rPr>
          <w:b/>
          <w:color w:val="000000"/>
        </w:rPr>
        <w:t>s</w:t>
      </w:r>
      <w:r>
        <w:rPr>
          <w:color w:val="000000"/>
        </w:rPr>
        <w:t xml:space="preserve"> </w:t>
      </w:r>
      <w:hyperlink r:id="rId3079" w:history="1">
        <w:r>
          <w:rPr>
            <w:color w:val="0077CC"/>
            <w:u w:val="single"/>
            <w:shd w:val="clear" w:color="auto" w:fill="FFFFFF"/>
          </w:rPr>
          <w:t>own calculations</w:t>
        </w:r>
      </w:hyperlink>
      <w:r>
        <w:rPr>
          <w:color w:val="000000"/>
        </w:rPr>
        <w:t>, which adjust for differences in how countries calculate inflation, Biden’</w:t>
      </w:r>
      <w:r>
        <w:rPr>
          <w:b/>
          <w:color w:val="000000"/>
        </w:rPr>
        <w:t>s</w:t>
      </w:r>
      <w:r>
        <w:rPr>
          <w:color w:val="000000"/>
        </w:rPr>
        <w:t xml:space="preserve"> claim was inexact.</w:t>
      </w:r>
    </w:p>
    <w:p w14:paraId="2303E2A4" w14:textId="77777777" w:rsidR="00FA4267" w:rsidRDefault="006700FD">
      <w:pPr>
        <w:pStyle w:val="Normal93"/>
        <w:spacing w:before="200" w:line="260" w:lineRule="atLeast"/>
        <w:jc w:val="both"/>
      </w:pPr>
      <w:r>
        <w:rPr>
          <w:color w:val="000000"/>
        </w:rPr>
        <w:t xml:space="preserve">In a </w:t>
      </w:r>
      <w:hyperlink r:id="rId3080" w:history="1">
        <w:r>
          <w:rPr>
            <w:color w:val="0077CC"/>
            <w:u w:val="single"/>
            <w:shd w:val="clear" w:color="auto" w:fill="FFFFFF"/>
          </w:rPr>
          <w:t>Jan. 11 post</w:t>
        </w:r>
      </w:hyperlink>
      <w:r>
        <w:rPr>
          <w:color w:val="000000"/>
        </w:rPr>
        <w:t xml:space="preserve"> on the social media platform called X, the White House Council of Economic Advisers wrote that as of November, the latest month with complete G7 data, “both core &amp; headline </w:t>
      </w:r>
      <w:r>
        <w:rPr>
          <w:b/>
          <w:color w:val="000000"/>
        </w:rPr>
        <w:t>U.S</w:t>
      </w:r>
      <w:r>
        <w:rPr>
          <w:color w:val="000000"/>
        </w:rPr>
        <w:t xml:space="preserve">. inflation were among the lowest in the G7” — not </w:t>
      </w:r>
      <w:r>
        <w:rPr>
          <w:i/>
          <w:color w:val="000000"/>
        </w:rPr>
        <w:t xml:space="preserve">the </w:t>
      </w:r>
      <w:r>
        <w:rPr>
          <w:color w:val="000000"/>
        </w:rPr>
        <w:t>lowest.</w:t>
      </w:r>
    </w:p>
    <w:p w14:paraId="671A6745" w14:textId="77777777" w:rsidR="00FA4267" w:rsidRDefault="006700FD">
      <w:pPr>
        <w:pStyle w:val="Normal93"/>
        <w:spacing w:before="200" w:line="260" w:lineRule="atLeast"/>
        <w:jc w:val="both"/>
      </w:pPr>
      <w:r>
        <w:rPr>
          <w:color w:val="000000"/>
        </w:rPr>
        <w:t>That’</w:t>
      </w:r>
      <w:r>
        <w:rPr>
          <w:b/>
          <w:color w:val="000000"/>
        </w:rPr>
        <w:t>s</w:t>
      </w:r>
      <w:r>
        <w:rPr>
          <w:color w:val="000000"/>
        </w:rPr>
        <w:t xml:space="preserve"> because Italy had a lower headline inflation rate than the United States, according to the CEA’</w:t>
      </w:r>
      <w:r>
        <w:rPr>
          <w:b/>
          <w:color w:val="000000"/>
        </w:rPr>
        <w:t>s</w:t>
      </w:r>
      <w:r>
        <w:rPr>
          <w:color w:val="000000"/>
        </w:rPr>
        <w:t xml:space="preserve"> post. Supporting documentation provided by the White House shows that Italy’</w:t>
      </w:r>
      <w:r>
        <w:rPr>
          <w:b/>
          <w:color w:val="000000"/>
        </w:rPr>
        <w:t>s</w:t>
      </w:r>
      <w:r>
        <w:rPr>
          <w:color w:val="000000"/>
        </w:rPr>
        <w:t xml:space="preserve"> rate was 0.5 percent and the </w:t>
      </w:r>
      <w:r>
        <w:rPr>
          <w:b/>
          <w:color w:val="000000"/>
        </w:rPr>
        <w:t>U.S</w:t>
      </w:r>
      <w:r>
        <w:rPr>
          <w:color w:val="000000"/>
        </w:rPr>
        <w:t>. rate was almost 2.5 percent.</w:t>
      </w:r>
    </w:p>
    <w:p w14:paraId="7AF8BD05" w14:textId="77777777" w:rsidR="00FA4267" w:rsidRDefault="006700FD">
      <w:pPr>
        <w:pStyle w:val="Normal93"/>
        <w:spacing w:before="240" w:line="260" w:lineRule="atLeast"/>
        <w:jc w:val="both"/>
      </w:pPr>
      <w:hyperlink r:id="rId3081" w:history="1">
        <w:r>
          <w:rPr>
            <w:color w:val="0077CC"/>
            <w:u w:val="single"/>
            <w:shd w:val="clear" w:color="auto" w:fill="FFFFFF"/>
          </w:rPr>
          <w:t>Headline inflation</w:t>
        </w:r>
      </w:hyperlink>
      <w:r>
        <w:rPr>
          <w:color w:val="000000"/>
        </w:rPr>
        <w:t>, unlike core inflation, factors in food and energy prices.</w:t>
      </w:r>
    </w:p>
    <w:p w14:paraId="33786BCB" w14:textId="77777777" w:rsidR="00FA4267" w:rsidRDefault="006700FD">
      <w:pPr>
        <w:pStyle w:val="Normal93"/>
        <w:spacing w:before="240" w:line="260" w:lineRule="atLeast"/>
      </w:pPr>
      <w:r>
        <w:rPr>
          <w:b/>
          <w:color w:val="000000"/>
        </w:rPr>
        <w:t>Deficits</w:t>
      </w:r>
    </w:p>
    <w:p w14:paraId="2DCC11B4" w14:textId="77777777" w:rsidR="00FA4267" w:rsidRDefault="006700FD">
      <w:pPr>
        <w:pStyle w:val="Normal93"/>
        <w:spacing w:before="200" w:line="260" w:lineRule="atLeast"/>
        <w:jc w:val="both"/>
      </w:pPr>
      <w:r>
        <w:rPr>
          <w:color w:val="000000"/>
        </w:rPr>
        <w:t>Biden continues to misleadingly claim, as he did during his address, that’</w:t>
      </w:r>
      <w:r>
        <w:rPr>
          <w:b/>
          <w:color w:val="000000"/>
        </w:rPr>
        <w:t>s</w:t>
      </w:r>
      <w:r>
        <w:rPr>
          <w:color w:val="000000"/>
        </w:rPr>
        <w:t xml:space="preserve"> he’</w:t>
      </w:r>
      <w:r>
        <w:rPr>
          <w:b/>
          <w:color w:val="000000"/>
        </w:rPr>
        <w:t>s</w:t>
      </w:r>
      <w:r>
        <w:rPr>
          <w:color w:val="000000"/>
        </w:rPr>
        <w:t xml:space="preserve"> “already cut the federal deficit by over $1 trillion dollars.”</w:t>
      </w:r>
    </w:p>
    <w:p w14:paraId="08D000C2" w14:textId="77777777" w:rsidR="00FA4267" w:rsidRDefault="006700FD">
      <w:pPr>
        <w:pStyle w:val="Normal93"/>
        <w:spacing w:before="240" w:line="260" w:lineRule="atLeast"/>
        <w:jc w:val="both"/>
      </w:pPr>
      <w:hyperlink r:id="rId3082" w:history="1">
        <w:r>
          <w:rPr>
            <w:color w:val="0077CC"/>
            <w:u w:val="single"/>
            <w:shd w:val="clear" w:color="auto" w:fill="FFFFFF"/>
          </w:rPr>
          <w:t>Budget deficits</w:t>
        </w:r>
      </w:hyperlink>
      <w:r>
        <w:rPr>
          <w:color w:val="000000"/>
        </w:rPr>
        <w:t xml:space="preserve"> have declined from the record spending gap of $3.1 trillion in fiscal 2020, the last full fiscal cycle before Biden took office. In fiscal 2021, the deficit was about $2.8 trillion; in fiscal 2022, it was almost $1.4 trillion; and in fiscal 2023, which ended Sept. 30, it was roughly $1.7 trillion.</w:t>
      </w:r>
    </w:p>
    <w:p w14:paraId="2EB9C834" w14:textId="77777777" w:rsidR="00FA4267" w:rsidRDefault="006700FD">
      <w:pPr>
        <w:pStyle w:val="Normal93"/>
        <w:spacing w:before="200" w:line="260" w:lineRule="atLeast"/>
        <w:jc w:val="both"/>
      </w:pPr>
      <w:r>
        <w:rPr>
          <w:color w:val="000000"/>
        </w:rPr>
        <w:t xml:space="preserve">But as </w:t>
      </w:r>
      <w:r>
        <w:rPr>
          <w:b/>
          <w:color w:val="000000"/>
        </w:rPr>
        <w:t>FactCheck</w:t>
      </w:r>
      <w:r>
        <w:rPr>
          <w:color w:val="000000"/>
        </w:rPr>
        <w:t>.</w:t>
      </w:r>
      <w:r>
        <w:rPr>
          <w:b/>
          <w:color w:val="000000"/>
        </w:rPr>
        <w:t>org</w:t>
      </w:r>
      <w:r>
        <w:rPr>
          <w:color w:val="000000"/>
        </w:rPr>
        <w:t xml:space="preserve"> </w:t>
      </w:r>
      <w:hyperlink r:id="rId3083" w:history="1">
        <w:r>
          <w:rPr>
            <w:color w:val="0077CC"/>
            <w:u w:val="single"/>
            <w:shd w:val="clear" w:color="auto" w:fill="FFFFFF"/>
          </w:rPr>
          <w:t>has</w:t>
        </w:r>
      </w:hyperlink>
      <w:r>
        <w:rPr>
          <w:color w:val="000000"/>
        </w:rPr>
        <w:t> </w:t>
      </w:r>
      <w:hyperlink r:id="rId3084" w:history="1">
        <w:r>
          <w:rPr>
            <w:color w:val="0077CC"/>
            <w:u w:val="single"/>
            <w:shd w:val="clear" w:color="auto" w:fill="FFFFFF"/>
          </w:rPr>
          <w:t>explained</w:t>
        </w:r>
      </w:hyperlink>
      <w:r>
        <w:rPr>
          <w:color w:val="000000"/>
        </w:rPr>
        <w:t> </w:t>
      </w:r>
      <w:hyperlink r:id="rId3085" w:history="1">
        <w:r>
          <w:rPr>
            <w:color w:val="0077CC"/>
            <w:u w:val="single"/>
            <w:shd w:val="clear" w:color="auto" w:fill="FFFFFF"/>
          </w:rPr>
          <w:t>several</w:t>
        </w:r>
      </w:hyperlink>
      <w:r>
        <w:rPr>
          <w:color w:val="000000"/>
        </w:rPr>
        <w:t> </w:t>
      </w:r>
      <w:hyperlink r:id="rId3086" w:history="1">
        <w:r>
          <w:rPr>
            <w:color w:val="0077CC"/>
            <w:u w:val="single"/>
            <w:shd w:val="clear" w:color="auto" w:fill="FFFFFF"/>
          </w:rPr>
          <w:t>times</w:t>
        </w:r>
      </w:hyperlink>
      <w:r>
        <w:rPr>
          <w:color w:val="000000"/>
        </w:rPr>
        <w:t>, the primary reason that deficits went down by about $350 billion in Biden’</w:t>
      </w:r>
      <w:r>
        <w:rPr>
          <w:b/>
          <w:color w:val="000000"/>
        </w:rPr>
        <w:t>s</w:t>
      </w:r>
      <w:r>
        <w:rPr>
          <w:color w:val="000000"/>
        </w:rPr>
        <w:t xml:space="preserve"> first year, and by another $1.3 trillion in his second, has to do with emergency COVID-19 funding that expired in those years.</w:t>
      </w:r>
    </w:p>
    <w:p w14:paraId="28422F6F" w14:textId="77777777" w:rsidR="00FA4267" w:rsidRDefault="006700FD">
      <w:pPr>
        <w:pStyle w:val="Normal93"/>
        <w:spacing w:before="200" w:line="260" w:lineRule="atLeast"/>
        <w:jc w:val="both"/>
      </w:pPr>
      <w:r>
        <w:rPr>
          <w:color w:val="000000"/>
        </w:rPr>
        <w:t>Budget experts said that if not for more pandemic and infrastructure spending championed by Biden, deficits would have been even lower than they were in fiscal years 2021 and 2022.</w:t>
      </w:r>
    </w:p>
    <w:p w14:paraId="0E22862D" w14:textId="77777777" w:rsidR="00FA4267" w:rsidRDefault="006700FD">
      <w:pPr>
        <w:pStyle w:val="Normal93"/>
        <w:spacing w:before="240" w:line="260" w:lineRule="atLeast"/>
        <w:jc w:val="both"/>
      </w:pPr>
      <w:r>
        <w:rPr>
          <w:color w:val="000000"/>
        </w:rPr>
        <w:t xml:space="preserve">As of February, the nonpartisan Congressional Budget Office </w:t>
      </w:r>
      <w:hyperlink r:id="rId3087" w:history="1">
        <w:r>
          <w:rPr>
            <w:color w:val="0077CC"/>
            <w:u w:val="single"/>
            <w:shd w:val="clear" w:color="auto" w:fill="FFFFFF"/>
          </w:rPr>
          <w:t>projected</w:t>
        </w:r>
      </w:hyperlink>
      <w:r>
        <w:rPr>
          <w:color w:val="000000"/>
        </w:rPr>
        <w:t xml:space="preserve"> that under current law, the deficit would fall to $1.6 trillion in fiscal 2024, rise to $1.8 trillion in fiscal 2025, then return to $1.6 trillion in fiscal 2027. “Thereafter, deficits steadily mount, reaching $2.6 trillion in 2034,” the CBO said.</w:t>
      </w:r>
    </w:p>
    <w:p w14:paraId="5D821F73" w14:textId="77777777" w:rsidR="00FA4267" w:rsidRDefault="006700FD">
      <w:pPr>
        <w:pStyle w:val="Normal93"/>
        <w:spacing w:before="240" w:line="260" w:lineRule="atLeast"/>
      </w:pPr>
      <w:r>
        <w:rPr>
          <w:b/>
          <w:color w:val="000000"/>
        </w:rPr>
        <w:t>‘Record’ jobs</w:t>
      </w:r>
    </w:p>
    <w:p w14:paraId="63FD53F8" w14:textId="77777777" w:rsidR="00FA4267" w:rsidRDefault="006700FD">
      <w:pPr>
        <w:pStyle w:val="Normal93"/>
        <w:spacing w:before="240" w:line="260" w:lineRule="atLeast"/>
        <w:jc w:val="both"/>
      </w:pPr>
      <w:r>
        <w:rPr>
          <w:color w:val="000000"/>
        </w:rPr>
        <w:t xml:space="preserve">As he has </w:t>
      </w:r>
      <w:hyperlink r:id="rId3088" w:history="1">
        <w:r>
          <w:rPr>
            <w:color w:val="0077CC"/>
            <w:u w:val="single"/>
            <w:shd w:val="clear" w:color="auto" w:fill="FFFFFF"/>
          </w:rPr>
          <w:t>done in</w:t>
        </w:r>
      </w:hyperlink>
      <w:r>
        <w:rPr>
          <w:color w:val="000000"/>
        </w:rPr>
        <w:t> </w:t>
      </w:r>
      <w:hyperlink r:id="rId3089" w:history="1">
        <w:r>
          <w:rPr>
            <w:color w:val="0077CC"/>
            <w:u w:val="single"/>
            <w:shd w:val="clear" w:color="auto" w:fill="FFFFFF"/>
          </w:rPr>
          <w:t>recent</w:t>
        </w:r>
      </w:hyperlink>
      <w:r>
        <w:rPr>
          <w:color w:val="000000"/>
        </w:rPr>
        <w:t> </w:t>
      </w:r>
      <w:hyperlink r:id="rId3090" w:history="1">
        <w:r>
          <w:rPr>
            <w:color w:val="0077CC"/>
            <w:u w:val="single"/>
            <w:shd w:val="clear" w:color="auto" w:fill="FFFFFF"/>
          </w:rPr>
          <w:t>speeches</w:t>
        </w:r>
      </w:hyperlink>
      <w:r>
        <w:rPr>
          <w:color w:val="000000"/>
        </w:rPr>
        <w:t>, Biden boasted that he has created a “record” 15 million new jobs in his first three years in office. He frequently adds on the campaign trail that that’</w:t>
      </w:r>
      <w:r>
        <w:rPr>
          <w:b/>
          <w:color w:val="000000"/>
        </w:rPr>
        <w:t>s</w:t>
      </w:r>
      <w:r>
        <w:rPr>
          <w:color w:val="000000"/>
        </w:rPr>
        <w:t xml:space="preserve"> more than any president had created in </w:t>
      </w:r>
      <w:hyperlink r:id="rId3091" w:history="1">
        <w:r>
          <w:rPr>
            <w:color w:val="0077CC"/>
            <w:u w:val="single"/>
            <w:shd w:val="clear" w:color="auto" w:fill="FFFFFF"/>
          </w:rPr>
          <w:t>three years</w:t>
        </w:r>
      </w:hyperlink>
      <w:r>
        <w:rPr>
          <w:color w:val="000000"/>
        </w:rPr>
        <w:t xml:space="preserve"> or in the </w:t>
      </w:r>
      <w:hyperlink r:id="rId3092" w:history="1">
        <w:r>
          <w:rPr>
            <w:color w:val="0077CC"/>
            <w:u w:val="single"/>
            <w:shd w:val="clear" w:color="auto" w:fill="FFFFFF"/>
          </w:rPr>
          <w:t>first four-year term</w:t>
        </w:r>
      </w:hyperlink>
      <w:r>
        <w:rPr>
          <w:color w:val="000000"/>
        </w:rPr>
        <w:t>.</w:t>
      </w:r>
    </w:p>
    <w:p w14:paraId="088B3F18" w14:textId="77777777" w:rsidR="00FA4267" w:rsidRDefault="006700FD">
      <w:pPr>
        <w:pStyle w:val="Normal93"/>
        <w:spacing w:before="200" w:line="260" w:lineRule="atLeast"/>
        <w:jc w:val="both"/>
      </w:pPr>
      <w:r>
        <w:rPr>
          <w:color w:val="000000"/>
        </w:rPr>
        <w:t>“Fifteen million new jobs in just three years — a record, a record!” he said Thursday night, right after saying that “our economy is literally the envy of the world.”</w:t>
      </w:r>
    </w:p>
    <w:p w14:paraId="610021B5" w14:textId="77777777" w:rsidR="00FA4267" w:rsidRDefault="006700FD">
      <w:pPr>
        <w:pStyle w:val="Normal93"/>
        <w:spacing w:before="200" w:line="260" w:lineRule="atLeast"/>
        <w:jc w:val="both"/>
      </w:pPr>
      <w:r>
        <w:rPr>
          <w:color w:val="000000"/>
        </w:rPr>
        <w:t>He’</w:t>
      </w:r>
      <w:r>
        <w:rPr>
          <w:b/>
          <w:color w:val="000000"/>
        </w:rPr>
        <w:t>s</w:t>
      </w:r>
      <w:r>
        <w:rPr>
          <w:color w:val="000000"/>
        </w:rPr>
        <w:t xml:space="preserve"> right on the new jobs — to a point.</w:t>
      </w:r>
    </w:p>
    <w:p w14:paraId="5D19FA1D" w14:textId="77777777" w:rsidR="00FA4267" w:rsidRDefault="006700FD">
      <w:pPr>
        <w:pStyle w:val="Normal93"/>
        <w:spacing w:before="240" w:line="260" w:lineRule="atLeast"/>
        <w:jc w:val="both"/>
      </w:pPr>
      <w:r>
        <w:rPr>
          <w:color w:val="000000"/>
        </w:rPr>
        <w:t xml:space="preserve">Since Biden took office, the </w:t>
      </w:r>
      <w:r>
        <w:rPr>
          <w:b/>
          <w:color w:val="000000"/>
        </w:rPr>
        <w:t>U.S</w:t>
      </w:r>
      <w:r>
        <w:rPr>
          <w:color w:val="000000"/>
        </w:rPr>
        <w:t xml:space="preserve">. economy added 14.8 million jobs (not quite 15 million), which is a record number of jobs, at least since 1939, for any president in his first three or four years in office, </w:t>
      </w:r>
      <w:hyperlink r:id="rId3093" w:history="1">
        <w:r>
          <w:rPr>
            <w:color w:val="0077CC"/>
            <w:u w:val="single"/>
            <w:shd w:val="clear" w:color="auto" w:fill="FFFFFF"/>
          </w:rPr>
          <w:t>according to</w:t>
        </w:r>
      </w:hyperlink>
      <w:r>
        <w:rPr>
          <w:color w:val="000000"/>
        </w:rPr>
        <w:t xml:space="preserve"> Bureau of Labor Statistics data going back to January 1939.</w:t>
      </w:r>
    </w:p>
    <w:p w14:paraId="489D10D0" w14:textId="77777777" w:rsidR="00FA4267" w:rsidRDefault="006700FD">
      <w:pPr>
        <w:pStyle w:val="Normal93"/>
        <w:spacing w:before="200" w:line="260" w:lineRule="atLeast"/>
        <w:jc w:val="both"/>
      </w:pPr>
      <w:r>
        <w:rPr>
          <w:color w:val="000000"/>
        </w:rPr>
        <w:t>But Biden isn’t accounting for population and job growth. Other presidents have seen a greater percentage increase.</w:t>
      </w:r>
    </w:p>
    <w:p w14:paraId="4C9AD314" w14:textId="77777777" w:rsidR="00FA4267" w:rsidRDefault="006700FD">
      <w:pPr>
        <w:pStyle w:val="Normal93"/>
        <w:spacing w:before="200" w:line="260" w:lineRule="atLeast"/>
        <w:jc w:val="both"/>
      </w:pPr>
      <w:r>
        <w:rPr>
          <w:color w:val="000000"/>
        </w:rPr>
        <w:t>The 14.8 million additional jobs under Biden represent a growth rate of 10.3 percent, as measured from January 2021, when Biden took office, through January 2024, the latest month for which data from the BLS is available. While impressive, the 10.3 percent growth rate isn’t as high as under some past presidents when there were fewer jobs.</w:t>
      </w:r>
    </w:p>
    <w:p w14:paraId="6AA08619" w14:textId="77777777" w:rsidR="00FA4267" w:rsidRDefault="006700FD">
      <w:pPr>
        <w:pStyle w:val="Normal93"/>
        <w:spacing w:before="200" w:line="260" w:lineRule="atLeast"/>
        <w:jc w:val="both"/>
      </w:pPr>
      <w:r>
        <w:rPr>
          <w:color w:val="000000"/>
        </w:rPr>
        <w:t>In President Jimmy Carter’</w:t>
      </w:r>
      <w:r>
        <w:rPr>
          <w:b/>
          <w:color w:val="000000"/>
        </w:rPr>
        <w:t>s</w:t>
      </w:r>
      <w:r>
        <w:rPr>
          <w:color w:val="000000"/>
        </w:rPr>
        <w:t xml:space="preserve"> only four years in office, from January 1977 to January 1981, the </w:t>
      </w:r>
      <w:r>
        <w:rPr>
          <w:b/>
          <w:color w:val="000000"/>
        </w:rPr>
        <w:t>U.S</w:t>
      </w:r>
      <w:r>
        <w:rPr>
          <w:color w:val="000000"/>
        </w:rPr>
        <w:t>. added 10.3 million jobs. That’</w:t>
      </w:r>
      <w:r>
        <w:rPr>
          <w:b/>
          <w:color w:val="000000"/>
        </w:rPr>
        <w:t>s</w:t>
      </w:r>
      <w:r>
        <w:rPr>
          <w:color w:val="000000"/>
        </w:rPr>
        <w:t xml:space="preserve"> an increase of 12.8 percent. In Carter’</w:t>
      </w:r>
      <w:r>
        <w:rPr>
          <w:b/>
          <w:color w:val="000000"/>
        </w:rPr>
        <w:t>s</w:t>
      </w:r>
      <w:r>
        <w:rPr>
          <w:color w:val="000000"/>
        </w:rPr>
        <w:t xml:space="preserve"> first three years, the </w:t>
      </w:r>
      <w:r>
        <w:rPr>
          <w:b/>
          <w:color w:val="000000"/>
        </w:rPr>
        <w:t>U.S</w:t>
      </w:r>
      <w:r>
        <w:rPr>
          <w:color w:val="000000"/>
        </w:rPr>
        <w:t>. added 10.1 million jobs, or 12.5 percent.</w:t>
      </w:r>
    </w:p>
    <w:p w14:paraId="2B455323" w14:textId="77777777" w:rsidR="00FA4267" w:rsidRDefault="006700FD">
      <w:pPr>
        <w:pStyle w:val="Normal93"/>
        <w:spacing w:before="200" w:line="260" w:lineRule="atLeast"/>
        <w:jc w:val="both"/>
      </w:pPr>
      <w:r>
        <w:rPr>
          <w:color w:val="000000"/>
        </w:rPr>
        <w:t>In President Lyndon Johnson’</w:t>
      </w:r>
      <w:r>
        <w:rPr>
          <w:b/>
          <w:color w:val="000000"/>
        </w:rPr>
        <w:t>s</w:t>
      </w:r>
      <w:r>
        <w:rPr>
          <w:color w:val="000000"/>
        </w:rPr>
        <w:t xml:space="preserve"> only full term in office, from January 1965 to January 1969, the </w:t>
      </w:r>
      <w:r>
        <w:rPr>
          <w:b/>
          <w:color w:val="000000"/>
        </w:rPr>
        <w:t>U.S</w:t>
      </w:r>
      <w:r>
        <w:rPr>
          <w:color w:val="000000"/>
        </w:rPr>
        <w:t xml:space="preserve">. economy added 9.9 million jobs — a 16.5 percent job growth. In the first three years of that term, from January 1965 to January 1968, the </w:t>
      </w:r>
      <w:r>
        <w:rPr>
          <w:b/>
          <w:color w:val="000000"/>
        </w:rPr>
        <w:t>U.S</w:t>
      </w:r>
      <w:r>
        <w:rPr>
          <w:color w:val="000000"/>
        </w:rPr>
        <w:t>. added 7.2 million jobs, which was an increase of 12.1 percent.</w:t>
      </w:r>
    </w:p>
    <w:p w14:paraId="1D932854" w14:textId="77777777" w:rsidR="00FA4267" w:rsidRDefault="006700FD">
      <w:pPr>
        <w:pStyle w:val="Normal93"/>
        <w:spacing w:before="200" w:line="260" w:lineRule="atLeast"/>
        <w:jc w:val="both"/>
      </w:pPr>
      <w:r>
        <w:rPr>
          <w:color w:val="000000"/>
        </w:rPr>
        <w:t>In President Bill Clinton’</w:t>
      </w:r>
      <w:r>
        <w:rPr>
          <w:b/>
          <w:color w:val="000000"/>
        </w:rPr>
        <w:t>s</w:t>
      </w:r>
      <w:r>
        <w:rPr>
          <w:color w:val="000000"/>
        </w:rPr>
        <w:t xml:space="preserve"> first term, from January 1993 through January 1997, the </w:t>
      </w:r>
      <w:r>
        <w:rPr>
          <w:b/>
          <w:color w:val="000000"/>
        </w:rPr>
        <w:t>U.S</w:t>
      </w:r>
      <w:r>
        <w:rPr>
          <w:color w:val="000000"/>
        </w:rPr>
        <w:t>. added 11.6 million jobs, an increase of 10.5 percent. That’</w:t>
      </w:r>
      <w:r>
        <w:rPr>
          <w:b/>
          <w:color w:val="000000"/>
        </w:rPr>
        <w:t>s</w:t>
      </w:r>
      <w:r>
        <w:rPr>
          <w:color w:val="000000"/>
        </w:rPr>
        <w:t xml:space="preserve"> a slightly higher rate of job growth than in Biden’</w:t>
      </w:r>
      <w:r>
        <w:rPr>
          <w:b/>
          <w:color w:val="000000"/>
        </w:rPr>
        <w:t>s</w:t>
      </w:r>
      <w:r>
        <w:rPr>
          <w:color w:val="000000"/>
        </w:rPr>
        <w:t xml:space="preserve"> first three years. But in Clinton’</w:t>
      </w:r>
      <w:r>
        <w:rPr>
          <w:b/>
          <w:color w:val="000000"/>
        </w:rPr>
        <w:t>s</w:t>
      </w:r>
      <w:r>
        <w:rPr>
          <w:color w:val="000000"/>
        </w:rPr>
        <w:t xml:space="preserve"> first three years, the number of jobs increased by 7.8 percent, which is smaller.</w:t>
      </w:r>
    </w:p>
    <w:p w14:paraId="317EE45A" w14:textId="77777777" w:rsidR="00FA4267" w:rsidRDefault="006700FD">
      <w:pPr>
        <w:pStyle w:val="Normal93"/>
        <w:spacing w:before="200" w:line="260" w:lineRule="atLeast"/>
        <w:jc w:val="both"/>
      </w:pPr>
      <w:r>
        <w:rPr>
          <w:color w:val="000000"/>
        </w:rPr>
        <w:t xml:space="preserve">However, the </w:t>
      </w:r>
      <w:r>
        <w:rPr>
          <w:b/>
          <w:color w:val="000000"/>
        </w:rPr>
        <w:t>U.S</w:t>
      </w:r>
      <w:r>
        <w:rPr>
          <w:color w:val="000000"/>
        </w:rPr>
        <w:t>. added a total of 22.9 million jobs in Clinton’</w:t>
      </w:r>
      <w:r>
        <w:rPr>
          <w:b/>
          <w:color w:val="000000"/>
        </w:rPr>
        <w:t>s</w:t>
      </w:r>
      <w:r>
        <w:rPr>
          <w:color w:val="000000"/>
        </w:rPr>
        <w:t xml:space="preserve"> two terms, an increase of 20.9 percent, from 109.8 million jobs in January 1993 to 132.7 million in January 2001. It remains to be seen whether job growth continues at such a pace under Biden in a second term, if he wins reelection.</w:t>
      </w:r>
    </w:p>
    <w:p w14:paraId="6C0B0F42" w14:textId="77777777" w:rsidR="00FA4267" w:rsidRDefault="006700FD">
      <w:pPr>
        <w:pStyle w:val="Normal93"/>
        <w:spacing w:before="240" w:line="260" w:lineRule="atLeast"/>
      </w:pPr>
      <w:r>
        <w:rPr>
          <w:b/>
          <w:color w:val="000000"/>
        </w:rPr>
        <w:t>Semiconductor jobs</w:t>
      </w:r>
    </w:p>
    <w:p w14:paraId="7F554A83" w14:textId="77777777" w:rsidR="00FA4267" w:rsidRDefault="006700FD">
      <w:pPr>
        <w:pStyle w:val="Normal93"/>
        <w:spacing w:before="200" w:line="260" w:lineRule="atLeast"/>
        <w:jc w:val="both"/>
      </w:pPr>
      <w:r>
        <w:rPr>
          <w:color w:val="000000"/>
        </w:rPr>
        <w:t xml:space="preserve">On </w:t>
      </w:r>
      <w:hyperlink r:id="rId3094" w:history="1">
        <w:r>
          <w:rPr>
            <w:color w:val="0077CC"/>
            <w:u w:val="single"/>
            <w:shd w:val="clear" w:color="auto" w:fill="FFFFFF"/>
          </w:rPr>
          <w:t>multiple occasions</w:t>
        </w:r>
      </w:hyperlink>
      <w:r>
        <w:rPr>
          <w:color w:val="000000"/>
        </w:rPr>
        <w:t xml:space="preserve">, Biden has left the misleading impression that new jobs in </w:t>
      </w:r>
      <w:r>
        <w:rPr>
          <w:b/>
          <w:color w:val="000000"/>
        </w:rPr>
        <w:t>U.S</w:t>
      </w:r>
      <w:r>
        <w:rPr>
          <w:color w:val="000000"/>
        </w:rPr>
        <w:t>. semiconductor factories would pay above $100,000 annually for those without a college degree.</w:t>
      </w:r>
    </w:p>
    <w:p w14:paraId="06188764" w14:textId="77777777" w:rsidR="00FA4267" w:rsidRDefault="006700FD">
      <w:pPr>
        <w:pStyle w:val="Normal93"/>
        <w:spacing w:before="200" w:line="260" w:lineRule="atLeast"/>
        <w:jc w:val="both"/>
      </w:pPr>
      <w:r>
        <w:rPr>
          <w:color w:val="000000"/>
        </w:rPr>
        <w:t>During his speech, he said, “Private companies are now investing billions of dollars to build new chip factories here in America, creating tens of thousands of jobs. Many of those jobs paying $100,000 a year and don’t require a college degree.”</w:t>
      </w:r>
    </w:p>
    <w:p w14:paraId="760ECE48" w14:textId="77777777" w:rsidR="00FA4267" w:rsidRDefault="006700FD">
      <w:pPr>
        <w:pStyle w:val="Normal93"/>
        <w:spacing w:before="200" w:line="260" w:lineRule="atLeast"/>
        <w:jc w:val="both"/>
      </w:pPr>
      <w:r>
        <w:rPr>
          <w:color w:val="000000"/>
        </w:rPr>
        <w:t xml:space="preserve">In a </w:t>
      </w:r>
      <w:hyperlink r:id="rId3095" w:history="1">
        <w:r>
          <w:rPr>
            <w:color w:val="0077CC"/>
            <w:u w:val="single"/>
            <w:shd w:val="clear" w:color="auto" w:fill="FFFFFF"/>
          </w:rPr>
          <w:t>2021 report</w:t>
        </w:r>
      </w:hyperlink>
      <w:r>
        <w:rPr>
          <w:color w:val="000000"/>
        </w:rPr>
        <w:t xml:space="preserve">, the Semiconductor Industry Association, a trade group, and Oxford Economics found that 277,000 people worked in the industry with an average salary of $170,000 in 2020. While the report said industry workers “consistently earn more than the </w:t>
      </w:r>
      <w:r>
        <w:rPr>
          <w:b/>
          <w:color w:val="000000"/>
        </w:rPr>
        <w:t>U.S</w:t>
      </w:r>
      <w:r>
        <w:rPr>
          <w:color w:val="000000"/>
        </w:rPr>
        <w:t>. average at all education attainment levels,” it noted that “average wages vary based on educational attainment.”</w:t>
      </w:r>
    </w:p>
    <w:p w14:paraId="310CA0E2" w14:textId="77777777" w:rsidR="00FA4267" w:rsidRDefault="006700FD">
      <w:pPr>
        <w:pStyle w:val="Normal93"/>
        <w:spacing w:before="200" w:line="260" w:lineRule="atLeast"/>
        <w:jc w:val="both"/>
      </w:pPr>
      <w:r>
        <w:rPr>
          <w:color w:val="000000"/>
        </w:rPr>
        <w:t>But only those with a bachelor’</w:t>
      </w:r>
      <w:r>
        <w:rPr>
          <w:b/>
          <w:color w:val="000000"/>
        </w:rPr>
        <w:t>s</w:t>
      </w:r>
      <w:r>
        <w:rPr>
          <w:color w:val="000000"/>
        </w:rPr>
        <w:t xml:space="preserve"> degree ($120,000) or a graduate degree (over $160,000) had wages that topped six figures. Workers with a high school education or less could expect to earn a little more than $40,000. Those with at least some college experience could make $60,000, while earning an associate’</w:t>
      </w:r>
      <w:r>
        <w:rPr>
          <w:b/>
          <w:color w:val="000000"/>
        </w:rPr>
        <w:t>s</w:t>
      </w:r>
      <w:r>
        <w:rPr>
          <w:color w:val="000000"/>
        </w:rPr>
        <w:t xml:space="preserve"> degree could increase that to $70,000.</w:t>
      </w:r>
    </w:p>
    <w:p w14:paraId="4C84DA56" w14:textId="77777777" w:rsidR="00FA4267" w:rsidRDefault="006700FD">
      <w:pPr>
        <w:pStyle w:val="Normal93"/>
        <w:spacing w:before="200" w:line="260" w:lineRule="atLeast"/>
        <w:jc w:val="both"/>
      </w:pPr>
      <w:r>
        <w:rPr>
          <w:color w:val="000000"/>
        </w:rPr>
        <w:t>According to the report, only 20 percent of semiconductor workers at the time had not attended college. Conversely, 56 percent of workers had a bachelor’</w:t>
      </w:r>
      <w:r>
        <w:rPr>
          <w:b/>
          <w:color w:val="000000"/>
        </w:rPr>
        <w:t>s</w:t>
      </w:r>
      <w:r>
        <w:rPr>
          <w:color w:val="000000"/>
        </w:rPr>
        <w:t xml:space="preserve"> or graduate degree.</w:t>
      </w:r>
    </w:p>
    <w:p w14:paraId="1FB90616" w14:textId="77777777" w:rsidR="00FA4267" w:rsidRDefault="006700FD">
      <w:pPr>
        <w:pStyle w:val="Normal93"/>
        <w:spacing w:before="240" w:line="260" w:lineRule="atLeast"/>
      </w:pPr>
      <w:r>
        <w:rPr>
          <w:b/>
          <w:color w:val="000000"/>
        </w:rPr>
        <w:t>Clean energy/advanced manufacturing jobs</w:t>
      </w:r>
    </w:p>
    <w:p w14:paraId="182B429A" w14:textId="77777777" w:rsidR="00FA4267" w:rsidRDefault="006700FD">
      <w:pPr>
        <w:pStyle w:val="Normal93"/>
        <w:spacing w:before="200" w:line="260" w:lineRule="atLeast"/>
        <w:jc w:val="both"/>
      </w:pPr>
      <w:r>
        <w:rPr>
          <w:color w:val="000000"/>
        </w:rPr>
        <w:t>Biden boasted, “My policies have attracted $650 billion in private sector investment in clean energy, advanced manufacturing, creating tens of thousands of jobs here in America.” But those are announcements about intentions to invest, not actual investments.</w:t>
      </w:r>
    </w:p>
    <w:p w14:paraId="4EA6C1CC" w14:textId="77777777" w:rsidR="00FA4267" w:rsidRDefault="006700FD">
      <w:pPr>
        <w:pStyle w:val="Normal93"/>
        <w:spacing w:before="240" w:line="260" w:lineRule="atLeast"/>
        <w:jc w:val="both"/>
      </w:pPr>
      <w:r>
        <w:rPr>
          <w:color w:val="000000"/>
        </w:rPr>
        <w:t xml:space="preserve">The policies to which Biden is referring are mainly the </w:t>
      </w:r>
      <w:hyperlink r:id="rId3096" w:history="1">
        <w:r>
          <w:rPr>
            <w:color w:val="0077CC"/>
            <w:u w:val="single"/>
            <w:shd w:val="clear" w:color="auto" w:fill="FFFFFF"/>
          </w:rPr>
          <w:t>CHIPS Act</w:t>
        </w:r>
      </w:hyperlink>
      <w:r>
        <w:rPr>
          <w:color w:val="000000"/>
        </w:rPr>
        <w:t xml:space="preserve">, which includes $39 billion to fund manufacturing facilities in the United States and $11 billion for semiconductor research and development; the </w:t>
      </w:r>
      <w:hyperlink r:id="rId3097" w:history="1">
        <w:r>
          <w:rPr>
            <w:color w:val="0077CC"/>
            <w:u w:val="single"/>
            <w:shd w:val="clear" w:color="auto" w:fill="FFFFFF"/>
          </w:rPr>
          <w:t>Inflation Reduction Act</w:t>
        </w:r>
      </w:hyperlink>
      <w:r>
        <w:rPr>
          <w:color w:val="000000"/>
        </w:rPr>
        <w:t xml:space="preserve">, which includes an estimated </w:t>
      </w:r>
      <w:hyperlink r:id="rId3098" w:history="1">
        <w:r>
          <w:rPr>
            <w:color w:val="0077CC"/>
            <w:u w:val="single"/>
            <w:shd w:val="clear" w:color="auto" w:fill="FFFFFF"/>
          </w:rPr>
          <w:t>$369 billion</w:t>
        </w:r>
      </w:hyperlink>
      <w:r>
        <w:rPr>
          <w:color w:val="000000"/>
        </w:rPr>
        <w:t xml:space="preserve"> to combat climate change while also investing in “energy security”; the $1.9 trillion </w:t>
      </w:r>
      <w:hyperlink r:id="rId3099" w:history="1">
        <w:r>
          <w:rPr>
            <w:color w:val="0077CC"/>
            <w:u w:val="single"/>
            <w:shd w:val="clear" w:color="auto" w:fill="FFFFFF"/>
          </w:rPr>
          <w:t>American Rescue Plan</w:t>
        </w:r>
      </w:hyperlink>
      <w:r>
        <w:rPr>
          <w:color w:val="000000"/>
        </w:rPr>
        <w:t xml:space="preserve">; and the </w:t>
      </w:r>
      <w:hyperlink r:id="rId3100" w:history="1">
        <w:r>
          <w:rPr>
            <w:color w:val="0077CC"/>
            <w:u w:val="single"/>
            <w:shd w:val="clear" w:color="auto" w:fill="FFFFFF"/>
          </w:rPr>
          <w:t>bipartisan infrastructure law</w:t>
        </w:r>
      </w:hyperlink>
      <w:r>
        <w:rPr>
          <w:color w:val="000000"/>
        </w:rPr>
        <w:t xml:space="preserve">, which included </w:t>
      </w:r>
      <w:hyperlink r:id="rId3101" w:history="1">
        <w:r>
          <w:rPr>
            <w:color w:val="0077CC"/>
            <w:u w:val="single"/>
            <w:shd w:val="clear" w:color="auto" w:fill="FFFFFF"/>
          </w:rPr>
          <w:t>$550 billion</w:t>
        </w:r>
      </w:hyperlink>
      <w:r>
        <w:rPr>
          <w:color w:val="000000"/>
        </w:rPr>
        <w:t xml:space="preserve"> in new infrastructure spending.</w:t>
      </w:r>
    </w:p>
    <w:p w14:paraId="6E657D42" w14:textId="77777777" w:rsidR="00FA4267" w:rsidRDefault="006700FD">
      <w:pPr>
        <w:pStyle w:val="Normal93"/>
        <w:spacing w:before="240" w:line="260" w:lineRule="atLeast"/>
        <w:jc w:val="both"/>
      </w:pPr>
      <w:r>
        <w:rPr>
          <w:color w:val="000000"/>
        </w:rPr>
        <w:t xml:space="preserve">The claim about the amount of private sector investment in clean energy and manufacturing that those policies have created is based on a </w:t>
      </w:r>
      <w:hyperlink r:id="rId3102" w:history="1">
        <w:r>
          <w:rPr>
            <w:color w:val="0077CC"/>
            <w:u w:val="single"/>
            <w:shd w:val="clear" w:color="auto" w:fill="FFFFFF"/>
          </w:rPr>
          <w:t>White House tabulation</w:t>
        </w:r>
      </w:hyperlink>
      <w:r>
        <w:rPr>
          <w:color w:val="000000"/>
        </w:rPr>
        <w:t xml:space="preserve"> of public announcements about investments — or, as a White House press release puts it, “commitments to invest.”</w:t>
      </w:r>
    </w:p>
    <w:p w14:paraId="46833820" w14:textId="77777777" w:rsidR="00FA4267" w:rsidRDefault="006700FD">
      <w:pPr>
        <w:pStyle w:val="Normal93"/>
        <w:spacing w:before="200" w:line="260" w:lineRule="atLeast"/>
        <w:jc w:val="both"/>
      </w:pPr>
      <w:r>
        <w:rPr>
          <w:color w:val="000000"/>
        </w:rPr>
        <w:t xml:space="preserve">“These are announced plans for investments,” </w:t>
      </w:r>
      <w:hyperlink r:id="rId3103" w:history="1">
        <w:r>
          <w:rPr>
            <w:color w:val="0077CC"/>
            <w:u w:val="single"/>
            <w:shd w:val="clear" w:color="auto" w:fill="FFFFFF"/>
          </w:rPr>
          <w:t>Douglas Holtz-Eakin</w:t>
        </w:r>
      </w:hyperlink>
      <w:r>
        <w:rPr>
          <w:color w:val="000000"/>
        </w:rPr>
        <w:t xml:space="preserve">, president of the center-right American Action Forum, told </w:t>
      </w:r>
      <w:r>
        <w:rPr>
          <w:b/>
          <w:color w:val="000000"/>
        </w:rPr>
        <w:t>FactCheck</w:t>
      </w:r>
      <w:r>
        <w:rPr>
          <w:color w:val="000000"/>
        </w:rPr>
        <w:t>.</w:t>
      </w:r>
      <w:r>
        <w:rPr>
          <w:b/>
          <w:color w:val="000000"/>
        </w:rPr>
        <w:t>org</w:t>
      </w:r>
      <w:r>
        <w:rPr>
          <w:color w:val="000000"/>
        </w:rPr>
        <w:t xml:space="preserve"> in a phone interview. “They may take years to happen, or they may not happen at all.”</w:t>
      </w:r>
    </w:p>
    <w:p w14:paraId="330CF3E0" w14:textId="77777777" w:rsidR="00FA4267" w:rsidRDefault="006700FD">
      <w:pPr>
        <w:pStyle w:val="Normal93"/>
        <w:spacing w:before="200" w:line="260" w:lineRule="atLeast"/>
        <w:jc w:val="both"/>
      </w:pPr>
      <w:r>
        <w:rPr>
          <w:color w:val="000000"/>
        </w:rPr>
        <w:t>“He makes it seem like the investments have happened already or that they are happening this year, and they are not,” Holtz-Eakin said. “They may not come to fruition. Market conditions change.”</w:t>
      </w:r>
    </w:p>
    <w:p w14:paraId="12F4A076" w14:textId="77777777" w:rsidR="00FA4267" w:rsidRDefault="006700FD">
      <w:pPr>
        <w:pStyle w:val="Normal93"/>
        <w:spacing w:before="240" w:line="260" w:lineRule="atLeast"/>
        <w:jc w:val="both"/>
      </w:pPr>
      <w:r>
        <w:rPr>
          <w:color w:val="000000"/>
        </w:rPr>
        <w:t xml:space="preserve">And, he said, while $650 billion sounds like a lot of investment, with </w:t>
      </w:r>
      <w:hyperlink r:id="rId3104" w:history="1">
        <w:r>
          <w:rPr>
            <w:color w:val="0077CC"/>
            <w:u w:val="single"/>
            <w:shd w:val="clear" w:color="auto" w:fill="FFFFFF"/>
          </w:rPr>
          <w:t>gross capital stock</w:t>
        </w:r>
      </w:hyperlink>
      <w:r>
        <w:rPr>
          <w:color w:val="000000"/>
        </w:rPr>
        <w:t xml:space="preserve"> in the United States over $69 trillion, even if that amount were invested this year, “it wouldn’t exactly transform the economy.”</w:t>
      </w:r>
    </w:p>
    <w:p w14:paraId="4DBC784D" w14:textId="77777777" w:rsidR="00FA4267" w:rsidRDefault="006700FD">
      <w:pPr>
        <w:pStyle w:val="Normal93"/>
        <w:spacing w:before="240" w:line="260" w:lineRule="atLeast"/>
      </w:pPr>
      <w:r>
        <w:rPr>
          <w:b/>
          <w:color w:val="000000"/>
        </w:rPr>
        <w:t>Crime</w:t>
      </w:r>
    </w:p>
    <w:p w14:paraId="52600CF8" w14:textId="77777777" w:rsidR="00FA4267" w:rsidRDefault="006700FD">
      <w:pPr>
        <w:pStyle w:val="Normal93"/>
        <w:spacing w:before="200" w:line="260" w:lineRule="atLeast"/>
        <w:jc w:val="both"/>
      </w:pPr>
      <w:r>
        <w:rPr>
          <w:color w:val="000000"/>
        </w:rPr>
        <w:t>Biden highlighted the continued drop in murder and violent crime rates since he took office, but he left out some important context.</w:t>
      </w:r>
    </w:p>
    <w:p w14:paraId="49DE6E9E" w14:textId="77777777" w:rsidR="00FA4267" w:rsidRDefault="006700FD">
      <w:pPr>
        <w:pStyle w:val="Normal93"/>
        <w:spacing w:before="200" w:line="260" w:lineRule="atLeast"/>
        <w:jc w:val="both"/>
      </w:pPr>
      <w:r>
        <w:rPr>
          <w:color w:val="000000"/>
        </w:rPr>
        <w:t>“Last year the murder rate showed the sharpest decrease in history,” Biden said. “Violent crime fell to one of its lowest levels in more than 50 years.”</w:t>
      </w:r>
    </w:p>
    <w:p w14:paraId="75468C25" w14:textId="77777777" w:rsidR="00FA4267" w:rsidRDefault="006700FD">
      <w:pPr>
        <w:pStyle w:val="Normal93"/>
        <w:spacing w:before="200" w:line="260" w:lineRule="atLeast"/>
        <w:jc w:val="both"/>
      </w:pPr>
      <w:r>
        <w:rPr>
          <w:color w:val="000000"/>
        </w:rPr>
        <w:t>It’</w:t>
      </w:r>
      <w:r>
        <w:rPr>
          <w:b/>
          <w:color w:val="000000"/>
        </w:rPr>
        <w:t>s</w:t>
      </w:r>
      <w:r>
        <w:rPr>
          <w:color w:val="000000"/>
        </w:rPr>
        <w:t xml:space="preserve"> true that there has been a sharp decline in murder and homicide rates recently.</w:t>
      </w:r>
    </w:p>
    <w:p w14:paraId="2E7B6519" w14:textId="77777777" w:rsidR="00FA4267" w:rsidRDefault="006700FD">
      <w:pPr>
        <w:pStyle w:val="Normal93"/>
        <w:spacing w:before="240" w:line="260" w:lineRule="atLeast"/>
        <w:jc w:val="both"/>
      </w:pPr>
      <w:r>
        <w:rPr>
          <w:color w:val="000000"/>
        </w:rPr>
        <w:t xml:space="preserve">The number of homicides was 10 percent lower in 2023 than in 2022, according to a January </w:t>
      </w:r>
      <w:hyperlink r:id="rId3105" w:history="1">
        <w:r>
          <w:rPr>
            <w:color w:val="0077CC"/>
            <w:u w:val="single"/>
            <w:shd w:val="clear" w:color="auto" w:fill="FFFFFF"/>
          </w:rPr>
          <w:t>report</w:t>
        </w:r>
      </w:hyperlink>
      <w:r>
        <w:rPr>
          <w:color w:val="000000"/>
        </w:rPr>
        <w:t xml:space="preserve"> from the Council on Criminal Justice, which gathered data from 32 participating cities.</w:t>
      </w:r>
    </w:p>
    <w:p w14:paraId="4EE23B16" w14:textId="77777777" w:rsidR="00FA4267" w:rsidRDefault="006700FD">
      <w:pPr>
        <w:pStyle w:val="Normal93"/>
        <w:spacing w:before="200" w:line="260" w:lineRule="atLeast"/>
        <w:jc w:val="both"/>
      </w:pPr>
      <w:r>
        <w:rPr>
          <w:color w:val="000000"/>
        </w:rPr>
        <w:t xml:space="preserve">And, as </w:t>
      </w:r>
      <w:r>
        <w:rPr>
          <w:b/>
          <w:color w:val="000000"/>
        </w:rPr>
        <w:t>FactCheck</w:t>
      </w:r>
      <w:r>
        <w:rPr>
          <w:color w:val="000000"/>
        </w:rPr>
        <w:t>.</w:t>
      </w:r>
      <w:r>
        <w:rPr>
          <w:b/>
          <w:color w:val="000000"/>
        </w:rPr>
        <w:t>org</w:t>
      </w:r>
      <w:r>
        <w:rPr>
          <w:color w:val="000000"/>
        </w:rPr>
        <w:t xml:space="preserve"> has </w:t>
      </w:r>
      <w:hyperlink r:id="rId3106" w:history="1">
        <w:r>
          <w:rPr>
            <w:color w:val="0077CC"/>
            <w:u w:val="single"/>
            <w:shd w:val="clear" w:color="auto" w:fill="FFFFFF"/>
          </w:rPr>
          <w:t>written before</w:t>
        </w:r>
      </w:hyperlink>
      <w:r>
        <w:rPr>
          <w:color w:val="000000"/>
        </w:rPr>
        <w:t xml:space="preserve">, a November </w:t>
      </w:r>
      <w:hyperlink r:id="rId3107" w:history="1">
        <w:r>
          <w:rPr>
            <w:color w:val="0077CC"/>
            <w:u w:val="single"/>
            <w:shd w:val="clear" w:color="auto" w:fill="FFFFFF"/>
          </w:rPr>
          <w:t>report</w:t>
        </w:r>
      </w:hyperlink>
      <w:r>
        <w:rPr>
          <w:color w:val="000000"/>
        </w:rPr>
        <w:t xml:space="preserve"> from the Major Cities Chiefs Association </w:t>
      </w:r>
      <w:hyperlink r:id="rId3108" w:history="1">
        <w:r>
          <w:rPr>
            <w:color w:val="0077CC"/>
            <w:u w:val="single"/>
            <w:shd w:val="clear" w:color="auto" w:fill="FFFFFF"/>
          </w:rPr>
          <w:t>showed</w:t>
        </w:r>
      </w:hyperlink>
      <w:r>
        <w:rPr>
          <w:color w:val="000000"/>
        </w:rPr>
        <w:t xml:space="preserve"> a 10.7 percent decline in the number of murders from Jan. 1 to Sept. 30, 2023, compared with the same time period in 2022, in 69 large </w:t>
      </w:r>
      <w:r>
        <w:rPr>
          <w:b/>
          <w:color w:val="000000"/>
        </w:rPr>
        <w:t>U.S</w:t>
      </w:r>
      <w:r>
        <w:rPr>
          <w:color w:val="000000"/>
        </w:rPr>
        <w:t>. cities.</w:t>
      </w:r>
    </w:p>
    <w:p w14:paraId="58018E03" w14:textId="77777777" w:rsidR="00FA4267" w:rsidRDefault="006700FD">
      <w:pPr>
        <w:pStyle w:val="Normal93"/>
        <w:spacing w:before="240" w:line="260" w:lineRule="atLeast"/>
        <w:jc w:val="both"/>
      </w:pPr>
      <w:r>
        <w:rPr>
          <w:color w:val="000000"/>
        </w:rPr>
        <w:t xml:space="preserve">Similarly, violent crime has also gone down, according to the most </w:t>
      </w:r>
      <w:hyperlink r:id="rId3109" w:history="1">
        <w:r>
          <w:rPr>
            <w:color w:val="0077CC"/>
            <w:u w:val="single"/>
            <w:shd w:val="clear" w:color="auto" w:fill="FFFFFF"/>
          </w:rPr>
          <w:t>recent data released</w:t>
        </w:r>
      </w:hyperlink>
      <w:r>
        <w:rPr>
          <w:color w:val="000000"/>
        </w:rPr>
        <w:t xml:space="preserve"> by the FBI, and the Council on Criminal Justice </w:t>
      </w:r>
      <w:hyperlink r:id="rId3110" w:history="1">
        <w:r>
          <w:rPr>
            <w:color w:val="0077CC"/>
            <w:u w:val="single"/>
            <w:shd w:val="clear" w:color="auto" w:fill="FFFFFF"/>
          </w:rPr>
          <w:t>report</w:t>
        </w:r>
      </w:hyperlink>
      <w:r>
        <w:rPr>
          <w:color w:val="000000"/>
        </w:rPr>
        <w:t xml:space="preserve"> found that there were “3 percent fewer reported aggravated assaults in 2023 than in 2022 and 7 percent fewer gun assaults in 11 reporting cities. Reported carjacking incidents fell by 5 percent in 10 reporting cities but robberies and domestic violence incidents each rose 2 percent.”</w:t>
      </w:r>
    </w:p>
    <w:p w14:paraId="4EB1ECD2" w14:textId="77777777" w:rsidR="00FA4267" w:rsidRDefault="006700FD">
      <w:pPr>
        <w:pStyle w:val="Normal93"/>
        <w:spacing w:before="200" w:line="260" w:lineRule="atLeast"/>
        <w:jc w:val="both"/>
      </w:pPr>
      <w:r>
        <w:rPr>
          <w:color w:val="000000"/>
        </w:rPr>
        <w:t>But, in both cases, the homicide and violent crime rates are higher than they were in 2019 — the year before the COVID-19 pandemic broke out.</w:t>
      </w:r>
    </w:p>
    <w:p w14:paraId="1AD70510" w14:textId="77777777" w:rsidR="00FA4267" w:rsidRDefault="006700FD">
      <w:pPr>
        <w:pStyle w:val="Normal93"/>
        <w:spacing w:before="240" w:line="260" w:lineRule="atLeast"/>
        <w:jc w:val="both"/>
      </w:pPr>
      <w:r>
        <w:rPr>
          <w:color w:val="000000"/>
        </w:rPr>
        <w:t>While it’</w:t>
      </w:r>
      <w:r>
        <w:rPr>
          <w:b/>
          <w:color w:val="000000"/>
        </w:rPr>
        <w:t>s</w:t>
      </w:r>
      <w:r>
        <w:rPr>
          <w:color w:val="000000"/>
        </w:rPr>
        <w:t xml:space="preserve"> unclear exactly why, there was a sharp increase in homicide and violent crime during the pandemic that may have been broadly due to the wide availability of guns and the insecurity brought on by the pandemic, according to an </w:t>
      </w:r>
      <w:hyperlink r:id="rId3111" w:history="1">
        <w:r>
          <w:rPr>
            <w:color w:val="0077CC"/>
            <w:u w:val="single"/>
            <w:shd w:val="clear" w:color="auto" w:fill="FFFFFF"/>
          </w:rPr>
          <w:t>analysis</w:t>
        </w:r>
      </w:hyperlink>
      <w:r>
        <w:rPr>
          <w:color w:val="000000"/>
        </w:rPr>
        <w:t xml:space="preserve"> from the Brennan Center for Justice.</w:t>
      </w:r>
    </w:p>
    <w:p w14:paraId="45EA094F" w14:textId="77777777" w:rsidR="00FA4267" w:rsidRDefault="006700FD">
      <w:pPr>
        <w:pStyle w:val="Normal93"/>
        <w:spacing w:before="200" w:line="260" w:lineRule="atLeast"/>
        <w:jc w:val="both"/>
      </w:pPr>
      <w:r>
        <w:rPr>
          <w:color w:val="000000"/>
        </w:rPr>
        <w:t>While Biden was correct in pointing out a recent decrease in murder and violent crime, he didn’t account for the preceding increase during the pandemic.</w:t>
      </w:r>
    </w:p>
    <w:p w14:paraId="3E73F504" w14:textId="77777777" w:rsidR="00FA4267" w:rsidRDefault="006700FD">
      <w:pPr>
        <w:pStyle w:val="Normal93"/>
        <w:spacing w:before="240" w:line="260" w:lineRule="atLeast"/>
      </w:pPr>
      <w:r>
        <w:rPr>
          <w:b/>
          <w:color w:val="000000"/>
        </w:rPr>
        <w:t>Trump’s ‘get over it’ comment</w:t>
      </w:r>
    </w:p>
    <w:p w14:paraId="018B61B7" w14:textId="77777777" w:rsidR="00FA4267" w:rsidRDefault="006700FD">
      <w:pPr>
        <w:pStyle w:val="Normal93"/>
        <w:spacing w:before="200" w:line="260" w:lineRule="atLeast"/>
        <w:jc w:val="both"/>
      </w:pPr>
      <w:r>
        <w:rPr>
          <w:color w:val="000000"/>
        </w:rPr>
        <w:t>While speaking about the mass shooting in Uvalde, Texas, and other gun violence, Biden said, “Meanwhile, my predecessor told the NRA he’</w:t>
      </w:r>
      <w:r>
        <w:rPr>
          <w:b/>
          <w:color w:val="000000"/>
        </w:rPr>
        <w:t>s</w:t>
      </w:r>
      <w:r>
        <w:rPr>
          <w:color w:val="000000"/>
        </w:rPr>
        <w:t xml:space="preserve"> proud he did nothing on guns when he was president. After another school shooting in Iowa recently, he said — when asked what to do about it — he said, ‘Just get over it.’”</w:t>
      </w:r>
    </w:p>
    <w:p w14:paraId="5B3052FD" w14:textId="77777777" w:rsidR="00FA4267" w:rsidRDefault="006700FD">
      <w:pPr>
        <w:pStyle w:val="Normal93"/>
        <w:spacing w:before="240" w:line="260" w:lineRule="atLeast"/>
        <w:jc w:val="both"/>
      </w:pPr>
      <w:r>
        <w:rPr>
          <w:color w:val="000000"/>
        </w:rPr>
        <w:t xml:space="preserve">But Biden omitted much of what Trump said after the Jan. 4 </w:t>
      </w:r>
      <w:hyperlink r:id="rId3112" w:history="1">
        <w:r>
          <w:rPr>
            <w:color w:val="0077CC"/>
            <w:u w:val="single"/>
            <w:shd w:val="clear" w:color="auto" w:fill="FFFFFF"/>
          </w:rPr>
          <w:t>shooting at Perry High School in Iowa</w:t>
        </w:r>
      </w:hyperlink>
      <w:r>
        <w:rPr>
          <w:color w:val="000000"/>
        </w:rPr>
        <w:t>, where a 17-year-old student killed a sixth grader and injured four other students and the principal.</w:t>
      </w:r>
    </w:p>
    <w:p w14:paraId="67ECA5E0" w14:textId="77777777" w:rsidR="00FA4267" w:rsidRDefault="006700FD">
      <w:pPr>
        <w:pStyle w:val="Normal93"/>
        <w:spacing w:before="200" w:line="260" w:lineRule="atLeast"/>
        <w:jc w:val="both"/>
      </w:pPr>
      <w:r>
        <w:rPr>
          <w:color w:val="000000"/>
        </w:rPr>
        <w:t xml:space="preserve">The following day, at a </w:t>
      </w:r>
      <w:hyperlink r:id="rId3113" w:history="1">
        <w:r>
          <w:rPr>
            <w:color w:val="0077CC"/>
            <w:u w:val="single"/>
            <w:shd w:val="clear" w:color="auto" w:fill="FFFFFF"/>
          </w:rPr>
          <w:t>campaign rally in Sioux Center</w:t>
        </w:r>
      </w:hyperlink>
      <w:r>
        <w:rPr>
          <w:color w:val="000000"/>
        </w:rPr>
        <w:t xml:space="preserve">, Iowa, </w:t>
      </w:r>
      <w:hyperlink r:id="rId3114" w:history="1">
        <w:r>
          <w:rPr>
            <w:color w:val="0077CC"/>
            <w:u w:val="single"/>
            <w:shd w:val="clear" w:color="auto" w:fill="FFFFFF"/>
          </w:rPr>
          <w:t>Trump offered</w:t>
        </w:r>
      </w:hyperlink>
      <w:r>
        <w:rPr>
          <w:color w:val="000000"/>
        </w:rPr>
        <w:t xml:space="preserve"> his “support and deepest sympathies” to the victims of the school shooting. “We’re really with you as much as anybody can be. It’</w:t>
      </w:r>
      <w:r>
        <w:rPr>
          <w:b/>
          <w:color w:val="000000"/>
        </w:rPr>
        <w:t>s</w:t>
      </w:r>
      <w:r>
        <w:rPr>
          <w:color w:val="000000"/>
        </w:rPr>
        <w:t xml:space="preserve"> a very terrible thing that happened. It’</w:t>
      </w:r>
      <w:r>
        <w:rPr>
          <w:b/>
          <w:color w:val="000000"/>
        </w:rPr>
        <w:t>s</w:t>
      </w:r>
      <w:r>
        <w:rPr>
          <w:color w:val="000000"/>
        </w:rPr>
        <w:t xml:space="preserve"> just terrible to see that happening,” Trump said. “That’</w:t>
      </w:r>
      <w:r>
        <w:rPr>
          <w:b/>
          <w:color w:val="000000"/>
        </w:rPr>
        <w:t>s</w:t>
      </w:r>
      <w:r>
        <w:rPr>
          <w:color w:val="000000"/>
        </w:rPr>
        <w:t xml:space="preserve"> just horrible. It’</w:t>
      </w:r>
      <w:r>
        <w:rPr>
          <w:b/>
          <w:color w:val="000000"/>
        </w:rPr>
        <w:t>s</w:t>
      </w:r>
      <w:r>
        <w:rPr>
          <w:color w:val="000000"/>
        </w:rPr>
        <w:t xml:space="preserve"> so surprising to see it here.”</w:t>
      </w:r>
    </w:p>
    <w:p w14:paraId="7CA4723D" w14:textId="77777777" w:rsidR="00FA4267" w:rsidRDefault="006700FD">
      <w:pPr>
        <w:pStyle w:val="Normal93"/>
        <w:spacing w:before="200" w:line="260" w:lineRule="atLeast"/>
        <w:jc w:val="both"/>
      </w:pPr>
      <w:r>
        <w:rPr>
          <w:color w:val="000000"/>
        </w:rPr>
        <w:t>He added, “But we have to get over it. We have to move forward. But to the relatives, and to all of the people who are devastated right now, to the point they can’t breathe, they can’t live, we are with you all the way.”</w:t>
      </w:r>
    </w:p>
    <w:p w14:paraId="4BBF95A1" w14:textId="77777777" w:rsidR="00FA4267" w:rsidRDefault="006700FD">
      <w:pPr>
        <w:pStyle w:val="Normal93"/>
        <w:spacing w:before="240" w:line="260" w:lineRule="atLeast"/>
      </w:pPr>
      <w:r>
        <w:rPr>
          <w:b/>
          <w:color w:val="000000"/>
        </w:rPr>
        <w:t>Taxes paid by billionaires</w:t>
      </w:r>
    </w:p>
    <w:p w14:paraId="0FDC2AEA" w14:textId="77777777" w:rsidR="00FA4267" w:rsidRDefault="006700FD">
      <w:pPr>
        <w:pStyle w:val="Normal93"/>
        <w:spacing w:before="200" w:line="260" w:lineRule="atLeast"/>
        <w:jc w:val="both"/>
      </w:pPr>
      <w:r>
        <w:rPr>
          <w:color w:val="000000"/>
        </w:rPr>
        <w:t xml:space="preserve">As he </w:t>
      </w:r>
      <w:hyperlink r:id="rId3115" w:history="1">
        <w:r>
          <w:rPr>
            <w:color w:val="0077CC"/>
            <w:u w:val="single"/>
            <w:shd w:val="clear" w:color="auto" w:fill="FFFFFF"/>
          </w:rPr>
          <w:t>has said</w:t>
        </w:r>
      </w:hyperlink>
      <w:r>
        <w:rPr>
          <w:color w:val="000000"/>
        </w:rPr>
        <w:t xml:space="preserve"> many times </w:t>
      </w:r>
      <w:hyperlink r:id="rId3116" w:history="1">
        <w:r>
          <w:rPr>
            <w:color w:val="0077CC"/>
            <w:u w:val="single"/>
            <w:shd w:val="clear" w:color="auto" w:fill="FFFFFF"/>
          </w:rPr>
          <w:t>before</w:t>
        </w:r>
      </w:hyperlink>
      <w:r>
        <w:rPr>
          <w:color w:val="000000"/>
        </w:rPr>
        <w:t>, Biden claimed that billionaires pay an average federal tax rate of 8.2 percent, less than the rate paid by “a teacher, a sanitation worker or a nurse.” But that’</w:t>
      </w:r>
      <w:r>
        <w:rPr>
          <w:b/>
          <w:color w:val="000000"/>
        </w:rPr>
        <w:t>s</w:t>
      </w:r>
      <w:r>
        <w:rPr>
          <w:color w:val="000000"/>
        </w:rPr>
        <w:t xml:space="preserve"> not the average rate in the current tax system; it’</w:t>
      </w:r>
      <w:r>
        <w:rPr>
          <w:b/>
          <w:color w:val="000000"/>
        </w:rPr>
        <w:t>s</w:t>
      </w:r>
      <w:r>
        <w:rPr>
          <w:color w:val="000000"/>
        </w:rPr>
        <w:t xml:space="preserve"> a White House calculation that factors in earnings on unsold stock as income.</w:t>
      </w:r>
    </w:p>
    <w:p w14:paraId="0C671C4B" w14:textId="77777777" w:rsidR="00FA4267" w:rsidRDefault="006700FD">
      <w:pPr>
        <w:pStyle w:val="Normal93"/>
        <w:spacing w:before="200" w:line="260" w:lineRule="atLeast"/>
        <w:jc w:val="both"/>
      </w:pPr>
      <w:r>
        <w:rPr>
          <w:color w:val="000000"/>
        </w:rPr>
        <w:t xml:space="preserve">When looking only at income, the top-earning taxpayers, on average, pay higher tax rates than those in the income groups below them, as </w:t>
      </w:r>
      <w:r>
        <w:rPr>
          <w:b/>
          <w:color w:val="000000"/>
        </w:rPr>
        <w:t>FactCheck</w:t>
      </w:r>
      <w:r>
        <w:rPr>
          <w:color w:val="000000"/>
        </w:rPr>
        <w:t>.</w:t>
      </w:r>
      <w:r>
        <w:rPr>
          <w:b/>
          <w:color w:val="000000"/>
        </w:rPr>
        <w:t>org</w:t>
      </w:r>
      <w:r>
        <w:rPr>
          <w:color w:val="000000"/>
        </w:rPr>
        <w:t xml:space="preserve"> </w:t>
      </w:r>
      <w:hyperlink r:id="rId3117" w:history="1">
        <w:r>
          <w:rPr>
            <w:color w:val="0077CC"/>
            <w:u w:val="single"/>
            <w:shd w:val="clear" w:color="auto" w:fill="FFFFFF"/>
          </w:rPr>
          <w:t>has explained</w:t>
        </w:r>
      </w:hyperlink>
      <w:r>
        <w:rPr>
          <w:color w:val="000000"/>
        </w:rPr>
        <w:t>. Biden’</w:t>
      </w:r>
      <w:r>
        <w:rPr>
          <w:b/>
          <w:color w:val="000000"/>
        </w:rPr>
        <w:t>s</w:t>
      </w:r>
      <w:r>
        <w:rPr>
          <w:color w:val="000000"/>
        </w:rPr>
        <w:t xml:space="preserve"> point, which he doesn’t make clear, is that the current tax system does not tax earnings on assets, such as stock, until that asset is sold, at which point they are subject to capital gains taxes. Until stocks and assets are sold, any earnings are referred to as “unrealized” gains.</w:t>
      </w:r>
    </w:p>
    <w:p w14:paraId="6AB50F15" w14:textId="77777777" w:rsidR="00FA4267" w:rsidRDefault="006700FD">
      <w:pPr>
        <w:pStyle w:val="Normal93"/>
        <w:spacing w:before="240" w:line="260" w:lineRule="atLeast"/>
        <w:jc w:val="both"/>
      </w:pPr>
      <w:r>
        <w:rPr>
          <w:color w:val="000000"/>
        </w:rPr>
        <w:t xml:space="preserve">The president has used the 8 percent figure to argue that wealthy households, those worth over $100 million, </w:t>
      </w:r>
      <w:hyperlink r:id="rId3118" w:anchor="page=89" w:history="1">
        <w:r>
          <w:rPr>
            <w:color w:val="0077CC"/>
            <w:u w:val="single"/>
            <w:shd w:val="clear" w:color="auto" w:fill="FFFFFF"/>
          </w:rPr>
          <w:t>should pay</w:t>
        </w:r>
      </w:hyperlink>
      <w:r>
        <w:rPr>
          <w:color w:val="000000"/>
        </w:rPr>
        <w:t xml:space="preserve"> a </w:t>
      </w:r>
      <w:hyperlink r:id="rId3119" w:history="1">
        <w:r>
          <w:rPr>
            <w:color w:val="0077CC"/>
            <w:u w:val="single"/>
            <w:shd w:val="clear" w:color="auto" w:fill="FFFFFF"/>
          </w:rPr>
          <w:t>25 percent minimum tax</w:t>
        </w:r>
      </w:hyperlink>
      <w:r>
        <w:rPr>
          <w:color w:val="000000"/>
        </w:rPr>
        <w:t>, as calculated on both standard income and unrealized investment income combined.</w:t>
      </w:r>
    </w:p>
    <w:p w14:paraId="3F108E6B" w14:textId="77777777" w:rsidR="00FA4267" w:rsidRDefault="006700FD">
      <w:pPr>
        <w:pStyle w:val="Normal93"/>
        <w:spacing w:before="200" w:line="260" w:lineRule="atLeast"/>
        <w:jc w:val="both"/>
      </w:pPr>
      <w:r>
        <w:rPr>
          <w:color w:val="000000"/>
        </w:rPr>
        <w:t xml:space="preserve">The problem with the current system, the White House has said, is that unrealized gains could go untaxed forever if wealthy people hold on to them and pass them on to heirs when they die. </w:t>
      </w:r>
    </w:p>
    <w:p w14:paraId="79346706" w14:textId="77777777" w:rsidR="00FA4267" w:rsidRDefault="006700FD">
      <w:pPr>
        <w:pStyle w:val="Normal93"/>
        <w:spacing w:before="240" w:line="260" w:lineRule="atLeast"/>
        <w:jc w:val="both"/>
      </w:pPr>
      <w:r>
        <w:rPr>
          <w:color w:val="000000"/>
        </w:rPr>
        <w:t>Under what’</w:t>
      </w:r>
      <w:r>
        <w:rPr>
          <w:b/>
          <w:color w:val="000000"/>
        </w:rPr>
        <w:t>s</w:t>
      </w:r>
      <w:r>
        <w:rPr>
          <w:color w:val="000000"/>
        </w:rPr>
        <w:t xml:space="preserve"> called </w:t>
      </w:r>
      <w:hyperlink r:id="rId3120" w:history="1">
        <w:r>
          <w:rPr>
            <w:color w:val="0077CC"/>
            <w:u w:val="single"/>
            <w:shd w:val="clear" w:color="auto" w:fill="FFFFFF"/>
          </w:rPr>
          <w:t>stepped-up basis</w:t>
        </w:r>
      </w:hyperlink>
      <w:r>
        <w:rPr>
          <w:color w:val="000000"/>
        </w:rPr>
        <w:t>, the value of an asset is adjusted to the fair market value at the time of the inheritance. This wipes out any taxes on the unrealized gains that accumulated from the time the investor bought the asset and the time it was inherited.</w:t>
      </w:r>
    </w:p>
    <w:p w14:paraId="6A614E4F" w14:textId="77777777" w:rsidR="00FA4267" w:rsidRDefault="006700FD">
      <w:pPr>
        <w:pStyle w:val="Normal93"/>
        <w:spacing w:before="240" w:line="260" w:lineRule="atLeast"/>
        <w:jc w:val="both"/>
      </w:pPr>
      <w:r>
        <w:rPr>
          <w:color w:val="000000"/>
        </w:rPr>
        <w:t xml:space="preserve">When </w:t>
      </w:r>
      <w:r>
        <w:rPr>
          <w:b/>
          <w:color w:val="000000"/>
        </w:rPr>
        <w:t>FactCheck</w:t>
      </w:r>
      <w:r>
        <w:rPr>
          <w:color w:val="000000"/>
        </w:rPr>
        <w:t>.</w:t>
      </w:r>
      <w:r>
        <w:rPr>
          <w:b/>
          <w:color w:val="000000"/>
        </w:rPr>
        <w:t>org</w:t>
      </w:r>
      <w:r>
        <w:rPr>
          <w:color w:val="000000"/>
        </w:rPr>
        <w:t xml:space="preserve"> wrote about this last year, </w:t>
      </w:r>
      <w:hyperlink r:id="rId3121" w:history="1">
        <w:r>
          <w:rPr>
            <w:color w:val="0077CC"/>
            <w:u w:val="single"/>
            <w:shd w:val="clear" w:color="auto" w:fill="FFFFFF"/>
          </w:rPr>
          <w:t>Erica York</w:t>
        </w:r>
      </w:hyperlink>
      <w:r>
        <w:rPr>
          <w:color w:val="000000"/>
        </w:rPr>
        <w:t>, a senior economist and research manager at the Tax Foundation, explained that wealthy households can also borrow money against the assets they own “to consume their wealth without paying tax.” After the family member passes away, the assets can go to heirs, who won’t have to pay taxes on the unrealized gains. York referred to the strategy as “buy, borrow, die.”</w:t>
      </w:r>
    </w:p>
    <w:p w14:paraId="320613BA" w14:textId="77777777" w:rsidR="00FA4267" w:rsidRDefault="006700FD">
      <w:pPr>
        <w:pStyle w:val="Normal93"/>
        <w:spacing w:before="200" w:line="260" w:lineRule="atLeast"/>
        <w:jc w:val="both"/>
      </w:pPr>
      <w:r>
        <w:rPr>
          <w:color w:val="000000"/>
        </w:rPr>
        <w:t>Biden’</w:t>
      </w:r>
      <w:r>
        <w:rPr>
          <w:b/>
          <w:color w:val="000000"/>
        </w:rPr>
        <w:t>s</w:t>
      </w:r>
      <w:r>
        <w:rPr>
          <w:color w:val="000000"/>
        </w:rPr>
        <w:t xml:space="preserve"> brief talking point leaves the misleading impression that billionaires are only paying 8 percent on average in federal taxes under the current tax system.</w:t>
      </w:r>
    </w:p>
    <w:p w14:paraId="2E2F970B" w14:textId="77777777" w:rsidR="00FA4267" w:rsidRDefault="006700FD">
      <w:pPr>
        <w:pStyle w:val="Normal93"/>
        <w:spacing w:before="240" w:line="260" w:lineRule="atLeast"/>
      </w:pPr>
      <w:r>
        <w:rPr>
          <w:b/>
          <w:color w:val="000000"/>
        </w:rPr>
        <w:t>Preexisting conditions</w:t>
      </w:r>
    </w:p>
    <w:p w14:paraId="72C25DFB" w14:textId="77777777" w:rsidR="00FA4267" w:rsidRDefault="006700FD">
      <w:pPr>
        <w:pStyle w:val="Normal93"/>
        <w:spacing w:before="200" w:line="260" w:lineRule="atLeast"/>
        <w:jc w:val="both"/>
      </w:pPr>
      <w:r>
        <w:rPr>
          <w:color w:val="000000"/>
        </w:rPr>
        <w:t>Biden said that because of the Affordable Care Act, “over 100 million of you can no longer be denied health insurance because of preexisting conditions,” claiming that Trump wants to repeal the ACA and take away this protection.</w:t>
      </w:r>
    </w:p>
    <w:p w14:paraId="259C4FFC" w14:textId="77777777" w:rsidR="00FA4267" w:rsidRDefault="006700FD">
      <w:pPr>
        <w:pStyle w:val="Normal93"/>
        <w:spacing w:before="240" w:line="260" w:lineRule="atLeast"/>
        <w:jc w:val="both"/>
      </w:pPr>
      <w:r>
        <w:rPr>
          <w:color w:val="000000"/>
        </w:rPr>
        <w:t xml:space="preserve">The 100 million figure is </w:t>
      </w:r>
      <w:hyperlink r:id="rId3122" w:history="1">
        <w:r>
          <w:rPr>
            <w:color w:val="0077CC"/>
            <w:u w:val="single"/>
            <w:shd w:val="clear" w:color="auto" w:fill="FFFFFF"/>
          </w:rPr>
          <w:t>an estimate</w:t>
        </w:r>
      </w:hyperlink>
      <w:r>
        <w:rPr>
          <w:color w:val="000000"/>
        </w:rPr>
        <w:t xml:space="preserve"> of how many Americans not on Medicare or Medicaid have preexisting conditions. But if the ACA were eliminated, only those buying their own plans on the individual, or nongroup, market would immediately </w:t>
      </w:r>
      <w:hyperlink r:id="rId3123" w:history="1">
        <w:r>
          <w:rPr>
            <w:color w:val="0077CC"/>
            <w:u w:val="single"/>
            <w:shd w:val="clear" w:color="auto" w:fill="FFFFFF"/>
          </w:rPr>
          <w:t>be at risk</w:t>
        </w:r>
      </w:hyperlink>
      <w:r>
        <w:rPr>
          <w:color w:val="000000"/>
        </w:rPr>
        <w:t xml:space="preserve"> of being denied insurance.</w:t>
      </w:r>
    </w:p>
    <w:p w14:paraId="78B53C4D" w14:textId="77777777" w:rsidR="00FA4267" w:rsidRDefault="006700FD">
      <w:pPr>
        <w:pStyle w:val="Normal93"/>
        <w:spacing w:before="240" w:line="260" w:lineRule="atLeast"/>
        <w:jc w:val="both"/>
      </w:pPr>
      <w:r>
        <w:rPr>
          <w:color w:val="000000"/>
        </w:rPr>
        <w:t xml:space="preserve">The ACA instituted sweeping protections for those with preexisting conditions, </w:t>
      </w:r>
      <w:hyperlink r:id="rId3124" w:history="1">
        <w:r>
          <w:rPr>
            <w:color w:val="0077CC"/>
            <w:u w:val="single"/>
            <w:shd w:val="clear" w:color="auto" w:fill="FFFFFF"/>
          </w:rPr>
          <w:t>prohibiting</w:t>
        </w:r>
      </w:hyperlink>
      <w:r>
        <w:rPr>
          <w:color w:val="000000"/>
        </w:rPr>
        <w:t xml:space="preserve"> insurers in all markets from denying coverage or charging more based on health status. Those protections were most important for the individual market. Even before the ACA, employer plans couldn’t deny issuing a policy — and could only decline coverage for some preexisting conditions for a limited period if a new employee had a lapse in coverage.</w:t>
      </w:r>
    </w:p>
    <w:p w14:paraId="5BD75A4B" w14:textId="77777777" w:rsidR="00FA4267" w:rsidRDefault="006700FD">
      <w:pPr>
        <w:pStyle w:val="Normal93"/>
        <w:spacing w:before="240" w:line="260" w:lineRule="atLeast"/>
        <w:jc w:val="both"/>
      </w:pPr>
      <w:r>
        <w:rPr>
          <w:b/>
          <w:color w:val="000000"/>
        </w:rPr>
        <w:t>FactCheck</w:t>
      </w:r>
      <w:r>
        <w:rPr>
          <w:color w:val="000000"/>
        </w:rPr>
        <w:t>.</w:t>
      </w:r>
      <w:r>
        <w:rPr>
          <w:b/>
          <w:color w:val="000000"/>
        </w:rPr>
        <w:t>org</w:t>
      </w:r>
      <w:r>
        <w:rPr>
          <w:color w:val="000000"/>
        </w:rPr>
        <w:t xml:space="preserve"> last </w:t>
      </w:r>
      <w:hyperlink r:id="rId3125" w:history="1">
        <w:r>
          <w:rPr>
            <w:color w:val="0077CC"/>
            <w:u w:val="single"/>
            <w:shd w:val="clear" w:color="auto" w:fill="FFFFFF"/>
          </w:rPr>
          <w:t>wrote</w:t>
        </w:r>
      </w:hyperlink>
      <w:r>
        <w:rPr>
          <w:color w:val="000000"/>
        </w:rPr>
        <w:t xml:space="preserve"> about this issue in December, when Biden said “over 100 million people” had protections for their preexisting conditions “only” because of the ACA, a figure he also </w:t>
      </w:r>
      <w:hyperlink r:id="rId3126" w:history="1">
        <w:r>
          <w:rPr>
            <w:color w:val="0077CC"/>
            <w:u w:val="single"/>
            <w:shd w:val="clear" w:color="auto" w:fill="FFFFFF"/>
          </w:rPr>
          <w:t>used</w:t>
        </w:r>
      </w:hyperlink>
      <w:r>
        <w:rPr>
          <w:color w:val="000000"/>
        </w:rPr>
        <w:t> </w:t>
      </w:r>
      <w:hyperlink r:id="rId3127" w:history="1">
        <w:r>
          <w:rPr>
            <w:color w:val="0077CC"/>
            <w:u w:val="single"/>
            <w:shd w:val="clear" w:color="auto" w:fill="FFFFFF"/>
          </w:rPr>
          <w:t>during</w:t>
        </w:r>
      </w:hyperlink>
      <w:r>
        <w:rPr>
          <w:color w:val="000000"/>
        </w:rPr>
        <w:t xml:space="preserve"> the 2020 campaign.</w:t>
      </w:r>
    </w:p>
    <w:p w14:paraId="6FAFE70E" w14:textId="77777777" w:rsidR="00FA4267" w:rsidRDefault="006700FD">
      <w:pPr>
        <w:pStyle w:val="Normal93"/>
        <w:spacing w:before="200" w:line="260" w:lineRule="atLeast"/>
        <w:jc w:val="both"/>
      </w:pPr>
      <w:r>
        <w:rPr>
          <w:color w:val="000000"/>
        </w:rPr>
        <w:t>Again, those with employer plans did have protections before the ACA. The law’</w:t>
      </w:r>
      <w:r>
        <w:rPr>
          <w:b/>
          <w:color w:val="000000"/>
        </w:rPr>
        <w:t>s</w:t>
      </w:r>
      <w:r>
        <w:rPr>
          <w:color w:val="000000"/>
        </w:rPr>
        <w:t xml:space="preserve"> broad protections would benefit people who lost their jobs or retired early and found themselves seeking insurance on the individual market. As of 2022, 20 million people, or about </w:t>
      </w:r>
      <w:hyperlink r:id="rId3128" w:history="1">
        <w:r>
          <w:rPr>
            <w:color w:val="0077CC"/>
            <w:u w:val="single"/>
            <w:shd w:val="clear" w:color="auto" w:fill="FFFFFF"/>
          </w:rPr>
          <w:t>6.3 percent</w:t>
        </w:r>
      </w:hyperlink>
      <w:r>
        <w:rPr>
          <w:color w:val="000000"/>
        </w:rPr>
        <w:t xml:space="preserve"> of the </w:t>
      </w:r>
      <w:r>
        <w:rPr>
          <w:b/>
          <w:color w:val="000000"/>
        </w:rPr>
        <w:t>U.S</w:t>
      </w:r>
      <w:r>
        <w:rPr>
          <w:color w:val="000000"/>
        </w:rPr>
        <w:t>. population, got coverage on the individual market.</w:t>
      </w:r>
    </w:p>
    <w:p w14:paraId="4A3FEEEF" w14:textId="77777777" w:rsidR="00FA4267" w:rsidRDefault="006700FD">
      <w:pPr>
        <w:pStyle w:val="Normal93"/>
        <w:spacing w:before="240" w:line="260" w:lineRule="atLeast"/>
        <w:jc w:val="both"/>
      </w:pPr>
      <w:r>
        <w:rPr>
          <w:color w:val="000000"/>
        </w:rPr>
        <w:t xml:space="preserve">As for Trump, he has said he wants to get rid of the law, </w:t>
      </w:r>
      <w:hyperlink r:id="rId3129" w:history="1">
        <w:r>
          <w:rPr>
            <w:color w:val="0077CC"/>
            <w:u w:val="single"/>
            <w:shd w:val="clear" w:color="auto" w:fill="FFFFFF"/>
          </w:rPr>
          <w:t>posting</w:t>
        </w:r>
      </w:hyperlink>
      <w:r>
        <w:rPr>
          <w:color w:val="000000"/>
        </w:rPr>
        <w:t xml:space="preserve"> on social media in November that Republicans “should never give up” on terminating the ACA. Trump said he was “seriously looking at alternatives,” but he hasn’t provided a plan. And he never released one while he was president either.</w:t>
      </w:r>
    </w:p>
    <w:p w14:paraId="11BE2191" w14:textId="77777777" w:rsidR="00FA4267" w:rsidRDefault="006700FD">
      <w:pPr>
        <w:pStyle w:val="Normal93"/>
        <w:spacing w:before="200" w:line="260" w:lineRule="atLeast"/>
        <w:jc w:val="both"/>
      </w:pPr>
      <w:r>
        <w:rPr>
          <w:color w:val="000000"/>
        </w:rPr>
        <w:t>Given what Trump has backed in the past, he may well support a plan that wouldn’t be as comprehensive as the ACA and would lead to an increase in the uninsured and fewer protections for those with health conditions. But Biden makes the assumption Trump wouldn’t replace the ACA with anything at all.</w:t>
      </w:r>
    </w:p>
    <w:p w14:paraId="461A69E1" w14:textId="77777777" w:rsidR="00FA4267" w:rsidRDefault="006700FD">
      <w:pPr>
        <w:pStyle w:val="Normal93"/>
        <w:spacing w:before="240" w:line="260" w:lineRule="atLeast"/>
      </w:pPr>
      <w:r>
        <w:rPr>
          <w:b/>
          <w:color w:val="000000"/>
        </w:rPr>
        <w:t>Carbon emissions</w:t>
      </w:r>
    </w:p>
    <w:p w14:paraId="7E5CAB09" w14:textId="77777777" w:rsidR="00FA4267" w:rsidRDefault="006700FD">
      <w:pPr>
        <w:pStyle w:val="Normal93"/>
        <w:spacing w:before="200" w:line="260" w:lineRule="atLeast"/>
        <w:jc w:val="both"/>
      </w:pPr>
      <w:r>
        <w:rPr>
          <w:color w:val="000000"/>
        </w:rPr>
        <w:t>In one of his few, short references to climate change in the speech, Biden said, “I’m cutting our carbon emissions in half by 2030.”</w:t>
      </w:r>
    </w:p>
    <w:p w14:paraId="441A715B" w14:textId="77777777" w:rsidR="00FA4267" w:rsidRDefault="006700FD">
      <w:pPr>
        <w:pStyle w:val="Normal93"/>
        <w:spacing w:before="240" w:line="260" w:lineRule="atLeast"/>
        <w:jc w:val="both"/>
      </w:pPr>
      <w:r>
        <w:rPr>
          <w:color w:val="000000"/>
        </w:rPr>
        <w:t xml:space="preserve">Biden is likely referring to the </w:t>
      </w:r>
      <w:hyperlink r:id="rId3130" w:history="1">
        <w:r>
          <w:rPr>
            <w:color w:val="0077CC"/>
            <w:u w:val="single"/>
            <w:shd w:val="clear" w:color="auto" w:fill="FFFFFF"/>
          </w:rPr>
          <w:t>emissions target</w:t>
        </w:r>
      </w:hyperlink>
      <w:r>
        <w:rPr>
          <w:color w:val="000000"/>
        </w:rPr>
        <w:t xml:space="preserve"> for heat-trapping greenhouse gases his administration set for the </w:t>
      </w:r>
      <w:r>
        <w:rPr>
          <w:b/>
          <w:color w:val="000000"/>
        </w:rPr>
        <w:t>U.S</w:t>
      </w:r>
      <w:r>
        <w:rPr>
          <w:color w:val="000000"/>
        </w:rPr>
        <w:t xml:space="preserve">. in April 2021 as part of rejoining the </w:t>
      </w:r>
      <w:hyperlink r:id="rId3131" w:history="1">
        <w:r>
          <w:rPr>
            <w:color w:val="0077CC"/>
            <w:u w:val="single"/>
            <w:shd w:val="clear" w:color="auto" w:fill="FFFFFF"/>
          </w:rPr>
          <w:t>Paris Agreement</w:t>
        </w:r>
      </w:hyperlink>
      <w:r>
        <w:rPr>
          <w:color w:val="000000"/>
        </w:rPr>
        <w:t xml:space="preserve">, the international accord that ideally aims to limit global warming to 1.5 degrees Celsius above pre-industrial levels — and from which Trump had officially </w:t>
      </w:r>
      <w:hyperlink r:id="rId3132" w:history="1">
        <w:r>
          <w:rPr>
            <w:color w:val="0077CC"/>
            <w:u w:val="single"/>
            <w:shd w:val="clear" w:color="auto" w:fill="FFFFFF"/>
          </w:rPr>
          <w:t>withdrawn</w:t>
        </w:r>
      </w:hyperlink>
      <w:r>
        <w:rPr>
          <w:color w:val="000000"/>
        </w:rPr>
        <w:t xml:space="preserve"> the country in 2019. The goal under Biden is to reduce American emissions by 50 to 52 percent from 2005 levels by 2030.</w:t>
      </w:r>
    </w:p>
    <w:p w14:paraId="457B77EA" w14:textId="77777777" w:rsidR="00FA4267" w:rsidRDefault="006700FD">
      <w:pPr>
        <w:pStyle w:val="Normal93"/>
        <w:spacing w:before="240" w:line="260" w:lineRule="atLeast"/>
        <w:jc w:val="both"/>
      </w:pPr>
      <w:r>
        <w:rPr>
          <w:color w:val="000000"/>
        </w:rPr>
        <w:t>The Biden administration has made substantial progress in meeting the goal, most notably with the passage of the Inflation Reduction Act, Biden’</w:t>
      </w:r>
      <w:r>
        <w:rPr>
          <w:b/>
          <w:color w:val="000000"/>
        </w:rPr>
        <w:t>s</w:t>
      </w:r>
      <w:r>
        <w:rPr>
          <w:color w:val="000000"/>
        </w:rPr>
        <w:t xml:space="preserve"> signature climate legislation that </w:t>
      </w:r>
      <w:hyperlink r:id="rId3133" w:history="1">
        <w:r>
          <w:rPr>
            <w:color w:val="0077CC"/>
            <w:u w:val="single"/>
            <w:shd w:val="clear" w:color="auto" w:fill="FFFFFF"/>
          </w:rPr>
          <w:t>includes</w:t>
        </w:r>
      </w:hyperlink>
      <w:r>
        <w:rPr>
          <w:color w:val="000000"/>
        </w:rPr>
        <w:t> </w:t>
      </w:r>
      <w:hyperlink r:id="rId3134" w:history="1">
        <w:r>
          <w:rPr>
            <w:color w:val="0077CC"/>
            <w:u w:val="single"/>
            <w:shd w:val="clear" w:color="auto" w:fill="FFFFFF"/>
          </w:rPr>
          <w:t>investments</w:t>
        </w:r>
      </w:hyperlink>
      <w:r>
        <w:rPr>
          <w:color w:val="000000"/>
        </w:rPr>
        <w:t xml:space="preserve"> in clean energy. But as </w:t>
      </w:r>
      <w:r>
        <w:rPr>
          <w:b/>
          <w:color w:val="000000"/>
        </w:rPr>
        <w:t>FactCheck</w:t>
      </w:r>
      <w:r>
        <w:rPr>
          <w:color w:val="000000"/>
        </w:rPr>
        <w:t>.</w:t>
      </w:r>
      <w:r>
        <w:rPr>
          <w:b/>
          <w:color w:val="000000"/>
        </w:rPr>
        <w:t>org</w:t>
      </w:r>
      <w:r>
        <w:rPr>
          <w:color w:val="000000"/>
        </w:rPr>
        <w:t xml:space="preserve"> has </w:t>
      </w:r>
      <w:hyperlink r:id="rId3135" w:history="1">
        <w:r>
          <w:rPr>
            <w:color w:val="0077CC"/>
            <w:u w:val="single"/>
            <w:shd w:val="clear" w:color="auto" w:fill="FFFFFF"/>
          </w:rPr>
          <w:t>written</w:t>
        </w:r>
      </w:hyperlink>
      <w:r>
        <w:rPr>
          <w:color w:val="000000"/>
        </w:rPr>
        <w:t>, when the president has previously claimed the United States is “on track” to achieve its Paris goal, estimates suggest existing policies will not quite get the country all the way there.</w:t>
      </w:r>
    </w:p>
    <w:p w14:paraId="2CB42D44" w14:textId="77777777" w:rsidR="00FA4267" w:rsidRDefault="006700FD">
      <w:pPr>
        <w:pStyle w:val="Normal93"/>
        <w:spacing w:before="240" w:line="260" w:lineRule="atLeast"/>
        <w:jc w:val="both"/>
      </w:pPr>
      <w:r>
        <w:rPr>
          <w:color w:val="000000"/>
        </w:rPr>
        <w:t xml:space="preserve">“Based on Congressional action and currently finalized regulations, we are not on track to meet 50-52 percent below 2005 by 2030,” </w:t>
      </w:r>
      <w:hyperlink r:id="rId3136" w:history="1">
        <w:r>
          <w:rPr>
            <w:color w:val="0077CC"/>
            <w:u w:val="single"/>
            <w:shd w:val="clear" w:color="auto" w:fill="FFFFFF"/>
          </w:rPr>
          <w:t>Jesse Jenkins</w:t>
        </w:r>
      </w:hyperlink>
      <w:r>
        <w:rPr>
          <w:color w:val="000000"/>
        </w:rPr>
        <w:t xml:space="preserve">, who leads the Princeton Zero-Carbon Energy Systems Research and Optimization Laboratory, told </w:t>
      </w:r>
      <w:r>
        <w:rPr>
          <w:b/>
          <w:color w:val="000000"/>
        </w:rPr>
        <w:t>FactCheck</w:t>
      </w:r>
      <w:r>
        <w:rPr>
          <w:color w:val="000000"/>
        </w:rPr>
        <w:t>.</w:t>
      </w:r>
      <w:r>
        <w:rPr>
          <w:b/>
          <w:color w:val="000000"/>
        </w:rPr>
        <w:t>org</w:t>
      </w:r>
      <w:r>
        <w:rPr>
          <w:color w:val="000000"/>
        </w:rPr>
        <w:t xml:space="preserve"> in an email last April. Jenkins said then that it was possible “the gap could be closed” once certain rules are finalized and others are proposed. The Biden administration, however, has recently announced or is reportedly planning changes that some say would weaken rules related to </w:t>
      </w:r>
      <w:hyperlink r:id="rId3137" w:history="1">
        <w:r>
          <w:rPr>
            <w:color w:val="0077CC"/>
            <w:u w:val="single"/>
            <w:shd w:val="clear" w:color="auto" w:fill="FFFFFF"/>
          </w:rPr>
          <w:t>vehicle</w:t>
        </w:r>
      </w:hyperlink>
      <w:r>
        <w:rPr>
          <w:color w:val="000000"/>
        </w:rPr>
        <w:t xml:space="preserve"> and </w:t>
      </w:r>
      <w:hyperlink r:id="rId3138" w:history="1">
        <w:r>
          <w:rPr>
            <w:color w:val="0077CC"/>
            <w:u w:val="single"/>
            <w:shd w:val="clear" w:color="auto" w:fill="FFFFFF"/>
          </w:rPr>
          <w:t>gas power plant</w:t>
        </w:r>
      </w:hyperlink>
      <w:r>
        <w:rPr>
          <w:color w:val="000000"/>
        </w:rPr>
        <w:t xml:space="preserve"> emissions.</w:t>
      </w:r>
    </w:p>
    <w:p w14:paraId="17395AB4" w14:textId="77777777" w:rsidR="00FA4267" w:rsidRDefault="006700FD">
      <w:pPr>
        <w:pStyle w:val="Normal93"/>
        <w:spacing w:before="200" w:line="260" w:lineRule="atLeast"/>
        <w:jc w:val="both"/>
      </w:pPr>
      <w:r>
        <w:rPr>
          <w:color w:val="000000"/>
        </w:rPr>
        <w:t xml:space="preserve">In a </w:t>
      </w:r>
      <w:hyperlink r:id="rId3139" w:history="1">
        <w:r>
          <w:rPr>
            <w:color w:val="0077CC"/>
            <w:u w:val="single"/>
            <w:shd w:val="clear" w:color="auto" w:fill="FFFFFF"/>
          </w:rPr>
          <w:t>January update</w:t>
        </w:r>
      </w:hyperlink>
      <w:r>
        <w:rPr>
          <w:color w:val="000000"/>
        </w:rPr>
        <w:t xml:space="preserve">, the research firm Rhodium Group estimated that under current policy, the </w:t>
      </w:r>
      <w:r>
        <w:rPr>
          <w:b/>
          <w:color w:val="000000"/>
        </w:rPr>
        <w:t>U.S</w:t>
      </w:r>
      <w:r>
        <w:rPr>
          <w:color w:val="000000"/>
        </w:rPr>
        <w:t>. will cut emissions 29 to 42 percent below 2005 levels in 2030.</w:t>
      </w:r>
    </w:p>
    <w:p w14:paraId="0E596C6F" w14:textId="77777777" w:rsidR="00FA4267" w:rsidRDefault="006700FD">
      <w:pPr>
        <w:pStyle w:val="Normal93"/>
        <w:spacing w:before="200" w:line="260" w:lineRule="atLeast"/>
        <w:jc w:val="both"/>
      </w:pPr>
      <w:r>
        <w:rPr>
          <w:color w:val="000000"/>
        </w:rPr>
        <w:t xml:space="preserve">A recent </w:t>
      </w:r>
      <w:hyperlink r:id="rId3140" w:history="1">
        <w:r>
          <w:rPr>
            <w:color w:val="0077CC"/>
            <w:u w:val="single"/>
            <w:shd w:val="clear" w:color="auto" w:fill="FFFFFF"/>
          </w:rPr>
          <w:t>analysis</w:t>
        </w:r>
      </w:hyperlink>
      <w:r>
        <w:rPr>
          <w:color w:val="000000"/>
        </w:rPr>
        <w:t xml:space="preserve"> by Carbon Brief, a </w:t>
      </w:r>
      <w:r>
        <w:rPr>
          <w:b/>
          <w:color w:val="000000"/>
        </w:rPr>
        <w:t>U</w:t>
      </w:r>
      <w:r>
        <w:rPr>
          <w:color w:val="000000"/>
        </w:rPr>
        <w:t xml:space="preserve">.K.-based climate-focused website, similarly projected that if Biden were reelected, the </w:t>
      </w:r>
      <w:r>
        <w:rPr>
          <w:b/>
          <w:color w:val="000000"/>
        </w:rPr>
        <w:t>U.S</w:t>
      </w:r>
      <w:r>
        <w:rPr>
          <w:color w:val="000000"/>
        </w:rPr>
        <w:t>. would get to a 43 percent reduction. That’</w:t>
      </w:r>
      <w:r>
        <w:rPr>
          <w:b/>
          <w:color w:val="000000"/>
        </w:rPr>
        <w:t>s</w:t>
      </w:r>
      <w:r>
        <w:rPr>
          <w:color w:val="000000"/>
        </w:rPr>
        <w:t xml:space="preserve"> much higher than a second term for Trump — who, assuming he would undo Biden’</w:t>
      </w:r>
      <w:r>
        <w:rPr>
          <w:b/>
          <w:color w:val="000000"/>
        </w:rPr>
        <w:t>s</w:t>
      </w:r>
      <w:r>
        <w:rPr>
          <w:color w:val="000000"/>
        </w:rPr>
        <w:t xml:space="preserve"> policies, would cut emissions by just 28 percent — but also still not to the full halfway mark.</w:t>
      </w:r>
    </w:p>
    <w:p w14:paraId="17A184EA" w14:textId="77777777" w:rsidR="00FA4267" w:rsidRDefault="006700FD">
      <w:pPr>
        <w:pStyle w:val="Normal93"/>
        <w:spacing w:before="240" w:line="260" w:lineRule="atLeast"/>
      </w:pPr>
      <w:r>
        <w:rPr>
          <w:b/>
          <w:color w:val="000000"/>
        </w:rPr>
        <w:t>Sources</w:t>
      </w:r>
    </w:p>
    <w:p w14:paraId="2A74CD64" w14:textId="77777777" w:rsidR="00FA4267" w:rsidRDefault="006700FD">
      <w:pPr>
        <w:pStyle w:val="Normal93"/>
        <w:spacing w:before="240" w:line="260" w:lineRule="atLeast"/>
        <w:jc w:val="both"/>
      </w:pPr>
      <w:r>
        <w:rPr>
          <w:color w:val="000000"/>
        </w:rPr>
        <w:t>“</w:t>
      </w:r>
      <w:hyperlink r:id="rId3141" w:history="1">
        <w:r>
          <w:rPr>
            <w:b/>
            <w:color w:val="0077CC"/>
            <w:u w:val="single"/>
            <w:shd w:val="clear" w:color="auto" w:fill="FFFFFF"/>
          </w:rPr>
          <w:t>FACT</w:t>
        </w:r>
      </w:hyperlink>
      <w:hyperlink r:id="rId3142" w:history="1">
        <w:r>
          <w:rPr>
            <w:color w:val="0077CC"/>
            <w:u w:val="single"/>
            <w:shd w:val="clear" w:color="auto" w:fill="FFFFFF"/>
          </w:rPr>
          <w:t xml:space="preserve"> SHEET: President Biden Sets 2030 Greenhouse Gas Pollution Reduction Target Aimed at Creating Good-Paying Union Jobs and Securing </w:t>
        </w:r>
      </w:hyperlink>
      <w:hyperlink r:id="rId3143" w:history="1">
        <w:r>
          <w:rPr>
            <w:b/>
            <w:color w:val="0077CC"/>
            <w:u w:val="single"/>
            <w:shd w:val="clear" w:color="auto" w:fill="FFFFFF"/>
          </w:rPr>
          <w:t>U.S</w:t>
        </w:r>
      </w:hyperlink>
      <w:hyperlink r:id="rId3144" w:history="1">
        <w:r>
          <w:rPr>
            <w:color w:val="0077CC"/>
            <w:u w:val="single"/>
            <w:shd w:val="clear" w:color="auto" w:fill="FFFFFF"/>
          </w:rPr>
          <w:t>. Leadership on Clean Energy Technologies</w:t>
        </w:r>
      </w:hyperlink>
      <w:r>
        <w:rPr>
          <w:color w:val="000000"/>
        </w:rPr>
        <w:t>.” White House. 22 Apr 2021.</w:t>
      </w:r>
    </w:p>
    <w:p w14:paraId="5DF83AA3" w14:textId="77777777" w:rsidR="00FA4267" w:rsidRDefault="006700FD">
      <w:pPr>
        <w:pStyle w:val="Normal93"/>
        <w:spacing w:before="240" w:line="260" w:lineRule="atLeast"/>
        <w:jc w:val="both"/>
      </w:pPr>
      <w:r>
        <w:rPr>
          <w:color w:val="000000"/>
        </w:rPr>
        <w:t>“</w:t>
      </w:r>
      <w:hyperlink r:id="rId3145" w:history="1">
        <w:r>
          <w:rPr>
            <w:color w:val="0077CC"/>
            <w:u w:val="single"/>
            <w:shd w:val="clear" w:color="auto" w:fill="FFFFFF"/>
          </w:rPr>
          <w:t>The Paris Agreement</w:t>
        </w:r>
      </w:hyperlink>
      <w:r>
        <w:rPr>
          <w:color w:val="000000"/>
        </w:rPr>
        <w:t>.” United Nations Climate Change. Accessed 8 Mar 2024.</w:t>
      </w:r>
    </w:p>
    <w:p w14:paraId="16EE59BB" w14:textId="77777777" w:rsidR="00FA4267" w:rsidRDefault="006700FD">
      <w:pPr>
        <w:pStyle w:val="Normal93"/>
        <w:spacing w:before="200" w:line="260" w:lineRule="atLeast"/>
        <w:jc w:val="both"/>
      </w:pPr>
      <w:r>
        <w:rPr>
          <w:color w:val="000000"/>
        </w:rPr>
        <w:t>Pompeo, Michael R. “</w:t>
      </w:r>
      <w:hyperlink r:id="rId3146" w:history="1">
        <w:r>
          <w:rPr>
            <w:color w:val="0077CC"/>
            <w:u w:val="single"/>
            <w:shd w:val="clear" w:color="auto" w:fill="FFFFFF"/>
          </w:rPr>
          <w:t xml:space="preserve">On the </w:t>
        </w:r>
      </w:hyperlink>
      <w:hyperlink r:id="rId3147" w:history="1">
        <w:r>
          <w:rPr>
            <w:b/>
            <w:color w:val="0077CC"/>
            <w:u w:val="single"/>
            <w:shd w:val="clear" w:color="auto" w:fill="FFFFFF"/>
          </w:rPr>
          <w:t>U.S</w:t>
        </w:r>
      </w:hyperlink>
      <w:hyperlink r:id="rId3148" w:history="1">
        <w:r>
          <w:rPr>
            <w:color w:val="0077CC"/>
            <w:u w:val="single"/>
            <w:shd w:val="clear" w:color="auto" w:fill="FFFFFF"/>
          </w:rPr>
          <w:t>. Withdrawal from the Paris Agreement</w:t>
        </w:r>
      </w:hyperlink>
      <w:r>
        <w:rPr>
          <w:color w:val="000000"/>
        </w:rPr>
        <w:t xml:space="preserve">.” Press release. </w:t>
      </w:r>
      <w:r>
        <w:rPr>
          <w:b/>
          <w:color w:val="000000"/>
        </w:rPr>
        <w:t>U.S</w:t>
      </w:r>
      <w:r>
        <w:rPr>
          <w:color w:val="000000"/>
        </w:rPr>
        <w:t>. Department of State. 4 Nov 2019.</w:t>
      </w:r>
    </w:p>
    <w:p w14:paraId="50F51E98" w14:textId="77777777" w:rsidR="00FA4267" w:rsidRDefault="006700FD">
      <w:pPr>
        <w:pStyle w:val="Normal93"/>
        <w:spacing w:before="200" w:line="260" w:lineRule="atLeast"/>
        <w:jc w:val="both"/>
      </w:pPr>
      <w:r>
        <w:rPr>
          <w:color w:val="000000"/>
        </w:rPr>
        <w:t>Jaramillo, Catalina. “</w:t>
      </w:r>
      <w:hyperlink r:id="rId3149" w:history="1">
        <w:r>
          <w:rPr>
            <w:color w:val="0077CC"/>
            <w:u w:val="single"/>
            <w:shd w:val="clear" w:color="auto" w:fill="FFFFFF"/>
          </w:rPr>
          <w:t xml:space="preserve">Warming Beyond 1.5 C Harmful, But Not a Point of No Return, as Biden Claims </w:t>
        </w:r>
      </w:hyperlink>
      <w:r>
        <w:rPr>
          <w:color w:val="000000"/>
        </w:rPr>
        <w:t xml:space="preserve">.” </w:t>
      </w:r>
      <w:r>
        <w:rPr>
          <w:b/>
          <w:color w:val="000000"/>
        </w:rPr>
        <w:t>FactCheck</w:t>
      </w:r>
      <w:r>
        <w:rPr>
          <w:color w:val="000000"/>
        </w:rPr>
        <w:t>.</w:t>
      </w:r>
      <w:r>
        <w:rPr>
          <w:b/>
          <w:color w:val="000000"/>
        </w:rPr>
        <w:t>org</w:t>
      </w:r>
      <w:r>
        <w:rPr>
          <w:color w:val="000000"/>
        </w:rPr>
        <w:t>. 27 Apr 2023.</w:t>
      </w:r>
    </w:p>
    <w:p w14:paraId="66A387E1" w14:textId="77777777" w:rsidR="00FA4267" w:rsidRDefault="006700FD">
      <w:pPr>
        <w:pStyle w:val="Normal93"/>
        <w:spacing w:before="240" w:line="260" w:lineRule="atLeast"/>
        <w:jc w:val="both"/>
      </w:pPr>
      <w:r>
        <w:rPr>
          <w:color w:val="000000"/>
        </w:rPr>
        <w:t>Davenport, Coral. “</w:t>
      </w:r>
      <w:hyperlink r:id="rId3150" w:history="1">
        <w:r>
          <w:rPr>
            <w:color w:val="0077CC"/>
            <w:u w:val="single"/>
            <w:shd w:val="clear" w:color="auto" w:fill="FFFFFF"/>
          </w:rPr>
          <w:t>Biden Administration Is Said to Slow Early Stage of Shift to Electric Cars</w:t>
        </w:r>
      </w:hyperlink>
      <w:r>
        <w:rPr>
          <w:color w:val="000000"/>
        </w:rPr>
        <w:t>.” New York Times. 17 Feb 2024.</w:t>
      </w:r>
    </w:p>
    <w:p w14:paraId="2AA0BAB3" w14:textId="77777777" w:rsidR="00FA4267" w:rsidRDefault="006700FD">
      <w:pPr>
        <w:pStyle w:val="Normal93"/>
        <w:spacing w:before="240" w:line="260" w:lineRule="atLeast"/>
        <w:jc w:val="both"/>
      </w:pPr>
      <w:r>
        <w:rPr>
          <w:color w:val="000000"/>
        </w:rPr>
        <w:t>Friedman, Lisa. “</w:t>
      </w:r>
      <w:hyperlink r:id="rId3151" w:history="1">
        <w:r>
          <w:rPr>
            <w:color w:val="0077CC"/>
            <w:u w:val="single"/>
            <w:shd w:val="clear" w:color="auto" w:fill="FFFFFF"/>
          </w:rPr>
          <w:t>E.P.A. to Exempt Existing Gas Plants From Tough New Rules, for Now</w:t>
        </w:r>
      </w:hyperlink>
      <w:r>
        <w:rPr>
          <w:color w:val="000000"/>
        </w:rPr>
        <w:t>.” New York Times. 29 Feb 2024.</w:t>
      </w:r>
    </w:p>
    <w:p w14:paraId="73273772" w14:textId="77777777" w:rsidR="00FA4267" w:rsidRDefault="006700FD">
      <w:pPr>
        <w:pStyle w:val="Normal93"/>
        <w:spacing w:before="240" w:line="260" w:lineRule="atLeast"/>
        <w:jc w:val="both"/>
      </w:pPr>
      <w:r>
        <w:rPr>
          <w:color w:val="000000"/>
        </w:rPr>
        <w:t>Kolus, Hannah et al. “</w:t>
      </w:r>
      <w:hyperlink r:id="rId3152" w:history="1">
        <w:r>
          <w:rPr>
            <w:color w:val="0077CC"/>
            <w:u w:val="single"/>
            <w:shd w:val="clear" w:color="auto" w:fill="FFFFFF"/>
          </w:rPr>
          <w:t>Pathways to Net-Zero: US Emissions Beyond 2030</w:t>
        </w:r>
      </w:hyperlink>
      <w:r>
        <w:rPr>
          <w:color w:val="000000"/>
        </w:rPr>
        <w:t>.” Rhodium Group. 23 Jan 2024.</w:t>
      </w:r>
    </w:p>
    <w:p w14:paraId="42870920" w14:textId="77777777" w:rsidR="00FA4267" w:rsidRDefault="006700FD">
      <w:pPr>
        <w:pStyle w:val="Normal93"/>
        <w:spacing w:before="240" w:line="260" w:lineRule="atLeast"/>
        <w:jc w:val="both"/>
      </w:pPr>
      <w:r>
        <w:rPr>
          <w:color w:val="000000"/>
        </w:rPr>
        <w:t>Evans, Simon and Verner Viisainen. “</w:t>
      </w:r>
      <w:hyperlink r:id="rId3153" w:history="1">
        <w:r>
          <w:rPr>
            <w:color w:val="0077CC"/>
            <w:u w:val="single"/>
            <w:shd w:val="clear" w:color="auto" w:fill="FFFFFF"/>
          </w:rPr>
          <w:t xml:space="preserve">Analysis: Trump </w:t>
        </w:r>
      </w:hyperlink>
      <w:hyperlink r:id="rId3154" w:history="1">
        <w:r>
          <w:rPr>
            <w:b/>
            <w:color w:val="0077CC"/>
            <w:u w:val="single"/>
            <w:shd w:val="clear" w:color="auto" w:fill="FFFFFF"/>
          </w:rPr>
          <w:t>election</w:t>
        </w:r>
      </w:hyperlink>
      <w:hyperlink r:id="rId3155" w:history="1">
        <w:r>
          <w:rPr>
            <w:color w:val="0077CC"/>
            <w:u w:val="single"/>
            <w:shd w:val="clear" w:color="auto" w:fill="FFFFFF"/>
          </w:rPr>
          <w:t xml:space="preserve"> win could add 4bn tonnes to US emissions by 2030</w:t>
        </w:r>
      </w:hyperlink>
      <w:r>
        <w:rPr>
          <w:color w:val="000000"/>
        </w:rPr>
        <w:t>.” Carbon Brief. 6 Mar 2024.</w:t>
      </w:r>
    </w:p>
    <w:p w14:paraId="5175DC14" w14:textId="77777777" w:rsidR="00FA4267" w:rsidRDefault="006700FD">
      <w:pPr>
        <w:pStyle w:val="Normal93"/>
        <w:spacing w:before="200" w:line="260" w:lineRule="atLeast"/>
        <w:jc w:val="both"/>
      </w:pPr>
      <w:r>
        <w:rPr>
          <w:color w:val="000000"/>
        </w:rPr>
        <w:t>Robertson, Lori. “</w:t>
      </w:r>
      <w:hyperlink r:id="rId3156" w:history="1">
        <w:r>
          <w:rPr>
            <w:color w:val="0077CC"/>
            <w:u w:val="single"/>
            <w:shd w:val="clear" w:color="auto" w:fill="FFFFFF"/>
          </w:rPr>
          <w:t>Biden’</w:t>
        </w:r>
      </w:hyperlink>
      <w:hyperlink r:id="rId3157" w:history="1">
        <w:r>
          <w:rPr>
            <w:b/>
            <w:color w:val="0077CC"/>
            <w:u w:val="single"/>
            <w:shd w:val="clear" w:color="auto" w:fill="FFFFFF"/>
          </w:rPr>
          <w:t>s</w:t>
        </w:r>
      </w:hyperlink>
      <w:hyperlink r:id="rId3158" w:history="1">
        <w:r>
          <w:rPr>
            <w:color w:val="0077CC"/>
            <w:u w:val="single"/>
            <w:shd w:val="clear" w:color="auto" w:fill="FFFFFF"/>
          </w:rPr>
          <w:t xml:space="preserve"> Tax Rate Comparison for Billionaires and Schoolteachers</w:t>
        </w:r>
      </w:hyperlink>
      <w:r>
        <w:rPr>
          <w:color w:val="000000"/>
        </w:rPr>
        <w:t xml:space="preserve">.” </w:t>
      </w:r>
      <w:r>
        <w:rPr>
          <w:b/>
          <w:color w:val="000000"/>
        </w:rPr>
        <w:t>FactCheck</w:t>
      </w:r>
      <w:r>
        <w:rPr>
          <w:color w:val="000000"/>
        </w:rPr>
        <w:t>.</w:t>
      </w:r>
      <w:r>
        <w:rPr>
          <w:b/>
          <w:color w:val="000000"/>
        </w:rPr>
        <w:t>org</w:t>
      </w:r>
      <w:r>
        <w:rPr>
          <w:color w:val="000000"/>
        </w:rPr>
        <w:t>. Updated 16 Mar 2023.</w:t>
      </w:r>
    </w:p>
    <w:p w14:paraId="3188C1BC" w14:textId="77777777" w:rsidR="00FA4267" w:rsidRDefault="006700FD">
      <w:pPr>
        <w:pStyle w:val="Normal93"/>
        <w:spacing w:before="240" w:line="260" w:lineRule="atLeast"/>
        <w:jc w:val="both"/>
      </w:pPr>
      <w:r>
        <w:rPr>
          <w:color w:val="000000"/>
        </w:rPr>
        <w:t>Biden, Joe (@POTUS). “</w:t>
      </w:r>
      <w:hyperlink r:id="rId3159" w:history="1">
        <w:r>
          <w:rPr>
            <w:color w:val="0077CC"/>
            <w:u w:val="single"/>
            <w:shd w:val="clear" w:color="auto" w:fill="FFFFFF"/>
          </w:rPr>
          <w:t>A billionaire minimum tax of just 25 percent would raise $440 billion over the next 10 years. Imagine what we could do if we just made billionaires pay their taxes like everyone else</w:t>
        </w:r>
      </w:hyperlink>
      <w:r>
        <w:rPr>
          <w:color w:val="000000"/>
        </w:rPr>
        <w:t>.” X. 30 Nov 2023.</w:t>
      </w:r>
    </w:p>
    <w:p w14:paraId="667D144C" w14:textId="77777777" w:rsidR="00FA4267" w:rsidRDefault="006700FD">
      <w:pPr>
        <w:pStyle w:val="Normal93"/>
        <w:spacing w:before="240" w:line="260" w:lineRule="atLeast"/>
        <w:jc w:val="both"/>
      </w:pPr>
      <w:r>
        <w:rPr>
          <w:color w:val="000000"/>
        </w:rPr>
        <w:t>Tax Foundation. “</w:t>
      </w:r>
      <w:hyperlink r:id="rId3160" w:history="1">
        <w:r>
          <w:rPr>
            <w:color w:val="0077CC"/>
            <w:u w:val="single"/>
            <w:shd w:val="clear" w:color="auto" w:fill="FFFFFF"/>
          </w:rPr>
          <w:t>Step-Up In Basis</w:t>
        </w:r>
      </w:hyperlink>
      <w:r>
        <w:rPr>
          <w:color w:val="000000"/>
        </w:rPr>
        <w:t>.” Accessed 7 Mar 2024.</w:t>
      </w:r>
    </w:p>
    <w:p w14:paraId="6780A0FE" w14:textId="77777777" w:rsidR="00FA4267" w:rsidRDefault="006700FD">
      <w:pPr>
        <w:pStyle w:val="Normal93"/>
        <w:spacing w:before="240" w:line="260" w:lineRule="atLeast"/>
        <w:jc w:val="both"/>
      </w:pPr>
      <w:r>
        <w:rPr>
          <w:color w:val="000000"/>
        </w:rPr>
        <w:t>Lopez, Ernesto and Bobby Boxerman. “</w:t>
      </w:r>
      <w:hyperlink r:id="rId3161" w:history="1">
        <w:r>
          <w:rPr>
            <w:color w:val="0077CC"/>
            <w:u w:val="single"/>
            <w:shd w:val="clear" w:color="auto" w:fill="FFFFFF"/>
          </w:rPr>
          <w:t xml:space="preserve">Crime Trends in </w:t>
        </w:r>
      </w:hyperlink>
      <w:hyperlink r:id="rId3162" w:history="1">
        <w:r>
          <w:rPr>
            <w:b/>
            <w:color w:val="0077CC"/>
            <w:u w:val="single"/>
            <w:shd w:val="clear" w:color="auto" w:fill="FFFFFF"/>
          </w:rPr>
          <w:t>U.S</w:t>
        </w:r>
      </w:hyperlink>
      <w:hyperlink r:id="rId3163" w:history="1">
        <w:r>
          <w:rPr>
            <w:color w:val="0077CC"/>
            <w:u w:val="single"/>
            <w:shd w:val="clear" w:color="auto" w:fill="FFFFFF"/>
          </w:rPr>
          <w:t>. Cities: Year-End 2023 Update</w:t>
        </w:r>
      </w:hyperlink>
      <w:r>
        <w:rPr>
          <w:color w:val="000000"/>
        </w:rPr>
        <w:t>.” Council on Criminal Justice. Jan 2024.</w:t>
      </w:r>
    </w:p>
    <w:p w14:paraId="4CAD1401" w14:textId="77777777" w:rsidR="00FA4267" w:rsidRDefault="006700FD">
      <w:pPr>
        <w:pStyle w:val="Normal93"/>
        <w:spacing w:before="200" w:line="260" w:lineRule="atLeast"/>
        <w:jc w:val="both"/>
      </w:pPr>
      <w:r>
        <w:rPr>
          <w:color w:val="000000"/>
        </w:rPr>
        <w:t>Kiely, Eugene et al. “</w:t>
      </w:r>
      <w:hyperlink r:id="rId3164" w:history="1">
        <w:r>
          <w:rPr>
            <w:color w:val="0077CC"/>
            <w:u w:val="single"/>
            <w:shd w:val="clear" w:color="auto" w:fill="FFFFFF"/>
          </w:rPr>
          <w:t>Biden’</w:t>
        </w:r>
      </w:hyperlink>
      <w:hyperlink r:id="rId3165" w:history="1">
        <w:r>
          <w:rPr>
            <w:b/>
            <w:color w:val="0077CC"/>
            <w:u w:val="single"/>
            <w:shd w:val="clear" w:color="auto" w:fill="FFFFFF"/>
          </w:rPr>
          <w:t>s</w:t>
        </w:r>
      </w:hyperlink>
      <w:hyperlink r:id="rId3166" w:history="1">
        <w:r>
          <w:rPr>
            <w:color w:val="0077CC"/>
            <w:u w:val="single"/>
            <w:shd w:val="clear" w:color="auto" w:fill="FFFFFF"/>
          </w:rPr>
          <w:t xml:space="preserve"> Numbers, January 2024 Update</w:t>
        </w:r>
      </w:hyperlink>
      <w:r>
        <w:rPr>
          <w:color w:val="000000"/>
        </w:rPr>
        <w:t xml:space="preserve">.” </w:t>
      </w:r>
      <w:r>
        <w:rPr>
          <w:b/>
          <w:color w:val="000000"/>
        </w:rPr>
        <w:t>FactCheck</w:t>
      </w:r>
      <w:r>
        <w:rPr>
          <w:color w:val="000000"/>
        </w:rPr>
        <w:t>.</w:t>
      </w:r>
      <w:r>
        <w:rPr>
          <w:b/>
          <w:color w:val="000000"/>
        </w:rPr>
        <w:t>org</w:t>
      </w:r>
      <w:r>
        <w:rPr>
          <w:color w:val="000000"/>
        </w:rPr>
        <w:t>. 25 Jan 2024.</w:t>
      </w:r>
    </w:p>
    <w:p w14:paraId="26E53B23" w14:textId="77777777" w:rsidR="00FA4267" w:rsidRDefault="006700FD">
      <w:pPr>
        <w:pStyle w:val="Normal93"/>
        <w:spacing w:before="240" w:line="260" w:lineRule="atLeast"/>
        <w:jc w:val="both"/>
      </w:pPr>
      <w:r>
        <w:rPr>
          <w:color w:val="000000"/>
        </w:rPr>
        <w:t xml:space="preserve">Major Cities Chiefs Association. </w:t>
      </w:r>
      <w:hyperlink r:id="rId3167" w:history="1">
        <w:r>
          <w:rPr>
            <w:color w:val="0077CC"/>
            <w:u w:val="single"/>
            <w:shd w:val="clear" w:color="auto" w:fill="FFFFFF"/>
          </w:rPr>
          <w:t>Violent Crime Survey — National Totals, January 1 to September 30, 2023, and 2022</w:t>
        </w:r>
      </w:hyperlink>
      <w:r>
        <w:rPr>
          <w:color w:val="000000"/>
        </w:rPr>
        <w:t>. Accessed 22 Jan 2024.</w:t>
      </w:r>
    </w:p>
    <w:p w14:paraId="431A8036" w14:textId="77777777" w:rsidR="00FA4267" w:rsidRDefault="006700FD">
      <w:pPr>
        <w:pStyle w:val="Normal93"/>
        <w:spacing w:before="240" w:line="260" w:lineRule="atLeast"/>
        <w:jc w:val="both"/>
      </w:pPr>
      <w:r>
        <w:rPr>
          <w:color w:val="000000"/>
        </w:rPr>
        <w:t xml:space="preserve">Major Cities Chiefs Association. </w:t>
      </w:r>
      <w:hyperlink r:id="rId3168" w:history="1">
        <w:r>
          <w:rPr>
            <w:color w:val="0077CC"/>
            <w:u w:val="single"/>
            <w:shd w:val="clear" w:color="auto" w:fill="FFFFFF"/>
          </w:rPr>
          <w:t>Violent Crime Survey — National Totals, January 1 to December 31, 2020, and 2019</w:t>
        </w:r>
      </w:hyperlink>
      <w:r>
        <w:rPr>
          <w:color w:val="000000"/>
        </w:rPr>
        <w:t>. Accessed 22 Jan 2024.</w:t>
      </w:r>
    </w:p>
    <w:p w14:paraId="6AB570EE" w14:textId="77777777" w:rsidR="00FA4267" w:rsidRDefault="006700FD">
      <w:pPr>
        <w:pStyle w:val="Normal93"/>
        <w:spacing w:before="240" w:line="260" w:lineRule="atLeast"/>
        <w:jc w:val="both"/>
      </w:pPr>
      <w:r>
        <w:rPr>
          <w:color w:val="000000"/>
        </w:rPr>
        <w:t>Grawert, Ames and Noah Kim. “</w:t>
      </w:r>
      <w:hyperlink r:id="rId3169" w:history="1">
        <w:r>
          <w:rPr>
            <w:color w:val="0077CC"/>
            <w:u w:val="single"/>
            <w:shd w:val="clear" w:color="auto" w:fill="FFFFFF"/>
          </w:rPr>
          <w:t>Myths and Realities: Understanding Recent Trends in Violent Crime</w:t>
        </w:r>
      </w:hyperlink>
      <w:r>
        <w:rPr>
          <w:color w:val="000000"/>
        </w:rPr>
        <w:t>.” Brennan Center for Justice. Updated 9 May 2023.</w:t>
      </w:r>
    </w:p>
    <w:p w14:paraId="4DBA4815" w14:textId="77777777" w:rsidR="00FA4267" w:rsidRDefault="006700FD">
      <w:pPr>
        <w:pStyle w:val="Normal93"/>
        <w:spacing w:before="240" w:line="260" w:lineRule="atLeast"/>
        <w:jc w:val="both"/>
      </w:pPr>
      <w:r>
        <w:rPr>
          <w:color w:val="000000"/>
        </w:rPr>
        <w:t xml:space="preserve">Organization for Economic Cooperation and Development. </w:t>
      </w:r>
      <w:hyperlink r:id="rId3170" w:history="1">
        <w:r>
          <w:rPr>
            <w:color w:val="0077CC"/>
            <w:u w:val="single"/>
            <w:shd w:val="clear" w:color="auto" w:fill="FFFFFF"/>
          </w:rPr>
          <w:t>Consumer price indices. All items, percentage change on the same period of the previous year</w:t>
        </w:r>
      </w:hyperlink>
      <w:r>
        <w:rPr>
          <w:color w:val="000000"/>
        </w:rPr>
        <w:t>. Accessed 7 Mar 2024.</w:t>
      </w:r>
    </w:p>
    <w:p w14:paraId="7E6C1D80" w14:textId="77777777" w:rsidR="00FA4267" w:rsidRDefault="006700FD">
      <w:pPr>
        <w:pStyle w:val="Normal93"/>
        <w:spacing w:before="240" w:line="260" w:lineRule="atLeast"/>
        <w:jc w:val="both"/>
      </w:pPr>
      <w:r>
        <w:rPr>
          <w:b/>
          <w:color w:val="000000"/>
        </w:rPr>
        <w:t>U.S</w:t>
      </w:r>
      <w:r>
        <w:rPr>
          <w:color w:val="000000"/>
        </w:rPr>
        <w:t xml:space="preserve">. Bureau of Labor Statistics. </w:t>
      </w:r>
      <w:hyperlink r:id="rId3171" w:history="1">
        <w:r>
          <w:rPr>
            <w:color w:val="0077CC"/>
            <w:u w:val="single"/>
            <w:shd w:val="clear" w:color="auto" w:fill="FFFFFF"/>
          </w:rPr>
          <w:t xml:space="preserve">Consumer Price Index for All Urban Consumers. All items in </w:t>
        </w:r>
      </w:hyperlink>
      <w:hyperlink r:id="rId3172" w:history="1">
        <w:r>
          <w:rPr>
            <w:b/>
            <w:color w:val="0077CC"/>
            <w:u w:val="single"/>
            <w:shd w:val="clear" w:color="auto" w:fill="FFFFFF"/>
          </w:rPr>
          <w:t>U.S</w:t>
        </w:r>
      </w:hyperlink>
      <w:hyperlink r:id="rId3173" w:history="1">
        <w:r>
          <w:rPr>
            <w:color w:val="0077CC"/>
            <w:u w:val="single"/>
            <w:shd w:val="clear" w:color="auto" w:fill="FFFFFF"/>
          </w:rPr>
          <w:t>. city average, all urban consumers, seasonally adjusted</w:t>
        </w:r>
      </w:hyperlink>
      <w:r>
        <w:rPr>
          <w:color w:val="000000"/>
        </w:rPr>
        <w:t>. Accessed 7 Mar 2024.</w:t>
      </w:r>
    </w:p>
    <w:p w14:paraId="14B4A978" w14:textId="77777777" w:rsidR="00FA4267" w:rsidRDefault="006700FD">
      <w:pPr>
        <w:pStyle w:val="Normal93"/>
        <w:spacing w:before="240" w:line="260" w:lineRule="atLeast"/>
        <w:jc w:val="both"/>
      </w:pPr>
      <w:r>
        <w:rPr>
          <w:color w:val="000000"/>
        </w:rPr>
        <w:t>Council of Economic Advisers (@WhiteHouseCEA). “</w:t>
      </w:r>
      <w:hyperlink r:id="rId3174" w:history="1">
        <w:r>
          <w:rPr>
            <w:color w:val="0077CC"/>
            <w:u w:val="single"/>
            <w:shd w:val="clear" w:color="auto" w:fill="FFFFFF"/>
          </w:rPr>
          <w:t xml:space="preserve">Measured on an apples-to-apples HICP basis to allow global comparisons, both core &amp; headline </w:t>
        </w:r>
      </w:hyperlink>
      <w:hyperlink r:id="rId3175" w:history="1">
        <w:r>
          <w:rPr>
            <w:b/>
            <w:color w:val="0077CC"/>
            <w:u w:val="single"/>
            <w:shd w:val="clear" w:color="auto" w:fill="FFFFFF"/>
          </w:rPr>
          <w:t>U.S</w:t>
        </w:r>
      </w:hyperlink>
      <w:hyperlink r:id="rId3176" w:history="1">
        <w:r>
          <w:rPr>
            <w:color w:val="0077CC"/>
            <w:u w:val="single"/>
            <w:shd w:val="clear" w:color="auto" w:fill="FFFFFF"/>
          </w:rPr>
          <w:t>. inflation were among the lowest in the G7 in November, the latest month with complete G7 data</w:t>
        </w:r>
      </w:hyperlink>
      <w:r>
        <w:rPr>
          <w:color w:val="000000"/>
        </w:rPr>
        <w:t>.” X. 11 Jan 2024.</w:t>
      </w:r>
    </w:p>
    <w:p w14:paraId="71D61EB5" w14:textId="77777777" w:rsidR="00FA4267" w:rsidRDefault="006700FD">
      <w:pPr>
        <w:pStyle w:val="Normal93"/>
        <w:spacing w:before="240" w:line="260" w:lineRule="atLeast"/>
        <w:jc w:val="both"/>
      </w:pPr>
      <w:r>
        <w:rPr>
          <w:color w:val="000000"/>
        </w:rPr>
        <w:t xml:space="preserve">Congressional Budget Office. </w:t>
      </w:r>
      <w:hyperlink r:id="rId3177" w:history="1">
        <w:r>
          <w:rPr>
            <w:color w:val="0077CC"/>
            <w:u w:val="single"/>
            <w:shd w:val="clear" w:color="auto" w:fill="FFFFFF"/>
          </w:rPr>
          <w:t>The Budget and Economic Outlook: 2024 to 2034</w:t>
        </w:r>
      </w:hyperlink>
      <w:r>
        <w:rPr>
          <w:color w:val="000000"/>
        </w:rPr>
        <w:t>. 7 Feb 2024.</w:t>
      </w:r>
    </w:p>
    <w:p w14:paraId="3E64F5D9" w14:textId="77777777" w:rsidR="00FA4267" w:rsidRDefault="006700FD">
      <w:pPr>
        <w:pStyle w:val="Normal93"/>
        <w:spacing w:before="200" w:line="260" w:lineRule="atLeast"/>
        <w:jc w:val="both"/>
      </w:pPr>
      <w:r>
        <w:rPr>
          <w:color w:val="000000"/>
        </w:rPr>
        <w:t>Robertson, Lori. “</w:t>
      </w:r>
      <w:hyperlink r:id="rId3178" w:history="1">
        <w:r>
          <w:rPr>
            <w:color w:val="0077CC"/>
            <w:u w:val="single"/>
            <w:shd w:val="clear" w:color="auto" w:fill="FFFFFF"/>
          </w:rPr>
          <w:t>Biden’</w:t>
        </w:r>
      </w:hyperlink>
      <w:hyperlink r:id="rId3179" w:history="1">
        <w:r>
          <w:rPr>
            <w:b/>
            <w:color w:val="0077CC"/>
            <w:u w:val="single"/>
            <w:shd w:val="clear" w:color="auto" w:fill="FFFFFF"/>
          </w:rPr>
          <w:t>s</w:t>
        </w:r>
      </w:hyperlink>
      <w:hyperlink r:id="rId3180" w:history="1">
        <w:r>
          <w:rPr>
            <w:color w:val="0077CC"/>
            <w:u w:val="single"/>
            <w:shd w:val="clear" w:color="auto" w:fill="FFFFFF"/>
          </w:rPr>
          <w:t xml:space="preserve"> Misleading Talking Point on $100K No-Degree Jobs</w:t>
        </w:r>
      </w:hyperlink>
      <w:r>
        <w:rPr>
          <w:color w:val="000000"/>
        </w:rPr>
        <w:t xml:space="preserve">.” </w:t>
      </w:r>
      <w:r>
        <w:rPr>
          <w:b/>
          <w:color w:val="000000"/>
        </w:rPr>
        <w:t>FactCheck</w:t>
      </w:r>
      <w:r>
        <w:rPr>
          <w:color w:val="000000"/>
        </w:rPr>
        <w:t>.</w:t>
      </w:r>
      <w:r>
        <w:rPr>
          <w:b/>
          <w:color w:val="000000"/>
        </w:rPr>
        <w:t>org</w:t>
      </w:r>
      <w:r>
        <w:rPr>
          <w:color w:val="000000"/>
        </w:rPr>
        <w:t>. 26 Oct 2023.</w:t>
      </w:r>
    </w:p>
    <w:p w14:paraId="4238557B" w14:textId="77777777" w:rsidR="00FA4267" w:rsidRDefault="006700FD">
      <w:pPr>
        <w:pStyle w:val="Normal93"/>
        <w:spacing w:before="240" w:line="260" w:lineRule="atLeast"/>
        <w:jc w:val="both"/>
      </w:pPr>
      <w:r>
        <w:rPr>
          <w:color w:val="000000"/>
        </w:rPr>
        <w:t>Semiconductor Industry Association and Oxford Economics. “</w:t>
      </w:r>
      <w:hyperlink r:id="rId3181" w:history="1">
        <w:r>
          <w:rPr>
            <w:color w:val="0077CC"/>
            <w:u w:val="single"/>
            <w:shd w:val="clear" w:color="auto" w:fill="FFFFFF"/>
          </w:rPr>
          <w:t>Chipping In: The Positive Impact of the Semiconductor Industry on the American Workforce and How Federal Industry Incentives Will Increase Domestic Jobs</w:t>
        </w:r>
      </w:hyperlink>
      <w:r>
        <w:rPr>
          <w:color w:val="000000"/>
        </w:rPr>
        <w:t>.” May 2021.</w:t>
      </w:r>
    </w:p>
    <w:p w14:paraId="06342CC0" w14:textId="77777777" w:rsidR="00FA4267" w:rsidRDefault="006700FD">
      <w:pPr>
        <w:pStyle w:val="Normal93"/>
        <w:spacing w:before="240" w:line="260" w:lineRule="atLeast"/>
        <w:jc w:val="both"/>
      </w:pPr>
      <w:r>
        <w:rPr>
          <w:color w:val="000000"/>
        </w:rPr>
        <w:t>“</w:t>
      </w:r>
      <w:hyperlink r:id="rId3182" w:history="1">
        <w:r>
          <w:rPr>
            <w:color w:val="0077CC"/>
            <w:u w:val="single"/>
            <w:shd w:val="clear" w:color="auto" w:fill="FFFFFF"/>
          </w:rPr>
          <w:t>Remarks by President Biden at a Campaign Event | Henderson, NV</w:t>
        </w:r>
      </w:hyperlink>
      <w:r>
        <w:rPr>
          <w:color w:val="000000"/>
        </w:rPr>
        <w:t xml:space="preserve">.” The White House. 4 Feb 2024. </w:t>
      </w:r>
    </w:p>
    <w:p w14:paraId="1AA565CB" w14:textId="77777777" w:rsidR="00FA4267" w:rsidRDefault="006700FD">
      <w:pPr>
        <w:pStyle w:val="Normal93"/>
        <w:spacing w:before="240" w:line="260" w:lineRule="atLeast"/>
        <w:jc w:val="both"/>
      </w:pPr>
      <w:r>
        <w:rPr>
          <w:color w:val="000000"/>
        </w:rPr>
        <w:t>“</w:t>
      </w:r>
      <w:hyperlink r:id="rId3183" w:history="1">
        <w:r>
          <w:rPr>
            <w:color w:val="0077CC"/>
            <w:u w:val="single"/>
            <w:shd w:val="clear" w:color="auto" w:fill="FFFFFF"/>
          </w:rPr>
          <w:t>Remarks by President Biden at the National Governors Association Winter Meeting</w:t>
        </w:r>
      </w:hyperlink>
      <w:r>
        <w:rPr>
          <w:color w:val="000000"/>
        </w:rPr>
        <w:t xml:space="preserve">.” The White House. 23 Feb 2024. </w:t>
      </w:r>
    </w:p>
    <w:p w14:paraId="563EDE62" w14:textId="77777777" w:rsidR="00FA4267" w:rsidRDefault="006700FD">
      <w:pPr>
        <w:pStyle w:val="Normal93"/>
        <w:spacing w:before="240" w:line="260" w:lineRule="atLeast"/>
        <w:jc w:val="both"/>
      </w:pPr>
      <w:r>
        <w:rPr>
          <w:color w:val="000000"/>
        </w:rPr>
        <w:t>“</w:t>
      </w:r>
      <w:hyperlink r:id="rId3184" w:history="1">
        <w:r>
          <w:rPr>
            <w:color w:val="0077CC"/>
            <w:u w:val="single"/>
            <w:shd w:val="clear" w:color="auto" w:fill="FFFFFF"/>
          </w:rPr>
          <w:t>Remarks by President Biden at a Campaign Event | Las Vegas, NV.</w:t>
        </w:r>
      </w:hyperlink>
      <w:r>
        <w:rPr>
          <w:color w:val="000000"/>
        </w:rPr>
        <w:t>” The White House. 4 Feb 2024.</w:t>
      </w:r>
    </w:p>
    <w:p w14:paraId="44E633F0" w14:textId="77777777" w:rsidR="00FA4267" w:rsidRDefault="006700FD">
      <w:pPr>
        <w:pStyle w:val="Normal93"/>
        <w:spacing w:before="240" w:line="260" w:lineRule="atLeast"/>
        <w:jc w:val="both"/>
      </w:pPr>
      <w:r>
        <w:rPr>
          <w:color w:val="000000"/>
        </w:rPr>
        <w:t>“</w:t>
      </w:r>
      <w:hyperlink r:id="rId3185" w:history="1">
        <w:r>
          <w:rPr>
            <w:color w:val="0077CC"/>
            <w:u w:val="single"/>
            <w:shd w:val="clear" w:color="auto" w:fill="FFFFFF"/>
          </w:rPr>
          <w:t>Remarks by President Biden During Greet with MGM Resorts Management and Culinary Leaders | Las Vegas, NV</w:t>
        </w:r>
      </w:hyperlink>
      <w:r>
        <w:rPr>
          <w:color w:val="000000"/>
        </w:rPr>
        <w:t>.” The White House. 5 Feb 2024.</w:t>
      </w:r>
    </w:p>
    <w:p w14:paraId="4E634BF6" w14:textId="77777777" w:rsidR="00FA4267" w:rsidRDefault="006700FD">
      <w:pPr>
        <w:pStyle w:val="Normal93"/>
        <w:spacing w:before="200" w:line="260" w:lineRule="atLeast"/>
        <w:jc w:val="both"/>
      </w:pPr>
      <w:r>
        <w:rPr>
          <w:color w:val="000000"/>
        </w:rPr>
        <w:t>“</w:t>
      </w:r>
      <w:hyperlink r:id="rId3186" w:history="1">
        <w:r>
          <w:rPr>
            <w:color w:val="0077CC"/>
            <w:u w:val="single"/>
            <w:shd w:val="clear" w:color="auto" w:fill="FFFFFF"/>
          </w:rPr>
          <w:t>Databases, Tables &amp; Calculators by Subject</w:t>
        </w:r>
      </w:hyperlink>
      <w:r>
        <w:rPr>
          <w:color w:val="000000"/>
        </w:rPr>
        <w:t xml:space="preserve">.” </w:t>
      </w:r>
      <w:r>
        <w:rPr>
          <w:b/>
          <w:color w:val="000000"/>
        </w:rPr>
        <w:t>U.S</w:t>
      </w:r>
      <w:r>
        <w:rPr>
          <w:color w:val="000000"/>
        </w:rPr>
        <w:t>. Bureau of Labor Statistics. 8 Mar 2024.</w:t>
      </w:r>
    </w:p>
    <w:p w14:paraId="52660B09" w14:textId="77777777" w:rsidR="00FA4267" w:rsidRDefault="006700FD">
      <w:pPr>
        <w:pStyle w:val="Normal93"/>
        <w:spacing w:before="240" w:line="260" w:lineRule="atLeast"/>
        <w:jc w:val="both"/>
      </w:pPr>
      <w:r>
        <w:rPr>
          <w:color w:val="000000"/>
        </w:rPr>
        <w:t>C-SPAN.</w:t>
      </w:r>
      <w:hyperlink r:id="rId3187" w:history="1">
        <w:r>
          <w:rPr>
            <w:color w:val="0077CC"/>
            <w:u w:val="single"/>
            <w:shd w:val="clear" w:color="auto" w:fill="FFFFFF"/>
          </w:rPr>
          <w:t xml:space="preserve"> “Former President Trump Holds Rally in Sioux Center, Iowa.”</w:t>
        </w:r>
      </w:hyperlink>
      <w:r>
        <w:rPr>
          <w:color w:val="000000"/>
        </w:rPr>
        <w:t xml:space="preserve"> 5 Jan 2024.</w:t>
      </w:r>
    </w:p>
    <w:p w14:paraId="2FC23CF9" w14:textId="77777777" w:rsidR="00FA4267" w:rsidRDefault="006700FD">
      <w:pPr>
        <w:pStyle w:val="Normal93"/>
        <w:spacing w:before="240" w:line="260" w:lineRule="atLeast"/>
        <w:jc w:val="both"/>
      </w:pPr>
      <w:r>
        <w:rPr>
          <w:color w:val="000000"/>
        </w:rPr>
        <w:t xml:space="preserve">Eller, Donnelle. </w:t>
      </w:r>
      <w:hyperlink r:id="rId3188" w:history="1">
        <w:r>
          <w:rPr>
            <w:color w:val="0077CC"/>
            <w:u w:val="single"/>
            <w:shd w:val="clear" w:color="auto" w:fill="FFFFFF"/>
          </w:rPr>
          <w:t>“Trump sends ‘deepest sympathies’ over Perry school shooting: ‘But we have to get over it.’”</w:t>
        </w:r>
      </w:hyperlink>
      <w:r>
        <w:rPr>
          <w:color w:val="000000"/>
        </w:rPr>
        <w:t xml:space="preserve"> Des Moines Register. Updated 8 Jan 2024.</w:t>
      </w:r>
    </w:p>
    <w:p w14:paraId="49A9FB17" w14:textId="77777777" w:rsidR="00FA4267" w:rsidRDefault="006700FD">
      <w:pPr>
        <w:pStyle w:val="Normal93"/>
        <w:spacing w:before="240" w:line="260" w:lineRule="atLeast"/>
        <w:jc w:val="both"/>
      </w:pPr>
      <w:r>
        <w:rPr>
          <w:color w:val="000000"/>
        </w:rPr>
        <w:t xml:space="preserve">Savage, Charlie. </w:t>
      </w:r>
      <w:hyperlink r:id="rId3189" w:history="1">
        <w:r>
          <w:rPr>
            <w:color w:val="0077CC"/>
            <w:u w:val="single"/>
            <w:shd w:val="clear" w:color="auto" w:fill="FFFFFF"/>
          </w:rPr>
          <w:t>“Trump Administration imposes Ban on Bump Stocks.”</w:t>
        </w:r>
      </w:hyperlink>
      <w:r>
        <w:rPr>
          <w:color w:val="000000"/>
        </w:rPr>
        <w:t xml:space="preserve"> New York Times. 18 Dec 2018.</w:t>
      </w:r>
    </w:p>
    <w:p w14:paraId="19128B02" w14:textId="77777777" w:rsidR="00FA4267" w:rsidRDefault="006700FD">
      <w:pPr>
        <w:pStyle w:val="Normal93"/>
        <w:spacing w:before="240" w:line="260" w:lineRule="atLeast"/>
        <w:jc w:val="both"/>
      </w:pPr>
      <w:r>
        <w:rPr>
          <w:color w:val="000000"/>
        </w:rPr>
        <w:t xml:space="preserve">Tumin, Remy, Victor Mather and Leah McBride Mensching. </w:t>
      </w:r>
      <w:hyperlink r:id="rId3190" w:history="1">
        <w:r>
          <w:rPr>
            <w:color w:val="0077CC"/>
            <w:u w:val="single"/>
            <w:shd w:val="clear" w:color="auto" w:fill="FFFFFF"/>
          </w:rPr>
          <w:t>“Sixth Grader Killed and Five Others Injured in Iowa School Shooting.”</w:t>
        </w:r>
      </w:hyperlink>
      <w:r>
        <w:rPr>
          <w:color w:val="000000"/>
        </w:rPr>
        <w:t xml:space="preserve"> New York Times. 4 Jan 2024.</w:t>
      </w:r>
    </w:p>
    <w:p w14:paraId="776B838C" w14:textId="77777777" w:rsidR="00FA4267" w:rsidRDefault="006700FD">
      <w:pPr>
        <w:pStyle w:val="Normal93"/>
        <w:spacing w:before="240" w:line="260" w:lineRule="atLeast"/>
        <w:jc w:val="both"/>
      </w:pPr>
      <w:r>
        <w:rPr>
          <w:color w:val="000000"/>
        </w:rPr>
        <w:t>Avalere. “</w:t>
      </w:r>
      <w:hyperlink r:id="rId3191" w:history="1">
        <w:r>
          <w:rPr>
            <w:color w:val="0077CC"/>
            <w:u w:val="single"/>
            <w:shd w:val="clear" w:color="auto" w:fill="FFFFFF"/>
          </w:rPr>
          <w:t>Repeal of ACA’</w:t>
        </w:r>
      </w:hyperlink>
      <w:hyperlink r:id="rId3192" w:history="1">
        <w:r>
          <w:rPr>
            <w:b/>
            <w:color w:val="0077CC"/>
            <w:u w:val="single"/>
            <w:shd w:val="clear" w:color="auto" w:fill="FFFFFF"/>
          </w:rPr>
          <w:t>s</w:t>
        </w:r>
      </w:hyperlink>
      <w:hyperlink r:id="rId3193" w:history="1">
        <w:r>
          <w:rPr>
            <w:color w:val="0077CC"/>
            <w:u w:val="single"/>
            <w:shd w:val="clear" w:color="auto" w:fill="FFFFFF"/>
          </w:rPr>
          <w:t xml:space="preserve"> Pre-Existing Condition Protections Could Affect Health Security of Over 100 Million People</w:t>
        </w:r>
      </w:hyperlink>
      <w:r>
        <w:rPr>
          <w:color w:val="000000"/>
        </w:rPr>
        <w:t>.” Press release. 23 Oct 2018.</w:t>
      </w:r>
    </w:p>
    <w:p w14:paraId="72A2780F" w14:textId="77777777" w:rsidR="00FA4267" w:rsidRDefault="006700FD">
      <w:pPr>
        <w:pStyle w:val="Normal93"/>
        <w:spacing w:before="200" w:line="260" w:lineRule="atLeast"/>
        <w:jc w:val="both"/>
      </w:pPr>
      <w:r>
        <w:rPr>
          <w:color w:val="000000"/>
        </w:rPr>
        <w:t>Robertson, Lori. “</w:t>
      </w:r>
      <w:hyperlink r:id="rId3194" w:history="1">
        <w:r>
          <w:rPr>
            <w:color w:val="0077CC"/>
            <w:u w:val="single"/>
            <w:shd w:val="clear" w:color="auto" w:fill="FFFFFF"/>
          </w:rPr>
          <w:t>Biden Misleads on Preexisting Conditions</w:t>
        </w:r>
      </w:hyperlink>
      <w:r>
        <w:rPr>
          <w:color w:val="000000"/>
        </w:rPr>
        <w:t xml:space="preserve">.” </w:t>
      </w:r>
      <w:r>
        <w:rPr>
          <w:b/>
          <w:color w:val="000000"/>
        </w:rPr>
        <w:t>FactCheck</w:t>
      </w:r>
      <w:r>
        <w:rPr>
          <w:color w:val="000000"/>
        </w:rPr>
        <w:t>.</w:t>
      </w:r>
      <w:r>
        <w:rPr>
          <w:b/>
          <w:color w:val="000000"/>
        </w:rPr>
        <w:t>org</w:t>
      </w:r>
      <w:r>
        <w:rPr>
          <w:color w:val="000000"/>
        </w:rPr>
        <w:t>. 1 Sep 2020.</w:t>
      </w:r>
    </w:p>
    <w:p w14:paraId="5DE4CE5C" w14:textId="77777777" w:rsidR="00FA4267" w:rsidRDefault="006700FD">
      <w:pPr>
        <w:pStyle w:val="Normal93"/>
        <w:spacing w:before="240" w:line="260" w:lineRule="atLeast"/>
        <w:jc w:val="both"/>
      </w:pPr>
      <w:r>
        <w:rPr>
          <w:color w:val="000000"/>
        </w:rPr>
        <w:t>“</w:t>
      </w:r>
      <w:hyperlink r:id="rId3195" w:history="1">
        <w:r>
          <w:rPr>
            <w:color w:val="0077CC"/>
            <w:u w:val="single"/>
            <w:shd w:val="clear" w:color="auto" w:fill="FFFFFF"/>
          </w:rPr>
          <w:t>Pre-Existing Conditions</w:t>
        </w:r>
      </w:hyperlink>
      <w:r>
        <w:rPr>
          <w:color w:val="000000"/>
        </w:rPr>
        <w:t>.” Department of Health and Human Services website. Updated 17 Mar 2022.</w:t>
      </w:r>
    </w:p>
    <w:p w14:paraId="2DCD8374" w14:textId="77777777" w:rsidR="00FA4267" w:rsidRDefault="006700FD">
      <w:pPr>
        <w:pStyle w:val="Normal93"/>
        <w:spacing w:before="200" w:line="260" w:lineRule="atLeast"/>
        <w:jc w:val="both"/>
      </w:pPr>
      <w:r>
        <w:rPr>
          <w:color w:val="000000"/>
        </w:rPr>
        <w:t>Gore, D’Angelo and Robertson, Lori. “</w:t>
      </w:r>
      <w:hyperlink r:id="rId3196" w:history="1">
        <w:r>
          <w:rPr>
            <w:color w:val="0077CC"/>
            <w:u w:val="single"/>
            <w:shd w:val="clear" w:color="auto" w:fill="FFFFFF"/>
          </w:rPr>
          <w:t xml:space="preserve">Biden Spins the </w:t>
        </w:r>
      </w:hyperlink>
      <w:hyperlink r:id="rId3197" w:history="1">
        <w:r>
          <w:rPr>
            <w:b/>
            <w:color w:val="0077CC"/>
            <w:u w:val="single"/>
            <w:shd w:val="clear" w:color="auto" w:fill="FFFFFF"/>
          </w:rPr>
          <w:t>Facts</w:t>
        </w:r>
      </w:hyperlink>
      <w:hyperlink r:id="rId3198" w:history="1">
        <w:r>
          <w:rPr>
            <w:color w:val="0077CC"/>
            <w:u w:val="single"/>
            <w:shd w:val="clear" w:color="auto" w:fill="FFFFFF"/>
          </w:rPr>
          <w:t xml:space="preserve"> in Campaign Speech</w:t>
        </w:r>
      </w:hyperlink>
      <w:r>
        <w:rPr>
          <w:color w:val="000000"/>
        </w:rPr>
        <w:t xml:space="preserve">.” </w:t>
      </w:r>
      <w:r>
        <w:rPr>
          <w:b/>
          <w:color w:val="000000"/>
        </w:rPr>
        <w:t>FactCheck</w:t>
      </w:r>
      <w:r>
        <w:rPr>
          <w:color w:val="000000"/>
        </w:rPr>
        <w:t>.</w:t>
      </w:r>
      <w:r>
        <w:rPr>
          <w:b/>
          <w:color w:val="000000"/>
        </w:rPr>
        <w:t>org</w:t>
      </w:r>
      <w:r>
        <w:rPr>
          <w:color w:val="000000"/>
        </w:rPr>
        <w:t>. 5 Dec 2023.</w:t>
      </w:r>
    </w:p>
    <w:p w14:paraId="4038BF6C" w14:textId="77777777" w:rsidR="00FA4267" w:rsidRDefault="006700FD">
      <w:pPr>
        <w:pStyle w:val="Normal93"/>
        <w:spacing w:before="200" w:line="260" w:lineRule="atLeast"/>
        <w:jc w:val="both"/>
      </w:pPr>
      <w:r>
        <w:rPr>
          <w:color w:val="000000"/>
        </w:rPr>
        <w:t>Gore, D’Angelo and Kiely, Eugene. “</w:t>
      </w:r>
      <w:hyperlink r:id="rId3199" w:history="1">
        <w:r>
          <w:rPr>
            <w:color w:val="0077CC"/>
            <w:u w:val="single"/>
            <w:shd w:val="clear" w:color="auto" w:fill="FFFFFF"/>
          </w:rPr>
          <w:t>Biden on the Stump</w:t>
        </w:r>
      </w:hyperlink>
      <w:r>
        <w:rPr>
          <w:color w:val="000000"/>
        </w:rPr>
        <w:t xml:space="preserve">.” </w:t>
      </w:r>
      <w:r>
        <w:rPr>
          <w:b/>
          <w:color w:val="000000"/>
        </w:rPr>
        <w:t>FactCheck</w:t>
      </w:r>
      <w:r>
        <w:rPr>
          <w:color w:val="000000"/>
        </w:rPr>
        <w:t>.</w:t>
      </w:r>
      <w:r>
        <w:rPr>
          <w:b/>
          <w:color w:val="000000"/>
        </w:rPr>
        <w:t>org</w:t>
      </w:r>
      <w:r>
        <w:rPr>
          <w:color w:val="000000"/>
        </w:rPr>
        <w:t>. 22 Oct 2020.</w:t>
      </w:r>
    </w:p>
    <w:p w14:paraId="5C147A9C" w14:textId="77777777" w:rsidR="00FA4267" w:rsidRDefault="006700FD">
      <w:pPr>
        <w:pStyle w:val="Normal93"/>
        <w:spacing w:before="240" w:line="260" w:lineRule="atLeast"/>
        <w:jc w:val="both"/>
      </w:pPr>
      <w:r>
        <w:rPr>
          <w:color w:val="000000"/>
        </w:rPr>
        <w:t>“</w:t>
      </w:r>
      <w:hyperlink r:id="rId3200" w:history="1">
        <w:r>
          <w:rPr>
            <w:color w:val="0077CC"/>
            <w:u w:val="single"/>
            <w:shd w:val="clear" w:color="auto" w:fill="FFFFFF"/>
          </w:rPr>
          <w:t>Trump Says He Will Renew Efforts to Replace ‘Obamacare’ If He Wins a Second Term</w:t>
        </w:r>
      </w:hyperlink>
      <w:r>
        <w:rPr>
          <w:color w:val="000000"/>
        </w:rPr>
        <w:t>.” AP News, 27 Nov 2023.</w:t>
      </w:r>
    </w:p>
    <w:p w14:paraId="18B08D7D" w14:textId="77777777" w:rsidR="00FA4267" w:rsidRDefault="006700FD">
      <w:pPr>
        <w:pStyle w:val="Normal93"/>
        <w:spacing w:before="240" w:line="260" w:lineRule="atLeast"/>
        <w:jc w:val="both"/>
      </w:pPr>
      <w:r>
        <w:rPr>
          <w:color w:val="000000"/>
        </w:rPr>
        <w:t xml:space="preserve">The post </w:t>
      </w:r>
      <w:hyperlink r:id="rId3201" w:history="1">
        <w:r>
          <w:rPr>
            <w:b/>
            <w:color w:val="0077CC"/>
            <w:u w:val="single"/>
            <w:shd w:val="clear" w:color="auto" w:fill="FFFFFF"/>
          </w:rPr>
          <w:t>Fact-checking</w:t>
        </w:r>
      </w:hyperlink>
      <w:hyperlink r:id="rId3202" w:history="1">
        <w:r>
          <w:rPr>
            <w:color w:val="0077CC"/>
            <w:u w:val="single"/>
            <w:shd w:val="clear" w:color="auto" w:fill="FFFFFF"/>
          </w:rPr>
          <w:t xml:space="preserve"> Biden’</w:t>
        </w:r>
      </w:hyperlink>
      <w:hyperlink r:id="rId3203" w:history="1">
        <w:r>
          <w:rPr>
            <w:b/>
            <w:color w:val="0077CC"/>
            <w:u w:val="single"/>
            <w:shd w:val="clear" w:color="auto" w:fill="FFFFFF"/>
          </w:rPr>
          <w:t>s</w:t>
        </w:r>
      </w:hyperlink>
      <w:hyperlink r:id="rId3204" w:history="1">
        <w:r>
          <w:rPr>
            <w:color w:val="0077CC"/>
            <w:u w:val="single"/>
            <w:shd w:val="clear" w:color="auto" w:fill="FFFFFF"/>
          </w:rPr>
          <w:t xml:space="preserve"> State of the Union</w:t>
        </w:r>
      </w:hyperlink>
      <w:r>
        <w:rPr>
          <w:color w:val="000000"/>
        </w:rPr>
        <w:t xml:space="preserve"> appeared first on </w:t>
      </w:r>
      <w:hyperlink r:id="rId3205" w:history="1">
        <w:r>
          <w:rPr>
            <w:color w:val="0077CC"/>
            <w:u w:val="single"/>
            <w:shd w:val="clear" w:color="auto" w:fill="FFFFFF"/>
          </w:rPr>
          <w:t>Roll Call</w:t>
        </w:r>
      </w:hyperlink>
      <w:r>
        <w:rPr>
          <w:color w:val="000000"/>
        </w:rPr>
        <w:t>.</w:t>
      </w:r>
    </w:p>
    <w:p w14:paraId="4830AD95" w14:textId="77777777" w:rsidR="00FA4267" w:rsidRDefault="006700FD">
      <w:pPr>
        <w:pStyle w:val="Normal93"/>
        <w:keepNext/>
        <w:spacing w:before="240" w:line="340" w:lineRule="atLeast"/>
      </w:pPr>
      <w:bookmarkStart w:id="279" w:name="Classification_91"/>
      <w:bookmarkEnd w:id="279"/>
      <w:r>
        <w:rPr>
          <w:b/>
          <w:color w:val="000000"/>
          <w:sz w:val="28"/>
        </w:rPr>
        <w:t>Classification</w:t>
      </w:r>
    </w:p>
    <w:p w14:paraId="0E7FF750" w14:textId="0389083E" w:rsidR="00FA4267" w:rsidRDefault="006700FD">
      <w:pPr>
        <w:pStyle w:val="Normal93"/>
        <w:spacing w:line="60" w:lineRule="exact"/>
      </w:pPr>
      <w:r>
        <w:rPr>
          <w:noProof/>
        </w:rPr>
        <mc:AlternateContent>
          <mc:Choice Requires="wps">
            <w:drawing>
              <wp:anchor distT="0" distB="0" distL="114300" distR="114300" simplePos="0" relativeHeight="251993088" behindDoc="0" locked="0" layoutInCell="1" allowOverlap="1" wp14:anchorId="56C82069" wp14:editId="5863B0F8">
                <wp:simplePos x="0" y="0"/>
                <wp:positionH relativeFrom="column">
                  <wp:posOffset>0</wp:posOffset>
                </wp:positionH>
                <wp:positionV relativeFrom="paragraph">
                  <wp:posOffset>25400</wp:posOffset>
                </wp:positionV>
                <wp:extent cx="6502400" cy="0"/>
                <wp:effectExtent l="15875" t="12700" r="15875" b="15875"/>
                <wp:wrapTopAndBottom/>
                <wp:docPr id="1217752847"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087E9" id="Line 449"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5E3F64CB" w14:textId="77777777" w:rsidR="00FA4267" w:rsidRDefault="00FA4267">
      <w:pPr>
        <w:pStyle w:val="Normal93"/>
        <w:spacing w:line="120" w:lineRule="exact"/>
      </w:pPr>
    </w:p>
    <w:p w14:paraId="410AAA72" w14:textId="77777777" w:rsidR="00FA4267" w:rsidRDefault="006700FD">
      <w:pPr>
        <w:pStyle w:val="Normal93"/>
        <w:spacing w:line="260" w:lineRule="atLeast"/>
      </w:pPr>
      <w:r>
        <w:rPr>
          <w:b/>
          <w:color w:val="000000"/>
        </w:rPr>
        <w:t>Language:</w:t>
      </w:r>
      <w:r>
        <w:rPr>
          <w:color w:val="000000"/>
        </w:rPr>
        <w:t> ENGLISH</w:t>
      </w:r>
    </w:p>
    <w:p w14:paraId="5139A411" w14:textId="77777777" w:rsidR="00FA4267" w:rsidRDefault="006700FD">
      <w:pPr>
        <w:pStyle w:val="Normal93"/>
        <w:spacing w:before="240" w:line="260" w:lineRule="atLeast"/>
      </w:pPr>
      <w:r>
        <w:br/>
      </w:r>
      <w:r>
        <w:rPr>
          <w:b/>
          <w:color w:val="000000"/>
        </w:rPr>
        <w:t>Publication-Type:</w:t>
      </w:r>
      <w:r>
        <w:rPr>
          <w:color w:val="000000"/>
        </w:rPr>
        <w:t> Web Publication</w:t>
      </w:r>
    </w:p>
    <w:p w14:paraId="2B57F30C" w14:textId="77777777" w:rsidR="00FA4267" w:rsidRDefault="006700FD">
      <w:pPr>
        <w:pStyle w:val="Normal93"/>
        <w:spacing w:before="240" w:line="260" w:lineRule="atLeast"/>
      </w:pPr>
      <w:r>
        <w:br/>
      </w:r>
      <w:r>
        <w:rPr>
          <w:b/>
          <w:color w:val="000000"/>
        </w:rPr>
        <w:t>Journal Code:</w:t>
      </w:r>
      <w:r>
        <w:rPr>
          <w:color w:val="000000"/>
        </w:rPr>
        <w:t> 666806647</w:t>
      </w:r>
    </w:p>
    <w:p w14:paraId="6813E926" w14:textId="77777777" w:rsidR="00FA4267" w:rsidRDefault="006700FD">
      <w:pPr>
        <w:pStyle w:val="Normal93"/>
        <w:spacing w:before="240" w:line="260" w:lineRule="atLeast"/>
      </w:pPr>
      <w:r>
        <w:br/>
      </w:r>
      <w:r>
        <w:rPr>
          <w:b/>
          <w:color w:val="000000"/>
        </w:rPr>
        <w:t>Subject:</w:t>
      </w:r>
      <w:r>
        <w:rPr>
          <w:color w:val="000000"/>
        </w:rPr>
        <w:t xml:space="preserve"> EMPLOYMENT GROWTH (90%); INFLATION (90%); BORDER CONTROL (89%); EMISSIONS (89%); </w:t>
      </w:r>
      <w:r>
        <w:rPr>
          <w:b/>
          <w:color w:val="000000"/>
        </w:rPr>
        <w:t>FACT CHECKING</w:t>
      </w:r>
      <w:r>
        <w:rPr>
          <w:color w:val="000000"/>
        </w:rPr>
        <w:t xml:space="preserve"> (89%); MANUFACTURING FACILITIES (89%); WAGES &amp; SALARIES (89%); COMPANY EARNINGS (88%); CLIMATE ACTION (79%); GREEN FINANCE (79%); </w:t>
      </w:r>
      <w:r>
        <w:rPr>
          <w:b/>
          <w:color w:val="000000"/>
        </w:rPr>
        <w:t>ELECTIONS</w:t>
      </w:r>
      <w:r>
        <w:rPr>
          <w:color w:val="000000"/>
        </w:rPr>
        <w:t xml:space="preserve"> (78%); GOVERNMENT BUDGETS (78%); US FEDERAL GOVERNMENT (78%); CAMPAIGNS &amp; </w:t>
      </w:r>
      <w:r>
        <w:rPr>
          <w:b/>
          <w:color w:val="000000"/>
        </w:rPr>
        <w:t>ELECTIONS</w:t>
      </w:r>
      <w:r>
        <w:rPr>
          <w:color w:val="000000"/>
        </w:rPr>
        <w:t xml:space="preserve"> (77%); </w:t>
      </w:r>
      <w:r>
        <w:rPr>
          <w:b/>
          <w:color w:val="000000"/>
        </w:rPr>
        <w:t>ELECTIONS</w:t>
      </w:r>
      <w:r>
        <w:rPr>
          <w:color w:val="000000"/>
        </w:rPr>
        <w:t xml:space="preserve"> &amp; POLITICS (77%); EMPLOYMENT RATES (77%); HEALTH CARE COSTS (77%); HEALTH CARE REGULATION &amp; POLICY (77%); NATIONAL DEBT (77%); NATIONAL SECURITY &amp; FOREIGN RELATIONS (77%); NEGATIVE NEWS (77%); PHARMACEUTICALS ASSOCIATIONS (77%); PUBLIC FINANCE (77%); JOB CREATION (76%); SCHOOL SAFETY &amp; SECURITY (76%); AVERAGE EARNINGS (75%); AVERAGE WEEKLY EARNINGS (75%); CRIME RATES (74%); GREENHOUSE GASES (74%); MURDER (74%); VIOLENT CRIME (74%); VIOLENT CRIME STATISTICS (74%); 2023 GAZA-ISRAEL CONFLICT (73%); BUSINESS &amp; PROFESSIONAL ASSOCIATIONS (73%); HAMAS (73%); SCHOOL VIOLENCE (72%); CERTIFICATES, DEGREES &amp; DIPLOMAS (71%); WEALTHY PEOPLE (70%); CRIME, LAW ENFORCEMENT &amp; CORRECTIONS (69%); MANUFACTURING TECHNOLOGY (69%); SHOOTINGS (67%); SCHOOL SHOOTINGS (66%); COLLEGES &amp; UNIVERSITIES (65%); ISRAELI-PALESTINIAN CONFLICTS (58%); REPRODUCTIVE RIGHTS (57%); TERRITORIAL &amp; NATIONAL BORDERS (57%)</w:t>
      </w:r>
    </w:p>
    <w:p w14:paraId="5EE4562E" w14:textId="77777777" w:rsidR="00FA4267" w:rsidRDefault="006700FD">
      <w:pPr>
        <w:pStyle w:val="Normal93"/>
        <w:spacing w:before="240" w:line="260" w:lineRule="atLeast"/>
      </w:pPr>
      <w:r>
        <w:br/>
      </w:r>
      <w:r>
        <w:rPr>
          <w:b/>
          <w:color w:val="000000"/>
        </w:rPr>
        <w:t>Company:</w:t>
      </w:r>
      <w:r>
        <w:rPr>
          <w:color w:val="000000"/>
        </w:rPr>
        <w:t xml:space="preserve">  </w:t>
      </w:r>
      <w:r>
        <w:rPr>
          <w:b/>
          <w:color w:val="000000"/>
        </w:rPr>
        <w:t>S</w:t>
      </w:r>
      <w:r>
        <w:rPr>
          <w:color w:val="000000"/>
        </w:rPr>
        <w:t xml:space="preserve"> A WHITE MARTINS (62%)</w:t>
      </w:r>
    </w:p>
    <w:p w14:paraId="78CB1AD1" w14:textId="77777777" w:rsidR="00FA4267" w:rsidRDefault="006700FD">
      <w:pPr>
        <w:pStyle w:val="Normal93"/>
        <w:spacing w:before="240" w:line="260" w:lineRule="atLeast"/>
      </w:pPr>
      <w:r>
        <w:br/>
      </w:r>
      <w:r>
        <w:rPr>
          <w:b/>
          <w:color w:val="000000"/>
        </w:rPr>
        <w:t>Organization:</w:t>
      </w:r>
      <w:r>
        <w:rPr>
          <w:color w:val="000000"/>
        </w:rPr>
        <w:t>  HAMAS (58%)</w:t>
      </w:r>
    </w:p>
    <w:p w14:paraId="22D0CAA6" w14:textId="77777777" w:rsidR="00FA4267" w:rsidRDefault="006700FD">
      <w:pPr>
        <w:pStyle w:val="Normal93"/>
        <w:spacing w:before="240" w:line="260" w:lineRule="atLeast"/>
      </w:pPr>
      <w:r>
        <w:br/>
      </w:r>
      <w:r>
        <w:rPr>
          <w:b/>
          <w:color w:val="000000"/>
        </w:rPr>
        <w:t>Industry:</w:t>
      </w:r>
      <w:r>
        <w:rPr>
          <w:color w:val="000000"/>
        </w:rPr>
        <w:t> EMISSIONS (89%); MANUFACTURING FACILITIES (89%); GREEN FINANCE (79%); GOVERNMENT BUDGETS (78%); HEALTH CARE COSTS (77%); HEALTH CARE REGULATION &amp; POLICY (77%); HEALTH INSURANCE (77%); PHARMACEUTICALS ASSOCIATIONS (77%); MANUFACTURING (76%); ENERGY &amp; UTILITIES (74%); MANUFACTURING TECHNOLOGY (69%); SEMICONDUCTOR MFG (69%); COLLEGES &amp; UNIVERSITIES (65%); PRESCRIPTION DRUGS (57%)</w:t>
      </w:r>
    </w:p>
    <w:p w14:paraId="3EFB0C8F" w14:textId="77777777" w:rsidR="00FA4267" w:rsidRDefault="006700FD">
      <w:pPr>
        <w:pStyle w:val="Normal93"/>
        <w:spacing w:before="240" w:line="260" w:lineRule="atLeast"/>
      </w:pPr>
      <w:r>
        <w:br/>
      </w:r>
      <w:r>
        <w:rPr>
          <w:b/>
          <w:color w:val="000000"/>
        </w:rPr>
        <w:t>Person:</w:t>
      </w:r>
      <w:r>
        <w:rPr>
          <w:color w:val="000000"/>
        </w:rPr>
        <w:t> JOE BIDEN (92%); DONALD TRUMP (90%)</w:t>
      </w:r>
    </w:p>
    <w:p w14:paraId="401DA403" w14:textId="77777777" w:rsidR="00FA4267" w:rsidRDefault="006700FD">
      <w:pPr>
        <w:pStyle w:val="Normal93"/>
        <w:spacing w:before="240" w:line="260" w:lineRule="atLeast"/>
      </w:pPr>
      <w:r>
        <w:br/>
      </w:r>
      <w:r>
        <w:rPr>
          <w:b/>
          <w:color w:val="000000"/>
        </w:rPr>
        <w:t>Geographic:</w:t>
      </w:r>
      <w:r>
        <w:rPr>
          <w:color w:val="000000"/>
        </w:rPr>
        <w:t> TEXAS, USA (79%); EUROPE (97%); UNITED STATES (95%); ASIA (94%); ISRAEL (94%); UKRAINE (93%); STATE OF PALESTINE (92%); BELGIUM (79%); DENMARK (79%); EASTERN ASIA (79%); LITHUANIA (79%); NORTHERN EUROPE (79%); SOUTHERN EUROPE (79%); UNITED KINGDOM (79%); WESTERN ASIA (79%); WESTERN EUROPE (79%); EASTERN EUROPE (58%); Texas, Iowa &amp; Leicestershire; Italy, South Korea, Denmark, United States, Ukraine, Israel, Belgium, Lithuania &amp; United Kingdom; Europe, Southern Europe; Asia, Eastern Asia; Europe, Northern Europe; Americas, Northern America; Europe, Eastern Europe; Asia, Western Asia; Europe, Western Europe</w:t>
      </w:r>
    </w:p>
    <w:p w14:paraId="4C29EDAB" w14:textId="77777777" w:rsidR="00FA4267" w:rsidRDefault="006700FD">
      <w:pPr>
        <w:pStyle w:val="Normal93"/>
        <w:spacing w:before="120" w:line="260" w:lineRule="atLeast"/>
      </w:pPr>
      <w:r>
        <w:rPr>
          <w:color w:val="000000"/>
        </w:rPr>
        <w:t>SUB: US FEDERAL GOVERNMENT</w:t>
      </w:r>
    </w:p>
    <w:p w14:paraId="7F8F8625" w14:textId="77777777" w:rsidR="00FA4267" w:rsidRDefault="006700FD">
      <w:pPr>
        <w:pStyle w:val="Normal93"/>
        <w:spacing w:before="120" w:line="260" w:lineRule="atLeast"/>
      </w:pPr>
      <w:r>
        <w:rPr>
          <w:color w:val="000000"/>
        </w:rPr>
        <w:t>SUB: CLIMATE ACTION</w:t>
      </w:r>
    </w:p>
    <w:p w14:paraId="401A2F27" w14:textId="77777777" w:rsidR="00FA4267" w:rsidRDefault="006700FD">
      <w:pPr>
        <w:pStyle w:val="Normal93"/>
        <w:spacing w:before="120" w:line="260" w:lineRule="atLeast"/>
      </w:pPr>
      <w:r>
        <w:rPr>
          <w:color w:val="000000"/>
        </w:rPr>
        <w:t>SUB: PUBLIC FINANCE</w:t>
      </w:r>
    </w:p>
    <w:p w14:paraId="478FD2CB" w14:textId="77777777" w:rsidR="00FA4267" w:rsidRDefault="006700FD">
      <w:pPr>
        <w:pStyle w:val="Normal93"/>
        <w:spacing w:before="120" w:line="260" w:lineRule="atLeast"/>
      </w:pPr>
      <w:r>
        <w:rPr>
          <w:color w:val="000000"/>
        </w:rPr>
        <w:t xml:space="preserve">SUB: </w:t>
      </w:r>
      <w:r>
        <w:rPr>
          <w:b/>
          <w:color w:val="000000"/>
        </w:rPr>
        <w:t>ELECTIONS</w:t>
      </w:r>
    </w:p>
    <w:p w14:paraId="7396979A" w14:textId="77777777" w:rsidR="00FA4267" w:rsidRDefault="006700FD">
      <w:pPr>
        <w:pStyle w:val="Normal93"/>
        <w:spacing w:before="120" w:line="260" w:lineRule="atLeast"/>
      </w:pPr>
      <w:r>
        <w:rPr>
          <w:color w:val="000000"/>
        </w:rPr>
        <w:t>SUB: HAMAS</w:t>
      </w:r>
    </w:p>
    <w:p w14:paraId="7342D153" w14:textId="77777777" w:rsidR="00FA4267" w:rsidRDefault="006700FD">
      <w:pPr>
        <w:pStyle w:val="Normal93"/>
        <w:spacing w:before="120" w:line="260" w:lineRule="atLeast"/>
      </w:pPr>
      <w:r>
        <w:rPr>
          <w:color w:val="000000"/>
        </w:rPr>
        <w:t>SUB: NATIONAL DEBT</w:t>
      </w:r>
    </w:p>
    <w:p w14:paraId="65654A05" w14:textId="77777777" w:rsidR="00FA4267" w:rsidRDefault="006700FD">
      <w:pPr>
        <w:pStyle w:val="Normal93"/>
        <w:spacing w:before="120" w:line="260" w:lineRule="atLeast"/>
      </w:pPr>
      <w:r>
        <w:rPr>
          <w:color w:val="000000"/>
        </w:rPr>
        <w:t>SUB: ISRAELI-PALESTINIAN CONFLICTS</w:t>
      </w:r>
    </w:p>
    <w:p w14:paraId="79D59F2B" w14:textId="77777777" w:rsidR="00FA4267" w:rsidRDefault="006700FD">
      <w:pPr>
        <w:pStyle w:val="Normal93"/>
        <w:spacing w:before="120" w:line="260" w:lineRule="atLeast"/>
      </w:pPr>
      <w:r>
        <w:rPr>
          <w:color w:val="000000"/>
        </w:rPr>
        <w:t>SUB: EMPLOYMENT GROWTH</w:t>
      </w:r>
    </w:p>
    <w:p w14:paraId="13483068" w14:textId="77777777" w:rsidR="00FA4267" w:rsidRDefault="006700FD">
      <w:pPr>
        <w:pStyle w:val="Normal93"/>
        <w:spacing w:before="120" w:line="260" w:lineRule="atLeast"/>
      </w:pPr>
      <w:r>
        <w:rPr>
          <w:color w:val="000000"/>
        </w:rPr>
        <w:t>SUB: HEALTH CARE COSTS</w:t>
      </w:r>
    </w:p>
    <w:p w14:paraId="5375BBF4" w14:textId="77777777" w:rsidR="00FA4267" w:rsidRDefault="006700FD">
      <w:pPr>
        <w:pStyle w:val="Normal93"/>
        <w:spacing w:before="120" w:line="260" w:lineRule="atLeast"/>
      </w:pPr>
      <w:r>
        <w:rPr>
          <w:color w:val="000000"/>
        </w:rPr>
        <w:t>IND: HEALTH CARE COSTS</w:t>
      </w:r>
    </w:p>
    <w:p w14:paraId="66B865FE" w14:textId="77777777" w:rsidR="00FA4267" w:rsidRDefault="006700FD">
      <w:pPr>
        <w:pStyle w:val="Normal93"/>
        <w:spacing w:before="120" w:line="260" w:lineRule="atLeast"/>
      </w:pPr>
      <w:r>
        <w:rPr>
          <w:color w:val="000000"/>
        </w:rPr>
        <w:t>IND: ENERGY &amp; UTILITIES</w:t>
      </w:r>
    </w:p>
    <w:p w14:paraId="4B2D9FC2" w14:textId="77777777" w:rsidR="00FA4267" w:rsidRDefault="006700FD">
      <w:pPr>
        <w:pStyle w:val="Normal93"/>
        <w:spacing w:before="120" w:line="260" w:lineRule="atLeast"/>
      </w:pPr>
      <w:r>
        <w:rPr>
          <w:color w:val="000000"/>
        </w:rPr>
        <w:t>SUB: 2023 GAZA-ISRAEL CONFLICT</w:t>
      </w:r>
    </w:p>
    <w:p w14:paraId="3056B131" w14:textId="77777777" w:rsidR="00FA4267" w:rsidRDefault="006700FD">
      <w:pPr>
        <w:pStyle w:val="Normal93"/>
        <w:spacing w:before="120" w:line="260" w:lineRule="atLeast"/>
      </w:pPr>
      <w:r>
        <w:rPr>
          <w:color w:val="000000"/>
        </w:rPr>
        <w:t>SUB: WEALTHY PEOPLE</w:t>
      </w:r>
    </w:p>
    <w:p w14:paraId="08D864DE" w14:textId="77777777" w:rsidR="00FA4267" w:rsidRDefault="006700FD">
      <w:pPr>
        <w:pStyle w:val="Normal93"/>
        <w:spacing w:before="120" w:line="260" w:lineRule="atLeast"/>
      </w:pPr>
      <w:r>
        <w:rPr>
          <w:color w:val="000000"/>
        </w:rPr>
        <w:t>SUB: GOVERNMENT BUDGETS</w:t>
      </w:r>
    </w:p>
    <w:p w14:paraId="70A257BC" w14:textId="77777777" w:rsidR="00FA4267" w:rsidRDefault="006700FD">
      <w:pPr>
        <w:pStyle w:val="Normal93"/>
        <w:spacing w:before="120" w:line="260" w:lineRule="atLeast"/>
      </w:pPr>
      <w:r>
        <w:rPr>
          <w:color w:val="000000"/>
        </w:rPr>
        <w:t>IND: GOVERNMENT BUDGETS</w:t>
      </w:r>
    </w:p>
    <w:p w14:paraId="1F0CC541" w14:textId="77777777" w:rsidR="00FA4267" w:rsidRDefault="006700FD">
      <w:pPr>
        <w:pStyle w:val="Normal93"/>
        <w:spacing w:before="120" w:line="260" w:lineRule="atLeast"/>
      </w:pPr>
      <w:r>
        <w:rPr>
          <w:color w:val="000000"/>
        </w:rPr>
        <w:t>SUB: CRIME RATES</w:t>
      </w:r>
    </w:p>
    <w:p w14:paraId="47F80F20" w14:textId="77777777" w:rsidR="00FA4267" w:rsidRDefault="006700FD">
      <w:pPr>
        <w:pStyle w:val="Normal93"/>
        <w:spacing w:before="120" w:line="260" w:lineRule="atLeast"/>
      </w:pPr>
      <w:r>
        <w:rPr>
          <w:color w:val="000000"/>
        </w:rPr>
        <w:t>PEO: JOE BIDEN</w:t>
      </w:r>
    </w:p>
    <w:p w14:paraId="12692787" w14:textId="77777777" w:rsidR="00FA4267" w:rsidRDefault="006700FD">
      <w:pPr>
        <w:pStyle w:val="Normal93"/>
        <w:spacing w:before="120" w:line="260" w:lineRule="atLeast"/>
      </w:pPr>
      <w:r>
        <w:rPr>
          <w:color w:val="000000"/>
        </w:rPr>
        <w:t>SUB: BUSINESS &amp; PROFESSIONAL ASSOCIATIONS</w:t>
      </w:r>
    </w:p>
    <w:p w14:paraId="671E24E8" w14:textId="77777777" w:rsidR="00FA4267" w:rsidRDefault="006700FD">
      <w:pPr>
        <w:pStyle w:val="Normal93"/>
        <w:spacing w:before="120" w:line="260" w:lineRule="atLeast"/>
      </w:pPr>
      <w:r>
        <w:rPr>
          <w:color w:val="000000"/>
        </w:rPr>
        <w:t>SUB: REPRODUCTIVE RIGHTS</w:t>
      </w:r>
    </w:p>
    <w:p w14:paraId="0A7AC156" w14:textId="77777777" w:rsidR="00FA4267" w:rsidRDefault="006700FD">
      <w:pPr>
        <w:pStyle w:val="Normal93"/>
        <w:spacing w:before="120" w:line="260" w:lineRule="atLeast"/>
      </w:pPr>
      <w:r>
        <w:rPr>
          <w:color w:val="000000"/>
        </w:rPr>
        <w:t>IND: MANUFACTURING</w:t>
      </w:r>
    </w:p>
    <w:p w14:paraId="2257A6AF" w14:textId="77777777" w:rsidR="00FA4267" w:rsidRDefault="006700FD">
      <w:pPr>
        <w:pStyle w:val="Normal93"/>
        <w:spacing w:before="120" w:line="260" w:lineRule="atLeast"/>
      </w:pPr>
      <w:r>
        <w:rPr>
          <w:color w:val="000000"/>
        </w:rPr>
        <w:t>SUB: GREENHOUSE GASES</w:t>
      </w:r>
    </w:p>
    <w:p w14:paraId="17A24205" w14:textId="77777777" w:rsidR="00FA4267" w:rsidRDefault="006700FD">
      <w:pPr>
        <w:pStyle w:val="Normal93"/>
        <w:spacing w:before="120" w:line="260" w:lineRule="atLeast"/>
      </w:pPr>
      <w:r>
        <w:rPr>
          <w:color w:val="000000"/>
        </w:rPr>
        <w:t>SUB: NATIONAL SECURITY &amp; FOREIGN RELATIONS</w:t>
      </w:r>
    </w:p>
    <w:p w14:paraId="46CB875E" w14:textId="77777777" w:rsidR="00FA4267" w:rsidRDefault="006700FD">
      <w:pPr>
        <w:pStyle w:val="Normal93"/>
        <w:spacing w:before="120" w:line="260" w:lineRule="atLeast"/>
      </w:pPr>
      <w:r>
        <w:rPr>
          <w:color w:val="000000"/>
        </w:rPr>
        <w:t>IND: PRESCRIPTION DRUGS</w:t>
      </w:r>
    </w:p>
    <w:p w14:paraId="0914FAEB" w14:textId="77777777" w:rsidR="00FA4267" w:rsidRDefault="006700FD">
      <w:pPr>
        <w:pStyle w:val="Normal93"/>
        <w:spacing w:before="120" w:line="260" w:lineRule="atLeast"/>
      </w:pPr>
      <w:r>
        <w:rPr>
          <w:color w:val="000000"/>
        </w:rPr>
        <w:t>SUB: COMPANY EARNINGS</w:t>
      </w:r>
    </w:p>
    <w:p w14:paraId="04EAADB7" w14:textId="77777777" w:rsidR="00FA4267" w:rsidRDefault="006700FD">
      <w:pPr>
        <w:pStyle w:val="Normal93"/>
        <w:spacing w:before="120" w:line="260" w:lineRule="atLeast"/>
      </w:pPr>
      <w:r>
        <w:rPr>
          <w:color w:val="000000"/>
        </w:rPr>
        <w:t>IND: SEMICONDUCTOR MFG</w:t>
      </w:r>
    </w:p>
    <w:p w14:paraId="3A16FCA1" w14:textId="77777777" w:rsidR="00FA4267" w:rsidRDefault="006700FD">
      <w:pPr>
        <w:pStyle w:val="Normal93"/>
        <w:spacing w:before="120" w:line="260" w:lineRule="atLeast"/>
      </w:pPr>
      <w:r>
        <w:rPr>
          <w:color w:val="000000"/>
        </w:rPr>
        <w:t xml:space="preserve">SUB: </w:t>
      </w:r>
      <w:r>
        <w:rPr>
          <w:b/>
          <w:color w:val="000000"/>
        </w:rPr>
        <w:t>ELECTIONS</w:t>
      </w:r>
      <w:r>
        <w:rPr>
          <w:color w:val="000000"/>
        </w:rPr>
        <w:t xml:space="preserve"> &amp; POLITICS</w:t>
      </w:r>
    </w:p>
    <w:p w14:paraId="1EE67A57" w14:textId="77777777" w:rsidR="00FA4267" w:rsidRDefault="006700FD">
      <w:pPr>
        <w:pStyle w:val="Normal93"/>
        <w:spacing w:before="120" w:line="260" w:lineRule="atLeast"/>
      </w:pPr>
      <w:r>
        <w:rPr>
          <w:color w:val="000000"/>
        </w:rPr>
        <w:t>SUB: EMISSIONS</w:t>
      </w:r>
    </w:p>
    <w:p w14:paraId="0AF02AE2" w14:textId="77777777" w:rsidR="00FA4267" w:rsidRDefault="006700FD">
      <w:pPr>
        <w:pStyle w:val="Normal93"/>
        <w:spacing w:before="120" w:line="260" w:lineRule="atLeast"/>
      </w:pPr>
      <w:r>
        <w:rPr>
          <w:color w:val="000000"/>
        </w:rPr>
        <w:t>IND: EMISSIONS</w:t>
      </w:r>
    </w:p>
    <w:p w14:paraId="3AA9DA52" w14:textId="77777777" w:rsidR="00FA4267" w:rsidRDefault="006700FD">
      <w:pPr>
        <w:pStyle w:val="Normal93"/>
        <w:spacing w:before="120" w:line="260" w:lineRule="atLeast"/>
      </w:pPr>
      <w:r>
        <w:rPr>
          <w:color w:val="000000"/>
        </w:rPr>
        <w:t>IND: HEALTH INSURANCE</w:t>
      </w:r>
    </w:p>
    <w:p w14:paraId="21295ACD" w14:textId="77777777" w:rsidR="00FA4267" w:rsidRDefault="006700FD">
      <w:pPr>
        <w:pStyle w:val="Normal93"/>
        <w:spacing w:before="120" w:line="260" w:lineRule="atLeast"/>
      </w:pPr>
      <w:r>
        <w:rPr>
          <w:color w:val="000000"/>
        </w:rPr>
        <w:t>SUB: VIOLENT CRIME</w:t>
      </w:r>
    </w:p>
    <w:p w14:paraId="4A8D2A3C" w14:textId="77777777" w:rsidR="00FA4267" w:rsidRDefault="006700FD">
      <w:pPr>
        <w:pStyle w:val="Normal93"/>
        <w:spacing w:before="120" w:line="260" w:lineRule="atLeast"/>
      </w:pPr>
      <w:r>
        <w:rPr>
          <w:color w:val="000000"/>
        </w:rPr>
        <w:t>SUB: NEGATIVE NEWS</w:t>
      </w:r>
    </w:p>
    <w:p w14:paraId="249A2FBE" w14:textId="77777777" w:rsidR="00FA4267" w:rsidRDefault="006700FD">
      <w:pPr>
        <w:pStyle w:val="Normal93"/>
        <w:spacing w:before="120" w:line="260" w:lineRule="atLeast"/>
      </w:pPr>
      <w:r>
        <w:rPr>
          <w:color w:val="000000"/>
        </w:rPr>
        <w:t>PEO: DONALD TRUMP</w:t>
      </w:r>
    </w:p>
    <w:p w14:paraId="4A264DBC" w14:textId="77777777" w:rsidR="00FA4267" w:rsidRDefault="006700FD">
      <w:pPr>
        <w:pStyle w:val="Normal93"/>
        <w:spacing w:before="120" w:line="260" w:lineRule="atLeast"/>
      </w:pPr>
      <w:r>
        <w:rPr>
          <w:color w:val="000000"/>
        </w:rPr>
        <w:t>SUB: VIOLENT CRIME STATISTICS</w:t>
      </w:r>
    </w:p>
    <w:p w14:paraId="3A810A9A" w14:textId="77777777" w:rsidR="00FA4267" w:rsidRDefault="006700FD">
      <w:pPr>
        <w:pStyle w:val="Normal93"/>
        <w:spacing w:before="120" w:line="260" w:lineRule="atLeast"/>
      </w:pPr>
      <w:r>
        <w:rPr>
          <w:color w:val="000000"/>
        </w:rPr>
        <w:t>SUB: AVERAGE WEEKLY EARNINGS</w:t>
      </w:r>
    </w:p>
    <w:p w14:paraId="03807F9B" w14:textId="77777777" w:rsidR="00FA4267" w:rsidRDefault="006700FD">
      <w:pPr>
        <w:pStyle w:val="Normal93"/>
        <w:spacing w:before="120" w:line="260" w:lineRule="atLeast"/>
      </w:pPr>
      <w:r>
        <w:rPr>
          <w:color w:val="000000"/>
        </w:rPr>
        <w:t>SUB: CERTIFICATES, DEGREES &amp; DIPLOMAS</w:t>
      </w:r>
    </w:p>
    <w:p w14:paraId="73ABFF9F" w14:textId="77777777" w:rsidR="00FA4267" w:rsidRDefault="006700FD">
      <w:pPr>
        <w:pStyle w:val="Normal93"/>
        <w:spacing w:before="120" w:line="260" w:lineRule="atLeast"/>
      </w:pPr>
      <w:r>
        <w:rPr>
          <w:color w:val="000000"/>
        </w:rPr>
        <w:t>SUB: GREEN FINANCE</w:t>
      </w:r>
    </w:p>
    <w:p w14:paraId="287A7E4F" w14:textId="77777777" w:rsidR="00FA4267" w:rsidRDefault="006700FD">
      <w:pPr>
        <w:pStyle w:val="Normal93"/>
        <w:spacing w:before="120" w:line="260" w:lineRule="atLeast"/>
      </w:pPr>
      <w:r>
        <w:rPr>
          <w:color w:val="000000"/>
        </w:rPr>
        <w:t>IND: GREEN FINANCE</w:t>
      </w:r>
    </w:p>
    <w:p w14:paraId="7E4C66CD" w14:textId="77777777" w:rsidR="00FA4267" w:rsidRDefault="006700FD">
      <w:pPr>
        <w:pStyle w:val="Normal93"/>
        <w:spacing w:before="120" w:line="260" w:lineRule="atLeast"/>
      </w:pPr>
      <w:r>
        <w:rPr>
          <w:color w:val="000000"/>
        </w:rPr>
        <w:t>SUB: SCHOOL VIOLENCE</w:t>
      </w:r>
    </w:p>
    <w:p w14:paraId="5410B8F6" w14:textId="77777777" w:rsidR="00FA4267" w:rsidRDefault="006700FD">
      <w:pPr>
        <w:pStyle w:val="Normal93"/>
        <w:spacing w:before="120" w:line="260" w:lineRule="atLeast"/>
      </w:pPr>
      <w:r>
        <w:rPr>
          <w:color w:val="000000"/>
        </w:rPr>
        <w:t>SUB: SHOOTINGS</w:t>
      </w:r>
    </w:p>
    <w:p w14:paraId="2094A430" w14:textId="77777777" w:rsidR="00FA4267" w:rsidRDefault="006700FD">
      <w:pPr>
        <w:pStyle w:val="Normal93"/>
        <w:spacing w:before="120" w:line="260" w:lineRule="atLeast"/>
      </w:pPr>
      <w:r>
        <w:rPr>
          <w:color w:val="000000"/>
        </w:rPr>
        <w:t>GEO: UKRAINE</w:t>
      </w:r>
    </w:p>
    <w:p w14:paraId="016B91B8" w14:textId="77777777" w:rsidR="00FA4267" w:rsidRDefault="006700FD">
      <w:pPr>
        <w:pStyle w:val="Normal93"/>
        <w:spacing w:before="120" w:line="260" w:lineRule="atLeast"/>
      </w:pPr>
      <w:r>
        <w:rPr>
          <w:color w:val="000000"/>
        </w:rPr>
        <w:t>SUB: PHARMACEUTICALS ASSOCIATIONS</w:t>
      </w:r>
    </w:p>
    <w:p w14:paraId="16C1EFE0" w14:textId="77777777" w:rsidR="00FA4267" w:rsidRDefault="006700FD">
      <w:pPr>
        <w:pStyle w:val="Normal93"/>
        <w:spacing w:before="120" w:line="260" w:lineRule="atLeast"/>
      </w:pPr>
      <w:r>
        <w:rPr>
          <w:color w:val="000000"/>
        </w:rPr>
        <w:t>IND: PHARMACEUTICALS ASSOCIATIONS</w:t>
      </w:r>
    </w:p>
    <w:p w14:paraId="291C286A" w14:textId="77777777" w:rsidR="00FA4267" w:rsidRDefault="006700FD">
      <w:pPr>
        <w:pStyle w:val="Normal93"/>
        <w:spacing w:before="120" w:line="260" w:lineRule="atLeast"/>
      </w:pPr>
      <w:r>
        <w:rPr>
          <w:color w:val="000000"/>
        </w:rPr>
        <w:t>SUB: WAGES &amp; SALARIES</w:t>
      </w:r>
    </w:p>
    <w:p w14:paraId="384726CA" w14:textId="77777777" w:rsidR="00FA4267" w:rsidRDefault="006700FD">
      <w:pPr>
        <w:pStyle w:val="Normal93"/>
        <w:spacing w:before="120" w:line="260" w:lineRule="atLeast"/>
      </w:pPr>
      <w:r>
        <w:rPr>
          <w:color w:val="000000"/>
        </w:rPr>
        <w:t>SUB: COLLEGES &amp; UNIVERSITIES</w:t>
      </w:r>
    </w:p>
    <w:p w14:paraId="1CA7DF07" w14:textId="77777777" w:rsidR="00FA4267" w:rsidRDefault="006700FD">
      <w:pPr>
        <w:pStyle w:val="Normal93"/>
        <w:spacing w:before="120" w:line="260" w:lineRule="atLeast"/>
      </w:pPr>
      <w:r>
        <w:rPr>
          <w:color w:val="000000"/>
        </w:rPr>
        <w:t>IND: COLLEGES &amp; UNIVERSITIES</w:t>
      </w:r>
    </w:p>
    <w:p w14:paraId="6F23BDD9" w14:textId="77777777" w:rsidR="00FA4267" w:rsidRDefault="006700FD">
      <w:pPr>
        <w:pStyle w:val="Normal93"/>
        <w:spacing w:before="120" w:line="260" w:lineRule="atLeast"/>
      </w:pPr>
      <w:r>
        <w:rPr>
          <w:color w:val="000000"/>
        </w:rPr>
        <w:t>SUB: HEALTH CARE REGULATION &amp; POLICY</w:t>
      </w:r>
    </w:p>
    <w:p w14:paraId="49371169" w14:textId="77777777" w:rsidR="00FA4267" w:rsidRDefault="006700FD">
      <w:pPr>
        <w:pStyle w:val="Normal93"/>
        <w:spacing w:before="120" w:line="260" w:lineRule="atLeast"/>
      </w:pPr>
      <w:r>
        <w:rPr>
          <w:color w:val="000000"/>
        </w:rPr>
        <w:t>IND: HEALTH CARE REGULATION &amp; POLICY</w:t>
      </w:r>
    </w:p>
    <w:p w14:paraId="60A3D26B" w14:textId="77777777" w:rsidR="00FA4267" w:rsidRDefault="006700FD">
      <w:pPr>
        <w:pStyle w:val="Normal93"/>
        <w:spacing w:before="120" w:line="260" w:lineRule="atLeast"/>
      </w:pPr>
      <w:r>
        <w:rPr>
          <w:color w:val="000000"/>
        </w:rPr>
        <w:t>SUB: CRIME, LAW ENFORCEMENT &amp; CORRECTIONS</w:t>
      </w:r>
    </w:p>
    <w:p w14:paraId="07CC3495" w14:textId="77777777" w:rsidR="00FA4267" w:rsidRDefault="006700FD">
      <w:pPr>
        <w:pStyle w:val="Normal93"/>
        <w:spacing w:before="120" w:line="260" w:lineRule="atLeast"/>
      </w:pPr>
      <w:r>
        <w:rPr>
          <w:color w:val="000000"/>
        </w:rPr>
        <w:t>GEO: ISRAEL</w:t>
      </w:r>
    </w:p>
    <w:p w14:paraId="4009E636" w14:textId="77777777" w:rsidR="00FA4267" w:rsidRDefault="006700FD">
      <w:pPr>
        <w:pStyle w:val="Normal93"/>
        <w:spacing w:before="120" w:line="260" w:lineRule="atLeast"/>
      </w:pPr>
      <w:r>
        <w:rPr>
          <w:color w:val="000000"/>
        </w:rPr>
        <w:t>SUB: EMPLOYMENT RATES</w:t>
      </w:r>
    </w:p>
    <w:p w14:paraId="56D1744A" w14:textId="77777777" w:rsidR="00FA4267" w:rsidRDefault="006700FD">
      <w:pPr>
        <w:pStyle w:val="Normal93"/>
        <w:spacing w:before="120" w:line="260" w:lineRule="atLeast"/>
      </w:pPr>
      <w:r>
        <w:rPr>
          <w:color w:val="000000"/>
        </w:rPr>
        <w:t>SUB: MANUFACTURING FACILITIES</w:t>
      </w:r>
    </w:p>
    <w:p w14:paraId="3C673072" w14:textId="77777777" w:rsidR="00FA4267" w:rsidRDefault="006700FD">
      <w:pPr>
        <w:pStyle w:val="Normal93"/>
        <w:spacing w:before="120" w:line="260" w:lineRule="atLeast"/>
      </w:pPr>
      <w:r>
        <w:rPr>
          <w:color w:val="000000"/>
        </w:rPr>
        <w:t>IND: MANUFACTURING FACILITIES</w:t>
      </w:r>
    </w:p>
    <w:p w14:paraId="5DBA5F07" w14:textId="77777777" w:rsidR="00FA4267" w:rsidRDefault="006700FD">
      <w:pPr>
        <w:pStyle w:val="Normal93"/>
        <w:spacing w:before="120" w:line="260" w:lineRule="atLeast"/>
      </w:pPr>
      <w:r>
        <w:rPr>
          <w:color w:val="000000"/>
        </w:rPr>
        <w:t>SUB: MANUFACTURING TECHNOLOGY</w:t>
      </w:r>
    </w:p>
    <w:p w14:paraId="51DC72AC" w14:textId="77777777" w:rsidR="00FA4267" w:rsidRDefault="006700FD">
      <w:pPr>
        <w:pStyle w:val="Normal93"/>
        <w:spacing w:before="120" w:line="260" w:lineRule="atLeast"/>
      </w:pPr>
      <w:r>
        <w:rPr>
          <w:color w:val="000000"/>
        </w:rPr>
        <w:t>IND: MANUFACTURING TECHNOLOGY</w:t>
      </w:r>
    </w:p>
    <w:p w14:paraId="1128163D" w14:textId="77777777" w:rsidR="00FA4267" w:rsidRDefault="006700FD">
      <w:pPr>
        <w:pStyle w:val="Normal93"/>
        <w:spacing w:before="120" w:line="260" w:lineRule="atLeast"/>
      </w:pPr>
      <w:r>
        <w:rPr>
          <w:color w:val="000000"/>
        </w:rPr>
        <w:t>SUB: MURDER</w:t>
      </w:r>
    </w:p>
    <w:p w14:paraId="49E9EF43" w14:textId="77777777" w:rsidR="00FA4267" w:rsidRDefault="006700FD">
      <w:pPr>
        <w:pStyle w:val="Normal93"/>
        <w:spacing w:before="120" w:line="260" w:lineRule="atLeast"/>
      </w:pPr>
      <w:r>
        <w:rPr>
          <w:color w:val="000000"/>
        </w:rPr>
        <w:t>SUB: SCHOOL SAFETY &amp; SECURITY</w:t>
      </w:r>
    </w:p>
    <w:p w14:paraId="2E8CB3A9" w14:textId="77777777" w:rsidR="00FA4267" w:rsidRDefault="006700FD">
      <w:pPr>
        <w:pStyle w:val="Normal93"/>
        <w:spacing w:before="120" w:line="260" w:lineRule="atLeast"/>
      </w:pPr>
      <w:r>
        <w:rPr>
          <w:color w:val="000000"/>
        </w:rPr>
        <w:t xml:space="preserve">SUB: CAMPAIGNS &amp; </w:t>
      </w:r>
      <w:r>
        <w:rPr>
          <w:b/>
          <w:color w:val="000000"/>
        </w:rPr>
        <w:t>ELECTIONS</w:t>
      </w:r>
    </w:p>
    <w:p w14:paraId="66D51776" w14:textId="77777777" w:rsidR="00FA4267" w:rsidRDefault="006700FD">
      <w:pPr>
        <w:pStyle w:val="Normal93"/>
        <w:spacing w:before="120" w:line="260" w:lineRule="atLeast"/>
      </w:pPr>
      <w:r>
        <w:rPr>
          <w:color w:val="000000"/>
        </w:rPr>
        <w:t xml:space="preserve">SUB: </w:t>
      </w:r>
      <w:r>
        <w:rPr>
          <w:b/>
          <w:color w:val="000000"/>
        </w:rPr>
        <w:t>FACT CHECKING</w:t>
      </w:r>
    </w:p>
    <w:p w14:paraId="17F1E522" w14:textId="77777777" w:rsidR="00FA4267" w:rsidRDefault="006700FD">
      <w:pPr>
        <w:pStyle w:val="Normal93"/>
        <w:spacing w:before="120" w:line="260" w:lineRule="atLeast"/>
      </w:pPr>
      <w:r>
        <w:rPr>
          <w:color w:val="000000"/>
        </w:rPr>
        <w:t>SUB: JOB CREATION</w:t>
      </w:r>
    </w:p>
    <w:p w14:paraId="35F005F8" w14:textId="77777777" w:rsidR="00FA4267" w:rsidRDefault="006700FD">
      <w:pPr>
        <w:pStyle w:val="Normal93"/>
        <w:spacing w:before="120" w:line="260" w:lineRule="atLeast"/>
      </w:pPr>
      <w:r>
        <w:rPr>
          <w:color w:val="000000"/>
        </w:rPr>
        <w:t>SUB: TERRITORIAL &amp; NATIONAL BORDERS</w:t>
      </w:r>
    </w:p>
    <w:p w14:paraId="5421D2E9" w14:textId="77777777" w:rsidR="00FA4267" w:rsidRDefault="006700FD">
      <w:pPr>
        <w:pStyle w:val="Normal93"/>
        <w:spacing w:before="120" w:line="260" w:lineRule="atLeast"/>
      </w:pPr>
      <w:r>
        <w:rPr>
          <w:color w:val="000000"/>
        </w:rPr>
        <w:t>GEO: UNITED STATES</w:t>
      </w:r>
    </w:p>
    <w:p w14:paraId="30A509FD" w14:textId="77777777" w:rsidR="00FA4267" w:rsidRDefault="006700FD">
      <w:pPr>
        <w:pStyle w:val="Normal93"/>
        <w:spacing w:before="120" w:line="260" w:lineRule="atLeast"/>
      </w:pPr>
      <w:r>
        <w:rPr>
          <w:color w:val="000000"/>
        </w:rPr>
        <w:t>SUB: SCHOOL SHOOTINGS</w:t>
      </w:r>
    </w:p>
    <w:p w14:paraId="467D047A" w14:textId="77777777" w:rsidR="00FA4267" w:rsidRDefault="006700FD">
      <w:pPr>
        <w:pStyle w:val="Normal93"/>
        <w:spacing w:before="120" w:line="260" w:lineRule="atLeast"/>
      </w:pPr>
      <w:r>
        <w:rPr>
          <w:color w:val="000000"/>
        </w:rPr>
        <w:t>SUB: ECONOMIC NEWS; INFLATION</w:t>
      </w:r>
    </w:p>
    <w:p w14:paraId="4521A6CB" w14:textId="77777777" w:rsidR="00FA4267" w:rsidRDefault="006700FD">
      <w:pPr>
        <w:pStyle w:val="Normal93"/>
        <w:spacing w:before="240" w:line="260" w:lineRule="atLeast"/>
      </w:pPr>
      <w:r>
        <w:br/>
      </w:r>
      <w:r>
        <w:rPr>
          <w:b/>
          <w:color w:val="000000"/>
        </w:rPr>
        <w:t>Load-Date:</w:t>
      </w:r>
      <w:r>
        <w:rPr>
          <w:color w:val="000000"/>
        </w:rPr>
        <w:t> March 8, 2024</w:t>
      </w:r>
    </w:p>
    <w:p w14:paraId="370897DB" w14:textId="77777777" w:rsidR="00FA4267" w:rsidRDefault="00FA4267">
      <w:pPr>
        <w:pStyle w:val="Normal93"/>
      </w:pPr>
    </w:p>
    <w:p w14:paraId="5FB68BCA" w14:textId="4BD177A2" w:rsidR="00FA4267" w:rsidRDefault="006700FD">
      <w:pPr>
        <w:pStyle w:val="Normal93"/>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4112" behindDoc="0" locked="0" layoutInCell="1" allowOverlap="1" wp14:anchorId="569041BF" wp14:editId="4DF50519">
                <wp:simplePos x="0" y="0"/>
                <wp:positionH relativeFrom="column">
                  <wp:posOffset>0</wp:posOffset>
                </wp:positionH>
                <wp:positionV relativeFrom="paragraph">
                  <wp:posOffset>127000</wp:posOffset>
                </wp:positionV>
                <wp:extent cx="6502400" cy="0"/>
                <wp:effectExtent l="6350" t="12700" r="15875" b="6350"/>
                <wp:wrapNone/>
                <wp:docPr id="1314892087"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D3D71" id="Line 450"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b/>
          <w:color w:val="767676"/>
          <w:sz w:val="16"/>
        </w:rPr>
        <w:t>End of Document</w:t>
      </w:r>
    </w:p>
    <w:p w14:paraId="791DBF69" w14:textId="77777777" w:rsidR="00FA4267" w:rsidRDefault="00FA4267">
      <w:pPr>
        <w:pStyle w:val="Normal94"/>
        <w:sectPr w:rsidR="00FA4267">
          <w:headerReference w:type="even" r:id="rId3206"/>
          <w:headerReference w:type="default" r:id="rId3207"/>
          <w:footerReference w:type="even" r:id="rId3208"/>
          <w:footerReference w:type="default" r:id="rId3209"/>
          <w:headerReference w:type="first" r:id="rId3210"/>
          <w:footerReference w:type="first" r:id="rId3211"/>
          <w:pgSz w:w="12240" w:h="15840"/>
          <w:pgMar w:top="840" w:right="1000" w:bottom="840" w:left="1000" w:header="400" w:footer="400" w:gutter="0"/>
          <w:cols w:space="720"/>
          <w:titlePg/>
        </w:sectPr>
      </w:pPr>
    </w:p>
    <w:p w14:paraId="05452917" w14:textId="77777777" w:rsidR="00FA4267" w:rsidRDefault="00FA4267">
      <w:pPr>
        <w:pStyle w:val="Normal94"/>
      </w:pPr>
    </w:p>
    <w:p w14:paraId="49461A44" w14:textId="42ED284B" w:rsidR="00FA4267" w:rsidRDefault="006700FD">
      <w:pPr>
        <w:pStyle w:val="Normal94"/>
      </w:pPr>
      <w:r>
        <w:rPr>
          <w:noProof/>
        </w:rPr>
        <w:drawing>
          <wp:inline distT="0" distB="0" distL="0" distR="0" wp14:anchorId="773721E9" wp14:editId="57D5DF87">
            <wp:extent cx="1879600" cy="381000"/>
            <wp:effectExtent l="0" t="0" r="0" b="0"/>
            <wp:docPr id="123" name="Picture 10"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216A8469" w14:textId="41439992" w:rsidR="00FA4267" w:rsidRDefault="006700FD" w:rsidP="00CA34D8">
      <w:pPr>
        <w:pStyle w:val="Heading192"/>
        <w:keepNext w:val="0"/>
        <w:numPr>
          <w:ilvl w:val="0"/>
          <w:numId w:val="140"/>
        </w:numPr>
        <w:spacing w:after="200" w:line="340" w:lineRule="atLeast"/>
        <w:jc w:val="center"/>
      </w:pPr>
      <w:hyperlink r:id="rId3212" w:history="1">
        <w:r>
          <w:rPr>
            <w:rFonts w:eastAsia="Arial"/>
            <w:color w:val="0077CC"/>
            <w:sz w:val="28"/>
            <w:u w:val="single"/>
            <w:shd w:val="clear" w:color="auto" w:fill="FFFFFF"/>
          </w:rPr>
          <w:t>Trump'</w:t>
        </w:r>
      </w:hyperlink>
      <w:hyperlink r:id="rId3213" w:history="1">
        <w:r>
          <w:rPr>
            <w:rFonts w:eastAsia="Arial"/>
            <w:color w:val="0077CC"/>
            <w:sz w:val="28"/>
            <w:u w:val="single"/>
            <w:shd w:val="clear" w:color="auto" w:fill="FFFFFF"/>
          </w:rPr>
          <w:t>s</w:t>
        </w:r>
      </w:hyperlink>
      <w:hyperlink r:id="rId3214" w:history="1">
        <w:r>
          <w:rPr>
            <w:rFonts w:eastAsia="Arial"/>
            <w:color w:val="0077CC"/>
            <w:sz w:val="28"/>
            <w:u w:val="single"/>
            <w:shd w:val="clear" w:color="auto" w:fill="FFFFFF"/>
          </w:rPr>
          <w:t xml:space="preserve"> claims that wind farms are driving whales 'crazy' </w:t>
        </w:r>
      </w:hyperlink>
      <w:hyperlink r:id="rId3215" w:history="1">
        <w:r>
          <w:rPr>
            <w:rFonts w:eastAsia="Arial"/>
            <w:color w:val="0077CC"/>
            <w:sz w:val="28"/>
            <w:u w:val="single"/>
            <w:shd w:val="clear" w:color="auto" w:fill="FFFFFF"/>
          </w:rPr>
          <w:t>fact-checked</w:t>
        </w:r>
      </w:hyperlink>
    </w:p>
    <w:p w14:paraId="0E668498" w14:textId="77777777" w:rsidR="00FA4267" w:rsidRDefault="006700FD">
      <w:pPr>
        <w:pStyle w:val="Normal94"/>
        <w:spacing w:before="120" w:line="260" w:lineRule="atLeast"/>
        <w:jc w:val="center"/>
      </w:pPr>
      <w:r>
        <w:rPr>
          <w:rFonts w:ascii="Arial" w:eastAsia="Arial" w:hAnsi="Arial" w:cs="Arial"/>
          <w:color w:val="000000"/>
          <w:sz w:val="20"/>
        </w:rPr>
        <w:t>Express Online</w:t>
      </w:r>
    </w:p>
    <w:p w14:paraId="0DF96389" w14:textId="77777777" w:rsidR="00FA4267" w:rsidRDefault="006700FD">
      <w:pPr>
        <w:pStyle w:val="Normal94"/>
        <w:spacing w:before="120" w:line="260" w:lineRule="atLeast"/>
        <w:jc w:val="center"/>
      </w:pPr>
      <w:r>
        <w:rPr>
          <w:rFonts w:ascii="Arial" w:eastAsia="Arial" w:hAnsi="Arial" w:cs="Arial"/>
          <w:color w:val="000000"/>
          <w:sz w:val="20"/>
        </w:rPr>
        <w:t>September 27, 2023 Wednesday 3:25 PM GMT</w:t>
      </w:r>
    </w:p>
    <w:p w14:paraId="336C279B" w14:textId="77777777" w:rsidR="00FA4267" w:rsidRDefault="00FA4267">
      <w:pPr>
        <w:pStyle w:val="Normal94"/>
        <w:spacing w:line="240" w:lineRule="atLeast"/>
        <w:jc w:val="both"/>
      </w:pPr>
      <w:bookmarkStart w:id="280" w:name="Bookmark_94"/>
      <w:bookmarkEnd w:id="280"/>
    </w:p>
    <w:p w14:paraId="57383EEC" w14:textId="77777777" w:rsidR="00FA4267" w:rsidRDefault="006700FD">
      <w:pPr>
        <w:pStyle w:val="Normal94"/>
        <w:spacing w:before="120" w:line="220" w:lineRule="atLeast"/>
      </w:pPr>
      <w:r>
        <w:br/>
      </w:r>
      <w:r>
        <w:rPr>
          <w:rFonts w:ascii="Arial" w:eastAsia="Arial" w:hAnsi="Arial" w:cs="Arial"/>
          <w:color w:val="000000"/>
          <w:sz w:val="16"/>
        </w:rPr>
        <w:t>Copyright 2023 Northern and Shell Media Publications All Rights Reserved</w:t>
      </w:r>
    </w:p>
    <w:p w14:paraId="23D2C6DE" w14:textId="014007CF" w:rsidR="00FA4267" w:rsidRDefault="006700FD">
      <w:pPr>
        <w:pStyle w:val="Normal94"/>
        <w:spacing w:before="120" w:line="220" w:lineRule="atLeast"/>
      </w:pPr>
      <w:r>
        <w:br/>
      </w:r>
      <w:r>
        <w:rPr>
          <w:noProof/>
        </w:rPr>
        <w:drawing>
          <wp:inline distT="0" distB="0" distL="0" distR="0" wp14:anchorId="191CEC92" wp14:editId="287A9201">
            <wp:extent cx="2381250" cy="495300"/>
            <wp:effectExtent l="0" t="0" r="0" b="0"/>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16">
                      <a:extLst>
                        <a:ext uri="{28A0092B-C50C-407E-A947-70E740481C1C}">
                          <a14:useLocalDpi xmlns:a14="http://schemas.microsoft.com/office/drawing/2010/main" val="0"/>
                        </a:ext>
                      </a:extLst>
                    </a:blip>
                    <a:srcRect/>
                    <a:stretch>
                      <a:fillRect/>
                    </a:stretch>
                  </pic:blipFill>
                  <pic:spPr bwMode="auto">
                    <a:xfrm>
                      <a:off x="0" y="0"/>
                      <a:ext cx="2381250" cy="495300"/>
                    </a:xfrm>
                    <a:prstGeom prst="rect">
                      <a:avLst/>
                    </a:prstGeom>
                    <a:noFill/>
                    <a:ln>
                      <a:noFill/>
                    </a:ln>
                  </pic:spPr>
                </pic:pic>
              </a:graphicData>
            </a:graphic>
          </wp:inline>
        </w:drawing>
      </w:r>
    </w:p>
    <w:p w14:paraId="6823F209" w14:textId="77777777" w:rsidR="00FA4267" w:rsidRDefault="006700FD">
      <w:pPr>
        <w:pStyle w:val="Normal94"/>
        <w:spacing w:before="120" w:line="260" w:lineRule="atLeast"/>
      </w:pPr>
      <w:r>
        <w:rPr>
          <w:rFonts w:ascii="Arial" w:eastAsia="Arial" w:hAnsi="Arial" w:cs="Arial"/>
          <w:b/>
          <w:color w:val="000000"/>
          <w:sz w:val="20"/>
        </w:rPr>
        <w:t>Length:</w:t>
      </w:r>
      <w:r>
        <w:rPr>
          <w:rFonts w:ascii="Arial" w:eastAsia="Arial" w:hAnsi="Arial" w:cs="Arial"/>
          <w:color w:val="000000"/>
          <w:sz w:val="20"/>
        </w:rPr>
        <w:t> 1010 words</w:t>
      </w:r>
    </w:p>
    <w:p w14:paraId="460936BC" w14:textId="77777777" w:rsidR="00FA4267" w:rsidRDefault="006700FD">
      <w:pPr>
        <w:pStyle w:val="Normal94"/>
        <w:spacing w:before="120" w:line="260" w:lineRule="atLeast"/>
      </w:pPr>
      <w:r>
        <w:rPr>
          <w:rFonts w:ascii="Arial" w:eastAsia="Arial" w:hAnsi="Arial" w:cs="Arial"/>
          <w:b/>
          <w:color w:val="000000"/>
          <w:sz w:val="20"/>
        </w:rPr>
        <w:t>Byline:</w:t>
      </w:r>
      <w:r>
        <w:rPr>
          <w:rFonts w:ascii="Arial" w:eastAsia="Arial" w:hAnsi="Arial" w:cs="Arial"/>
          <w:color w:val="000000"/>
          <w:sz w:val="20"/>
        </w:rPr>
        <w:t> Joel Day</w:t>
      </w:r>
    </w:p>
    <w:p w14:paraId="6A85A09D" w14:textId="77777777" w:rsidR="00FA4267" w:rsidRDefault="006700FD">
      <w:pPr>
        <w:pStyle w:val="Normal94"/>
        <w:keepNext/>
        <w:spacing w:before="240" w:line="340" w:lineRule="atLeast"/>
      </w:pPr>
      <w:bookmarkStart w:id="281" w:name="Body_92"/>
      <w:bookmarkEnd w:id="281"/>
      <w:r>
        <w:rPr>
          <w:rFonts w:ascii="Arial" w:eastAsia="Arial" w:hAnsi="Arial" w:cs="Arial"/>
          <w:b/>
          <w:color w:val="000000"/>
          <w:sz w:val="28"/>
        </w:rPr>
        <w:t>Body</w:t>
      </w:r>
    </w:p>
    <w:p w14:paraId="236F8A78" w14:textId="743BA0F1" w:rsidR="00FA4267" w:rsidRDefault="006700FD">
      <w:pPr>
        <w:pStyle w:val="Normal94"/>
        <w:spacing w:line="60" w:lineRule="exact"/>
      </w:pPr>
      <w:r>
        <w:rPr>
          <w:noProof/>
        </w:rPr>
        <mc:AlternateContent>
          <mc:Choice Requires="wps">
            <w:drawing>
              <wp:anchor distT="0" distB="0" distL="114300" distR="114300" simplePos="0" relativeHeight="251995136" behindDoc="0" locked="0" layoutInCell="1" allowOverlap="1" wp14:anchorId="05AC5983" wp14:editId="60889EA9">
                <wp:simplePos x="0" y="0"/>
                <wp:positionH relativeFrom="column">
                  <wp:posOffset>0</wp:posOffset>
                </wp:positionH>
                <wp:positionV relativeFrom="paragraph">
                  <wp:posOffset>25400</wp:posOffset>
                </wp:positionV>
                <wp:extent cx="6502400" cy="0"/>
                <wp:effectExtent l="15875" t="16510" r="15875" b="21590"/>
                <wp:wrapTopAndBottom/>
                <wp:docPr id="469011497"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D7728" id="Line 453"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91FD27F" w14:textId="77777777" w:rsidR="00FA4267" w:rsidRDefault="00FA4267">
      <w:pPr>
        <w:pStyle w:val="Normal94"/>
      </w:pPr>
    </w:p>
    <w:p w14:paraId="24DB0EC1" w14:textId="77777777" w:rsidR="00FA4267" w:rsidRDefault="006700FD">
      <w:pPr>
        <w:pStyle w:val="Normal94"/>
        <w:spacing w:before="200" w:line="260" w:lineRule="atLeast"/>
        <w:jc w:val="both"/>
      </w:pPr>
      <w:r>
        <w:rPr>
          <w:rFonts w:ascii="Arial" w:eastAsia="Arial" w:hAnsi="Arial" w:cs="Arial"/>
          <w:color w:val="000000"/>
          <w:sz w:val="20"/>
        </w:rPr>
        <w:t>Speaking at a rally in South Carolina, 2024 US Presidential hopeful Donald Trump made the bizarre claim that windmills, or wind farms, were driving whales crazy and to their deaths.</w:t>
      </w:r>
    </w:p>
    <w:p w14:paraId="02D1D9EF" w14:textId="77777777" w:rsidR="00FA4267" w:rsidRDefault="006700FD">
      <w:pPr>
        <w:pStyle w:val="Normal94"/>
        <w:spacing w:before="200" w:line="260" w:lineRule="atLeast"/>
        <w:jc w:val="both"/>
      </w:pPr>
      <w:r>
        <w:rPr>
          <w:rFonts w:ascii="Arial" w:eastAsia="Arial" w:hAnsi="Arial" w:cs="Arial"/>
          <w:color w:val="000000"/>
          <w:sz w:val="20"/>
        </w:rPr>
        <w:t>This year has seen an unusually high number of whale deaths off the East Coast of the US.</w:t>
      </w:r>
    </w:p>
    <w:p w14:paraId="47A254CE" w14:textId="77777777" w:rsidR="00FA4267" w:rsidRDefault="006700FD">
      <w:pPr>
        <w:pStyle w:val="Normal94"/>
        <w:spacing w:before="200" w:line="260" w:lineRule="atLeast"/>
        <w:jc w:val="both"/>
      </w:pPr>
      <w:r>
        <w:rPr>
          <w:rFonts w:ascii="Arial" w:eastAsia="Arial" w:hAnsi="Arial" w:cs="Arial"/>
          <w:color w:val="000000"/>
          <w:sz w:val="20"/>
        </w:rPr>
        <w:t>More than 30 humpback whales alone have been stranded and died along the Atlantic coast from Maine through Florida this year.</w:t>
      </w:r>
    </w:p>
    <w:p w14:paraId="399C3868" w14:textId="77777777" w:rsidR="00FA4267" w:rsidRDefault="006700FD">
      <w:pPr>
        <w:pStyle w:val="Normal94"/>
        <w:spacing w:before="200" w:line="260" w:lineRule="atLeast"/>
        <w:jc w:val="both"/>
      </w:pPr>
      <w:r>
        <w:rPr>
          <w:rFonts w:ascii="Arial" w:eastAsia="Arial" w:hAnsi="Arial" w:cs="Arial"/>
          <w:color w:val="000000"/>
          <w:sz w:val="20"/>
        </w:rPr>
        <w:t>Many of the whales have displayed evidence of pre-mortem vessel strike — a collision with a boat — however, this finding isn't consistent with all the whales examined.</w:t>
      </w:r>
    </w:p>
    <w:p w14:paraId="392CC8E5" w14:textId="77777777" w:rsidR="00FA4267" w:rsidRDefault="006700FD">
      <w:pPr>
        <w:pStyle w:val="Normal94"/>
        <w:spacing w:before="200" w:line="260" w:lineRule="atLeast"/>
        <w:jc w:val="both"/>
      </w:pPr>
      <w:r>
        <w:rPr>
          <w:rFonts w:ascii="Arial" w:eastAsia="Arial" w:hAnsi="Arial" w:cs="Arial"/>
          <w:color w:val="000000"/>
          <w:sz w:val="20"/>
        </w:rPr>
        <w:t>It has led many, like Mr Trump, to claim that the growth of wind farms and the survey work behind it might be disturbing and ultimately leading to the death of whales — although the scientists say that this is not necessarily the case.</w:t>
      </w:r>
    </w:p>
    <w:p w14:paraId="0623CE3D" w14:textId="77777777" w:rsidR="00FA4267" w:rsidRDefault="006700FD">
      <w:pPr>
        <w:pStyle w:val="Normal94"/>
        <w:spacing w:before="200" w:line="260" w:lineRule="atLeast"/>
        <w:jc w:val="both"/>
      </w:pPr>
      <w:r>
        <w:rPr>
          <w:rFonts w:ascii="Arial" w:eastAsia="Arial" w:hAnsi="Arial" w:cs="Arial"/>
          <w:color w:val="000000"/>
          <w:sz w:val="20"/>
        </w:rPr>
        <w:t xml:space="preserve">Donald Trump during his South Carolina rally; he is hoping to secure the 2024 presidency </w:t>
      </w:r>
    </w:p>
    <w:p w14:paraId="26ABB3DB" w14:textId="77777777" w:rsidR="00FA4267" w:rsidRDefault="006700FD">
      <w:pPr>
        <w:pStyle w:val="Normal94"/>
        <w:spacing w:before="200" w:line="260" w:lineRule="atLeast"/>
        <w:jc w:val="both"/>
      </w:pPr>
      <w:r>
        <w:rPr>
          <w:rFonts w:ascii="Arial" w:eastAsia="Arial" w:hAnsi="Arial" w:cs="Arial"/>
          <w:color w:val="000000"/>
          <w:sz w:val="20"/>
        </w:rPr>
        <w:t>Speaking at the rally about the maritime industry and boat speed limits, Mr Trump said: "Their windmills are causing whales to die in numbers never seen before, nobody does anything about that, they're washing up on the shore [...] the windmills are driving them crazy, they're driving the whales a little batty, and they're washing up on shore at levels never seen before."</w:t>
      </w:r>
    </w:p>
    <w:p w14:paraId="241FAD28" w14:textId="77777777" w:rsidR="00FA4267" w:rsidRDefault="006700FD">
      <w:pPr>
        <w:pStyle w:val="Normal94"/>
        <w:spacing w:before="200" w:line="260" w:lineRule="atLeast"/>
        <w:jc w:val="both"/>
      </w:pPr>
      <w:r>
        <w:rPr>
          <w:rFonts w:ascii="Arial" w:eastAsia="Arial" w:hAnsi="Arial" w:cs="Arial"/>
          <w:color w:val="000000"/>
          <w:sz w:val="20"/>
        </w:rPr>
        <w:t>It is true that whales have been washing up on the US coast at an unprecedented level.</w:t>
      </w:r>
    </w:p>
    <w:p w14:paraId="6E428DC7" w14:textId="77777777" w:rsidR="00FA4267" w:rsidRDefault="006700FD">
      <w:pPr>
        <w:pStyle w:val="Normal94"/>
        <w:spacing w:before="200" w:line="260" w:lineRule="atLeast"/>
        <w:jc w:val="both"/>
      </w:pPr>
      <w:r>
        <w:rPr>
          <w:rFonts w:ascii="Arial" w:eastAsia="Arial" w:hAnsi="Arial" w:cs="Arial"/>
          <w:color w:val="000000"/>
          <w:sz w:val="20"/>
        </w:rPr>
        <w:t>The majority of those whales have been baleen whales, a type of whale that has baleen plates instead of teeth.</w:t>
      </w:r>
    </w:p>
    <w:p w14:paraId="0A45F89E" w14:textId="77777777" w:rsidR="00FA4267" w:rsidRDefault="006700FD">
      <w:pPr>
        <w:pStyle w:val="Normal94"/>
        <w:spacing w:before="200" w:line="260" w:lineRule="atLeast"/>
        <w:jc w:val="both"/>
      </w:pPr>
      <w:r>
        <w:rPr>
          <w:rFonts w:ascii="Arial" w:eastAsia="Arial" w:hAnsi="Arial" w:cs="Arial"/>
          <w:color w:val="000000"/>
          <w:sz w:val="20"/>
        </w:rPr>
        <w:t>Scientists say there are a variety of reasons behind the whale deaths which appear to be part of a longer-term trend of unusually high mortality among marine animals.</w:t>
      </w:r>
    </w:p>
    <w:p w14:paraId="395F7979" w14:textId="77777777" w:rsidR="00FA4267" w:rsidRDefault="006700FD">
      <w:pPr>
        <w:pStyle w:val="Normal94"/>
        <w:spacing w:before="200" w:line="260" w:lineRule="atLeast"/>
        <w:jc w:val="both"/>
      </w:pPr>
      <w:r>
        <w:rPr>
          <w:rFonts w:ascii="Arial" w:eastAsia="Arial" w:hAnsi="Arial" w:cs="Arial"/>
          <w:color w:val="000000"/>
          <w:sz w:val="20"/>
        </w:rPr>
        <w:t>Most say there is no indication that the standings and subsequent deaths have anything to do with the wind farms and surveys done in preparation for installing the turbines.</w:t>
      </w:r>
    </w:p>
    <w:p w14:paraId="1EC3FA04" w14:textId="77777777" w:rsidR="00FA4267" w:rsidRDefault="006700FD">
      <w:pPr>
        <w:pStyle w:val="Normal94"/>
        <w:spacing w:before="200" w:line="260" w:lineRule="atLeast"/>
        <w:jc w:val="both"/>
      </w:pPr>
      <w:r>
        <w:rPr>
          <w:rFonts w:ascii="Arial" w:eastAsia="Arial" w:hAnsi="Arial" w:cs="Arial"/>
          <w:color w:val="000000"/>
          <w:sz w:val="20"/>
        </w:rPr>
        <w:t xml:space="preserve">This is because the acoustic mechanisms being used in the surveys are either completed out of the hearing range of baleen whales or only slightly capable of disturbing them, according to scientists speaking to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w:t>
      </w:r>
    </w:p>
    <w:p w14:paraId="5F5B23DF" w14:textId="77777777" w:rsidR="00FA4267" w:rsidRDefault="006700FD">
      <w:pPr>
        <w:pStyle w:val="Normal94"/>
        <w:spacing w:before="200" w:line="260" w:lineRule="atLeast"/>
        <w:jc w:val="both"/>
      </w:pPr>
      <w:r>
        <w:rPr>
          <w:rFonts w:ascii="Arial" w:eastAsia="Arial" w:hAnsi="Arial" w:cs="Arial"/>
          <w:color w:val="000000"/>
          <w:sz w:val="20"/>
        </w:rPr>
        <w:t xml:space="preserve">Dead whales like this one on New York Beach have been washing up all across the US East Coast </w:t>
      </w:r>
    </w:p>
    <w:p w14:paraId="467C1999" w14:textId="77777777" w:rsidR="00FA4267" w:rsidRDefault="006700FD">
      <w:pPr>
        <w:pStyle w:val="Normal94"/>
        <w:spacing w:before="200" w:line="260" w:lineRule="atLeast"/>
        <w:jc w:val="both"/>
      </w:pPr>
      <w:r>
        <w:rPr>
          <w:rFonts w:ascii="Arial" w:eastAsia="Arial" w:hAnsi="Arial" w:cs="Arial"/>
          <w:color w:val="000000"/>
          <w:sz w:val="20"/>
        </w:rPr>
        <w:t>However, Dr Rachel Cartwright, a whale scientist, told Express.co.</w:t>
      </w:r>
      <w:r>
        <w:rPr>
          <w:rFonts w:ascii="Arial" w:eastAsia="Arial" w:hAnsi="Arial" w:cs="Arial"/>
          <w:b/>
          <w:color w:val="000000"/>
          <w:sz w:val="20"/>
        </w:rPr>
        <w:t>uk</w:t>
      </w:r>
      <w:r>
        <w:rPr>
          <w:rFonts w:ascii="Arial" w:eastAsia="Arial" w:hAnsi="Arial" w:cs="Arial"/>
          <w:color w:val="000000"/>
          <w:sz w:val="20"/>
        </w:rPr>
        <w:t xml:space="preserve"> that there were some concerns that the farms could in theory be contributing to harming whales.</w:t>
      </w:r>
    </w:p>
    <w:p w14:paraId="21EED887" w14:textId="77777777" w:rsidR="00FA4267" w:rsidRDefault="006700FD">
      <w:pPr>
        <w:pStyle w:val="Normal94"/>
        <w:spacing w:before="200" w:line="260" w:lineRule="atLeast"/>
        <w:jc w:val="both"/>
      </w:pPr>
      <w:r>
        <w:rPr>
          <w:rFonts w:ascii="Arial" w:eastAsia="Arial" w:hAnsi="Arial" w:cs="Arial"/>
          <w:color w:val="000000"/>
          <w:sz w:val="20"/>
        </w:rPr>
        <w:t>"We know that there are some noise impacts associated primarily with the construction and to a lesser degree with the operation of wind farms," she said. "However, I'm sure that most of us whale researchers agree that these impacts pale in comparison to issues related to ocean warming and acidification.</w:t>
      </w:r>
    </w:p>
    <w:p w14:paraId="62F573A1" w14:textId="77777777" w:rsidR="00FA4267" w:rsidRDefault="006700FD">
      <w:pPr>
        <w:pStyle w:val="Normal94"/>
        <w:spacing w:before="200" w:line="260" w:lineRule="atLeast"/>
        <w:jc w:val="both"/>
      </w:pPr>
      <w:r>
        <w:rPr>
          <w:rFonts w:ascii="Arial" w:eastAsia="Arial" w:hAnsi="Arial" w:cs="Arial"/>
          <w:color w:val="000000"/>
          <w:sz w:val="20"/>
        </w:rPr>
        <w:t>"If both the sites chosen and the timing of installation of wind farms is done in a way that takes into consideration the presence of whales, then it can be done with minimal impact. Anything that helps slow the current rate of climate change, ocean warming and associated loss of sea ice is going to be a very good thing for whales."</w:t>
      </w:r>
    </w:p>
    <w:p w14:paraId="7D61D75A" w14:textId="77777777" w:rsidR="00FA4267" w:rsidRDefault="006700FD">
      <w:pPr>
        <w:pStyle w:val="Normal94"/>
        <w:spacing w:before="200" w:line="260" w:lineRule="atLeast"/>
        <w:jc w:val="both"/>
      </w:pPr>
      <w:r>
        <w:rPr>
          <w:rFonts w:ascii="Arial" w:eastAsia="Arial" w:hAnsi="Arial" w:cs="Arial"/>
          <w:color w:val="000000"/>
          <w:sz w:val="20"/>
        </w:rPr>
        <w:t>She went on to talk about the practices meant to be observed when planners are scouting out wind farm locations, and how not following them may well cause harm to whales: "The thing is that large whales are highly migratory, so for example on the east coast of the US, where many wind farms are under consideration, if the really noisy construction work is done in the winter when the whales have migrated out of the area, then the impact is way less.</w:t>
      </w:r>
    </w:p>
    <w:p w14:paraId="2D8F9F2B" w14:textId="77777777" w:rsidR="00FA4267" w:rsidRDefault="006700FD">
      <w:pPr>
        <w:pStyle w:val="Normal94"/>
        <w:spacing w:before="200" w:line="260" w:lineRule="atLeast"/>
        <w:jc w:val="both"/>
      </w:pPr>
      <w:r>
        <w:rPr>
          <w:rFonts w:ascii="Arial" w:eastAsia="Arial" w:hAnsi="Arial" w:cs="Arial"/>
          <w:color w:val="000000"/>
          <w:sz w:val="20"/>
        </w:rPr>
        <w:t>"Also, feeding areas and migratory corridors can be mapped and avoided. These are pretty finite areas, and although they do shift a bit, they should still be included in any environmental impact statement."</w:t>
      </w:r>
    </w:p>
    <w:p w14:paraId="79D9F7AE" w14:textId="77777777" w:rsidR="00FA4267" w:rsidRDefault="006700FD">
      <w:pPr>
        <w:pStyle w:val="Normal94"/>
        <w:spacing w:before="200" w:line="260" w:lineRule="atLeast"/>
        <w:jc w:val="both"/>
      </w:pPr>
      <w:r>
        <w:rPr>
          <w:rFonts w:ascii="Arial" w:eastAsia="Arial" w:hAnsi="Arial" w:cs="Arial"/>
          <w:color w:val="000000"/>
          <w:sz w:val="20"/>
        </w:rPr>
        <w:t>Regulations within wind farming require operators to ensure that no whales are in the vicinity when conducting a survey.</w:t>
      </w:r>
    </w:p>
    <w:p w14:paraId="39FFBDDB" w14:textId="77777777" w:rsidR="00FA4267" w:rsidRDefault="006700FD">
      <w:pPr>
        <w:pStyle w:val="Normal94"/>
        <w:spacing w:before="200" w:line="260" w:lineRule="atLeast"/>
        <w:jc w:val="both"/>
      </w:pPr>
      <w:r>
        <w:rPr>
          <w:rFonts w:ascii="Arial" w:eastAsia="Arial" w:hAnsi="Arial" w:cs="Arial"/>
          <w:color w:val="000000"/>
          <w:sz w:val="20"/>
        </w:rPr>
        <w:t xml:space="preserve">Douglas Nowacek, the chair of marine conservation technology at Duke University, told the </w:t>
      </w:r>
      <w:r>
        <w:rPr>
          <w:rFonts w:ascii="Arial" w:eastAsia="Arial" w:hAnsi="Arial" w:cs="Arial"/>
          <w:b/>
          <w:color w:val="000000"/>
          <w:sz w:val="20"/>
        </w:rPr>
        <w:t>fact-checking</w:t>
      </w:r>
      <w:r>
        <w:rPr>
          <w:rFonts w:ascii="Arial" w:eastAsia="Arial" w:hAnsi="Arial" w:cs="Arial"/>
          <w:color w:val="000000"/>
          <w:sz w:val="20"/>
        </w:rPr>
        <w:t xml:space="preserve"> website that, "there'</w:t>
      </w:r>
      <w:r>
        <w:rPr>
          <w:rFonts w:ascii="Arial" w:eastAsia="Arial" w:hAnsi="Arial" w:cs="Arial"/>
          <w:b/>
          <w:color w:val="000000"/>
          <w:sz w:val="20"/>
        </w:rPr>
        <w:t>s</w:t>
      </w:r>
      <w:r>
        <w:rPr>
          <w:rFonts w:ascii="Arial" w:eastAsia="Arial" w:hAnsi="Arial" w:cs="Arial"/>
          <w:color w:val="000000"/>
          <w:sz w:val="20"/>
        </w:rPr>
        <w:t xml:space="preserve"> basically zero chance that those surveys have caused any mortality".</w:t>
      </w:r>
    </w:p>
    <w:p w14:paraId="232346EA" w14:textId="77777777" w:rsidR="00FA4267" w:rsidRDefault="006700FD">
      <w:pPr>
        <w:pStyle w:val="Normal94"/>
        <w:spacing w:before="200" w:line="260" w:lineRule="atLeast"/>
        <w:jc w:val="both"/>
      </w:pPr>
      <w:r>
        <w:rPr>
          <w:rFonts w:ascii="Arial" w:eastAsia="Arial" w:hAnsi="Arial" w:cs="Arial"/>
          <w:color w:val="000000"/>
          <w:sz w:val="20"/>
        </w:rPr>
        <w:t xml:space="preserve">This hasn't stopped individuals and platforms that have previously endorsed Mr Trump from also asserting that wind farms are, in </w:t>
      </w:r>
      <w:r>
        <w:rPr>
          <w:rFonts w:ascii="Arial" w:eastAsia="Arial" w:hAnsi="Arial" w:cs="Arial"/>
          <w:b/>
          <w:color w:val="000000"/>
          <w:sz w:val="20"/>
        </w:rPr>
        <w:t>fact</w:t>
      </w:r>
      <w:r>
        <w:rPr>
          <w:rFonts w:ascii="Arial" w:eastAsia="Arial" w:hAnsi="Arial" w:cs="Arial"/>
          <w:color w:val="000000"/>
          <w:sz w:val="20"/>
        </w:rPr>
        <w:t>, killing whales.</w:t>
      </w:r>
    </w:p>
    <w:p w14:paraId="1B643602" w14:textId="77777777" w:rsidR="00FA4267" w:rsidRDefault="006700FD">
      <w:pPr>
        <w:pStyle w:val="Normal94"/>
        <w:spacing w:before="200" w:line="260" w:lineRule="atLeast"/>
        <w:jc w:val="both"/>
      </w:pPr>
      <w:r>
        <w:rPr>
          <w:rFonts w:ascii="Arial" w:eastAsia="Arial" w:hAnsi="Arial" w:cs="Arial"/>
          <w:color w:val="000000"/>
          <w:sz w:val="20"/>
        </w:rPr>
        <w:t>Ex-Fox News host Tucker Carlson earlier this year aired a segment titled, "The Biden Whale Extinction", in which he blamed wind farms for "killing a high number of whales".</w:t>
      </w:r>
    </w:p>
    <w:p w14:paraId="6E78AAA3" w14:textId="77777777" w:rsidR="00FA4267" w:rsidRDefault="006700FD">
      <w:pPr>
        <w:pStyle w:val="Normal94"/>
        <w:spacing w:before="200" w:line="260" w:lineRule="atLeast"/>
        <w:jc w:val="both"/>
      </w:pPr>
      <w:r>
        <w:rPr>
          <w:rFonts w:ascii="Arial" w:eastAsia="Arial" w:hAnsi="Arial" w:cs="Arial"/>
          <w:color w:val="000000"/>
          <w:sz w:val="20"/>
        </w:rPr>
        <w:t>Outlets like Media Matters have picked up on the popularity with which such narratives have attracted on social media.</w:t>
      </w:r>
    </w:p>
    <w:p w14:paraId="26372D19" w14:textId="77777777" w:rsidR="00FA4267" w:rsidRDefault="006700FD">
      <w:pPr>
        <w:pStyle w:val="Normal94"/>
        <w:spacing w:before="200" w:line="260" w:lineRule="atLeast"/>
        <w:jc w:val="both"/>
      </w:pPr>
      <w:r>
        <w:rPr>
          <w:rFonts w:ascii="Arial" w:eastAsia="Arial" w:hAnsi="Arial" w:cs="Arial"/>
          <w:color w:val="000000"/>
          <w:sz w:val="20"/>
        </w:rPr>
        <w:t>They say there is no indication that the standings and subsequent deaths have anything to do with the wind farms and surveys done in preparation to install the turbines.</w:t>
      </w:r>
    </w:p>
    <w:p w14:paraId="2DC9D18E" w14:textId="77777777" w:rsidR="00FA4267" w:rsidRDefault="006700FD">
      <w:pPr>
        <w:pStyle w:val="Normal94"/>
        <w:spacing w:before="200" w:line="260" w:lineRule="atLeast"/>
        <w:jc w:val="both"/>
      </w:pPr>
      <w:r>
        <w:rPr>
          <w:rFonts w:ascii="Arial" w:eastAsia="Arial" w:hAnsi="Arial" w:cs="Arial"/>
          <w:color w:val="000000"/>
          <w:sz w:val="20"/>
        </w:rPr>
        <w:t xml:space="preserve">This is because the acoustic mechanisms being used in the surveys are either completed out of the hearing range of baleen whales or only slightly capable of disturbing them, according to scientists speaking to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w:t>
      </w:r>
    </w:p>
    <w:p w14:paraId="3278F447" w14:textId="77777777" w:rsidR="00FA4267" w:rsidRDefault="006700FD">
      <w:pPr>
        <w:pStyle w:val="Normal94"/>
        <w:spacing w:before="200" w:line="260" w:lineRule="atLeast"/>
        <w:jc w:val="both"/>
      </w:pPr>
      <w:r>
        <w:rPr>
          <w:rFonts w:ascii="Arial" w:eastAsia="Arial" w:hAnsi="Arial" w:cs="Arial"/>
          <w:color w:val="000000"/>
          <w:sz w:val="20"/>
        </w:rPr>
        <w:t>Regulations within wind farming require operators to ensure that no whales are in the vicinity when conducting a survey.</w:t>
      </w:r>
    </w:p>
    <w:p w14:paraId="65400A67" w14:textId="77777777" w:rsidR="00FA4267" w:rsidRDefault="006700FD">
      <w:pPr>
        <w:pStyle w:val="Normal94"/>
        <w:spacing w:before="200" w:line="260" w:lineRule="atLeast"/>
        <w:jc w:val="both"/>
      </w:pPr>
      <w:r>
        <w:rPr>
          <w:rFonts w:ascii="Arial" w:eastAsia="Arial" w:hAnsi="Arial" w:cs="Arial"/>
          <w:color w:val="000000"/>
          <w:sz w:val="20"/>
        </w:rPr>
        <w:t xml:space="preserve">Douglas Nowacek, the chair of marine conservation technology at Duke University, told the </w:t>
      </w:r>
      <w:r>
        <w:rPr>
          <w:rFonts w:ascii="Arial" w:eastAsia="Arial" w:hAnsi="Arial" w:cs="Arial"/>
          <w:b/>
          <w:color w:val="000000"/>
          <w:sz w:val="20"/>
        </w:rPr>
        <w:t>fact checking</w:t>
      </w:r>
      <w:r>
        <w:rPr>
          <w:rFonts w:ascii="Arial" w:eastAsia="Arial" w:hAnsi="Arial" w:cs="Arial"/>
          <w:color w:val="000000"/>
          <w:sz w:val="20"/>
        </w:rPr>
        <w:t xml:space="preserve"> website that, "there'</w:t>
      </w:r>
      <w:r>
        <w:rPr>
          <w:rFonts w:ascii="Arial" w:eastAsia="Arial" w:hAnsi="Arial" w:cs="Arial"/>
          <w:b/>
          <w:color w:val="000000"/>
          <w:sz w:val="20"/>
        </w:rPr>
        <w:t>s</w:t>
      </w:r>
      <w:r>
        <w:rPr>
          <w:rFonts w:ascii="Arial" w:eastAsia="Arial" w:hAnsi="Arial" w:cs="Arial"/>
          <w:color w:val="000000"/>
          <w:sz w:val="20"/>
        </w:rPr>
        <w:t xml:space="preserve"> basically zero chance that those surveys have caused any mortality".</w:t>
      </w:r>
    </w:p>
    <w:p w14:paraId="64DBFD9D" w14:textId="77777777" w:rsidR="00FA4267" w:rsidRDefault="006700FD">
      <w:pPr>
        <w:pStyle w:val="Normal94"/>
        <w:spacing w:before="200" w:line="260" w:lineRule="atLeast"/>
        <w:jc w:val="both"/>
      </w:pPr>
      <w:r>
        <w:rPr>
          <w:rFonts w:ascii="Arial" w:eastAsia="Arial" w:hAnsi="Arial" w:cs="Arial"/>
          <w:color w:val="000000"/>
          <w:sz w:val="20"/>
        </w:rPr>
        <w:t xml:space="preserve">Offshore wind farms have boomed in the US since 2016 </w:t>
      </w:r>
    </w:p>
    <w:p w14:paraId="669D54F6" w14:textId="77777777" w:rsidR="00FA4267" w:rsidRDefault="006700FD">
      <w:pPr>
        <w:pStyle w:val="Normal94"/>
        <w:spacing w:before="200" w:line="260" w:lineRule="atLeast"/>
        <w:jc w:val="both"/>
      </w:pPr>
      <w:r>
        <w:rPr>
          <w:rFonts w:ascii="Arial" w:eastAsia="Arial" w:hAnsi="Arial" w:cs="Arial"/>
          <w:color w:val="000000"/>
          <w:sz w:val="20"/>
        </w:rPr>
        <w:t>Between January 1 and March 1 of this year on Facebook alone, 84 percent of the 288 posts which mentioned "wind energy" specifically made reference to the claim that wind farms kill whales.</w:t>
      </w:r>
    </w:p>
    <w:p w14:paraId="3CD154E8" w14:textId="77777777" w:rsidR="00FA4267" w:rsidRDefault="006700FD">
      <w:pPr>
        <w:pStyle w:val="Normal94"/>
        <w:spacing w:before="200" w:line="260" w:lineRule="atLeast"/>
        <w:jc w:val="both"/>
      </w:pPr>
      <w:r>
        <w:rPr>
          <w:rFonts w:ascii="Arial" w:eastAsia="Arial" w:hAnsi="Arial" w:cs="Arial"/>
          <w:color w:val="000000"/>
          <w:sz w:val="20"/>
        </w:rPr>
        <w:t>While the scientists claim that no malpractice is occurring, Michael Shellenberger, a former public relations professional who writes about politics and the environment, in August released his short documentary, 'Thrown to the Wind'.</w:t>
      </w:r>
    </w:p>
    <w:p w14:paraId="45B32591" w14:textId="77777777" w:rsidR="00FA4267" w:rsidRDefault="006700FD">
      <w:pPr>
        <w:pStyle w:val="Normal94"/>
        <w:spacing w:before="200" w:line="260" w:lineRule="atLeast"/>
        <w:jc w:val="both"/>
      </w:pPr>
      <w:r>
        <w:rPr>
          <w:rFonts w:ascii="Arial" w:eastAsia="Arial" w:hAnsi="Arial" w:cs="Arial"/>
          <w:color w:val="000000"/>
          <w:sz w:val="20"/>
        </w:rPr>
        <w:t>In it, a small team of scientists gather evidence that suggests increased traffic from wind farms and their surveyors aligns with the increase in deaths.</w:t>
      </w:r>
    </w:p>
    <w:p w14:paraId="04B50AFD" w14:textId="77777777" w:rsidR="00FA4267" w:rsidRDefault="006700FD">
      <w:pPr>
        <w:pStyle w:val="Normal94"/>
        <w:spacing w:before="200" w:line="260" w:lineRule="atLeast"/>
        <w:jc w:val="both"/>
      </w:pPr>
      <w:r>
        <w:rPr>
          <w:rFonts w:ascii="Arial" w:eastAsia="Arial" w:hAnsi="Arial" w:cs="Arial"/>
          <w:color w:val="000000"/>
          <w:sz w:val="20"/>
        </w:rPr>
        <w:t>The documentary shows scientists apparently recording far higher noise levels from the sonar survey ships, and at greater distances than are permitted by the authorities.</w:t>
      </w:r>
    </w:p>
    <w:p w14:paraId="3073412F" w14:textId="77777777" w:rsidR="00FA4267" w:rsidRDefault="006700FD">
      <w:pPr>
        <w:pStyle w:val="Normal94"/>
        <w:spacing w:before="200" w:line="260" w:lineRule="atLeast"/>
        <w:jc w:val="both"/>
      </w:pPr>
      <w:r>
        <w:rPr>
          <w:rFonts w:ascii="Arial" w:eastAsia="Arial" w:hAnsi="Arial" w:cs="Arial"/>
          <w:color w:val="000000"/>
          <w:sz w:val="20"/>
        </w:rPr>
        <w:t>While the evidence collected is a correlation that could simply be coincidental, former House of Lords member and science writer Matt Ridley noted in a piece for The Spectator: "It'</w:t>
      </w:r>
      <w:r>
        <w:rPr>
          <w:rFonts w:ascii="Arial" w:eastAsia="Arial" w:hAnsi="Arial" w:cs="Arial"/>
          <w:b/>
          <w:color w:val="000000"/>
          <w:sz w:val="20"/>
        </w:rPr>
        <w:t>s</w:t>
      </w:r>
      <w:r>
        <w:rPr>
          <w:rFonts w:ascii="Arial" w:eastAsia="Arial" w:hAnsi="Arial" w:cs="Arial"/>
          <w:color w:val="000000"/>
          <w:sz w:val="20"/>
        </w:rPr>
        <w:t xml:space="preserve"> not a mad idea that wind farms threaten whales."</w:t>
      </w:r>
    </w:p>
    <w:p w14:paraId="50988788" w14:textId="77777777" w:rsidR="00FA4267" w:rsidRDefault="006700FD">
      <w:pPr>
        <w:pStyle w:val="Normal94"/>
        <w:keepNext/>
        <w:spacing w:before="240" w:line="340" w:lineRule="atLeast"/>
      </w:pPr>
      <w:bookmarkStart w:id="282" w:name="Classification_92"/>
      <w:bookmarkEnd w:id="282"/>
      <w:r>
        <w:rPr>
          <w:rFonts w:ascii="Arial" w:eastAsia="Arial" w:hAnsi="Arial" w:cs="Arial"/>
          <w:b/>
          <w:color w:val="000000"/>
          <w:sz w:val="28"/>
        </w:rPr>
        <w:t>Classification</w:t>
      </w:r>
    </w:p>
    <w:p w14:paraId="069455FC" w14:textId="35EC8671" w:rsidR="00FA4267" w:rsidRDefault="006700FD">
      <w:pPr>
        <w:pStyle w:val="Normal94"/>
        <w:spacing w:line="60" w:lineRule="exact"/>
      </w:pPr>
      <w:r>
        <w:rPr>
          <w:noProof/>
        </w:rPr>
        <mc:AlternateContent>
          <mc:Choice Requires="wps">
            <w:drawing>
              <wp:anchor distT="0" distB="0" distL="114300" distR="114300" simplePos="0" relativeHeight="251996160" behindDoc="0" locked="0" layoutInCell="1" allowOverlap="1" wp14:anchorId="3FF29A1B" wp14:editId="53C489EF">
                <wp:simplePos x="0" y="0"/>
                <wp:positionH relativeFrom="column">
                  <wp:posOffset>0</wp:posOffset>
                </wp:positionH>
                <wp:positionV relativeFrom="paragraph">
                  <wp:posOffset>25400</wp:posOffset>
                </wp:positionV>
                <wp:extent cx="6502400" cy="0"/>
                <wp:effectExtent l="15875" t="19685" r="15875" b="18415"/>
                <wp:wrapTopAndBottom/>
                <wp:docPr id="896074307"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32D6C" id="Line 454"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3B35567" w14:textId="77777777" w:rsidR="00FA4267" w:rsidRDefault="00FA4267">
      <w:pPr>
        <w:pStyle w:val="Normal94"/>
        <w:spacing w:line="120" w:lineRule="exact"/>
      </w:pPr>
    </w:p>
    <w:p w14:paraId="11E01462" w14:textId="77777777" w:rsidR="00FA4267" w:rsidRDefault="006700FD">
      <w:pPr>
        <w:pStyle w:val="Normal94"/>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5C7A9D69" w14:textId="77777777" w:rsidR="00FA4267" w:rsidRDefault="006700FD">
      <w:pPr>
        <w:pStyle w:val="Normal94"/>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 Web Publication</w:t>
      </w:r>
    </w:p>
    <w:p w14:paraId="66F5AC9E" w14:textId="77777777" w:rsidR="00FA4267" w:rsidRDefault="006700FD">
      <w:pPr>
        <w:pStyle w:val="Normal94"/>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WEBDE</w:t>
      </w:r>
    </w:p>
    <w:p w14:paraId="79EC23AE" w14:textId="77777777" w:rsidR="00FA4267" w:rsidRDefault="006700FD">
      <w:pPr>
        <w:pStyle w:val="Normal94"/>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DEATH &amp; DYING (90%); </w:t>
      </w:r>
      <w:r>
        <w:rPr>
          <w:rFonts w:ascii="Arial" w:eastAsia="Arial" w:hAnsi="Arial" w:cs="Arial"/>
          <w:b/>
          <w:color w:val="000000"/>
          <w:sz w:val="20"/>
        </w:rPr>
        <w:t>FACT CHECKING</w:t>
      </w:r>
      <w:r>
        <w:rPr>
          <w:rFonts w:ascii="Arial" w:eastAsia="Arial" w:hAnsi="Arial" w:cs="Arial"/>
          <w:color w:val="000000"/>
          <w:sz w:val="20"/>
        </w:rPr>
        <w:t xml:space="preserve"> (90%); MARINE MAMMALS (90%); US PRESIDENTIAL CANDIDATES 2016 (90%); US PRESIDENTIAL CANDIDATES 2024 (90%); US PRESIDENTS (90%); WIND ENERGY INDUSTRY (90%); WIND POWER PLANTS (90%); CETOLOGY (89%); DEATH RATES (89%); MARINE BIOLOGY (89%); RESEARCH REPORTS (89%); SCIENCE &amp; TECHNOLOGY (89%); ZOOLOGY (89%); MAMMALOGY (78%); OCEANOGRAPHY (78%); OCEAN ECONOMY (77%); POLLS &amp; SURVEYS (75%); TRENDS (74%); ANIMALS (73%); POLITICAL CANDIDATES (73%); SPEED LIMITS (73%); OCEAN HEALTH (72%)</w:t>
      </w:r>
    </w:p>
    <w:p w14:paraId="7321B4D5" w14:textId="77777777" w:rsidR="00FA4267" w:rsidRDefault="006700FD">
      <w:pPr>
        <w:pStyle w:val="Normal94"/>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WIND ENERGY (93%); WIND ENERGY INDUSTRY (90%); WIND POWER PLANTS (90%); MARINE ACCIDENTS &amp; SAFETY (75%); SPEED LIMITS (73%)</w:t>
      </w:r>
    </w:p>
    <w:p w14:paraId="6F233B7F" w14:textId="77777777" w:rsidR="00FA4267" w:rsidRDefault="006700FD">
      <w:pPr>
        <w:pStyle w:val="Normal94"/>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(90%)</w:t>
      </w:r>
    </w:p>
    <w:p w14:paraId="35AE7B89" w14:textId="77777777" w:rsidR="00FA4267" w:rsidRDefault="006700FD">
      <w:pPr>
        <w:pStyle w:val="Normal94"/>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SOUTH CAROLINA, USA (92%); ATLANTIC OCEAN (79%); UNITED STATES (94%)</w:t>
      </w:r>
    </w:p>
    <w:p w14:paraId="01C60F1D" w14:textId="77777777" w:rsidR="00FA4267" w:rsidRDefault="006700FD">
      <w:pPr>
        <w:pStyle w:val="Normal94"/>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September 28, 2023</w:t>
      </w:r>
    </w:p>
    <w:p w14:paraId="263E84EF" w14:textId="77777777" w:rsidR="00FA4267" w:rsidRDefault="00FA4267">
      <w:pPr>
        <w:pStyle w:val="Normal94"/>
      </w:pPr>
    </w:p>
    <w:p w14:paraId="477E7D8C" w14:textId="7EDE492A" w:rsidR="00FA4267" w:rsidRDefault="006700FD">
      <w:pPr>
        <w:pStyle w:val="Normal94"/>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7184" behindDoc="0" locked="0" layoutInCell="1" allowOverlap="1" wp14:anchorId="590EDB65" wp14:editId="7C666283">
                <wp:simplePos x="0" y="0"/>
                <wp:positionH relativeFrom="column">
                  <wp:posOffset>0</wp:posOffset>
                </wp:positionH>
                <wp:positionV relativeFrom="paragraph">
                  <wp:posOffset>127000</wp:posOffset>
                </wp:positionV>
                <wp:extent cx="6502400" cy="0"/>
                <wp:effectExtent l="6350" t="14605" r="15875" b="13970"/>
                <wp:wrapNone/>
                <wp:docPr id="654243469"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08CE3" id="Line 455"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5AA34198" w14:textId="77777777" w:rsidR="00FA4267" w:rsidRDefault="00FA4267">
      <w:pPr>
        <w:pStyle w:val="Normal95"/>
        <w:sectPr w:rsidR="00FA4267">
          <w:headerReference w:type="even" r:id="rId3217"/>
          <w:headerReference w:type="default" r:id="rId3218"/>
          <w:footerReference w:type="even" r:id="rId3219"/>
          <w:footerReference w:type="default" r:id="rId3220"/>
          <w:headerReference w:type="first" r:id="rId3221"/>
          <w:footerReference w:type="first" r:id="rId3222"/>
          <w:pgSz w:w="12240" w:h="15840"/>
          <w:pgMar w:top="840" w:right="1000" w:bottom="840" w:left="1000" w:header="400" w:footer="400" w:gutter="0"/>
          <w:cols w:space="720"/>
          <w:titlePg/>
        </w:sectPr>
      </w:pPr>
    </w:p>
    <w:p w14:paraId="441846F9" w14:textId="77777777" w:rsidR="00FA4267" w:rsidRDefault="00FA4267">
      <w:pPr>
        <w:pStyle w:val="Normal95"/>
      </w:pPr>
    </w:p>
    <w:p w14:paraId="7267A7BB" w14:textId="2ED58C09" w:rsidR="00FA4267" w:rsidRDefault="006700FD">
      <w:pPr>
        <w:pStyle w:val="Normal95"/>
      </w:pPr>
      <w:r>
        <w:rPr>
          <w:noProof/>
        </w:rPr>
        <w:drawing>
          <wp:inline distT="0" distB="0" distL="0" distR="0" wp14:anchorId="2A038683" wp14:editId="26D75B47">
            <wp:extent cx="1879600" cy="381000"/>
            <wp:effectExtent l="0" t="0" r="0" b="0"/>
            <wp:docPr id="125" name="Picture 8"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D9A92A5" w14:textId="5551E304" w:rsidR="00FA4267" w:rsidRDefault="006700FD" w:rsidP="00CA34D8">
      <w:pPr>
        <w:pStyle w:val="Heading193"/>
        <w:keepNext w:val="0"/>
        <w:numPr>
          <w:ilvl w:val="0"/>
          <w:numId w:val="140"/>
        </w:numPr>
        <w:spacing w:after="200" w:line="340" w:lineRule="atLeast"/>
        <w:jc w:val="center"/>
      </w:pPr>
      <w:hyperlink r:id="rId3223" w:history="1">
        <w:r>
          <w:rPr>
            <w:rFonts w:eastAsia="Arial"/>
            <w:color w:val="0077CC"/>
            <w:sz w:val="28"/>
            <w:u w:val="single"/>
            <w:shd w:val="clear" w:color="auto" w:fill="FFFFFF"/>
          </w:rPr>
          <w:t>Trump’</w:t>
        </w:r>
      </w:hyperlink>
      <w:hyperlink r:id="rId3224" w:history="1">
        <w:r>
          <w:rPr>
            <w:rFonts w:eastAsia="Arial"/>
            <w:color w:val="0077CC"/>
            <w:sz w:val="28"/>
            <w:u w:val="single"/>
            <w:shd w:val="clear" w:color="auto" w:fill="FFFFFF"/>
          </w:rPr>
          <w:t>s</w:t>
        </w:r>
      </w:hyperlink>
      <w:hyperlink r:id="rId3225" w:history="1">
        <w:r>
          <w:rPr>
            <w:rFonts w:eastAsia="Arial"/>
            <w:color w:val="0077CC"/>
            <w:sz w:val="28"/>
            <w:u w:val="single"/>
            <w:shd w:val="clear" w:color="auto" w:fill="FFFFFF"/>
          </w:rPr>
          <w:t xml:space="preserve"> Closing Argument: Lies, Distortions and Inaccuracies; </w:t>
        </w:r>
      </w:hyperlink>
      <w:hyperlink r:id="rId3226" w:history="1">
        <w:r>
          <w:rPr>
            <w:rFonts w:eastAsia="Arial"/>
            <w:color w:val="0077CC"/>
            <w:sz w:val="28"/>
            <w:u w:val="single"/>
            <w:shd w:val="clear" w:color="auto" w:fill="FFFFFF"/>
          </w:rPr>
          <w:t>Fact Check</w:t>
        </w:r>
      </w:hyperlink>
    </w:p>
    <w:p w14:paraId="7DF87205" w14:textId="77777777" w:rsidR="00FA4267" w:rsidRDefault="006700FD">
      <w:pPr>
        <w:pStyle w:val="Normal95"/>
        <w:spacing w:before="120" w:line="260" w:lineRule="atLeast"/>
        <w:jc w:val="center"/>
      </w:pPr>
      <w:r>
        <w:rPr>
          <w:rFonts w:ascii="Arial" w:eastAsia="Arial" w:hAnsi="Arial" w:cs="Arial"/>
          <w:color w:val="000000"/>
          <w:sz w:val="20"/>
        </w:rPr>
        <w:t xml:space="preserve">The New York Times </w:t>
      </w:r>
    </w:p>
    <w:p w14:paraId="3F3B1EDB" w14:textId="77777777" w:rsidR="00FA4267" w:rsidRDefault="006700FD">
      <w:pPr>
        <w:pStyle w:val="Normal95"/>
        <w:spacing w:before="120" w:line="260" w:lineRule="atLeast"/>
        <w:jc w:val="center"/>
      </w:pPr>
      <w:r>
        <w:rPr>
          <w:rFonts w:ascii="Arial" w:eastAsia="Arial" w:hAnsi="Arial" w:cs="Arial"/>
          <w:color w:val="000000"/>
          <w:sz w:val="20"/>
        </w:rPr>
        <w:t>November 3, 2024 Sunday 11:47 EST</w:t>
      </w:r>
    </w:p>
    <w:p w14:paraId="5A1B86E8" w14:textId="77777777" w:rsidR="00FA4267" w:rsidRDefault="00FA4267">
      <w:pPr>
        <w:pStyle w:val="Normal95"/>
        <w:spacing w:line="240" w:lineRule="atLeast"/>
        <w:jc w:val="both"/>
      </w:pPr>
      <w:bookmarkStart w:id="283" w:name="Bookmark_95"/>
      <w:bookmarkEnd w:id="283"/>
    </w:p>
    <w:p w14:paraId="6D1359D4" w14:textId="77777777" w:rsidR="00FA4267" w:rsidRDefault="006700FD">
      <w:pPr>
        <w:pStyle w:val="Normal95"/>
        <w:spacing w:before="120" w:line="220" w:lineRule="atLeast"/>
      </w:pPr>
      <w:r>
        <w:br/>
      </w:r>
      <w:r>
        <w:rPr>
          <w:rFonts w:ascii="Arial" w:eastAsia="Arial" w:hAnsi="Arial" w:cs="Arial"/>
          <w:color w:val="000000"/>
          <w:sz w:val="16"/>
        </w:rPr>
        <w:t>Copyright 2024 The New York Times Company All Rights Reserved</w:t>
      </w:r>
    </w:p>
    <w:p w14:paraId="1A6A1B45" w14:textId="77777777" w:rsidR="00FA4267" w:rsidRDefault="006700FD">
      <w:pPr>
        <w:pStyle w:val="Normal95"/>
        <w:spacing w:before="120" w:line="260" w:lineRule="atLeast"/>
      </w:pPr>
      <w:r>
        <w:rPr>
          <w:rFonts w:ascii="Arial" w:eastAsia="Arial" w:hAnsi="Arial" w:cs="Arial"/>
          <w:b/>
          <w:color w:val="000000"/>
          <w:sz w:val="20"/>
        </w:rPr>
        <w:t>Section:</w:t>
      </w:r>
      <w:r>
        <w:rPr>
          <w:rFonts w:ascii="Arial" w:eastAsia="Arial" w:hAnsi="Arial" w:cs="Arial"/>
          <w:color w:val="000000"/>
          <w:sz w:val="20"/>
        </w:rPr>
        <w:t> US; politics</w:t>
      </w:r>
    </w:p>
    <w:p w14:paraId="73A4E647" w14:textId="77777777" w:rsidR="00FA4267" w:rsidRDefault="006700FD">
      <w:pPr>
        <w:pStyle w:val="Normal95"/>
        <w:spacing w:before="120" w:line="260" w:lineRule="atLeast"/>
      </w:pPr>
      <w:r>
        <w:rPr>
          <w:rFonts w:ascii="Arial" w:eastAsia="Arial" w:hAnsi="Arial" w:cs="Arial"/>
          <w:b/>
          <w:color w:val="000000"/>
          <w:sz w:val="20"/>
        </w:rPr>
        <w:t>Length:</w:t>
      </w:r>
      <w:r>
        <w:rPr>
          <w:rFonts w:ascii="Arial" w:eastAsia="Arial" w:hAnsi="Arial" w:cs="Arial"/>
          <w:color w:val="000000"/>
          <w:sz w:val="20"/>
        </w:rPr>
        <w:t> 2508 words</w:t>
      </w:r>
    </w:p>
    <w:p w14:paraId="1823252F" w14:textId="77777777" w:rsidR="00FA4267" w:rsidRDefault="006700FD">
      <w:pPr>
        <w:pStyle w:val="Normal95"/>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Linda Qiu and Jamie Leventhal, &amp;lt;p&amp;gt;Linda Qiu is a reporter who specializes in </w:t>
      </w:r>
      <w:r>
        <w:rPr>
          <w:rFonts w:ascii="Arial" w:eastAsia="Arial" w:hAnsi="Arial" w:cs="Arial"/>
          <w:b/>
          <w:color w:val="000000"/>
          <w:sz w:val="20"/>
        </w:rPr>
        <w:t>fact-checking</w:t>
      </w:r>
      <w:r>
        <w:rPr>
          <w:rFonts w:ascii="Arial" w:eastAsia="Arial" w:hAnsi="Arial" w:cs="Arial"/>
          <w:color w:val="000000"/>
          <w:sz w:val="20"/>
        </w:rPr>
        <w:t xml:space="preserve"> statements made by politicians and public figures. She has been reporting and </w:t>
      </w:r>
      <w:r>
        <w:rPr>
          <w:rFonts w:ascii="Arial" w:eastAsia="Arial" w:hAnsi="Arial" w:cs="Arial"/>
          <w:b/>
          <w:color w:val="000000"/>
          <w:sz w:val="20"/>
        </w:rPr>
        <w:t>fact-checking</w:t>
      </w:r>
      <w:r>
        <w:rPr>
          <w:rFonts w:ascii="Arial" w:eastAsia="Arial" w:hAnsi="Arial" w:cs="Arial"/>
          <w:color w:val="000000"/>
          <w:sz w:val="20"/>
        </w:rPr>
        <w:t xml:space="preserve"> public figures for nearly a decade.&amp;lt;/p&amp;gt;</w:t>
      </w:r>
    </w:p>
    <w:p w14:paraId="17564B6D" w14:textId="77777777" w:rsidR="00FA4267" w:rsidRDefault="006700FD">
      <w:pPr>
        <w:pStyle w:val="Normal95"/>
        <w:spacing w:line="260" w:lineRule="atLeast"/>
      </w:pPr>
      <w:r>
        <w:rPr>
          <w:rFonts w:ascii="Arial" w:eastAsia="Arial" w:hAnsi="Arial" w:cs="Arial"/>
          <w:b/>
          <w:color w:val="000000"/>
          <w:sz w:val="20"/>
        </w:rPr>
        <w:t>Highlight:</w:t>
      </w:r>
      <w:r>
        <w:rPr>
          <w:rFonts w:ascii="Arial" w:eastAsia="Arial" w:hAnsi="Arial" w:cs="Arial"/>
          <w:color w:val="000000"/>
          <w:sz w:val="20"/>
        </w:rPr>
        <w:t> Beyoncé, whales, voting and immigration: For Mr. Trump, no topic is too insignificant or too important when it comes to making misleading or inaccurate statements.</w:t>
      </w:r>
    </w:p>
    <w:p w14:paraId="649855C9" w14:textId="77777777" w:rsidR="00FA4267" w:rsidRDefault="006700FD">
      <w:pPr>
        <w:pStyle w:val="Normal95"/>
        <w:keepNext/>
        <w:spacing w:before="240" w:line="340" w:lineRule="atLeast"/>
      </w:pPr>
      <w:bookmarkStart w:id="284" w:name="Body_93"/>
      <w:bookmarkEnd w:id="284"/>
      <w:r>
        <w:rPr>
          <w:rFonts w:ascii="Arial" w:eastAsia="Arial" w:hAnsi="Arial" w:cs="Arial"/>
          <w:b/>
          <w:color w:val="000000"/>
          <w:sz w:val="28"/>
        </w:rPr>
        <w:t>Body</w:t>
      </w:r>
    </w:p>
    <w:p w14:paraId="431FDAE8" w14:textId="6598484D" w:rsidR="00FA4267" w:rsidRDefault="006700FD">
      <w:pPr>
        <w:pStyle w:val="Normal95"/>
        <w:spacing w:line="60" w:lineRule="exact"/>
      </w:pPr>
      <w:r>
        <w:rPr>
          <w:noProof/>
        </w:rPr>
        <mc:AlternateContent>
          <mc:Choice Requires="wps">
            <w:drawing>
              <wp:anchor distT="0" distB="0" distL="114300" distR="114300" simplePos="0" relativeHeight="251998208" behindDoc="0" locked="0" layoutInCell="1" allowOverlap="1" wp14:anchorId="644C1ABE" wp14:editId="3F958190">
                <wp:simplePos x="0" y="0"/>
                <wp:positionH relativeFrom="column">
                  <wp:posOffset>0</wp:posOffset>
                </wp:positionH>
                <wp:positionV relativeFrom="paragraph">
                  <wp:posOffset>25400</wp:posOffset>
                </wp:positionV>
                <wp:extent cx="6502400" cy="0"/>
                <wp:effectExtent l="15875" t="19050" r="15875" b="19050"/>
                <wp:wrapTopAndBottom/>
                <wp:docPr id="1277443511"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AD258" id="Line 457"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81DDCC9" w14:textId="77777777" w:rsidR="00FA4267" w:rsidRDefault="00FA4267">
      <w:pPr>
        <w:pStyle w:val="Normal95"/>
      </w:pPr>
    </w:p>
    <w:p w14:paraId="6CABD113" w14:textId="77777777" w:rsidR="00FA4267" w:rsidRDefault="006700FD">
      <w:pPr>
        <w:pStyle w:val="Normal95"/>
        <w:spacing w:before="200" w:line="260" w:lineRule="atLeast"/>
        <w:jc w:val="both"/>
      </w:pPr>
      <w:r>
        <w:rPr>
          <w:rFonts w:ascii="Arial" w:eastAsia="Arial" w:hAnsi="Arial" w:cs="Arial"/>
          <w:color w:val="000000"/>
          <w:sz w:val="20"/>
        </w:rPr>
        <w:t>Beyoncé, whales, voting and immigration: For Mr. Trump, no topic is too insignificant or too important when it comes to making misleading or inaccurate statements.</w:t>
      </w:r>
    </w:p>
    <w:p w14:paraId="1680BFBD" w14:textId="77777777" w:rsidR="00FA4267" w:rsidRDefault="006700FD">
      <w:pPr>
        <w:pStyle w:val="Normal95"/>
        <w:spacing w:before="200" w:line="260" w:lineRule="atLeast"/>
        <w:jc w:val="both"/>
      </w:pPr>
      <w:r>
        <w:rPr>
          <w:rFonts w:ascii="Arial" w:eastAsia="Arial" w:hAnsi="Arial" w:cs="Arial"/>
          <w:color w:val="000000"/>
          <w:sz w:val="20"/>
        </w:rPr>
        <w:t xml:space="preserve">Former President Donald J. Trump, in the closing days of the 2024 </w:t>
      </w:r>
      <w:r>
        <w:rPr>
          <w:rFonts w:ascii="Arial" w:eastAsia="Arial" w:hAnsi="Arial" w:cs="Arial"/>
          <w:b/>
          <w:color w:val="000000"/>
          <w:sz w:val="20"/>
        </w:rPr>
        <w:t>election</w:t>
      </w:r>
      <w:r>
        <w:rPr>
          <w:rFonts w:ascii="Arial" w:eastAsia="Arial" w:hAnsi="Arial" w:cs="Arial"/>
          <w:color w:val="000000"/>
          <w:sz w:val="20"/>
        </w:rPr>
        <w:t>, continues to be a font of exaggerations, misleading claims and outright lies.</w:t>
      </w:r>
    </w:p>
    <w:p w14:paraId="6448769F" w14:textId="77777777" w:rsidR="00FA4267" w:rsidRDefault="006700FD">
      <w:pPr>
        <w:pStyle w:val="Normal95"/>
        <w:spacing w:before="200" w:line="260" w:lineRule="atLeast"/>
        <w:jc w:val="both"/>
      </w:pPr>
      <w:r>
        <w:rPr>
          <w:rFonts w:ascii="Arial" w:eastAsia="Arial" w:hAnsi="Arial" w:cs="Arial"/>
          <w:color w:val="000000"/>
          <w:sz w:val="20"/>
        </w:rPr>
        <w:t>For Mr. Trump, no topic is too important or too insignificant when it comes to making inaccurate or distorted assertions. In the past two weeks, he has shared false claims about voting, immigration, economic policy and his opponent, Vice President Kamala Harris, as well as whales, an astronaut, Beyoncé, Oprah Winfrey and his own uncle, among countless other misleading statements.</w:t>
      </w:r>
    </w:p>
    <w:p w14:paraId="4AFB9E1C" w14:textId="77777777" w:rsidR="00FA4267" w:rsidRDefault="006700FD">
      <w:pPr>
        <w:pStyle w:val="Normal95"/>
        <w:spacing w:before="200" w:line="260" w:lineRule="atLeast"/>
        <w:jc w:val="both"/>
      </w:pPr>
      <w:r>
        <w:rPr>
          <w:rFonts w:ascii="Arial" w:eastAsia="Arial" w:hAnsi="Arial" w:cs="Arial"/>
          <w:color w:val="000000"/>
          <w:sz w:val="20"/>
        </w:rPr>
        <w:t>Mr. Trump frequently revisits certain claims or inflates old exaggerations into even more egregious falsehoods.</w:t>
      </w:r>
    </w:p>
    <w:p w14:paraId="31ED64AD" w14:textId="77777777" w:rsidR="00FA4267" w:rsidRDefault="006700FD">
      <w:pPr>
        <w:pStyle w:val="Normal95"/>
        <w:spacing w:before="20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a </w:t>
      </w:r>
      <w:r>
        <w:rPr>
          <w:rFonts w:ascii="Arial" w:eastAsia="Arial" w:hAnsi="Arial" w:cs="Arial"/>
          <w:b/>
          <w:color w:val="000000"/>
          <w:sz w:val="20"/>
        </w:rPr>
        <w:t>fact-check</w:t>
      </w:r>
      <w:r>
        <w:rPr>
          <w:rFonts w:ascii="Arial" w:eastAsia="Arial" w:hAnsi="Arial" w:cs="Arial"/>
          <w:color w:val="000000"/>
          <w:sz w:val="20"/>
        </w:rPr>
        <w:t xml:space="preserve"> of his recent remarks.</w:t>
      </w:r>
    </w:p>
    <w:p w14:paraId="7B3C05C7" w14:textId="77777777" w:rsidR="00FA4267" w:rsidRDefault="006700FD">
      <w:pPr>
        <w:pStyle w:val="Normal95"/>
        <w:spacing w:before="200" w:line="260" w:lineRule="atLeast"/>
        <w:jc w:val="both"/>
      </w:pPr>
      <w:r>
        <w:rPr>
          <w:rFonts w:ascii="Arial" w:eastAsia="Arial" w:hAnsi="Arial" w:cs="Arial"/>
          <w:color w:val="000000"/>
          <w:sz w:val="20"/>
        </w:rPr>
        <w:t>False Claims of Voter Fraud</w:t>
      </w:r>
    </w:p>
    <w:p w14:paraId="48B6A7B1" w14:textId="77777777" w:rsidR="00FA4267" w:rsidRDefault="006700FD">
      <w:pPr>
        <w:pStyle w:val="Normal95"/>
        <w:spacing w:before="240" w:line="260" w:lineRule="atLeast"/>
        <w:jc w:val="both"/>
      </w:pPr>
      <w:r>
        <w:rPr>
          <w:rFonts w:ascii="Arial" w:eastAsia="Arial" w:hAnsi="Arial" w:cs="Arial"/>
          <w:color w:val="000000"/>
          <w:sz w:val="20"/>
        </w:rPr>
        <w:t xml:space="preserve">Mr. Trump has continued to repeat the lie that the 2020 </w:t>
      </w:r>
      <w:r>
        <w:rPr>
          <w:rFonts w:ascii="Arial" w:eastAsia="Arial" w:hAnsi="Arial" w:cs="Arial"/>
          <w:b/>
          <w:color w:val="000000"/>
          <w:sz w:val="20"/>
        </w:rPr>
        <w:t>election</w:t>
      </w:r>
      <w:r>
        <w:rPr>
          <w:rFonts w:ascii="Arial" w:eastAsia="Arial" w:hAnsi="Arial" w:cs="Arial"/>
          <w:color w:val="000000"/>
          <w:sz w:val="20"/>
        </w:rPr>
        <w:t xml:space="preserve"> was stolen (</w:t>
      </w:r>
      <w:hyperlink r:id="rId3227" w:history="1">
        <w:r>
          <w:rPr>
            <w:rFonts w:ascii="Arial" w:eastAsia="Arial" w:hAnsi="Arial" w:cs="Arial"/>
            <w:color w:val="0077CC"/>
            <w:sz w:val="20"/>
            <w:u w:val="single"/>
            <w:shd w:val="clear" w:color="auto" w:fill="FFFFFF"/>
          </w:rPr>
          <w:t>it was not</w:t>
        </w:r>
      </w:hyperlink>
      <w:r>
        <w:rPr>
          <w:rFonts w:ascii="Arial" w:eastAsia="Arial" w:hAnsi="Arial" w:cs="Arial"/>
          <w:color w:val="000000"/>
          <w:sz w:val="20"/>
        </w:rPr>
        <w:t xml:space="preserve">), reprising a number of inaccurate claims about the race that year: insisting that courts threw out all of his </w:t>
      </w:r>
      <w:r>
        <w:rPr>
          <w:rFonts w:ascii="Arial" w:eastAsia="Arial" w:hAnsi="Arial" w:cs="Arial"/>
          <w:b/>
          <w:color w:val="000000"/>
          <w:sz w:val="20"/>
        </w:rPr>
        <w:t>election</w:t>
      </w:r>
      <w:r>
        <w:rPr>
          <w:rFonts w:ascii="Arial" w:eastAsia="Arial" w:hAnsi="Arial" w:cs="Arial"/>
          <w:color w:val="000000"/>
          <w:sz w:val="20"/>
        </w:rPr>
        <w:t xml:space="preserve"> lawsuits without considering the merits (</w:t>
      </w:r>
      <w:hyperlink r:id="rId3228" w:history="1">
        <w:r>
          <w:rPr>
            <w:rFonts w:ascii="Arial" w:eastAsia="Arial" w:hAnsi="Arial" w:cs="Arial"/>
            <w:color w:val="0077CC"/>
            <w:sz w:val="20"/>
            <w:u w:val="single"/>
            <w:shd w:val="clear" w:color="auto" w:fill="FFFFFF"/>
          </w:rPr>
          <w:t>of 64 lawsuits filed</w:t>
        </w:r>
      </w:hyperlink>
      <w:r>
        <w:rPr>
          <w:rFonts w:ascii="Arial" w:eastAsia="Arial" w:hAnsi="Arial" w:cs="Arial"/>
          <w:color w:val="000000"/>
          <w:sz w:val="20"/>
        </w:rPr>
        <w:t xml:space="preserve"> by Mr. Trump and his supporters, 20 were dismissed before being heard on the merits, 30 included a hearing on merits and 14 were dismissed by the plaintiffs themselves); asserting that </w:t>
      </w:r>
      <w:r>
        <w:rPr>
          <w:rFonts w:ascii="Arial" w:eastAsia="Arial" w:hAnsi="Arial" w:cs="Arial"/>
          <w:b/>
          <w:color w:val="000000"/>
          <w:sz w:val="20"/>
        </w:rPr>
        <w:t>election</w:t>
      </w:r>
      <w:r>
        <w:rPr>
          <w:rFonts w:ascii="Arial" w:eastAsia="Arial" w:hAnsi="Arial" w:cs="Arial"/>
          <w:color w:val="000000"/>
          <w:sz w:val="20"/>
        </w:rPr>
        <w:t xml:space="preserve"> observers were not given access (</w:t>
      </w:r>
      <w:hyperlink r:id="rId3229" w:history="1">
        <w:r>
          <w:rPr>
            <w:rFonts w:ascii="Arial" w:eastAsia="Arial" w:hAnsi="Arial" w:cs="Arial"/>
            <w:color w:val="0077CC"/>
            <w:sz w:val="20"/>
            <w:u w:val="single"/>
            <w:shd w:val="clear" w:color="auto" w:fill="FFFFFF"/>
          </w:rPr>
          <w:t>his own lawsuits say otherwise</w:t>
        </w:r>
      </w:hyperlink>
      <w:r>
        <w:rPr>
          <w:rFonts w:ascii="Arial" w:eastAsia="Arial" w:hAnsi="Arial" w:cs="Arial"/>
          <w:color w:val="000000"/>
          <w:sz w:val="20"/>
        </w:rPr>
        <w:t>); and claiming that former President Jimmy Carter had opposed mail-in voting (</w:t>
      </w:r>
      <w:hyperlink r:id="rId3230" w:history="1">
        <w:r>
          <w:rPr>
            <w:rFonts w:ascii="Arial" w:eastAsia="Arial" w:hAnsi="Arial" w:cs="Arial"/>
            <w:color w:val="0077CC"/>
            <w:sz w:val="20"/>
            <w:u w:val="single"/>
            <w:shd w:val="clear" w:color="auto" w:fill="FFFFFF"/>
          </w:rPr>
          <w:t>he supported it in 2020</w:t>
        </w:r>
      </w:hyperlink>
      <w:r>
        <w:rPr>
          <w:rFonts w:ascii="Arial" w:eastAsia="Arial" w:hAnsi="Arial" w:cs="Arial"/>
          <w:color w:val="000000"/>
          <w:sz w:val="20"/>
        </w:rPr>
        <w:t>).</w:t>
      </w:r>
    </w:p>
    <w:p w14:paraId="224C09A5" w14:textId="77777777" w:rsidR="00FA4267" w:rsidRDefault="006700FD">
      <w:pPr>
        <w:pStyle w:val="Normal95"/>
        <w:spacing w:before="200" w:line="260" w:lineRule="atLeast"/>
        <w:jc w:val="both"/>
      </w:pPr>
      <w:r>
        <w:rPr>
          <w:rFonts w:ascii="Arial" w:eastAsia="Arial" w:hAnsi="Arial" w:cs="Arial"/>
          <w:color w:val="000000"/>
          <w:sz w:val="20"/>
        </w:rPr>
        <w:t xml:space="preserve">As </w:t>
      </w:r>
      <w:r>
        <w:rPr>
          <w:rFonts w:ascii="Arial" w:eastAsia="Arial" w:hAnsi="Arial" w:cs="Arial"/>
          <w:b/>
          <w:color w:val="000000"/>
          <w:sz w:val="20"/>
        </w:rPr>
        <w:t>Election</w:t>
      </w:r>
      <w:r>
        <w:rPr>
          <w:rFonts w:ascii="Arial" w:eastAsia="Arial" w:hAnsi="Arial" w:cs="Arial"/>
          <w:color w:val="000000"/>
          <w:sz w:val="20"/>
        </w:rPr>
        <w:t xml:space="preserve"> Day nears, Mr. Trump has again cited examples of what he calls fraud.</w:t>
      </w:r>
    </w:p>
    <w:p w14:paraId="5A1AB856" w14:textId="77777777" w:rsidR="00FA4267" w:rsidRDefault="006700FD">
      <w:pPr>
        <w:pStyle w:val="Normal95"/>
        <w:spacing w:before="200" w:line="260" w:lineRule="atLeast"/>
        <w:jc w:val="both"/>
      </w:pPr>
      <w:r>
        <w:rPr>
          <w:rFonts w:ascii="Arial" w:eastAsia="Arial" w:hAnsi="Arial" w:cs="Arial"/>
          <w:color w:val="000000"/>
          <w:sz w:val="20"/>
        </w:rPr>
        <w:t>False. Mr. Trump’</w:t>
      </w:r>
      <w:r>
        <w:rPr>
          <w:rFonts w:ascii="Arial" w:eastAsia="Arial" w:hAnsi="Arial" w:cs="Arial"/>
          <w:b/>
          <w:color w:val="000000"/>
          <w:sz w:val="20"/>
        </w:rPr>
        <w:t>s</w:t>
      </w:r>
      <w:r>
        <w:rPr>
          <w:rFonts w:ascii="Arial" w:eastAsia="Arial" w:hAnsi="Arial" w:cs="Arial"/>
          <w:color w:val="000000"/>
          <w:sz w:val="20"/>
        </w:rPr>
        <w:t xml:space="preserve"> campaign said he was referring to a ruling by a federal judge in Virginia ordering the state to restore about 1,600 voter registrations — not thousands of ballots that have already been cast. The Supreme Court </w:t>
      </w:r>
      <w:hyperlink r:id="rId3231" w:history="1">
        <w:r>
          <w:rPr>
            <w:rFonts w:ascii="Arial" w:eastAsia="Arial" w:hAnsi="Arial" w:cs="Arial"/>
            <w:color w:val="0077CC"/>
            <w:sz w:val="20"/>
            <w:u w:val="single"/>
            <w:shd w:val="clear" w:color="auto" w:fill="FFFFFF"/>
          </w:rPr>
          <w:t>has since temporarily paused</w:t>
        </w:r>
      </w:hyperlink>
      <w:r>
        <w:rPr>
          <w:rFonts w:ascii="Arial" w:eastAsia="Arial" w:hAnsi="Arial" w:cs="Arial"/>
          <w:color w:val="000000"/>
          <w:sz w:val="20"/>
        </w:rPr>
        <w:t xml:space="preserve"> that decision, meaning the state can remove those voters from its rolls ahead of this </w:t>
      </w:r>
      <w:r>
        <w:rPr>
          <w:rFonts w:ascii="Arial" w:eastAsia="Arial" w:hAnsi="Arial" w:cs="Arial"/>
          <w:b/>
          <w:color w:val="000000"/>
          <w:sz w:val="20"/>
        </w:rPr>
        <w:t>election</w:t>
      </w:r>
      <w:r>
        <w:rPr>
          <w:rFonts w:ascii="Arial" w:eastAsia="Arial" w:hAnsi="Arial" w:cs="Arial"/>
          <w:color w:val="000000"/>
          <w:sz w:val="20"/>
        </w:rPr>
        <w:t xml:space="preserve"> cycle.</w:t>
      </w:r>
    </w:p>
    <w:p w14:paraId="4E1E9A53" w14:textId="77777777" w:rsidR="00FA4267" w:rsidRDefault="006700FD">
      <w:pPr>
        <w:pStyle w:val="Normal95"/>
        <w:spacing w:before="200" w:line="260" w:lineRule="atLeast"/>
        <w:jc w:val="both"/>
      </w:pPr>
      <w:r>
        <w:rPr>
          <w:rFonts w:ascii="Arial" w:eastAsia="Arial" w:hAnsi="Arial" w:cs="Arial"/>
          <w:color w:val="000000"/>
          <w:sz w:val="20"/>
        </w:rPr>
        <w:t>Virginia, citing the need to remove noncitizens who could vote illegally, began purging from its rolls people whose driver’</w:t>
      </w:r>
      <w:r>
        <w:rPr>
          <w:rFonts w:ascii="Arial" w:eastAsia="Arial" w:hAnsi="Arial" w:cs="Arial"/>
          <w:b/>
          <w:color w:val="000000"/>
          <w:sz w:val="20"/>
        </w:rPr>
        <w:t>s</w:t>
      </w:r>
      <w:r>
        <w:rPr>
          <w:rFonts w:ascii="Arial" w:eastAsia="Arial" w:hAnsi="Arial" w:cs="Arial"/>
          <w:color w:val="000000"/>
          <w:sz w:val="20"/>
        </w:rPr>
        <w:t xml:space="preserve"> license forms suggest they are not citizens. It said that 600 people had marked themselves as noncitizens on official forms and that another 1,000 had said they were citizens but were previously listed as noncitizens. The Justice Department and voting rights groups </w:t>
      </w:r>
      <w:hyperlink r:id="rId3232" w:history="1">
        <w:r>
          <w:rPr>
            <w:rFonts w:ascii="Arial" w:eastAsia="Arial" w:hAnsi="Arial" w:cs="Arial"/>
            <w:color w:val="0077CC"/>
            <w:sz w:val="20"/>
            <w:u w:val="single"/>
            <w:shd w:val="clear" w:color="auto" w:fill="FFFFFF"/>
          </w:rPr>
          <w:t>sued Virginia</w:t>
        </w:r>
      </w:hyperlink>
      <w:r>
        <w:rPr>
          <w:rFonts w:ascii="Arial" w:eastAsia="Arial" w:hAnsi="Arial" w:cs="Arial"/>
          <w:color w:val="000000"/>
          <w:sz w:val="20"/>
        </w:rPr>
        <w:t xml:space="preserve">, arguing, among other things, that many may in </w:t>
      </w:r>
      <w:r>
        <w:rPr>
          <w:rFonts w:ascii="Arial" w:eastAsia="Arial" w:hAnsi="Arial" w:cs="Arial"/>
          <w:b/>
          <w:color w:val="000000"/>
          <w:sz w:val="20"/>
        </w:rPr>
        <w:t>fact</w:t>
      </w:r>
      <w:r>
        <w:rPr>
          <w:rFonts w:ascii="Arial" w:eastAsia="Arial" w:hAnsi="Arial" w:cs="Arial"/>
          <w:color w:val="000000"/>
          <w:sz w:val="20"/>
        </w:rPr>
        <w:t xml:space="preserve"> be citizens who had improperly filled out the forms or had since been naturalized. A federal court agreed.</w:t>
      </w:r>
    </w:p>
    <w:p w14:paraId="07134F40" w14:textId="77777777" w:rsidR="00FA4267" w:rsidRDefault="006700FD">
      <w:pPr>
        <w:pStyle w:val="Normal95"/>
        <w:spacing w:before="240" w:line="260" w:lineRule="atLeast"/>
        <w:jc w:val="both"/>
      </w:pPr>
      <w:r>
        <w:rPr>
          <w:rFonts w:ascii="Arial" w:eastAsia="Arial" w:hAnsi="Arial" w:cs="Arial"/>
          <w:color w:val="000000"/>
          <w:sz w:val="20"/>
        </w:rPr>
        <w:t xml:space="preserve">A lawyer representing the state acknowledged the possibility that some may be citizens but said removing the names was necessary to prevent noncitizens from voting. But that is not evidence that thousands of noncitizens have voted illegally, and </w:t>
      </w:r>
      <w:hyperlink r:id="rId3233" w:history="1">
        <w:r>
          <w:rPr>
            <w:rFonts w:ascii="Arial" w:eastAsia="Arial" w:hAnsi="Arial" w:cs="Arial"/>
            <w:color w:val="0077CC"/>
            <w:sz w:val="20"/>
            <w:u w:val="single"/>
            <w:shd w:val="clear" w:color="auto" w:fill="FFFFFF"/>
          </w:rPr>
          <w:t>instances in which that has happened</w:t>
        </w:r>
      </w:hyperlink>
      <w:r>
        <w:rPr>
          <w:rFonts w:ascii="Arial" w:eastAsia="Arial" w:hAnsi="Arial" w:cs="Arial"/>
          <w:color w:val="000000"/>
          <w:sz w:val="20"/>
        </w:rPr>
        <w:t xml:space="preserve"> are extremely rare.</w:t>
      </w:r>
    </w:p>
    <w:p w14:paraId="0AD40FB6" w14:textId="77777777" w:rsidR="00FA4267" w:rsidRDefault="006700FD">
      <w:pPr>
        <w:pStyle w:val="Normal95"/>
        <w:spacing w:before="200" w:line="260" w:lineRule="atLeast"/>
        <w:jc w:val="both"/>
      </w:pPr>
      <w:r>
        <w:rPr>
          <w:rFonts w:ascii="Arial" w:eastAsia="Arial" w:hAnsi="Arial" w:cs="Arial"/>
          <w:color w:val="000000"/>
          <w:sz w:val="20"/>
        </w:rPr>
        <w:t>False. Again, Mr. Trump was wrongly describing other voter documents as ballots cast.</w:t>
      </w:r>
    </w:p>
    <w:p w14:paraId="046B7B35" w14:textId="77777777" w:rsidR="00FA4267" w:rsidRDefault="006700FD">
      <w:pPr>
        <w:pStyle w:val="Normal95"/>
        <w:spacing w:before="240" w:line="260" w:lineRule="atLeast"/>
        <w:jc w:val="both"/>
      </w:pPr>
      <w:r>
        <w:rPr>
          <w:rFonts w:ascii="Arial" w:eastAsia="Arial" w:hAnsi="Arial" w:cs="Arial"/>
          <w:color w:val="000000"/>
          <w:sz w:val="20"/>
        </w:rPr>
        <w:t xml:space="preserve">Officials in Lancaster County, Pa., </w:t>
      </w:r>
      <w:hyperlink r:id="rId3234" w:history="1">
        <w:r>
          <w:rPr>
            <w:rFonts w:ascii="Arial" w:eastAsia="Arial" w:hAnsi="Arial" w:cs="Arial"/>
            <w:color w:val="0077CC"/>
            <w:sz w:val="20"/>
            <w:u w:val="single"/>
            <w:shd w:val="clear" w:color="auto" w:fill="FFFFFF"/>
          </w:rPr>
          <w:t>announced on Oct. 25</w:t>
        </w:r>
      </w:hyperlink>
      <w:r>
        <w:rPr>
          <w:rFonts w:ascii="Arial" w:eastAsia="Arial" w:hAnsi="Arial" w:cs="Arial"/>
          <w:color w:val="000000"/>
          <w:sz w:val="20"/>
        </w:rPr>
        <w:t xml:space="preserve"> that they were investigating two batches of 2,500 voter registration applications for potential fraud. Officials </w:t>
      </w:r>
      <w:hyperlink r:id="rId3235" w:history="1">
        <w:r>
          <w:rPr>
            <w:rFonts w:ascii="Arial" w:eastAsia="Arial" w:hAnsi="Arial" w:cs="Arial"/>
            <w:color w:val="0077CC"/>
            <w:sz w:val="20"/>
            <w:u w:val="single"/>
            <w:shd w:val="clear" w:color="auto" w:fill="FFFFFF"/>
          </w:rPr>
          <w:t>told The New York Times</w:t>
        </w:r>
      </w:hyperlink>
      <w:r>
        <w:rPr>
          <w:rFonts w:ascii="Arial" w:eastAsia="Arial" w:hAnsi="Arial" w:cs="Arial"/>
          <w:color w:val="000000"/>
          <w:sz w:val="20"/>
        </w:rPr>
        <w:t xml:space="preserve"> that some contained incorrect Social Security numbers or addresses, and other residents told investigators they had not filled out the forms. But not all the applications were fake and the registrations included both Democratic and Republican voters, they said.</w:t>
      </w:r>
    </w:p>
    <w:p w14:paraId="2A625BAC" w14:textId="77777777" w:rsidR="00FA4267" w:rsidRDefault="006700FD">
      <w:pPr>
        <w:pStyle w:val="Normal95"/>
        <w:spacing w:before="200" w:line="260" w:lineRule="atLeast"/>
        <w:jc w:val="both"/>
      </w:pPr>
      <w:r>
        <w:rPr>
          <w:rFonts w:ascii="Arial" w:eastAsia="Arial" w:hAnsi="Arial" w:cs="Arial"/>
          <w:color w:val="000000"/>
          <w:sz w:val="20"/>
        </w:rPr>
        <w:t>Again, no actual votes were in dispute.</w:t>
      </w:r>
    </w:p>
    <w:p w14:paraId="1A63B0E6" w14:textId="77777777" w:rsidR="00FA4267" w:rsidRDefault="006700FD">
      <w:pPr>
        <w:pStyle w:val="Normal95"/>
        <w:spacing w:before="200" w:line="260" w:lineRule="atLeast"/>
        <w:jc w:val="both"/>
      </w:pPr>
      <w:r>
        <w:rPr>
          <w:rFonts w:ascii="Arial" w:eastAsia="Arial" w:hAnsi="Arial" w:cs="Arial"/>
          <w:color w:val="000000"/>
          <w:sz w:val="20"/>
        </w:rPr>
        <w:t>Inaccurate Attacks on Harris</w:t>
      </w:r>
    </w:p>
    <w:p w14:paraId="7D86321B" w14:textId="77777777" w:rsidR="00FA4267" w:rsidRDefault="006700FD">
      <w:pPr>
        <w:pStyle w:val="Normal95"/>
        <w:spacing w:before="240" w:line="260" w:lineRule="atLeast"/>
        <w:jc w:val="both"/>
      </w:pPr>
      <w:hyperlink r:id="rId3236" w:history="1">
        <w:r>
          <w:rPr>
            <w:rFonts w:ascii="Arial" w:eastAsia="Arial" w:hAnsi="Arial" w:cs="Arial"/>
            <w:color w:val="0077CC"/>
            <w:sz w:val="20"/>
            <w:u w:val="single"/>
            <w:shd w:val="clear" w:color="auto" w:fill="FFFFFF"/>
          </w:rPr>
          <w:t>Misleading attacks on Ms. Harris</w:t>
        </w:r>
      </w:hyperlink>
      <w:r>
        <w:rPr>
          <w:rFonts w:ascii="Arial" w:eastAsia="Arial" w:hAnsi="Arial" w:cs="Arial"/>
          <w:color w:val="000000"/>
          <w:sz w:val="20"/>
        </w:rPr>
        <w:t xml:space="preserve"> figured prominently in Mr. Trump’</w:t>
      </w:r>
      <w:r>
        <w:rPr>
          <w:rFonts w:ascii="Arial" w:eastAsia="Arial" w:hAnsi="Arial" w:cs="Arial"/>
          <w:b/>
          <w:color w:val="000000"/>
          <w:sz w:val="20"/>
        </w:rPr>
        <w:t>s</w:t>
      </w:r>
      <w:r>
        <w:rPr>
          <w:rFonts w:ascii="Arial" w:eastAsia="Arial" w:hAnsi="Arial" w:cs="Arial"/>
          <w:color w:val="000000"/>
          <w:sz w:val="20"/>
        </w:rPr>
        <w:t xml:space="preserve"> last rallies and appearances in the news media. Those include characterizing her as the Biden administration’</w:t>
      </w:r>
      <w:r>
        <w:rPr>
          <w:rFonts w:ascii="Arial" w:eastAsia="Arial" w:hAnsi="Arial" w:cs="Arial"/>
          <w:b/>
          <w:color w:val="000000"/>
          <w:sz w:val="20"/>
        </w:rPr>
        <w:t>s</w:t>
      </w:r>
      <w:r>
        <w:rPr>
          <w:rFonts w:ascii="Arial" w:eastAsia="Arial" w:hAnsi="Arial" w:cs="Arial"/>
          <w:color w:val="000000"/>
          <w:sz w:val="20"/>
        </w:rPr>
        <w:t xml:space="preserve"> “border czar” (</w:t>
      </w:r>
      <w:hyperlink r:id="rId3237" w:history="1">
        <w:r>
          <w:rPr>
            <w:rFonts w:ascii="Arial" w:eastAsia="Arial" w:hAnsi="Arial" w:cs="Arial"/>
            <w:color w:val="0077CC"/>
            <w:sz w:val="20"/>
            <w:u w:val="single"/>
            <w:shd w:val="clear" w:color="auto" w:fill="FFFFFF"/>
          </w:rPr>
          <w:t>this was not her title</w:t>
        </w:r>
      </w:hyperlink>
      <w:r>
        <w:rPr>
          <w:rFonts w:ascii="Arial" w:eastAsia="Arial" w:hAnsi="Arial" w:cs="Arial"/>
          <w:color w:val="000000"/>
          <w:sz w:val="20"/>
        </w:rPr>
        <w:t>), claiming that she supports defunding the police and abolishing Immigrations and Customs Enforcement (</w:t>
      </w:r>
      <w:hyperlink r:id="rId3238" w:history="1">
        <w:r>
          <w:rPr>
            <w:rFonts w:ascii="Arial" w:eastAsia="Arial" w:hAnsi="Arial" w:cs="Arial"/>
            <w:color w:val="0077CC"/>
            <w:sz w:val="20"/>
            <w:u w:val="single"/>
            <w:shd w:val="clear" w:color="auto" w:fill="FFFFFF"/>
          </w:rPr>
          <w:t>this overstated her positions</w:t>
        </w:r>
      </w:hyperlink>
      <w:r>
        <w:rPr>
          <w:rFonts w:ascii="Arial" w:eastAsia="Arial" w:hAnsi="Arial" w:cs="Arial"/>
          <w:color w:val="000000"/>
          <w:sz w:val="20"/>
        </w:rPr>
        <w:t>) and asserting that she supports banning cows and cars (</w:t>
      </w:r>
      <w:hyperlink r:id="rId3239" w:history="1">
        <w:r>
          <w:rPr>
            <w:rFonts w:ascii="Arial" w:eastAsia="Arial" w:hAnsi="Arial" w:cs="Arial"/>
            <w:color w:val="0077CC"/>
            <w:sz w:val="20"/>
            <w:u w:val="single"/>
            <w:shd w:val="clear" w:color="auto" w:fill="FFFFFF"/>
          </w:rPr>
          <w:t>she does not</w:t>
        </w:r>
      </w:hyperlink>
      <w:r>
        <w:rPr>
          <w:rFonts w:ascii="Arial" w:eastAsia="Arial" w:hAnsi="Arial" w:cs="Arial"/>
          <w:color w:val="000000"/>
          <w:sz w:val="20"/>
        </w:rPr>
        <w:t>).</w:t>
      </w:r>
    </w:p>
    <w:p w14:paraId="203D2BBF" w14:textId="77777777" w:rsidR="00FA4267" w:rsidRDefault="006700FD">
      <w:pPr>
        <w:pStyle w:val="Normal95"/>
        <w:spacing w:before="200" w:line="260" w:lineRule="atLeast"/>
        <w:jc w:val="both"/>
      </w:pPr>
      <w:r>
        <w:rPr>
          <w:rFonts w:ascii="Arial" w:eastAsia="Arial" w:hAnsi="Arial" w:cs="Arial"/>
          <w:color w:val="000000"/>
          <w:sz w:val="20"/>
        </w:rPr>
        <w:t>His recent remarks also include fresh and false attacks on her economic policies.</w:t>
      </w:r>
    </w:p>
    <w:p w14:paraId="65C414A1" w14:textId="77777777" w:rsidR="00FA4267" w:rsidRDefault="006700FD">
      <w:pPr>
        <w:pStyle w:val="Normal95"/>
        <w:spacing w:before="240" w:line="260" w:lineRule="atLeast"/>
        <w:jc w:val="both"/>
      </w:pPr>
      <w:r>
        <w:rPr>
          <w:rFonts w:ascii="Arial" w:eastAsia="Arial" w:hAnsi="Arial" w:cs="Arial"/>
          <w:color w:val="000000"/>
          <w:sz w:val="20"/>
        </w:rPr>
        <w:t xml:space="preserve">False. Most elements of the 2017 tax cut that Mr. Trump signed into law are set to expire next year. Mr. Trump was referring to an estimate of the average tax increase in that situation. But Ms. Harris </w:t>
      </w:r>
      <w:hyperlink r:id="rId3240" w:history="1">
        <w:r>
          <w:rPr>
            <w:rFonts w:ascii="Arial" w:eastAsia="Arial" w:hAnsi="Arial" w:cs="Arial"/>
            <w:color w:val="0077CC"/>
            <w:sz w:val="20"/>
            <w:u w:val="single"/>
            <w:shd w:val="clear" w:color="auto" w:fill="FFFFFF"/>
          </w:rPr>
          <w:t>has proposed extending the individual tax cuts</w:t>
        </w:r>
      </w:hyperlink>
      <w:r>
        <w:rPr>
          <w:rFonts w:ascii="Arial" w:eastAsia="Arial" w:hAnsi="Arial" w:cs="Arial"/>
          <w:color w:val="000000"/>
          <w:sz w:val="20"/>
        </w:rPr>
        <w:t xml:space="preserve"> for those making under $400,000, while raising taxes on the very wealthy and corporations and giving lower- and middle-class taxpayers additional tax breaks.</w:t>
      </w:r>
    </w:p>
    <w:p w14:paraId="2E5840F4" w14:textId="77777777" w:rsidR="00FA4267" w:rsidRDefault="006700FD">
      <w:pPr>
        <w:pStyle w:val="Normal95"/>
        <w:spacing w:before="240" w:line="260" w:lineRule="atLeast"/>
        <w:jc w:val="both"/>
      </w:pPr>
      <w:r>
        <w:rPr>
          <w:rFonts w:ascii="Arial" w:eastAsia="Arial" w:hAnsi="Arial" w:cs="Arial"/>
          <w:color w:val="000000"/>
          <w:sz w:val="20"/>
        </w:rPr>
        <w:t xml:space="preserve">The Tax Foundation, a conservative think tank, </w:t>
      </w:r>
      <w:hyperlink r:id="rId3241" w:history="1">
        <w:r>
          <w:rPr>
            <w:rFonts w:ascii="Arial" w:eastAsia="Arial" w:hAnsi="Arial" w:cs="Arial"/>
            <w:color w:val="0077CC"/>
            <w:sz w:val="20"/>
            <w:u w:val="single"/>
            <w:shd w:val="clear" w:color="auto" w:fill="FFFFFF"/>
          </w:rPr>
          <w:t>estimated</w:t>
        </w:r>
      </w:hyperlink>
      <w:r>
        <w:rPr>
          <w:rFonts w:ascii="Arial" w:eastAsia="Arial" w:hAnsi="Arial" w:cs="Arial"/>
          <w:color w:val="000000"/>
          <w:sz w:val="20"/>
        </w:rPr>
        <w:t xml:space="preserve"> that the law’</w:t>
      </w:r>
      <w:r>
        <w:rPr>
          <w:rFonts w:ascii="Arial" w:eastAsia="Arial" w:hAnsi="Arial" w:cs="Arial"/>
          <w:b/>
          <w:color w:val="000000"/>
          <w:sz w:val="20"/>
        </w:rPr>
        <w:t>s</w:t>
      </w:r>
      <w:r>
        <w:rPr>
          <w:rFonts w:ascii="Arial" w:eastAsia="Arial" w:hAnsi="Arial" w:cs="Arial"/>
          <w:color w:val="000000"/>
          <w:sz w:val="20"/>
        </w:rPr>
        <w:t xml:space="preserve"> expiration would cost each taxpayer about $2,853 on average. But there is great variability depending on each family and on each taxpayer’</w:t>
      </w:r>
      <w:r>
        <w:rPr>
          <w:rFonts w:ascii="Arial" w:eastAsia="Arial" w:hAnsi="Arial" w:cs="Arial"/>
          <w:b/>
          <w:color w:val="000000"/>
          <w:sz w:val="20"/>
        </w:rPr>
        <w:t>s</w:t>
      </w:r>
      <w:r>
        <w:rPr>
          <w:rFonts w:ascii="Arial" w:eastAsia="Arial" w:hAnsi="Arial" w:cs="Arial"/>
          <w:color w:val="000000"/>
          <w:sz w:val="20"/>
        </w:rPr>
        <w:t xml:space="preserve"> individual circumstances. The think tank </w:t>
      </w:r>
      <w:hyperlink r:id="rId3242" w:history="1">
        <w:r>
          <w:rPr>
            <w:rFonts w:ascii="Arial" w:eastAsia="Arial" w:hAnsi="Arial" w:cs="Arial"/>
            <w:color w:val="0077CC"/>
            <w:sz w:val="20"/>
            <w:u w:val="single"/>
            <w:shd w:val="clear" w:color="auto" w:fill="FFFFFF"/>
          </w:rPr>
          <w:t>estimated that a single person</w:t>
        </w:r>
      </w:hyperlink>
      <w:r>
        <w:rPr>
          <w:rFonts w:ascii="Arial" w:eastAsia="Arial" w:hAnsi="Arial" w:cs="Arial"/>
          <w:color w:val="000000"/>
          <w:sz w:val="20"/>
        </w:rPr>
        <w:t xml:space="preserve"> making $30,000 would see a hike of $243 and a family making over $2 million would see an increase of $24,000.</w:t>
      </w:r>
    </w:p>
    <w:p w14:paraId="0AC089AA" w14:textId="77777777" w:rsidR="00FA4267" w:rsidRDefault="006700FD">
      <w:pPr>
        <w:pStyle w:val="Normal95"/>
        <w:spacing w:before="200" w:line="260" w:lineRule="atLeast"/>
        <w:jc w:val="both"/>
      </w:pPr>
      <w:r>
        <w:rPr>
          <w:rFonts w:ascii="Arial" w:eastAsia="Arial" w:hAnsi="Arial" w:cs="Arial"/>
          <w:color w:val="000000"/>
          <w:sz w:val="20"/>
        </w:rPr>
        <w:t>More important, that is not what Ms. Harris has proposed.</w:t>
      </w:r>
    </w:p>
    <w:p w14:paraId="176DFB01" w14:textId="77777777" w:rsidR="00FA4267" w:rsidRDefault="006700FD">
      <w:pPr>
        <w:pStyle w:val="Normal95"/>
        <w:spacing w:before="240" w:line="260" w:lineRule="atLeast"/>
        <w:jc w:val="both"/>
      </w:pPr>
      <w:r>
        <w:rPr>
          <w:rFonts w:ascii="Arial" w:eastAsia="Arial" w:hAnsi="Arial" w:cs="Arial"/>
          <w:color w:val="000000"/>
          <w:sz w:val="20"/>
        </w:rPr>
        <w:t>Under Ms. Harris’</w:t>
      </w:r>
      <w:r>
        <w:rPr>
          <w:rFonts w:ascii="Arial" w:eastAsia="Arial" w:hAnsi="Arial" w:cs="Arial"/>
          <w:b/>
          <w:color w:val="000000"/>
          <w:sz w:val="20"/>
        </w:rPr>
        <w:t>s</w:t>
      </w:r>
      <w:r>
        <w:rPr>
          <w:rFonts w:ascii="Arial" w:eastAsia="Arial" w:hAnsi="Arial" w:cs="Arial"/>
          <w:color w:val="000000"/>
          <w:sz w:val="20"/>
        </w:rPr>
        <w:t xml:space="preserve"> plan — which includes expanding the child and earned-income tax credits and providing down-payment assistance for some home buyers — all income groups barring the top 5 percent of earners would see after-tax income increase by $1,800 or more, according to </w:t>
      </w:r>
      <w:hyperlink r:id="rId3243" w:history="1">
        <w:r>
          <w:rPr>
            <w:rFonts w:ascii="Arial" w:eastAsia="Arial" w:hAnsi="Arial" w:cs="Arial"/>
            <w:color w:val="0077CC"/>
            <w:sz w:val="20"/>
            <w:u w:val="single"/>
            <w:shd w:val="clear" w:color="auto" w:fill="FFFFFF"/>
          </w:rPr>
          <w:t>the University of Pennsylvania’</w:t>
        </w:r>
      </w:hyperlink>
      <w:hyperlink r:id="rId3244" w:history="1">
        <w:r>
          <w:rPr>
            <w:rFonts w:ascii="Arial" w:eastAsia="Arial" w:hAnsi="Arial" w:cs="Arial"/>
            <w:b/>
            <w:color w:val="0077CC"/>
            <w:sz w:val="20"/>
            <w:u w:val="single"/>
            <w:shd w:val="clear" w:color="auto" w:fill="FFFFFF"/>
          </w:rPr>
          <w:t>s</w:t>
        </w:r>
      </w:hyperlink>
      <w:hyperlink r:id="rId3245" w:history="1">
        <w:r>
          <w:rPr>
            <w:rFonts w:ascii="Arial" w:eastAsia="Arial" w:hAnsi="Arial" w:cs="Arial"/>
            <w:color w:val="0077CC"/>
            <w:sz w:val="20"/>
            <w:u w:val="single"/>
            <w:shd w:val="clear" w:color="auto" w:fill="FFFFFF"/>
          </w:rPr>
          <w:t xml:space="preserve"> Penn Wharton Budget Model</w:t>
        </w:r>
      </w:hyperlink>
      <w:r>
        <w:rPr>
          <w:rFonts w:ascii="Arial" w:eastAsia="Arial" w:hAnsi="Arial" w:cs="Arial"/>
          <w:color w:val="000000"/>
          <w:sz w:val="20"/>
        </w:rPr>
        <w:t xml:space="preserve">, a nonpartisan research group. The Institute on Taxation and Economic Policy, a liberal think tank, </w:t>
      </w:r>
      <w:hyperlink r:id="rId3246" w:history="1">
        <w:r>
          <w:rPr>
            <w:rFonts w:ascii="Arial" w:eastAsia="Arial" w:hAnsi="Arial" w:cs="Arial"/>
            <w:color w:val="0077CC"/>
            <w:sz w:val="20"/>
            <w:u w:val="single"/>
            <w:shd w:val="clear" w:color="auto" w:fill="FFFFFF"/>
          </w:rPr>
          <w:t>similarly found</w:t>
        </w:r>
      </w:hyperlink>
      <w:r>
        <w:rPr>
          <w:rFonts w:ascii="Arial" w:eastAsia="Arial" w:hAnsi="Arial" w:cs="Arial"/>
          <w:color w:val="000000"/>
          <w:sz w:val="20"/>
        </w:rPr>
        <w:t xml:space="preserve"> that all but the top 1 percent would see after-tax income increase by $1,100 or more.</w:t>
      </w:r>
    </w:p>
    <w:p w14:paraId="71430A56" w14:textId="77777777" w:rsidR="00FA4267" w:rsidRDefault="006700FD">
      <w:pPr>
        <w:pStyle w:val="Normal95"/>
        <w:spacing w:before="240" w:line="260" w:lineRule="atLeast"/>
        <w:jc w:val="both"/>
      </w:pPr>
      <w:r>
        <w:rPr>
          <w:rFonts w:ascii="Arial" w:eastAsia="Arial" w:hAnsi="Arial" w:cs="Arial"/>
          <w:color w:val="000000"/>
          <w:sz w:val="20"/>
        </w:rPr>
        <w:t>Mr. Trump’</w:t>
      </w:r>
      <w:r>
        <w:rPr>
          <w:rFonts w:ascii="Arial" w:eastAsia="Arial" w:hAnsi="Arial" w:cs="Arial"/>
          <w:b/>
          <w:color w:val="000000"/>
          <w:sz w:val="20"/>
        </w:rPr>
        <w:t>s</w:t>
      </w:r>
      <w:r>
        <w:rPr>
          <w:rFonts w:ascii="Arial" w:eastAsia="Arial" w:hAnsi="Arial" w:cs="Arial"/>
          <w:color w:val="000000"/>
          <w:sz w:val="20"/>
        </w:rPr>
        <w:t xml:space="preserve"> claim about a 33 percent tax hike on domestic production refers to Ms. Harris’</w:t>
      </w:r>
      <w:r>
        <w:rPr>
          <w:rFonts w:ascii="Arial" w:eastAsia="Arial" w:hAnsi="Arial" w:cs="Arial"/>
          <w:b/>
          <w:color w:val="000000"/>
          <w:sz w:val="20"/>
        </w:rPr>
        <w:t>s</w:t>
      </w:r>
      <w:r>
        <w:rPr>
          <w:rFonts w:ascii="Arial" w:eastAsia="Arial" w:hAnsi="Arial" w:cs="Arial"/>
          <w:color w:val="000000"/>
          <w:sz w:val="20"/>
        </w:rPr>
        <w:t xml:space="preserve"> proposal to increase the top corporate tax rate from 21 percent to 28 percent. That is indeed a 33 percent increase, but that rate generally </w:t>
      </w:r>
      <w:hyperlink r:id="rId3247" w:history="1">
        <w:r>
          <w:rPr>
            <w:rFonts w:ascii="Arial" w:eastAsia="Arial" w:hAnsi="Arial" w:cs="Arial"/>
            <w:color w:val="0077CC"/>
            <w:sz w:val="20"/>
            <w:u w:val="single"/>
            <w:shd w:val="clear" w:color="auto" w:fill="FFFFFF"/>
          </w:rPr>
          <w:t>only applies to the profits of traditional C corporations</w:t>
        </w:r>
      </w:hyperlink>
      <w:r>
        <w:rPr>
          <w:rFonts w:ascii="Arial" w:eastAsia="Arial" w:hAnsi="Arial" w:cs="Arial"/>
          <w:color w:val="000000"/>
          <w:sz w:val="20"/>
        </w:rPr>
        <w:t>, and allows deductions for the cost of goods, wages, advertising, other taxes and interest.</w:t>
      </w:r>
    </w:p>
    <w:p w14:paraId="33F06F31" w14:textId="77777777" w:rsidR="00FA4267" w:rsidRDefault="006700FD">
      <w:pPr>
        <w:pStyle w:val="Normal95"/>
        <w:spacing w:before="200" w:line="260" w:lineRule="atLeast"/>
        <w:jc w:val="both"/>
      </w:pPr>
      <w:r>
        <w:rPr>
          <w:rFonts w:ascii="Arial" w:eastAsia="Arial" w:hAnsi="Arial" w:cs="Arial"/>
          <w:color w:val="000000"/>
          <w:sz w:val="20"/>
        </w:rPr>
        <w:t xml:space="preserve">But other types of businesses like sole proprietorships, partnerships and </w:t>
      </w:r>
      <w:r>
        <w:rPr>
          <w:rFonts w:ascii="Arial" w:eastAsia="Arial" w:hAnsi="Arial" w:cs="Arial"/>
          <w:b/>
          <w:color w:val="000000"/>
          <w:sz w:val="20"/>
        </w:rPr>
        <w:t>S</w:t>
      </w:r>
      <w:r>
        <w:rPr>
          <w:rFonts w:ascii="Arial" w:eastAsia="Arial" w:hAnsi="Arial" w:cs="Arial"/>
          <w:color w:val="000000"/>
          <w:sz w:val="20"/>
        </w:rPr>
        <w:t xml:space="preserve"> corporations are </w:t>
      </w:r>
      <w:hyperlink r:id="rId3248" w:history="1">
        <w:r>
          <w:rPr>
            <w:rFonts w:ascii="Arial" w:eastAsia="Arial" w:hAnsi="Arial" w:cs="Arial"/>
            <w:color w:val="0077CC"/>
            <w:sz w:val="20"/>
            <w:u w:val="single"/>
            <w:shd w:val="clear" w:color="auto" w:fill="FFFFFF"/>
          </w:rPr>
          <w:t>taxed differently</w:t>
        </w:r>
      </w:hyperlink>
      <w:r>
        <w:rPr>
          <w:rFonts w:ascii="Arial" w:eastAsia="Arial" w:hAnsi="Arial" w:cs="Arial"/>
          <w:color w:val="000000"/>
          <w:sz w:val="20"/>
        </w:rPr>
        <w:t xml:space="preserve">. Known as “pass-throughs” because the income of these businesses are passed through their owners’ tax returns and taxed at individual rates, they would not generally be subject to the 28 percent tax increase. </w:t>
      </w:r>
      <w:hyperlink r:id="rId3249" w:history="1">
        <w:r>
          <w:rPr>
            <w:rFonts w:ascii="Arial" w:eastAsia="Arial" w:hAnsi="Arial" w:cs="Arial"/>
            <w:color w:val="0077CC"/>
            <w:sz w:val="20"/>
            <w:u w:val="single"/>
            <w:shd w:val="clear" w:color="auto" w:fill="FFFFFF"/>
          </w:rPr>
          <w:t xml:space="preserve">Most businesses are, in </w:t>
        </w:r>
      </w:hyperlink>
      <w:hyperlink r:id="rId3250" w:history="1">
        <w:r>
          <w:rPr>
            <w:rFonts w:ascii="Arial" w:eastAsia="Arial" w:hAnsi="Arial" w:cs="Arial"/>
            <w:b/>
            <w:color w:val="0077CC"/>
            <w:sz w:val="20"/>
            <w:u w:val="single"/>
            <w:shd w:val="clear" w:color="auto" w:fill="FFFFFF"/>
          </w:rPr>
          <w:t>fact</w:t>
        </w:r>
      </w:hyperlink>
      <w:hyperlink r:id="rId3251" w:history="1">
        <w:r>
          <w:rPr>
            <w:rFonts w:ascii="Arial" w:eastAsia="Arial" w:hAnsi="Arial" w:cs="Arial"/>
            <w:color w:val="0077CC"/>
            <w:sz w:val="20"/>
            <w:u w:val="single"/>
            <w:shd w:val="clear" w:color="auto" w:fill="FFFFFF"/>
          </w:rPr>
          <w:t>, pass-throughs</w:t>
        </w:r>
      </w:hyperlink>
      <w:r>
        <w:rPr>
          <w:rFonts w:ascii="Arial" w:eastAsia="Arial" w:hAnsi="Arial" w:cs="Arial"/>
          <w:color w:val="000000"/>
          <w:sz w:val="20"/>
        </w:rPr>
        <w:t xml:space="preserve">, and they earn a </w:t>
      </w:r>
      <w:hyperlink r:id="rId3252" w:history="1">
        <w:r>
          <w:rPr>
            <w:rFonts w:ascii="Arial" w:eastAsia="Arial" w:hAnsi="Arial" w:cs="Arial"/>
            <w:color w:val="0077CC"/>
            <w:sz w:val="20"/>
            <w:u w:val="single"/>
            <w:shd w:val="clear" w:color="auto" w:fill="FFFFFF"/>
          </w:rPr>
          <w:t>majority of business income</w:t>
        </w:r>
      </w:hyperlink>
      <w:r>
        <w:rPr>
          <w:rFonts w:ascii="Arial" w:eastAsia="Arial" w:hAnsi="Arial" w:cs="Arial"/>
          <w:color w:val="000000"/>
          <w:sz w:val="20"/>
        </w:rPr>
        <w:t xml:space="preserve"> in the United States, contrary to Mr. Trump’</w:t>
      </w:r>
      <w:r>
        <w:rPr>
          <w:rFonts w:ascii="Arial" w:eastAsia="Arial" w:hAnsi="Arial" w:cs="Arial"/>
          <w:b/>
          <w:color w:val="000000"/>
          <w:sz w:val="20"/>
        </w:rPr>
        <w:t>s</w:t>
      </w:r>
      <w:r>
        <w:rPr>
          <w:rFonts w:ascii="Arial" w:eastAsia="Arial" w:hAnsi="Arial" w:cs="Arial"/>
          <w:color w:val="000000"/>
          <w:sz w:val="20"/>
        </w:rPr>
        <w:t xml:space="preserve"> claim that the increase of the corporate tax rate would apply to “all domestic production.” A portion of these businesses would be subject to Ms. Harris’</w:t>
      </w:r>
      <w:r>
        <w:rPr>
          <w:rFonts w:ascii="Arial" w:eastAsia="Arial" w:hAnsi="Arial" w:cs="Arial"/>
          <w:b/>
          <w:color w:val="000000"/>
          <w:sz w:val="20"/>
        </w:rPr>
        <w:t>s</w:t>
      </w:r>
      <w:r>
        <w:rPr>
          <w:rFonts w:ascii="Arial" w:eastAsia="Arial" w:hAnsi="Arial" w:cs="Arial"/>
          <w:color w:val="000000"/>
          <w:sz w:val="20"/>
        </w:rPr>
        <w:t xml:space="preserve"> proposal to the top marginal tax rate from 37 percent to 39.6 percent — that is not a 33 percent increase.</w:t>
      </w:r>
    </w:p>
    <w:p w14:paraId="29E67EA6" w14:textId="77777777" w:rsidR="00FA4267" w:rsidRDefault="006700FD">
      <w:pPr>
        <w:pStyle w:val="Normal95"/>
        <w:spacing w:before="240" w:line="260" w:lineRule="atLeast"/>
        <w:jc w:val="both"/>
      </w:pPr>
      <w:r>
        <w:rPr>
          <w:rFonts w:ascii="Arial" w:eastAsia="Arial" w:hAnsi="Arial" w:cs="Arial"/>
          <w:color w:val="000000"/>
          <w:sz w:val="20"/>
        </w:rPr>
        <w:t>The Trump campaign cited the Tax Foundation’</w:t>
      </w:r>
      <w:r>
        <w:rPr>
          <w:rFonts w:ascii="Arial" w:eastAsia="Arial" w:hAnsi="Arial" w:cs="Arial"/>
          <w:b/>
          <w:color w:val="000000"/>
          <w:sz w:val="20"/>
        </w:rPr>
        <w:t>s</w:t>
      </w:r>
      <w:r>
        <w:rPr>
          <w:rFonts w:ascii="Arial" w:eastAsia="Arial" w:hAnsi="Arial" w:cs="Arial"/>
          <w:color w:val="000000"/>
          <w:sz w:val="20"/>
        </w:rPr>
        <w:t xml:space="preserve"> </w:t>
      </w:r>
      <w:hyperlink r:id="rId3253" w:history="1">
        <w:r>
          <w:rPr>
            <w:rFonts w:ascii="Arial" w:eastAsia="Arial" w:hAnsi="Arial" w:cs="Arial"/>
            <w:color w:val="0077CC"/>
            <w:sz w:val="20"/>
            <w:u w:val="single"/>
            <w:shd w:val="clear" w:color="auto" w:fill="FFFFFF"/>
          </w:rPr>
          <w:t>assessment</w:t>
        </w:r>
      </w:hyperlink>
      <w:r>
        <w:rPr>
          <w:rFonts w:ascii="Arial" w:eastAsia="Arial" w:hAnsi="Arial" w:cs="Arial"/>
          <w:color w:val="000000"/>
          <w:sz w:val="20"/>
        </w:rPr>
        <w:t xml:space="preserve"> that raising the corporate tax to 28 percent would cause a loss of 159,000 jobs and a 0.8 percent decline in gross domestic product. That is not the same thing, though, as a 33 percent tax on all domestic production.</w:t>
      </w:r>
    </w:p>
    <w:p w14:paraId="0A95639A" w14:textId="77777777" w:rsidR="00FA4267" w:rsidRDefault="006700FD">
      <w:pPr>
        <w:pStyle w:val="Normal95"/>
        <w:spacing w:before="240" w:line="260" w:lineRule="atLeast"/>
        <w:jc w:val="both"/>
      </w:pPr>
      <w:r>
        <w:rPr>
          <w:rFonts w:ascii="Arial" w:eastAsia="Arial" w:hAnsi="Arial" w:cs="Arial"/>
          <w:color w:val="000000"/>
          <w:sz w:val="20"/>
        </w:rPr>
        <w:t xml:space="preserve">False. Ms. Harris called for a ban on hydraulic fracturing, or fracking, in 2019 during the Democratic primary in the 2020 </w:t>
      </w:r>
      <w:r>
        <w:rPr>
          <w:rFonts w:ascii="Arial" w:eastAsia="Arial" w:hAnsi="Arial" w:cs="Arial"/>
          <w:b/>
          <w:color w:val="000000"/>
          <w:sz w:val="20"/>
        </w:rPr>
        <w:t>election</w:t>
      </w:r>
      <w:r>
        <w:rPr>
          <w:rFonts w:ascii="Arial" w:eastAsia="Arial" w:hAnsi="Arial" w:cs="Arial"/>
          <w:color w:val="000000"/>
          <w:sz w:val="20"/>
        </w:rPr>
        <w:t xml:space="preserve">. She no longer holds that position and has </w:t>
      </w:r>
      <w:hyperlink r:id="rId3254" w:history="1">
        <w:r>
          <w:rPr>
            <w:rFonts w:ascii="Arial" w:eastAsia="Arial" w:hAnsi="Arial" w:cs="Arial"/>
            <w:color w:val="0077CC"/>
            <w:sz w:val="20"/>
            <w:u w:val="single"/>
            <w:shd w:val="clear" w:color="auto" w:fill="FFFFFF"/>
          </w:rPr>
          <w:t>promoted increased oil and gas development,</w:t>
        </w:r>
      </w:hyperlink>
      <w:r>
        <w:rPr>
          <w:rFonts w:ascii="Arial" w:eastAsia="Arial" w:hAnsi="Arial" w:cs="Arial"/>
          <w:color w:val="000000"/>
          <w:sz w:val="20"/>
        </w:rPr>
        <w:t xml:space="preserve"> including new leases for fracking, that have taken place under the Biden administration. Mr. Trump also vastly overstated the number of jobs in fracking.</w:t>
      </w:r>
    </w:p>
    <w:p w14:paraId="201AAE64" w14:textId="77777777" w:rsidR="00FA4267" w:rsidRDefault="006700FD">
      <w:pPr>
        <w:pStyle w:val="Normal95"/>
        <w:spacing w:before="200" w:line="260" w:lineRule="atLeast"/>
        <w:jc w:val="both"/>
      </w:pPr>
      <w:r>
        <w:rPr>
          <w:rFonts w:ascii="Arial" w:eastAsia="Arial" w:hAnsi="Arial" w:cs="Arial"/>
          <w:color w:val="000000"/>
          <w:sz w:val="20"/>
        </w:rPr>
        <w:t xml:space="preserve">The Bureau of Labor Statistics estimates that there were about </w:t>
      </w:r>
      <w:hyperlink r:id="rId3255" w:history="1">
        <w:r>
          <w:rPr>
            <w:rFonts w:ascii="Arial" w:eastAsia="Arial" w:hAnsi="Arial" w:cs="Arial"/>
            <w:color w:val="0077CC"/>
            <w:sz w:val="20"/>
            <w:u w:val="single"/>
            <w:shd w:val="clear" w:color="auto" w:fill="FFFFFF"/>
          </w:rPr>
          <w:t>120,000 jobs</w:t>
        </w:r>
      </w:hyperlink>
      <w:r>
        <w:rPr>
          <w:rFonts w:ascii="Arial" w:eastAsia="Arial" w:hAnsi="Arial" w:cs="Arial"/>
          <w:color w:val="000000"/>
          <w:sz w:val="20"/>
        </w:rPr>
        <w:t xml:space="preserve"> in oil and gas extraction across the entire country in September, and </w:t>
      </w:r>
      <w:hyperlink r:id="rId3256" w:history="1">
        <w:r>
          <w:rPr>
            <w:rFonts w:ascii="Arial" w:eastAsia="Arial" w:hAnsi="Arial" w:cs="Arial"/>
            <w:color w:val="0077CC"/>
            <w:sz w:val="20"/>
            <w:u w:val="single"/>
            <w:shd w:val="clear" w:color="auto" w:fill="FFFFFF"/>
          </w:rPr>
          <w:t>22,200 jobs</w:t>
        </w:r>
      </w:hyperlink>
      <w:r>
        <w:rPr>
          <w:rFonts w:ascii="Arial" w:eastAsia="Arial" w:hAnsi="Arial" w:cs="Arial"/>
          <w:color w:val="000000"/>
          <w:sz w:val="20"/>
        </w:rPr>
        <w:t xml:space="preserve"> in “mining, quarrying and oil and gas extraction” — not just fracking — in Pennsylvania in 2023. And the Energy Department estimated that </w:t>
      </w:r>
      <w:hyperlink r:id="rId3257" w:history="1">
        <w:r>
          <w:rPr>
            <w:rFonts w:ascii="Arial" w:eastAsia="Arial" w:hAnsi="Arial" w:cs="Arial"/>
            <w:color w:val="0077CC"/>
            <w:sz w:val="20"/>
            <w:u w:val="single"/>
            <w:shd w:val="clear" w:color="auto" w:fill="FFFFFF"/>
          </w:rPr>
          <w:t>there were nearly 49,000 workers</w:t>
        </w:r>
      </w:hyperlink>
      <w:r>
        <w:rPr>
          <w:rFonts w:ascii="Arial" w:eastAsia="Arial" w:hAnsi="Arial" w:cs="Arial"/>
          <w:color w:val="000000"/>
          <w:sz w:val="20"/>
        </w:rPr>
        <w:t xml:space="preserve"> in Pennsylvania’</w:t>
      </w:r>
      <w:r>
        <w:rPr>
          <w:rFonts w:ascii="Arial" w:eastAsia="Arial" w:hAnsi="Arial" w:cs="Arial"/>
          <w:b/>
          <w:color w:val="000000"/>
          <w:sz w:val="20"/>
        </w:rPr>
        <w:t>s</w:t>
      </w:r>
      <w:r>
        <w:rPr>
          <w:rFonts w:ascii="Arial" w:eastAsia="Arial" w:hAnsi="Arial" w:cs="Arial"/>
          <w:color w:val="000000"/>
          <w:sz w:val="20"/>
        </w:rPr>
        <w:t xml:space="preserve"> fuels sector in 2023, including more than 16,000 in oil and other petroleum and more than 13,000 in gas.</w:t>
      </w:r>
    </w:p>
    <w:p w14:paraId="3AA0E295" w14:textId="77777777" w:rsidR="00FA4267" w:rsidRDefault="006700FD">
      <w:pPr>
        <w:pStyle w:val="Normal95"/>
        <w:spacing w:before="240" w:line="260" w:lineRule="atLeast"/>
        <w:jc w:val="both"/>
      </w:pPr>
      <w:r>
        <w:rPr>
          <w:rFonts w:ascii="Arial" w:eastAsia="Arial" w:hAnsi="Arial" w:cs="Arial"/>
          <w:color w:val="000000"/>
          <w:sz w:val="20"/>
        </w:rPr>
        <w:t xml:space="preserve">The American Petroleum Institute, an industry group, estimated that </w:t>
      </w:r>
      <w:hyperlink r:id="rId3258" w:history="1">
        <w:r>
          <w:rPr>
            <w:rFonts w:ascii="Arial" w:eastAsia="Arial" w:hAnsi="Arial" w:cs="Arial"/>
            <w:color w:val="0077CC"/>
            <w:sz w:val="20"/>
            <w:u w:val="single"/>
            <w:shd w:val="clear" w:color="auto" w:fill="FFFFFF"/>
          </w:rPr>
          <w:t>there were some 93,000 direct jobs in oil and gas</w:t>
        </w:r>
      </w:hyperlink>
      <w:r>
        <w:rPr>
          <w:rFonts w:ascii="Arial" w:eastAsia="Arial" w:hAnsi="Arial" w:cs="Arial"/>
          <w:color w:val="000000"/>
          <w:sz w:val="20"/>
        </w:rPr>
        <w:t xml:space="preserve"> in Pennsylvania in 2021 — again, across the entire sector and not just fracking — and a total of 423,000 jobs “supported” by the industry. But experts </w:t>
      </w:r>
      <w:hyperlink r:id="rId3259" w:history="1">
        <w:r>
          <w:rPr>
            <w:rFonts w:ascii="Arial" w:eastAsia="Arial" w:hAnsi="Arial" w:cs="Arial"/>
            <w:color w:val="0077CC"/>
            <w:sz w:val="20"/>
            <w:u w:val="single"/>
            <w:shd w:val="clear" w:color="auto" w:fill="FFFFFF"/>
          </w:rPr>
          <w:t>have taken issue with the figure</w:t>
        </w:r>
      </w:hyperlink>
      <w:r>
        <w:rPr>
          <w:rFonts w:ascii="Arial" w:eastAsia="Arial" w:hAnsi="Arial" w:cs="Arial"/>
          <w:color w:val="000000"/>
          <w:sz w:val="20"/>
        </w:rPr>
        <w:t>, noting an industry’</w:t>
      </w:r>
      <w:r>
        <w:rPr>
          <w:rFonts w:ascii="Arial" w:eastAsia="Arial" w:hAnsi="Arial" w:cs="Arial"/>
          <w:b/>
          <w:color w:val="000000"/>
          <w:sz w:val="20"/>
        </w:rPr>
        <w:t>s</w:t>
      </w:r>
      <w:r>
        <w:rPr>
          <w:rFonts w:ascii="Arial" w:eastAsia="Arial" w:hAnsi="Arial" w:cs="Arial"/>
          <w:color w:val="000000"/>
          <w:sz w:val="20"/>
        </w:rPr>
        <w:t xml:space="preserve"> economic activity typically </w:t>
      </w:r>
      <w:hyperlink r:id="rId3260" w:history="1">
        <w:r>
          <w:rPr>
            <w:rFonts w:ascii="Arial" w:eastAsia="Arial" w:hAnsi="Arial" w:cs="Arial"/>
            <w:color w:val="0077CC"/>
            <w:sz w:val="20"/>
            <w:u w:val="single"/>
            <w:shd w:val="clear" w:color="auto" w:fill="FFFFFF"/>
          </w:rPr>
          <w:t>only generates up to twice the number of indirect jobs</w:t>
        </w:r>
      </w:hyperlink>
      <w:r>
        <w:rPr>
          <w:rFonts w:ascii="Arial" w:eastAsia="Arial" w:hAnsi="Arial" w:cs="Arial"/>
          <w:color w:val="000000"/>
          <w:sz w:val="20"/>
        </w:rPr>
        <w:t>.</w:t>
      </w:r>
    </w:p>
    <w:p w14:paraId="49214712" w14:textId="77777777" w:rsidR="00FA4267" w:rsidRDefault="006700FD">
      <w:pPr>
        <w:pStyle w:val="Normal95"/>
        <w:spacing w:before="240" w:line="260" w:lineRule="atLeast"/>
        <w:jc w:val="both"/>
      </w:pPr>
      <w:r>
        <w:rPr>
          <w:rFonts w:ascii="Arial" w:eastAsia="Arial" w:hAnsi="Arial" w:cs="Arial"/>
          <w:color w:val="000000"/>
          <w:sz w:val="20"/>
        </w:rPr>
        <w:t xml:space="preserve">The Trump campaign cited </w:t>
      </w:r>
      <w:hyperlink r:id="rId3261" w:history="1">
        <w:r>
          <w:rPr>
            <w:rFonts w:ascii="Arial" w:eastAsia="Arial" w:hAnsi="Arial" w:cs="Arial"/>
            <w:color w:val="0077CC"/>
            <w:sz w:val="20"/>
            <w:u w:val="single"/>
            <w:shd w:val="clear" w:color="auto" w:fill="FFFFFF"/>
          </w:rPr>
          <w:t xml:space="preserve">a 2019 report from the </w:t>
        </w:r>
      </w:hyperlink>
      <w:hyperlink r:id="rId3262" w:history="1">
        <w:r>
          <w:rPr>
            <w:rFonts w:ascii="Arial" w:eastAsia="Arial" w:hAnsi="Arial" w:cs="Arial"/>
            <w:b/>
            <w:color w:val="0077CC"/>
            <w:sz w:val="20"/>
            <w:u w:val="single"/>
            <w:shd w:val="clear" w:color="auto" w:fill="FFFFFF"/>
          </w:rPr>
          <w:t>U.S</w:t>
        </w:r>
      </w:hyperlink>
      <w:hyperlink r:id="rId3263" w:history="1">
        <w:r>
          <w:rPr>
            <w:rFonts w:ascii="Arial" w:eastAsia="Arial" w:hAnsi="Arial" w:cs="Arial"/>
            <w:color w:val="0077CC"/>
            <w:sz w:val="20"/>
            <w:u w:val="single"/>
            <w:shd w:val="clear" w:color="auto" w:fill="FFFFFF"/>
          </w:rPr>
          <w:t>. Chamber of Commerce</w:t>
        </w:r>
      </w:hyperlink>
      <w:r>
        <w:rPr>
          <w:rFonts w:ascii="Arial" w:eastAsia="Arial" w:hAnsi="Arial" w:cs="Arial"/>
          <w:color w:val="000000"/>
          <w:sz w:val="20"/>
        </w:rPr>
        <w:t xml:space="preserve"> estimating that Pennsylvania would lose 609,000 direct and indirect jobs under a nationwide fracking ban — resulting from “higher residential energy costs,” “higher business energy costs” and “upstream production losses.” </w:t>
      </w:r>
      <w:hyperlink r:id="rId3264" w:history="1">
        <w:r>
          <w:rPr>
            <w:rFonts w:ascii="Arial" w:eastAsia="Arial" w:hAnsi="Arial" w:cs="Arial"/>
            <w:color w:val="0077CC"/>
            <w:sz w:val="20"/>
            <w:u w:val="single"/>
            <w:shd w:val="clear" w:color="auto" w:fill="FFFFFF"/>
          </w:rPr>
          <w:t>As The Washington Post noted</w:t>
        </w:r>
      </w:hyperlink>
      <w:r>
        <w:rPr>
          <w:rFonts w:ascii="Arial" w:eastAsia="Arial" w:hAnsi="Arial" w:cs="Arial"/>
          <w:color w:val="000000"/>
          <w:sz w:val="20"/>
        </w:rPr>
        <w:t>, Mr. Trump’</w:t>
      </w:r>
      <w:r>
        <w:rPr>
          <w:rFonts w:ascii="Arial" w:eastAsia="Arial" w:hAnsi="Arial" w:cs="Arial"/>
          <w:b/>
          <w:color w:val="000000"/>
          <w:sz w:val="20"/>
        </w:rPr>
        <w:t>s</w:t>
      </w:r>
      <w:r>
        <w:rPr>
          <w:rFonts w:ascii="Arial" w:eastAsia="Arial" w:hAnsi="Arial" w:cs="Arial"/>
          <w:color w:val="000000"/>
          <w:sz w:val="20"/>
        </w:rPr>
        <w:t xml:space="preserve"> own Energy Department </w:t>
      </w:r>
      <w:hyperlink r:id="rId3265" w:history="1">
        <w:r>
          <w:rPr>
            <w:rFonts w:ascii="Arial" w:eastAsia="Arial" w:hAnsi="Arial" w:cs="Arial"/>
            <w:color w:val="0077CC"/>
            <w:sz w:val="20"/>
            <w:u w:val="single"/>
            <w:shd w:val="clear" w:color="auto" w:fill="FFFFFF"/>
          </w:rPr>
          <w:t>said that the study’</w:t>
        </w:r>
      </w:hyperlink>
      <w:hyperlink r:id="rId3266" w:history="1">
        <w:r>
          <w:rPr>
            <w:rFonts w:ascii="Arial" w:eastAsia="Arial" w:hAnsi="Arial" w:cs="Arial"/>
            <w:b/>
            <w:color w:val="0077CC"/>
            <w:sz w:val="20"/>
            <w:u w:val="single"/>
            <w:shd w:val="clear" w:color="auto" w:fill="FFFFFF"/>
          </w:rPr>
          <w:t>s</w:t>
        </w:r>
      </w:hyperlink>
      <w:hyperlink r:id="rId3267" w:history="1">
        <w:r>
          <w:rPr>
            <w:rFonts w:ascii="Arial" w:eastAsia="Arial" w:hAnsi="Arial" w:cs="Arial"/>
            <w:color w:val="0077CC"/>
            <w:sz w:val="20"/>
            <w:u w:val="single"/>
            <w:shd w:val="clear" w:color="auto" w:fill="FFFFFF"/>
          </w:rPr>
          <w:t xml:space="preserve"> finding appeared to be an outlier</w:t>
        </w:r>
      </w:hyperlink>
      <w:r>
        <w:rPr>
          <w:rFonts w:ascii="Arial" w:eastAsia="Arial" w:hAnsi="Arial" w:cs="Arial"/>
          <w:color w:val="000000"/>
          <w:sz w:val="20"/>
        </w:rPr>
        <w:t>.</w:t>
      </w:r>
    </w:p>
    <w:p w14:paraId="1CB04852" w14:textId="77777777" w:rsidR="00FA4267" w:rsidRDefault="006700FD">
      <w:pPr>
        <w:pStyle w:val="Normal95"/>
        <w:spacing w:before="240" w:line="260" w:lineRule="atLeast"/>
        <w:jc w:val="both"/>
      </w:pPr>
      <w:r>
        <w:rPr>
          <w:rFonts w:ascii="Arial" w:eastAsia="Arial" w:hAnsi="Arial" w:cs="Arial"/>
          <w:color w:val="000000"/>
          <w:sz w:val="20"/>
        </w:rPr>
        <w:t xml:space="preserve">A researcher with the Ohio River Valley Institute, a nonprofit think tank, told The Washington Post that there were </w:t>
      </w:r>
      <w:hyperlink r:id="rId3268" w:history="1">
        <w:r>
          <w:rPr>
            <w:rFonts w:ascii="Arial" w:eastAsia="Arial" w:hAnsi="Arial" w:cs="Arial"/>
            <w:color w:val="0077CC"/>
            <w:sz w:val="20"/>
            <w:u w:val="single"/>
            <w:shd w:val="clear" w:color="auto" w:fill="FFFFFF"/>
          </w:rPr>
          <w:t>about 18,000 direct fracking jobs in the state.</w:t>
        </w:r>
      </w:hyperlink>
    </w:p>
    <w:p w14:paraId="31D32FE8" w14:textId="77777777" w:rsidR="00FA4267" w:rsidRDefault="006700FD">
      <w:pPr>
        <w:pStyle w:val="Normal95"/>
        <w:spacing w:before="200" w:line="260" w:lineRule="atLeast"/>
        <w:jc w:val="both"/>
      </w:pPr>
      <w:r>
        <w:rPr>
          <w:rFonts w:ascii="Arial" w:eastAsia="Arial" w:hAnsi="Arial" w:cs="Arial"/>
          <w:color w:val="000000"/>
          <w:sz w:val="20"/>
        </w:rPr>
        <w:t>Doubling Down on Old Falsehoods</w:t>
      </w:r>
    </w:p>
    <w:p w14:paraId="0DE1A104" w14:textId="77777777" w:rsidR="00FA4267" w:rsidRDefault="006700FD">
      <w:pPr>
        <w:pStyle w:val="Normal95"/>
        <w:spacing w:before="240" w:line="260" w:lineRule="atLeast"/>
        <w:jc w:val="both"/>
      </w:pPr>
      <w:r>
        <w:rPr>
          <w:rFonts w:ascii="Arial" w:eastAsia="Arial" w:hAnsi="Arial" w:cs="Arial"/>
          <w:color w:val="000000"/>
          <w:sz w:val="20"/>
        </w:rPr>
        <w:t>Mr. Trump’</w:t>
      </w:r>
      <w:r>
        <w:rPr>
          <w:rFonts w:ascii="Arial" w:eastAsia="Arial" w:hAnsi="Arial" w:cs="Arial"/>
          <w:b/>
          <w:color w:val="000000"/>
          <w:sz w:val="20"/>
        </w:rPr>
        <w:t>s</w:t>
      </w:r>
      <w:r>
        <w:rPr>
          <w:rFonts w:ascii="Arial" w:eastAsia="Arial" w:hAnsi="Arial" w:cs="Arial"/>
          <w:color w:val="000000"/>
          <w:sz w:val="20"/>
        </w:rPr>
        <w:t xml:space="preserve"> appearances in the last week included many familiar boasts, superlatives and dire warnings: The 2017 tax cut was the “biggest” (</w:t>
      </w:r>
      <w:hyperlink r:id="rId3269" w:history="1">
        <w:r>
          <w:rPr>
            <w:rFonts w:ascii="Arial" w:eastAsia="Arial" w:hAnsi="Arial" w:cs="Arial"/>
            <w:color w:val="0077CC"/>
            <w:sz w:val="20"/>
            <w:u w:val="single"/>
            <w:shd w:val="clear" w:color="auto" w:fill="FFFFFF"/>
          </w:rPr>
          <w:t>it was not</w:t>
        </w:r>
      </w:hyperlink>
      <w:r>
        <w:rPr>
          <w:rFonts w:ascii="Arial" w:eastAsia="Arial" w:hAnsi="Arial" w:cs="Arial"/>
          <w:color w:val="000000"/>
          <w:sz w:val="20"/>
        </w:rPr>
        <w:t>), that the level of illegal immigration under him was the lowest in “recorded history” (</w:t>
      </w:r>
      <w:hyperlink r:id="rId3270" w:history="1">
        <w:r>
          <w:rPr>
            <w:rFonts w:ascii="Arial" w:eastAsia="Arial" w:hAnsi="Arial" w:cs="Arial"/>
            <w:color w:val="0077CC"/>
            <w:sz w:val="20"/>
            <w:u w:val="single"/>
            <w:shd w:val="clear" w:color="auto" w:fill="FFFFFF"/>
          </w:rPr>
          <w:t>it was not</w:t>
        </w:r>
      </w:hyperlink>
      <w:r>
        <w:rPr>
          <w:rFonts w:ascii="Arial" w:eastAsia="Arial" w:hAnsi="Arial" w:cs="Arial"/>
          <w:color w:val="000000"/>
          <w:sz w:val="20"/>
        </w:rPr>
        <w:t>) and that he had “rebuilt” the military (</w:t>
      </w:r>
      <w:hyperlink r:id="rId3271" w:history="1">
        <w:r>
          <w:rPr>
            <w:rFonts w:ascii="Arial" w:eastAsia="Arial" w:hAnsi="Arial" w:cs="Arial"/>
            <w:color w:val="0077CC"/>
            <w:sz w:val="20"/>
            <w:u w:val="single"/>
            <w:shd w:val="clear" w:color="auto" w:fill="FFFFFF"/>
          </w:rPr>
          <w:t>he did not)</w:t>
        </w:r>
      </w:hyperlink>
      <w:r>
        <w:rPr>
          <w:rFonts w:ascii="Arial" w:eastAsia="Arial" w:hAnsi="Arial" w:cs="Arial"/>
          <w:color w:val="000000"/>
          <w:sz w:val="20"/>
        </w:rPr>
        <w:t>. Conversely, by his account, Mr. Biden and Ms. Harris presided over “the worst inflation in history”(</w:t>
      </w:r>
      <w:hyperlink r:id="rId3272" w:history="1">
        <w:r>
          <w:rPr>
            <w:rFonts w:ascii="Arial" w:eastAsia="Arial" w:hAnsi="Arial" w:cs="Arial"/>
            <w:color w:val="0077CC"/>
            <w:sz w:val="20"/>
            <w:u w:val="single"/>
            <w:shd w:val="clear" w:color="auto" w:fill="FFFFFF"/>
          </w:rPr>
          <w:t>they did not</w:t>
        </w:r>
      </w:hyperlink>
      <w:r>
        <w:rPr>
          <w:rFonts w:ascii="Arial" w:eastAsia="Arial" w:hAnsi="Arial" w:cs="Arial"/>
          <w:color w:val="000000"/>
          <w:sz w:val="20"/>
        </w:rPr>
        <w:t>), the import of “criminal migrants from jails” and “insane aslyums” (</w:t>
      </w:r>
      <w:hyperlink r:id="rId3273" w:history="1">
        <w:r>
          <w:rPr>
            <w:rFonts w:ascii="Arial" w:eastAsia="Arial" w:hAnsi="Arial" w:cs="Arial"/>
            <w:color w:val="0077CC"/>
            <w:sz w:val="20"/>
            <w:u w:val="single"/>
            <w:shd w:val="clear" w:color="auto" w:fill="FFFFFF"/>
          </w:rPr>
          <w:t>there is no evidence for this</w:t>
        </w:r>
      </w:hyperlink>
      <w:r>
        <w:rPr>
          <w:rFonts w:ascii="Arial" w:eastAsia="Arial" w:hAnsi="Arial" w:cs="Arial"/>
          <w:color w:val="000000"/>
          <w:sz w:val="20"/>
        </w:rPr>
        <w:t>) and the diversion of funds from disaster relief to migrant shelters (</w:t>
      </w:r>
      <w:hyperlink r:id="rId3274" w:history="1">
        <w:r>
          <w:rPr>
            <w:rFonts w:ascii="Arial" w:eastAsia="Arial" w:hAnsi="Arial" w:cs="Arial"/>
            <w:color w:val="0077CC"/>
            <w:sz w:val="20"/>
            <w:u w:val="single"/>
            <w:shd w:val="clear" w:color="auto" w:fill="FFFFFF"/>
          </w:rPr>
          <w:t>no funds have been diverted</w:t>
        </w:r>
      </w:hyperlink>
      <w:r>
        <w:rPr>
          <w:rFonts w:ascii="Arial" w:eastAsia="Arial" w:hAnsi="Arial" w:cs="Arial"/>
          <w:color w:val="000000"/>
          <w:sz w:val="20"/>
        </w:rPr>
        <w:t>).</w:t>
      </w:r>
    </w:p>
    <w:p w14:paraId="23EABFBE" w14:textId="77777777" w:rsidR="00FA4267" w:rsidRDefault="006700FD">
      <w:pPr>
        <w:pStyle w:val="Normal95"/>
        <w:spacing w:before="200" w:line="260" w:lineRule="atLeast"/>
        <w:jc w:val="both"/>
      </w:pPr>
      <w:r>
        <w:rPr>
          <w:rFonts w:ascii="Arial" w:eastAsia="Arial" w:hAnsi="Arial" w:cs="Arial"/>
          <w:color w:val="000000"/>
          <w:sz w:val="20"/>
        </w:rPr>
        <w:t>In some cases, Mr. Trump has updated familiar talking points, railing against crime and reverting to anti-immigrant messaging.</w:t>
      </w:r>
    </w:p>
    <w:p w14:paraId="7FCA92B8" w14:textId="77777777" w:rsidR="00FA4267" w:rsidRDefault="006700FD">
      <w:pPr>
        <w:pStyle w:val="Normal95"/>
        <w:spacing w:before="240" w:line="260" w:lineRule="atLeast"/>
        <w:jc w:val="both"/>
      </w:pPr>
      <w:r>
        <w:rPr>
          <w:rFonts w:ascii="Arial" w:eastAsia="Arial" w:hAnsi="Arial" w:cs="Arial"/>
          <w:color w:val="000000"/>
          <w:sz w:val="20"/>
        </w:rPr>
        <w:t xml:space="preserve">False. During the presidential debate in September, Mr. Trump insisted that violent crime rose under the Biden administration, prompting the ABC anchor David Muir to </w:t>
      </w:r>
      <w:r>
        <w:rPr>
          <w:rFonts w:ascii="Arial" w:eastAsia="Arial" w:hAnsi="Arial" w:cs="Arial"/>
          <w:b/>
          <w:color w:val="000000"/>
          <w:sz w:val="20"/>
        </w:rPr>
        <w:t>fact-check</w:t>
      </w:r>
      <w:r>
        <w:rPr>
          <w:rFonts w:ascii="Arial" w:eastAsia="Arial" w:hAnsi="Arial" w:cs="Arial"/>
          <w:color w:val="000000"/>
          <w:sz w:val="20"/>
        </w:rPr>
        <w:t xml:space="preserve"> him. Recently, Mr. Trump has insisted that he had been proved right by referring to and either misstating or wildly inflating an </w:t>
      </w:r>
      <w:hyperlink r:id="rId3275" w:history="1">
        <w:r>
          <w:rPr>
            <w:rFonts w:ascii="Arial" w:eastAsia="Arial" w:hAnsi="Arial" w:cs="Arial"/>
            <w:color w:val="0077CC"/>
            <w:sz w:val="20"/>
            <w:u w:val="single"/>
            <w:shd w:val="clear" w:color="auto" w:fill="FFFFFF"/>
          </w:rPr>
          <w:t>analysis of official crime data published by Fox News</w:t>
        </w:r>
      </w:hyperlink>
      <w:r>
        <w:rPr>
          <w:rFonts w:ascii="Arial" w:eastAsia="Arial" w:hAnsi="Arial" w:cs="Arial"/>
          <w:color w:val="000000"/>
          <w:sz w:val="20"/>
        </w:rPr>
        <w:t>.</w:t>
      </w:r>
    </w:p>
    <w:p w14:paraId="196B8D9D" w14:textId="77777777" w:rsidR="00FA4267" w:rsidRDefault="006700FD">
      <w:pPr>
        <w:pStyle w:val="Normal95"/>
        <w:spacing w:before="240" w:line="260" w:lineRule="atLeast"/>
        <w:jc w:val="both"/>
      </w:pPr>
      <w:r>
        <w:rPr>
          <w:rFonts w:ascii="Arial" w:eastAsia="Arial" w:hAnsi="Arial" w:cs="Arial"/>
          <w:color w:val="000000"/>
          <w:sz w:val="20"/>
        </w:rPr>
        <w:t xml:space="preserve">The F.B.I. reported that violent crime </w:t>
      </w:r>
      <w:hyperlink r:id="rId3276" w:history="1">
        <w:r>
          <w:rPr>
            <w:rFonts w:ascii="Arial" w:eastAsia="Arial" w:hAnsi="Arial" w:cs="Arial"/>
            <w:color w:val="0077CC"/>
            <w:sz w:val="20"/>
            <w:u w:val="single"/>
            <w:shd w:val="clear" w:color="auto" w:fill="FFFFFF"/>
          </w:rPr>
          <w:t>had declined by 3 percent</w:t>
        </w:r>
      </w:hyperlink>
      <w:r>
        <w:rPr>
          <w:rFonts w:ascii="Arial" w:eastAsia="Arial" w:hAnsi="Arial" w:cs="Arial"/>
          <w:color w:val="000000"/>
          <w:sz w:val="20"/>
        </w:rPr>
        <w:t xml:space="preserve"> in 2023, and released revised figures for 2022, as it does every year. The revisions, according to the Fox News report, show a 4.5 percent increase in violent crime from 2021 to 2022.</w:t>
      </w:r>
    </w:p>
    <w:p w14:paraId="4E2481BF" w14:textId="77777777" w:rsidR="00FA4267" w:rsidRDefault="006700FD">
      <w:pPr>
        <w:pStyle w:val="Normal95"/>
        <w:spacing w:before="240" w:line="260" w:lineRule="atLeast"/>
        <w:jc w:val="both"/>
      </w:pPr>
      <w:r>
        <w:rPr>
          <w:rFonts w:ascii="Arial" w:eastAsia="Arial" w:hAnsi="Arial" w:cs="Arial"/>
          <w:color w:val="000000"/>
          <w:sz w:val="20"/>
        </w:rPr>
        <w:t xml:space="preserve">But even that figure is misleading, </w:t>
      </w:r>
      <w:hyperlink r:id="rId3277" w:history="1">
        <w:r>
          <w:rPr>
            <w:rFonts w:ascii="Arial" w:eastAsia="Arial" w:hAnsi="Arial" w:cs="Arial"/>
            <w:color w:val="0077CC"/>
            <w:sz w:val="20"/>
            <w:u w:val="single"/>
            <w:shd w:val="clear" w:color="auto" w:fill="FFFFFF"/>
          </w:rPr>
          <w:t xml:space="preserve">as </w:t>
        </w:r>
      </w:hyperlink>
      <w:hyperlink r:id="rId3278" w:history="1">
        <w:r>
          <w:rPr>
            <w:rFonts w:ascii="Arial" w:eastAsia="Arial" w:hAnsi="Arial" w:cs="Arial"/>
            <w:b/>
            <w:color w:val="0077CC"/>
            <w:sz w:val="20"/>
            <w:u w:val="single"/>
            <w:shd w:val="clear" w:color="auto" w:fill="FFFFFF"/>
          </w:rPr>
          <w:t>FactCheck</w:t>
        </w:r>
      </w:hyperlink>
      <w:hyperlink r:id="rId3279" w:history="1">
        <w:r>
          <w:rPr>
            <w:rFonts w:ascii="Arial" w:eastAsia="Arial" w:hAnsi="Arial" w:cs="Arial"/>
            <w:color w:val="0077CC"/>
            <w:sz w:val="20"/>
            <w:u w:val="single"/>
            <w:shd w:val="clear" w:color="auto" w:fill="FFFFFF"/>
          </w:rPr>
          <w:t>.</w:t>
        </w:r>
      </w:hyperlink>
      <w:hyperlink r:id="rId3280" w:history="1">
        <w:r>
          <w:rPr>
            <w:rFonts w:ascii="Arial" w:eastAsia="Arial" w:hAnsi="Arial" w:cs="Arial"/>
            <w:b/>
            <w:color w:val="0077CC"/>
            <w:sz w:val="20"/>
            <w:u w:val="single"/>
            <w:shd w:val="clear" w:color="auto" w:fill="FFFFFF"/>
          </w:rPr>
          <w:t>org</w:t>
        </w:r>
      </w:hyperlink>
      <w:hyperlink r:id="rId3281" w:history="1">
        <w:r>
          <w:rPr>
            <w:rFonts w:ascii="Arial" w:eastAsia="Arial" w:hAnsi="Arial" w:cs="Arial"/>
            <w:color w:val="0077CC"/>
            <w:sz w:val="20"/>
            <w:u w:val="single"/>
            <w:shd w:val="clear" w:color="auto" w:fill="FFFFFF"/>
          </w:rPr>
          <w:t xml:space="preserve"> has noted</w:t>
        </w:r>
      </w:hyperlink>
      <w:r>
        <w:rPr>
          <w:rFonts w:ascii="Arial" w:eastAsia="Arial" w:hAnsi="Arial" w:cs="Arial"/>
          <w:color w:val="000000"/>
          <w:sz w:val="20"/>
        </w:rPr>
        <w:t xml:space="preserve">. That is because crime data from 2021 was incomplete, as police departments across the country transitioned to a different reporting system. Moreover, the revised data still show that </w:t>
      </w:r>
      <w:hyperlink r:id="rId3282" w:history="1">
        <w:r>
          <w:rPr>
            <w:rFonts w:ascii="Arial" w:eastAsia="Arial" w:hAnsi="Arial" w:cs="Arial"/>
            <w:color w:val="0077CC"/>
            <w:sz w:val="20"/>
            <w:u w:val="single"/>
            <w:shd w:val="clear" w:color="auto" w:fill="FFFFFF"/>
          </w:rPr>
          <w:t>violent crime had declined overall</w:t>
        </w:r>
      </w:hyperlink>
      <w:r>
        <w:rPr>
          <w:rFonts w:ascii="Arial" w:eastAsia="Arial" w:hAnsi="Arial" w:cs="Arial"/>
          <w:color w:val="000000"/>
          <w:sz w:val="20"/>
        </w:rPr>
        <w:t xml:space="preserve"> since 2020 from a rate of 386.3 per 100,000 people to 360.9 in 2021, then 377.1 in 2022 and then 363.8 in 2023.</w:t>
      </w:r>
    </w:p>
    <w:p w14:paraId="699261B0" w14:textId="77777777" w:rsidR="00FA4267" w:rsidRDefault="006700FD">
      <w:pPr>
        <w:pStyle w:val="Normal95"/>
        <w:spacing w:before="240" w:line="260" w:lineRule="atLeast"/>
        <w:jc w:val="both"/>
      </w:pPr>
      <w:r>
        <w:rPr>
          <w:rFonts w:ascii="Arial" w:eastAsia="Arial" w:hAnsi="Arial" w:cs="Arial"/>
          <w:color w:val="000000"/>
          <w:sz w:val="20"/>
        </w:rPr>
        <w:t xml:space="preserve">“Violent crime still had a small down in 2023 relative to 2022 and was largely in line with the historically low violent crime rates observed from 2013 through 2019,” </w:t>
      </w:r>
      <w:hyperlink r:id="rId3283" w:history="1">
        <w:r>
          <w:rPr>
            <w:rFonts w:ascii="Arial" w:eastAsia="Arial" w:hAnsi="Arial" w:cs="Arial"/>
            <w:color w:val="0077CC"/>
            <w:sz w:val="20"/>
            <w:u w:val="single"/>
            <w:shd w:val="clear" w:color="auto" w:fill="FFFFFF"/>
          </w:rPr>
          <w:t>wrote Jeff Asher, a crime data analyst</w:t>
        </w:r>
      </w:hyperlink>
      <w:r>
        <w:rPr>
          <w:rFonts w:ascii="Arial" w:eastAsia="Arial" w:hAnsi="Arial" w:cs="Arial"/>
          <w:color w:val="000000"/>
          <w:sz w:val="20"/>
        </w:rPr>
        <w:t>.</w:t>
      </w:r>
    </w:p>
    <w:p w14:paraId="2FBA8CF5" w14:textId="77777777" w:rsidR="00FA4267" w:rsidRDefault="006700FD">
      <w:pPr>
        <w:pStyle w:val="Normal95"/>
        <w:spacing w:before="200" w:line="260" w:lineRule="atLeast"/>
        <w:jc w:val="both"/>
      </w:pPr>
      <w:r>
        <w:rPr>
          <w:rFonts w:ascii="Arial" w:eastAsia="Arial" w:hAnsi="Arial" w:cs="Arial"/>
          <w:color w:val="000000"/>
          <w:sz w:val="20"/>
        </w:rPr>
        <w:t>“None of these revisions change our understanding of the nation’</w:t>
      </w:r>
      <w:r>
        <w:rPr>
          <w:rFonts w:ascii="Arial" w:eastAsia="Arial" w:hAnsi="Arial" w:cs="Arial"/>
          <w:b/>
          <w:color w:val="000000"/>
          <w:sz w:val="20"/>
        </w:rPr>
        <w:t>s</w:t>
      </w:r>
      <w:r>
        <w:rPr>
          <w:rFonts w:ascii="Arial" w:eastAsia="Arial" w:hAnsi="Arial" w:cs="Arial"/>
          <w:color w:val="000000"/>
          <w:sz w:val="20"/>
        </w:rPr>
        <w:t xml:space="preserve"> crime trends,” he added.</w:t>
      </w:r>
    </w:p>
    <w:p w14:paraId="22BE5BB0" w14:textId="77777777" w:rsidR="00FA4267" w:rsidRDefault="006700FD">
      <w:pPr>
        <w:pStyle w:val="Normal95"/>
        <w:spacing w:before="240" w:line="260" w:lineRule="atLeast"/>
        <w:jc w:val="both"/>
      </w:pPr>
      <w:r>
        <w:rPr>
          <w:rFonts w:ascii="Arial" w:eastAsia="Arial" w:hAnsi="Arial" w:cs="Arial"/>
          <w:color w:val="000000"/>
          <w:sz w:val="20"/>
        </w:rPr>
        <w:t xml:space="preserve">This is exaggerated. After repeating </w:t>
      </w:r>
      <w:hyperlink r:id="rId3284" w:history="1">
        <w:r>
          <w:rPr>
            <w:rFonts w:ascii="Arial" w:eastAsia="Arial" w:hAnsi="Arial" w:cs="Arial"/>
            <w:color w:val="0077CC"/>
            <w:sz w:val="20"/>
            <w:u w:val="single"/>
            <w:shd w:val="clear" w:color="auto" w:fill="FFFFFF"/>
          </w:rPr>
          <w:t>a debunked claim</w:t>
        </w:r>
      </w:hyperlink>
      <w:r>
        <w:rPr>
          <w:rFonts w:ascii="Arial" w:eastAsia="Arial" w:hAnsi="Arial" w:cs="Arial"/>
          <w:color w:val="000000"/>
          <w:sz w:val="20"/>
        </w:rPr>
        <w:t xml:space="preserve"> that Haitian migrants were eating pets in Springfield, Ohio, the Trump campaign has pivoted to less fantastical, yet nonetheless hyperbolic warnings about their impact on the community.</w:t>
      </w:r>
    </w:p>
    <w:p w14:paraId="7BD029C1" w14:textId="77777777" w:rsidR="00FA4267" w:rsidRDefault="006700FD">
      <w:pPr>
        <w:pStyle w:val="Normal95"/>
        <w:spacing w:before="240" w:line="260" w:lineRule="atLeast"/>
        <w:jc w:val="both"/>
      </w:pPr>
      <w:r>
        <w:rPr>
          <w:rFonts w:ascii="Arial" w:eastAsia="Arial" w:hAnsi="Arial" w:cs="Arial"/>
          <w:color w:val="000000"/>
          <w:sz w:val="20"/>
        </w:rPr>
        <w:t xml:space="preserve">Mr. Trump overstated the number of Haitian migrants in Springfield. City officials have </w:t>
      </w:r>
      <w:hyperlink r:id="rId3285" w:history="1">
        <w:r>
          <w:rPr>
            <w:rFonts w:ascii="Arial" w:eastAsia="Arial" w:hAnsi="Arial" w:cs="Arial"/>
            <w:color w:val="0077CC"/>
            <w:sz w:val="20"/>
            <w:u w:val="single"/>
            <w:shd w:val="clear" w:color="auto" w:fill="FFFFFF"/>
          </w:rPr>
          <w:t>estimated 12,000 to 20,000</w:t>
        </w:r>
      </w:hyperlink>
      <w:r>
        <w:rPr>
          <w:rFonts w:ascii="Arial" w:eastAsia="Arial" w:hAnsi="Arial" w:cs="Arial"/>
          <w:color w:val="000000"/>
          <w:sz w:val="20"/>
        </w:rPr>
        <w:t>, some of whom have lived in the country for many years.</w:t>
      </w:r>
    </w:p>
    <w:p w14:paraId="7BDEC181" w14:textId="77777777" w:rsidR="00FA4267" w:rsidRDefault="006700FD">
      <w:pPr>
        <w:pStyle w:val="Normal95"/>
        <w:spacing w:before="240" w:line="260" w:lineRule="atLeast"/>
        <w:jc w:val="both"/>
      </w:pPr>
      <w:r>
        <w:rPr>
          <w:rFonts w:ascii="Arial" w:eastAsia="Arial" w:hAnsi="Arial" w:cs="Arial"/>
          <w:color w:val="000000"/>
          <w:sz w:val="20"/>
        </w:rPr>
        <w:t xml:space="preserve">No entity has “dropped” the migrants into the city, which </w:t>
      </w:r>
      <w:hyperlink r:id="rId3286" w:history="1">
        <w:r>
          <w:rPr>
            <w:rFonts w:ascii="Arial" w:eastAsia="Arial" w:hAnsi="Arial" w:cs="Arial"/>
            <w:color w:val="0077CC"/>
            <w:sz w:val="20"/>
            <w:u w:val="single"/>
            <w:shd w:val="clear" w:color="auto" w:fill="FFFFFF"/>
          </w:rPr>
          <w:t>explained</w:t>
        </w:r>
      </w:hyperlink>
      <w:r>
        <w:rPr>
          <w:rFonts w:ascii="Arial" w:eastAsia="Arial" w:hAnsi="Arial" w:cs="Arial"/>
          <w:color w:val="000000"/>
          <w:sz w:val="20"/>
        </w:rPr>
        <w:t xml:space="preserve"> in an F.A.Q. that “once a person with temporary protected status enters the country, they are free to locate wherever they choose.” Many were drawn to Springfield </w:t>
      </w:r>
      <w:hyperlink r:id="rId3287" w:history="1">
        <w:r>
          <w:rPr>
            <w:rFonts w:ascii="Arial" w:eastAsia="Arial" w:hAnsi="Arial" w:cs="Arial"/>
            <w:color w:val="0077CC"/>
            <w:sz w:val="20"/>
            <w:u w:val="single"/>
            <w:shd w:val="clear" w:color="auto" w:fill="FFFFFF"/>
          </w:rPr>
          <w:t>to fill jobs</w:t>
        </w:r>
      </w:hyperlink>
      <w:r>
        <w:rPr>
          <w:rFonts w:ascii="Arial" w:eastAsia="Arial" w:hAnsi="Arial" w:cs="Arial"/>
          <w:color w:val="000000"/>
          <w:sz w:val="20"/>
        </w:rPr>
        <w:t>.</w:t>
      </w:r>
    </w:p>
    <w:p w14:paraId="2BB25D63" w14:textId="77777777" w:rsidR="00FA4267" w:rsidRDefault="006700FD">
      <w:pPr>
        <w:pStyle w:val="Normal95"/>
        <w:spacing w:before="200" w:line="260" w:lineRule="atLeast"/>
        <w:jc w:val="both"/>
      </w:pPr>
      <w:r>
        <w:rPr>
          <w:rFonts w:ascii="Arial" w:eastAsia="Arial" w:hAnsi="Arial" w:cs="Arial"/>
          <w:color w:val="000000"/>
          <w:sz w:val="20"/>
        </w:rPr>
        <w:t xml:space="preserve">The Trump campaign pointed to </w:t>
      </w:r>
      <w:hyperlink r:id="rId3288" w:history="1">
        <w:r>
          <w:rPr>
            <w:rFonts w:ascii="Arial" w:eastAsia="Arial" w:hAnsi="Arial" w:cs="Arial"/>
            <w:color w:val="0077CC"/>
            <w:sz w:val="20"/>
            <w:u w:val="single"/>
            <w:shd w:val="clear" w:color="auto" w:fill="FFFFFF"/>
          </w:rPr>
          <w:t>doctors</w:t>
        </w:r>
      </w:hyperlink>
      <w:r>
        <w:rPr>
          <w:rFonts w:ascii="Arial" w:eastAsia="Arial" w:hAnsi="Arial" w:cs="Arial"/>
          <w:color w:val="000000"/>
          <w:sz w:val="20"/>
        </w:rPr>
        <w:t xml:space="preserve"> and </w:t>
      </w:r>
      <w:hyperlink r:id="rId3289" w:history="1">
        <w:r>
          <w:rPr>
            <w:rFonts w:ascii="Arial" w:eastAsia="Arial" w:hAnsi="Arial" w:cs="Arial"/>
            <w:color w:val="0077CC"/>
            <w:sz w:val="20"/>
            <w:u w:val="single"/>
            <w:shd w:val="clear" w:color="auto" w:fill="FFFFFF"/>
          </w:rPr>
          <w:t>officials</w:t>
        </w:r>
      </w:hyperlink>
      <w:r>
        <w:rPr>
          <w:rFonts w:ascii="Arial" w:eastAsia="Arial" w:hAnsi="Arial" w:cs="Arial"/>
          <w:color w:val="000000"/>
          <w:sz w:val="20"/>
        </w:rPr>
        <w:t xml:space="preserve"> in the city describing struggling to adapt to an influx of migrants. Although the city has said a lack of resources in schools and public health was a current challenge, a public health official in Springfield </w:t>
      </w:r>
      <w:hyperlink r:id="rId3290" w:history="1">
        <w:r>
          <w:rPr>
            <w:rFonts w:ascii="Arial" w:eastAsia="Arial" w:hAnsi="Arial" w:cs="Arial"/>
            <w:color w:val="0077CC"/>
            <w:sz w:val="20"/>
            <w:u w:val="single"/>
            <w:shd w:val="clear" w:color="auto" w:fill="FFFFFF"/>
          </w:rPr>
          <w:t>said its hospitals were not overwhelmed</w:t>
        </w:r>
      </w:hyperlink>
      <w:r>
        <w:rPr>
          <w:rFonts w:ascii="Arial" w:eastAsia="Arial" w:hAnsi="Arial" w:cs="Arial"/>
          <w:color w:val="000000"/>
          <w:sz w:val="20"/>
        </w:rPr>
        <w:t xml:space="preserve">. Similarly, school officials have said that the influx of students who do not speak English </w:t>
      </w:r>
      <w:hyperlink r:id="rId3291" w:history="1">
        <w:r>
          <w:rPr>
            <w:rFonts w:ascii="Arial" w:eastAsia="Arial" w:hAnsi="Arial" w:cs="Arial"/>
            <w:color w:val="0077CC"/>
            <w:sz w:val="20"/>
            <w:u w:val="single"/>
            <w:shd w:val="clear" w:color="auto" w:fill="FFFFFF"/>
          </w:rPr>
          <w:t>“puts a strain”</w:t>
        </w:r>
      </w:hyperlink>
      <w:r>
        <w:rPr>
          <w:rFonts w:ascii="Arial" w:eastAsia="Arial" w:hAnsi="Arial" w:cs="Arial"/>
          <w:color w:val="000000"/>
          <w:sz w:val="20"/>
        </w:rPr>
        <w:t xml:space="preserve"> on the system, but those students’ needs for resources was “</w:t>
      </w:r>
      <w:hyperlink r:id="rId3292" w:history="1">
        <w:r>
          <w:rPr>
            <w:rFonts w:ascii="Arial" w:eastAsia="Arial" w:hAnsi="Arial" w:cs="Arial"/>
            <w:color w:val="0077CC"/>
            <w:sz w:val="20"/>
            <w:u w:val="single"/>
            <w:shd w:val="clear" w:color="auto" w:fill="FFFFFF"/>
          </w:rPr>
          <w:t>not taking away</w:t>
        </w:r>
      </w:hyperlink>
      <w:r>
        <w:rPr>
          <w:rFonts w:ascii="Arial" w:eastAsia="Arial" w:hAnsi="Arial" w:cs="Arial"/>
          <w:color w:val="000000"/>
          <w:sz w:val="20"/>
        </w:rPr>
        <w:t xml:space="preserve"> from funding that’</w:t>
      </w:r>
      <w:r>
        <w:rPr>
          <w:rFonts w:ascii="Arial" w:eastAsia="Arial" w:hAnsi="Arial" w:cs="Arial"/>
          <w:b/>
          <w:color w:val="000000"/>
          <w:sz w:val="20"/>
        </w:rPr>
        <w:t>s</w:t>
      </w:r>
      <w:r>
        <w:rPr>
          <w:rFonts w:ascii="Arial" w:eastAsia="Arial" w:hAnsi="Arial" w:cs="Arial"/>
          <w:color w:val="000000"/>
          <w:sz w:val="20"/>
        </w:rPr>
        <w:t xml:space="preserve"> used for the English-speaking population.”</w:t>
      </w:r>
    </w:p>
    <w:p w14:paraId="74B56B9D" w14:textId="77777777" w:rsidR="00FA4267" w:rsidRDefault="006700FD">
      <w:pPr>
        <w:pStyle w:val="Normal95"/>
        <w:spacing w:before="200" w:line="260" w:lineRule="atLeast"/>
        <w:jc w:val="both"/>
      </w:pPr>
      <w:r>
        <w:rPr>
          <w:rFonts w:ascii="Arial" w:eastAsia="Arial" w:hAnsi="Arial" w:cs="Arial"/>
          <w:color w:val="000000"/>
          <w:sz w:val="20"/>
        </w:rPr>
        <w:t>A Grab Bag of Errant Claims</w:t>
      </w:r>
    </w:p>
    <w:p w14:paraId="6EEE5F44" w14:textId="77777777" w:rsidR="00FA4267" w:rsidRDefault="006700FD">
      <w:pPr>
        <w:pStyle w:val="Normal95"/>
        <w:spacing w:before="240" w:line="260" w:lineRule="atLeast"/>
        <w:jc w:val="both"/>
      </w:pPr>
      <w:r>
        <w:rPr>
          <w:rFonts w:ascii="Arial" w:eastAsia="Arial" w:hAnsi="Arial" w:cs="Arial"/>
          <w:color w:val="000000"/>
          <w:sz w:val="20"/>
        </w:rPr>
        <w:t>Digressions, too, are a staple of Mr. Trump’</w:t>
      </w:r>
      <w:r>
        <w:rPr>
          <w:rFonts w:ascii="Arial" w:eastAsia="Arial" w:hAnsi="Arial" w:cs="Arial"/>
          <w:b/>
          <w:color w:val="000000"/>
          <w:sz w:val="20"/>
        </w:rPr>
        <w:t>s</w:t>
      </w:r>
      <w:r>
        <w:rPr>
          <w:rFonts w:ascii="Arial" w:eastAsia="Arial" w:hAnsi="Arial" w:cs="Arial"/>
          <w:color w:val="000000"/>
          <w:sz w:val="20"/>
        </w:rPr>
        <w:t xml:space="preserve"> messaging and can incorporate his penchant for exaggeration. In the past two weeks, he has repeated inaccurate claims that he was on Oprah Winfrey’</w:t>
      </w:r>
      <w:r>
        <w:rPr>
          <w:rFonts w:ascii="Arial" w:eastAsia="Arial" w:hAnsi="Arial" w:cs="Arial"/>
          <w:b/>
          <w:color w:val="000000"/>
          <w:sz w:val="20"/>
        </w:rPr>
        <w:t>s</w:t>
      </w:r>
      <w:r>
        <w:rPr>
          <w:rFonts w:ascii="Arial" w:eastAsia="Arial" w:hAnsi="Arial" w:cs="Arial"/>
          <w:color w:val="000000"/>
          <w:sz w:val="20"/>
        </w:rPr>
        <w:t xml:space="preserve"> final show (</w:t>
      </w:r>
      <w:hyperlink r:id="rId3293" w:history="1">
        <w:r>
          <w:rPr>
            <w:rFonts w:ascii="Arial" w:eastAsia="Arial" w:hAnsi="Arial" w:cs="Arial"/>
            <w:color w:val="0077CC"/>
            <w:sz w:val="20"/>
            <w:u w:val="single"/>
            <w:shd w:val="clear" w:color="auto" w:fill="FFFFFF"/>
          </w:rPr>
          <w:t>he was not</w:t>
        </w:r>
      </w:hyperlink>
      <w:r>
        <w:rPr>
          <w:rFonts w:ascii="Arial" w:eastAsia="Arial" w:hAnsi="Arial" w:cs="Arial"/>
          <w:color w:val="000000"/>
          <w:sz w:val="20"/>
        </w:rPr>
        <w:t>), that devastating wildfires were caused because “they’re not allowed to rake their forests” (</w:t>
      </w:r>
      <w:hyperlink r:id="rId3294" w:history="1">
        <w:r>
          <w:rPr>
            <w:rFonts w:ascii="Arial" w:eastAsia="Arial" w:hAnsi="Arial" w:cs="Arial"/>
            <w:color w:val="0077CC"/>
            <w:sz w:val="20"/>
            <w:u w:val="single"/>
            <w:shd w:val="clear" w:color="auto" w:fill="FFFFFF"/>
          </w:rPr>
          <w:t>this was misleading</w:t>
        </w:r>
      </w:hyperlink>
      <w:r>
        <w:rPr>
          <w:rFonts w:ascii="Arial" w:eastAsia="Arial" w:hAnsi="Arial" w:cs="Arial"/>
          <w:color w:val="000000"/>
          <w:sz w:val="20"/>
        </w:rPr>
        <w:t>) and that wind turbines cause whale deaths (</w:t>
      </w:r>
      <w:hyperlink r:id="rId3295" w:history="1">
        <w:r>
          <w:rPr>
            <w:rFonts w:ascii="Arial" w:eastAsia="Arial" w:hAnsi="Arial" w:cs="Arial"/>
            <w:color w:val="0077CC"/>
            <w:sz w:val="20"/>
            <w:u w:val="single"/>
            <w:shd w:val="clear" w:color="auto" w:fill="FFFFFF"/>
          </w:rPr>
          <w:t>they do not</w:t>
        </w:r>
      </w:hyperlink>
      <w:r>
        <w:rPr>
          <w:rFonts w:ascii="Arial" w:eastAsia="Arial" w:hAnsi="Arial" w:cs="Arial"/>
          <w:color w:val="000000"/>
          <w:sz w:val="20"/>
        </w:rPr>
        <w:t>).</w:t>
      </w:r>
    </w:p>
    <w:p w14:paraId="49C9B002" w14:textId="77777777" w:rsidR="00FA4267" w:rsidRDefault="006700FD">
      <w:pPr>
        <w:pStyle w:val="Normal95"/>
        <w:spacing w:before="200" w:line="260" w:lineRule="atLeast"/>
        <w:jc w:val="both"/>
      </w:pPr>
      <w:r>
        <w:rPr>
          <w:rFonts w:ascii="Arial" w:eastAsia="Arial" w:hAnsi="Arial" w:cs="Arial"/>
          <w:color w:val="000000"/>
          <w:sz w:val="20"/>
        </w:rPr>
        <w:t xml:space="preserve">Mr. Trump also did not stick to the </w:t>
      </w:r>
      <w:r>
        <w:rPr>
          <w:rFonts w:ascii="Arial" w:eastAsia="Arial" w:hAnsi="Arial" w:cs="Arial"/>
          <w:b/>
          <w:color w:val="000000"/>
          <w:sz w:val="20"/>
        </w:rPr>
        <w:t>facts</w:t>
      </w:r>
      <w:r>
        <w:rPr>
          <w:rFonts w:ascii="Arial" w:eastAsia="Arial" w:hAnsi="Arial" w:cs="Arial"/>
          <w:color w:val="000000"/>
          <w:sz w:val="20"/>
        </w:rPr>
        <w:t xml:space="preserve"> on a broad range of topics.</w:t>
      </w:r>
    </w:p>
    <w:p w14:paraId="597223C0" w14:textId="77777777" w:rsidR="00FA4267" w:rsidRDefault="006700FD">
      <w:pPr>
        <w:pStyle w:val="Normal95"/>
        <w:spacing w:before="240" w:line="260" w:lineRule="atLeast"/>
        <w:jc w:val="both"/>
      </w:pPr>
      <w:r>
        <w:rPr>
          <w:rFonts w:ascii="Arial" w:eastAsia="Arial" w:hAnsi="Arial" w:cs="Arial"/>
          <w:color w:val="000000"/>
          <w:sz w:val="20"/>
        </w:rPr>
        <w:t xml:space="preserve">False. Mr. Aldrin, the astronaut who was the second man to walk on the moon, </w:t>
      </w:r>
      <w:hyperlink r:id="rId3296" w:history="1">
        <w:r>
          <w:rPr>
            <w:rFonts w:ascii="Arial" w:eastAsia="Arial" w:hAnsi="Arial" w:cs="Arial"/>
            <w:color w:val="0077CC"/>
            <w:sz w:val="20"/>
            <w:u w:val="single"/>
            <w:shd w:val="clear" w:color="auto" w:fill="FFFFFF"/>
          </w:rPr>
          <w:t>endorsed Mr. Trump last week</w:t>
        </w:r>
      </w:hyperlink>
      <w:r>
        <w:rPr>
          <w:rFonts w:ascii="Arial" w:eastAsia="Arial" w:hAnsi="Arial" w:cs="Arial"/>
          <w:color w:val="000000"/>
          <w:sz w:val="20"/>
        </w:rPr>
        <w:t xml:space="preserve"> in a statement that did not say that the endorsement was Mr. Aldrin’</w:t>
      </w:r>
      <w:r>
        <w:rPr>
          <w:rFonts w:ascii="Arial" w:eastAsia="Arial" w:hAnsi="Arial" w:cs="Arial"/>
          <w:b/>
          <w:color w:val="000000"/>
          <w:sz w:val="20"/>
        </w:rPr>
        <w:t>s</w:t>
      </w:r>
      <w:r>
        <w:rPr>
          <w:rFonts w:ascii="Arial" w:eastAsia="Arial" w:hAnsi="Arial" w:cs="Arial"/>
          <w:color w:val="000000"/>
          <w:sz w:val="20"/>
        </w:rPr>
        <w:t xml:space="preserve"> first. </w:t>
      </w:r>
      <w:hyperlink r:id="rId3297" w:history="1">
        <w:r>
          <w:rPr>
            <w:rFonts w:ascii="Arial" w:eastAsia="Arial" w:hAnsi="Arial" w:cs="Arial"/>
            <w:color w:val="0077CC"/>
            <w:sz w:val="20"/>
            <w:u w:val="single"/>
            <w:shd w:val="clear" w:color="auto" w:fill="FFFFFF"/>
          </w:rPr>
          <w:t>A longtime Republican donor</w:t>
        </w:r>
      </w:hyperlink>
      <w:r>
        <w:rPr>
          <w:rFonts w:ascii="Arial" w:eastAsia="Arial" w:hAnsi="Arial" w:cs="Arial"/>
          <w:color w:val="000000"/>
          <w:sz w:val="20"/>
        </w:rPr>
        <w:t xml:space="preserve">, Mr. Aldrin has endorsed a number of Republican candidates in the past, including </w:t>
      </w:r>
      <w:hyperlink r:id="rId3298" w:history="1">
        <w:r>
          <w:rPr>
            <w:rFonts w:ascii="Arial" w:eastAsia="Arial" w:hAnsi="Arial" w:cs="Arial"/>
            <w:color w:val="0077CC"/>
            <w:sz w:val="20"/>
            <w:u w:val="single"/>
            <w:shd w:val="clear" w:color="auto" w:fill="FFFFFF"/>
          </w:rPr>
          <w:t>Martha McSally</w:t>
        </w:r>
      </w:hyperlink>
      <w:r>
        <w:rPr>
          <w:rFonts w:ascii="Arial" w:eastAsia="Arial" w:hAnsi="Arial" w:cs="Arial"/>
          <w:color w:val="000000"/>
          <w:sz w:val="20"/>
        </w:rPr>
        <w:t xml:space="preserve"> in Arizona’</w:t>
      </w:r>
      <w:r>
        <w:rPr>
          <w:rFonts w:ascii="Arial" w:eastAsia="Arial" w:hAnsi="Arial" w:cs="Arial"/>
          <w:b/>
          <w:color w:val="000000"/>
          <w:sz w:val="20"/>
        </w:rPr>
        <w:t>s</w:t>
      </w:r>
      <w:r>
        <w:rPr>
          <w:rFonts w:ascii="Arial" w:eastAsia="Arial" w:hAnsi="Arial" w:cs="Arial"/>
          <w:color w:val="000000"/>
          <w:sz w:val="20"/>
        </w:rPr>
        <w:t xml:space="preserve"> Senate race in 2020 (a </w:t>
      </w:r>
      <w:r>
        <w:rPr>
          <w:rFonts w:ascii="Arial" w:eastAsia="Arial" w:hAnsi="Arial" w:cs="Arial"/>
          <w:b/>
          <w:color w:val="000000"/>
          <w:sz w:val="20"/>
        </w:rPr>
        <w:t>fact</w:t>
      </w:r>
      <w:r>
        <w:rPr>
          <w:rFonts w:ascii="Arial" w:eastAsia="Arial" w:hAnsi="Arial" w:cs="Arial"/>
          <w:color w:val="000000"/>
          <w:sz w:val="20"/>
        </w:rPr>
        <w:t xml:space="preserve"> that Mr. Trump himself </w:t>
      </w:r>
      <w:hyperlink r:id="rId3299" w:history="1">
        <w:r>
          <w:rPr>
            <w:rFonts w:ascii="Arial" w:eastAsia="Arial" w:hAnsi="Arial" w:cs="Arial"/>
            <w:color w:val="0077CC"/>
            <w:sz w:val="20"/>
            <w:u w:val="single"/>
            <w:shd w:val="clear" w:color="auto" w:fill="FFFFFF"/>
          </w:rPr>
          <w:t>shared on social media</w:t>
        </w:r>
      </w:hyperlink>
      <w:r>
        <w:rPr>
          <w:rFonts w:ascii="Arial" w:eastAsia="Arial" w:hAnsi="Arial" w:cs="Arial"/>
          <w:color w:val="000000"/>
          <w:sz w:val="20"/>
        </w:rPr>
        <w:t xml:space="preserve">); </w:t>
      </w:r>
      <w:hyperlink r:id="rId3300" w:history="1">
        <w:r>
          <w:rPr>
            <w:rFonts w:ascii="Arial" w:eastAsia="Arial" w:hAnsi="Arial" w:cs="Arial"/>
            <w:color w:val="0077CC"/>
            <w:sz w:val="20"/>
            <w:u w:val="single"/>
            <w:shd w:val="clear" w:color="auto" w:fill="FFFFFF"/>
          </w:rPr>
          <w:t>Dan Crenshaw</w:t>
        </w:r>
      </w:hyperlink>
      <w:r>
        <w:rPr>
          <w:rFonts w:ascii="Arial" w:eastAsia="Arial" w:hAnsi="Arial" w:cs="Arial"/>
          <w:color w:val="000000"/>
          <w:sz w:val="20"/>
        </w:rPr>
        <w:t xml:space="preserve"> for a House seat in Texas in 2018; </w:t>
      </w:r>
      <w:hyperlink r:id="rId3301" w:history="1">
        <w:r>
          <w:rPr>
            <w:rFonts w:ascii="Arial" w:eastAsia="Arial" w:hAnsi="Arial" w:cs="Arial"/>
            <w:color w:val="0077CC"/>
            <w:sz w:val="20"/>
            <w:u w:val="single"/>
            <w:shd w:val="clear" w:color="auto" w:fill="FFFFFF"/>
          </w:rPr>
          <w:t>Mark Treadwell</w:t>
        </w:r>
      </w:hyperlink>
      <w:r>
        <w:rPr>
          <w:rFonts w:ascii="Arial" w:eastAsia="Arial" w:hAnsi="Arial" w:cs="Arial"/>
          <w:color w:val="000000"/>
          <w:sz w:val="20"/>
        </w:rPr>
        <w:t xml:space="preserve">, then the lieutenant governor of Alaska, in a Senate race in 2014; and </w:t>
      </w:r>
      <w:hyperlink r:id="rId3302" w:history="1">
        <w:r>
          <w:rPr>
            <w:rFonts w:ascii="Arial" w:eastAsia="Arial" w:hAnsi="Arial" w:cs="Arial"/>
            <w:color w:val="0077CC"/>
            <w:sz w:val="20"/>
            <w:u w:val="single"/>
            <w:shd w:val="clear" w:color="auto" w:fill="FFFFFF"/>
          </w:rPr>
          <w:t>Christine O’Donnell</w:t>
        </w:r>
      </w:hyperlink>
      <w:r>
        <w:rPr>
          <w:rFonts w:ascii="Arial" w:eastAsia="Arial" w:hAnsi="Arial" w:cs="Arial"/>
          <w:color w:val="000000"/>
          <w:sz w:val="20"/>
        </w:rPr>
        <w:t xml:space="preserve"> in Delaware’</w:t>
      </w:r>
      <w:r>
        <w:rPr>
          <w:rFonts w:ascii="Arial" w:eastAsia="Arial" w:hAnsi="Arial" w:cs="Arial"/>
          <w:b/>
          <w:color w:val="000000"/>
          <w:sz w:val="20"/>
        </w:rPr>
        <w:t>s</w:t>
      </w:r>
      <w:r>
        <w:rPr>
          <w:rFonts w:ascii="Arial" w:eastAsia="Arial" w:hAnsi="Arial" w:cs="Arial"/>
          <w:color w:val="000000"/>
          <w:sz w:val="20"/>
        </w:rPr>
        <w:t xml:space="preserve"> Senate race in 2008. Mr. Aldrin also </w:t>
      </w:r>
      <w:hyperlink r:id="rId3303" w:history="1">
        <w:r>
          <w:rPr>
            <w:rFonts w:ascii="Arial" w:eastAsia="Arial" w:hAnsi="Arial" w:cs="Arial"/>
            <w:color w:val="0077CC"/>
            <w:sz w:val="20"/>
            <w:u w:val="single"/>
            <w:shd w:val="clear" w:color="auto" w:fill="FFFFFF"/>
          </w:rPr>
          <w:t>spoke at the Conservative Political Action Conference in 2016</w:t>
        </w:r>
      </w:hyperlink>
      <w:r>
        <w:rPr>
          <w:rFonts w:ascii="Arial" w:eastAsia="Arial" w:hAnsi="Arial" w:cs="Arial"/>
          <w:color w:val="000000"/>
          <w:sz w:val="20"/>
        </w:rPr>
        <w:t xml:space="preserve"> and </w:t>
      </w:r>
      <w:hyperlink r:id="rId3304" w:history="1">
        <w:r>
          <w:rPr>
            <w:rFonts w:ascii="Arial" w:eastAsia="Arial" w:hAnsi="Arial" w:cs="Arial"/>
            <w:color w:val="0077CC"/>
            <w:sz w:val="20"/>
            <w:u w:val="single"/>
            <w:shd w:val="clear" w:color="auto" w:fill="FFFFFF"/>
          </w:rPr>
          <w:t>appeared at a campaign rally for President George W. Bush in 2004.</w:t>
        </w:r>
      </w:hyperlink>
    </w:p>
    <w:p w14:paraId="0AD27397" w14:textId="77777777" w:rsidR="00FA4267" w:rsidRDefault="006700FD">
      <w:pPr>
        <w:pStyle w:val="Normal95"/>
        <w:spacing w:before="200" w:line="260" w:lineRule="atLeast"/>
        <w:jc w:val="both"/>
      </w:pPr>
      <w:r>
        <w:rPr>
          <w:rFonts w:ascii="Arial" w:eastAsia="Arial" w:hAnsi="Arial" w:cs="Arial"/>
          <w:color w:val="000000"/>
          <w:sz w:val="20"/>
        </w:rPr>
        <w:t>“They said, ladies and gentlemen, they said, Beyoncé’</w:t>
      </w:r>
      <w:r>
        <w:rPr>
          <w:rFonts w:ascii="Arial" w:eastAsia="Arial" w:hAnsi="Arial" w:cs="Arial"/>
          <w:b/>
          <w:color w:val="000000"/>
          <w:sz w:val="20"/>
        </w:rPr>
        <w:t>s</w:t>
      </w:r>
      <w:r>
        <w:rPr>
          <w:rFonts w:ascii="Arial" w:eastAsia="Arial" w:hAnsi="Arial" w:cs="Arial"/>
          <w:color w:val="000000"/>
          <w:sz w:val="20"/>
        </w:rPr>
        <w:t xml:space="preserve"> coming to sing. And she came, but she didn’t sing. And then Kamala came on as Beyoncé was leaving without singing even one song, and they booed the hell out of both of them.”</w:t>
      </w:r>
    </w:p>
    <w:p w14:paraId="46A91E7A" w14:textId="77777777" w:rsidR="00FA4267" w:rsidRDefault="006700FD">
      <w:pPr>
        <w:pStyle w:val="Normal95"/>
        <w:spacing w:before="60" w:line="260" w:lineRule="atLeast"/>
        <w:jc w:val="both"/>
      </w:pPr>
      <w:r>
        <w:rPr>
          <w:rFonts w:ascii="Arial" w:eastAsia="Arial" w:hAnsi="Arial" w:cs="Arial"/>
          <w:color w:val="000000"/>
          <w:sz w:val="20"/>
        </w:rPr>
        <w:t>— in a rally on Oct. 30 in Green Bay, Wis.</w:t>
      </w:r>
    </w:p>
    <w:p w14:paraId="6103181E" w14:textId="77777777" w:rsidR="00FA4267" w:rsidRDefault="006700FD">
      <w:pPr>
        <w:pStyle w:val="Normal95"/>
        <w:spacing w:before="240" w:line="260" w:lineRule="atLeast"/>
        <w:jc w:val="both"/>
      </w:pPr>
      <w:r>
        <w:rPr>
          <w:rFonts w:ascii="Arial" w:eastAsia="Arial" w:hAnsi="Arial" w:cs="Arial"/>
          <w:color w:val="000000"/>
          <w:sz w:val="20"/>
        </w:rPr>
        <w:t xml:space="preserve">False. Beyoncé spoke at a rally for Ms. Harris this month in Houston. While she did not perform, as Mr. Trump said, the two women were not booed. The Trump campaign pointed to a </w:t>
      </w:r>
      <w:hyperlink r:id="rId3305" w:history="1">
        <w:r>
          <w:rPr>
            <w:rFonts w:ascii="Arial" w:eastAsia="Arial" w:hAnsi="Arial" w:cs="Arial"/>
            <w:color w:val="0077CC"/>
            <w:sz w:val="20"/>
            <w:u w:val="single"/>
            <w:shd w:val="clear" w:color="auto" w:fill="FFFFFF"/>
          </w:rPr>
          <w:t>Daily Mail report</w:t>
        </w:r>
      </w:hyperlink>
      <w:r>
        <w:rPr>
          <w:rFonts w:ascii="Arial" w:eastAsia="Arial" w:hAnsi="Arial" w:cs="Arial"/>
          <w:color w:val="000000"/>
          <w:sz w:val="20"/>
        </w:rPr>
        <w:t xml:space="preserve"> about Beyoncé fans angry that she did not perform, quoting an unnamed fan describing feeling “bamboozled” on social media. The report did not mention booing.</w:t>
      </w:r>
    </w:p>
    <w:p w14:paraId="4EC12305" w14:textId="77777777" w:rsidR="00FA4267" w:rsidRDefault="006700FD">
      <w:pPr>
        <w:pStyle w:val="Normal95"/>
        <w:spacing w:before="200" w:line="260" w:lineRule="atLeast"/>
        <w:jc w:val="both"/>
      </w:pPr>
      <w:r>
        <w:rPr>
          <w:rFonts w:ascii="Arial" w:eastAsia="Arial" w:hAnsi="Arial" w:cs="Arial"/>
          <w:color w:val="000000"/>
          <w:sz w:val="20"/>
        </w:rPr>
        <w:t>“I had an uncle that was at M.I.T. for — a professor for 41 years, the longest-serving professor ever.”</w:t>
      </w:r>
    </w:p>
    <w:p w14:paraId="626954C6" w14:textId="77777777" w:rsidR="00FA4267" w:rsidRDefault="006700FD">
      <w:pPr>
        <w:pStyle w:val="Normal95"/>
        <w:spacing w:before="60" w:line="260" w:lineRule="atLeast"/>
        <w:jc w:val="both"/>
      </w:pPr>
      <w:r>
        <w:rPr>
          <w:rFonts w:ascii="Arial" w:eastAsia="Arial" w:hAnsi="Arial" w:cs="Arial"/>
          <w:color w:val="000000"/>
          <w:sz w:val="20"/>
        </w:rPr>
        <w:t>— at the Rocky Mount, N.C., rally</w:t>
      </w:r>
    </w:p>
    <w:p w14:paraId="7DE62796" w14:textId="77777777" w:rsidR="00FA4267" w:rsidRDefault="006700FD">
      <w:pPr>
        <w:pStyle w:val="Normal95"/>
        <w:spacing w:before="240" w:line="260" w:lineRule="atLeast"/>
        <w:jc w:val="both"/>
      </w:pPr>
      <w:r>
        <w:rPr>
          <w:rFonts w:ascii="Arial" w:eastAsia="Arial" w:hAnsi="Arial" w:cs="Arial"/>
          <w:color w:val="000000"/>
          <w:sz w:val="20"/>
        </w:rPr>
        <w:t xml:space="preserve">False. </w:t>
      </w:r>
      <w:hyperlink r:id="rId3306" w:history="1">
        <w:r>
          <w:rPr>
            <w:rFonts w:ascii="Arial" w:eastAsia="Arial" w:hAnsi="Arial" w:cs="Arial"/>
            <w:color w:val="0077CC"/>
            <w:sz w:val="20"/>
            <w:u w:val="single"/>
            <w:shd w:val="clear" w:color="auto" w:fill="FFFFFF"/>
          </w:rPr>
          <w:t>Dr. John G. Trump</w:t>
        </w:r>
      </w:hyperlink>
      <w:r>
        <w:rPr>
          <w:rFonts w:ascii="Arial" w:eastAsia="Arial" w:hAnsi="Arial" w:cs="Arial"/>
          <w:color w:val="000000"/>
          <w:sz w:val="20"/>
        </w:rPr>
        <w:t>, Mr. Trump’</w:t>
      </w:r>
      <w:r>
        <w:rPr>
          <w:rFonts w:ascii="Arial" w:eastAsia="Arial" w:hAnsi="Arial" w:cs="Arial"/>
          <w:b/>
          <w:color w:val="000000"/>
          <w:sz w:val="20"/>
        </w:rPr>
        <w:t>s</w:t>
      </w:r>
      <w:r>
        <w:rPr>
          <w:rFonts w:ascii="Arial" w:eastAsia="Arial" w:hAnsi="Arial" w:cs="Arial"/>
          <w:color w:val="000000"/>
          <w:sz w:val="20"/>
        </w:rPr>
        <w:t xml:space="preserve"> uncle, was a faculty member at the Massachusetts Institute of Technology from 1936 to 1980 and a professor emeritus until his death in 1985, </w:t>
      </w:r>
      <w:hyperlink r:id="rId3307" w:history="1">
        <w:r>
          <w:rPr>
            <w:rFonts w:ascii="Arial" w:eastAsia="Arial" w:hAnsi="Arial" w:cs="Arial"/>
            <w:color w:val="0077CC"/>
            <w:sz w:val="20"/>
            <w:u w:val="single"/>
            <w:shd w:val="clear" w:color="auto" w:fill="FFFFFF"/>
          </w:rPr>
          <w:t>according to the university’</w:t>
        </w:r>
      </w:hyperlink>
      <w:hyperlink r:id="rId3308" w:history="1">
        <w:r>
          <w:rPr>
            <w:rFonts w:ascii="Arial" w:eastAsia="Arial" w:hAnsi="Arial" w:cs="Arial"/>
            <w:b/>
            <w:color w:val="0077CC"/>
            <w:sz w:val="20"/>
            <w:u w:val="single"/>
            <w:shd w:val="clear" w:color="auto" w:fill="FFFFFF"/>
          </w:rPr>
          <w:t>s</w:t>
        </w:r>
      </w:hyperlink>
      <w:hyperlink r:id="rId3309" w:history="1">
        <w:r>
          <w:rPr>
            <w:rFonts w:ascii="Arial" w:eastAsia="Arial" w:hAnsi="Arial" w:cs="Arial"/>
            <w:color w:val="0077CC"/>
            <w:sz w:val="20"/>
            <w:u w:val="single"/>
            <w:shd w:val="clear" w:color="auto" w:fill="FFFFFF"/>
          </w:rPr>
          <w:t xml:space="preserve"> museum</w:t>
        </w:r>
      </w:hyperlink>
      <w:r>
        <w:rPr>
          <w:rFonts w:ascii="Arial" w:eastAsia="Arial" w:hAnsi="Arial" w:cs="Arial"/>
          <w:color w:val="000000"/>
          <w:sz w:val="20"/>
        </w:rPr>
        <w:t xml:space="preserve">. The university </w:t>
      </w:r>
      <w:hyperlink r:id="rId3310" w:history="1">
        <w:r>
          <w:rPr>
            <w:rFonts w:ascii="Arial" w:eastAsia="Arial" w:hAnsi="Arial" w:cs="Arial"/>
            <w:color w:val="0077CC"/>
            <w:sz w:val="20"/>
            <w:u w:val="single"/>
            <w:shd w:val="clear" w:color="auto" w:fill="FFFFFF"/>
          </w:rPr>
          <w:t>told Newsweek</w:t>
        </w:r>
      </w:hyperlink>
      <w:r>
        <w:rPr>
          <w:rFonts w:ascii="Arial" w:eastAsia="Arial" w:hAnsi="Arial" w:cs="Arial"/>
          <w:color w:val="000000"/>
          <w:sz w:val="20"/>
        </w:rPr>
        <w:t xml:space="preserve"> that Professor Trump was not its longest-serving faculty member and that it knew of at least 10 people who had served longer or were currently serving.</w:t>
      </w:r>
    </w:p>
    <w:p w14:paraId="0189A8C5" w14:textId="77777777" w:rsidR="00FA4267" w:rsidRDefault="006700FD">
      <w:pPr>
        <w:pStyle w:val="Normal95"/>
        <w:spacing w:before="240" w:line="260" w:lineRule="atLeast"/>
        <w:jc w:val="both"/>
      </w:pPr>
      <w:r>
        <w:rPr>
          <w:rFonts w:ascii="Arial" w:eastAsia="Arial" w:hAnsi="Arial" w:cs="Arial"/>
          <w:color w:val="000000"/>
          <w:sz w:val="20"/>
        </w:rPr>
        <w:t xml:space="preserve">This is misleading. Mr. Trump was referring to </w:t>
      </w:r>
      <w:hyperlink r:id="rId3311" w:history="1">
        <w:r>
          <w:rPr>
            <w:rFonts w:ascii="Arial" w:eastAsia="Arial" w:hAnsi="Arial" w:cs="Arial"/>
            <w:color w:val="0077CC"/>
            <w:sz w:val="20"/>
            <w:u w:val="single"/>
            <w:shd w:val="clear" w:color="auto" w:fill="FFFFFF"/>
          </w:rPr>
          <w:t>Alyssa Farah Griffin</w:t>
        </w:r>
      </w:hyperlink>
      <w:r>
        <w:rPr>
          <w:rFonts w:ascii="Arial" w:eastAsia="Arial" w:hAnsi="Arial" w:cs="Arial"/>
          <w:color w:val="000000"/>
          <w:sz w:val="20"/>
        </w:rPr>
        <w:t xml:space="preserve">, a former Trump aide and now a co-host of “The View” who recently </w:t>
      </w:r>
      <w:hyperlink r:id="rId3312" w:history="1">
        <w:r>
          <w:rPr>
            <w:rFonts w:ascii="Arial" w:eastAsia="Arial" w:hAnsi="Arial" w:cs="Arial"/>
            <w:color w:val="0077CC"/>
            <w:sz w:val="20"/>
            <w:u w:val="single"/>
            <w:shd w:val="clear" w:color="auto" w:fill="FFFFFF"/>
          </w:rPr>
          <w:t>signed a letter warning</w:t>
        </w:r>
      </w:hyperlink>
      <w:r>
        <w:rPr>
          <w:rFonts w:ascii="Arial" w:eastAsia="Arial" w:hAnsi="Arial" w:cs="Arial"/>
          <w:color w:val="000000"/>
          <w:sz w:val="20"/>
        </w:rPr>
        <w:t xml:space="preserve"> that Mr. Trump, if re-</w:t>
      </w:r>
      <w:r>
        <w:rPr>
          <w:rFonts w:ascii="Arial" w:eastAsia="Arial" w:hAnsi="Arial" w:cs="Arial"/>
          <w:b/>
          <w:color w:val="000000"/>
          <w:sz w:val="20"/>
        </w:rPr>
        <w:t>elected</w:t>
      </w:r>
      <w:r>
        <w:rPr>
          <w:rFonts w:ascii="Arial" w:eastAsia="Arial" w:hAnsi="Arial" w:cs="Arial"/>
          <w:color w:val="000000"/>
          <w:sz w:val="20"/>
        </w:rPr>
        <w:t xml:space="preserve">, would rule like a dictator. Ms. Farah Griffin worked in the press office as </w:t>
      </w:r>
      <w:hyperlink r:id="rId3313" w:history="1">
        <w:r>
          <w:rPr>
            <w:rFonts w:ascii="Arial" w:eastAsia="Arial" w:hAnsi="Arial" w:cs="Arial"/>
            <w:color w:val="0077CC"/>
            <w:sz w:val="20"/>
            <w:u w:val="single"/>
            <w:shd w:val="clear" w:color="auto" w:fill="FFFFFF"/>
          </w:rPr>
          <w:t>the White House director of strategic communications</w:t>
        </w:r>
      </w:hyperlink>
      <w:r>
        <w:rPr>
          <w:rFonts w:ascii="Arial" w:eastAsia="Arial" w:hAnsi="Arial" w:cs="Arial"/>
          <w:color w:val="000000"/>
          <w:sz w:val="20"/>
        </w:rPr>
        <w:t xml:space="preserve"> from April 2020 to her resignation in December 2020. Her title was “assistant to the president,” a </w:t>
      </w:r>
      <w:hyperlink r:id="rId3314" w:history="1">
        <w:r>
          <w:rPr>
            <w:rFonts w:ascii="Arial" w:eastAsia="Arial" w:hAnsi="Arial" w:cs="Arial"/>
            <w:color w:val="0077CC"/>
            <w:sz w:val="20"/>
            <w:u w:val="single"/>
            <w:shd w:val="clear" w:color="auto" w:fill="FFFFFF"/>
          </w:rPr>
          <w:t>designation for top-ranking officials</w:t>
        </w:r>
      </w:hyperlink>
      <w:r>
        <w:rPr>
          <w:rFonts w:ascii="Arial" w:eastAsia="Arial" w:hAnsi="Arial" w:cs="Arial"/>
          <w:color w:val="000000"/>
          <w:sz w:val="20"/>
        </w:rPr>
        <w:t xml:space="preserve"> and the same held by senior aides including advisers (like Ivanka Trump), the White House counsel (like Pat A. Cipollone) and chiefs of staff (like John F. Kelly). Ms. Farah Griffin was not an “assistant press secretary,” </w:t>
      </w:r>
      <w:hyperlink r:id="rId3315" w:history="1">
        <w:r>
          <w:rPr>
            <w:rFonts w:ascii="Arial" w:eastAsia="Arial" w:hAnsi="Arial" w:cs="Arial"/>
            <w:color w:val="0077CC"/>
            <w:sz w:val="20"/>
            <w:u w:val="single"/>
            <w:shd w:val="clear" w:color="auto" w:fill="FFFFFF"/>
          </w:rPr>
          <w:t>a term for lower-ranking aides in the press office</w:t>
        </w:r>
      </w:hyperlink>
      <w:r>
        <w:rPr>
          <w:rFonts w:ascii="Arial" w:eastAsia="Arial" w:hAnsi="Arial" w:cs="Arial"/>
          <w:color w:val="000000"/>
          <w:sz w:val="20"/>
        </w:rPr>
        <w:t>.</w:t>
      </w:r>
    </w:p>
    <w:p w14:paraId="191C4A09" w14:textId="77777777" w:rsidR="00FA4267" w:rsidRDefault="006700FD">
      <w:pPr>
        <w:pStyle w:val="Normal95"/>
        <w:spacing w:before="200" w:line="260" w:lineRule="atLeast"/>
        <w:jc w:val="both"/>
      </w:pPr>
      <w:r>
        <w:rPr>
          <w:rFonts w:ascii="Arial" w:eastAsia="Arial" w:hAnsi="Arial" w:cs="Arial"/>
          <w:color w:val="000000"/>
          <w:sz w:val="20"/>
        </w:rPr>
        <w:t>PHOTO: Former President Donald J. Trump repeatedly revisits certain claims or further inflates old exaggerations. (PHOTOGRAPH BY Doug Mills/The New York Times FOR THE NEW YORK TIMES)</w:t>
      </w:r>
    </w:p>
    <w:p w14:paraId="6D510526" w14:textId="77777777" w:rsidR="00FA4267" w:rsidRDefault="006700FD">
      <w:pPr>
        <w:pStyle w:val="Normal95"/>
        <w:keepNext/>
        <w:spacing w:before="240" w:line="340" w:lineRule="atLeast"/>
      </w:pPr>
      <w:bookmarkStart w:id="285" w:name="Classification_93"/>
      <w:bookmarkEnd w:id="285"/>
      <w:r>
        <w:rPr>
          <w:rFonts w:ascii="Arial" w:eastAsia="Arial" w:hAnsi="Arial" w:cs="Arial"/>
          <w:b/>
          <w:color w:val="000000"/>
          <w:sz w:val="28"/>
        </w:rPr>
        <w:t>Classification</w:t>
      </w:r>
    </w:p>
    <w:p w14:paraId="583F6BE4" w14:textId="2F2D0230" w:rsidR="00FA4267" w:rsidRDefault="006700FD">
      <w:pPr>
        <w:pStyle w:val="Normal95"/>
        <w:spacing w:line="60" w:lineRule="exact"/>
      </w:pPr>
      <w:r>
        <w:rPr>
          <w:noProof/>
        </w:rPr>
        <mc:AlternateContent>
          <mc:Choice Requires="wps">
            <w:drawing>
              <wp:anchor distT="0" distB="0" distL="114300" distR="114300" simplePos="0" relativeHeight="251999232" behindDoc="0" locked="0" layoutInCell="1" allowOverlap="1" wp14:anchorId="56AACBFB" wp14:editId="6EB19EFB">
                <wp:simplePos x="0" y="0"/>
                <wp:positionH relativeFrom="column">
                  <wp:posOffset>0</wp:posOffset>
                </wp:positionH>
                <wp:positionV relativeFrom="paragraph">
                  <wp:posOffset>25400</wp:posOffset>
                </wp:positionV>
                <wp:extent cx="6502400" cy="0"/>
                <wp:effectExtent l="15875" t="19685" r="15875" b="18415"/>
                <wp:wrapTopAndBottom/>
                <wp:docPr id="704924124"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4F869" id="Line 458"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41AED69" w14:textId="77777777" w:rsidR="00FA4267" w:rsidRDefault="00FA4267">
      <w:pPr>
        <w:pStyle w:val="Normal95"/>
        <w:spacing w:line="120" w:lineRule="exact"/>
      </w:pPr>
    </w:p>
    <w:p w14:paraId="681297FA" w14:textId="77777777" w:rsidR="00FA4267" w:rsidRDefault="006700FD">
      <w:pPr>
        <w:pStyle w:val="Normal95"/>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C5D52EC" w14:textId="77777777" w:rsidR="00FA4267" w:rsidRDefault="006700FD">
      <w:pPr>
        <w:pStyle w:val="Normal95"/>
        <w:spacing w:before="240" w:line="260" w:lineRule="atLeast"/>
      </w:pPr>
      <w:r>
        <w:br/>
      </w:r>
      <w:r>
        <w:rPr>
          <w:rFonts w:ascii="Arial" w:eastAsia="Arial" w:hAnsi="Arial" w:cs="Arial"/>
          <w:b/>
          <w:color w:val="000000"/>
          <w:sz w:val="20"/>
        </w:rPr>
        <w:t>Document-Type:</w:t>
      </w:r>
      <w:r>
        <w:rPr>
          <w:rFonts w:ascii="Arial" w:eastAsia="Arial" w:hAnsi="Arial" w:cs="Arial"/>
          <w:color w:val="000000"/>
          <w:sz w:val="20"/>
        </w:rPr>
        <w:t> News</w:t>
      </w:r>
    </w:p>
    <w:p w14:paraId="1343004D" w14:textId="77777777" w:rsidR="00FA4267" w:rsidRDefault="006700FD">
      <w:pPr>
        <w:pStyle w:val="Normal95"/>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0C6F5847" w14:textId="77777777" w:rsidR="00FA4267" w:rsidRDefault="006700FD">
      <w:pPr>
        <w:pStyle w:val="Normal95"/>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FALSE STATEMENTS (92%); IMMIGRATION (91%); CITIZENSHIP (90%); CONTESTED </w:t>
      </w:r>
      <w:r>
        <w:rPr>
          <w:rFonts w:ascii="Arial" w:eastAsia="Arial" w:hAnsi="Arial" w:cs="Arial"/>
          <w:b/>
          <w:color w:val="000000"/>
          <w:sz w:val="20"/>
        </w:rPr>
        <w:t>ELECTIONS</w:t>
      </w:r>
      <w:r>
        <w:rPr>
          <w:rFonts w:ascii="Arial" w:eastAsia="Arial" w:hAnsi="Arial" w:cs="Arial"/>
          <w:color w:val="000000"/>
          <w:sz w:val="20"/>
        </w:rPr>
        <w:t xml:space="preserve"> (90%); </w:t>
      </w:r>
      <w:r>
        <w:rPr>
          <w:rFonts w:ascii="Arial" w:eastAsia="Arial" w:hAnsi="Arial" w:cs="Arial"/>
          <w:b/>
          <w:color w:val="000000"/>
          <w:sz w:val="20"/>
        </w:rPr>
        <w:t>ELECTION</w:t>
      </w:r>
      <w:r>
        <w:rPr>
          <w:rFonts w:ascii="Arial" w:eastAsia="Arial" w:hAnsi="Arial" w:cs="Arial"/>
          <w:color w:val="000000"/>
          <w:sz w:val="20"/>
        </w:rPr>
        <w:t xml:space="preserve"> LAWSUITS (90%); </w:t>
      </w:r>
      <w:r>
        <w:rPr>
          <w:rFonts w:ascii="Arial" w:eastAsia="Arial" w:hAnsi="Arial" w:cs="Arial"/>
          <w:b/>
          <w:color w:val="000000"/>
          <w:sz w:val="20"/>
        </w:rPr>
        <w:t>FACT CHECKING</w:t>
      </w:r>
      <w:r>
        <w:rPr>
          <w:rFonts w:ascii="Arial" w:eastAsia="Arial" w:hAnsi="Arial" w:cs="Arial"/>
          <w:color w:val="000000"/>
          <w:sz w:val="20"/>
        </w:rPr>
        <w:t xml:space="preserve"> (90%); IMMIGRATION, CITIZENSHIP &amp; DISPLACEMENT (90%); LITIGATION (90%); NATIONAL SECURITY &amp; FOREIGN RELATIONS (90%); SUITS &amp; CLAIMS (90%); BALLOTS (89%); </w:t>
      </w:r>
      <w:r>
        <w:rPr>
          <w:rFonts w:ascii="Arial" w:eastAsia="Arial" w:hAnsi="Arial" w:cs="Arial"/>
          <w:b/>
          <w:color w:val="000000"/>
          <w:sz w:val="20"/>
        </w:rPr>
        <w:t>ELECTION</w:t>
      </w:r>
      <w:r>
        <w:rPr>
          <w:rFonts w:ascii="Arial" w:eastAsia="Arial" w:hAnsi="Arial" w:cs="Arial"/>
          <w:color w:val="000000"/>
          <w:sz w:val="20"/>
        </w:rPr>
        <w:t xml:space="preserve"> CRIME (89%); </w:t>
      </w:r>
      <w:r>
        <w:rPr>
          <w:rFonts w:ascii="Arial" w:eastAsia="Arial" w:hAnsi="Arial" w:cs="Arial"/>
          <w:b/>
          <w:color w:val="000000"/>
          <w:sz w:val="20"/>
        </w:rPr>
        <w:t>ELECTION</w:t>
      </w:r>
      <w:r>
        <w:rPr>
          <w:rFonts w:ascii="Arial" w:eastAsia="Arial" w:hAnsi="Arial" w:cs="Arial"/>
          <w:color w:val="000000"/>
          <w:sz w:val="20"/>
        </w:rPr>
        <w:t xml:space="preserve"> FRAUD (89%); FRAUD &amp; FINANCIAL CRIME (89%); GOVERNMENT BODIES &amp; OFFICES (89%); LAW COURTS &amp; TRIBUNALS (89%); VOTERS &amp; VOTING (89%); US PRESIDENTS (79%); CAMPAIGNS &amp; </w:t>
      </w:r>
      <w:r>
        <w:rPr>
          <w:rFonts w:ascii="Arial" w:eastAsia="Arial" w:hAnsi="Arial" w:cs="Arial"/>
          <w:b/>
          <w:color w:val="000000"/>
          <w:sz w:val="20"/>
        </w:rPr>
        <w:t>ELECTIONS</w:t>
      </w:r>
      <w:r>
        <w:rPr>
          <w:rFonts w:ascii="Arial" w:eastAsia="Arial" w:hAnsi="Arial" w:cs="Arial"/>
          <w:color w:val="000000"/>
          <w:sz w:val="20"/>
        </w:rPr>
        <w:t xml:space="preserve"> (78%); DISINFORMATION &amp; MISINFORMATION (78%); </w:t>
      </w:r>
      <w:r>
        <w:rPr>
          <w:rFonts w:ascii="Arial" w:eastAsia="Arial" w:hAnsi="Arial" w:cs="Arial"/>
          <w:b/>
          <w:color w:val="000000"/>
          <w:sz w:val="20"/>
        </w:rPr>
        <w:t>ELECTION</w:t>
      </w:r>
      <w:r>
        <w:rPr>
          <w:rFonts w:ascii="Arial" w:eastAsia="Arial" w:hAnsi="Arial" w:cs="Arial"/>
          <w:color w:val="000000"/>
          <w:sz w:val="20"/>
        </w:rPr>
        <w:t xml:space="preserve"> DENIAL (78%); </w:t>
      </w:r>
      <w:r>
        <w:rPr>
          <w:rFonts w:ascii="Arial" w:eastAsia="Arial" w:hAnsi="Arial" w:cs="Arial"/>
          <w:b/>
          <w:color w:val="000000"/>
          <w:sz w:val="20"/>
        </w:rPr>
        <w:t>ELECTIONS</w:t>
      </w:r>
      <w:r>
        <w:rPr>
          <w:rFonts w:ascii="Arial" w:eastAsia="Arial" w:hAnsi="Arial" w:cs="Arial"/>
          <w:color w:val="000000"/>
          <w:sz w:val="20"/>
        </w:rPr>
        <w:t xml:space="preserve"> (78%); </w:t>
      </w:r>
      <w:r>
        <w:rPr>
          <w:rFonts w:ascii="Arial" w:eastAsia="Arial" w:hAnsi="Arial" w:cs="Arial"/>
          <w:b/>
          <w:color w:val="000000"/>
          <w:sz w:val="20"/>
        </w:rPr>
        <w:t>ELECTIONS</w:t>
      </w:r>
      <w:r>
        <w:rPr>
          <w:rFonts w:ascii="Arial" w:eastAsia="Arial" w:hAnsi="Arial" w:cs="Arial"/>
          <w:color w:val="000000"/>
          <w:sz w:val="20"/>
        </w:rPr>
        <w:t xml:space="preserve"> &amp; POLITICS (78%); INVESTIGATIONS (78%); JUDGES (78%); JUSTICE DEPARTMENTS (78%); PUBLIC OFFICIALS (78%); RIGHT TO VOTE (78%); SUPREME COURTS (78%); VOTER REGISTRATION (78%); VOTING LAWS (78%); LAWYERS (74%); </w:t>
      </w:r>
      <w:r>
        <w:rPr>
          <w:rFonts w:ascii="Arial" w:eastAsia="Arial" w:hAnsi="Arial" w:cs="Arial"/>
          <w:b/>
          <w:color w:val="000000"/>
          <w:sz w:val="20"/>
        </w:rPr>
        <w:t>ELECTION</w:t>
      </w:r>
      <w:r>
        <w:rPr>
          <w:rFonts w:ascii="Arial" w:eastAsia="Arial" w:hAnsi="Arial" w:cs="Arial"/>
          <w:color w:val="000000"/>
          <w:sz w:val="20"/>
        </w:rPr>
        <w:t xml:space="preserve"> MONITORING (73%); LAW ENFORCEMENT (73%); MAIL-IN VOTING (73%); PUBLIC POLICY (70%); ECONOMIC NEWS (55%); Presidential </w:t>
      </w:r>
      <w:r>
        <w:rPr>
          <w:rFonts w:ascii="Arial" w:eastAsia="Arial" w:hAnsi="Arial" w:cs="Arial"/>
          <w:b/>
          <w:color w:val="000000"/>
          <w:sz w:val="20"/>
        </w:rPr>
        <w:t>Election</w:t>
      </w:r>
      <w:r>
        <w:rPr>
          <w:rFonts w:ascii="Arial" w:eastAsia="Arial" w:hAnsi="Arial" w:cs="Arial"/>
          <w:color w:val="000000"/>
          <w:sz w:val="20"/>
        </w:rPr>
        <w:t xml:space="preserve"> of 2024 (%); Justice Department (%); Voter Fraud (</w:t>
      </w:r>
      <w:r>
        <w:rPr>
          <w:rFonts w:ascii="Arial" w:eastAsia="Arial" w:hAnsi="Arial" w:cs="Arial"/>
          <w:b/>
          <w:color w:val="000000"/>
          <w:sz w:val="20"/>
        </w:rPr>
        <w:t>Election</w:t>
      </w:r>
      <w:r>
        <w:rPr>
          <w:rFonts w:ascii="Arial" w:eastAsia="Arial" w:hAnsi="Arial" w:cs="Arial"/>
          <w:color w:val="000000"/>
          <w:sz w:val="20"/>
        </w:rPr>
        <w:t xml:space="preserve"> Fraud) (%); Biden, Joseph R Jr (%); Trump, Donald J (%); Kelly, John F (1950- ) (%)</w:t>
      </w:r>
    </w:p>
    <w:p w14:paraId="269A4827" w14:textId="77777777" w:rsidR="00FA4267" w:rsidRDefault="006700FD">
      <w:pPr>
        <w:pStyle w:val="Normal95"/>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LAWYERS (74%)</w:t>
      </w:r>
    </w:p>
    <w:p w14:paraId="07CEC807" w14:textId="77777777" w:rsidR="00FA4267" w:rsidRDefault="006700FD">
      <w:pPr>
        <w:pStyle w:val="Normal95"/>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(93%); JOE BIDEN (92%); KAMALA HARRIS (79%); JOHN F KELLY (73%); JIMMY CARTER (58%); OPRAH WINFREY (54%); Biden, Joseph R Jr; Trump, Donald J; Kelly, John F (1950- )</w:t>
      </w:r>
    </w:p>
    <w:p w14:paraId="22DC6F70" w14:textId="77777777" w:rsidR="00FA4267" w:rsidRDefault="006700FD">
      <w:pPr>
        <w:pStyle w:val="Normal95"/>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PENNSYLVANIA, USA (79%)</w:t>
      </w:r>
    </w:p>
    <w:p w14:paraId="7DABECAE" w14:textId="77777777" w:rsidR="00FA4267" w:rsidRDefault="006700FD">
      <w:pPr>
        <w:pStyle w:val="Normal95"/>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November 3, 2024</w:t>
      </w:r>
    </w:p>
    <w:p w14:paraId="47A3DCFA" w14:textId="77777777" w:rsidR="00FA4267" w:rsidRDefault="00FA4267">
      <w:pPr>
        <w:pStyle w:val="Normal95"/>
      </w:pPr>
    </w:p>
    <w:p w14:paraId="74612FC5" w14:textId="489081CF" w:rsidR="00FA4267" w:rsidRDefault="006700FD">
      <w:pPr>
        <w:pStyle w:val="Normal95"/>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0256" behindDoc="0" locked="0" layoutInCell="1" allowOverlap="1" wp14:anchorId="716037AB" wp14:editId="04ABA974">
                <wp:simplePos x="0" y="0"/>
                <wp:positionH relativeFrom="column">
                  <wp:posOffset>0</wp:posOffset>
                </wp:positionH>
                <wp:positionV relativeFrom="paragraph">
                  <wp:posOffset>127000</wp:posOffset>
                </wp:positionV>
                <wp:extent cx="6502400" cy="0"/>
                <wp:effectExtent l="6350" t="9525" r="15875" b="9525"/>
                <wp:wrapNone/>
                <wp:docPr id="668959562"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21AE1" id="Line 459"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4F72874F" w14:textId="77777777" w:rsidR="00FA4267" w:rsidRDefault="00FA4267">
      <w:pPr>
        <w:pStyle w:val="Normal96"/>
        <w:sectPr w:rsidR="00FA4267">
          <w:headerReference w:type="even" r:id="rId3316"/>
          <w:headerReference w:type="default" r:id="rId3317"/>
          <w:footerReference w:type="even" r:id="rId3318"/>
          <w:footerReference w:type="default" r:id="rId3319"/>
          <w:headerReference w:type="first" r:id="rId3320"/>
          <w:footerReference w:type="first" r:id="rId3321"/>
          <w:pgSz w:w="12240" w:h="15840"/>
          <w:pgMar w:top="840" w:right="1000" w:bottom="840" w:left="1000" w:header="400" w:footer="400" w:gutter="0"/>
          <w:cols w:space="720"/>
          <w:titlePg/>
        </w:sectPr>
      </w:pPr>
    </w:p>
    <w:p w14:paraId="77BDCD85" w14:textId="77777777" w:rsidR="00FA4267" w:rsidRDefault="00FA4267">
      <w:pPr>
        <w:pStyle w:val="Normal96"/>
      </w:pPr>
    </w:p>
    <w:p w14:paraId="47824FC4" w14:textId="5C42546F" w:rsidR="00FA4267" w:rsidRDefault="006700FD">
      <w:pPr>
        <w:pStyle w:val="Normal96"/>
      </w:pPr>
      <w:r>
        <w:rPr>
          <w:noProof/>
        </w:rPr>
        <w:drawing>
          <wp:inline distT="0" distB="0" distL="0" distR="0" wp14:anchorId="13449302" wp14:editId="63A56C8D">
            <wp:extent cx="1879600" cy="381000"/>
            <wp:effectExtent l="0" t="0" r="0" b="0"/>
            <wp:docPr id="126" name="Picture 7"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6D3AF422" w14:textId="47FEC43D" w:rsidR="00FA4267" w:rsidRDefault="006700FD" w:rsidP="00CA34D8">
      <w:pPr>
        <w:pStyle w:val="Heading194"/>
        <w:keepNext w:val="0"/>
        <w:numPr>
          <w:ilvl w:val="0"/>
          <w:numId w:val="140"/>
        </w:numPr>
        <w:spacing w:after="200" w:line="340" w:lineRule="atLeast"/>
        <w:jc w:val="center"/>
      </w:pPr>
      <w:hyperlink r:id="rId3322" w:history="1">
        <w:r>
          <w:rPr>
            <w:rFonts w:eastAsia="Arial"/>
            <w:color w:val="0077CC"/>
            <w:sz w:val="28"/>
            <w:u w:val="single"/>
            <w:shd w:val="clear" w:color="auto" w:fill="FFFFFF"/>
          </w:rPr>
          <w:t>WHAT THEY ARE SAYING: Trump'</w:t>
        </w:r>
      </w:hyperlink>
      <w:hyperlink r:id="rId3323" w:history="1">
        <w:r>
          <w:rPr>
            <w:rFonts w:eastAsia="Arial"/>
            <w:color w:val="0077CC"/>
            <w:sz w:val="28"/>
            <w:u w:val="single"/>
            <w:shd w:val="clear" w:color="auto" w:fill="FFFFFF"/>
          </w:rPr>
          <w:t>s</w:t>
        </w:r>
      </w:hyperlink>
      <w:hyperlink r:id="rId3324" w:history="1">
        <w:r>
          <w:rPr>
            <w:rFonts w:eastAsia="Arial"/>
            <w:color w:val="0077CC"/>
            <w:sz w:val="28"/>
            <w:u w:val="single"/>
            <w:shd w:val="clear" w:color="auto" w:fill="FFFFFF"/>
          </w:rPr>
          <w:t xml:space="preserve"> Disastrous Interview at the National NABJ Convention</w:t>
        </w:r>
      </w:hyperlink>
    </w:p>
    <w:p w14:paraId="09B4A5B4" w14:textId="77777777" w:rsidR="00FA4267" w:rsidRDefault="006700FD">
      <w:pPr>
        <w:pStyle w:val="Normal96"/>
        <w:spacing w:before="120" w:line="260" w:lineRule="atLeast"/>
        <w:jc w:val="center"/>
      </w:pPr>
      <w:r>
        <w:rPr>
          <w:rFonts w:ascii="Arial" w:eastAsia="Arial" w:hAnsi="Arial" w:cs="Arial"/>
          <w:color w:val="000000"/>
          <w:sz w:val="20"/>
        </w:rPr>
        <w:t>Targeted News Service</w:t>
      </w:r>
    </w:p>
    <w:p w14:paraId="7245ACD9" w14:textId="77777777" w:rsidR="00FA4267" w:rsidRDefault="006700FD">
      <w:pPr>
        <w:pStyle w:val="Normal96"/>
        <w:spacing w:before="120" w:line="260" w:lineRule="atLeast"/>
        <w:jc w:val="center"/>
      </w:pPr>
      <w:r>
        <w:rPr>
          <w:rFonts w:ascii="Arial" w:eastAsia="Arial" w:hAnsi="Arial" w:cs="Arial"/>
          <w:color w:val="000000"/>
          <w:sz w:val="20"/>
        </w:rPr>
        <w:t>August 1, 2024 Thursday 5:17 PM  EST</w:t>
      </w:r>
    </w:p>
    <w:p w14:paraId="76050574" w14:textId="77777777" w:rsidR="00FA4267" w:rsidRDefault="00FA4267">
      <w:pPr>
        <w:pStyle w:val="Normal96"/>
        <w:spacing w:line="240" w:lineRule="atLeast"/>
        <w:jc w:val="both"/>
      </w:pPr>
      <w:bookmarkStart w:id="286" w:name="Bookmark_96"/>
      <w:bookmarkEnd w:id="286"/>
    </w:p>
    <w:p w14:paraId="39AF2076" w14:textId="77777777" w:rsidR="00FA4267" w:rsidRDefault="006700FD">
      <w:pPr>
        <w:pStyle w:val="Normal96"/>
        <w:spacing w:before="120" w:line="220" w:lineRule="atLeast"/>
      </w:pPr>
      <w:r>
        <w:br/>
      </w:r>
      <w:r>
        <w:rPr>
          <w:rFonts w:ascii="Arial" w:eastAsia="Arial" w:hAnsi="Arial" w:cs="Arial"/>
          <w:color w:val="000000"/>
          <w:sz w:val="16"/>
        </w:rPr>
        <w:t>Copyright 2024 Targeted News Service LLC All Rights Reserved</w:t>
      </w:r>
    </w:p>
    <w:p w14:paraId="0E7D294F" w14:textId="4E2AEDB9" w:rsidR="00FA4267" w:rsidRDefault="006700FD">
      <w:pPr>
        <w:pStyle w:val="Normal96"/>
        <w:spacing w:before="120" w:line="220" w:lineRule="atLeast"/>
      </w:pPr>
      <w:r>
        <w:br/>
      </w:r>
      <w:r>
        <w:rPr>
          <w:noProof/>
        </w:rPr>
        <w:drawing>
          <wp:inline distT="0" distB="0" distL="0" distR="0" wp14:anchorId="48C87F2E" wp14:editId="520969C1">
            <wp:extent cx="190500" cy="190500"/>
            <wp:effectExtent l="0" t="0" r="0" b="0"/>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2A67863" w14:textId="77777777" w:rsidR="00FA4267" w:rsidRDefault="006700FD">
      <w:pPr>
        <w:pStyle w:val="Normal96"/>
        <w:spacing w:before="120" w:line="260" w:lineRule="atLeast"/>
      </w:pPr>
      <w:r>
        <w:rPr>
          <w:rFonts w:ascii="Arial" w:eastAsia="Arial" w:hAnsi="Arial" w:cs="Arial"/>
          <w:b/>
          <w:color w:val="000000"/>
          <w:sz w:val="20"/>
        </w:rPr>
        <w:t>Length:</w:t>
      </w:r>
      <w:r>
        <w:rPr>
          <w:rFonts w:ascii="Arial" w:eastAsia="Arial" w:hAnsi="Arial" w:cs="Arial"/>
          <w:color w:val="000000"/>
          <w:sz w:val="20"/>
        </w:rPr>
        <w:t> 860 words</w:t>
      </w:r>
    </w:p>
    <w:p w14:paraId="7765731C" w14:textId="77777777" w:rsidR="00FA4267" w:rsidRDefault="006700FD">
      <w:pPr>
        <w:pStyle w:val="Normal96"/>
        <w:spacing w:before="120" w:line="260" w:lineRule="atLeast"/>
      </w:pPr>
      <w:r>
        <w:rPr>
          <w:rFonts w:ascii="Arial" w:eastAsia="Arial" w:hAnsi="Arial" w:cs="Arial"/>
          <w:b/>
          <w:color w:val="000000"/>
          <w:sz w:val="20"/>
        </w:rPr>
        <w:t>Byline:</w:t>
      </w:r>
      <w:r>
        <w:rPr>
          <w:rFonts w:ascii="Arial" w:eastAsia="Arial" w:hAnsi="Arial" w:cs="Arial"/>
          <w:color w:val="000000"/>
          <w:sz w:val="20"/>
        </w:rPr>
        <w:t> Targeted News Service</w:t>
      </w:r>
    </w:p>
    <w:p w14:paraId="09FDF0D6" w14:textId="77777777" w:rsidR="00FA4267" w:rsidRDefault="006700FD">
      <w:pPr>
        <w:pStyle w:val="Normal96"/>
        <w:spacing w:before="120" w:line="260" w:lineRule="atLeast"/>
      </w:pPr>
      <w:r>
        <w:rPr>
          <w:rFonts w:ascii="Arial" w:eastAsia="Arial" w:hAnsi="Arial" w:cs="Arial"/>
          <w:b/>
          <w:color w:val="000000"/>
          <w:sz w:val="20"/>
        </w:rPr>
        <w:t>Dateline:</w:t>
      </w:r>
      <w:r>
        <w:rPr>
          <w:rFonts w:ascii="Arial" w:eastAsia="Arial" w:hAnsi="Arial" w:cs="Arial"/>
          <w:color w:val="000000"/>
          <w:sz w:val="20"/>
        </w:rPr>
        <w:t xml:space="preserve"> WASHINGTON </w:t>
      </w:r>
    </w:p>
    <w:p w14:paraId="6E0CF85D" w14:textId="77777777" w:rsidR="00FA4267" w:rsidRDefault="006700FD">
      <w:pPr>
        <w:pStyle w:val="Normal96"/>
        <w:keepNext/>
        <w:spacing w:before="240" w:line="340" w:lineRule="atLeast"/>
      </w:pPr>
      <w:bookmarkStart w:id="287" w:name="Body_94"/>
      <w:bookmarkEnd w:id="287"/>
      <w:r>
        <w:rPr>
          <w:rFonts w:ascii="Arial" w:eastAsia="Arial" w:hAnsi="Arial" w:cs="Arial"/>
          <w:b/>
          <w:color w:val="000000"/>
          <w:sz w:val="28"/>
        </w:rPr>
        <w:t>Body</w:t>
      </w:r>
    </w:p>
    <w:p w14:paraId="02A0F197" w14:textId="41BD70CF" w:rsidR="00FA4267" w:rsidRDefault="006700FD">
      <w:pPr>
        <w:pStyle w:val="Normal96"/>
        <w:spacing w:line="60" w:lineRule="exact"/>
      </w:pPr>
      <w:r>
        <w:rPr>
          <w:noProof/>
        </w:rPr>
        <mc:AlternateContent>
          <mc:Choice Requires="wps">
            <w:drawing>
              <wp:anchor distT="0" distB="0" distL="114300" distR="114300" simplePos="0" relativeHeight="252001280" behindDoc="0" locked="0" layoutInCell="1" allowOverlap="1" wp14:anchorId="4EC3DE2D" wp14:editId="2D3ABEFB">
                <wp:simplePos x="0" y="0"/>
                <wp:positionH relativeFrom="column">
                  <wp:posOffset>0</wp:posOffset>
                </wp:positionH>
                <wp:positionV relativeFrom="paragraph">
                  <wp:posOffset>25400</wp:posOffset>
                </wp:positionV>
                <wp:extent cx="6502400" cy="0"/>
                <wp:effectExtent l="15875" t="19050" r="15875" b="19050"/>
                <wp:wrapTopAndBottom/>
                <wp:docPr id="514663117"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594AD" id="Line 462"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360CD3F" w14:textId="77777777" w:rsidR="00FA4267" w:rsidRDefault="00FA4267">
      <w:pPr>
        <w:pStyle w:val="Normal96"/>
      </w:pPr>
    </w:p>
    <w:p w14:paraId="63AEEE36" w14:textId="77777777" w:rsidR="00FA4267" w:rsidRDefault="006700FD">
      <w:pPr>
        <w:pStyle w:val="Normal96"/>
        <w:spacing w:before="200" w:line="260" w:lineRule="atLeast"/>
        <w:jc w:val="both"/>
      </w:pPr>
      <w:r>
        <w:rPr>
          <w:rFonts w:ascii="Arial" w:eastAsia="Arial" w:hAnsi="Arial" w:cs="Arial"/>
          <w:color w:val="000000"/>
          <w:sz w:val="20"/>
        </w:rPr>
        <w:t>The Democratic National Committee issued the following news release:</w:t>
      </w:r>
    </w:p>
    <w:p w14:paraId="48F575FE" w14:textId="77777777" w:rsidR="00FA4267" w:rsidRDefault="006700FD">
      <w:pPr>
        <w:pStyle w:val="Normal96"/>
        <w:spacing w:before="200" w:line="260" w:lineRule="atLeast"/>
        <w:jc w:val="both"/>
      </w:pPr>
      <w:r>
        <w:rPr>
          <w:rFonts w:ascii="Arial" w:eastAsia="Arial" w:hAnsi="Arial" w:cs="Arial"/>
          <w:color w:val="000000"/>
          <w:sz w:val="20"/>
        </w:rPr>
        <w:t>Yesterday, Donald Trump spent 34 minutes lying to and insulting Black journalists, Vice President Kamala Harris, and the American public when he took the stage at what was supposed to be an hour-long conversation at the National Association of Black Journalists (NABJ) annual convention in Chicago, IL. Expectations were already low, yet, Trump still successfully managed to waste everyone'</w:t>
      </w:r>
      <w:r>
        <w:rPr>
          <w:rFonts w:ascii="Arial" w:eastAsia="Arial" w:hAnsi="Arial" w:cs="Arial"/>
          <w:b/>
          <w:color w:val="000000"/>
          <w:sz w:val="20"/>
        </w:rPr>
        <w:t>s</w:t>
      </w:r>
      <w:r>
        <w:rPr>
          <w:rFonts w:ascii="Arial" w:eastAsia="Arial" w:hAnsi="Arial" w:cs="Arial"/>
          <w:color w:val="000000"/>
          <w:sz w:val="20"/>
        </w:rPr>
        <w:t xml:space="preserve"> time (literally) in what was no doubt a colossal trainwreck.</w:t>
      </w:r>
    </w:p>
    <w:p w14:paraId="0BBC6C17" w14:textId="77777777" w:rsidR="00FA4267" w:rsidRDefault="006700FD">
      <w:pPr>
        <w:pStyle w:val="Normal96"/>
        <w:spacing w:before="200" w:line="260" w:lineRule="atLeast"/>
        <w:jc w:val="both"/>
      </w:pPr>
      <w:r>
        <w:rPr>
          <w:rFonts w:ascii="Arial" w:eastAsia="Arial" w:hAnsi="Arial" w:cs="Arial"/>
          <w:color w:val="000000"/>
          <w:sz w:val="20"/>
        </w:rPr>
        <w:t>DNC Chair Jaime Harrison:</w:t>
      </w:r>
    </w:p>
    <w:p w14:paraId="568B6786" w14:textId="77777777" w:rsidR="00FA4267" w:rsidRDefault="006700FD">
      <w:pPr>
        <w:pStyle w:val="Normal96"/>
        <w:spacing w:before="200" w:line="260" w:lineRule="atLeast"/>
        <w:jc w:val="both"/>
      </w:pPr>
      <w:r>
        <w:rPr>
          <w:rFonts w:ascii="Arial" w:eastAsia="Arial" w:hAnsi="Arial" w:cs="Arial"/>
          <w:color w:val="000000"/>
          <w:sz w:val="20"/>
        </w:rPr>
        <w:t>Here'</w:t>
      </w:r>
      <w:r>
        <w:rPr>
          <w:rFonts w:ascii="Arial" w:eastAsia="Arial" w:hAnsi="Arial" w:cs="Arial"/>
          <w:b/>
          <w:color w:val="000000"/>
          <w:sz w:val="20"/>
        </w:rPr>
        <w:t>s</w:t>
      </w:r>
      <w:r>
        <w:rPr>
          <w:rFonts w:ascii="Arial" w:eastAsia="Arial" w:hAnsi="Arial" w:cs="Arial"/>
          <w:color w:val="000000"/>
          <w:sz w:val="20"/>
        </w:rPr>
        <w:t xml:space="preserve"> what some NABJ reporters had to say:</w:t>
      </w:r>
    </w:p>
    <w:p w14:paraId="3D0F7039" w14:textId="77777777" w:rsidR="00FA4267" w:rsidRDefault="006700FD">
      <w:pPr>
        <w:pStyle w:val="Normal96"/>
        <w:spacing w:before="200" w:line="260" w:lineRule="atLeast"/>
        <w:jc w:val="both"/>
      </w:pPr>
      <w:r>
        <w:rPr>
          <w:rFonts w:ascii="Arial" w:eastAsia="Arial" w:hAnsi="Arial" w:cs="Arial"/>
          <w:color w:val="000000"/>
          <w:sz w:val="20"/>
        </w:rPr>
        <w:t xml:space="preserve">@HaroldRKuntz3: Per Folks in the inside: "Trump is threatening to pull out if we </w:t>
      </w:r>
      <w:r>
        <w:rPr>
          <w:rFonts w:ascii="Arial" w:eastAsia="Arial" w:hAnsi="Arial" w:cs="Arial"/>
          <w:b/>
          <w:color w:val="000000"/>
          <w:sz w:val="20"/>
        </w:rPr>
        <w:t>fact check</w:t>
      </w:r>
      <w:r>
        <w:rPr>
          <w:rFonts w:ascii="Arial" w:eastAsia="Arial" w:hAnsi="Arial" w:cs="Arial"/>
          <w:color w:val="000000"/>
          <w:sz w:val="20"/>
        </w:rPr>
        <w:t xml:space="preserve"> him."</w:t>
      </w:r>
    </w:p>
    <w:p w14:paraId="14510DCE" w14:textId="77777777" w:rsidR="00FA4267" w:rsidRDefault="006700FD">
      <w:pPr>
        <w:pStyle w:val="Normal96"/>
        <w:spacing w:before="200" w:line="260" w:lineRule="atLeast"/>
        <w:jc w:val="both"/>
      </w:pPr>
      <w:r>
        <w:rPr>
          <w:rFonts w:ascii="Arial" w:eastAsia="Arial" w:hAnsi="Arial" w:cs="Arial"/>
          <w:color w:val="000000"/>
          <w:sz w:val="20"/>
        </w:rPr>
        <w:t xml:space="preserve">@AmeshiaCross: Trump is the holdup. He is refusing a live </w:t>
      </w:r>
      <w:r>
        <w:rPr>
          <w:rFonts w:ascii="Arial" w:eastAsia="Arial" w:hAnsi="Arial" w:cs="Arial"/>
          <w:b/>
          <w:color w:val="000000"/>
          <w:sz w:val="20"/>
        </w:rPr>
        <w:t>fact check</w:t>
      </w:r>
      <w:r>
        <w:rPr>
          <w:rFonts w:ascii="Arial" w:eastAsia="Arial" w:hAnsi="Arial" w:cs="Arial"/>
          <w:color w:val="000000"/>
          <w:sz w:val="20"/>
        </w:rPr>
        <w:t xml:space="preserve">. Doesn't want to take the stage if </w:t>
      </w:r>
      <w:r>
        <w:rPr>
          <w:rFonts w:ascii="Arial" w:eastAsia="Arial" w:hAnsi="Arial" w:cs="Arial"/>
          <w:b/>
          <w:color w:val="000000"/>
          <w:sz w:val="20"/>
        </w:rPr>
        <w:t>Politifact</w:t>
      </w:r>
      <w:r>
        <w:rPr>
          <w:rFonts w:ascii="Arial" w:eastAsia="Arial" w:hAnsi="Arial" w:cs="Arial"/>
          <w:color w:val="000000"/>
          <w:sz w:val="20"/>
        </w:rPr>
        <w:t xml:space="preserve"> is live </w:t>
      </w:r>
      <w:r>
        <w:rPr>
          <w:rFonts w:ascii="Arial" w:eastAsia="Arial" w:hAnsi="Arial" w:cs="Arial"/>
          <w:b/>
          <w:color w:val="000000"/>
          <w:sz w:val="20"/>
        </w:rPr>
        <w:t>fact checking</w:t>
      </w:r>
      <w:r>
        <w:rPr>
          <w:rFonts w:ascii="Arial" w:eastAsia="Arial" w:hAnsi="Arial" w:cs="Arial"/>
          <w:color w:val="000000"/>
          <w:sz w:val="20"/>
        </w:rPr>
        <w:t xml:space="preserve"> #NABJ24</w:t>
      </w:r>
    </w:p>
    <w:p w14:paraId="048B5C2D" w14:textId="77777777" w:rsidR="00FA4267" w:rsidRDefault="006700FD">
      <w:pPr>
        <w:pStyle w:val="Normal96"/>
        <w:spacing w:before="200" w:line="260" w:lineRule="atLeast"/>
        <w:jc w:val="both"/>
      </w:pPr>
      <w:r>
        <w:rPr>
          <w:rFonts w:ascii="Arial" w:eastAsia="Arial" w:hAnsi="Arial" w:cs="Arial"/>
          <w:color w:val="000000"/>
          <w:sz w:val="20"/>
        </w:rPr>
        <w:t>@AmeshiaCross: Read him the receipts: he'</w:t>
      </w:r>
      <w:r>
        <w:rPr>
          <w:rFonts w:ascii="Arial" w:eastAsia="Arial" w:hAnsi="Arial" w:cs="Arial"/>
          <w:b/>
          <w:color w:val="000000"/>
          <w:sz w:val="20"/>
        </w:rPr>
        <w:t>s</w:t>
      </w:r>
      <w:r>
        <w:rPr>
          <w:rFonts w:ascii="Arial" w:eastAsia="Arial" w:hAnsi="Arial" w:cs="Arial"/>
          <w:color w:val="000000"/>
          <w:sz w:val="20"/>
        </w:rPr>
        <w:t xml:space="preserve"> hosted white supremacists, attacked Black journalists, Black candidates (birtherism) Trump attacked saying he saved HBCUs, says he'</w:t>
      </w:r>
      <w:r>
        <w:rPr>
          <w:rFonts w:ascii="Arial" w:eastAsia="Arial" w:hAnsi="Arial" w:cs="Arial"/>
          <w:b/>
          <w:color w:val="000000"/>
          <w:sz w:val="20"/>
        </w:rPr>
        <w:t>s</w:t>
      </w:r>
      <w:r>
        <w:rPr>
          <w:rFonts w:ascii="Arial" w:eastAsia="Arial" w:hAnsi="Arial" w:cs="Arial"/>
          <w:color w:val="000000"/>
          <w:sz w:val="20"/>
        </w:rPr>
        <w:t xml:space="preserve"> been the best POTUS since Lincoln, calls the questions nasty and disgraceful #NABJ24</w:t>
      </w:r>
    </w:p>
    <w:p w14:paraId="715BD0A2" w14:textId="77777777" w:rsidR="00FA4267" w:rsidRDefault="006700FD">
      <w:pPr>
        <w:pStyle w:val="Normal96"/>
        <w:spacing w:before="200" w:line="260" w:lineRule="atLeast"/>
        <w:jc w:val="both"/>
      </w:pPr>
      <w:r>
        <w:rPr>
          <w:rFonts w:ascii="Arial" w:eastAsia="Arial" w:hAnsi="Arial" w:cs="Arial"/>
          <w:color w:val="000000"/>
          <w:sz w:val="20"/>
        </w:rPr>
        <w:t>@TheAmirVera: Former President Donald Trump came out to barely any applause. #NABJ24</w:t>
      </w:r>
    </w:p>
    <w:p w14:paraId="6A5FD015" w14:textId="77777777" w:rsidR="00FA4267" w:rsidRDefault="006700FD">
      <w:pPr>
        <w:pStyle w:val="Normal96"/>
        <w:spacing w:before="200" w:line="260" w:lineRule="atLeast"/>
        <w:jc w:val="both"/>
      </w:pPr>
      <w:r>
        <w:rPr>
          <w:rFonts w:ascii="Arial" w:eastAsia="Arial" w:hAnsi="Arial" w:cs="Arial"/>
          <w:color w:val="000000"/>
          <w:sz w:val="20"/>
        </w:rPr>
        <w:t>@JasJWright: Trump'</w:t>
      </w:r>
      <w:r>
        <w:rPr>
          <w:rFonts w:ascii="Arial" w:eastAsia="Arial" w:hAnsi="Arial" w:cs="Arial"/>
          <w:b/>
          <w:color w:val="000000"/>
          <w:sz w:val="20"/>
        </w:rPr>
        <w:t>s</w:t>
      </w:r>
      <w:r>
        <w:rPr>
          <w:rFonts w:ascii="Arial" w:eastAsia="Arial" w:hAnsi="Arial" w:cs="Arial"/>
          <w:color w:val="000000"/>
          <w:sz w:val="20"/>
        </w:rPr>
        <w:t xml:space="preserve"> interview at NABJ is off to a very rough start.</w:t>
      </w:r>
    </w:p>
    <w:p w14:paraId="78BEB1EF" w14:textId="77777777" w:rsidR="00FA4267" w:rsidRDefault="006700FD">
      <w:pPr>
        <w:pStyle w:val="Normal96"/>
        <w:spacing w:before="200" w:line="260" w:lineRule="atLeast"/>
        <w:jc w:val="both"/>
      </w:pPr>
      <w:r>
        <w:rPr>
          <w:rFonts w:ascii="Arial" w:eastAsia="Arial" w:hAnsi="Arial" w:cs="Arial"/>
          <w:color w:val="000000"/>
          <w:sz w:val="20"/>
        </w:rPr>
        <w:t>After @rachelvscott asks about his prior comments about Black electeds, including comments like "rabid"</w:t>
      </w:r>
    </w:p>
    <w:p w14:paraId="46BD04C7" w14:textId="77777777" w:rsidR="00FA4267" w:rsidRDefault="006700FD">
      <w:pPr>
        <w:pStyle w:val="Normal96"/>
        <w:spacing w:before="200" w:line="260" w:lineRule="atLeast"/>
        <w:jc w:val="both"/>
      </w:pPr>
      <w:r>
        <w:rPr>
          <w:rFonts w:ascii="Arial" w:eastAsia="Arial" w:hAnsi="Arial" w:cs="Arial"/>
          <w:color w:val="000000"/>
          <w:sz w:val="20"/>
        </w:rPr>
        <w:t>Trump slams the questioner for greeting him in a "horrible manner," as someone in the crowd yelled "show her some respect."</w:t>
      </w:r>
    </w:p>
    <w:p w14:paraId="5C6D0FF2" w14:textId="77777777" w:rsidR="00FA4267" w:rsidRDefault="006700FD">
      <w:pPr>
        <w:pStyle w:val="Normal96"/>
        <w:spacing w:before="200" w:line="260" w:lineRule="atLeast"/>
        <w:jc w:val="both"/>
      </w:pPr>
      <w:r>
        <w:rPr>
          <w:rFonts w:ascii="Arial" w:eastAsia="Arial" w:hAnsi="Arial" w:cs="Arial"/>
          <w:color w:val="000000"/>
          <w:sz w:val="20"/>
        </w:rPr>
        <w:t>Trump said "I have been the best president for the Black population since President Lincoln," to which the crowd laughed loudly</w:t>
      </w:r>
    </w:p>
    <w:p w14:paraId="5F09A5F5" w14:textId="77777777" w:rsidR="00FA4267" w:rsidRDefault="006700FD">
      <w:pPr>
        <w:pStyle w:val="Normal96"/>
        <w:spacing w:before="200" w:line="260" w:lineRule="atLeast"/>
        <w:jc w:val="both"/>
      </w:pPr>
      <w:r>
        <w:rPr>
          <w:rFonts w:ascii="Arial" w:eastAsia="Arial" w:hAnsi="Arial" w:cs="Arial"/>
          <w:color w:val="000000"/>
          <w:sz w:val="20"/>
        </w:rPr>
        <w:t>@CuriousScout: Boy this is rough to witness. @rachelvscott doesn't deserve to be treated like this in what should be a safe space for Black women journalists #NABJ #NABJ24 @kadiagoba @HARRISFAULKNER</w:t>
      </w:r>
    </w:p>
    <w:p w14:paraId="10308930" w14:textId="77777777" w:rsidR="00FA4267" w:rsidRDefault="006700FD">
      <w:pPr>
        <w:pStyle w:val="Normal96"/>
        <w:spacing w:before="200" w:line="260" w:lineRule="atLeast"/>
        <w:jc w:val="both"/>
      </w:pPr>
      <w:r>
        <w:rPr>
          <w:rFonts w:ascii="Arial" w:eastAsia="Arial" w:hAnsi="Arial" w:cs="Arial"/>
          <w:color w:val="000000"/>
          <w:sz w:val="20"/>
        </w:rPr>
        <w:t>@CuriousScout: Ok @rachelvscott tried but Trump has fully attacked her right at the gate. "Fake news" and "Black population" already dropped.</w:t>
      </w:r>
    </w:p>
    <w:p w14:paraId="310BC078" w14:textId="77777777" w:rsidR="00FA4267" w:rsidRDefault="006700FD">
      <w:pPr>
        <w:pStyle w:val="Normal96"/>
        <w:spacing w:before="200" w:line="260" w:lineRule="atLeast"/>
        <w:jc w:val="both"/>
      </w:pPr>
      <w:r>
        <w:rPr>
          <w:rFonts w:ascii="Arial" w:eastAsia="Arial" w:hAnsi="Arial" w:cs="Arial"/>
          <w:color w:val="000000"/>
          <w:sz w:val="20"/>
        </w:rPr>
        <w:t>@rolandsmartin: It took @realDonaldTrump less than 1 minute to start insulting @NABJ. This is 100% TRASH.</w:t>
      </w:r>
    </w:p>
    <w:p w14:paraId="2AE380C1" w14:textId="77777777" w:rsidR="00FA4267" w:rsidRDefault="006700FD">
      <w:pPr>
        <w:pStyle w:val="Normal96"/>
        <w:spacing w:before="200" w:line="260" w:lineRule="atLeast"/>
        <w:jc w:val="both"/>
      </w:pPr>
      <w:r>
        <w:rPr>
          <w:rFonts w:ascii="Arial" w:eastAsia="Arial" w:hAnsi="Arial" w:cs="Arial"/>
          <w:color w:val="000000"/>
          <w:sz w:val="20"/>
        </w:rPr>
        <w:t>@shaq_omari: Presidential Candidate Donald Trump comes out on stage and calls ABC News a "fake news network" #NABJ #DonaldTrump #Trump #NABJFactCheck</w:t>
      </w:r>
    </w:p>
    <w:p w14:paraId="74CF38B0" w14:textId="77777777" w:rsidR="00FA4267" w:rsidRDefault="006700FD">
      <w:pPr>
        <w:pStyle w:val="Normal96"/>
        <w:spacing w:before="200" w:line="260" w:lineRule="atLeast"/>
        <w:jc w:val="both"/>
      </w:pPr>
      <w:r>
        <w:rPr>
          <w:rFonts w:ascii="Arial" w:eastAsia="Arial" w:hAnsi="Arial" w:cs="Arial"/>
          <w:color w:val="000000"/>
          <w:sz w:val="20"/>
        </w:rPr>
        <w:t>@keithboykin: Right off the bat, Trump attacks ABC reporter for asking a question in a "horrible manner" and attacks them for being "fake news" and "rude." NABJ got played</w:t>
      </w:r>
    </w:p>
    <w:p w14:paraId="4CBEAA34" w14:textId="77777777" w:rsidR="00FA4267" w:rsidRDefault="006700FD">
      <w:pPr>
        <w:pStyle w:val="Normal96"/>
        <w:spacing w:before="200" w:line="260" w:lineRule="atLeast"/>
        <w:jc w:val="both"/>
      </w:pPr>
      <w:r>
        <w:rPr>
          <w:rFonts w:ascii="Arial" w:eastAsia="Arial" w:hAnsi="Arial" w:cs="Arial"/>
          <w:color w:val="000000"/>
          <w:sz w:val="20"/>
        </w:rPr>
        <w:t>@amberwaves: Out the gate on @rachelvscott'</w:t>
      </w:r>
      <w:r>
        <w:rPr>
          <w:rFonts w:ascii="Arial" w:eastAsia="Arial" w:hAnsi="Arial" w:cs="Arial"/>
          <w:b/>
          <w:color w:val="000000"/>
          <w:sz w:val="20"/>
        </w:rPr>
        <w:t>s</w:t>
      </w:r>
      <w:r>
        <w:rPr>
          <w:rFonts w:ascii="Arial" w:eastAsia="Arial" w:hAnsi="Arial" w:cs="Arial"/>
          <w:color w:val="000000"/>
          <w:sz w:val="20"/>
        </w:rPr>
        <w:t xml:space="preserve"> fair question about the elephant in the room on him even being here and the name calling and criticisms of Black journalists, Trump calls her nasty and disrespectful all throughout his non-answer. #NABJ24</w:t>
      </w:r>
    </w:p>
    <w:p w14:paraId="499466E1" w14:textId="77777777" w:rsidR="00FA4267" w:rsidRDefault="006700FD">
      <w:pPr>
        <w:pStyle w:val="Normal96"/>
        <w:spacing w:before="200" w:line="260" w:lineRule="atLeast"/>
        <w:jc w:val="both"/>
      </w:pPr>
      <w:r>
        <w:rPr>
          <w:rFonts w:ascii="Arial" w:eastAsia="Arial" w:hAnsi="Arial" w:cs="Arial"/>
          <w:color w:val="000000"/>
          <w:sz w:val="20"/>
        </w:rPr>
        <w:t>@KarenAttiah: Trump has not answered directly a single question #NABJ24</w:t>
      </w:r>
    </w:p>
    <w:p w14:paraId="5D3BA558" w14:textId="77777777" w:rsidR="00FA4267" w:rsidRDefault="006700FD">
      <w:pPr>
        <w:pStyle w:val="Normal96"/>
        <w:spacing w:before="200" w:line="260" w:lineRule="atLeast"/>
        <w:jc w:val="both"/>
      </w:pPr>
      <w:r>
        <w:rPr>
          <w:rFonts w:ascii="Arial" w:eastAsia="Arial" w:hAnsi="Arial" w:cs="Arial"/>
          <w:color w:val="000000"/>
          <w:sz w:val="20"/>
        </w:rPr>
        <w:t>@Chandelis: Donald Trump says he didn't know VP Harris was a Black woman until recently:</w:t>
      </w:r>
    </w:p>
    <w:p w14:paraId="5443187A" w14:textId="77777777" w:rsidR="00FA4267" w:rsidRDefault="006700FD">
      <w:pPr>
        <w:pStyle w:val="Normal96"/>
        <w:spacing w:before="200" w:line="260" w:lineRule="atLeast"/>
        <w:jc w:val="both"/>
      </w:pPr>
      <w:r>
        <w:rPr>
          <w:rFonts w:ascii="Arial" w:eastAsia="Arial" w:hAnsi="Arial" w:cs="Arial"/>
          <w:color w:val="000000"/>
          <w:sz w:val="20"/>
        </w:rPr>
        <w:t>"She was always of Indian heritage &amp; she was only promoting Indian heritage. I didn't know she was Black until a number of years ago when she happened to turn Black &amp; now she wants be known as Black."</w:t>
      </w:r>
    </w:p>
    <w:p w14:paraId="2D0EF5A9" w14:textId="77777777" w:rsidR="00FA4267" w:rsidRDefault="006700FD">
      <w:pPr>
        <w:pStyle w:val="Normal96"/>
        <w:spacing w:before="200" w:line="260" w:lineRule="atLeast"/>
        <w:jc w:val="both"/>
      </w:pPr>
      <w:r>
        <w:rPr>
          <w:rFonts w:ascii="Arial" w:eastAsia="Arial" w:hAnsi="Arial" w:cs="Arial"/>
          <w:color w:val="000000"/>
          <w:sz w:val="20"/>
        </w:rPr>
        <w:t>@shaq_omari: Donald Trump dodges the question on whether VP Kamala Harris is a DEI hire, saying Harris only claimed she'</w:t>
      </w:r>
      <w:r>
        <w:rPr>
          <w:rFonts w:ascii="Arial" w:eastAsia="Arial" w:hAnsi="Arial" w:cs="Arial"/>
          <w:b/>
          <w:color w:val="000000"/>
          <w:sz w:val="20"/>
        </w:rPr>
        <w:t>s</w:t>
      </w:r>
      <w:r>
        <w:rPr>
          <w:rFonts w:ascii="Arial" w:eastAsia="Arial" w:hAnsi="Arial" w:cs="Arial"/>
          <w:color w:val="000000"/>
          <w:sz w:val="20"/>
        </w:rPr>
        <w:t xml:space="preserve"> Black a few years ago.</w:t>
      </w:r>
    </w:p>
    <w:p w14:paraId="31F3191B" w14:textId="77777777" w:rsidR="00FA4267" w:rsidRDefault="006700FD">
      <w:pPr>
        <w:pStyle w:val="Normal96"/>
        <w:spacing w:before="200" w:line="260" w:lineRule="atLeast"/>
        <w:jc w:val="both"/>
      </w:pPr>
      <w:r>
        <w:rPr>
          <w:rFonts w:ascii="Arial" w:eastAsia="Arial" w:hAnsi="Arial" w:cs="Arial"/>
          <w:color w:val="000000"/>
          <w:sz w:val="20"/>
        </w:rPr>
        <w:t>#DonaldTrump #Trump #NABJ24 #NABJ #</w:t>
      </w:r>
      <w:r>
        <w:rPr>
          <w:rFonts w:ascii="Arial" w:eastAsia="Arial" w:hAnsi="Arial" w:cs="Arial"/>
          <w:b/>
          <w:color w:val="000000"/>
          <w:sz w:val="20"/>
        </w:rPr>
        <w:t>Election</w:t>
      </w:r>
    </w:p>
    <w:p w14:paraId="5616E9F0" w14:textId="77777777" w:rsidR="00FA4267" w:rsidRDefault="006700FD">
      <w:pPr>
        <w:pStyle w:val="Normal96"/>
        <w:spacing w:before="200" w:line="260" w:lineRule="atLeast"/>
        <w:jc w:val="both"/>
      </w:pPr>
      <w:r>
        <w:rPr>
          <w:rFonts w:ascii="Arial" w:eastAsia="Arial" w:hAnsi="Arial" w:cs="Arial"/>
          <w:color w:val="000000"/>
          <w:sz w:val="20"/>
        </w:rPr>
        <w:t>@KarenAttiah: The crowd has actually been gasping and upset at Trumps attacks on N.A.B.J., Kamala Harris'</w:t>
      </w:r>
      <w:r>
        <w:rPr>
          <w:rFonts w:ascii="Arial" w:eastAsia="Arial" w:hAnsi="Arial" w:cs="Arial"/>
          <w:b/>
          <w:color w:val="000000"/>
          <w:sz w:val="20"/>
        </w:rPr>
        <w:t>s</w:t>
      </w:r>
      <w:r>
        <w:rPr>
          <w:rFonts w:ascii="Arial" w:eastAsia="Arial" w:hAnsi="Arial" w:cs="Arial"/>
          <w:color w:val="000000"/>
          <w:sz w:val="20"/>
        </w:rPr>
        <w:t xml:space="preserve"> racial identity, etc</w:t>
      </w:r>
    </w:p>
    <w:p w14:paraId="481980D1" w14:textId="77777777" w:rsidR="00FA4267" w:rsidRDefault="006700FD">
      <w:pPr>
        <w:pStyle w:val="Normal96"/>
        <w:spacing w:before="200" w:line="260" w:lineRule="atLeast"/>
        <w:jc w:val="both"/>
      </w:pPr>
      <w:r>
        <w:rPr>
          <w:rFonts w:ascii="Arial" w:eastAsia="Arial" w:hAnsi="Arial" w:cs="Arial"/>
          <w:color w:val="000000"/>
          <w:sz w:val="20"/>
        </w:rPr>
        <w:t>@AmeshiaCross: "Is she Indian or is she Black....she was Indian forever until she....long pause...became a Black person" @realDonaldTrump on @KamalaHarris What the hell is this #NABJ24</w:t>
      </w:r>
    </w:p>
    <w:p w14:paraId="156FA998" w14:textId="77777777" w:rsidR="00FA4267" w:rsidRDefault="006700FD">
      <w:pPr>
        <w:pStyle w:val="Normal96"/>
        <w:spacing w:before="200" w:line="260" w:lineRule="atLeast"/>
        <w:jc w:val="both"/>
      </w:pPr>
      <w:r>
        <w:rPr>
          <w:rFonts w:ascii="Arial" w:eastAsia="Arial" w:hAnsi="Arial" w:cs="Arial"/>
          <w:color w:val="000000"/>
          <w:sz w:val="20"/>
        </w:rPr>
        <w:t>@KarenAttiah: Room is boiling with anger and disappointment right now</w:t>
      </w:r>
    </w:p>
    <w:p w14:paraId="77C9F39F" w14:textId="77777777" w:rsidR="00FA4267" w:rsidRDefault="006700FD">
      <w:pPr>
        <w:pStyle w:val="Normal96"/>
        <w:spacing w:before="200" w:line="260" w:lineRule="atLeast"/>
        <w:jc w:val="both"/>
      </w:pPr>
      <w:r>
        <w:rPr>
          <w:rFonts w:ascii="Arial" w:eastAsia="Arial" w:hAnsi="Arial" w:cs="Arial"/>
          <w:color w:val="000000"/>
          <w:sz w:val="20"/>
        </w:rPr>
        <w:t>@KarenAttiah: Trump is saying he doesn't know much about the Sonya Massey case in response to a question about police and qualified immunity #NABJ24</w:t>
      </w:r>
    </w:p>
    <w:p w14:paraId="19941EF0" w14:textId="77777777" w:rsidR="00FA4267" w:rsidRDefault="006700FD">
      <w:pPr>
        <w:pStyle w:val="Normal96"/>
        <w:spacing w:before="200" w:line="260" w:lineRule="atLeast"/>
        <w:jc w:val="both"/>
      </w:pPr>
      <w:r>
        <w:rPr>
          <w:rFonts w:ascii="Arial" w:eastAsia="Arial" w:hAnsi="Arial" w:cs="Arial"/>
          <w:color w:val="000000"/>
          <w:sz w:val="20"/>
        </w:rPr>
        <w:t>@AmeshiaCross: Someone just yelled at Trump"sir have you no shame" from the audience. Trump refuses to admonish the Jan 6 rioters already convicted #NABJ24</w:t>
      </w:r>
    </w:p>
    <w:p w14:paraId="6273A08C" w14:textId="77777777" w:rsidR="00FA4267" w:rsidRDefault="006700FD">
      <w:pPr>
        <w:pStyle w:val="Normal96"/>
        <w:spacing w:before="200" w:line="260" w:lineRule="atLeast"/>
        <w:jc w:val="both"/>
      </w:pPr>
      <w:r>
        <w:rPr>
          <w:rFonts w:ascii="Arial" w:eastAsia="Arial" w:hAnsi="Arial" w:cs="Arial"/>
          <w:color w:val="000000"/>
          <w:sz w:val="20"/>
        </w:rPr>
        <w:t xml:space="preserve">@KarenAttiah: This does not help us here in the room, who aren't seeing it on the screens. And Trump is not being </w:t>
      </w:r>
      <w:r>
        <w:rPr>
          <w:rFonts w:ascii="Arial" w:eastAsia="Arial" w:hAnsi="Arial" w:cs="Arial"/>
          <w:b/>
          <w:color w:val="000000"/>
          <w:sz w:val="20"/>
        </w:rPr>
        <w:t>checked</w:t>
      </w:r>
      <w:r>
        <w:rPr>
          <w:rFonts w:ascii="Arial" w:eastAsia="Arial" w:hAnsi="Arial" w:cs="Arial"/>
          <w:color w:val="000000"/>
          <w:sz w:val="20"/>
        </w:rPr>
        <w:t xml:space="preserve"> directly!!!</w:t>
      </w:r>
    </w:p>
    <w:p w14:paraId="08E30004" w14:textId="77777777" w:rsidR="00FA4267" w:rsidRDefault="006700FD">
      <w:pPr>
        <w:pStyle w:val="Normal96"/>
        <w:spacing w:before="200" w:line="260" w:lineRule="atLeast"/>
        <w:jc w:val="both"/>
      </w:pPr>
      <w:r>
        <w:rPr>
          <w:rFonts w:ascii="Arial" w:eastAsia="Arial" w:hAnsi="Arial" w:cs="Arial"/>
          <w:color w:val="000000"/>
          <w:sz w:val="20"/>
        </w:rPr>
        <w:t>This is a charade.</w:t>
      </w:r>
    </w:p>
    <w:p w14:paraId="0784552D" w14:textId="77777777" w:rsidR="00FA4267" w:rsidRDefault="006700FD">
      <w:pPr>
        <w:pStyle w:val="Normal96"/>
        <w:spacing w:before="200" w:line="260" w:lineRule="atLeast"/>
        <w:jc w:val="both"/>
      </w:pPr>
      <w:r>
        <w:rPr>
          <w:rFonts w:ascii="Arial" w:eastAsia="Arial" w:hAnsi="Arial" w:cs="Arial"/>
          <w:color w:val="000000"/>
          <w:sz w:val="20"/>
        </w:rPr>
        <w:t>@WilliamsSharrie: Trump recap at @NABJ:</w:t>
      </w:r>
    </w:p>
    <w:p w14:paraId="7AC449E7" w14:textId="77777777" w:rsidR="00FA4267" w:rsidRDefault="006700FD">
      <w:pPr>
        <w:pStyle w:val="Normal96"/>
        <w:spacing w:before="200" w:line="260" w:lineRule="atLeast"/>
        <w:jc w:val="both"/>
      </w:pPr>
      <w:r>
        <w:rPr>
          <w:rFonts w:ascii="Arial" w:eastAsia="Arial" w:hAnsi="Arial" w:cs="Arial"/>
          <w:color w:val="000000"/>
          <w:sz w:val="20"/>
        </w:rPr>
        <w:t>-Says opening question was horrible, rude and nasty</w:t>
      </w:r>
    </w:p>
    <w:p w14:paraId="575429B6" w14:textId="77777777" w:rsidR="00FA4267" w:rsidRDefault="006700FD">
      <w:pPr>
        <w:pStyle w:val="Normal96"/>
        <w:spacing w:before="200" w:line="260" w:lineRule="atLeast"/>
        <w:jc w:val="both"/>
      </w:pPr>
      <w:r>
        <w:rPr>
          <w:rFonts w:ascii="Arial" w:eastAsia="Arial" w:hAnsi="Arial" w:cs="Arial"/>
          <w:color w:val="000000"/>
          <w:sz w:val="20"/>
        </w:rPr>
        <w:t>-I didn't know Kamala is Black until a few years ago. She was Indian until she turned Black</w:t>
      </w:r>
    </w:p>
    <w:p w14:paraId="52D122A1" w14:textId="77777777" w:rsidR="00FA4267" w:rsidRDefault="006700FD">
      <w:pPr>
        <w:pStyle w:val="Normal96"/>
        <w:spacing w:before="200" w:line="260" w:lineRule="atLeast"/>
        <w:jc w:val="both"/>
      </w:pPr>
      <w:r>
        <w:rPr>
          <w:rFonts w:ascii="Arial" w:eastAsia="Arial" w:hAnsi="Arial" w:cs="Arial"/>
          <w:color w:val="000000"/>
          <w:sz w:val="20"/>
        </w:rPr>
        <w:t>-A Black job is any job, any job a Black person has</w:t>
      </w:r>
    </w:p>
    <w:p w14:paraId="3C2A4977" w14:textId="77777777" w:rsidR="00FA4267" w:rsidRDefault="006700FD">
      <w:pPr>
        <w:pStyle w:val="Normal96"/>
        <w:spacing w:before="200" w:line="260" w:lineRule="atLeast"/>
        <w:jc w:val="both"/>
      </w:pPr>
      <w:r>
        <w:rPr>
          <w:rFonts w:ascii="Arial" w:eastAsia="Arial" w:hAnsi="Arial" w:cs="Arial"/>
          <w:color w:val="000000"/>
          <w:sz w:val="20"/>
        </w:rPr>
        <w:t>-Rioters from Jan 6th deserve immunity #NABJ24</w:t>
      </w:r>
    </w:p>
    <w:p w14:paraId="3D511EF1" w14:textId="77777777" w:rsidR="00FA4267" w:rsidRDefault="006700FD">
      <w:pPr>
        <w:pStyle w:val="Normal96"/>
        <w:spacing w:before="200" w:line="260" w:lineRule="atLeast"/>
        <w:jc w:val="both"/>
      </w:pPr>
      <w:r>
        <w:rPr>
          <w:rFonts w:ascii="Arial" w:eastAsia="Arial" w:hAnsi="Arial" w:cs="Arial"/>
          <w:color w:val="000000"/>
          <w:sz w:val="20"/>
        </w:rPr>
        <w:t>@sagesurge: My favorite quote from Trump at this disaster at the National Association of Black Journalists is...</w:t>
      </w:r>
    </w:p>
    <w:p w14:paraId="6C1CCCAE" w14:textId="77777777" w:rsidR="00FA4267" w:rsidRDefault="006700FD">
      <w:pPr>
        <w:pStyle w:val="Normal96"/>
        <w:spacing w:before="200" w:line="260" w:lineRule="atLeast"/>
        <w:jc w:val="both"/>
      </w:pPr>
      <w:r>
        <w:rPr>
          <w:rFonts w:ascii="Arial" w:eastAsia="Arial" w:hAnsi="Arial" w:cs="Arial"/>
          <w:color w:val="000000"/>
          <w:sz w:val="20"/>
        </w:rPr>
        <w:t>"A lot of journalists in this room are Black."</w:t>
      </w:r>
    </w:p>
    <w:p w14:paraId="27E513D7" w14:textId="77777777" w:rsidR="00FA4267" w:rsidRDefault="006700FD">
      <w:pPr>
        <w:pStyle w:val="Normal96"/>
        <w:spacing w:before="200" w:line="260" w:lineRule="atLeast"/>
        <w:jc w:val="both"/>
      </w:pPr>
      <w:r>
        <w:rPr>
          <w:rFonts w:ascii="Arial" w:eastAsia="Arial" w:hAnsi="Arial" w:cs="Arial"/>
          <w:color w:val="000000"/>
          <w:sz w:val="20"/>
        </w:rPr>
        <w:t>#NABJ #NABJ24 #NABJ2024</w:t>
      </w:r>
    </w:p>
    <w:p w14:paraId="1A36F6D9" w14:textId="77777777" w:rsidR="00FA4267" w:rsidRDefault="006700FD">
      <w:pPr>
        <w:pStyle w:val="Normal96"/>
        <w:spacing w:before="200" w:line="260" w:lineRule="atLeast"/>
        <w:jc w:val="both"/>
      </w:pPr>
      <w:r>
        <w:rPr>
          <w:rFonts w:ascii="Arial" w:eastAsia="Arial" w:hAnsi="Arial" w:cs="Arial"/>
          <w:color w:val="000000"/>
          <w:sz w:val="20"/>
        </w:rPr>
        <w:t>@sagesurge: Trump'</w:t>
      </w:r>
      <w:r>
        <w:rPr>
          <w:rFonts w:ascii="Arial" w:eastAsia="Arial" w:hAnsi="Arial" w:cs="Arial"/>
          <w:b/>
          <w:color w:val="000000"/>
          <w:sz w:val="20"/>
        </w:rPr>
        <w:t>s</w:t>
      </w:r>
      <w:r>
        <w:rPr>
          <w:rFonts w:ascii="Arial" w:eastAsia="Arial" w:hAnsi="Arial" w:cs="Arial"/>
          <w:color w:val="000000"/>
          <w:sz w:val="20"/>
        </w:rPr>
        <w:t xml:space="preserve"> team cut them off when they asked about Project 2025.</w:t>
      </w:r>
    </w:p>
    <w:p w14:paraId="49A8B135" w14:textId="77777777" w:rsidR="00FA4267" w:rsidRDefault="006700FD">
      <w:pPr>
        <w:pStyle w:val="Normal96"/>
        <w:spacing w:before="200" w:line="260" w:lineRule="atLeast"/>
        <w:jc w:val="both"/>
      </w:pPr>
      <w:r>
        <w:rPr>
          <w:rFonts w:ascii="Arial" w:eastAsia="Arial" w:hAnsi="Arial" w:cs="Arial"/>
          <w:color w:val="000000"/>
          <w:sz w:val="20"/>
        </w:rPr>
        <w:t>#NABJ #NABJ24 #NABJ2024</w:t>
      </w:r>
    </w:p>
    <w:p w14:paraId="67A317F1" w14:textId="77777777" w:rsidR="00FA4267" w:rsidRDefault="006700FD">
      <w:pPr>
        <w:pStyle w:val="Normal96"/>
        <w:spacing w:before="200" w:line="260" w:lineRule="atLeast"/>
        <w:jc w:val="both"/>
      </w:pPr>
      <w:r>
        <w:rPr>
          <w:rFonts w:ascii="Arial" w:eastAsia="Arial" w:hAnsi="Arial" w:cs="Arial"/>
          <w:color w:val="000000"/>
          <w:sz w:val="20"/>
        </w:rPr>
        <w:t>@Stephon_Dingle: Former president Trump leaves after last question to a murmuring crowd. The 35 minute convo was quite something to witness in person. It was mixed with defiant silence at times, along with laughs and random singular shouting in response to Trump claims.</w:t>
      </w:r>
    </w:p>
    <w:p w14:paraId="76DA62A5" w14:textId="77777777" w:rsidR="00FA4267" w:rsidRDefault="006700FD">
      <w:pPr>
        <w:pStyle w:val="Normal96"/>
        <w:spacing w:before="200" w:line="260" w:lineRule="atLeast"/>
        <w:jc w:val="both"/>
      </w:pPr>
      <w:r>
        <w:rPr>
          <w:rFonts w:ascii="Arial" w:eastAsia="Arial" w:hAnsi="Arial" w:cs="Arial"/>
          <w:color w:val="000000"/>
          <w:sz w:val="20"/>
        </w:rPr>
        <w:t>@NABJ @wjz #Campaign2024</w:t>
      </w:r>
    </w:p>
    <w:p w14:paraId="33075BF0" w14:textId="77777777" w:rsidR="00FA4267" w:rsidRDefault="006700FD">
      <w:pPr>
        <w:pStyle w:val="Normal96"/>
        <w:spacing w:before="200" w:line="260" w:lineRule="atLeast"/>
        <w:jc w:val="both"/>
      </w:pPr>
      <w:r>
        <w:rPr>
          <w:rFonts w:ascii="Arial" w:eastAsia="Arial" w:hAnsi="Arial" w:cs="Arial"/>
          <w:color w:val="000000"/>
          <w:sz w:val="20"/>
        </w:rPr>
        <w:t>@theatlantavoice: Trump was hauled off stage after 35 minutes. He was supposed to be on stage for 60 minutes. This was a disaster. #NABJ24</w:t>
      </w:r>
    </w:p>
    <w:p w14:paraId="3C5ED3BD" w14:textId="77777777" w:rsidR="00FA4267" w:rsidRDefault="006700FD">
      <w:pPr>
        <w:pStyle w:val="Normal96"/>
        <w:spacing w:before="200" w:line="260" w:lineRule="atLeast"/>
        <w:jc w:val="both"/>
      </w:pPr>
      <w:r>
        <w:rPr>
          <w:rFonts w:ascii="Arial" w:eastAsia="Arial" w:hAnsi="Arial" w:cs="Arial"/>
          <w:color w:val="000000"/>
          <w:sz w:val="20"/>
        </w:rPr>
        <w:t>***</w:t>
      </w:r>
    </w:p>
    <w:p w14:paraId="1CEDD36D" w14:textId="77777777" w:rsidR="00FA4267" w:rsidRDefault="006700FD">
      <w:pPr>
        <w:pStyle w:val="Normal96"/>
        <w:spacing w:before="240" w:line="260" w:lineRule="atLeast"/>
        <w:jc w:val="both"/>
      </w:pPr>
      <w:r>
        <w:rPr>
          <w:rFonts w:ascii="Arial" w:eastAsia="Arial" w:hAnsi="Arial" w:cs="Arial"/>
          <w:color w:val="000000"/>
          <w:sz w:val="20"/>
        </w:rPr>
        <w:t xml:space="preserve">Original text here: </w:t>
      </w:r>
      <w:hyperlink r:id="rId3325" w:history="1">
        <w:r>
          <w:rPr>
            <w:rFonts w:ascii="Arial" w:eastAsia="Arial" w:hAnsi="Arial" w:cs="Arial"/>
            <w:color w:val="0077CC"/>
            <w:sz w:val="20"/>
            <w:u w:val="single"/>
            <w:shd w:val="clear" w:color="auto" w:fill="FFFFFF"/>
          </w:rPr>
          <w:t>https://democrats.org/news/what-they-are-saying-trumps-disastrous-interview-at-the-national-nabj-convention/</w:t>
        </w:r>
      </w:hyperlink>
    </w:p>
    <w:p w14:paraId="6AD4C74D" w14:textId="77777777" w:rsidR="00FA4267" w:rsidRDefault="006700FD">
      <w:pPr>
        <w:pStyle w:val="Normal96"/>
        <w:spacing w:before="200" w:line="260" w:lineRule="atLeast"/>
        <w:jc w:val="both"/>
      </w:pPr>
      <w:r>
        <w:rPr>
          <w:rFonts w:ascii="Arial" w:eastAsia="Arial" w:hAnsi="Arial" w:cs="Arial"/>
          <w:color w:val="000000"/>
          <w:sz w:val="20"/>
        </w:rPr>
        <w:t>Copyright Targeted News Services</w:t>
      </w:r>
    </w:p>
    <w:p w14:paraId="7FEEB27B" w14:textId="77777777" w:rsidR="00FA4267" w:rsidRDefault="006700FD">
      <w:pPr>
        <w:pStyle w:val="Normal96"/>
        <w:spacing w:before="200" w:line="260" w:lineRule="atLeast"/>
        <w:jc w:val="both"/>
      </w:pPr>
      <w:r>
        <w:rPr>
          <w:rFonts w:ascii="Arial" w:eastAsia="Arial" w:hAnsi="Arial" w:cs="Arial"/>
          <w:color w:val="000000"/>
          <w:sz w:val="20"/>
        </w:rPr>
        <w:t>MSTRUCK-8755078 MSTRUCK</w:t>
      </w:r>
    </w:p>
    <w:p w14:paraId="03420CE7" w14:textId="77777777" w:rsidR="00FA4267" w:rsidRDefault="006700FD">
      <w:pPr>
        <w:pStyle w:val="Normal96"/>
        <w:keepNext/>
        <w:spacing w:before="240" w:line="340" w:lineRule="atLeast"/>
      </w:pPr>
      <w:bookmarkStart w:id="288" w:name="Classification_94"/>
      <w:bookmarkEnd w:id="288"/>
      <w:r>
        <w:rPr>
          <w:rFonts w:ascii="Arial" w:eastAsia="Arial" w:hAnsi="Arial" w:cs="Arial"/>
          <w:b/>
          <w:color w:val="000000"/>
          <w:sz w:val="28"/>
        </w:rPr>
        <w:t>Classification</w:t>
      </w:r>
    </w:p>
    <w:p w14:paraId="17F5A2E8" w14:textId="4D856A45" w:rsidR="00FA4267" w:rsidRDefault="006700FD">
      <w:pPr>
        <w:pStyle w:val="Normal96"/>
        <w:spacing w:line="60" w:lineRule="exact"/>
      </w:pPr>
      <w:r>
        <w:rPr>
          <w:noProof/>
        </w:rPr>
        <mc:AlternateContent>
          <mc:Choice Requires="wps">
            <w:drawing>
              <wp:anchor distT="0" distB="0" distL="114300" distR="114300" simplePos="0" relativeHeight="252002304" behindDoc="0" locked="0" layoutInCell="1" allowOverlap="1" wp14:anchorId="4B2F55B7" wp14:editId="679801AE">
                <wp:simplePos x="0" y="0"/>
                <wp:positionH relativeFrom="column">
                  <wp:posOffset>0</wp:posOffset>
                </wp:positionH>
                <wp:positionV relativeFrom="paragraph">
                  <wp:posOffset>25400</wp:posOffset>
                </wp:positionV>
                <wp:extent cx="6502400" cy="0"/>
                <wp:effectExtent l="15875" t="19685" r="15875" b="18415"/>
                <wp:wrapTopAndBottom/>
                <wp:docPr id="1568884093"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07F2B" id="Line 463"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5775F79" w14:textId="77777777" w:rsidR="00FA4267" w:rsidRDefault="00FA4267">
      <w:pPr>
        <w:pStyle w:val="Normal96"/>
        <w:spacing w:line="120" w:lineRule="exact"/>
      </w:pPr>
    </w:p>
    <w:p w14:paraId="0F96707D" w14:textId="77777777" w:rsidR="00FA4267" w:rsidRDefault="006700FD">
      <w:pPr>
        <w:pStyle w:val="Normal96"/>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1966227C" w14:textId="77777777" w:rsidR="00FA4267" w:rsidRDefault="006700FD">
      <w:pPr>
        <w:pStyle w:val="Normal96"/>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Newswire</w:t>
      </w:r>
    </w:p>
    <w:p w14:paraId="7E45B5ED" w14:textId="77777777" w:rsidR="00FA4267" w:rsidRDefault="006700FD">
      <w:pPr>
        <w:pStyle w:val="Normal96"/>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CONFERENCES &amp; CONVENTIONS (90%); </w:t>
      </w:r>
      <w:r>
        <w:rPr>
          <w:rFonts w:ascii="Arial" w:eastAsia="Arial" w:hAnsi="Arial" w:cs="Arial"/>
          <w:b/>
          <w:color w:val="000000"/>
          <w:sz w:val="20"/>
        </w:rPr>
        <w:t>FACT CHECKING</w:t>
      </w:r>
      <w:r>
        <w:rPr>
          <w:rFonts w:ascii="Arial" w:eastAsia="Arial" w:hAnsi="Arial" w:cs="Arial"/>
          <w:color w:val="000000"/>
          <w:sz w:val="20"/>
        </w:rPr>
        <w:t xml:space="preserve"> (90%); INTERVIEWS (90%); JOURNALISM (90%); POLITICAL PARTIES (90%); US DEMOCRATIC PARTY (90%); WRITERS (90%); FAKE NEWS (89%); US PRESIDENTIAL CANDIDATES 2012 (78%); US PRESIDENTIAL CANDIDATES 2016 (78%); ASSOCIATIONS &amp; ORGANIZATIONS (73%); PRESS RELEASES (73%); POLITICAL CANDIDATES (67%); WHITE NATIONALISTS (53%)</w:t>
      </w:r>
    </w:p>
    <w:p w14:paraId="53613EDB" w14:textId="77777777" w:rsidR="00FA4267" w:rsidRDefault="006700FD">
      <w:pPr>
        <w:pStyle w:val="Normal96"/>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DEMOCRATIC NATIONAL COMMITTEE (91%)</w:t>
      </w:r>
    </w:p>
    <w:p w14:paraId="54B537D7" w14:textId="77777777" w:rsidR="00FA4267" w:rsidRDefault="006700FD">
      <w:pPr>
        <w:pStyle w:val="Normal96"/>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WRITERS (90%)</w:t>
      </w:r>
    </w:p>
    <w:p w14:paraId="472C1C9B" w14:textId="77777777" w:rsidR="00FA4267" w:rsidRDefault="006700FD">
      <w:pPr>
        <w:pStyle w:val="Normal96"/>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 KAMALA HARRIS (79%); ROBERT W BEST (58%)</w:t>
      </w:r>
    </w:p>
    <w:p w14:paraId="02523690" w14:textId="77777777" w:rsidR="00FA4267" w:rsidRDefault="006700FD">
      <w:pPr>
        <w:pStyle w:val="Normal96"/>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CHICAGO, IL, USA (57%); ILLINOIS, USA (73%); UNITED STATES (92%)</w:t>
      </w:r>
    </w:p>
    <w:p w14:paraId="2703D408" w14:textId="77777777" w:rsidR="00FA4267" w:rsidRDefault="006700FD">
      <w:pPr>
        <w:pStyle w:val="Normal96"/>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August 1, 2024</w:t>
      </w:r>
    </w:p>
    <w:p w14:paraId="58EA06B5" w14:textId="77777777" w:rsidR="00FA4267" w:rsidRDefault="00FA4267">
      <w:pPr>
        <w:pStyle w:val="Normal96"/>
      </w:pPr>
    </w:p>
    <w:p w14:paraId="25102965" w14:textId="4C3F2911" w:rsidR="00FA4267" w:rsidRDefault="006700FD">
      <w:pPr>
        <w:pStyle w:val="Normal96"/>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3328" behindDoc="0" locked="0" layoutInCell="1" allowOverlap="1" wp14:anchorId="71F82080" wp14:editId="16801F58">
                <wp:simplePos x="0" y="0"/>
                <wp:positionH relativeFrom="column">
                  <wp:posOffset>0</wp:posOffset>
                </wp:positionH>
                <wp:positionV relativeFrom="paragraph">
                  <wp:posOffset>127000</wp:posOffset>
                </wp:positionV>
                <wp:extent cx="6502400" cy="0"/>
                <wp:effectExtent l="6350" t="8890" r="15875" b="10160"/>
                <wp:wrapNone/>
                <wp:docPr id="2049094805"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2A725" id="Line 464"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7810C0C9" w14:textId="77777777" w:rsidR="00FA4267" w:rsidRDefault="00FA4267">
      <w:pPr>
        <w:pStyle w:val="Normal97"/>
        <w:sectPr w:rsidR="00FA4267">
          <w:headerReference w:type="even" r:id="rId3326"/>
          <w:headerReference w:type="default" r:id="rId3327"/>
          <w:footerReference w:type="even" r:id="rId3328"/>
          <w:footerReference w:type="default" r:id="rId3329"/>
          <w:headerReference w:type="first" r:id="rId3330"/>
          <w:footerReference w:type="first" r:id="rId3331"/>
          <w:pgSz w:w="12240" w:h="15840"/>
          <w:pgMar w:top="840" w:right="1000" w:bottom="840" w:left="1000" w:header="400" w:footer="400" w:gutter="0"/>
          <w:cols w:space="720"/>
          <w:titlePg/>
        </w:sectPr>
      </w:pPr>
    </w:p>
    <w:p w14:paraId="35C0C898" w14:textId="77777777" w:rsidR="00FA4267" w:rsidRDefault="00FA4267">
      <w:pPr>
        <w:pStyle w:val="Normal97"/>
      </w:pPr>
    </w:p>
    <w:p w14:paraId="3FDC4683" w14:textId="47D40BE2" w:rsidR="00FA4267" w:rsidRDefault="006700FD">
      <w:pPr>
        <w:pStyle w:val="Normal97"/>
      </w:pPr>
      <w:r>
        <w:rPr>
          <w:noProof/>
        </w:rPr>
        <w:drawing>
          <wp:inline distT="0" distB="0" distL="0" distR="0" wp14:anchorId="5703B23A" wp14:editId="2C25F927">
            <wp:extent cx="1879600" cy="381000"/>
            <wp:effectExtent l="0" t="0" r="0" b="0"/>
            <wp:docPr id="128" name="Picture 5"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0089DA86" w14:textId="6B481C97" w:rsidR="00FA4267" w:rsidRDefault="00CA34D8" w:rsidP="00CA34D8">
      <w:pPr>
        <w:pStyle w:val="Heading195"/>
        <w:keepNext w:val="0"/>
        <w:numPr>
          <w:ilvl w:val="0"/>
          <w:numId w:val="140"/>
        </w:numPr>
        <w:spacing w:after="200" w:line="340" w:lineRule="atLeast"/>
        <w:jc w:val="center"/>
      </w:pPr>
      <w:r>
        <w:t xml:space="preserve"> </w:t>
      </w:r>
      <w:hyperlink r:id="rId3332" w:history="1">
        <w:r w:rsidR="006700FD">
          <w:rPr>
            <w:rFonts w:eastAsia="Arial"/>
            <w:color w:val="0077CC"/>
            <w:sz w:val="28"/>
            <w:u w:val="single"/>
            <w:shd w:val="clear" w:color="auto" w:fill="FFFFFF"/>
          </w:rPr>
          <w:t>Donald Trump To Detroit: Drop Dead</w:t>
        </w:r>
      </w:hyperlink>
    </w:p>
    <w:p w14:paraId="4390EC5E" w14:textId="77777777" w:rsidR="00FA4267" w:rsidRDefault="006700FD">
      <w:pPr>
        <w:pStyle w:val="Normal97"/>
        <w:spacing w:before="120" w:line="260" w:lineRule="atLeast"/>
        <w:jc w:val="center"/>
      </w:pPr>
      <w:r>
        <w:rPr>
          <w:rFonts w:ascii="Arial" w:eastAsia="Arial" w:hAnsi="Arial" w:cs="Arial"/>
          <w:color w:val="000000"/>
          <w:sz w:val="20"/>
        </w:rPr>
        <w:t xml:space="preserve">Newstex Blogs </w:t>
      </w:r>
    </w:p>
    <w:p w14:paraId="29C8BA00" w14:textId="77777777" w:rsidR="00FA4267" w:rsidRDefault="006700FD">
      <w:pPr>
        <w:pStyle w:val="Normal97"/>
        <w:spacing w:before="120" w:line="260" w:lineRule="atLeast"/>
        <w:jc w:val="center"/>
      </w:pPr>
      <w:r>
        <w:rPr>
          <w:rFonts w:ascii="Arial" w:eastAsia="Arial" w:hAnsi="Arial" w:cs="Arial"/>
          <w:color w:val="000000"/>
          <w:sz w:val="20"/>
        </w:rPr>
        <w:t>Wonkette</w:t>
      </w:r>
    </w:p>
    <w:p w14:paraId="14946DDD" w14:textId="77777777" w:rsidR="00FA4267" w:rsidRDefault="006700FD">
      <w:pPr>
        <w:pStyle w:val="Normal97"/>
        <w:spacing w:before="120" w:line="260" w:lineRule="atLeast"/>
        <w:jc w:val="center"/>
      </w:pPr>
      <w:r>
        <w:rPr>
          <w:rFonts w:ascii="Arial" w:eastAsia="Arial" w:hAnsi="Arial" w:cs="Arial"/>
          <w:color w:val="000000"/>
          <w:sz w:val="20"/>
        </w:rPr>
        <w:t>October 11, 2024 Friday 2:31 PM EST</w:t>
      </w:r>
    </w:p>
    <w:p w14:paraId="1D47854A" w14:textId="77777777" w:rsidR="00FA4267" w:rsidRDefault="00FA4267">
      <w:pPr>
        <w:pStyle w:val="Normal97"/>
        <w:spacing w:line="240" w:lineRule="atLeast"/>
        <w:jc w:val="both"/>
      </w:pPr>
      <w:bookmarkStart w:id="289" w:name="Bookmark_97"/>
      <w:bookmarkEnd w:id="289"/>
    </w:p>
    <w:p w14:paraId="5BD11EBB" w14:textId="77777777" w:rsidR="00FA4267" w:rsidRDefault="006700FD">
      <w:pPr>
        <w:pStyle w:val="Normal97"/>
        <w:spacing w:before="120" w:line="220" w:lineRule="atLeast"/>
      </w:pPr>
      <w:r>
        <w:br/>
      </w:r>
      <w:r>
        <w:rPr>
          <w:rFonts w:ascii="Arial" w:eastAsia="Arial" w:hAnsi="Arial" w:cs="Arial"/>
          <w:color w:val="000000"/>
          <w:sz w:val="16"/>
        </w:rPr>
        <w:t>Delivered by Newstex LLC. All Rights Reserved.</w:t>
      </w:r>
    </w:p>
    <w:p w14:paraId="0094C447" w14:textId="77777777" w:rsidR="00FA4267" w:rsidRDefault="006700FD">
      <w:pPr>
        <w:pStyle w:val="Normal97"/>
        <w:spacing w:line="220" w:lineRule="atLeast"/>
      </w:pPr>
      <w:r>
        <w:rPr>
          <w:rFonts w:ascii="Arial" w:eastAsia="Arial" w:hAnsi="Arial" w:cs="Arial"/>
          <w:color w:val="000000"/>
          <w:sz w:val="16"/>
        </w:rPr>
        <w:t xml:space="preserve">Copyright 2024 Wonkette </w:t>
      </w:r>
    </w:p>
    <w:p w14:paraId="663A9130" w14:textId="77777777" w:rsidR="00FA4267" w:rsidRDefault="006700FD">
      <w:pPr>
        <w:pStyle w:val="Normal97"/>
        <w:spacing w:before="120" w:line="260" w:lineRule="atLeast"/>
      </w:pPr>
      <w:r>
        <w:rPr>
          <w:rFonts w:ascii="Arial" w:eastAsia="Arial" w:hAnsi="Arial" w:cs="Arial"/>
          <w:b/>
          <w:color w:val="000000"/>
          <w:sz w:val="20"/>
        </w:rPr>
        <w:t>Length:</w:t>
      </w:r>
      <w:r>
        <w:rPr>
          <w:rFonts w:ascii="Arial" w:eastAsia="Arial" w:hAnsi="Arial" w:cs="Arial"/>
          <w:color w:val="000000"/>
          <w:sz w:val="20"/>
        </w:rPr>
        <w:t> 1175 words</w:t>
      </w:r>
    </w:p>
    <w:p w14:paraId="6FE0BD85" w14:textId="77777777" w:rsidR="00FA4267" w:rsidRDefault="006700FD">
      <w:pPr>
        <w:pStyle w:val="Normal97"/>
        <w:spacing w:before="120" w:line="260" w:lineRule="atLeast"/>
      </w:pPr>
      <w:r>
        <w:rPr>
          <w:rFonts w:ascii="Arial" w:eastAsia="Arial" w:hAnsi="Arial" w:cs="Arial"/>
          <w:b/>
          <w:color w:val="000000"/>
          <w:sz w:val="20"/>
        </w:rPr>
        <w:t>Byline:</w:t>
      </w:r>
      <w:r>
        <w:rPr>
          <w:rFonts w:ascii="Arial" w:eastAsia="Arial" w:hAnsi="Arial" w:cs="Arial"/>
          <w:color w:val="000000"/>
          <w:sz w:val="20"/>
        </w:rPr>
        <w:t> Doktor Zoom</w:t>
      </w:r>
    </w:p>
    <w:p w14:paraId="1BD38FE1" w14:textId="77777777" w:rsidR="00FA4267" w:rsidRDefault="006700FD">
      <w:pPr>
        <w:pStyle w:val="Normal97"/>
        <w:keepNext/>
        <w:spacing w:before="240" w:line="340" w:lineRule="atLeast"/>
      </w:pPr>
      <w:bookmarkStart w:id="290" w:name="Body_95"/>
      <w:bookmarkEnd w:id="290"/>
      <w:r>
        <w:rPr>
          <w:rFonts w:ascii="Arial" w:eastAsia="Arial" w:hAnsi="Arial" w:cs="Arial"/>
          <w:b/>
          <w:color w:val="000000"/>
          <w:sz w:val="28"/>
        </w:rPr>
        <w:t>Body</w:t>
      </w:r>
    </w:p>
    <w:p w14:paraId="1E436842" w14:textId="53E5FE82" w:rsidR="00FA4267" w:rsidRDefault="006700FD">
      <w:pPr>
        <w:pStyle w:val="Normal97"/>
        <w:spacing w:line="60" w:lineRule="exact"/>
      </w:pPr>
      <w:r>
        <w:rPr>
          <w:noProof/>
        </w:rPr>
        <mc:AlternateContent>
          <mc:Choice Requires="wps">
            <w:drawing>
              <wp:anchor distT="0" distB="0" distL="114300" distR="114300" simplePos="0" relativeHeight="252004352" behindDoc="0" locked="0" layoutInCell="1" allowOverlap="1" wp14:anchorId="43D95248" wp14:editId="630F1002">
                <wp:simplePos x="0" y="0"/>
                <wp:positionH relativeFrom="column">
                  <wp:posOffset>0</wp:posOffset>
                </wp:positionH>
                <wp:positionV relativeFrom="paragraph">
                  <wp:posOffset>25400</wp:posOffset>
                </wp:positionV>
                <wp:extent cx="6502400" cy="0"/>
                <wp:effectExtent l="15875" t="12700" r="15875" b="15875"/>
                <wp:wrapTopAndBottom/>
                <wp:docPr id="73923009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2C8C9" id="Line 466"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1B036453" w14:textId="77777777" w:rsidR="00FA4267" w:rsidRDefault="00FA4267">
      <w:pPr>
        <w:pStyle w:val="Normal97"/>
      </w:pPr>
    </w:p>
    <w:p w14:paraId="6C2C8E67" w14:textId="77777777" w:rsidR="00FA4267" w:rsidRDefault="006700FD">
      <w:pPr>
        <w:pStyle w:val="Normal97"/>
        <w:spacing w:before="240" w:line="260" w:lineRule="atLeast"/>
        <w:jc w:val="both"/>
      </w:pPr>
      <w:r>
        <w:rPr>
          <w:rFonts w:ascii="Arial" w:eastAsia="Arial" w:hAnsi="Arial" w:cs="Arial"/>
          <w:color w:val="000000"/>
          <w:sz w:val="20"/>
        </w:rPr>
        <w:t xml:space="preserve">October 11th, 2024 ( </w:t>
      </w:r>
      <w:hyperlink r:id="rId3333" w:history="1">
        <w:r>
          <w:rPr>
            <w:rFonts w:ascii="Arial" w:eastAsia="Arial" w:hAnsi="Arial" w:cs="Arial"/>
            <w:color w:val="0077CC"/>
            <w:sz w:val="20"/>
            <w:u w:val="single"/>
            <w:shd w:val="clear" w:color="auto" w:fill="FFFFFF"/>
          </w:rPr>
          <w:t>Wonkette</w:t>
        </w:r>
      </w:hyperlink>
      <w:r>
        <w:rPr>
          <w:rFonts w:ascii="Arial" w:eastAsia="Arial" w:hAnsi="Arial" w:cs="Arial"/>
          <w:color w:val="000000"/>
          <w:sz w:val="20"/>
        </w:rPr>
        <w:t xml:space="preserve">  - Delivered by  </w:t>
      </w:r>
      <w:hyperlink r:id="rId3334" w:history="1">
        <w:r>
          <w:rPr>
            <w:rFonts w:ascii="Arial" w:eastAsia="Arial" w:hAnsi="Arial" w:cs="Arial"/>
            <w:color w:val="0077CC"/>
            <w:sz w:val="20"/>
            <w:u w:val="single"/>
            <w:shd w:val="clear" w:color="auto" w:fill="FFFFFF"/>
          </w:rPr>
          <w:t>Newstex</w:t>
        </w:r>
      </w:hyperlink>
      <w:r>
        <w:rPr>
          <w:rFonts w:ascii="Arial" w:eastAsia="Arial" w:hAnsi="Arial" w:cs="Arial"/>
          <w:color w:val="000000"/>
          <w:sz w:val="20"/>
        </w:rPr>
        <w:t xml:space="preserve"> )</w:t>
      </w:r>
    </w:p>
    <w:p w14:paraId="046005D9" w14:textId="77777777" w:rsidR="00FA4267" w:rsidRDefault="006700FD">
      <w:pPr>
        <w:pStyle w:val="Normal97"/>
        <w:spacing w:before="240" w:line="260" w:lineRule="atLeast"/>
        <w:jc w:val="both"/>
      </w:pPr>
      <w:r>
        <w:rPr>
          <w:rFonts w:ascii="Arial" w:eastAsia="Arial" w:hAnsi="Arial" w:cs="Arial"/>
          <w:color w:val="000000"/>
          <w:sz w:val="20"/>
        </w:rPr>
        <w:t xml:space="preserve">Isn't this nicer than any picture of that man? Photo by  </w:t>
      </w:r>
      <w:hyperlink r:id="rId3335" w:history="1">
        <w:r>
          <w:rPr>
            <w:rFonts w:ascii="Arial" w:eastAsia="Arial" w:hAnsi="Arial" w:cs="Arial"/>
            <w:color w:val="0077CC"/>
            <w:sz w:val="20"/>
            <w:u w:val="single"/>
            <w:shd w:val="clear" w:color="auto" w:fill="FFFFFF"/>
          </w:rPr>
          <w:t>Max Harlynking on</w:t>
        </w:r>
      </w:hyperlink>
      <w:r>
        <w:rPr>
          <w:rFonts w:ascii="Arial" w:eastAsia="Arial" w:hAnsi="Arial" w:cs="Arial"/>
          <w:color w:val="000000"/>
          <w:sz w:val="20"/>
        </w:rPr>
        <w:t> </w:t>
      </w:r>
      <w:hyperlink r:id="rId3336" w:history="1">
        <w:r>
          <w:rPr>
            <w:rFonts w:ascii="Arial" w:eastAsia="Arial" w:hAnsi="Arial" w:cs="Arial"/>
            <w:color w:val="0077CC"/>
            <w:sz w:val="20"/>
            <w:u w:val="single"/>
            <w:shd w:val="clear" w:color="auto" w:fill="FFFFFF"/>
          </w:rPr>
          <w:t>Unsplash</w:t>
        </w:r>
      </w:hyperlink>
    </w:p>
    <w:p w14:paraId="72CD1631" w14:textId="77777777" w:rsidR="00FA4267" w:rsidRDefault="006700FD">
      <w:pPr>
        <w:pStyle w:val="Normal97"/>
        <w:spacing w:before="200" w:line="260" w:lineRule="atLeast"/>
        <w:jc w:val="both"/>
      </w:pPr>
      <w:r>
        <w:rPr>
          <w:rFonts w:ascii="Arial" w:eastAsia="Arial" w:hAnsi="Arial" w:cs="Arial"/>
          <w:color w:val="000000"/>
          <w:sz w:val="20"/>
        </w:rPr>
        <w:t>Donald Trump gave a campaign speech at the Detroit Economic Club Thursday, and as has become the norm for the least normal candidate ever, the Great Leader rambled incoherently for nearly two hours, flitted from one topic to another with no apparent logic, and lied, lied, lied. We think it might have been billed as a speech on his economic policy, which is China, tariffs, immigrant murderers, inflation, immigrant rapists, voter fraud, immigrants with big knives coming to kill you and eat your pets while taking all the hurricane money and also did he mention China, and immigrants.</w:t>
      </w:r>
    </w:p>
    <w:p w14:paraId="40D95721" w14:textId="77777777" w:rsidR="00FA4267" w:rsidRDefault="006700FD">
      <w:pPr>
        <w:pStyle w:val="Normal97"/>
        <w:spacing w:before="200" w:line="260" w:lineRule="atLeast"/>
        <w:jc w:val="both"/>
      </w:pPr>
      <w:r>
        <w:rPr>
          <w:rFonts w:ascii="Arial" w:eastAsia="Arial" w:hAnsi="Arial" w:cs="Arial"/>
          <w:color w:val="000000"/>
          <w:sz w:val="20"/>
        </w:rPr>
        <w:t>But there we go, falling into that old journalistic trap of making Trump sound more coherent than he was.</w:t>
      </w:r>
    </w:p>
    <w:p w14:paraId="6CF0543E" w14:textId="77777777" w:rsidR="00FA4267" w:rsidRDefault="006700FD">
      <w:pPr>
        <w:pStyle w:val="Normal97"/>
        <w:spacing w:before="240" w:line="260" w:lineRule="atLeast"/>
        <w:jc w:val="both"/>
      </w:pPr>
      <w:hyperlink r:id="rId3337" w:history="1">
        <w:r>
          <w:rPr>
            <w:rFonts w:ascii="Arial" w:eastAsia="Arial" w:hAnsi="Arial" w:cs="Arial"/>
            <w:color w:val="0077CC"/>
            <w:sz w:val="20"/>
            <w:u w:val="single"/>
            <w:shd w:val="clear" w:color="auto" w:fill="FFFFFF"/>
          </w:rPr>
          <w:t>TV news station website Click On Detroit sanewashed it by saying Trump 'spoke for more than an hour, covering a wide range of topics, including the automotive industry and manufacturing.'</w:t>
        </w:r>
      </w:hyperlink>
    </w:p>
    <w:p w14:paraId="5ADCC4C2" w14:textId="77777777" w:rsidR="00FA4267" w:rsidRDefault="006700FD">
      <w:pPr>
        <w:pStyle w:val="Normal97"/>
        <w:spacing w:before="240" w:line="260" w:lineRule="atLeast"/>
        <w:jc w:val="both"/>
      </w:pPr>
      <w:hyperlink r:id="rId3338" w:history="1">
        <w:r>
          <w:rPr>
            <w:rFonts w:ascii="Arial" w:eastAsia="Arial" w:hAnsi="Arial" w:cs="Arial"/>
            <w:color w:val="0077CC"/>
            <w:sz w:val="20"/>
            <w:u w:val="single"/>
            <w:shd w:val="clear" w:color="auto" w:fill="FFFFFF"/>
          </w:rPr>
          <w:t xml:space="preserve">The Detroit News helpfully explained that Trump 'pitched Michigan business leaders Thursday on a series of steps he hopes can reinvigorate what he says is a 'collapsing' </w:t>
        </w:r>
      </w:hyperlink>
      <w:hyperlink r:id="rId3339" w:history="1">
        <w:r>
          <w:rPr>
            <w:rFonts w:ascii="Arial" w:eastAsia="Arial" w:hAnsi="Arial" w:cs="Arial"/>
            <w:b/>
            <w:color w:val="0077CC"/>
            <w:sz w:val="20"/>
            <w:u w:val="single"/>
            <w:shd w:val="clear" w:color="auto" w:fill="FFFFFF"/>
          </w:rPr>
          <w:t>U.S</w:t>
        </w:r>
      </w:hyperlink>
      <w:hyperlink r:id="rId3340" w:history="1">
        <w:r>
          <w:rPr>
            <w:rFonts w:ascii="Arial" w:eastAsia="Arial" w:hAnsi="Arial" w:cs="Arial"/>
            <w:color w:val="0077CC"/>
            <w:sz w:val="20"/>
            <w:u w:val="single"/>
            <w:shd w:val="clear" w:color="auto" w:fill="FFFFFF"/>
          </w:rPr>
          <w:t>. auto industry, while also criticizing Detroit, the city where he was delivering his remarks.'</w:t>
        </w:r>
      </w:hyperlink>
    </w:p>
    <w:p w14:paraId="62753897" w14:textId="77777777" w:rsidR="00FA4267" w:rsidRDefault="006700FD">
      <w:pPr>
        <w:pStyle w:val="Normal97"/>
        <w:spacing w:before="200" w:line="260" w:lineRule="atLeast"/>
        <w:jc w:val="both"/>
      </w:pPr>
      <w:r>
        <w:rPr>
          <w:rFonts w:ascii="Arial" w:eastAsia="Arial" w:hAnsi="Arial" w:cs="Arial"/>
          <w:color w:val="000000"/>
          <w:sz w:val="20"/>
        </w:rPr>
        <w:t>Well OK, if you say so. You sure that'</w:t>
      </w:r>
      <w:r>
        <w:rPr>
          <w:rFonts w:ascii="Arial" w:eastAsia="Arial" w:hAnsi="Arial" w:cs="Arial"/>
          <w:b/>
          <w:color w:val="000000"/>
          <w:sz w:val="20"/>
        </w:rPr>
        <w:t>s</w:t>
      </w:r>
      <w:r>
        <w:rPr>
          <w:rFonts w:ascii="Arial" w:eastAsia="Arial" w:hAnsi="Arial" w:cs="Arial"/>
          <w:color w:val="000000"/>
          <w:sz w:val="20"/>
        </w:rPr>
        <w:t xml:space="preserve"> what he did?</w:t>
      </w:r>
    </w:p>
    <w:p w14:paraId="4608EB32" w14:textId="77777777" w:rsidR="00FA4267" w:rsidRDefault="006700FD">
      <w:pPr>
        <w:pStyle w:val="Normal97"/>
        <w:spacing w:before="200" w:line="260" w:lineRule="atLeast"/>
        <w:jc w:val="both"/>
      </w:pPr>
      <w:r>
        <w:rPr>
          <w:rFonts w:ascii="Arial" w:eastAsia="Arial" w:hAnsi="Arial" w:cs="Arial"/>
          <w:color w:val="000000"/>
          <w:sz w:val="20"/>
        </w:rPr>
        <w:t>Wonkette will tell you what he did. That'</w:t>
      </w:r>
      <w:r>
        <w:rPr>
          <w:rFonts w:ascii="Arial" w:eastAsia="Arial" w:hAnsi="Arial" w:cs="Arial"/>
          <w:b/>
          <w:color w:val="000000"/>
          <w:sz w:val="20"/>
        </w:rPr>
        <w:t>s</w:t>
      </w:r>
      <w:r>
        <w:rPr>
          <w:rFonts w:ascii="Arial" w:eastAsia="Arial" w:hAnsi="Arial" w:cs="Arial"/>
          <w:color w:val="000000"/>
          <w:sz w:val="20"/>
        </w:rPr>
        <w:t xml:space="preserve"> why you should</w:t>
      </w:r>
    </w:p>
    <w:p w14:paraId="5F33BE0B" w14:textId="77777777" w:rsidR="00FA4267" w:rsidRDefault="006700FD">
      <w:pPr>
        <w:pStyle w:val="Normal97"/>
        <w:spacing w:before="200" w:line="260" w:lineRule="atLeast"/>
        <w:jc w:val="both"/>
      </w:pPr>
      <w:r>
        <w:rPr>
          <w:rFonts w:ascii="Arial" w:eastAsia="Arial" w:hAnsi="Arial" w:cs="Arial"/>
          <w:color w:val="000000"/>
          <w:sz w:val="20"/>
        </w:rPr>
        <w:t>Subscribe</w:t>
      </w:r>
    </w:p>
    <w:p w14:paraId="5F0EA6E0" w14:textId="77777777" w:rsidR="00FA4267" w:rsidRDefault="006700FD">
      <w:pPr>
        <w:pStyle w:val="Normal97"/>
        <w:spacing w:before="240" w:line="260" w:lineRule="atLeast"/>
        <w:jc w:val="both"/>
      </w:pPr>
      <w:hyperlink r:id="rId3341" w:history="1">
        <w:r>
          <w:rPr>
            <w:rFonts w:ascii="Arial" w:eastAsia="Arial" w:hAnsi="Arial" w:cs="Arial"/>
            <w:color w:val="0077CC"/>
            <w:sz w:val="20"/>
            <w:u w:val="single"/>
            <w:shd w:val="clear" w:color="auto" w:fill="FFFFFF"/>
          </w:rPr>
          <w:t>Here'</w:t>
        </w:r>
      </w:hyperlink>
      <w:hyperlink r:id="rId3342" w:history="1">
        <w:r>
          <w:rPr>
            <w:rFonts w:ascii="Arial" w:eastAsia="Arial" w:hAnsi="Arial" w:cs="Arial"/>
            <w:b/>
            <w:color w:val="0077CC"/>
            <w:sz w:val="20"/>
            <w:u w:val="single"/>
            <w:shd w:val="clear" w:color="auto" w:fill="FFFFFF"/>
          </w:rPr>
          <w:t>s</w:t>
        </w:r>
      </w:hyperlink>
      <w:hyperlink r:id="rId3343" w:history="1">
        <w:r>
          <w:rPr>
            <w:rFonts w:ascii="Arial" w:eastAsia="Arial" w:hAnsi="Arial" w:cs="Arial"/>
            <w:color w:val="0077CC"/>
            <w:sz w:val="20"/>
            <w:u w:val="single"/>
            <w:shd w:val="clear" w:color="auto" w:fill="FFFFFF"/>
          </w:rPr>
          <w:t xml:space="preserve"> video of the full speech, for anyone with more patience than we have; we started skipping ahead during the initial two-plus minutes when Trump smiled and swayed as 'God Bless the USA' played.</w:t>
        </w:r>
      </w:hyperlink>
    </w:p>
    <w:p w14:paraId="5024DB61" w14:textId="77777777" w:rsidR="00FA4267" w:rsidRDefault="006700FD">
      <w:pPr>
        <w:pStyle w:val="Normal97"/>
        <w:spacing w:before="240" w:line="260" w:lineRule="atLeast"/>
        <w:jc w:val="both"/>
      </w:pPr>
      <w:hyperlink r:id="rId3344" w:history="1">
        <w:r>
          <w:rPr>
            <w:rFonts w:ascii="Arial" w:eastAsia="Arial" w:hAnsi="Arial" w:cs="Arial"/>
            <w:color w:val="0077CC"/>
            <w:sz w:val="20"/>
            <w:u w:val="single"/>
            <w:shd w:val="clear" w:color="auto" w:fill="FFFFFF"/>
          </w:rPr>
          <w:t>https://www.youtube-nocookie.com/embed/Km-gQhP5fnw?rel=0&amp;autoplay=0&amp;showinfo=0&amp;enablejsapi=0</w:t>
        </w:r>
      </w:hyperlink>
    </w:p>
    <w:p w14:paraId="310109AE" w14:textId="77777777" w:rsidR="00FA4267" w:rsidRDefault="006700FD">
      <w:pPr>
        <w:pStyle w:val="Normal97"/>
        <w:spacing w:before="240" w:line="260" w:lineRule="atLeast"/>
        <w:jc w:val="both"/>
      </w:pPr>
      <w:r>
        <w:rPr>
          <w:rFonts w:ascii="Arial" w:eastAsia="Arial" w:hAnsi="Arial" w:cs="Arial"/>
          <w:color w:val="000000"/>
          <w:sz w:val="20"/>
        </w:rPr>
        <w:t xml:space="preserve">Trump had a teleprompter, for all the good it did. After some ritual lies about Hurricane Helene, Trump exaggerated  </w:t>
      </w:r>
      <w:hyperlink r:id="rId3345" w:history="1">
        <w:r>
          <w:rPr>
            <w:rFonts w:ascii="Arial" w:eastAsia="Arial" w:hAnsi="Arial" w:cs="Arial"/>
            <w:color w:val="0077CC"/>
            <w:sz w:val="20"/>
            <w:u w:val="single"/>
            <w:shd w:val="clear" w:color="auto" w:fill="FFFFFF"/>
          </w:rPr>
          <w:t>Thursday'</w:t>
        </w:r>
      </w:hyperlink>
      <w:hyperlink r:id="rId3346" w:history="1">
        <w:r>
          <w:rPr>
            <w:rFonts w:ascii="Arial" w:eastAsia="Arial" w:hAnsi="Arial" w:cs="Arial"/>
            <w:b/>
            <w:color w:val="0077CC"/>
            <w:sz w:val="20"/>
            <w:u w:val="single"/>
            <w:shd w:val="clear" w:color="auto" w:fill="FFFFFF"/>
          </w:rPr>
          <w:t>s</w:t>
        </w:r>
      </w:hyperlink>
      <w:hyperlink r:id="rId3347" w:history="1">
        <w:r>
          <w:rPr>
            <w:rFonts w:ascii="Arial" w:eastAsia="Arial" w:hAnsi="Arial" w:cs="Arial"/>
            <w:color w:val="0077CC"/>
            <w:sz w:val="20"/>
            <w:u w:val="single"/>
            <w:shd w:val="clear" w:color="auto" w:fill="FFFFFF"/>
          </w:rPr>
          <w:t xml:space="preserve"> inflation report, saying that it DOUBLED economists' predictions. His speechwriters must have been so proud: The monthly rate was up two tenths of a percent instead of the one-tenth in the forecast. But the annualized rate was up just 2.4 percent from this time last year (compared to a 2.3 percent forecast). Aren't numbers fun?</w:t>
        </w:r>
      </w:hyperlink>
    </w:p>
    <w:p w14:paraId="0FDD3234" w14:textId="77777777" w:rsidR="00FA4267" w:rsidRDefault="006700FD">
      <w:pPr>
        <w:pStyle w:val="Normal97"/>
        <w:spacing w:before="200" w:line="260" w:lineRule="atLeast"/>
        <w:jc w:val="both"/>
      </w:pPr>
      <w:r>
        <w:rPr>
          <w:rFonts w:ascii="Arial" w:eastAsia="Arial" w:hAnsi="Arial" w:cs="Arial"/>
          <w:color w:val="000000"/>
          <w:sz w:val="20"/>
        </w:rPr>
        <w:t xml:space="preserve">And then I remembered that </w:t>
      </w:r>
      <w:r>
        <w:rPr>
          <w:rFonts w:ascii="Arial" w:eastAsia="Arial" w:hAnsi="Arial" w:cs="Arial"/>
          <w:b/>
          <w:color w:val="000000"/>
          <w:sz w:val="20"/>
        </w:rPr>
        <w:t>fact-checking</w:t>
      </w:r>
      <w:r>
        <w:rPr>
          <w:rFonts w:ascii="Arial" w:eastAsia="Arial" w:hAnsi="Arial" w:cs="Arial"/>
          <w:color w:val="000000"/>
          <w:sz w:val="20"/>
        </w:rPr>
        <w:t xml:space="preserve"> a two hour Trump speech would take days, so here, have a few WTF moments.</w:t>
      </w:r>
    </w:p>
    <w:p w14:paraId="33DBAE23" w14:textId="77777777" w:rsidR="00FA4267" w:rsidRDefault="006700FD">
      <w:pPr>
        <w:pStyle w:val="Normal97"/>
        <w:spacing w:before="240" w:line="260" w:lineRule="atLeast"/>
        <w:jc w:val="both"/>
      </w:pPr>
      <w:hyperlink r:id="rId3348" w:history="1">
        <w:r>
          <w:rPr>
            <w:rFonts w:ascii="Arial" w:eastAsia="Arial" w:hAnsi="Arial" w:cs="Arial"/>
            <w:color w:val="0077CC"/>
            <w:sz w:val="20"/>
            <w:u w:val="single"/>
            <w:shd w:val="clear" w:color="auto" w:fill="FFFFFF"/>
          </w:rPr>
          <w:t>Per the Detroit News, the 'plan' to boost the auto industry involved tariffs on imported vehicles, duh, as well as yet another made-up tax exemption, this time a promise to make interest on car loans fully deductible. We guess that was in there.</w:t>
        </w:r>
      </w:hyperlink>
    </w:p>
    <w:p w14:paraId="0DB445DE" w14:textId="77777777" w:rsidR="00FA4267" w:rsidRDefault="006700FD">
      <w:pPr>
        <w:pStyle w:val="Normal97"/>
        <w:spacing w:before="200" w:line="260" w:lineRule="atLeast"/>
        <w:jc w:val="both"/>
      </w:pPr>
      <w:r>
        <w:rPr>
          <w:rFonts w:ascii="Arial" w:eastAsia="Arial" w:hAnsi="Arial" w:cs="Arial"/>
          <w:color w:val="000000"/>
          <w:sz w:val="20"/>
        </w:rPr>
        <w:t>Trump also brought that sense of sunny, can-do optimism that audiences have come to know and love, proclaiming 'Your car industry is going out of business. It'</w:t>
      </w:r>
      <w:r>
        <w:rPr>
          <w:rFonts w:ascii="Arial" w:eastAsia="Arial" w:hAnsi="Arial" w:cs="Arial"/>
          <w:b/>
          <w:color w:val="000000"/>
          <w:sz w:val="20"/>
        </w:rPr>
        <w:t>s</w:t>
      </w:r>
      <w:r>
        <w:rPr>
          <w:rFonts w:ascii="Arial" w:eastAsia="Arial" w:hAnsi="Arial" w:cs="Arial"/>
          <w:color w:val="000000"/>
          <w:sz w:val="20"/>
        </w:rPr>
        <w:t xml:space="preserve"> going out of business,' but just </w:t>
      </w:r>
      <w:r>
        <w:rPr>
          <w:rFonts w:ascii="Arial" w:eastAsia="Arial" w:hAnsi="Arial" w:cs="Arial"/>
          <w:b/>
          <w:color w:val="000000"/>
          <w:sz w:val="20"/>
        </w:rPr>
        <w:t>elect</w:t>
      </w:r>
      <w:r>
        <w:rPr>
          <w:rFonts w:ascii="Arial" w:eastAsia="Arial" w:hAnsi="Arial" w:cs="Arial"/>
          <w:color w:val="000000"/>
          <w:sz w:val="20"/>
        </w:rPr>
        <w:t xml:space="preserve"> him and everything will be fine again.</w:t>
      </w:r>
    </w:p>
    <w:p w14:paraId="57E8FE42" w14:textId="77777777" w:rsidR="00FA4267" w:rsidRDefault="006700FD">
      <w:pPr>
        <w:pStyle w:val="Normal97"/>
        <w:spacing w:before="200" w:line="260" w:lineRule="atLeast"/>
        <w:jc w:val="both"/>
      </w:pPr>
      <w:r>
        <w:rPr>
          <w:rFonts w:ascii="Arial" w:eastAsia="Arial" w:hAnsi="Arial" w:cs="Arial"/>
          <w:color w:val="000000"/>
          <w:sz w:val="20"/>
        </w:rPr>
        <w:t>But if Harris wins, Trump warned, then all of America 'will be like Detroit. Our whole country will end up being like Detroit if she'</w:t>
      </w:r>
      <w:r>
        <w:rPr>
          <w:rFonts w:ascii="Arial" w:eastAsia="Arial" w:hAnsi="Arial" w:cs="Arial"/>
          <w:b/>
          <w:color w:val="000000"/>
          <w:sz w:val="20"/>
        </w:rPr>
        <w:t>s</w:t>
      </w:r>
      <w:r>
        <w:rPr>
          <w:rFonts w:ascii="Arial" w:eastAsia="Arial" w:hAnsi="Arial" w:cs="Arial"/>
          <w:color w:val="000000"/>
          <w:sz w:val="20"/>
        </w:rPr>
        <w:t xml:space="preserve"> your president. You're going to have a mess on your hands.' Like Detroit? Gosh, what ever could he have been talking about?</w:t>
      </w:r>
    </w:p>
    <w:p w14:paraId="206F150D" w14:textId="77777777" w:rsidR="00FA4267" w:rsidRDefault="006700FD">
      <w:pPr>
        <w:pStyle w:val="Normal97"/>
        <w:spacing w:before="240" w:line="260" w:lineRule="atLeast"/>
        <w:jc w:val="both"/>
      </w:pPr>
      <w:hyperlink r:id="rId3349" w:history="1">
        <w:r>
          <w:rPr>
            <w:rFonts w:ascii="Arial" w:eastAsia="Arial" w:hAnsi="Arial" w:cs="Arial"/>
            <w:color w:val="0077CC"/>
            <w:sz w:val="20"/>
            <w:u w:val="single"/>
            <w:shd w:val="clear" w:color="auto" w:fill="FFFFFF"/>
          </w:rPr>
          <w:t>Detroit Free Press columnist Khalil AlHajal points out that despite the friendly crowd, the joke fell flat. While they laughed at his other punchlines, they stayed silent when he insulted the majority-Black city he was standing in. And Detroit'</w:t>
        </w:r>
      </w:hyperlink>
      <w:hyperlink r:id="rId3350" w:history="1">
        <w:r>
          <w:rPr>
            <w:rFonts w:ascii="Arial" w:eastAsia="Arial" w:hAnsi="Arial" w:cs="Arial"/>
            <w:b/>
            <w:color w:val="0077CC"/>
            <w:sz w:val="20"/>
            <w:u w:val="single"/>
            <w:shd w:val="clear" w:color="auto" w:fill="FFFFFF"/>
          </w:rPr>
          <w:t>s</w:t>
        </w:r>
      </w:hyperlink>
      <w:hyperlink r:id="rId3351" w:history="1">
        <w:r>
          <w:rPr>
            <w:rFonts w:ascii="Arial" w:eastAsia="Arial" w:hAnsi="Arial" w:cs="Arial"/>
            <w:color w:val="0077CC"/>
            <w:sz w:val="20"/>
            <w:u w:val="single"/>
            <w:shd w:val="clear" w:color="auto" w:fill="FFFFFF"/>
          </w:rPr>
          <w:t xml:space="preserve"> doing pretty well, thanks, Mayor Mike Duggan pointed out, what with crime down, population increasing, and new industries booming.</w:t>
        </w:r>
      </w:hyperlink>
    </w:p>
    <w:p w14:paraId="60875CDA" w14:textId="77777777" w:rsidR="00FA4267" w:rsidRDefault="006700FD">
      <w:pPr>
        <w:pStyle w:val="Normal97"/>
        <w:spacing w:before="200" w:line="260" w:lineRule="atLeast"/>
        <w:jc w:val="both"/>
      </w:pPr>
      <w:r>
        <w:rPr>
          <w:rFonts w:ascii="Arial" w:eastAsia="Arial" w:hAnsi="Arial" w:cs="Arial"/>
          <w:color w:val="000000"/>
          <w:sz w:val="20"/>
        </w:rPr>
        <w:t xml:space="preserve">In </w:t>
      </w:r>
      <w:r>
        <w:rPr>
          <w:rFonts w:ascii="Arial" w:eastAsia="Arial" w:hAnsi="Arial" w:cs="Arial"/>
          <w:b/>
          <w:color w:val="000000"/>
          <w:sz w:val="20"/>
        </w:rPr>
        <w:t>fact</w:t>
      </w:r>
      <w:r>
        <w:rPr>
          <w:rFonts w:ascii="Arial" w:eastAsia="Arial" w:hAnsi="Arial" w:cs="Arial"/>
          <w:color w:val="000000"/>
          <w:sz w:val="20"/>
        </w:rPr>
        <w:t>, AlHajal adds,</w:t>
      </w:r>
    </w:p>
    <w:p w14:paraId="4401FBD3" w14:textId="77777777" w:rsidR="00FA4267" w:rsidRDefault="006700FD">
      <w:pPr>
        <w:pStyle w:val="Normal97"/>
        <w:spacing w:before="200" w:line="260" w:lineRule="atLeast"/>
        <w:jc w:val="both"/>
      </w:pPr>
      <w:r>
        <w:rPr>
          <w:rFonts w:ascii="Arial" w:eastAsia="Arial" w:hAnsi="Arial" w:cs="Arial"/>
          <w:color w:val="000000"/>
          <w:sz w:val="20"/>
        </w:rPr>
        <w:t>Detroit actually did inspire a part of Harris' economic plan. Harris announced in August a proposal to provide up to $25,000 in down payment assistance to first-time home buyers.</w:t>
      </w:r>
    </w:p>
    <w:p w14:paraId="1B26A552" w14:textId="77777777" w:rsidR="00FA4267" w:rsidRDefault="006700FD">
      <w:pPr>
        <w:pStyle w:val="Normal97"/>
        <w:spacing w:before="200" w:line="260" w:lineRule="atLeast"/>
        <w:jc w:val="both"/>
      </w:pPr>
      <w:r>
        <w:rPr>
          <w:rFonts w:ascii="Arial" w:eastAsia="Arial" w:hAnsi="Arial" w:cs="Arial"/>
          <w:color w:val="000000"/>
          <w:sz w:val="20"/>
        </w:rPr>
        <w:t>We're already doing that. Detroit'</w:t>
      </w:r>
      <w:r>
        <w:rPr>
          <w:rFonts w:ascii="Arial" w:eastAsia="Arial" w:hAnsi="Arial" w:cs="Arial"/>
          <w:b/>
          <w:color w:val="000000"/>
          <w:sz w:val="20"/>
        </w:rPr>
        <w:t>s</w:t>
      </w:r>
      <w:r>
        <w:rPr>
          <w:rFonts w:ascii="Arial" w:eastAsia="Arial" w:hAnsi="Arial" w:cs="Arial"/>
          <w:color w:val="000000"/>
          <w:sz w:val="20"/>
        </w:rPr>
        <w:t xml:space="preserve"> program served as a model for the national initiative, according to Duggan.</w:t>
      </w:r>
    </w:p>
    <w:p w14:paraId="34A10232" w14:textId="77777777" w:rsidR="00FA4267" w:rsidRDefault="006700FD">
      <w:pPr>
        <w:pStyle w:val="Normal97"/>
        <w:spacing w:before="200" w:line="260" w:lineRule="atLeast"/>
        <w:jc w:val="both"/>
      </w:pPr>
      <w:r>
        <w:rPr>
          <w:rFonts w:ascii="Arial" w:eastAsia="Arial" w:hAnsi="Arial" w:cs="Arial"/>
          <w:color w:val="000000"/>
          <w:sz w:val="20"/>
        </w:rPr>
        <w:t>It'</w:t>
      </w:r>
      <w:r>
        <w:rPr>
          <w:rFonts w:ascii="Arial" w:eastAsia="Arial" w:hAnsi="Arial" w:cs="Arial"/>
          <w:b/>
          <w:color w:val="000000"/>
          <w:sz w:val="20"/>
        </w:rPr>
        <w:t>s</w:t>
      </w:r>
      <w:r>
        <w:rPr>
          <w:rFonts w:ascii="Arial" w:eastAsia="Arial" w:hAnsi="Arial" w:cs="Arial"/>
          <w:color w:val="000000"/>
          <w:sz w:val="20"/>
        </w:rPr>
        <w:t xml:space="preserve"> almost as if everything Trump thinks he knows is forever trapped in the 1980s.</w:t>
      </w:r>
    </w:p>
    <w:p w14:paraId="1FDE15FA" w14:textId="77777777" w:rsidR="00FA4267" w:rsidRDefault="006700FD">
      <w:pPr>
        <w:pStyle w:val="Normal97"/>
        <w:spacing w:before="240" w:line="260" w:lineRule="atLeast"/>
        <w:jc w:val="both"/>
      </w:pPr>
      <w:r>
        <w:rPr>
          <w:rFonts w:ascii="Arial" w:eastAsia="Arial" w:hAnsi="Arial" w:cs="Arial"/>
          <w:color w:val="000000"/>
          <w:sz w:val="20"/>
        </w:rPr>
        <w:t>Also, here'</w:t>
      </w:r>
      <w:r>
        <w:rPr>
          <w:rFonts w:ascii="Arial" w:eastAsia="Arial" w:hAnsi="Arial" w:cs="Arial"/>
          <w:b/>
          <w:color w:val="000000"/>
          <w:sz w:val="20"/>
        </w:rPr>
        <w:t>s</w:t>
      </w:r>
      <w:r>
        <w:rPr>
          <w:rFonts w:ascii="Arial" w:eastAsia="Arial" w:hAnsi="Arial" w:cs="Arial"/>
          <w:color w:val="000000"/>
          <w:sz w:val="20"/>
        </w:rPr>
        <w:t xml:space="preserve"> a fun thing: One of Trump'</w:t>
      </w:r>
      <w:r>
        <w:rPr>
          <w:rFonts w:ascii="Arial" w:eastAsia="Arial" w:hAnsi="Arial" w:cs="Arial"/>
          <w:b/>
          <w:color w:val="000000"/>
          <w:sz w:val="20"/>
        </w:rPr>
        <w:t>s</w:t>
      </w:r>
      <w:r>
        <w:rPr>
          <w:rFonts w:ascii="Arial" w:eastAsia="Arial" w:hAnsi="Arial" w:cs="Arial"/>
          <w:color w:val="000000"/>
          <w:sz w:val="20"/>
        </w:rPr>
        <w:t xml:space="preserve"> </w:t>
      </w:r>
      <w:hyperlink r:id="rId3352" w:history="1">
        <w:r>
          <w:rPr>
            <w:rFonts w:ascii="Arial" w:eastAsia="Arial" w:hAnsi="Arial" w:cs="Arial"/>
            <w:color w:val="0077CC"/>
            <w:sz w:val="20"/>
            <w:u w:val="single"/>
            <w:shd w:val="clear" w:color="auto" w:fill="FFFFFF"/>
          </w:rPr>
          <w:t xml:space="preserve">oldest and favoritest lies since at least 2016 is that he received a 'Michigan Man of the Year' award in 2013, although no such award exists. In his Detroit speech, Trump bristled at being called a liar by New York Times reporter Peter Baker, the latest reporter to </w:t>
        </w:r>
      </w:hyperlink>
      <w:hyperlink r:id="rId3353" w:history="1">
        <w:r>
          <w:rPr>
            <w:rFonts w:ascii="Arial" w:eastAsia="Arial" w:hAnsi="Arial" w:cs="Arial"/>
            <w:b/>
            <w:color w:val="0077CC"/>
            <w:sz w:val="20"/>
            <w:u w:val="single"/>
            <w:shd w:val="clear" w:color="auto" w:fill="FFFFFF"/>
          </w:rPr>
          <w:t>fact check</w:t>
        </w:r>
      </w:hyperlink>
      <w:hyperlink r:id="rId3354" w:history="1">
        <w:r>
          <w:rPr>
            <w:rFonts w:ascii="Arial" w:eastAsia="Arial" w:hAnsi="Arial" w:cs="Arial"/>
            <w:color w:val="0077CC"/>
            <w:sz w:val="20"/>
            <w:u w:val="single"/>
            <w:shd w:val="clear" w:color="auto" w:fill="FFFFFF"/>
          </w:rPr>
          <w:t xml:space="preserve"> the story. Trump dramatically</w:t>
        </w:r>
      </w:hyperlink>
      <w:r>
        <w:rPr>
          <w:rFonts w:ascii="Arial" w:eastAsia="Arial" w:hAnsi="Arial" w:cs="Arial"/>
          <w:color w:val="000000"/>
          <w:sz w:val="20"/>
        </w:rPr>
        <w:t> </w:t>
      </w:r>
      <w:hyperlink r:id="rId3355" w:history="1">
        <w:r>
          <w:rPr>
            <w:rFonts w:ascii="Arial" w:eastAsia="Arial" w:hAnsi="Arial" w:cs="Arial"/>
            <w:color w:val="0077CC"/>
            <w:sz w:val="20"/>
            <w:u w:val="single"/>
            <w:shd w:val="clear" w:color="auto" w:fill="FFFFFF"/>
          </w:rPr>
          <w:t>pulled from his suit pocket a printout of a newspaper story he said proved that the award was real, and that he DID TOO get the award. He even worked in a joke about Kamala Harris working at McDonalds, which</w:t>
        </w:r>
      </w:hyperlink>
      <w:r>
        <w:rPr>
          <w:rFonts w:ascii="Arial" w:eastAsia="Arial" w:hAnsi="Arial" w:cs="Arial"/>
          <w:color w:val="000000"/>
          <w:sz w:val="20"/>
        </w:rPr>
        <w:t> </w:t>
      </w:r>
      <w:hyperlink r:id="rId3356" w:history="1">
        <w:r>
          <w:rPr>
            <w:rFonts w:ascii="Arial" w:eastAsia="Arial" w:hAnsi="Arial" w:cs="Arial"/>
            <w:color w:val="0077CC"/>
            <w:sz w:val="20"/>
            <w:u w:val="single"/>
            <w:shd w:val="clear" w:color="auto" w:fill="FFFFFF"/>
          </w:rPr>
          <w:t>Trumpers think never happened.</w:t>
        </w:r>
      </w:hyperlink>
    </w:p>
    <w:p w14:paraId="25FDDB2F" w14:textId="77777777" w:rsidR="00FA4267" w:rsidRDefault="006700FD">
      <w:pPr>
        <w:pStyle w:val="Normal97"/>
        <w:spacing w:before="240" w:line="260" w:lineRule="atLeast"/>
        <w:jc w:val="both"/>
      </w:pPr>
      <w:r>
        <w:rPr>
          <w:rFonts w:ascii="Arial" w:eastAsia="Arial" w:hAnsi="Arial" w:cs="Arial"/>
          <w:color w:val="000000"/>
          <w:sz w:val="20"/>
        </w:rPr>
        <w:t xml:space="preserve">Thus did Trump destroy the failing New York Times, because there was an article about the award! Except nah, it was a  </w:t>
      </w:r>
      <w:hyperlink r:id="rId3357" w:history="1">
        <w:r>
          <w:rPr>
            <w:rFonts w:ascii="Arial" w:eastAsia="Arial" w:hAnsi="Arial" w:cs="Arial"/>
            <w:color w:val="0077CC"/>
            <w:sz w:val="20"/>
            <w:u w:val="single"/>
            <w:shd w:val="clear" w:color="auto" w:fill="FFFFFF"/>
          </w:rPr>
          <w:t>2023 article from the Oakland (Michigan) Press about Trump being honored by local Republicans as 'Man of the Decade,' a real upgrade. The article did say Trump had been awarded 'Man of the Year' a decade earlier, so he still wins!!!</w:t>
        </w:r>
      </w:hyperlink>
    </w:p>
    <w:p w14:paraId="16CE58DE" w14:textId="77777777" w:rsidR="00FA4267" w:rsidRDefault="006700FD">
      <w:pPr>
        <w:pStyle w:val="Normal97"/>
        <w:spacing w:before="240" w:line="260" w:lineRule="atLeast"/>
        <w:jc w:val="both"/>
      </w:pPr>
      <w:r>
        <w:rPr>
          <w:rFonts w:ascii="Arial" w:eastAsia="Arial" w:hAnsi="Arial" w:cs="Arial"/>
          <w:color w:val="000000"/>
          <w:sz w:val="20"/>
        </w:rPr>
        <w:t xml:space="preserve">Except nah again, because the 2023 article was wrong,  </w:t>
      </w:r>
      <w:hyperlink r:id="rId3358" w:history="1">
        <w:r>
          <w:rPr>
            <w:rFonts w:ascii="Arial" w:eastAsia="Arial" w:hAnsi="Arial" w:cs="Arial"/>
            <w:color w:val="0077CC"/>
            <w:sz w:val="20"/>
            <w:u w:val="single"/>
            <w:shd w:val="clear" w:color="auto" w:fill="FFFFFF"/>
          </w:rPr>
          <w:t>an error the editors apologized for in a correction published after Trump repeated the lie in his speech: 'Trump was the keynote speaker at the 2013 dinner in Novi, which drew a record crowd. He was not honored as Man of the Year.' Oops.</w:t>
        </w:r>
      </w:hyperlink>
    </w:p>
    <w:p w14:paraId="0533F85F" w14:textId="77777777" w:rsidR="00FA4267" w:rsidRDefault="006700FD">
      <w:pPr>
        <w:pStyle w:val="Normal97"/>
        <w:spacing w:before="240" w:line="260" w:lineRule="atLeast"/>
        <w:jc w:val="both"/>
      </w:pPr>
      <w:r>
        <w:rPr>
          <w:rFonts w:ascii="Arial" w:eastAsia="Arial" w:hAnsi="Arial" w:cs="Arial"/>
          <w:color w:val="000000"/>
          <w:sz w:val="20"/>
        </w:rPr>
        <w:t xml:space="preserve">There was even more dogshit in the speech, like when Trump  </w:t>
      </w:r>
      <w:hyperlink r:id="rId3359" w:history="1">
        <w:r>
          <w:rPr>
            <w:rFonts w:ascii="Arial" w:eastAsia="Arial" w:hAnsi="Arial" w:cs="Arial"/>
            <w:color w:val="0077CC"/>
            <w:sz w:val="20"/>
            <w:u w:val="single"/>
            <w:shd w:val="clear" w:color="auto" w:fill="FFFFFF"/>
          </w:rPr>
          <w:t>decided he needed to define 'groceries.'</w:t>
        </w:r>
      </w:hyperlink>
    </w:p>
    <w:p w14:paraId="35CBFF12" w14:textId="77777777" w:rsidR="00FA4267" w:rsidRDefault="006700FD">
      <w:pPr>
        <w:pStyle w:val="Normal97"/>
        <w:spacing w:before="200" w:line="260" w:lineRule="atLeast"/>
        <w:jc w:val="both"/>
      </w:pPr>
      <w:r>
        <w:rPr>
          <w:rFonts w:ascii="Arial" w:eastAsia="Arial" w:hAnsi="Arial" w:cs="Arial"/>
          <w:color w:val="000000"/>
          <w:sz w:val="20"/>
        </w:rPr>
        <w:t>'The word grocery - it'</w:t>
      </w:r>
      <w:r>
        <w:rPr>
          <w:rFonts w:ascii="Arial" w:eastAsia="Arial" w:hAnsi="Arial" w:cs="Arial"/>
          <w:b/>
          <w:color w:val="000000"/>
          <w:sz w:val="20"/>
        </w:rPr>
        <w:t>s</w:t>
      </w:r>
      <w:r>
        <w:rPr>
          <w:rFonts w:ascii="Arial" w:eastAsia="Arial" w:hAnsi="Arial" w:cs="Arial"/>
          <w:color w:val="000000"/>
          <w:sz w:val="20"/>
        </w:rPr>
        <w:t xml:space="preserve"> a sort of simple word. It sort of means like everything you eat. The stomach is speaking, it always does. And I have more complaints about that, bacon, things going up. Double, triple, quadruple.'</w:t>
      </w:r>
    </w:p>
    <w:p w14:paraId="6E0535F8" w14:textId="77777777" w:rsidR="00FA4267" w:rsidRDefault="006700FD">
      <w:pPr>
        <w:pStyle w:val="Normal97"/>
        <w:spacing w:before="200" w:line="260" w:lineRule="atLeast"/>
        <w:jc w:val="both"/>
      </w:pPr>
      <w:r>
        <w:rPr>
          <w:rFonts w:ascii="Arial" w:eastAsia="Arial" w:hAnsi="Arial" w:cs="Arial"/>
          <w:color w:val="000000"/>
          <w:sz w:val="20"/>
        </w:rPr>
        <w:t>Very stable economic policy expert, he'</w:t>
      </w:r>
      <w:r>
        <w:rPr>
          <w:rFonts w:ascii="Arial" w:eastAsia="Arial" w:hAnsi="Arial" w:cs="Arial"/>
          <w:b/>
          <w:color w:val="000000"/>
          <w:sz w:val="20"/>
        </w:rPr>
        <w:t>s</w:t>
      </w:r>
      <w:r>
        <w:rPr>
          <w:rFonts w:ascii="Arial" w:eastAsia="Arial" w:hAnsi="Arial" w:cs="Arial"/>
          <w:color w:val="000000"/>
          <w:sz w:val="20"/>
        </w:rPr>
        <w:t xml:space="preserve"> the guy.</w:t>
      </w:r>
    </w:p>
    <w:p w14:paraId="58F46287" w14:textId="77777777" w:rsidR="00FA4267" w:rsidRDefault="006700FD">
      <w:pPr>
        <w:pStyle w:val="Normal97"/>
        <w:spacing w:before="240" w:line="260" w:lineRule="atLeast"/>
        <w:jc w:val="both"/>
      </w:pPr>
      <w:r>
        <w:rPr>
          <w:rFonts w:ascii="Arial" w:eastAsia="Arial" w:hAnsi="Arial" w:cs="Arial"/>
          <w:color w:val="000000"/>
          <w:sz w:val="20"/>
        </w:rPr>
        <w:t xml:space="preserve">Following the speech, Trump sat down to take a few friendly questions from GOP fucktondonor John Rakolta, who may sound familiar. A decade ago, Rakolta was among  </w:t>
      </w:r>
      <w:hyperlink r:id="rId3360" w:history="1">
        <w:r>
          <w:rPr>
            <w:rFonts w:ascii="Arial" w:eastAsia="Arial" w:hAnsi="Arial" w:cs="Arial"/>
            <w:color w:val="0077CC"/>
            <w:sz w:val="20"/>
            <w:u w:val="single"/>
            <w:shd w:val="clear" w:color="auto" w:fill="FFFFFF"/>
          </w:rPr>
          <w:t>several rich assholes who pushed a crazy scheme to turn Detroit'</w:t>
        </w:r>
      </w:hyperlink>
      <w:hyperlink r:id="rId3361" w:history="1">
        <w:r>
          <w:rPr>
            <w:rFonts w:ascii="Arial" w:eastAsia="Arial" w:hAnsi="Arial" w:cs="Arial"/>
            <w:b/>
            <w:color w:val="0077CC"/>
            <w:sz w:val="20"/>
            <w:u w:val="single"/>
            <w:shd w:val="clear" w:color="auto" w:fill="FFFFFF"/>
          </w:rPr>
          <w:t>s</w:t>
        </w:r>
      </w:hyperlink>
      <w:hyperlink r:id="rId3362" w:history="1">
        <w:r>
          <w:rPr>
            <w:rFonts w:ascii="Arial" w:eastAsia="Arial" w:hAnsi="Arial" w:cs="Arial"/>
            <w:color w:val="0077CC"/>
            <w:sz w:val="20"/>
            <w:u w:val="single"/>
            <w:shd w:val="clear" w:color="auto" w:fill="FFFFFF"/>
          </w:rPr>
          <w:t xml:space="preserve"> Belle Isle, a huge, historic public park on an island in the river separating Detroit from its neighbor to the south, Canada, into an</w:t>
        </w:r>
      </w:hyperlink>
      <w:r>
        <w:rPr>
          <w:rFonts w:ascii="Arial" w:eastAsia="Arial" w:hAnsi="Arial" w:cs="Arial"/>
          <w:color w:val="000000"/>
          <w:sz w:val="20"/>
        </w:rPr>
        <w:t> </w:t>
      </w:r>
      <w:hyperlink r:id="rId3363" w:history="1">
        <w:r>
          <w:rPr>
            <w:rFonts w:ascii="Arial" w:eastAsia="Arial" w:hAnsi="Arial" w:cs="Arial"/>
            <w:color w:val="0077CC"/>
            <w:sz w:val="20"/>
            <w:u w:val="single"/>
            <w:shd w:val="clear" w:color="auto" w:fill="FFFFFF"/>
          </w:rPr>
          <w:t>independent nation, a libertarian paradise with no taxes or regulations. That never happened.</w:t>
        </w:r>
      </w:hyperlink>
    </w:p>
    <w:p w14:paraId="3274C390" w14:textId="77777777" w:rsidR="00FA4267" w:rsidRDefault="006700FD">
      <w:pPr>
        <w:pStyle w:val="Normal97"/>
        <w:spacing w:before="240" w:line="260" w:lineRule="atLeast"/>
        <w:jc w:val="both"/>
      </w:pPr>
      <w:r>
        <w:rPr>
          <w:rFonts w:ascii="Arial" w:eastAsia="Arial" w:hAnsi="Arial" w:cs="Arial"/>
          <w:color w:val="000000"/>
          <w:sz w:val="20"/>
        </w:rPr>
        <w:t>But he'</w:t>
      </w:r>
      <w:r>
        <w:rPr>
          <w:rFonts w:ascii="Arial" w:eastAsia="Arial" w:hAnsi="Arial" w:cs="Arial"/>
          <w:b/>
          <w:color w:val="000000"/>
          <w:sz w:val="20"/>
        </w:rPr>
        <w:t>s</w:t>
      </w:r>
      <w:r>
        <w:rPr>
          <w:rFonts w:ascii="Arial" w:eastAsia="Arial" w:hAnsi="Arial" w:cs="Arial"/>
          <w:color w:val="000000"/>
          <w:sz w:val="20"/>
        </w:rPr>
        <w:t xml:space="preserve"> more likely to sound familiar because his wife, Terry Rakolta,  </w:t>
      </w:r>
      <w:hyperlink r:id="rId3364" w:history="1">
        <w:r>
          <w:rPr>
            <w:rFonts w:ascii="Arial" w:eastAsia="Arial" w:hAnsi="Arial" w:cs="Arial"/>
            <w:color w:val="0077CC"/>
            <w:sz w:val="20"/>
            <w:u w:val="single"/>
            <w:shd w:val="clear" w:color="auto" w:fill="FFFFFF"/>
          </w:rPr>
          <w:t>tried to get 'Married With Children' taken off the air back in the '80s. That also never happened.</w:t>
        </w:r>
      </w:hyperlink>
    </w:p>
    <w:p w14:paraId="447F4214" w14:textId="77777777" w:rsidR="00FA4267" w:rsidRDefault="006700FD">
      <w:pPr>
        <w:pStyle w:val="Normal97"/>
        <w:spacing w:before="200" w:line="260" w:lineRule="atLeast"/>
        <w:jc w:val="both"/>
      </w:pPr>
      <w:r>
        <w:rPr>
          <w:rFonts w:ascii="Arial" w:eastAsia="Arial" w:hAnsi="Arial" w:cs="Arial"/>
          <w:color w:val="000000"/>
          <w:sz w:val="20"/>
        </w:rPr>
        <w:t>Rakolta wanted to know how Trump raised such wonderful successful children, and for some reason Trump didn't use the big word nepotism because it'</w:t>
      </w:r>
      <w:r>
        <w:rPr>
          <w:rFonts w:ascii="Arial" w:eastAsia="Arial" w:hAnsi="Arial" w:cs="Arial"/>
          <w:b/>
          <w:color w:val="000000"/>
          <w:sz w:val="20"/>
        </w:rPr>
        <w:t>s</w:t>
      </w:r>
      <w:r>
        <w:rPr>
          <w:rFonts w:ascii="Arial" w:eastAsia="Arial" w:hAnsi="Arial" w:cs="Arial"/>
          <w:color w:val="000000"/>
          <w:sz w:val="20"/>
        </w:rPr>
        <w:t xml:space="preserve"> not in his vocabulary. Instead, Trump went off on an eight-minute rant that eventually ended up calling for the death penalty for drug dealers, which we doubt would actually help with the Terrible Twos.</w:t>
      </w:r>
    </w:p>
    <w:p w14:paraId="6116E024" w14:textId="77777777" w:rsidR="00FA4267" w:rsidRDefault="006700FD">
      <w:pPr>
        <w:pStyle w:val="Normal97"/>
        <w:spacing w:before="240" w:line="260" w:lineRule="atLeast"/>
        <w:jc w:val="both"/>
      </w:pPr>
      <w:r>
        <w:rPr>
          <w:rFonts w:ascii="Arial" w:eastAsia="Arial" w:hAnsi="Arial" w:cs="Arial"/>
          <w:color w:val="000000"/>
          <w:sz w:val="20"/>
        </w:rPr>
        <w:t xml:space="preserve">Also, we have  </w:t>
      </w:r>
      <w:hyperlink r:id="rId3365" w:history="1">
        <w:r>
          <w:rPr>
            <w:rFonts w:ascii="Arial" w:eastAsia="Arial" w:hAnsi="Arial" w:cs="Arial"/>
            <w:color w:val="0077CC"/>
            <w:sz w:val="20"/>
            <w:u w:val="single"/>
            <w:shd w:val="clear" w:color="auto" w:fill="FFFFFF"/>
          </w:rPr>
          <w:t>previously discussed Donald Trump'</w:t>
        </w:r>
      </w:hyperlink>
      <w:hyperlink r:id="rId3366" w:history="1">
        <w:r>
          <w:rPr>
            <w:rFonts w:ascii="Arial" w:eastAsia="Arial" w:hAnsi="Arial" w:cs="Arial"/>
            <w:b/>
            <w:color w:val="0077CC"/>
            <w:sz w:val="20"/>
            <w:u w:val="single"/>
            <w:shd w:val="clear" w:color="auto" w:fill="FFFFFF"/>
          </w:rPr>
          <w:t>s</w:t>
        </w:r>
      </w:hyperlink>
      <w:hyperlink r:id="rId3367" w:history="1">
        <w:r>
          <w:rPr>
            <w:rFonts w:ascii="Arial" w:eastAsia="Arial" w:hAnsi="Arial" w:cs="Arial"/>
            <w:color w:val="0077CC"/>
            <w:sz w:val="20"/>
            <w:u w:val="single"/>
            <w:shd w:val="clear" w:color="auto" w:fill="FFFFFF"/>
          </w:rPr>
          <w:t xml:space="preserve"> sociopathic parenting, so fuck him.</w:t>
        </w:r>
      </w:hyperlink>
    </w:p>
    <w:p w14:paraId="45A1ADFA" w14:textId="77777777" w:rsidR="00FA4267" w:rsidRDefault="006700FD">
      <w:pPr>
        <w:pStyle w:val="Normal97"/>
        <w:spacing w:before="240" w:line="260" w:lineRule="atLeast"/>
        <w:jc w:val="both"/>
      </w:pPr>
      <w:r>
        <w:rPr>
          <w:rFonts w:ascii="Arial" w:eastAsia="Arial" w:hAnsi="Arial" w:cs="Arial"/>
          <w:color w:val="000000"/>
          <w:sz w:val="20"/>
        </w:rPr>
        <w:t xml:space="preserve">Oh, also, it sure  </w:t>
      </w:r>
      <w:hyperlink r:id="rId3368" w:history="1">
        <w:r>
          <w:rPr>
            <w:rFonts w:ascii="Arial" w:eastAsia="Arial" w:hAnsi="Arial" w:cs="Arial"/>
            <w:color w:val="0077CC"/>
            <w:sz w:val="20"/>
            <w:u w:val="single"/>
            <w:shd w:val="clear" w:color="auto" w:fill="FFFFFF"/>
          </w:rPr>
          <w:t>sounds like Trump farted during the speech, too. At about the 4-second mark here:</w:t>
        </w:r>
      </w:hyperlink>
    </w:p>
    <w:p w14:paraId="669C350C" w14:textId="77777777" w:rsidR="00FA4267" w:rsidRDefault="006700FD">
      <w:pPr>
        <w:pStyle w:val="Normal97"/>
        <w:spacing w:before="200" w:line="260" w:lineRule="atLeast"/>
        <w:jc w:val="both"/>
      </w:pPr>
      <w:r>
        <w:rPr>
          <w:rFonts w:ascii="Arial" w:eastAsia="Arial" w:hAnsi="Arial" w:cs="Arial"/>
          <w:color w:val="000000"/>
          <w:sz w:val="20"/>
        </w:rPr>
        <w:t>After you listen to that a few dozen times, please remember for Crom'</w:t>
      </w:r>
      <w:r>
        <w:rPr>
          <w:rFonts w:ascii="Arial" w:eastAsia="Arial" w:hAnsi="Arial" w:cs="Arial"/>
          <w:b/>
          <w:color w:val="000000"/>
          <w:sz w:val="20"/>
        </w:rPr>
        <w:t>s</w:t>
      </w:r>
      <w:r>
        <w:rPr>
          <w:rFonts w:ascii="Arial" w:eastAsia="Arial" w:hAnsi="Arial" w:cs="Arial"/>
          <w:color w:val="000000"/>
          <w:sz w:val="20"/>
        </w:rPr>
        <w:t xml:space="preserve"> sake to turn down your speakers again so you won't be blasted by the next audio thing you play.</w:t>
      </w:r>
    </w:p>
    <w:p w14:paraId="11ABF669" w14:textId="77777777" w:rsidR="00FA4267" w:rsidRDefault="006700FD">
      <w:pPr>
        <w:pStyle w:val="Normal97"/>
        <w:spacing w:before="240" w:line="260" w:lineRule="atLeast"/>
        <w:jc w:val="both"/>
      </w:pPr>
      <w:hyperlink r:id="rId3369" w:history="1">
        <w:r>
          <w:rPr>
            <w:rFonts w:ascii="Arial" w:eastAsia="Arial" w:hAnsi="Arial" w:cs="Arial"/>
            <w:color w:val="0077CC"/>
            <w:sz w:val="20"/>
            <w:u w:val="single"/>
            <w:shd w:val="clear" w:color="auto" w:fill="FFFFFF"/>
          </w:rPr>
          <w:t>Share</w:t>
        </w:r>
      </w:hyperlink>
    </w:p>
    <w:p w14:paraId="0D18E6F3" w14:textId="77777777" w:rsidR="00FA4267" w:rsidRDefault="006700FD">
      <w:pPr>
        <w:pStyle w:val="Normal97"/>
        <w:spacing w:before="240" w:line="260" w:lineRule="atLeast"/>
        <w:jc w:val="both"/>
      </w:pPr>
      <w:r>
        <w:rPr>
          <w:rFonts w:ascii="Arial" w:eastAsia="Arial" w:hAnsi="Arial" w:cs="Arial"/>
          <w:color w:val="000000"/>
          <w:sz w:val="20"/>
        </w:rPr>
        <w:t xml:space="preserve">[ </w:t>
      </w:r>
      <w:hyperlink r:id="rId3370" w:history="1">
        <w:r>
          <w:rPr>
            <w:rFonts w:ascii="Arial" w:eastAsia="Arial" w:hAnsi="Arial" w:cs="Arial"/>
            <w:color w:val="0077CC"/>
            <w:sz w:val="20"/>
            <w:u w:val="single"/>
            <w:shd w:val="clear" w:color="auto" w:fill="FFFFFF"/>
          </w:rPr>
          <w:t>Detroit News /</w:t>
        </w:r>
      </w:hyperlink>
      <w:r>
        <w:rPr>
          <w:rFonts w:ascii="Arial" w:eastAsia="Arial" w:hAnsi="Arial" w:cs="Arial"/>
          <w:color w:val="000000"/>
          <w:sz w:val="20"/>
        </w:rPr>
        <w:t> </w:t>
      </w:r>
      <w:hyperlink r:id="rId3371" w:history="1">
        <w:r>
          <w:rPr>
            <w:rFonts w:ascii="Arial" w:eastAsia="Arial" w:hAnsi="Arial" w:cs="Arial"/>
            <w:color w:val="0077CC"/>
            <w:sz w:val="20"/>
            <w:u w:val="single"/>
            <w:shd w:val="clear" w:color="auto" w:fill="FFFFFF"/>
          </w:rPr>
          <w:t>Detroit Free Press /</w:t>
        </w:r>
      </w:hyperlink>
      <w:r>
        <w:rPr>
          <w:rFonts w:ascii="Arial" w:eastAsia="Arial" w:hAnsi="Arial" w:cs="Arial"/>
          <w:color w:val="000000"/>
          <w:sz w:val="20"/>
        </w:rPr>
        <w:t> </w:t>
      </w:r>
      <w:hyperlink r:id="rId3372" w:history="1">
        <w:r>
          <w:rPr>
            <w:rFonts w:ascii="Arial" w:eastAsia="Arial" w:hAnsi="Arial" w:cs="Arial"/>
            <w:color w:val="0077CC"/>
            <w:sz w:val="20"/>
            <w:u w:val="single"/>
            <w:shd w:val="clear" w:color="auto" w:fill="FFFFFF"/>
          </w:rPr>
          <w:t>New Republic /</w:t>
        </w:r>
      </w:hyperlink>
      <w:r>
        <w:rPr>
          <w:rFonts w:ascii="Arial" w:eastAsia="Arial" w:hAnsi="Arial" w:cs="Arial"/>
          <w:color w:val="000000"/>
          <w:sz w:val="20"/>
        </w:rPr>
        <w:t> </w:t>
      </w:r>
      <w:hyperlink r:id="rId3373" w:history="1">
        <w:r>
          <w:rPr>
            <w:rFonts w:ascii="Arial" w:eastAsia="Arial" w:hAnsi="Arial" w:cs="Arial"/>
            <w:b/>
            <w:color w:val="0077CC"/>
            <w:sz w:val="20"/>
            <w:u w:val="single"/>
            <w:shd w:val="clear" w:color="auto" w:fill="FFFFFF"/>
          </w:rPr>
          <w:t>FactCheck</w:t>
        </w:r>
      </w:hyperlink>
      <w:hyperlink r:id="rId3374" w:history="1">
        <w:r>
          <w:rPr>
            <w:rFonts w:ascii="Arial" w:eastAsia="Arial" w:hAnsi="Arial" w:cs="Arial"/>
            <w:color w:val="0077CC"/>
            <w:sz w:val="20"/>
            <w:u w:val="single"/>
            <w:shd w:val="clear" w:color="auto" w:fill="FFFFFF"/>
          </w:rPr>
          <w:t>.</w:t>
        </w:r>
      </w:hyperlink>
      <w:hyperlink r:id="rId3375" w:history="1">
        <w:r>
          <w:rPr>
            <w:rFonts w:ascii="Arial" w:eastAsia="Arial" w:hAnsi="Arial" w:cs="Arial"/>
            <w:b/>
            <w:color w:val="0077CC"/>
            <w:sz w:val="20"/>
            <w:u w:val="single"/>
            <w:shd w:val="clear" w:color="auto" w:fill="FFFFFF"/>
          </w:rPr>
          <w:t>Org</w:t>
        </w:r>
      </w:hyperlink>
      <w:hyperlink r:id="rId3376" w:history="1">
        <w:r>
          <w:rPr>
            <w:rFonts w:ascii="Arial" w:eastAsia="Arial" w:hAnsi="Arial" w:cs="Arial"/>
            <w:color w:val="0077CC"/>
            <w:sz w:val="20"/>
            <w:u w:val="single"/>
            <w:shd w:val="clear" w:color="auto" w:fill="FFFFFF"/>
          </w:rPr>
          <w:t>. /</w:t>
        </w:r>
      </w:hyperlink>
      <w:r>
        <w:rPr>
          <w:rFonts w:ascii="Arial" w:eastAsia="Arial" w:hAnsi="Arial" w:cs="Arial"/>
          <w:color w:val="000000"/>
          <w:sz w:val="20"/>
        </w:rPr>
        <w:t> </w:t>
      </w:r>
      <w:hyperlink r:id="rId3377" w:history="1">
        <w:r>
          <w:rPr>
            <w:rFonts w:ascii="Arial" w:eastAsia="Arial" w:hAnsi="Arial" w:cs="Arial"/>
            <w:color w:val="0077CC"/>
            <w:sz w:val="20"/>
            <w:u w:val="single"/>
            <w:shd w:val="clear" w:color="auto" w:fill="FFFFFF"/>
          </w:rPr>
          <w:t>AlterNet]</w:t>
        </w:r>
      </w:hyperlink>
    </w:p>
    <w:p w14:paraId="0F60B2BA" w14:textId="77777777" w:rsidR="00FA4267" w:rsidRDefault="006700FD">
      <w:pPr>
        <w:pStyle w:val="Normal97"/>
        <w:spacing w:before="200" w:line="260" w:lineRule="atLeast"/>
        <w:jc w:val="both"/>
      </w:pPr>
      <w:r>
        <w:rPr>
          <w:rFonts w:ascii="Arial" w:eastAsia="Arial" w:hAnsi="Arial" w:cs="Arial"/>
          <w:color w:val="000000"/>
          <w:sz w:val="20"/>
        </w:rPr>
        <w:t>Yr Wonkette is funded entirely by reader donations. If you can, please become a paid subscriber, or if you prefer a one-time donation, that would be great too, but maybe don't take eight minutes to do it.</w:t>
      </w:r>
    </w:p>
    <w:p w14:paraId="0BB530C3" w14:textId="77777777" w:rsidR="00FA4267" w:rsidRDefault="006700FD">
      <w:pPr>
        <w:pStyle w:val="Normal97"/>
        <w:spacing w:before="240" w:line="260" w:lineRule="atLeast"/>
        <w:jc w:val="both"/>
      </w:pPr>
      <w:hyperlink r:id="rId3378" w:history="1">
        <w:r>
          <w:rPr>
            <w:rFonts w:ascii="Arial" w:eastAsia="Arial" w:hAnsi="Arial" w:cs="Arial"/>
            <w:color w:val="0077CC"/>
            <w:sz w:val="20"/>
            <w:u w:val="single"/>
            <w:shd w:val="clear" w:color="auto" w:fill="FFFFFF"/>
          </w:rPr>
          <w:t>The most beautiful donation button</w:t>
        </w:r>
      </w:hyperlink>
    </w:p>
    <w:p w14:paraId="411C5C3E" w14:textId="77777777" w:rsidR="00FA4267" w:rsidRDefault="006700FD">
      <w:pPr>
        <w:pStyle w:val="Normal97"/>
        <w:spacing w:before="240" w:line="260" w:lineRule="atLeast"/>
        <w:jc w:val="both"/>
      </w:pPr>
      <w:hyperlink r:id="rId3379" w:history="1">
        <w:r>
          <w:rPr>
            <w:rFonts w:ascii="Arial" w:eastAsia="Arial" w:hAnsi="Arial" w:cs="Arial"/>
            <w:color w:val="0077CC"/>
            <w:sz w:val="20"/>
            <w:u w:val="single"/>
            <w:shd w:val="clear" w:color="auto" w:fill="FFFFFF"/>
          </w:rPr>
          <w:t>Link to the original story.</w:t>
        </w:r>
      </w:hyperlink>
    </w:p>
    <w:p w14:paraId="780B8139" w14:textId="77777777" w:rsidR="00FA4267" w:rsidRDefault="006700FD">
      <w:pPr>
        <w:pStyle w:val="Normal97"/>
        <w:keepNext/>
        <w:spacing w:before="240" w:line="340" w:lineRule="atLeast"/>
      </w:pPr>
      <w:r>
        <w:br/>
      </w:r>
      <w:r>
        <w:rPr>
          <w:rFonts w:ascii="Arial" w:eastAsia="Arial" w:hAnsi="Arial" w:cs="Arial"/>
          <w:b/>
          <w:color w:val="000000"/>
          <w:sz w:val="28"/>
        </w:rPr>
        <w:t>Notes</w:t>
      </w:r>
    </w:p>
    <w:p w14:paraId="6C696B94" w14:textId="6674AE88" w:rsidR="00FA4267" w:rsidRDefault="006700FD">
      <w:pPr>
        <w:pStyle w:val="Normal97"/>
        <w:spacing w:line="60" w:lineRule="exact"/>
      </w:pPr>
      <w:r>
        <w:rPr>
          <w:noProof/>
        </w:rPr>
        <mc:AlternateContent>
          <mc:Choice Requires="wps">
            <w:drawing>
              <wp:anchor distT="0" distB="0" distL="114300" distR="114300" simplePos="0" relativeHeight="252005376" behindDoc="0" locked="0" layoutInCell="1" allowOverlap="1" wp14:anchorId="03366DA0" wp14:editId="005C0D3E">
                <wp:simplePos x="0" y="0"/>
                <wp:positionH relativeFrom="column">
                  <wp:posOffset>0</wp:posOffset>
                </wp:positionH>
                <wp:positionV relativeFrom="paragraph">
                  <wp:posOffset>25400</wp:posOffset>
                </wp:positionV>
                <wp:extent cx="6502400" cy="0"/>
                <wp:effectExtent l="15875" t="19685" r="15875" b="18415"/>
                <wp:wrapTopAndBottom/>
                <wp:docPr id="765492263"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7F9CF" id="Line 467"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235100FB" w14:textId="77777777" w:rsidR="00FA4267" w:rsidRDefault="006700FD">
      <w:pPr>
        <w:pStyle w:val="Normal97"/>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759F6C88" w14:textId="77777777" w:rsidR="00FA4267" w:rsidRDefault="006700FD">
      <w:pPr>
        <w:pStyle w:val="Normal97"/>
        <w:keepNext/>
        <w:spacing w:before="240" w:line="340" w:lineRule="atLeast"/>
      </w:pPr>
      <w:bookmarkStart w:id="291" w:name="Classification_95"/>
      <w:bookmarkEnd w:id="291"/>
      <w:r>
        <w:rPr>
          <w:rFonts w:ascii="Arial" w:eastAsia="Arial" w:hAnsi="Arial" w:cs="Arial"/>
          <w:b/>
          <w:color w:val="000000"/>
          <w:sz w:val="28"/>
        </w:rPr>
        <w:t>Classification</w:t>
      </w:r>
    </w:p>
    <w:p w14:paraId="001384F6" w14:textId="1E8799D5" w:rsidR="00FA4267" w:rsidRDefault="006700FD">
      <w:pPr>
        <w:pStyle w:val="Normal97"/>
        <w:spacing w:line="60" w:lineRule="exact"/>
      </w:pPr>
      <w:r>
        <w:rPr>
          <w:noProof/>
        </w:rPr>
        <mc:AlternateContent>
          <mc:Choice Requires="wps">
            <w:drawing>
              <wp:anchor distT="0" distB="0" distL="114300" distR="114300" simplePos="0" relativeHeight="252006400" behindDoc="0" locked="0" layoutInCell="1" allowOverlap="1" wp14:anchorId="5A1841F4" wp14:editId="33494FCF">
                <wp:simplePos x="0" y="0"/>
                <wp:positionH relativeFrom="column">
                  <wp:posOffset>0</wp:posOffset>
                </wp:positionH>
                <wp:positionV relativeFrom="paragraph">
                  <wp:posOffset>25400</wp:posOffset>
                </wp:positionV>
                <wp:extent cx="6502400" cy="0"/>
                <wp:effectExtent l="15875" t="19050" r="15875" b="19050"/>
                <wp:wrapTopAndBottom/>
                <wp:docPr id="403976566"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F01B7" id="Line 468"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7E0860C" w14:textId="77777777" w:rsidR="00FA4267" w:rsidRDefault="00FA4267">
      <w:pPr>
        <w:pStyle w:val="Normal97"/>
        <w:spacing w:line="120" w:lineRule="exact"/>
      </w:pPr>
    </w:p>
    <w:p w14:paraId="4B832213" w14:textId="77777777" w:rsidR="00FA4267" w:rsidRDefault="006700FD">
      <w:pPr>
        <w:pStyle w:val="Normal97"/>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0BEFE61" w14:textId="77777777" w:rsidR="00FA4267" w:rsidRDefault="006700FD">
      <w:pPr>
        <w:pStyle w:val="Normal97"/>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3A31777A" w14:textId="77777777" w:rsidR="00FA4267" w:rsidRDefault="006700FD">
      <w:pPr>
        <w:pStyle w:val="Normal97"/>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102468</w:t>
      </w:r>
    </w:p>
    <w:p w14:paraId="16C14B8E" w14:textId="77777777" w:rsidR="00FA4267" w:rsidRDefault="006700FD">
      <w:pPr>
        <w:pStyle w:val="Normal97"/>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CAMPAIGNS &amp; </w:t>
      </w:r>
      <w:r>
        <w:rPr>
          <w:rFonts w:ascii="Arial" w:eastAsia="Arial" w:hAnsi="Arial" w:cs="Arial"/>
          <w:b/>
          <w:color w:val="000000"/>
          <w:sz w:val="20"/>
        </w:rPr>
        <w:t>ELECTIONS</w:t>
      </w:r>
      <w:r>
        <w:rPr>
          <w:rFonts w:ascii="Arial" w:eastAsia="Arial" w:hAnsi="Arial" w:cs="Arial"/>
          <w:color w:val="000000"/>
          <w:sz w:val="20"/>
        </w:rPr>
        <w:t xml:space="preserve"> (90%); IMMIGRATION, CITIZENSHIP &amp; DISPLACEMENT (90%); INFLATION (89%); TARIFFS &amp; DUTIES (89%); TAXES &amp; TAXATION (89%); AUTOMOTIVE SECTOR PERFORMANCE (87%); BLOGS &amp; MESSAGE BOARDS (78%); ECONOMIC SURVEYS (77%); ECONOMY &amp; ECONOMIC INDICATORS (77%); </w:t>
      </w:r>
      <w:r>
        <w:rPr>
          <w:rFonts w:ascii="Arial" w:eastAsia="Arial" w:hAnsi="Arial" w:cs="Arial"/>
          <w:b/>
          <w:color w:val="000000"/>
          <w:sz w:val="20"/>
        </w:rPr>
        <w:t>FACT CHECKING</w:t>
      </w:r>
      <w:r>
        <w:rPr>
          <w:rFonts w:ascii="Arial" w:eastAsia="Arial" w:hAnsi="Arial" w:cs="Arial"/>
          <w:color w:val="000000"/>
          <w:sz w:val="20"/>
        </w:rPr>
        <w:t xml:space="preserve"> (77%); ECONOMIC NEWS (75%); IMPORT TRADE (75%); ECONOMICS (72%); </w:t>
      </w:r>
      <w:r>
        <w:rPr>
          <w:rFonts w:ascii="Arial" w:eastAsia="Arial" w:hAnsi="Arial" w:cs="Arial"/>
          <w:b/>
          <w:color w:val="000000"/>
          <w:sz w:val="20"/>
        </w:rPr>
        <w:t>ELECTION</w:t>
      </w:r>
      <w:r>
        <w:rPr>
          <w:rFonts w:ascii="Arial" w:eastAsia="Arial" w:hAnsi="Arial" w:cs="Arial"/>
          <w:color w:val="000000"/>
          <w:sz w:val="20"/>
        </w:rPr>
        <w:t xml:space="preserve"> CRIME (72%); PUBLIC POLICY (72%); AUTOMOTIVE EXPORTS &amp; IMPORTS (67%); TAX EXEMPTIONS (60%); VOTERS &amp; VOTING (55%)</w:t>
      </w:r>
    </w:p>
    <w:p w14:paraId="107C496D" w14:textId="77777777" w:rsidR="00FA4267" w:rsidRDefault="006700FD">
      <w:pPr>
        <w:pStyle w:val="Normal97"/>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AUTOMOTIVE (89%); AUTOMOTIVE MFG (87%); AUTOMOTIVE SECTOR PERFORMANCE (87%); BLOGS &amp; MESSAGE BOARDS (78%); MANUFACTURING (78%); TELEVISION INDUSTRY (68%); AUTOMOTIVE EXPORTS &amp; IMPORTS (67%)</w:t>
      </w:r>
    </w:p>
    <w:p w14:paraId="0B198EFA" w14:textId="77777777" w:rsidR="00FA4267" w:rsidRDefault="006700FD">
      <w:pPr>
        <w:pStyle w:val="Normal97"/>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(92%)</w:t>
      </w:r>
    </w:p>
    <w:p w14:paraId="6E8EBF05" w14:textId="77777777" w:rsidR="00FA4267" w:rsidRDefault="006700FD">
      <w:pPr>
        <w:pStyle w:val="Normal97"/>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DETROIT, MI, USA (94%); MICHIGAN, USA (79%); UNITED STATES (79%)</w:t>
      </w:r>
    </w:p>
    <w:p w14:paraId="7543177A" w14:textId="77777777" w:rsidR="00FA4267" w:rsidRDefault="006700FD">
      <w:pPr>
        <w:pStyle w:val="Normal97"/>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11, 2024</w:t>
      </w:r>
    </w:p>
    <w:p w14:paraId="29E89C7B" w14:textId="77777777" w:rsidR="00FA4267" w:rsidRDefault="00FA4267">
      <w:pPr>
        <w:pStyle w:val="Normal97"/>
      </w:pPr>
    </w:p>
    <w:p w14:paraId="5BC7E995" w14:textId="42A571B0" w:rsidR="00FA4267" w:rsidRDefault="006700FD">
      <w:pPr>
        <w:pStyle w:val="Normal97"/>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7424" behindDoc="0" locked="0" layoutInCell="1" allowOverlap="1" wp14:anchorId="6FA71BA3" wp14:editId="111DE34B">
                <wp:simplePos x="0" y="0"/>
                <wp:positionH relativeFrom="column">
                  <wp:posOffset>0</wp:posOffset>
                </wp:positionH>
                <wp:positionV relativeFrom="paragraph">
                  <wp:posOffset>127000</wp:posOffset>
                </wp:positionV>
                <wp:extent cx="6502400" cy="0"/>
                <wp:effectExtent l="6350" t="8890" r="15875" b="10160"/>
                <wp:wrapNone/>
                <wp:docPr id="1780079126"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F3F1B" id="Line 469"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1F58DD3C" w14:textId="77777777" w:rsidR="00FA4267" w:rsidRDefault="00FA4267">
      <w:pPr>
        <w:pStyle w:val="Normal98"/>
        <w:sectPr w:rsidR="00FA4267">
          <w:headerReference w:type="even" r:id="rId3380"/>
          <w:headerReference w:type="default" r:id="rId3381"/>
          <w:footerReference w:type="even" r:id="rId3382"/>
          <w:footerReference w:type="default" r:id="rId3383"/>
          <w:headerReference w:type="first" r:id="rId3384"/>
          <w:footerReference w:type="first" r:id="rId3385"/>
          <w:pgSz w:w="12240" w:h="15840"/>
          <w:pgMar w:top="840" w:right="1000" w:bottom="840" w:left="1000" w:header="400" w:footer="400" w:gutter="0"/>
          <w:cols w:space="720"/>
          <w:titlePg/>
        </w:sectPr>
      </w:pPr>
    </w:p>
    <w:p w14:paraId="2F2C140D" w14:textId="77777777" w:rsidR="00FA4267" w:rsidRDefault="00FA4267">
      <w:pPr>
        <w:pStyle w:val="Normal98"/>
      </w:pPr>
    </w:p>
    <w:p w14:paraId="4909F49D" w14:textId="0892AEA3" w:rsidR="00FA4267" w:rsidRDefault="006700FD">
      <w:pPr>
        <w:pStyle w:val="Normal98"/>
      </w:pPr>
      <w:r>
        <w:rPr>
          <w:noProof/>
        </w:rPr>
        <w:drawing>
          <wp:inline distT="0" distB="0" distL="0" distR="0" wp14:anchorId="78DC1F91" wp14:editId="7A0E1042">
            <wp:extent cx="1879600" cy="381000"/>
            <wp:effectExtent l="0" t="0" r="0" b="0"/>
            <wp:docPr id="129" name="Picture 4"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DFA063A" w14:textId="1BB96EA0" w:rsidR="00FA4267" w:rsidRDefault="006700FD" w:rsidP="00CA34D8">
      <w:pPr>
        <w:pStyle w:val="Heading196"/>
        <w:keepNext w:val="0"/>
        <w:numPr>
          <w:ilvl w:val="0"/>
          <w:numId w:val="140"/>
        </w:numPr>
        <w:spacing w:after="200" w:line="340" w:lineRule="atLeast"/>
        <w:jc w:val="center"/>
      </w:pPr>
      <w:hyperlink r:id="rId3386" w:history="1">
        <w:r>
          <w:rPr>
            <w:rFonts w:eastAsia="Arial"/>
            <w:color w:val="0077CC"/>
            <w:sz w:val="28"/>
            <w:u w:val="single"/>
            <w:shd w:val="clear" w:color="auto" w:fill="FFFFFF"/>
          </w:rPr>
          <w:t>Repetition of a meme with a false claim that the January 6 Committee destroyed evidence.</w:t>
        </w:r>
      </w:hyperlink>
    </w:p>
    <w:p w14:paraId="1BCD94B9" w14:textId="77777777" w:rsidR="00FA4267" w:rsidRDefault="006700FD">
      <w:pPr>
        <w:pStyle w:val="Normal98"/>
        <w:spacing w:before="120" w:line="260" w:lineRule="atLeast"/>
        <w:jc w:val="center"/>
      </w:pPr>
      <w:r>
        <w:rPr>
          <w:rFonts w:ascii="Arial" w:eastAsia="Arial" w:hAnsi="Arial" w:cs="Arial"/>
          <w:color w:val="000000"/>
          <w:sz w:val="20"/>
        </w:rPr>
        <w:t>CE Noticias Financieras English</w:t>
      </w:r>
    </w:p>
    <w:p w14:paraId="38CF32C8" w14:textId="77777777" w:rsidR="00FA4267" w:rsidRDefault="006700FD">
      <w:pPr>
        <w:pStyle w:val="Normal98"/>
        <w:spacing w:before="120" w:line="260" w:lineRule="atLeast"/>
        <w:jc w:val="center"/>
      </w:pPr>
      <w:r>
        <w:rPr>
          <w:rFonts w:ascii="Arial" w:eastAsia="Arial" w:hAnsi="Arial" w:cs="Arial"/>
          <w:color w:val="000000"/>
          <w:sz w:val="20"/>
        </w:rPr>
        <w:t>October 22, 2024 Tuesday</w:t>
      </w:r>
    </w:p>
    <w:p w14:paraId="7FDBF79F" w14:textId="77777777" w:rsidR="00FA4267" w:rsidRDefault="00FA4267">
      <w:pPr>
        <w:pStyle w:val="Normal98"/>
        <w:spacing w:line="240" w:lineRule="atLeast"/>
        <w:jc w:val="both"/>
      </w:pPr>
      <w:bookmarkStart w:id="292" w:name="Bookmark_98"/>
      <w:bookmarkEnd w:id="292"/>
    </w:p>
    <w:p w14:paraId="34B78E37" w14:textId="77777777" w:rsidR="00FA4267" w:rsidRDefault="006700FD">
      <w:pPr>
        <w:pStyle w:val="Normal98"/>
        <w:spacing w:before="120" w:line="220" w:lineRule="atLeast"/>
      </w:pPr>
      <w:r>
        <w:br/>
      </w:r>
      <w:r>
        <w:rPr>
          <w:rFonts w:ascii="Arial" w:eastAsia="Arial" w:hAnsi="Arial" w:cs="Arial"/>
          <w:color w:val="000000"/>
          <w:sz w:val="16"/>
        </w:rPr>
        <w:t>Copyright 2024 Content Engine, LLC.</w:t>
      </w:r>
    </w:p>
    <w:p w14:paraId="00D7ACC6" w14:textId="77777777" w:rsidR="00FA4267" w:rsidRDefault="006700FD">
      <w:pPr>
        <w:pStyle w:val="Normal98"/>
        <w:spacing w:line="220" w:lineRule="atLeast"/>
      </w:pPr>
      <w:r>
        <w:rPr>
          <w:rFonts w:ascii="Arial" w:eastAsia="Arial" w:hAnsi="Arial" w:cs="Arial"/>
          <w:color w:val="000000"/>
          <w:sz w:val="16"/>
        </w:rPr>
        <w:t>All Rights Reserved</w:t>
      </w:r>
    </w:p>
    <w:p w14:paraId="6D0BE4C5" w14:textId="77777777" w:rsidR="00FA4267" w:rsidRDefault="006700FD">
      <w:pPr>
        <w:pStyle w:val="Normal98"/>
        <w:spacing w:line="220" w:lineRule="atLeast"/>
      </w:pPr>
      <w:r>
        <w:rPr>
          <w:rFonts w:ascii="Arial" w:eastAsia="Arial" w:hAnsi="Arial" w:cs="Arial"/>
          <w:color w:val="000000"/>
          <w:sz w:val="16"/>
        </w:rPr>
        <w:t>Copyright 2024 CE Noticias Financieras All Rights Reserved</w:t>
      </w:r>
    </w:p>
    <w:p w14:paraId="7C544649" w14:textId="77777777" w:rsidR="00FA4267" w:rsidRDefault="006700FD">
      <w:pPr>
        <w:pStyle w:val="Normal98"/>
        <w:spacing w:before="120" w:line="260" w:lineRule="atLeast"/>
      </w:pPr>
      <w:r>
        <w:rPr>
          <w:rFonts w:ascii="Arial" w:eastAsia="Arial" w:hAnsi="Arial" w:cs="Arial"/>
          <w:b/>
          <w:color w:val="000000"/>
          <w:sz w:val="20"/>
        </w:rPr>
        <w:t>Length:</w:t>
      </w:r>
      <w:r>
        <w:rPr>
          <w:rFonts w:ascii="Arial" w:eastAsia="Arial" w:hAnsi="Arial" w:cs="Arial"/>
          <w:color w:val="000000"/>
          <w:sz w:val="20"/>
        </w:rPr>
        <w:t> 807 words</w:t>
      </w:r>
    </w:p>
    <w:p w14:paraId="4819597A" w14:textId="77777777" w:rsidR="00FA4267" w:rsidRDefault="006700FD">
      <w:pPr>
        <w:pStyle w:val="Normal98"/>
        <w:keepNext/>
        <w:spacing w:before="240" w:line="340" w:lineRule="atLeast"/>
      </w:pPr>
      <w:bookmarkStart w:id="293" w:name="Body_96"/>
      <w:bookmarkEnd w:id="293"/>
      <w:r>
        <w:rPr>
          <w:rFonts w:ascii="Arial" w:eastAsia="Arial" w:hAnsi="Arial" w:cs="Arial"/>
          <w:b/>
          <w:color w:val="000000"/>
          <w:sz w:val="28"/>
        </w:rPr>
        <w:t>Body</w:t>
      </w:r>
    </w:p>
    <w:p w14:paraId="0F8A7A03" w14:textId="7AFF4753" w:rsidR="00FA4267" w:rsidRDefault="006700FD">
      <w:pPr>
        <w:pStyle w:val="Normal98"/>
        <w:spacing w:line="60" w:lineRule="exact"/>
      </w:pPr>
      <w:r>
        <w:rPr>
          <w:noProof/>
        </w:rPr>
        <mc:AlternateContent>
          <mc:Choice Requires="wps">
            <w:drawing>
              <wp:anchor distT="0" distB="0" distL="114300" distR="114300" simplePos="0" relativeHeight="252008448" behindDoc="0" locked="0" layoutInCell="1" allowOverlap="1" wp14:anchorId="2FB3F87C" wp14:editId="5BC3A0DE">
                <wp:simplePos x="0" y="0"/>
                <wp:positionH relativeFrom="column">
                  <wp:posOffset>0</wp:posOffset>
                </wp:positionH>
                <wp:positionV relativeFrom="paragraph">
                  <wp:posOffset>25400</wp:posOffset>
                </wp:positionV>
                <wp:extent cx="6502400" cy="0"/>
                <wp:effectExtent l="15875" t="19050" r="15875" b="19050"/>
                <wp:wrapTopAndBottom/>
                <wp:docPr id="1368562983"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E02CD" id="Line 471"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E776CA7" w14:textId="77777777" w:rsidR="00FA4267" w:rsidRDefault="00FA4267">
      <w:pPr>
        <w:pStyle w:val="Normal98"/>
      </w:pPr>
    </w:p>
    <w:p w14:paraId="569018E9" w14:textId="77777777" w:rsidR="00FA4267" w:rsidRDefault="006700FD">
      <w:pPr>
        <w:pStyle w:val="Normal98"/>
        <w:spacing w:before="200" w:line="260" w:lineRule="atLeast"/>
        <w:jc w:val="both"/>
      </w:pPr>
      <w:r>
        <w:rPr>
          <w:rFonts w:ascii="Arial" w:eastAsia="Arial" w:hAnsi="Arial" w:cs="Arial"/>
          <w:color w:val="000000"/>
          <w:sz w:val="20"/>
        </w:rPr>
        <w:t xml:space="preserve">       &lt;img width="780" height="520" src="</w:t>
      </w:r>
      <w:hyperlink r:id="rId3387" w:history="1">
        <w:r>
          <w:rPr>
            <w:rFonts w:ascii="Arial" w:eastAsia="Arial" w:hAnsi="Arial" w:cs="Arial"/>
            <w:color w:val="0077CC"/>
            <w:sz w:val="20"/>
            <w:u w:val="single"/>
            <w:shd w:val="clear" w:color="auto" w:fill="FFFFFF"/>
          </w:rPr>
          <w:t>https://i0.wp.com/eltiempolatino.com/wp-content/uploads/2024/06/rsz_6_de_enero_capitolio.webp?fit=780%2C520&amp;ssl=1</w:t>
        </w:r>
      </w:hyperlink>
      <w:r>
        <w:rPr>
          <w:rFonts w:ascii="Arial" w:eastAsia="Arial" w:hAnsi="Arial" w:cs="Arial"/>
          <w:color w:val="000000"/>
          <w:sz w:val="20"/>
        </w:rPr>
        <w:t>" class="attachment-rss-image-size size-rss-image-size wp-post-image" alt="capitolio 6 de enero" srcset="</w:t>
      </w:r>
      <w:hyperlink r:id="rId3388" w:history="1">
        <w:r>
          <w:rPr>
            <w:rFonts w:ascii="Arial" w:eastAsia="Arial" w:hAnsi="Arial" w:cs="Arial"/>
            <w:color w:val="0077CC"/>
            <w:sz w:val="20"/>
            <w:u w:val="single"/>
            <w:shd w:val="clear" w:color="auto" w:fill="FFFFFF"/>
          </w:rPr>
          <w:t>https://i0.wp.com/eltiempolatino.com/wp-content/uploads/2024/06/rsz_6_de_enero_capitolio.webp?w=780&amp;ssl=1</w:t>
        </w:r>
      </w:hyperlink>
      <w:r>
        <w:rPr>
          <w:rFonts w:ascii="Arial" w:eastAsia="Arial" w:hAnsi="Arial" w:cs="Arial"/>
          <w:color w:val="000000"/>
          <w:sz w:val="20"/>
        </w:rPr>
        <w:t xml:space="preserve"> 780w, </w:t>
      </w:r>
      <w:hyperlink r:id="rId3389" w:history="1">
        <w:r>
          <w:rPr>
            <w:rFonts w:ascii="Arial" w:eastAsia="Arial" w:hAnsi="Arial" w:cs="Arial"/>
            <w:color w:val="0077CC"/>
            <w:sz w:val="20"/>
            <w:u w:val="single"/>
            <w:shd w:val="clear" w:color="auto" w:fill="FFFFFF"/>
          </w:rPr>
          <w:t>https://i0.wp.com/eltiempolatino.com/wp-content/uploads/2024/06/rsz_6_de_enero_capitolio.webp?resize=300%2C200&amp;ssl=1</w:t>
        </w:r>
      </w:hyperlink>
      <w:r>
        <w:rPr>
          <w:rFonts w:ascii="Arial" w:eastAsia="Arial" w:hAnsi="Arial" w:cs="Arial"/>
          <w:color w:val="000000"/>
          <w:sz w:val="20"/>
        </w:rPr>
        <w:t xml:space="preserve"> 300w, </w:t>
      </w:r>
      <w:hyperlink r:id="rId3390" w:history="1">
        <w:r>
          <w:rPr>
            <w:rFonts w:ascii="Arial" w:eastAsia="Arial" w:hAnsi="Arial" w:cs="Arial"/>
            <w:color w:val="0077CC"/>
            <w:sz w:val="20"/>
            <w:u w:val="single"/>
            <w:shd w:val="clear" w:color="auto" w:fill="FFFFFF"/>
          </w:rPr>
          <w:t>https://i0.wp.com/eltiempolatino.com/wp-content/uploads/2024/06/rsz_6_de_enero_capitolio.webp?resize=768%2C512&amp;ssl=1</w:t>
        </w:r>
      </w:hyperlink>
      <w:r>
        <w:rPr>
          <w:rFonts w:ascii="Arial" w:eastAsia="Arial" w:hAnsi="Arial" w:cs="Arial"/>
          <w:color w:val="000000"/>
          <w:sz w:val="20"/>
        </w:rPr>
        <w:t xml:space="preserve"> 768w, </w:t>
      </w:r>
      <w:hyperlink r:id="rId3391" w:history="1">
        <w:r>
          <w:rPr>
            <w:rFonts w:ascii="Arial" w:eastAsia="Arial" w:hAnsi="Arial" w:cs="Arial"/>
            <w:color w:val="0077CC"/>
            <w:sz w:val="20"/>
            <w:u w:val="single"/>
            <w:shd w:val="clear" w:color="auto" w:fill="FFFFFF"/>
          </w:rPr>
          <w:t>https://i0.wp.com/eltiempolatino.com/wp-content/uploads/2024/06/rsz_6_de_enero_capitolio.webp?resize=400%2C267&amp;ssl=1</w:t>
        </w:r>
      </w:hyperlink>
      <w:r>
        <w:rPr>
          <w:rFonts w:ascii="Arial" w:eastAsia="Arial" w:hAnsi="Arial" w:cs="Arial"/>
          <w:color w:val="000000"/>
          <w:sz w:val="20"/>
        </w:rPr>
        <w:t xml:space="preserve"> 400w, </w:t>
      </w:r>
      <w:hyperlink r:id="rId3392" w:history="1">
        <w:r>
          <w:rPr>
            <w:rFonts w:ascii="Arial" w:eastAsia="Arial" w:hAnsi="Arial" w:cs="Arial"/>
            <w:color w:val="0077CC"/>
            <w:sz w:val="20"/>
            <w:u w:val="single"/>
            <w:shd w:val="clear" w:color="auto" w:fill="FFFFFF"/>
          </w:rPr>
          <w:t>https://i0.wp.com/eltiempolatino.com/wp-content/uploads/2024/06/rsz_6_de_enero_capitolio.webp?fit=780%2C520&amp;ssl=1&amp;w=370</w:t>
        </w:r>
      </w:hyperlink>
      <w:r>
        <w:rPr>
          <w:rFonts w:ascii="Arial" w:eastAsia="Arial" w:hAnsi="Arial" w:cs="Arial"/>
          <w:color w:val="000000"/>
          <w:sz w:val="20"/>
        </w:rPr>
        <w:t xml:space="preserve"> 370w" sizes="(max-width: 34.9rem) calc(100vw - 2rem), (max-width: 53rem) calc(8 * (100vw / 12)), (min-width: 53rem) calc(6 * (100vw / 12)), 100vw" /&gt;&lt;p&gt;The House committee that investigated the attack on the </w:t>
      </w:r>
      <w:r>
        <w:rPr>
          <w:rFonts w:ascii="Arial" w:eastAsia="Arial" w:hAnsi="Arial" w:cs="Arial"/>
          <w:b/>
          <w:color w:val="000000"/>
          <w:sz w:val="20"/>
        </w:rPr>
        <w:t>U.S</w:t>
      </w:r>
      <w:r>
        <w:rPr>
          <w:rFonts w:ascii="Arial" w:eastAsia="Arial" w:hAnsi="Arial" w:cs="Arial"/>
          <w:color w:val="000000"/>
          <w:sz w:val="20"/>
        </w:rPr>
        <w:t xml:space="preserve">. Capitol on January 6, 2021 issued a report of more than 800 pages presenting and analyzing evidence about what happened that day. </w:t>
      </w:r>
    </w:p>
    <w:p w14:paraId="71187F1A" w14:textId="77777777" w:rsidR="00FA4267" w:rsidRDefault="006700FD">
      <w:pPr>
        <w:pStyle w:val="Normal98"/>
        <w:spacing w:before="200" w:line="260" w:lineRule="atLeast"/>
        <w:jc w:val="both"/>
      </w:pPr>
      <w:r>
        <w:rPr>
          <w:rFonts w:ascii="Arial" w:eastAsia="Arial" w:hAnsi="Arial" w:cs="Arial"/>
          <w:color w:val="000000"/>
          <w:sz w:val="20"/>
        </w:rPr>
        <w:t xml:space="preserve">It also released videos, transcribed interviews, statements and other documents. However, some high-profile conservatives are making the false claim that the committee destroyed "all the evidence."&lt;/p&gt;    &lt;p&gt;This is a translation from El Tiempo Latino. You can read the original article at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xml:space="preserve">. Written by Saranac Hale Spencer.&lt;/p&gt;    &lt;p&gt;The House Select Committee to Investigate the January 6 Attack on the </w:t>
      </w:r>
      <w:r>
        <w:rPr>
          <w:rFonts w:ascii="Arial" w:eastAsia="Arial" w:hAnsi="Arial" w:cs="Arial"/>
          <w:b/>
          <w:color w:val="000000"/>
          <w:sz w:val="20"/>
        </w:rPr>
        <w:t>U.S</w:t>
      </w:r>
      <w:r>
        <w:rPr>
          <w:rFonts w:ascii="Arial" w:eastAsia="Arial" w:hAnsi="Arial" w:cs="Arial"/>
          <w:color w:val="000000"/>
          <w:sz w:val="20"/>
        </w:rPr>
        <w:t>. Capitol issued an 800+ page report in 2022 detailing how former President Donald Trump'</w:t>
      </w:r>
      <w:r>
        <w:rPr>
          <w:rFonts w:ascii="Arial" w:eastAsia="Arial" w:hAnsi="Arial" w:cs="Arial"/>
          <w:b/>
          <w:color w:val="000000"/>
          <w:sz w:val="20"/>
        </w:rPr>
        <w:t>s</w:t>
      </w:r>
      <w:r>
        <w:rPr>
          <w:rFonts w:ascii="Arial" w:eastAsia="Arial" w:hAnsi="Arial" w:cs="Arial"/>
          <w:color w:val="000000"/>
          <w:sz w:val="20"/>
        </w:rPr>
        <w:t xml:space="preserve"> false claims undermining the integrity of the 2020 </w:t>
      </w:r>
      <w:r>
        <w:rPr>
          <w:rFonts w:ascii="Arial" w:eastAsia="Arial" w:hAnsi="Arial" w:cs="Arial"/>
          <w:b/>
          <w:color w:val="000000"/>
          <w:sz w:val="20"/>
        </w:rPr>
        <w:t>election</w:t>
      </w:r>
      <w:r>
        <w:rPr>
          <w:rFonts w:ascii="Arial" w:eastAsia="Arial" w:hAnsi="Arial" w:cs="Arial"/>
          <w:color w:val="000000"/>
          <w:sz w:val="20"/>
        </w:rPr>
        <w:t xml:space="preserve"> led to the riot on Capitol Hill.&lt;/p&gt;    &lt;p&gt;The committee also released more than 140 transcripts of the testimony that was included in the report and has made public the videos, statements and documents, including memos, emails and voicemails.&lt;/p&gt;    &lt;p&gt;But now, in the final weeks before the 2024 </w:t>
      </w:r>
      <w:r>
        <w:rPr>
          <w:rFonts w:ascii="Arial" w:eastAsia="Arial" w:hAnsi="Arial" w:cs="Arial"/>
          <w:b/>
          <w:color w:val="000000"/>
          <w:sz w:val="20"/>
        </w:rPr>
        <w:t>election</w:t>
      </w:r>
      <w:r>
        <w:rPr>
          <w:rFonts w:ascii="Arial" w:eastAsia="Arial" w:hAnsi="Arial" w:cs="Arial"/>
          <w:color w:val="000000"/>
          <w:sz w:val="20"/>
        </w:rPr>
        <w:t>, some conservative influencers - including Donald Trump Jr. and Jack Posobiec - are spreading a meme that makes the false claim that the committee destroyed "all the evidence" linking Trump to the attack.&lt;/p&gt;    &lt;p&gt;The meme features an image of Al Pacino in the 1983 film "Scarface" with the text, "If Trump was guilty, why did the Jan. 6 Select Committee destroy all the evidence they collected against him?"&lt;/p&gt;        &lt;p&gt;The claim that the committee destroyed evidence appears to be a repeat of an argument we wrote about last year. Republican Rep. Barry Loudermilk of Georgia had told Fox News in a story published Aug. 8, 2023, that the committee had failed to properly preserve some documents, data and video statements.&lt;/p&gt;    &lt;p&gt;That same day, Trump took that argument further, posting on his social media platform, "The Jan. 6 Non-Selective Committee got rid of EVERYTHING! Discarded, Eliminated, Thrown Out. A blatant violation of the law."&lt;/p&gt;    &lt;p&gt;The following month, in an appearance on NBC'</w:t>
      </w:r>
      <w:r>
        <w:rPr>
          <w:rFonts w:ascii="Arial" w:eastAsia="Arial" w:hAnsi="Arial" w:cs="Arial"/>
          <w:b/>
          <w:color w:val="000000"/>
          <w:sz w:val="20"/>
        </w:rPr>
        <w:t>s</w:t>
      </w:r>
      <w:r>
        <w:rPr>
          <w:rFonts w:ascii="Arial" w:eastAsia="Arial" w:hAnsi="Arial" w:cs="Arial"/>
          <w:color w:val="000000"/>
          <w:sz w:val="20"/>
        </w:rPr>
        <w:t xml:space="preserve"> "Meet the Press," Trump made a similar claim.&lt;/p&gt;    &lt;p&gt;But, as we noted at the time, Loudermilk'</w:t>
      </w:r>
      <w:r>
        <w:rPr>
          <w:rFonts w:ascii="Arial" w:eastAsia="Arial" w:hAnsi="Arial" w:cs="Arial"/>
          <w:b/>
          <w:color w:val="000000"/>
          <w:sz w:val="20"/>
        </w:rPr>
        <w:t>s</w:t>
      </w:r>
      <w:r>
        <w:rPr>
          <w:rFonts w:ascii="Arial" w:eastAsia="Arial" w:hAnsi="Arial" w:cs="Arial"/>
          <w:color w:val="000000"/>
          <w:sz w:val="20"/>
        </w:rPr>
        <w:t xml:space="preserve"> original claim did not allege that the committee'</w:t>
      </w:r>
      <w:r>
        <w:rPr>
          <w:rFonts w:ascii="Arial" w:eastAsia="Arial" w:hAnsi="Arial" w:cs="Arial"/>
          <w:b/>
          <w:color w:val="000000"/>
          <w:sz w:val="20"/>
        </w:rPr>
        <w:t>s</w:t>
      </w:r>
      <w:r>
        <w:rPr>
          <w:rFonts w:ascii="Arial" w:eastAsia="Arial" w:hAnsi="Arial" w:cs="Arial"/>
          <w:color w:val="000000"/>
          <w:sz w:val="20"/>
        </w:rPr>
        <w:t xml:space="preserve"> records were destroyed, as Trump claimed. Rather, Loudermilk expressed concerns about what materials needed to be archived. When we contacted Trump'</w:t>
      </w:r>
      <w:r>
        <w:rPr>
          <w:rFonts w:ascii="Arial" w:eastAsia="Arial" w:hAnsi="Arial" w:cs="Arial"/>
          <w:b/>
          <w:color w:val="000000"/>
          <w:sz w:val="20"/>
        </w:rPr>
        <w:t>s</w:t>
      </w:r>
      <w:r>
        <w:rPr>
          <w:rFonts w:ascii="Arial" w:eastAsia="Arial" w:hAnsi="Arial" w:cs="Arial"/>
          <w:color w:val="000000"/>
          <w:sz w:val="20"/>
        </w:rPr>
        <w:t xml:space="preserve"> spokesperson for clarification or evidence to support his claims, we did not receive a response.&lt;/p&gt;    &lt;p&gt;In a letter to Loudermilk on July 7, 2023, Rep. Bennie Thompson, who chaired the committee, reported that more than one million records had been prepared for release and archiving in coordination with various government offices, including the National Archives and Records Administration and the House Administration Committee.&lt;/p&gt;    &lt;p&gt;In a footnote to that letter, Thompson explained, "The Select Committee did not archive temporary committee records that were not elevated by committee actions, such as use in official hearings or publications, or those that did not advance its investigative activities."&lt;/p&gt;    &lt;p&gt;Thus, the meme shared by Trump'</w:t>
      </w:r>
      <w:r>
        <w:rPr>
          <w:rFonts w:ascii="Arial" w:eastAsia="Arial" w:hAnsi="Arial" w:cs="Arial"/>
          <w:b/>
          <w:color w:val="000000"/>
          <w:sz w:val="20"/>
        </w:rPr>
        <w:t>s</w:t>
      </w:r>
      <w:r>
        <w:rPr>
          <w:rFonts w:ascii="Arial" w:eastAsia="Arial" w:hAnsi="Arial" w:cs="Arial"/>
          <w:color w:val="000000"/>
          <w:sz w:val="20"/>
        </w:rPr>
        <w:t xml:space="preserve"> eldest son and Posobiec appears to be a recycled version of this old claim. In reality, the evidence collected by the committee is still publicly available on a government website.&lt;/p&gt;        &lt;p&gt;House Select Committee to Investigate the January 6th Attack on the United States Capitol. Final Report. 22 Dec 2022.&lt;/p&gt;    &lt;p&gt;Habeshian, Sareen. "All the transcripts the Jan. 6 committee has released so far." Axios. 30 Dec 2022.&lt;/p&gt;    &lt;p&gt;Farley, Robert and D'Angelo Gore. "</w:t>
      </w:r>
      <w:r>
        <w:rPr>
          <w:rFonts w:ascii="Arial" w:eastAsia="Arial" w:hAnsi="Arial" w:cs="Arial"/>
          <w:b/>
          <w:color w:val="000000"/>
          <w:sz w:val="20"/>
        </w:rPr>
        <w:t>FactChecking</w:t>
      </w:r>
      <w:r>
        <w:rPr>
          <w:rFonts w:ascii="Arial" w:eastAsia="Arial" w:hAnsi="Arial" w:cs="Arial"/>
          <w:color w:val="000000"/>
          <w:sz w:val="20"/>
        </w:rPr>
        <w:t xml:space="preserve"> Trump on 'Meet the Press.'"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20 Sep 2023.&lt;/p&gt;    &lt;p&gt;</w:t>
      </w:r>
      <w:r>
        <w:rPr>
          <w:rFonts w:ascii="Arial" w:eastAsia="Arial" w:hAnsi="Arial" w:cs="Arial"/>
          <w:b/>
          <w:color w:val="000000"/>
          <w:sz w:val="20"/>
        </w:rPr>
        <w:t>U.S</w:t>
      </w:r>
      <w:r>
        <w:rPr>
          <w:rFonts w:ascii="Arial" w:eastAsia="Arial" w:hAnsi="Arial" w:cs="Arial"/>
          <w:color w:val="000000"/>
          <w:sz w:val="20"/>
        </w:rPr>
        <w:t xml:space="preserve">. Government Publishing Office. Select January 6th Committee Final Report and Supporting Materials Collection. Accessed 14 Oct 2024.&lt;/p&gt;       </w:t>
      </w:r>
    </w:p>
    <w:p w14:paraId="53D10E31" w14:textId="77777777" w:rsidR="00FA4267" w:rsidRDefault="006700FD">
      <w:pPr>
        <w:pStyle w:val="Normal98"/>
        <w:keepNext/>
        <w:spacing w:before="240" w:line="340" w:lineRule="atLeast"/>
      </w:pPr>
      <w:bookmarkStart w:id="294" w:name="Classification_96"/>
      <w:bookmarkEnd w:id="294"/>
      <w:r>
        <w:rPr>
          <w:rFonts w:ascii="Arial" w:eastAsia="Arial" w:hAnsi="Arial" w:cs="Arial"/>
          <w:b/>
          <w:color w:val="000000"/>
          <w:sz w:val="28"/>
        </w:rPr>
        <w:t>Classification</w:t>
      </w:r>
    </w:p>
    <w:p w14:paraId="161A507C" w14:textId="26E8CBC8" w:rsidR="00FA4267" w:rsidRDefault="006700FD">
      <w:pPr>
        <w:pStyle w:val="Normal98"/>
        <w:spacing w:line="60" w:lineRule="exact"/>
      </w:pPr>
      <w:r>
        <w:rPr>
          <w:noProof/>
        </w:rPr>
        <mc:AlternateContent>
          <mc:Choice Requires="wps">
            <w:drawing>
              <wp:anchor distT="0" distB="0" distL="114300" distR="114300" simplePos="0" relativeHeight="252009472" behindDoc="0" locked="0" layoutInCell="1" allowOverlap="1" wp14:anchorId="26507BCC" wp14:editId="3411B8BC">
                <wp:simplePos x="0" y="0"/>
                <wp:positionH relativeFrom="column">
                  <wp:posOffset>0</wp:posOffset>
                </wp:positionH>
                <wp:positionV relativeFrom="paragraph">
                  <wp:posOffset>25400</wp:posOffset>
                </wp:positionV>
                <wp:extent cx="6502400" cy="0"/>
                <wp:effectExtent l="15875" t="19685" r="15875" b="18415"/>
                <wp:wrapTopAndBottom/>
                <wp:docPr id="206470342"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B5998" id="Line 472"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A8E60FE" w14:textId="77777777" w:rsidR="00FA4267" w:rsidRDefault="00FA4267">
      <w:pPr>
        <w:pStyle w:val="Normal98"/>
        <w:spacing w:line="120" w:lineRule="exact"/>
      </w:pPr>
    </w:p>
    <w:p w14:paraId="132BAFBE" w14:textId="77777777" w:rsidR="00FA4267" w:rsidRDefault="006700FD">
      <w:pPr>
        <w:pStyle w:val="Normal98"/>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0E01B9BC" w14:textId="77777777" w:rsidR="00FA4267" w:rsidRDefault="006700FD">
      <w:pPr>
        <w:pStyle w:val="Normal98"/>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733F0D21" w14:textId="77777777" w:rsidR="00FA4267" w:rsidRDefault="006700FD">
      <w:pPr>
        <w:pStyle w:val="Normal98"/>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CENFENG</w:t>
      </w:r>
    </w:p>
    <w:p w14:paraId="54E78ECB" w14:textId="77777777" w:rsidR="00FA4267" w:rsidRDefault="006700FD">
      <w:pPr>
        <w:pStyle w:val="Normal98"/>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2021 US CAPITOL RIOTS (89%); EVIDENCE (89%); FALSE STATEMENTS (89%); INVESTIGATIONS (89%); </w:t>
      </w:r>
      <w:r>
        <w:rPr>
          <w:rFonts w:ascii="Arial" w:eastAsia="Arial" w:hAnsi="Arial" w:cs="Arial"/>
          <w:b/>
          <w:color w:val="000000"/>
          <w:sz w:val="20"/>
        </w:rPr>
        <w:t>FACT CHECKING</w:t>
      </w:r>
      <w:r>
        <w:rPr>
          <w:rFonts w:ascii="Arial" w:eastAsia="Arial" w:hAnsi="Arial" w:cs="Arial"/>
          <w:color w:val="000000"/>
          <w:sz w:val="20"/>
        </w:rPr>
        <w:t xml:space="preserve"> (77%); INTERVIEWS (76%); US CONGRESS (66%); TRANSCRIPTS (64%); CONSERVATISM (60%); Política (%);  Redacción28 (%)</w:t>
      </w:r>
    </w:p>
    <w:p w14:paraId="525DD97D" w14:textId="77777777" w:rsidR="00FA4267" w:rsidRDefault="006700FD">
      <w:pPr>
        <w:pStyle w:val="Normal98"/>
        <w:spacing w:before="240" w:line="260" w:lineRule="atLeast"/>
      </w:pPr>
      <w:r>
        <w:br/>
      </w:r>
      <w:r>
        <w:rPr>
          <w:rFonts w:ascii="Arial" w:eastAsia="Arial" w:hAnsi="Arial" w:cs="Arial"/>
          <w:b/>
          <w:color w:val="000000"/>
          <w:sz w:val="20"/>
        </w:rPr>
        <w:t>Company:</w:t>
      </w:r>
      <w:r>
        <w:rPr>
          <w:rFonts w:ascii="Arial" w:eastAsia="Arial" w:hAnsi="Arial" w:cs="Arial"/>
          <w:color w:val="000000"/>
          <w:sz w:val="20"/>
        </w:rPr>
        <w:t>  NASH HOLDINGS LLC (51%)</w:t>
      </w:r>
    </w:p>
    <w:p w14:paraId="756D5EC8" w14:textId="77777777" w:rsidR="00FA4267" w:rsidRDefault="006700FD">
      <w:pPr>
        <w:pStyle w:val="Normal98"/>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NAICS513110 NEWSPAPER PUBLISHERS (51%); SIC2711 NEWSPAPERS: PUBLISHING, OR PUBLISHING &amp; PRINTING (51%)</w:t>
      </w:r>
    </w:p>
    <w:p w14:paraId="7FDA1EB5" w14:textId="77777777" w:rsidR="00FA4267" w:rsidRDefault="006700FD">
      <w:pPr>
        <w:pStyle w:val="Normal98"/>
        <w:spacing w:before="240" w:line="260" w:lineRule="atLeast"/>
      </w:pPr>
      <w:r>
        <w:br/>
      </w:r>
      <w:r>
        <w:rPr>
          <w:rFonts w:ascii="Arial" w:eastAsia="Arial" w:hAnsi="Arial" w:cs="Arial"/>
          <w:b/>
          <w:color w:val="000000"/>
          <w:sz w:val="20"/>
        </w:rPr>
        <w:t>Person:</w:t>
      </w:r>
      <w:r>
        <w:rPr>
          <w:rFonts w:ascii="Arial" w:eastAsia="Arial" w:hAnsi="Arial" w:cs="Arial"/>
          <w:color w:val="000000"/>
          <w:sz w:val="20"/>
        </w:rPr>
        <w:t> DONALD TRUMP (57%)</w:t>
      </w:r>
    </w:p>
    <w:p w14:paraId="6DD8EFED" w14:textId="77777777" w:rsidR="00FA4267" w:rsidRDefault="006700FD">
      <w:pPr>
        <w:pStyle w:val="Normal98"/>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WASHINGTON DC, USA (90%); UNITED STATES (90%)</w:t>
      </w:r>
    </w:p>
    <w:p w14:paraId="36793FC6" w14:textId="77777777" w:rsidR="00FA4267" w:rsidRDefault="006700FD">
      <w:pPr>
        <w:pStyle w:val="Normal98"/>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October 23, 2024</w:t>
      </w:r>
    </w:p>
    <w:p w14:paraId="64905F53" w14:textId="77777777" w:rsidR="00FA4267" w:rsidRDefault="00FA4267">
      <w:pPr>
        <w:pStyle w:val="Normal98"/>
      </w:pPr>
    </w:p>
    <w:p w14:paraId="11A5EF89" w14:textId="0ECAC136" w:rsidR="00FA4267" w:rsidRDefault="006700FD">
      <w:pPr>
        <w:pStyle w:val="Normal98"/>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0496" behindDoc="0" locked="0" layoutInCell="1" allowOverlap="1" wp14:anchorId="78AA1746" wp14:editId="2AB8CE30">
                <wp:simplePos x="0" y="0"/>
                <wp:positionH relativeFrom="column">
                  <wp:posOffset>0</wp:posOffset>
                </wp:positionH>
                <wp:positionV relativeFrom="paragraph">
                  <wp:posOffset>127000</wp:posOffset>
                </wp:positionV>
                <wp:extent cx="6502400" cy="0"/>
                <wp:effectExtent l="6350" t="8890" r="15875" b="10160"/>
                <wp:wrapNone/>
                <wp:docPr id="1575641152"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99957" id="Line 473"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25E32254" w14:textId="77777777" w:rsidR="00FA4267" w:rsidRDefault="00FA4267">
      <w:pPr>
        <w:pStyle w:val="Normal99"/>
        <w:sectPr w:rsidR="00FA4267">
          <w:headerReference w:type="even" r:id="rId3393"/>
          <w:headerReference w:type="default" r:id="rId3394"/>
          <w:footerReference w:type="even" r:id="rId3395"/>
          <w:footerReference w:type="default" r:id="rId3396"/>
          <w:headerReference w:type="first" r:id="rId3397"/>
          <w:footerReference w:type="first" r:id="rId3398"/>
          <w:pgSz w:w="12240" w:h="15840"/>
          <w:pgMar w:top="840" w:right="1000" w:bottom="840" w:left="1000" w:header="400" w:footer="400" w:gutter="0"/>
          <w:cols w:space="720"/>
          <w:titlePg/>
        </w:sectPr>
      </w:pPr>
    </w:p>
    <w:p w14:paraId="15A8B5E7" w14:textId="77777777" w:rsidR="00FA4267" w:rsidRDefault="00FA4267">
      <w:pPr>
        <w:pStyle w:val="Normal99"/>
      </w:pPr>
    </w:p>
    <w:p w14:paraId="04571A0A" w14:textId="68C6321E" w:rsidR="00FA4267" w:rsidRDefault="006700FD">
      <w:pPr>
        <w:pStyle w:val="Normal99"/>
      </w:pPr>
      <w:r>
        <w:rPr>
          <w:noProof/>
        </w:rPr>
        <w:drawing>
          <wp:inline distT="0" distB="0" distL="0" distR="0" wp14:anchorId="304BD44A" wp14:editId="7A31EFB7">
            <wp:extent cx="1879600" cy="381000"/>
            <wp:effectExtent l="0" t="0" r="0" b="0"/>
            <wp:docPr id="130" name="Picture 3"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C8EB12D" w14:textId="5EFD74B3" w:rsidR="00FA4267" w:rsidRDefault="006700FD" w:rsidP="00CA34D8">
      <w:pPr>
        <w:pStyle w:val="Heading197"/>
        <w:keepNext w:val="0"/>
        <w:numPr>
          <w:ilvl w:val="0"/>
          <w:numId w:val="140"/>
        </w:numPr>
        <w:spacing w:after="200" w:line="340" w:lineRule="atLeast"/>
        <w:jc w:val="center"/>
      </w:pPr>
      <w:hyperlink r:id="rId3399" w:history="1">
        <w:r>
          <w:rPr>
            <w:rFonts w:eastAsia="Arial"/>
            <w:color w:val="0077CC"/>
            <w:sz w:val="28"/>
            <w:u w:val="single"/>
            <w:shd w:val="clear" w:color="auto" w:fill="FFFFFF"/>
          </w:rPr>
          <w:t>Biden confuses statistics on Hispanic students</w:t>
        </w:r>
      </w:hyperlink>
    </w:p>
    <w:p w14:paraId="292FC006" w14:textId="77777777" w:rsidR="00FA4267" w:rsidRDefault="006700FD">
      <w:pPr>
        <w:pStyle w:val="Normal99"/>
        <w:spacing w:before="120" w:line="260" w:lineRule="atLeast"/>
        <w:jc w:val="center"/>
      </w:pPr>
      <w:r>
        <w:rPr>
          <w:rFonts w:ascii="Arial" w:eastAsia="Arial" w:hAnsi="Arial" w:cs="Arial"/>
          <w:color w:val="000000"/>
          <w:sz w:val="20"/>
        </w:rPr>
        <w:t>CE Noticias Financieras English</w:t>
      </w:r>
    </w:p>
    <w:p w14:paraId="27E67442" w14:textId="77777777" w:rsidR="00FA4267" w:rsidRDefault="006700FD">
      <w:pPr>
        <w:pStyle w:val="Normal99"/>
        <w:spacing w:before="120" w:line="260" w:lineRule="atLeast"/>
        <w:jc w:val="center"/>
      </w:pPr>
      <w:r>
        <w:rPr>
          <w:rFonts w:ascii="Arial" w:eastAsia="Arial" w:hAnsi="Arial" w:cs="Arial"/>
          <w:color w:val="000000"/>
          <w:sz w:val="20"/>
        </w:rPr>
        <w:t>May 16, 2024 Thursday</w:t>
      </w:r>
    </w:p>
    <w:p w14:paraId="4F06C5CB" w14:textId="77777777" w:rsidR="00FA4267" w:rsidRDefault="00FA4267">
      <w:pPr>
        <w:pStyle w:val="Normal99"/>
        <w:spacing w:line="240" w:lineRule="atLeast"/>
        <w:jc w:val="both"/>
      </w:pPr>
      <w:bookmarkStart w:id="295" w:name="Bookmark_99"/>
      <w:bookmarkEnd w:id="295"/>
    </w:p>
    <w:p w14:paraId="51DED0F7" w14:textId="77777777" w:rsidR="00FA4267" w:rsidRDefault="006700FD">
      <w:pPr>
        <w:pStyle w:val="Normal99"/>
        <w:spacing w:before="120" w:line="220" w:lineRule="atLeast"/>
      </w:pPr>
      <w:r>
        <w:br/>
      </w:r>
      <w:r>
        <w:rPr>
          <w:rFonts w:ascii="Arial" w:eastAsia="Arial" w:hAnsi="Arial" w:cs="Arial"/>
          <w:color w:val="000000"/>
          <w:sz w:val="16"/>
        </w:rPr>
        <w:t>Copyright 2024 Content Engine, LLC.</w:t>
      </w:r>
    </w:p>
    <w:p w14:paraId="6C0373DC" w14:textId="77777777" w:rsidR="00FA4267" w:rsidRDefault="006700FD">
      <w:pPr>
        <w:pStyle w:val="Normal99"/>
        <w:spacing w:line="220" w:lineRule="atLeast"/>
      </w:pPr>
      <w:r>
        <w:rPr>
          <w:rFonts w:ascii="Arial" w:eastAsia="Arial" w:hAnsi="Arial" w:cs="Arial"/>
          <w:color w:val="000000"/>
          <w:sz w:val="16"/>
        </w:rPr>
        <w:t>All Rights Reserved</w:t>
      </w:r>
    </w:p>
    <w:p w14:paraId="5B80C0D9" w14:textId="77777777" w:rsidR="00FA4267" w:rsidRDefault="006700FD">
      <w:pPr>
        <w:pStyle w:val="Normal99"/>
        <w:spacing w:line="220" w:lineRule="atLeast"/>
      </w:pPr>
      <w:r>
        <w:rPr>
          <w:rFonts w:ascii="Arial" w:eastAsia="Arial" w:hAnsi="Arial" w:cs="Arial"/>
          <w:color w:val="000000"/>
          <w:sz w:val="16"/>
        </w:rPr>
        <w:t>Copyright 2024 CE Noticias Financieras All Rights Reserved</w:t>
      </w:r>
    </w:p>
    <w:p w14:paraId="75731D78" w14:textId="77777777" w:rsidR="00FA4267" w:rsidRDefault="006700FD">
      <w:pPr>
        <w:pStyle w:val="Normal99"/>
        <w:spacing w:before="120" w:line="260" w:lineRule="atLeast"/>
      </w:pPr>
      <w:r>
        <w:rPr>
          <w:rFonts w:ascii="Arial" w:eastAsia="Arial" w:hAnsi="Arial" w:cs="Arial"/>
          <w:b/>
          <w:color w:val="000000"/>
          <w:sz w:val="20"/>
        </w:rPr>
        <w:t>Length:</w:t>
      </w:r>
      <w:r>
        <w:rPr>
          <w:rFonts w:ascii="Arial" w:eastAsia="Arial" w:hAnsi="Arial" w:cs="Arial"/>
          <w:color w:val="000000"/>
          <w:sz w:val="20"/>
        </w:rPr>
        <w:t> 917 words</w:t>
      </w:r>
    </w:p>
    <w:p w14:paraId="5C3E8039" w14:textId="77777777" w:rsidR="00FA4267" w:rsidRDefault="006700FD">
      <w:pPr>
        <w:pStyle w:val="Normal99"/>
        <w:keepNext/>
        <w:spacing w:before="240" w:line="340" w:lineRule="atLeast"/>
      </w:pPr>
      <w:bookmarkStart w:id="296" w:name="Body_97"/>
      <w:bookmarkEnd w:id="296"/>
      <w:r>
        <w:rPr>
          <w:rFonts w:ascii="Arial" w:eastAsia="Arial" w:hAnsi="Arial" w:cs="Arial"/>
          <w:b/>
          <w:color w:val="000000"/>
          <w:sz w:val="28"/>
        </w:rPr>
        <w:t>Body</w:t>
      </w:r>
    </w:p>
    <w:p w14:paraId="64C9FFD1" w14:textId="470EE0E4" w:rsidR="00FA4267" w:rsidRDefault="006700FD">
      <w:pPr>
        <w:pStyle w:val="Normal99"/>
        <w:spacing w:line="60" w:lineRule="exact"/>
      </w:pPr>
      <w:r>
        <w:rPr>
          <w:noProof/>
        </w:rPr>
        <mc:AlternateContent>
          <mc:Choice Requires="wps">
            <w:drawing>
              <wp:anchor distT="0" distB="0" distL="114300" distR="114300" simplePos="0" relativeHeight="252011520" behindDoc="0" locked="0" layoutInCell="1" allowOverlap="1" wp14:anchorId="681BD819" wp14:editId="72EE9D21">
                <wp:simplePos x="0" y="0"/>
                <wp:positionH relativeFrom="column">
                  <wp:posOffset>0</wp:posOffset>
                </wp:positionH>
                <wp:positionV relativeFrom="paragraph">
                  <wp:posOffset>25400</wp:posOffset>
                </wp:positionV>
                <wp:extent cx="6502400" cy="0"/>
                <wp:effectExtent l="15875" t="12700" r="15875" b="15875"/>
                <wp:wrapTopAndBottom/>
                <wp:docPr id="1744352620"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3F53B" id="Line 475"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3467F175" w14:textId="77777777" w:rsidR="00FA4267" w:rsidRDefault="00FA4267">
      <w:pPr>
        <w:pStyle w:val="Normal99"/>
      </w:pPr>
    </w:p>
    <w:p w14:paraId="12A6EB00" w14:textId="77777777" w:rsidR="00FA4267" w:rsidRDefault="006700FD">
      <w:pPr>
        <w:pStyle w:val="Normal99"/>
        <w:spacing w:before="240" w:line="260" w:lineRule="atLeast"/>
        <w:jc w:val="both"/>
      </w:pPr>
      <w:hyperlink r:id="rId3400" w:history="1">
        <w:r>
          <w:rPr>
            <w:rFonts w:ascii="Arial" w:eastAsia="Arial" w:hAnsi="Arial" w:cs="Arial"/>
            <w:color w:val="0077CC"/>
            <w:sz w:val="20"/>
            <w:u w:val="single"/>
            <w:shd w:val="clear" w:color="auto" w:fill="FFFFFF"/>
          </w:rPr>
          <w:t xml:space="preserve"> Link to Image </w:t>
        </w:r>
      </w:hyperlink>
    </w:p>
    <w:p w14:paraId="28921C25" w14:textId="77777777" w:rsidR="00FA4267" w:rsidRDefault="006700FD">
      <w:pPr>
        <w:pStyle w:val="Normal99"/>
        <w:spacing w:before="200" w:line="260" w:lineRule="atLeast"/>
        <w:jc w:val="both"/>
      </w:pPr>
      <w:r>
        <w:rPr>
          <w:rFonts w:ascii="Arial" w:eastAsia="Arial" w:hAnsi="Arial" w:cs="Arial"/>
          <w:color w:val="000000"/>
          <w:sz w:val="20"/>
        </w:rPr>
        <w:t xml:space="preserve">According to the Department of Education, approximately 28% of </w:t>
      </w:r>
      <w:r>
        <w:rPr>
          <w:rFonts w:ascii="Arial" w:eastAsia="Arial" w:hAnsi="Arial" w:cs="Arial"/>
          <w:b/>
          <w:color w:val="000000"/>
          <w:sz w:val="20"/>
        </w:rPr>
        <w:t>U.S</w:t>
      </w:r>
      <w:r>
        <w:rPr>
          <w:rFonts w:ascii="Arial" w:eastAsia="Arial" w:hAnsi="Arial" w:cs="Arial"/>
          <w:color w:val="000000"/>
          <w:sz w:val="20"/>
        </w:rPr>
        <w:t xml:space="preserve">. students are Hispanic. According to Census Bureau data, about 15% of </w:t>
      </w:r>
      <w:r>
        <w:rPr>
          <w:rFonts w:ascii="Arial" w:eastAsia="Arial" w:hAnsi="Arial" w:cs="Arial"/>
          <w:b/>
          <w:color w:val="000000"/>
          <w:sz w:val="20"/>
        </w:rPr>
        <w:t>U.S</w:t>
      </w:r>
      <w:r>
        <w:rPr>
          <w:rFonts w:ascii="Arial" w:eastAsia="Arial" w:hAnsi="Arial" w:cs="Arial"/>
          <w:color w:val="000000"/>
          <w:sz w:val="20"/>
        </w:rPr>
        <w:t>. students speak Spanish at home. And approximately 21% of students come from households where at least one person speaks Spanish.</w:t>
      </w:r>
    </w:p>
    <w:p w14:paraId="084E7350" w14:textId="77777777" w:rsidR="00FA4267" w:rsidRDefault="006700FD">
      <w:pPr>
        <w:pStyle w:val="Normal99"/>
        <w:spacing w:before="200" w:line="260" w:lineRule="atLeast"/>
        <w:jc w:val="both"/>
      </w:pPr>
      <w:r>
        <w:rPr>
          <w:rFonts w:ascii="Arial" w:eastAsia="Arial" w:hAnsi="Arial" w:cs="Arial"/>
          <w:color w:val="000000"/>
          <w:sz w:val="20"/>
        </w:rPr>
        <w:t xml:space="preserve">This is a translation of El Tiempo Latino. You can read the original article at </w:t>
      </w:r>
      <w:r>
        <w:rPr>
          <w:rFonts w:ascii="Arial" w:eastAsia="Arial" w:hAnsi="Arial" w:cs="Arial"/>
          <w:b/>
          <w:color w:val="000000"/>
          <w:sz w:val="20"/>
        </w:rPr>
        <w:t>Factcheck</w:t>
      </w:r>
      <w:r>
        <w:rPr>
          <w:rFonts w:ascii="Arial" w:eastAsia="Arial" w:hAnsi="Arial" w:cs="Arial"/>
          <w:color w:val="000000"/>
          <w:sz w:val="20"/>
        </w:rPr>
        <w:t>.</w:t>
      </w:r>
      <w:r>
        <w:rPr>
          <w:rFonts w:ascii="Arial" w:eastAsia="Arial" w:hAnsi="Arial" w:cs="Arial"/>
          <w:b/>
          <w:color w:val="000000"/>
          <w:sz w:val="20"/>
        </w:rPr>
        <w:t>org</w:t>
      </w:r>
      <w:r>
        <w:rPr>
          <w:rFonts w:ascii="Arial" w:eastAsia="Arial" w:hAnsi="Arial" w:cs="Arial"/>
          <w:color w:val="000000"/>
          <w:sz w:val="20"/>
        </w:rPr>
        <w:t>. By Robert Farley.</w:t>
      </w:r>
    </w:p>
    <w:p w14:paraId="44AA7C8F" w14:textId="77777777" w:rsidR="00FA4267" w:rsidRDefault="006700FD">
      <w:pPr>
        <w:pStyle w:val="Normal99"/>
        <w:spacing w:line="260" w:lineRule="atLeast"/>
        <w:jc w:val="both"/>
      </w:pPr>
      <w:r>
        <w:rPr>
          <w:rFonts w:ascii="Arial" w:eastAsia="Arial" w:hAnsi="Arial" w:cs="Arial"/>
          <w:color w:val="000000"/>
          <w:sz w:val="20"/>
        </w:rPr>
        <w:t>Three different statistics. Three different numbers.</w:t>
      </w:r>
    </w:p>
    <w:p w14:paraId="5B795223" w14:textId="77777777" w:rsidR="00FA4267" w:rsidRDefault="006700FD">
      <w:pPr>
        <w:pStyle w:val="Normal99"/>
        <w:spacing w:line="260" w:lineRule="atLeast"/>
        <w:jc w:val="both"/>
      </w:pPr>
      <w:r>
        <w:rPr>
          <w:rFonts w:ascii="Arial" w:eastAsia="Arial" w:hAnsi="Arial" w:cs="Arial"/>
          <w:color w:val="000000"/>
          <w:sz w:val="20"/>
        </w:rPr>
        <w:t>President Joe Biden in his remarks to the Latino audience whose votes he hopes to win routinely confuses these statistics, sometimes during the same speech or interview.</w:t>
      </w:r>
    </w:p>
    <w:p w14:paraId="585100E6" w14:textId="77777777" w:rsidR="00FA4267" w:rsidRDefault="006700FD">
      <w:pPr>
        <w:pStyle w:val="Normal99"/>
        <w:spacing w:line="260" w:lineRule="atLeast"/>
        <w:jc w:val="both"/>
      </w:pPr>
      <w:r>
        <w:rPr>
          <w:rFonts w:ascii="Arial" w:eastAsia="Arial" w:hAnsi="Arial" w:cs="Arial"/>
          <w:color w:val="000000"/>
          <w:sz w:val="20"/>
        </w:rPr>
        <w:t>For example, in his remarks during a Cinco de Mayo reception at the White House (May 6) Biden called Latinos "the future of our nation."</w:t>
      </w:r>
    </w:p>
    <w:p w14:paraId="369C5EE2" w14:textId="77777777" w:rsidR="00FA4267" w:rsidRDefault="006700FD">
      <w:pPr>
        <w:pStyle w:val="Normal99"/>
        <w:spacing w:before="200" w:line="260" w:lineRule="atLeast"/>
        <w:jc w:val="both"/>
      </w:pPr>
      <w:r>
        <w:rPr>
          <w:rFonts w:ascii="Arial" w:eastAsia="Arial" w:hAnsi="Arial" w:cs="Arial"/>
          <w:color w:val="000000"/>
          <w:sz w:val="20"/>
        </w:rPr>
        <w:t xml:space="preserve">"You know, everybody says.... why have I always been so fundamentally focused on Latinos?" said Biden. "Simple proposition: you make up 28% of the students in America. Think about it, think about it. Twenty-eight percent of all students in high schools and elementary schools in the </w:t>
      </w:r>
      <w:r>
        <w:rPr>
          <w:rFonts w:ascii="Arial" w:eastAsia="Arial" w:hAnsi="Arial" w:cs="Arial"/>
          <w:b/>
          <w:color w:val="000000"/>
          <w:sz w:val="20"/>
        </w:rPr>
        <w:t>U.S</w:t>
      </w:r>
      <w:r>
        <w:rPr>
          <w:rFonts w:ascii="Arial" w:eastAsia="Arial" w:hAnsi="Arial" w:cs="Arial"/>
          <w:color w:val="000000"/>
          <w:sz w:val="20"/>
        </w:rPr>
        <w:t>. are Latino."</w:t>
      </w:r>
    </w:p>
    <w:p w14:paraId="27F0CA16" w14:textId="77777777" w:rsidR="00FA4267" w:rsidRDefault="006700FD">
      <w:pPr>
        <w:pStyle w:val="Normal99"/>
        <w:spacing w:before="200" w:line="260" w:lineRule="atLeast"/>
        <w:jc w:val="both"/>
      </w:pPr>
      <w:r>
        <w:rPr>
          <w:rFonts w:ascii="Arial" w:eastAsia="Arial" w:hAnsi="Arial" w:cs="Arial"/>
          <w:color w:val="000000"/>
          <w:sz w:val="20"/>
        </w:rPr>
        <w:t>So far, so good. The Department of Education'</w:t>
      </w:r>
      <w:r>
        <w:rPr>
          <w:rFonts w:ascii="Arial" w:eastAsia="Arial" w:hAnsi="Arial" w:cs="Arial"/>
          <w:b/>
          <w:color w:val="000000"/>
          <w:sz w:val="20"/>
        </w:rPr>
        <w:t>s</w:t>
      </w:r>
      <w:r>
        <w:rPr>
          <w:rFonts w:ascii="Arial" w:eastAsia="Arial" w:hAnsi="Arial" w:cs="Arial"/>
          <w:color w:val="000000"/>
          <w:sz w:val="20"/>
        </w:rPr>
        <w:t xml:space="preserve"> National Center for Education Statistics indicates that by the fall of 2021, approximately 28% of students enrolled in public schools in pre-kindergarten through 12th grade were Hispanic/Latino.</w:t>
      </w:r>
    </w:p>
    <w:p w14:paraId="5B857A7E" w14:textId="77777777" w:rsidR="00FA4267" w:rsidRDefault="006700FD">
      <w:pPr>
        <w:pStyle w:val="Normal99"/>
        <w:spacing w:line="260" w:lineRule="atLeast"/>
        <w:jc w:val="both"/>
      </w:pPr>
      <w:r>
        <w:rPr>
          <w:rFonts w:ascii="Arial" w:eastAsia="Arial" w:hAnsi="Arial" w:cs="Arial"/>
          <w:color w:val="000000"/>
          <w:sz w:val="20"/>
        </w:rPr>
        <w:t>But later in the speech, Biden said, "You know, when you have 28% of all students in our schools through high school, 28% speaking Spanish, how the hell can we not pay attention?"</w:t>
      </w:r>
    </w:p>
    <w:p w14:paraId="2AB91F13" w14:textId="77777777" w:rsidR="00FA4267" w:rsidRDefault="006700FD">
      <w:pPr>
        <w:pStyle w:val="Normal99"/>
        <w:spacing w:line="260" w:lineRule="atLeast"/>
        <w:jc w:val="both"/>
      </w:pPr>
      <w:r>
        <w:rPr>
          <w:rFonts w:ascii="Arial" w:eastAsia="Arial" w:hAnsi="Arial" w:cs="Arial"/>
          <w:color w:val="000000"/>
          <w:sz w:val="20"/>
        </w:rPr>
        <w:t>This is not accurate. It assumes that all Hispanic students speak Spanish, and they don't.</w:t>
      </w:r>
    </w:p>
    <w:p w14:paraId="1AE9D394" w14:textId="77777777" w:rsidR="00FA4267" w:rsidRDefault="006700FD">
      <w:pPr>
        <w:pStyle w:val="Normal99"/>
        <w:spacing w:before="200" w:line="260" w:lineRule="atLeast"/>
        <w:jc w:val="both"/>
      </w:pPr>
      <w:r>
        <w:rPr>
          <w:rFonts w:ascii="Arial" w:eastAsia="Arial" w:hAnsi="Arial" w:cs="Arial"/>
          <w:color w:val="000000"/>
          <w:sz w:val="20"/>
        </w:rPr>
        <w:t xml:space="preserve">Normally we wouldn't write about an </w:t>
      </w:r>
      <w:r>
        <w:rPr>
          <w:rFonts w:ascii="Arial" w:eastAsia="Arial" w:hAnsi="Arial" w:cs="Arial"/>
          <w:b/>
          <w:color w:val="000000"/>
          <w:sz w:val="20"/>
        </w:rPr>
        <w:t>elected</w:t>
      </w:r>
      <w:r>
        <w:rPr>
          <w:rFonts w:ascii="Arial" w:eastAsia="Arial" w:hAnsi="Arial" w:cs="Arial"/>
          <w:color w:val="000000"/>
          <w:sz w:val="20"/>
        </w:rPr>
        <w:t xml:space="preserve"> official making a mistake with a statistic that he had gotten right before. But in this case, it is a statistic that Biden has gotten wrong numerous times, and for years.</w:t>
      </w:r>
    </w:p>
    <w:p w14:paraId="176686AC" w14:textId="77777777" w:rsidR="00FA4267" w:rsidRDefault="006700FD">
      <w:pPr>
        <w:pStyle w:val="Normal99"/>
        <w:spacing w:line="260" w:lineRule="atLeast"/>
        <w:jc w:val="both"/>
      </w:pPr>
      <w:r>
        <w:rPr>
          <w:rFonts w:ascii="Arial" w:eastAsia="Arial" w:hAnsi="Arial" w:cs="Arial"/>
          <w:color w:val="000000"/>
          <w:sz w:val="20"/>
        </w:rPr>
        <w:t>For example, on a Spanish-language radio program recorded on , Biden was asked why it was important for him to have events like the Cinco de Mayo reception.</w:t>
      </w:r>
    </w:p>
    <w:p w14:paraId="534926E9" w14:textId="77777777" w:rsidR="00FA4267" w:rsidRDefault="006700FD">
      <w:pPr>
        <w:pStyle w:val="Normal99"/>
        <w:spacing w:before="200" w:line="260" w:lineRule="atLeast"/>
        <w:jc w:val="both"/>
      </w:pPr>
      <w:r>
        <w:rPr>
          <w:rFonts w:ascii="Arial" w:eastAsia="Arial" w:hAnsi="Arial" w:cs="Arial"/>
          <w:color w:val="000000"/>
          <w:sz w:val="20"/>
        </w:rPr>
        <w:t>"The Hispanic community is part of America'</w:t>
      </w:r>
      <w:r>
        <w:rPr>
          <w:rFonts w:ascii="Arial" w:eastAsia="Arial" w:hAnsi="Arial" w:cs="Arial"/>
          <w:b/>
          <w:color w:val="000000"/>
          <w:sz w:val="20"/>
        </w:rPr>
        <w:t>s</w:t>
      </w:r>
      <w:r>
        <w:rPr>
          <w:rFonts w:ascii="Arial" w:eastAsia="Arial" w:hAnsi="Arial" w:cs="Arial"/>
          <w:color w:val="000000"/>
          <w:sz w:val="20"/>
        </w:rPr>
        <w:t xml:space="preserve"> future," Biden said. "Twenty-eight out of every 100 students in school speak Spanish - 28! The idea of ignoring that, how could that be? That'</w:t>
      </w:r>
      <w:r>
        <w:rPr>
          <w:rFonts w:ascii="Arial" w:eastAsia="Arial" w:hAnsi="Arial" w:cs="Arial"/>
          <w:b/>
          <w:color w:val="000000"/>
          <w:sz w:val="20"/>
        </w:rPr>
        <w:t>s</w:t>
      </w:r>
      <w:r>
        <w:rPr>
          <w:rFonts w:ascii="Arial" w:eastAsia="Arial" w:hAnsi="Arial" w:cs="Arial"/>
          <w:color w:val="000000"/>
          <w:sz w:val="20"/>
        </w:rPr>
        <w:t xml:space="preserve"> our future." (The Republican National Committee singled out Biden for this, , "He completely made that statistic up." But Biden did not make up the figure; he mistook it for a different statistic, as this article makes clear.)</w:t>
      </w:r>
    </w:p>
    <w:p w14:paraId="38669BDA" w14:textId="77777777" w:rsidR="00FA4267" w:rsidRDefault="006700FD">
      <w:pPr>
        <w:pStyle w:val="Normal99"/>
        <w:spacing w:line="260" w:lineRule="atLeast"/>
        <w:jc w:val="both"/>
      </w:pPr>
      <w:r>
        <w:rPr>
          <w:rFonts w:ascii="Arial" w:eastAsia="Arial" w:hAnsi="Arial" w:cs="Arial"/>
          <w:color w:val="000000"/>
          <w:sz w:val="20"/>
        </w:rPr>
        <w:t>On other occasions, Biden has cited similar figures such as the percentage of students who come from Spanish-speaking households, as he did in an April 9 interview on Univision and in remarks at the Congressional Hispanic Caucus gala on Sept. 21, 2022.</w:t>
      </w:r>
    </w:p>
    <w:p w14:paraId="5375C08D" w14:textId="77777777" w:rsidR="00FA4267" w:rsidRDefault="006700FD">
      <w:pPr>
        <w:pStyle w:val="Normal99"/>
        <w:spacing w:before="200" w:line="260" w:lineRule="atLeast"/>
        <w:jc w:val="both"/>
      </w:pPr>
      <w:r>
        <w:rPr>
          <w:rFonts w:ascii="Arial" w:eastAsia="Arial" w:hAnsi="Arial" w:cs="Arial"/>
          <w:color w:val="000000"/>
          <w:sz w:val="20"/>
        </w:rPr>
        <w:t>Analyzing data from the Census Bureau'</w:t>
      </w:r>
      <w:r>
        <w:rPr>
          <w:rFonts w:ascii="Arial" w:eastAsia="Arial" w:hAnsi="Arial" w:cs="Arial"/>
          <w:b/>
          <w:color w:val="000000"/>
          <w:sz w:val="20"/>
        </w:rPr>
        <w:t>s</w:t>
      </w:r>
      <w:r>
        <w:rPr>
          <w:rFonts w:ascii="Arial" w:eastAsia="Arial" w:hAnsi="Arial" w:cs="Arial"/>
          <w:color w:val="000000"/>
          <w:sz w:val="20"/>
        </w:rPr>
        <w:t xml:space="preserve"> 2022 American Community Survey, Jeffrey Passel, senior demographer at the Pew Research Center, concluded that approximately 21% of students in the </w:t>
      </w:r>
      <w:r>
        <w:rPr>
          <w:rFonts w:ascii="Arial" w:eastAsia="Arial" w:hAnsi="Arial" w:cs="Arial"/>
          <w:b/>
          <w:color w:val="000000"/>
          <w:sz w:val="20"/>
        </w:rPr>
        <w:t>U.S</w:t>
      </w:r>
      <w:r>
        <w:rPr>
          <w:rFonts w:ascii="Arial" w:eastAsia="Arial" w:hAnsi="Arial" w:cs="Arial"/>
          <w:color w:val="000000"/>
          <w:sz w:val="20"/>
        </w:rPr>
        <w:t>. live in a household where at least one person speaks Spanish.</w:t>
      </w:r>
    </w:p>
    <w:p w14:paraId="6768D090" w14:textId="77777777" w:rsidR="00FA4267" w:rsidRDefault="006700FD">
      <w:pPr>
        <w:pStyle w:val="Normal99"/>
        <w:spacing w:before="200" w:line="260" w:lineRule="atLeast"/>
        <w:jc w:val="both"/>
      </w:pPr>
      <w:r>
        <w:rPr>
          <w:rFonts w:ascii="Arial" w:eastAsia="Arial" w:hAnsi="Arial" w:cs="Arial"/>
          <w:color w:val="000000"/>
          <w:sz w:val="20"/>
        </w:rPr>
        <w:t xml:space="preserve">In fairness, Biden has gotten the statistic right numerous times as well, such as during his remarks at the Economic Leadership Summit of the Americas on Nov. 3, when he said, "About a quarter of the children in our public schools today are Hispanic." But Biden often confuses the percentage of Hispanic students in the </w:t>
      </w:r>
      <w:r>
        <w:rPr>
          <w:rFonts w:ascii="Arial" w:eastAsia="Arial" w:hAnsi="Arial" w:cs="Arial"/>
          <w:b/>
          <w:color w:val="000000"/>
          <w:sz w:val="20"/>
        </w:rPr>
        <w:t>U.S</w:t>
      </w:r>
      <w:r>
        <w:rPr>
          <w:rFonts w:ascii="Arial" w:eastAsia="Arial" w:hAnsi="Arial" w:cs="Arial"/>
          <w:color w:val="000000"/>
          <w:sz w:val="20"/>
        </w:rPr>
        <w:t xml:space="preserve">. with the percentage of students in the </w:t>
      </w:r>
      <w:r>
        <w:rPr>
          <w:rFonts w:ascii="Arial" w:eastAsia="Arial" w:hAnsi="Arial" w:cs="Arial"/>
          <w:b/>
          <w:color w:val="000000"/>
          <w:sz w:val="20"/>
        </w:rPr>
        <w:t>U.S</w:t>
      </w:r>
      <w:r>
        <w:rPr>
          <w:rFonts w:ascii="Arial" w:eastAsia="Arial" w:hAnsi="Arial" w:cs="Arial"/>
          <w:color w:val="000000"/>
          <w:sz w:val="20"/>
        </w:rPr>
        <w:t>. who speak Spanish.</w:t>
      </w:r>
    </w:p>
    <w:p w14:paraId="3B16215E" w14:textId="77777777" w:rsidR="00FA4267" w:rsidRDefault="006700FD">
      <w:pPr>
        <w:pStyle w:val="Normal99"/>
        <w:spacing w:before="200" w:line="260" w:lineRule="atLeast"/>
        <w:jc w:val="both"/>
      </w:pPr>
      <w:r>
        <w:rPr>
          <w:rFonts w:ascii="Arial" w:eastAsia="Arial" w:hAnsi="Arial" w:cs="Arial"/>
          <w:color w:val="000000"/>
          <w:sz w:val="20"/>
        </w:rPr>
        <w:t xml:space="preserve">This confusion led </w:t>
      </w:r>
      <w:r>
        <w:rPr>
          <w:rFonts w:ascii="Arial" w:eastAsia="Arial" w:hAnsi="Arial" w:cs="Arial"/>
          <w:b/>
          <w:color w:val="000000"/>
          <w:sz w:val="20"/>
        </w:rPr>
        <w:t>PolitiFact</w:t>
      </w:r>
      <w:r>
        <w:rPr>
          <w:rFonts w:ascii="Arial" w:eastAsia="Arial" w:hAnsi="Arial" w:cs="Arial"/>
          <w:color w:val="000000"/>
          <w:sz w:val="20"/>
        </w:rPr>
        <w:t xml:space="preserve"> to step in with two </w:t>
      </w:r>
      <w:r>
        <w:rPr>
          <w:rFonts w:ascii="Arial" w:eastAsia="Arial" w:hAnsi="Arial" w:cs="Arial"/>
          <w:b/>
          <w:color w:val="000000"/>
          <w:sz w:val="20"/>
        </w:rPr>
        <w:t>fact-checks</w:t>
      </w:r>
      <w:r>
        <w:rPr>
          <w:rFonts w:ascii="Arial" w:eastAsia="Arial" w:hAnsi="Arial" w:cs="Arial"/>
          <w:color w:val="000000"/>
          <w:sz w:val="20"/>
        </w:rPr>
        <w:t xml:space="preserve"> when Biden said it incorrectly repeatedly on the campaign trail in September 2020, and again in June.</w:t>
      </w:r>
    </w:p>
    <w:p w14:paraId="5B0AF30E" w14:textId="77777777" w:rsidR="00FA4267" w:rsidRDefault="006700FD">
      <w:pPr>
        <w:pStyle w:val="Normal99"/>
        <w:spacing w:line="260" w:lineRule="atLeast"/>
        <w:jc w:val="both"/>
      </w:pPr>
      <w:r>
        <w:rPr>
          <w:rFonts w:ascii="Arial" w:eastAsia="Arial" w:hAnsi="Arial" w:cs="Arial"/>
          <w:color w:val="000000"/>
          <w:sz w:val="20"/>
        </w:rPr>
        <w:t>At least once, the White House press office has corrected the president on the official transcript. When Biden, in remarks at a reception for Hispanic Heritage Month on Sept. 30, 2022, said, "Twenty-six percent of every child in school today speaks Spanish," the press office later clarified that he meant "is Latino."</w:t>
      </w:r>
    </w:p>
    <w:p w14:paraId="4E1B4D1B" w14:textId="77777777" w:rsidR="00FA4267" w:rsidRDefault="006700FD">
      <w:pPr>
        <w:pStyle w:val="Normal99"/>
        <w:spacing w:before="200" w:line="260" w:lineRule="atLeast"/>
        <w:jc w:val="both"/>
      </w:pPr>
      <w:r>
        <w:rPr>
          <w:rFonts w:ascii="Arial" w:eastAsia="Arial" w:hAnsi="Arial" w:cs="Arial"/>
          <w:color w:val="000000"/>
          <w:sz w:val="20"/>
        </w:rPr>
        <w:t>There is a difference between being Latino and speaking Spanish. According to the Census Bureau'</w:t>
      </w:r>
      <w:r>
        <w:rPr>
          <w:rFonts w:ascii="Arial" w:eastAsia="Arial" w:hAnsi="Arial" w:cs="Arial"/>
          <w:b/>
          <w:color w:val="000000"/>
          <w:sz w:val="20"/>
        </w:rPr>
        <w:t>s</w:t>
      </w:r>
      <w:r>
        <w:rPr>
          <w:rFonts w:ascii="Arial" w:eastAsia="Arial" w:hAnsi="Arial" w:cs="Arial"/>
          <w:color w:val="000000"/>
          <w:sz w:val="20"/>
        </w:rPr>
        <w:t xml:space="preserve"> 2022 American Community Survey, about 45% of </w:t>
      </w:r>
      <w:r>
        <w:rPr>
          <w:rFonts w:ascii="Arial" w:eastAsia="Arial" w:hAnsi="Arial" w:cs="Arial"/>
          <w:b/>
          <w:color w:val="000000"/>
          <w:sz w:val="20"/>
        </w:rPr>
        <w:t>U.S</w:t>
      </w:r>
      <w:r>
        <w:rPr>
          <w:rFonts w:ascii="Arial" w:eastAsia="Arial" w:hAnsi="Arial" w:cs="Arial"/>
          <w:color w:val="000000"/>
          <w:sz w:val="20"/>
        </w:rPr>
        <w:t>.-born Hispanics speak only English. Another 45% speak another language but also speak English "very well". As would be expected, a much smaller percentage of foreign-born Hispanics, who make up about one-third of the Hispanic population in the country, speak only English (6.5%) or speak another language but also speak English "very well" (31%).</w:t>
      </w:r>
    </w:p>
    <w:p w14:paraId="0869E9AA" w14:textId="77777777" w:rsidR="00FA4267" w:rsidRDefault="006700FD">
      <w:pPr>
        <w:pStyle w:val="Normal99"/>
        <w:spacing w:line="260" w:lineRule="atLeast"/>
        <w:jc w:val="both"/>
      </w:pPr>
      <w:r>
        <w:rPr>
          <w:rFonts w:ascii="Arial" w:eastAsia="Arial" w:hAnsi="Arial" w:cs="Arial"/>
          <w:color w:val="000000"/>
          <w:sz w:val="20"/>
        </w:rPr>
        <w:t>According to Passel of the Pew Research Center, the American Community Survey shows that about 26% of K-12 students are Hispanic (slightly more in public schools than in private schools). This is close to the 28% cited by Biden, and, as we said, the Department of Education reports the figure as 28%.</w:t>
      </w:r>
    </w:p>
    <w:p w14:paraId="6235E4F7" w14:textId="77777777" w:rsidR="00FA4267" w:rsidRDefault="006700FD">
      <w:pPr>
        <w:pStyle w:val="Normal99"/>
        <w:spacing w:before="200" w:line="260" w:lineRule="atLeast"/>
        <w:jc w:val="both"/>
      </w:pPr>
      <w:r>
        <w:rPr>
          <w:rFonts w:ascii="Arial" w:eastAsia="Arial" w:hAnsi="Arial" w:cs="Arial"/>
          <w:color w:val="000000"/>
          <w:sz w:val="20"/>
        </w:rPr>
        <w:t xml:space="preserve">As for the percentage of students in the </w:t>
      </w:r>
      <w:r>
        <w:rPr>
          <w:rFonts w:ascii="Arial" w:eastAsia="Arial" w:hAnsi="Arial" w:cs="Arial"/>
          <w:b/>
          <w:color w:val="000000"/>
          <w:sz w:val="20"/>
        </w:rPr>
        <w:t>U.S</w:t>
      </w:r>
      <w:r>
        <w:rPr>
          <w:rFonts w:ascii="Arial" w:eastAsia="Arial" w:hAnsi="Arial" w:cs="Arial"/>
          <w:color w:val="000000"/>
          <w:sz w:val="20"/>
        </w:rPr>
        <w:t>. who speak Spanish, the American Community Survey questions do not make it easy to answer that accurately.</w:t>
      </w:r>
    </w:p>
    <w:p w14:paraId="489DB923" w14:textId="77777777" w:rsidR="00FA4267" w:rsidRDefault="006700FD">
      <w:pPr>
        <w:pStyle w:val="Normal99"/>
        <w:spacing w:line="260" w:lineRule="atLeast"/>
        <w:jc w:val="both"/>
      </w:pPr>
      <w:r>
        <w:rPr>
          <w:rFonts w:ascii="Arial" w:eastAsia="Arial" w:hAnsi="Arial" w:cs="Arial"/>
          <w:color w:val="000000"/>
          <w:sz w:val="20"/>
        </w:rPr>
        <w:t>Analyzing the available survey data (not whether anyone speaks Spanish, but whether it is "spoken at home") for those ages 5 and older, Passel said that about 15% of K-12 students speak Spanish at home, representing about 55% of Hispanic students. We looked at the survey data another way; people ages 5-17 (school age but not necessarily students) and similarly found that nearly 15% of that population speaks Spanish.</w:t>
      </w:r>
    </w:p>
    <w:p w14:paraId="65D452A6" w14:textId="77777777" w:rsidR="00FA4267" w:rsidRDefault="006700FD">
      <w:pPr>
        <w:pStyle w:val="Normal99"/>
        <w:spacing w:line="260" w:lineRule="atLeast"/>
        <w:jc w:val="both"/>
      </w:pPr>
      <w:r>
        <w:rPr>
          <w:rFonts w:ascii="Arial" w:eastAsia="Arial" w:hAnsi="Arial" w:cs="Arial"/>
          <w:color w:val="000000"/>
          <w:sz w:val="20"/>
        </w:rPr>
        <w:t>Analyzing data from the 2022 American Community Survey (the most recent available) Passel estimated that the proportion of K-12 students who come from a household where someone speaks Spanish is 21%.</w:t>
      </w:r>
    </w:p>
    <w:p w14:paraId="1D738977" w14:textId="77777777" w:rsidR="00FA4267" w:rsidRDefault="006700FD">
      <w:pPr>
        <w:pStyle w:val="Normal99"/>
        <w:spacing w:line="260" w:lineRule="atLeast"/>
        <w:jc w:val="both"/>
      </w:pPr>
      <w:r>
        <w:rPr>
          <w:rFonts w:ascii="Arial" w:eastAsia="Arial" w:hAnsi="Arial" w:cs="Arial"/>
          <w:color w:val="000000"/>
          <w:sz w:val="20"/>
        </w:rPr>
        <w:t>Again, Biden mixes these statistics, often inflating the percentage of students who speak Spanish.</w:t>
      </w:r>
    </w:p>
    <w:p w14:paraId="746D67EE" w14:textId="77777777" w:rsidR="00FA4267" w:rsidRDefault="006700FD">
      <w:pPr>
        <w:pStyle w:val="Normal99"/>
        <w:spacing w:before="200" w:line="260" w:lineRule="atLeast"/>
        <w:jc w:val="both"/>
      </w:pPr>
      <w:r>
        <w:rPr>
          <w:rFonts w:ascii="Arial" w:eastAsia="Arial" w:hAnsi="Arial" w:cs="Arial"/>
          <w:color w:val="000000"/>
          <w:sz w:val="20"/>
        </w:rPr>
        <w:t>We contacted the White House press office for comment or support for the president'</w:t>
      </w:r>
      <w:r>
        <w:rPr>
          <w:rFonts w:ascii="Arial" w:eastAsia="Arial" w:hAnsi="Arial" w:cs="Arial"/>
          <w:b/>
          <w:color w:val="000000"/>
          <w:sz w:val="20"/>
        </w:rPr>
        <w:t>s</w:t>
      </w:r>
      <w:r>
        <w:rPr>
          <w:rFonts w:ascii="Arial" w:eastAsia="Arial" w:hAnsi="Arial" w:cs="Arial"/>
          <w:color w:val="000000"/>
          <w:sz w:val="20"/>
        </w:rPr>
        <w:t xml:space="preserve"> claims, but did not get a response.</w:t>
      </w:r>
    </w:p>
    <w:p w14:paraId="2438FD2A" w14:textId="77777777" w:rsidR="00FA4267" w:rsidRDefault="006700FD">
      <w:pPr>
        <w:pStyle w:val="Normal99"/>
        <w:keepNext/>
        <w:spacing w:before="240" w:line="340" w:lineRule="atLeast"/>
      </w:pPr>
      <w:bookmarkStart w:id="297" w:name="Classification_97"/>
      <w:bookmarkEnd w:id="297"/>
      <w:r>
        <w:rPr>
          <w:rFonts w:ascii="Arial" w:eastAsia="Arial" w:hAnsi="Arial" w:cs="Arial"/>
          <w:b/>
          <w:color w:val="000000"/>
          <w:sz w:val="28"/>
        </w:rPr>
        <w:t>Classification</w:t>
      </w:r>
    </w:p>
    <w:p w14:paraId="3954F6B8" w14:textId="21530EEC" w:rsidR="00FA4267" w:rsidRDefault="006700FD">
      <w:pPr>
        <w:pStyle w:val="Normal99"/>
        <w:spacing w:line="60" w:lineRule="exact"/>
      </w:pPr>
      <w:r>
        <w:rPr>
          <w:noProof/>
        </w:rPr>
        <mc:AlternateContent>
          <mc:Choice Requires="wps">
            <w:drawing>
              <wp:anchor distT="0" distB="0" distL="114300" distR="114300" simplePos="0" relativeHeight="252012544" behindDoc="0" locked="0" layoutInCell="1" allowOverlap="1" wp14:anchorId="0F3E2049" wp14:editId="0AF9843F">
                <wp:simplePos x="0" y="0"/>
                <wp:positionH relativeFrom="column">
                  <wp:posOffset>0</wp:posOffset>
                </wp:positionH>
                <wp:positionV relativeFrom="paragraph">
                  <wp:posOffset>25400</wp:posOffset>
                </wp:positionV>
                <wp:extent cx="6502400" cy="0"/>
                <wp:effectExtent l="15875" t="13335" r="15875" b="15240"/>
                <wp:wrapTopAndBottom/>
                <wp:docPr id="1308786745"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9FFEB" id="Line 476"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0B89CF1B" w14:textId="77777777" w:rsidR="00FA4267" w:rsidRDefault="00FA4267">
      <w:pPr>
        <w:pStyle w:val="Normal99"/>
        <w:spacing w:line="120" w:lineRule="exact"/>
      </w:pPr>
    </w:p>
    <w:p w14:paraId="40DB059E" w14:textId="77777777" w:rsidR="00FA4267" w:rsidRDefault="006700FD">
      <w:pPr>
        <w:pStyle w:val="Normal99"/>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2D734AD4" w14:textId="77777777" w:rsidR="00FA4267" w:rsidRDefault="006700FD">
      <w:pPr>
        <w:pStyle w:val="Normal99"/>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Newspaper</w:t>
      </w:r>
    </w:p>
    <w:p w14:paraId="3B0A64FB" w14:textId="77777777" w:rsidR="00FA4267" w:rsidRDefault="006700FD">
      <w:pPr>
        <w:pStyle w:val="Normal99"/>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CENFENG</w:t>
      </w:r>
    </w:p>
    <w:p w14:paraId="18D0D358" w14:textId="77777777" w:rsidR="00FA4267" w:rsidRDefault="006700FD">
      <w:pPr>
        <w:pStyle w:val="Normal99"/>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STUDENTS &amp; STUDENT LIFE (93%); HISPANIC AMERICANS (92%); EDUCATION DEPARTMENTS (91%); CENSUS (90%); EDUCATION SYSTEMS &amp; INSTITUTIONS (90%); GOVERNMENT STATISTICS AGENCIES (90%); EDUCATION &amp; TRAINING (89%); HIGH SCHOOLS (89%); INTERVIEWS (89%); LANGUAGE &amp; LANGUAGES (89%); STUDENT DEMOGRAPHICS (89%); DEMOGRAPHIC GROUPS (78%); </w:t>
      </w:r>
      <w:r>
        <w:rPr>
          <w:rFonts w:ascii="Arial" w:eastAsia="Arial" w:hAnsi="Arial" w:cs="Arial"/>
          <w:b/>
          <w:color w:val="000000"/>
          <w:sz w:val="20"/>
        </w:rPr>
        <w:t>FACT CHECKING</w:t>
      </w:r>
      <w:r>
        <w:rPr>
          <w:rFonts w:ascii="Arial" w:eastAsia="Arial" w:hAnsi="Arial" w:cs="Arial"/>
          <w:color w:val="000000"/>
          <w:sz w:val="20"/>
        </w:rPr>
        <w:t xml:space="preserve"> (78%); GOVERNMENT BODIES &amp; OFFICES (78%); POPULATION &amp; DEMOGRAPHICS (78%); PRIMARY SCHOOLS (78%); STATISTICS (78%); US REPUBLICAN PARTY (78%); ASSOCIATIONS &amp; ORGANIZATIONS (76%); CAUCUSES (75%); PUBLIC SCHOOLS (73%); </w:t>
      </w:r>
      <w:r>
        <w:rPr>
          <w:rFonts w:ascii="Arial" w:eastAsia="Arial" w:hAnsi="Arial" w:cs="Arial"/>
          <w:b/>
          <w:color w:val="000000"/>
          <w:sz w:val="20"/>
        </w:rPr>
        <w:t>ELECTIONS</w:t>
      </w:r>
      <w:r>
        <w:rPr>
          <w:rFonts w:ascii="Arial" w:eastAsia="Arial" w:hAnsi="Arial" w:cs="Arial"/>
          <w:color w:val="000000"/>
          <w:sz w:val="20"/>
        </w:rPr>
        <w:t xml:space="preserve"> &amp; POLITICS (71%); POLITICAL PARTIES (70%); SECONDARY SCHOOLS (69%); Política (%);  Redacción31 (%)</w:t>
      </w:r>
    </w:p>
    <w:p w14:paraId="1E488880" w14:textId="77777777" w:rsidR="00FA4267" w:rsidRDefault="006700FD">
      <w:pPr>
        <w:pStyle w:val="Normal99"/>
        <w:spacing w:before="240" w:line="260" w:lineRule="atLeast"/>
      </w:pPr>
      <w:r>
        <w:br/>
      </w:r>
      <w:r>
        <w:rPr>
          <w:rFonts w:ascii="Arial" w:eastAsia="Arial" w:hAnsi="Arial" w:cs="Arial"/>
          <w:b/>
          <w:color w:val="000000"/>
          <w:sz w:val="20"/>
        </w:rPr>
        <w:t>Company:</w:t>
      </w:r>
      <w:r>
        <w:rPr>
          <w:rFonts w:ascii="Arial" w:eastAsia="Arial" w:hAnsi="Arial" w:cs="Arial"/>
          <w:color w:val="000000"/>
          <w:sz w:val="20"/>
        </w:rPr>
        <w:t>  NASH HOLDINGS LLC (58%)</w:t>
      </w:r>
    </w:p>
    <w:p w14:paraId="5FA94C72" w14:textId="77777777" w:rsidR="00FA4267" w:rsidRDefault="006700FD">
      <w:pPr>
        <w:pStyle w:val="Normal99"/>
        <w:spacing w:before="240" w:line="260" w:lineRule="atLeast"/>
      </w:pPr>
      <w:r>
        <w:br/>
      </w:r>
      <w:r>
        <w:rPr>
          <w:rFonts w:ascii="Arial" w:eastAsia="Arial" w:hAnsi="Arial" w:cs="Arial"/>
          <w:b/>
          <w:color w:val="000000"/>
          <w:sz w:val="20"/>
        </w:rPr>
        <w:t>Organization:</w:t>
      </w:r>
      <w:r>
        <w:rPr>
          <w:rFonts w:ascii="Arial" w:eastAsia="Arial" w:hAnsi="Arial" w:cs="Arial"/>
          <w:color w:val="000000"/>
          <w:sz w:val="20"/>
        </w:rPr>
        <w:t> US CENSUS BUREAU (84%)</w:t>
      </w:r>
    </w:p>
    <w:p w14:paraId="7CE6A939" w14:textId="77777777" w:rsidR="00FA4267" w:rsidRDefault="006700FD">
      <w:pPr>
        <w:pStyle w:val="Normal99"/>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NAICS513110 NEWSPAPER PUBLISHERS (58%); SIC2711 NEWSPAPERS: PUBLISHING, OR PUBLISHING &amp; PRINTING (58%); EDUCATION SYSTEMS &amp; INSTITUTIONS (90%); EDUCATIONAL SERVICES (90%); HIGH SCHOOLS (89%); PRIMARY SCHOOLS (78%); PUBLIC SCHOOLS (73%); SECONDARY SCHOOLS (69%)</w:t>
      </w:r>
    </w:p>
    <w:p w14:paraId="37F6DA8E" w14:textId="77777777" w:rsidR="00FA4267" w:rsidRDefault="006700FD">
      <w:pPr>
        <w:pStyle w:val="Normal99"/>
        <w:spacing w:before="240" w:line="260" w:lineRule="atLeast"/>
      </w:pPr>
      <w:r>
        <w:br/>
      </w:r>
      <w:r>
        <w:rPr>
          <w:rFonts w:ascii="Arial" w:eastAsia="Arial" w:hAnsi="Arial" w:cs="Arial"/>
          <w:b/>
          <w:color w:val="000000"/>
          <w:sz w:val="20"/>
        </w:rPr>
        <w:t>Person:</w:t>
      </w:r>
      <w:r>
        <w:rPr>
          <w:rFonts w:ascii="Arial" w:eastAsia="Arial" w:hAnsi="Arial" w:cs="Arial"/>
          <w:color w:val="000000"/>
          <w:sz w:val="20"/>
        </w:rPr>
        <w:t> JOE BIDEN (79%)</w:t>
      </w:r>
    </w:p>
    <w:p w14:paraId="142B5454" w14:textId="77777777" w:rsidR="00FA4267" w:rsidRDefault="006700FD">
      <w:pPr>
        <w:pStyle w:val="Normal99"/>
        <w:spacing w:before="240" w:line="260" w:lineRule="atLeast"/>
      </w:pPr>
      <w:r>
        <w:br/>
      </w:r>
      <w:r>
        <w:rPr>
          <w:rFonts w:ascii="Arial" w:eastAsia="Arial" w:hAnsi="Arial" w:cs="Arial"/>
          <w:b/>
          <w:color w:val="000000"/>
          <w:sz w:val="20"/>
        </w:rPr>
        <w:t>Geographic:</w:t>
      </w:r>
      <w:r>
        <w:rPr>
          <w:rFonts w:ascii="Arial" w:eastAsia="Arial" w:hAnsi="Arial" w:cs="Arial"/>
          <w:color w:val="000000"/>
          <w:sz w:val="20"/>
        </w:rPr>
        <w:t> UNITED STATES (94%)</w:t>
      </w:r>
    </w:p>
    <w:p w14:paraId="5D4ECCB7" w14:textId="77777777" w:rsidR="00FA4267" w:rsidRDefault="006700FD">
      <w:pPr>
        <w:pStyle w:val="Normal99"/>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17, 2024</w:t>
      </w:r>
    </w:p>
    <w:p w14:paraId="33107D25" w14:textId="77777777" w:rsidR="00FA4267" w:rsidRDefault="00FA4267">
      <w:pPr>
        <w:pStyle w:val="Normal99"/>
      </w:pPr>
    </w:p>
    <w:p w14:paraId="1A9DC72A" w14:textId="446B8F00" w:rsidR="00FA4267" w:rsidRDefault="006700FD">
      <w:pPr>
        <w:pStyle w:val="Normal99"/>
        <w:ind w:left="200"/>
        <w:sectPr w:rsidR="00FA426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3568" behindDoc="0" locked="0" layoutInCell="1" allowOverlap="1" wp14:anchorId="5D6944E5" wp14:editId="0C877A4D">
                <wp:simplePos x="0" y="0"/>
                <wp:positionH relativeFrom="column">
                  <wp:posOffset>0</wp:posOffset>
                </wp:positionH>
                <wp:positionV relativeFrom="paragraph">
                  <wp:posOffset>127000</wp:posOffset>
                </wp:positionV>
                <wp:extent cx="6502400" cy="0"/>
                <wp:effectExtent l="6350" t="11430" r="15875" b="7620"/>
                <wp:wrapNone/>
                <wp:docPr id="812860521"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96DB2" id="Line 477"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p w14:paraId="31EE5E1D" w14:textId="77777777" w:rsidR="00FA4267" w:rsidRDefault="00FA4267">
      <w:pPr>
        <w:pStyle w:val="Normal100"/>
        <w:sectPr w:rsidR="00FA4267">
          <w:headerReference w:type="even" r:id="rId3401"/>
          <w:headerReference w:type="default" r:id="rId3402"/>
          <w:footerReference w:type="even" r:id="rId3403"/>
          <w:footerReference w:type="default" r:id="rId3404"/>
          <w:headerReference w:type="first" r:id="rId3405"/>
          <w:footerReference w:type="first" r:id="rId3406"/>
          <w:pgSz w:w="12240" w:h="15840"/>
          <w:pgMar w:top="840" w:right="1000" w:bottom="840" w:left="1000" w:header="400" w:footer="400" w:gutter="0"/>
          <w:cols w:space="720"/>
          <w:titlePg/>
        </w:sectPr>
      </w:pPr>
    </w:p>
    <w:p w14:paraId="209D5FCB" w14:textId="77777777" w:rsidR="00FA4267" w:rsidRDefault="00FA4267">
      <w:pPr>
        <w:pStyle w:val="Normal100"/>
      </w:pPr>
    </w:p>
    <w:p w14:paraId="5070BFBE" w14:textId="71932BD2" w:rsidR="00FA4267" w:rsidRDefault="006700FD">
      <w:pPr>
        <w:pStyle w:val="Normal100"/>
      </w:pPr>
      <w:r>
        <w:rPr>
          <w:noProof/>
        </w:rPr>
        <w:drawing>
          <wp:inline distT="0" distB="0" distL="0" distR="0" wp14:anchorId="2A84DDC2" wp14:editId="20BF9A67">
            <wp:extent cx="1879600" cy="381000"/>
            <wp:effectExtent l="0" t="0" r="0" b="0"/>
            <wp:docPr id="131" name="Picture 2" descr="LexisNe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exisNex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r>
        <w:cr/>
      </w:r>
    </w:p>
    <w:p w14:paraId="1078C36D" w14:textId="75786F39" w:rsidR="00FA4267" w:rsidRDefault="006700FD" w:rsidP="00CA34D8">
      <w:pPr>
        <w:pStyle w:val="Heading198"/>
        <w:keepNext w:val="0"/>
        <w:numPr>
          <w:ilvl w:val="0"/>
          <w:numId w:val="140"/>
        </w:numPr>
        <w:spacing w:after="200" w:line="340" w:lineRule="atLeast"/>
        <w:jc w:val="center"/>
      </w:pPr>
      <w:hyperlink r:id="rId3407" w:history="1">
        <w:r>
          <w:rPr>
            <w:rFonts w:eastAsia="Arial"/>
            <w:color w:val="0077CC"/>
            <w:sz w:val="28"/>
            <w:u w:val="single"/>
            <w:shd w:val="clear" w:color="auto" w:fill="FFFFFF"/>
          </w:rPr>
          <w:t>PolitiFact</w:t>
        </w:r>
      </w:hyperlink>
      <w:hyperlink r:id="rId3408" w:history="1">
        <w:r>
          <w:rPr>
            <w:rFonts w:eastAsia="Arial"/>
            <w:color w:val="0077CC"/>
            <w:sz w:val="28"/>
            <w:u w:val="single"/>
            <w:shd w:val="clear" w:color="auto" w:fill="FFFFFF"/>
          </w:rPr>
          <w:t xml:space="preserve"> Screams 'Pants On Fire' at Tucker Carlson'</w:t>
        </w:r>
      </w:hyperlink>
      <w:hyperlink r:id="rId3409" w:history="1">
        <w:r>
          <w:rPr>
            <w:rFonts w:eastAsia="Arial"/>
            <w:color w:val="0077CC"/>
            <w:sz w:val="28"/>
            <w:u w:val="single"/>
            <w:shd w:val="clear" w:color="auto" w:fill="FFFFFF"/>
          </w:rPr>
          <w:t>s</w:t>
        </w:r>
      </w:hyperlink>
      <w:hyperlink r:id="rId3410" w:history="1">
        <w:r>
          <w:rPr>
            <w:rFonts w:eastAsia="Arial"/>
            <w:color w:val="0077CC"/>
            <w:sz w:val="28"/>
            <w:u w:val="single"/>
            <w:shd w:val="clear" w:color="auto" w:fill="FFFFFF"/>
          </w:rPr>
          <w:t xml:space="preserve"> 'QAnon Shaman' Video</w:t>
        </w:r>
      </w:hyperlink>
    </w:p>
    <w:p w14:paraId="03EDF98E" w14:textId="77777777" w:rsidR="00FA4267" w:rsidRDefault="006700FD">
      <w:pPr>
        <w:pStyle w:val="Normal100"/>
        <w:spacing w:before="120" w:line="260" w:lineRule="atLeast"/>
        <w:jc w:val="center"/>
      </w:pPr>
      <w:r>
        <w:rPr>
          <w:rFonts w:ascii="Arial" w:eastAsia="Arial" w:hAnsi="Arial" w:cs="Arial"/>
          <w:color w:val="000000"/>
          <w:sz w:val="20"/>
        </w:rPr>
        <w:t xml:space="preserve">Newstex Blogs </w:t>
      </w:r>
    </w:p>
    <w:p w14:paraId="5B8B5E9A" w14:textId="77777777" w:rsidR="00FA4267" w:rsidRDefault="006700FD">
      <w:pPr>
        <w:pStyle w:val="Normal100"/>
        <w:spacing w:before="120" w:line="260" w:lineRule="atLeast"/>
        <w:jc w:val="center"/>
      </w:pPr>
      <w:r>
        <w:rPr>
          <w:rFonts w:ascii="Arial" w:eastAsia="Arial" w:hAnsi="Arial" w:cs="Arial"/>
          <w:color w:val="000000"/>
          <w:sz w:val="20"/>
        </w:rPr>
        <w:t>Newsbusters.org</w:t>
      </w:r>
    </w:p>
    <w:p w14:paraId="0CB9259F" w14:textId="77777777" w:rsidR="00FA4267" w:rsidRDefault="006700FD">
      <w:pPr>
        <w:pStyle w:val="Normal100"/>
        <w:spacing w:before="120" w:line="260" w:lineRule="atLeast"/>
        <w:jc w:val="center"/>
      </w:pPr>
      <w:r>
        <w:rPr>
          <w:rFonts w:ascii="Arial" w:eastAsia="Arial" w:hAnsi="Arial" w:cs="Arial"/>
          <w:color w:val="000000"/>
          <w:sz w:val="20"/>
        </w:rPr>
        <w:t>March 9, 2023 Thursday 11:05 PM EST</w:t>
      </w:r>
    </w:p>
    <w:p w14:paraId="35E4F8EA" w14:textId="77777777" w:rsidR="00FA4267" w:rsidRDefault="00FA4267">
      <w:pPr>
        <w:pStyle w:val="Normal100"/>
        <w:spacing w:line="240" w:lineRule="atLeast"/>
        <w:jc w:val="both"/>
      </w:pPr>
      <w:bookmarkStart w:id="298" w:name="Bookmark_100"/>
      <w:bookmarkEnd w:id="298"/>
    </w:p>
    <w:p w14:paraId="2C2DECAB" w14:textId="77777777" w:rsidR="00FA4267" w:rsidRDefault="006700FD">
      <w:pPr>
        <w:pStyle w:val="Normal100"/>
        <w:spacing w:before="120" w:line="220" w:lineRule="atLeast"/>
      </w:pPr>
      <w:r>
        <w:br/>
      </w:r>
      <w:r>
        <w:rPr>
          <w:rFonts w:ascii="Arial" w:eastAsia="Arial" w:hAnsi="Arial" w:cs="Arial"/>
          <w:color w:val="000000"/>
          <w:sz w:val="16"/>
        </w:rPr>
        <w:t>Delivered by Newstex LLC. All Rights Reserved</w:t>
      </w:r>
    </w:p>
    <w:p w14:paraId="78DD36C8" w14:textId="77777777" w:rsidR="00FA4267" w:rsidRDefault="006700FD">
      <w:pPr>
        <w:pStyle w:val="Normal100"/>
        <w:spacing w:line="220" w:lineRule="atLeast"/>
      </w:pPr>
      <w:r>
        <w:rPr>
          <w:rFonts w:ascii="Arial" w:eastAsia="Arial" w:hAnsi="Arial" w:cs="Arial"/>
          <w:color w:val="000000"/>
          <w:sz w:val="16"/>
        </w:rPr>
        <w:t xml:space="preserve">Copyright 2023 Newsbusters.org </w:t>
      </w:r>
    </w:p>
    <w:p w14:paraId="598B8E9D" w14:textId="77777777" w:rsidR="00FA4267" w:rsidRDefault="006700FD">
      <w:pPr>
        <w:pStyle w:val="Normal100"/>
        <w:spacing w:before="120" w:line="260" w:lineRule="atLeast"/>
      </w:pPr>
      <w:r>
        <w:rPr>
          <w:rFonts w:ascii="Arial" w:eastAsia="Arial" w:hAnsi="Arial" w:cs="Arial"/>
          <w:b/>
          <w:color w:val="000000"/>
          <w:sz w:val="20"/>
        </w:rPr>
        <w:t>Length:</w:t>
      </w:r>
      <w:r>
        <w:rPr>
          <w:rFonts w:ascii="Arial" w:eastAsia="Arial" w:hAnsi="Arial" w:cs="Arial"/>
          <w:color w:val="000000"/>
          <w:sz w:val="20"/>
        </w:rPr>
        <w:t> 645 words</w:t>
      </w:r>
    </w:p>
    <w:p w14:paraId="59EB15E5" w14:textId="77777777" w:rsidR="00FA4267" w:rsidRDefault="006700FD">
      <w:pPr>
        <w:pStyle w:val="Normal100"/>
        <w:spacing w:before="120" w:line="260" w:lineRule="atLeast"/>
      </w:pPr>
      <w:r>
        <w:rPr>
          <w:rFonts w:ascii="Arial" w:eastAsia="Arial" w:hAnsi="Arial" w:cs="Arial"/>
          <w:b/>
          <w:color w:val="000000"/>
          <w:sz w:val="20"/>
        </w:rPr>
        <w:t>Byline:</w:t>
      </w:r>
      <w:r>
        <w:rPr>
          <w:rFonts w:ascii="Arial" w:eastAsia="Arial" w:hAnsi="Arial" w:cs="Arial"/>
          <w:color w:val="000000"/>
          <w:sz w:val="20"/>
        </w:rPr>
        <w:t> Tim Graham</w:t>
      </w:r>
    </w:p>
    <w:p w14:paraId="2AB3CB82" w14:textId="77777777" w:rsidR="00FA4267" w:rsidRDefault="006700FD">
      <w:pPr>
        <w:pStyle w:val="Normal100"/>
        <w:keepNext/>
        <w:spacing w:before="240" w:line="340" w:lineRule="atLeast"/>
      </w:pPr>
      <w:bookmarkStart w:id="299" w:name="Body_98"/>
      <w:bookmarkEnd w:id="299"/>
      <w:r>
        <w:rPr>
          <w:rFonts w:ascii="Arial" w:eastAsia="Arial" w:hAnsi="Arial" w:cs="Arial"/>
          <w:b/>
          <w:color w:val="000000"/>
          <w:sz w:val="28"/>
        </w:rPr>
        <w:t>Body</w:t>
      </w:r>
    </w:p>
    <w:p w14:paraId="4E93017C" w14:textId="603C6A2B" w:rsidR="00FA4267" w:rsidRDefault="006700FD">
      <w:pPr>
        <w:pStyle w:val="Normal100"/>
        <w:spacing w:line="60" w:lineRule="exact"/>
      </w:pPr>
      <w:r>
        <w:rPr>
          <w:noProof/>
        </w:rPr>
        <mc:AlternateContent>
          <mc:Choice Requires="wps">
            <w:drawing>
              <wp:anchor distT="0" distB="0" distL="114300" distR="114300" simplePos="0" relativeHeight="252014592" behindDoc="0" locked="0" layoutInCell="1" allowOverlap="1" wp14:anchorId="463C29C7" wp14:editId="39DCA1EA">
                <wp:simplePos x="0" y="0"/>
                <wp:positionH relativeFrom="column">
                  <wp:posOffset>0</wp:posOffset>
                </wp:positionH>
                <wp:positionV relativeFrom="paragraph">
                  <wp:posOffset>25400</wp:posOffset>
                </wp:positionV>
                <wp:extent cx="6502400" cy="0"/>
                <wp:effectExtent l="15875" t="19050" r="15875" b="19050"/>
                <wp:wrapTopAndBottom/>
                <wp:docPr id="358006440"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6399B" id="Line 479"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78ACC1EB" w14:textId="77777777" w:rsidR="00FA4267" w:rsidRDefault="00FA4267">
      <w:pPr>
        <w:pStyle w:val="Normal100"/>
      </w:pPr>
    </w:p>
    <w:p w14:paraId="16984657" w14:textId="77777777" w:rsidR="00FA4267" w:rsidRDefault="006700FD">
      <w:pPr>
        <w:pStyle w:val="Normal100"/>
        <w:spacing w:before="240" w:line="260" w:lineRule="atLeast"/>
        <w:jc w:val="both"/>
      </w:pPr>
      <w:r>
        <w:rPr>
          <w:rFonts w:ascii="Arial" w:eastAsia="Arial" w:hAnsi="Arial" w:cs="Arial"/>
          <w:color w:val="000000"/>
          <w:sz w:val="20"/>
        </w:rPr>
        <w:t xml:space="preserve"> Mar 09, 2023( Newsbusters.org: </w:t>
      </w:r>
      <w:hyperlink r:id="rId3411" w:history="1">
        <w:r>
          <w:rPr>
            <w:rFonts w:ascii="Arial" w:eastAsia="Arial" w:hAnsi="Arial" w:cs="Arial"/>
            <w:color w:val="0077CC"/>
            <w:sz w:val="20"/>
            <w:u w:val="single"/>
            <w:shd w:val="clear" w:color="auto" w:fill="FFFFFF"/>
          </w:rPr>
          <w:t>http://newsbusters.org</w:t>
        </w:r>
      </w:hyperlink>
      <w:r>
        <w:rPr>
          <w:rFonts w:ascii="Arial" w:eastAsia="Arial" w:hAnsi="Arial" w:cs="Arial"/>
          <w:color w:val="000000"/>
          <w:sz w:val="20"/>
        </w:rPr>
        <w:t xml:space="preserve">/ Delivered by Newstex)  </w:t>
      </w:r>
    </w:p>
    <w:p w14:paraId="6ACF35B8" w14:textId="77777777" w:rsidR="00FA4267" w:rsidRDefault="006700FD">
      <w:pPr>
        <w:pStyle w:val="Normal100"/>
        <w:spacing w:before="200" w:line="260" w:lineRule="atLeast"/>
        <w:jc w:val="both"/>
      </w:pPr>
      <w:r>
        <w:rPr>
          <w:rFonts w:ascii="Arial" w:eastAsia="Arial" w:hAnsi="Arial" w:cs="Arial"/>
          <w:color w:val="000000"/>
          <w:sz w:val="20"/>
        </w:rPr>
        <w:t xml:space="preserve"> Tucker Carlson is clearly a hate figure in the offices of </w:t>
      </w:r>
      <w:r>
        <w:rPr>
          <w:rFonts w:ascii="Arial" w:eastAsia="Arial" w:hAnsi="Arial" w:cs="Arial"/>
          <w:b/>
          <w:color w:val="000000"/>
          <w:sz w:val="20"/>
        </w:rPr>
        <w:t>PolitiFact</w:t>
      </w:r>
      <w:r>
        <w:rPr>
          <w:rFonts w:ascii="Arial" w:eastAsia="Arial" w:hAnsi="Arial" w:cs="Arial"/>
          <w:color w:val="000000"/>
          <w:sz w:val="20"/>
        </w:rPr>
        <w:t xml:space="preserve">. Over the years, this is his "Truth-O-Meter" record:[1] one "Mostly True," one "Half True," and 26 "Mostly False" or worse ratings (five "Mostly False, twelve "False" and NINE "Pants On Fire"). </w:t>
      </w:r>
    </w:p>
    <w:p w14:paraId="2A4CC3F0" w14:textId="77777777" w:rsidR="00FA4267" w:rsidRDefault="00FA4267">
      <w:pPr>
        <w:pStyle w:val="Normal100"/>
      </w:pPr>
    </w:p>
    <w:p w14:paraId="5E059DD6" w14:textId="77777777" w:rsidR="00FA4267" w:rsidRDefault="006700FD">
      <w:pPr>
        <w:pStyle w:val="Normal100"/>
        <w:spacing w:before="200" w:line="260" w:lineRule="atLeast"/>
        <w:jc w:val="both"/>
      </w:pPr>
      <w:r>
        <w:rPr>
          <w:rFonts w:ascii="Arial" w:eastAsia="Arial" w:hAnsi="Arial" w:cs="Arial"/>
          <w:color w:val="000000"/>
          <w:sz w:val="20"/>
        </w:rPr>
        <w:t>Now compare that to the other cable hosts in his hour. Chris Hayes, who'</w:t>
      </w:r>
      <w:r>
        <w:rPr>
          <w:rFonts w:ascii="Arial" w:eastAsia="Arial" w:hAnsi="Arial" w:cs="Arial"/>
          <w:b/>
          <w:color w:val="000000"/>
          <w:sz w:val="20"/>
        </w:rPr>
        <w:t>s</w:t>
      </w:r>
      <w:r>
        <w:rPr>
          <w:rFonts w:ascii="Arial" w:eastAsia="Arial" w:hAnsi="Arial" w:cs="Arial"/>
          <w:color w:val="000000"/>
          <w:sz w:val="20"/>
        </w:rPr>
        <w:t xml:space="preserve"> hosted an MSNBC show since 2011, has one "True" and one "Half True" (that one from 2011). CNN'</w:t>
      </w:r>
      <w:r>
        <w:rPr>
          <w:rFonts w:ascii="Arial" w:eastAsia="Arial" w:hAnsi="Arial" w:cs="Arial"/>
          <w:b/>
          <w:color w:val="000000"/>
          <w:sz w:val="20"/>
        </w:rPr>
        <w:t>s</w:t>
      </w:r>
      <w:r>
        <w:rPr>
          <w:rFonts w:ascii="Arial" w:eastAsia="Arial" w:hAnsi="Arial" w:cs="Arial"/>
          <w:color w:val="000000"/>
          <w:sz w:val="20"/>
        </w:rPr>
        <w:t xml:space="preserve"> Anderson Cooper, who'</w:t>
      </w:r>
      <w:r>
        <w:rPr>
          <w:rFonts w:ascii="Arial" w:eastAsia="Arial" w:hAnsi="Arial" w:cs="Arial"/>
          <w:b/>
          <w:color w:val="000000"/>
          <w:sz w:val="20"/>
        </w:rPr>
        <w:t>s</w:t>
      </w:r>
      <w:r>
        <w:rPr>
          <w:rFonts w:ascii="Arial" w:eastAsia="Arial" w:hAnsi="Arial" w:cs="Arial"/>
          <w:color w:val="000000"/>
          <w:sz w:val="20"/>
        </w:rPr>
        <w:t xml:space="preserve"> had a prime-time show from the founding of </w:t>
      </w:r>
      <w:r>
        <w:rPr>
          <w:rFonts w:ascii="Arial" w:eastAsia="Arial" w:hAnsi="Arial" w:cs="Arial"/>
          <w:b/>
          <w:color w:val="000000"/>
          <w:sz w:val="20"/>
        </w:rPr>
        <w:t>PolitiFact</w:t>
      </w:r>
      <w:r>
        <w:rPr>
          <w:rFonts w:ascii="Arial" w:eastAsia="Arial" w:hAnsi="Arial" w:cs="Arial"/>
          <w:color w:val="000000"/>
          <w:sz w:val="20"/>
        </w:rPr>
        <w:t xml:space="preserve"> in 2007....doesn't have a page[2]! That'</w:t>
      </w:r>
      <w:r>
        <w:rPr>
          <w:rFonts w:ascii="Arial" w:eastAsia="Arial" w:hAnsi="Arial" w:cs="Arial"/>
          <w:b/>
          <w:color w:val="000000"/>
          <w:sz w:val="20"/>
        </w:rPr>
        <w:t>s</w:t>
      </w:r>
      <w:r>
        <w:rPr>
          <w:rFonts w:ascii="Arial" w:eastAsia="Arial" w:hAnsi="Arial" w:cs="Arial"/>
          <w:color w:val="000000"/>
          <w:sz w:val="20"/>
        </w:rPr>
        <w:t xml:space="preserve"> zero "</w:t>
      </w:r>
      <w:r>
        <w:rPr>
          <w:rFonts w:ascii="Arial" w:eastAsia="Arial" w:hAnsi="Arial" w:cs="Arial"/>
          <w:b/>
          <w:color w:val="000000"/>
          <w:sz w:val="20"/>
        </w:rPr>
        <w:t>fact checks</w:t>
      </w:r>
      <w:r>
        <w:rPr>
          <w:rFonts w:ascii="Arial" w:eastAsia="Arial" w:hAnsi="Arial" w:cs="Arial"/>
          <w:color w:val="000000"/>
          <w:sz w:val="20"/>
        </w:rPr>
        <w:t xml:space="preserve">." </w:t>
      </w:r>
    </w:p>
    <w:p w14:paraId="1884F7CE" w14:textId="77777777" w:rsidR="00FA4267" w:rsidRDefault="00FA4267">
      <w:pPr>
        <w:pStyle w:val="Normal100"/>
      </w:pPr>
    </w:p>
    <w:p w14:paraId="4023643D" w14:textId="77777777" w:rsidR="00FA4267" w:rsidRDefault="006700FD">
      <w:pPr>
        <w:pStyle w:val="Normal100"/>
        <w:spacing w:before="200" w:line="260" w:lineRule="atLeast"/>
        <w:jc w:val="both"/>
      </w:pPr>
      <w:r>
        <w:rPr>
          <w:rFonts w:ascii="Arial" w:eastAsia="Arial" w:hAnsi="Arial" w:cs="Arial"/>
          <w:color w:val="000000"/>
          <w:sz w:val="20"/>
        </w:rPr>
        <w:t xml:space="preserve">Unsurprisingly, the latest "Pants On Fire" from </w:t>
      </w:r>
      <w:r>
        <w:rPr>
          <w:rFonts w:ascii="Arial" w:eastAsia="Arial" w:hAnsi="Arial" w:cs="Arial"/>
          <w:b/>
          <w:color w:val="000000"/>
          <w:sz w:val="20"/>
        </w:rPr>
        <w:t>PolitiFact</w:t>
      </w:r>
      <w:r>
        <w:rPr>
          <w:rFonts w:ascii="Arial" w:eastAsia="Arial" w:hAnsi="Arial" w:cs="Arial"/>
          <w:color w:val="000000"/>
          <w:sz w:val="20"/>
        </w:rPr>
        <w:t xml:space="preserve"> takes Carlson'</w:t>
      </w:r>
      <w:r>
        <w:rPr>
          <w:rFonts w:ascii="Arial" w:eastAsia="Arial" w:hAnsi="Arial" w:cs="Arial"/>
          <w:b/>
          <w:color w:val="000000"/>
          <w:sz w:val="20"/>
        </w:rPr>
        <w:t>s</w:t>
      </w:r>
      <w:r>
        <w:rPr>
          <w:rFonts w:ascii="Arial" w:eastAsia="Arial" w:hAnsi="Arial" w:cs="Arial"/>
          <w:color w:val="000000"/>
          <w:sz w:val="20"/>
        </w:rPr>
        <w:t xml:space="preserve"> January 6 riot videos, specifically the footage of the "Q-Anon Shaman" Jacob Chansley wandering the halls of the Capitol facing no visible resistance from police. Carlson said they basically acted as "tour guides" -- mocking the appearance without audio. </w:t>
      </w:r>
    </w:p>
    <w:p w14:paraId="28C9602A" w14:textId="77777777" w:rsidR="00FA4267" w:rsidRDefault="00FA4267">
      <w:pPr>
        <w:pStyle w:val="Normal100"/>
      </w:pPr>
    </w:p>
    <w:p w14:paraId="507AE33B" w14:textId="77777777" w:rsidR="00FA4267" w:rsidRDefault="006700FD">
      <w:pPr>
        <w:pStyle w:val="Normal100"/>
        <w:spacing w:before="240" w:line="260" w:lineRule="atLeast"/>
        <w:jc w:val="both"/>
      </w:pPr>
      <w:r>
        <w:rPr>
          <w:rFonts w:ascii="Arial" w:eastAsia="Arial" w:hAnsi="Arial" w:cs="Arial"/>
          <w:color w:val="000000"/>
          <w:sz w:val="20"/>
        </w:rPr>
        <w:t xml:space="preserve"> Tucker Carlson claimed that Capitol Police officers acted as 'tour guides' for 'QAnon Shaman' Jacob Chansley during the Jan. 6 Capitol attack. That'</w:t>
      </w:r>
      <w:r>
        <w:rPr>
          <w:rFonts w:ascii="Arial" w:eastAsia="Arial" w:hAnsi="Arial" w:cs="Arial"/>
          <w:b/>
          <w:color w:val="000000"/>
          <w:sz w:val="20"/>
        </w:rPr>
        <w:t>s</w:t>
      </w:r>
      <w:r>
        <w:rPr>
          <w:rFonts w:ascii="Arial" w:eastAsia="Arial" w:hAnsi="Arial" w:cs="Arial"/>
          <w:color w:val="000000"/>
          <w:sz w:val="20"/>
        </w:rPr>
        <w:t xml:space="preserve"> Pants on Fire! </w:t>
      </w:r>
      <w:hyperlink r:id="rId3412" w:history="1">
        <w:r>
          <w:rPr>
            <w:rFonts w:ascii="Arial" w:eastAsia="Arial" w:hAnsi="Arial" w:cs="Arial"/>
            <w:color w:val="0077CC"/>
            <w:sz w:val="20"/>
            <w:u w:val="single"/>
            <w:shd w:val="clear" w:color="auto" w:fill="FFFFFF"/>
          </w:rPr>
          <w:t>https://t.co/2th41j8HjT</w:t>
        </w:r>
      </w:hyperlink>
      <w:r>
        <w:rPr>
          <w:rFonts w:ascii="Arial" w:eastAsia="Arial" w:hAnsi="Arial" w:cs="Arial"/>
          <w:color w:val="000000"/>
          <w:sz w:val="20"/>
        </w:rPr>
        <w:t xml:space="preserve">[3] </w:t>
      </w:r>
    </w:p>
    <w:p w14:paraId="156C1C36" w14:textId="77777777" w:rsidR="00FA4267" w:rsidRDefault="006700FD">
      <w:pPr>
        <w:pStyle w:val="Normal100"/>
        <w:spacing w:before="200" w:line="260" w:lineRule="atLeast"/>
        <w:jc w:val="both"/>
      </w:pP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w:t>
      </w:r>
      <w:r>
        <w:rPr>
          <w:rFonts w:ascii="Arial" w:eastAsia="Arial" w:hAnsi="Arial" w:cs="Arial"/>
          <w:b/>
          <w:color w:val="000000"/>
          <w:sz w:val="20"/>
        </w:rPr>
        <w:t>PolitiFact</w:t>
      </w:r>
      <w:r>
        <w:rPr>
          <w:rFonts w:ascii="Arial" w:eastAsia="Arial" w:hAnsi="Arial" w:cs="Arial"/>
          <w:color w:val="000000"/>
          <w:sz w:val="20"/>
        </w:rPr>
        <w:t xml:space="preserve">) March 9, 2023[4] </w:t>
      </w:r>
    </w:p>
    <w:p w14:paraId="6F830BEC" w14:textId="77777777" w:rsidR="00FA4267" w:rsidRDefault="006700FD">
      <w:pPr>
        <w:pStyle w:val="Normal100"/>
        <w:spacing w:before="200" w:line="260" w:lineRule="atLeast"/>
        <w:jc w:val="both"/>
      </w:pPr>
      <w:r>
        <w:rPr>
          <w:rFonts w:ascii="Arial" w:eastAsia="Arial" w:hAnsi="Arial" w:cs="Arial"/>
          <w:b/>
          <w:color w:val="000000"/>
          <w:sz w:val="20"/>
        </w:rPr>
        <w:t>PolitiFact</w:t>
      </w:r>
      <w:r>
        <w:rPr>
          <w:rFonts w:ascii="Arial" w:eastAsia="Arial" w:hAnsi="Arial" w:cs="Arial"/>
          <w:color w:val="000000"/>
          <w:sz w:val="20"/>
        </w:rPr>
        <w:t>'</w:t>
      </w:r>
      <w:r>
        <w:rPr>
          <w:rFonts w:ascii="Arial" w:eastAsia="Arial" w:hAnsi="Arial" w:cs="Arial"/>
          <w:b/>
          <w:color w:val="000000"/>
          <w:sz w:val="20"/>
        </w:rPr>
        <w:t>s</w:t>
      </w:r>
      <w:r>
        <w:rPr>
          <w:rFonts w:ascii="Arial" w:eastAsia="Arial" w:hAnsi="Arial" w:cs="Arial"/>
          <w:color w:val="000000"/>
          <w:sz w:val="20"/>
        </w:rPr>
        <w:t xml:space="preserve"> Madison Czopek makes the point that what you don't hear is that the cops were trying to get Chansley to vacate the premises. "Capitol Police officers repeatedly asked Chansley and other rioters to leave the Capitol building, according to the plea agreement." </w:t>
      </w:r>
    </w:p>
    <w:p w14:paraId="116D4171" w14:textId="77777777" w:rsidR="00FA4267" w:rsidRDefault="00FA4267">
      <w:pPr>
        <w:pStyle w:val="Normal100"/>
      </w:pPr>
    </w:p>
    <w:p w14:paraId="27744453" w14:textId="77777777" w:rsidR="00FA4267" w:rsidRDefault="006700FD">
      <w:pPr>
        <w:pStyle w:val="Normal100"/>
        <w:spacing w:line="260" w:lineRule="atLeast"/>
        <w:jc w:val="both"/>
      </w:pPr>
      <w:r>
        <w:rPr>
          <w:rFonts w:ascii="Arial" w:eastAsia="Arial" w:hAnsi="Arial" w:cs="Arial"/>
          <w:color w:val="000000"/>
          <w:sz w:val="20"/>
        </w:rPr>
        <w:t xml:space="preserve">She added reaction from Tom Manger, who took over the Capitol Police after the riot. </w:t>
      </w:r>
    </w:p>
    <w:p w14:paraId="326DE770" w14:textId="77777777" w:rsidR="00FA4267" w:rsidRDefault="00FA4267">
      <w:pPr>
        <w:pStyle w:val="Normal100"/>
      </w:pPr>
    </w:p>
    <w:p w14:paraId="3D5491DF" w14:textId="77777777" w:rsidR="00FA4267" w:rsidRDefault="006700FD">
      <w:pPr>
        <w:pStyle w:val="Normal100"/>
        <w:spacing w:before="200" w:line="260" w:lineRule="atLeast"/>
        <w:jc w:val="both"/>
      </w:pPr>
      <w:r>
        <w:rPr>
          <w:rFonts w:ascii="Arial" w:eastAsia="Arial" w:hAnsi="Arial" w:cs="Arial"/>
          <w:color w:val="000000"/>
          <w:sz w:val="20"/>
        </w:rPr>
        <w:t xml:space="preserve"> In aninternal department memo[5], Manger, the Capitol Police chief, said Carlson'</w:t>
      </w:r>
      <w:r>
        <w:rPr>
          <w:rFonts w:ascii="Arial" w:eastAsia="Arial" w:hAnsi="Arial" w:cs="Arial"/>
          <w:b/>
          <w:color w:val="000000"/>
          <w:sz w:val="20"/>
        </w:rPr>
        <w:t>s</w:t>
      </w:r>
      <w:r>
        <w:rPr>
          <w:rFonts w:ascii="Arial" w:eastAsia="Arial" w:hAnsi="Arial" w:cs="Arial"/>
          <w:color w:val="000000"/>
          <w:sz w:val="20"/>
        </w:rPr>
        <w:t xml:space="preserve"> claim that officers helped the rioters and acted as tour guides was "outrageous and false." </w:t>
      </w:r>
    </w:p>
    <w:p w14:paraId="706CFE36" w14:textId="77777777" w:rsidR="00FA4267" w:rsidRDefault="00FA4267">
      <w:pPr>
        <w:pStyle w:val="Normal100"/>
      </w:pPr>
    </w:p>
    <w:p w14:paraId="20615488" w14:textId="77777777" w:rsidR="00FA4267" w:rsidRDefault="006700FD">
      <w:pPr>
        <w:pStyle w:val="Normal100"/>
        <w:spacing w:before="200" w:line="260" w:lineRule="atLeast"/>
        <w:jc w:val="both"/>
      </w:pPr>
      <w:r>
        <w:rPr>
          <w:rFonts w:ascii="Arial" w:eastAsia="Arial" w:hAnsi="Arial" w:cs="Arial"/>
          <w:color w:val="000000"/>
          <w:sz w:val="20"/>
        </w:rPr>
        <w:t>Manger denounced Carlson'</w:t>
      </w:r>
      <w:r>
        <w:rPr>
          <w:rFonts w:ascii="Arial" w:eastAsia="Arial" w:hAnsi="Arial" w:cs="Arial"/>
          <w:b/>
          <w:color w:val="000000"/>
          <w:sz w:val="20"/>
        </w:rPr>
        <w:t>s</w:t>
      </w:r>
      <w:r>
        <w:rPr>
          <w:rFonts w:ascii="Arial" w:eastAsia="Arial" w:hAnsi="Arial" w:cs="Arial"/>
          <w:color w:val="000000"/>
          <w:sz w:val="20"/>
        </w:rPr>
        <w:t xml:space="preserve"> program and contested Carlson'</w:t>
      </w:r>
      <w:r>
        <w:rPr>
          <w:rFonts w:ascii="Arial" w:eastAsia="Arial" w:hAnsi="Arial" w:cs="Arial"/>
          <w:b/>
          <w:color w:val="000000"/>
          <w:sz w:val="20"/>
        </w:rPr>
        <w:t>s</w:t>
      </w:r>
      <w:r>
        <w:rPr>
          <w:rFonts w:ascii="Arial" w:eastAsia="Arial" w:hAnsi="Arial" w:cs="Arial"/>
          <w:color w:val="000000"/>
          <w:sz w:val="20"/>
        </w:rPr>
        <w:t xml:space="preserve"> assertion that the network had reached out to Capitol Police for context before airing the segment. </w:t>
      </w:r>
    </w:p>
    <w:p w14:paraId="50F4A312" w14:textId="77777777" w:rsidR="00FA4267" w:rsidRDefault="00FA4267">
      <w:pPr>
        <w:pStyle w:val="Normal100"/>
      </w:pPr>
    </w:p>
    <w:p w14:paraId="5420D62F" w14:textId="77777777" w:rsidR="00FA4267" w:rsidRDefault="006700FD">
      <w:pPr>
        <w:pStyle w:val="Normal100"/>
        <w:spacing w:before="200" w:line="260" w:lineRule="atLeast"/>
        <w:jc w:val="both"/>
      </w:pPr>
      <w:r>
        <w:rPr>
          <w:rFonts w:ascii="Arial" w:eastAsia="Arial" w:hAnsi="Arial" w:cs="Arial"/>
          <w:color w:val="000000"/>
          <w:sz w:val="20"/>
        </w:rPr>
        <w:t xml:space="preserve"> "Tour guides" is an exaggeration -- like, well, calling the riot a "deadly insurrection" -- but you won't get a "Pants On Fire" for that. </w:t>
      </w:r>
      <w:r>
        <w:rPr>
          <w:rFonts w:ascii="Arial" w:eastAsia="Arial" w:hAnsi="Arial" w:cs="Arial"/>
          <w:b/>
          <w:color w:val="000000"/>
          <w:sz w:val="20"/>
        </w:rPr>
        <w:t>PolitiFact</w:t>
      </w:r>
      <w:r>
        <w:rPr>
          <w:rFonts w:ascii="Arial" w:eastAsia="Arial" w:hAnsi="Arial" w:cs="Arial"/>
          <w:color w:val="000000"/>
          <w:sz w:val="20"/>
        </w:rPr>
        <w:t xml:space="preserve"> has been extremely aggressive at any conservative attempts to downplay the riot -- or make the point that many "rioters" were charged with "parading," not violent offenses. </w:t>
      </w:r>
    </w:p>
    <w:p w14:paraId="0AC5B174" w14:textId="77777777" w:rsidR="00FA4267" w:rsidRDefault="00FA4267">
      <w:pPr>
        <w:pStyle w:val="Normal100"/>
      </w:pPr>
    </w:p>
    <w:p w14:paraId="5D356397" w14:textId="77777777" w:rsidR="00FA4267" w:rsidRDefault="006700FD">
      <w:pPr>
        <w:pStyle w:val="Normal100"/>
        <w:spacing w:before="200" w:line="260" w:lineRule="atLeast"/>
        <w:jc w:val="both"/>
      </w:pPr>
      <w:r>
        <w:rPr>
          <w:rFonts w:ascii="Arial" w:eastAsia="Arial" w:hAnsi="Arial" w:cs="Arial"/>
          <w:color w:val="000000"/>
          <w:sz w:val="20"/>
        </w:rPr>
        <w:t xml:space="preserve">Carlson was underlining that Chansley was non-violent, even if he wanted "justice" (whatever that means) for Mike Pence. "If he was in </w:t>
      </w:r>
      <w:r>
        <w:rPr>
          <w:rFonts w:ascii="Arial" w:eastAsia="Arial" w:hAnsi="Arial" w:cs="Arial"/>
          <w:b/>
          <w:color w:val="000000"/>
          <w:sz w:val="20"/>
        </w:rPr>
        <w:t>fact</w:t>
      </w:r>
      <w:r>
        <w:rPr>
          <w:rFonts w:ascii="Arial" w:eastAsia="Arial" w:hAnsi="Arial" w:cs="Arial"/>
          <w:color w:val="000000"/>
          <w:sz w:val="20"/>
        </w:rPr>
        <w:t xml:space="preserve"> committing such a grave crime, why didn't the officers who were standing right next to him place him under arrest?" Why did they throw the book at non-violent Chansley with a 44-month jail sentence? Because he was "the face" of the riot. </w:t>
      </w:r>
    </w:p>
    <w:p w14:paraId="643A7763" w14:textId="77777777" w:rsidR="00FA4267" w:rsidRDefault="00FA4267">
      <w:pPr>
        <w:pStyle w:val="Normal100"/>
      </w:pPr>
    </w:p>
    <w:p w14:paraId="32030182" w14:textId="77777777" w:rsidR="00FA4267" w:rsidRDefault="006700FD">
      <w:pPr>
        <w:pStyle w:val="Normal100"/>
        <w:spacing w:before="200" w:line="260" w:lineRule="atLeast"/>
        <w:jc w:val="both"/>
      </w:pPr>
      <w:r>
        <w:rPr>
          <w:rFonts w:ascii="Arial" w:eastAsia="Arial" w:hAnsi="Arial" w:cs="Arial"/>
          <w:color w:val="000000"/>
          <w:sz w:val="20"/>
        </w:rPr>
        <w:t xml:space="preserve"> Meanwhile, Chris Hayes doesn't fear a </w:t>
      </w:r>
      <w:r>
        <w:rPr>
          <w:rFonts w:ascii="Arial" w:eastAsia="Arial" w:hAnsi="Arial" w:cs="Arial"/>
          <w:b/>
          <w:color w:val="000000"/>
          <w:sz w:val="20"/>
        </w:rPr>
        <w:t>fact check</w:t>
      </w:r>
      <w:r>
        <w:rPr>
          <w:rFonts w:ascii="Arial" w:eastAsia="Arial" w:hAnsi="Arial" w:cs="Arial"/>
          <w:color w:val="000000"/>
          <w:sz w:val="20"/>
        </w:rPr>
        <w:t xml:space="preserve"> when he says The New York Times is "not a liberal paper[6]." Anderson Cooper doesn't have to worry when he says Tucker Carlson would have wet his pants[7] if he was in the middle of the riot, because he'</w:t>
      </w:r>
      <w:r>
        <w:rPr>
          <w:rFonts w:ascii="Arial" w:eastAsia="Arial" w:hAnsi="Arial" w:cs="Arial"/>
          <w:b/>
          <w:color w:val="000000"/>
          <w:sz w:val="20"/>
        </w:rPr>
        <w:t>s</w:t>
      </w:r>
      <w:r>
        <w:rPr>
          <w:rFonts w:ascii="Arial" w:eastAsia="Arial" w:hAnsi="Arial" w:cs="Arial"/>
          <w:color w:val="000000"/>
          <w:sz w:val="20"/>
        </w:rPr>
        <w:t xml:space="preserve"> "somebody who has never put himself in harm'</w:t>
      </w:r>
      <w:r>
        <w:rPr>
          <w:rFonts w:ascii="Arial" w:eastAsia="Arial" w:hAnsi="Arial" w:cs="Arial"/>
          <w:b/>
          <w:color w:val="000000"/>
          <w:sz w:val="20"/>
        </w:rPr>
        <w:t>s</w:t>
      </w:r>
      <w:r>
        <w:rPr>
          <w:rFonts w:ascii="Arial" w:eastAsia="Arial" w:hAnsi="Arial" w:cs="Arial"/>
          <w:color w:val="000000"/>
          <w:sz w:val="20"/>
        </w:rPr>
        <w:t xml:space="preserve"> way in any capacity for anyone else." That kind of mockery is acceptable. Cooper is a golden boy at </w:t>
      </w:r>
      <w:r>
        <w:rPr>
          <w:rFonts w:ascii="Arial" w:eastAsia="Arial" w:hAnsi="Arial" w:cs="Arial"/>
          <w:b/>
          <w:color w:val="000000"/>
          <w:sz w:val="20"/>
        </w:rPr>
        <w:t>PolitiFact</w:t>
      </w:r>
      <w:r>
        <w:rPr>
          <w:rFonts w:ascii="Arial" w:eastAsia="Arial" w:hAnsi="Arial" w:cs="Arial"/>
          <w:color w:val="000000"/>
          <w:sz w:val="20"/>
        </w:rPr>
        <w:t xml:space="preserve">. </w:t>
      </w:r>
    </w:p>
    <w:p w14:paraId="385DAB53" w14:textId="77777777" w:rsidR="00FA4267" w:rsidRDefault="006700FD">
      <w:pPr>
        <w:pStyle w:val="Normal100"/>
        <w:spacing w:before="240" w:line="260" w:lineRule="atLeast"/>
        <w:jc w:val="both"/>
      </w:pPr>
      <w:r>
        <w:rPr>
          <w:rFonts w:ascii="Arial" w:eastAsia="Arial" w:hAnsi="Arial" w:cs="Arial"/>
          <w:color w:val="000000"/>
          <w:sz w:val="20"/>
        </w:rPr>
        <w:t xml:space="preserve"> [ 1]: https://www.</w:t>
      </w:r>
      <w:r>
        <w:rPr>
          <w:rFonts w:ascii="Arial" w:eastAsia="Arial" w:hAnsi="Arial" w:cs="Arial"/>
          <w:b/>
          <w:color w:val="000000"/>
          <w:sz w:val="20"/>
        </w:rPr>
        <w:t>politifact</w:t>
      </w:r>
      <w:r>
        <w:rPr>
          <w:rFonts w:ascii="Arial" w:eastAsia="Arial" w:hAnsi="Arial" w:cs="Arial"/>
          <w:color w:val="000000"/>
          <w:sz w:val="20"/>
        </w:rPr>
        <w:t xml:space="preserve"> .com/personalities/tucker-carlson/ [ 2]: </w:t>
      </w:r>
      <w:hyperlink r:id="rId3413" w:history="1">
        <w:r>
          <w:rPr>
            <w:rFonts w:ascii="Arial" w:eastAsia="Arial" w:hAnsi="Arial" w:cs="Arial"/>
            <w:color w:val="0077CC"/>
            <w:sz w:val="20"/>
            <w:u w:val="single"/>
            <w:shd w:val="clear" w:color="auto" w:fill="FFFFFF"/>
          </w:rPr>
          <w:t>https://www.</w:t>
        </w:r>
      </w:hyperlink>
      <w:hyperlink r:id="rId3414" w:history="1">
        <w:r>
          <w:rPr>
            <w:rFonts w:ascii="Arial" w:eastAsia="Arial" w:hAnsi="Arial" w:cs="Arial"/>
            <w:b/>
            <w:color w:val="0077CC"/>
            <w:sz w:val="20"/>
            <w:u w:val="single"/>
            <w:shd w:val="clear" w:color="auto" w:fill="FFFFFF"/>
          </w:rPr>
          <w:t>politifact</w:t>
        </w:r>
      </w:hyperlink>
      <w:hyperlink r:id="rId3415" w:history="1">
        <w:r>
          <w:rPr>
            <w:rFonts w:ascii="Arial" w:eastAsia="Arial" w:hAnsi="Arial" w:cs="Arial"/>
            <w:color w:val="0077CC"/>
            <w:sz w:val="20"/>
            <w:u w:val="single"/>
            <w:shd w:val="clear" w:color="auto" w:fill="FFFFFF"/>
          </w:rPr>
          <w:t>.com/search/?q=anderson+cooper</w:t>
        </w:r>
      </w:hyperlink>
      <w:r>
        <w:rPr>
          <w:rFonts w:ascii="Arial" w:eastAsia="Arial" w:hAnsi="Arial" w:cs="Arial"/>
          <w:color w:val="000000"/>
          <w:sz w:val="20"/>
        </w:rPr>
        <w:t xml:space="preserve"> [ 3]: </w:t>
      </w:r>
      <w:hyperlink r:id="rId3416" w:history="1">
        <w:r>
          <w:rPr>
            <w:rFonts w:ascii="Arial" w:eastAsia="Arial" w:hAnsi="Arial" w:cs="Arial"/>
            <w:color w:val="0077CC"/>
            <w:sz w:val="20"/>
            <w:u w:val="single"/>
            <w:shd w:val="clear" w:color="auto" w:fill="FFFFFF"/>
          </w:rPr>
          <w:t>https://t.co/2th41j8HjT</w:t>
        </w:r>
      </w:hyperlink>
      <w:r>
        <w:rPr>
          <w:rFonts w:ascii="Arial" w:eastAsia="Arial" w:hAnsi="Arial" w:cs="Arial"/>
          <w:color w:val="000000"/>
          <w:sz w:val="20"/>
        </w:rPr>
        <w:t xml:space="preserve"> [ 4]: </w:t>
      </w:r>
      <w:hyperlink r:id="rId3417" w:history="1">
        <w:r>
          <w:rPr>
            <w:rFonts w:ascii="Arial" w:eastAsia="Arial" w:hAnsi="Arial" w:cs="Arial"/>
            <w:color w:val="0077CC"/>
            <w:sz w:val="20"/>
            <w:u w:val="single"/>
            <w:shd w:val="clear" w:color="auto" w:fill="FFFFFF"/>
          </w:rPr>
          <w:t>https://twitter.com/</w:t>
        </w:r>
      </w:hyperlink>
      <w:hyperlink r:id="rId3418" w:history="1">
        <w:r>
          <w:rPr>
            <w:rFonts w:ascii="Arial" w:eastAsia="Arial" w:hAnsi="Arial" w:cs="Arial"/>
            <w:b/>
            <w:color w:val="0077CC"/>
            <w:sz w:val="20"/>
            <w:u w:val="single"/>
            <w:shd w:val="clear" w:color="auto" w:fill="FFFFFF"/>
          </w:rPr>
          <w:t>PolitiFact</w:t>
        </w:r>
      </w:hyperlink>
      <w:hyperlink r:id="rId3419" w:history="1">
        <w:r>
          <w:rPr>
            <w:rFonts w:ascii="Arial" w:eastAsia="Arial" w:hAnsi="Arial" w:cs="Arial"/>
            <w:color w:val="0077CC"/>
            <w:sz w:val="20"/>
            <w:u w:val="single"/>
            <w:shd w:val="clear" w:color="auto" w:fill="FFFFFF"/>
          </w:rPr>
          <w:t>/status/1633835129402716175?ref_src=twsrc%5Etfw</w:t>
        </w:r>
      </w:hyperlink>
      <w:r>
        <w:rPr>
          <w:rFonts w:ascii="Arial" w:eastAsia="Arial" w:hAnsi="Arial" w:cs="Arial"/>
          <w:color w:val="000000"/>
          <w:sz w:val="20"/>
        </w:rPr>
        <w:t xml:space="preserve"> [ 5]: </w:t>
      </w:r>
      <w:hyperlink r:id="rId3420" w:history="1">
        <w:r>
          <w:rPr>
            <w:rFonts w:ascii="Arial" w:eastAsia="Arial" w:hAnsi="Arial" w:cs="Arial"/>
            <w:color w:val="0077CC"/>
            <w:sz w:val="20"/>
            <w:u w:val="single"/>
            <w:shd w:val="clear" w:color="auto" w:fill="FFFFFF"/>
          </w:rPr>
          <w:t>https://twitter.com/KFaulders/status/1633156537253240832?ref_src=twsrc%5Etfw%7Ctwcamp%5Etweetembed%7Ctwterm%5E1633156537253240832%7Ctwgr%5E2eabe942573025784bf1c426e7eabcf6d69c0985%7Ctwcon%5Es1_&amp;ref_url=https%3A%2F%2Fabcnews.go.com%2FPolitics%2Fcapitol-police-chief-slams-carlsons-comments-jan-6%2Fstory%3Fid%3D97686463</w:t>
        </w:r>
      </w:hyperlink>
      <w:r>
        <w:rPr>
          <w:rFonts w:ascii="Arial" w:eastAsia="Arial" w:hAnsi="Arial" w:cs="Arial"/>
          <w:color w:val="000000"/>
          <w:sz w:val="20"/>
        </w:rPr>
        <w:t xml:space="preserve"> [ 6]: </w:t>
      </w:r>
      <w:hyperlink r:id="rId3421" w:history="1">
        <w:r>
          <w:rPr>
            <w:rFonts w:ascii="Arial" w:eastAsia="Arial" w:hAnsi="Arial" w:cs="Arial"/>
            <w:color w:val="0077CC"/>
            <w:sz w:val="20"/>
            <w:u w:val="single"/>
            <w:shd w:val="clear" w:color="auto" w:fill="FFFFFF"/>
          </w:rPr>
          <w:t>https://www.newsbusters.org/blogs/nb/kevin-tober/2023/03/08/msnbcs-hayes-smears-daily-caller-claims-nyt-not-liberal-paper</w:t>
        </w:r>
      </w:hyperlink>
      <w:r>
        <w:rPr>
          <w:rFonts w:ascii="Arial" w:eastAsia="Arial" w:hAnsi="Arial" w:cs="Arial"/>
          <w:color w:val="000000"/>
          <w:sz w:val="20"/>
        </w:rPr>
        <w:t xml:space="preserve"> [ 7]: </w:t>
      </w:r>
      <w:hyperlink r:id="rId3422" w:history="1">
        <w:r>
          <w:rPr>
            <w:rFonts w:ascii="Arial" w:eastAsia="Arial" w:hAnsi="Arial" w:cs="Arial"/>
            <w:color w:val="0077CC"/>
            <w:sz w:val="20"/>
            <w:u w:val="single"/>
            <w:shd w:val="clear" w:color="auto" w:fill="FFFFFF"/>
          </w:rPr>
          <w:t>https://www.independent.co.</w:t>
        </w:r>
      </w:hyperlink>
      <w:hyperlink r:id="rId3423" w:history="1">
        <w:r>
          <w:rPr>
            <w:rFonts w:ascii="Arial" w:eastAsia="Arial" w:hAnsi="Arial" w:cs="Arial"/>
            <w:b/>
            <w:color w:val="0077CC"/>
            <w:sz w:val="20"/>
            <w:u w:val="single"/>
            <w:shd w:val="clear" w:color="auto" w:fill="FFFFFF"/>
          </w:rPr>
          <w:t>uk</w:t>
        </w:r>
      </w:hyperlink>
      <w:hyperlink r:id="rId3424" w:history="1">
        <w:r>
          <w:rPr>
            <w:rFonts w:ascii="Arial" w:eastAsia="Arial" w:hAnsi="Arial" w:cs="Arial"/>
            <w:color w:val="0077CC"/>
            <w:sz w:val="20"/>
            <w:u w:val="single"/>
            <w:shd w:val="clear" w:color="auto" w:fill="FFFFFF"/>
          </w:rPr>
          <w:t>/news/world/americas/us-politics/anderson-cooper-tucker-carlson-capitol-riot-b2296851.html</w:t>
        </w:r>
      </w:hyperlink>
      <w:r>
        <w:rPr>
          <w:rFonts w:ascii="Arial" w:eastAsia="Arial" w:hAnsi="Arial" w:cs="Arial"/>
          <w:color w:val="000000"/>
          <w:sz w:val="20"/>
        </w:rPr>
        <w:t xml:space="preserve"> ;;;; </w:t>
      </w:r>
    </w:p>
    <w:p w14:paraId="7C82537C" w14:textId="77777777" w:rsidR="00FA4267" w:rsidRDefault="006700FD">
      <w:pPr>
        <w:pStyle w:val="Normal100"/>
        <w:spacing w:before="240" w:line="260" w:lineRule="atLeast"/>
        <w:jc w:val="both"/>
      </w:pPr>
      <w:hyperlink r:id="rId3425" w:history="1">
        <w:r>
          <w:rPr>
            <w:rFonts w:ascii="Arial" w:eastAsia="Arial" w:hAnsi="Arial" w:cs="Arial"/>
            <w:color w:val="0077CC"/>
            <w:sz w:val="20"/>
            <w:u w:val="single"/>
            <w:shd w:val="clear" w:color="auto" w:fill="FFFFFF"/>
          </w:rPr>
          <w:t>Link to the original story.</w:t>
        </w:r>
      </w:hyperlink>
    </w:p>
    <w:p w14:paraId="2EC9AF10" w14:textId="77777777" w:rsidR="00FA4267" w:rsidRDefault="006700FD">
      <w:pPr>
        <w:pStyle w:val="Normal100"/>
        <w:keepNext/>
        <w:spacing w:before="240" w:line="340" w:lineRule="atLeast"/>
      </w:pPr>
      <w:r>
        <w:br/>
      </w:r>
      <w:r>
        <w:rPr>
          <w:rFonts w:ascii="Arial" w:eastAsia="Arial" w:hAnsi="Arial" w:cs="Arial"/>
          <w:b/>
          <w:color w:val="000000"/>
          <w:sz w:val="28"/>
        </w:rPr>
        <w:t>Notes</w:t>
      </w:r>
    </w:p>
    <w:p w14:paraId="0A4DCBC3" w14:textId="427EBAC8" w:rsidR="00FA4267" w:rsidRDefault="006700FD">
      <w:pPr>
        <w:pStyle w:val="Normal100"/>
        <w:spacing w:line="60" w:lineRule="exact"/>
      </w:pPr>
      <w:r>
        <w:rPr>
          <w:noProof/>
        </w:rPr>
        <mc:AlternateContent>
          <mc:Choice Requires="wps">
            <w:drawing>
              <wp:anchor distT="0" distB="0" distL="114300" distR="114300" simplePos="0" relativeHeight="252015616" behindDoc="0" locked="0" layoutInCell="1" allowOverlap="1" wp14:anchorId="0D1B8A04" wp14:editId="527736D0">
                <wp:simplePos x="0" y="0"/>
                <wp:positionH relativeFrom="column">
                  <wp:posOffset>0</wp:posOffset>
                </wp:positionH>
                <wp:positionV relativeFrom="paragraph">
                  <wp:posOffset>25400</wp:posOffset>
                </wp:positionV>
                <wp:extent cx="6502400" cy="0"/>
                <wp:effectExtent l="15875" t="19050" r="15875" b="19050"/>
                <wp:wrapTopAndBottom/>
                <wp:docPr id="1017341524"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99F92" id="Line 480"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658EAE3C" w14:textId="77777777" w:rsidR="00FA4267" w:rsidRDefault="006700FD">
      <w:pPr>
        <w:pStyle w:val="Normal100"/>
        <w:spacing w:before="120" w:line="260" w:lineRule="atLeast"/>
      </w:pPr>
      <w:r>
        <w:rPr>
          <w:rFonts w:ascii="Arial" w:eastAsia="Arial" w:hAnsi="Arial" w:cs="Arial"/>
          <w:color w:val="000000"/>
          <w:sz w:val="20"/>
        </w:rPr>
        <w:t>The views expressed in any and all content distributed by Newstex and its re-distributors (collectively, the "Newstex Authoritative Content") are solely those of the respective author(</w:t>
      </w:r>
      <w:r>
        <w:rPr>
          <w:rFonts w:ascii="Arial" w:eastAsia="Arial" w:hAnsi="Arial" w:cs="Arial"/>
          <w:b/>
          <w:color w:val="000000"/>
          <w:sz w:val="20"/>
        </w:rPr>
        <w:t>s</w:t>
      </w:r>
      <w:r>
        <w:rPr>
          <w:rFonts w:ascii="Arial" w:eastAsia="Arial" w:hAnsi="Arial" w:cs="Arial"/>
          <w:color w:val="000000"/>
          <w:sz w:val="20"/>
        </w:rPr>
        <w:t>) and not necessarily the views of Newstex or its re-distributors. Stories from such authors are provided "AS IS," with no warranties, and confer no rights. The material and information provided in Newstex Authoritative Content are for general information only and should not, in any respect, be relied on as professional advice. Newstex Authoritative Content is not "read and approved" before it is posted. Accordingly, neither Newstex nor its re-distributors make any claims, promises or guarantees about the accuracy, completeness, or adequacy of the information contained therein or linked to from such content, nor do they take responsibility for any aspect of such content. The Newstex Authoritative Content shall be construed as author-based content and commentary. Accordingly, no warranties or other guarantees are offered as to the quality of the opinions, commentary or anything else appearing in such Newstex Authoritative Content. Newstex and its re-distributors expressly reserve the right to delete stories at its and their sole discretion.</w:t>
      </w:r>
    </w:p>
    <w:p w14:paraId="2DBF2F0E" w14:textId="77777777" w:rsidR="00FA4267" w:rsidRDefault="006700FD">
      <w:pPr>
        <w:pStyle w:val="Normal100"/>
        <w:keepNext/>
        <w:spacing w:before="240" w:line="340" w:lineRule="atLeast"/>
      </w:pPr>
      <w:bookmarkStart w:id="300" w:name="Classification_98"/>
      <w:bookmarkEnd w:id="300"/>
      <w:r>
        <w:rPr>
          <w:rFonts w:ascii="Arial" w:eastAsia="Arial" w:hAnsi="Arial" w:cs="Arial"/>
          <w:b/>
          <w:color w:val="000000"/>
          <w:sz w:val="28"/>
        </w:rPr>
        <w:t>Classification</w:t>
      </w:r>
    </w:p>
    <w:p w14:paraId="1A7CFE36" w14:textId="3483B052" w:rsidR="00FA4267" w:rsidRDefault="006700FD">
      <w:pPr>
        <w:pStyle w:val="Normal100"/>
        <w:spacing w:line="60" w:lineRule="exact"/>
      </w:pPr>
      <w:r>
        <w:rPr>
          <w:noProof/>
        </w:rPr>
        <mc:AlternateContent>
          <mc:Choice Requires="wps">
            <w:drawing>
              <wp:anchor distT="0" distB="0" distL="114300" distR="114300" simplePos="0" relativeHeight="252016640" behindDoc="0" locked="0" layoutInCell="1" allowOverlap="1" wp14:anchorId="748A834E" wp14:editId="27BA6364">
                <wp:simplePos x="0" y="0"/>
                <wp:positionH relativeFrom="column">
                  <wp:posOffset>0</wp:posOffset>
                </wp:positionH>
                <wp:positionV relativeFrom="paragraph">
                  <wp:posOffset>25400</wp:posOffset>
                </wp:positionV>
                <wp:extent cx="6502400" cy="0"/>
                <wp:effectExtent l="15875" t="13335" r="15875" b="15240"/>
                <wp:wrapTopAndBottom/>
                <wp:docPr id="1380493579"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653D5" id="Line 481"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" strokecolor="#009ddb" strokeweight="2pt">
                <w10:wrap type="topAndBottom"/>
              </v:line>
            </w:pict>
          </mc:Fallback>
        </mc:AlternateContent>
      </w:r>
    </w:p>
    <w:p w14:paraId="48311417" w14:textId="77777777" w:rsidR="00FA4267" w:rsidRDefault="00FA4267">
      <w:pPr>
        <w:pStyle w:val="Normal100"/>
        <w:spacing w:line="120" w:lineRule="exact"/>
      </w:pPr>
    </w:p>
    <w:p w14:paraId="1DDC9238" w14:textId="77777777" w:rsidR="00FA4267" w:rsidRDefault="006700FD">
      <w:pPr>
        <w:pStyle w:val="Normal100"/>
        <w:spacing w:line="260" w:lineRule="atLeast"/>
      </w:pPr>
      <w:r>
        <w:rPr>
          <w:rFonts w:ascii="Arial" w:eastAsia="Arial" w:hAnsi="Arial" w:cs="Arial"/>
          <w:b/>
          <w:color w:val="000000"/>
          <w:sz w:val="20"/>
        </w:rPr>
        <w:t>Language:</w:t>
      </w:r>
      <w:r>
        <w:rPr>
          <w:rFonts w:ascii="Arial" w:eastAsia="Arial" w:hAnsi="Arial" w:cs="Arial"/>
          <w:color w:val="000000"/>
          <w:sz w:val="20"/>
        </w:rPr>
        <w:t> English</w:t>
      </w:r>
    </w:p>
    <w:p w14:paraId="31E23C58" w14:textId="77777777" w:rsidR="00FA4267" w:rsidRDefault="006700FD">
      <w:pPr>
        <w:pStyle w:val="Normal100"/>
        <w:spacing w:before="240" w:line="260" w:lineRule="atLeast"/>
      </w:pPr>
      <w:r>
        <w:br/>
      </w:r>
      <w:r>
        <w:rPr>
          <w:rFonts w:ascii="Arial" w:eastAsia="Arial" w:hAnsi="Arial" w:cs="Arial"/>
          <w:b/>
          <w:color w:val="000000"/>
          <w:sz w:val="20"/>
        </w:rPr>
        <w:t>Publication-Type:</w:t>
      </w:r>
      <w:r>
        <w:rPr>
          <w:rFonts w:ascii="Arial" w:eastAsia="Arial" w:hAnsi="Arial" w:cs="Arial"/>
          <w:color w:val="000000"/>
          <w:sz w:val="20"/>
        </w:rPr>
        <w:t> Web Publication</w:t>
      </w:r>
    </w:p>
    <w:p w14:paraId="4F31D92E" w14:textId="77777777" w:rsidR="00FA4267" w:rsidRDefault="006700FD">
      <w:pPr>
        <w:pStyle w:val="Normal100"/>
        <w:spacing w:before="240" w:line="260" w:lineRule="atLeast"/>
      </w:pPr>
      <w:r>
        <w:br/>
      </w:r>
      <w:r>
        <w:rPr>
          <w:rFonts w:ascii="Arial" w:eastAsia="Arial" w:hAnsi="Arial" w:cs="Arial"/>
          <w:b/>
          <w:color w:val="000000"/>
          <w:sz w:val="20"/>
        </w:rPr>
        <w:t>Journal Code:</w:t>
      </w:r>
      <w:r>
        <w:rPr>
          <w:rFonts w:ascii="Arial" w:eastAsia="Arial" w:hAnsi="Arial" w:cs="Arial"/>
          <w:color w:val="000000"/>
          <w:sz w:val="20"/>
        </w:rPr>
        <w:t> 107778</w:t>
      </w:r>
    </w:p>
    <w:p w14:paraId="4665920D" w14:textId="77777777" w:rsidR="00FA4267" w:rsidRDefault="006700FD">
      <w:pPr>
        <w:pStyle w:val="Normal100"/>
        <w:spacing w:before="240" w:line="260" w:lineRule="atLeast"/>
      </w:pPr>
      <w:r>
        <w:br/>
      </w:r>
      <w:r>
        <w:rPr>
          <w:rFonts w:ascii="Arial" w:eastAsia="Arial" w:hAnsi="Arial" w:cs="Arial"/>
          <w:b/>
          <w:color w:val="000000"/>
          <w:sz w:val="20"/>
        </w:rPr>
        <w:t>Subject:</w:t>
      </w:r>
      <w:r>
        <w:rPr>
          <w:rFonts w:ascii="Arial" w:eastAsia="Arial" w:hAnsi="Arial" w:cs="Arial"/>
          <w:color w:val="000000"/>
          <w:sz w:val="20"/>
        </w:rPr>
        <w:t xml:space="preserve"> NEGATIVE NEWS (89%); RIOTS (89%); 2021 US CAPITOL RIOTS (87%); CRIME, LAW ENFORCEMENT &amp; CORRECTIONS (87%); LAW ENFORCEMENT (87%); US CAPITOL POLICE (87%); AGREEMENTS (78%); </w:t>
      </w:r>
      <w:r>
        <w:rPr>
          <w:rFonts w:ascii="Arial" w:eastAsia="Arial" w:hAnsi="Arial" w:cs="Arial"/>
          <w:b/>
          <w:color w:val="000000"/>
          <w:sz w:val="20"/>
        </w:rPr>
        <w:t>FACT CHECKING</w:t>
      </w:r>
      <w:r>
        <w:rPr>
          <w:rFonts w:ascii="Arial" w:eastAsia="Arial" w:hAnsi="Arial" w:cs="Arial"/>
          <w:color w:val="000000"/>
          <w:sz w:val="20"/>
        </w:rPr>
        <w:t xml:space="preserve"> (77%); NEGATIVE PERSONAL NEWS (77%); VIOLENT CRIME (71%); POLICE FORCES (66%); PLEA AGREEMENTS (61%)</w:t>
      </w:r>
    </w:p>
    <w:p w14:paraId="41A0DC7B" w14:textId="77777777" w:rsidR="00FA4267" w:rsidRDefault="006700FD">
      <w:pPr>
        <w:pStyle w:val="Normal100"/>
        <w:spacing w:before="240" w:line="260" w:lineRule="atLeast"/>
      </w:pPr>
      <w:r>
        <w:br/>
      </w:r>
      <w:r>
        <w:rPr>
          <w:rFonts w:ascii="Arial" w:eastAsia="Arial" w:hAnsi="Arial" w:cs="Arial"/>
          <w:b/>
          <w:color w:val="000000"/>
          <w:sz w:val="20"/>
        </w:rPr>
        <w:t>Industry:</w:t>
      </w:r>
      <w:r>
        <w:rPr>
          <w:rFonts w:ascii="Arial" w:eastAsia="Arial" w:hAnsi="Arial" w:cs="Arial"/>
          <w:color w:val="000000"/>
          <w:sz w:val="20"/>
        </w:rPr>
        <w:t> TELEVISION INDUSTRY (75%); TELEVISION PROGRAMMING (74%)</w:t>
      </w:r>
    </w:p>
    <w:p w14:paraId="533739C4" w14:textId="77777777" w:rsidR="00FA4267" w:rsidRDefault="006700FD">
      <w:pPr>
        <w:pStyle w:val="Normal100"/>
        <w:spacing w:before="240" w:line="260" w:lineRule="atLeast"/>
      </w:pPr>
      <w:r>
        <w:br/>
      </w:r>
      <w:r>
        <w:rPr>
          <w:rFonts w:ascii="Arial" w:eastAsia="Arial" w:hAnsi="Arial" w:cs="Arial"/>
          <w:b/>
          <w:color w:val="000000"/>
          <w:sz w:val="20"/>
        </w:rPr>
        <w:t>Person:</w:t>
      </w:r>
      <w:r>
        <w:rPr>
          <w:rFonts w:ascii="Arial" w:eastAsia="Arial" w:hAnsi="Arial" w:cs="Arial"/>
          <w:color w:val="000000"/>
          <w:sz w:val="20"/>
        </w:rPr>
        <w:t> TUCKER CARLSON (93%)</w:t>
      </w:r>
    </w:p>
    <w:p w14:paraId="08B0014D" w14:textId="77777777" w:rsidR="00FA4267" w:rsidRDefault="006700FD">
      <w:pPr>
        <w:pStyle w:val="Normal100"/>
        <w:spacing w:before="240" w:line="260" w:lineRule="atLeast"/>
      </w:pPr>
      <w:r>
        <w:br/>
      </w:r>
      <w:r>
        <w:rPr>
          <w:rFonts w:ascii="Arial" w:eastAsia="Arial" w:hAnsi="Arial" w:cs="Arial"/>
          <w:b/>
          <w:color w:val="000000"/>
          <w:sz w:val="20"/>
        </w:rPr>
        <w:t>Load-Date:</w:t>
      </w:r>
      <w:r>
        <w:rPr>
          <w:rFonts w:ascii="Arial" w:eastAsia="Arial" w:hAnsi="Arial" w:cs="Arial"/>
          <w:color w:val="000000"/>
          <w:sz w:val="20"/>
        </w:rPr>
        <w:t> May 11, 2023</w:t>
      </w:r>
    </w:p>
    <w:p w14:paraId="632EAC6E" w14:textId="77777777" w:rsidR="00FA4267" w:rsidRDefault="00FA4267">
      <w:pPr>
        <w:pStyle w:val="Normal100"/>
      </w:pPr>
    </w:p>
    <w:p w14:paraId="1099E06A" w14:textId="63D58A47" w:rsidR="00FA4267" w:rsidRDefault="006700FD">
      <w:pPr>
        <w:pStyle w:val="Normal100"/>
        <w:ind w:left="200"/>
      </w:pPr>
      <w:r>
        <w:br/>
      </w:r>
      <w:r>
        <w:rPr>
          <w:noProof/>
        </w:rPr>
        <mc:AlternateContent>
          <mc:Choice Requires="wps">
            <w:drawing>
              <wp:anchor distT="0" distB="0" distL="114300" distR="114300" simplePos="0" relativeHeight="252017664" behindDoc="0" locked="0" layoutInCell="1" allowOverlap="1" wp14:anchorId="00DC4EF6" wp14:editId="1251B691">
                <wp:simplePos x="0" y="0"/>
                <wp:positionH relativeFrom="column">
                  <wp:posOffset>0</wp:posOffset>
                </wp:positionH>
                <wp:positionV relativeFrom="paragraph">
                  <wp:posOffset>127000</wp:posOffset>
                </wp:positionV>
                <wp:extent cx="6502400" cy="0"/>
                <wp:effectExtent l="6350" t="13970" r="15875" b="14605"/>
                <wp:wrapNone/>
                <wp:docPr id="422834798"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66E8A" id="Line 482"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" strokeweight="1pt"/>
            </w:pict>
          </mc:Fallback>
        </mc:AlternateContent>
      </w:r>
      <w:r>
        <w:rPr>
          <w:rFonts w:ascii="Arial" w:eastAsia="Arial" w:hAnsi="Arial" w:cs="Arial"/>
          <w:b/>
          <w:color w:val="767676"/>
          <w:sz w:val="16"/>
        </w:rPr>
        <w:t>End of Document</w:t>
      </w:r>
    </w:p>
    <w:sectPr w:rsidR="00FA4267">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57FFE" w14:textId="77777777" w:rsidR="00DD1BAD" w:rsidRDefault="00DD1BAD">
      <w:r>
        <w:separator/>
      </w:r>
    </w:p>
  </w:endnote>
  <w:endnote w:type="continuationSeparator" w:id="0">
    <w:p w14:paraId="6E300EB7" w14:textId="77777777" w:rsidR="00DD1BAD" w:rsidRDefault="00DD1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C8A0D" w14:textId="77777777" w:rsidR="00FA4267" w:rsidRDefault="00FA4267">
    <w:pPr>
      <w:pStyle w:val="Normal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7A542" w14:textId="77777777" w:rsidR="00FA4267" w:rsidRDefault="00FA4267">
    <w:pPr>
      <w:pStyle w:val="Normal3"/>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6FC4D" w14:textId="77777777" w:rsidR="00FA4267" w:rsidRDefault="00FA4267">
    <w:pPr>
      <w:pStyle w:val="Normal33"/>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C7D1B94" w14:textId="77777777">
      <w:trPr>
        <w:jc w:val="center"/>
      </w:trPr>
      <w:tc>
        <w:tcPr>
          <w:tcW w:w="2600" w:type="dxa"/>
          <w:tcMar>
            <w:top w:w="200" w:type="dxa"/>
          </w:tcMar>
          <w:vAlign w:val="center"/>
        </w:tcPr>
        <w:p w14:paraId="4B951187" w14:textId="77777777" w:rsidR="00FA4267" w:rsidRDefault="00FA4267">
          <w:pPr>
            <w:pStyle w:val="Normal33"/>
          </w:pPr>
        </w:p>
      </w:tc>
      <w:tc>
        <w:tcPr>
          <w:tcW w:w="4880" w:type="dxa"/>
          <w:tcMar>
            <w:top w:w="200" w:type="dxa"/>
          </w:tcMar>
          <w:vAlign w:val="center"/>
        </w:tcPr>
        <w:p w14:paraId="30CE4448" w14:textId="77777777" w:rsidR="00FA4267" w:rsidRDefault="00FA4267">
          <w:pPr>
            <w:pStyle w:val="Normal33"/>
            <w:jc w:val="center"/>
          </w:pPr>
        </w:p>
        <w:p w14:paraId="741E48A2" w14:textId="39CEB5D6" w:rsidR="00FA4267" w:rsidRDefault="006700FD">
          <w:pPr>
            <w:pStyle w:val="Normal33"/>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127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128</w:t>
          </w:r>
          <w:r>
            <w:rPr>
              <w:rFonts w:ascii="Arial" w:eastAsia="Arial" w:hAnsi="Arial" w:cs="Arial"/>
              <w:sz w:val="20"/>
            </w:rPr>
            <w:fldChar w:fldCharType="end"/>
          </w:r>
        </w:p>
      </w:tc>
      <w:tc>
        <w:tcPr>
          <w:tcW w:w="2600" w:type="dxa"/>
          <w:tcMar>
            <w:top w:w="200" w:type="dxa"/>
          </w:tcMar>
          <w:vAlign w:val="center"/>
        </w:tcPr>
        <w:p w14:paraId="48D55DD2" w14:textId="77777777" w:rsidR="00FA4267" w:rsidRDefault="00FA4267">
          <w:pPr>
            <w:pStyle w:val="Normal33"/>
          </w:pPr>
        </w:p>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6C7DB" w14:textId="77777777" w:rsidR="00FA4267" w:rsidRDefault="00FA4267">
    <w:pPr>
      <w:pStyle w:val="Normal33"/>
      <w:spacing w:before="20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F882A" w14:textId="77777777" w:rsidR="00FA4267" w:rsidRDefault="00FA4267">
    <w:pPr>
      <w:pStyle w:val="Normal34"/>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ED39F2F" w14:textId="77777777">
      <w:trPr>
        <w:jc w:val="center"/>
      </w:trPr>
      <w:tc>
        <w:tcPr>
          <w:tcW w:w="2600" w:type="dxa"/>
          <w:tcMar>
            <w:top w:w="200" w:type="dxa"/>
          </w:tcMar>
          <w:vAlign w:val="center"/>
        </w:tcPr>
        <w:p w14:paraId="19A86F8C" w14:textId="77777777" w:rsidR="00FA4267" w:rsidRDefault="00FA4267">
          <w:pPr>
            <w:pStyle w:val="Normal34"/>
          </w:pPr>
        </w:p>
      </w:tc>
      <w:tc>
        <w:tcPr>
          <w:tcW w:w="4880" w:type="dxa"/>
          <w:tcMar>
            <w:top w:w="200" w:type="dxa"/>
          </w:tcMar>
          <w:vAlign w:val="center"/>
        </w:tcPr>
        <w:p w14:paraId="6DCC17E3" w14:textId="77777777" w:rsidR="00FA4267" w:rsidRDefault="00FA4267">
          <w:pPr>
            <w:pStyle w:val="Normal34"/>
            <w:jc w:val="center"/>
          </w:pPr>
        </w:p>
        <w:p w14:paraId="49BD4AFD" w14:textId="2E1E6EFE" w:rsidR="00FA4267" w:rsidRDefault="006700FD">
          <w:pPr>
            <w:pStyle w:val="Normal3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130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131</w:t>
          </w:r>
          <w:r>
            <w:rPr>
              <w:rFonts w:ascii="Arial" w:eastAsia="Arial" w:hAnsi="Arial" w:cs="Arial"/>
              <w:sz w:val="20"/>
            </w:rPr>
            <w:fldChar w:fldCharType="end"/>
          </w:r>
        </w:p>
      </w:tc>
      <w:tc>
        <w:tcPr>
          <w:tcW w:w="2600" w:type="dxa"/>
          <w:tcMar>
            <w:top w:w="200" w:type="dxa"/>
          </w:tcMar>
          <w:vAlign w:val="center"/>
        </w:tcPr>
        <w:p w14:paraId="7DF2988F" w14:textId="77777777" w:rsidR="00FA4267" w:rsidRDefault="00FA4267">
          <w:pPr>
            <w:pStyle w:val="Normal34"/>
          </w:pPr>
        </w:p>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8C85E" w14:textId="77777777" w:rsidR="00FA4267" w:rsidRDefault="00FA4267">
    <w:pPr>
      <w:pStyle w:val="Normal34"/>
      <w:spacing w:before="20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DE699" w14:textId="77777777" w:rsidR="00FA4267" w:rsidRDefault="00FA4267">
    <w:pPr>
      <w:pStyle w:val="Normal35"/>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E704B48" w14:textId="77777777">
      <w:trPr>
        <w:jc w:val="center"/>
      </w:trPr>
      <w:tc>
        <w:tcPr>
          <w:tcW w:w="2600" w:type="dxa"/>
          <w:tcMar>
            <w:top w:w="200" w:type="dxa"/>
          </w:tcMar>
          <w:vAlign w:val="center"/>
        </w:tcPr>
        <w:p w14:paraId="5F8D3A04" w14:textId="77777777" w:rsidR="00FA4267" w:rsidRDefault="00FA4267">
          <w:pPr>
            <w:pStyle w:val="Normal35"/>
          </w:pPr>
        </w:p>
      </w:tc>
      <w:tc>
        <w:tcPr>
          <w:tcW w:w="4880" w:type="dxa"/>
          <w:tcMar>
            <w:top w:w="200" w:type="dxa"/>
          </w:tcMar>
          <w:vAlign w:val="center"/>
        </w:tcPr>
        <w:p w14:paraId="47F79600" w14:textId="77777777" w:rsidR="00FA4267" w:rsidRDefault="00FA4267">
          <w:pPr>
            <w:pStyle w:val="Normal35"/>
            <w:jc w:val="center"/>
          </w:pPr>
        </w:p>
        <w:p w14:paraId="00426315" w14:textId="4A160DD4" w:rsidR="00FA4267" w:rsidRDefault="006700FD">
          <w:pPr>
            <w:pStyle w:val="Normal35"/>
            <w:jc w:val="center"/>
          </w:pPr>
          <w:r>
            <w:t xml:space="preserve">Page </w:t>
          </w:r>
          <w:r>
            <w:fldChar w:fldCharType="begin"/>
          </w:r>
          <w:r>
            <w:instrText xml:space="preserve"> PAGE </w:instrText>
          </w:r>
          <w:r>
            <w:fldChar w:fldCharType="separate"/>
          </w:r>
          <w:r w:rsidR="001B7813">
            <w:rPr>
              <w:noProof/>
            </w:rPr>
            <w:t>133</w:t>
          </w:r>
          <w:r>
            <w:fldChar w:fldCharType="end"/>
          </w:r>
          <w:r>
            <w:t xml:space="preserve"> of </w:t>
          </w:r>
          <w:fldSimple w:instr=" NUMPAGES ">
            <w:r w:rsidR="001B7813">
              <w:rPr>
                <w:noProof/>
              </w:rPr>
              <w:t>134</w:t>
            </w:r>
          </w:fldSimple>
        </w:p>
      </w:tc>
      <w:tc>
        <w:tcPr>
          <w:tcW w:w="2600" w:type="dxa"/>
          <w:tcMar>
            <w:top w:w="200" w:type="dxa"/>
          </w:tcMar>
          <w:vAlign w:val="center"/>
        </w:tcPr>
        <w:p w14:paraId="0DDFD162" w14:textId="77777777" w:rsidR="00FA4267" w:rsidRDefault="00FA4267">
          <w:pPr>
            <w:pStyle w:val="Normal35"/>
          </w:pPr>
        </w:p>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290D7" w14:textId="77777777" w:rsidR="00FA4267" w:rsidRDefault="00FA4267">
    <w:pPr>
      <w:pStyle w:val="Normal35"/>
      <w:spacing w:before="20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17D35" w14:textId="77777777" w:rsidR="00FA4267" w:rsidRDefault="00FA4267">
    <w:pPr>
      <w:pStyle w:val="Normal3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0C07160" w14:textId="77777777">
      <w:trPr>
        <w:jc w:val="center"/>
      </w:trPr>
      <w:tc>
        <w:tcPr>
          <w:tcW w:w="2600" w:type="dxa"/>
          <w:tcMar>
            <w:top w:w="200" w:type="dxa"/>
          </w:tcMar>
          <w:vAlign w:val="center"/>
        </w:tcPr>
        <w:p w14:paraId="4E081D7A" w14:textId="77777777" w:rsidR="00FA4267" w:rsidRDefault="00FA4267">
          <w:pPr>
            <w:pStyle w:val="Normal3"/>
          </w:pPr>
        </w:p>
      </w:tc>
      <w:tc>
        <w:tcPr>
          <w:tcW w:w="4880" w:type="dxa"/>
          <w:tcMar>
            <w:top w:w="200" w:type="dxa"/>
          </w:tcMar>
          <w:vAlign w:val="center"/>
        </w:tcPr>
        <w:p w14:paraId="285FB341" w14:textId="77777777" w:rsidR="00FA4267" w:rsidRDefault="00FA4267">
          <w:pPr>
            <w:pStyle w:val="Normal3"/>
            <w:jc w:val="center"/>
          </w:pPr>
        </w:p>
        <w:p w14:paraId="7A6C8799" w14:textId="4B895D39" w:rsidR="00FA4267" w:rsidRDefault="006700FD">
          <w:pPr>
            <w:pStyle w:val="Normal3"/>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27</w:t>
          </w:r>
          <w:r>
            <w:rPr>
              <w:rFonts w:ascii="Arial" w:eastAsia="Arial" w:hAnsi="Arial" w:cs="Arial"/>
              <w:sz w:val="20"/>
            </w:rPr>
            <w:fldChar w:fldCharType="end"/>
          </w:r>
        </w:p>
      </w:tc>
      <w:tc>
        <w:tcPr>
          <w:tcW w:w="2600" w:type="dxa"/>
          <w:tcMar>
            <w:top w:w="200" w:type="dxa"/>
          </w:tcMar>
          <w:vAlign w:val="center"/>
        </w:tcPr>
        <w:p w14:paraId="309AE142" w14:textId="77777777" w:rsidR="00FA4267" w:rsidRDefault="00FA4267">
          <w:pPr>
            <w:pStyle w:val="Normal3"/>
          </w:pPr>
        </w:p>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513B10D" w14:textId="77777777">
      <w:trPr>
        <w:jc w:val="center"/>
      </w:trPr>
      <w:tc>
        <w:tcPr>
          <w:tcW w:w="2600" w:type="dxa"/>
          <w:tcMar>
            <w:top w:w="200" w:type="dxa"/>
          </w:tcMar>
          <w:vAlign w:val="center"/>
        </w:tcPr>
        <w:p w14:paraId="6880950B" w14:textId="77777777" w:rsidR="00FA4267" w:rsidRDefault="00FA4267">
          <w:pPr>
            <w:pStyle w:val="Normal36"/>
          </w:pPr>
        </w:p>
      </w:tc>
      <w:tc>
        <w:tcPr>
          <w:tcW w:w="4880" w:type="dxa"/>
          <w:tcMar>
            <w:top w:w="200" w:type="dxa"/>
          </w:tcMar>
          <w:vAlign w:val="center"/>
        </w:tcPr>
        <w:p w14:paraId="27E2B30B" w14:textId="77777777" w:rsidR="00FA4267" w:rsidRDefault="00FA4267">
          <w:pPr>
            <w:pStyle w:val="Normal36"/>
            <w:jc w:val="center"/>
          </w:pPr>
        </w:p>
        <w:p w14:paraId="3EFB83FD" w14:textId="3FBA7E7D" w:rsidR="00FA4267" w:rsidRDefault="006700FD">
          <w:pPr>
            <w:pStyle w:val="Normal3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136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137</w:t>
          </w:r>
          <w:r>
            <w:rPr>
              <w:rFonts w:ascii="Arial" w:eastAsia="Arial" w:hAnsi="Arial" w:cs="Arial"/>
              <w:sz w:val="20"/>
            </w:rPr>
            <w:fldChar w:fldCharType="end"/>
          </w:r>
        </w:p>
      </w:tc>
      <w:tc>
        <w:tcPr>
          <w:tcW w:w="2600" w:type="dxa"/>
          <w:tcMar>
            <w:top w:w="200" w:type="dxa"/>
          </w:tcMar>
          <w:vAlign w:val="center"/>
        </w:tcPr>
        <w:p w14:paraId="52035654" w14:textId="77777777" w:rsidR="00FA4267" w:rsidRDefault="00FA4267">
          <w:pPr>
            <w:pStyle w:val="Normal36"/>
          </w:pPr>
        </w:p>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A8D47" w14:textId="77777777" w:rsidR="00FA4267" w:rsidRDefault="00FA4267">
    <w:pPr>
      <w:pStyle w:val="Normal36"/>
      <w:spacing w:before="20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2FC68" w14:textId="77777777" w:rsidR="00FA4267" w:rsidRDefault="00FA4267">
    <w:pPr>
      <w:pStyle w:val="Normal37"/>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FC34844" w14:textId="77777777">
      <w:trPr>
        <w:jc w:val="center"/>
      </w:trPr>
      <w:tc>
        <w:tcPr>
          <w:tcW w:w="2600" w:type="dxa"/>
          <w:tcMar>
            <w:top w:w="200" w:type="dxa"/>
          </w:tcMar>
          <w:vAlign w:val="center"/>
        </w:tcPr>
        <w:p w14:paraId="14739325" w14:textId="77777777" w:rsidR="00FA4267" w:rsidRDefault="00FA4267">
          <w:pPr>
            <w:pStyle w:val="Normal37"/>
          </w:pPr>
        </w:p>
      </w:tc>
      <w:tc>
        <w:tcPr>
          <w:tcW w:w="4880" w:type="dxa"/>
          <w:tcMar>
            <w:top w:w="200" w:type="dxa"/>
          </w:tcMar>
          <w:vAlign w:val="center"/>
        </w:tcPr>
        <w:p w14:paraId="30E0A29F" w14:textId="77777777" w:rsidR="00FA4267" w:rsidRDefault="00FA4267">
          <w:pPr>
            <w:pStyle w:val="Normal37"/>
            <w:jc w:val="center"/>
          </w:pPr>
        </w:p>
        <w:p w14:paraId="34CB7FBC" w14:textId="614B6A78" w:rsidR="00FA4267" w:rsidRDefault="006700FD">
          <w:pPr>
            <w:pStyle w:val="Normal3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140</w:t>
          </w:r>
          <w:r>
            <w:rPr>
              <w:rFonts w:ascii="Arial" w:eastAsia="Arial" w:hAnsi="Arial" w:cs="Arial"/>
              <w:sz w:val="20"/>
            </w:rPr>
            <w:fldChar w:fldCharType="end"/>
          </w:r>
        </w:p>
      </w:tc>
      <w:tc>
        <w:tcPr>
          <w:tcW w:w="2600" w:type="dxa"/>
          <w:tcMar>
            <w:top w:w="200" w:type="dxa"/>
          </w:tcMar>
          <w:vAlign w:val="center"/>
        </w:tcPr>
        <w:p w14:paraId="7DF01E31" w14:textId="77777777" w:rsidR="00FA4267" w:rsidRDefault="00FA4267">
          <w:pPr>
            <w:pStyle w:val="Normal37"/>
          </w:pPr>
        </w:p>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616F6" w14:textId="77777777" w:rsidR="00FA4267" w:rsidRDefault="00FA4267">
    <w:pPr>
      <w:pStyle w:val="Normal37"/>
      <w:spacing w:before="20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0B773" w14:textId="77777777" w:rsidR="00FA4267" w:rsidRDefault="00FA4267">
    <w:pPr>
      <w:pStyle w:val="Normal38"/>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51F65EA" w14:textId="77777777">
      <w:trPr>
        <w:jc w:val="center"/>
      </w:trPr>
      <w:tc>
        <w:tcPr>
          <w:tcW w:w="2600" w:type="dxa"/>
          <w:tcMar>
            <w:top w:w="200" w:type="dxa"/>
          </w:tcMar>
          <w:vAlign w:val="center"/>
        </w:tcPr>
        <w:p w14:paraId="72130108" w14:textId="77777777" w:rsidR="00FA4267" w:rsidRDefault="00FA4267">
          <w:pPr>
            <w:pStyle w:val="Normal38"/>
          </w:pPr>
        </w:p>
      </w:tc>
      <w:tc>
        <w:tcPr>
          <w:tcW w:w="4880" w:type="dxa"/>
          <w:tcMar>
            <w:top w:w="200" w:type="dxa"/>
          </w:tcMar>
          <w:vAlign w:val="center"/>
        </w:tcPr>
        <w:p w14:paraId="5E1B74C2" w14:textId="77777777" w:rsidR="00FA4267" w:rsidRDefault="00FA4267">
          <w:pPr>
            <w:pStyle w:val="Normal38"/>
            <w:jc w:val="center"/>
          </w:pPr>
        </w:p>
        <w:p w14:paraId="5E5B2332" w14:textId="351E58AE" w:rsidR="00FA4267" w:rsidRDefault="006700FD">
          <w:pPr>
            <w:pStyle w:val="Normal3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143</w:t>
          </w:r>
          <w:r>
            <w:rPr>
              <w:rFonts w:ascii="Arial" w:eastAsia="Arial" w:hAnsi="Arial" w:cs="Arial"/>
              <w:sz w:val="20"/>
            </w:rPr>
            <w:fldChar w:fldCharType="end"/>
          </w:r>
        </w:p>
      </w:tc>
      <w:tc>
        <w:tcPr>
          <w:tcW w:w="2600" w:type="dxa"/>
          <w:tcMar>
            <w:top w:w="200" w:type="dxa"/>
          </w:tcMar>
          <w:vAlign w:val="center"/>
        </w:tcPr>
        <w:p w14:paraId="69622481" w14:textId="77777777" w:rsidR="00FA4267" w:rsidRDefault="00FA4267">
          <w:pPr>
            <w:pStyle w:val="Normal38"/>
          </w:pPr>
        </w:p>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B9715" w14:textId="77777777" w:rsidR="00FA4267" w:rsidRDefault="00FA4267">
    <w:pPr>
      <w:pStyle w:val="Normal38"/>
      <w:spacing w:before="20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B7AFC" w14:textId="77777777" w:rsidR="00FA4267" w:rsidRDefault="00FA4267">
    <w:pPr>
      <w:pStyle w:val="Normal39"/>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CF1DE8F" w14:textId="77777777">
      <w:trPr>
        <w:jc w:val="center"/>
      </w:trPr>
      <w:tc>
        <w:tcPr>
          <w:tcW w:w="2600" w:type="dxa"/>
          <w:tcMar>
            <w:top w:w="200" w:type="dxa"/>
          </w:tcMar>
          <w:vAlign w:val="center"/>
        </w:tcPr>
        <w:p w14:paraId="3623E888" w14:textId="77777777" w:rsidR="00FA4267" w:rsidRDefault="00FA4267">
          <w:pPr>
            <w:pStyle w:val="Normal39"/>
          </w:pPr>
        </w:p>
      </w:tc>
      <w:tc>
        <w:tcPr>
          <w:tcW w:w="4880" w:type="dxa"/>
          <w:tcMar>
            <w:top w:w="200" w:type="dxa"/>
          </w:tcMar>
          <w:vAlign w:val="center"/>
        </w:tcPr>
        <w:p w14:paraId="1A9C814D" w14:textId="77777777" w:rsidR="00FA4267" w:rsidRDefault="00FA4267">
          <w:pPr>
            <w:pStyle w:val="Normal39"/>
            <w:jc w:val="center"/>
          </w:pPr>
        </w:p>
        <w:p w14:paraId="01191CED" w14:textId="026E3DEF" w:rsidR="00FA4267" w:rsidRDefault="006700FD">
          <w:pPr>
            <w:pStyle w:val="Normal39"/>
            <w:jc w:val="center"/>
          </w:pPr>
          <w:r>
            <w:t xml:space="preserve">Page </w:t>
          </w:r>
          <w:r>
            <w:fldChar w:fldCharType="begin"/>
          </w:r>
          <w:r>
            <w:instrText xml:space="preserve"> PAGE </w:instrText>
          </w:r>
          <w:r>
            <w:fldChar w:fldCharType="separate"/>
          </w:r>
          <w:r w:rsidR="001B7813">
            <w:rPr>
              <w:noProof/>
            </w:rPr>
            <w:t>147</w:t>
          </w:r>
          <w:r>
            <w:fldChar w:fldCharType="end"/>
          </w:r>
          <w:r>
            <w:t xml:space="preserve"> of </w:t>
          </w:r>
          <w:fldSimple w:instr=" NUMPAGES ">
            <w:r w:rsidR="001B7813">
              <w:rPr>
                <w:noProof/>
              </w:rPr>
              <w:t>148</w:t>
            </w:r>
          </w:fldSimple>
        </w:p>
      </w:tc>
      <w:tc>
        <w:tcPr>
          <w:tcW w:w="2600" w:type="dxa"/>
          <w:tcMar>
            <w:top w:w="200" w:type="dxa"/>
          </w:tcMar>
          <w:vAlign w:val="center"/>
        </w:tcPr>
        <w:p w14:paraId="3B775B2F" w14:textId="77777777" w:rsidR="00FA4267" w:rsidRDefault="00FA4267">
          <w:pPr>
            <w:pStyle w:val="Normal39"/>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8A9D6" w14:textId="77777777" w:rsidR="00FA4267" w:rsidRDefault="00FA4267">
    <w:pPr>
      <w:pStyle w:val="Normal3"/>
      <w:spacing w:before="20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89561" w14:textId="77777777" w:rsidR="00FA4267" w:rsidRDefault="00FA4267">
    <w:pPr>
      <w:pStyle w:val="Normal39"/>
      <w:spacing w:before="20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9BA3F" w14:textId="77777777" w:rsidR="00FA4267" w:rsidRDefault="00FA4267">
    <w:pPr>
      <w:pStyle w:val="Normal40"/>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CF014DE" w14:textId="77777777">
      <w:trPr>
        <w:jc w:val="center"/>
      </w:trPr>
      <w:tc>
        <w:tcPr>
          <w:tcW w:w="2600" w:type="dxa"/>
          <w:tcMar>
            <w:top w:w="200" w:type="dxa"/>
          </w:tcMar>
          <w:vAlign w:val="center"/>
        </w:tcPr>
        <w:p w14:paraId="2D5FD414" w14:textId="77777777" w:rsidR="00FA4267" w:rsidRDefault="00FA4267">
          <w:pPr>
            <w:pStyle w:val="Normal40"/>
          </w:pPr>
        </w:p>
      </w:tc>
      <w:tc>
        <w:tcPr>
          <w:tcW w:w="4880" w:type="dxa"/>
          <w:tcMar>
            <w:top w:w="200" w:type="dxa"/>
          </w:tcMar>
          <w:vAlign w:val="center"/>
        </w:tcPr>
        <w:p w14:paraId="5057CB45" w14:textId="77777777" w:rsidR="00FA4267" w:rsidRDefault="00FA4267">
          <w:pPr>
            <w:pStyle w:val="Normal40"/>
            <w:jc w:val="center"/>
          </w:pPr>
        </w:p>
        <w:p w14:paraId="531E0542" w14:textId="7E5A2F78" w:rsidR="00FA4267" w:rsidRDefault="006700FD">
          <w:pPr>
            <w:pStyle w:val="Normal40"/>
            <w:jc w:val="center"/>
          </w:pPr>
          <w:r>
            <w:t xml:space="preserve">Page </w:t>
          </w:r>
          <w:r>
            <w:fldChar w:fldCharType="begin"/>
          </w:r>
          <w:r>
            <w:instrText xml:space="preserve"> PAGE </w:instrText>
          </w:r>
          <w:r>
            <w:fldChar w:fldCharType="separate"/>
          </w:r>
          <w:r w:rsidR="001B7813">
            <w:rPr>
              <w:noProof/>
            </w:rPr>
            <w:t>158</w:t>
          </w:r>
          <w:r>
            <w:fldChar w:fldCharType="end"/>
          </w:r>
          <w:r>
            <w:t xml:space="preserve"> of </w:t>
          </w:r>
          <w:fldSimple w:instr=" NUMPAGES ">
            <w:r w:rsidR="001B7813">
              <w:rPr>
                <w:noProof/>
              </w:rPr>
              <w:t>159</w:t>
            </w:r>
          </w:fldSimple>
        </w:p>
      </w:tc>
      <w:tc>
        <w:tcPr>
          <w:tcW w:w="2600" w:type="dxa"/>
          <w:tcMar>
            <w:top w:w="200" w:type="dxa"/>
          </w:tcMar>
          <w:vAlign w:val="center"/>
        </w:tcPr>
        <w:p w14:paraId="41BCA418" w14:textId="77777777" w:rsidR="00FA4267" w:rsidRDefault="00FA4267">
          <w:pPr>
            <w:pStyle w:val="Normal40"/>
          </w:pPr>
        </w:p>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44BD1" w14:textId="77777777" w:rsidR="00FA4267" w:rsidRDefault="00FA4267">
    <w:pPr>
      <w:pStyle w:val="Normal40"/>
      <w:spacing w:before="20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884F0" w14:textId="77777777" w:rsidR="00FA4267" w:rsidRDefault="00FA4267">
    <w:pPr>
      <w:pStyle w:val="Normal41"/>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42C4198" w14:textId="77777777">
      <w:trPr>
        <w:jc w:val="center"/>
      </w:trPr>
      <w:tc>
        <w:tcPr>
          <w:tcW w:w="2600" w:type="dxa"/>
          <w:tcMar>
            <w:top w:w="200" w:type="dxa"/>
          </w:tcMar>
          <w:vAlign w:val="center"/>
        </w:tcPr>
        <w:p w14:paraId="3C81E546" w14:textId="77777777" w:rsidR="00FA4267" w:rsidRDefault="00FA4267">
          <w:pPr>
            <w:pStyle w:val="Normal41"/>
          </w:pPr>
        </w:p>
      </w:tc>
      <w:tc>
        <w:tcPr>
          <w:tcW w:w="4880" w:type="dxa"/>
          <w:tcMar>
            <w:top w:w="200" w:type="dxa"/>
          </w:tcMar>
          <w:vAlign w:val="center"/>
        </w:tcPr>
        <w:p w14:paraId="5E458412" w14:textId="77777777" w:rsidR="00FA4267" w:rsidRDefault="00FA4267">
          <w:pPr>
            <w:pStyle w:val="Normal41"/>
            <w:jc w:val="center"/>
          </w:pPr>
        </w:p>
        <w:p w14:paraId="2BE897FB" w14:textId="6ADCC682" w:rsidR="00FA4267" w:rsidRDefault="006700FD">
          <w:pPr>
            <w:pStyle w:val="Normal41"/>
            <w:jc w:val="center"/>
          </w:pPr>
          <w:r>
            <w:t xml:space="preserve">Page </w:t>
          </w:r>
          <w:r>
            <w:fldChar w:fldCharType="begin"/>
          </w:r>
          <w:r>
            <w:instrText xml:space="preserve"> PAGE </w:instrText>
          </w:r>
          <w:r>
            <w:fldChar w:fldCharType="separate"/>
          </w:r>
          <w:r w:rsidR="001B7813">
            <w:rPr>
              <w:noProof/>
            </w:rPr>
            <w:t>162</w:t>
          </w:r>
          <w:r>
            <w:fldChar w:fldCharType="end"/>
          </w:r>
          <w:r>
            <w:t xml:space="preserve"> of </w:t>
          </w:r>
          <w:fldSimple w:instr=" NUMPAGES ">
            <w:r w:rsidR="001B7813">
              <w:rPr>
                <w:noProof/>
              </w:rPr>
              <w:t>163</w:t>
            </w:r>
          </w:fldSimple>
        </w:p>
      </w:tc>
      <w:tc>
        <w:tcPr>
          <w:tcW w:w="2600" w:type="dxa"/>
          <w:tcMar>
            <w:top w:w="200" w:type="dxa"/>
          </w:tcMar>
          <w:vAlign w:val="center"/>
        </w:tcPr>
        <w:p w14:paraId="151B522D" w14:textId="77777777" w:rsidR="00FA4267" w:rsidRDefault="00FA4267">
          <w:pPr>
            <w:pStyle w:val="Normal41"/>
          </w:pPr>
        </w:p>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3D25F" w14:textId="77777777" w:rsidR="00FA4267" w:rsidRDefault="00FA4267">
    <w:pPr>
      <w:pStyle w:val="Normal41"/>
      <w:spacing w:before="20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E6FC" w14:textId="77777777" w:rsidR="00FA4267" w:rsidRDefault="00FA4267">
    <w:pPr>
      <w:pStyle w:val="Normal42"/>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2E60755" w14:textId="77777777">
      <w:trPr>
        <w:jc w:val="center"/>
      </w:trPr>
      <w:tc>
        <w:tcPr>
          <w:tcW w:w="2600" w:type="dxa"/>
          <w:tcMar>
            <w:top w:w="200" w:type="dxa"/>
          </w:tcMar>
          <w:vAlign w:val="center"/>
        </w:tcPr>
        <w:p w14:paraId="78BC8092" w14:textId="77777777" w:rsidR="00FA4267" w:rsidRDefault="00FA4267">
          <w:pPr>
            <w:pStyle w:val="Normal42"/>
          </w:pPr>
        </w:p>
      </w:tc>
      <w:tc>
        <w:tcPr>
          <w:tcW w:w="4880" w:type="dxa"/>
          <w:tcMar>
            <w:top w:w="200" w:type="dxa"/>
          </w:tcMar>
          <w:vAlign w:val="center"/>
        </w:tcPr>
        <w:p w14:paraId="729D6596" w14:textId="77777777" w:rsidR="00FA4267" w:rsidRDefault="00FA4267">
          <w:pPr>
            <w:pStyle w:val="Normal42"/>
            <w:jc w:val="center"/>
          </w:pPr>
        </w:p>
        <w:p w14:paraId="1B4F11C6" w14:textId="679793F2" w:rsidR="00FA4267" w:rsidRDefault="006700FD">
          <w:pPr>
            <w:pStyle w:val="Normal4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167</w:t>
          </w:r>
          <w:r>
            <w:rPr>
              <w:rFonts w:ascii="Arial" w:eastAsia="Arial" w:hAnsi="Arial" w:cs="Arial"/>
              <w:sz w:val="20"/>
            </w:rPr>
            <w:fldChar w:fldCharType="end"/>
          </w:r>
        </w:p>
      </w:tc>
      <w:tc>
        <w:tcPr>
          <w:tcW w:w="2600" w:type="dxa"/>
          <w:tcMar>
            <w:top w:w="200" w:type="dxa"/>
          </w:tcMar>
          <w:vAlign w:val="center"/>
        </w:tcPr>
        <w:p w14:paraId="43698A28" w14:textId="77777777" w:rsidR="00FA4267" w:rsidRDefault="00FA4267">
          <w:pPr>
            <w:pStyle w:val="Normal42"/>
          </w:pPr>
        </w:p>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37A18" w14:textId="77777777" w:rsidR="00FA4267" w:rsidRDefault="00FA4267">
    <w:pPr>
      <w:pStyle w:val="Normal42"/>
      <w:spacing w:before="20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1EE77" w14:textId="77777777" w:rsidR="00FA4267" w:rsidRDefault="00FA4267">
    <w:pPr>
      <w:pStyle w:val="Normal4"/>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3C779" w14:textId="77777777" w:rsidR="00FA4267" w:rsidRDefault="00FA4267">
    <w:pPr>
      <w:pStyle w:val="Normal43"/>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A07CABA" w14:textId="77777777">
      <w:trPr>
        <w:jc w:val="center"/>
      </w:trPr>
      <w:tc>
        <w:tcPr>
          <w:tcW w:w="2600" w:type="dxa"/>
          <w:tcMar>
            <w:top w:w="200" w:type="dxa"/>
          </w:tcMar>
          <w:vAlign w:val="center"/>
        </w:tcPr>
        <w:p w14:paraId="7274959A" w14:textId="77777777" w:rsidR="00FA4267" w:rsidRDefault="00FA4267">
          <w:pPr>
            <w:pStyle w:val="Normal43"/>
          </w:pPr>
        </w:p>
      </w:tc>
      <w:tc>
        <w:tcPr>
          <w:tcW w:w="4880" w:type="dxa"/>
          <w:tcMar>
            <w:top w:w="200" w:type="dxa"/>
          </w:tcMar>
          <w:vAlign w:val="center"/>
        </w:tcPr>
        <w:p w14:paraId="7D9C2B54" w14:textId="77777777" w:rsidR="00FA4267" w:rsidRDefault="00FA4267">
          <w:pPr>
            <w:pStyle w:val="Normal43"/>
            <w:jc w:val="center"/>
          </w:pPr>
        </w:p>
        <w:p w14:paraId="6B37356A" w14:textId="32AD3CB5" w:rsidR="00FA4267" w:rsidRDefault="006700FD">
          <w:pPr>
            <w:pStyle w:val="Normal43"/>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169</w:t>
          </w:r>
          <w:r>
            <w:rPr>
              <w:rFonts w:ascii="Arial" w:eastAsia="Arial" w:hAnsi="Arial" w:cs="Arial"/>
              <w:sz w:val="20"/>
            </w:rPr>
            <w:fldChar w:fldCharType="end"/>
          </w:r>
        </w:p>
      </w:tc>
      <w:tc>
        <w:tcPr>
          <w:tcW w:w="2600" w:type="dxa"/>
          <w:tcMar>
            <w:top w:w="200" w:type="dxa"/>
          </w:tcMar>
          <w:vAlign w:val="center"/>
        </w:tcPr>
        <w:p w14:paraId="4009261C" w14:textId="77777777" w:rsidR="00FA4267" w:rsidRDefault="00FA4267">
          <w:pPr>
            <w:pStyle w:val="Normal43"/>
          </w:pPr>
        </w:p>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8E0DF" w14:textId="77777777" w:rsidR="00FA4267" w:rsidRDefault="00FA4267">
    <w:pPr>
      <w:pStyle w:val="Normal43"/>
      <w:spacing w:before="20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EC7BD" w14:textId="77777777" w:rsidR="00FA4267" w:rsidRDefault="00FA4267">
    <w:pPr>
      <w:pStyle w:val="Normal44"/>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DDB5952" w14:textId="77777777">
      <w:trPr>
        <w:jc w:val="center"/>
      </w:trPr>
      <w:tc>
        <w:tcPr>
          <w:tcW w:w="2600" w:type="dxa"/>
          <w:tcMar>
            <w:top w:w="200" w:type="dxa"/>
          </w:tcMar>
          <w:vAlign w:val="center"/>
        </w:tcPr>
        <w:p w14:paraId="071EA2DD" w14:textId="77777777" w:rsidR="00FA4267" w:rsidRDefault="00FA4267">
          <w:pPr>
            <w:pStyle w:val="Normal44"/>
          </w:pPr>
        </w:p>
      </w:tc>
      <w:tc>
        <w:tcPr>
          <w:tcW w:w="4880" w:type="dxa"/>
          <w:tcMar>
            <w:top w:w="200" w:type="dxa"/>
          </w:tcMar>
          <w:vAlign w:val="center"/>
        </w:tcPr>
        <w:p w14:paraId="3D5AA3F8" w14:textId="77777777" w:rsidR="00FA4267" w:rsidRDefault="00FA4267">
          <w:pPr>
            <w:pStyle w:val="Normal44"/>
            <w:jc w:val="center"/>
          </w:pPr>
        </w:p>
        <w:p w14:paraId="595136F6" w14:textId="57EFAC6B" w:rsidR="00FA4267" w:rsidRDefault="006700FD">
          <w:pPr>
            <w:pStyle w:val="Normal4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172</w:t>
          </w:r>
          <w:r>
            <w:rPr>
              <w:rFonts w:ascii="Arial" w:eastAsia="Arial" w:hAnsi="Arial" w:cs="Arial"/>
              <w:sz w:val="20"/>
            </w:rPr>
            <w:fldChar w:fldCharType="end"/>
          </w:r>
        </w:p>
      </w:tc>
      <w:tc>
        <w:tcPr>
          <w:tcW w:w="2600" w:type="dxa"/>
          <w:tcMar>
            <w:top w:w="200" w:type="dxa"/>
          </w:tcMar>
          <w:vAlign w:val="center"/>
        </w:tcPr>
        <w:p w14:paraId="1BB65B5A" w14:textId="77777777" w:rsidR="00FA4267" w:rsidRDefault="00FA4267">
          <w:pPr>
            <w:pStyle w:val="Normal44"/>
          </w:pPr>
        </w:p>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33165" w14:textId="77777777" w:rsidR="00FA4267" w:rsidRDefault="00FA4267">
    <w:pPr>
      <w:pStyle w:val="Normal44"/>
      <w:spacing w:before="20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C751E" w14:textId="77777777" w:rsidR="00FA4267" w:rsidRDefault="00FA4267">
    <w:pPr>
      <w:pStyle w:val="Normal45"/>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D0F2373" w14:textId="77777777">
      <w:trPr>
        <w:jc w:val="center"/>
      </w:trPr>
      <w:tc>
        <w:tcPr>
          <w:tcW w:w="2600" w:type="dxa"/>
          <w:tcMar>
            <w:top w:w="200" w:type="dxa"/>
          </w:tcMar>
          <w:vAlign w:val="center"/>
        </w:tcPr>
        <w:p w14:paraId="004821A1" w14:textId="77777777" w:rsidR="00FA4267" w:rsidRDefault="00FA4267">
          <w:pPr>
            <w:pStyle w:val="Normal45"/>
          </w:pPr>
        </w:p>
      </w:tc>
      <w:tc>
        <w:tcPr>
          <w:tcW w:w="4880" w:type="dxa"/>
          <w:tcMar>
            <w:top w:w="200" w:type="dxa"/>
          </w:tcMar>
          <w:vAlign w:val="center"/>
        </w:tcPr>
        <w:p w14:paraId="6A3ED263" w14:textId="77777777" w:rsidR="00FA4267" w:rsidRDefault="00FA4267">
          <w:pPr>
            <w:pStyle w:val="Normal45"/>
            <w:jc w:val="center"/>
          </w:pPr>
        </w:p>
        <w:p w14:paraId="071A02F3" w14:textId="1336316F" w:rsidR="00FA4267" w:rsidRDefault="006700FD">
          <w:pPr>
            <w:pStyle w:val="Normal4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175</w:t>
          </w:r>
          <w:r>
            <w:rPr>
              <w:rFonts w:ascii="Arial" w:eastAsia="Arial" w:hAnsi="Arial" w:cs="Arial"/>
              <w:sz w:val="20"/>
            </w:rPr>
            <w:fldChar w:fldCharType="end"/>
          </w:r>
        </w:p>
      </w:tc>
      <w:tc>
        <w:tcPr>
          <w:tcW w:w="2600" w:type="dxa"/>
          <w:tcMar>
            <w:top w:w="200" w:type="dxa"/>
          </w:tcMar>
          <w:vAlign w:val="center"/>
        </w:tcPr>
        <w:p w14:paraId="0BEFE41F" w14:textId="77777777" w:rsidR="00FA4267" w:rsidRDefault="00FA4267">
          <w:pPr>
            <w:pStyle w:val="Normal45"/>
          </w:pPr>
        </w:p>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F8E3E" w14:textId="77777777" w:rsidR="00FA4267" w:rsidRDefault="00FA4267">
    <w:pPr>
      <w:pStyle w:val="Normal45"/>
      <w:spacing w:before="20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CE07B" w14:textId="77777777" w:rsidR="00FA4267" w:rsidRDefault="00FA4267">
    <w:pPr>
      <w:pStyle w:val="Normal4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02B27D4" w14:textId="77777777">
      <w:trPr>
        <w:jc w:val="center"/>
      </w:trPr>
      <w:tc>
        <w:tcPr>
          <w:tcW w:w="2600" w:type="dxa"/>
          <w:tcMar>
            <w:top w:w="200" w:type="dxa"/>
          </w:tcMar>
          <w:vAlign w:val="center"/>
        </w:tcPr>
        <w:p w14:paraId="3D574A2A" w14:textId="77777777" w:rsidR="00FA4267" w:rsidRDefault="00FA4267">
          <w:pPr>
            <w:pStyle w:val="Normal4"/>
          </w:pPr>
        </w:p>
      </w:tc>
      <w:tc>
        <w:tcPr>
          <w:tcW w:w="4880" w:type="dxa"/>
          <w:tcMar>
            <w:top w:w="200" w:type="dxa"/>
          </w:tcMar>
          <w:vAlign w:val="center"/>
        </w:tcPr>
        <w:p w14:paraId="58C4EFB8" w14:textId="77777777" w:rsidR="00FA4267" w:rsidRDefault="00FA4267">
          <w:pPr>
            <w:pStyle w:val="Normal4"/>
            <w:jc w:val="center"/>
          </w:pPr>
        </w:p>
        <w:p w14:paraId="162D441B" w14:textId="3998A42A" w:rsidR="00FA4267" w:rsidRDefault="006700FD">
          <w:pPr>
            <w:pStyle w:val="Normal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30</w:t>
          </w:r>
          <w:r>
            <w:rPr>
              <w:rFonts w:ascii="Arial" w:eastAsia="Arial" w:hAnsi="Arial" w:cs="Arial"/>
              <w:sz w:val="20"/>
            </w:rPr>
            <w:fldChar w:fldCharType="end"/>
          </w:r>
        </w:p>
      </w:tc>
      <w:tc>
        <w:tcPr>
          <w:tcW w:w="2600" w:type="dxa"/>
          <w:tcMar>
            <w:top w:w="200" w:type="dxa"/>
          </w:tcMar>
          <w:vAlign w:val="center"/>
        </w:tcPr>
        <w:p w14:paraId="619A869D" w14:textId="77777777" w:rsidR="00FA4267" w:rsidRDefault="00FA4267">
          <w:pPr>
            <w:pStyle w:val="Normal4"/>
          </w:pPr>
        </w:p>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1259507" w14:textId="77777777">
      <w:trPr>
        <w:jc w:val="center"/>
      </w:trPr>
      <w:tc>
        <w:tcPr>
          <w:tcW w:w="2600" w:type="dxa"/>
          <w:tcMar>
            <w:top w:w="200" w:type="dxa"/>
          </w:tcMar>
          <w:vAlign w:val="center"/>
        </w:tcPr>
        <w:p w14:paraId="10A91AF5" w14:textId="77777777" w:rsidR="00FA4267" w:rsidRDefault="00FA4267">
          <w:pPr>
            <w:pStyle w:val="Normal46"/>
          </w:pPr>
        </w:p>
      </w:tc>
      <w:tc>
        <w:tcPr>
          <w:tcW w:w="4880" w:type="dxa"/>
          <w:tcMar>
            <w:top w:w="200" w:type="dxa"/>
          </w:tcMar>
          <w:vAlign w:val="center"/>
        </w:tcPr>
        <w:p w14:paraId="427BD7AF" w14:textId="77777777" w:rsidR="00FA4267" w:rsidRDefault="00FA4267">
          <w:pPr>
            <w:pStyle w:val="Normal46"/>
            <w:jc w:val="center"/>
          </w:pPr>
        </w:p>
        <w:p w14:paraId="240E34A2" w14:textId="76FCBAB3" w:rsidR="00FA4267" w:rsidRDefault="006700FD">
          <w:pPr>
            <w:pStyle w:val="Normal4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178</w:t>
          </w:r>
          <w:r>
            <w:rPr>
              <w:rFonts w:ascii="Arial" w:eastAsia="Arial" w:hAnsi="Arial" w:cs="Arial"/>
              <w:sz w:val="20"/>
            </w:rPr>
            <w:fldChar w:fldCharType="end"/>
          </w:r>
        </w:p>
      </w:tc>
      <w:tc>
        <w:tcPr>
          <w:tcW w:w="2600" w:type="dxa"/>
          <w:tcMar>
            <w:top w:w="200" w:type="dxa"/>
          </w:tcMar>
          <w:vAlign w:val="center"/>
        </w:tcPr>
        <w:p w14:paraId="5005FF72" w14:textId="77777777" w:rsidR="00FA4267" w:rsidRDefault="00FA4267">
          <w:pPr>
            <w:pStyle w:val="Normal46"/>
          </w:pPr>
        </w:p>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7FD6B" w14:textId="77777777" w:rsidR="00FA4267" w:rsidRDefault="00FA4267">
    <w:pPr>
      <w:pStyle w:val="Normal46"/>
      <w:spacing w:before="20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746E4" w14:textId="77777777" w:rsidR="00FA4267" w:rsidRDefault="00FA4267">
    <w:pPr>
      <w:pStyle w:val="Normal47"/>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B51409A" w14:textId="77777777">
      <w:trPr>
        <w:jc w:val="center"/>
      </w:trPr>
      <w:tc>
        <w:tcPr>
          <w:tcW w:w="2600" w:type="dxa"/>
          <w:tcMar>
            <w:top w:w="200" w:type="dxa"/>
          </w:tcMar>
          <w:vAlign w:val="center"/>
        </w:tcPr>
        <w:p w14:paraId="0B7F2023" w14:textId="77777777" w:rsidR="00FA4267" w:rsidRDefault="00FA4267">
          <w:pPr>
            <w:pStyle w:val="Normal47"/>
          </w:pPr>
        </w:p>
      </w:tc>
      <w:tc>
        <w:tcPr>
          <w:tcW w:w="4880" w:type="dxa"/>
          <w:tcMar>
            <w:top w:w="200" w:type="dxa"/>
          </w:tcMar>
          <w:vAlign w:val="center"/>
        </w:tcPr>
        <w:p w14:paraId="270098DC" w14:textId="77777777" w:rsidR="00FA4267" w:rsidRDefault="00FA4267">
          <w:pPr>
            <w:pStyle w:val="Normal47"/>
            <w:jc w:val="center"/>
          </w:pPr>
        </w:p>
        <w:p w14:paraId="5CF507F6" w14:textId="2A76F08F" w:rsidR="00FA4267" w:rsidRDefault="006700FD">
          <w:pPr>
            <w:pStyle w:val="Normal4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180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181</w:t>
          </w:r>
          <w:r>
            <w:rPr>
              <w:rFonts w:ascii="Arial" w:eastAsia="Arial" w:hAnsi="Arial" w:cs="Arial"/>
              <w:sz w:val="20"/>
            </w:rPr>
            <w:fldChar w:fldCharType="end"/>
          </w:r>
        </w:p>
      </w:tc>
      <w:tc>
        <w:tcPr>
          <w:tcW w:w="2600" w:type="dxa"/>
          <w:tcMar>
            <w:top w:w="200" w:type="dxa"/>
          </w:tcMar>
          <w:vAlign w:val="center"/>
        </w:tcPr>
        <w:p w14:paraId="3F3F529E" w14:textId="77777777" w:rsidR="00FA4267" w:rsidRDefault="00FA4267">
          <w:pPr>
            <w:pStyle w:val="Normal47"/>
          </w:pPr>
        </w:p>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F4874" w14:textId="77777777" w:rsidR="00FA4267" w:rsidRDefault="00FA4267">
    <w:pPr>
      <w:pStyle w:val="Normal47"/>
      <w:spacing w:before="20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18122" w14:textId="77777777" w:rsidR="00FA4267" w:rsidRDefault="00FA4267">
    <w:pPr>
      <w:pStyle w:val="Normal48"/>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034C1AD" w14:textId="77777777">
      <w:trPr>
        <w:jc w:val="center"/>
      </w:trPr>
      <w:tc>
        <w:tcPr>
          <w:tcW w:w="2600" w:type="dxa"/>
          <w:tcMar>
            <w:top w:w="200" w:type="dxa"/>
          </w:tcMar>
          <w:vAlign w:val="center"/>
        </w:tcPr>
        <w:p w14:paraId="3B638710" w14:textId="77777777" w:rsidR="00FA4267" w:rsidRDefault="00FA4267">
          <w:pPr>
            <w:pStyle w:val="Normal48"/>
          </w:pPr>
        </w:p>
      </w:tc>
      <w:tc>
        <w:tcPr>
          <w:tcW w:w="4880" w:type="dxa"/>
          <w:tcMar>
            <w:top w:w="200" w:type="dxa"/>
          </w:tcMar>
          <w:vAlign w:val="center"/>
        </w:tcPr>
        <w:p w14:paraId="74413C43" w14:textId="77777777" w:rsidR="00FA4267" w:rsidRDefault="00FA4267">
          <w:pPr>
            <w:pStyle w:val="Normal48"/>
            <w:jc w:val="center"/>
          </w:pPr>
        </w:p>
        <w:p w14:paraId="05B1D32D" w14:textId="3FADA0BE" w:rsidR="00FA4267" w:rsidRDefault="006700FD">
          <w:pPr>
            <w:pStyle w:val="Normal4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185</w:t>
          </w:r>
          <w:r>
            <w:rPr>
              <w:rFonts w:ascii="Arial" w:eastAsia="Arial" w:hAnsi="Arial" w:cs="Arial"/>
              <w:sz w:val="20"/>
            </w:rPr>
            <w:fldChar w:fldCharType="end"/>
          </w:r>
        </w:p>
      </w:tc>
      <w:tc>
        <w:tcPr>
          <w:tcW w:w="2600" w:type="dxa"/>
          <w:tcMar>
            <w:top w:w="200" w:type="dxa"/>
          </w:tcMar>
          <w:vAlign w:val="center"/>
        </w:tcPr>
        <w:p w14:paraId="11FF0A24" w14:textId="77777777" w:rsidR="00FA4267" w:rsidRDefault="00FA4267">
          <w:pPr>
            <w:pStyle w:val="Normal48"/>
          </w:pPr>
        </w:p>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71ED6" w14:textId="77777777" w:rsidR="00FA4267" w:rsidRDefault="00FA4267">
    <w:pPr>
      <w:pStyle w:val="Normal48"/>
      <w:spacing w:before="20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9638C" w14:textId="77777777" w:rsidR="00FA4267" w:rsidRDefault="00FA4267">
    <w:pPr>
      <w:pStyle w:val="Normal49"/>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B00D6A0" w14:textId="77777777">
      <w:trPr>
        <w:jc w:val="center"/>
      </w:trPr>
      <w:tc>
        <w:tcPr>
          <w:tcW w:w="2600" w:type="dxa"/>
          <w:tcMar>
            <w:top w:w="200" w:type="dxa"/>
          </w:tcMar>
          <w:vAlign w:val="center"/>
        </w:tcPr>
        <w:p w14:paraId="1CFAEF7D" w14:textId="77777777" w:rsidR="00FA4267" w:rsidRDefault="00FA4267">
          <w:pPr>
            <w:pStyle w:val="Normal49"/>
          </w:pPr>
        </w:p>
      </w:tc>
      <w:tc>
        <w:tcPr>
          <w:tcW w:w="4880" w:type="dxa"/>
          <w:tcMar>
            <w:top w:w="200" w:type="dxa"/>
          </w:tcMar>
          <w:vAlign w:val="center"/>
        </w:tcPr>
        <w:p w14:paraId="61C23F7D" w14:textId="77777777" w:rsidR="00FA4267" w:rsidRDefault="00FA4267">
          <w:pPr>
            <w:pStyle w:val="Normal49"/>
            <w:jc w:val="center"/>
          </w:pPr>
        </w:p>
        <w:p w14:paraId="740A7746" w14:textId="28794959" w:rsidR="00FA4267" w:rsidRDefault="006700FD">
          <w:pPr>
            <w:pStyle w:val="Normal4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186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187</w:t>
          </w:r>
          <w:r>
            <w:rPr>
              <w:rFonts w:ascii="Arial" w:eastAsia="Arial" w:hAnsi="Arial" w:cs="Arial"/>
              <w:sz w:val="20"/>
            </w:rPr>
            <w:fldChar w:fldCharType="end"/>
          </w:r>
        </w:p>
      </w:tc>
      <w:tc>
        <w:tcPr>
          <w:tcW w:w="2600" w:type="dxa"/>
          <w:tcMar>
            <w:top w:w="200" w:type="dxa"/>
          </w:tcMar>
          <w:vAlign w:val="center"/>
        </w:tcPr>
        <w:p w14:paraId="508EA29A" w14:textId="77777777" w:rsidR="00FA4267" w:rsidRDefault="00FA4267">
          <w:pPr>
            <w:pStyle w:val="Normal49"/>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6E8AC" w14:textId="77777777" w:rsidR="00FA4267" w:rsidRDefault="00FA4267">
    <w:pPr>
      <w:pStyle w:val="Normal4"/>
      <w:spacing w:before="20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FDBDB" w14:textId="77777777" w:rsidR="00FA4267" w:rsidRDefault="00FA4267">
    <w:pPr>
      <w:pStyle w:val="Normal49"/>
      <w:spacing w:before="20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40EC1" w14:textId="77777777" w:rsidR="00FA4267" w:rsidRDefault="00FA4267">
    <w:pPr>
      <w:pStyle w:val="Normal50"/>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C8F2EC4" w14:textId="77777777">
      <w:trPr>
        <w:jc w:val="center"/>
      </w:trPr>
      <w:tc>
        <w:tcPr>
          <w:tcW w:w="2600" w:type="dxa"/>
          <w:tcMar>
            <w:top w:w="200" w:type="dxa"/>
          </w:tcMar>
          <w:vAlign w:val="center"/>
        </w:tcPr>
        <w:p w14:paraId="4DDB7809" w14:textId="77777777" w:rsidR="00FA4267" w:rsidRDefault="00FA4267">
          <w:pPr>
            <w:pStyle w:val="Normal50"/>
          </w:pPr>
        </w:p>
      </w:tc>
      <w:tc>
        <w:tcPr>
          <w:tcW w:w="4880" w:type="dxa"/>
          <w:tcMar>
            <w:top w:w="200" w:type="dxa"/>
          </w:tcMar>
          <w:vAlign w:val="center"/>
        </w:tcPr>
        <w:p w14:paraId="7798E122" w14:textId="77777777" w:rsidR="00FA4267" w:rsidRDefault="00FA4267">
          <w:pPr>
            <w:pStyle w:val="Normal50"/>
            <w:jc w:val="center"/>
          </w:pPr>
        </w:p>
        <w:p w14:paraId="3F01DCD3" w14:textId="1E85F0CB" w:rsidR="00FA4267" w:rsidRDefault="006700FD">
          <w:pPr>
            <w:pStyle w:val="Normal5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189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190</w:t>
          </w:r>
          <w:r>
            <w:rPr>
              <w:rFonts w:ascii="Arial" w:eastAsia="Arial" w:hAnsi="Arial" w:cs="Arial"/>
              <w:sz w:val="20"/>
            </w:rPr>
            <w:fldChar w:fldCharType="end"/>
          </w:r>
        </w:p>
      </w:tc>
      <w:tc>
        <w:tcPr>
          <w:tcW w:w="2600" w:type="dxa"/>
          <w:tcMar>
            <w:top w:w="200" w:type="dxa"/>
          </w:tcMar>
          <w:vAlign w:val="center"/>
        </w:tcPr>
        <w:p w14:paraId="45814DB7" w14:textId="77777777" w:rsidR="00FA4267" w:rsidRDefault="00FA4267">
          <w:pPr>
            <w:pStyle w:val="Normal50"/>
          </w:pPr>
        </w:p>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71219" w14:textId="77777777" w:rsidR="00FA4267" w:rsidRDefault="00FA4267">
    <w:pPr>
      <w:pStyle w:val="Normal50"/>
      <w:spacing w:before="20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A732E" w14:textId="77777777" w:rsidR="00FA4267" w:rsidRDefault="00FA4267">
    <w:pPr>
      <w:pStyle w:val="Normal51"/>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FBD9FC0" w14:textId="77777777">
      <w:trPr>
        <w:jc w:val="center"/>
      </w:trPr>
      <w:tc>
        <w:tcPr>
          <w:tcW w:w="2600" w:type="dxa"/>
          <w:tcMar>
            <w:top w:w="200" w:type="dxa"/>
          </w:tcMar>
          <w:vAlign w:val="center"/>
        </w:tcPr>
        <w:p w14:paraId="7ACCFD6D" w14:textId="77777777" w:rsidR="00FA4267" w:rsidRDefault="00FA4267">
          <w:pPr>
            <w:pStyle w:val="Normal51"/>
          </w:pPr>
        </w:p>
      </w:tc>
      <w:tc>
        <w:tcPr>
          <w:tcW w:w="4880" w:type="dxa"/>
          <w:tcMar>
            <w:top w:w="200" w:type="dxa"/>
          </w:tcMar>
          <w:vAlign w:val="center"/>
        </w:tcPr>
        <w:p w14:paraId="2523301E" w14:textId="77777777" w:rsidR="00FA4267" w:rsidRDefault="00FA4267">
          <w:pPr>
            <w:pStyle w:val="Normal51"/>
            <w:jc w:val="center"/>
          </w:pPr>
        </w:p>
        <w:p w14:paraId="51F9A991" w14:textId="4B8A7A2B" w:rsidR="00FA4267" w:rsidRDefault="006700FD">
          <w:pPr>
            <w:pStyle w:val="Normal5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192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193</w:t>
          </w:r>
          <w:r>
            <w:rPr>
              <w:rFonts w:ascii="Arial" w:eastAsia="Arial" w:hAnsi="Arial" w:cs="Arial"/>
              <w:sz w:val="20"/>
            </w:rPr>
            <w:fldChar w:fldCharType="end"/>
          </w:r>
        </w:p>
      </w:tc>
      <w:tc>
        <w:tcPr>
          <w:tcW w:w="2600" w:type="dxa"/>
          <w:tcMar>
            <w:top w:w="200" w:type="dxa"/>
          </w:tcMar>
          <w:vAlign w:val="center"/>
        </w:tcPr>
        <w:p w14:paraId="71EB0221" w14:textId="77777777" w:rsidR="00FA4267" w:rsidRDefault="00FA4267">
          <w:pPr>
            <w:pStyle w:val="Normal51"/>
          </w:pPr>
        </w:p>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42BB" w14:textId="77777777" w:rsidR="00FA4267" w:rsidRDefault="00FA4267">
    <w:pPr>
      <w:pStyle w:val="Normal51"/>
      <w:spacing w:before="20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42DEB" w14:textId="77777777" w:rsidR="00FA4267" w:rsidRDefault="00FA4267">
    <w:pPr>
      <w:pStyle w:val="Normal52"/>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450953B" w14:textId="77777777">
      <w:trPr>
        <w:jc w:val="center"/>
      </w:trPr>
      <w:tc>
        <w:tcPr>
          <w:tcW w:w="2600" w:type="dxa"/>
          <w:tcMar>
            <w:top w:w="200" w:type="dxa"/>
          </w:tcMar>
          <w:vAlign w:val="center"/>
        </w:tcPr>
        <w:p w14:paraId="31F4A855" w14:textId="77777777" w:rsidR="00FA4267" w:rsidRDefault="00FA4267">
          <w:pPr>
            <w:pStyle w:val="Normal52"/>
          </w:pPr>
        </w:p>
      </w:tc>
      <w:tc>
        <w:tcPr>
          <w:tcW w:w="4880" w:type="dxa"/>
          <w:tcMar>
            <w:top w:w="200" w:type="dxa"/>
          </w:tcMar>
          <w:vAlign w:val="center"/>
        </w:tcPr>
        <w:p w14:paraId="11EA92E2" w14:textId="77777777" w:rsidR="00FA4267" w:rsidRDefault="00FA4267">
          <w:pPr>
            <w:pStyle w:val="Normal52"/>
            <w:jc w:val="center"/>
          </w:pPr>
        </w:p>
        <w:p w14:paraId="6F119EF2" w14:textId="6230B0F7" w:rsidR="00FA4267" w:rsidRDefault="006700FD">
          <w:pPr>
            <w:pStyle w:val="Normal52"/>
            <w:jc w:val="center"/>
          </w:pPr>
          <w:r>
            <w:t xml:space="preserve">Page </w:t>
          </w:r>
          <w:r>
            <w:fldChar w:fldCharType="begin"/>
          </w:r>
          <w:r>
            <w:instrText xml:space="preserve"> PAGE </w:instrText>
          </w:r>
          <w:r>
            <w:fldChar w:fldCharType="separate"/>
          </w:r>
          <w:r w:rsidR="001B7813">
            <w:rPr>
              <w:noProof/>
            </w:rPr>
            <w:t>195</w:t>
          </w:r>
          <w:r>
            <w:fldChar w:fldCharType="end"/>
          </w:r>
          <w:r>
            <w:t xml:space="preserve"> of </w:t>
          </w:r>
          <w:fldSimple w:instr=" NUMPAGES ">
            <w:r w:rsidR="001B7813">
              <w:rPr>
                <w:noProof/>
              </w:rPr>
              <w:t>196</w:t>
            </w:r>
          </w:fldSimple>
        </w:p>
      </w:tc>
      <w:tc>
        <w:tcPr>
          <w:tcW w:w="2600" w:type="dxa"/>
          <w:tcMar>
            <w:top w:w="200" w:type="dxa"/>
          </w:tcMar>
          <w:vAlign w:val="center"/>
        </w:tcPr>
        <w:p w14:paraId="120BA89F" w14:textId="77777777" w:rsidR="00FA4267" w:rsidRDefault="00FA4267">
          <w:pPr>
            <w:pStyle w:val="Normal52"/>
          </w:pPr>
        </w:p>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E2F06" w14:textId="77777777" w:rsidR="00FA4267" w:rsidRDefault="00FA4267">
    <w:pPr>
      <w:pStyle w:val="Normal52"/>
      <w:spacing w:before="20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CB3AA" w14:textId="77777777" w:rsidR="00FA4267" w:rsidRDefault="00FA4267">
    <w:pPr>
      <w:pStyle w:val="Normal5"/>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D4112" w14:textId="77777777" w:rsidR="00FA4267" w:rsidRDefault="00FA4267">
    <w:pPr>
      <w:pStyle w:val="Normal53"/>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3FF8807" w14:textId="77777777">
      <w:trPr>
        <w:jc w:val="center"/>
      </w:trPr>
      <w:tc>
        <w:tcPr>
          <w:tcW w:w="2600" w:type="dxa"/>
          <w:tcMar>
            <w:top w:w="200" w:type="dxa"/>
          </w:tcMar>
          <w:vAlign w:val="center"/>
        </w:tcPr>
        <w:p w14:paraId="008F1350" w14:textId="77777777" w:rsidR="00FA4267" w:rsidRDefault="00FA4267">
          <w:pPr>
            <w:pStyle w:val="Normal53"/>
          </w:pPr>
        </w:p>
      </w:tc>
      <w:tc>
        <w:tcPr>
          <w:tcW w:w="4880" w:type="dxa"/>
          <w:tcMar>
            <w:top w:w="200" w:type="dxa"/>
          </w:tcMar>
          <w:vAlign w:val="center"/>
        </w:tcPr>
        <w:p w14:paraId="0BE49B70" w14:textId="77777777" w:rsidR="00FA4267" w:rsidRDefault="00FA4267">
          <w:pPr>
            <w:pStyle w:val="Normal53"/>
            <w:jc w:val="center"/>
          </w:pPr>
        </w:p>
        <w:p w14:paraId="5C2BD414" w14:textId="408B056E" w:rsidR="00FA4267" w:rsidRDefault="006700FD">
          <w:pPr>
            <w:pStyle w:val="Normal53"/>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200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201</w:t>
          </w:r>
          <w:r>
            <w:rPr>
              <w:rFonts w:ascii="Arial" w:eastAsia="Arial" w:hAnsi="Arial" w:cs="Arial"/>
              <w:sz w:val="20"/>
            </w:rPr>
            <w:fldChar w:fldCharType="end"/>
          </w:r>
        </w:p>
      </w:tc>
      <w:tc>
        <w:tcPr>
          <w:tcW w:w="2600" w:type="dxa"/>
          <w:tcMar>
            <w:top w:w="200" w:type="dxa"/>
          </w:tcMar>
          <w:vAlign w:val="center"/>
        </w:tcPr>
        <w:p w14:paraId="1873F80B" w14:textId="77777777" w:rsidR="00FA4267" w:rsidRDefault="00FA4267">
          <w:pPr>
            <w:pStyle w:val="Normal53"/>
          </w:pPr>
        </w:p>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A9B5D" w14:textId="77777777" w:rsidR="00FA4267" w:rsidRDefault="00FA4267">
    <w:pPr>
      <w:pStyle w:val="Normal53"/>
      <w:spacing w:before="20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38030" w14:textId="77777777" w:rsidR="00FA4267" w:rsidRDefault="00FA4267">
    <w:pPr>
      <w:pStyle w:val="Normal54"/>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5323E67" w14:textId="77777777">
      <w:trPr>
        <w:jc w:val="center"/>
      </w:trPr>
      <w:tc>
        <w:tcPr>
          <w:tcW w:w="2600" w:type="dxa"/>
          <w:tcMar>
            <w:top w:w="200" w:type="dxa"/>
          </w:tcMar>
          <w:vAlign w:val="center"/>
        </w:tcPr>
        <w:p w14:paraId="10E94336" w14:textId="77777777" w:rsidR="00FA4267" w:rsidRDefault="00FA4267">
          <w:pPr>
            <w:pStyle w:val="Normal54"/>
          </w:pPr>
        </w:p>
      </w:tc>
      <w:tc>
        <w:tcPr>
          <w:tcW w:w="4880" w:type="dxa"/>
          <w:tcMar>
            <w:top w:w="200" w:type="dxa"/>
          </w:tcMar>
          <w:vAlign w:val="center"/>
        </w:tcPr>
        <w:p w14:paraId="5FC42B15" w14:textId="77777777" w:rsidR="00FA4267" w:rsidRDefault="00FA4267">
          <w:pPr>
            <w:pStyle w:val="Normal54"/>
            <w:jc w:val="center"/>
          </w:pPr>
        </w:p>
        <w:p w14:paraId="03B5B4E0" w14:textId="5B6316EF" w:rsidR="00FA4267" w:rsidRDefault="006700FD">
          <w:pPr>
            <w:pStyle w:val="Normal5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204</w:t>
          </w:r>
          <w:r>
            <w:rPr>
              <w:rFonts w:ascii="Arial" w:eastAsia="Arial" w:hAnsi="Arial" w:cs="Arial"/>
              <w:sz w:val="20"/>
            </w:rPr>
            <w:fldChar w:fldCharType="end"/>
          </w:r>
        </w:p>
      </w:tc>
      <w:tc>
        <w:tcPr>
          <w:tcW w:w="2600" w:type="dxa"/>
          <w:tcMar>
            <w:top w:w="200" w:type="dxa"/>
          </w:tcMar>
          <w:vAlign w:val="center"/>
        </w:tcPr>
        <w:p w14:paraId="6CE8AC98" w14:textId="77777777" w:rsidR="00FA4267" w:rsidRDefault="00FA4267">
          <w:pPr>
            <w:pStyle w:val="Normal54"/>
          </w:pPr>
        </w:p>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57025" w14:textId="77777777" w:rsidR="00FA4267" w:rsidRDefault="00FA4267">
    <w:pPr>
      <w:pStyle w:val="Normal54"/>
      <w:spacing w:before="20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7636" w14:textId="77777777" w:rsidR="00FA4267" w:rsidRDefault="00FA4267">
    <w:pPr>
      <w:pStyle w:val="Normal55"/>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DEE8CA0" w14:textId="77777777">
      <w:trPr>
        <w:jc w:val="center"/>
      </w:trPr>
      <w:tc>
        <w:tcPr>
          <w:tcW w:w="2600" w:type="dxa"/>
          <w:tcMar>
            <w:top w:w="200" w:type="dxa"/>
          </w:tcMar>
          <w:vAlign w:val="center"/>
        </w:tcPr>
        <w:p w14:paraId="4820E250" w14:textId="77777777" w:rsidR="00FA4267" w:rsidRDefault="00FA4267">
          <w:pPr>
            <w:pStyle w:val="Normal55"/>
          </w:pPr>
        </w:p>
      </w:tc>
      <w:tc>
        <w:tcPr>
          <w:tcW w:w="4880" w:type="dxa"/>
          <w:tcMar>
            <w:top w:w="200" w:type="dxa"/>
          </w:tcMar>
          <w:vAlign w:val="center"/>
        </w:tcPr>
        <w:p w14:paraId="3097044F" w14:textId="77777777" w:rsidR="00FA4267" w:rsidRDefault="00FA4267">
          <w:pPr>
            <w:pStyle w:val="Normal55"/>
            <w:jc w:val="center"/>
          </w:pPr>
        </w:p>
        <w:p w14:paraId="2C8D1E19" w14:textId="088D22C0" w:rsidR="00FA4267" w:rsidRDefault="006700FD">
          <w:pPr>
            <w:pStyle w:val="Normal5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207</w:t>
          </w:r>
          <w:r>
            <w:rPr>
              <w:rFonts w:ascii="Arial" w:eastAsia="Arial" w:hAnsi="Arial" w:cs="Arial"/>
              <w:sz w:val="20"/>
            </w:rPr>
            <w:fldChar w:fldCharType="end"/>
          </w:r>
        </w:p>
      </w:tc>
      <w:tc>
        <w:tcPr>
          <w:tcW w:w="2600" w:type="dxa"/>
          <w:tcMar>
            <w:top w:w="200" w:type="dxa"/>
          </w:tcMar>
          <w:vAlign w:val="center"/>
        </w:tcPr>
        <w:p w14:paraId="3CC85EED" w14:textId="77777777" w:rsidR="00FA4267" w:rsidRDefault="00FA4267">
          <w:pPr>
            <w:pStyle w:val="Normal55"/>
          </w:pPr>
        </w:p>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4E018" w14:textId="77777777" w:rsidR="00FA4267" w:rsidRDefault="00FA4267">
    <w:pPr>
      <w:pStyle w:val="Normal55"/>
      <w:spacing w:before="20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31786" w14:textId="77777777" w:rsidR="00FA4267" w:rsidRDefault="00FA4267">
    <w:pPr>
      <w:pStyle w:val="Normal5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D766E18" w14:textId="77777777">
      <w:trPr>
        <w:jc w:val="center"/>
      </w:trPr>
      <w:tc>
        <w:tcPr>
          <w:tcW w:w="2600" w:type="dxa"/>
          <w:tcMar>
            <w:top w:w="200" w:type="dxa"/>
          </w:tcMar>
          <w:vAlign w:val="center"/>
        </w:tcPr>
        <w:p w14:paraId="27B32275" w14:textId="77777777" w:rsidR="00FA4267" w:rsidRDefault="00FA4267">
          <w:pPr>
            <w:pStyle w:val="Normal5"/>
          </w:pPr>
        </w:p>
      </w:tc>
      <w:tc>
        <w:tcPr>
          <w:tcW w:w="4880" w:type="dxa"/>
          <w:tcMar>
            <w:top w:w="200" w:type="dxa"/>
          </w:tcMar>
          <w:vAlign w:val="center"/>
        </w:tcPr>
        <w:p w14:paraId="1E3DA08C" w14:textId="77777777" w:rsidR="00FA4267" w:rsidRDefault="00FA4267">
          <w:pPr>
            <w:pStyle w:val="Normal5"/>
            <w:jc w:val="center"/>
          </w:pPr>
        </w:p>
        <w:p w14:paraId="3D44DD9F" w14:textId="0EF9BF8D" w:rsidR="00FA4267" w:rsidRDefault="006700FD">
          <w:pPr>
            <w:pStyle w:val="Normal5"/>
            <w:jc w:val="center"/>
          </w:pPr>
          <w:r>
            <w:t xml:space="preserve">Page </w:t>
          </w:r>
          <w:r>
            <w:fldChar w:fldCharType="begin"/>
          </w:r>
          <w:r>
            <w:instrText xml:space="preserve"> PAGE </w:instrText>
          </w:r>
          <w:r>
            <w:fldChar w:fldCharType="separate"/>
          </w:r>
          <w:r w:rsidR="001B7813">
            <w:rPr>
              <w:noProof/>
            </w:rPr>
            <w:t>32</w:t>
          </w:r>
          <w:r>
            <w:fldChar w:fldCharType="end"/>
          </w:r>
          <w:r>
            <w:t xml:space="preserve"> of </w:t>
          </w:r>
          <w:fldSimple w:instr=" NUMPAGES ">
            <w:r w:rsidR="001B7813">
              <w:rPr>
                <w:noProof/>
              </w:rPr>
              <w:t>33</w:t>
            </w:r>
          </w:fldSimple>
        </w:p>
      </w:tc>
      <w:tc>
        <w:tcPr>
          <w:tcW w:w="2600" w:type="dxa"/>
          <w:tcMar>
            <w:top w:w="200" w:type="dxa"/>
          </w:tcMar>
          <w:vAlign w:val="center"/>
        </w:tcPr>
        <w:p w14:paraId="15F6F089" w14:textId="77777777" w:rsidR="00FA4267" w:rsidRDefault="00FA4267">
          <w:pPr>
            <w:pStyle w:val="Normal5"/>
          </w:pPr>
        </w:p>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C3FEC81" w14:textId="77777777">
      <w:trPr>
        <w:jc w:val="center"/>
      </w:trPr>
      <w:tc>
        <w:tcPr>
          <w:tcW w:w="2600" w:type="dxa"/>
          <w:tcMar>
            <w:top w:w="200" w:type="dxa"/>
          </w:tcMar>
          <w:vAlign w:val="center"/>
        </w:tcPr>
        <w:p w14:paraId="06BBFB4F" w14:textId="77777777" w:rsidR="00FA4267" w:rsidRDefault="00FA4267">
          <w:pPr>
            <w:pStyle w:val="Normal56"/>
          </w:pPr>
        </w:p>
      </w:tc>
      <w:tc>
        <w:tcPr>
          <w:tcW w:w="4880" w:type="dxa"/>
          <w:tcMar>
            <w:top w:w="200" w:type="dxa"/>
          </w:tcMar>
          <w:vAlign w:val="center"/>
        </w:tcPr>
        <w:p w14:paraId="74A4BD38" w14:textId="77777777" w:rsidR="00FA4267" w:rsidRDefault="00FA4267">
          <w:pPr>
            <w:pStyle w:val="Normal56"/>
            <w:jc w:val="center"/>
          </w:pPr>
        </w:p>
        <w:p w14:paraId="6EFBFE09" w14:textId="68C6C113" w:rsidR="00FA4267" w:rsidRDefault="006700FD">
          <w:pPr>
            <w:pStyle w:val="Normal5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210</w:t>
          </w:r>
          <w:r>
            <w:rPr>
              <w:rFonts w:ascii="Arial" w:eastAsia="Arial" w:hAnsi="Arial" w:cs="Arial"/>
              <w:sz w:val="20"/>
            </w:rPr>
            <w:fldChar w:fldCharType="end"/>
          </w:r>
        </w:p>
      </w:tc>
      <w:tc>
        <w:tcPr>
          <w:tcW w:w="2600" w:type="dxa"/>
          <w:tcMar>
            <w:top w:w="200" w:type="dxa"/>
          </w:tcMar>
          <w:vAlign w:val="center"/>
        </w:tcPr>
        <w:p w14:paraId="544D804D" w14:textId="77777777" w:rsidR="00FA4267" w:rsidRDefault="00FA4267">
          <w:pPr>
            <w:pStyle w:val="Normal56"/>
          </w:pPr>
        </w:p>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A722F" w14:textId="77777777" w:rsidR="00FA4267" w:rsidRDefault="00FA4267">
    <w:pPr>
      <w:pStyle w:val="Normal56"/>
      <w:spacing w:before="20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4C6BA" w14:textId="77777777" w:rsidR="00FA4267" w:rsidRDefault="00FA4267">
    <w:pPr>
      <w:pStyle w:val="Normal57"/>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A0CED40" w14:textId="77777777">
      <w:trPr>
        <w:jc w:val="center"/>
      </w:trPr>
      <w:tc>
        <w:tcPr>
          <w:tcW w:w="2600" w:type="dxa"/>
          <w:tcMar>
            <w:top w:w="200" w:type="dxa"/>
          </w:tcMar>
          <w:vAlign w:val="center"/>
        </w:tcPr>
        <w:p w14:paraId="228993EC" w14:textId="77777777" w:rsidR="00FA4267" w:rsidRDefault="00FA4267">
          <w:pPr>
            <w:pStyle w:val="Normal57"/>
          </w:pPr>
        </w:p>
      </w:tc>
      <w:tc>
        <w:tcPr>
          <w:tcW w:w="4880" w:type="dxa"/>
          <w:tcMar>
            <w:top w:w="200" w:type="dxa"/>
          </w:tcMar>
          <w:vAlign w:val="center"/>
        </w:tcPr>
        <w:p w14:paraId="12FC7B5C" w14:textId="77777777" w:rsidR="00FA4267" w:rsidRDefault="00FA4267">
          <w:pPr>
            <w:pStyle w:val="Normal57"/>
            <w:jc w:val="center"/>
          </w:pPr>
        </w:p>
        <w:p w14:paraId="7B153BDB" w14:textId="485FA951" w:rsidR="00FA4267" w:rsidRDefault="006700FD">
          <w:pPr>
            <w:pStyle w:val="Normal5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212</w:t>
          </w:r>
          <w:r>
            <w:rPr>
              <w:rFonts w:ascii="Arial" w:eastAsia="Arial" w:hAnsi="Arial" w:cs="Arial"/>
              <w:sz w:val="20"/>
            </w:rPr>
            <w:fldChar w:fldCharType="end"/>
          </w:r>
        </w:p>
      </w:tc>
      <w:tc>
        <w:tcPr>
          <w:tcW w:w="2600" w:type="dxa"/>
          <w:tcMar>
            <w:top w:w="200" w:type="dxa"/>
          </w:tcMar>
          <w:vAlign w:val="center"/>
        </w:tcPr>
        <w:p w14:paraId="78A62CAD" w14:textId="77777777" w:rsidR="00FA4267" w:rsidRDefault="00FA4267">
          <w:pPr>
            <w:pStyle w:val="Normal57"/>
          </w:pPr>
        </w:p>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3F9EB" w14:textId="77777777" w:rsidR="00FA4267" w:rsidRDefault="00FA4267">
    <w:pPr>
      <w:pStyle w:val="Normal57"/>
      <w:spacing w:before="20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EBB6E" w14:textId="77777777" w:rsidR="00FA4267" w:rsidRDefault="00FA4267">
    <w:pPr>
      <w:pStyle w:val="Normal58"/>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14EDAF5" w14:textId="77777777">
      <w:trPr>
        <w:jc w:val="center"/>
      </w:trPr>
      <w:tc>
        <w:tcPr>
          <w:tcW w:w="2600" w:type="dxa"/>
          <w:tcMar>
            <w:top w:w="200" w:type="dxa"/>
          </w:tcMar>
          <w:vAlign w:val="center"/>
        </w:tcPr>
        <w:p w14:paraId="4B3A1E25" w14:textId="77777777" w:rsidR="00FA4267" w:rsidRDefault="00FA4267">
          <w:pPr>
            <w:pStyle w:val="Normal58"/>
          </w:pPr>
        </w:p>
      </w:tc>
      <w:tc>
        <w:tcPr>
          <w:tcW w:w="4880" w:type="dxa"/>
          <w:tcMar>
            <w:top w:w="200" w:type="dxa"/>
          </w:tcMar>
          <w:vAlign w:val="center"/>
        </w:tcPr>
        <w:p w14:paraId="0FA35F97" w14:textId="77777777" w:rsidR="00FA4267" w:rsidRDefault="00FA4267">
          <w:pPr>
            <w:pStyle w:val="Normal58"/>
            <w:jc w:val="center"/>
          </w:pPr>
        </w:p>
        <w:p w14:paraId="0996D7C9" w14:textId="355F9C6F" w:rsidR="00FA4267" w:rsidRDefault="006700FD">
          <w:pPr>
            <w:pStyle w:val="Normal5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215</w:t>
          </w:r>
          <w:r>
            <w:rPr>
              <w:rFonts w:ascii="Arial" w:eastAsia="Arial" w:hAnsi="Arial" w:cs="Arial"/>
              <w:sz w:val="20"/>
            </w:rPr>
            <w:fldChar w:fldCharType="end"/>
          </w:r>
        </w:p>
      </w:tc>
      <w:tc>
        <w:tcPr>
          <w:tcW w:w="2600" w:type="dxa"/>
          <w:tcMar>
            <w:top w:w="200" w:type="dxa"/>
          </w:tcMar>
          <w:vAlign w:val="center"/>
        </w:tcPr>
        <w:p w14:paraId="7AE0E8C6" w14:textId="77777777" w:rsidR="00FA4267" w:rsidRDefault="00FA4267">
          <w:pPr>
            <w:pStyle w:val="Normal58"/>
          </w:pPr>
        </w:p>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4F0AD" w14:textId="77777777" w:rsidR="00FA4267" w:rsidRDefault="00FA4267">
    <w:pPr>
      <w:pStyle w:val="Normal58"/>
      <w:spacing w:before="20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2977E" w14:textId="77777777" w:rsidR="00FA4267" w:rsidRDefault="00FA4267">
    <w:pPr>
      <w:pStyle w:val="Normal59"/>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328BE20" w14:textId="77777777">
      <w:trPr>
        <w:jc w:val="center"/>
      </w:trPr>
      <w:tc>
        <w:tcPr>
          <w:tcW w:w="2600" w:type="dxa"/>
          <w:tcMar>
            <w:top w:w="200" w:type="dxa"/>
          </w:tcMar>
          <w:vAlign w:val="center"/>
        </w:tcPr>
        <w:p w14:paraId="56F55112" w14:textId="77777777" w:rsidR="00FA4267" w:rsidRDefault="00FA4267">
          <w:pPr>
            <w:pStyle w:val="Normal59"/>
          </w:pPr>
        </w:p>
      </w:tc>
      <w:tc>
        <w:tcPr>
          <w:tcW w:w="4880" w:type="dxa"/>
          <w:tcMar>
            <w:top w:w="200" w:type="dxa"/>
          </w:tcMar>
          <w:vAlign w:val="center"/>
        </w:tcPr>
        <w:p w14:paraId="1C341554" w14:textId="77777777" w:rsidR="00FA4267" w:rsidRDefault="00FA4267">
          <w:pPr>
            <w:pStyle w:val="Normal59"/>
            <w:jc w:val="center"/>
          </w:pPr>
        </w:p>
        <w:p w14:paraId="1522FFAD" w14:textId="344CA903" w:rsidR="00FA4267" w:rsidRDefault="006700FD">
          <w:pPr>
            <w:pStyle w:val="Normal5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218</w:t>
          </w:r>
          <w:r>
            <w:rPr>
              <w:rFonts w:ascii="Arial" w:eastAsia="Arial" w:hAnsi="Arial" w:cs="Arial"/>
              <w:sz w:val="20"/>
            </w:rPr>
            <w:fldChar w:fldCharType="end"/>
          </w:r>
        </w:p>
      </w:tc>
      <w:tc>
        <w:tcPr>
          <w:tcW w:w="2600" w:type="dxa"/>
          <w:tcMar>
            <w:top w:w="200" w:type="dxa"/>
          </w:tcMar>
          <w:vAlign w:val="center"/>
        </w:tcPr>
        <w:p w14:paraId="7AB74040" w14:textId="77777777" w:rsidR="00FA4267" w:rsidRDefault="00FA4267">
          <w:pPr>
            <w:pStyle w:val="Normal59"/>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82E27" w14:textId="77777777" w:rsidR="00FA4267" w:rsidRDefault="00FA4267">
    <w:pPr>
      <w:pStyle w:val="Normal5"/>
      <w:spacing w:before="20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BD5E2" w14:textId="77777777" w:rsidR="00FA4267" w:rsidRDefault="00FA4267">
    <w:pPr>
      <w:pStyle w:val="Normal59"/>
      <w:spacing w:before="20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916B1" w14:textId="77777777" w:rsidR="00FA4267" w:rsidRDefault="00FA4267">
    <w:pPr>
      <w:pStyle w:val="Normal60"/>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8F336ED" w14:textId="77777777">
      <w:trPr>
        <w:jc w:val="center"/>
      </w:trPr>
      <w:tc>
        <w:tcPr>
          <w:tcW w:w="2600" w:type="dxa"/>
          <w:tcMar>
            <w:top w:w="200" w:type="dxa"/>
          </w:tcMar>
          <w:vAlign w:val="center"/>
        </w:tcPr>
        <w:p w14:paraId="45AD46F7" w14:textId="77777777" w:rsidR="00FA4267" w:rsidRDefault="00FA4267">
          <w:pPr>
            <w:pStyle w:val="Normal60"/>
          </w:pPr>
        </w:p>
      </w:tc>
      <w:tc>
        <w:tcPr>
          <w:tcW w:w="4880" w:type="dxa"/>
          <w:tcMar>
            <w:top w:w="200" w:type="dxa"/>
          </w:tcMar>
          <w:vAlign w:val="center"/>
        </w:tcPr>
        <w:p w14:paraId="23885DDB" w14:textId="77777777" w:rsidR="00FA4267" w:rsidRDefault="00FA4267">
          <w:pPr>
            <w:pStyle w:val="Normal60"/>
            <w:jc w:val="center"/>
          </w:pPr>
        </w:p>
        <w:p w14:paraId="41855228" w14:textId="28066BDA" w:rsidR="00FA4267" w:rsidRDefault="006700FD">
          <w:pPr>
            <w:pStyle w:val="Normal6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221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222</w:t>
          </w:r>
          <w:r>
            <w:rPr>
              <w:rFonts w:ascii="Arial" w:eastAsia="Arial" w:hAnsi="Arial" w:cs="Arial"/>
              <w:sz w:val="20"/>
            </w:rPr>
            <w:fldChar w:fldCharType="end"/>
          </w:r>
        </w:p>
      </w:tc>
      <w:tc>
        <w:tcPr>
          <w:tcW w:w="2600" w:type="dxa"/>
          <w:tcMar>
            <w:top w:w="200" w:type="dxa"/>
          </w:tcMar>
          <w:vAlign w:val="center"/>
        </w:tcPr>
        <w:p w14:paraId="32AD99D4" w14:textId="77777777" w:rsidR="00FA4267" w:rsidRDefault="00FA4267">
          <w:pPr>
            <w:pStyle w:val="Normal60"/>
          </w:pPr>
        </w:p>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13FA0" w14:textId="77777777" w:rsidR="00FA4267" w:rsidRDefault="00FA4267">
    <w:pPr>
      <w:pStyle w:val="Normal60"/>
      <w:spacing w:before="20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9856B" w14:textId="77777777" w:rsidR="00FA4267" w:rsidRDefault="00FA4267">
    <w:pPr>
      <w:pStyle w:val="Normal61"/>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63EBE31" w14:textId="77777777">
      <w:trPr>
        <w:jc w:val="center"/>
      </w:trPr>
      <w:tc>
        <w:tcPr>
          <w:tcW w:w="2600" w:type="dxa"/>
          <w:tcMar>
            <w:top w:w="200" w:type="dxa"/>
          </w:tcMar>
          <w:vAlign w:val="center"/>
        </w:tcPr>
        <w:p w14:paraId="3B82B14D" w14:textId="77777777" w:rsidR="00FA4267" w:rsidRDefault="00FA4267">
          <w:pPr>
            <w:pStyle w:val="Normal61"/>
          </w:pPr>
        </w:p>
      </w:tc>
      <w:tc>
        <w:tcPr>
          <w:tcW w:w="4880" w:type="dxa"/>
          <w:tcMar>
            <w:top w:w="200" w:type="dxa"/>
          </w:tcMar>
          <w:vAlign w:val="center"/>
        </w:tcPr>
        <w:p w14:paraId="1FD89E88" w14:textId="77777777" w:rsidR="00FA4267" w:rsidRDefault="00FA4267">
          <w:pPr>
            <w:pStyle w:val="Normal61"/>
            <w:jc w:val="center"/>
          </w:pPr>
        </w:p>
        <w:p w14:paraId="54468CCA" w14:textId="3708F0DD" w:rsidR="00FA4267" w:rsidRDefault="006700FD">
          <w:pPr>
            <w:pStyle w:val="Normal6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225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226</w:t>
          </w:r>
          <w:r>
            <w:rPr>
              <w:rFonts w:ascii="Arial" w:eastAsia="Arial" w:hAnsi="Arial" w:cs="Arial"/>
              <w:sz w:val="20"/>
            </w:rPr>
            <w:fldChar w:fldCharType="end"/>
          </w:r>
        </w:p>
      </w:tc>
      <w:tc>
        <w:tcPr>
          <w:tcW w:w="2600" w:type="dxa"/>
          <w:tcMar>
            <w:top w:w="200" w:type="dxa"/>
          </w:tcMar>
          <w:vAlign w:val="center"/>
        </w:tcPr>
        <w:p w14:paraId="319402DE" w14:textId="77777777" w:rsidR="00FA4267" w:rsidRDefault="00FA4267">
          <w:pPr>
            <w:pStyle w:val="Normal61"/>
          </w:pPr>
        </w:p>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61AF2" w14:textId="77777777" w:rsidR="00FA4267" w:rsidRDefault="00FA4267">
    <w:pPr>
      <w:pStyle w:val="Normal61"/>
      <w:spacing w:before="20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1ABE3" w14:textId="77777777" w:rsidR="00FA4267" w:rsidRDefault="00FA4267">
    <w:pPr>
      <w:pStyle w:val="Normal62"/>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1DA794B" w14:textId="77777777">
      <w:trPr>
        <w:jc w:val="center"/>
      </w:trPr>
      <w:tc>
        <w:tcPr>
          <w:tcW w:w="2600" w:type="dxa"/>
          <w:tcMar>
            <w:top w:w="200" w:type="dxa"/>
          </w:tcMar>
          <w:vAlign w:val="center"/>
        </w:tcPr>
        <w:p w14:paraId="3498FD0F" w14:textId="77777777" w:rsidR="00FA4267" w:rsidRDefault="00FA4267">
          <w:pPr>
            <w:pStyle w:val="Normal62"/>
          </w:pPr>
        </w:p>
      </w:tc>
      <w:tc>
        <w:tcPr>
          <w:tcW w:w="4880" w:type="dxa"/>
          <w:tcMar>
            <w:top w:w="200" w:type="dxa"/>
          </w:tcMar>
          <w:vAlign w:val="center"/>
        </w:tcPr>
        <w:p w14:paraId="6C30F16D" w14:textId="77777777" w:rsidR="00FA4267" w:rsidRDefault="00FA4267">
          <w:pPr>
            <w:pStyle w:val="Normal62"/>
            <w:jc w:val="center"/>
          </w:pPr>
        </w:p>
        <w:p w14:paraId="2CAADFA8" w14:textId="29A44983" w:rsidR="00FA4267" w:rsidRDefault="006700FD">
          <w:pPr>
            <w:pStyle w:val="Normal6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228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229</w:t>
          </w:r>
          <w:r>
            <w:rPr>
              <w:rFonts w:ascii="Arial" w:eastAsia="Arial" w:hAnsi="Arial" w:cs="Arial"/>
              <w:sz w:val="20"/>
            </w:rPr>
            <w:fldChar w:fldCharType="end"/>
          </w:r>
        </w:p>
      </w:tc>
      <w:tc>
        <w:tcPr>
          <w:tcW w:w="2600" w:type="dxa"/>
          <w:tcMar>
            <w:top w:w="200" w:type="dxa"/>
          </w:tcMar>
          <w:vAlign w:val="center"/>
        </w:tcPr>
        <w:p w14:paraId="3252E9A7" w14:textId="77777777" w:rsidR="00FA4267" w:rsidRDefault="00FA4267">
          <w:pPr>
            <w:pStyle w:val="Normal62"/>
          </w:pPr>
        </w:p>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97AB0" w14:textId="77777777" w:rsidR="00FA4267" w:rsidRDefault="00FA4267">
    <w:pPr>
      <w:pStyle w:val="Normal62"/>
      <w:spacing w:before="20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3FB07" w14:textId="77777777" w:rsidR="00FA4267" w:rsidRDefault="00FA4267">
    <w:pPr>
      <w:pStyle w:val="Normal6"/>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3088D" w14:textId="77777777" w:rsidR="00FA4267" w:rsidRDefault="00FA4267">
    <w:pPr>
      <w:pStyle w:val="Normal63"/>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DAD9970" w14:textId="77777777">
      <w:trPr>
        <w:jc w:val="center"/>
      </w:trPr>
      <w:tc>
        <w:tcPr>
          <w:tcW w:w="2600" w:type="dxa"/>
          <w:tcMar>
            <w:top w:w="200" w:type="dxa"/>
          </w:tcMar>
          <w:vAlign w:val="center"/>
        </w:tcPr>
        <w:p w14:paraId="1DA2321C" w14:textId="77777777" w:rsidR="00FA4267" w:rsidRDefault="00FA4267">
          <w:pPr>
            <w:pStyle w:val="Normal63"/>
          </w:pPr>
        </w:p>
      </w:tc>
      <w:tc>
        <w:tcPr>
          <w:tcW w:w="4880" w:type="dxa"/>
          <w:tcMar>
            <w:top w:w="200" w:type="dxa"/>
          </w:tcMar>
          <w:vAlign w:val="center"/>
        </w:tcPr>
        <w:p w14:paraId="72690F7F" w14:textId="77777777" w:rsidR="00FA4267" w:rsidRDefault="00FA4267">
          <w:pPr>
            <w:pStyle w:val="Normal63"/>
            <w:jc w:val="center"/>
          </w:pPr>
        </w:p>
        <w:p w14:paraId="4384653C" w14:textId="35B60B31" w:rsidR="00FA4267" w:rsidRDefault="006700FD">
          <w:pPr>
            <w:pStyle w:val="Normal63"/>
            <w:jc w:val="center"/>
          </w:pPr>
          <w:r>
            <w:t xml:space="preserve">Page </w:t>
          </w:r>
          <w:r>
            <w:fldChar w:fldCharType="begin"/>
          </w:r>
          <w:r>
            <w:instrText xml:space="preserve"> PAGE </w:instrText>
          </w:r>
          <w:r>
            <w:fldChar w:fldCharType="separate"/>
          </w:r>
          <w:r w:rsidR="001B7813">
            <w:rPr>
              <w:noProof/>
            </w:rPr>
            <w:t>232</w:t>
          </w:r>
          <w:r>
            <w:fldChar w:fldCharType="end"/>
          </w:r>
          <w:r>
            <w:t xml:space="preserve"> of </w:t>
          </w:r>
          <w:fldSimple w:instr=" NUMPAGES ">
            <w:r w:rsidR="001B7813">
              <w:rPr>
                <w:noProof/>
              </w:rPr>
              <w:t>233</w:t>
            </w:r>
          </w:fldSimple>
        </w:p>
      </w:tc>
      <w:tc>
        <w:tcPr>
          <w:tcW w:w="2600" w:type="dxa"/>
          <w:tcMar>
            <w:top w:w="200" w:type="dxa"/>
          </w:tcMar>
          <w:vAlign w:val="center"/>
        </w:tcPr>
        <w:p w14:paraId="492C906E" w14:textId="77777777" w:rsidR="00FA4267" w:rsidRDefault="00FA4267">
          <w:pPr>
            <w:pStyle w:val="Normal63"/>
          </w:pPr>
        </w:p>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3562C" w14:textId="77777777" w:rsidR="00FA4267" w:rsidRDefault="00FA4267">
    <w:pPr>
      <w:pStyle w:val="Normal63"/>
      <w:spacing w:before="20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F8EDA" w14:textId="77777777" w:rsidR="00FA4267" w:rsidRDefault="00FA4267">
    <w:pPr>
      <w:pStyle w:val="Normal64"/>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2957629" w14:textId="77777777">
      <w:trPr>
        <w:jc w:val="center"/>
      </w:trPr>
      <w:tc>
        <w:tcPr>
          <w:tcW w:w="2600" w:type="dxa"/>
          <w:tcMar>
            <w:top w:w="200" w:type="dxa"/>
          </w:tcMar>
          <w:vAlign w:val="center"/>
        </w:tcPr>
        <w:p w14:paraId="5DE89DA2" w14:textId="77777777" w:rsidR="00FA4267" w:rsidRDefault="00FA4267">
          <w:pPr>
            <w:pStyle w:val="Normal64"/>
          </w:pPr>
        </w:p>
      </w:tc>
      <w:tc>
        <w:tcPr>
          <w:tcW w:w="4880" w:type="dxa"/>
          <w:tcMar>
            <w:top w:w="200" w:type="dxa"/>
          </w:tcMar>
          <w:vAlign w:val="center"/>
        </w:tcPr>
        <w:p w14:paraId="3FF4421E" w14:textId="77777777" w:rsidR="00FA4267" w:rsidRDefault="00FA4267">
          <w:pPr>
            <w:pStyle w:val="Normal64"/>
            <w:jc w:val="center"/>
          </w:pPr>
        </w:p>
        <w:p w14:paraId="189952D1" w14:textId="38810D3C" w:rsidR="00FA4267" w:rsidRDefault="006700FD">
          <w:pPr>
            <w:pStyle w:val="Normal6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237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238</w:t>
          </w:r>
          <w:r>
            <w:rPr>
              <w:rFonts w:ascii="Arial" w:eastAsia="Arial" w:hAnsi="Arial" w:cs="Arial"/>
              <w:sz w:val="20"/>
            </w:rPr>
            <w:fldChar w:fldCharType="end"/>
          </w:r>
        </w:p>
      </w:tc>
      <w:tc>
        <w:tcPr>
          <w:tcW w:w="2600" w:type="dxa"/>
          <w:tcMar>
            <w:top w:w="200" w:type="dxa"/>
          </w:tcMar>
          <w:vAlign w:val="center"/>
        </w:tcPr>
        <w:p w14:paraId="4D0ACE34" w14:textId="77777777" w:rsidR="00FA4267" w:rsidRDefault="00FA4267">
          <w:pPr>
            <w:pStyle w:val="Normal64"/>
          </w:pPr>
        </w:p>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B6CDC" w14:textId="77777777" w:rsidR="00FA4267" w:rsidRDefault="00FA4267">
    <w:pPr>
      <w:pStyle w:val="Normal64"/>
      <w:spacing w:before="20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C45EC" w14:textId="77777777" w:rsidR="00FA4267" w:rsidRDefault="00FA4267">
    <w:pPr>
      <w:pStyle w:val="Normal65"/>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23BA097" w14:textId="77777777">
      <w:trPr>
        <w:jc w:val="center"/>
      </w:trPr>
      <w:tc>
        <w:tcPr>
          <w:tcW w:w="2600" w:type="dxa"/>
          <w:tcMar>
            <w:top w:w="200" w:type="dxa"/>
          </w:tcMar>
          <w:vAlign w:val="center"/>
        </w:tcPr>
        <w:p w14:paraId="581CA4F0" w14:textId="77777777" w:rsidR="00FA4267" w:rsidRDefault="00FA4267">
          <w:pPr>
            <w:pStyle w:val="Normal65"/>
          </w:pPr>
        </w:p>
      </w:tc>
      <w:tc>
        <w:tcPr>
          <w:tcW w:w="4880" w:type="dxa"/>
          <w:tcMar>
            <w:top w:w="200" w:type="dxa"/>
          </w:tcMar>
          <w:vAlign w:val="center"/>
        </w:tcPr>
        <w:p w14:paraId="5DF06673" w14:textId="77777777" w:rsidR="00FA4267" w:rsidRDefault="00FA4267">
          <w:pPr>
            <w:pStyle w:val="Normal65"/>
            <w:jc w:val="center"/>
          </w:pPr>
        </w:p>
        <w:p w14:paraId="6A972CC1" w14:textId="030DBB61" w:rsidR="00FA4267" w:rsidRDefault="006700FD">
          <w:pPr>
            <w:pStyle w:val="Normal6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240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241</w:t>
          </w:r>
          <w:r>
            <w:rPr>
              <w:rFonts w:ascii="Arial" w:eastAsia="Arial" w:hAnsi="Arial" w:cs="Arial"/>
              <w:sz w:val="20"/>
            </w:rPr>
            <w:fldChar w:fldCharType="end"/>
          </w:r>
        </w:p>
      </w:tc>
      <w:tc>
        <w:tcPr>
          <w:tcW w:w="2600" w:type="dxa"/>
          <w:tcMar>
            <w:top w:w="200" w:type="dxa"/>
          </w:tcMar>
          <w:vAlign w:val="center"/>
        </w:tcPr>
        <w:p w14:paraId="449CE64B" w14:textId="77777777" w:rsidR="00FA4267" w:rsidRDefault="00FA4267">
          <w:pPr>
            <w:pStyle w:val="Normal65"/>
          </w:pPr>
        </w:p>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F7584" w14:textId="77777777" w:rsidR="00FA4267" w:rsidRDefault="00FA4267">
    <w:pPr>
      <w:pStyle w:val="Normal65"/>
      <w:spacing w:before="20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CC7BE" w14:textId="77777777" w:rsidR="00FA4267" w:rsidRDefault="00FA4267">
    <w:pPr>
      <w:pStyle w:val="Normal6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40" w:type="dxa"/>
      <w:jc w:val="center"/>
      <w:shd w:val="solid" w:color="000000" w:fill="000000"/>
      <w:tblLayout w:type="fixed"/>
      <w:tblLook w:val="04A0" w:firstRow="1" w:lastRow="0" w:firstColumn="1" w:lastColumn="0" w:noHBand="0" w:noVBand="1"/>
    </w:tblPr>
    <w:tblGrid>
      <w:gridCol w:w="10240"/>
    </w:tblGrid>
    <w:tr w:rsidR="00FA4267" w14:paraId="6E0D63C1" w14:textId="77777777">
      <w:trPr>
        <w:trHeight w:val="15"/>
        <w:jc w:val="center"/>
      </w:trPr>
      <w:tc>
        <w:tcPr>
          <w:tcW w:w="10240" w:type="dxa"/>
          <w:shd w:val="solid" w:color="000000" w:fill="000000"/>
        </w:tcPr>
        <w:p w14:paraId="7B0E48D7" w14:textId="77777777" w:rsidR="00FA4267" w:rsidRDefault="00FA4267">
          <w:pPr>
            <w:pStyle w:val="Normal0"/>
            <w:spacing w:line="40" w:lineRule="exact"/>
            <w:jc w:val="both"/>
          </w:pPr>
        </w:p>
      </w:tc>
    </w:tr>
  </w:tbl>
  <w:p w14:paraId="12B8C280" w14:textId="77777777" w:rsidR="00FA4267" w:rsidRDefault="00FA4267">
    <w:pPr>
      <w:pStyle w:val="Normal0"/>
      <w:spacing w:line="40" w:lineRule="exact"/>
      <w:jc w:val="both"/>
    </w:pPr>
  </w:p>
  <w:tbl>
    <w:tblPr>
      <w:tblW w:w="10240" w:type="dxa"/>
      <w:jc w:val="center"/>
      <w:tblLayout w:type="fixed"/>
      <w:tblLook w:val="04A0" w:firstRow="1" w:lastRow="0" w:firstColumn="1" w:lastColumn="0" w:noHBand="0" w:noVBand="1"/>
    </w:tblPr>
    <w:tblGrid>
      <w:gridCol w:w="10240"/>
    </w:tblGrid>
    <w:tr w:rsidR="00FA4267" w14:paraId="0ACA883C" w14:textId="77777777">
      <w:trPr>
        <w:trHeight w:val="480"/>
        <w:jc w:val="center"/>
      </w:trPr>
      <w:tc>
        <w:tcPr>
          <w:tcW w:w="10240" w:type="dxa"/>
          <w:vAlign w:val="center"/>
        </w:tcPr>
        <w:p w14:paraId="550A64D1" w14:textId="380ECE9F" w:rsidR="00FA4267" w:rsidRDefault="006700FD">
          <w:pPr>
            <w:pStyle w:val="Normal0"/>
            <w:spacing w:line="260" w:lineRule="atLeast"/>
            <w:jc w:val="center"/>
          </w:pPr>
          <w:r>
            <w:rPr>
              <w:noProof/>
            </w:rPr>
            <w:drawing>
              <wp:inline distT="0" distB="0" distL="0" distR="0" wp14:anchorId="6865BA33" wp14:editId="691725B7">
                <wp:extent cx="869950" cy="203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Pr>
              <w:rFonts w:ascii="Arial" w:eastAsia="Arial" w:hAnsi="Arial" w:cs="Arial"/>
              <w:color w:val="000000"/>
              <w:position w:val="10"/>
              <w:sz w:val="18"/>
            </w:rPr>
            <w:t xml:space="preserve">| </w:t>
          </w:r>
          <w:hyperlink r:id="rId2" w:history="1">
            <w:r>
              <w:rPr>
                <w:rFonts w:ascii="Arial" w:eastAsia="Arial" w:hAnsi="Arial" w:cs="Arial"/>
                <w:color w:val="0077CC"/>
                <w:position w:val="10"/>
                <w:sz w:val="18"/>
                <w:u w:val="single"/>
              </w:rPr>
              <w:t>About LexisNexis</w:t>
            </w:r>
          </w:hyperlink>
          <w:r>
            <w:rPr>
              <w:rFonts w:ascii="Arial" w:eastAsia="Arial" w:hAnsi="Arial" w:cs="Arial"/>
              <w:color w:val="000000"/>
              <w:position w:val="10"/>
              <w:sz w:val="18"/>
            </w:rPr>
            <w:t xml:space="preserve"> | </w:t>
          </w:r>
          <w:hyperlink r:id="rId3" w:history="1">
            <w:r>
              <w:rPr>
                <w:rFonts w:ascii="Arial" w:eastAsia="Arial" w:hAnsi="Arial" w:cs="Arial"/>
                <w:color w:val="0077CC"/>
                <w:position w:val="10"/>
                <w:sz w:val="18"/>
                <w:u w:val="single"/>
              </w:rPr>
              <w:t>Privacy Policy</w:t>
            </w:r>
          </w:hyperlink>
          <w:r>
            <w:rPr>
              <w:rFonts w:ascii="Arial" w:eastAsia="Arial" w:hAnsi="Arial" w:cs="Arial"/>
              <w:color w:val="000000"/>
              <w:position w:val="10"/>
              <w:sz w:val="18"/>
            </w:rPr>
            <w:t xml:space="preserve"> | </w:t>
          </w:r>
          <w:hyperlink r:id="rId4" w:history="1">
            <w:r>
              <w:rPr>
                <w:rFonts w:ascii="Arial" w:eastAsia="Arial" w:hAnsi="Arial" w:cs="Arial"/>
                <w:color w:val="0077CC"/>
                <w:position w:val="10"/>
                <w:sz w:val="18"/>
                <w:u w:val="single"/>
              </w:rPr>
              <w:t>Terms &amp; Conditions</w:t>
            </w:r>
          </w:hyperlink>
          <w:r>
            <w:rPr>
              <w:rFonts w:ascii="Arial" w:eastAsia="Arial" w:hAnsi="Arial" w:cs="Arial"/>
              <w:color w:val="000000"/>
              <w:position w:val="10"/>
              <w:sz w:val="18"/>
            </w:rPr>
            <w:t xml:space="preserve"> | </w:t>
          </w:r>
          <w:hyperlink r:id="rId5" w:history="1">
            <w:r>
              <w:rPr>
                <w:rFonts w:ascii="Arial" w:eastAsia="Arial" w:hAnsi="Arial" w:cs="Arial"/>
                <w:color w:val="0077CC"/>
                <w:position w:val="10"/>
                <w:sz w:val="18"/>
                <w:u w:val="single"/>
              </w:rPr>
              <w:t>Copyright © 2024 LexisNexis</w:t>
            </w:r>
          </w:hyperlink>
        </w:p>
      </w:tc>
    </w:tr>
    <w:tr w:rsidR="00FA4267" w14:paraId="23774F69" w14:textId="77777777">
      <w:trPr>
        <w:trHeight w:val="620"/>
        <w:jc w:val="center"/>
      </w:trPr>
      <w:tc>
        <w:tcPr>
          <w:tcW w:w="10240" w:type="dxa"/>
        </w:tcPr>
        <w:p w14:paraId="16D92544" w14:textId="77777777" w:rsidR="00FA4267" w:rsidRDefault="00FA4267">
          <w:pPr>
            <w:pStyle w:val="Normal0"/>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7A7F37B" w14:textId="77777777">
      <w:trPr>
        <w:jc w:val="center"/>
      </w:trPr>
      <w:tc>
        <w:tcPr>
          <w:tcW w:w="2600" w:type="dxa"/>
          <w:tcMar>
            <w:top w:w="200" w:type="dxa"/>
          </w:tcMar>
          <w:vAlign w:val="center"/>
        </w:tcPr>
        <w:p w14:paraId="57F783F5" w14:textId="77777777" w:rsidR="00FA4267" w:rsidRDefault="00FA4267">
          <w:pPr>
            <w:pStyle w:val="Normal6"/>
          </w:pPr>
        </w:p>
      </w:tc>
      <w:tc>
        <w:tcPr>
          <w:tcW w:w="4880" w:type="dxa"/>
          <w:tcMar>
            <w:top w:w="200" w:type="dxa"/>
          </w:tcMar>
          <w:vAlign w:val="center"/>
        </w:tcPr>
        <w:p w14:paraId="4D8E39D3" w14:textId="77777777" w:rsidR="00FA4267" w:rsidRDefault="00FA4267">
          <w:pPr>
            <w:pStyle w:val="Normal6"/>
            <w:jc w:val="center"/>
          </w:pPr>
        </w:p>
        <w:p w14:paraId="644D3C1A" w14:textId="200C6AD3" w:rsidR="00FA4267" w:rsidRDefault="006700FD">
          <w:pPr>
            <w:pStyle w:val="Normal6"/>
            <w:jc w:val="center"/>
          </w:pPr>
          <w:r>
            <w:t xml:space="preserve">Page </w:t>
          </w:r>
          <w:r>
            <w:fldChar w:fldCharType="begin"/>
          </w:r>
          <w:r>
            <w:instrText xml:space="preserve"> PAGE </w:instrText>
          </w:r>
          <w:r>
            <w:fldChar w:fldCharType="separate"/>
          </w:r>
          <w:r w:rsidR="001B7813">
            <w:rPr>
              <w:noProof/>
            </w:rPr>
            <w:t>35</w:t>
          </w:r>
          <w:r>
            <w:fldChar w:fldCharType="end"/>
          </w:r>
          <w:r>
            <w:t xml:space="preserve"> of </w:t>
          </w:r>
          <w:fldSimple w:instr=" NUMPAGES ">
            <w:r w:rsidR="001B7813">
              <w:rPr>
                <w:noProof/>
              </w:rPr>
              <w:t>36</w:t>
            </w:r>
          </w:fldSimple>
        </w:p>
      </w:tc>
      <w:tc>
        <w:tcPr>
          <w:tcW w:w="2600" w:type="dxa"/>
          <w:tcMar>
            <w:top w:w="200" w:type="dxa"/>
          </w:tcMar>
          <w:vAlign w:val="center"/>
        </w:tcPr>
        <w:p w14:paraId="0207933B" w14:textId="77777777" w:rsidR="00FA4267" w:rsidRDefault="00FA4267">
          <w:pPr>
            <w:pStyle w:val="Normal6"/>
          </w:pPr>
        </w:p>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916A857" w14:textId="77777777">
      <w:trPr>
        <w:jc w:val="center"/>
      </w:trPr>
      <w:tc>
        <w:tcPr>
          <w:tcW w:w="2600" w:type="dxa"/>
          <w:tcMar>
            <w:top w:w="200" w:type="dxa"/>
          </w:tcMar>
          <w:vAlign w:val="center"/>
        </w:tcPr>
        <w:p w14:paraId="21939FED" w14:textId="77777777" w:rsidR="00FA4267" w:rsidRDefault="00FA4267">
          <w:pPr>
            <w:pStyle w:val="Normal66"/>
          </w:pPr>
        </w:p>
      </w:tc>
      <w:tc>
        <w:tcPr>
          <w:tcW w:w="4880" w:type="dxa"/>
          <w:tcMar>
            <w:top w:w="200" w:type="dxa"/>
          </w:tcMar>
          <w:vAlign w:val="center"/>
        </w:tcPr>
        <w:p w14:paraId="376B122D" w14:textId="77777777" w:rsidR="00FA4267" w:rsidRDefault="00FA4267">
          <w:pPr>
            <w:pStyle w:val="Normal66"/>
            <w:jc w:val="center"/>
          </w:pPr>
        </w:p>
        <w:p w14:paraId="21A52257" w14:textId="0C75A10A" w:rsidR="00FA4267" w:rsidRDefault="006700FD">
          <w:pPr>
            <w:pStyle w:val="Normal6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243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244</w:t>
          </w:r>
          <w:r>
            <w:rPr>
              <w:rFonts w:ascii="Arial" w:eastAsia="Arial" w:hAnsi="Arial" w:cs="Arial"/>
              <w:sz w:val="20"/>
            </w:rPr>
            <w:fldChar w:fldCharType="end"/>
          </w:r>
        </w:p>
      </w:tc>
      <w:tc>
        <w:tcPr>
          <w:tcW w:w="2600" w:type="dxa"/>
          <w:tcMar>
            <w:top w:w="200" w:type="dxa"/>
          </w:tcMar>
          <w:vAlign w:val="center"/>
        </w:tcPr>
        <w:p w14:paraId="57231CD9" w14:textId="77777777" w:rsidR="00FA4267" w:rsidRDefault="00FA4267">
          <w:pPr>
            <w:pStyle w:val="Normal66"/>
          </w:pPr>
        </w:p>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392F7" w14:textId="77777777" w:rsidR="00FA4267" w:rsidRDefault="00FA4267">
    <w:pPr>
      <w:pStyle w:val="Normal66"/>
      <w:spacing w:before="20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A97BD" w14:textId="77777777" w:rsidR="00FA4267" w:rsidRDefault="00FA4267">
    <w:pPr>
      <w:pStyle w:val="Normal67"/>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499381F" w14:textId="77777777">
      <w:trPr>
        <w:jc w:val="center"/>
      </w:trPr>
      <w:tc>
        <w:tcPr>
          <w:tcW w:w="2600" w:type="dxa"/>
          <w:tcMar>
            <w:top w:w="200" w:type="dxa"/>
          </w:tcMar>
          <w:vAlign w:val="center"/>
        </w:tcPr>
        <w:p w14:paraId="286C12EF" w14:textId="77777777" w:rsidR="00FA4267" w:rsidRDefault="00FA4267">
          <w:pPr>
            <w:pStyle w:val="Normal67"/>
          </w:pPr>
        </w:p>
      </w:tc>
      <w:tc>
        <w:tcPr>
          <w:tcW w:w="4880" w:type="dxa"/>
          <w:tcMar>
            <w:top w:w="200" w:type="dxa"/>
          </w:tcMar>
          <w:vAlign w:val="center"/>
        </w:tcPr>
        <w:p w14:paraId="551F1EEF" w14:textId="77777777" w:rsidR="00FA4267" w:rsidRDefault="00FA4267">
          <w:pPr>
            <w:pStyle w:val="Normal67"/>
            <w:jc w:val="center"/>
          </w:pPr>
        </w:p>
        <w:p w14:paraId="25F294F0" w14:textId="48ED2063" w:rsidR="00FA4267" w:rsidRDefault="006700FD">
          <w:pPr>
            <w:pStyle w:val="Normal6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246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247</w:t>
          </w:r>
          <w:r>
            <w:rPr>
              <w:rFonts w:ascii="Arial" w:eastAsia="Arial" w:hAnsi="Arial" w:cs="Arial"/>
              <w:sz w:val="20"/>
            </w:rPr>
            <w:fldChar w:fldCharType="end"/>
          </w:r>
        </w:p>
      </w:tc>
      <w:tc>
        <w:tcPr>
          <w:tcW w:w="2600" w:type="dxa"/>
          <w:tcMar>
            <w:top w:w="200" w:type="dxa"/>
          </w:tcMar>
          <w:vAlign w:val="center"/>
        </w:tcPr>
        <w:p w14:paraId="6648740E" w14:textId="77777777" w:rsidR="00FA4267" w:rsidRDefault="00FA4267">
          <w:pPr>
            <w:pStyle w:val="Normal67"/>
          </w:pPr>
        </w:p>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E11A6" w14:textId="77777777" w:rsidR="00FA4267" w:rsidRDefault="00FA4267">
    <w:pPr>
      <w:pStyle w:val="Normal67"/>
      <w:spacing w:before="200"/>
      <w:jc w:val="cen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0633D" w14:textId="77777777" w:rsidR="00FA4267" w:rsidRDefault="00FA4267">
    <w:pPr>
      <w:pStyle w:val="Normal68"/>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0F2341A" w14:textId="77777777">
      <w:trPr>
        <w:jc w:val="center"/>
      </w:trPr>
      <w:tc>
        <w:tcPr>
          <w:tcW w:w="2600" w:type="dxa"/>
          <w:tcMar>
            <w:top w:w="200" w:type="dxa"/>
          </w:tcMar>
          <w:vAlign w:val="center"/>
        </w:tcPr>
        <w:p w14:paraId="3F5B7CB0" w14:textId="77777777" w:rsidR="00FA4267" w:rsidRDefault="00FA4267">
          <w:pPr>
            <w:pStyle w:val="Normal68"/>
          </w:pPr>
        </w:p>
      </w:tc>
      <w:tc>
        <w:tcPr>
          <w:tcW w:w="4880" w:type="dxa"/>
          <w:tcMar>
            <w:top w:w="200" w:type="dxa"/>
          </w:tcMar>
          <w:vAlign w:val="center"/>
        </w:tcPr>
        <w:p w14:paraId="33CB3B4A" w14:textId="77777777" w:rsidR="00FA4267" w:rsidRDefault="00FA4267">
          <w:pPr>
            <w:pStyle w:val="Normal68"/>
            <w:jc w:val="center"/>
          </w:pPr>
        </w:p>
        <w:p w14:paraId="16AE4713" w14:textId="455B287B" w:rsidR="00FA4267" w:rsidRDefault="006700FD">
          <w:pPr>
            <w:pStyle w:val="Normal6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250</w:t>
          </w:r>
          <w:r>
            <w:rPr>
              <w:rFonts w:ascii="Arial" w:eastAsia="Arial" w:hAnsi="Arial" w:cs="Arial"/>
              <w:sz w:val="20"/>
            </w:rPr>
            <w:fldChar w:fldCharType="end"/>
          </w:r>
        </w:p>
      </w:tc>
      <w:tc>
        <w:tcPr>
          <w:tcW w:w="2600" w:type="dxa"/>
          <w:tcMar>
            <w:top w:w="200" w:type="dxa"/>
          </w:tcMar>
          <w:vAlign w:val="center"/>
        </w:tcPr>
        <w:p w14:paraId="36E9586E" w14:textId="77777777" w:rsidR="00FA4267" w:rsidRDefault="00FA4267">
          <w:pPr>
            <w:pStyle w:val="Normal68"/>
          </w:pPr>
        </w:p>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2BE93" w14:textId="77777777" w:rsidR="00FA4267" w:rsidRDefault="00FA4267">
    <w:pPr>
      <w:pStyle w:val="Normal68"/>
      <w:spacing w:before="20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25AE0" w14:textId="77777777" w:rsidR="00FA4267" w:rsidRDefault="00FA4267">
    <w:pPr>
      <w:pStyle w:val="Normal69"/>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498C266" w14:textId="77777777">
      <w:trPr>
        <w:jc w:val="center"/>
      </w:trPr>
      <w:tc>
        <w:tcPr>
          <w:tcW w:w="2600" w:type="dxa"/>
          <w:tcMar>
            <w:top w:w="200" w:type="dxa"/>
          </w:tcMar>
          <w:vAlign w:val="center"/>
        </w:tcPr>
        <w:p w14:paraId="5ED0AB46" w14:textId="77777777" w:rsidR="00FA4267" w:rsidRDefault="00FA4267">
          <w:pPr>
            <w:pStyle w:val="Normal69"/>
          </w:pPr>
        </w:p>
      </w:tc>
      <w:tc>
        <w:tcPr>
          <w:tcW w:w="4880" w:type="dxa"/>
          <w:tcMar>
            <w:top w:w="200" w:type="dxa"/>
          </w:tcMar>
          <w:vAlign w:val="center"/>
        </w:tcPr>
        <w:p w14:paraId="064787CE" w14:textId="77777777" w:rsidR="00FA4267" w:rsidRDefault="00FA4267">
          <w:pPr>
            <w:pStyle w:val="Normal69"/>
            <w:jc w:val="center"/>
          </w:pPr>
        </w:p>
        <w:p w14:paraId="0131A87B" w14:textId="309F3501" w:rsidR="00FA4267" w:rsidRDefault="006700FD">
          <w:pPr>
            <w:pStyle w:val="Normal6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252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253</w:t>
          </w:r>
          <w:r>
            <w:rPr>
              <w:rFonts w:ascii="Arial" w:eastAsia="Arial" w:hAnsi="Arial" w:cs="Arial"/>
              <w:sz w:val="20"/>
            </w:rPr>
            <w:fldChar w:fldCharType="end"/>
          </w:r>
        </w:p>
      </w:tc>
      <w:tc>
        <w:tcPr>
          <w:tcW w:w="2600" w:type="dxa"/>
          <w:tcMar>
            <w:top w:w="200" w:type="dxa"/>
          </w:tcMar>
          <w:vAlign w:val="center"/>
        </w:tcPr>
        <w:p w14:paraId="69192476" w14:textId="77777777" w:rsidR="00FA4267" w:rsidRDefault="00FA4267">
          <w:pPr>
            <w:pStyle w:val="Normal69"/>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83F91" w14:textId="77777777" w:rsidR="00FA4267" w:rsidRDefault="00FA4267">
    <w:pPr>
      <w:pStyle w:val="Normal6"/>
      <w:spacing w:before="20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F0AF8" w14:textId="77777777" w:rsidR="00FA4267" w:rsidRDefault="00FA4267">
    <w:pPr>
      <w:pStyle w:val="Normal69"/>
      <w:spacing w:before="20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3B64B" w14:textId="77777777" w:rsidR="00FA4267" w:rsidRDefault="00FA4267">
    <w:pPr>
      <w:pStyle w:val="Normal70"/>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273B767" w14:textId="77777777">
      <w:trPr>
        <w:jc w:val="center"/>
      </w:trPr>
      <w:tc>
        <w:tcPr>
          <w:tcW w:w="2600" w:type="dxa"/>
          <w:tcMar>
            <w:top w:w="200" w:type="dxa"/>
          </w:tcMar>
          <w:vAlign w:val="center"/>
        </w:tcPr>
        <w:p w14:paraId="431E7BA2" w14:textId="77777777" w:rsidR="00FA4267" w:rsidRDefault="00FA4267">
          <w:pPr>
            <w:pStyle w:val="Normal70"/>
          </w:pPr>
        </w:p>
      </w:tc>
      <w:tc>
        <w:tcPr>
          <w:tcW w:w="4880" w:type="dxa"/>
          <w:tcMar>
            <w:top w:w="200" w:type="dxa"/>
          </w:tcMar>
          <w:vAlign w:val="center"/>
        </w:tcPr>
        <w:p w14:paraId="0379D1A5" w14:textId="77777777" w:rsidR="00FA4267" w:rsidRDefault="00FA4267">
          <w:pPr>
            <w:pStyle w:val="Normal70"/>
            <w:jc w:val="center"/>
          </w:pPr>
        </w:p>
        <w:p w14:paraId="736C479B" w14:textId="1BC1BE2A" w:rsidR="00FA4267" w:rsidRDefault="006700FD">
          <w:pPr>
            <w:pStyle w:val="Normal7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255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256</w:t>
          </w:r>
          <w:r>
            <w:rPr>
              <w:rFonts w:ascii="Arial" w:eastAsia="Arial" w:hAnsi="Arial" w:cs="Arial"/>
              <w:sz w:val="20"/>
            </w:rPr>
            <w:fldChar w:fldCharType="end"/>
          </w:r>
        </w:p>
      </w:tc>
      <w:tc>
        <w:tcPr>
          <w:tcW w:w="2600" w:type="dxa"/>
          <w:tcMar>
            <w:top w:w="200" w:type="dxa"/>
          </w:tcMar>
          <w:vAlign w:val="center"/>
        </w:tcPr>
        <w:p w14:paraId="1C040D02" w14:textId="77777777" w:rsidR="00FA4267" w:rsidRDefault="00FA4267">
          <w:pPr>
            <w:pStyle w:val="Normal70"/>
          </w:pPr>
        </w:p>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E3D4C" w14:textId="77777777" w:rsidR="00FA4267" w:rsidRDefault="00FA4267">
    <w:pPr>
      <w:pStyle w:val="Normal70"/>
      <w:spacing w:before="20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8E58C" w14:textId="77777777" w:rsidR="00FA4267" w:rsidRDefault="00FA4267">
    <w:pPr>
      <w:pStyle w:val="Normal71"/>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B213915" w14:textId="77777777">
      <w:trPr>
        <w:jc w:val="center"/>
      </w:trPr>
      <w:tc>
        <w:tcPr>
          <w:tcW w:w="2600" w:type="dxa"/>
          <w:tcMar>
            <w:top w:w="200" w:type="dxa"/>
          </w:tcMar>
          <w:vAlign w:val="center"/>
        </w:tcPr>
        <w:p w14:paraId="6867749B" w14:textId="77777777" w:rsidR="00FA4267" w:rsidRDefault="00FA4267">
          <w:pPr>
            <w:pStyle w:val="Normal71"/>
          </w:pPr>
        </w:p>
      </w:tc>
      <w:tc>
        <w:tcPr>
          <w:tcW w:w="4880" w:type="dxa"/>
          <w:tcMar>
            <w:top w:w="200" w:type="dxa"/>
          </w:tcMar>
          <w:vAlign w:val="center"/>
        </w:tcPr>
        <w:p w14:paraId="63F1518C" w14:textId="77777777" w:rsidR="00FA4267" w:rsidRDefault="00FA4267">
          <w:pPr>
            <w:pStyle w:val="Normal71"/>
            <w:jc w:val="center"/>
          </w:pPr>
        </w:p>
        <w:p w14:paraId="3BD24FA3" w14:textId="5B63783B" w:rsidR="00FA4267" w:rsidRDefault="006700FD">
          <w:pPr>
            <w:pStyle w:val="Normal7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258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259</w:t>
          </w:r>
          <w:r>
            <w:rPr>
              <w:rFonts w:ascii="Arial" w:eastAsia="Arial" w:hAnsi="Arial" w:cs="Arial"/>
              <w:sz w:val="20"/>
            </w:rPr>
            <w:fldChar w:fldCharType="end"/>
          </w:r>
        </w:p>
      </w:tc>
      <w:tc>
        <w:tcPr>
          <w:tcW w:w="2600" w:type="dxa"/>
          <w:tcMar>
            <w:top w:w="200" w:type="dxa"/>
          </w:tcMar>
          <w:vAlign w:val="center"/>
        </w:tcPr>
        <w:p w14:paraId="0E45E9A6" w14:textId="77777777" w:rsidR="00FA4267" w:rsidRDefault="00FA4267">
          <w:pPr>
            <w:pStyle w:val="Normal71"/>
          </w:pPr>
        </w:p>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F75" w14:textId="77777777" w:rsidR="00FA4267" w:rsidRDefault="00FA4267">
    <w:pPr>
      <w:pStyle w:val="Normal71"/>
      <w:spacing w:before="20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37F0" w14:textId="77777777" w:rsidR="00FA4267" w:rsidRDefault="00FA4267">
    <w:pPr>
      <w:pStyle w:val="Normal72"/>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A211D6D" w14:textId="77777777">
      <w:trPr>
        <w:jc w:val="center"/>
      </w:trPr>
      <w:tc>
        <w:tcPr>
          <w:tcW w:w="2600" w:type="dxa"/>
          <w:tcMar>
            <w:top w:w="200" w:type="dxa"/>
          </w:tcMar>
          <w:vAlign w:val="center"/>
        </w:tcPr>
        <w:p w14:paraId="2AA04B24" w14:textId="77777777" w:rsidR="00FA4267" w:rsidRDefault="00FA4267">
          <w:pPr>
            <w:pStyle w:val="Normal72"/>
          </w:pPr>
        </w:p>
      </w:tc>
      <w:tc>
        <w:tcPr>
          <w:tcW w:w="4880" w:type="dxa"/>
          <w:tcMar>
            <w:top w:w="200" w:type="dxa"/>
          </w:tcMar>
          <w:vAlign w:val="center"/>
        </w:tcPr>
        <w:p w14:paraId="626F7992" w14:textId="77777777" w:rsidR="00FA4267" w:rsidRDefault="00FA4267">
          <w:pPr>
            <w:pStyle w:val="Normal72"/>
            <w:jc w:val="center"/>
          </w:pPr>
        </w:p>
        <w:p w14:paraId="6997B98B" w14:textId="66766B7E" w:rsidR="00FA4267" w:rsidRDefault="006700FD">
          <w:pPr>
            <w:pStyle w:val="Normal7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261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262</w:t>
          </w:r>
          <w:r>
            <w:rPr>
              <w:rFonts w:ascii="Arial" w:eastAsia="Arial" w:hAnsi="Arial" w:cs="Arial"/>
              <w:sz w:val="20"/>
            </w:rPr>
            <w:fldChar w:fldCharType="end"/>
          </w:r>
        </w:p>
      </w:tc>
      <w:tc>
        <w:tcPr>
          <w:tcW w:w="2600" w:type="dxa"/>
          <w:tcMar>
            <w:top w:w="200" w:type="dxa"/>
          </w:tcMar>
          <w:vAlign w:val="center"/>
        </w:tcPr>
        <w:p w14:paraId="7CB5EBB9" w14:textId="77777777" w:rsidR="00FA4267" w:rsidRDefault="00FA4267">
          <w:pPr>
            <w:pStyle w:val="Normal72"/>
          </w:pPr>
        </w:p>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C798C" w14:textId="77777777" w:rsidR="00FA4267" w:rsidRDefault="00FA4267">
    <w:pPr>
      <w:pStyle w:val="Normal72"/>
      <w:spacing w:before="20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A0762" w14:textId="77777777" w:rsidR="00FA4267" w:rsidRDefault="00FA4267">
    <w:pPr>
      <w:pStyle w:val="Normal7"/>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30C3C" w14:textId="77777777" w:rsidR="00FA4267" w:rsidRDefault="00FA4267">
    <w:pPr>
      <w:pStyle w:val="Normal73"/>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C98D915" w14:textId="77777777">
      <w:trPr>
        <w:jc w:val="center"/>
      </w:trPr>
      <w:tc>
        <w:tcPr>
          <w:tcW w:w="2600" w:type="dxa"/>
          <w:tcMar>
            <w:top w:w="200" w:type="dxa"/>
          </w:tcMar>
          <w:vAlign w:val="center"/>
        </w:tcPr>
        <w:p w14:paraId="594F9D9C" w14:textId="77777777" w:rsidR="00FA4267" w:rsidRDefault="00FA4267">
          <w:pPr>
            <w:pStyle w:val="Normal73"/>
          </w:pPr>
        </w:p>
      </w:tc>
      <w:tc>
        <w:tcPr>
          <w:tcW w:w="4880" w:type="dxa"/>
          <w:tcMar>
            <w:top w:w="200" w:type="dxa"/>
          </w:tcMar>
          <w:vAlign w:val="center"/>
        </w:tcPr>
        <w:p w14:paraId="5E5E5C9C" w14:textId="77777777" w:rsidR="00FA4267" w:rsidRDefault="00FA4267">
          <w:pPr>
            <w:pStyle w:val="Normal73"/>
            <w:jc w:val="center"/>
          </w:pPr>
        </w:p>
        <w:p w14:paraId="6513BEF0" w14:textId="61E1B9A2" w:rsidR="00FA4267" w:rsidRDefault="006700FD">
          <w:pPr>
            <w:pStyle w:val="Normal73"/>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264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265</w:t>
          </w:r>
          <w:r>
            <w:rPr>
              <w:rFonts w:ascii="Arial" w:eastAsia="Arial" w:hAnsi="Arial" w:cs="Arial"/>
              <w:sz w:val="20"/>
            </w:rPr>
            <w:fldChar w:fldCharType="end"/>
          </w:r>
        </w:p>
      </w:tc>
      <w:tc>
        <w:tcPr>
          <w:tcW w:w="2600" w:type="dxa"/>
          <w:tcMar>
            <w:top w:w="200" w:type="dxa"/>
          </w:tcMar>
          <w:vAlign w:val="center"/>
        </w:tcPr>
        <w:p w14:paraId="4190D71A" w14:textId="77777777" w:rsidR="00FA4267" w:rsidRDefault="00FA4267">
          <w:pPr>
            <w:pStyle w:val="Normal73"/>
          </w:pPr>
        </w:p>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1412D" w14:textId="77777777" w:rsidR="00FA4267" w:rsidRDefault="00FA4267">
    <w:pPr>
      <w:pStyle w:val="Normal73"/>
      <w:spacing w:before="20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21CFA" w14:textId="77777777" w:rsidR="00FA4267" w:rsidRDefault="00FA4267">
    <w:pPr>
      <w:pStyle w:val="Normal74"/>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BBCBEFC" w14:textId="77777777">
      <w:trPr>
        <w:jc w:val="center"/>
      </w:trPr>
      <w:tc>
        <w:tcPr>
          <w:tcW w:w="2600" w:type="dxa"/>
          <w:tcMar>
            <w:top w:w="200" w:type="dxa"/>
          </w:tcMar>
          <w:vAlign w:val="center"/>
        </w:tcPr>
        <w:p w14:paraId="5BE32295" w14:textId="77777777" w:rsidR="00FA4267" w:rsidRDefault="00FA4267">
          <w:pPr>
            <w:pStyle w:val="Normal74"/>
          </w:pPr>
        </w:p>
      </w:tc>
      <w:tc>
        <w:tcPr>
          <w:tcW w:w="4880" w:type="dxa"/>
          <w:tcMar>
            <w:top w:w="200" w:type="dxa"/>
          </w:tcMar>
          <w:vAlign w:val="center"/>
        </w:tcPr>
        <w:p w14:paraId="33B28652" w14:textId="77777777" w:rsidR="00FA4267" w:rsidRDefault="00FA4267">
          <w:pPr>
            <w:pStyle w:val="Normal74"/>
            <w:jc w:val="center"/>
          </w:pPr>
        </w:p>
        <w:p w14:paraId="62D7C99C" w14:textId="05D94370" w:rsidR="00FA4267" w:rsidRDefault="006700FD">
          <w:pPr>
            <w:pStyle w:val="Normal7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267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268</w:t>
          </w:r>
          <w:r>
            <w:rPr>
              <w:rFonts w:ascii="Arial" w:eastAsia="Arial" w:hAnsi="Arial" w:cs="Arial"/>
              <w:sz w:val="20"/>
            </w:rPr>
            <w:fldChar w:fldCharType="end"/>
          </w:r>
        </w:p>
      </w:tc>
      <w:tc>
        <w:tcPr>
          <w:tcW w:w="2600" w:type="dxa"/>
          <w:tcMar>
            <w:top w:w="200" w:type="dxa"/>
          </w:tcMar>
          <w:vAlign w:val="center"/>
        </w:tcPr>
        <w:p w14:paraId="0B5E4D00" w14:textId="77777777" w:rsidR="00FA4267" w:rsidRDefault="00FA4267">
          <w:pPr>
            <w:pStyle w:val="Normal74"/>
          </w:pPr>
        </w:p>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20083" w14:textId="77777777" w:rsidR="00FA4267" w:rsidRDefault="00FA4267">
    <w:pPr>
      <w:pStyle w:val="Normal74"/>
      <w:spacing w:before="20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849D8" w14:textId="77777777" w:rsidR="00FA4267" w:rsidRDefault="00FA4267">
    <w:pPr>
      <w:pStyle w:val="Normal75"/>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14418F6" w14:textId="77777777">
      <w:trPr>
        <w:jc w:val="center"/>
      </w:trPr>
      <w:tc>
        <w:tcPr>
          <w:tcW w:w="2600" w:type="dxa"/>
          <w:tcMar>
            <w:top w:w="200" w:type="dxa"/>
          </w:tcMar>
          <w:vAlign w:val="center"/>
        </w:tcPr>
        <w:p w14:paraId="5542F510" w14:textId="77777777" w:rsidR="00FA4267" w:rsidRDefault="00FA4267">
          <w:pPr>
            <w:pStyle w:val="Normal75"/>
          </w:pPr>
        </w:p>
      </w:tc>
      <w:tc>
        <w:tcPr>
          <w:tcW w:w="4880" w:type="dxa"/>
          <w:tcMar>
            <w:top w:w="200" w:type="dxa"/>
          </w:tcMar>
          <w:vAlign w:val="center"/>
        </w:tcPr>
        <w:p w14:paraId="04C05915" w14:textId="77777777" w:rsidR="00FA4267" w:rsidRDefault="00FA4267">
          <w:pPr>
            <w:pStyle w:val="Normal75"/>
            <w:jc w:val="center"/>
          </w:pPr>
        </w:p>
        <w:p w14:paraId="62262E2E" w14:textId="4D74E401" w:rsidR="00FA4267" w:rsidRDefault="006700FD">
          <w:pPr>
            <w:pStyle w:val="Normal7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272</w:t>
          </w:r>
          <w:r>
            <w:rPr>
              <w:rFonts w:ascii="Arial" w:eastAsia="Arial" w:hAnsi="Arial" w:cs="Arial"/>
              <w:sz w:val="20"/>
            </w:rPr>
            <w:fldChar w:fldCharType="end"/>
          </w:r>
        </w:p>
      </w:tc>
      <w:tc>
        <w:tcPr>
          <w:tcW w:w="2600" w:type="dxa"/>
          <w:tcMar>
            <w:top w:w="200" w:type="dxa"/>
          </w:tcMar>
          <w:vAlign w:val="center"/>
        </w:tcPr>
        <w:p w14:paraId="6DC67359" w14:textId="77777777" w:rsidR="00FA4267" w:rsidRDefault="00FA4267">
          <w:pPr>
            <w:pStyle w:val="Normal75"/>
          </w:pPr>
        </w:p>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E437C" w14:textId="77777777" w:rsidR="00FA4267" w:rsidRDefault="00FA4267">
    <w:pPr>
      <w:pStyle w:val="Normal75"/>
      <w:spacing w:before="20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8C477" w14:textId="77777777" w:rsidR="00FA4267" w:rsidRDefault="00FA4267">
    <w:pPr>
      <w:pStyle w:val="Normal76"/>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AEC746C" w14:textId="77777777">
      <w:trPr>
        <w:jc w:val="center"/>
      </w:trPr>
      <w:tc>
        <w:tcPr>
          <w:tcW w:w="2600" w:type="dxa"/>
          <w:tcMar>
            <w:top w:w="200" w:type="dxa"/>
          </w:tcMar>
          <w:vAlign w:val="center"/>
        </w:tcPr>
        <w:p w14:paraId="6511D40A" w14:textId="77777777" w:rsidR="00FA4267" w:rsidRDefault="00FA4267">
          <w:pPr>
            <w:pStyle w:val="Normal7"/>
          </w:pPr>
        </w:p>
      </w:tc>
      <w:tc>
        <w:tcPr>
          <w:tcW w:w="4880" w:type="dxa"/>
          <w:tcMar>
            <w:top w:w="200" w:type="dxa"/>
          </w:tcMar>
          <w:vAlign w:val="center"/>
        </w:tcPr>
        <w:p w14:paraId="7800627D" w14:textId="77777777" w:rsidR="00FA4267" w:rsidRDefault="00FA4267">
          <w:pPr>
            <w:pStyle w:val="Normal7"/>
            <w:jc w:val="center"/>
          </w:pPr>
        </w:p>
        <w:p w14:paraId="41CF53F7" w14:textId="79A638A8" w:rsidR="00FA4267" w:rsidRDefault="006700FD">
          <w:pPr>
            <w:pStyle w:val="Normal7"/>
            <w:jc w:val="center"/>
          </w:pPr>
          <w:r>
            <w:t xml:space="preserve">Page </w:t>
          </w:r>
          <w:r>
            <w:fldChar w:fldCharType="begin"/>
          </w:r>
          <w:r>
            <w:instrText xml:space="preserve"> PAGE </w:instrText>
          </w:r>
          <w:r>
            <w:fldChar w:fldCharType="separate"/>
          </w:r>
          <w:r w:rsidR="001B7813">
            <w:rPr>
              <w:noProof/>
            </w:rPr>
            <w:t>38</w:t>
          </w:r>
          <w:r>
            <w:fldChar w:fldCharType="end"/>
          </w:r>
          <w:r>
            <w:t xml:space="preserve"> of </w:t>
          </w:r>
          <w:fldSimple w:instr=" NUMPAGES ">
            <w:r w:rsidR="001B7813">
              <w:rPr>
                <w:noProof/>
              </w:rPr>
              <w:t>39</w:t>
            </w:r>
          </w:fldSimple>
        </w:p>
      </w:tc>
      <w:tc>
        <w:tcPr>
          <w:tcW w:w="2600" w:type="dxa"/>
          <w:tcMar>
            <w:top w:w="200" w:type="dxa"/>
          </w:tcMar>
          <w:vAlign w:val="center"/>
        </w:tcPr>
        <w:p w14:paraId="49D4FCA0" w14:textId="77777777" w:rsidR="00FA4267" w:rsidRDefault="00FA4267">
          <w:pPr>
            <w:pStyle w:val="Normal7"/>
          </w:pPr>
        </w:p>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367878B" w14:textId="77777777">
      <w:trPr>
        <w:jc w:val="center"/>
      </w:trPr>
      <w:tc>
        <w:tcPr>
          <w:tcW w:w="2600" w:type="dxa"/>
          <w:tcMar>
            <w:top w:w="200" w:type="dxa"/>
          </w:tcMar>
          <w:vAlign w:val="center"/>
        </w:tcPr>
        <w:p w14:paraId="64D779A8" w14:textId="77777777" w:rsidR="00FA4267" w:rsidRDefault="00FA4267">
          <w:pPr>
            <w:pStyle w:val="Normal76"/>
          </w:pPr>
        </w:p>
      </w:tc>
      <w:tc>
        <w:tcPr>
          <w:tcW w:w="4880" w:type="dxa"/>
          <w:tcMar>
            <w:top w:w="200" w:type="dxa"/>
          </w:tcMar>
          <w:vAlign w:val="center"/>
        </w:tcPr>
        <w:p w14:paraId="396316B2" w14:textId="77777777" w:rsidR="00FA4267" w:rsidRDefault="00FA4267">
          <w:pPr>
            <w:pStyle w:val="Normal76"/>
            <w:jc w:val="center"/>
          </w:pPr>
        </w:p>
        <w:p w14:paraId="296A7D63" w14:textId="13CC38E1" w:rsidR="00FA4267" w:rsidRDefault="006700FD">
          <w:pPr>
            <w:pStyle w:val="Normal7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275</w:t>
          </w:r>
          <w:r>
            <w:rPr>
              <w:rFonts w:ascii="Arial" w:eastAsia="Arial" w:hAnsi="Arial" w:cs="Arial"/>
              <w:sz w:val="20"/>
            </w:rPr>
            <w:fldChar w:fldCharType="end"/>
          </w:r>
        </w:p>
      </w:tc>
      <w:tc>
        <w:tcPr>
          <w:tcW w:w="2600" w:type="dxa"/>
          <w:tcMar>
            <w:top w:w="200" w:type="dxa"/>
          </w:tcMar>
          <w:vAlign w:val="center"/>
        </w:tcPr>
        <w:p w14:paraId="755906D1" w14:textId="77777777" w:rsidR="00FA4267" w:rsidRDefault="00FA4267">
          <w:pPr>
            <w:pStyle w:val="Normal76"/>
          </w:pPr>
        </w:p>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38478" w14:textId="77777777" w:rsidR="00FA4267" w:rsidRDefault="00FA4267">
    <w:pPr>
      <w:pStyle w:val="Normal76"/>
      <w:spacing w:before="20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942B2" w14:textId="77777777" w:rsidR="00FA4267" w:rsidRDefault="00FA4267">
    <w:pPr>
      <w:pStyle w:val="Normal77"/>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2232E02" w14:textId="77777777">
      <w:trPr>
        <w:jc w:val="center"/>
      </w:trPr>
      <w:tc>
        <w:tcPr>
          <w:tcW w:w="2600" w:type="dxa"/>
          <w:tcMar>
            <w:top w:w="200" w:type="dxa"/>
          </w:tcMar>
          <w:vAlign w:val="center"/>
        </w:tcPr>
        <w:p w14:paraId="57A15AE5" w14:textId="77777777" w:rsidR="00FA4267" w:rsidRDefault="00FA4267">
          <w:pPr>
            <w:pStyle w:val="Normal77"/>
          </w:pPr>
        </w:p>
      </w:tc>
      <w:tc>
        <w:tcPr>
          <w:tcW w:w="4880" w:type="dxa"/>
          <w:tcMar>
            <w:top w:w="200" w:type="dxa"/>
          </w:tcMar>
          <w:vAlign w:val="center"/>
        </w:tcPr>
        <w:p w14:paraId="6428E951" w14:textId="77777777" w:rsidR="00FA4267" w:rsidRDefault="00FA4267">
          <w:pPr>
            <w:pStyle w:val="Normal77"/>
            <w:jc w:val="center"/>
          </w:pPr>
        </w:p>
        <w:p w14:paraId="108BB85F" w14:textId="78921A7E" w:rsidR="00FA4267" w:rsidRDefault="006700FD">
          <w:pPr>
            <w:pStyle w:val="Normal7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277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278</w:t>
          </w:r>
          <w:r>
            <w:rPr>
              <w:rFonts w:ascii="Arial" w:eastAsia="Arial" w:hAnsi="Arial" w:cs="Arial"/>
              <w:sz w:val="20"/>
            </w:rPr>
            <w:fldChar w:fldCharType="end"/>
          </w:r>
        </w:p>
      </w:tc>
      <w:tc>
        <w:tcPr>
          <w:tcW w:w="2600" w:type="dxa"/>
          <w:tcMar>
            <w:top w:w="200" w:type="dxa"/>
          </w:tcMar>
          <w:vAlign w:val="center"/>
        </w:tcPr>
        <w:p w14:paraId="5B2CD639" w14:textId="77777777" w:rsidR="00FA4267" w:rsidRDefault="00FA4267">
          <w:pPr>
            <w:pStyle w:val="Normal77"/>
          </w:pPr>
        </w:p>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04E32" w14:textId="77777777" w:rsidR="00FA4267" w:rsidRDefault="00FA4267">
    <w:pPr>
      <w:pStyle w:val="Normal77"/>
      <w:spacing w:before="20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38D18" w14:textId="77777777" w:rsidR="00FA4267" w:rsidRDefault="00FA4267">
    <w:pPr>
      <w:pStyle w:val="Normal78"/>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8EAB024" w14:textId="77777777">
      <w:trPr>
        <w:jc w:val="center"/>
      </w:trPr>
      <w:tc>
        <w:tcPr>
          <w:tcW w:w="2600" w:type="dxa"/>
          <w:tcMar>
            <w:top w:w="200" w:type="dxa"/>
          </w:tcMar>
          <w:vAlign w:val="center"/>
        </w:tcPr>
        <w:p w14:paraId="507847BF" w14:textId="77777777" w:rsidR="00FA4267" w:rsidRDefault="00FA4267">
          <w:pPr>
            <w:pStyle w:val="Normal78"/>
          </w:pPr>
        </w:p>
      </w:tc>
      <w:tc>
        <w:tcPr>
          <w:tcW w:w="4880" w:type="dxa"/>
          <w:tcMar>
            <w:top w:w="200" w:type="dxa"/>
          </w:tcMar>
          <w:vAlign w:val="center"/>
        </w:tcPr>
        <w:p w14:paraId="316549EC" w14:textId="77777777" w:rsidR="00FA4267" w:rsidRDefault="00FA4267">
          <w:pPr>
            <w:pStyle w:val="Normal78"/>
            <w:jc w:val="center"/>
          </w:pPr>
        </w:p>
        <w:p w14:paraId="15D1ACEB" w14:textId="1E7476D0" w:rsidR="00FA4267" w:rsidRDefault="006700FD">
          <w:pPr>
            <w:pStyle w:val="Normal78"/>
            <w:jc w:val="center"/>
          </w:pPr>
          <w:r>
            <w:t xml:space="preserve">Page </w:t>
          </w:r>
          <w:r>
            <w:fldChar w:fldCharType="begin"/>
          </w:r>
          <w:r>
            <w:instrText xml:space="preserve"> PAGE </w:instrText>
          </w:r>
          <w:r>
            <w:fldChar w:fldCharType="separate"/>
          </w:r>
          <w:r w:rsidR="001B7813">
            <w:rPr>
              <w:noProof/>
            </w:rPr>
            <w:t>281</w:t>
          </w:r>
          <w:r>
            <w:fldChar w:fldCharType="end"/>
          </w:r>
          <w:r>
            <w:t xml:space="preserve"> of </w:t>
          </w:r>
          <w:fldSimple w:instr=" NUMPAGES ">
            <w:r w:rsidR="001B7813">
              <w:rPr>
                <w:noProof/>
              </w:rPr>
              <w:t>282</w:t>
            </w:r>
          </w:fldSimple>
        </w:p>
      </w:tc>
      <w:tc>
        <w:tcPr>
          <w:tcW w:w="2600" w:type="dxa"/>
          <w:tcMar>
            <w:top w:w="200" w:type="dxa"/>
          </w:tcMar>
          <w:vAlign w:val="center"/>
        </w:tcPr>
        <w:p w14:paraId="27E3601B" w14:textId="77777777" w:rsidR="00FA4267" w:rsidRDefault="00FA4267">
          <w:pPr>
            <w:pStyle w:val="Normal78"/>
          </w:pPr>
        </w:p>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40252" w14:textId="77777777" w:rsidR="00FA4267" w:rsidRDefault="00FA4267">
    <w:pPr>
      <w:pStyle w:val="Normal78"/>
      <w:spacing w:before="20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9C69C" w14:textId="77777777" w:rsidR="00FA4267" w:rsidRDefault="00FA4267">
    <w:pPr>
      <w:pStyle w:val="Normal79"/>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3A15436" w14:textId="77777777">
      <w:trPr>
        <w:jc w:val="center"/>
      </w:trPr>
      <w:tc>
        <w:tcPr>
          <w:tcW w:w="2600" w:type="dxa"/>
          <w:tcMar>
            <w:top w:w="200" w:type="dxa"/>
          </w:tcMar>
          <w:vAlign w:val="center"/>
        </w:tcPr>
        <w:p w14:paraId="2C07725B" w14:textId="77777777" w:rsidR="00FA4267" w:rsidRDefault="00FA4267">
          <w:pPr>
            <w:pStyle w:val="Normal79"/>
          </w:pPr>
        </w:p>
      </w:tc>
      <w:tc>
        <w:tcPr>
          <w:tcW w:w="4880" w:type="dxa"/>
          <w:tcMar>
            <w:top w:w="200" w:type="dxa"/>
          </w:tcMar>
          <w:vAlign w:val="center"/>
        </w:tcPr>
        <w:p w14:paraId="34BADD4F" w14:textId="77777777" w:rsidR="00FA4267" w:rsidRDefault="00FA4267">
          <w:pPr>
            <w:pStyle w:val="Normal79"/>
            <w:jc w:val="center"/>
          </w:pPr>
        </w:p>
        <w:p w14:paraId="7FC8E7C7" w14:textId="6CB80E04" w:rsidR="00FA4267" w:rsidRDefault="006700FD">
          <w:pPr>
            <w:pStyle w:val="Normal7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284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285</w:t>
          </w:r>
          <w:r>
            <w:rPr>
              <w:rFonts w:ascii="Arial" w:eastAsia="Arial" w:hAnsi="Arial" w:cs="Arial"/>
              <w:sz w:val="20"/>
            </w:rPr>
            <w:fldChar w:fldCharType="end"/>
          </w:r>
        </w:p>
      </w:tc>
      <w:tc>
        <w:tcPr>
          <w:tcW w:w="2600" w:type="dxa"/>
          <w:tcMar>
            <w:top w:w="200" w:type="dxa"/>
          </w:tcMar>
          <w:vAlign w:val="center"/>
        </w:tcPr>
        <w:p w14:paraId="5970B374" w14:textId="77777777" w:rsidR="00FA4267" w:rsidRDefault="00FA4267">
          <w:pPr>
            <w:pStyle w:val="Normal79"/>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0B429" w14:textId="77777777" w:rsidR="00FA4267" w:rsidRDefault="00FA4267">
    <w:pPr>
      <w:pStyle w:val="Normal7"/>
      <w:spacing w:before="20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595C" w14:textId="77777777" w:rsidR="00FA4267" w:rsidRDefault="00FA4267">
    <w:pPr>
      <w:pStyle w:val="Normal79"/>
      <w:spacing w:before="20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21B3" w14:textId="77777777" w:rsidR="00FA4267" w:rsidRDefault="00FA4267">
    <w:pPr>
      <w:pStyle w:val="Normal80"/>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E126268" w14:textId="77777777">
      <w:trPr>
        <w:jc w:val="center"/>
      </w:trPr>
      <w:tc>
        <w:tcPr>
          <w:tcW w:w="2600" w:type="dxa"/>
          <w:tcMar>
            <w:top w:w="200" w:type="dxa"/>
          </w:tcMar>
          <w:vAlign w:val="center"/>
        </w:tcPr>
        <w:p w14:paraId="3B5EF9C5" w14:textId="77777777" w:rsidR="00FA4267" w:rsidRDefault="00FA4267">
          <w:pPr>
            <w:pStyle w:val="Normal80"/>
          </w:pPr>
        </w:p>
      </w:tc>
      <w:tc>
        <w:tcPr>
          <w:tcW w:w="4880" w:type="dxa"/>
          <w:tcMar>
            <w:top w:w="200" w:type="dxa"/>
          </w:tcMar>
          <w:vAlign w:val="center"/>
        </w:tcPr>
        <w:p w14:paraId="45A0C8DE" w14:textId="77777777" w:rsidR="00FA4267" w:rsidRDefault="00FA4267">
          <w:pPr>
            <w:pStyle w:val="Normal80"/>
            <w:jc w:val="center"/>
          </w:pPr>
        </w:p>
        <w:p w14:paraId="4446BF5F" w14:textId="23696002" w:rsidR="00FA4267" w:rsidRDefault="006700FD">
          <w:pPr>
            <w:pStyle w:val="Normal8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287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288</w:t>
          </w:r>
          <w:r>
            <w:rPr>
              <w:rFonts w:ascii="Arial" w:eastAsia="Arial" w:hAnsi="Arial" w:cs="Arial"/>
              <w:sz w:val="20"/>
            </w:rPr>
            <w:fldChar w:fldCharType="end"/>
          </w:r>
        </w:p>
      </w:tc>
      <w:tc>
        <w:tcPr>
          <w:tcW w:w="2600" w:type="dxa"/>
          <w:tcMar>
            <w:top w:w="200" w:type="dxa"/>
          </w:tcMar>
          <w:vAlign w:val="center"/>
        </w:tcPr>
        <w:p w14:paraId="6928675E" w14:textId="77777777" w:rsidR="00FA4267" w:rsidRDefault="00FA4267">
          <w:pPr>
            <w:pStyle w:val="Normal80"/>
          </w:pPr>
        </w:p>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FABC7" w14:textId="77777777" w:rsidR="00FA4267" w:rsidRDefault="00FA4267">
    <w:pPr>
      <w:pStyle w:val="Normal80"/>
      <w:spacing w:before="20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D876F" w14:textId="77777777" w:rsidR="00FA4267" w:rsidRDefault="00FA4267">
    <w:pPr>
      <w:pStyle w:val="Normal81"/>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C35FEF8" w14:textId="77777777">
      <w:trPr>
        <w:jc w:val="center"/>
      </w:trPr>
      <w:tc>
        <w:tcPr>
          <w:tcW w:w="2600" w:type="dxa"/>
          <w:tcMar>
            <w:top w:w="200" w:type="dxa"/>
          </w:tcMar>
          <w:vAlign w:val="center"/>
        </w:tcPr>
        <w:p w14:paraId="58D3218E" w14:textId="77777777" w:rsidR="00FA4267" w:rsidRDefault="00FA4267">
          <w:pPr>
            <w:pStyle w:val="Normal81"/>
          </w:pPr>
        </w:p>
      </w:tc>
      <w:tc>
        <w:tcPr>
          <w:tcW w:w="4880" w:type="dxa"/>
          <w:tcMar>
            <w:top w:w="200" w:type="dxa"/>
          </w:tcMar>
          <w:vAlign w:val="center"/>
        </w:tcPr>
        <w:p w14:paraId="36BB1FA0" w14:textId="77777777" w:rsidR="00FA4267" w:rsidRDefault="00FA4267">
          <w:pPr>
            <w:pStyle w:val="Normal81"/>
            <w:jc w:val="center"/>
          </w:pPr>
        </w:p>
        <w:p w14:paraId="43B90B33" w14:textId="1658BD57" w:rsidR="00FA4267" w:rsidRDefault="006700FD">
          <w:pPr>
            <w:pStyle w:val="Normal8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293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294</w:t>
          </w:r>
          <w:r>
            <w:rPr>
              <w:rFonts w:ascii="Arial" w:eastAsia="Arial" w:hAnsi="Arial" w:cs="Arial"/>
              <w:sz w:val="20"/>
            </w:rPr>
            <w:fldChar w:fldCharType="end"/>
          </w:r>
        </w:p>
      </w:tc>
      <w:tc>
        <w:tcPr>
          <w:tcW w:w="2600" w:type="dxa"/>
          <w:tcMar>
            <w:top w:w="200" w:type="dxa"/>
          </w:tcMar>
          <w:vAlign w:val="center"/>
        </w:tcPr>
        <w:p w14:paraId="2CEF87B5" w14:textId="77777777" w:rsidR="00FA4267" w:rsidRDefault="00FA4267">
          <w:pPr>
            <w:pStyle w:val="Normal81"/>
          </w:pPr>
        </w:p>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E8802" w14:textId="77777777" w:rsidR="00FA4267" w:rsidRDefault="00FA4267">
    <w:pPr>
      <w:pStyle w:val="Normal81"/>
      <w:spacing w:before="20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85AB1" w14:textId="77777777" w:rsidR="00FA4267" w:rsidRDefault="00FA4267">
    <w:pPr>
      <w:pStyle w:val="Normal82"/>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9BB02DB" w14:textId="77777777">
      <w:trPr>
        <w:jc w:val="center"/>
      </w:trPr>
      <w:tc>
        <w:tcPr>
          <w:tcW w:w="2600" w:type="dxa"/>
          <w:tcMar>
            <w:top w:w="200" w:type="dxa"/>
          </w:tcMar>
          <w:vAlign w:val="center"/>
        </w:tcPr>
        <w:p w14:paraId="6D483C17" w14:textId="77777777" w:rsidR="00FA4267" w:rsidRDefault="00FA4267">
          <w:pPr>
            <w:pStyle w:val="Normal82"/>
          </w:pPr>
        </w:p>
      </w:tc>
      <w:tc>
        <w:tcPr>
          <w:tcW w:w="4880" w:type="dxa"/>
          <w:tcMar>
            <w:top w:w="200" w:type="dxa"/>
          </w:tcMar>
          <w:vAlign w:val="center"/>
        </w:tcPr>
        <w:p w14:paraId="07364335" w14:textId="77777777" w:rsidR="00FA4267" w:rsidRDefault="00FA4267">
          <w:pPr>
            <w:pStyle w:val="Normal82"/>
            <w:jc w:val="center"/>
          </w:pPr>
        </w:p>
        <w:p w14:paraId="47BCFDAD" w14:textId="5B505B66" w:rsidR="00FA4267" w:rsidRDefault="006700FD">
          <w:pPr>
            <w:pStyle w:val="Normal8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297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298</w:t>
          </w:r>
          <w:r>
            <w:rPr>
              <w:rFonts w:ascii="Arial" w:eastAsia="Arial" w:hAnsi="Arial" w:cs="Arial"/>
              <w:sz w:val="20"/>
            </w:rPr>
            <w:fldChar w:fldCharType="end"/>
          </w:r>
        </w:p>
      </w:tc>
      <w:tc>
        <w:tcPr>
          <w:tcW w:w="2600" w:type="dxa"/>
          <w:tcMar>
            <w:top w:w="200" w:type="dxa"/>
          </w:tcMar>
          <w:vAlign w:val="center"/>
        </w:tcPr>
        <w:p w14:paraId="385CC33E" w14:textId="77777777" w:rsidR="00FA4267" w:rsidRDefault="00FA4267">
          <w:pPr>
            <w:pStyle w:val="Normal82"/>
          </w:pPr>
        </w:p>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F166" w14:textId="77777777" w:rsidR="00FA4267" w:rsidRDefault="00FA4267">
    <w:pPr>
      <w:pStyle w:val="Normal82"/>
      <w:spacing w:before="20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8F8EF" w14:textId="77777777" w:rsidR="00FA4267" w:rsidRDefault="00FA4267">
    <w:pPr>
      <w:pStyle w:val="Normal8"/>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804DF" w14:textId="77777777" w:rsidR="00FA4267" w:rsidRDefault="00FA4267">
    <w:pPr>
      <w:pStyle w:val="Normal83"/>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7005EBA" w14:textId="77777777">
      <w:trPr>
        <w:jc w:val="center"/>
      </w:trPr>
      <w:tc>
        <w:tcPr>
          <w:tcW w:w="2600" w:type="dxa"/>
          <w:tcMar>
            <w:top w:w="200" w:type="dxa"/>
          </w:tcMar>
          <w:vAlign w:val="center"/>
        </w:tcPr>
        <w:p w14:paraId="3F239715" w14:textId="77777777" w:rsidR="00FA4267" w:rsidRDefault="00FA4267">
          <w:pPr>
            <w:pStyle w:val="Normal83"/>
          </w:pPr>
        </w:p>
      </w:tc>
      <w:tc>
        <w:tcPr>
          <w:tcW w:w="4880" w:type="dxa"/>
          <w:tcMar>
            <w:top w:w="200" w:type="dxa"/>
          </w:tcMar>
          <w:vAlign w:val="center"/>
        </w:tcPr>
        <w:p w14:paraId="5367DA04" w14:textId="77777777" w:rsidR="00FA4267" w:rsidRDefault="00FA4267">
          <w:pPr>
            <w:pStyle w:val="Normal83"/>
            <w:jc w:val="center"/>
          </w:pPr>
        </w:p>
        <w:p w14:paraId="5223C00A" w14:textId="0CC823B6" w:rsidR="00FA4267" w:rsidRDefault="006700FD">
          <w:pPr>
            <w:pStyle w:val="Normal83"/>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301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302</w:t>
          </w:r>
          <w:r>
            <w:rPr>
              <w:rFonts w:ascii="Arial" w:eastAsia="Arial" w:hAnsi="Arial" w:cs="Arial"/>
              <w:sz w:val="20"/>
            </w:rPr>
            <w:fldChar w:fldCharType="end"/>
          </w:r>
        </w:p>
      </w:tc>
      <w:tc>
        <w:tcPr>
          <w:tcW w:w="2600" w:type="dxa"/>
          <w:tcMar>
            <w:top w:w="200" w:type="dxa"/>
          </w:tcMar>
          <w:vAlign w:val="center"/>
        </w:tcPr>
        <w:p w14:paraId="408B31C0" w14:textId="77777777" w:rsidR="00FA4267" w:rsidRDefault="00FA4267">
          <w:pPr>
            <w:pStyle w:val="Normal83"/>
          </w:pPr>
        </w:p>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213B5" w14:textId="77777777" w:rsidR="00FA4267" w:rsidRDefault="00FA4267">
    <w:pPr>
      <w:pStyle w:val="Normal83"/>
      <w:spacing w:before="20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DE0C7" w14:textId="77777777" w:rsidR="00FA4267" w:rsidRDefault="00FA4267">
    <w:pPr>
      <w:pStyle w:val="Normal84"/>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67131F6" w14:textId="77777777">
      <w:trPr>
        <w:jc w:val="center"/>
      </w:trPr>
      <w:tc>
        <w:tcPr>
          <w:tcW w:w="2600" w:type="dxa"/>
          <w:tcMar>
            <w:top w:w="200" w:type="dxa"/>
          </w:tcMar>
          <w:vAlign w:val="center"/>
        </w:tcPr>
        <w:p w14:paraId="65F1CA9F" w14:textId="77777777" w:rsidR="00FA4267" w:rsidRDefault="00FA4267">
          <w:pPr>
            <w:pStyle w:val="Normal84"/>
          </w:pPr>
        </w:p>
      </w:tc>
      <w:tc>
        <w:tcPr>
          <w:tcW w:w="4880" w:type="dxa"/>
          <w:tcMar>
            <w:top w:w="200" w:type="dxa"/>
          </w:tcMar>
          <w:vAlign w:val="center"/>
        </w:tcPr>
        <w:p w14:paraId="07F71E84" w14:textId="77777777" w:rsidR="00FA4267" w:rsidRDefault="00FA4267">
          <w:pPr>
            <w:pStyle w:val="Normal84"/>
            <w:jc w:val="center"/>
          </w:pPr>
        </w:p>
        <w:p w14:paraId="2E5A5EE2" w14:textId="4EF89022" w:rsidR="00FA4267" w:rsidRDefault="006700FD">
          <w:pPr>
            <w:pStyle w:val="Normal8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303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304</w:t>
          </w:r>
          <w:r>
            <w:rPr>
              <w:rFonts w:ascii="Arial" w:eastAsia="Arial" w:hAnsi="Arial" w:cs="Arial"/>
              <w:sz w:val="20"/>
            </w:rPr>
            <w:fldChar w:fldCharType="end"/>
          </w:r>
        </w:p>
      </w:tc>
      <w:tc>
        <w:tcPr>
          <w:tcW w:w="2600" w:type="dxa"/>
          <w:tcMar>
            <w:top w:w="200" w:type="dxa"/>
          </w:tcMar>
          <w:vAlign w:val="center"/>
        </w:tcPr>
        <w:p w14:paraId="5BF6CF07" w14:textId="77777777" w:rsidR="00FA4267" w:rsidRDefault="00FA4267">
          <w:pPr>
            <w:pStyle w:val="Normal84"/>
          </w:pPr>
        </w:p>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466BD" w14:textId="77777777" w:rsidR="00FA4267" w:rsidRDefault="00FA4267">
    <w:pPr>
      <w:pStyle w:val="Normal84"/>
      <w:spacing w:before="20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411BB" w14:textId="77777777" w:rsidR="00FA4267" w:rsidRDefault="00FA4267">
    <w:pPr>
      <w:pStyle w:val="Normal85"/>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40D3F40" w14:textId="77777777">
      <w:trPr>
        <w:jc w:val="center"/>
      </w:trPr>
      <w:tc>
        <w:tcPr>
          <w:tcW w:w="2600" w:type="dxa"/>
          <w:tcMar>
            <w:top w:w="200" w:type="dxa"/>
          </w:tcMar>
          <w:vAlign w:val="center"/>
        </w:tcPr>
        <w:p w14:paraId="166F8CE0" w14:textId="77777777" w:rsidR="00FA4267" w:rsidRDefault="00FA4267">
          <w:pPr>
            <w:pStyle w:val="Normal85"/>
          </w:pPr>
        </w:p>
      </w:tc>
      <w:tc>
        <w:tcPr>
          <w:tcW w:w="4880" w:type="dxa"/>
          <w:tcMar>
            <w:top w:w="200" w:type="dxa"/>
          </w:tcMar>
          <w:vAlign w:val="center"/>
        </w:tcPr>
        <w:p w14:paraId="507C20A0" w14:textId="77777777" w:rsidR="00FA4267" w:rsidRDefault="00FA4267">
          <w:pPr>
            <w:pStyle w:val="Normal85"/>
            <w:jc w:val="center"/>
          </w:pPr>
        </w:p>
        <w:p w14:paraId="44FC7D41" w14:textId="0E09A2F5" w:rsidR="00FA4267" w:rsidRDefault="006700FD">
          <w:pPr>
            <w:pStyle w:val="Normal8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306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307</w:t>
          </w:r>
          <w:r>
            <w:rPr>
              <w:rFonts w:ascii="Arial" w:eastAsia="Arial" w:hAnsi="Arial" w:cs="Arial"/>
              <w:sz w:val="20"/>
            </w:rPr>
            <w:fldChar w:fldCharType="end"/>
          </w:r>
        </w:p>
      </w:tc>
      <w:tc>
        <w:tcPr>
          <w:tcW w:w="2600" w:type="dxa"/>
          <w:tcMar>
            <w:top w:w="200" w:type="dxa"/>
          </w:tcMar>
          <w:vAlign w:val="center"/>
        </w:tcPr>
        <w:p w14:paraId="255E0C5E" w14:textId="77777777" w:rsidR="00FA4267" w:rsidRDefault="00FA4267">
          <w:pPr>
            <w:pStyle w:val="Normal85"/>
          </w:pPr>
        </w:p>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31E85" w14:textId="77777777" w:rsidR="00FA4267" w:rsidRDefault="00FA4267">
    <w:pPr>
      <w:pStyle w:val="Normal85"/>
      <w:spacing w:before="20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238ED" w14:textId="77777777" w:rsidR="00FA4267" w:rsidRDefault="00FA4267">
    <w:pPr>
      <w:pStyle w:val="Normal86"/>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9374ABA" w14:textId="77777777">
      <w:trPr>
        <w:jc w:val="center"/>
      </w:trPr>
      <w:tc>
        <w:tcPr>
          <w:tcW w:w="2600" w:type="dxa"/>
          <w:tcMar>
            <w:top w:w="200" w:type="dxa"/>
          </w:tcMar>
          <w:vAlign w:val="center"/>
        </w:tcPr>
        <w:p w14:paraId="1935E5FE" w14:textId="77777777" w:rsidR="00FA4267" w:rsidRDefault="00FA4267">
          <w:pPr>
            <w:pStyle w:val="Normal8"/>
          </w:pPr>
        </w:p>
      </w:tc>
      <w:tc>
        <w:tcPr>
          <w:tcW w:w="4880" w:type="dxa"/>
          <w:tcMar>
            <w:top w:w="200" w:type="dxa"/>
          </w:tcMar>
          <w:vAlign w:val="center"/>
        </w:tcPr>
        <w:p w14:paraId="43C4F772" w14:textId="77777777" w:rsidR="00FA4267" w:rsidRDefault="00FA4267">
          <w:pPr>
            <w:pStyle w:val="Normal8"/>
            <w:jc w:val="center"/>
          </w:pPr>
        </w:p>
        <w:p w14:paraId="7655B6C3" w14:textId="22C47FD8" w:rsidR="00FA4267" w:rsidRDefault="006700FD">
          <w:pPr>
            <w:pStyle w:val="Normal8"/>
            <w:jc w:val="center"/>
          </w:pPr>
          <w:r>
            <w:t xml:space="preserve">Page </w:t>
          </w:r>
          <w:r>
            <w:fldChar w:fldCharType="begin"/>
          </w:r>
          <w:r>
            <w:instrText xml:space="preserve"> PAGE </w:instrText>
          </w:r>
          <w:r>
            <w:fldChar w:fldCharType="separate"/>
          </w:r>
          <w:r w:rsidR="001B7813">
            <w:rPr>
              <w:noProof/>
            </w:rPr>
            <w:t>41</w:t>
          </w:r>
          <w:r>
            <w:fldChar w:fldCharType="end"/>
          </w:r>
          <w:r>
            <w:t xml:space="preserve"> of </w:t>
          </w:r>
          <w:fldSimple w:instr=" NUMPAGES ">
            <w:r w:rsidR="001B7813">
              <w:rPr>
                <w:noProof/>
              </w:rPr>
              <w:t>42</w:t>
            </w:r>
          </w:fldSimple>
        </w:p>
      </w:tc>
      <w:tc>
        <w:tcPr>
          <w:tcW w:w="2600" w:type="dxa"/>
          <w:tcMar>
            <w:top w:w="200" w:type="dxa"/>
          </w:tcMar>
          <w:vAlign w:val="center"/>
        </w:tcPr>
        <w:p w14:paraId="51515BB0" w14:textId="77777777" w:rsidR="00FA4267" w:rsidRDefault="00FA4267">
          <w:pPr>
            <w:pStyle w:val="Normal8"/>
          </w:pPr>
        </w:p>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FD6E5B3" w14:textId="77777777">
      <w:trPr>
        <w:jc w:val="center"/>
      </w:trPr>
      <w:tc>
        <w:tcPr>
          <w:tcW w:w="2600" w:type="dxa"/>
          <w:tcMar>
            <w:top w:w="200" w:type="dxa"/>
          </w:tcMar>
          <w:vAlign w:val="center"/>
        </w:tcPr>
        <w:p w14:paraId="1F272573" w14:textId="77777777" w:rsidR="00FA4267" w:rsidRDefault="00FA4267">
          <w:pPr>
            <w:pStyle w:val="Normal86"/>
          </w:pPr>
        </w:p>
      </w:tc>
      <w:tc>
        <w:tcPr>
          <w:tcW w:w="4880" w:type="dxa"/>
          <w:tcMar>
            <w:top w:w="200" w:type="dxa"/>
          </w:tcMar>
          <w:vAlign w:val="center"/>
        </w:tcPr>
        <w:p w14:paraId="3BD46679" w14:textId="77777777" w:rsidR="00FA4267" w:rsidRDefault="00FA4267">
          <w:pPr>
            <w:pStyle w:val="Normal86"/>
            <w:jc w:val="center"/>
          </w:pPr>
        </w:p>
        <w:p w14:paraId="5E6C048D" w14:textId="552F0F5E" w:rsidR="00FA4267" w:rsidRDefault="006700FD">
          <w:pPr>
            <w:pStyle w:val="Normal8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309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310</w:t>
          </w:r>
          <w:r>
            <w:rPr>
              <w:rFonts w:ascii="Arial" w:eastAsia="Arial" w:hAnsi="Arial" w:cs="Arial"/>
              <w:sz w:val="20"/>
            </w:rPr>
            <w:fldChar w:fldCharType="end"/>
          </w:r>
        </w:p>
      </w:tc>
      <w:tc>
        <w:tcPr>
          <w:tcW w:w="2600" w:type="dxa"/>
          <w:tcMar>
            <w:top w:w="200" w:type="dxa"/>
          </w:tcMar>
          <w:vAlign w:val="center"/>
        </w:tcPr>
        <w:p w14:paraId="70F771D5" w14:textId="77777777" w:rsidR="00FA4267" w:rsidRDefault="00FA4267">
          <w:pPr>
            <w:pStyle w:val="Normal86"/>
          </w:pPr>
        </w:p>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1828F" w14:textId="77777777" w:rsidR="00FA4267" w:rsidRDefault="00FA4267">
    <w:pPr>
      <w:pStyle w:val="Normal86"/>
      <w:spacing w:before="20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66342" w14:textId="77777777" w:rsidR="00FA4267" w:rsidRDefault="00FA4267">
    <w:pPr>
      <w:pStyle w:val="Normal87"/>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64700B2" w14:textId="77777777">
      <w:trPr>
        <w:jc w:val="center"/>
      </w:trPr>
      <w:tc>
        <w:tcPr>
          <w:tcW w:w="2600" w:type="dxa"/>
          <w:tcMar>
            <w:top w:w="200" w:type="dxa"/>
          </w:tcMar>
          <w:vAlign w:val="center"/>
        </w:tcPr>
        <w:p w14:paraId="1C938FC4" w14:textId="77777777" w:rsidR="00FA4267" w:rsidRDefault="00FA4267">
          <w:pPr>
            <w:pStyle w:val="Normal87"/>
          </w:pPr>
        </w:p>
      </w:tc>
      <w:tc>
        <w:tcPr>
          <w:tcW w:w="4880" w:type="dxa"/>
          <w:tcMar>
            <w:top w:w="200" w:type="dxa"/>
          </w:tcMar>
          <w:vAlign w:val="center"/>
        </w:tcPr>
        <w:p w14:paraId="63FF02FB" w14:textId="77777777" w:rsidR="00FA4267" w:rsidRDefault="00FA4267">
          <w:pPr>
            <w:pStyle w:val="Normal87"/>
            <w:jc w:val="center"/>
          </w:pPr>
        </w:p>
        <w:p w14:paraId="49223A8A" w14:textId="460243FE" w:rsidR="00FA4267" w:rsidRDefault="006700FD">
          <w:pPr>
            <w:pStyle w:val="Normal8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312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313</w:t>
          </w:r>
          <w:r>
            <w:rPr>
              <w:rFonts w:ascii="Arial" w:eastAsia="Arial" w:hAnsi="Arial" w:cs="Arial"/>
              <w:sz w:val="20"/>
            </w:rPr>
            <w:fldChar w:fldCharType="end"/>
          </w:r>
        </w:p>
      </w:tc>
      <w:tc>
        <w:tcPr>
          <w:tcW w:w="2600" w:type="dxa"/>
          <w:tcMar>
            <w:top w:w="200" w:type="dxa"/>
          </w:tcMar>
          <w:vAlign w:val="center"/>
        </w:tcPr>
        <w:p w14:paraId="412C946D" w14:textId="77777777" w:rsidR="00FA4267" w:rsidRDefault="00FA4267">
          <w:pPr>
            <w:pStyle w:val="Normal87"/>
          </w:pPr>
        </w:p>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80572" w14:textId="77777777" w:rsidR="00FA4267" w:rsidRDefault="00FA4267">
    <w:pPr>
      <w:pStyle w:val="Normal87"/>
      <w:spacing w:before="20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EA245" w14:textId="77777777" w:rsidR="00FA4267" w:rsidRDefault="00FA4267">
    <w:pPr>
      <w:pStyle w:val="Normal88"/>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50A56D4" w14:textId="77777777">
      <w:trPr>
        <w:jc w:val="center"/>
      </w:trPr>
      <w:tc>
        <w:tcPr>
          <w:tcW w:w="2600" w:type="dxa"/>
          <w:tcMar>
            <w:top w:w="200" w:type="dxa"/>
          </w:tcMar>
          <w:vAlign w:val="center"/>
        </w:tcPr>
        <w:p w14:paraId="464669C1" w14:textId="77777777" w:rsidR="00FA4267" w:rsidRDefault="00FA4267">
          <w:pPr>
            <w:pStyle w:val="Normal88"/>
          </w:pPr>
        </w:p>
      </w:tc>
      <w:tc>
        <w:tcPr>
          <w:tcW w:w="4880" w:type="dxa"/>
          <w:tcMar>
            <w:top w:w="200" w:type="dxa"/>
          </w:tcMar>
          <w:vAlign w:val="center"/>
        </w:tcPr>
        <w:p w14:paraId="1653EC9B" w14:textId="77777777" w:rsidR="00FA4267" w:rsidRDefault="00FA4267">
          <w:pPr>
            <w:pStyle w:val="Normal88"/>
            <w:jc w:val="center"/>
          </w:pPr>
        </w:p>
        <w:p w14:paraId="2CA8A178" w14:textId="2DB76E1F" w:rsidR="00FA4267" w:rsidRDefault="006700FD">
          <w:pPr>
            <w:pStyle w:val="Normal8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315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316</w:t>
          </w:r>
          <w:r>
            <w:rPr>
              <w:rFonts w:ascii="Arial" w:eastAsia="Arial" w:hAnsi="Arial" w:cs="Arial"/>
              <w:sz w:val="20"/>
            </w:rPr>
            <w:fldChar w:fldCharType="end"/>
          </w:r>
        </w:p>
      </w:tc>
      <w:tc>
        <w:tcPr>
          <w:tcW w:w="2600" w:type="dxa"/>
          <w:tcMar>
            <w:top w:w="200" w:type="dxa"/>
          </w:tcMar>
          <w:vAlign w:val="center"/>
        </w:tcPr>
        <w:p w14:paraId="5C47440C" w14:textId="77777777" w:rsidR="00FA4267" w:rsidRDefault="00FA4267">
          <w:pPr>
            <w:pStyle w:val="Normal88"/>
          </w:pPr>
        </w:p>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C9BBC" w14:textId="77777777" w:rsidR="00FA4267" w:rsidRDefault="00FA4267">
    <w:pPr>
      <w:pStyle w:val="Normal88"/>
      <w:spacing w:before="200"/>
      <w:jc w:val="center"/>
    </w:pP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5F57F" w14:textId="77777777" w:rsidR="00FA4267" w:rsidRDefault="00FA4267">
    <w:pPr>
      <w:pStyle w:val="Normal89"/>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3DAB0B8" w14:textId="77777777">
      <w:trPr>
        <w:jc w:val="center"/>
      </w:trPr>
      <w:tc>
        <w:tcPr>
          <w:tcW w:w="2600" w:type="dxa"/>
          <w:tcMar>
            <w:top w:w="200" w:type="dxa"/>
          </w:tcMar>
          <w:vAlign w:val="center"/>
        </w:tcPr>
        <w:p w14:paraId="16A4D9E8" w14:textId="77777777" w:rsidR="00FA4267" w:rsidRDefault="00FA4267">
          <w:pPr>
            <w:pStyle w:val="Normal89"/>
          </w:pPr>
        </w:p>
      </w:tc>
      <w:tc>
        <w:tcPr>
          <w:tcW w:w="4880" w:type="dxa"/>
          <w:tcMar>
            <w:top w:w="200" w:type="dxa"/>
          </w:tcMar>
          <w:vAlign w:val="center"/>
        </w:tcPr>
        <w:p w14:paraId="4D486076" w14:textId="77777777" w:rsidR="00FA4267" w:rsidRDefault="00FA4267">
          <w:pPr>
            <w:pStyle w:val="Normal89"/>
            <w:jc w:val="center"/>
          </w:pPr>
        </w:p>
        <w:p w14:paraId="6CA97E22" w14:textId="679BF080" w:rsidR="00FA4267" w:rsidRDefault="006700FD">
          <w:pPr>
            <w:pStyle w:val="Normal8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331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332</w:t>
          </w:r>
          <w:r>
            <w:rPr>
              <w:rFonts w:ascii="Arial" w:eastAsia="Arial" w:hAnsi="Arial" w:cs="Arial"/>
              <w:sz w:val="20"/>
            </w:rPr>
            <w:fldChar w:fldCharType="end"/>
          </w:r>
        </w:p>
      </w:tc>
      <w:tc>
        <w:tcPr>
          <w:tcW w:w="2600" w:type="dxa"/>
          <w:tcMar>
            <w:top w:w="200" w:type="dxa"/>
          </w:tcMar>
          <w:vAlign w:val="center"/>
        </w:tcPr>
        <w:p w14:paraId="3D58D470" w14:textId="77777777" w:rsidR="00FA4267" w:rsidRDefault="00FA4267">
          <w:pPr>
            <w:pStyle w:val="Normal89"/>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4A9E8" w14:textId="77777777" w:rsidR="00FA4267" w:rsidRDefault="00FA4267">
    <w:pPr>
      <w:pStyle w:val="Normal8"/>
      <w:spacing w:before="20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8FE19" w14:textId="77777777" w:rsidR="00FA4267" w:rsidRDefault="00FA4267">
    <w:pPr>
      <w:pStyle w:val="Normal89"/>
      <w:spacing w:before="20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A7B1A" w14:textId="77777777" w:rsidR="00FA4267" w:rsidRDefault="00FA4267">
    <w:pPr>
      <w:pStyle w:val="Normal90"/>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F07C83C" w14:textId="77777777">
      <w:trPr>
        <w:jc w:val="center"/>
      </w:trPr>
      <w:tc>
        <w:tcPr>
          <w:tcW w:w="2600" w:type="dxa"/>
          <w:tcMar>
            <w:top w:w="200" w:type="dxa"/>
          </w:tcMar>
          <w:vAlign w:val="center"/>
        </w:tcPr>
        <w:p w14:paraId="3635135A" w14:textId="77777777" w:rsidR="00FA4267" w:rsidRDefault="00FA4267">
          <w:pPr>
            <w:pStyle w:val="Normal90"/>
          </w:pPr>
        </w:p>
      </w:tc>
      <w:tc>
        <w:tcPr>
          <w:tcW w:w="4880" w:type="dxa"/>
          <w:tcMar>
            <w:top w:w="200" w:type="dxa"/>
          </w:tcMar>
          <w:vAlign w:val="center"/>
        </w:tcPr>
        <w:p w14:paraId="2D342C27" w14:textId="77777777" w:rsidR="00FA4267" w:rsidRDefault="00FA4267">
          <w:pPr>
            <w:pStyle w:val="Normal90"/>
            <w:jc w:val="center"/>
          </w:pPr>
        </w:p>
        <w:p w14:paraId="458EA072" w14:textId="454EFC71" w:rsidR="00FA4267" w:rsidRDefault="006700FD">
          <w:pPr>
            <w:pStyle w:val="Normal9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335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336</w:t>
          </w:r>
          <w:r>
            <w:rPr>
              <w:rFonts w:ascii="Arial" w:eastAsia="Arial" w:hAnsi="Arial" w:cs="Arial"/>
              <w:sz w:val="20"/>
            </w:rPr>
            <w:fldChar w:fldCharType="end"/>
          </w:r>
        </w:p>
      </w:tc>
      <w:tc>
        <w:tcPr>
          <w:tcW w:w="2600" w:type="dxa"/>
          <w:tcMar>
            <w:top w:w="200" w:type="dxa"/>
          </w:tcMar>
          <w:vAlign w:val="center"/>
        </w:tcPr>
        <w:p w14:paraId="0BAE0BCF" w14:textId="77777777" w:rsidR="00FA4267" w:rsidRDefault="00FA4267">
          <w:pPr>
            <w:pStyle w:val="Normal90"/>
          </w:pPr>
        </w:p>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1CA7C" w14:textId="77777777" w:rsidR="00FA4267" w:rsidRDefault="00FA4267">
    <w:pPr>
      <w:pStyle w:val="Normal90"/>
      <w:spacing w:before="20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CF1A7" w14:textId="77777777" w:rsidR="00FA4267" w:rsidRDefault="00FA4267">
    <w:pPr>
      <w:pStyle w:val="Normal91"/>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6E5C18C6" w14:textId="77777777">
      <w:trPr>
        <w:jc w:val="center"/>
      </w:trPr>
      <w:tc>
        <w:tcPr>
          <w:tcW w:w="2600" w:type="dxa"/>
          <w:tcMar>
            <w:top w:w="200" w:type="dxa"/>
          </w:tcMar>
          <w:vAlign w:val="center"/>
        </w:tcPr>
        <w:p w14:paraId="054650C0" w14:textId="77777777" w:rsidR="00FA4267" w:rsidRDefault="00FA4267">
          <w:pPr>
            <w:pStyle w:val="Normal91"/>
          </w:pPr>
        </w:p>
      </w:tc>
      <w:tc>
        <w:tcPr>
          <w:tcW w:w="4880" w:type="dxa"/>
          <w:tcMar>
            <w:top w:w="200" w:type="dxa"/>
          </w:tcMar>
          <w:vAlign w:val="center"/>
        </w:tcPr>
        <w:p w14:paraId="75948301" w14:textId="77777777" w:rsidR="00FA4267" w:rsidRDefault="00FA4267">
          <w:pPr>
            <w:pStyle w:val="Normal91"/>
            <w:jc w:val="center"/>
          </w:pPr>
        </w:p>
        <w:p w14:paraId="5D72B27A" w14:textId="224A2346" w:rsidR="00FA4267" w:rsidRDefault="006700FD">
          <w:pPr>
            <w:pStyle w:val="Normal9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339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340</w:t>
          </w:r>
          <w:r>
            <w:rPr>
              <w:rFonts w:ascii="Arial" w:eastAsia="Arial" w:hAnsi="Arial" w:cs="Arial"/>
              <w:sz w:val="20"/>
            </w:rPr>
            <w:fldChar w:fldCharType="end"/>
          </w:r>
        </w:p>
      </w:tc>
      <w:tc>
        <w:tcPr>
          <w:tcW w:w="2600" w:type="dxa"/>
          <w:tcMar>
            <w:top w:w="200" w:type="dxa"/>
          </w:tcMar>
          <w:vAlign w:val="center"/>
        </w:tcPr>
        <w:p w14:paraId="1435C891" w14:textId="77777777" w:rsidR="00FA4267" w:rsidRDefault="00FA4267">
          <w:pPr>
            <w:pStyle w:val="Normal91"/>
          </w:pPr>
        </w:p>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FF158" w14:textId="77777777" w:rsidR="00FA4267" w:rsidRDefault="00FA4267">
    <w:pPr>
      <w:pStyle w:val="Normal91"/>
      <w:spacing w:before="20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50BF8" w14:textId="77777777" w:rsidR="00FA4267" w:rsidRDefault="00FA4267">
    <w:pPr>
      <w:pStyle w:val="Normal92"/>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906C934" w14:textId="77777777">
      <w:trPr>
        <w:jc w:val="center"/>
      </w:trPr>
      <w:tc>
        <w:tcPr>
          <w:tcW w:w="2600" w:type="dxa"/>
          <w:tcMar>
            <w:top w:w="200" w:type="dxa"/>
          </w:tcMar>
          <w:vAlign w:val="center"/>
        </w:tcPr>
        <w:p w14:paraId="4F6B366C" w14:textId="77777777" w:rsidR="00FA4267" w:rsidRDefault="00FA4267">
          <w:pPr>
            <w:pStyle w:val="Normal92"/>
          </w:pPr>
        </w:p>
      </w:tc>
      <w:tc>
        <w:tcPr>
          <w:tcW w:w="4880" w:type="dxa"/>
          <w:tcMar>
            <w:top w:w="200" w:type="dxa"/>
          </w:tcMar>
          <w:vAlign w:val="center"/>
        </w:tcPr>
        <w:p w14:paraId="5F13A7E5" w14:textId="77777777" w:rsidR="00FA4267" w:rsidRDefault="00FA4267">
          <w:pPr>
            <w:pStyle w:val="Normal92"/>
            <w:jc w:val="center"/>
          </w:pPr>
        </w:p>
        <w:p w14:paraId="101CF428" w14:textId="2CDEE8E2" w:rsidR="00FA4267" w:rsidRDefault="006700FD">
          <w:pPr>
            <w:pStyle w:val="Normal9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342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343</w:t>
          </w:r>
          <w:r>
            <w:rPr>
              <w:rFonts w:ascii="Arial" w:eastAsia="Arial" w:hAnsi="Arial" w:cs="Arial"/>
              <w:sz w:val="20"/>
            </w:rPr>
            <w:fldChar w:fldCharType="end"/>
          </w:r>
        </w:p>
      </w:tc>
      <w:tc>
        <w:tcPr>
          <w:tcW w:w="2600" w:type="dxa"/>
          <w:tcMar>
            <w:top w:w="200" w:type="dxa"/>
          </w:tcMar>
          <w:vAlign w:val="center"/>
        </w:tcPr>
        <w:p w14:paraId="41CF4E97" w14:textId="77777777" w:rsidR="00FA4267" w:rsidRDefault="00FA4267">
          <w:pPr>
            <w:pStyle w:val="Normal92"/>
          </w:pPr>
        </w:p>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82D1F" w14:textId="77777777" w:rsidR="00FA4267" w:rsidRDefault="00FA4267">
    <w:pPr>
      <w:pStyle w:val="Normal92"/>
      <w:spacing w:before="20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A917D" w14:textId="77777777" w:rsidR="00FA4267" w:rsidRDefault="00FA4267">
    <w:pPr>
      <w:pStyle w:val="Normal9"/>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05D3F" w14:textId="77777777" w:rsidR="00FA4267" w:rsidRDefault="00FA4267">
    <w:pPr>
      <w:pStyle w:val="Normal93"/>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94BF7EB" w14:textId="77777777">
      <w:trPr>
        <w:jc w:val="center"/>
      </w:trPr>
      <w:tc>
        <w:tcPr>
          <w:tcW w:w="2600" w:type="dxa"/>
          <w:tcMar>
            <w:top w:w="200" w:type="dxa"/>
          </w:tcMar>
          <w:vAlign w:val="center"/>
        </w:tcPr>
        <w:p w14:paraId="106A2339" w14:textId="77777777" w:rsidR="00FA4267" w:rsidRDefault="00FA4267">
          <w:pPr>
            <w:pStyle w:val="Normal93"/>
          </w:pPr>
        </w:p>
      </w:tc>
      <w:tc>
        <w:tcPr>
          <w:tcW w:w="4880" w:type="dxa"/>
          <w:tcMar>
            <w:top w:w="200" w:type="dxa"/>
          </w:tcMar>
          <w:vAlign w:val="center"/>
        </w:tcPr>
        <w:p w14:paraId="52D5F315" w14:textId="77777777" w:rsidR="00FA4267" w:rsidRDefault="00FA4267">
          <w:pPr>
            <w:pStyle w:val="Normal93"/>
            <w:jc w:val="center"/>
          </w:pPr>
        </w:p>
        <w:p w14:paraId="74DB615D" w14:textId="52EEBF75" w:rsidR="00FA4267" w:rsidRDefault="006700FD">
          <w:pPr>
            <w:pStyle w:val="Normal93"/>
            <w:jc w:val="center"/>
          </w:pPr>
          <w:r>
            <w:t xml:space="preserve">Page </w:t>
          </w:r>
          <w:r>
            <w:fldChar w:fldCharType="begin"/>
          </w:r>
          <w:r>
            <w:instrText xml:space="preserve"> PAGE </w:instrText>
          </w:r>
          <w:r>
            <w:fldChar w:fldCharType="separate"/>
          </w:r>
          <w:r w:rsidR="001B7813">
            <w:rPr>
              <w:noProof/>
            </w:rPr>
            <w:t>345</w:t>
          </w:r>
          <w:r>
            <w:fldChar w:fldCharType="end"/>
          </w:r>
          <w:r>
            <w:t xml:space="preserve"> of </w:t>
          </w:r>
          <w:fldSimple w:instr=" NUMPAGES ">
            <w:r w:rsidR="001B7813">
              <w:rPr>
                <w:noProof/>
              </w:rPr>
              <w:t>346</w:t>
            </w:r>
          </w:fldSimple>
        </w:p>
      </w:tc>
      <w:tc>
        <w:tcPr>
          <w:tcW w:w="2600" w:type="dxa"/>
          <w:tcMar>
            <w:top w:w="200" w:type="dxa"/>
          </w:tcMar>
          <w:vAlign w:val="center"/>
        </w:tcPr>
        <w:p w14:paraId="1F332CD7" w14:textId="77777777" w:rsidR="00FA4267" w:rsidRDefault="00FA4267">
          <w:pPr>
            <w:pStyle w:val="Normal93"/>
          </w:pPr>
        </w:p>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0B8C9" w14:textId="77777777" w:rsidR="00FA4267" w:rsidRDefault="00FA4267">
    <w:pPr>
      <w:pStyle w:val="Normal93"/>
      <w:spacing w:before="20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A4948" w14:textId="77777777" w:rsidR="00FA4267" w:rsidRDefault="00FA4267">
    <w:pPr>
      <w:pStyle w:val="Normal94"/>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1D360D1" w14:textId="77777777">
      <w:trPr>
        <w:jc w:val="center"/>
      </w:trPr>
      <w:tc>
        <w:tcPr>
          <w:tcW w:w="2600" w:type="dxa"/>
          <w:tcMar>
            <w:top w:w="200" w:type="dxa"/>
          </w:tcMar>
          <w:vAlign w:val="center"/>
        </w:tcPr>
        <w:p w14:paraId="380FB188" w14:textId="77777777" w:rsidR="00FA4267" w:rsidRDefault="00FA4267">
          <w:pPr>
            <w:pStyle w:val="Normal94"/>
          </w:pPr>
        </w:p>
      </w:tc>
      <w:tc>
        <w:tcPr>
          <w:tcW w:w="4880" w:type="dxa"/>
          <w:tcMar>
            <w:top w:w="200" w:type="dxa"/>
          </w:tcMar>
          <w:vAlign w:val="center"/>
        </w:tcPr>
        <w:p w14:paraId="4D1A7211" w14:textId="77777777" w:rsidR="00FA4267" w:rsidRDefault="00FA4267">
          <w:pPr>
            <w:pStyle w:val="Normal94"/>
            <w:jc w:val="center"/>
          </w:pPr>
        </w:p>
        <w:p w14:paraId="0A96D0D8" w14:textId="5C768C7D" w:rsidR="00FA4267" w:rsidRDefault="006700FD">
          <w:pPr>
            <w:pStyle w:val="Normal9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357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358</w:t>
          </w:r>
          <w:r>
            <w:rPr>
              <w:rFonts w:ascii="Arial" w:eastAsia="Arial" w:hAnsi="Arial" w:cs="Arial"/>
              <w:sz w:val="20"/>
            </w:rPr>
            <w:fldChar w:fldCharType="end"/>
          </w:r>
        </w:p>
      </w:tc>
      <w:tc>
        <w:tcPr>
          <w:tcW w:w="2600" w:type="dxa"/>
          <w:tcMar>
            <w:top w:w="200" w:type="dxa"/>
          </w:tcMar>
          <w:vAlign w:val="center"/>
        </w:tcPr>
        <w:p w14:paraId="56D699B4" w14:textId="77777777" w:rsidR="00FA4267" w:rsidRDefault="00FA4267">
          <w:pPr>
            <w:pStyle w:val="Normal94"/>
          </w:pPr>
        </w:p>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B52A2" w14:textId="77777777" w:rsidR="00FA4267" w:rsidRDefault="00FA4267">
    <w:pPr>
      <w:pStyle w:val="Normal94"/>
      <w:spacing w:before="200"/>
      <w:jc w:val="center"/>
    </w:pP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12E98" w14:textId="77777777" w:rsidR="00FA4267" w:rsidRDefault="00FA4267">
    <w:pPr>
      <w:pStyle w:val="Normal95"/>
    </w:pP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40DC6DD" w14:textId="77777777">
      <w:trPr>
        <w:jc w:val="center"/>
      </w:trPr>
      <w:tc>
        <w:tcPr>
          <w:tcW w:w="2600" w:type="dxa"/>
          <w:tcMar>
            <w:top w:w="200" w:type="dxa"/>
          </w:tcMar>
          <w:vAlign w:val="center"/>
        </w:tcPr>
        <w:p w14:paraId="6B72E861" w14:textId="77777777" w:rsidR="00FA4267" w:rsidRDefault="00FA4267">
          <w:pPr>
            <w:pStyle w:val="Normal95"/>
          </w:pPr>
        </w:p>
      </w:tc>
      <w:tc>
        <w:tcPr>
          <w:tcW w:w="4880" w:type="dxa"/>
          <w:tcMar>
            <w:top w:w="200" w:type="dxa"/>
          </w:tcMar>
          <w:vAlign w:val="center"/>
        </w:tcPr>
        <w:p w14:paraId="3249C8AD" w14:textId="77777777" w:rsidR="00FA4267" w:rsidRDefault="00FA4267">
          <w:pPr>
            <w:pStyle w:val="Normal95"/>
            <w:jc w:val="center"/>
          </w:pPr>
        </w:p>
        <w:p w14:paraId="53A45D01" w14:textId="39D54223" w:rsidR="00FA4267" w:rsidRDefault="006700FD">
          <w:pPr>
            <w:pStyle w:val="Normal9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360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361</w:t>
          </w:r>
          <w:r>
            <w:rPr>
              <w:rFonts w:ascii="Arial" w:eastAsia="Arial" w:hAnsi="Arial" w:cs="Arial"/>
              <w:sz w:val="20"/>
            </w:rPr>
            <w:fldChar w:fldCharType="end"/>
          </w:r>
        </w:p>
      </w:tc>
      <w:tc>
        <w:tcPr>
          <w:tcW w:w="2600" w:type="dxa"/>
          <w:tcMar>
            <w:top w:w="200" w:type="dxa"/>
          </w:tcMar>
          <w:vAlign w:val="center"/>
        </w:tcPr>
        <w:p w14:paraId="6390C621" w14:textId="77777777" w:rsidR="00FA4267" w:rsidRDefault="00FA4267">
          <w:pPr>
            <w:pStyle w:val="Normal95"/>
          </w:pP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FB2FB" w14:textId="77777777" w:rsidR="00FA4267" w:rsidRDefault="00FA4267">
    <w:pPr>
      <w:pStyle w:val="Normal95"/>
      <w:spacing w:before="200"/>
      <w:jc w:val="center"/>
    </w:pP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A7E49" w14:textId="77777777" w:rsidR="00FA4267" w:rsidRDefault="00FA4267">
    <w:pPr>
      <w:pStyle w:val="Normal96"/>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C708345" w14:textId="77777777">
      <w:trPr>
        <w:jc w:val="center"/>
      </w:trPr>
      <w:tc>
        <w:tcPr>
          <w:tcW w:w="2600" w:type="dxa"/>
          <w:tcMar>
            <w:top w:w="200" w:type="dxa"/>
          </w:tcMar>
          <w:vAlign w:val="center"/>
        </w:tcPr>
        <w:p w14:paraId="451E207B" w14:textId="77777777" w:rsidR="00FA4267" w:rsidRDefault="00FA4267">
          <w:pPr>
            <w:pStyle w:val="Normal9"/>
          </w:pPr>
        </w:p>
      </w:tc>
      <w:tc>
        <w:tcPr>
          <w:tcW w:w="4880" w:type="dxa"/>
          <w:tcMar>
            <w:top w:w="200" w:type="dxa"/>
          </w:tcMar>
          <w:vAlign w:val="center"/>
        </w:tcPr>
        <w:p w14:paraId="2FD0ED52" w14:textId="77777777" w:rsidR="00FA4267" w:rsidRDefault="00FA4267">
          <w:pPr>
            <w:pStyle w:val="Normal9"/>
            <w:jc w:val="center"/>
          </w:pPr>
        </w:p>
        <w:p w14:paraId="7D2D2612" w14:textId="4B182E77" w:rsidR="00FA4267" w:rsidRDefault="006700FD">
          <w:pPr>
            <w:pStyle w:val="Normal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44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45</w:t>
          </w:r>
          <w:r>
            <w:rPr>
              <w:rFonts w:ascii="Arial" w:eastAsia="Arial" w:hAnsi="Arial" w:cs="Arial"/>
              <w:sz w:val="20"/>
            </w:rPr>
            <w:fldChar w:fldCharType="end"/>
          </w:r>
        </w:p>
      </w:tc>
      <w:tc>
        <w:tcPr>
          <w:tcW w:w="2600" w:type="dxa"/>
          <w:tcMar>
            <w:top w:w="200" w:type="dxa"/>
          </w:tcMar>
          <w:vAlign w:val="center"/>
        </w:tcPr>
        <w:p w14:paraId="481A8516" w14:textId="77777777" w:rsidR="00FA4267" w:rsidRDefault="00FA4267">
          <w:pPr>
            <w:pStyle w:val="Normal9"/>
          </w:pPr>
        </w:p>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B61353D" w14:textId="77777777">
      <w:trPr>
        <w:jc w:val="center"/>
      </w:trPr>
      <w:tc>
        <w:tcPr>
          <w:tcW w:w="2600" w:type="dxa"/>
          <w:tcMar>
            <w:top w:w="200" w:type="dxa"/>
          </w:tcMar>
          <w:vAlign w:val="center"/>
        </w:tcPr>
        <w:p w14:paraId="53D3B53D" w14:textId="77777777" w:rsidR="00FA4267" w:rsidRDefault="00FA4267">
          <w:pPr>
            <w:pStyle w:val="Normal96"/>
          </w:pPr>
        </w:p>
      </w:tc>
      <w:tc>
        <w:tcPr>
          <w:tcW w:w="4880" w:type="dxa"/>
          <w:tcMar>
            <w:top w:w="200" w:type="dxa"/>
          </w:tcMar>
          <w:vAlign w:val="center"/>
        </w:tcPr>
        <w:p w14:paraId="7BDCB8A0" w14:textId="77777777" w:rsidR="00FA4267" w:rsidRDefault="00FA4267">
          <w:pPr>
            <w:pStyle w:val="Normal96"/>
            <w:jc w:val="center"/>
          </w:pPr>
        </w:p>
        <w:p w14:paraId="5DA3DFAA" w14:textId="35DD60E0" w:rsidR="00FA4267" w:rsidRDefault="006700FD">
          <w:pPr>
            <w:pStyle w:val="Normal9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366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367</w:t>
          </w:r>
          <w:r>
            <w:rPr>
              <w:rFonts w:ascii="Arial" w:eastAsia="Arial" w:hAnsi="Arial" w:cs="Arial"/>
              <w:sz w:val="20"/>
            </w:rPr>
            <w:fldChar w:fldCharType="end"/>
          </w:r>
        </w:p>
      </w:tc>
      <w:tc>
        <w:tcPr>
          <w:tcW w:w="2600" w:type="dxa"/>
          <w:tcMar>
            <w:top w:w="200" w:type="dxa"/>
          </w:tcMar>
          <w:vAlign w:val="center"/>
        </w:tcPr>
        <w:p w14:paraId="72C85B3D" w14:textId="77777777" w:rsidR="00FA4267" w:rsidRDefault="00FA4267">
          <w:pPr>
            <w:pStyle w:val="Normal96"/>
          </w:pPr>
        </w:p>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EB0EC" w14:textId="77777777" w:rsidR="00FA4267" w:rsidRDefault="00FA4267">
    <w:pPr>
      <w:pStyle w:val="Normal96"/>
      <w:spacing w:before="200"/>
      <w:jc w:val="center"/>
    </w:pP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E129" w14:textId="77777777" w:rsidR="00FA4267" w:rsidRDefault="00FA4267">
    <w:pPr>
      <w:pStyle w:val="Normal97"/>
    </w:pP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AEBF83E" w14:textId="77777777">
      <w:trPr>
        <w:jc w:val="center"/>
      </w:trPr>
      <w:tc>
        <w:tcPr>
          <w:tcW w:w="2600" w:type="dxa"/>
          <w:tcMar>
            <w:top w:w="200" w:type="dxa"/>
          </w:tcMar>
          <w:vAlign w:val="center"/>
        </w:tcPr>
        <w:p w14:paraId="5CF89F34" w14:textId="77777777" w:rsidR="00FA4267" w:rsidRDefault="00FA4267">
          <w:pPr>
            <w:pStyle w:val="Normal97"/>
          </w:pPr>
        </w:p>
      </w:tc>
      <w:tc>
        <w:tcPr>
          <w:tcW w:w="4880" w:type="dxa"/>
          <w:tcMar>
            <w:top w:w="200" w:type="dxa"/>
          </w:tcMar>
          <w:vAlign w:val="center"/>
        </w:tcPr>
        <w:p w14:paraId="49006CE6" w14:textId="77777777" w:rsidR="00FA4267" w:rsidRDefault="00FA4267">
          <w:pPr>
            <w:pStyle w:val="Normal97"/>
            <w:jc w:val="center"/>
          </w:pPr>
        </w:p>
        <w:p w14:paraId="305E99AF" w14:textId="3725C9F1" w:rsidR="00FA4267" w:rsidRDefault="006700FD">
          <w:pPr>
            <w:pStyle w:val="Normal9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370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371</w:t>
          </w:r>
          <w:r>
            <w:rPr>
              <w:rFonts w:ascii="Arial" w:eastAsia="Arial" w:hAnsi="Arial" w:cs="Arial"/>
              <w:sz w:val="20"/>
            </w:rPr>
            <w:fldChar w:fldCharType="end"/>
          </w:r>
        </w:p>
      </w:tc>
      <w:tc>
        <w:tcPr>
          <w:tcW w:w="2600" w:type="dxa"/>
          <w:tcMar>
            <w:top w:w="200" w:type="dxa"/>
          </w:tcMar>
          <w:vAlign w:val="center"/>
        </w:tcPr>
        <w:p w14:paraId="383A9828" w14:textId="77777777" w:rsidR="00FA4267" w:rsidRDefault="00FA4267">
          <w:pPr>
            <w:pStyle w:val="Normal97"/>
          </w:pPr>
        </w:p>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50072" w14:textId="77777777" w:rsidR="00FA4267" w:rsidRDefault="00FA4267">
    <w:pPr>
      <w:pStyle w:val="Normal97"/>
      <w:spacing w:before="200"/>
      <w:jc w:val="center"/>
    </w:pP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C83E4" w14:textId="77777777" w:rsidR="00FA4267" w:rsidRDefault="00FA4267">
    <w:pPr>
      <w:pStyle w:val="Normal98"/>
    </w:pP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57265EC" w14:textId="77777777">
      <w:trPr>
        <w:jc w:val="center"/>
      </w:trPr>
      <w:tc>
        <w:tcPr>
          <w:tcW w:w="2600" w:type="dxa"/>
          <w:tcMar>
            <w:top w:w="200" w:type="dxa"/>
          </w:tcMar>
          <w:vAlign w:val="center"/>
        </w:tcPr>
        <w:p w14:paraId="702953FD" w14:textId="77777777" w:rsidR="00FA4267" w:rsidRDefault="00FA4267">
          <w:pPr>
            <w:pStyle w:val="Normal98"/>
          </w:pPr>
        </w:p>
      </w:tc>
      <w:tc>
        <w:tcPr>
          <w:tcW w:w="4880" w:type="dxa"/>
          <w:tcMar>
            <w:top w:w="200" w:type="dxa"/>
          </w:tcMar>
          <w:vAlign w:val="center"/>
        </w:tcPr>
        <w:p w14:paraId="7C87F84F" w14:textId="77777777" w:rsidR="00FA4267" w:rsidRDefault="00FA4267">
          <w:pPr>
            <w:pStyle w:val="Normal98"/>
            <w:jc w:val="center"/>
          </w:pPr>
        </w:p>
        <w:p w14:paraId="074DE205" w14:textId="67A290E3" w:rsidR="00FA4267" w:rsidRDefault="006700FD">
          <w:pPr>
            <w:pStyle w:val="Normal9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375</w:t>
          </w:r>
          <w:r>
            <w:rPr>
              <w:rFonts w:ascii="Arial" w:eastAsia="Arial" w:hAnsi="Arial" w:cs="Arial"/>
              <w:sz w:val="20"/>
            </w:rPr>
            <w:fldChar w:fldCharType="end"/>
          </w:r>
        </w:p>
      </w:tc>
      <w:tc>
        <w:tcPr>
          <w:tcW w:w="2600" w:type="dxa"/>
          <w:tcMar>
            <w:top w:w="200" w:type="dxa"/>
          </w:tcMar>
          <w:vAlign w:val="center"/>
        </w:tcPr>
        <w:p w14:paraId="51E47BE8" w14:textId="77777777" w:rsidR="00FA4267" w:rsidRDefault="00FA4267">
          <w:pPr>
            <w:pStyle w:val="Normal98"/>
          </w:pPr>
        </w:p>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33537" w14:textId="77777777" w:rsidR="00FA4267" w:rsidRDefault="00FA4267">
    <w:pPr>
      <w:pStyle w:val="Normal98"/>
      <w:spacing w:before="200"/>
      <w:jc w:val="center"/>
    </w:pP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6D93E" w14:textId="77777777" w:rsidR="00FA4267" w:rsidRDefault="00FA4267">
    <w:pPr>
      <w:pStyle w:val="Normal99"/>
    </w:pP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687B635" w14:textId="77777777">
      <w:trPr>
        <w:jc w:val="center"/>
      </w:trPr>
      <w:tc>
        <w:tcPr>
          <w:tcW w:w="2600" w:type="dxa"/>
          <w:tcMar>
            <w:top w:w="200" w:type="dxa"/>
          </w:tcMar>
          <w:vAlign w:val="center"/>
        </w:tcPr>
        <w:p w14:paraId="1B9B494A" w14:textId="77777777" w:rsidR="00FA4267" w:rsidRDefault="00FA4267">
          <w:pPr>
            <w:pStyle w:val="Normal99"/>
          </w:pPr>
        </w:p>
      </w:tc>
      <w:tc>
        <w:tcPr>
          <w:tcW w:w="4880" w:type="dxa"/>
          <w:tcMar>
            <w:top w:w="200" w:type="dxa"/>
          </w:tcMar>
          <w:vAlign w:val="center"/>
        </w:tcPr>
        <w:p w14:paraId="2F575A60" w14:textId="77777777" w:rsidR="00FA4267" w:rsidRDefault="00FA4267">
          <w:pPr>
            <w:pStyle w:val="Normal99"/>
            <w:jc w:val="center"/>
          </w:pPr>
        </w:p>
        <w:p w14:paraId="4532DB15" w14:textId="48C8D5AA" w:rsidR="00FA4267" w:rsidRDefault="006700FD">
          <w:pPr>
            <w:pStyle w:val="Normal9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376</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377</w:t>
          </w:r>
          <w:r>
            <w:rPr>
              <w:rFonts w:ascii="Arial" w:eastAsia="Arial" w:hAnsi="Arial" w:cs="Arial"/>
              <w:sz w:val="20"/>
            </w:rPr>
            <w:fldChar w:fldCharType="end"/>
          </w:r>
        </w:p>
      </w:tc>
      <w:tc>
        <w:tcPr>
          <w:tcW w:w="2600" w:type="dxa"/>
          <w:tcMar>
            <w:top w:w="200" w:type="dxa"/>
          </w:tcMar>
          <w:vAlign w:val="center"/>
        </w:tcPr>
        <w:p w14:paraId="4B0B9609" w14:textId="77777777" w:rsidR="00FA4267" w:rsidRDefault="00FA4267">
          <w:pPr>
            <w:pStyle w:val="Normal99"/>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593D7" w14:textId="77777777" w:rsidR="00FA4267" w:rsidRDefault="00FA4267">
    <w:pPr>
      <w:pStyle w:val="Normal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0ACD9" w14:textId="77777777" w:rsidR="00FA4267" w:rsidRDefault="00FA4267">
    <w:pPr>
      <w:pStyle w:val="Normal9"/>
      <w:spacing w:before="200"/>
      <w:jc w:val="center"/>
    </w:pP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A3F85" w14:textId="77777777" w:rsidR="00FA4267" w:rsidRDefault="00FA4267">
    <w:pPr>
      <w:pStyle w:val="Normal99"/>
      <w:spacing w:before="200"/>
      <w:jc w:val="center"/>
    </w:pP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B938E" w14:textId="77777777" w:rsidR="00FA4267" w:rsidRDefault="00FA4267">
    <w:pPr>
      <w:pStyle w:val="Normal100"/>
    </w:pP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E571F50" w14:textId="77777777">
      <w:trPr>
        <w:jc w:val="center"/>
      </w:trPr>
      <w:tc>
        <w:tcPr>
          <w:tcW w:w="2600" w:type="dxa"/>
          <w:tcMar>
            <w:top w:w="200" w:type="dxa"/>
          </w:tcMar>
          <w:vAlign w:val="center"/>
        </w:tcPr>
        <w:p w14:paraId="7CEA8900" w14:textId="77777777" w:rsidR="00FA4267" w:rsidRDefault="00FA4267">
          <w:pPr>
            <w:pStyle w:val="Normal100"/>
          </w:pPr>
        </w:p>
      </w:tc>
      <w:tc>
        <w:tcPr>
          <w:tcW w:w="4880" w:type="dxa"/>
          <w:tcMar>
            <w:top w:w="200" w:type="dxa"/>
          </w:tcMar>
          <w:vAlign w:val="center"/>
        </w:tcPr>
        <w:p w14:paraId="4C96D337" w14:textId="77777777" w:rsidR="00FA4267" w:rsidRDefault="00FA4267">
          <w:pPr>
            <w:pStyle w:val="Normal100"/>
            <w:jc w:val="center"/>
          </w:pPr>
        </w:p>
        <w:p w14:paraId="5131B587" w14:textId="7DA2CB24" w:rsidR="00FA4267" w:rsidRDefault="006700FD">
          <w:pPr>
            <w:pStyle w:val="Normal10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379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380</w:t>
          </w:r>
          <w:r>
            <w:rPr>
              <w:rFonts w:ascii="Arial" w:eastAsia="Arial" w:hAnsi="Arial" w:cs="Arial"/>
              <w:sz w:val="20"/>
            </w:rPr>
            <w:fldChar w:fldCharType="end"/>
          </w:r>
        </w:p>
      </w:tc>
      <w:tc>
        <w:tcPr>
          <w:tcW w:w="2600" w:type="dxa"/>
          <w:tcMar>
            <w:top w:w="200" w:type="dxa"/>
          </w:tcMar>
          <w:vAlign w:val="center"/>
        </w:tcPr>
        <w:p w14:paraId="7B0DDFFE" w14:textId="77777777" w:rsidR="00FA4267" w:rsidRDefault="00FA4267">
          <w:pPr>
            <w:pStyle w:val="Normal100"/>
          </w:pPr>
        </w:p>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287CD" w14:textId="77777777" w:rsidR="00FA4267" w:rsidRDefault="00FA4267">
    <w:pPr>
      <w:pStyle w:val="Normal100"/>
      <w:spacing w:before="20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0843E" w14:textId="77777777" w:rsidR="00FA4267" w:rsidRDefault="00FA4267">
    <w:pPr>
      <w:pStyle w:val="Normal10"/>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CE7F727" w14:textId="77777777">
      <w:trPr>
        <w:jc w:val="center"/>
      </w:trPr>
      <w:tc>
        <w:tcPr>
          <w:tcW w:w="2600" w:type="dxa"/>
          <w:tcMar>
            <w:top w:w="200" w:type="dxa"/>
          </w:tcMar>
          <w:vAlign w:val="center"/>
        </w:tcPr>
        <w:p w14:paraId="3230D3C5" w14:textId="77777777" w:rsidR="00FA4267" w:rsidRDefault="00FA4267">
          <w:pPr>
            <w:pStyle w:val="Normal10"/>
          </w:pPr>
        </w:p>
      </w:tc>
      <w:tc>
        <w:tcPr>
          <w:tcW w:w="4880" w:type="dxa"/>
          <w:tcMar>
            <w:top w:w="200" w:type="dxa"/>
          </w:tcMar>
          <w:vAlign w:val="center"/>
        </w:tcPr>
        <w:p w14:paraId="1638FED7" w14:textId="77777777" w:rsidR="00FA4267" w:rsidRDefault="00FA4267">
          <w:pPr>
            <w:pStyle w:val="Normal10"/>
            <w:jc w:val="center"/>
          </w:pPr>
        </w:p>
        <w:p w14:paraId="23954284" w14:textId="23B145C4" w:rsidR="00FA4267" w:rsidRDefault="006700FD">
          <w:pPr>
            <w:pStyle w:val="Normal10"/>
            <w:jc w:val="center"/>
          </w:pPr>
          <w:r>
            <w:t xml:space="preserve">Page </w:t>
          </w:r>
          <w:r>
            <w:fldChar w:fldCharType="begin"/>
          </w:r>
          <w:r>
            <w:instrText xml:space="preserve"> PAGE </w:instrText>
          </w:r>
          <w:r>
            <w:fldChar w:fldCharType="separate"/>
          </w:r>
          <w:r w:rsidR="001B7813">
            <w:rPr>
              <w:noProof/>
            </w:rPr>
            <w:t>46</w:t>
          </w:r>
          <w:r>
            <w:fldChar w:fldCharType="end"/>
          </w:r>
          <w:r>
            <w:t xml:space="preserve"> of </w:t>
          </w:r>
          <w:fldSimple w:instr=" NUMPAGES ">
            <w:r w:rsidR="001B7813">
              <w:rPr>
                <w:noProof/>
              </w:rPr>
              <w:t>47</w:t>
            </w:r>
          </w:fldSimple>
        </w:p>
      </w:tc>
      <w:tc>
        <w:tcPr>
          <w:tcW w:w="2600" w:type="dxa"/>
          <w:tcMar>
            <w:top w:w="200" w:type="dxa"/>
          </w:tcMar>
          <w:vAlign w:val="center"/>
        </w:tcPr>
        <w:p w14:paraId="30259593" w14:textId="77777777" w:rsidR="00FA4267" w:rsidRDefault="00FA4267">
          <w:pPr>
            <w:pStyle w:val="Normal10"/>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892B6" w14:textId="77777777" w:rsidR="00FA4267" w:rsidRDefault="00FA4267">
    <w:pPr>
      <w:pStyle w:val="Normal10"/>
      <w:spacing w:before="20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0A9D4" w14:textId="77777777" w:rsidR="00FA4267" w:rsidRDefault="00FA4267">
    <w:pPr>
      <w:pStyle w:val="Normal11"/>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7A0E1F6" w14:textId="77777777">
      <w:trPr>
        <w:jc w:val="center"/>
      </w:trPr>
      <w:tc>
        <w:tcPr>
          <w:tcW w:w="2600" w:type="dxa"/>
          <w:tcMar>
            <w:top w:w="200" w:type="dxa"/>
          </w:tcMar>
          <w:vAlign w:val="center"/>
        </w:tcPr>
        <w:p w14:paraId="5668BE41" w14:textId="77777777" w:rsidR="00FA4267" w:rsidRDefault="00FA4267">
          <w:pPr>
            <w:pStyle w:val="Normal11"/>
          </w:pPr>
        </w:p>
      </w:tc>
      <w:tc>
        <w:tcPr>
          <w:tcW w:w="4880" w:type="dxa"/>
          <w:tcMar>
            <w:top w:w="200" w:type="dxa"/>
          </w:tcMar>
          <w:vAlign w:val="center"/>
        </w:tcPr>
        <w:p w14:paraId="0B57B056" w14:textId="77777777" w:rsidR="00FA4267" w:rsidRDefault="00FA4267">
          <w:pPr>
            <w:pStyle w:val="Normal11"/>
            <w:jc w:val="center"/>
          </w:pPr>
        </w:p>
        <w:p w14:paraId="3E149C39" w14:textId="1D7FEABE" w:rsidR="00FA4267" w:rsidRDefault="006700FD">
          <w:pPr>
            <w:pStyle w:val="Normal1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49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50</w:t>
          </w:r>
          <w:r>
            <w:rPr>
              <w:rFonts w:ascii="Arial" w:eastAsia="Arial" w:hAnsi="Arial" w:cs="Arial"/>
              <w:sz w:val="20"/>
            </w:rPr>
            <w:fldChar w:fldCharType="end"/>
          </w:r>
        </w:p>
      </w:tc>
      <w:tc>
        <w:tcPr>
          <w:tcW w:w="2600" w:type="dxa"/>
          <w:tcMar>
            <w:top w:w="200" w:type="dxa"/>
          </w:tcMar>
          <w:vAlign w:val="center"/>
        </w:tcPr>
        <w:p w14:paraId="37BA0D66" w14:textId="77777777" w:rsidR="00FA4267" w:rsidRDefault="00FA4267">
          <w:pPr>
            <w:pStyle w:val="Normal11"/>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E6661" w14:textId="77777777" w:rsidR="00FA4267" w:rsidRDefault="00FA4267">
    <w:pPr>
      <w:pStyle w:val="Normal11"/>
      <w:spacing w:before="20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CE6FA" w14:textId="77777777" w:rsidR="00FA4267" w:rsidRDefault="00FA4267">
    <w:pPr>
      <w:pStyle w:val="Normal12"/>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8149276" w14:textId="77777777">
      <w:trPr>
        <w:jc w:val="center"/>
      </w:trPr>
      <w:tc>
        <w:tcPr>
          <w:tcW w:w="2600" w:type="dxa"/>
          <w:tcMar>
            <w:top w:w="200" w:type="dxa"/>
          </w:tcMar>
          <w:vAlign w:val="center"/>
        </w:tcPr>
        <w:p w14:paraId="4067DBCF" w14:textId="77777777" w:rsidR="00FA4267" w:rsidRDefault="00FA4267">
          <w:pPr>
            <w:pStyle w:val="Normal12"/>
          </w:pPr>
        </w:p>
      </w:tc>
      <w:tc>
        <w:tcPr>
          <w:tcW w:w="4880" w:type="dxa"/>
          <w:tcMar>
            <w:top w:w="200" w:type="dxa"/>
          </w:tcMar>
          <w:vAlign w:val="center"/>
        </w:tcPr>
        <w:p w14:paraId="6B68686B" w14:textId="77777777" w:rsidR="00FA4267" w:rsidRDefault="00FA4267">
          <w:pPr>
            <w:pStyle w:val="Normal12"/>
            <w:jc w:val="center"/>
          </w:pPr>
        </w:p>
        <w:p w14:paraId="1F7AB102" w14:textId="45C4EB0D" w:rsidR="00FA4267" w:rsidRDefault="006700FD">
          <w:pPr>
            <w:pStyle w:val="Normal12"/>
            <w:jc w:val="center"/>
          </w:pPr>
          <w:r>
            <w:t xml:space="preserve">Page </w:t>
          </w:r>
          <w:r>
            <w:fldChar w:fldCharType="begin"/>
          </w:r>
          <w:r>
            <w:instrText xml:space="preserve"> PAGE </w:instrText>
          </w:r>
          <w:r>
            <w:fldChar w:fldCharType="separate"/>
          </w:r>
          <w:r w:rsidR="001B7813">
            <w:rPr>
              <w:noProof/>
            </w:rPr>
            <w:t>52</w:t>
          </w:r>
          <w:r>
            <w:fldChar w:fldCharType="end"/>
          </w:r>
          <w:r>
            <w:t xml:space="preserve"> of </w:t>
          </w:r>
          <w:fldSimple w:instr=" NUMPAGES ">
            <w:r w:rsidR="001B7813">
              <w:rPr>
                <w:noProof/>
              </w:rPr>
              <w:t>53</w:t>
            </w:r>
          </w:fldSimple>
        </w:p>
      </w:tc>
      <w:tc>
        <w:tcPr>
          <w:tcW w:w="2600" w:type="dxa"/>
          <w:tcMar>
            <w:top w:w="200" w:type="dxa"/>
          </w:tcMar>
          <w:vAlign w:val="center"/>
        </w:tcPr>
        <w:p w14:paraId="40E54F00" w14:textId="77777777" w:rsidR="00FA4267" w:rsidRDefault="00FA4267">
          <w:pPr>
            <w:pStyle w:val="Normal12"/>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4E3E6" w14:textId="77777777" w:rsidR="00FA4267" w:rsidRDefault="00FA4267">
    <w:pPr>
      <w:pStyle w:val="Normal12"/>
      <w:spacing w:before="20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7534C" w14:textId="77777777" w:rsidR="00FA4267" w:rsidRDefault="00FA4267">
    <w:pPr>
      <w:pStyle w:val="Normal1"/>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D6325" w14:textId="77777777" w:rsidR="00FA4267" w:rsidRDefault="00FA4267">
    <w:pPr>
      <w:pStyle w:val="Normal13"/>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841ECB3" w14:textId="77777777">
      <w:trPr>
        <w:jc w:val="center"/>
      </w:trPr>
      <w:tc>
        <w:tcPr>
          <w:tcW w:w="2600" w:type="dxa"/>
          <w:tcMar>
            <w:top w:w="200" w:type="dxa"/>
          </w:tcMar>
          <w:vAlign w:val="center"/>
        </w:tcPr>
        <w:p w14:paraId="2265A262" w14:textId="77777777" w:rsidR="00FA4267" w:rsidRDefault="00FA4267">
          <w:pPr>
            <w:pStyle w:val="Normal13"/>
          </w:pPr>
        </w:p>
      </w:tc>
      <w:tc>
        <w:tcPr>
          <w:tcW w:w="4880" w:type="dxa"/>
          <w:tcMar>
            <w:top w:w="200" w:type="dxa"/>
          </w:tcMar>
          <w:vAlign w:val="center"/>
        </w:tcPr>
        <w:p w14:paraId="301348C4" w14:textId="77777777" w:rsidR="00FA4267" w:rsidRDefault="00FA4267">
          <w:pPr>
            <w:pStyle w:val="Normal13"/>
            <w:jc w:val="center"/>
          </w:pPr>
        </w:p>
        <w:p w14:paraId="6EDB65C3" w14:textId="1E76158A" w:rsidR="00FA4267" w:rsidRDefault="006700FD">
          <w:pPr>
            <w:pStyle w:val="Normal13"/>
            <w:jc w:val="center"/>
          </w:pPr>
          <w:r>
            <w:t xml:space="preserve">Page </w:t>
          </w:r>
          <w:r>
            <w:fldChar w:fldCharType="begin"/>
          </w:r>
          <w:r>
            <w:instrText xml:space="preserve"> PAGE </w:instrText>
          </w:r>
          <w:r>
            <w:fldChar w:fldCharType="separate"/>
          </w:r>
          <w:r w:rsidR="001B7813">
            <w:rPr>
              <w:noProof/>
            </w:rPr>
            <w:t>56</w:t>
          </w:r>
          <w:r>
            <w:fldChar w:fldCharType="end"/>
          </w:r>
          <w:r>
            <w:t xml:space="preserve"> of </w:t>
          </w:r>
          <w:fldSimple w:instr=" NUMPAGES ">
            <w:r w:rsidR="001B7813">
              <w:rPr>
                <w:noProof/>
              </w:rPr>
              <w:t>57</w:t>
            </w:r>
          </w:fldSimple>
        </w:p>
      </w:tc>
      <w:tc>
        <w:tcPr>
          <w:tcW w:w="2600" w:type="dxa"/>
          <w:tcMar>
            <w:top w:w="200" w:type="dxa"/>
          </w:tcMar>
          <w:vAlign w:val="center"/>
        </w:tcPr>
        <w:p w14:paraId="71DBCC85" w14:textId="77777777" w:rsidR="00FA4267" w:rsidRDefault="00FA4267">
          <w:pPr>
            <w:pStyle w:val="Normal13"/>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7E39F" w14:textId="77777777" w:rsidR="00FA4267" w:rsidRDefault="00FA4267">
    <w:pPr>
      <w:pStyle w:val="Normal13"/>
      <w:spacing w:before="20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B2486" w14:textId="77777777" w:rsidR="00FA4267" w:rsidRDefault="00FA4267">
    <w:pPr>
      <w:pStyle w:val="Normal14"/>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A432D2F" w14:textId="77777777">
      <w:trPr>
        <w:jc w:val="center"/>
      </w:trPr>
      <w:tc>
        <w:tcPr>
          <w:tcW w:w="2600" w:type="dxa"/>
          <w:tcMar>
            <w:top w:w="200" w:type="dxa"/>
          </w:tcMar>
          <w:vAlign w:val="center"/>
        </w:tcPr>
        <w:p w14:paraId="0442CF00" w14:textId="77777777" w:rsidR="00FA4267" w:rsidRDefault="00FA4267">
          <w:pPr>
            <w:pStyle w:val="Normal14"/>
          </w:pPr>
        </w:p>
      </w:tc>
      <w:tc>
        <w:tcPr>
          <w:tcW w:w="4880" w:type="dxa"/>
          <w:tcMar>
            <w:top w:w="200" w:type="dxa"/>
          </w:tcMar>
          <w:vAlign w:val="center"/>
        </w:tcPr>
        <w:p w14:paraId="120BE102" w14:textId="77777777" w:rsidR="00FA4267" w:rsidRDefault="00FA4267">
          <w:pPr>
            <w:pStyle w:val="Normal14"/>
            <w:jc w:val="center"/>
          </w:pPr>
        </w:p>
        <w:p w14:paraId="6CC3D16E" w14:textId="32207B76" w:rsidR="00FA4267" w:rsidRDefault="006700FD">
          <w:pPr>
            <w:pStyle w:val="Normal1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59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60</w:t>
          </w:r>
          <w:r>
            <w:rPr>
              <w:rFonts w:ascii="Arial" w:eastAsia="Arial" w:hAnsi="Arial" w:cs="Arial"/>
              <w:sz w:val="20"/>
            </w:rPr>
            <w:fldChar w:fldCharType="end"/>
          </w:r>
        </w:p>
      </w:tc>
      <w:tc>
        <w:tcPr>
          <w:tcW w:w="2600" w:type="dxa"/>
          <w:tcMar>
            <w:top w:w="200" w:type="dxa"/>
          </w:tcMar>
          <w:vAlign w:val="center"/>
        </w:tcPr>
        <w:p w14:paraId="2F4662A5" w14:textId="77777777" w:rsidR="00FA4267" w:rsidRDefault="00FA4267">
          <w:pPr>
            <w:pStyle w:val="Normal14"/>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16C07" w14:textId="77777777" w:rsidR="00FA4267" w:rsidRDefault="00FA4267">
    <w:pPr>
      <w:pStyle w:val="Normal14"/>
      <w:spacing w:before="20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25A87" w14:textId="77777777" w:rsidR="00FA4267" w:rsidRDefault="00FA4267">
    <w:pPr>
      <w:pStyle w:val="Normal15"/>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BFCF6E3" w14:textId="77777777">
      <w:trPr>
        <w:jc w:val="center"/>
      </w:trPr>
      <w:tc>
        <w:tcPr>
          <w:tcW w:w="2600" w:type="dxa"/>
          <w:tcMar>
            <w:top w:w="200" w:type="dxa"/>
          </w:tcMar>
          <w:vAlign w:val="center"/>
        </w:tcPr>
        <w:p w14:paraId="5A134AD6" w14:textId="77777777" w:rsidR="00FA4267" w:rsidRDefault="00FA4267">
          <w:pPr>
            <w:pStyle w:val="Normal15"/>
          </w:pPr>
        </w:p>
      </w:tc>
      <w:tc>
        <w:tcPr>
          <w:tcW w:w="4880" w:type="dxa"/>
          <w:tcMar>
            <w:top w:w="200" w:type="dxa"/>
          </w:tcMar>
          <w:vAlign w:val="center"/>
        </w:tcPr>
        <w:p w14:paraId="312AC770" w14:textId="77777777" w:rsidR="00FA4267" w:rsidRDefault="00FA4267">
          <w:pPr>
            <w:pStyle w:val="Normal15"/>
            <w:jc w:val="center"/>
          </w:pPr>
        </w:p>
        <w:p w14:paraId="5131E968" w14:textId="1532954C" w:rsidR="00FA4267" w:rsidRDefault="006700FD">
          <w:pPr>
            <w:pStyle w:val="Normal15"/>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62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63</w:t>
          </w:r>
          <w:r>
            <w:rPr>
              <w:rFonts w:ascii="Arial" w:eastAsia="Arial" w:hAnsi="Arial" w:cs="Arial"/>
              <w:sz w:val="20"/>
            </w:rPr>
            <w:fldChar w:fldCharType="end"/>
          </w:r>
        </w:p>
      </w:tc>
      <w:tc>
        <w:tcPr>
          <w:tcW w:w="2600" w:type="dxa"/>
          <w:tcMar>
            <w:top w:w="200" w:type="dxa"/>
          </w:tcMar>
          <w:vAlign w:val="center"/>
        </w:tcPr>
        <w:p w14:paraId="02D40CD5" w14:textId="77777777" w:rsidR="00FA4267" w:rsidRDefault="00FA4267">
          <w:pPr>
            <w:pStyle w:val="Normal15"/>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F9E5D" w14:textId="77777777" w:rsidR="00FA4267" w:rsidRDefault="00FA4267">
    <w:pPr>
      <w:pStyle w:val="Normal15"/>
      <w:spacing w:before="20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ABB30" w14:textId="77777777" w:rsidR="00FA4267" w:rsidRDefault="00FA4267">
    <w:pPr>
      <w:pStyle w:val="Normal1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62DDDE1" w14:textId="77777777">
      <w:trPr>
        <w:jc w:val="center"/>
      </w:trPr>
      <w:tc>
        <w:tcPr>
          <w:tcW w:w="2600" w:type="dxa"/>
          <w:tcMar>
            <w:top w:w="200" w:type="dxa"/>
          </w:tcMar>
          <w:vAlign w:val="center"/>
        </w:tcPr>
        <w:p w14:paraId="5AFD5729" w14:textId="77777777" w:rsidR="00FA4267" w:rsidRDefault="00FA4267">
          <w:pPr>
            <w:pStyle w:val="Normal1"/>
          </w:pPr>
        </w:p>
      </w:tc>
      <w:tc>
        <w:tcPr>
          <w:tcW w:w="4880" w:type="dxa"/>
          <w:tcMar>
            <w:top w:w="200" w:type="dxa"/>
          </w:tcMar>
          <w:vAlign w:val="center"/>
        </w:tcPr>
        <w:p w14:paraId="4405946A" w14:textId="77777777" w:rsidR="00FA4267" w:rsidRDefault="00FA4267">
          <w:pPr>
            <w:pStyle w:val="Normal1"/>
            <w:jc w:val="center"/>
          </w:pPr>
        </w:p>
        <w:p w14:paraId="251B7C27" w14:textId="2791FEA1" w:rsidR="00FA4267" w:rsidRDefault="006700FD">
          <w:pPr>
            <w:pStyle w:val="Normal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21</w:t>
          </w:r>
          <w:r>
            <w:rPr>
              <w:rFonts w:ascii="Arial" w:eastAsia="Arial" w:hAnsi="Arial" w:cs="Arial"/>
              <w:sz w:val="20"/>
            </w:rPr>
            <w:fldChar w:fldCharType="end"/>
          </w:r>
        </w:p>
      </w:tc>
      <w:tc>
        <w:tcPr>
          <w:tcW w:w="2600" w:type="dxa"/>
          <w:tcMar>
            <w:top w:w="200" w:type="dxa"/>
          </w:tcMar>
          <w:vAlign w:val="center"/>
        </w:tcPr>
        <w:p w14:paraId="2A76AF3F" w14:textId="77777777" w:rsidR="00FA4267" w:rsidRDefault="00FA4267">
          <w:pPr>
            <w:pStyle w:val="Normal1"/>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A81D6DD" w14:textId="77777777">
      <w:trPr>
        <w:jc w:val="center"/>
      </w:trPr>
      <w:tc>
        <w:tcPr>
          <w:tcW w:w="2600" w:type="dxa"/>
          <w:tcMar>
            <w:top w:w="200" w:type="dxa"/>
          </w:tcMar>
          <w:vAlign w:val="center"/>
        </w:tcPr>
        <w:p w14:paraId="6146E416" w14:textId="77777777" w:rsidR="00FA4267" w:rsidRDefault="00FA4267">
          <w:pPr>
            <w:pStyle w:val="Normal16"/>
          </w:pPr>
        </w:p>
      </w:tc>
      <w:tc>
        <w:tcPr>
          <w:tcW w:w="4880" w:type="dxa"/>
          <w:tcMar>
            <w:top w:w="200" w:type="dxa"/>
          </w:tcMar>
          <w:vAlign w:val="center"/>
        </w:tcPr>
        <w:p w14:paraId="77A8FAA7" w14:textId="77777777" w:rsidR="00FA4267" w:rsidRDefault="00FA4267">
          <w:pPr>
            <w:pStyle w:val="Normal16"/>
            <w:jc w:val="center"/>
          </w:pPr>
        </w:p>
        <w:p w14:paraId="28A4D0A1" w14:textId="2D90BA10" w:rsidR="00FA4267" w:rsidRDefault="006700FD">
          <w:pPr>
            <w:pStyle w:val="Normal1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65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66</w:t>
          </w:r>
          <w:r>
            <w:rPr>
              <w:rFonts w:ascii="Arial" w:eastAsia="Arial" w:hAnsi="Arial" w:cs="Arial"/>
              <w:sz w:val="20"/>
            </w:rPr>
            <w:fldChar w:fldCharType="end"/>
          </w:r>
        </w:p>
      </w:tc>
      <w:tc>
        <w:tcPr>
          <w:tcW w:w="2600" w:type="dxa"/>
          <w:tcMar>
            <w:top w:w="200" w:type="dxa"/>
          </w:tcMar>
          <w:vAlign w:val="center"/>
        </w:tcPr>
        <w:p w14:paraId="55E482FC" w14:textId="77777777" w:rsidR="00FA4267" w:rsidRDefault="00FA4267">
          <w:pPr>
            <w:pStyle w:val="Normal16"/>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817F0" w14:textId="77777777" w:rsidR="00FA4267" w:rsidRDefault="00FA4267">
    <w:pPr>
      <w:pStyle w:val="Normal16"/>
      <w:spacing w:before="20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34C18" w14:textId="77777777" w:rsidR="00FA4267" w:rsidRDefault="00FA4267">
    <w:pPr>
      <w:pStyle w:val="Normal17"/>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F23ADEA" w14:textId="77777777">
      <w:trPr>
        <w:jc w:val="center"/>
      </w:trPr>
      <w:tc>
        <w:tcPr>
          <w:tcW w:w="2600" w:type="dxa"/>
          <w:tcMar>
            <w:top w:w="200" w:type="dxa"/>
          </w:tcMar>
          <w:vAlign w:val="center"/>
        </w:tcPr>
        <w:p w14:paraId="01E5FA77" w14:textId="77777777" w:rsidR="00FA4267" w:rsidRDefault="00FA4267">
          <w:pPr>
            <w:pStyle w:val="Normal17"/>
          </w:pPr>
        </w:p>
      </w:tc>
      <w:tc>
        <w:tcPr>
          <w:tcW w:w="4880" w:type="dxa"/>
          <w:tcMar>
            <w:top w:w="200" w:type="dxa"/>
          </w:tcMar>
          <w:vAlign w:val="center"/>
        </w:tcPr>
        <w:p w14:paraId="6EC66B30" w14:textId="77777777" w:rsidR="00FA4267" w:rsidRDefault="00FA4267">
          <w:pPr>
            <w:pStyle w:val="Normal17"/>
            <w:jc w:val="center"/>
          </w:pPr>
        </w:p>
        <w:p w14:paraId="4D0B06FA" w14:textId="16ECDD23" w:rsidR="00FA4267" w:rsidRDefault="006700FD">
          <w:pPr>
            <w:pStyle w:val="Normal1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68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69</w:t>
          </w:r>
          <w:r>
            <w:rPr>
              <w:rFonts w:ascii="Arial" w:eastAsia="Arial" w:hAnsi="Arial" w:cs="Arial"/>
              <w:sz w:val="20"/>
            </w:rPr>
            <w:fldChar w:fldCharType="end"/>
          </w:r>
        </w:p>
      </w:tc>
      <w:tc>
        <w:tcPr>
          <w:tcW w:w="2600" w:type="dxa"/>
          <w:tcMar>
            <w:top w:w="200" w:type="dxa"/>
          </w:tcMar>
          <w:vAlign w:val="center"/>
        </w:tcPr>
        <w:p w14:paraId="3B177D03" w14:textId="77777777" w:rsidR="00FA4267" w:rsidRDefault="00FA4267">
          <w:pPr>
            <w:pStyle w:val="Normal17"/>
          </w:pPr>
        </w:p>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49386" w14:textId="77777777" w:rsidR="00FA4267" w:rsidRDefault="00FA4267">
    <w:pPr>
      <w:pStyle w:val="Normal17"/>
      <w:spacing w:before="20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E41C5" w14:textId="77777777" w:rsidR="00FA4267" w:rsidRDefault="00FA4267">
    <w:pPr>
      <w:pStyle w:val="Normal18"/>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604F584" w14:textId="77777777">
      <w:trPr>
        <w:jc w:val="center"/>
      </w:trPr>
      <w:tc>
        <w:tcPr>
          <w:tcW w:w="2600" w:type="dxa"/>
          <w:tcMar>
            <w:top w:w="200" w:type="dxa"/>
          </w:tcMar>
          <w:vAlign w:val="center"/>
        </w:tcPr>
        <w:p w14:paraId="3481212A" w14:textId="77777777" w:rsidR="00FA4267" w:rsidRDefault="00FA4267">
          <w:pPr>
            <w:pStyle w:val="Normal18"/>
          </w:pPr>
        </w:p>
      </w:tc>
      <w:tc>
        <w:tcPr>
          <w:tcW w:w="4880" w:type="dxa"/>
          <w:tcMar>
            <w:top w:w="200" w:type="dxa"/>
          </w:tcMar>
          <w:vAlign w:val="center"/>
        </w:tcPr>
        <w:p w14:paraId="58E21EE0" w14:textId="77777777" w:rsidR="00FA4267" w:rsidRDefault="00FA4267">
          <w:pPr>
            <w:pStyle w:val="Normal18"/>
            <w:jc w:val="center"/>
          </w:pPr>
        </w:p>
        <w:p w14:paraId="75C75050" w14:textId="60FD268D" w:rsidR="00FA4267" w:rsidRDefault="006700FD">
          <w:pPr>
            <w:pStyle w:val="Normal1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71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72</w:t>
          </w:r>
          <w:r>
            <w:rPr>
              <w:rFonts w:ascii="Arial" w:eastAsia="Arial" w:hAnsi="Arial" w:cs="Arial"/>
              <w:sz w:val="20"/>
            </w:rPr>
            <w:fldChar w:fldCharType="end"/>
          </w:r>
        </w:p>
      </w:tc>
      <w:tc>
        <w:tcPr>
          <w:tcW w:w="2600" w:type="dxa"/>
          <w:tcMar>
            <w:top w:w="200" w:type="dxa"/>
          </w:tcMar>
          <w:vAlign w:val="center"/>
        </w:tcPr>
        <w:p w14:paraId="7A60FE33" w14:textId="77777777" w:rsidR="00FA4267" w:rsidRDefault="00FA4267">
          <w:pPr>
            <w:pStyle w:val="Normal18"/>
          </w:pPr>
        </w:p>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50DBE" w14:textId="77777777" w:rsidR="00FA4267" w:rsidRDefault="00FA4267">
    <w:pPr>
      <w:pStyle w:val="Normal18"/>
      <w:spacing w:before="20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E2A35" w14:textId="77777777" w:rsidR="00FA4267" w:rsidRDefault="00FA4267">
    <w:pPr>
      <w:pStyle w:val="Normal19"/>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1092FF1" w14:textId="77777777">
      <w:trPr>
        <w:jc w:val="center"/>
      </w:trPr>
      <w:tc>
        <w:tcPr>
          <w:tcW w:w="2600" w:type="dxa"/>
          <w:tcMar>
            <w:top w:w="200" w:type="dxa"/>
          </w:tcMar>
          <w:vAlign w:val="center"/>
        </w:tcPr>
        <w:p w14:paraId="7FB6F802" w14:textId="77777777" w:rsidR="00FA4267" w:rsidRDefault="00FA4267">
          <w:pPr>
            <w:pStyle w:val="Normal19"/>
          </w:pPr>
        </w:p>
      </w:tc>
      <w:tc>
        <w:tcPr>
          <w:tcW w:w="4880" w:type="dxa"/>
          <w:tcMar>
            <w:top w:w="200" w:type="dxa"/>
          </w:tcMar>
          <w:vAlign w:val="center"/>
        </w:tcPr>
        <w:p w14:paraId="295567DA" w14:textId="77777777" w:rsidR="00FA4267" w:rsidRDefault="00FA4267">
          <w:pPr>
            <w:pStyle w:val="Normal19"/>
            <w:jc w:val="center"/>
          </w:pPr>
        </w:p>
        <w:p w14:paraId="4C7DEB3D" w14:textId="6A7C99D3" w:rsidR="00FA4267" w:rsidRDefault="006700FD">
          <w:pPr>
            <w:pStyle w:val="Normal1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74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75</w:t>
          </w:r>
          <w:r>
            <w:rPr>
              <w:rFonts w:ascii="Arial" w:eastAsia="Arial" w:hAnsi="Arial" w:cs="Arial"/>
              <w:sz w:val="20"/>
            </w:rPr>
            <w:fldChar w:fldCharType="end"/>
          </w:r>
        </w:p>
      </w:tc>
      <w:tc>
        <w:tcPr>
          <w:tcW w:w="2600" w:type="dxa"/>
          <w:tcMar>
            <w:top w:w="200" w:type="dxa"/>
          </w:tcMar>
          <w:vAlign w:val="center"/>
        </w:tcPr>
        <w:p w14:paraId="15B66339" w14:textId="77777777" w:rsidR="00FA4267" w:rsidRDefault="00FA4267">
          <w:pPr>
            <w:pStyle w:val="Normal19"/>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DD849" w14:textId="77777777" w:rsidR="00FA4267" w:rsidRDefault="00FA4267">
    <w:pPr>
      <w:pStyle w:val="Normal1"/>
      <w:spacing w:before="20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3BF64" w14:textId="77777777" w:rsidR="00FA4267" w:rsidRDefault="00FA4267">
    <w:pPr>
      <w:pStyle w:val="Normal19"/>
      <w:spacing w:before="20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531FE" w14:textId="77777777" w:rsidR="00FA4267" w:rsidRDefault="00FA4267">
    <w:pPr>
      <w:pStyle w:val="Normal20"/>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B62D0DA" w14:textId="77777777">
      <w:trPr>
        <w:jc w:val="center"/>
      </w:trPr>
      <w:tc>
        <w:tcPr>
          <w:tcW w:w="2600" w:type="dxa"/>
          <w:tcMar>
            <w:top w:w="200" w:type="dxa"/>
          </w:tcMar>
          <w:vAlign w:val="center"/>
        </w:tcPr>
        <w:p w14:paraId="328A4E05" w14:textId="77777777" w:rsidR="00FA4267" w:rsidRDefault="00FA4267">
          <w:pPr>
            <w:pStyle w:val="Normal20"/>
          </w:pPr>
        </w:p>
      </w:tc>
      <w:tc>
        <w:tcPr>
          <w:tcW w:w="4880" w:type="dxa"/>
          <w:tcMar>
            <w:top w:w="200" w:type="dxa"/>
          </w:tcMar>
          <w:vAlign w:val="center"/>
        </w:tcPr>
        <w:p w14:paraId="7EDFF233" w14:textId="77777777" w:rsidR="00FA4267" w:rsidRDefault="00FA4267">
          <w:pPr>
            <w:pStyle w:val="Normal20"/>
            <w:jc w:val="center"/>
          </w:pPr>
        </w:p>
        <w:p w14:paraId="705B8D4E" w14:textId="55059F41" w:rsidR="00FA4267" w:rsidRDefault="006700FD">
          <w:pPr>
            <w:pStyle w:val="Normal2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78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79</w:t>
          </w:r>
          <w:r>
            <w:rPr>
              <w:rFonts w:ascii="Arial" w:eastAsia="Arial" w:hAnsi="Arial" w:cs="Arial"/>
              <w:sz w:val="20"/>
            </w:rPr>
            <w:fldChar w:fldCharType="end"/>
          </w:r>
        </w:p>
      </w:tc>
      <w:tc>
        <w:tcPr>
          <w:tcW w:w="2600" w:type="dxa"/>
          <w:tcMar>
            <w:top w:w="200" w:type="dxa"/>
          </w:tcMar>
          <w:vAlign w:val="center"/>
        </w:tcPr>
        <w:p w14:paraId="0348D011" w14:textId="77777777" w:rsidR="00FA4267" w:rsidRDefault="00FA4267">
          <w:pPr>
            <w:pStyle w:val="Normal20"/>
          </w:pPr>
        </w:p>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A7960" w14:textId="77777777" w:rsidR="00FA4267" w:rsidRDefault="00FA4267">
    <w:pPr>
      <w:pStyle w:val="Normal20"/>
      <w:spacing w:before="20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63011" w14:textId="77777777" w:rsidR="00FA4267" w:rsidRDefault="00FA4267">
    <w:pPr>
      <w:pStyle w:val="Normal21"/>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7FEEE616" w14:textId="77777777">
      <w:trPr>
        <w:jc w:val="center"/>
      </w:trPr>
      <w:tc>
        <w:tcPr>
          <w:tcW w:w="2600" w:type="dxa"/>
          <w:tcMar>
            <w:top w:w="200" w:type="dxa"/>
          </w:tcMar>
          <w:vAlign w:val="center"/>
        </w:tcPr>
        <w:p w14:paraId="70510A07" w14:textId="77777777" w:rsidR="00FA4267" w:rsidRDefault="00FA4267">
          <w:pPr>
            <w:pStyle w:val="Normal21"/>
          </w:pPr>
        </w:p>
      </w:tc>
      <w:tc>
        <w:tcPr>
          <w:tcW w:w="4880" w:type="dxa"/>
          <w:tcMar>
            <w:top w:w="200" w:type="dxa"/>
          </w:tcMar>
          <w:vAlign w:val="center"/>
        </w:tcPr>
        <w:p w14:paraId="6FFAA4C7" w14:textId="77777777" w:rsidR="00FA4267" w:rsidRDefault="00FA4267">
          <w:pPr>
            <w:pStyle w:val="Normal21"/>
            <w:jc w:val="center"/>
          </w:pPr>
        </w:p>
        <w:p w14:paraId="7D905868" w14:textId="55B7E3BE" w:rsidR="00FA4267" w:rsidRDefault="006700FD">
          <w:pPr>
            <w:pStyle w:val="Normal21"/>
            <w:jc w:val="center"/>
          </w:pPr>
          <w:r>
            <w:t xml:space="preserve">Page </w:t>
          </w:r>
          <w:r>
            <w:fldChar w:fldCharType="begin"/>
          </w:r>
          <w:r>
            <w:instrText xml:space="preserve"> PAGE </w:instrText>
          </w:r>
          <w:r>
            <w:fldChar w:fldCharType="separate"/>
          </w:r>
          <w:r w:rsidR="001B7813">
            <w:rPr>
              <w:noProof/>
            </w:rPr>
            <w:t>81</w:t>
          </w:r>
          <w:r>
            <w:fldChar w:fldCharType="end"/>
          </w:r>
          <w:r>
            <w:t xml:space="preserve"> of </w:t>
          </w:r>
          <w:fldSimple w:instr=" NUMPAGES ">
            <w:r w:rsidR="001B7813">
              <w:rPr>
                <w:noProof/>
              </w:rPr>
              <w:t>82</w:t>
            </w:r>
          </w:fldSimple>
        </w:p>
      </w:tc>
      <w:tc>
        <w:tcPr>
          <w:tcW w:w="2600" w:type="dxa"/>
          <w:tcMar>
            <w:top w:w="200" w:type="dxa"/>
          </w:tcMar>
          <w:vAlign w:val="center"/>
        </w:tcPr>
        <w:p w14:paraId="259C8033" w14:textId="77777777" w:rsidR="00FA4267" w:rsidRDefault="00FA4267">
          <w:pPr>
            <w:pStyle w:val="Normal21"/>
          </w:pPr>
        </w:p>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60BAA" w14:textId="77777777" w:rsidR="00FA4267" w:rsidRDefault="00FA4267">
    <w:pPr>
      <w:pStyle w:val="Normal21"/>
      <w:spacing w:before="20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DB92B" w14:textId="77777777" w:rsidR="00FA4267" w:rsidRDefault="00FA4267">
    <w:pPr>
      <w:pStyle w:val="Normal22"/>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314F56B2" w14:textId="77777777">
      <w:trPr>
        <w:jc w:val="center"/>
      </w:trPr>
      <w:tc>
        <w:tcPr>
          <w:tcW w:w="2600" w:type="dxa"/>
          <w:tcMar>
            <w:top w:w="200" w:type="dxa"/>
          </w:tcMar>
          <w:vAlign w:val="center"/>
        </w:tcPr>
        <w:p w14:paraId="00E10BED" w14:textId="77777777" w:rsidR="00FA4267" w:rsidRDefault="00FA4267">
          <w:pPr>
            <w:pStyle w:val="Normal22"/>
          </w:pPr>
        </w:p>
      </w:tc>
      <w:tc>
        <w:tcPr>
          <w:tcW w:w="4880" w:type="dxa"/>
          <w:tcMar>
            <w:top w:w="200" w:type="dxa"/>
          </w:tcMar>
          <w:vAlign w:val="center"/>
        </w:tcPr>
        <w:p w14:paraId="54932125" w14:textId="77777777" w:rsidR="00FA4267" w:rsidRDefault="00FA4267">
          <w:pPr>
            <w:pStyle w:val="Normal22"/>
            <w:jc w:val="center"/>
          </w:pPr>
        </w:p>
        <w:p w14:paraId="2B6B5C10" w14:textId="09E1A31D" w:rsidR="00FA4267" w:rsidRDefault="006700FD">
          <w:pPr>
            <w:pStyle w:val="Normal2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85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86</w:t>
          </w:r>
          <w:r>
            <w:rPr>
              <w:rFonts w:ascii="Arial" w:eastAsia="Arial" w:hAnsi="Arial" w:cs="Arial"/>
              <w:sz w:val="20"/>
            </w:rPr>
            <w:fldChar w:fldCharType="end"/>
          </w:r>
        </w:p>
      </w:tc>
      <w:tc>
        <w:tcPr>
          <w:tcW w:w="2600" w:type="dxa"/>
          <w:tcMar>
            <w:top w:w="200" w:type="dxa"/>
          </w:tcMar>
          <w:vAlign w:val="center"/>
        </w:tcPr>
        <w:p w14:paraId="50B7AC07" w14:textId="77777777" w:rsidR="00FA4267" w:rsidRDefault="00FA4267">
          <w:pPr>
            <w:pStyle w:val="Normal22"/>
          </w:pPr>
        </w:p>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5D124" w14:textId="77777777" w:rsidR="00FA4267" w:rsidRDefault="00FA4267">
    <w:pPr>
      <w:pStyle w:val="Normal22"/>
      <w:spacing w:before="20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24B99" w14:textId="77777777" w:rsidR="00FA4267" w:rsidRDefault="00FA4267">
    <w:pPr>
      <w:pStyle w:val="Normal2"/>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8428E" w14:textId="77777777" w:rsidR="00FA4267" w:rsidRDefault="00FA4267">
    <w:pPr>
      <w:pStyle w:val="Normal23"/>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09DC4EC" w14:textId="77777777">
      <w:trPr>
        <w:jc w:val="center"/>
      </w:trPr>
      <w:tc>
        <w:tcPr>
          <w:tcW w:w="2600" w:type="dxa"/>
          <w:tcMar>
            <w:top w:w="200" w:type="dxa"/>
          </w:tcMar>
          <w:vAlign w:val="center"/>
        </w:tcPr>
        <w:p w14:paraId="43DD0F28" w14:textId="77777777" w:rsidR="00FA4267" w:rsidRDefault="00FA4267">
          <w:pPr>
            <w:pStyle w:val="Normal23"/>
          </w:pPr>
        </w:p>
      </w:tc>
      <w:tc>
        <w:tcPr>
          <w:tcW w:w="4880" w:type="dxa"/>
          <w:tcMar>
            <w:top w:w="200" w:type="dxa"/>
          </w:tcMar>
          <w:vAlign w:val="center"/>
        </w:tcPr>
        <w:p w14:paraId="129B4E72" w14:textId="77777777" w:rsidR="00FA4267" w:rsidRDefault="00FA4267">
          <w:pPr>
            <w:pStyle w:val="Normal23"/>
            <w:jc w:val="center"/>
          </w:pPr>
        </w:p>
        <w:p w14:paraId="6B1D27E1" w14:textId="6D7810E5" w:rsidR="00FA4267" w:rsidRDefault="006700FD">
          <w:pPr>
            <w:pStyle w:val="Normal23"/>
            <w:jc w:val="center"/>
          </w:pPr>
          <w:r>
            <w:t xml:space="preserve">Page </w:t>
          </w:r>
          <w:r>
            <w:fldChar w:fldCharType="begin"/>
          </w:r>
          <w:r>
            <w:instrText xml:space="preserve"> PAGE </w:instrText>
          </w:r>
          <w:r>
            <w:fldChar w:fldCharType="separate"/>
          </w:r>
          <w:r w:rsidR="001B7813">
            <w:rPr>
              <w:noProof/>
            </w:rPr>
            <w:t>89</w:t>
          </w:r>
          <w:r>
            <w:fldChar w:fldCharType="end"/>
          </w:r>
          <w:r>
            <w:t xml:space="preserve"> of </w:t>
          </w:r>
          <w:fldSimple w:instr=" NUMPAGES ">
            <w:r w:rsidR="001B7813">
              <w:rPr>
                <w:noProof/>
              </w:rPr>
              <w:t>90</w:t>
            </w:r>
          </w:fldSimple>
        </w:p>
      </w:tc>
      <w:tc>
        <w:tcPr>
          <w:tcW w:w="2600" w:type="dxa"/>
          <w:tcMar>
            <w:top w:w="200" w:type="dxa"/>
          </w:tcMar>
          <w:vAlign w:val="center"/>
        </w:tcPr>
        <w:p w14:paraId="588FD2FB" w14:textId="77777777" w:rsidR="00FA4267" w:rsidRDefault="00FA4267">
          <w:pPr>
            <w:pStyle w:val="Normal23"/>
          </w:pPr>
        </w:p>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40DC9" w14:textId="77777777" w:rsidR="00FA4267" w:rsidRDefault="00FA4267">
    <w:pPr>
      <w:pStyle w:val="Normal23"/>
      <w:spacing w:before="20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52B36" w14:textId="77777777" w:rsidR="00FA4267" w:rsidRDefault="00FA4267">
    <w:pPr>
      <w:pStyle w:val="Normal24"/>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ED64D2F" w14:textId="77777777">
      <w:trPr>
        <w:jc w:val="center"/>
      </w:trPr>
      <w:tc>
        <w:tcPr>
          <w:tcW w:w="2600" w:type="dxa"/>
          <w:tcMar>
            <w:top w:w="200" w:type="dxa"/>
          </w:tcMar>
          <w:vAlign w:val="center"/>
        </w:tcPr>
        <w:p w14:paraId="31CC66B4" w14:textId="77777777" w:rsidR="00FA4267" w:rsidRDefault="00FA4267">
          <w:pPr>
            <w:pStyle w:val="Normal24"/>
          </w:pPr>
        </w:p>
      </w:tc>
      <w:tc>
        <w:tcPr>
          <w:tcW w:w="4880" w:type="dxa"/>
          <w:tcMar>
            <w:top w:w="200" w:type="dxa"/>
          </w:tcMar>
          <w:vAlign w:val="center"/>
        </w:tcPr>
        <w:p w14:paraId="098CC4E9" w14:textId="77777777" w:rsidR="00FA4267" w:rsidRDefault="00FA4267">
          <w:pPr>
            <w:pStyle w:val="Normal24"/>
            <w:jc w:val="center"/>
          </w:pPr>
        </w:p>
        <w:p w14:paraId="786AD6FD" w14:textId="083333C5" w:rsidR="00FA4267" w:rsidRDefault="006700FD">
          <w:pPr>
            <w:pStyle w:val="Normal24"/>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99</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100</w:t>
          </w:r>
          <w:r>
            <w:rPr>
              <w:rFonts w:ascii="Arial" w:eastAsia="Arial" w:hAnsi="Arial" w:cs="Arial"/>
              <w:sz w:val="20"/>
            </w:rPr>
            <w:fldChar w:fldCharType="end"/>
          </w:r>
        </w:p>
      </w:tc>
      <w:tc>
        <w:tcPr>
          <w:tcW w:w="2600" w:type="dxa"/>
          <w:tcMar>
            <w:top w:w="200" w:type="dxa"/>
          </w:tcMar>
          <w:vAlign w:val="center"/>
        </w:tcPr>
        <w:p w14:paraId="35C69887" w14:textId="77777777" w:rsidR="00FA4267" w:rsidRDefault="00FA4267">
          <w:pPr>
            <w:pStyle w:val="Normal24"/>
          </w:pPr>
        </w:p>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B5EAE" w14:textId="77777777" w:rsidR="00FA4267" w:rsidRDefault="00FA4267">
    <w:pPr>
      <w:pStyle w:val="Normal24"/>
      <w:spacing w:before="20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006EE" w14:textId="77777777" w:rsidR="00FA4267" w:rsidRDefault="00FA4267">
    <w:pPr>
      <w:pStyle w:val="Normal25"/>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56CA383" w14:textId="77777777">
      <w:trPr>
        <w:jc w:val="center"/>
      </w:trPr>
      <w:tc>
        <w:tcPr>
          <w:tcW w:w="2600" w:type="dxa"/>
          <w:tcMar>
            <w:top w:w="200" w:type="dxa"/>
          </w:tcMar>
          <w:vAlign w:val="center"/>
        </w:tcPr>
        <w:p w14:paraId="3E63209A" w14:textId="77777777" w:rsidR="00FA4267" w:rsidRDefault="00FA4267">
          <w:pPr>
            <w:pStyle w:val="Normal25"/>
          </w:pPr>
        </w:p>
      </w:tc>
      <w:tc>
        <w:tcPr>
          <w:tcW w:w="4880" w:type="dxa"/>
          <w:tcMar>
            <w:top w:w="200" w:type="dxa"/>
          </w:tcMar>
          <w:vAlign w:val="center"/>
        </w:tcPr>
        <w:p w14:paraId="7BE68610" w14:textId="77777777" w:rsidR="00FA4267" w:rsidRDefault="00FA4267">
          <w:pPr>
            <w:pStyle w:val="Normal25"/>
            <w:jc w:val="center"/>
          </w:pPr>
        </w:p>
        <w:p w14:paraId="55B21703" w14:textId="084D90D1" w:rsidR="00FA4267" w:rsidRDefault="006700FD">
          <w:pPr>
            <w:pStyle w:val="Normal25"/>
            <w:jc w:val="center"/>
          </w:pPr>
          <w:r>
            <w:t xml:space="preserve">Page </w:t>
          </w:r>
          <w:r>
            <w:fldChar w:fldCharType="begin"/>
          </w:r>
          <w:r>
            <w:instrText xml:space="preserve"> PAGE </w:instrText>
          </w:r>
          <w:r>
            <w:fldChar w:fldCharType="separate"/>
          </w:r>
          <w:r w:rsidR="001B7813">
            <w:rPr>
              <w:noProof/>
            </w:rPr>
            <w:t>101</w:t>
          </w:r>
          <w:r>
            <w:fldChar w:fldCharType="end"/>
          </w:r>
          <w:r>
            <w:t xml:space="preserve"> of </w:t>
          </w:r>
          <w:fldSimple w:instr=" NUMPAGES ">
            <w:r w:rsidR="001B7813">
              <w:rPr>
                <w:noProof/>
              </w:rPr>
              <w:t>102</w:t>
            </w:r>
          </w:fldSimple>
        </w:p>
      </w:tc>
      <w:tc>
        <w:tcPr>
          <w:tcW w:w="2600" w:type="dxa"/>
          <w:tcMar>
            <w:top w:w="200" w:type="dxa"/>
          </w:tcMar>
          <w:vAlign w:val="center"/>
        </w:tcPr>
        <w:p w14:paraId="2C29AA07" w14:textId="77777777" w:rsidR="00FA4267" w:rsidRDefault="00FA4267">
          <w:pPr>
            <w:pStyle w:val="Normal25"/>
          </w:pPr>
        </w:p>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285B8" w14:textId="77777777" w:rsidR="00FA4267" w:rsidRDefault="00FA4267">
    <w:pPr>
      <w:pStyle w:val="Normal25"/>
      <w:spacing w:before="20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3A611" w14:textId="77777777" w:rsidR="00FA4267" w:rsidRDefault="00FA4267">
    <w:pPr>
      <w:pStyle w:val="Normal2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286770D" w14:textId="77777777">
      <w:trPr>
        <w:jc w:val="center"/>
      </w:trPr>
      <w:tc>
        <w:tcPr>
          <w:tcW w:w="2600" w:type="dxa"/>
          <w:tcMar>
            <w:top w:w="200" w:type="dxa"/>
          </w:tcMar>
          <w:vAlign w:val="center"/>
        </w:tcPr>
        <w:p w14:paraId="3162F1C1" w14:textId="77777777" w:rsidR="00FA4267" w:rsidRDefault="00FA4267">
          <w:pPr>
            <w:pStyle w:val="Normal2"/>
          </w:pPr>
        </w:p>
      </w:tc>
      <w:tc>
        <w:tcPr>
          <w:tcW w:w="4880" w:type="dxa"/>
          <w:tcMar>
            <w:top w:w="200" w:type="dxa"/>
          </w:tcMar>
          <w:vAlign w:val="center"/>
        </w:tcPr>
        <w:p w14:paraId="3BE13A14" w14:textId="77777777" w:rsidR="00FA4267" w:rsidRDefault="00FA4267">
          <w:pPr>
            <w:pStyle w:val="Normal2"/>
            <w:jc w:val="center"/>
          </w:pPr>
        </w:p>
        <w:p w14:paraId="4A7DD740" w14:textId="4FE79267" w:rsidR="00FA4267" w:rsidRDefault="006700FD">
          <w:pPr>
            <w:pStyle w:val="Normal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24</w:t>
          </w:r>
          <w:r>
            <w:rPr>
              <w:rFonts w:ascii="Arial" w:eastAsia="Arial" w:hAnsi="Arial" w:cs="Arial"/>
              <w:sz w:val="20"/>
            </w:rPr>
            <w:fldChar w:fldCharType="end"/>
          </w:r>
        </w:p>
      </w:tc>
      <w:tc>
        <w:tcPr>
          <w:tcW w:w="2600" w:type="dxa"/>
          <w:tcMar>
            <w:top w:w="200" w:type="dxa"/>
          </w:tcMar>
          <w:vAlign w:val="center"/>
        </w:tcPr>
        <w:p w14:paraId="58B77EC0" w14:textId="77777777" w:rsidR="00FA4267" w:rsidRDefault="00FA4267">
          <w:pPr>
            <w:pStyle w:val="Normal2"/>
          </w:pPr>
        </w:p>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4914A55" w14:textId="77777777">
      <w:trPr>
        <w:jc w:val="center"/>
      </w:trPr>
      <w:tc>
        <w:tcPr>
          <w:tcW w:w="2600" w:type="dxa"/>
          <w:tcMar>
            <w:top w:w="200" w:type="dxa"/>
          </w:tcMar>
          <w:vAlign w:val="center"/>
        </w:tcPr>
        <w:p w14:paraId="3A1D095D" w14:textId="77777777" w:rsidR="00FA4267" w:rsidRDefault="00FA4267">
          <w:pPr>
            <w:pStyle w:val="Normal26"/>
          </w:pPr>
        </w:p>
      </w:tc>
      <w:tc>
        <w:tcPr>
          <w:tcW w:w="4880" w:type="dxa"/>
          <w:tcMar>
            <w:top w:w="200" w:type="dxa"/>
          </w:tcMar>
          <w:vAlign w:val="center"/>
        </w:tcPr>
        <w:p w14:paraId="06FCF90C" w14:textId="77777777" w:rsidR="00FA4267" w:rsidRDefault="00FA4267">
          <w:pPr>
            <w:pStyle w:val="Normal26"/>
            <w:jc w:val="center"/>
          </w:pPr>
        </w:p>
        <w:p w14:paraId="31EB070B" w14:textId="3CC02E90" w:rsidR="00FA4267" w:rsidRDefault="006700FD">
          <w:pPr>
            <w:pStyle w:val="Normal26"/>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105</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106</w:t>
          </w:r>
          <w:r>
            <w:rPr>
              <w:rFonts w:ascii="Arial" w:eastAsia="Arial" w:hAnsi="Arial" w:cs="Arial"/>
              <w:sz w:val="20"/>
            </w:rPr>
            <w:fldChar w:fldCharType="end"/>
          </w:r>
        </w:p>
      </w:tc>
      <w:tc>
        <w:tcPr>
          <w:tcW w:w="2600" w:type="dxa"/>
          <w:tcMar>
            <w:top w:w="200" w:type="dxa"/>
          </w:tcMar>
          <w:vAlign w:val="center"/>
        </w:tcPr>
        <w:p w14:paraId="207A07FD" w14:textId="77777777" w:rsidR="00FA4267" w:rsidRDefault="00FA4267">
          <w:pPr>
            <w:pStyle w:val="Normal26"/>
          </w:pPr>
        </w:p>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336AE" w14:textId="77777777" w:rsidR="00FA4267" w:rsidRDefault="00FA4267">
    <w:pPr>
      <w:pStyle w:val="Normal26"/>
      <w:spacing w:before="20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574F9" w14:textId="77777777" w:rsidR="00FA4267" w:rsidRDefault="00FA4267">
    <w:pPr>
      <w:pStyle w:val="Normal27"/>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EA79372" w14:textId="77777777">
      <w:trPr>
        <w:jc w:val="center"/>
      </w:trPr>
      <w:tc>
        <w:tcPr>
          <w:tcW w:w="2600" w:type="dxa"/>
          <w:tcMar>
            <w:top w:w="200" w:type="dxa"/>
          </w:tcMar>
          <w:vAlign w:val="center"/>
        </w:tcPr>
        <w:p w14:paraId="3D7329CD" w14:textId="77777777" w:rsidR="00FA4267" w:rsidRDefault="00FA4267">
          <w:pPr>
            <w:pStyle w:val="Normal27"/>
          </w:pPr>
        </w:p>
      </w:tc>
      <w:tc>
        <w:tcPr>
          <w:tcW w:w="4880" w:type="dxa"/>
          <w:tcMar>
            <w:top w:w="200" w:type="dxa"/>
          </w:tcMar>
          <w:vAlign w:val="center"/>
        </w:tcPr>
        <w:p w14:paraId="0617845A" w14:textId="77777777" w:rsidR="00FA4267" w:rsidRDefault="00FA4267">
          <w:pPr>
            <w:pStyle w:val="Normal27"/>
            <w:jc w:val="center"/>
          </w:pPr>
        </w:p>
        <w:p w14:paraId="4F3D333B" w14:textId="786CAD3A" w:rsidR="00FA4267" w:rsidRDefault="006700FD">
          <w:pPr>
            <w:pStyle w:val="Normal27"/>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108</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109</w:t>
          </w:r>
          <w:r>
            <w:rPr>
              <w:rFonts w:ascii="Arial" w:eastAsia="Arial" w:hAnsi="Arial" w:cs="Arial"/>
              <w:sz w:val="20"/>
            </w:rPr>
            <w:fldChar w:fldCharType="end"/>
          </w:r>
        </w:p>
      </w:tc>
      <w:tc>
        <w:tcPr>
          <w:tcW w:w="2600" w:type="dxa"/>
          <w:tcMar>
            <w:top w:w="200" w:type="dxa"/>
          </w:tcMar>
          <w:vAlign w:val="center"/>
        </w:tcPr>
        <w:p w14:paraId="79E343A9" w14:textId="77777777" w:rsidR="00FA4267" w:rsidRDefault="00FA4267">
          <w:pPr>
            <w:pStyle w:val="Normal27"/>
          </w:pPr>
        </w:p>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ECFFF" w14:textId="77777777" w:rsidR="00FA4267" w:rsidRDefault="00FA4267">
    <w:pPr>
      <w:pStyle w:val="Normal27"/>
      <w:spacing w:before="20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F1CCA" w14:textId="77777777" w:rsidR="00FA4267" w:rsidRDefault="00FA4267">
    <w:pPr>
      <w:pStyle w:val="Normal28"/>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2E5A1439" w14:textId="77777777">
      <w:trPr>
        <w:jc w:val="center"/>
      </w:trPr>
      <w:tc>
        <w:tcPr>
          <w:tcW w:w="2600" w:type="dxa"/>
          <w:tcMar>
            <w:top w:w="200" w:type="dxa"/>
          </w:tcMar>
          <w:vAlign w:val="center"/>
        </w:tcPr>
        <w:p w14:paraId="18EB605A" w14:textId="77777777" w:rsidR="00FA4267" w:rsidRDefault="00FA4267">
          <w:pPr>
            <w:pStyle w:val="Normal28"/>
          </w:pPr>
        </w:p>
      </w:tc>
      <w:tc>
        <w:tcPr>
          <w:tcW w:w="4880" w:type="dxa"/>
          <w:tcMar>
            <w:top w:w="200" w:type="dxa"/>
          </w:tcMar>
          <w:vAlign w:val="center"/>
        </w:tcPr>
        <w:p w14:paraId="18DC24C7" w14:textId="77777777" w:rsidR="00FA4267" w:rsidRDefault="00FA4267">
          <w:pPr>
            <w:pStyle w:val="Normal28"/>
            <w:jc w:val="center"/>
          </w:pPr>
        </w:p>
        <w:p w14:paraId="507BB617" w14:textId="04FB2063" w:rsidR="00FA4267" w:rsidRDefault="006700FD">
          <w:pPr>
            <w:pStyle w:val="Normal28"/>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111</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112</w:t>
          </w:r>
          <w:r>
            <w:rPr>
              <w:rFonts w:ascii="Arial" w:eastAsia="Arial" w:hAnsi="Arial" w:cs="Arial"/>
              <w:sz w:val="20"/>
            </w:rPr>
            <w:fldChar w:fldCharType="end"/>
          </w:r>
        </w:p>
      </w:tc>
      <w:tc>
        <w:tcPr>
          <w:tcW w:w="2600" w:type="dxa"/>
          <w:tcMar>
            <w:top w:w="200" w:type="dxa"/>
          </w:tcMar>
          <w:vAlign w:val="center"/>
        </w:tcPr>
        <w:p w14:paraId="35057B5B" w14:textId="77777777" w:rsidR="00FA4267" w:rsidRDefault="00FA4267">
          <w:pPr>
            <w:pStyle w:val="Normal28"/>
          </w:pPr>
        </w:p>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1D6DF" w14:textId="77777777" w:rsidR="00FA4267" w:rsidRDefault="00FA4267">
    <w:pPr>
      <w:pStyle w:val="Normal28"/>
      <w:spacing w:before="20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BC33A" w14:textId="77777777" w:rsidR="00FA4267" w:rsidRDefault="00FA4267">
    <w:pPr>
      <w:pStyle w:val="Normal29"/>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4C67F414" w14:textId="77777777">
      <w:trPr>
        <w:jc w:val="center"/>
      </w:trPr>
      <w:tc>
        <w:tcPr>
          <w:tcW w:w="2600" w:type="dxa"/>
          <w:tcMar>
            <w:top w:w="200" w:type="dxa"/>
          </w:tcMar>
          <w:vAlign w:val="center"/>
        </w:tcPr>
        <w:p w14:paraId="11142513" w14:textId="77777777" w:rsidR="00FA4267" w:rsidRDefault="00FA4267">
          <w:pPr>
            <w:pStyle w:val="Normal29"/>
          </w:pPr>
        </w:p>
      </w:tc>
      <w:tc>
        <w:tcPr>
          <w:tcW w:w="4880" w:type="dxa"/>
          <w:tcMar>
            <w:top w:w="200" w:type="dxa"/>
          </w:tcMar>
          <w:vAlign w:val="center"/>
        </w:tcPr>
        <w:p w14:paraId="4CDF0266" w14:textId="77777777" w:rsidR="00FA4267" w:rsidRDefault="00FA4267">
          <w:pPr>
            <w:pStyle w:val="Normal29"/>
            <w:jc w:val="center"/>
          </w:pPr>
        </w:p>
        <w:p w14:paraId="226BDB3F" w14:textId="39CDAAE5" w:rsidR="00FA4267" w:rsidRDefault="006700FD">
          <w:pPr>
            <w:pStyle w:val="Normal29"/>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114</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115</w:t>
          </w:r>
          <w:r>
            <w:rPr>
              <w:rFonts w:ascii="Arial" w:eastAsia="Arial" w:hAnsi="Arial" w:cs="Arial"/>
              <w:sz w:val="20"/>
            </w:rPr>
            <w:fldChar w:fldCharType="end"/>
          </w:r>
        </w:p>
      </w:tc>
      <w:tc>
        <w:tcPr>
          <w:tcW w:w="2600" w:type="dxa"/>
          <w:tcMar>
            <w:top w:w="200" w:type="dxa"/>
          </w:tcMar>
          <w:vAlign w:val="center"/>
        </w:tcPr>
        <w:p w14:paraId="1EC6D1B6" w14:textId="77777777" w:rsidR="00FA4267" w:rsidRDefault="00FA4267">
          <w:pPr>
            <w:pStyle w:val="Normal29"/>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104F5" w14:textId="77777777" w:rsidR="00FA4267" w:rsidRDefault="00FA4267">
    <w:pPr>
      <w:pStyle w:val="Normal2"/>
      <w:spacing w:before="20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62736" w14:textId="77777777" w:rsidR="00FA4267" w:rsidRDefault="00FA4267">
    <w:pPr>
      <w:pStyle w:val="Normal29"/>
      <w:spacing w:before="20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9C15C" w14:textId="77777777" w:rsidR="00FA4267" w:rsidRDefault="00FA4267">
    <w:pPr>
      <w:pStyle w:val="Normal30"/>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1BDC335C" w14:textId="77777777">
      <w:trPr>
        <w:jc w:val="center"/>
      </w:trPr>
      <w:tc>
        <w:tcPr>
          <w:tcW w:w="2600" w:type="dxa"/>
          <w:tcMar>
            <w:top w:w="200" w:type="dxa"/>
          </w:tcMar>
          <w:vAlign w:val="center"/>
        </w:tcPr>
        <w:p w14:paraId="58B03DA3" w14:textId="77777777" w:rsidR="00FA4267" w:rsidRDefault="00FA4267">
          <w:pPr>
            <w:pStyle w:val="Normal30"/>
          </w:pPr>
        </w:p>
      </w:tc>
      <w:tc>
        <w:tcPr>
          <w:tcW w:w="4880" w:type="dxa"/>
          <w:tcMar>
            <w:top w:w="200" w:type="dxa"/>
          </w:tcMar>
          <w:vAlign w:val="center"/>
        </w:tcPr>
        <w:p w14:paraId="7C396CE7" w14:textId="77777777" w:rsidR="00FA4267" w:rsidRDefault="00FA4267">
          <w:pPr>
            <w:pStyle w:val="Normal30"/>
            <w:jc w:val="center"/>
          </w:pPr>
        </w:p>
        <w:p w14:paraId="4213E031" w14:textId="0C32CAB3" w:rsidR="00FA4267" w:rsidRDefault="006700FD">
          <w:pPr>
            <w:pStyle w:val="Normal30"/>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117</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118</w:t>
          </w:r>
          <w:r>
            <w:rPr>
              <w:rFonts w:ascii="Arial" w:eastAsia="Arial" w:hAnsi="Arial" w:cs="Arial"/>
              <w:sz w:val="20"/>
            </w:rPr>
            <w:fldChar w:fldCharType="end"/>
          </w:r>
        </w:p>
      </w:tc>
      <w:tc>
        <w:tcPr>
          <w:tcW w:w="2600" w:type="dxa"/>
          <w:tcMar>
            <w:top w:w="200" w:type="dxa"/>
          </w:tcMar>
          <w:vAlign w:val="center"/>
        </w:tcPr>
        <w:p w14:paraId="0F8C7E76" w14:textId="77777777" w:rsidR="00FA4267" w:rsidRDefault="00FA4267">
          <w:pPr>
            <w:pStyle w:val="Normal30"/>
          </w:pPr>
        </w:p>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851C9" w14:textId="77777777" w:rsidR="00FA4267" w:rsidRDefault="00FA4267">
    <w:pPr>
      <w:pStyle w:val="Normal30"/>
      <w:spacing w:before="20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6B745" w14:textId="77777777" w:rsidR="00FA4267" w:rsidRDefault="00FA4267">
    <w:pPr>
      <w:pStyle w:val="Normal31"/>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068CFC5B" w14:textId="77777777">
      <w:trPr>
        <w:jc w:val="center"/>
      </w:trPr>
      <w:tc>
        <w:tcPr>
          <w:tcW w:w="2600" w:type="dxa"/>
          <w:tcMar>
            <w:top w:w="200" w:type="dxa"/>
          </w:tcMar>
          <w:vAlign w:val="center"/>
        </w:tcPr>
        <w:p w14:paraId="750E1362" w14:textId="77777777" w:rsidR="00FA4267" w:rsidRDefault="00FA4267">
          <w:pPr>
            <w:pStyle w:val="Normal31"/>
          </w:pPr>
        </w:p>
      </w:tc>
      <w:tc>
        <w:tcPr>
          <w:tcW w:w="4880" w:type="dxa"/>
          <w:tcMar>
            <w:top w:w="200" w:type="dxa"/>
          </w:tcMar>
          <w:vAlign w:val="center"/>
        </w:tcPr>
        <w:p w14:paraId="380A8499" w14:textId="77777777" w:rsidR="00FA4267" w:rsidRDefault="00FA4267">
          <w:pPr>
            <w:pStyle w:val="Normal31"/>
            <w:jc w:val="center"/>
          </w:pPr>
        </w:p>
        <w:p w14:paraId="068DADF0" w14:textId="2122DA5D" w:rsidR="00FA4267" w:rsidRDefault="006700FD">
          <w:pPr>
            <w:pStyle w:val="Normal31"/>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120</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121</w:t>
          </w:r>
          <w:r>
            <w:rPr>
              <w:rFonts w:ascii="Arial" w:eastAsia="Arial" w:hAnsi="Arial" w:cs="Arial"/>
              <w:sz w:val="20"/>
            </w:rPr>
            <w:fldChar w:fldCharType="end"/>
          </w:r>
        </w:p>
      </w:tc>
      <w:tc>
        <w:tcPr>
          <w:tcW w:w="2600" w:type="dxa"/>
          <w:tcMar>
            <w:top w:w="200" w:type="dxa"/>
          </w:tcMar>
          <w:vAlign w:val="center"/>
        </w:tcPr>
        <w:p w14:paraId="04568730" w14:textId="77777777" w:rsidR="00FA4267" w:rsidRDefault="00FA4267">
          <w:pPr>
            <w:pStyle w:val="Normal31"/>
          </w:pPr>
        </w:p>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6F9FD" w14:textId="77777777" w:rsidR="00FA4267" w:rsidRDefault="00FA4267">
    <w:pPr>
      <w:pStyle w:val="Normal31"/>
      <w:spacing w:before="20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7F62D" w14:textId="77777777" w:rsidR="00FA4267" w:rsidRDefault="00FA4267">
    <w:pPr>
      <w:pStyle w:val="Normal32"/>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A4267" w14:paraId="5AFC5BB8" w14:textId="77777777">
      <w:trPr>
        <w:jc w:val="center"/>
      </w:trPr>
      <w:tc>
        <w:tcPr>
          <w:tcW w:w="2600" w:type="dxa"/>
          <w:tcMar>
            <w:top w:w="200" w:type="dxa"/>
          </w:tcMar>
          <w:vAlign w:val="center"/>
        </w:tcPr>
        <w:p w14:paraId="33E2D968" w14:textId="77777777" w:rsidR="00FA4267" w:rsidRDefault="00FA4267">
          <w:pPr>
            <w:pStyle w:val="Normal32"/>
          </w:pPr>
        </w:p>
      </w:tc>
      <w:tc>
        <w:tcPr>
          <w:tcW w:w="4880" w:type="dxa"/>
          <w:tcMar>
            <w:top w:w="200" w:type="dxa"/>
          </w:tcMar>
          <w:vAlign w:val="center"/>
        </w:tcPr>
        <w:p w14:paraId="20BB44FF" w14:textId="77777777" w:rsidR="00FA4267" w:rsidRDefault="00FA4267">
          <w:pPr>
            <w:pStyle w:val="Normal32"/>
            <w:jc w:val="center"/>
          </w:pPr>
        </w:p>
        <w:p w14:paraId="4B52B8C9" w14:textId="4E986DC0" w:rsidR="00FA4267" w:rsidRDefault="006700FD">
          <w:pPr>
            <w:pStyle w:val="Normal32"/>
            <w:jc w:val="center"/>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sidR="001B7813">
            <w:rPr>
              <w:rFonts w:ascii="Arial" w:eastAsia="Arial" w:hAnsi="Arial" w:cs="Arial"/>
              <w:noProof/>
              <w:sz w:val="20"/>
            </w:rPr>
            <w:t>123</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sidR="001B7813">
            <w:rPr>
              <w:rFonts w:ascii="Arial" w:eastAsia="Arial" w:hAnsi="Arial" w:cs="Arial"/>
              <w:noProof/>
              <w:sz w:val="20"/>
            </w:rPr>
            <w:t>124</w:t>
          </w:r>
          <w:r>
            <w:rPr>
              <w:rFonts w:ascii="Arial" w:eastAsia="Arial" w:hAnsi="Arial" w:cs="Arial"/>
              <w:sz w:val="20"/>
            </w:rPr>
            <w:fldChar w:fldCharType="end"/>
          </w:r>
        </w:p>
      </w:tc>
      <w:tc>
        <w:tcPr>
          <w:tcW w:w="2600" w:type="dxa"/>
          <w:tcMar>
            <w:top w:w="200" w:type="dxa"/>
          </w:tcMar>
          <w:vAlign w:val="center"/>
        </w:tcPr>
        <w:p w14:paraId="3F87E22B" w14:textId="77777777" w:rsidR="00FA4267" w:rsidRDefault="00FA4267">
          <w:pPr>
            <w:pStyle w:val="Normal32"/>
          </w:pPr>
        </w:p>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4011" w14:textId="77777777" w:rsidR="00FA4267" w:rsidRDefault="00FA4267">
    <w:pPr>
      <w:pStyle w:val="Normal32"/>
      <w:spacing w:before="20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4A5F0" w14:textId="77777777" w:rsidR="00DD1BAD" w:rsidRDefault="00DD1BAD">
      <w:r>
        <w:separator/>
      </w:r>
    </w:p>
  </w:footnote>
  <w:footnote w:type="continuationSeparator" w:id="0">
    <w:p w14:paraId="6E7527CB" w14:textId="77777777" w:rsidR="00DD1BAD" w:rsidRDefault="00DD1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17E88" w14:textId="77777777" w:rsidR="00FA4267" w:rsidRDefault="00FA4267">
    <w:pPr>
      <w:pStyle w:val="Normal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39EFA" w14:textId="77777777" w:rsidR="00FA4267" w:rsidRDefault="00FA4267">
    <w:pPr>
      <w:pStyle w:val="Normal3"/>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D3CB0" w14:textId="77777777" w:rsidR="00FA4267" w:rsidRDefault="00FA4267">
    <w:pPr>
      <w:pStyle w:val="Normal33"/>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C8E197C" w14:textId="77777777">
      <w:trPr>
        <w:jc w:val="center"/>
      </w:trPr>
      <w:tc>
        <w:tcPr>
          <w:tcW w:w="10080" w:type="dxa"/>
          <w:vAlign w:val="center"/>
        </w:tcPr>
        <w:p w14:paraId="4D3B71EB" w14:textId="77777777" w:rsidR="00FA4267" w:rsidRDefault="00FA4267">
          <w:pPr>
            <w:pStyle w:val="Normal33"/>
          </w:pPr>
        </w:p>
      </w:tc>
    </w:tr>
    <w:tr w:rsidR="00FA4267" w14:paraId="02AE143D" w14:textId="77777777">
      <w:trPr>
        <w:jc w:val="center"/>
      </w:trPr>
      <w:tc>
        <w:tcPr>
          <w:tcW w:w="10080" w:type="dxa"/>
        </w:tcPr>
        <w:p w14:paraId="7274B76F" w14:textId="77777777" w:rsidR="00FA4267" w:rsidRDefault="006700FD">
          <w:pPr>
            <w:pStyle w:val="Normal33"/>
            <w:spacing w:before="60" w:after="200"/>
            <w:jc w:val="center"/>
          </w:pPr>
          <w:r>
            <w:rPr>
              <w:rFonts w:ascii="Arial" w:eastAsia="Arial" w:hAnsi="Arial" w:cs="Arial"/>
              <w:sz w:val="20"/>
            </w:rPr>
            <w:t>How social media has changed elections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BB221" w14:textId="77777777" w:rsidR="00FA4267" w:rsidRDefault="00FA4267">
    <w:pPr>
      <w:pStyle w:val="Normal33"/>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6FF66" w14:textId="77777777" w:rsidR="00FA4267" w:rsidRDefault="00FA4267">
    <w:pPr>
      <w:pStyle w:val="Normal34"/>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2A20225" w14:textId="77777777">
      <w:trPr>
        <w:jc w:val="center"/>
      </w:trPr>
      <w:tc>
        <w:tcPr>
          <w:tcW w:w="10080" w:type="dxa"/>
          <w:vAlign w:val="center"/>
        </w:tcPr>
        <w:p w14:paraId="07430EF8" w14:textId="77777777" w:rsidR="00FA4267" w:rsidRDefault="00FA4267">
          <w:pPr>
            <w:pStyle w:val="Normal34"/>
          </w:pPr>
        </w:p>
      </w:tc>
    </w:tr>
    <w:tr w:rsidR="00FA4267" w14:paraId="043D083F" w14:textId="77777777">
      <w:trPr>
        <w:jc w:val="center"/>
      </w:trPr>
      <w:tc>
        <w:tcPr>
          <w:tcW w:w="10080" w:type="dxa"/>
        </w:tcPr>
        <w:p w14:paraId="0C39108F" w14:textId="77777777" w:rsidR="00FA4267" w:rsidRDefault="006700FD">
          <w:pPr>
            <w:pStyle w:val="Normal34"/>
            <w:spacing w:before="60" w:after="200"/>
            <w:jc w:val="center"/>
          </w:pPr>
          <w:r>
            <w:rPr>
              <w:rFonts w:ascii="Arial" w:eastAsia="Arial" w:hAnsi="Arial" w:cs="Arial"/>
              <w:sz w:val="20"/>
            </w:rPr>
            <w:t>PolitiFact's 'Truth-O-Meter' Has a Dramatic Democratic Party TILT</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71468" w14:textId="77777777" w:rsidR="00FA4267" w:rsidRDefault="00FA4267">
    <w:pPr>
      <w:pStyle w:val="Normal34"/>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209A7" w14:textId="77777777" w:rsidR="00FA4267" w:rsidRDefault="00FA4267">
    <w:pPr>
      <w:pStyle w:val="Normal35"/>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3565026" w14:textId="77777777">
      <w:trPr>
        <w:jc w:val="center"/>
      </w:trPr>
      <w:tc>
        <w:tcPr>
          <w:tcW w:w="10080" w:type="dxa"/>
          <w:vAlign w:val="center"/>
        </w:tcPr>
        <w:p w14:paraId="75AB2FD1" w14:textId="77777777" w:rsidR="00FA4267" w:rsidRDefault="00FA4267">
          <w:pPr>
            <w:pStyle w:val="Normal35"/>
          </w:pPr>
        </w:p>
      </w:tc>
    </w:tr>
    <w:tr w:rsidR="00FA4267" w14:paraId="78F15F44" w14:textId="77777777">
      <w:trPr>
        <w:jc w:val="center"/>
      </w:trPr>
      <w:tc>
        <w:tcPr>
          <w:tcW w:w="10080" w:type="dxa"/>
        </w:tcPr>
        <w:p w14:paraId="614D98F2" w14:textId="77777777" w:rsidR="00FA4267" w:rsidRDefault="006700FD">
          <w:pPr>
            <w:pStyle w:val="Normal35"/>
            <w:spacing w:before="60" w:after="200"/>
            <w:jc w:val="center"/>
          </w:pPr>
          <w:r>
            <w:t>Video shows Nancy Pelosi talking about Republican Party's 'smear' tactic | Fact check</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AE6CB" w14:textId="77777777" w:rsidR="00FA4267" w:rsidRDefault="00FA4267">
    <w:pPr>
      <w:pStyle w:val="Normal35"/>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64D5C" w14:textId="77777777" w:rsidR="00FA4267" w:rsidRDefault="00FA4267">
    <w:pPr>
      <w:pStyle w:val="Normal36"/>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CC25173" w14:textId="77777777">
      <w:trPr>
        <w:jc w:val="center"/>
      </w:trPr>
      <w:tc>
        <w:tcPr>
          <w:tcW w:w="10080" w:type="dxa"/>
          <w:vAlign w:val="center"/>
        </w:tcPr>
        <w:p w14:paraId="78E322FE" w14:textId="77777777" w:rsidR="00FA4267" w:rsidRDefault="00FA4267">
          <w:pPr>
            <w:pStyle w:val="Normal3"/>
          </w:pPr>
        </w:p>
      </w:tc>
    </w:tr>
    <w:tr w:rsidR="00FA4267" w14:paraId="0640F10E" w14:textId="77777777">
      <w:trPr>
        <w:jc w:val="center"/>
      </w:trPr>
      <w:tc>
        <w:tcPr>
          <w:tcW w:w="10080" w:type="dxa"/>
        </w:tcPr>
        <w:p w14:paraId="05BB8744" w14:textId="77777777" w:rsidR="00FA4267" w:rsidRDefault="006700FD">
          <w:pPr>
            <w:pStyle w:val="Normal3"/>
            <w:spacing w:before="60" w:after="200"/>
            <w:jc w:val="center"/>
          </w:pPr>
          <w:r>
            <w:rPr>
              <w:rFonts w:ascii="Arial" w:eastAsia="Arial" w:hAnsi="Arial" w:cs="Arial"/>
              <w:sz w:val="20"/>
            </w:rPr>
            <w:t>FAKE OR REAL? EVALUATING INFORMATION</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2297DE3" w14:textId="77777777">
      <w:trPr>
        <w:jc w:val="center"/>
      </w:trPr>
      <w:tc>
        <w:tcPr>
          <w:tcW w:w="10080" w:type="dxa"/>
          <w:vAlign w:val="center"/>
        </w:tcPr>
        <w:p w14:paraId="405C5B5B" w14:textId="77777777" w:rsidR="00FA4267" w:rsidRDefault="00FA4267">
          <w:pPr>
            <w:pStyle w:val="Normal36"/>
          </w:pPr>
        </w:p>
      </w:tc>
    </w:tr>
    <w:tr w:rsidR="00FA4267" w14:paraId="35E6D8E8" w14:textId="77777777">
      <w:trPr>
        <w:jc w:val="center"/>
      </w:trPr>
      <w:tc>
        <w:tcPr>
          <w:tcW w:w="10080" w:type="dxa"/>
        </w:tcPr>
        <w:p w14:paraId="7CCF4068" w14:textId="77777777" w:rsidR="00FA4267" w:rsidRDefault="006700FD">
          <w:pPr>
            <w:pStyle w:val="Normal36"/>
            <w:spacing w:before="60" w:after="200"/>
            <w:jc w:val="center"/>
          </w:pPr>
          <w:r>
            <w:rPr>
              <w:rFonts w:ascii="Arial" w:eastAsia="Arial" w:hAnsi="Arial" w:cs="Arial"/>
              <w:sz w:val="20"/>
            </w:rPr>
            <w:t>Is Meta Turning Its Back on Promise to Curb Censorship?</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D8564" w14:textId="77777777" w:rsidR="00FA4267" w:rsidRDefault="00FA4267">
    <w:pPr>
      <w:pStyle w:val="Normal36"/>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B04B1" w14:textId="77777777" w:rsidR="00FA4267" w:rsidRDefault="00FA4267">
    <w:pPr>
      <w:pStyle w:val="Normal37"/>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E674811" w14:textId="77777777">
      <w:trPr>
        <w:jc w:val="center"/>
      </w:trPr>
      <w:tc>
        <w:tcPr>
          <w:tcW w:w="10080" w:type="dxa"/>
          <w:vAlign w:val="center"/>
        </w:tcPr>
        <w:p w14:paraId="2C46ACFE" w14:textId="77777777" w:rsidR="00FA4267" w:rsidRDefault="00FA4267">
          <w:pPr>
            <w:pStyle w:val="Normal37"/>
          </w:pPr>
        </w:p>
      </w:tc>
    </w:tr>
    <w:tr w:rsidR="00FA4267" w14:paraId="1FBE447D" w14:textId="77777777">
      <w:trPr>
        <w:jc w:val="center"/>
      </w:trPr>
      <w:tc>
        <w:tcPr>
          <w:tcW w:w="10080" w:type="dxa"/>
        </w:tcPr>
        <w:p w14:paraId="4B448C11" w14:textId="77777777" w:rsidR="00FA4267" w:rsidRDefault="006700FD">
          <w:pPr>
            <w:pStyle w:val="Normal37"/>
            <w:spacing w:before="60" w:after="200"/>
            <w:jc w:val="center"/>
          </w:pPr>
          <w:r>
            <w:rPr>
              <w:rFonts w:ascii="Arial" w:eastAsia="Arial" w:hAnsi="Arial" w:cs="Arial"/>
              <w:sz w:val="20"/>
            </w:rPr>
            <w:t>Fact Check: Did Joe Biden Increase the Deficit by $800 Billion?</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4A3C2" w14:textId="77777777" w:rsidR="00FA4267" w:rsidRDefault="00FA4267">
    <w:pPr>
      <w:pStyle w:val="Normal37"/>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68F4E" w14:textId="77777777" w:rsidR="00FA4267" w:rsidRDefault="00FA4267">
    <w:pPr>
      <w:pStyle w:val="Normal38"/>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F64695E" w14:textId="77777777">
      <w:trPr>
        <w:jc w:val="center"/>
      </w:trPr>
      <w:tc>
        <w:tcPr>
          <w:tcW w:w="10080" w:type="dxa"/>
          <w:vAlign w:val="center"/>
        </w:tcPr>
        <w:p w14:paraId="292C9BDE" w14:textId="77777777" w:rsidR="00FA4267" w:rsidRDefault="00FA4267">
          <w:pPr>
            <w:pStyle w:val="Normal38"/>
          </w:pPr>
        </w:p>
      </w:tc>
    </w:tr>
    <w:tr w:rsidR="00FA4267" w14:paraId="20A60D09" w14:textId="77777777">
      <w:trPr>
        <w:jc w:val="center"/>
      </w:trPr>
      <w:tc>
        <w:tcPr>
          <w:tcW w:w="10080" w:type="dxa"/>
        </w:tcPr>
        <w:p w14:paraId="3A2B0D32" w14:textId="77777777" w:rsidR="00FA4267" w:rsidRDefault="006700FD">
          <w:pPr>
            <w:pStyle w:val="Normal38"/>
            <w:spacing w:before="60" w:after="200"/>
            <w:jc w:val="center"/>
          </w:pPr>
          <w:r>
            <w:rPr>
              <w:rFonts w:ascii="Arial" w:eastAsia="Arial" w:hAnsi="Arial" w:cs="Arial"/>
              <w:sz w:val="20"/>
            </w:rPr>
            <w:t>Election year puts misinformation fight in high gear</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138D1" w14:textId="77777777" w:rsidR="00FA4267" w:rsidRDefault="00FA4267">
    <w:pPr>
      <w:pStyle w:val="Normal38"/>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F946C" w14:textId="77777777" w:rsidR="00FA4267" w:rsidRDefault="00FA4267">
    <w:pPr>
      <w:pStyle w:val="Normal39"/>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C422E03" w14:textId="77777777">
      <w:trPr>
        <w:jc w:val="center"/>
      </w:trPr>
      <w:tc>
        <w:tcPr>
          <w:tcW w:w="10080" w:type="dxa"/>
          <w:vAlign w:val="center"/>
        </w:tcPr>
        <w:p w14:paraId="2E1D7C9C" w14:textId="77777777" w:rsidR="00FA4267" w:rsidRDefault="00FA4267">
          <w:pPr>
            <w:pStyle w:val="Normal39"/>
          </w:pPr>
        </w:p>
      </w:tc>
    </w:tr>
    <w:tr w:rsidR="00FA4267" w14:paraId="62B85E7B" w14:textId="77777777">
      <w:trPr>
        <w:jc w:val="center"/>
      </w:trPr>
      <w:tc>
        <w:tcPr>
          <w:tcW w:w="10080" w:type="dxa"/>
        </w:tcPr>
        <w:p w14:paraId="51EBEB8D" w14:textId="77777777" w:rsidR="00FA4267" w:rsidRDefault="006700FD">
          <w:pPr>
            <w:pStyle w:val="Normal39"/>
            <w:spacing w:before="60" w:after="200"/>
            <w:jc w:val="center"/>
          </w:pPr>
          <w:r>
            <w:t>Presidential debate fact check: Analyzing Trump , Harris on abortion, immigration, more</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829C0" w14:textId="77777777" w:rsidR="00FA4267" w:rsidRDefault="00FA4267">
    <w:pPr>
      <w:pStyle w:val="Normal3"/>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ABB20" w14:textId="77777777" w:rsidR="00FA4267" w:rsidRDefault="00FA4267">
    <w:pPr>
      <w:pStyle w:val="Normal39"/>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9B980" w14:textId="77777777" w:rsidR="00FA4267" w:rsidRDefault="00FA4267">
    <w:pPr>
      <w:pStyle w:val="Normal40"/>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5DBD566" w14:textId="77777777">
      <w:trPr>
        <w:jc w:val="center"/>
      </w:trPr>
      <w:tc>
        <w:tcPr>
          <w:tcW w:w="10080" w:type="dxa"/>
          <w:vAlign w:val="center"/>
        </w:tcPr>
        <w:p w14:paraId="6D7B7F9F" w14:textId="77777777" w:rsidR="00FA4267" w:rsidRDefault="00FA4267">
          <w:pPr>
            <w:pStyle w:val="Normal40"/>
          </w:pPr>
        </w:p>
      </w:tc>
    </w:tr>
    <w:tr w:rsidR="00FA4267" w14:paraId="1EF060AA" w14:textId="77777777">
      <w:trPr>
        <w:jc w:val="center"/>
      </w:trPr>
      <w:tc>
        <w:tcPr>
          <w:tcW w:w="10080" w:type="dxa"/>
        </w:tcPr>
        <w:p w14:paraId="4D966D6A" w14:textId="77777777" w:rsidR="00FA4267" w:rsidRDefault="006700FD">
          <w:pPr>
            <w:pStyle w:val="Normal40"/>
            <w:spacing w:before="60" w:after="200"/>
            <w:jc w:val="center"/>
          </w:pPr>
          <w:r>
            <w:t>Judge didn't deny Trump request to skip hush money trial for son's graduation | Fact check</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B4758" w14:textId="77777777" w:rsidR="00FA4267" w:rsidRDefault="00FA4267">
    <w:pPr>
      <w:pStyle w:val="Normal40"/>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F1115" w14:textId="77777777" w:rsidR="00FA4267" w:rsidRDefault="00FA4267">
    <w:pPr>
      <w:pStyle w:val="Normal41"/>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9A8AC3A" w14:textId="77777777">
      <w:trPr>
        <w:jc w:val="center"/>
      </w:trPr>
      <w:tc>
        <w:tcPr>
          <w:tcW w:w="10080" w:type="dxa"/>
          <w:vAlign w:val="center"/>
        </w:tcPr>
        <w:p w14:paraId="47A2BFE6" w14:textId="77777777" w:rsidR="00FA4267" w:rsidRDefault="00FA4267">
          <w:pPr>
            <w:pStyle w:val="Normal41"/>
          </w:pPr>
        </w:p>
      </w:tc>
    </w:tr>
    <w:tr w:rsidR="00FA4267" w14:paraId="54D8AB17" w14:textId="77777777">
      <w:trPr>
        <w:jc w:val="center"/>
      </w:trPr>
      <w:tc>
        <w:tcPr>
          <w:tcW w:w="10080" w:type="dxa"/>
        </w:tcPr>
        <w:p w14:paraId="66E40675" w14:textId="77777777" w:rsidR="00FA4267" w:rsidRDefault="006700FD">
          <w:pPr>
            <w:pStyle w:val="Normal41"/>
            <w:spacing w:before="60" w:after="200"/>
            <w:jc w:val="center"/>
          </w:pPr>
          <w:r>
            <w:t>Trump falsely presents Stormy Daniels letter as new in Truth Social post | Fact check</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2621" w14:textId="77777777" w:rsidR="00FA4267" w:rsidRDefault="00FA4267">
    <w:pPr>
      <w:pStyle w:val="Normal41"/>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4E7F6" w14:textId="77777777" w:rsidR="00FA4267" w:rsidRDefault="00FA4267">
    <w:pPr>
      <w:pStyle w:val="Normal42"/>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5CB0AC4" w14:textId="77777777">
      <w:trPr>
        <w:jc w:val="center"/>
      </w:trPr>
      <w:tc>
        <w:tcPr>
          <w:tcW w:w="10080" w:type="dxa"/>
          <w:vAlign w:val="center"/>
        </w:tcPr>
        <w:p w14:paraId="563E7994" w14:textId="77777777" w:rsidR="00FA4267" w:rsidRDefault="00FA4267">
          <w:pPr>
            <w:pStyle w:val="Normal42"/>
          </w:pPr>
        </w:p>
      </w:tc>
    </w:tr>
    <w:tr w:rsidR="00FA4267" w14:paraId="57547EE8" w14:textId="77777777">
      <w:trPr>
        <w:jc w:val="center"/>
      </w:trPr>
      <w:tc>
        <w:tcPr>
          <w:tcW w:w="10080" w:type="dxa"/>
        </w:tcPr>
        <w:p w14:paraId="4968DF8A" w14:textId="77777777" w:rsidR="00FA4267" w:rsidRDefault="006700FD">
          <w:pPr>
            <w:pStyle w:val="Normal42"/>
            <w:spacing w:before="60" w:after="200"/>
            <w:jc w:val="center"/>
          </w:pPr>
          <w:r>
            <w:rPr>
              <w:rFonts w:ascii="Arial" w:eastAsia="Arial" w:hAnsi="Arial" w:cs="Arial"/>
              <w:sz w:val="20"/>
            </w:rPr>
            <w:t>FALSE ELECTION INFORMATION FROM AI CHATBOTS EXPERT EXPLAINS WHAT TO GUARD AGAINST AND AVOID</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4D38C" w14:textId="77777777" w:rsidR="00FA4267" w:rsidRDefault="00FA4267">
    <w:pPr>
      <w:pStyle w:val="Normal42"/>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74332" w14:textId="77777777" w:rsidR="00FA4267" w:rsidRDefault="00FA4267">
    <w:pPr>
      <w:pStyle w:val="Normal4"/>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6863F" w14:textId="77777777" w:rsidR="00FA4267" w:rsidRDefault="00FA4267">
    <w:pPr>
      <w:pStyle w:val="Normal43"/>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0F02B4F" w14:textId="77777777">
      <w:trPr>
        <w:jc w:val="center"/>
      </w:trPr>
      <w:tc>
        <w:tcPr>
          <w:tcW w:w="10080" w:type="dxa"/>
          <w:vAlign w:val="center"/>
        </w:tcPr>
        <w:p w14:paraId="0EBBAD33" w14:textId="77777777" w:rsidR="00FA4267" w:rsidRDefault="00FA4267">
          <w:pPr>
            <w:pStyle w:val="Normal43"/>
          </w:pPr>
        </w:p>
      </w:tc>
    </w:tr>
    <w:tr w:rsidR="00FA4267" w14:paraId="0E7053F9" w14:textId="77777777">
      <w:trPr>
        <w:jc w:val="center"/>
      </w:trPr>
      <w:tc>
        <w:tcPr>
          <w:tcW w:w="10080" w:type="dxa"/>
        </w:tcPr>
        <w:p w14:paraId="28BA4EDE" w14:textId="77777777" w:rsidR="00FA4267" w:rsidRDefault="006700FD">
          <w:pPr>
            <w:pStyle w:val="Normal43"/>
            <w:spacing w:before="60" w:after="200"/>
            <w:jc w:val="center"/>
          </w:pPr>
          <w:r>
            <w:rPr>
              <w:rFonts w:ascii="Arial" w:eastAsia="Arial" w:hAnsi="Arial" w:cs="Arial"/>
              <w:sz w:val="20"/>
            </w:rPr>
            <w:t>PBS News and PolitiFact Announce Partnership Through 2024 Election Cycle</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38E8A" w14:textId="77777777" w:rsidR="00FA4267" w:rsidRDefault="00FA4267">
    <w:pPr>
      <w:pStyle w:val="Normal43"/>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FA32E" w14:textId="77777777" w:rsidR="00FA4267" w:rsidRDefault="00FA4267">
    <w:pPr>
      <w:pStyle w:val="Normal44"/>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C383F90" w14:textId="77777777">
      <w:trPr>
        <w:jc w:val="center"/>
      </w:trPr>
      <w:tc>
        <w:tcPr>
          <w:tcW w:w="10080" w:type="dxa"/>
          <w:vAlign w:val="center"/>
        </w:tcPr>
        <w:p w14:paraId="277E1D56" w14:textId="77777777" w:rsidR="00FA4267" w:rsidRDefault="00FA4267">
          <w:pPr>
            <w:pStyle w:val="Normal44"/>
          </w:pPr>
        </w:p>
      </w:tc>
    </w:tr>
    <w:tr w:rsidR="00FA4267" w14:paraId="527E17E0" w14:textId="77777777">
      <w:trPr>
        <w:jc w:val="center"/>
      </w:trPr>
      <w:tc>
        <w:tcPr>
          <w:tcW w:w="10080" w:type="dxa"/>
        </w:tcPr>
        <w:p w14:paraId="04EB508E" w14:textId="77777777" w:rsidR="00FA4267" w:rsidRDefault="006700FD">
          <w:pPr>
            <w:pStyle w:val="Normal44"/>
            <w:spacing w:before="60" w:after="200"/>
            <w:jc w:val="center"/>
          </w:pPr>
          <w:r>
            <w:rPr>
              <w:rFonts w:ascii="Arial" w:eastAsia="Arial" w:hAnsi="Arial" w:cs="Arial"/>
              <w:sz w:val="20"/>
            </w:rPr>
            <w:t>FACT CHECK: Is Donald Trump Offering $50 Gas To Floridians Trying To Escape Hurricane Milton? 'The claim is satirical and originally stems from an article publi....</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EFE44" w14:textId="77777777" w:rsidR="00FA4267" w:rsidRDefault="00FA4267">
    <w:pPr>
      <w:pStyle w:val="Normal44"/>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5E987" w14:textId="77777777" w:rsidR="00FA4267" w:rsidRDefault="00FA4267">
    <w:pPr>
      <w:pStyle w:val="Normal45"/>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7CAC92C" w14:textId="77777777">
      <w:trPr>
        <w:jc w:val="center"/>
      </w:trPr>
      <w:tc>
        <w:tcPr>
          <w:tcW w:w="10080" w:type="dxa"/>
          <w:vAlign w:val="center"/>
        </w:tcPr>
        <w:p w14:paraId="4175304D" w14:textId="77777777" w:rsidR="00FA4267" w:rsidRDefault="00FA4267">
          <w:pPr>
            <w:pStyle w:val="Normal45"/>
          </w:pPr>
        </w:p>
      </w:tc>
    </w:tr>
    <w:tr w:rsidR="00FA4267" w14:paraId="5F96AEB6" w14:textId="77777777">
      <w:trPr>
        <w:jc w:val="center"/>
      </w:trPr>
      <w:tc>
        <w:tcPr>
          <w:tcW w:w="10080" w:type="dxa"/>
        </w:tcPr>
        <w:p w14:paraId="49947699" w14:textId="77777777" w:rsidR="00FA4267" w:rsidRDefault="006700FD">
          <w:pPr>
            <w:pStyle w:val="Normal45"/>
            <w:spacing w:before="60" w:after="200"/>
            <w:jc w:val="center"/>
          </w:pPr>
          <w:r>
            <w:rPr>
              <w:rFonts w:ascii="Arial" w:eastAsia="Arial" w:hAnsi="Arial" w:cs="Arial"/>
              <w:sz w:val="20"/>
            </w:rPr>
            <w:t>Soros-Funded Fact-Checkers: Who Cares About Free Speech, Our 'Facts' Are What Matter</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DEBD3" w14:textId="77777777" w:rsidR="00FA4267" w:rsidRDefault="00FA4267">
    <w:pPr>
      <w:pStyle w:val="Normal45"/>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BE38E" w14:textId="77777777" w:rsidR="00FA4267" w:rsidRDefault="00FA4267">
    <w:pPr>
      <w:pStyle w:val="Normal46"/>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B92C0E6" w14:textId="77777777">
      <w:trPr>
        <w:jc w:val="center"/>
      </w:trPr>
      <w:tc>
        <w:tcPr>
          <w:tcW w:w="10080" w:type="dxa"/>
          <w:vAlign w:val="center"/>
        </w:tcPr>
        <w:p w14:paraId="12A83F58" w14:textId="77777777" w:rsidR="00FA4267" w:rsidRDefault="00FA4267">
          <w:pPr>
            <w:pStyle w:val="Normal4"/>
          </w:pPr>
        </w:p>
      </w:tc>
    </w:tr>
    <w:tr w:rsidR="00FA4267" w14:paraId="0147EA7A" w14:textId="77777777">
      <w:trPr>
        <w:jc w:val="center"/>
      </w:trPr>
      <w:tc>
        <w:tcPr>
          <w:tcW w:w="10080" w:type="dxa"/>
        </w:tcPr>
        <w:p w14:paraId="27FF1EA8" w14:textId="77777777" w:rsidR="00FA4267" w:rsidRDefault="006700FD">
          <w:pPr>
            <w:pStyle w:val="Normal4"/>
            <w:spacing w:before="60" w:after="200"/>
            <w:jc w:val="center"/>
          </w:pPr>
          <w:r>
            <w:rPr>
              <w:rFonts w:ascii="Arial" w:eastAsia="Arial" w:hAnsi="Arial" w:cs="Arial"/>
              <w:sz w:val="20"/>
            </w:rPr>
            <w:t>FACT CHECK: Did Elon Musk Acquire Ford? 'The claim is false and appears to originally stem from a September 16 YouTube shared by the channel, 'Elon Musk Rewind,....</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FC5DAE8" w14:textId="77777777">
      <w:trPr>
        <w:jc w:val="center"/>
      </w:trPr>
      <w:tc>
        <w:tcPr>
          <w:tcW w:w="10080" w:type="dxa"/>
          <w:vAlign w:val="center"/>
        </w:tcPr>
        <w:p w14:paraId="160DF03C" w14:textId="77777777" w:rsidR="00FA4267" w:rsidRDefault="00FA4267">
          <w:pPr>
            <w:pStyle w:val="Normal46"/>
          </w:pPr>
        </w:p>
      </w:tc>
    </w:tr>
    <w:tr w:rsidR="00FA4267" w14:paraId="435BF221" w14:textId="77777777">
      <w:trPr>
        <w:jc w:val="center"/>
      </w:trPr>
      <w:tc>
        <w:tcPr>
          <w:tcW w:w="10080" w:type="dxa"/>
        </w:tcPr>
        <w:p w14:paraId="546BB718" w14:textId="77777777" w:rsidR="00FA4267" w:rsidRDefault="006700FD">
          <w:pPr>
            <w:pStyle w:val="Normal46"/>
            <w:spacing w:before="60" w:after="200"/>
            <w:jc w:val="center"/>
          </w:pPr>
          <w:r>
            <w:rPr>
              <w:rFonts w:ascii="Arial" w:eastAsia="Arial" w:hAnsi="Arial" w:cs="Arial"/>
              <w:sz w:val="20"/>
            </w:rPr>
            <w:t>The 2024 Presidential Debate: Student Reactions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AACDD" w14:textId="77777777" w:rsidR="00FA4267" w:rsidRDefault="00FA4267">
    <w:pPr>
      <w:pStyle w:val="Normal46"/>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7E64E" w14:textId="77777777" w:rsidR="00FA4267" w:rsidRDefault="00FA4267">
    <w:pPr>
      <w:pStyle w:val="Normal47"/>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D9FC3DF" w14:textId="77777777">
      <w:trPr>
        <w:jc w:val="center"/>
      </w:trPr>
      <w:tc>
        <w:tcPr>
          <w:tcW w:w="10080" w:type="dxa"/>
          <w:vAlign w:val="center"/>
        </w:tcPr>
        <w:p w14:paraId="2718CDE6" w14:textId="77777777" w:rsidR="00FA4267" w:rsidRDefault="00FA4267">
          <w:pPr>
            <w:pStyle w:val="Normal47"/>
          </w:pPr>
        </w:p>
      </w:tc>
    </w:tr>
    <w:tr w:rsidR="00FA4267" w14:paraId="71240AC2" w14:textId="77777777">
      <w:trPr>
        <w:jc w:val="center"/>
      </w:trPr>
      <w:tc>
        <w:tcPr>
          <w:tcW w:w="10080" w:type="dxa"/>
        </w:tcPr>
        <w:p w14:paraId="752A419D" w14:textId="77777777" w:rsidR="00FA4267" w:rsidRDefault="006700FD">
          <w:pPr>
            <w:pStyle w:val="Normal47"/>
            <w:spacing w:before="60" w:after="200"/>
            <w:jc w:val="center"/>
          </w:pPr>
          <w:r>
            <w:rPr>
              <w:rFonts w:ascii="Arial" w:eastAsia="Arial" w:hAnsi="Arial" w:cs="Arial"/>
              <w:sz w:val="20"/>
            </w:rPr>
            <w:t>Democrat Secretary Of State Asks Michiganders To Report Their Neighbors For Election 'Misinformation'</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8B0A" w14:textId="77777777" w:rsidR="00FA4267" w:rsidRDefault="00FA4267">
    <w:pPr>
      <w:pStyle w:val="Normal47"/>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4351D" w14:textId="77777777" w:rsidR="00FA4267" w:rsidRDefault="00FA4267">
    <w:pPr>
      <w:pStyle w:val="Normal48"/>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FE7A614" w14:textId="77777777">
      <w:trPr>
        <w:jc w:val="center"/>
      </w:trPr>
      <w:tc>
        <w:tcPr>
          <w:tcW w:w="10080" w:type="dxa"/>
          <w:vAlign w:val="center"/>
        </w:tcPr>
        <w:p w14:paraId="61C64F93" w14:textId="77777777" w:rsidR="00FA4267" w:rsidRDefault="00FA4267">
          <w:pPr>
            <w:pStyle w:val="Normal48"/>
          </w:pPr>
        </w:p>
      </w:tc>
    </w:tr>
    <w:tr w:rsidR="00FA4267" w14:paraId="20D22989" w14:textId="77777777">
      <w:trPr>
        <w:jc w:val="center"/>
      </w:trPr>
      <w:tc>
        <w:tcPr>
          <w:tcW w:w="10080" w:type="dxa"/>
        </w:tcPr>
        <w:p w14:paraId="44DB016A" w14:textId="77777777" w:rsidR="00FA4267" w:rsidRDefault="006700FD">
          <w:pPr>
            <w:pStyle w:val="Normal48"/>
            <w:spacing w:before="60" w:after="200"/>
            <w:jc w:val="center"/>
          </w:pPr>
          <w:r>
            <w:rPr>
              <w:rFonts w:ascii="Arial" w:eastAsia="Arial" w:hAnsi="Arial" w:cs="Arial"/>
              <w:sz w:val="20"/>
            </w:rPr>
            <w:t>Fact Check: Are Taylor Swift &amp; Beyonce planning a concert to support Kamala Harris?</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927FB" w14:textId="77777777" w:rsidR="00FA4267" w:rsidRDefault="00FA4267">
    <w:pPr>
      <w:pStyle w:val="Normal48"/>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D278E" w14:textId="77777777" w:rsidR="00FA4267" w:rsidRDefault="00FA4267">
    <w:pPr>
      <w:pStyle w:val="Normal49"/>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4318D72" w14:textId="77777777">
      <w:trPr>
        <w:jc w:val="center"/>
      </w:trPr>
      <w:tc>
        <w:tcPr>
          <w:tcW w:w="10080" w:type="dxa"/>
          <w:vAlign w:val="center"/>
        </w:tcPr>
        <w:p w14:paraId="32B9FD27" w14:textId="77777777" w:rsidR="00FA4267" w:rsidRDefault="00FA4267">
          <w:pPr>
            <w:pStyle w:val="Normal49"/>
          </w:pPr>
        </w:p>
      </w:tc>
    </w:tr>
    <w:tr w:rsidR="00FA4267" w14:paraId="18ECDD3D" w14:textId="77777777">
      <w:trPr>
        <w:jc w:val="center"/>
      </w:trPr>
      <w:tc>
        <w:tcPr>
          <w:tcW w:w="10080" w:type="dxa"/>
        </w:tcPr>
        <w:p w14:paraId="1C0C24CF" w14:textId="77777777" w:rsidR="00FA4267" w:rsidRDefault="006700FD">
          <w:pPr>
            <w:pStyle w:val="Normal49"/>
            <w:spacing w:before="60" w:after="200"/>
            <w:jc w:val="center"/>
          </w:pPr>
          <w:r>
            <w:rPr>
              <w:rFonts w:ascii="Arial" w:eastAsia="Arial" w:hAnsi="Arial" w:cs="Arial"/>
              <w:sz w:val="20"/>
            </w:rPr>
            <w:t>FACT CHECK: Donald Trump's 'Bloodbath' Comment Taken Out Of Context 'While Trump did make those comments, it appears he was mainly talking about the auto indust....</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65858" w14:textId="77777777" w:rsidR="00FA4267" w:rsidRDefault="00FA4267">
    <w:pPr>
      <w:pStyle w:val="Normal4"/>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DB50A" w14:textId="77777777" w:rsidR="00FA4267" w:rsidRDefault="00FA4267">
    <w:pPr>
      <w:pStyle w:val="Normal49"/>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37976" w14:textId="77777777" w:rsidR="00FA4267" w:rsidRDefault="00FA4267">
    <w:pPr>
      <w:pStyle w:val="Normal50"/>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BC8C9D7" w14:textId="77777777">
      <w:trPr>
        <w:jc w:val="center"/>
      </w:trPr>
      <w:tc>
        <w:tcPr>
          <w:tcW w:w="10080" w:type="dxa"/>
          <w:vAlign w:val="center"/>
        </w:tcPr>
        <w:p w14:paraId="25D79DAD" w14:textId="77777777" w:rsidR="00FA4267" w:rsidRDefault="00FA4267">
          <w:pPr>
            <w:pStyle w:val="Normal50"/>
          </w:pPr>
        </w:p>
      </w:tc>
    </w:tr>
    <w:tr w:rsidR="00FA4267" w14:paraId="72B04A96" w14:textId="77777777">
      <w:trPr>
        <w:jc w:val="center"/>
      </w:trPr>
      <w:tc>
        <w:tcPr>
          <w:tcW w:w="10080" w:type="dxa"/>
        </w:tcPr>
        <w:p w14:paraId="40F42EB2" w14:textId="77777777" w:rsidR="00FA4267" w:rsidRDefault="006700FD">
          <w:pPr>
            <w:pStyle w:val="Normal50"/>
            <w:spacing w:before="60" w:after="200"/>
            <w:jc w:val="center"/>
          </w:pPr>
          <w:r>
            <w:rPr>
              <w:rFonts w:ascii="Arial" w:eastAsia="Arial" w:hAnsi="Arial" w:cs="Arial"/>
              <w:sz w:val="20"/>
            </w:rPr>
            <w:t>Soros-Funded Censorship Plot Targets Black Voters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1646C" w14:textId="77777777" w:rsidR="00FA4267" w:rsidRDefault="00FA4267">
    <w:pPr>
      <w:pStyle w:val="Normal50"/>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2F51E" w14:textId="77777777" w:rsidR="00FA4267" w:rsidRDefault="00FA4267">
    <w:pPr>
      <w:pStyle w:val="Normal51"/>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0EF6AA6" w14:textId="77777777">
      <w:trPr>
        <w:jc w:val="center"/>
      </w:trPr>
      <w:tc>
        <w:tcPr>
          <w:tcW w:w="10080" w:type="dxa"/>
          <w:vAlign w:val="center"/>
        </w:tcPr>
        <w:p w14:paraId="1ADE65AD" w14:textId="77777777" w:rsidR="00FA4267" w:rsidRDefault="00FA4267">
          <w:pPr>
            <w:pStyle w:val="Normal51"/>
          </w:pPr>
        </w:p>
      </w:tc>
    </w:tr>
    <w:tr w:rsidR="00FA4267" w14:paraId="05AA7D17" w14:textId="77777777">
      <w:trPr>
        <w:jc w:val="center"/>
      </w:trPr>
      <w:tc>
        <w:tcPr>
          <w:tcW w:w="10080" w:type="dxa"/>
        </w:tcPr>
        <w:p w14:paraId="5BDB431C" w14:textId="77777777" w:rsidR="00FA4267" w:rsidRDefault="006700FD">
          <w:pPr>
            <w:pStyle w:val="Normal51"/>
            <w:spacing w:before="60" w:after="200"/>
            <w:jc w:val="center"/>
          </w:pPr>
          <w:r>
            <w:rPr>
              <w:rFonts w:ascii="Arial" w:eastAsia="Arial" w:hAnsi="Arial" w:cs="Arial"/>
              <w:sz w:val="20"/>
            </w:rPr>
            <w:t>HERE WE GO: Michigan Launches Snitch Line to Stop 'Election Misinformation'</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A225D" w14:textId="77777777" w:rsidR="00FA4267" w:rsidRDefault="00FA4267">
    <w:pPr>
      <w:pStyle w:val="Normal51"/>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DBC31" w14:textId="77777777" w:rsidR="00FA4267" w:rsidRDefault="00FA4267">
    <w:pPr>
      <w:pStyle w:val="Normal52"/>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0101264" w14:textId="77777777">
      <w:trPr>
        <w:jc w:val="center"/>
      </w:trPr>
      <w:tc>
        <w:tcPr>
          <w:tcW w:w="10080" w:type="dxa"/>
          <w:vAlign w:val="center"/>
        </w:tcPr>
        <w:p w14:paraId="7F19E917" w14:textId="77777777" w:rsidR="00FA4267" w:rsidRDefault="00FA4267">
          <w:pPr>
            <w:pStyle w:val="Normal52"/>
          </w:pPr>
        </w:p>
      </w:tc>
    </w:tr>
    <w:tr w:rsidR="00FA4267" w14:paraId="0BB9FBDE" w14:textId="77777777">
      <w:trPr>
        <w:jc w:val="center"/>
      </w:trPr>
      <w:tc>
        <w:tcPr>
          <w:tcW w:w="10080" w:type="dxa"/>
        </w:tcPr>
        <w:p w14:paraId="239E51EF" w14:textId="77777777" w:rsidR="00FA4267" w:rsidRDefault="006700FD">
          <w:pPr>
            <w:pStyle w:val="Normal52"/>
            <w:spacing w:before="60" w:after="200"/>
            <w:jc w:val="center"/>
          </w:pPr>
          <w:r>
            <w:t>Opinion: Black Americans aren’t buying election-year falsehoods. Here’s why.</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2406" w14:textId="77777777" w:rsidR="00FA4267" w:rsidRDefault="00FA4267">
    <w:pPr>
      <w:pStyle w:val="Normal52"/>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61CE8" w14:textId="77777777" w:rsidR="00FA4267" w:rsidRDefault="00FA4267">
    <w:pPr>
      <w:pStyle w:val="Normal5"/>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09DFF" w14:textId="77777777" w:rsidR="00FA4267" w:rsidRDefault="00FA4267">
    <w:pPr>
      <w:pStyle w:val="Normal53"/>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0319FC6" w14:textId="77777777">
      <w:trPr>
        <w:jc w:val="center"/>
      </w:trPr>
      <w:tc>
        <w:tcPr>
          <w:tcW w:w="10080" w:type="dxa"/>
          <w:vAlign w:val="center"/>
        </w:tcPr>
        <w:p w14:paraId="3CAF67E5" w14:textId="77777777" w:rsidR="00FA4267" w:rsidRDefault="00FA4267">
          <w:pPr>
            <w:pStyle w:val="Normal53"/>
          </w:pPr>
        </w:p>
      </w:tc>
    </w:tr>
    <w:tr w:rsidR="00FA4267" w14:paraId="604106F1" w14:textId="77777777">
      <w:trPr>
        <w:jc w:val="center"/>
      </w:trPr>
      <w:tc>
        <w:tcPr>
          <w:tcW w:w="10080" w:type="dxa"/>
        </w:tcPr>
        <w:p w14:paraId="7ACB31C3" w14:textId="77777777" w:rsidR="00FA4267" w:rsidRDefault="006700FD">
          <w:pPr>
            <w:pStyle w:val="Normal53"/>
            <w:spacing w:before="60" w:after="200"/>
            <w:jc w:val="center"/>
          </w:pPr>
          <w:r>
            <w:rPr>
              <w:rFonts w:ascii="Arial" w:eastAsia="Arial" w:hAnsi="Arial" w:cs="Arial"/>
              <w:sz w:val="20"/>
            </w:rPr>
            <w:t>4 ways to spot election misinformation and stop its spread</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C7AF7" w14:textId="77777777" w:rsidR="00FA4267" w:rsidRDefault="00FA4267">
    <w:pPr>
      <w:pStyle w:val="Normal53"/>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45B8" w14:textId="77777777" w:rsidR="00FA4267" w:rsidRDefault="00FA4267">
    <w:pPr>
      <w:pStyle w:val="Normal54"/>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4586E38" w14:textId="77777777">
      <w:trPr>
        <w:jc w:val="center"/>
      </w:trPr>
      <w:tc>
        <w:tcPr>
          <w:tcW w:w="10080" w:type="dxa"/>
          <w:vAlign w:val="center"/>
        </w:tcPr>
        <w:p w14:paraId="0379D7CC" w14:textId="77777777" w:rsidR="00FA4267" w:rsidRDefault="00FA4267">
          <w:pPr>
            <w:pStyle w:val="Normal54"/>
          </w:pPr>
        </w:p>
      </w:tc>
    </w:tr>
    <w:tr w:rsidR="00FA4267" w14:paraId="528068BF" w14:textId="77777777">
      <w:trPr>
        <w:jc w:val="center"/>
      </w:trPr>
      <w:tc>
        <w:tcPr>
          <w:tcW w:w="10080" w:type="dxa"/>
        </w:tcPr>
        <w:p w14:paraId="7F8954A0" w14:textId="77777777" w:rsidR="00FA4267" w:rsidRDefault="006700FD">
          <w:pPr>
            <w:pStyle w:val="Normal54"/>
            <w:spacing w:before="60" w:after="200"/>
            <w:jc w:val="center"/>
          </w:pPr>
          <w:r>
            <w:rPr>
              <w:rFonts w:ascii="Arial" w:eastAsia="Arial" w:hAnsi="Arial" w:cs="Arial"/>
              <w:sz w:val="20"/>
            </w:rPr>
            <w:t>Did Kamala Harris Pay Celebrities to Endorse Her? Oprah Winfrey Speaks Out</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881FF" w14:textId="77777777" w:rsidR="00FA4267" w:rsidRDefault="00FA4267">
    <w:pPr>
      <w:pStyle w:val="Normal54"/>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11372" w14:textId="77777777" w:rsidR="00FA4267" w:rsidRDefault="00FA4267">
    <w:pPr>
      <w:pStyle w:val="Normal55"/>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FCEDC8F" w14:textId="77777777">
      <w:trPr>
        <w:jc w:val="center"/>
      </w:trPr>
      <w:tc>
        <w:tcPr>
          <w:tcW w:w="10080" w:type="dxa"/>
          <w:vAlign w:val="center"/>
        </w:tcPr>
        <w:p w14:paraId="6FC626E4" w14:textId="77777777" w:rsidR="00FA4267" w:rsidRDefault="00FA4267">
          <w:pPr>
            <w:pStyle w:val="Normal55"/>
          </w:pPr>
        </w:p>
      </w:tc>
    </w:tr>
    <w:tr w:rsidR="00FA4267" w14:paraId="61A6AD92" w14:textId="77777777">
      <w:trPr>
        <w:jc w:val="center"/>
      </w:trPr>
      <w:tc>
        <w:tcPr>
          <w:tcW w:w="10080" w:type="dxa"/>
        </w:tcPr>
        <w:p w14:paraId="5DF02ACC" w14:textId="77777777" w:rsidR="00FA4267" w:rsidRDefault="006700FD">
          <w:pPr>
            <w:pStyle w:val="Normal55"/>
            <w:spacing w:before="60" w:after="200"/>
            <w:jc w:val="center"/>
          </w:pPr>
          <w:r>
            <w:rPr>
              <w:rFonts w:ascii="Arial" w:eastAsia="Arial" w:hAnsi="Arial" w:cs="Arial"/>
              <w:sz w:val="20"/>
            </w:rPr>
            <w:t>Kamala Harris Finance Mismanagement Claims. What We Know, What We Don't</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A4FC7" w14:textId="77777777" w:rsidR="00FA4267" w:rsidRDefault="00FA4267">
    <w:pPr>
      <w:pStyle w:val="Normal55"/>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5FB8A" w14:textId="77777777" w:rsidR="00FA4267" w:rsidRDefault="00FA4267">
    <w:pPr>
      <w:pStyle w:val="Normal56"/>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76CD086" w14:textId="77777777">
      <w:trPr>
        <w:jc w:val="center"/>
      </w:trPr>
      <w:tc>
        <w:tcPr>
          <w:tcW w:w="10080" w:type="dxa"/>
          <w:vAlign w:val="center"/>
        </w:tcPr>
        <w:p w14:paraId="16A3DD48" w14:textId="77777777" w:rsidR="00FA4267" w:rsidRDefault="00FA4267">
          <w:pPr>
            <w:pStyle w:val="Normal5"/>
          </w:pPr>
        </w:p>
      </w:tc>
    </w:tr>
    <w:tr w:rsidR="00FA4267" w14:paraId="520EB5A3" w14:textId="77777777">
      <w:trPr>
        <w:jc w:val="center"/>
      </w:trPr>
      <w:tc>
        <w:tcPr>
          <w:tcW w:w="10080" w:type="dxa"/>
        </w:tcPr>
        <w:p w14:paraId="14887575" w14:textId="77777777" w:rsidR="00FA4267" w:rsidRDefault="006700FD">
          <w:pPr>
            <w:pStyle w:val="Normal5"/>
            <w:spacing w:before="60" w:after="200"/>
            <w:jc w:val="center"/>
          </w:pPr>
          <w:r>
            <w:t>No donations from Sephora to Trump campaign | Fact check</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A080229" w14:textId="77777777">
      <w:trPr>
        <w:jc w:val="center"/>
      </w:trPr>
      <w:tc>
        <w:tcPr>
          <w:tcW w:w="10080" w:type="dxa"/>
          <w:vAlign w:val="center"/>
        </w:tcPr>
        <w:p w14:paraId="07762221" w14:textId="77777777" w:rsidR="00FA4267" w:rsidRDefault="00FA4267">
          <w:pPr>
            <w:pStyle w:val="Normal56"/>
          </w:pPr>
        </w:p>
      </w:tc>
    </w:tr>
    <w:tr w:rsidR="00FA4267" w14:paraId="5C66E05F" w14:textId="77777777">
      <w:trPr>
        <w:jc w:val="center"/>
      </w:trPr>
      <w:tc>
        <w:tcPr>
          <w:tcW w:w="10080" w:type="dxa"/>
        </w:tcPr>
        <w:p w14:paraId="0047C540" w14:textId="77777777" w:rsidR="00FA4267" w:rsidRDefault="006700FD">
          <w:pPr>
            <w:pStyle w:val="Normal56"/>
            <w:spacing w:before="60" w:after="200"/>
            <w:jc w:val="center"/>
          </w:pPr>
          <w:r>
            <w:rPr>
              <w:rFonts w:ascii="Arial" w:eastAsia="Arial" w:hAnsi="Arial" w:cs="Arial"/>
              <w:sz w:val="20"/>
            </w:rPr>
            <w:t>Assange did not say WikiLeaks had evidence of Obama paedophile ring</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6F681" w14:textId="77777777" w:rsidR="00FA4267" w:rsidRDefault="00FA4267">
    <w:pPr>
      <w:pStyle w:val="Normal56"/>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CA9AD" w14:textId="77777777" w:rsidR="00FA4267" w:rsidRDefault="00FA4267">
    <w:pPr>
      <w:pStyle w:val="Normal57"/>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5BE4C53" w14:textId="77777777">
      <w:trPr>
        <w:jc w:val="center"/>
      </w:trPr>
      <w:tc>
        <w:tcPr>
          <w:tcW w:w="10080" w:type="dxa"/>
          <w:vAlign w:val="center"/>
        </w:tcPr>
        <w:p w14:paraId="7044AD6E" w14:textId="77777777" w:rsidR="00FA4267" w:rsidRDefault="00FA4267">
          <w:pPr>
            <w:pStyle w:val="Normal57"/>
          </w:pPr>
        </w:p>
      </w:tc>
    </w:tr>
    <w:tr w:rsidR="00FA4267" w14:paraId="75097D9F" w14:textId="77777777">
      <w:trPr>
        <w:jc w:val="center"/>
      </w:trPr>
      <w:tc>
        <w:tcPr>
          <w:tcW w:w="10080" w:type="dxa"/>
        </w:tcPr>
        <w:p w14:paraId="4082CD44" w14:textId="77777777" w:rsidR="00FA4267" w:rsidRDefault="006700FD">
          <w:pPr>
            <w:pStyle w:val="Normal57"/>
            <w:spacing w:before="60" w:after="200"/>
            <w:jc w:val="center"/>
          </w:pPr>
          <w:r>
            <w:rPr>
              <w:rFonts w:ascii="Arial" w:eastAsia="Arial" w:hAnsi="Arial" w:cs="Arial"/>
              <w:sz w:val="20"/>
            </w:rPr>
            <w:t>'Can You Acknowledge That?': CNN Host Ignores Byron Donalds' Examples Of Harris' 'Lies,' Immediately Pivots To Trump</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32AD5" w14:textId="77777777" w:rsidR="00FA4267" w:rsidRDefault="00FA4267">
    <w:pPr>
      <w:pStyle w:val="Normal57"/>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A468D" w14:textId="77777777" w:rsidR="00FA4267" w:rsidRDefault="00FA4267">
    <w:pPr>
      <w:pStyle w:val="Normal58"/>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D0248F5" w14:textId="77777777">
      <w:trPr>
        <w:jc w:val="center"/>
      </w:trPr>
      <w:tc>
        <w:tcPr>
          <w:tcW w:w="10080" w:type="dxa"/>
          <w:vAlign w:val="center"/>
        </w:tcPr>
        <w:p w14:paraId="6BC62EE7" w14:textId="77777777" w:rsidR="00FA4267" w:rsidRDefault="00FA4267">
          <w:pPr>
            <w:pStyle w:val="Normal58"/>
          </w:pPr>
        </w:p>
      </w:tc>
    </w:tr>
    <w:tr w:rsidR="00FA4267" w14:paraId="13EE9A40" w14:textId="77777777">
      <w:trPr>
        <w:jc w:val="center"/>
      </w:trPr>
      <w:tc>
        <w:tcPr>
          <w:tcW w:w="10080" w:type="dxa"/>
        </w:tcPr>
        <w:p w14:paraId="4BB5AE5A" w14:textId="77777777" w:rsidR="00FA4267" w:rsidRDefault="006700FD">
          <w:pPr>
            <w:pStyle w:val="Normal58"/>
            <w:spacing w:before="60" w:after="200"/>
            <w:jc w:val="center"/>
          </w:pPr>
          <w:r>
            <w:rPr>
              <w:rFonts w:ascii="Arial" w:eastAsia="Arial" w:hAnsi="Arial" w:cs="Arial"/>
              <w:sz w:val="20"/>
            </w:rPr>
            <w:t>Worried For Democracy, PBS And PolitiFact Unveil 2024 Election Partnership</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3A2D" w14:textId="77777777" w:rsidR="00FA4267" w:rsidRDefault="00FA4267">
    <w:pPr>
      <w:pStyle w:val="Normal58"/>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88E93" w14:textId="77777777" w:rsidR="00FA4267" w:rsidRDefault="00FA4267">
    <w:pPr>
      <w:pStyle w:val="Normal59"/>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3763F57" w14:textId="77777777">
      <w:trPr>
        <w:jc w:val="center"/>
      </w:trPr>
      <w:tc>
        <w:tcPr>
          <w:tcW w:w="10080" w:type="dxa"/>
          <w:vAlign w:val="center"/>
        </w:tcPr>
        <w:p w14:paraId="4DA30EA9" w14:textId="77777777" w:rsidR="00FA4267" w:rsidRDefault="00FA4267">
          <w:pPr>
            <w:pStyle w:val="Normal59"/>
          </w:pPr>
        </w:p>
      </w:tc>
    </w:tr>
    <w:tr w:rsidR="00FA4267" w14:paraId="4CC920AB" w14:textId="77777777">
      <w:trPr>
        <w:jc w:val="center"/>
      </w:trPr>
      <w:tc>
        <w:tcPr>
          <w:tcW w:w="10080" w:type="dxa"/>
        </w:tcPr>
        <w:p w14:paraId="6A68AD31" w14:textId="77777777" w:rsidR="00FA4267" w:rsidRDefault="006700FD">
          <w:pPr>
            <w:pStyle w:val="Normal59"/>
            <w:spacing w:before="60" w:after="200"/>
            <w:jc w:val="center"/>
          </w:pPr>
          <w:r>
            <w:rPr>
              <w:rFonts w:ascii="Arial" w:eastAsia="Arial" w:hAnsi="Arial" w:cs="Arial"/>
              <w:sz w:val="20"/>
            </w:rPr>
            <w:t>BEYOND TRUTH VS. FICTION IN THE MEDIA</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0FC30" w14:textId="77777777" w:rsidR="00FA4267" w:rsidRDefault="00FA4267">
    <w:pPr>
      <w:pStyle w:val="Normal5"/>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D6BC7" w14:textId="77777777" w:rsidR="00FA4267" w:rsidRDefault="00FA4267">
    <w:pPr>
      <w:pStyle w:val="Normal59"/>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2E146" w14:textId="77777777" w:rsidR="00FA4267" w:rsidRDefault="00FA4267">
    <w:pPr>
      <w:pStyle w:val="Normal60"/>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621556D" w14:textId="77777777">
      <w:trPr>
        <w:jc w:val="center"/>
      </w:trPr>
      <w:tc>
        <w:tcPr>
          <w:tcW w:w="10080" w:type="dxa"/>
          <w:vAlign w:val="center"/>
        </w:tcPr>
        <w:p w14:paraId="544069A2" w14:textId="77777777" w:rsidR="00FA4267" w:rsidRDefault="00FA4267">
          <w:pPr>
            <w:pStyle w:val="Normal60"/>
          </w:pPr>
        </w:p>
      </w:tc>
    </w:tr>
    <w:tr w:rsidR="00FA4267" w14:paraId="6039CEE2" w14:textId="77777777">
      <w:trPr>
        <w:jc w:val="center"/>
      </w:trPr>
      <w:tc>
        <w:tcPr>
          <w:tcW w:w="10080" w:type="dxa"/>
        </w:tcPr>
        <w:p w14:paraId="07D70DD1" w14:textId="77777777" w:rsidR="00FA4267" w:rsidRDefault="006700FD">
          <w:pPr>
            <w:pStyle w:val="Normal60"/>
            <w:spacing w:before="60" w:after="200"/>
            <w:jc w:val="center"/>
          </w:pPr>
          <w:r>
            <w:rPr>
              <w:rFonts w:ascii="Arial" w:eastAsia="Arial" w:hAnsi="Arial" w:cs="Arial"/>
              <w:sz w:val="20"/>
            </w:rPr>
            <w:t>POLICING 'TRUTH': The Billionaires' 'Fact'-Checking Gang to Keep 'News'-Media 'Honest'</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CE857" w14:textId="77777777" w:rsidR="00FA4267" w:rsidRDefault="00FA4267">
    <w:pPr>
      <w:pStyle w:val="Normal60"/>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CEF8" w14:textId="77777777" w:rsidR="00FA4267" w:rsidRDefault="00FA4267">
    <w:pPr>
      <w:pStyle w:val="Normal61"/>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01241E2" w14:textId="77777777">
      <w:trPr>
        <w:jc w:val="center"/>
      </w:trPr>
      <w:tc>
        <w:tcPr>
          <w:tcW w:w="10080" w:type="dxa"/>
          <w:vAlign w:val="center"/>
        </w:tcPr>
        <w:p w14:paraId="75C8B69B" w14:textId="77777777" w:rsidR="00FA4267" w:rsidRDefault="00FA4267">
          <w:pPr>
            <w:pStyle w:val="Normal61"/>
          </w:pPr>
        </w:p>
      </w:tc>
    </w:tr>
    <w:tr w:rsidR="00FA4267" w14:paraId="2143B79F" w14:textId="77777777">
      <w:trPr>
        <w:jc w:val="center"/>
      </w:trPr>
      <w:tc>
        <w:tcPr>
          <w:tcW w:w="10080" w:type="dxa"/>
        </w:tcPr>
        <w:p w14:paraId="47765265" w14:textId="77777777" w:rsidR="00FA4267" w:rsidRDefault="006700FD">
          <w:pPr>
            <w:pStyle w:val="Normal61"/>
            <w:spacing w:before="60" w:after="200"/>
            <w:jc w:val="center"/>
          </w:pPr>
          <w:r>
            <w:rPr>
              <w:rFonts w:ascii="Arial" w:eastAsia="Arial" w:hAnsi="Arial" w:cs="Arial"/>
              <w:sz w:val="20"/>
            </w:rPr>
            <w:t>MRC UnCensored: How PolitiFact Coddles 'Fibber-in-Chief-Biden'</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8A065" w14:textId="77777777" w:rsidR="00FA4267" w:rsidRDefault="00FA4267">
    <w:pPr>
      <w:pStyle w:val="Normal61"/>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EF83C" w14:textId="77777777" w:rsidR="00FA4267" w:rsidRDefault="00FA4267">
    <w:pPr>
      <w:pStyle w:val="Normal62"/>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0A4B728" w14:textId="77777777">
      <w:trPr>
        <w:jc w:val="center"/>
      </w:trPr>
      <w:tc>
        <w:tcPr>
          <w:tcW w:w="10080" w:type="dxa"/>
          <w:vAlign w:val="center"/>
        </w:tcPr>
        <w:p w14:paraId="31BCBCD3" w14:textId="77777777" w:rsidR="00FA4267" w:rsidRDefault="00FA4267">
          <w:pPr>
            <w:pStyle w:val="Normal62"/>
          </w:pPr>
        </w:p>
      </w:tc>
    </w:tr>
    <w:tr w:rsidR="00FA4267" w14:paraId="0F503945" w14:textId="77777777">
      <w:trPr>
        <w:jc w:val="center"/>
      </w:trPr>
      <w:tc>
        <w:tcPr>
          <w:tcW w:w="10080" w:type="dxa"/>
        </w:tcPr>
        <w:p w14:paraId="3A133E77" w14:textId="77777777" w:rsidR="00FA4267" w:rsidRDefault="006700FD">
          <w:pPr>
            <w:pStyle w:val="Normal62"/>
            <w:spacing w:before="60" w:after="200"/>
            <w:jc w:val="center"/>
          </w:pPr>
          <w:r>
            <w:rPr>
              <w:rFonts w:ascii="Arial" w:eastAsia="Arial" w:hAnsi="Arial" w:cs="Arial"/>
              <w:sz w:val="20"/>
            </w:rPr>
            <w:t>Fact check: How Elon Musk is spreading US election lies</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0EDC4" w14:textId="77777777" w:rsidR="00FA4267" w:rsidRDefault="00FA4267">
    <w:pPr>
      <w:pStyle w:val="Normal62"/>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63745" w14:textId="77777777" w:rsidR="00FA4267" w:rsidRDefault="00FA4267">
    <w:pPr>
      <w:pStyle w:val="Normal6"/>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758C4" w14:textId="77777777" w:rsidR="00FA4267" w:rsidRDefault="00FA4267">
    <w:pPr>
      <w:pStyle w:val="Normal63"/>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03983A9" w14:textId="77777777">
      <w:trPr>
        <w:jc w:val="center"/>
      </w:trPr>
      <w:tc>
        <w:tcPr>
          <w:tcW w:w="10080" w:type="dxa"/>
          <w:vAlign w:val="center"/>
        </w:tcPr>
        <w:p w14:paraId="4E2A1A23" w14:textId="77777777" w:rsidR="00FA4267" w:rsidRDefault="00FA4267">
          <w:pPr>
            <w:pStyle w:val="Normal63"/>
          </w:pPr>
        </w:p>
      </w:tc>
    </w:tr>
    <w:tr w:rsidR="00FA4267" w14:paraId="42F11E6D" w14:textId="77777777">
      <w:trPr>
        <w:jc w:val="center"/>
      </w:trPr>
      <w:tc>
        <w:tcPr>
          <w:tcW w:w="10080" w:type="dxa"/>
        </w:tcPr>
        <w:p w14:paraId="797CC727" w14:textId="77777777" w:rsidR="00FA4267" w:rsidRDefault="006700FD">
          <w:pPr>
            <w:pStyle w:val="Normal63"/>
            <w:spacing w:before="60" w:after="200"/>
            <w:jc w:val="center"/>
          </w:pPr>
          <w:r>
            <w:t>Biden administration officials took oaths of office, despite post's claim | Fact check</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4D3E0" w14:textId="77777777" w:rsidR="00FA4267" w:rsidRDefault="00FA4267">
    <w:pPr>
      <w:pStyle w:val="Normal63"/>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FEFDC" w14:textId="77777777" w:rsidR="00FA4267" w:rsidRDefault="00FA4267">
    <w:pPr>
      <w:pStyle w:val="Normal64"/>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B8A8789" w14:textId="77777777">
      <w:trPr>
        <w:jc w:val="center"/>
      </w:trPr>
      <w:tc>
        <w:tcPr>
          <w:tcW w:w="10080" w:type="dxa"/>
          <w:vAlign w:val="center"/>
        </w:tcPr>
        <w:p w14:paraId="7DD04F98" w14:textId="77777777" w:rsidR="00FA4267" w:rsidRDefault="00FA4267">
          <w:pPr>
            <w:pStyle w:val="Normal64"/>
          </w:pPr>
        </w:p>
      </w:tc>
    </w:tr>
    <w:tr w:rsidR="00FA4267" w14:paraId="26AC8A48" w14:textId="77777777">
      <w:trPr>
        <w:jc w:val="center"/>
      </w:trPr>
      <w:tc>
        <w:tcPr>
          <w:tcW w:w="10080" w:type="dxa"/>
        </w:tcPr>
        <w:p w14:paraId="4C7E5C6C" w14:textId="77777777" w:rsidR="00FA4267" w:rsidRDefault="006700FD">
          <w:pPr>
            <w:pStyle w:val="Normal64"/>
            <w:spacing w:before="60" w:after="200"/>
            <w:jc w:val="center"/>
          </w:pPr>
          <w:r>
            <w:rPr>
              <w:rFonts w:ascii="Arial" w:eastAsia="Arial" w:hAnsi="Arial" w:cs="Arial"/>
              <w:sz w:val="20"/>
            </w:rPr>
            <w:t>Column: PolitiFact Throws Its 200TH 'Pants On Fire' Tag at Donald Trump</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BBD5E" w14:textId="77777777" w:rsidR="00FA4267" w:rsidRDefault="00FA4267">
    <w:pPr>
      <w:pStyle w:val="Normal64"/>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92B17" w14:textId="77777777" w:rsidR="00FA4267" w:rsidRDefault="00FA4267">
    <w:pPr>
      <w:pStyle w:val="Normal65"/>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BE390FD" w14:textId="77777777">
      <w:trPr>
        <w:jc w:val="center"/>
      </w:trPr>
      <w:tc>
        <w:tcPr>
          <w:tcW w:w="10080" w:type="dxa"/>
          <w:vAlign w:val="center"/>
        </w:tcPr>
        <w:p w14:paraId="5F7AFA5C" w14:textId="77777777" w:rsidR="00FA4267" w:rsidRDefault="00FA4267">
          <w:pPr>
            <w:pStyle w:val="Normal65"/>
          </w:pPr>
        </w:p>
      </w:tc>
    </w:tr>
    <w:tr w:rsidR="00FA4267" w14:paraId="46C02106" w14:textId="77777777">
      <w:trPr>
        <w:jc w:val="center"/>
      </w:trPr>
      <w:tc>
        <w:tcPr>
          <w:tcW w:w="10080" w:type="dxa"/>
        </w:tcPr>
        <w:p w14:paraId="343DED2A" w14:textId="77777777" w:rsidR="00FA4267" w:rsidRDefault="006700FD">
          <w:pPr>
            <w:pStyle w:val="Normal65"/>
            <w:spacing w:before="60" w:after="200"/>
            <w:jc w:val="center"/>
          </w:pPr>
          <w:r>
            <w:rPr>
              <w:rFonts w:ascii="Arial" w:eastAsia="Arial" w:hAnsi="Arial" w:cs="Arial"/>
              <w:sz w:val="20"/>
            </w:rPr>
            <w:t>PolitiFact, USA Today Rate Trump, Biden 100 And 44 Percent False Respectively</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397B5" w14:textId="77777777" w:rsidR="00FA4267" w:rsidRDefault="00FA4267">
    <w:pPr>
      <w:pStyle w:val="Normal65"/>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8FE47" w14:textId="77777777" w:rsidR="00FA4267" w:rsidRDefault="00FA4267">
    <w:pPr>
      <w:pStyle w:val="Normal6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29537" w14:textId="77777777" w:rsidR="00FA4267" w:rsidRDefault="00FA4267">
    <w:pPr>
      <w:pStyle w:val="Normal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5337480" w14:textId="77777777">
      <w:trPr>
        <w:jc w:val="center"/>
      </w:trPr>
      <w:tc>
        <w:tcPr>
          <w:tcW w:w="10080" w:type="dxa"/>
          <w:vAlign w:val="center"/>
        </w:tcPr>
        <w:p w14:paraId="07B27B5E" w14:textId="77777777" w:rsidR="00FA4267" w:rsidRDefault="00FA4267">
          <w:pPr>
            <w:pStyle w:val="Normal6"/>
          </w:pPr>
        </w:p>
      </w:tc>
    </w:tr>
    <w:tr w:rsidR="00FA4267" w14:paraId="398BA283" w14:textId="77777777">
      <w:trPr>
        <w:jc w:val="center"/>
      </w:trPr>
      <w:tc>
        <w:tcPr>
          <w:tcW w:w="10080" w:type="dxa"/>
        </w:tcPr>
        <w:p w14:paraId="02094AEA" w14:textId="77777777" w:rsidR="00FA4267" w:rsidRDefault="006700FD">
          <w:pPr>
            <w:pStyle w:val="Normal6"/>
            <w:spacing w:before="60" w:after="200"/>
            <w:jc w:val="center"/>
          </w:pPr>
          <w:r>
            <w:t>No proof of ‘white supremacist’ election threats in Georgia | Fact check</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CC9B460" w14:textId="77777777">
      <w:trPr>
        <w:jc w:val="center"/>
      </w:trPr>
      <w:tc>
        <w:tcPr>
          <w:tcW w:w="10080" w:type="dxa"/>
          <w:vAlign w:val="center"/>
        </w:tcPr>
        <w:p w14:paraId="2E451F2C" w14:textId="77777777" w:rsidR="00FA4267" w:rsidRDefault="00FA4267">
          <w:pPr>
            <w:pStyle w:val="Normal66"/>
          </w:pPr>
        </w:p>
      </w:tc>
    </w:tr>
    <w:tr w:rsidR="00FA4267" w14:paraId="5D79D232" w14:textId="77777777">
      <w:trPr>
        <w:jc w:val="center"/>
      </w:trPr>
      <w:tc>
        <w:tcPr>
          <w:tcW w:w="10080" w:type="dxa"/>
        </w:tcPr>
        <w:p w14:paraId="51199519" w14:textId="77777777" w:rsidR="00FA4267" w:rsidRDefault="006700FD">
          <w:pPr>
            <w:pStyle w:val="Normal66"/>
            <w:spacing w:before="60" w:after="200"/>
            <w:jc w:val="center"/>
          </w:pPr>
          <w:r>
            <w:rPr>
              <w:rFonts w:ascii="Arial" w:eastAsia="Arial" w:hAnsi="Arial" w:cs="Arial"/>
              <w:sz w:val="20"/>
            </w:rPr>
            <w:t>Factchecking of Sunak's misleading tax claim shows broadcasters taking a new approach to impartiality</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836C5" w14:textId="77777777" w:rsidR="00FA4267" w:rsidRDefault="00FA4267">
    <w:pPr>
      <w:pStyle w:val="Normal66"/>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BF930" w14:textId="77777777" w:rsidR="00FA4267" w:rsidRDefault="00FA4267">
    <w:pPr>
      <w:pStyle w:val="Normal67"/>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B0D743C" w14:textId="77777777">
      <w:trPr>
        <w:jc w:val="center"/>
      </w:trPr>
      <w:tc>
        <w:tcPr>
          <w:tcW w:w="10080" w:type="dxa"/>
          <w:vAlign w:val="center"/>
        </w:tcPr>
        <w:p w14:paraId="757600E6" w14:textId="77777777" w:rsidR="00FA4267" w:rsidRDefault="00FA4267">
          <w:pPr>
            <w:pStyle w:val="Normal67"/>
          </w:pPr>
        </w:p>
      </w:tc>
    </w:tr>
    <w:tr w:rsidR="00FA4267" w14:paraId="19A25D56" w14:textId="77777777">
      <w:trPr>
        <w:jc w:val="center"/>
      </w:trPr>
      <w:tc>
        <w:tcPr>
          <w:tcW w:w="10080" w:type="dxa"/>
        </w:tcPr>
        <w:p w14:paraId="5E31053A" w14:textId="77777777" w:rsidR="00FA4267" w:rsidRDefault="006700FD">
          <w:pPr>
            <w:pStyle w:val="Normal67"/>
            <w:spacing w:before="60" w:after="200"/>
            <w:jc w:val="center"/>
          </w:pPr>
          <w:r>
            <w:rPr>
              <w:rFonts w:ascii="Arial" w:eastAsia="Arial" w:hAnsi="Arial" w:cs="Arial"/>
              <w:sz w:val="20"/>
            </w:rPr>
            <w:t>Trump repeatedly lied at his CNN town hall. His biggest claims, factchecked</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0C386" w14:textId="77777777" w:rsidR="00FA4267" w:rsidRDefault="00FA4267">
    <w:pPr>
      <w:pStyle w:val="Normal67"/>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059E4" w14:textId="77777777" w:rsidR="00FA4267" w:rsidRDefault="00FA4267">
    <w:pPr>
      <w:pStyle w:val="Normal68"/>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6116535" w14:textId="77777777">
      <w:trPr>
        <w:jc w:val="center"/>
      </w:trPr>
      <w:tc>
        <w:tcPr>
          <w:tcW w:w="10080" w:type="dxa"/>
          <w:vAlign w:val="center"/>
        </w:tcPr>
        <w:p w14:paraId="401739CE" w14:textId="77777777" w:rsidR="00FA4267" w:rsidRDefault="00FA4267">
          <w:pPr>
            <w:pStyle w:val="Normal68"/>
          </w:pPr>
        </w:p>
      </w:tc>
    </w:tr>
    <w:tr w:rsidR="00FA4267" w14:paraId="4F7AA50F" w14:textId="77777777">
      <w:trPr>
        <w:jc w:val="center"/>
      </w:trPr>
      <w:tc>
        <w:tcPr>
          <w:tcW w:w="10080" w:type="dxa"/>
        </w:tcPr>
        <w:p w14:paraId="74648621" w14:textId="77777777" w:rsidR="00FA4267" w:rsidRDefault="006700FD">
          <w:pPr>
            <w:pStyle w:val="Normal68"/>
            <w:spacing w:before="60" w:after="200"/>
            <w:jc w:val="center"/>
          </w:pPr>
          <w:r>
            <w:rPr>
              <w:rFonts w:ascii="Arial" w:eastAsia="Arial" w:hAnsi="Arial" w:cs="Arial"/>
              <w:sz w:val="20"/>
            </w:rPr>
            <w:t>Records: Joe's war story is a tall tale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F1B55" w14:textId="77777777" w:rsidR="00FA4267" w:rsidRDefault="00FA4267">
    <w:pPr>
      <w:pStyle w:val="Normal68"/>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D262E" w14:textId="77777777" w:rsidR="00FA4267" w:rsidRDefault="00FA4267">
    <w:pPr>
      <w:pStyle w:val="Normal69"/>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616559E" w14:textId="77777777">
      <w:trPr>
        <w:jc w:val="center"/>
      </w:trPr>
      <w:tc>
        <w:tcPr>
          <w:tcW w:w="10080" w:type="dxa"/>
          <w:vAlign w:val="center"/>
        </w:tcPr>
        <w:p w14:paraId="69809D10" w14:textId="77777777" w:rsidR="00FA4267" w:rsidRDefault="00FA4267">
          <w:pPr>
            <w:pStyle w:val="Normal69"/>
          </w:pPr>
        </w:p>
      </w:tc>
    </w:tr>
    <w:tr w:rsidR="00FA4267" w14:paraId="0E257215" w14:textId="77777777">
      <w:trPr>
        <w:jc w:val="center"/>
      </w:trPr>
      <w:tc>
        <w:tcPr>
          <w:tcW w:w="10080" w:type="dxa"/>
        </w:tcPr>
        <w:p w14:paraId="21DF49F8" w14:textId="77777777" w:rsidR="00FA4267" w:rsidRDefault="006700FD">
          <w:pPr>
            <w:pStyle w:val="Normal69"/>
            <w:spacing w:before="60" w:after="200"/>
            <w:jc w:val="center"/>
          </w:pPr>
          <w:r>
            <w:rPr>
              <w:rFonts w:ascii="Arial" w:eastAsia="Arial" w:hAnsi="Arial" w:cs="Arial"/>
              <w:sz w:val="20"/>
            </w:rPr>
            <w:t>Fact Check: Trump Claims Patients From 'Insane Asylums' Emptied Into U.S.</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84885" w14:textId="77777777" w:rsidR="00FA4267" w:rsidRDefault="00FA4267">
    <w:pPr>
      <w:pStyle w:val="Normal6"/>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61334" w14:textId="77777777" w:rsidR="00FA4267" w:rsidRDefault="00FA4267">
    <w:pPr>
      <w:pStyle w:val="Normal69"/>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64080" w14:textId="77777777" w:rsidR="00FA4267" w:rsidRDefault="00FA4267">
    <w:pPr>
      <w:pStyle w:val="Normal70"/>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9AE2B69" w14:textId="77777777">
      <w:trPr>
        <w:jc w:val="center"/>
      </w:trPr>
      <w:tc>
        <w:tcPr>
          <w:tcW w:w="10080" w:type="dxa"/>
          <w:vAlign w:val="center"/>
        </w:tcPr>
        <w:p w14:paraId="7F772AB4" w14:textId="77777777" w:rsidR="00FA4267" w:rsidRDefault="00FA4267">
          <w:pPr>
            <w:pStyle w:val="Normal70"/>
          </w:pPr>
        </w:p>
      </w:tc>
    </w:tr>
    <w:tr w:rsidR="00FA4267" w14:paraId="04A216B5" w14:textId="77777777">
      <w:trPr>
        <w:jc w:val="center"/>
      </w:trPr>
      <w:tc>
        <w:tcPr>
          <w:tcW w:w="10080" w:type="dxa"/>
        </w:tcPr>
        <w:p w14:paraId="49C423E6" w14:textId="77777777" w:rsidR="00FA4267" w:rsidRDefault="006700FD">
          <w:pPr>
            <w:pStyle w:val="Normal70"/>
            <w:spacing w:before="60" w:after="200"/>
            <w:jc w:val="center"/>
          </w:pPr>
          <w:r>
            <w:rPr>
              <w:rFonts w:ascii="Arial" w:eastAsia="Arial" w:hAnsi="Arial" w:cs="Arial"/>
              <w:sz w:val="20"/>
            </w:rPr>
            <w:t>Fact Check: Did Joe Biden Bring Down National Debt by $1.7 Trillion?</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E6D53" w14:textId="77777777" w:rsidR="00FA4267" w:rsidRDefault="00FA4267">
    <w:pPr>
      <w:pStyle w:val="Normal70"/>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F3A7C" w14:textId="77777777" w:rsidR="00FA4267" w:rsidRDefault="00FA4267">
    <w:pPr>
      <w:pStyle w:val="Normal71"/>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0DB2EF9" w14:textId="77777777">
      <w:trPr>
        <w:jc w:val="center"/>
      </w:trPr>
      <w:tc>
        <w:tcPr>
          <w:tcW w:w="10080" w:type="dxa"/>
          <w:vAlign w:val="center"/>
        </w:tcPr>
        <w:p w14:paraId="66C0E341" w14:textId="77777777" w:rsidR="00FA4267" w:rsidRDefault="00FA4267">
          <w:pPr>
            <w:pStyle w:val="Normal71"/>
          </w:pPr>
        </w:p>
      </w:tc>
    </w:tr>
    <w:tr w:rsidR="00FA4267" w14:paraId="4B6A0E80" w14:textId="77777777">
      <w:trPr>
        <w:jc w:val="center"/>
      </w:trPr>
      <w:tc>
        <w:tcPr>
          <w:tcW w:w="10080" w:type="dxa"/>
        </w:tcPr>
        <w:p w14:paraId="43A5D1AF" w14:textId="77777777" w:rsidR="00FA4267" w:rsidRDefault="006700FD">
          <w:pPr>
            <w:pStyle w:val="Normal71"/>
            <w:spacing w:before="60" w:after="200"/>
            <w:jc w:val="center"/>
          </w:pPr>
          <w:r>
            <w:rPr>
              <w:rFonts w:ascii="Arial" w:eastAsia="Arial" w:hAnsi="Arial" w:cs="Arial"/>
              <w:sz w:val="20"/>
            </w:rPr>
            <w:t>EDITORIAL: Dig into discovering the truth this election cycle</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77178" w14:textId="77777777" w:rsidR="00FA4267" w:rsidRDefault="00FA4267">
    <w:pPr>
      <w:pStyle w:val="Normal71"/>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F1465" w14:textId="77777777" w:rsidR="00FA4267" w:rsidRDefault="00FA4267">
    <w:pPr>
      <w:pStyle w:val="Normal72"/>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515003D" w14:textId="77777777">
      <w:trPr>
        <w:jc w:val="center"/>
      </w:trPr>
      <w:tc>
        <w:tcPr>
          <w:tcW w:w="10080" w:type="dxa"/>
          <w:vAlign w:val="center"/>
        </w:tcPr>
        <w:p w14:paraId="6CD3D165" w14:textId="77777777" w:rsidR="00FA4267" w:rsidRDefault="00FA4267">
          <w:pPr>
            <w:pStyle w:val="Normal72"/>
          </w:pPr>
        </w:p>
      </w:tc>
    </w:tr>
    <w:tr w:rsidR="00FA4267" w14:paraId="3D7E6545" w14:textId="77777777">
      <w:trPr>
        <w:jc w:val="center"/>
      </w:trPr>
      <w:tc>
        <w:tcPr>
          <w:tcW w:w="10080" w:type="dxa"/>
        </w:tcPr>
        <w:p w14:paraId="61B6D10A" w14:textId="77777777" w:rsidR="00FA4267" w:rsidRDefault="006700FD">
          <w:pPr>
            <w:pStyle w:val="Normal72"/>
            <w:spacing w:before="60" w:after="200"/>
            <w:jc w:val="center"/>
          </w:pPr>
          <w:r>
            <w:rPr>
              <w:rFonts w:ascii="Arial" w:eastAsia="Arial" w:hAnsi="Arial" w:cs="Arial"/>
              <w:sz w:val="20"/>
            </w:rPr>
            <w:t>Records show Biden wrong on uncle shot down in WWII</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0B2BB" w14:textId="77777777" w:rsidR="00FA4267" w:rsidRDefault="00FA4267">
    <w:pPr>
      <w:pStyle w:val="Normal72"/>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F4ACC" w14:textId="77777777" w:rsidR="00FA4267" w:rsidRDefault="00FA4267">
    <w:pPr>
      <w:pStyle w:val="Normal7"/>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B8ABD" w14:textId="77777777" w:rsidR="00FA4267" w:rsidRDefault="00FA4267">
    <w:pPr>
      <w:pStyle w:val="Normal73"/>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9953798" w14:textId="77777777">
      <w:trPr>
        <w:jc w:val="center"/>
      </w:trPr>
      <w:tc>
        <w:tcPr>
          <w:tcW w:w="10080" w:type="dxa"/>
          <w:vAlign w:val="center"/>
        </w:tcPr>
        <w:p w14:paraId="31AA9EA7" w14:textId="77777777" w:rsidR="00FA4267" w:rsidRDefault="00FA4267">
          <w:pPr>
            <w:pStyle w:val="Normal73"/>
          </w:pPr>
        </w:p>
      </w:tc>
    </w:tr>
    <w:tr w:rsidR="00FA4267" w14:paraId="6D5892C6" w14:textId="77777777">
      <w:trPr>
        <w:jc w:val="center"/>
      </w:trPr>
      <w:tc>
        <w:tcPr>
          <w:tcW w:w="10080" w:type="dxa"/>
        </w:tcPr>
        <w:p w14:paraId="6C82B4A2" w14:textId="77777777" w:rsidR="00FA4267" w:rsidRDefault="006700FD">
          <w:pPr>
            <w:pStyle w:val="Normal73"/>
            <w:spacing w:before="60" w:after="200"/>
            <w:jc w:val="center"/>
          </w:pPr>
          <w:r>
            <w:rPr>
              <w:rFonts w:ascii="Arial" w:eastAsia="Arial" w:hAnsi="Arial" w:cs="Arial"/>
              <w:sz w:val="20"/>
            </w:rPr>
            <w:t>BUSTED: Guess How Deep in Search Google Buried US -Based 'Lean Right' News on 2024 Election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03717" w14:textId="77777777" w:rsidR="00FA4267" w:rsidRDefault="00FA4267">
    <w:pPr>
      <w:pStyle w:val="Normal73"/>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E6123" w14:textId="77777777" w:rsidR="00FA4267" w:rsidRDefault="00FA4267">
    <w:pPr>
      <w:pStyle w:val="Normal74"/>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3745F30" w14:textId="77777777">
      <w:trPr>
        <w:jc w:val="center"/>
      </w:trPr>
      <w:tc>
        <w:tcPr>
          <w:tcW w:w="10080" w:type="dxa"/>
          <w:vAlign w:val="center"/>
        </w:tcPr>
        <w:p w14:paraId="78DBCDD5" w14:textId="77777777" w:rsidR="00FA4267" w:rsidRDefault="00FA4267">
          <w:pPr>
            <w:pStyle w:val="Normal74"/>
          </w:pPr>
        </w:p>
      </w:tc>
    </w:tr>
    <w:tr w:rsidR="00FA4267" w14:paraId="0AD99E9C" w14:textId="77777777">
      <w:trPr>
        <w:jc w:val="center"/>
      </w:trPr>
      <w:tc>
        <w:tcPr>
          <w:tcW w:w="10080" w:type="dxa"/>
        </w:tcPr>
        <w:p w14:paraId="42748330" w14:textId="77777777" w:rsidR="00FA4267" w:rsidRDefault="006700FD">
          <w:pPr>
            <w:pStyle w:val="Normal74"/>
            <w:spacing w:before="60" w:after="200"/>
            <w:jc w:val="center"/>
          </w:pPr>
          <w:r>
            <w:rPr>
              <w:rFonts w:ascii="Arial" w:eastAsia="Arial" w:hAnsi="Arial" w:cs="Arial"/>
              <w:sz w:val="20"/>
            </w:rPr>
            <w:t>PBS News Relished Debate's Dubious Fact Checks on 'Defensive' Trump</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435A7" w14:textId="77777777" w:rsidR="00FA4267" w:rsidRDefault="00FA4267">
    <w:pPr>
      <w:pStyle w:val="Normal74"/>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3B025" w14:textId="77777777" w:rsidR="00FA4267" w:rsidRDefault="00FA4267">
    <w:pPr>
      <w:pStyle w:val="Normal75"/>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9CAB027" w14:textId="77777777">
      <w:trPr>
        <w:jc w:val="center"/>
      </w:trPr>
      <w:tc>
        <w:tcPr>
          <w:tcW w:w="10080" w:type="dxa"/>
          <w:vAlign w:val="center"/>
        </w:tcPr>
        <w:p w14:paraId="677976AD" w14:textId="77777777" w:rsidR="00FA4267" w:rsidRDefault="00FA4267">
          <w:pPr>
            <w:pStyle w:val="Normal75"/>
          </w:pPr>
        </w:p>
      </w:tc>
    </w:tr>
    <w:tr w:rsidR="00FA4267" w14:paraId="08EB1456" w14:textId="77777777">
      <w:trPr>
        <w:jc w:val="center"/>
      </w:trPr>
      <w:tc>
        <w:tcPr>
          <w:tcW w:w="10080" w:type="dxa"/>
        </w:tcPr>
        <w:p w14:paraId="2FD491D3" w14:textId="77777777" w:rsidR="00FA4267" w:rsidRDefault="006700FD">
          <w:pPr>
            <w:pStyle w:val="Normal75"/>
            <w:spacing w:before="60" w:after="200"/>
            <w:jc w:val="center"/>
          </w:pPr>
          <w:r>
            <w:rPr>
              <w:rFonts w:ascii="Arial" w:eastAsia="Arial" w:hAnsi="Arial" w:cs="Arial"/>
              <w:sz w:val="20"/>
            </w:rPr>
            <w:t>Buckle Up! Soros Makes 'Scary' Purchase Ahead of 2024 Election</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366EC" w14:textId="77777777" w:rsidR="00FA4267" w:rsidRDefault="00FA4267">
    <w:pPr>
      <w:pStyle w:val="Normal75"/>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EA22B" w14:textId="77777777" w:rsidR="00FA4267" w:rsidRDefault="00FA4267">
    <w:pPr>
      <w:pStyle w:val="Normal76"/>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E03C14A" w14:textId="77777777">
      <w:trPr>
        <w:jc w:val="center"/>
      </w:trPr>
      <w:tc>
        <w:tcPr>
          <w:tcW w:w="10080" w:type="dxa"/>
          <w:vAlign w:val="center"/>
        </w:tcPr>
        <w:p w14:paraId="436F4054" w14:textId="77777777" w:rsidR="00FA4267" w:rsidRDefault="00FA4267">
          <w:pPr>
            <w:pStyle w:val="Normal7"/>
          </w:pPr>
        </w:p>
      </w:tc>
    </w:tr>
    <w:tr w:rsidR="00FA4267" w14:paraId="54FBAE9D" w14:textId="77777777">
      <w:trPr>
        <w:jc w:val="center"/>
      </w:trPr>
      <w:tc>
        <w:tcPr>
          <w:tcW w:w="10080" w:type="dxa"/>
        </w:tcPr>
        <w:p w14:paraId="111B0782" w14:textId="77777777" w:rsidR="00FA4267" w:rsidRDefault="006700FD">
          <w:pPr>
            <w:pStyle w:val="Normal7"/>
            <w:spacing w:before="60" w:after="200"/>
            <w:jc w:val="center"/>
          </w:pPr>
          <w:r>
            <w:t>Sign with swastika 'absolutely not' from Trump campaign, GOP official says | Fact check</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A09C7CB" w14:textId="77777777">
      <w:trPr>
        <w:jc w:val="center"/>
      </w:trPr>
      <w:tc>
        <w:tcPr>
          <w:tcW w:w="10080" w:type="dxa"/>
          <w:vAlign w:val="center"/>
        </w:tcPr>
        <w:p w14:paraId="4EC3D687" w14:textId="77777777" w:rsidR="00FA4267" w:rsidRDefault="00FA4267">
          <w:pPr>
            <w:pStyle w:val="Normal76"/>
          </w:pPr>
        </w:p>
      </w:tc>
    </w:tr>
    <w:tr w:rsidR="00FA4267" w14:paraId="3824C280" w14:textId="77777777">
      <w:trPr>
        <w:jc w:val="center"/>
      </w:trPr>
      <w:tc>
        <w:tcPr>
          <w:tcW w:w="10080" w:type="dxa"/>
        </w:tcPr>
        <w:p w14:paraId="74428CE9" w14:textId="77777777" w:rsidR="00FA4267" w:rsidRDefault="006700FD">
          <w:pPr>
            <w:pStyle w:val="Normal76"/>
            <w:spacing w:before="60" w:after="200"/>
            <w:jc w:val="center"/>
          </w:pPr>
          <w:r>
            <w:rPr>
              <w:rFonts w:ascii="Arial" w:eastAsia="Arial" w:hAnsi="Arial" w:cs="Arial"/>
              <w:sz w:val="20"/>
            </w:rPr>
            <w:t>'YIKES on Every Level': PolitiFact Founder Urges More Social-Media Suppression for 2024</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036C7" w14:textId="77777777" w:rsidR="00FA4267" w:rsidRDefault="00FA4267">
    <w:pPr>
      <w:pStyle w:val="Normal76"/>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207F2" w14:textId="77777777" w:rsidR="00FA4267" w:rsidRDefault="00FA4267">
    <w:pPr>
      <w:pStyle w:val="Normal77"/>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8B00860" w14:textId="77777777">
      <w:trPr>
        <w:jc w:val="center"/>
      </w:trPr>
      <w:tc>
        <w:tcPr>
          <w:tcW w:w="10080" w:type="dxa"/>
          <w:vAlign w:val="center"/>
        </w:tcPr>
        <w:p w14:paraId="5DD8292A" w14:textId="77777777" w:rsidR="00FA4267" w:rsidRDefault="00FA4267">
          <w:pPr>
            <w:pStyle w:val="Normal77"/>
          </w:pPr>
        </w:p>
      </w:tc>
    </w:tr>
    <w:tr w:rsidR="00FA4267" w14:paraId="7CD46C04" w14:textId="77777777">
      <w:trPr>
        <w:jc w:val="center"/>
      </w:trPr>
      <w:tc>
        <w:tcPr>
          <w:tcW w:w="10080" w:type="dxa"/>
        </w:tcPr>
        <w:p w14:paraId="243E15BB" w14:textId="77777777" w:rsidR="00FA4267" w:rsidRDefault="006700FD">
          <w:pPr>
            <w:pStyle w:val="Normal77"/>
            <w:spacing w:before="60" w:after="200"/>
            <w:jc w:val="center"/>
          </w:pPr>
          <w:r>
            <w:rPr>
              <w:rFonts w:ascii="Arial" w:eastAsia="Arial" w:hAnsi="Arial" w:cs="Arial"/>
              <w:sz w:val="20"/>
            </w:rPr>
            <w:t>Fact Check: Does CCTV Show 2020 Ballot Stuffing in Georgia?</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55211" w14:textId="77777777" w:rsidR="00FA4267" w:rsidRDefault="00FA4267">
    <w:pPr>
      <w:pStyle w:val="Normal77"/>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E9FF4" w14:textId="77777777" w:rsidR="00FA4267" w:rsidRDefault="00FA4267">
    <w:pPr>
      <w:pStyle w:val="Normal78"/>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B540814" w14:textId="77777777">
      <w:trPr>
        <w:jc w:val="center"/>
      </w:trPr>
      <w:tc>
        <w:tcPr>
          <w:tcW w:w="10080" w:type="dxa"/>
          <w:vAlign w:val="center"/>
        </w:tcPr>
        <w:p w14:paraId="62477B5A" w14:textId="77777777" w:rsidR="00FA4267" w:rsidRDefault="00FA4267">
          <w:pPr>
            <w:pStyle w:val="Normal78"/>
          </w:pPr>
        </w:p>
      </w:tc>
    </w:tr>
    <w:tr w:rsidR="00FA4267" w14:paraId="16741ABA" w14:textId="77777777">
      <w:trPr>
        <w:jc w:val="center"/>
      </w:trPr>
      <w:tc>
        <w:tcPr>
          <w:tcW w:w="10080" w:type="dxa"/>
        </w:tcPr>
        <w:p w14:paraId="11C6E60C" w14:textId="77777777" w:rsidR="00FA4267" w:rsidRDefault="006700FD">
          <w:pPr>
            <w:pStyle w:val="Normal78"/>
            <w:spacing w:before="60" w:after="200"/>
            <w:jc w:val="center"/>
          </w:pPr>
          <w:r>
            <w:t>Attention! Biden and Trump use misleading economic data to win your vote</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E9398" w14:textId="77777777" w:rsidR="00FA4267" w:rsidRDefault="00FA4267">
    <w:pPr>
      <w:pStyle w:val="Normal78"/>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1C921" w14:textId="77777777" w:rsidR="00FA4267" w:rsidRDefault="00FA4267">
    <w:pPr>
      <w:pStyle w:val="Normal79"/>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B532A49" w14:textId="77777777">
      <w:trPr>
        <w:jc w:val="center"/>
      </w:trPr>
      <w:tc>
        <w:tcPr>
          <w:tcW w:w="10080" w:type="dxa"/>
          <w:vAlign w:val="center"/>
        </w:tcPr>
        <w:p w14:paraId="710581D8" w14:textId="77777777" w:rsidR="00FA4267" w:rsidRDefault="00FA4267">
          <w:pPr>
            <w:pStyle w:val="Normal79"/>
          </w:pPr>
        </w:p>
      </w:tc>
    </w:tr>
    <w:tr w:rsidR="00FA4267" w14:paraId="0EC34C3C" w14:textId="77777777">
      <w:trPr>
        <w:jc w:val="center"/>
      </w:trPr>
      <w:tc>
        <w:tcPr>
          <w:tcW w:w="10080" w:type="dxa"/>
        </w:tcPr>
        <w:p w14:paraId="408A253C" w14:textId="77777777" w:rsidR="00FA4267" w:rsidRDefault="006700FD">
          <w:pPr>
            <w:pStyle w:val="Normal79"/>
            <w:spacing w:before="60" w:after="200"/>
            <w:jc w:val="center"/>
          </w:pPr>
          <w:r>
            <w:rPr>
              <w:rFonts w:ascii="Arial" w:eastAsia="Arial" w:hAnsi="Arial" w:cs="Arial"/>
              <w:sz w:val="20"/>
            </w:rPr>
            <w:t>Poynter Institute: Angie Drobnic Holan Named to Lead the International Fact-Checking Network</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52CF5" w14:textId="77777777" w:rsidR="00FA4267" w:rsidRDefault="00FA4267">
    <w:pPr>
      <w:pStyle w:val="Normal7"/>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D95CE" w14:textId="77777777" w:rsidR="00FA4267" w:rsidRDefault="00FA4267">
    <w:pPr>
      <w:pStyle w:val="Normal79"/>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E42B3" w14:textId="77777777" w:rsidR="00FA4267" w:rsidRDefault="00FA4267">
    <w:pPr>
      <w:pStyle w:val="Normal80"/>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A9FA814" w14:textId="77777777">
      <w:trPr>
        <w:jc w:val="center"/>
      </w:trPr>
      <w:tc>
        <w:tcPr>
          <w:tcW w:w="10080" w:type="dxa"/>
          <w:vAlign w:val="center"/>
        </w:tcPr>
        <w:p w14:paraId="69B83394" w14:textId="77777777" w:rsidR="00FA4267" w:rsidRDefault="00FA4267">
          <w:pPr>
            <w:pStyle w:val="Normal80"/>
          </w:pPr>
        </w:p>
      </w:tc>
    </w:tr>
    <w:tr w:rsidR="00FA4267" w14:paraId="2B8D9666" w14:textId="77777777">
      <w:trPr>
        <w:jc w:val="center"/>
      </w:trPr>
      <w:tc>
        <w:tcPr>
          <w:tcW w:w="10080" w:type="dxa"/>
        </w:tcPr>
        <w:p w14:paraId="39FFF603" w14:textId="77777777" w:rsidR="00FA4267" w:rsidRDefault="006700FD">
          <w:pPr>
            <w:pStyle w:val="Normal80"/>
            <w:spacing w:before="60" w:after="200"/>
            <w:jc w:val="center"/>
          </w:pPr>
          <w:r>
            <w:rPr>
              <w:rFonts w:ascii="Arial" w:eastAsia="Arial" w:hAnsi="Arial" w:cs="Arial"/>
              <w:sz w:val="20"/>
            </w:rPr>
            <w:t>FactChecking the Biden-Trump Debate ' My Impressions of The Theater of the Absurd</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B9B2" w14:textId="77777777" w:rsidR="00FA4267" w:rsidRDefault="00FA4267">
    <w:pPr>
      <w:pStyle w:val="Normal80"/>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2CA3F" w14:textId="77777777" w:rsidR="00FA4267" w:rsidRDefault="00FA4267">
    <w:pPr>
      <w:pStyle w:val="Normal81"/>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CBA0D6E" w14:textId="77777777">
      <w:trPr>
        <w:jc w:val="center"/>
      </w:trPr>
      <w:tc>
        <w:tcPr>
          <w:tcW w:w="10080" w:type="dxa"/>
          <w:vAlign w:val="center"/>
        </w:tcPr>
        <w:p w14:paraId="353D5386" w14:textId="77777777" w:rsidR="00FA4267" w:rsidRDefault="00FA4267">
          <w:pPr>
            <w:pStyle w:val="Normal81"/>
          </w:pPr>
        </w:p>
      </w:tc>
    </w:tr>
    <w:tr w:rsidR="00FA4267" w14:paraId="5758F71B" w14:textId="77777777">
      <w:trPr>
        <w:jc w:val="center"/>
      </w:trPr>
      <w:tc>
        <w:tcPr>
          <w:tcW w:w="10080" w:type="dxa"/>
        </w:tcPr>
        <w:p w14:paraId="58A1EEF4" w14:textId="77777777" w:rsidR="00FA4267" w:rsidRDefault="006700FD">
          <w:pPr>
            <w:pStyle w:val="Normal81"/>
            <w:spacing w:before="60" w:after="200"/>
            <w:jc w:val="center"/>
          </w:pPr>
          <w:r>
            <w:rPr>
              <w:rFonts w:ascii="Arial" w:eastAsia="Arial" w:hAnsi="Arial" w:cs="Arial"/>
              <w:sz w:val="20"/>
            </w:rPr>
            <w:t>Musk's false US election tweets 'seen 1bn times'</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95A7E" w14:textId="77777777" w:rsidR="00FA4267" w:rsidRDefault="00FA4267">
    <w:pPr>
      <w:pStyle w:val="Normal81"/>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86E0" w14:textId="77777777" w:rsidR="00FA4267" w:rsidRDefault="00FA4267">
    <w:pPr>
      <w:pStyle w:val="Normal82"/>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D6B982A" w14:textId="77777777">
      <w:trPr>
        <w:jc w:val="center"/>
      </w:trPr>
      <w:tc>
        <w:tcPr>
          <w:tcW w:w="10080" w:type="dxa"/>
          <w:vAlign w:val="center"/>
        </w:tcPr>
        <w:p w14:paraId="78995555" w14:textId="77777777" w:rsidR="00FA4267" w:rsidRDefault="00FA4267">
          <w:pPr>
            <w:pStyle w:val="Normal82"/>
          </w:pPr>
        </w:p>
      </w:tc>
    </w:tr>
    <w:tr w:rsidR="00FA4267" w14:paraId="45F97F00" w14:textId="77777777">
      <w:trPr>
        <w:jc w:val="center"/>
      </w:trPr>
      <w:tc>
        <w:tcPr>
          <w:tcW w:w="10080" w:type="dxa"/>
        </w:tcPr>
        <w:p w14:paraId="13B94785" w14:textId="77777777" w:rsidR="00FA4267" w:rsidRDefault="006700FD">
          <w:pPr>
            <w:pStyle w:val="Normal82"/>
            <w:spacing w:before="60" w:after="200"/>
            <w:jc w:val="center"/>
          </w:pPr>
          <w:r>
            <w:rPr>
              <w:rFonts w:ascii="Arial" w:eastAsia="Arial" w:hAnsi="Arial" w:cs="Arial"/>
              <w:sz w:val="20"/>
            </w:rPr>
            <w:t>Facthequeado's Tamoa Calzadilla: "we want people to vote based on evidence, not misinformation"</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BEEF6" w14:textId="77777777" w:rsidR="00FA4267" w:rsidRDefault="00FA4267">
    <w:pPr>
      <w:pStyle w:val="Normal82"/>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B6B6D" w14:textId="77777777" w:rsidR="00FA4267" w:rsidRDefault="00FA4267">
    <w:pPr>
      <w:pStyle w:val="Normal8"/>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983FA" w14:textId="77777777" w:rsidR="00FA4267" w:rsidRDefault="00FA4267">
    <w:pPr>
      <w:pStyle w:val="Normal83"/>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4E6BC90" w14:textId="77777777">
      <w:trPr>
        <w:jc w:val="center"/>
      </w:trPr>
      <w:tc>
        <w:tcPr>
          <w:tcW w:w="10080" w:type="dxa"/>
          <w:vAlign w:val="center"/>
        </w:tcPr>
        <w:p w14:paraId="13C41859" w14:textId="77777777" w:rsidR="00FA4267" w:rsidRDefault="00FA4267">
          <w:pPr>
            <w:pStyle w:val="Normal83"/>
          </w:pPr>
        </w:p>
      </w:tc>
    </w:tr>
    <w:tr w:rsidR="00FA4267" w14:paraId="6948970D" w14:textId="77777777">
      <w:trPr>
        <w:jc w:val="center"/>
      </w:trPr>
      <w:tc>
        <w:tcPr>
          <w:tcW w:w="10080" w:type="dxa"/>
        </w:tcPr>
        <w:p w14:paraId="02DCBCEE" w14:textId="77777777" w:rsidR="00FA4267" w:rsidRDefault="006700FD">
          <w:pPr>
            <w:pStyle w:val="Normal83"/>
            <w:spacing w:before="60" w:after="200"/>
            <w:jc w:val="center"/>
          </w:pPr>
          <w:r>
            <w:rPr>
              <w:rFonts w:ascii="Arial" w:eastAsia="Arial" w:hAnsi="Arial" w:cs="Arial"/>
              <w:sz w:val="20"/>
            </w:rPr>
            <w:t>NewsBusters Podcast: The Terrible, Horrible, No Good, Very Bad ABC Debate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BC4AA" w14:textId="77777777" w:rsidR="00FA4267" w:rsidRDefault="00FA4267">
    <w:pPr>
      <w:pStyle w:val="Normal83"/>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363C" w14:textId="77777777" w:rsidR="00FA4267" w:rsidRDefault="00FA4267">
    <w:pPr>
      <w:pStyle w:val="Normal84"/>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987A74A" w14:textId="77777777">
      <w:trPr>
        <w:jc w:val="center"/>
      </w:trPr>
      <w:tc>
        <w:tcPr>
          <w:tcW w:w="10080" w:type="dxa"/>
          <w:vAlign w:val="center"/>
        </w:tcPr>
        <w:p w14:paraId="442D50F5" w14:textId="77777777" w:rsidR="00FA4267" w:rsidRDefault="00FA4267">
          <w:pPr>
            <w:pStyle w:val="Normal84"/>
          </w:pPr>
        </w:p>
      </w:tc>
    </w:tr>
    <w:tr w:rsidR="00FA4267" w14:paraId="47E0E110" w14:textId="77777777">
      <w:trPr>
        <w:jc w:val="center"/>
      </w:trPr>
      <w:tc>
        <w:tcPr>
          <w:tcW w:w="10080" w:type="dxa"/>
        </w:tcPr>
        <w:p w14:paraId="04298506" w14:textId="77777777" w:rsidR="00FA4267" w:rsidRDefault="006700FD">
          <w:pPr>
            <w:pStyle w:val="Normal84"/>
            <w:spacing w:before="60" w:after="200"/>
            <w:jc w:val="center"/>
          </w:pPr>
          <w:r>
            <w:rPr>
              <w:rFonts w:ascii="Arial" w:eastAsia="Arial" w:hAnsi="Arial" w:cs="Arial"/>
              <w:sz w:val="20"/>
            </w:rPr>
            <w:t>Fact check: Trump makes false and unsubstantiated claims in border speech</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480F5" w14:textId="77777777" w:rsidR="00FA4267" w:rsidRDefault="00FA4267">
    <w:pPr>
      <w:pStyle w:val="Normal84"/>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E557A" w14:textId="77777777" w:rsidR="00FA4267" w:rsidRDefault="00FA4267">
    <w:pPr>
      <w:pStyle w:val="Normal85"/>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EBDE589" w14:textId="77777777">
      <w:trPr>
        <w:jc w:val="center"/>
      </w:trPr>
      <w:tc>
        <w:tcPr>
          <w:tcW w:w="10080" w:type="dxa"/>
          <w:vAlign w:val="center"/>
        </w:tcPr>
        <w:p w14:paraId="70AED8BE" w14:textId="77777777" w:rsidR="00FA4267" w:rsidRDefault="00FA4267">
          <w:pPr>
            <w:pStyle w:val="Normal85"/>
          </w:pPr>
        </w:p>
      </w:tc>
    </w:tr>
    <w:tr w:rsidR="00FA4267" w14:paraId="7D6F1E69" w14:textId="77777777">
      <w:trPr>
        <w:jc w:val="center"/>
      </w:trPr>
      <w:tc>
        <w:tcPr>
          <w:tcW w:w="10080" w:type="dxa"/>
        </w:tcPr>
        <w:p w14:paraId="561BA3FE" w14:textId="77777777" w:rsidR="00FA4267" w:rsidRDefault="006700FD">
          <w:pPr>
            <w:pStyle w:val="Normal85"/>
            <w:spacing w:before="60" w:after="200"/>
            <w:jc w:val="center"/>
          </w:pPr>
          <w:r>
            <w:rPr>
              <w:rFonts w:ascii="Arial" w:eastAsia="Arial" w:hAnsi="Arial" w:cs="Arial"/>
              <w:sz w:val="20"/>
            </w:rPr>
            <w:t>After Disastrous Debate, PBS's Barron-Lopez Parrots Biden Campaign Happy Talk</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FAE1B" w14:textId="77777777" w:rsidR="00FA4267" w:rsidRDefault="00FA4267">
    <w:pPr>
      <w:pStyle w:val="Normal85"/>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669B2" w14:textId="77777777" w:rsidR="00FA4267" w:rsidRDefault="00FA4267">
    <w:pPr>
      <w:pStyle w:val="Normal86"/>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A2C28F9" w14:textId="77777777">
      <w:trPr>
        <w:jc w:val="center"/>
      </w:trPr>
      <w:tc>
        <w:tcPr>
          <w:tcW w:w="10080" w:type="dxa"/>
          <w:vAlign w:val="center"/>
        </w:tcPr>
        <w:p w14:paraId="053C6CF2" w14:textId="77777777" w:rsidR="00FA4267" w:rsidRDefault="00FA4267">
          <w:pPr>
            <w:pStyle w:val="Normal8"/>
          </w:pPr>
        </w:p>
      </w:tc>
    </w:tr>
    <w:tr w:rsidR="00FA4267" w14:paraId="4FDA3BA9" w14:textId="77777777">
      <w:trPr>
        <w:jc w:val="center"/>
      </w:trPr>
      <w:tc>
        <w:tcPr>
          <w:tcW w:w="10080" w:type="dxa"/>
        </w:tcPr>
        <w:p w14:paraId="0B2CC6FB" w14:textId="77777777" w:rsidR="00FA4267" w:rsidRDefault="006700FD">
          <w:pPr>
            <w:pStyle w:val="Normal8"/>
            <w:spacing w:before="60" w:after="200"/>
            <w:jc w:val="center"/>
          </w:pPr>
          <w:r>
            <w:t>Nonsense comment about Olympics attributed to Harris is fabricated | Fact check</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463DE63" w14:textId="77777777">
      <w:trPr>
        <w:jc w:val="center"/>
      </w:trPr>
      <w:tc>
        <w:tcPr>
          <w:tcW w:w="10080" w:type="dxa"/>
          <w:vAlign w:val="center"/>
        </w:tcPr>
        <w:p w14:paraId="32C96CE8" w14:textId="77777777" w:rsidR="00FA4267" w:rsidRDefault="00FA4267">
          <w:pPr>
            <w:pStyle w:val="Normal86"/>
          </w:pPr>
        </w:p>
      </w:tc>
    </w:tr>
    <w:tr w:rsidR="00FA4267" w14:paraId="5612460E" w14:textId="77777777">
      <w:trPr>
        <w:jc w:val="center"/>
      </w:trPr>
      <w:tc>
        <w:tcPr>
          <w:tcW w:w="10080" w:type="dxa"/>
        </w:tcPr>
        <w:p w14:paraId="36578190" w14:textId="77777777" w:rsidR="00FA4267" w:rsidRDefault="006700FD">
          <w:pPr>
            <w:pStyle w:val="Normal86"/>
            <w:spacing w:before="60" w:after="200"/>
            <w:jc w:val="center"/>
          </w:pPr>
          <w:r>
            <w:rPr>
              <w:rFonts w:ascii="Arial" w:eastAsia="Arial" w:hAnsi="Arial" w:cs="Arial"/>
              <w:sz w:val="20"/>
            </w:rPr>
            <w:t>FACT CHECK: Viral Post Claims Fulton County DA Is Going To Charge Trump For Sullying Her Image 'There is no evidence that Trump is going to "face charges for su....</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15E4A" w14:textId="77777777" w:rsidR="00FA4267" w:rsidRDefault="00FA4267">
    <w:pPr>
      <w:pStyle w:val="Normal86"/>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C7AC8" w14:textId="77777777" w:rsidR="00FA4267" w:rsidRDefault="00FA4267">
    <w:pPr>
      <w:pStyle w:val="Normal87"/>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84743B9" w14:textId="77777777">
      <w:trPr>
        <w:jc w:val="center"/>
      </w:trPr>
      <w:tc>
        <w:tcPr>
          <w:tcW w:w="10080" w:type="dxa"/>
          <w:vAlign w:val="center"/>
        </w:tcPr>
        <w:p w14:paraId="5C656101" w14:textId="77777777" w:rsidR="00FA4267" w:rsidRDefault="00FA4267">
          <w:pPr>
            <w:pStyle w:val="Normal87"/>
          </w:pPr>
        </w:p>
      </w:tc>
    </w:tr>
    <w:tr w:rsidR="00FA4267" w14:paraId="45ACFB31" w14:textId="77777777">
      <w:trPr>
        <w:jc w:val="center"/>
      </w:trPr>
      <w:tc>
        <w:tcPr>
          <w:tcW w:w="10080" w:type="dxa"/>
        </w:tcPr>
        <w:p w14:paraId="20FDDA50" w14:textId="77777777" w:rsidR="00FA4267" w:rsidRDefault="006700FD">
          <w:pPr>
            <w:pStyle w:val="Normal87"/>
            <w:spacing w:before="60" w:after="200"/>
            <w:jc w:val="center"/>
          </w:pPr>
          <w:r>
            <w:rPr>
              <w:rFonts w:ascii="Arial" w:eastAsia="Arial" w:hAnsi="Arial" w:cs="Arial"/>
              <w:sz w:val="20"/>
            </w:rPr>
            <w:t>Column: The 'Cheapfake' Video Claims of Pro-Biden Bedwetters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29676" w14:textId="77777777" w:rsidR="00FA4267" w:rsidRDefault="00FA4267">
    <w:pPr>
      <w:pStyle w:val="Normal87"/>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4A986" w14:textId="77777777" w:rsidR="00FA4267" w:rsidRDefault="00FA4267">
    <w:pPr>
      <w:pStyle w:val="Normal88"/>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4161284" w14:textId="77777777">
      <w:trPr>
        <w:jc w:val="center"/>
      </w:trPr>
      <w:tc>
        <w:tcPr>
          <w:tcW w:w="10080" w:type="dxa"/>
          <w:vAlign w:val="center"/>
        </w:tcPr>
        <w:p w14:paraId="283B4014" w14:textId="77777777" w:rsidR="00FA4267" w:rsidRDefault="00FA4267">
          <w:pPr>
            <w:pStyle w:val="Normal88"/>
          </w:pPr>
        </w:p>
      </w:tc>
    </w:tr>
    <w:tr w:rsidR="00FA4267" w14:paraId="35A7CBB2" w14:textId="77777777">
      <w:trPr>
        <w:jc w:val="center"/>
      </w:trPr>
      <w:tc>
        <w:tcPr>
          <w:tcW w:w="10080" w:type="dxa"/>
        </w:tcPr>
        <w:p w14:paraId="5DD0FDDC" w14:textId="77777777" w:rsidR="00FA4267" w:rsidRDefault="006700FD">
          <w:pPr>
            <w:pStyle w:val="Normal88"/>
            <w:spacing w:before="60" w:after="200"/>
            <w:jc w:val="center"/>
          </w:pPr>
          <w:r>
            <w:rPr>
              <w:rFonts w:ascii="Arial" w:eastAsia="Arial" w:hAnsi="Arial" w:cs="Arial"/>
              <w:sz w:val="20"/>
            </w:rPr>
            <w:t>Fact-checking the Harris-Trump debate</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968D7" w14:textId="77777777" w:rsidR="00FA4267" w:rsidRDefault="00FA4267">
    <w:pPr>
      <w:pStyle w:val="Normal88"/>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88047" w14:textId="77777777" w:rsidR="00FA4267" w:rsidRDefault="00FA4267">
    <w:pPr>
      <w:pStyle w:val="Normal89"/>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D88B656" w14:textId="77777777">
      <w:trPr>
        <w:jc w:val="center"/>
      </w:trPr>
      <w:tc>
        <w:tcPr>
          <w:tcW w:w="10080" w:type="dxa"/>
          <w:vAlign w:val="center"/>
        </w:tcPr>
        <w:p w14:paraId="460F2199" w14:textId="77777777" w:rsidR="00FA4267" w:rsidRDefault="00FA4267">
          <w:pPr>
            <w:pStyle w:val="Normal89"/>
          </w:pPr>
        </w:p>
      </w:tc>
    </w:tr>
    <w:tr w:rsidR="00FA4267" w14:paraId="5C18BE3A" w14:textId="77777777">
      <w:trPr>
        <w:jc w:val="center"/>
      </w:trPr>
      <w:tc>
        <w:tcPr>
          <w:tcW w:w="10080" w:type="dxa"/>
        </w:tcPr>
        <w:p w14:paraId="10C7CD39" w14:textId="77777777" w:rsidR="00FA4267" w:rsidRDefault="006700FD">
          <w:pPr>
            <w:pStyle w:val="Normal89"/>
            <w:spacing w:before="60" w:after="200"/>
            <w:jc w:val="center"/>
          </w:pPr>
          <w:r>
            <w:rPr>
              <w:rFonts w:ascii="Arial" w:eastAsia="Arial" w:hAnsi="Arial" w:cs="Arial"/>
              <w:sz w:val="20"/>
            </w:rPr>
            <w:t>Why Kamala Harris and Donald Trump Don't Need to Worry About Deepfakes</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75D46" w14:textId="77777777" w:rsidR="00FA4267" w:rsidRDefault="00FA4267">
    <w:pPr>
      <w:pStyle w:val="Normal8"/>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43900" w14:textId="77777777" w:rsidR="00FA4267" w:rsidRDefault="00FA4267">
    <w:pPr>
      <w:pStyle w:val="Normal89"/>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1070" w14:textId="77777777" w:rsidR="00FA4267" w:rsidRDefault="00FA4267">
    <w:pPr>
      <w:pStyle w:val="Normal90"/>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B936D40" w14:textId="77777777">
      <w:trPr>
        <w:jc w:val="center"/>
      </w:trPr>
      <w:tc>
        <w:tcPr>
          <w:tcW w:w="10080" w:type="dxa"/>
          <w:vAlign w:val="center"/>
        </w:tcPr>
        <w:p w14:paraId="16587BD6" w14:textId="77777777" w:rsidR="00FA4267" w:rsidRDefault="00FA4267">
          <w:pPr>
            <w:pStyle w:val="Normal90"/>
          </w:pPr>
        </w:p>
      </w:tc>
    </w:tr>
    <w:tr w:rsidR="00FA4267" w14:paraId="579BAD03" w14:textId="77777777">
      <w:trPr>
        <w:jc w:val="center"/>
      </w:trPr>
      <w:tc>
        <w:tcPr>
          <w:tcW w:w="10080" w:type="dxa"/>
        </w:tcPr>
        <w:p w14:paraId="41D3060B" w14:textId="77777777" w:rsidR="00FA4267" w:rsidRDefault="006700FD">
          <w:pPr>
            <w:pStyle w:val="Normal90"/>
            <w:spacing w:before="60" w:after="200"/>
            <w:jc w:val="center"/>
          </w:pPr>
          <w:r>
            <w:rPr>
              <w:rFonts w:ascii="Arial" w:eastAsia="Arial" w:hAnsi="Arial" w:cs="Arial"/>
              <w:sz w:val="20"/>
            </w:rPr>
            <w:t>The Dangers Of An AI-Driven Rift In US Politics: How to Spot Fake News About The Elections</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AE68C" w14:textId="77777777" w:rsidR="00FA4267" w:rsidRDefault="00FA4267">
    <w:pPr>
      <w:pStyle w:val="Normal90"/>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B6A47" w14:textId="77777777" w:rsidR="00FA4267" w:rsidRDefault="00FA4267">
    <w:pPr>
      <w:pStyle w:val="Normal91"/>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9E04137" w14:textId="77777777">
      <w:trPr>
        <w:jc w:val="center"/>
      </w:trPr>
      <w:tc>
        <w:tcPr>
          <w:tcW w:w="10080" w:type="dxa"/>
          <w:vAlign w:val="center"/>
        </w:tcPr>
        <w:p w14:paraId="5B36A18B" w14:textId="77777777" w:rsidR="00FA4267" w:rsidRDefault="00FA4267">
          <w:pPr>
            <w:pStyle w:val="Normal91"/>
          </w:pPr>
        </w:p>
      </w:tc>
    </w:tr>
    <w:tr w:rsidR="00FA4267" w14:paraId="324FD979" w14:textId="77777777">
      <w:trPr>
        <w:jc w:val="center"/>
      </w:trPr>
      <w:tc>
        <w:tcPr>
          <w:tcW w:w="10080" w:type="dxa"/>
        </w:tcPr>
        <w:p w14:paraId="0B32AE28" w14:textId="77777777" w:rsidR="00FA4267" w:rsidRDefault="006700FD">
          <w:pPr>
            <w:pStyle w:val="Normal91"/>
            <w:spacing w:before="60" w:after="200"/>
            <w:jc w:val="center"/>
          </w:pPr>
          <w:r>
            <w:rPr>
              <w:rFonts w:ascii="Arial" w:eastAsia="Arial" w:hAnsi="Arial" w:cs="Arial"/>
              <w:sz w:val="20"/>
            </w:rPr>
            <w:t>NY Times Lead Story: Blame Trump, Musk, and Republicans in General for Election Lies</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636BE" w14:textId="77777777" w:rsidR="00FA4267" w:rsidRDefault="00FA4267">
    <w:pPr>
      <w:pStyle w:val="Normal91"/>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DDEB3" w14:textId="77777777" w:rsidR="00FA4267" w:rsidRDefault="00FA4267">
    <w:pPr>
      <w:pStyle w:val="Normal92"/>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6E6C6A7" w14:textId="77777777">
      <w:trPr>
        <w:jc w:val="center"/>
      </w:trPr>
      <w:tc>
        <w:tcPr>
          <w:tcW w:w="10080" w:type="dxa"/>
          <w:vAlign w:val="center"/>
        </w:tcPr>
        <w:p w14:paraId="4849163C" w14:textId="77777777" w:rsidR="00FA4267" w:rsidRDefault="00FA4267">
          <w:pPr>
            <w:pStyle w:val="Normal92"/>
          </w:pPr>
        </w:p>
      </w:tc>
    </w:tr>
    <w:tr w:rsidR="00FA4267" w14:paraId="4965E6B9" w14:textId="77777777">
      <w:trPr>
        <w:jc w:val="center"/>
      </w:trPr>
      <w:tc>
        <w:tcPr>
          <w:tcW w:w="10080" w:type="dxa"/>
        </w:tcPr>
        <w:p w14:paraId="4E5FB9C0" w14:textId="77777777" w:rsidR="00FA4267" w:rsidRDefault="006700FD">
          <w:pPr>
            <w:pStyle w:val="Normal92"/>
            <w:spacing w:before="60" w:after="200"/>
            <w:jc w:val="center"/>
          </w:pPr>
          <w:r>
            <w:rPr>
              <w:rFonts w:ascii="Arial" w:eastAsia="Arial" w:hAnsi="Arial" w:cs="Arial"/>
              <w:sz w:val="20"/>
            </w:rPr>
            <w:t>PBS Fails at Debate Fact-Checking, Adores Taylor Swift's Harris Endorsement</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E7591" w14:textId="77777777" w:rsidR="00FA4267" w:rsidRDefault="00FA4267">
    <w:pPr>
      <w:pStyle w:val="Normal92"/>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2B79" w14:textId="77777777" w:rsidR="00FA4267" w:rsidRDefault="00FA4267">
    <w:pPr>
      <w:pStyle w:val="Normal9"/>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CFA30" w14:textId="77777777" w:rsidR="00FA4267" w:rsidRDefault="00FA4267">
    <w:pPr>
      <w:pStyle w:val="Normal93"/>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FA60C1F" w14:textId="77777777">
      <w:trPr>
        <w:jc w:val="center"/>
      </w:trPr>
      <w:tc>
        <w:tcPr>
          <w:tcW w:w="10080" w:type="dxa"/>
          <w:vAlign w:val="center"/>
        </w:tcPr>
        <w:p w14:paraId="33027096" w14:textId="77777777" w:rsidR="00FA4267" w:rsidRDefault="00FA4267">
          <w:pPr>
            <w:pStyle w:val="Normal93"/>
          </w:pPr>
        </w:p>
      </w:tc>
    </w:tr>
    <w:tr w:rsidR="00FA4267" w14:paraId="5166B964" w14:textId="77777777">
      <w:trPr>
        <w:jc w:val="center"/>
      </w:trPr>
      <w:tc>
        <w:tcPr>
          <w:tcW w:w="10080" w:type="dxa"/>
        </w:tcPr>
        <w:p w14:paraId="202BF51A" w14:textId="77777777" w:rsidR="00FA4267" w:rsidRDefault="006700FD">
          <w:pPr>
            <w:pStyle w:val="Normal93"/>
            <w:spacing w:before="60" w:after="200"/>
            <w:jc w:val="center"/>
          </w:pPr>
          <w:r>
            <w:t>Fact-checking Biden’s State of the Union</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78E07" w14:textId="77777777" w:rsidR="00FA4267" w:rsidRDefault="00FA4267">
    <w:pPr>
      <w:pStyle w:val="Normal93"/>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D3757" w14:textId="77777777" w:rsidR="00FA4267" w:rsidRDefault="00FA4267">
    <w:pPr>
      <w:pStyle w:val="Normal94"/>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9A2D771" w14:textId="77777777">
      <w:trPr>
        <w:jc w:val="center"/>
      </w:trPr>
      <w:tc>
        <w:tcPr>
          <w:tcW w:w="10080" w:type="dxa"/>
          <w:vAlign w:val="center"/>
        </w:tcPr>
        <w:p w14:paraId="22622143" w14:textId="77777777" w:rsidR="00FA4267" w:rsidRDefault="00FA4267">
          <w:pPr>
            <w:pStyle w:val="Normal94"/>
          </w:pPr>
        </w:p>
      </w:tc>
    </w:tr>
    <w:tr w:rsidR="00FA4267" w14:paraId="2E868A35" w14:textId="77777777">
      <w:trPr>
        <w:jc w:val="center"/>
      </w:trPr>
      <w:tc>
        <w:tcPr>
          <w:tcW w:w="10080" w:type="dxa"/>
        </w:tcPr>
        <w:p w14:paraId="672FC431" w14:textId="77777777" w:rsidR="00FA4267" w:rsidRDefault="006700FD">
          <w:pPr>
            <w:pStyle w:val="Normal94"/>
            <w:spacing w:before="60" w:after="200"/>
            <w:jc w:val="center"/>
          </w:pPr>
          <w:r>
            <w:rPr>
              <w:rFonts w:ascii="Arial" w:eastAsia="Arial" w:hAnsi="Arial" w:cs="Arial"/>
              <w:sz w:val="20"/>
            </w:rPr>
            <w:t>Trump's claims that wind farms are driving whales 'crazy' fact-checked</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EFF07" w14:textId="77777777" w:rsidR="00FA4267" w:rsidRDefault="00FA4267">
    <w:pPr>
      <w:pStyle w:val="Normal94"/>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FE4D7" w14:textId="77777777" w:rsidR="00FA4267" w:rsidRDefault="00FA4267">
    <w:pPr>
      <w:pStyle w:val="Normal95"/>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4877535" w14:textId="77777777">
      <w:trPr>
        <w:jc w:val="center"/>
      </w:trPr>
      <w:tc>
        <w:tcPr>
          <w:tcW w:w="10080" w:type="dxa"/>
          <w:vAlign w:val="center"/>
        </w:tcPr>
        <w:p w14:paraId="3F75C806" w14:textId="77777777" w:rsidR="00FA4267" w:rsidRDefault="00FA4267">
          <w:pPr>
            <w:pStyle w:val="Normal95"/>
          </w:pPr>
        </w:p>
      </w:tc>
    </w:tr>
    <w:tr w:rsidR="00FA4267" w14:paraId="0114B68F" w14:textId="77777777">
      <w:trPr>
        <w:jc w:val="center"/>
      </w:trPr>
      <w:tc>
        <w:tcPr>
          <w:tcW w:w="10080" w:type="dxa"/>
        </w:tcPr>
        <w:p w14:paraId="7BA842B9" w14:textId="77777777" w:rsidR="00FA4267" w:rsidRDefault="006700FD">
          <w:pPr>
            <w:pStyle w:val="Normal95"/>
            <w:spacing w:before="60" w:after="200"/>
            <w:jc w:val="center"/>
          </w:pPr>
          <w:r>
            <w:rPr>
              <w:rFonts w:ascii="Arial" w:eastAsia="Arial" w:hAnsi="Arial" w:cs="Arial"/>
              <w:sz w:val="20"/>
            </w:rPr>
            <w:t>Trump’s Closing Argument: Lies, Distortions and Inaccuracies Fact Check</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4F14E" w14:textId="77777777" w:rsidR="00FA4267" w:rsidRDefault="00FA4267">
    <w:pPr>
      <w:pStyle w:val="Normal95"/>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508D4" w14:textId="77777777" w:rsidR="00FA4267" w:rsidRDefault="00FA4267">
    <w:pPr>
      <w:pStyle w:val="Normal96"/>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B3F5005" w14:textId="77777777">
      <w:trPr>
        <w:jc w:val="center"/>
      </w:trPr>
      <w:tc>
        <w:tcPr>
          <w:tcW w:w="10080" w:type="dxa"/>
          <w:vAlign w:val="center"/>
        </w:tcPr>
        <w:p w14:paraId="7C17770E" w14:textId="77777777" w:rsidR="00FA4267" w:rsidRDefault="00FA4267">
          <w:pPr>
            <w:pStyle w:val="Normal9"/>
          </w:pPr>
        </w:p>
      </w:tc>
    </w:tr>
    <w:tr w:rsidR="00FA4267" w14:paraId="535688F3" w14:textId="77777777">
      <w:trPr>
        <w:jc w:val="center"/>
      </w:trPr>
      <w:tc>
        <w:tcPr>
          <w:tcW w:w="10080" w:type="dxa"/>
        </w:tcPr>
        <w:p w14:paraId="36ED9414" w14:textId="77777777" w:rsidR="00FA4267" w:rsidRDefault="006700FD">
          <w:pPr>
            <w:pStyle w:val="Normal9"/>
            <w:spacing w:before="60" w:after="200"/>
            <w:jc w:val="center"/>
          </w:pPr>
          <w:r>
            <w:rPr>
              <w:rFonts w:ascii="Arial" w:eastAsia="Arial" w:hAnsi="Arial" w:cs="Arial"/>
              <w:sz w:val="20"/>
            </w:rPr>
            <w:t>CBS Won't Fact Check Vance &amp; Walz, Leftist 'Fact Checkers' Lament Their Lack of 'Courage'</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DA8EBE9" w14:textId="77777777">
      <w:trPr>
        <w:jc w:val="center"/>
      </w:trPr>
      <w:tc>
        <w:tcPr>
          <w:tcW w:w="10080" w:type="dxa"/>
          <w:vAlign w:val="center"/>
        </w:tcPr>
        <w:p w14:paraId="254FB394" w14:textId="77777777" w:rsidR="00FA4267" w:rsidRDefault="00FA4267">
          <w:pPr>
            <w:pStyle w:val="Normal96"/>
          </w:pPr>
        </w:p>
      </w:tc>
    </w:tr>
    <w:tr w:rsidR="00FA4267" w14:paraId="4AA4F045" w14:textId="77777777">
      <w:trPr>
        <w:jc w:val="center"/>
      </w:trPr>
      <w:tc>
        <w:tcPr>
          <w:tcW w:w="10080" w:type="dxa"/>
        </w:tcPr>
        <w:p w14:paraId="546F3DDB" w14:textId="77777777" w:rsidR="00FA4267" w:rsidRDefault="006700FD">
          <w:pPr>
            <w:pStyle w:val="Normal96"/>
            <w:spacing w:before="60" w:after="200"/>
            <w:jc w:val="center"/>
          </w:pPr>
          <w:r>
            <w:rPr>
              <w:rFonts w:ascii="Arial" w:eastAsia="Arial" w:hAnsi="Arial" w:cs="Arial"/>
              <w:sz w:val="20"/>
            </w:rPr>
            <w:t>WHAT THEY ARE SAYING: Trump 's Disastrous Interview at the National NABJ Convention</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4E128" w14:textId="77777777" w:rsidR="00FA4267" w:rsidRDefault="00FA4267">
    <w:pPr>
      <w:pStyle w:val="Normal96"/>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AE129" w14:textId="77777777" w:rsidR="00FA4267" w:rsidRDefault="00FA4267">
    <w:pPr>
      <w:pStyle w:val="Normal97"/>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38065CC" w14:textId="77777777">
      <w:trPr>
        <w:jc w:val="center"/>
      </w:trPr>
      <w:tc>
        <w:tcPr>
          <w:tcW w:w="10080" w:type="dxa"/>
          <w:vAlign w:val="center"/>
        </w:tcPr>
        <w:p w14:paraId="4C42388D" w14:textId="77777777" w:rsidR="00FA4267" w:rsidRDefault="00FA4267">
          <w:pPr>
            <w:pStyle w:val="Normal97"/>
          </w:pPr>
        </w:p>
      </w:tc>
    </w:tr>
    <w:tr w:rsidR="00FA4267" w14:paraId="6C9BFD1A" w14:textId="77777777">
      <w:trPr>
        <w:jc w:val="center"/>
      </w:trPr>
      <w:tc>
        <w:tcPr>
          <w:tcW w:w="10080" w:type="dxa"/>
        </w:tcPr>
        <w:p w14:paraId="0FCDFE28" w14:textId="77777777" w:rsidR="00FA4267" w:rsidRDefault="006700FD">
          <w:pPr>
            <w:pStyle w:val="Normal97"/>
            <w:spacing w:before="60" w:after="200"/>
            <w:jc w:val="center"/>
          </w:pPr>
          <w:r>
            <w:rPr>
              <w:rFonts w:ascii="Arial" w:eastAsia="Arial" w:hAnsi="Arial" w:cs="Arial"/>
              <w:sz w:val="20"/>
            </w:rPr>
            <w:t>Donald Trump To Detroit: Drop Dead</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359AC" w14:textId="77777777" w:rsidR="00FA4267" w:rsidRDefault="00FA4267">
    <w:pPr>
      <w:pStyle w:val="Normal97"/>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F1FCB" w14:textId="77777777" w:rsidR="00FA4267" w:rsidRDefault="00FA4267">
    <w:pPr>
      <w:pStyle w:val="Normal98"/>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3698669" w14:textId="77777777">
      <w:trPr>
        <w:jc w:val="center"/>
      </w:trPr>
      <w:tc>
        <w:tcPr>
          <w:tcW w:w="10080" w:type="dxa"/>
          <w:vAlign w:val="center"/>
        </w:tcPr>
        <w:p w14:paraId="3AF1A591" w14:textId="77777777" w:rsidR="00FA4267" w:rsidRDefault="00FA4267">
          <w:pPr>
            <w:pStyle w:val="Normal98"/>
          </w:pPr>
        </w:p>
      </w:tc>
    </w:tr>
    <w:tr w:rsidR="00FA4267" w14:paraId="2809CC34" w14:textId="77777777">
      <w:trPr>
        <w:jc w:val="center"/>
      </w:trPr>
      <w:tc>
        <w:tcPr>
          <w:tcW w:w="10080" w:type="dxa"/>
        </w:tcPr>
        <w:p w14:paraId="62566912" w14:textId="77777777" w:rsidR="00FA4267" w:rsidRDefault="006700FD">
          <w:pPr>
            <w:pStyle w:val="Normal98"/>
            <w:spacing w:before="60" w:after="200"/>
            <w:jc w:val="center"/>
          </w:pPr>
          <w:r>
            <w:rPr>
              <w:rFonts w:ascii="Arial" w:eastAsia="Arial" w:hAnsi="Arial" w:cs="Arial"/>
              <w:sz w:val="20"/>
            </w:rPr>
            <w:t>Repetition of a meme with a false claim that the January 6 Committee destroyed evidence.</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EE705" w14:textId="77777777" w:rsidR="00FA4267" w:rsidRDefault="00FA4267">
    <w:pPr>
      <w:pStyle w:val="Normal98"/>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B9D71" w14:textId="77777777" w:rsidR="00FA4267" w:rsidRDefault="00FA4267">
    <w:pPr>
      <w:pStyle w:val="Normal99"/>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DC41361" w14:textId="77777777">
      <w:trPr>
        <w:jc w:val="center"/>
      </w:trPr>
      <w:tc>
        <w:tcPr>
          <w:tcW w:w="10080" w:type="dxa"/>
          <w:vAlign w:val="center"/>
        </w:tcPr>
        <w:p w14:paraId="00141707" w14:textId="77777777" w:rsidR="00FA4267" w:rsidRDefault="00FA4267">
          <w:pPr>
            <w:pStyle w:val="Normal99"/>
          </w:pPr>
        </w:p>
      </w:tc>
    </w:tr>
    <w:tr w:rsidR="00FA4267" w14:paraId="4E6D5197" w14:textId="77777777">
      <w:trPr>
        <w:jc w:val="center"/>
      </w:trPr>
      <w:tc>
        <w:tcPr>
          <w:tcW w:w="10080" w:type="dxa"/>
        </w:tcPr>
        <w:p w14:paraId="06282DAF" w14:textId="77777777" w:rsidR="00FA4267" w:rsidRDefault="006700FD">
          <w:pPr>
            <w:pStyle w:val="Normal99"/>
            <w:spacing w:before="60" w:after="200"/>
            <w:jc w:val="center"/>
          </w:pPr>
          <w:r>
            <w:rPr>
              <w:rFonts w:ascii="Arial" w:eastAsia="Arial" w:hAnsi="Arial" w:cs="Arial"/>
              <w:sz w:val="20"/>
            </w:rPr>
            <w:t>Biden confuses statistics on Hispanic students</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D8A6A" w14:textId="77777777" w:rsidR="00FA4267" w:rsidRDefault="00FA4267">
    <w:pPr>
      <w:pStyle w:val="Normal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0C4F7" w14:textId="77777777" w:rsidR="00FA4267" w:rsidRDefault="00FA4267">
    <w:pPr>
      <w:pStyle w:val="Normal9"/>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8686D" w14:textId="77777777" w:rsidR="00FA4267" w:rsidRDefault="00FA4267">
    <w:pPr>
      <w:pStyle w:val="Normal99"/>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56EB0" w14:textId="77777777" w:rsidR="00FA4267" w:rsidRDefault="00FA4267">
    <w:pPr>
      <w:pStyle w:val="Normal100"/>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E337FD4" w14:textId="77777777">
      <w:trPr>
        <w:jc w:val="center"/>
      </w:trPr>
      <w:tc>
        <w:tcPr>
          <w:tcW w:w="10080" w:type="dxa"/>
          <w:vAlign w:val="center"/>
        </w:tcPr>
        <w:p w14:paraId="4EA01431" w14:textId="77777777" w:rsidR="00FA4267" w:rsidRDefault="00FA4267">
          <w:pPr>
            <w:pStyle w:val="Normal100"/>
          </w:pPr>
        </w:p>
      </w:tc>
    </w:tr>
    <w:tr w:rsidR="00FA4267" w14:paraId="68DA3FEB" w14:textId="77777777">
      <w:trPr>
        <w:jc w:val="center"/>
      </w:trPr>
      <w:tc>
        <w:tcPr>
          <w:tcW w:w="10080" w:type="dxa"/>
        </w:tcPr>
        <w:p w14:paraId="48BBD4A9" w14:textId="77777777" w:rsidR="00FA4267" w:rsidRDefault="006700FD">
          <w:pPr>
            <w:pStyle w:val="Normal100"/>
            <w:spacing w:before="60" w:after="200"/>
            <w:jc w:val="center"/>
          </w:pPr>
          <w:r>
            <w:rPr>
              <w:rFonts w:ascii="Arial" w:eastAsia="Arial" w:hAnsi="Arial" w:cs="Arial"/>
              <w:sz w:val="20"/>
            </w:rPr>
            <w:t>PolitiFact Screams 'Pants On Fire' at Tucker Carlson's 'QAnon Shaman' Video</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22443" w14:textId="77777777" w:rsidR="00FA4267" w:rsidRDefault="00FA4267">
    <w:pPr>
      <w:pStyle w:val="Normal10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C2C8F" w14:textId="77777777" w:rsidR="00FA4267" w:rsidRDefault="00FA4267">
    <w:pPr>
      <w:pStyle w:val="Normal1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6A540F7" w14:textId="77777777">
      <w:trPr>
        <w:jc w:val="center"/>
      </w:trPr>
      <w:tc>
        <w:tcPr>
          <w:tcW w:w="10080" w:type="dxa"/>
          <w:vAlign w:val="center"/>
        </w:tcPr>
        <w:p w14:paraId="3F9F8B06" w14:textId="77777777" w:rsidR="00FA4267" w:rsidRDefault="00FA4267">
          <w:pPr>
            <w:pStyle w:val="Normal10"/>
          </w:pPr>
        </w:p>
      </w:tc>
    </w:tr>
    <w:tr w:rsidR="00FA4267" w14:paraId="3DFB79F5" w14:textId="77777777">
      <w:trPr>
        <w:jc w:val="center"/>
      </w:trPr>
      <w:tc>
        <w:tcPr>
          <w:tcW w:w="10080" w:type="dxa"/>
        </w:tcPr>
        <w:p w14:paraId="6CBA3120" w14:textId="77777777" w:rsidR="00FA4267" w:rsidRDefault="006700FD">
          <w:pPr>
            <w:pStyle w:val="Normal10"/>
            <w:spacing w:before="60" w:after="200"/>
            <w:jc w:val="center"/>
          </w:pPr>
          <w:r>
            <w:t>14th Amendment doesn't ban felons from taking office | Fact check</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2DDBD" w14:textId="77777777" w:rsidR="00FA4267" w:rsidRDefault="00FA4267">
    <w:pPr>
      <w:pStyle w:val="Normal1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701BC" w14:textId="77777777" w:rsidR="00FA4267" w:rsidRDefault="00FA4267">
    <w:pPr>
      <w:pStyle w:val="Normal11"/>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9B92CBE" w14:textId="77777777">
      <w:trPr>
        <w:jc w:val="center"/>
      </w:trPr>
      <w:tc>
        <w:tcPr>
          <w:tcW w:w="10080" w:type="dxa"/>
          <w:vAlign w:val="center"/>
        </w:tcPr>
        <w:p w14:paraId="1635D1AA" w14:textId="77777777" w:rsidR="00FA4267" w:rsidRDefault="00FA4267">
          <w:pPr>
            <w:pStyle w:val="Normal11"/>
          </w:pPr>
        </w:p>
      </w:tc>
    </w:tr>
    <w:tr w:rsidR="00FA4267" w14:paraId="653C9CFA" w14:textId="77777777">
      <w:trPr>
        <w:jc w:val="center"/>
      </w:trPr>
      <w:tc>
        <w:tcPr>
          <w:tcW w:w="10080" w:type="dxa"/>
        </w:tcPr>
        <w:p w14:paraId="3FF64187" w14:textId="77777777" w:rsidR="00FA4267" w:rsidRDefault="006700FD">
          <w:pPr>
            <w:pStyle w:val="Normal11"/>
            <w:spacing w:before="60" w:after="200"/>
            <w:jc w:val="center"/>
          </w:pPr>
          <w:r>
            <w:rPr>
              <w:rFonts w:ascii="Arial" w:eastAsia="Arial" w:hAnsi="Arial" w:cs="Arial"/>
              <w:sz w:val="20"/>
            </w:rPr>
            <w:t>How to Protect Yourself from AI Election Misinformation</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BC5E4" w14:textId="77777777" w:rsidR="00FA4267" w:rsidRDefault="00FA4267">
    <w:pPr>
      <w:pStyle w:val="Normal11"/>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FEFBC" w14:textId="77777777" w:rsidR="00FA4267" w:rsidRDefault="00FA4267">
    <w:pPr>
      <w:pStyle w:val="Normal12"/>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37FAE77" w14:textId="77777777">
      <w:trPr>
        <w:jc w:val="center"/>
      </w:trPr>
      <w:tc>
        <w:tcPr>
          <w:tcW w:w="10080" w:type="dxa"/>
          <w:vAlign w:val="center"/>
        </w:tcPr>
        <w:p w14:paraId="6D68AB47" w14:textId="77777777" w:rsidR="00FA4267" w:rsidRDefault="00FA4267">
          <w:pPr>
            <w:pStyle w:val="Normal12"/>
          </w:pPr>
        </w:p>
      </w:tc>
    </w:tr>
    <w:tr w:rsidR="00FA4267" w14:paraId="380173EB" w14:textId="77777777">
      <w:trPr>
        <w:jc w:val="center"/>
      </w:trPr>
      <w:tc>
        <w:tcPr>
          <w:tcW w:w="10080" w:type="dxa"/>
        </w:tcPr>
        <w:p w14:paraId="3454E5D2" w14:textId="77777777" w:rsidR="00FA4267" w:rsidRDefault="006700FD">
          <w:pPr>
            <w:pStyle w:val="Normal12"/>
            <w:spacing w:before="60" w:after="200"/>
            <w:jc w:val="center"/>
          </w:pPr>
          <w:r>
            <w:t>Decades-long ban on religious Easter eggs falsely attributed to Biden | Fact check</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E27C" w14:textId="77777777" w:rsidR="00FA4267" w:rsidRDefault="00FA4267">
    <w:pPr>
      <w:pStyle w:val="Normal1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7EDD7" w14:textId="77777777" w:rsidR="00FA4267" w:rsidRDefault="00FA4267">
    <w:pPr>
      <w:pStyle w:val="Normal1"/>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AC4D3" w14:textId="77777777" w:rsidR="00FA4267" w:rsidRDefault="00FA4267">
    <w:pPr>
      <w:pStyle w:val="Normal13"/>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2A8A950" w14:textId="77777777">
      <w:trPr>
        <w:jc w:val="center"/>
      </w:trPr>
      <w:tc>
        <w:tcPr>
          <w:tcW w:w="10080" w:type="dxa"/>
          <w:vAlign w:val="center"/>
        </w:tcPr>
        <w:p w14:paraId="2CC3127A" w14:textId="77777777" w:rsidR="00FA4267" w:rsidRDefault="00FA4267">
          <w:pPr>
            <w:pStyle w:val="Normal13"/>
          </w:pPr>
        </w:p>
      </w:tc>
    </w:tr>
    <w:tr w:rsidR="00FA4267" w14:paraId="24814639" w14:textId="77777777">
      <w:trPr>
        <w:jc w:val="center"/>
      </w:trPr>
      <w:tc>
        <w:tcPr>
          <w:tcW w:w="10080" w:type="dxa"/>
        </w:tcPr>
        <w:p w14:paraId="2B74377B" w14:textId="77777777" w:rsidR="00FA4267" w:rsidRDefault="006700FD">
          <w:pPr>
            <w:pStyle w:val="Normal13"/>
            <w:spacing w:before="60" w:after="200"/>
            <w:jc w:val="center"/>
          </w:pPr>
          <w:r>
            <w:t>OPINION-Media literacy is fundamental, especially in 2024 - The Daily Egyptian</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83FB0" w14:textId="77777777" w:rsidR="00FA4267" w:rsidRDefault="00FA4267">
    <w:pPr>
      <w:pStyle w:val="Normal13"/>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EA4AB" w14:textId="77777777" w:rsidR="00FA4267" w:rsidRDefault="00FA4267">
    <w:pPr>
      <w:pStyle w:val="Normal14"/>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9B87035" w14:textId="77777777">
      <w:trPr>
        <w:jc w:val="center"/>
      </w:trPr>
      <w:tc>
        <w:tcPr>
          <w:tcW w:w="10080" w:type="dxa"/>
          <w:vAlign w:val="center"/>
        </w:tcPr>
        <w:p w14:paraId="16530375" w14:textId="77777777" w:rsidR="00FA4267" w:rsidRDefault="00FA4267">
          <w:pPr>
            <w:pStyle w:val="Normal14"/>
          </w:pPr>
        </w:p>
      </w:tc>
    </w:tr>
    <w:tr w:rsidR="00FA4267" w14:paraId="5C5B544E" w14:textId="77777777">
      <w:trPr>
        <w:jc w:val="center"/>
      </w:trPr>
      <w:tc>
        <w:tcPr>
          <w:tcW w:w="10080" w:type="dxa"/>
        </w:tcPr>
        <w:p w14:paraId="03B5466C" w14:textId="77777777" w:rsidR="00FA4267" w:rsidRDefault="006700FD">
          <w:pPr>
            <w:pStyle w:val="Normal14"/>
            <w:spacing w:before="60" w:after="200"/>
            <w:jc w:val="center"/>
          </w:pPr>
          <w:r>
            <w:rPr>
              <w:rFonts w:ascii="Arial" w:eastAsia="Arial" w:hAnsi="Arial" w:cs="Arial"/>
              <w:sz w:val="20"/>
            </w:rPr>
            <w:t>FACT CHECK: Video Of Kamala Harris Calling Trump 'Hitler' On Joe Rogan's Podcast Is AI-Generated 'The claim is false. Check Your Fact conducted a scan of the vi....</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4D7C8" w14:textId="77777777" w:rsidR="00FA4267" w:rsidRDefault="00FA4267">
    <w:pPr>
      <w:pStyle w:val="Normal14"/>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9DF69" w14:textId="77777777" w:rsidR="00FA4267" w:rsidRDefault="00FA4267">
    <w:pPr>
      <w:pStyle w:val="Normal15"/>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4174E2E6" w14:textId="77777777">
      <w:trPr>
        <w:jc w:val="center"/>
      </w:trPr>
      <w:tc>
        <w:tcPr>
          <w:tcW w:w="10080" w:type="dxa"/>
          <w:vAlign w:val="center"/>
        </w:tcPr>
        <w:p w14:paraId="23D87107" w14:textId="77777777" w:rsidR="00FA4267" w:rsidRDefault="00FA4267">
          <w:pPr>
            <w:pStyle w:val="Normal15"/>
          </w:pPr>
        </w:p>
      </w:tc>
    </w:tr>
    <w:tr w:rsidR="00FA4267" w14:paraId="4DF1FEDF" w14:textId="77777777">
      <w:trPr>
        <w:jc w:val="center"/>
      </w:trPr>
      <w:tc>
        <w:tcPr>
          <w:tcW w:w="10080" w:type="dxa"/>
        </w:tcPr>
        <w:p w14:paraId="3C3164BA" w14:textId="77777777" w:rsidR="00FA4267" w:rsidRDefault="006700FD">
          <w:pPr>
            <w:pStyle w:val="Normal15"/>
            <w:spacing w:before="60" w:after="200"/>
            <w:jc w:val="center"/>
          </w:pPr>
          <w:r>
            <w:rPr>
              <w:rFonts w:ascii="Arial" w:eastAsia="Arial" w:hAnsi="Arial" w:cs="Arial"/>
              <w:sz w:val="20"/>
            </w:rPr>
            <w:t>Who is Robert F. Kennedy Jr. the man Trump wants to entrust with the U.S. Department of Health?</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5C9F" w14:textId="77777777" w:rsidR="00FA4267" w:rsidRDefault="00FA4267">
    <w:pPr>
      <w:pStyle w:val="Normal15"/>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6F5BA" w14:textId="77777777" w:rsidR="00FA4267" w:rsidRDefault="00FA4267">
    <w:pPr>
      <w:pStyle w:val="Normal1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A569B79" w14:textId="77777777">
      <w:trPr>
        <w:jc w:val="center"/>
      </w:trPr>
      <w:tc>
        <w:tcPr>
          <w:tcW w:w="10080" w:type="dxa"/>
          <w:vAlign w:val="center"/>
        </w:tcPr>
        <w:p w14:paraId="470307FF" w14:textId="77777777" w:rsidR="00FA4267" w:rsidRDefault="00FA4267">
          <w:pPr>
            <w:pStyle w:val="Normal1"/>
          </w:pPr>
        </w:p>
      </w:tc>
    </w:tr>
    <w:tr w:rsidR="00FA4267" w14:paraId="16A3B1AA" w14:textId="77777777">
      <w:trPr>
        <w:jc w:val="center"/>
      </w:trPr>
      <w:tc>
        <w:tcPr>
          <w:tcW w:w="10080" w:type="dxa"/>
        </w:tcPr>
        <w:p w14:paraId="479768FE" w14:textId="77777777" w:rsidR="00FA4267" w:rsidRDefault="006700FD">
          <w:pPr>
            <w:pStyle w:val="Normal1"/>
            <w:spacing w:before="60" w:after="200"/>
            <w:jc w:val="center"/>
          </w:pPr>
          <w:r>
            <w:rPr>
              <w:rFonts w:ascii="Arial" w:eastAsia="Arial" w:hAnsi="Arial" w:cs="Arial"/>
              <w:sz w:val="20"/>
            </w:rPr>
            <w:t>FACT CHECK: Do Donald Trump's Proposed Immigration Policies Affect His Son Barron's Citizenship? 'A U.S. immigration law expert denied the claim's validity in a....</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38AE3E1" w14:textId="77777777">
      <w:trPr>
        <w:jc w:val="center"/>
      </w:trPr>
      <w:tc>
        <w:tcPr>
          <w:tcW w:w="10080" w:type="dxa"/>
          <w:vAlign w:val="center"/>
        </w:tcPr>
        <w:p w14:paraId="45972C4A" w14:textId="77777777" w:rsidR="00FA4267" w:rsidRDefault="00FA4267">
          <w:pPr>
            <w:pStyle w:val="Normal16"/>
          </w:pPr>
        </w:p>
      </w:tc>
    </w:tr>
    <w:tr w:rsidR="00FA4267" w14:paraId="653F3007" w14:textId="77777777">
      <w:trPr>
        <w:jc w:val="center"/>
      </w:trPr>
      <w:tc>
        <w:tcPr>
          <w:tcW w:w="10080" w:type="dxa"/>
        </w:tcPr>
        <w:p w14:paraId="12551624" w14:textId="77777777" w:rsidR="00FA4267" w:rsidRDefault="006700FD">
          <w:pPr>
            <w:pStyle w:val="Normal16"/>
            <w:spacing w:before="60" w:after="200"/>
            <w:jc w:val="center"/>
          </w:pPr>
          <w:r>
            <w:rPr>
              <w:rFonts w:ascii="Arial" w:eastAsia="Arial" w:hAnsi="Arial" w:cs="Arial"/>
              <w:sz w:val="20"/>
            </w:rPr>
            <w:t>Column: Bungling Biden's Commencement Whoppers</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ADB5F" w14:textId="77777777" w:rsidR="00FA4267" w:rsidRDefault="00FA4267">
    <w:pPr>
      <w:pStyle w:val="Normal16"/>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F3FD5" w14:textId="77777777" w:rsidR="00FA4267" w:rsidRDefault="00FA4267">
    <w:pPr>
      <w:pStyle w:val="Normal17"/>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F728479" w14:textId="77777777">
      <w:trPr>
        <w:jc w:val="center"/>
      </w:trPr>
      <w:tc>
        <w:tcPr>
          <w:tcW w:w="10080" w:type="dxa"/>
          <w:vAlign w:val="center"/>
        </w:tcPr>
        <w:p w14:paraId="7B5538D7" w14:textId="77777777" w:rsidR="00FA4267" w:rsidRDefault="00FA4267">
          <w:pPr>
            <w:pStyle w:val="Normal17"/>
          </w:pPr>
        </w:p>
      </w:tc>
    </w:tr>
    <w:tr w:rsidR="00FA4267" w14:paraId="31D0B30C" w14:textId="77777777">
      <w:trPr>
        <w:jc w:val="center"/>
      </w:trPr>
      <w:tc>
        <w:tcPr>
          <w:tcW w:w="10080" w:type="dxa"/>
        </w:tcPr>
        <w:p w14:paraId="3750CCE1" w14:textId="77777777" w:rsidR="00FA4267" w:rsidRDefault="006700FD">
          <w:pPr>
            <w:pStyle w:val="Normal17"/>
            <w:spacing w:before="60" w:after="200"/>
            <w:jc w:val="center"/>
          </w:pPr>
          <w:r>
            <w:rPr>
              <w:rFonts w:ascii="Arial" w:eastAsia="Arial" w:hAnsi="Arial" w:cs="Arial"/>
              <w:sz w:val="20"/>
            </w:rPr>
            <w:t>Fact Check: Donald Trump Says Nearly 15 Million People Have Crossed Border</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2D870" w14:textId="77777777" w:rsidR="00FA4267" w:rsidRDefault="00FA4267">
    <w:pPr>
      <w:pStyle w:val="Normal17"/>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ADBF5" w14:textId="77777777" w:rsidR="00FA4267" w:rsidRDefault="00FA4267">
    <w:pPr>
      <w:pStyle w:val="Normal18"/>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7FBD6CC" w14:textId="77777777">
      <w:trPr>
        <w:jc w:val="center"/>
      </w:trPr>
      <w:tc>
        <w:tcPr>
          <w:tcW w:w="10080" w:type="dxa"/>
          <w:vAlign w:val="center"/>
        </w:tcPr>
        <w:p w14:paraId="77F0B279" w14:textId="77777777" w:rsidR="00FA4267" w:rsidRDefault="00FA4267">
          <w:pPr>
            <w:pStyle w:val="Normal18"/>
          </w:pPr>
        </w:p>
      </w:tc>
    </w:tr>
    <w:tr w:rsidR="00FA4267" w14:paraId="2AEABA69" w14:textId="77777777">
      <w:trPr>
        <w:jc w:val="center"/>
      </w:trPr>
      <w:tc>
        <w:tcPr>
          <w:tcW w:w="10080" w:type="dxa"/>
        </w:tcPr>
        <w:p w14:paraId="436C4047" w14:textId="77777777" w:rsidR="00FA4267" w:rsidRDefault="006700FD">
          <w:pPr>
            <w:pStyle w:val="Normal18"/>
            <w:spacing w:before="60" w:after="200"/>
            <w:jc w:val="center"/>
          </w:pPr>
          <w:r>
            <w:rPr>
              <w:rFonts w:ascii="Arial" w:eastAsia="Arial" w:hAnsi="Arial" w:cs="Arial"/>
              <w:sz w:val="20"/>
            </w:rPr>
            <w:t>Our view: The importance of fact-checking, especially before an election</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058E5" w14:textId="77777777" w:rsidR="00FA4267" w:rsidRDefault="00FA4267">
    <w:pPr>
      <w:pStyle w:val="Normal18"/>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CF446" w14:textId="77777777" w:rsidR="00FA4267" w:rsidRDefault="00FA4267">
    <w:pPr>
      <w:pStyle w:val="Normal19"/>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7A50601" w14:textId="77777777">
      <w:trPr>
        <w:jc w:val="center"/>
      </w:trPr>
      <w:tc>
        <w:tcPr>
          <w:tcW w:w="10080" w:type="dxa"/>
          <w:vAlign w:val="center"/>
        </w:tcPr>
        <w:p w14:paraId="7CEFD400" w14:textId="77777777" w:rsidR="00FA4267" w:rsidRDefault="00FA4267">
          <w:pPr>
            <w:pStyle w:val="Normal19"/>
          </w:pPr>
        </w:p>
      </w:tc>
    </w:tr>
    <w:tr w:rsidR="00FA4267" w14:paraId="37E80AF3" w14:textId="77777777">
      <w:trPr>
        <w:jc w:val="center"/>
      </w:trPr>
      <w:tc>
        <w:tcPr>
          <w:tcW w:w="10080" w:type="dxa"/>
        </w:tcPr>
        <w:p w14:paraId="30E40D89" w14:textId="77777777" w:rsidR="00FA4267" w:rsidRDefault="006700FD">
          <w:pPr>
            <w:pStyle w:val="Normal19"/>
            <w:spacing w:before="60" w:after="200"/>
            <w:jc w:val="center"/>
          </w:pPr>
          <w:r>
            <w:rPr>
              <w:rFonts w:ascii="Arial" w:eastAsia="Arial" w:hAnsi="Arial" w:cs="Arial"/>
              <w:sz w:val="20"/>
            </w:rPr>
            <w:t>PBS Hurls Bad Fact Checks: GOP Voting Concerns Could Mean 'Political Violence'</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9B2" w14:textId="77777777" w:rsidR="00FA4267" w:rsidRDefault="00FA4267">
    <w:pPr>
      <w:pStyle w:val="Normal1"/>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30D6D" w14:textId="77777777" w:rsidR="00FA4267" w:rsidRDefault="00FA4267">
    <w:pPr>
      <w:pStyle w:val="Normal19"/>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D92AE" w14:textId="77777777" w:rsidR="00FA4267" w:rsidRDefault="00FA4267">
    <w:pPr>
      <w:pStyle w:val="Normal20"/>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63C9A887" w14:textId="77777777">
      <w:trPr>
        <w:jc w:val="center"/>
      </w:trPr>
      <w:tc>
        <w:tcPr>
          <w:tcW w:w="10080" w:type="dxa"/>
          <w:vAlign w:val="center"/>
        </w:tcPr>
        <w:p w14:paraId="7F330812" w14:textId="77777777" w:rsidR="00FA4267" w:rsidRDefault="00FA4267">
          <w:pPr>
            <w:pStyle w:val="Normal20"/>
          </w:pPr>
        </w:p>
      </w:tc>
    </w:tr>
    <w:tr w:rsidR="00FA4267" w14:paraId="72BE4DCE" w14:textId="77777777">
      <w:trPr>
        <w:jc w:val="center"/>
      </w:trPr>
      <w:tc>
        <w:tcPr>
          <w:tcW w:w="10080" w:type="dxa"/>
        </w:tcPr>
        <w:p w14:paraId="4A5324F9" w14:textId="77777777" w:rsidR="00FA4267" w:rsidRDefault="006700FD">
          <w:pPr>
            <w:pStyle w:val="Normal20"/>
            <w:spacing w:before="60" w:after="200"/>
            <w:jc w:val="center"/>
          </w:pPr>
          <w:r>
            <w:rPr>
              <w:rFonts w:ascii="Arial" w:eastAsia="Arial" w:hAnsi="Arial" w:cs="Arial"/>
              <w:sz w:val="20"/>
            </w:rPr>
            <w:t>ChatGPT Pushes Leftist Media, Soros-Funded Sites When Asked About Soros Prosecutors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973F" w14:textId="77777777" w:rsidR="00FA4267" w:rsidRDefault="00FA4267">
    <w:pPr>
      <w:pStyle w:val="Normal20"/>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2484F" w14:textId="77777777" w:rsidR="00FA4267" w:rsidRDefault="00FA4267">
    <w:pPr>
      <w:pStyle w:val="Normal21"/>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29F0838" w14:textId="77777777">
      <w:trPr>
        <w:jc w:val="center"/>
      </w:trPr>
      <w:tc>
        <w:tcPr>
          <w:tcW w:w="10080" w:type="dxa"/>
          <w:vAlign w:val="center"/>
        </w:tcPr>
        <w:p w14:paraId="102410A3" w14:textId="77777777" w:rsidR="00FA4267" w:rsidRDefault="00FA4267">
          <w:pPr>
            <w:pStyle w:val="Normal21"/>
          </w:pPr>
        </w:p>
      </w:tc>
    </w:tr>
    <w:tr w:rsidR="00FA4267" w14:paraId="57BF1683" w14:textId="77777777">
      <w:trPr>
        <w:jc w:val="center"/>
      </w:trPr>
      <w:tc>
        <w:tcPr>
          <w:tcW w:w="10080" w:type="dxa"/>
        </w:tcPr>
        <w:p w14:paraId="3A0B1F5D" w14:textId="77777777" w:rsidR="00FA4267" w:rsidRDefault="006700FD">
          <w:pPr>
            <w:pStyle w:val="Normal21"/>
            <w:spacing w:before="60" w:after="200"/>
            <w:jc w:val="center"/>
          </w:pPr>
          <w:r>
            <w:t>Nikki Haley ad misleads on Donald Trump's 10% tariff proposal | Fact check</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9A641" w14:textId="77777777" w:rsidR="00FA4267" w:rsidRDefault="00FA4267">
    <w:pPr>
      <w:pStyle w:val="Normal21"/>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D9C11" w14:textId="77777777" w:rsidR="00FA4267" w:rsidRDefault="00FA4267">
    <w:pPr>
      <w:pStyle w:val="Normal22"/>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B8679D9" w14:textId="77777777">
      <w:trPr>
        <w:jc w:val="center"/>
      </w:trPr>
      <w:tc>
        <w:tcPr>
          <w:tcW w:w="10080" w:type="dxa"/>
          <w:vAlign w:val="center"/>
        </w:tcPr>
        <w:p w14:paraId="6CD25151" w14:textId="77777777" w:rsidR="00FA4267" w:rsidRDefault="00FA4267">
          <w:pPr>
            <w:pStyle w:val="Normal22"/>
          </w:pPr>
        </w:p>
      </w:tc>
    </w:tr>
    <w:tr w:rsidR="00FA4267" w14:paraId="24C71965" w14:textId="77777777">
      <w:trPr>
        <w:jc w:val="center"/>
      </w:trPr>
      <w:tc>
        <w:tcPr>
          <w:tcW w:w="10080" w:type="dxa"/>
        </w:tcPr>
        <w:p w14:paraId="50FD698D" w14:textId="77777777" w:rsidR="00FA4267" w:rsidRDefault="006700FD">
          <w:pPr>
            <w:pStyle w:val="Normal22"/>
            <w:spacing w:before="60" w:after="200"/>
            <w:jc w:val="center"/>
          </w:pPr>
          <w:r>
            <w:rPr>
              <w:rFonts w:ascii="Arial" w:eastAsia="Arial" w:hAnsi="Arial" w:cs="Arial"/>
              <w:sz w:val="20"/>
            </w:rPr>
            <w:t>Electoral misinformation in Texas : What you should know to avoid it.</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09EE0" w14:textId="77777777" w:rsidR="00FA4267" w:rsidRDefault="00FA4267">
    <w:pPr>
      <w:pStyle w:val="Normal2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04FB9" w14:textId="77777777" w:rsidR="00FA4267" w:rsidRDefault="00FA4267">
    <w:pPr>
      <w:pStyle w:val="Normal2"/>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B0BAB" w14:textId="77777777" w:rsidR="00FA4267" w:rsidRDefault="00FA4267">
    <w:pPr>
      <w:pStyle w:val="Normal23"/>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84485F9" w14:textId="77777777">
      <w:trPr>
        <w:jc w:val="center"/>
      </w:trPr>
      <w:tc>
        <w:tcPr>
          <w:tcW w:w="10080" w:type="dxa"/>
          <w:vAlign w:val="center"/>
        </w:tcPr>
        <w:p w14:paraId="1705E590" w14:textId="77777777" w:rsidR="00FA4267" w:rsidRDefault="00FA4267">
          <w:pPr>
            <w:pStyle w:val="Normal23"/>
          </w:pPr>
        </w:p>
      </w:tc>
    </w:tr>
    <w:tr w:rsidR="00FA4267" w14:paraId="11E3523C" w14:textId="77777777">
      <w:trPr>
        <w:jc w:val="center"/>
      </w:trPr>
      <w:tc>
        <w:tcPr>
          <w:tcW w:w="10080" w:type="dxa"/>
        </w:tcPr>
        <w:p w14:paraId="57D4984B" w14:textId="77777777" w:rsidR="00FA4267" w:rsidRDefault="006700FD">
          <w:pPr>
            <w:pStyle w:val="Normal23"/>
            <w:spacing w:before="60" w:after="200"/>
            <w:jc w:val="center"/>
          </w:pPr>
          <w:r>
            <w:t>Vice presidential debate fact check: What Tim Walz, JD Vance got right (and wrong)</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A0AE6" w14:textId="77777777" w:rsidR="00FA4267" w:rsidRDefault="00FA4267">
    <w:pPr>
      <w:pStyle w:val="Normal23"/>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4C9DE" w14:textId="77777777" w:rsidR="00FA4267" w:rsidRDefault="00FA4267">
    <w:pPr>
      <w:pStyle w:val="Normal24"/>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428AD66" w14:textId="77777777">
      <w:trPr>
        <w:jc w:val="center"/>
      </w:trPr>
      <w:tc>
        <w:tcPr>
          <w:tcW w:w="10080" w:type="dxa"/>
          <w:vAlign w:val="center"/>
        </w:tcPr>
        <w:p w14:paraId="5412E6AF" w14:textId="77777777" w:rsidR="00FA4267" w:rsidRDefault="00FA4267">
          <w:pPr>
            <w:pStyle w:val="Normal24"/>
          </w:pPr>
        </w:p>
      </w:tc>
    </w:tr>
    <w:tr w:rsidR="00FA4267" w14:paraId="74FEB9C1" w14:textId="77777777">
      <w:trPr>
        <w:jc w:val="center"/>
      </w:trPr>
      <w:tc>
        <w:tcPr>
          <w:tcW w:w="10080" w:type="dxa"/>
        </w:tcPr>
        <w:p w14:paraId="57911C7D" w14:textId="77777777" w:rsidR="00FA4267" w:rsidRDefault="006700FD">
          <w:pPr>
            <w:pStyle w:val="Normal24"/>
            <w:spacing w:before="60" w:after="200"/>
            <w:jc w:val="center"/>
          </w:pPr>
          <w:r>
            <w:rPr>
              <w:rFonts w:ascii="Arial" w:eastAsia="Arial" w:hAnsi="Arial" w:cs="Arial"/>
              <w:sz w:val="20"/>
            </w:rPr>
            <w:t>Campaign to combat fake news</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16BE2" w14:textId="77777777" w:rsidR="00FA4267" w:rsidRDefault="00FA4267">
    <w:pPr>
      <w:pStyle w:val="Normal24"/>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52AEF" w14:textId="77777777" w:rsidR="00FA4267" w:rsidRDefault="00FA4267">
    <w:pPr>
      <w:pStyle w:val="Normal25"/>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30D40EE" w14:textId="77777777">
      <w:trPr>
        <w:jc w:val="center"/>
      </w:trPr>
      <w:tc>
        <w:tcPr>
          <w:tcW w:w="10080" w:type="dxa"/>
          <w:vAlign w:val="center"/>
        </w:tcPr>
        <w:p w14:paraId="1DB565C0" w14:textId="77777777" w:rsidR="00FA4267" w:rsidRDefault="00FA4267">
          <w:pPr>
            <w:pStyle w:val="Normal25"/>
          </w:pPr>
        </w:p>
      </w:tc>
    </w:tr>
    <w:tr w:rsidR="00FA4267" w14:paraId="6BF4DB48" w14:textId="77777777">
      <w:trPr>
        <w:jc w:val="center"/>
      </w:trPr>
      <w:tc>
        <w:tcPr>
          <w:tcW w:w="10080" w:type="dxa"/>
        </w:tcPr>
        <w:p w14:paraId="3E80BD8F" w14:textId="77777777" w:rsidR="00FA4267" w:rsidRDefault="006700FD">
          <w:pPr>
            <w:pStyle w:val="Normal25"/>
            <w:spacing w:before="60" w:after="200"/>
            <w:jc w:val="center"/>
          </w:pPr>
          <w:r>
            <w:t>False claim the Democratic Party named Michelle Obama the 2024 presidential nominee | Fact check</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238ED" w14:textId="77777777" w:rsidR="00FA4267" w:rsidRDefault="00FA4267">
    <w:pPr>
      <w:pStyle w:val="Normal25"/>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A0F85" w14:textId="77777777" w:rsidR="00FA4267" w:rsidRDefault="00FA4267">
    <w:pPr>
      <w:pStyle w:val="Normal2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25FA173" w14:textId="77777777">
      <w:trPr>
        <w:jc w:val="center"/>
      </w:trPr>
      <w:tc>
        <w:tcPr>
          <w:tcW w:w="10080" w:type="dxa"/>
          <w:vAlign w:val="center"/>
        </w:tcPr>
        <w:p w14:paraId="705BF1FE" w14:textId="77777777" w:rsidR="00FA4267" w:rsidRDefault="00FA4267">
          <w:pPr>
            <w:pStyle w:val="Normal2"/>
          </w:pPr>
        </w:p>
      </w:tc>
    </w:tr>
    <w:tr w:rsidR="00FA4267" w14:paraId="0EC42FDF" w14:textId="77777777">
      <w:trPr>
        <w:jc w:val="center"/>
      </w:trPr>
      <w:tc>
        <w:tcPr>
          <w:tcW w:w="10080" w:type="dxa"/>
        </w:tcPr>
        <w:p w14:paraId="79C17C22" w14:textId="77777777" w:rsidR="00FA4267" w:rsidRDefault="006700FD">
          <w:pPr>
            <w:pStyle w:val="Normal2"/>
            <w:spacing w:before="60" w:after="200"/>
            <w:jc w:val="center"/>
          </w:pPr>
          <w:r>
            <w:rPr>
              <w:rFonts w:ascii="Arial" w:eastAsia="Arial" w:hAnsi="Arial" w:cs="Arial"/>
              <w:sz w:val="20"/>
            </w:rPr>
            <w:t>Fact checker: Senate candidate Moreno's immigration ad false Moreno faces Brown in Ohio ’s U.S. Senate race</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324F805D" w14:textId="77777777">
      <w:trPr>
        <w:jc w:val="center"/>
      </w:trPr>
      <w:tc>
        <w:tcPr>
          <w:tcW w:w="10080" w:type="dxa"/>
          <w:vAlign w:val="center"/>
        </w:tcPr>
        <w:p w14:paraId="1487A19B" w14:textId="77777777" w:rsidR="00FA4267" w:rsidRDefault="00FA4267">
          <w:pPr>
            <w:pStyle w:val="Normal26"/>
          </w:pPr>
        </w:p>
      </w:tc>
    </w:tr>
    <w:tr w:rsidR="00FA4267" w14:paraId="2033EA34" w14:textId="77777777">
      <w:trPr>
        <w:jc w:val="center"/>
      </w:trPr>
      <w:tc>
        <w:tcPr>
          <w:tcW w:w="10080" w:type="dxa"/>
        </w:tcPr>
        <w:p w14:paraId="2EFC4D72" w14:textId="77777777" w:rsidR="00FA4267" w:rsidRDefault="006700FD">
          <w:pPr>
            <w:pStyle w:val="Normal26"/>
            <w:spacing w:before="60" w:after="200"/>
            <w:jc w:val="center"/>
          </w:pPr>
          <w:r>
            <w:rPr>
              <w:rFonts w:ascii="Arial" w:eastAsia="Arial" w:hAnsi="Arial" w:cs="Arial"/>
              <w:sz w:val="20"/>
            </w:rPr>
            <w:t>Which Fact-Checker Won CNN Trump Town Hall Derby With Whopping 20 False Claims Debunked?</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4BA13" w14:textId="77777777" w:rsidR="00FA4267" w:rsidRDefault="00FA4267">
    <w:pPr>
      <w:pStyle w:val="Normal26"/>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76FE3" w14:textId="77777777" w:rsidR="00FA4267" w:rsidRDefault="00FA4267">
    <w:pPr>
      <w:pStyle w:val="Normal27"/>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5CDCA4CF" w14:textId="77777777">
      <w:trPr>
        <w:jc w:val="center"/>
      </w:trPr>
      <w:tc>
        <w:tcPr>
          <w:tcW w:w="10080" w:type="dxa"/>
          <w:vAlign w:val="center"/>
        </w:tcPr>
        <w:p w14:paraId="6EA8CD66" w14:textId="77777777" w:rsidR="00FA4267" w:rsidRDefault="00FA4267">
          <w:pPr>
            <w:pStyle w:val="Normal27"/>
          </w:pPr>
        </w:p>
      </w:tc>
    </w:tr>
    <w:tr w:rsidR="00FA4267" w14:paraId="29BEFD68" w14:textId="77777777">
      <w:trPr>
        <w:jc w:val="center"/>
      </w:trPr>
      <w:tc>
        <w:tcPr>
          <w:tcW w:w="10080" w:type="dxa"/>
        </w:tcPr>
        <w:p w14:paraId="17AB82A0" w14:textId="77777777" w:rsidR="00FA4267" w:rsidRDefault="006700FD">
          <w:pPr>
            <w:pStyle w:val="Normal27"/>
            <w:spacing w:before="60" w:after="200"/>
            <w:jc w:val="center"/>
          </w:pPr>
          <w:r>
            <w:rPr>
              <w:rFonts w:ascii="Arial" w:eastAsia="Arial" w:hAnsi="Arial" w:cs="Arial"/>
              <w:sz w:val="20"/>
            </w:rPr>
            <w:t>Dominion's voting systems will work in Florida , contrary to Internet claims</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B6387" w14:textId="77777777" w:rsidR="00FA4267" w:rsidRDefault="00FA4267">
    <w:pPr>
      <w:pStyle w:val="Normal27"/>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C9745" w14:textId="77777777" w:rsidR="00FA4267" w:rsidRDefault="00FA4267">
    <w:pPr>
      <w:pStyle w:val="Normal28"/>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740955F2" w14:textId="77777777">
      <w:trPr>
        <w:jc w:val="center"/>
      </w:trPr>
      <w:tc>
        <w:tcPr>
          <w:tcW w:w="10080" w:type="dxa"/>
          <w:vAlign w:val="center"/>
        </w:tcPr>
        <w:p w14:paraId="319D210A" w14:textId="77777777" w:rsidR="00FA4267" w:rsidRDefault="00FA4267">
          <w:pPr>
            <w:pStyle w:val="Normal28"/>
          </w:pPr>
        </w:p>
      </w:tc>
    </w:tr>
    <w:tr w:rsidR="00FA4267" w14:paraId="335AE1B8" w14:textId="77777777">
      <w:trPr>
        <w:jc w:val="center"/>
      </w:trPr>
      <w:tc>
        <w:tcPr>
          <w:tcW w:w="10080" w:type="dxa"/>
        </w:tcPr>
        <w:p w14:paraId="25331289" w14:textId="77777777" w:rsidR="00FA4267" w:rsidRDefault="006700FD">
          <w:pPr>
            <w:pStyle w:val="Normal28"/>
            <w:spacing w:before="60" w:after="200"/>
            <w:jc w:val="center"/>
          </w:pPr>
          <w:r>
            <w:rPr>
              <w:rFonts w:ascii="Arial" w:eastAsia="Arial" w:hAnsi="Arial" w:cs="Arial"/>
              <w:sz w:val="20"/>
            </w:rPr>
            <w:t>FACT CHECK: Will Nicole Shanahan Be The Youngest Vice President In US History If Elected? John C. Breckenridge is the youngest vice president in U.S. history at....</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91D02" w14:textId="77777777" w:rsidR="00FA4267" w:rsidRDefault="00FA4267">
    <w:pPr>
      <w:pStyle w:val="Normal28"/>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D00E6" w14:textId="77777777" w:rsidR="00FA4267" w:rsidRDefault="00FA4267">
    <w:pPr>
      <w:pStyle w:val="Normal29"/>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1C47EDC1" w14:textId="77777777">
      <w:trPr>
        <w:jc w:val="center"/>
      </w:trPr>
      <w:tc>
        <w:tcPr>
          <w:tcW w:w="10080" w:type="dxa"/>
          <w:vAlign w:val="center"/>
        </w:tcPr>
        <w:p w14:paraId="3414C7F6" w14:textId="77777777" w:rsidR="00FA4267" w:rsidRDefault="00FA4267">
          <w:pPr>
            <w:pStyle w:val="Normal29"/>
          </w:pPr>
        </w:p>
      </w:tc>
    </w:tr>
    <w:tr w:rsidR="00FA4267" w14:paraId="49737D56" w14:textId="77777777">
      <w:trPr>
        <w:jc w:val="center"/>
      </w:trPr>
      <w:tc>
        <w:tcPr>
          <w:tcW w:w="10080" w:type="dxa"/>
        </w:tcPr>
        <w:p w14:paraId="0E78C03C" w14:textId="77777777" w:rsidR="00FA4267" w:rsidRDefault="006700FD">
          <w:pPr>
            <w:pStyle w:val="Normal29"/>
            <w:spacing w:before="60" w:after="200"/>
            <w:jc w:val="center"/>
          </w:pPr>
          <w:r>
            <w:rPr>
              <w:rFonts w:ascii="Arial" w:eastAsia="Arial" w:hAnsi="Arial" w:cs="Arial"/>
              <w:sz w:val="20"/>
            </w:rPr>
            <w:t>Fact Check: Did Donald Trump Call Republicans 'Dumbest Voters' in U.S.?</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A2BF5" w14:textId="77777777" w:rsidR="00FA4267" w:rsidRDefault="00FA4267">
    <w:pPr>
      <w:pStyle w:val="Normal2"/>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1468A" w14:textId="77777777" w:rsidR="00FA4267" w:rsidRDefault="00FA4267">
    <w:pPr>
      <w:pStyle w:val="Normal29"/>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3345C" w14:textId="77777777" w:rsidR="00FA4267" w:rsidRDefault="00FA4267">
    <w:pPr>
      <w:pStyle w:val="Normal30"/>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0F73E17F" w14:textId="77777777">
      <w:trPr>
        <w:jc w:val="center"/>
      </w:trPr>
      <w:tc>
        <w:tcPr>
          <w:tcW w:w="10080" w:type="dxa"/>
          <w:vAlign w:val="center"/>
        </w:tcPr>
        <w:p w14:paraId="4231E6E6" w14:textId="77777777" w:rsidR="00FA4267" w:rsidRDefault="00FA4267">
          <w:pPr>
            <w:pStyle w:val="Normal30"/>
          </w:pPr>
        </w:p>
      </w:tc>
    </w:tr>
    <w:tr w:rsidR="00FA4267" w14:paraId="38CB191D" w14:textId="77777777">
      <w:trPr>
        <w:jc w:val="center"/>
      </w:trPr>
      <w:tc>
        <w:tcPr>
          <w:tcW w:w="10080" w:type="dxa"/>
        </w:tcPr>
        <w:p w14:paraId="6B9E73BD" w14:textId="77777777" w:rsidR="00FA4267" w:rsidRDefault="006700FD">
          <w:pPr>
            <w:pStyle w:val="Normal30"/>
            <w:spacing w:before="60" w:after="200"/>
            <w:jc w:val="center"/>
          </w:pPr>
          <w:r>
            <w:rPr>
              <w:rFonts w:ascii="Arial" w:eastAsia="Arial" w:hAnsi="Arial" w:cs="Arial"/>
              <w:sz w:val="20"/>
            </w:rPr>
            <w:t>Fact Check: Did Bill Barr Visit Jeffrey Epstein in Prison Before His Death?</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FFFE5" w14:textId="77777777" w:rsidR="00FA4267" w:rsidRDefault="00FA4267">
    <w:pPr>
      <w:pStyle w:val="Normal30"/>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CCF8C" w14:textId="77777777" w:rsidR="00FA4267" w:rsidRDefault="00FA4267">
    <w:pPr>
      <w:pStyle w:val="Normal31"/>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D90B1AE" w14:textId="77777777">
      <w:trPr>
        <w:jc w:val="center"/>
      </w:trPr>
      <w:tc>
        <w:tcPr>
          <w:tcW w:w="10080" w:type="dxa"/>
          <w:vAlign w:val="center"/>
        </w:tcPr>
        <w:p w14:paraId="617A580C" w14:textId="77777777" w:rsidR="00FA4267" w:rsidRDefault="00FA4267">
          <w:pPr>
            <w:pStyle w:val="Normal31"/>
          </w:pPr>
        </w:p>
      </w:tc>
    </w:tr>
    <w:tr w:rsidR="00FA4267" w14:paraId="67BCF57D" w14:textId="77777777">
      <w:trPr>
        <w:jc w:val="center"/>
      </w:trPr>
      <w:tc>
        <w:tcPr>
          <w:tcW w:w="10080" w:type="dxa"/>
        </w:tcPr>
        <w:p w14:paraId="22FD3A94" w14:textId="77777777" w:rsidR="00FA4267" w:rsidRDefault="006700FD">
          <w:pPr>
            <w:pStyle w:val="Normal31"/>
            <w:spacing w:before="60" w:after="200"/>
            <w:jc w:val="center"/>
          </w:pPr>
          <w:r>
            <w:rPr>
              <w:rFonts w:ascii="Arial" w:eastAsia="Arial" w:hAnsi="Arial" w:cs="Arial"/>
              <w:sz w:val="20"/>
            </w:rPr>
            <w:t>PolitiFact Founder Bill Adair Indulges His Own Bias on PBS: Republicans LOVE to Lie!</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B5774" w14:textId="77777777" w:rsidR="00FA4267" w:rsidRDefault="00FA4267">
    <w:pPr>
      <w:pStyle w:val="Normal31"/>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E0F9C" w14:textId="77777777" w:rsidR="00FA4267" w:rsidRDefault="00FA4267">
    <w:pPr>
      <w:pStyle w:val="Normal32"/>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A4267" w14:paraId="2F17D85F" w14:textId="77777777">
      <w:trPr>
        <w:jc w:val="center"/>
      </w:trPr>
      <w:tc>
        <w:tcPr>
          <w:tcW w:w="10080" w:type="dxa"/>
          <w:vAlign w:val="center"/>
        </w:tcPr>
        <w:p w14:paraId="04FE693C" w14:textId="77777777" w:rsidR="00FA4267" w:rsidRDefault="00FA4267">
          <w:pPr>
            <w:pStyle w:val="Normal32"/>
          </w:pPr>
        </w:p>
      </w:tc>
    </w:tr>
    <w:tr w:rsidR="00FA4267" w14:paraId="34AB0CC6" w14:textId="77777777">
      <w:trPr>
        <w:jc w:val="center"/>
      </w:trPr>
      <w:tc>
        <w:tcPr>
          <w:tcW w:w="10080" w:type="dxa"/>
        </w:tcPr>
        <w:p w14:paraId="40D4897B" w14:textId="77777777" w:rsidR="00FA4267" w:rsidRDefault="006700FD">
          <w:pPr>
            <w:pStyle w:val="Normal32"/>
            <w:spacing w:before="60" w:after="200"/>
            <w:jc w:val="center"/>
          </w:pPr>
          <w:r>
            <w:rPr>
              <w:rFonts w:ascii="Arial" w:eastAsia="Arial" w:hAnsi="Arial" w:cs="Arial"/>
              <w:sz w:val="20"/>
            </w:rPr>
            <w:t>Reuters Ignores Biden, Fact Checks Babylon Bee</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8EBD" w14:textId="77777777" w:rsidR="00FA4267" w:rsidRDefault="00FA4267">
    <w:pPr>
      <w:pStyle w:val="Normal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0000001C"/>
    <w:multiLevelType w:val="multilevel"/>
    <w:tmpl w:val="0000001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022A3499"/>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02A253A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03FE485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6280C6B"/>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066308CF"/>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06F41758"/>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08E01DB8"/>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090A034A"/>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0A0108A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0A6CF81D"/>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0BC91EB6"/>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0CA8DF8F"/>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0FEC096F"/>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11C82546"/>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11EB0E32"/>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13E6AAA1"/>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14328465"/>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14707F0C"/>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49F609B"/>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14D05F39"/>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1851FF9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1885C12E"/>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A62A0F3"/>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1AEF75CE"/>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BB5A0B9"/>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1C37105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15:restartNumberingAfterBreak="0">
    <w:nsid w:val="1DFD32F4"/>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1EE9BAED"/>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1F35682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1F4DE7B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217FFDA8"/>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2D66452"/>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2385B9E7"/>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15:restartNumberingAfterBreak="0">
    <w:nsid w:val="239E2890"/>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23AAF3D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491EAC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15:restartNumberingAfterBreak="0">
    <w:nsid w:val="261CB7E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268A5C1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15:restartNumberingAfterBreak="0">
    <w:nsid w:val="26A25E9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6BA71B8"/>
    <w:multiLevelType w:val="hybridMultilevel"/>
    <w:tmpl w:val="B9928FD6"/>
    <w:lvl w:ilvl="0" w:tplc="0809000F">
      <w:start w:val="1"/>
      <w:numFmt w:val="decimal"/>
      <w:lvlText w:val="%1."/>
      <w:lvlJc w:val="left"/>
      <w:pPr>
        <w:ind w:left="22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28772112"/>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15:restartNumberingAfterBreak="0">
    <w:nsid w:val="29039813"/>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2AE9F4CB"/>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15:restartNumberingAfterBreak="0">
    <w:nsid w:val="2D41150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D6E15DE"/>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2E64D09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F78E8DC"/>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30B1232D"/>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15:restartNumberingAfterBreak="0">
    <w:nsid w:val="33143C3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341920F1"/>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15:restartNumberingAfterBreak="0">
    <w:nsid w:val="35A5B945"/>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369DD880"/>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82DB941"/>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869578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38EB0919"/>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3947C566"/>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15:restartNumberingAfterBreak="0">
    <w:nsid w:val="3A676AF7"/>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D5FC9FC"/>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E34111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3E84D5EE"/>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EC0D727"/>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15:restartNumberingAfterBreak="0">
    <w:nsid w:val="3FD9E408"/>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4249AA23"/>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15:restartNumberingAfterBreak="0">
    <w:nsid w:val="4310929B"/>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436C2A1F"/>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15:restartNumberingAfterBreak="0">
    <w:nsid w:val="436E7CDC"/>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15:restartNumberingAfterBreak="0">
    <w:nsid w:val="47E9EFE9"/>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4B4F2A74"/>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15:restartNumberingAfterBreak="0">
    <w:nsid w:val="4C8D5D98"/>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15:restartNumberingAfterBreak="0">
    <w:nsid w:val="4FC61DEE"/>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4FD8514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50849146"/>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15:restartNumberingAfterBreak="0">
    <w:nsid w:val="52698C68"/>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15:restartNumberingAfterBreak="0">
    <w:nsid w:val="52B2B56E"/>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5463BB50"/>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15:restartNumberingAfterBreak="0">
    <w:nsid w:val="565F557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5740D590"/>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15:restartNumberingAfterBreak="0">
    <w:nsid w:val="5A5E7203"/>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5BC1B44B"/>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15:restartNumberingAfterBreak="0">
    <w:nsid w:val="5CED88E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5EBBA63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15:restartNumberingAfterBreak="0">
    <w:nsid w:val="5EF9BE79"/>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606BFDB4"/>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60B385B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61E29D75"/>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62A7A3D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15:restartNumberingAfterBreak="0">
    <w:nsid w:val="6417FA2D"/>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66851E1E"/>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6B7F7DDE"/>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15:restartNumberingAfterBreak="0">
    <w:nsid w:val="6C12B2C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15:restartNumberingAfterBreak="0">
    <w:nsid w:val="6C8FEAB5"/>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6E02C41C"/>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6E929FA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15:restartNumberingAfterBreak="0">
    <w:nsid w:val="6EFC40AB"/>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6F0EBCB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15:restartNumberingAfterBreak="0">
    <w:nsid w:val="6F1BB651"/>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703410D2"/>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7402EBF5"/>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74CD486B"/>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15:restartNumberingAfterBreak="0">
    <w:nsid w:val="7586F730"/>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15:restartNumberingAfterBreak="0">
    <w:nsid w:val="775B981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7A7F1F8D"/>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7BE9025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7C3D859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15:restartNumberingAfterBreak="0">
    <w:nsid w:val="7D2DA063"/>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7DAF34F5"/>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7EB362CE"/>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15:restartNumberingAfterBreak="0">
    <w:nsid w:val="7F462B3D"/>
    <w:multiLevelType w:val="multilevel"/>
    <w:tmpl w:val="000000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643044974">
    <w:abstractNumId w:val="0"/>
  </w:num>
  <w:num w:numId="2" w16cid:durableId="1956718676">
    <w:abstractNumId w:val="1"/>
  </w:num>
  <w:num w:numId="3" w16cid:durableId="894121762">
    <w:abstractNumId w:val="2"/>
  </w:num>
  <w:num w:numId="4" w16cid:durableId="1545555365">
    <w:abstractNumId w:val="66"/>
  </w:num>
  <w:num w:numId="5" w16cid:durableId="1808007482">
    <w:abstractNumId w:val="81"/>
  </w:num>
  <w:num w:numId="6" w16cid:durableId="1818034255">
    <w:abstractNumId w:val="95"/>
  </w:num>
  <w:num w:numId="7" w16cid:durableId="703410228">
    <w:abstractNumId w:val="134"/>
  </w:num>
  <w:num w:numId="8" w16cid:durableId="321278264">
    <w:abstractNumId w:val="114"/>
  </w:num>
  <w:num w:numId="9" w16cid:durableId="2017343119">
    <w:abstractNumId w:val="3"/>
  </w:num>
  <w:num w:numId="10" w16cid:durableId="1900557601">
    <w:abstractNumId w:val="115"/>
  </w:num>
  <w:num w:numId="11" w16cid:durableId="2046102186">
    <w:abstractNumId w:val="122"/>
  </w:num>
  <w:num w:numId="12" w16cid:durableId="297616643">
    <w:abstractNumId w:val="118"/>
  </w:num>
  <w:num w:numId="13" w16cid:durableId="440147972">
    <w:abstractNumId w:val="45"/>
  </w:num>
  <w:num w:numId="14" w16cid:durableId="1444763945">
    <w:abstractNumId w:val="106"/>
  </w:num>
  <w:num w:numId="15" w16cid:durableId="1779834860">
    <w:abstractNumId w:val="46"/>
  </w:num>
  <w:num w:numId="16" w16cid:durableId="559291559">
    <w:abstractNumId w:val="68"/>
  </w:num>
  <w:num w:numId="17" w16cid:durableId="443352881">
    <w:abstractNumId w:val="33"/>
  </w:num>
  <w:num w:numId="18" w16cid:durableId="490753434">
    <w:abstractNumId w:val="104"/>
  </w:num>
  <w:num w:numId="19" w16cid:durableId="1103918535">
    <w:abstractNumId w:val="74"/>
  </w:num>
  <w:num w:numId="20" w16cid:durableId="1633708642">
    <w:abstractNumId w:val="4"/>
  </w:num>
  <w:num w:numId="21" w16cid:durableId="1918397804">
    <w:abstractNumId w:val="5"/>
  </w:num>
  <w:num w:numId="22" w16cid:durableId="1897009682">
    <w:abstractNumId w:val="116"/>
  </w:num>
  <w:num w:numId="23" w16cid:durableId="573324584">
    <w:abstractNumId w:val="55"/>
  </w:num>
  <w:num w:numId="24" w16cid:durableId="1189025776">
    <w:abstractNumId w:val="131"/>
  </w:num>
  <w:num w:numId="25" w16cid:durableId="828598704">
    <w:abstractNumId w:val="70"/>
  </w:num>
  <w:num w:numId="26" w16cid:durableId="167331915">
    <w:abstractNumId w:val="105"/>
  </w:num>
  <w:num w:numId="27" w16cid:durableId="969629366">
    <w:abstractNumId w:val="119"/>
  </w:num>
  <w:num w:numId="28" w16cid:durableId="1530487144">
    <w:abstractNumId w:val="96"/>
  </w:num>
  <w:num w:numId="29" w16cid:durableId="221671679">
    <w:abstractNumId w:val="135"/>
  </w:num>
  <w:num w:numId="30" w16cid:durableId="2053530374">
    <w:abstractNumId w:val="41"/>
  </w:num>
  <w:num w:numId="31" w16cid:durableId="192114887">
    <w:abstractNumId w:val="107"/>
  </w:num>
  <w:num w:numId="32" w16cid:durableId="265426637">
    <w:abstractNumId w:val="138"/>
  </w:num>
  <w:num w:numId="33" w16cid:durableId="517431022">
    <w:abstractNumId w:val="108"/>
  </w:num>
  <w:num w:numId="34" w16cid:durableId="109714642">
    <w:abstractNumId w:val="133"/>
  </w:num>
  <w:num w:numId="35" w16cid:durableId="1365254822">
    <w:abstractNumId w:val="6"/>
  </w:num>
  <w:num w:numId="36" w16cid:durableId="813564922">
    <w:abstractNumId w:val="7"/>
  </w:num>
  <w:num w:numId="37" w16cid:durableId="1492260217">
    <w:abstractNumId w:val="8"/>
  </w:num>
  <w:num w:numId="38" w16cid:durableId="2049447976">
    <w:abstractNumId w:val="9"/>
  </w:num>
  <w:num w:numId="39" w16cid:durableId="2046825392">
    <w:abstractNumId w:val="10"/>
  </w:num>
  <w:num w:numId="40" w16cid:durableId="264728564">
    <w:abstractNumId w:val="11"/>
  </w:num>
  <w:num w:numId="41" w16cid:durableId="262154916">
    <w:abstractNumId w:val="12"/>
  </w:num>
  <w:num w:numId="42" w16cid:durableId="2013877833">
    <w:abstractNumId w:val="13"/>
  </w:num>
  <w:num w:numId="43" w16cid:durableId="685717966">
    <w:abstractNumId w:val="14"/>
  </w:num>
  <w:num w:numId="44" w16cid:durableId="1622496421">
    <w:abstractNumId w:val="15"/>
  </w:num>
  <w:num w:numId="45" w16cid:durableId="789325159">
    <w:abstractNumId w:val="16"/>
  </w:num>
  <w:num w:numId="46" w16cid:durableId="354843486">
    <w:abstractNumId w:val="17"/>
  </w:num>
  <w:num w:numId="47" w16cid:durableId="754083972">
    <w:abstractNumId w:val="18"/>
  </w:num>
  <w:num w:numId="48" w16cid:durableId="149912433">
    <w:abstractNumId w:val="19"/>
  </w:num>
  <w:num w:numId="49" w16cid:durableId="1914777164">
    <w:abstractNumId w:val="20"/>
  </w:num>
  <w:num w:numId="50" w16cid:durableId="113524867">
    <w:abstractNumId w:val="21"/>
  </w:num>
  <w:num w:numId="51" w16cid:durableId="991056545">
    <w:abstractNumId w:val="22"/>
  </w:num>
  <w:num w:numId="52" w16cid:durableId="853811790">
    <w:abstractNumId w:val="23"/>
  </w:num>
  <w:num w:numId="53" w16cid:durableId="1397820081">
    <w:abstractNumId w:val="24"/>
  </w:num>
  <w:num w:numId="54" w16cid:durableId="821779072">
    <w:abstractNumId w:val="25"/>
  </w:num>
  <w:num w:numId="55" w16cid:durableId="1023937182">
    <w:abstractNumId w:val="26"/>
  </w:num>
  <w:num w:numId="56" w16cid:durableId="2072461413">
    <w:abstractNumId w:val="27"/>
  </w:num>
  <w:num w:numId="57" w16cid:durableId="595403822">
    <w:abstractNumId w:val="28"/>
  </w:num>
  <w:num w:numId="58" w16cid:durableId="168253304">
    <w:abstractNumId w:val="29"/>
  </w:num>
  <w:num w:numId="59" w16cid:durableId="1933271809">
    <w:abstractNumId w:val="30"/>
  </w:num>
  <w:num w:numId="60" w16cid:durableId="1871142420">
    <w:abstractNumId w:val="31"/>
  </w:num>
  <w:num w:numId="61" w16cid:durableId="1606308251">
    <w:abstractNumId w:val="60"/>
  </w:num>
  <w:num w:numId="62" w16cid:durableId="943269099">
    <w:abstractNumId w:val="132"/>
  </w:num>
  <w:num w:numId="63" w16cid:durableId="1352532523">
    <w:abstractNumId w:val="99"/>
  </w:num>
  <w:num w:numId="64" w16cid:durableId="786241101">
    <w:abstractNumId w:val="124"/>
  </w:num>
  <w:num w:numId="65" w16cid:durableId="1173766700">
    <w:abstractNumId w:val="77"/>
  </w:num>
  <w:num w:numId="66" w16cid:durableId="1658876235">
    <w:abstractNumId w:val="126"/>
  </w:num>
  <w:num w:numId="67" w16cid:durableId="674497483">
    <w:abstractNumId w:val="53"/>
  </w:num>
  <w:num w:numId="68" w16cid:durableId="245000836">
    <w:abstractNumId w:val="117"/>
  </w:num>
  <w:num w:numId="69" w16cid:durableId="1912932882">
    <w:abstractNumId w:val="69"/>
  </w:num>
  <w:num w:numId="70" w16cid:durableId="33624338">
    <w:abstractNumId w:val="87"/>
  </w:num>
  <w:num w:numId="71" w16cid:durableId="251620842">
    <w:abstractNumId w:val="123"/>
  </w:num>
  <w:num w:numId="72" w16cid:durableId="1813015243">
    <w:abstractNumId w:val="80"/>
  </w:num>
  <w:num w:numId="73" w16cid:durableId="1972637389">
    <w:abstractNumId w:val="59"/>
  </w:num>
  <w:num w:numId="74" w16cid:durableId="629095705">
    <w:abstractNumId w:val="127"/>
  </w:num>
  <w:num w:numId="75" w16cid:durableId="179202057">
    <w:abstractNumId w:val="137"/>
  </w:num>
  <w:num w:numId="76" w16cid:durableId="1583444014">
    <w:abstractNumId w:val="109"/>
  </w:num>
  <w:num w:numId="77" w16cid:durableId="77988669">
    <w:abstractNumId w:val="39"/>
  </w:num>
  <w:num w:numId="78" w16cid:durableId="1579711927">
    <w:abstractNumId w:val="72"/>
  </w:num>
  <w:num w:numId="79" w16cid:durableId="1603108190">
    <w:abstractNumId w:val="100"/>
  </w:num>
  <w:num w:numId="80" w16cid:durableId="1601596823">
    <w:abstractNumId w:val="82"/>
  </w:num>
  <w:num w:numId="81" w16cid:durableId="1880773526">
    <w:abstractNumId w:val="136"/>
  </w:num>
  <w:num w:numId="82" w16cid:durableId="1035500339">
    <w:abstractNumId w:val="92"/>
  </w:num>
  <w:num w:numId="83" w16cid:durableId="381830148">
    <w:abstractNumId w:val="32"/>
  </w:num>
  <w:num w:numId="84" w16cid:durableId="877550857">
    <w:abstractNumId w:val="139"/>
  </w:num>
  <w:num w:numId="85" w16cid:durableId="1540239774">
    <w:abstractNumId w:val="86"/>
  </w:num>
  <w:num w:numId="86" w16cid:durableId="1398093822">
    <w:abstractNumId w:val="93"/>
  </w:num>
  <w:num w:numId="87" w16cid:durableId="72706892">
    <w:abstractNumId w:val="94"/>
  </w:num>
  <w:num w:numId="88" w16cid:durableId="1553275014">
    <w:abstractNumId w:val="75"/>
  </w:num>
  <w:num w:numId="89" w16cid:durableId="801192033">
    <w:abstractNumId w:val="78"/>
  </w:num>
  <w:num w:numId="90" w16cid:durableId="182017321">
    <w:abstractNumId w:val="88"/>
  </w:num>
  <w:num w:numId="91" w16cid:durableId="606304502">
    <w:abstractNumId w:val="67"/>
  </w:num>
  <w:num w:numId="92" w16cid:durableId="971253800">
    <w:abstractNumId w:val="130"/>
  </w:num>
  <w:num w:numId="93" w16cid:durableId="888340823">
    <w:abstractNumId w:val="42"/>
  </w:num>
  <w:num w:numId="94" w16cid:durableId="1948079468">
    <w:abstractNumId w:val="112"/>
  </w:num>
  <w:num w:numId="95" w16cid:durableId="439689464">
    <w:abstractNumId w:val="64"/>
  </w:num>
  <w:num w:numId="96" w16cid:durableId="1120031635">
    <w:abstractNumId w:val="89"/>
  </w:num>
  <w:num w:numId="97" w16cid:durableId="302076488">
    <w:abstractNumId w:val="58"/>
  </w:num>
  <w:num w:numId="98" w16cid:durableId="1860585075">
    <w:abstractNumId w:val="90"/>
  </w:num>
  <w:num w:numId="99" w16cid:durableId="2051412920">
    <w:abstractNumId w:val="79"/>
  </w:num>
  <w:num w:numId="100" w16cid:durableId="1398557104">
    <w:abstractNumId w:val="76"/>
  </w:num>
  <w:num w:numId="101" w16cid:durableId="1941644227">
    <w:abstractNumId w:val="102"/>
  </w:num>
  <w:num w:numId="102" w16cid:durableId="1498494764">
    <w:abstractNumId w:val="40"/>
  </w:num>
  <w:num w:numId="103" w16cid:durableId="1345741563">
    <w:abstractNumId w:val="85"/>
  </w:num>
  <w:num w:numId="104" w16cid:durableId="1477406276">
    <w:abstractNumId w:val="84"/>
  </w:num>
  <w:num w:numId="105" w16cid:durableId="590939293">
    <w:abstractNumId w:val="43"/>
  </w:num>
  <w:num w:numId="106" w16cid:durableId="1087846275">
    <w:abstractNumId w:val="120"/>
  </w:num>
  <w:num w:numId="107" w16cid:durableId="1672296758">
    <w:abstractNumId w:val="51"/>
  </w:num>
  <w:num w:numId="108" w16cid:durableId="1222904509">
    <w:abstractNumId w:val="38"/>
  </w:num>
  <w:num w:numId="109" w16cid:durableId="691035328">
    <w:abstractNumId w:val="36"/>
  </w:num>
  <w:num w:numId="110" w16cid:durableId="1016231940">
    <w:abstractNumId w:val="97"/>
  </w:num>
  <w:num w:numId="111" w16cid:durableId="1001543139">
    <w:abstractNumId w:val="62"/>
  </w:num>
  <w:num w:numId="112" w16cid:durableId="1887401507">
    <w:abstractNumId w:val="47"/>
  </w:num>
  <w:num w:numId="113" w16cid:durableId="1307586436">
    <w:abstractNumId w:val="50"/>
  </w:num>
  <w:num w:numId="114" w16cid:durableId="1162085799">
    <w:abstractNumId w:val="48"/>
  </w:num>
  <w:num w:numId="115" w16cid:durableId="2015693020">
    <w:abstractNumId w:val="83"/>
  </w:num>
  <w:num w:numId="116" w16cid:durableId="928929310">
    <w:abstractNumId w:val="63"/>
  </w:num>
  <w:num w:numId="117" w16cid:durableId="996424462">
    <w:abstractNumId w:val="37"/>
  </w:num>
  <w:num w:numId="118" w16cid:durableId="1071655959">
    <w:abstractNumId w:val="49"/>
  </w:num>
  <w:num w:numId="119" w16cid:durableId="330334045">
    <w:abstractNumId w:val="125"/>
  </w:num>
  <w:num w:numId="120" w16cid:durableId="424812432">
    <w:abstractNumId w:val="57"/>
  </w:num>
  <w:num w:numId="121" w16cid:durableId="573668685">
    <w:abstractNumId w:val="121"/>
  </w:num>
  <w:num w:numId="122" w16cid:durableId="443696322">
    <w:abstractNumId w:val="113"/>
  </w:num>
  <w:num w:numId="123" w16cid:durableId="1129200418">
    <w:abstractNumId w:val="35"/>
  </w:num>
  <w:num w:numId="124" w16cid:durableId="1030955969">
    <w:abstractNumId w:val="65"/>
  </w:num>
  <w:num w:numId="125" w16cid:durableId="191653655">
    <w:abstractNumId w:val="129"/>
  </w:num>
  <w:num w:numId="126" w16cid:durableId="1722093744">
    <w:abstractNumId w:val="111"/>
  </w:num>
  <w:num w:numId="127" w16cid:durableId="588928142">
    <w:abstractNumId w:val="34"/>
  </w:num>
  <w:num w:numId="128" w16cid:durableId="1124930262">
    <w:abstractNumId w:val="61"/>
  </w:num>
  <w:num w:numId="129" w16cid:durableId="1990598116">
    <w:abstractNumId w:val="52"/>
  </w:num>
  <w:num w:numId="130" w16cid:durableId="64960919">
    <w:abstractNumId w:val="110"/>
  </w:num>
  <w:num w:numId="131" w16cid:durableId="1566144248">
    <w:abstractNumId w:val="103"/>
  </w:num>
  <w:num w:numId="132" w16cid:durableId="1320111812">
    <w:abstractNumId w:val="91"/>
  </w:num>
  <w:num w:numId="133" w16cid:durableId="1444349290">
    <w:abstractNumId w:val="73"/>
  </w:num>
  <w:num w:numId="134" w16cid:durableId="2105415367">
    <w:abstractNumId w:val="98"/>
  </w:num>
  <w:num w:numId="135" w16cid:durableId="1675574087">
    <w:abstractNumId w:val="128"/>
  </w:num>
  <w:num w:numId="136" w16cid:durableId="718436610">
    <w:abstractNumId w:val="56"/>
  </w:num>
  <w:num w:numId="137" w16cid:durableId="462815484">
    <w:abstractNumId w:val="101"/>
  </w:num>
  <w:num w:numId="138" w16cid:durableId="700787509">
    <w:abstractNumId w:val="54"/>
  </w:num>
  <w:num w:numId="139" w16cid:durableId="594946806">
    <w:abstractNumId w:val="44"/>
  </w:num>
  <w:num w:numId="140" w16cid:durableId="176233476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D8E"/>
    <w:rsid w:val="00001BCC"/>
    <w:rsid w:val="00131A2A"/>
    <w:rsid w:val="001B7813"/>
    <w:rsid w:val="002E277C"/>
    <w:rsid w:val="00375E0B"/>
    <w:rsid w:val="003770AE"/>
    <w:rsid w:val="0041660D"/>
    <w:rsid w:val="00487BCF"/>
    <w:rsid w:val="0051628F"/>
    <w:rsid w:val="00554D2E"/>
    <w:rsid w:val="00586147"/>
    <w:rsid w:val="006324BD"/>
    <w:rsid w:val="006700FD"/>
    <w:rsid w:val="00682392"/>
    <w:rsid w:val="006D6A63"/>
    <w:rsid w:val="007944BA"/>
    <w:rsid w:val="009D1202"/>
    <w:rsid w:val="00A37E34"/>
    <w:rsid w:val="00A42174"/>
    <w:rsid w:val="00A77B3E"/>
    <w:rsid w:val="00AC4258"/>
    <w:rsid w:val="00C131C5"/>
    <w:rsid w:val="00C9698E"/>
    <w:rsid w:val="00CA2A55"/>
    <w:rsid w:val="00CA34D8"/>
    <w:rsid w:val="00D513E9"/>
    <w:rsid w:val="00D5321B"/>
    <w:rsid w:val="00DD1BAD"/>
    <w:rsid w:val="00FA006A"/>
    <w:rsid w:val="00FA42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380EE5"/>
  <w15:docId w15:val="{5080AD55-68BD-4DC8-822E-33A770431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qFormat/>
    <w:rPr>
      <w:sz w:val="24"/>
      <w:szCs w:val="24"/>
    </w:rPr>
  </w:style>
  <w:style w:type="paragraph" w:customStyle="1" w:styleId="Normal1">
    <w:name w:val="Normal_1"/>
    <w:qFormat/>
    <w:rPr>
      <w:sz w:val="24"/>
      <w:szCs w:val="24"/>
    </w:rPr>
  </w:style>
  <w:style w:type="paragraph" w:customStyle="1" w:styleId="Normal2">
    <w:name w:val="Normal_2"/>
    <w:qFormat/>
    <w:rPr>
      <w:sz w:val="24"/>
      <w:szCs w:val="24"/>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rPr>
  </w:style>
  <w:style w:type="paragraph" w:customStyle="1" w:styleId="Normal3">
    <w:name w:val="Normal_3"/>
    <w:qFormat/>
    <w:rPr>
      <w:sz w:val="24"/>
      <w:szCs w:val="24"/>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rPr>
  </w:style>
  <w:style w:type="paragraph" w:customStyle="1" w:styleId="Normal4">
    <w:name w:val="Normal_4"/>
    <w:qFormat/>
    <w:rPr>
      <w:sz w:val="24"/>
      <w:szCs w:val="24"/>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rPr>
  </w:style>
  <w:style w:type="paragraph" w:customStyle="1" w:styleId="Normal5">
    <w:name w:val="Normal_5"/>
    <w:qFormat/>
    <w:rPr>
      <w:rFonts w:ascii="Arial" w:eastAsia="Arial" w:hAnsi="Arial" w:cs="Arial"/>
      <w:szCs w:val="24"/>
    </w:rPr>
  </w:style>
  <w:style w:type="paragraph" w:customStyle="1" w:styleId="Heading13">
    <w:name w:val="Heading 1_3"/>
    <w:basedOn w:val="Normal"/>
    <w:next w:val="Normal5"/>
    <w:qFormat/>
    <w:rsid w:val="00EF7B96"/>
    <w:pPr>
      <w:keepNext/>
      <w:spacing w:before="240" w:after="60"/>
      <w:outlineLvl w:val="0"/>
    </w:pPr>
    <w:rPr>
      <w:rFonts w:ascii="Arial" w:eastAsia="Arial" w:hAnsi="Arial" w:cs="Arial"/>
      <w:b/>
      <w:bCs/>
      <w:kern w:val="32"/>
      <w:sz w:val="32"/>
      <w:szCs w:val="32"/>
    </w:rPr>
  </w:style>
  <w:style w:type="paragraph" w:customStyle="1" w:styleId="Normal6">
    <w:name w:val="Normal_6"/>
    <w:qFormat/>
    <w:rPr>
      <w:rFonts w:ascii="Arial" w:eastAsia="Arial" w:hAnsi="Arial" w:cs="Arial"/>
      <w:szCs w:val="24"/>
    </w:rPr>
  </w:style>
  <w:style w:type="paragraph" w:customStyle="1" w:styleId="Heading14">
    <w:name w:val="Heading 1_4"/>
    <w:basedOn w:val="Normal"/>
    <w:next w:val="Normal6"/>
    <w:qFormat/>
    <w:rsid w:val="00EF7B96"/>
    <w:pPr>
      <w:keepNext/>
      <w:spacing w:before="240" w:after="60"/>
      <w:outlineLvl w:val="0"/>
    </w:pPr>
    <w:rPr>
      <w:rFonts w:ascii="Arial" w:eastAsia="Arial" w:hAnsi="Arial" w:cs="Arial"/>
      <w:b/>
      <w:bCs/>
      <w:kern w:val="32"/>
      <w:sz w:val="32"/>
      <w:szCs w:val="32"/>
    </w:rPr>
  </w:style>
  <w:style w:type="paragraph" w:customStyle="1" w:styleId="Normal7">
    <w:name w:val="Normal_7"/>
    <w:qFormat/>
    <w:rPr>
      <w:rFonts w:ascii="Arial" w:eastAsia="Arial" w:hAnsi="Arial" w:cs="Arial"/>
      <w:szCs w:val="24"/>
    </w:rPr>
  </w:style>
  <w:style w:type="paragraph" w:customStyle="1" w:styleId="Heading15">
    <w:name w:val="Heading 1_5"/>
    <w:basedOn w:val="Normal"/>
    <w:next w:val="Normal7"/>
    <w:qFormat/>
    <w:rsid w:val="00EF7B96"/>
    <w:pPr>
      <w:keepNext/>
      <w:spacing w:before="240" w:after="60"/>
      <w:outlineLvl w:val="0"/>
    </w:pPr>
    <w:rPr>
      <w:rFonts w:ascii="Arial" w:eastAsia="Arial" w:hAnsi="Arial" w:cs="Arial"/>
      <w:b/>
      <w:bCs/>
      <w:kern w:val="32"/>
      <w:sz w:val="32"/>
      <w:szCs w:val="32"/>
    </w:rPr>
  </w:style>
  <w:style w:type="paragraph" w:customStyle="1" w:styleId="Normal8">
    <w:name w:val="Normal_8"/>
    <w:qFormat/>
    <w:rPr>
      <w:rFonts w:ascii="Arial" w:eastAsia="Arial" w:hAnsi="Arial" w:cs="Arial"/>
      <w:szCs w:val="24"/>
    </w:rPr>
  </w:style>
  <w:style w:type="paragraph" w:customStyle="1" w:styleId="Heading16">
    <w:name w:val="Heading 1_6"/>
    <w:basedOn w:val="Normal"/>
    <w:next w:val="Normal8"/>
    <w:qFormat/>
    <w:rsid w:val="00EF7B96"/>
    <w:pPr>
      <w:keepNext/>
      <w:spacing w:before="240" w:after="60"/>
      <w:outlineLvl w:val="0"/>
    </w:pPr>
    <w:rPr>
      <w:rFonts w:ascii="Arial" w:eastAsia="Arial" w:hAnsi="Arial" w:cs="Arial"/>
      <w:b/>
      <w:bCs/>
      <w:kern w:val="32"/>
      <w:sz w:val="32"/>
      <w:szCs w:val="32"/>
    </w:rPr>
  </w:style>
  <w:style w:type="paragraph" w:customStyle="1" w:styleId="Normal9">
    <w:name w:val="Normal_9"/>
    <w:qFormat/>
    <w:rPr>
      <w:sz w:val="24"/>
      <w:szCs w:val="24"/>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rPr>
  </w:style>
  <w:style w:type="paragraph" w:customStyle="1" w:styleId="Normal10">
    <w:name w:val="Normal_10"/>
    <w:qFormat/>
    <w:rPr>
      <w:rFonts w:ascii="Arial" w:eastAsia="Arial" w:hAnsi="Arial" w:cs="Arial"/>
      <w:szCs w:val="24"/>
    </w:rPr>
  </w:style>
  <w:style w:type="paragraph" w:customStyle="1" w:styleId="Heading18">
    <w:name w:val="Heading 1_8"/>
    <w:basedOn w:val="Normal"/>
    <w:next w:val="Normal10"/>
    <w:qFormat/>
    <w:rsid w:val="00EF7B96"/>
    <w:pPr>
      <w:keepNext/>
      <w:spacing w:before="240" w:after="60"/>
      <w:outlineLvl w:val="0"/>
    </w:pPr>
    <w:rPr>
      <w:rFonts w:ascii="Arial" w:eastAsia="Arial" w:hAnsi="Arial" w:cs="Arial"/>
      <w:b/>
      <w:bCs/>
      <w:kern w:val="32"/>
      <w:sz w:val="32"/>
      <w:szCs w:val="32"/>
    </w:rPr>
  </w:style>
  <w:style w:type="paragraph" w:customStyle="1" w:styleId="Normal11">
    <w:name w:val="Normal_11"/>
    <w:qFormat/>
    <w:rPr>
      <w:sz w:val="24"/>
      <w:szCs w:val="24"/>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rPr>
  </w:style>
  <w:style w:type="paragraph" w:customStyle="1" w:styleId="Normal12">
    <w:name w:val="Normal_12"/>
    <w:qFormat/>
    <w:rPr>
      <w:rFonts w:ascii="Arial" w:eastAsia="Arial" w:hAnsi="Arial" w:cs="Arial"/>
      <w:szCs w:val="24"/>
    </w:rPr>
  </w:style>
  <w:style w:type="paragraph" w:customStyle="1" w:styleId="Heading110">
    <w:name w:val="Heading 1_10"/>
    <w:basedOn w:val="Normal"/>
    <w:next w:val="Normal12"/>
    <w:qFormat/>
    <w:rsid w:val="00EF7B96"/>
    <w:pPr>
      <w:keepNext/>
      <w:spacing w:before="240" w:after="60"/>
      <w:outlineLvl w:val="0"/>
    </w:pPr>
    <w:rPr>
      <w:rFonts w:ascii="Arial" w:eastAsia="Arial" w:hAnsi="Arial" w:cs="Arial"/>
      <w:b/>
      <w:bCs/>
      <w:kern w:val="32"/>
      <w:sz w:val="32"/>
      <w:szCs w:val="32"/>
    </w:rPr>
  </w:style>
  <w:style w:type="paragraph" w:customStyle="1" w:styleId="Normal13">
    <w:name w:val="Normal_13"/>
    <w:qFormat/>
    <w:rPr>
      <w:rFonts w:ascii="Arial" w:eastAsia="Arial" w:hAnsi="Arial" w:cs="Arial"/>
      <w:szCs w:val="24"/>
    </w:rPr>
  </w:style>
  <w:style w:type="paragraph" w:customStyle="1" w:styleId="Heading111">
    <w:name w:val="Heading 1_11"/>
    <w:basedOn w:val="Normal"/>
    <w:next w:val="Normal13"/>
    <w:qFormat/>
    <w:rsid w:val="00EF7B96"/>
    <w:pPr>
      <w:keepNext/>
      <w:spacing w:before="240" w:after="60"/>
      <w:outlineLvl w:val="0"/>
    </w:pPr>
    <w:rPr>
      <w:rFonts w:ascii="Arial" w:eastAsia="Arial" w:hAnsi="Arial" w:cs="Arial"/>
      <w:b/>
      <w:bCs/>
      <w:kern w:val="32"/>
      <w:sz w:val="32"/>
      <w:szCs w:val="32"/>
    </w:rPr>
  </w:style>
  <w:style w:type="paragraph" w:customStyle="1" w:styleId="Normal14">
    <w:name w:val="Normal_14"/>
    <w:qFormat/>
    <w:rPr>
      <w:sz w:val="24"/>
      <w:szCs w:val="24"/>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rPr>
  </w:style>
  <w:style w:type="paragraph" w:customStyle="1" w:styleId="Normal15">
    <w:name w:val="Normal_15"/>
    <w:qFormat/>
    <w:rPr>
      <w:sz w:val="24"/>
      <w:szCs w:val="24"/>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rPr>
  </w:style>
  <w:style w:type="paragraph" w:customStyle="1" w:styleId="Normal16">
    <w:name w:val="Normal_16"/>
    <w:qFormat/>
    <w:rPr>
      <w:sz w:val="24"/>
      <w:szCs w:val="24"/>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rPr>
  </w:style>
  <w:style w:type="paragraph" w:customStyle="1" w:styleId="Normal17">
    <w:name w:val="Normal_17"/>
    <w:qFormat/>
    <w:rPr>
      <w:sz w:val="24"/>
      <w:szCs w:val="24"/>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rPr>
  </w:style>
  <w:style w:type="paragraph" w:customStyle="1" w:styleId="Normal18">
    <w:name w:val="Normal_18"/>
    <w:qFormat/>
    <w:rPr>
      <w:sz w:val="24"/>
      <w:szCs w:val="24"/>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rPr>
  </w:style>
  <w:style w:type="paragraph" w:customStyle="1" w:styleId="Normal19">
    <w:name w:val="Normal_19"/>
    <w:qFormat/>
    <w:rPr>
      <w:sz w:val="24"/>
      <w:szCs w:val="24"/>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rPr>
  </w:style>
  <w:style w:type="paragraph" w:customStyle="1" w:styleId="Normal20">
    <w:name w:val="Normal_20"/>
    <w:qFormat/>
    <w:rPr>
      <w:sz w:val="24"/>
      <w:szCs w:val="24"/>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rPr>
  </w:style>
  <w:style w:type="paragraph" w:customStyle="1" w:styleId="Normal21">
    <w:name w:val="Normal_21"/>
    <w:qFormat/>
    <w:rPr>
      <w:rFonts w:ascii="Arial" w:eastAsia="Arial" w:hAnsi="Arial" w:cs="Arial"/>
      <w:szCs w:val="24"/>
    </w:rPr>
  </w:style>
  <w:style w:type="paragraph" w:customStyle="1" w:styleId="Heading119">
    <w:name w:val="Heading 1_19"/>
    <w:basedOn w:val="Normal"/>
    <w:next w:val="Normal21"/>
    <w:qFormat/>
    <w:rsid w:val="00EF7B96"/>
    <w:pPr>
      <w:keepNext/>
      <w:spacing w:before="240" w:after="60"/>
      <w:outlineLvl w:val="0"/>
    </w:pPr>
    <w:rPr>
      <w:rFonts w:ascii="Arial" w:eastAsia="Arial" w:hAnsi="Arial" w:cs="Arial"/>
      <w:b/>
      <w:bCs/>
      <w:kern w:val="32"/>
      <w:sz w:val="32"/>
      <w:szCs w:val="32"/>
    </w:rPr>
  </w:style>
  <w:style w:type="paragraph" w:customStyle="1" w:styleId="Normal22">
    <w:name w:val="Normal_22"/>
    <w:qFormat/>
    <w:rPr>
      <w:sz w:val="24"/>
      <w:szCs w:val="24"/>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rPr>
  </w:style>
  <w:style w:type="paragraph" w:customStyle="1" w:styleId="Normal23">
    <w:name w:val="Normal_23"/>
    <w:qFormat/>
    <w:rPr>
      <w:rFonts w:ascii="Arial" w:eastAsia="Arial" w:hAnsi="Arial" w:cs="Arial"/>
      <w:szCs w:val="24"/>
    </w:rPr>
  </w:style>
  <w:style w:type="paragraph" w:customStyle="1" w:styleId="Heading121">
    <w:name w:val="Heading 1_21"/>
    <w:basedOn w:val="Normal"/>
    <w:next w:val="Normal23"/>
    <w:qFormat/>
    <w:rsid w:val="00EF7B96"/>
    <w:pPr>
      <w:keepNext/>
      <w:spacing w:before="240" w:after="60"/>
      <w:outlineLvl w:val="0"/>
    </w:pPr>
    <w:rPr>
      <w:rFonts w:ascii="Arial" w:eastAsia="Arial" w:hAnsi="Arial" w:cs="Arial"/>
      <w:b/>
      <w:bCs/>
      <w:kern w:val="32"/>
      <w:sz w:val="32"/>
      <w:szCs w:val="32"/>
    </w:rPr>
  </w:style>
  <w:style w:type="paragraph" w:customStyle="1" w:styleId="Normal24">
    <w:name w:val="Normal_24"/>
    <w:qFormat/>
    <w:rPr>
      <w:sz w:val="24"/>
      <w:szCs w:val="24"/>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rPr>
  </w:style>
  <w:style w:type="paragraph" w:customStyle="1" w:styleId="Normal25">
    <w:name w:val="Normal_25"/>
    <w:qFormat/>
    <w:rPr>
      <w:rFonts w:ascii="Arial" w:eastAsia="Arial" w:hAnsi="Arial" w:cs="Arial"/>
      <w:szCs w:val="24"/>
    </w:rPr>
  </w:style>
  <w:style w:type="paragraph" w:customStyle="1" w:styleId="Heading123">
    <w:name w:val="Heading 1_23"/>
    <w:basedOn w:val="Normal"/>
    <w:next w:val="Normal25"/>
    <w:qFormat/>
    <w:rsid w:val="00EF7B96"/>
    <w:pPr>
      <w:keepNext/>
      <w:spacing w:before="240" w:after="60"/>
      <w:outlineLvl w:val="0"/>
    </w:pPr>
    <w:rPr>
      <w:rFonts w:ascii="Arial" w:eastAsia="Arial" w:hAnsi="Arial" w:cs="Arial"/>
      <w:b/>
      <w:bCs/>
      <w:kern w:val="32"/>
      <w:sz w:val="32"/>
      <w:szCs w:val="32"/>
    </w:rPr>
  </w:style>
  <w:style w:type="paragraph" w:customStyle="1" w:styleId="Normal26">
    <w:name w:val="Normal_26"/>
    <w:qFormat/>
    <w:rPr>
      <w:sz w:val="24"/>
      <w:szCs w:val="24"/>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rPr>
  </w:style>
  <w:style w:type="paragraph" w:customStyle="1" w:styleId="Normal27">
    <w:name w:val="Normal_27"/>
    <w:qFormat/>
    <w:rPr>
      <w:sz w:val="24"/>
      <w:szCs w:val="24"/>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rPr>
  </w:style>
  <w:style w:type="paragraph" w:customStyle="1" w:styleId="Normal28">
    <w:name w:val="Normal_28"/>
    <w:qFormat/>
    <w:rPr>
      <w:sz w:val="24"/>
      <w:szCs w:val="24"/>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rPr>
  </w:style>
  <w:style w:type="paragraph" w:customStyle="1" w:styleId="Normal29">
    <w:name w:val="Normal_29"/>
    <w:qFormat/>
    <w:rPr>
      <w:sz w:val="24"/>
      <w:szCs w:val="24"/>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rPr>
  </w:style>
  <w:style w:type="paragraph" w:customStyle="1" w:styleId="Normal30">
    <w:name w:val="Normal_30"/>
    <w:qFormat/>
    <w:rPr>
      <w:sz w:val="24"/>
      <w:szCs w:val="24"/>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rPr>
  </w:style>
  <w:style w:type="paragraph" w:customStyle="1" w:styleId="Normal31">
    <w:name w:val="Normal_31"/>
    <w:qFormat/>
    <w:rPr>
      <w:sz w:val="24"/>
      <w:szCs w:val="24"/>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rPr>
  </w:style>
  <w:style w:type="paragraph" w:customStyle="1" w:styleId="Normal32">
    <w:name w:val="Normal_32"/>
    <w:qFormat/>
    <w:rPr>
      <w:sz w:val="24"/>
      <w:szCs w:val="24"/>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rPr>
  </w:style>
  <w:style w:type="paragraph" w:customStyle="1" w:styleId="Normal33">
    <w:name w:val="Normal_33"/>
    <w:qFormat/>
    <w:rPr>
      <w:sz w:val="24"/>
      <w:szCs w:val="24"/>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rPr>
  </w:style>
  <w:style w:type="paragraph" w:customStyle="1" w:styleId="Normal34">
    <w:name w:val="Normal_34"/>
    <w:qFormat/>
    <w:rPr>
      <w:sz w:val="24"/>
      <w:szCs w:val="24"/>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rPr>
  </w:style>
  <w:style w:type="paragraph" w:customStyle="1" w:styleId="Normal35">
    <w:name w:val="Normal_35"/>
    <w:qFormat/>
    <w:rPr>
      <w:rFonts w:ascii="Arial" w:eastAsia="Arial" w:hAnsi="Arial" w:cs="Arial"/>
      <w:szCs w:val="24"/>
    </w:rPr>
  </w:style>
  <w:style w:type="paragraph" w:customStyle="1" w:styleId="Heading133">
    <w:name w:val="Heading 1_33"/>
    <w:basedOn w:val="Normal"/>
    <w:next w:val="Normal35"/>
    <w:qFormat/>
    <w:rsid w:val="00EF7B96"/>
    <w:pPr>
      <w:keepNext/>
      <w:spacing w:before="240" w:after="60"/>
      <w:outlineLvl w:val="0"/>
    </w:pPr>
    <w:rPr>
      <w:rFonts w:ascii="Arial" w:eastAsia="Arial" w:hAnsi="Arial" w:cs="Arial"/>
      <w:b/>
      <w:bCs/>
      <w:kern w:val="32"/>
      <w:sz w:val="32"/>
      <w:szCs w:val="32"/>
    </w:rPr>
  </w:style>
  <w:style w:type="paragraph" w:customStyle="1" w:styleId="Normal36">
    <w:name w:val="Normal_36"/>
    <w:qFormat/>
    <w:rPr>
      <w:sz w:val="24"/>
      <w:szCs w:val="24"/>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rPr>
  </w:style>
  <w:style w:type="paragraph" w:customStyle="1" w:styleId="Normal37">
    <w:name w:val="Normal_37"/>
    <w:qFormat/>
    <w:rPr>
      <w:sz w:val="24"/>
      <w:szCs w:val="24"/>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rPr>
  </w:style>
  <w:style w:type="paragraph" w:customStyle="1" w:styleId="Normal38">
    <w:name w:val="Normal_38"/>
    <w:qFormat/>
    <w:rPr>
      <w:sz w:val="24"/>
      <w:szCs w:val="24"/>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rPr>
  </w:style>
  <w:style w:type="paragraph" w:customStyle="1" w:styleId="Normal39">
    <w:name w:val="Normal_39"/>
    <w:qFormat/>
    <w:rPr>
      <w:rFonts w:ascii="Arial" w:eastAsia="Arial" w:hAnsi="Arial" w:cs="Arial"/>
      <w:szCs w:val="24"/>
    </w:rPr>
  </w:style>
  <w:style w:type="paragraph" w:customStyle="1" w:styleId="Heading137">
    <w:name w:val="Heading 1_37"/>
    <w:basedOn w:val="Normal"/>
    <w:next w:val="Normal39"/>
    <w:qFormat/>
    <w:rsid w:val="00EF7B96"/>
    <w:pPr>
      <w:keepNext/>
      <w:spacing w:before="240" w:after="60"/>
      <w:outlineLvl w:val="0"/>
    </w:pPr>
    <w:rPr>
      <w:rFonts w:ascii="Arial" w:eastAsia="Arial" w:hAnsi="Arial" w:cs="Arial"/>
      <w:b/>
      <w:bCs/>
      <w:kern w:val="32"/>
      <w:sz w:val="32"/>
      <w:szCs w:val="32"/>
    </w:rPr>
  </w:style>
  <w:style w:type="paragraph" w:customStyle="1" w:styleId="Normal40">
    <w:name w:val="Normal_40"/>
    <w:qFormat/>
    <w:rPr>
      <w:rFonts w:ascii="Arial" w:eastAsia="Arial" w:hAnsi="Arial" w:cs="Arial"/>
      <w:szCs w:val="24"/>
    </w:rPr>
  </w:style>
  <w:style w:type="paragraph" w:customStyle="1" w:styleId="Heading138">
    <w:name w:val="Heading 1_38"/>
    <w:basedOn w:val="Normal"/>
    <w:next w:val="Normal40"/>
    <w:qFormat/>
    <w:rsid w:val="00EF7B96"/>
    <w:pPr>
      <w:keepNext/>
      <w:spacing w:before="240" w:after="60"/>
      <w:outlineLvl w:val="0"/>
    </w:pPr>
    <w:rPr>
      <w:rFonts w:ascii="Arial" w:eastAsia="Arial" w:hAnsi="Arial" w:cs="Arial"/>
      <w:b/>
      <w:bCs/>
      <w:kern w:val="32"/>
      <w:sz w:val="32"/>
      <w:szCs w:val="32"/>
    </w:rPr>
  </w:style>
  <w:style w:type="paragraph" w:customStyle="1" w:styleId="Normal41">
    <w:name w:val="Normal_41"/>
    <w:qFormat/>
    <w:rPr>
      <w:rFonts w:ascii="Arial" w:eastAsia="Arial" w:hAnsi="Arial" w:cs="Arial"/>
      <w:szCs w:val="24"/>
    </w:rPr>
  </w:style>
  <w:style w:type="paragraph" w:customStyle="1" w:styleId="Heading139">
    <w:name w:val="Heading 1_39"/>
    <w:basedOn w:val="Normal"/>
    <w:next w:val="Normal41"/>
    <w:qFormat/>
    <w:rsid w:val="00EF7B96"/>
    <w:pPr>
      <w:keepNext/>
      <w:spacing w:before="240" w:after="60"/>
      <w:outlineLvl w:val="0"/>
    </w:pPr>
    <w:rPr>
      <w:rFonts w:ascii="Arial" w:eastAsia="Arial" w:hAnsi="Arial" w:cs="Arial"/>
      <w:b/>
      <w:bCs/>
      <w:kern w:val="32"/>
      <w:sz w:val="32"/>
      <w:szCs w:val="32"/>
    </w:rPr>
  </w:style>
  <w:style w:type="paragraph" w:customStyle="1" w:styleId="Normal42">
    <w:name w:val="Normal_42"/>
    <w:qFormat/>
    <w:rPr>
      <w:sz w:val="24"/>
      <w:szCs w:val="24"/>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rPr>
  </w:style>
  <w:style w:type="paragraph" w:customStyle="1" w:styleId="Normal43">
    <w:name w:val="Normal_43"/>
    <w:qFormat/>
    <w:rPr>
      <w:sz w:val="24"/>
      <w:szCs w:val="24"/>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rPr>
  </w:style>
  <w:style w:type="paragraph" w:customStyle="1" w:styleId="Normal44">
    <w:name w:val="Normal_44"/>
    <w:qFormat/>
    <w:rPr>
      <w:sz w:val="24"/>
      <w:szCs w:val="24"/>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rPr>
  </w:style>
  <w:style w:type="paragraph" w:customStyle="1" w:styleId="Normal45">
    <w:name w:val="Normal_45"/>
    <w:qFormat/>
    <w:rPr>
      <w:sz w:val="24"/>
      <w:szCs w:val="24"/>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rPr>
  </w:style>
  <w:style w:type="paragraph" w:customStyle="1" w:styleId="Normal46">
    <w:name w:val="Normal_46"/>
    <w:qFormat/>
    <w:rPr>
      <w:sz w:val="24"/>
      <w:szCs w:val="24"/>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rPr>
  </w:style>
  <w:style w:type="paragraph" w:customStyle="1" w:styleId="Normal47">
    <w:name w:val="Normal_47"/>
    <w:qFormat/>
    <w:rPr>
      <w:sz w:val="24"/>
      <w:szCs w:val="24"/>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rPr>
  </w:style>
  <w:style w:type="paragraph" w:customStyle="1" w:styleId="Normal48">
    <w:name w:val="Normal_48"/>
    <w:qFormat/>
    <w:rPr>
      <w:sz w:val="24"/>
      <w:szCs w:val="24"/>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rPr>
  </w:style>
  <w:style w:type="paragraph" w:customStyle="1" w:styleId="Normal49">
    <w:name w:val="Normal_49"/>
    <w:qFormat/>
    <w:rPr>
      <w:sz w:val="24"/>
      <w:szCs w:val="24"/>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rPr>
  </w:style>
  <w:style w:type="paragraph" w:customStyle="1" w:styleId="Normal50">
    <w:name w:val="Normal_50"/>
    <w:qFormat/>
    <w:rPr>
      <w:sz w:val="24"/>
      <w:szCs w:val="24"/>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rPr>
  </w:style>
  <w:style w:type="paragraph" w:customStyle="1" w:styleId="Normal51">
    <w:name w:val="Normal_51"/>
    <w:qFormat/>
    <w:rPr>
      <w:sz w:val="24"/>
      <w:szCs w:val="24"/>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rPr>
  </w:style>
  <w:style w:type="paragraph" w:customStyle="1" w:styleId="Normal52">
    <w:name w:val="Normal_52"/>
    <w:qFormat/>
    <w:rPr>
      <w:rFonts w:ascii="Arial" w:eastAsia="Arial" w:hAnsi="Arial" w:cs="Arial"/>
      <w:szCs w:val="24"/>
    </w:rPr>
  </w:style>
  <w:style w:type="paragraph" w:customStyle="1" w:styleId="Heading150">
    <w:name w:val="Heading 1_50"/>
    <w:basedOn w:val="Normal"/>
    <w:next w:val="Normal52"/>
    <w:qFormat/>
    <w:rsid w:val="00EF7B96"/>
    <w:pPr>
      <w:keepNext/>
      <w:spacing w:before="240" w:after="60"/>
      <w:outlineLvl w:val="0"/>
    </w:pPr>
    <w:rPr>
      <w:rFonts w:ascii="Arial" w:eastAsia="Arial" w:hAnsi="Arial" w:cs="Arial"/>
      <w:b/>
      <w:bCs/>
      <w:kern w:val="32"/>
      <w:sz w:val="32"/>
      <w:szCs w:val="32"/>
    </w:rPr>
  </w:style>
  <w:style w:type="paragraph" w:customStyle="1" w:styleId="Normal53">
    <w:name w:val="Normal_53"/>
    <w:qFormat/>
    <w:rPr>
      <w:sz w:val="24"/>
      <w:szCs w:val="24"/>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rPr>
  </w:style>
  <w:style w:type="paragraph" w:customStyle="1" w:styleId="Normal54">
    <w:name w:val="Normal_54"/>
    <w:qFormat/>
    <w:rPr>
      <w:sz w:val="24"/>
      <w:szCs w:val="24"/>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rPr>
  </w:style>
  <w:style w:type="paragraph" w:customStyle="1" w:styleId="Normal55">
    <w:name w:val="Normal_55"/>
    <w:qFormat/>
    <w:rPr>
      <w:sz w:val="24"/>
      <w:szCs w:val="24"/>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rPr>
  </w:style>
  <w:style w:type="paragraph" w:customStyle="1" w:styleId="Normal56">
    <w:name w:val="Normal_56"/>
    <w:qFormat/>
    <w:rPr>
      <w:sz w:val="24"/>
      <w:szCs w:val="24"/>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rPr>
  </w:style>
  <w:style w:type="paragraph" w:customStyle="1" w:styleId="Normal57">
    <w:name w:val="Normal_57"/>
    <w:qFormat/>
    <w:rPr>
      <w:sz w:val="24"/>
      <w:szCs w:val="24"/>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rPr>
  </w:style>
  <w:style w:type="paragraph" w:customStyle="1" w:styleId="Normal58">
    <w:name w:val="Normal_58"/>
    <w:qFormat/>
    <w:rPr>
      <w:sz w:val="24"/>
      <w:szCs w:val="24"/>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rPr>
  </w:style>
  <w:style w:type="paragraph" w:customStyle="1" w:styleId="Normal59">
    <w:name w:val="Normal_59"/>
    <w:qFormat/>
    <w:rPr>
      <w:sz w:val="24"/>
      <w:szCs w:val="24"/>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rPr>
  </w:style>
  <w:style w:type="paragraph" w:customStyle="1" w:styleId="Normal60">
    <w:name w:val="Normal_60"/>
    <w:qFormat/>
    <w:rPr>
      <w:sz w:val="24"/>
      <w:szCs w:val="24"/>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rPr>
  </w:style>
  <w:style w:type="paragraph" w:customStyle="1" w:styleId="Normal61">
    <w:name w:val="Normal_61"/>
    <w:qFormat/>
    <w:rPr>
      <w:sz w:val="24"/>
      <w:szCs w:val="24"/>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rPr>
  </w:style>
  <w:style w:type="paragraph" w:customStyle="1" w:styleId="Normal62">
    <w:name w:val="Normal_62"/>
    <w:qFormat/>
    <w:rPr>
      <w:sz w:val="24"/>
      <w:szCs w:val="24"/>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rPr>
  </w:style>
  <w:style w:type="paragraph" w:customStyle="1" w:styleId="Normal63">
    <w:name w:val="Normal_63"/>
    <w:qFormat/>
    <w:rPr>
      <w:rFonts w:ascii="Arial" w:eastAsia="Arial" w:hAnsi="Arial" w:cs="Arial"/>
      <w:szCs w:val="24"/>
    </w:rPr>
  </w:style>
  <w:style w:type="paragraph" w:customStyle="1" w:styleId="Heading161">
    <w:name w:val="Heading 1_61"/>
    <w:basedOn w:val="Normal"/>
    <w:next w:val="Normal63"/>
    <w:qFormat/>
    <w:rsid w:val="00EF7B96"/>
    <w:pPr>
      <w:keepNext/>
      <w:spacing w:before="240" w:after="60"/>
      <w:outlineLvl w:val="0"/>
    </w:pPr>
    <w:rPr>
      <w:rFonts w:ascii="Arial" w:eastAsia="Arial" w:hAnsi="Arial" w:cs="Arial"/>
      <w:b/>
      <w:bCs/>
      <w:kern w:val="32"/>
      <w:sz w:val="32"/>
      <w:szCs w:val="32"/>
    </w:rPr>
  </w:style>
  <w:style w:type="paragraph" w:customStyle="1" w:styleId="Normal64">
    <w:name w:val="Normal_64"/>
    <w:qFormat/>
    <w:rPr>
      <w:sz w:val="24"/>
      <w:szCs w:val="24"/>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rPr>
  </w:style>
  <w:style w:type="paragraph" w:customStyle="1" w:styleId="Normal65">
    <w:name w:val="Normal_65"/>
    <w:qFormat/>
    <w:rPr>
      <w:sz w:val="24"/>
      <w:szCs w:val="24"/>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rPr>
  </w:style>
  <w:style w:type="paragraph" w:customStyle="1" w:styleId="Normal66">
    <w:name w:val="Normal_66"/>
    <w:qFormat/>
    <w:rPr>
      <w:sz w:val="24"/>
      <w:szCs w:val="24"/>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rPr>
  </w:style>
  <w:style w:type="paragraph" w:customStyle="1" w:styleId="Normal67">
    <w:name w:val="Normal_67"/>
    <w:qFormat/>
    <w:rPr>
      <w:sz w:val="24"/>
      <w:szCs w:val="24"/>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rPr>
  </w:style>
  <w:style w:type="paragraph" w:customStyle="1" w:styleId="Normal68">
    <w:name w:val="Normal_68"/>
    <w:qFormat/>
    <w:rPr>
      <w:sz w:val="24"/>
      <w:szCs w:val="24"/>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rPr>
  </w:style>
  <w:style w:type="paragraph" w:customStyle="1" w:styleId="Normal69">
    <w:name w:val="Normal_69"/>
    <w:qFormat/>
    <w:rPr>
      <w:sz w:val="24"/>
      <w:szCs w:val="24"/>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rPr>
  </w:style>
  <w:style w:type="paragraph" w:customStyle="1" w:styleId="Normal70">
    <w:name w:val="Normal_70"/>
    <w:qFormat/>
    <w:rPr>
      <w:sz w:val="24"/>
      <w:szCs w:val="24"/>
    </w:rPr>
  </w:style>
  <w:style w:type="paragraph" w:customStyle="1" w:styleId="Heading168">
    <w:name w:val="Heading 1_68"/>
    <w:basedOn w:val="Normal"/>
    <w:next w:val="Normal70"/>
    <w:qFormat/>
    <w:rsid w:val="00EF7B96"/>
    <w:pPr>
      <w:keepNext/>
      <w:spacing w:before="240" w:after="60"/>
      <w:outlineLvl w:val="0"/>
    </w:pPr>
    <w:rPr>
      <w:rFonts w:ascii="Arial" w:hAnsi="Arial" w:cs="Arial"/>
      <w:b/>
      <w:bCs/>
      <w:kern w:val="32"/>
      <w:sz w:val="32"/>
      <w:szCs w:val="32"/>
    </w:rPr>
  </w:style>
  <w:style w:type="paragraph" w:customStyle="1" w:styleId="Normal71">
    <w:name w:val="Normal_71"/>
    <w:qFormat/>
    <w:rPr>
      <w:sz w:val="24"/>
      <w:szCs w:val="24"/>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rPr>
  </w:style>
  <w:style w:type="paragraph" w:customStyle="1" w:styleId="Normal72">
    <w:name w:val="Normal_72"/>
    <w:qFormat/>
    <w:rPr>
      <w:sz w:val="24"/>
      <w:szCs w:val="24"/>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rPr>
  </w:style>
  <w:style w:type="paragraph" w:customStyle="1" w:styleId="Normal73">
    <w:name w:val="Normal_73"/>
    <w:qFormat/>
    <w:rPr>
      <w:sz w:val="24"/>
      <w:szCs w:val="24"/>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rPr>
  </w:style>
  <w:style w:type="paragraph" w:customStyle="1" w:styleId="Normal74">
    <w:name w:val="Normal_74"/>
    <w:qFormat/>
    <w:rPr>
      <w:sz w:val="24"/>
      <w:szCs w:val="24"/>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rPr>
  </w:style>
  <w:style w:type="paragraph" w:customStyle="1" w:styleId="Normal75">
    <w:name w:val="Normal_75"/>
    <w:qFormat/>
    <w:rPr>
      <w:sz w:val="24"/>
      <w:szCs w:val="24"/>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rPr>
  </w:style>
  <w:style w:type="paragraph" w:customStyle="1" w:styleId="Normal76">
    <w:name w:val="Normal_76"/>
    <w:qFormat/>
    <w:rPr>
      <w:sz w:val="24"/>
      <w:szCs w:val="24"/>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rPr>
  </w:style>
  <w:style w:type="paragraph" w:customStyle="1" w:styleId="Normal77">
    <w:name w:val="Normal_77"/>
    <w:qFormat/>
    <w:rPr>
      <w:sz w:val="24"/>
      <w:szCs w:val="24"/>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rPr>
  </w:style>
  <w:style w:type="paragraph" w:customStyle="1" w:styleId="Normal78">
    <w:name w:val="Normal_78"/>
    <w:qFormat/>
    <w:rPr>
      <w:rFonts w:ascii="Arial" w:eastAsia="Arial" w:hAnsi="Arial" w:cs="Arial"/>
      <w:szCs w:val="24"/>
    </w:rPr>
  </w:style>
  <w:style w:type="paragraph" w:customStyle="1" w:styleId="Heading176">
    <w:name w:val="Heading 1_76"/>
    <w:basedOn w:val="Normal"/>
    <w:next w:val="Normal78"/>
    <w:qFormat/>
    <w:rsid w:val="00EF7B96"/>
    <w:pPr>
      <w:keepNext/>
      <w:spacing w:before="240" w:after="60"/>
      <w:outlineLvl w:val="0"/>
    </w:pPr>
    <w:rPr>
      <w:rFonts w:ascii="Arial" w:eastAsia="Arial" w:hAnsi="Arial" w:cs="Arial"/>
      <w:b/>
      <w:bCs/>
      <w:kern w:val="32"/>
      <w:sz w:val="32"/>
      <w:szCs w:val="32"/>
    </w:rPr>
  </w:style>
  <w:style w:type="paragraph" w:customStyle="1" w:styleId="Normal79">
    <w:name w:val="Normal_79"/>
    <w:qFormat/>
    <w:rPr>
      <w:sz w:val="24"/>
      <w:szCs w:val="24"/>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rPr>
  </w:style>
  <w:style w:type="paragraph" w:customStyle="1" w:styleId="Normal80">
    <w:name w:val="Normal_80"/>
    <w:qFormat/>
    <w:rPr>
      <w:sz w:val="24"/>
      <w:szCs w:val="24"/>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rPr>
  </w:style>
  <w:style w:type="paragraph" w:customStyle="1" w:styleId="Normal81">
    <w:name w:val="Normal_81"/>
    <w:qFormat/>
    <w:rPr>
      <w:sz w:val="24"/>
      <w:szCs w:val="24"/>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rPr>
  </w:style>
  <w:style w:type="paragraph" w:customStyle="1" w:styleId="Normal82">
    <w:name w:val="Normal_82"/>
    <w:qFormat/>
    <w:rPr>
      <w:sz w:val="24"/>
      <w:szCs w:val="24"/>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rPr>
  </w:style>
  <w:style w:type="paragraph" w:customStyle="1" w:styleId="Normal83">
    <w:name w:val="Normal_83"/>
    <w:qFormat/>
    <w:rPr>
      <w:sz w:val="24"/>
      <w:szCs w:val="24"/>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rPr>
  </w:style>
  <w:style w:type="paragraph" w:customStyle="1" w:styleId="Normal84">
    <w:name w:val="Normal_84"/>
    <w:qFormat/>
    <w:rPr>
      <w:sz w:val="24"/>
      <w:szCs w:val="24"/>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rPr>
  </w:style>
  <w:style w:type="paragraph" w:customStyle="1" w:styleId="Normal85">
    <w:name w:val="Normal_85"/>
    <w:qFormat/>
    <w:rPr>
      <w:sz w:val="24"/>
      <w:szCs w:val="24"/>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rPr>
  </w:style>
  <w:style w:type="paragraph" w:customStyle="1" w:styleId="Normal86">
    <w:name w:val="Normal_86"/>
    <w:qFormat/>
    <w:rPr>
      <w:sz w:val="24"/>
      <w:szCs w:val="24"/>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rPr>
  </w:style>
  <w:style w:type="paragraph" w:customStyle="1" w:styleId="Normal87">
    <w:name w:val="Normal_87"/>
    <w:qFormat/>
    <w:rPr>
      <w:sz w:val="24"/>
      <w:szCs w:val="24"/>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rPr>
  </w:style>
  <w:style w:type="paragraph" w:customStyle="1" w:styleId="Normal88">
    <w:name w:val="Normal_88"/>
    <w:qFormat/>
    <w:rPr>
      <w:sz w:val="24"/>
      <w:szCs w:val="24"/>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rPr>
  </w:style>
  <w:style w:type="paragraph" w:customStyle="1" w:styleId="Normal89">
    <w:name w:val="Normal_89"/>
    <w:qFormat/>
    <w:rPr>
      <w:sz w:val="24"/>
      <w:szCs w:val="24"/>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rPr>
  </w:style>
  <w:style w:type="paragraph" w:customStyle="1" w:styleId="Normal90">
    <w:name w:val="Normal_90"/>
    <w:qFormat/>
    <w:rPr>
      <w:sz w:val="24"/>
      <w:szCs w:val="24"/>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rPr>
  </w:style>
  <w:style w:type="paragraph" w:customStyle="1" w:styleId="Normal91">
    <w:name w:val="Normal_91"/>
    <w:qFormat/>
    <w:rPr>
      <w:sz w:val="24"/>
      <w:szCs w:val="24"/>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rPr>
  </w:style>
  <w:style w:type="paragraph" w:customStyle="1" w:styleId="Normal92">
    <w:name w:val="Normal_92"/>
    <w:qFormat/>
    <w:rPr>
      <w:sz w:val="24"/>
      <w:szCs w:val="24"/>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rPr>
  </w:style>
  <w:style w:type="paragraph" w:customStyle="1" w:styleId="Normal93">
    <w:name w:val="Normal_93"/>
    <w:qFormat/>
    <w:rPr>
      <w:rFonts w:ascii="Arial" w:eastAsia="Arial" w:hAnsi="Arial" w:cs="Arial"/>
      <w:szCs w:val="24"/>
    </w:rPr>
  </w:style>
  <w:style w:type="paragraph" w:customStyle="1" w:styleId="Heading191">
    <w:name w:val="Heading 1_91"/>
    <w:basedOn w:val="Normal"/>
    <w:next w:val="Normal93"/>
    <w:qFormat/>
    <w:rsid w:val="00EF7B96"/>
    <w:pPr>
      <w:keepNext/>
      <w:spacing w:before="240" w:after="60"/>
      <w:outlineLvl w:val="0"/>
    </w:pPr>
    <w:rPr>
      <w:rFonts w:ascii="Arial" w:eastAsia="Arial" w:hAnsi="Arial" w:cs="Arial"/>
      <w:b/>
      <w:bCs/>
      <w:kern w:val="32"/>
      <w:sz w:val="32"/>
      <w:szCs w:val="32"/>
    </w:rPr>
  </w:style>
  <w:style w:type="paragraph" w:customStyle="1" w:styleId="Normal94">
    <w:name w:val="Normal_94"/>
    <w:qFormat/>
    <w:rPr>
      <w:sz w:val="24"/>
      <w:szCs w:val="24"/>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rPr>
  </w:style>
  <w:style w:type="paragraph" w:customStyle="1" w:styleId="Normal95">
    <w:name w:val="Normal_95"/>
    <w:qFormat/>
    <w:rPr>
      <w:sz w:val="24"/>
      <w:szCs w:val="24"/>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rPr>
  </w:style>
  <w:style w:type="paragraph" w:customStyle="1" w:styleId="Normal96">
    <w:name w:val="Normal_96"/>
    <w:qFormat/>
    <w:rPr>
      <w:sz w:val="24"/>
      <w:szCs w:val="24"/>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rPr>
  </w:style>
  <w:style w:type="paragraph" w:customStyle="1" w:styleId="Normal97">
    <w:name w:val="Normal_97"/>
    <w:qFormat/>
    <w:rPr>
      <w:sz w:val="24"/>
      <w:szCs w:val="24"/>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rPr>
  </w:style>
  <w:style w:type="paragraph" w:customStyle="1" w:styleId="Normal98">
    <w:name w:val="Normal_98"/>
    <w:qFormat/>
    <w:rPr>
      <w:sz w:val="24"/>
      <w:szCs w:val="24"/>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rPr>
  </w:style>
  <w:style w:type="paragraph" w:customStyle="1" w:styleId="Normal99">
    <w:name w:val="Normal_99"/>
    <w:qFormat/>
    <w:rPr>
      <w:sz w:val="24"/>
      <w:szCs w:val="24"/>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rPr>
  </w:style>
  <w:style w:type="paragraph" w:customStyle="1" w:styleId="Normal100">
    <w:name w:val="Normal_100"/>
    <w:qFormat/>
    <w:rPr>
      <w:sz w:val="24"/>
      <w:szCs w:val="24"/>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27" Type="http://schemas.openxmlformats.org/officeDocument/2006/relationships/hyperlink" Target="https://www.snopes.com/fact-check/trump-gas-milton/" TargetMode="External"/><Relationship Id="rId3182" Type="http://schemas.openxmlformats.org/officeDocument/2006/relationships/hyperlink" Target="https://www.whitehouse.gov/briefing-room/speeches-remarks/2024/02/04/remarks-by-president-biden-at-a-campaign-event-henderson-nv/" TargetMode="External"/><Relationship Id="rId3042" Type="http://schemas.openxmlformats.org/officeDocument/2006/relationships/hyperlink" Target="https://x.com/NewsHour/status/1833641635948662931" TargetMode="External"/><Relationship Id="rId170" Type="http://schemas.openxmlformats.org/officeDocument/2006/relationships/hyperlink" Target="https://plus.lexis.com/api/document?id=urn:contentItem:6CP0-1071-DY66-53F4-00000-00&amp;idtype=PID&amp;context=1001073" TargetMode="External"/><Relationship Id="rId987" Type="http://schemas.openxmlformats.org/officeDocument/2006/relationships/hyperlink" Target="https://www.eia.gov/todayinenergy/detail.php?id=61545" TargetMode="External"/><Relationship Id="rId2668" Type="http://schemas.openxmlformats.org/officeDocument/2006/relationships/hyperlink" Target="https://newstex.com/?utm_source=lexisnexis&amp;utm_medium=partner&amp;utm_campaign=Newsbusters.org&amp;utm_id=107778&amp;utm_content=NBST-107778-170809715442025876100248" TargetMode="External"/><Relationship Id="rId2875" Type="http://schemas.openxmlformats.org/officeDocument/2006/relationships/hyperlink" Target="http://newsbusters.org/?utm_source=%5B%5BDELIVERY_RECIPIENT_CODE%5D%5D&amp;utm_medium=partner&amp;utm_campaign=newstex" TargetMode="External"/><Relationship Id="rId847" Type="http://schemas.openxmlformats.org/officeDocument/2006/relationships/hyperlink" Target="https://www.sos.state.tx.us/about/newsreleases/2024/040324.shtml" TargetMode="External"/><Relationship Id="rId1477" Type="http://schemas.openxmlformats.org/officeDocument/2006/relationships/hyperlink" Target="https://plus.lexis.com/api/document?collection=news&amp;id=urn:contentItem:6CXY-2J81-JCMC-W445-00000-00&amp;context=1001073" TargetMode="External"/><Relationship Id="rId1684" Type="http://schemas.openxmlformats.org/officeDocument/2006/relationships/hyperlink" Target="https://www.usatoday.com/story/news/politics/elections/2024/04/15/donald-trump-trial-new-york-live-updates/73308381007/" TargetMode="External"/><Relationship Id="rId1891" Type="http://schemas.openxmlformats.org/officeDocument/2006/relationships/hyperlink" Target="https://truthsocial.com/" TargetMode="External"/><Relationship Id="rId2528" Type="http://schemas.openxmlformats.org/officeDocument/2006/relationships/hyperlink" Target="https://www.newsweek.com/trump-says-rapists-murderers-crossing-border-calls-biden-not-visiting-disgraceful-1598228?utm_source=Synacor&amp;utm_medium=Attnet&amp;utm_campaign=Partnerships" TargetMode="External"/><Relationship Id="rId2735" Type="http://schemas.openxmlformats.org/officeDocument/2006/relationships/hyperlink" Target="https://www.factcheck.org/2020/12/video-doesnt-show-suitcases-of-illegal-ballots-in-georgia/" TargetMode="External"/><Relationship Id="rId2942" Type="http://schemas.openxmlformats.org/officeDocument/2006/relationships/hyperlink" Target="https://plus.lexis.com/api/document?collection=news&amp;id=urn:contentItem:68YK-1HT1-JBFB-H43S-00000-00&amp;context=1001073" TargetMode="External"/><Relationship Id="rId707" Type="http://schemas.openxmlformats.org/officeDocument/2006/relationships/header" Target="header57.xml"/><Relationship Id="rId914" Type="http://schemas.openxmlformats.org/officeDocument/2006/relationships/hyperlink" Target="https://www.usatoday.com/story/news/factcheck/2024/09/11/haitian-migrants-pets-ducks-ohio-fact-check/75177917007/" TargetMode="External"/><Relationship Id="rId1337" Type="http://schemas.openxmlformats.org/officeDocument/2006/relationships/header" Target="header106.xml"/><Relationship Id="rId1544" Type="http://schemas.openxmlformats.org/officeDocument/2006/relationships/hyperlink" Target="https://www.usatoday.com/story/news/factcheck/2024/08/30/haris-walz-quote-second-amendment-ar15-fact-check/74999330007/" TargetMode="External"/><Relationship Id="rId1751" Type="http://schemas.openxmlformats.org/officeDocument/2006/relationships/hyperlink" Target="https://www.usatoday.com/story/news/factcheck/2024/04/17/trump-trial-graduation-request-fact-check/73346365007/" TargetMode="External"/><Relationship Id="rId2802" Type="http://schemas.openxmlformats.org/officeDocument/2006/relationships/hyperlink" Target="https://www.supremecourt.gov/opinions/23pdf/23-939_e2pg.pdf" TargetMode="External"/><Relationship Id="rId43" Type="http://schemas.openxmlformats.org/officeDocument/2006/relationships/hyperlink" Target="https://plus.lexis.com/api/document?id=urn:contentItem:6D0Y-X7S1-JBTP-M2P4-00000-00&amp;idtype=PID&amp;context=1001073" TargetMode="External"/><Relationship Id="rId1404" Type="http://schemas.openxmlformats.org/officeDocument/2006/relationships/hyperlink" Target="https://ifcncodeofprinciples.poynter.org/profile/litmus" TargetMode="External"/><Relationship Id="rId1611" Type="http://schemas.openxmlformats.org/officeDocument/2006/relationships/hyperlink" Target="https://www.factcheck.org/2020/09/bidens-false-statement-about-the-trade-deficit/" TargetMode="External"/><Relationship Id="rId3369" Type="http://schemas.openxmlformats.org/officeDocument/2006/relationships/hyperlink" Target="https://www.wonkette.com/p/donald-trump-to-detroit-drop-dead?utm_source=substack&amp;utm_medium=email&amp;utm_content=share&amp;action=share" TargetMode="External"/><Relationship Id="rId497" Type="http://schemas.openxmlformats.org/officeDocument/2006/relationships/header" Target="header33.xml"/><Relationship Id="rId2178" Type="http://schemas.openxmlformats.org/officeDocument/2006/relationships/header" Target="header178.xml"/><Relationship Id="rId2385" Type="http://schemas.openxmlformats.org/officeDocument/2006/relationships/hyperlink" Target="https://www.law.cornell.edu/uscode/text/5/3331" TargetMode="External"/><Relationship Id="rId3229" Type="http://schemas.openxmlformats.org/officeDocument/2006/relationships/hyperlink" Target="https://www.nytimes.com/2023/08/17/us/politics/trump-election-lies-fact-check.html" TargetMode="External"/><Relationship Id="rId357" Type="http://schemas.openxmlformats.org/officeDocument/2006/relationships/hyperlink" Target="https://www.gwinnettcountysheriff.org/" TargetMode="External"/><Relationship Id="rId1194" Type="http://schemas.openxmlformats.org/officeDocument/2006/relationships/hyperlink" Target="https://abcnews.go.com/Politics/nicole-shanahan-rfk-jr-running-mate/story?id=108508835" TargetMode="External"/><Relationship Id="rId2038" Type="http://schemas.openxmlformats.org/officeDocument/2006/relationships/hyperlink" Target="https://www.cip.uw.edu/2024/09/09/2024-what-to-expect-misleading-election-rumors/" TargetMode="External"/><Relationship Id="rId2592" Type="http://schemas.openxmlformats.org/officeDocument/2006/relationships/header" Target="header221.xml"/><Relationship Id="rId217" Type="http://schemas.openxmlformats.org/officeDocument/2006/relationships/footer" Target="footer4.xml"/><Relationship Id="rId564" Type="http://schemas.openxmlformats.org/officeDocument/2006/relationships/header" Target="header37.xml"/><Relationship Id="rId771" Type="http://schemas.openxmlformats.org/officeDocument/2006/relationships/hyperlink" Target="https://mrcfreespeechamerica.org/blogs/business/tim-kilcullen-joseph-vazquez-tom-olohan-dan-schneider/2024/08/12/law-dis-order-how" TargetMode="External"/><Relationship Id="rId2245" Type="http://schemas.openxmlformats.org/officeDocument/2006/relationships/hyperlink" Target="https://archive.is/2GPtn" TargetMode="External"/><Relationship Id="rId2452" Type="http://schemas.openxmlformats.org/officeDocument/2006/relationships/hyperlink" Target="https://www.newsbusters.org/blogs/nb/alex-christy/2024/01/31/cnn-tries-get-nato-chief-denounce-trump-he-praises-him-instead" TargetMode="External"/><Relationship Id="rId424" Type="http://schemas.openxmlformats.org/officeDocument/2006/relationships/header" Target="header27.xml"/><Relationship Id="rId631" Type="http://schemas.openxmlformats.org/officeDocument/2006/relationships/header" Target="header43.xml"/><Relationship Id="rId1054" Type="http://schemas.openxmlformats.org/officeDocument/2006/relationships/hyperlink" Target="https://www.usatoday.com/story/news/politics/elections/2024/07/18/trump-rnc-convention-fact-check/74444609007/" TargetMode="External"/><Relationship Id="rId1261" Type="http://schemas.openxmlformats.org/officeDocument/2006/relationships/header" Target="header97.xml"/><Relationship Id="rId2105" Type="http://schemas.openxmlformats.org/officeDocument/2006/relationships/footer" Target="footer170.xml"/><Relationship Id="rId2312" Type="http://schemas.openxmlformats.org/officeDocument/2006/relationships/hyperlink" Target="https://www.amazon.com/dp/1880026082" TargetMode="External"/><Relationship Id="rId1121" Type="http://schemas.openxmlformats.org/officeDocument/2006/relationships/hyperlink" Target="https://cm.usatoday.com/specialoffer?_ga=2.159964861.1095412655.1597937597-1319250638.1597937595" TargetMode="External"/><Relationship Id="rId3086" Type="http://schemas.openxmlformats.org/officeDocument/2006/relationships/hyperlink" Target="https://www.factcheck.org/2023/12/the-whoppers-of-2023/" TargetMode="External"/><Relationship Id="rId3293" Type="http://schemas.openxmlformats.org/officeDocument/2006/relationships/hyperlink" Target="https://www.nytimes.com/2023/08/17/us/politics/trump-election-lies-fact-check.html" TargetMode="External"/><Relationship Id="rId1938" Type="http://schemas.openxmlformats.org/officeDocument/2006/relationships/hyperlink" Target="https://checkyourfact.com/2024/02/23/fact-check-biden-wage-growth-inflation/" TargetMode="External"/><Relationship Id="rId3153" Type="http://schemas.openxmlformats.org/officeDocument/2006/relationships/hyperlink" Target="https://www.carbonbrief.org/analysis-trump-election-win-could-add-4bn-tonnes-to-us-emissions-by-2030/" TargetMode="External"/><Relationship Id="rId3360" Type="http://schemas.openxmlformats.org/officeDocument/2006/relationships/hyperlink" Target="https://www.wonkette.com/p/lets-learn-about-the-mitt-romney-bff-who-wants-to-steal-a-public-park-secede-from-michigan" TargetMode="External"/><Relationship Id="rId281" Type="http://schemas.openxmlformats.org/officeDocument/2006/relationships/hyperlink" Target="https://plus.lexis.com/api/document?collection=news&amp;id=urn:contentItem:6DFY-T8S1-JBFB-H4V0-00000-00&amp;context=1001073" TargetMode="External"/><Relationship Id="rId3013" Type="http://schemas.openxmlformats.org/officeDocument/2006/relationships/hyperlink" Target="https://newsbusters.org/blogs/nb/clay-waters/2023/02/13/nyt-first-amendment-barrier-democracy-saving-censorship-big-tech" TargetMode="External"/><Relationship Id="rId141" Type="http://schemas.openxmlformats.org/officeDocument/2006/relationships/hyperlink" Target="https://plus.lexis.com/api/document?id=urn:contentItem:686P-02J1-DY4H-K3J7-00000-00&amp;idtype=PID&amp;context=1001073" TargetMode="External"/><Relationship Id="rId3220" Type="http://schemas.openxmlformats.org/officeDocument/2006/relationships/footer" Target="footer287.xml"/><Relationship Id="rId7" Type="http://schemas.openxmlformats.org/officeDocument/2006/relationships/endnotes" Target="endnotes.xml"/><Relationship Id="rId2779" Type="http://schemas.openxmlformats.org/officeDocument/2006/relationships/hyperlink" Target="https://clicks.aweber.com/y/ct/?l=BeoeI&amp;m=I.soJFKnWne.pD&amp;b=T0wqIdG8BwXh9mWwgFD6Sw" TargetMode="External"/><Relationship Id="rId2986" Type="http://schemas.openxmlformats.org/officeDocument/2006/relationships/footer" Target="footer270.xml"/><Relationship Id="rId958" Type="http://schemas.openxmlformats.org/officeDocument/2006/relationships/hyperlink" Target="https://checkyourfact.com/2024/07/19/trump-republican-national-convention-speech/" TargetMode="External"/><Relationship Id="rId1588" Type="http://schemas.openxmlformats.org/officeDocument/2006/relationships/hyperlink" Target="https://apnews.com/article/fbi-violent-crime-data-statistics-biden-f72de783988994cf8157957f439c1e2f" TargetMode="External"/><Relationship Id="rId1795" Type="http://schemas.openxmlformats.org/officeDocument/2006/relationships/hyperlink" Target="https://www.poynter.org/fact-checking/2024/pbs-news-and-politifact-announce-partnership-through-2024-election-cycle/" TargetMode="External"/><Relationship Id="rId2639" Type="http://schemas.openxmlformats.org/officeDocument/2006/relationships/hyperlink" Target="https://www.allsides.com/media-bias/media-bias-rating-methods" TargetMode="External"/><Relationship Id="rId2846" Type="http://schemas.openxmlformats.org/officeDocument/2006/relationships/hyperlink" Target="https://maldita.es/" TargetMode="External"/><Relationship Id="rId87" Type="http://schemas.openxmlformats.org/officeDocument/2006/relationships/hyperlink" Target="https://plus.lexis.com/api/document?id=urn:contentItem:6BTP-YKV1-JCMC-W3V8-00000-00&amp;idtype=PID&amp;context=1001073" TargetMode="External"/><Relationship Id="rId818" Type="http://schemas.openxmlformats.org/officeDocument/2006/relationships/hyperlink" Target="https://www.youtube.com/watch?v=DI8ifwwwoj0" TargetMode="External"/><Relationship Id="rId1448" Type="http://schemas.openxmlformats.org/officeDocument/2006/relationships/hyperlink" Target="https://www.newsweek.com/what-happens-when-us-reaches-debt-limit-ceiling-inches-closer-janet-yellen-kevin-mccarthy-letter-1773749?utm_source=Synacor&amp;utm_medium=Attnet&amp;utm_campaign=Partnerships" TargetMode="External"/><Relationship Id="rId1655" Type="http://schemas.openxmlformats.org/officeDocument/2006/relationships/hyperlink" Target="https://profile.usatoday.com/newsletters/checking-the-facts/?ipid=signuptop10" TargetMode="External"/><Relationship Id="rId2706" Type="http://schemas.openxmlformats.org/officeDocument/2006/relationships/hyperlink" Target="https://plus.lexis.com/api/document?collection=news&amp;id=urn:contentItem:69XB-FF91-JCMN-Y27D-00000-00&amp;context=1001073" TargetMode="External"/><Relationship Id="rId1308" Type="http://schemas.openxmlformats.org/officeDocument/2006/relationships/hyperlink" Target="https://plus.lexis.com/api/document?collection=news&amp;id=urn:contentItem:6BSF-93B1-DY7P-T02S-00000-00&amp;context=1001073" TargetMode="External"/><Relationship Id="rId1862" Type="http://schemas.openxmlformats.org/officeDocument/2006/relationships/footer" Target="footer144.xml"/><Relationship Id="rId2913" Type="http://schemas.openxmlformats.org/officeDocument/2006/relationships/hyperlink" Target="https://plus.lexis.com/api/document?collection=news&amp;id=urn:contentItem:6CC2-PPR1-JCMN-Y454-00000-00&amp;context=1001073" TargetMode="External"/><Relationship Id="rId1515" Type="http://schemas.openxmlformats.org/officeDocument/2006/relationships/hyperlink" Target="https://www.usatoday.com/story/news/politics/elections/2024/08/22/dnc-fact-check-kamala-harris/74832489007/" TargetMode="External"/><Relationship Id="rId1722" Type="http://schemas.openxmlformats.org/officeDocument/2006/relationships/hyperlink" Target="https://www.usatoday.com/story/news/factcheck/2024/04/17/trump-trial-graduation-request-fact-check/73346365007/" TargetMode="External"/><Relationship Id="rId14" Type="http://schemas.openxmlformats.org/officeDocument/2006/relationships/hyperlink" Target="https://plus.lexis.com/api/document?id=urn:contentItem:6CGV-0M41-JDKC-R3D1-00000-00&amp;idtype=PID&amp;context=1001073" TargetMode="External"/><Relationship Id="rId2289" Type="http://schemas.openxmlformats.org/officeDocument/2006/relationships/hyperlink" Target="https://archive.is/o49uK" TargetMode="External"/><Relationship Id="rId2496" Type="http://schemas.openxmlformats.org/officeDocument/2006/relationships/hyperlink" Target="https://www.nytimes.com/2020/11/10/us/politics/voting-fraud.html" TargetMode="External"/><Relationship Id="rId468" Type="http://schemas.openxmlformats.org/officeDocument/2006/relationships/hyperlink" Target="https://plus.lexis.com/api/document?collection=news&amp;id=urn:contentItem:6D33-NK91-JCMN-Y4N4-00000-00&amp;context=1001073" TargetMode="External"/><Relationship Id="rId675" Type="http://schemas.openxmlformats.org/officeDocument/2006/relationships/footer" Target="footer49.xml"/><Relationship Id="rId882" Type="http://schemas.openxmlformats.org/officeDocument/2006/relationships/hyperlink" Target="https://plus.lexis.com/api/document?collection=news&amp;id=urn:contentItem:6D3D-N8M1-JCMC-W41D-00000-00&amp;context=1001073" TargetMode="External"/><Relationship Id="rId1098" Type="http://schemas.openxmlformats.org/officeDocument/2006/relationships/hyperlink" Target="https://archive.ph/66zi8" TargetMode="External"/><Relationship Id="rId2149" Type="http://schemas.openxmlformats.org/officeDocument/2006/relationships/hyperlink" Target="mailto:licensing@dailycallernewsfoundation.org" TargetMode="External"/><Relationship Id="rId2356" Type="http://schemas.openxmlformats.org/officeDocument/2006/relationships/hyperlink" Target="https://plus.lexis.com/api/document?collection=news&amp;id=urn:contentItem:68HR-PJ81-JCMC-W2VG-00000-00&amp;context=1001073" TargetMode="External"/><Relationship Id="rId2563" Type="http://schemas.openxmlformats.org/officeDocument/2006/relationships/header" Target="header215.xml"/><Relationship Id="rId2770" Type="http://schemas.openxmlformats.org/officeDocument/2006/relationships/header" Target="header243.xml"/><Relationship Id="rId3407" Type="http://schemas.openxmlformats.org/officeDocument/2006/relationships/hyperlink" Target="https://plus.lexis.com/api/document?collection=news&amp;id=urn:contentItem:67RF-5411-JCMN-Y2M6-00000-00&amp;context=1001073" TargetMode="External"/><Relationship Id="rId328" Type="http://schemas.openxmlformats.org/officeDocument/2006/relationships/hyperlink" Target="https://www.usatoday.com/story/news/factcheck/2024/09/04/federal-agencies-donate-harris-fact-check/75059513007/" TargetMode="External"/><Relationship Id="rId535" Type="http://schemas.openxmlformats.org/officeDocument/2006/relationships/hyperlink" Target="https://www.usatoday.com/story/news/factcheck/2024/05/31/trump-guilty-verdict-required-unanimous-jury-fact-check/73917128007/" TargetMode="External"/><Relationship Id="rId742" Type="http://schemas.openxmlformats.org/officeDocument/2006/relationships/hyperlink" Target="https://twitter.com/PolitiFact?ref_src=twsrc%5Etfw" TargetMode="External"/><Relationship Id="rId1165" Type="http://schemas.openxmlformats.org/officeDocument/2006/relationships/header" Target="header85.xml"/><Relationship Id="rId1372" Type="http://schemas.openxmlformats.org/officeDocument/2006/relationships/footer" Target="footer111.xml"/><Relationship Id="rId2009" Type="http://schemas.openxmlformats.org/officeDocument/2006/relationships/hyperlink" Target="https://www.pewresearch.org/short-reads/2019/07/11/linked-fate-connectedness-americans/" TargetMode="External"/><Relationship Id="rId2216" Type="http://schemas.openxmlformats.org/officeDocument/2006/relationships/hyperlink" Target="https://archive.is/If61M" TargetMode="External"/><Relationship Id="rId2423" Type="http://schemas.openxmlformats.org/officeDocument/2006/relationships/hyperlink" Target="http://newsbusters.org/?utm_source=%5B%5BDELIVERY_RECIPIENT_CODE%5D%5D&amp;utm_medium=partner&amp;utm_campaign=newstex" TargetMode="External"/><Relationship Id="rId2630" Type="http://schemas.openxmlformats.org/officeDocument/2006/relationships/hyperlink" Target="https://mrcfreespeechamerica.org/blogs/free-speech/gabriela-pariseau/2024/06/04/google-buries-trump-campaign-website-after-bombshell" TargetMode="External"/><Relationship Id="rId602" Type="http://schemas.openxmlformats.org/officeDocument/2006/relationships/hyperlink" Target="https://www.incredibleegg.org/commemorative-egg/" TargetMode="External"/><Relationship Id="rId1025" Type="http://schemas.openxmlformats.org/officeDocument/2006/relationships/hyperlink" Target="https://www.usatoday.com/story/news/factcheck/2024/08/30/haris-walz-quote-second-amendment-ar15-fact-check/74999330007/" TargetMode="External"/><Relationship Id="rId1232" Type="http://schemas.openxmlformats.org/officeDocument/2006/relationships/hyperlink" Target="https://archive.fo/LoxIn" TargetMode="External"/><Relationship Id="rId3197" Type="http://schemas.openxmlformats.org/officeDocument/2006/relationships/hyperlink" Target="https://www.factcheck.org/2023/12/biden-spins-the-facts-in-campaign-speech/" TargetMode="External"/><Relationship Id="rId3057" Type="http://schemas.openxmlformats.org/officeDocument/2006/relationships/footer" Target="footer280.xml"/><Relationship Id="rId185" Type="http://schemas.openxmlformats.org/officeDocument/2006/relationships/hyperlink" Target="https://plus.lexis.com/api/document?id=urn:contentItem:6D9D-F8B1-F118-90SY-00000-00&amp;idtype=PID&amp;context=1001073" TargetMode="External"/><Relationship Id="rId1909" Type="http://schemas.openxmlformats.org/officeDocument/2006/relationships/header" Target="header149.xml"/><Relationship Id="rId3264" Type="http://schemas.openxmlformats.org/officeDocument/2006/relationships/hyperlink" Target="https://www.nytimes.com/2023/08/17/us/politics/trump-election-lies-fact-check.html" TargetMode="External"/><Relationship Id="rId392" Type="http://schemas.openxmlformats.org/officeDocument/2006/relationships/hyperlink" Target="https://www.usatoday.com/story/news/politics/elections/2024/11/05/south-carolina-election-results-live/75717127007/" TargetMode="External"/><Relationship Id="rId2073" Type="http://schemas.openxmlformats.org/officeDocument/2006/relationships/hyperlink" Target="https://www.newsweek.com/topic/fox-news?utm_source=Synacor&amp;utm_medium=Attnet&amp;utm_campaign=Partnerships" TargetMode="External"/><Relationship Id="rId2280" Type="http://schemas.openxmlformats.org/officeDocument/2006/relationships/hyperlink" Target="https://archive.is/6tVIa" TargetMode="External"/><Relationship Id="rId3124" Type="http://schemas.openxmlformats.org/officeDocument/2006/relationships/hyperlink" Target="https://www.hhs.gov/healthcare/about-the-aca/pre-existing-conditions/index.html" TargetMode="External"/><Relationship Id="rId3331" Type="http://schemas.openxmlformats.org/officeDocument/2006/relationships/footer" Target="footer294.xml"/><Relationship Id="rId252" Type="http://schemas.openxmlformats.org/officeDocument/2006/relationships/header" Target="header8.xml"/><Relationship Id="rId2140" Type="http://schemas.openxmlformats.org/officeDocument/2006/relationships/hyperlink" Target="https://abcnews.go.com/Politics/trump-predicts-bloodbath-loses-2024-election-ramps-anti/story?id=108190653" TargetMode="External"/><Relationship Id="rId112" Type="http://schemas.openxmlformats.org/officeDocument/2006/relationships/hyperlink" Target="https://plus.lexis.com/api/document?id=urn:contentItem:6CJS-MJN1-JCMC-W0X7-00000-00&amp;idtype=PID&amp;context=1001073" TargetMode="External"/><Relationship Id="rId1699" Type="http://schemas.openxmlformats.org/officeDocument/2006/relationships/hyperlink" Target="https://www.usatoday.com/story/news/factcheck/2024/04/12/fabricated-trump-post-about-judge-aileen-cannon/73295962007/" TargetMode="External"/><Relationship Id="rId2000" Type="http://schemas.openxmlformats.org/officeDocument/2006/relationships/hyperlink" Target="https://www.icpsr.umich.edu/web/ICPSR/studies/39096" TargetMode="External"/><Relationship Id="rId2957" Type="http://schemas.openxmlformats.org/officeDocument/2006/relationships/hyperlink" Target="https://t.co/4vCvW0sFy7" TargetMode="External"/><Relationship Id="rId929" Type="http://schemas.openxmlformats.org/officeDocument/2006/relationships/hyperlink" Target="https://www.pbs.org/newshour/politics/trump-lit-that-fire-of-capitol-insurrection-jan-6-committee-report-says" TargetMode="External"/><Relationship Id="rId1559" Type="http://schemas.openxmlformats.org/officeDocument/2006/relationships/hyperlink" Target="https://www.washingtonpost.com/politics/2024/07/25/netanyahu-biden-harris-hostages/" TargetMode="External"/><Relationship Id="rId1766" Type="http://schemas.openxmlformats.org/officeDocument/2006/relationships/hyperlink" Target="https://www.cbsnews.com/news/stormy-daniels-describes-her-alleged-affair-with-donald-trump-60-minutes-interview/" TargetMode="External"/><Relationship Id="rId1973" Type="http://schemas.openxmlformats.org/officeDocument/2006/relationships/footer" Target="footer156.xml"/><Relationship Id="rId2817" Type="http://schemas.openxmlformats.org/officeDocument/2006/relationships/hyperlink" Target="https://plus.lexis.com/api/document?collection=news&amp;id=urn:contentItem:6CP0-1071-DY66-53F4-00000-00&amp;context=1001073" TargetMode="External"/><Relationship Id="rId58" Type="http://schemas.openxmlformats.org/officeDocument/2006/relationships/hyperlink" Target="https://plus.lexis.com/api/document?id=urn:contentItem:6888-WR51-JCMC-W240-00000-00&amp;idtype=PID&amp;context=1001073" TargetMode="External"/><Relationship Id="rId1419" Type="http://schemas.openxmlformats.org/officeDocument/2006/relationships/hyperlink" Target="https://newsbusters.org/node/283752/print" TargetMode="External"/><Relationship Id="rId1626" Type="http://schemas.openxmlformats.org/officeDocument/2006/relationships/hyperlink" Target="https://www.taxpolicycenter.org/model-estimates/biden-and-trump-tariffs-august-2024/t24-0050-enact-60-percent-tariff-imports-china" TargetMode="External"/><Relationship Id="rId1833" Type="http://schemas.openxmlformats.org/officeDocument/2006/relationships/footer" Target="footer138.xml"/><Relationship Id="rId1900" Type="http://schemas.openxmlformats.org/officeDocument/2006/relationships/header" Target="header146.xml"/><Relationship Id="rId579" Type="http://schemas.openxmlformats.org/officeDocument/2006/relationships/hyperlink" Target="https://www.usatoday.com/story/news/factcheck/2020/02/12/fact-check-guidelines-usa-today/4735217002/" TargetMode="External"/><Relationship Id="rId786" Type="http://schemas.openxmlformats.org/officeDocument/2006/relationships/hyperlink" Target="https://newsbusters.org/blogs/free-speech/michael-morris/2024/08/22/chatgpt-pushes-leftist-media-soros-funded-sites-when" TargetMode="External"/><Relationship Id="rId993" Type="http://schemas.openxmlformats.org/officeDocument/2006/relationships/hyperlink" Target="https://abcnews.go.com/US/dhs-watchdog-warns-urgent-issue-after-immigration-officials/story?id=112964072" TargetMode="External"/><Relationship Id="rId2467" Type="http://schemas.openxmlformats.org/officeDocument/2006/relationships/hyperlink" Target="https://theconversation.com/how-sunak-came-up-with-disputed-labour-tax-figures-and-whats-wrong-with-them-231839" TargetMode="External"/><Relationship Id="rId2674" Type="http://schemas.openxmlformats.org/officeDocument/2006/relationships/hyperlink" Target="https://radiostation.info/am/new-york/WINS/" TargetMode="External"/><Relationship Id="rId439" Type="http://schemas.openxmlformats.org/officeDocument/2006/relationships/hyperlink" Target="https://www.whitehouse.gov/briefing-room/speeches-remarks/2024/07/22/remarks-by-vice-president-harris-celebrating-the-2023-2024-ncaa-championship-teams/" TargetMode="External"/><Relationship Id="rId646" Type="http://schemas.openxmlformats.org/officeDocument/2006/relationships/hyperlink" Target="https://cdn01.dailycaller.com/wp-content/uploads/2024/11/GettyImages-2181641241-e1730486021102.jpg" TargetMode="External"/><Relationship Id="rId1069" Type="http://schemas.openxmlformats.org/officeDocument/2006/relationships/hyperlink" Target="https://www.usatoday.com/videos/news/factcheck/2024/08/23/fact-checking-kamala-harris-on-abortion-trump-accomplishments/74915102007/" TargetMode="External"/><Relationship Id="rId1276" Type="http://schemas.openxmlformats.org/officeDocument/2006/relationships/hyperlink" Target="https://www.politifact.com/factchecks/2017/sep/08/babylon-bee/no-isis-didnt-lay-down-its-arms-after-katy-perry-e/" TargetMode="External"/><Relationship Id="rId1483" Type="http://schemas.openxmlformats.org/officeDocument/2006/relationships/hyperlink" Target="https://www.usatoday.com/story/news/factcheck/2022/01/06/fact-check-donald-trump-2020-election-results/9115875002/" TargetMode="External"/><Relationship Id="rId2327" Type="http://schemas.openxmlformats.org/officeDocument/2006/relationships/hyperlink" Target="https://cdn.mrc.org/static/pdfuploads/PropagandaPowerhouse_FullReport_FINAL_LINKED.pdf-1674854430630.pdf" TargetMode="External"/><Relationship Id="rId2881" Type="http://schemas.openxmlformats.org/officeDocument/2006/relationships/footer" Target="footer254.xml"/><Relationship Id="rId506" Type="http://schemas.openxmlformats.org/officeDocument/2006/relationships/hyperlink" Target="https://www.usatoday.com/story/news/politics/2024/05/30/donald-trump-verdict-criminal-hush-money-trial/73891042007/" TargetMode="External"/><Relationship Id="rId853" Type="http://schemas.openxmlformats.org/officeDocument/2006/relationships/hyperlink" Target="https://factchequeado.com/tag/elecciones-en-estados-unidos-2024" TargetMode="External"/><Relationship Id="rId1136" Type="http://schemas.openxmlformats.org/officeDocument/2006/relationships/hyperlink" Target="https://www.cnn.com/interactive/uploads/20230511-1414901_0897.jpg" TargetMode="External"/><Relationship Id="rId1690" Type="http://schemas.openxmlformats.org/officeDocument/2006/relationships/hyperlink" Target="https://www.independent.co.uk/news/world/americas/us-politics/trump-barron-graduation-trial-hush-money-b2529533.html" TargetMode="External"/><Relationship Id="rId2534" Type="http://schemas.openxmlformats.org/officeDocument/2006/relationships/hyperlink" Target="https://www.newsweek.com/donald-trump-audio-tape-classified-documents-litman-1803851?utm_source=Synacor&amp;utm_medium=Attnet&amp;utm_campaign=Partnerships" TargetMode="External"/><Relationship Id="rId2741" Type="http://schemas.openxmlformats.org/officeDocument/2006/relationships/header" Target="header235.xml"/><Relationship Id="rId713" Type="http://schemas.openxmlformats.org/officeDocument/2006/relationships/hyperlink" Target="http://www.pharostribune.com" TargetMode="External"/><Relationship Id="rId920" Type="http://schemas.openxmlformats.org/officeDocument/2006/relationships/hyperlink" Target="https://data.bls.gov/pdq/SurveyOutputServlet" TargetMode="External"/><Relationship Id="rId1343" Type="http://schemas.openxmlformats.org/officeDocument/2006/relationships/hyperlink" Target="https://plus.lexis.com/api/document?collection=news&amp;id=urn:contentItem:68DY-XGF1-JCMC-W075-00000-00&amp;context=1001073" TargetMode="External"/><Relationship Id="rId1550" Type="http://schemas.openxmlformats.org/officeDocument/2006/relationships/hyperlink" Target="https://www.usatoday.com/story/news/politics/2022/06/25/biden-signs-gun-bill/7733361001/" TargetMode="External"/><Relationship Id="rId2601" Type="http://schemas.openxmlformats.org/officeDocument/2006/relationships/hyperlink" Target="https://www.allsides.com/media-bias/media-bias-chart" TargetMode="External"/><Relationship Id="rId1203" Type="http://schemas.openxmlformats.org/officeDocument/2006/relationships/footer" Target="footer88.xml"/><Relationship Id="rId1410" Type="http://schemas.openxmlformats.org/officeDocument/2006/relationships/hyperlink" Target="https://www.opensocietyfoundations.org/grants/past?filter_keyword=Poynter" TargetMode="External"/><Relationship Id="rId3168" Type="http://schemas.openxmlformats.org/officeDocument/2006/relationships/hyperlink" Target="https://perma.cc/G7X6-79DP" TargetMode="External"/><Relationship Id="rId3375" Type="http://schemas.openxmlformats.org/officeDocument/2006/relationships/hyperlink" Target="https://www.factcheck.org/2019/08/trumps-dubious-michigan-man-of-the-year-boast/" TargetMode="External"/><Relationship Id="rId296" Type="http://schemas.openxmlformats.org/officeDocument/2006/relationships/hyperlink" Target="https://www.snopes.com/fact-check/elon-musk-buys-ford/" TargetMode="External"/><Relationship Id="rId2184" Type="http://schemas.openxmlformats.org/officeDocument/2006/relationships/hyperlink" Target="https://plus.lexis.com/api/document?collection=news&amp;id=urn:contentItem:6CX3-NJ21-DYTH-G4KM-00000-00&amp;context=1001073" TargetMode="External"/><Relationship Id="rId2391" Type="http://schemas.openxmlformats.org/officeDocument/2006/relationships/hyperlink" Target="https://www.factcheck.org/2023/06/biden-officials-have-taken-oaths-of-office-contrary-to-social-media-claim/" TargetMode="External"/><Relationship Id="rId3028" Type="http://schemas.openxmlformats.org/officeDocument/2006/relationships/header" Target="header278.xml"/><Relationship Id="rId3235" Type="http://schemas.openxmlformats.org/officeDocument/2006/relationships/hyperlink" Target="https://www.nytimes.com/2023/08/17/us/politics/trump-election-lies-fact-check.html" TargetMode="External"/><Relationship Id="rId156" Type="http://schemas.openxmlformats.org/officeDocument/2006/relationships/hyperlink" Target="https://plus.lexis.com/api/document?id=urn:contentItem:6CYD-VD31-F03R-N1RX-00000-00&amp;idtype=PID&amp;context=1001073" TargetMode="External"/><Relationship Id="rId363" Type="http://schemas.openxmlformats.org/officeDocument/2006/relationships/hyperlink" Target="https://checkyourfact.com/2024/11/05/fact-check-posts-about-white-supremacists-threatening-violent-attacks-in-gwinnett-county-lack-evidence/?fbclid=IwY2xjawGXK8pleHRuA2FlbQIxMAABHdsb1l6LF6PcboBOTzlXCi4BCuRs8_eqcZCHGJeHX9BtZzfkASy4B-s6aw_aem_9hcRgFm3YWOsSI6hy6N27w" TargetMode="External"/><Relationship Id="rId570" Type="http://schemas.openxmlformats.org/officeDocument/2006/relationships/hyperlink" Target="https://plus.lexis.com/api/document?collection=news&amp;id=urn:contentItem:6BPY-15G1-F03F-K1KM-00000-00&amp;context=1001073" TargetMode="External"/><Relationship Id="rId2044" Type="http://schemas.openxmlformats.org/officeDocument/2006/relationships/hyperlink" Target="https://www.cip.uw.edu/" TargetMode="External"/><Relationship Id="rId2251" Type="http://schemas.openxmlformats.org/officeDocument/2006/relationships/hyperlink" Target="https://archive.is/6KK6P" TargetMode="External"/><Relationship Id="rId3302" Type="http://schemas.openxmlformats.org/officeDocument/2006/relationships/hyperlink" Target="https://www.nytimes.com/2023/08/17/us/politics/trump-election-lies-fact-check.html" TargetMode="External"/><Relationship Id="rId223" Type="http://schemas.openxmlformats.org/officeDocument/2006/relationships/hyperlink" Target="https://plus.lexis.com/api/document?collection=news&amp;id=urn:contentItem:6DHC-J6H1-JBFB-H25B-00000-00&amp;context=1001073" TargetMode="External"/><Relationship Id="rId430" Type="http://schemas.openxmlformats.org/officeDocument/2006/relationships/hyperlink" Target="https://www.usatoday.com/story/news/factcheck/2020/02/12/fact-check-guidelines-usa-today/4735217002/" TargetMode="External"/><Relationship Id="rId1060" Type="http://schemas.openxmlformats.org/officeDocument/2006/relationships/hyperlink" Target="https://www.instagram.com/usatoday/" TargetMode="External"/><Relationship Id="rId2111" Type="http://schemas.openxmlformats.org/officeDocument/2006/relationships/hyperlink" Target="https://www-media.aap.com.au/wp-content/uploads/2024/06/14125739/assange-obama-false.png" TargetMode="External"/><Relationship Id="rId1877" Type="http://schemas.openxmlformats.org/officeDocument/2006/relationships/hyperlink" Target="https://www.michigan.gov/sos/resources/news/2024/07/23/secretary-benson-become-a-democracy-ambassador-for-2024-elections" TargetMode="External"/><Relationship Id="rId2928" Type="http://schemas.openxmlformats.org/officeDocument/2006/relationships/hyperlink" Target="https://www.pbs.org/newshour/politics/analysis-fact-checking-the-cnn-trump-biden-debate" TargetMode="External"/><Relationship Id="rId1737" Type="http://schemas.openxmlformats.org/officeDocument/2006/relationships/hyperlink" Target="https://www.usatoday.com/story/news/factcheck/2020/02/12/fact-check-guidelines-usa-today/4735217002/" TargetMode="External"/><Relationship Id="rId1944" Type="http://schemas.openxmlformats.org/officeDocument/2006/relationships/footer" Target="footer152.xml"/><Relationship Id="rId3092" Type="http://schemas.openxmlformats.org/officeDocument/2006/relationships/hyperlink" Target="https://www.whitehouse.gov/briefing-room/speeches-remarks/2024/02/04/remarks-by-president-biden-at-a-campaign-event-las-vegas-nv/" TargetMode="External"/><Relationship Id="rId29" Type="http://schemas.openxmlformats.org/officeDocument/2006/relationships/hyperlink" Target="https://plus.lexis.com/api/document?id=urn:contentItem:6D0H-5MB1-JCMC-W0FM-00000-00&amp;idtype=PID&amp;context=1001073" TargetMode="External"/><Relationship Id="rId1804" Type="http://schemas.openxmlformats.org/officeDocument/2006/relationships/footer" Target="footer134.xml"/><Relationship Id="rId897" Type="http://schemas.openxmlformats.org/officeDocument/2006/relationships/hyperlink" Target="https://www.brookings.edu/about-us/" TargetMode="External"/><Relationship Id="rId2578" Type="http://schemas.openxmlformats.org/officeDocument/2006/relationships/hyperlink" Target="http://www.snopes.com" TargetMode="External"/><Relationship Id="rId2785" Type="http://schemas.openxmlformats.org/officeDocument/2006/relationships/hyperlink" Target="http://factcheck.org/" TargetMode="External"/><Relationship Id="rId2992" Type="http://schemas.openxmlformats.org/officeDocument/2006/relationships/header" Target="header273.xml"/><Relationship Id="rId757" Type="http://schemas.openxmlformats.org/officeDocument/2006/relationships/hyperlink" Target="https://www.newsbusters.org/blogs/nb/alex-christy/2024/07/13/worried-democracy-pbs-and-politifact-unveil-2024-election" TargetMode="External"/><Relationship Id="rId964" Type="http://schemas.openxmlformats.org/officeDocument/2006/relationships/hyperlink" Target="https://www.nbcnews.com/news/world/trump-announces-strikes-syria-following-suspected-chemical-weapons-attack-assad-n865966" TargetMode="External"/><Relationship Id="rId1387" Type="http://schemas.openxmlformats.org/officeDocument/2006/relationships/hyperlink" Target="https://about.fb.com/ja/news/2024/09/third_party_fact-checking_program_in_japan/" TargetMode="External"/><Relationship Id="rId1594" Type="http://schemas.openxmlformats.org/officeDocument/2006/relationships/hyperlink" Target="https://www.usatoday.com/story/news/factcheck/2024/05/03/trump-abortion-monitoring-time-fact-check/73544833007/" TargetMode="External"/><Relationship Id="rId2438" Type="http://schemas.openxmlformats.org/officeDocument/2006/relationships/footer" Target="footer198.xml"/><Relationship Id="rId2645" Type="http://schemas.openxmlformats.org/officeDocument/2006/relationships/header" Target="header223.xml"/><Relationship Id="rId2852" Type="http://schemas.openxmlformats.org/officeDocument/2006/relationships/hyperlink" Target="http://www.factchequeado.com" TargetMode="External"/><Relationship Id="rId93" Type="http://schemas.openxmlformats.org/officeDocument/2006/relationships/hyperlink" Target="https://plus.lexis.com/api/document?id=urn:contentItem:6CG6-SRS1-JC11-125C-00000-00&amp;idtype=PID&amp;context=1001073" TargetMode="External"/><Relationship Id="rId617" Type="http://schemas.openxmlformats.org/officeDocument/2006/relationships/footer" Target="footer40.xml"/><Relationship Id="rId824" Type="http://schemas.openxmlformats.org/officeDocument/2006/relationships/hyperlink" Target="https://www.usatoday.com/story/news/politics/elections/2024/03/04/trump-tariff-haley-ad-fact-check/72805198007/" TargetMode="External"/><Relationship Id="rId1247" Type="http://schemas.openxmlformats.org/officeDocument/2006/relationships/footer" Target="footer95.xml"/><Relationship Id="rId1454" Type="http://schemas.openxmlformats.org/officeDocument/2006/relationships/footer" Target="footer116.xml"/><Relationship Id="rId1661" Type="http://schemas.openxmlformats.org/officeDocument/2006/relationships/hyperlink" Target="https://www.usatoday.com/story/news/factcheck/2024/08/30/haris-walz-quote-second-amendment-ar15-fact-check/74999330007/" TargetMode="External"/><Relationship Id="rId2505" Type="http://schemas.openxmlformats.org/officeDocument/2006/relationships/header" Target="header205.xml"/><Relationship Id="rId2712" Type="http://schemas.openxmlformats.org/officeDocument/2006/relationships/hyperlink" Target="https://www.pewresearch.org/short-reads/2019/06/27/republicans-far-more-likely-than-democrats-to-say-fact-checkers-tend-to-favor-one-side/" TargetMode="External"/><Relationship Id="rId1107" Type="http://schemas.openxmlformats.org/officeDocument/2006/relationships/hyperlink" Target="https://www.fec.gov/search/?type=candidates&amp;type=committees&amp;type=site&amp;query=michelle+obama" TargetMode="External"/><Relationship Id="rId1314" Type="http://schemas.openxmlformats.org/officeDocument/2006/relationships/footer" Target="footer105.xml"/><Relationship Id="rId1521" Type="http://schemas.openxmlformats.org/officeDocument/2006/relationships/hyperlink" Target="https://www.usatoday.com/story/news/politics/elections/2024/08/19/democratic-convention-dnc-fact-check-joe-biden/74834230007/" TargetMode="External"/><Relationship Id="rId3279" Type="http://schemas.openxmlformats.org/officeDocument/2006/relationships/hyperlink" Target="https://www.nytimes.com/2023/08/17/us/politics/trump-election-lies-fact-check.html" TargetMode="External"/><Relationship Id="rId20" Type="http://schemas.openxmlformats.org/officeDocument/2006/relationships/hyperlink" Target="https://plus.lexis.com/api/document?id=urn:contentItem:6DBS-K1H1-JCMC-W4X3-00000-00&amp;idtype=PID&amp;context=1001073" TargetMode="External"/><Relationship Id="rId2088" Type="http://schemas.openxmlformats.org/officeDocument/2006/relationships/hyperlink" Target="https://www.newsweek.com/topic/democrats?utm_source=Synacor&amp;utm_medium=Attnet&amp;utm_campaign=Partnerships" TargetMode="External"/><Relationship Id="rId2295" Type="http://schemas.openxmlformats.org/officeDocument/2006/relationships/hyperlink" Target="https://archive.is/2GPtn" TargetMode="External"/><Relationship Id="rId3139" Type="http://schemas.openxmlformats.org/officeDocument/2006/relationships/hyperlink" Target="https://archive.is/wip/46SKo" TargetMode="External"/><Relationship Id="rId3346" Type="http://schemas.openxmlformats.org/officeDocument/2006/relationships/hyperlink" Target="https://www.cnbc.com/2024/10/09/stock-market-today-live-updates.html" TargetMode="External"/><Relationship Id="rId267" Type="http://schemas.openxmlformats.org/officeDocument/2006/relationships/footer" Target="footer10.xml"/><Relationship Id="rId474" Type="http://schemas.openxmlformats.org/officeDocument/2006/relationships/hyperlink" Target="https://apnews.com/article/cbs-debate-vice-president-fact-check-7a3b31c98ab092dd44915df57a359d10" TargetMode="External"/><Relationship Id="rId2155" Type="http://schemas.openxmlformats.org/officeDocument/2006/relationships/footer" Target="footer177.xml"/><Relationship Id="rId127" Type="http://schemas.openxmlformats.org/officeDocument/2006/relationships/hyperlink" Target="https://plus.lexis.com/api/document?id=urn:contentItem:6CXT-KWT1-JCMN-Y4J6-00000-00&amp;idtype=PID&amp;context=1001073" TargetMode="External"/><Relationship Id="rId681" Type="http://schemas.openxmlformats.org/officeDocument/2006/relationships/hyperlink" Target="https://plus.lexis.com/api/document?collection=news&amp;id=urn:contentItem:6C34-CP61-JCMN-Y2NH-00000-00&amp;context=1001073" TargetMode="External"/><Relationship Id="rId2362" Type="http://schemas.openxmlformats.org/officeDocument/2006/relationships/hyperlink" Target="https://twitter.com/annvandersteel/status/1646654916532789248" TargetMode="External"/><Relationship Id="rId3206" Type="http://schemas.openxmlformats.org/officeDocument/2006/relationships/header" Target="header283.xml"/><Relationship Id="rId3413" Type="http://schemas.openxmlformats.org/officeDocument/2006/relationships/hyperlink" Target="https://www.politifact.com/search/?q=anderson+cooper" TargetMode="External"/><Relationship Id="rId334" Type="http://schemas.openxmlformats.org/officeDocument/2006/relationships/hyperlink" Target="https://www.fec.gov/help-candidates-and-committees/taking-receipts-political-party/who-can-and-cant-contribute-party-committee/" TargetMode="External"/><Relationship Id="rId541" Type="http://schemas.openxmlformats.org/officeDocument/2006/relationships/hyperlink" Target="https://constitution.congress.gov/browse/amendment-14/section-3/" TargetMode="External"/><Relationship Id="rId1171" Type="http://schemas.openxmlformats.org/officeDocument/2006/relationships/hyperlink" Target="https://plus.lexis.com/api/document?collection=news&amp;id=urn:contentItem:6BPG-D131-JBFB-H00K-00000-00&amp;context=1001073" TargetMode="External"/><Relationship Id="rId2015" Type="http://schemas.openxmlformats.org/officeDocument/2006/relationships/hyperlink" Target="https://hoaxy.osome.iu.edu/" TargetMode="External"/><Relationship Id="rId2222" Type="http://schemas.openxmlformats.org/officeDocument/2006/relationships/hyperlink" Target="https://archive.is/If61M" TargetMode="External"/><Relationship Id="rId401" Type="http://schemas.openxmlformats.org/officeDocument/2006/relationships/hyperlink" Target="https://www.gannett-cdn.com/authoring/authoring-images/2024/11/02/USAT/76001628007-usatsi-24437331.jpg" TargetMode="External"/><Relationship Id="rId1031" Type="http://schemas.openxmlformats.org/officeDocument/2006/relationships/hyperlink" Target="https://www.usatoday.com/story/news/factcheck/2024/09/06/deepfake-video-tim-walz-cowboy-costume-fact-check/75102708007/" TargetMode="External"/><Relationship Id="rId1988" Type="http://schemas.openxmlformats.org/officeDocument/2006/relationships/hyperlink" Target="https://plus.lexis.com/api/document?collection=news&amp;id=urn:contentItem:6CJS-MJN1-JCMC-W0X7-00000-00&amp;context=1001073" TargetMode="External"/><Relationship Id="rId1848" Type="http://schemas.openxmlformats.org/officeDocument/2006/relationships/hyperlink" Target="https://www.mrc.org/contact-us" TargetMode="External"/><Relationship Id="rId3063" Type="http://schemas.openxmlformats.org/officeDocument/2006/relationships/hyperlink" Target="https://plus.lexis.com/api/document?collection=news&amp;id=urn:contentItem:6BH6-8V41-F03F-K2G7-00000-00&amp;context=1001073" TargetMode="External"/><Relationship Id="rId3270" Type="http://schemas.openxmlformats.org/officeDocument/2006/relationships/hyperlink" Target="https://www.nytimes.com/2023/08/17/us/politics/trump-election-lies-fact-check.html" TargetMode="External"/><Relationship Id="rId191" Type="http://schemas.openxmlformats.org/officeDocument/2006/relationships/hyperlink" Target="https://plus.lexis.com/api/document?id=urn:contentItem:6CY8-6M41-F03R-N0T4-00000-00&amp;idtype=PID&amp;context=1001073" TargetMode="External"/><Relationship Id="rId1708" Type="http://schemas.openxmlformats.org/officeDocument/2006/relationships/hyperlink" Target="https://www.independent.co.uk/news/world/americas/us-politics/trump-barron-graduation-trial-hush-money-b2529533.html" TargetMode="External"/><Relationship Id="rId1915" Type="http://schemas.openxmlformats.org/officeDocument/2006/relationships/hyperlink" Target="https://plus.lexis.com/api/document?collection=news&amp;id=urn:contentItem:6BKY-2R01-DXXD-70DX-00000-00&amp;context=1001073" TargetMode="External"/><Relationship Id="rId3130" Type="http://schemas.openxmlformats.org/officeDocument/2006/relationships/hyperlink" Target="https://www.whitehouse.gov/briefing-room/statements-releases/2021/04/22/fact-sheet-president-biden-sets-2030-greenhouse-gas-pollution-reduction-target-aimed-at-creating-good-paying-union-jobs-and-securing-u-s-leadership-on-clean-energy-technologies/" TargetMode="External"/><Relationship Id="rId2689" Type="http://schemas.openxmlformats.org/officeDocument/2006/relationships/hyperlink" Target="https://ifcncodeofprinciples.poynter.org/profile/ap-fact-check" TargetMode="External"/><Relationship Id="rId2896" Type="http://schemas.openxmlformats.org/officeDocument/2006/relationships/hyperlink" Target="https://www.cnn.com/2024/02/24/us/uga-augusta-university-student-death-saturday/index.html" TargetMode="External"/><Relationship Id="rId868" Type="http://schemas.openxmlformats.org/officeDocument/2006/relationships/hyperlink" Target="https://www.ap.org/elections/our-role/counting-the-vote/" TargetMode="External"/><Relationship Id="rId1498" Type="http://schemas.openxmlformats.org/officeDocument/2006/relationships/hyperlink" Target="https://www.usatoday.com/story/news/politics/elections/2024/07/01/presumptive-immunity-supreme-court-ruling-impact-trump/74272174007/" TargetMode="External"/><Relationship Id="rId2549" Type="http://schemas.openxmlformats.org/officeDocument/2006/relationships/hyperlink" Target="https://www.newsweek.com/topic/republicans?utm_source=Synacor&amp;utm_medium=Attnet&amp;utm_campaign=Partnerships" TargetMode="External"/><Relationship Id="rId2756" Type="http://schemas.openxmlformats.org/officeDocument/2006/relationships/header" Target="header240.xml"/><Relationship Id="rId2963" Type="http://schemas.openxmlformats.org/officeDocument/2006/relationships/header" Target="header262.xml"/><Relationship Id="rId728" Type="http://schemas.openxmlformats.org/officeDocument/2006/relationships/hyperlink" Target="https://www.msn.com/en-us/tv/other/savannah-chrisley-under-rnc-spotlight-pins-parents-legal-woes-on-rogue-prosecutors/" TargetMode="External"/><Relationship Id="rId935" Type="http://schemas.openxmlformats.org/officeDocument/2006/relationships/hyperlink" Target="https://www.usatoday.com/story/news/factcheck/2020/12/08/fact-check-president-donald-trump-did-not-win-2020-election/6467942002/" TargetMode="External"/><Relationship Id="rId1358" Type="http://schemas.openxmlformats.org/officeDocument/2006/relationships/hyperlink" Target="https://www.c-span.org/video/?430348-1/house-minority-leader-weekly-briefing" TargetMode="External"/><Relationship Id="rId1565" Type="http://schemas.openxmlformats.org/officeDocument/2006/relationships/hyperlink" Target="https://www.usatoday.com/story/news/politics/elections/2024/08/22/dnc-fact-check-kamala-harris/74832489007/" TargetMode="External"/><Relationship Id="rId1772" Type="http://schemas.openxmlformats.org/officeDocument/2006/relationships/header" Target="header127.xml"/><Relationship Id="rId2409" Type="http://schemas.openxmlformats.org/officeDocument/2006/relationships/hyperlink" Target="https://cm.usatoday.com/specialoffer?_ga=2.159964861.1095412655.1597937597-1319250638.1597937595" TargetMode="External"/><Relationship Id="rId2616" Type="http://schemas.openxmlformats.org/officeDocument/2006/relationships/hyperlink" Target="https://mrcfreespeechamerica.org/blogs/business/tom-olohan/2023/04/21/dan-bongino-excoriates-fact-checkers-connection-leftist" TargetMode="External"/><Relationship Id="rId64" Type="http://schemas.openxmlformats.org/officeDocument/2006/relationships/hyperlink" Target="https://plus.lexis.com/api/document?id=urn:contentItem:6BPG-D131-JBFB-H00K-00000-00&amp;idtype=PID&amp;context=1001073" TargetMode="External"/><Relationship Id="rId1218" Type="http://schemas.openxmlformats.org/officeDocument/2006/relationships/header" Target="header91.xml"/><Relationship Id="rId1425" Type="http://schemas.openxmlformats.org/officeDocument/2006/relationships/header" Target="header112.xml"/><Relationship Id="rId2823" Type="http://schemas.openxmlformats.org/officeDocument/2006/relationships/hyperlink" Target="https://plus.lexis.com/api/document?collection=news&amp;id=urn:contentItem:6CP0-1071-DY66-53F4-00000-00&amp;context=1001073" TargetMode="External"/><Relationship Id="rId1632" Type="http://schemas.openxmlformats.org/officeDocument/2006/relationships/hyperlink" Target="https://siepr.stanford.edu/people/ran-abramitzky" TargetMode="External"/><Relationship Id="rId2199" Type="http://schemas.openxmlformats.org/officeDocument/2006/relationships/hyperlink" Target="https://theduran.com/author/eric-zuesse/" TargetMode="External"/><Relationship Id="rId378" Type="http://schemas.openxmlformats.org/officeDocument/2006/relationships/header" Target="header23.xml"/><Relationship Id="rId585" Type="http://schemas.openxmlformats.org/officeDocument/2006/relationships/hyperlink" Target="https://nationalaglawcenter.org/overview/checkoff/" TargetMode="External"/><Relationship Id="rId792" Type="http://schemas.openxmlformats.org/officeDocument/2006/relationships/footer" Target="footer66.xml"/><Relationship Id="rId2059" Type="http://schemas.openxmlformats.org/officeDocument/2006/relationships/hyperlink" Target="https://www.axios.com/local/seattle/2024/09/25/politicians-lying-legal-cases-2024-election" TargetMode="External"/><Relationship Id="rId2266" Type="http://schemas.openxmlformats.org/officeDocument/2006/relationships/hyperlink" Target="https://archive.is/6KK6P" TargetMode="External"/><Relationship Id="rId2473" Type="http://schemas.openxmlformats.org/officeDocument/2006/relationships/hyperlink" Target="https://www.wiley.com/en-gb/Reporting+Elections%3A+Rethinking+the+Logic+of+Campaign+Coverage-p-9781509517503" TargetMode="External"/><Relationship Id="rId2680" Type="http://schemas.openxmlformats.org/officeDocument/2006/relationships/hyperlink" Target="https://radiostation.info/am/missouri/KMOX/" TargetMode="External"/><Relationship Id="rId3317" Type="http://schemas.openxmlformats.org/officeDocument/2006/relationships/header" Target="header290.xml"/><Relationship Id="rId238" Type="http://schemas.openxmlformats.org/officeDocument/2006/relationships/hyperlink" Target="https://www.tmz.com/2024/11/25/barron-trump-eats-dinner-thanksgiving-break-with-donald-melania/" TargetMode="External"/><Relationship Id="rId445" Type="http://schemas.openxmlformats.org/officeDocument/2006/relationships/hyperlink" Target="https://www.usatoday.com/story/news/factcheck/2024/07/29/altered-images-kamala-harris-jeffrey-epstein-fact-check/74586785007/" TargetMode="External"/><Relationship Id="rId652" Type="http://schemas.openxmlformats.org/officeDocument/2006/relationships/hyperlink" Target="https://www.truemedia.org/" TargetMode="External"/><Relationship Id="rId1075" Type="http://schemas.openxmlformats.org/officeDocument/2006/relationships/hyperlink" Target="https://www.usatoday.com/story/opinion/2024/04/02/fact-check-verification-journalism-media-literacy/73027337007/" TargetMode="External"/><Relationship Id="rId1282" Type="http://schemas.openxmlformats.org/officeDocument/2006/relationships/hyperlink" Target="https://t.co/lBsuoGMscG" TargetMode="External"/><Relationship Id="rId2126" Type="http://schemas.openxmlformats.org/officeDocument/2006/relationships/header" Target="header173.xml"/><Relationship Id="rId2333" Type="http://schemas.openxmlformats.org/officeDocument/2006/relationships/hyperlink" Target="https://twitter.com/FreeSpeechAmer/status/1778860642570846465?ref_src=twsrc%5Etfw" TargetMode="External"/><Relationship Id="rId2540" Type="http://schemas.openxmlformats.org/officeDocument/2006/relationships/footer" Target="footer211.xml"/><Relationship Id="rId305" Type="http://schemas.openxmlformats.org/officeDocument/2006/relationships/footer" Target="footer18.xml"/><Relationship Id="rId512" Type="http://schemas.openxmlformats.org/officeDocument/2006/relationships/hyperlink" Target="https://constitution.congress.gov/browse/amendment-14/section-3/" TargetMode="External"/><Relationship Id="rId1142" Type="http://schemas.openxmlformats.org/officeDocument/2006/relationships/hyperlink" Target="https://www.mediaite.com/news/more-lies-than-i-can-count-shellshocked-jake-tapper-marvels-at-reporters-first-try-fact-check-of-trump-town-hall/" TargetMode="External"/><Relationship Id="rId2400" Type="http://schemas.openxmlformats.org/officeDocument/2006/relationships/hyperlink" Target="https://www.c-span.org/video/?c4939577/kamala-harris-sworn-vice-president" TargetMode="External"/><Relationship Id="rId1002" Type="http://schemas.openxmlformats.org/officeDocument/2006/relationships/hyperlink" Target="https://apnews.com/trump-minimizes-severity-of-head-injuries-in-iran-attacks-1a542a36d35c4491555e458c53bf7288" TargetMode="External"/><Relationship Id="rId1959" Type="http://schemas.openxmlformats.org/officeDocument/2006/relationships/hyperlink" Target="https://mrcfreespeechamerica.org/blogs/business/joseph-vazquez/2024/05/15/george-soros-fueled-80m-groups-calling-big-tech-censorship" TargetMode="External"/><Relationship Id="rId3174" Type="http://schemas.openxmlformats.org/officeDocument/2006/relationships/hyperlink" Target="https://twitter.com/WhiteHouseCEA/status/1745454379266924631" TargetMode="External"/><Relationship Id="rId1819" Type="http://schemas.openxmlformats.org/officeDocument/2006/relationships/hyperlink" Target="https://www.donaldjtrump.com/news" TargetMode="External"/><Relationship Id="rId3381" Type="http://schemas.openxmlformats.org/officeDocument/2006/relationships/header" Target="header296.xml"/><Relationship Id="rId2190" Type="http://schemas.openxmlformats.org/officeDocument/2006/relationships/footer" Target="footer183.xml"/><Relationship Id="rId3034" Type="http://schemas.openxmlformats.org/officeDocument/2006/relationships/hyperlink" Target="https://plus.lexis.com/api/document?collection=news&amp;id=urn:contentItem:6CY8-6M41-F03R-N0T4-00000-00&amp;context=1001073" TargetMode="External"/><Relationship Id="rId3241" Type="http://schemas.openxmlformats.org/officeDocument/2006/relationships/hyperlink" Target="https://www.nytimes.com/2023/08/17/us/politics/trump-election-lies-fact-check.html" TargetMode="External"/><Relationship Id="rId162" Type="http://schemas.openxmlformats.org/officeDocument/2006/relationships/hyperlink" Target="https://plus.lexis.com/api/document?id=urn:contentItem:69J9-69N1-JBR6-902X-00000-00&amp;idtype=PID&amp;context=1001073" TargetMode="External"/><Relationship Id="rId2050" Type="http://schemas.openxmlformats.org/officeDocument/2006/relationships/hyperlink" Target="https://www.politifact.com/" TargetMode="External"/><Relationship Id="rId3101" Type="http://schemas.openxmlformats.org/officeDocument/2006/relationships/hyperlink" Target="https://www.investopedia.com/here-s-what-s-in-the-usd1-trillion-infrastructure-bill-passed-by-the-senate-5196817" TargetMode="External"/><Relationship Id="rId979" Type="http://schemas.openxmlformats.org/officeDocument/2006/relationships/hyperlink" Target="https://www.factcheck.org/2024/10/walzs-false-project-2025-pregnancy-monitoring-claims/" TargetMode="External"/><Relationship Id="rId839" Type="http://schemas.openxmlformats.org/officeDocument/2006/relationships/hyperlink" Target="https://www.texastribune.org/newsletters/the-brief/?utm_medium=website&amp;utm_source=trib-ads-owned&amp;utm_campaign=trib-marketing&amp;utm_term=inline-CTA-brief" TargetMode="External"/><Relationship Id="rId1469" Type="http://schemas.openxmlformats.org/officeDocument/2006/relationships/hyperlink" Target="http://www.upi.com/topic/Aaron_Rodgers/" TargetMode="External"/><Relationship Id="rId2867" Type="http://schemas.openxmlformats.org/officeDocument/2006/relationships/hyperlink" Target="https://www.latintimes.com/facthequeados-tamoa-calzadilla-we-want-people-vote-based-evidence-not-misinformation-554341" TargetMode="External"/><Relationship Id="rId1676" Type="http://schemas.openxmlformats.org/officeDocument/2006/relationships/hyperlink" Target="https://ghostarchive.org/archive/8OqlP" TargetMode="External"/><Relationship Id="rId1883" Type="http://schemas.openxmlformats.org/officeDocument/2006/relationships/hyperlink" Target="http://www.feedblitz.com/f/f.fbz?Sub=26412" TargetMode="External"/><Relationship Id="rId2727" Type="http://schemas.openxmlformats.org/officeDocument/2006/relationships/hyperlink" Target="https://www.newsweek.com/topic/donald-trump?utm_source=Synacor&amp;utm_medium=Attnet&amp;utm_campaign=Partnerships" TargetMode="External"/><Relationship Id="rId2934" Type="http://schemas.openxmlformats.org/officeDocument/2006/relationships/hyperlink" Target="https://www.dailysignal.com/2024/06/27/fact-check-claims-made-during-biden-trump-debate/" TargetMode="External"/><Relationship Id="rId906" Type="http://schemas.openxmlformats.org/officeDocument/2006/relationships/hyperlink" Target="https://climatepower.us/news/new-clean-energy-boom-soars-past-300000-jobs/" TargetMode="External"/><Relationship Id="rId1329" Type="http://schemas.openxmlformats.org/officeDocument/2006/relationships/hyperlink" Target="https://www.politifact.com/personalities/donald-trump/" TargetMode="External"/><Relationship Id="rId1536" Type="http://schemas.openxmlformats.org/officeDocument/2006/relationships/hyperlink" Target="https://www.reuters.com/article/fact-check/us-forces-did-not-experience-18-months-without-casualties-in-afghanistan-durin-idUSL2N2X92S8/" TargetMode="External"/><Relationship Id="rId1743" Type="http://schemas.openxmlformats.org/officeDocument/2006/relationships/hyperlink" Target="https://www.usatoday.com/story/news/politics/2024/04/18/donald-trump-hush-money-trial-jury-selection-news/73362115007/" TargetMode="External"/><Relationship Id="rId1950" Type="http://schemas.openxmlformats.org/officeDocument/2006/relationships/hyperlink" Target="https://www.poynter.org/from-the-institute/2024/politifact-capital-b-partnership-misinformation-politics-black-audiences/" TargetMode="External"/><Relationship Id="rId35" Type="http://schemas.openxmlformats.org/officeDocument/2006/relationships/hyperlink" Target="https://plus.lexis.com/api/document?id=urn:contentItem:6DBJ-8911-JBFB-H4B2-00000-00&amp;idtype=PID&amp;context=1001073" TargetMode="External"/><Relationship Id="rId1603" Type="http://schemas.openxmlformats.org/officeDocument/2006/relationships/hyperlink" Target="https://www.kff.org/womens-health-policy/state-indicator/gestational-limit-abortions/?activeTab=map&amp;currentTimeframe=0&amp;selectedDistributions=statutory-limit-on-abortions&amp;sortModel=%7B%22colId%22:%22Location%22%22sort%22:%22asc%22%7D" TargetMode="External"/><Relationship Id="rId1810" Type="http://schemas.openxmlformats.org/officeDocument/2006/relationships/hyperlink" Target="https://cdn01.dailycaller.com/wp-content/uploads/2024/10/GettyImages-2169610495-scaled-e1728567247121.jpg" TargetMode="External"/><Relationship Id="rId489" Type="http://schemas.openxmlformats.org/officeDocument/2006/relationships/hyperlink" Target="https://www.politifact.com/personalities/jd-vance/" TargetMode="External"/><Relationship Id="rId696" Type="http://schemas.openxmlformats.org/officeDocument/2006/relationships/hyperlink" Target="https://www.newsweek.com/trump-bret-baier-fox-news-border-insane-asylum-claim-1807887?utm_source=Synacor&amp;utm_medium=Attnet&amp;utm_campaign=Partnerships" TargetMode="External"/><Relationship Id="rId2377" Type="http://schemas.openxmlformats.org/officeDocument/2006/relationships/hyperlink" Target="https://apnews.com/article/rochelle-walensky-cdc-director-2cc9b9774f071299025209143fccc28a" TargetMode="External"/><Relationship Id="rId2584" Type="http://schemas.openxmlformats.org/officeDocument/2006/relationships/header" Target="header218.xml"/><Relationship Id="rId2791" Type="http://schemas.openxmlformats.org/officeDocument/2006/relationships/hyperlink" Target="https://clicks.aweber.com/y/ct/?l=BeoeI&amp;m=I.soJFKnWne.pD&amp;b=VerXYG4rvXLjK4oLDl3.xA" TargetMode="External"/><Relationship Id="rId349" Type="http://schemas.openxmlformats.org/officeDocument/2006/relationships/hyperlink" Target="https://plus.lexis.com/api/document?collection=news&amp;id=urn:contentItem:6DBS-K1H1-JCMC-W4X3-00000-00&amp;context=1001073" TargetMode="External"/><Relationship Id="rId556" Type="http://schemas.openxmlformats.org/officeDocument/2006/relationships/hyperlink" Target="https://time.com/7020451/taylor-swift-kamala-harris-donald-trump-ai/" TargetMode="External"/><Relationship Id="rId763" Type="http://schemas.openxmlformats.org/officeDocument/2006/relationships/footer" Target="footer62.xml"/><Relationship Id="rId1186" Type="http://schemas.openxmlformats.org/officeDocument/2006/relationships/hyperlink" Target="https://www.battlefields.org/learn/biographies/john-c-breckinridge" TargetMode="External"/><Relationship Id="rId1393" Type="http://schemas.openxmlformats.org/officeDocument/2006/relationships/hyperlink" Target="https://about.fb.com/ja/news/2024/09/third_party_fact-checking_program_in_japan/" TargetMode="External"/><Relationship Id="rId2237" Type="http://schemas.openxmlformats.org/officeDocument/2006/relationships/hyperlink" Target="https://archive.is/If61M" TargetMode="External"/><Relationship Id="rId2444" Type="http://schemas.openxmlformats.org/officeDocument/2006/relationships/hyperlink" Target="https://www.snopes.com/fact-check/trump-very-fine-people/" TargetMode="External"/><Relationship Id="rId209" Type="http://schemas.openxmlformats.org/officeDocument/2006/relationships/header" Target="header1.xml"/><Relationship Id="rId416" Type="http://schemas.openxmlformats.org/officeDocument/2006/relationships/hyperlink" Target="https://ifcncodeofprinciples.poynter.org/profile/usa-today" TargetMode="External"/><Relationship Id="rId970" Type="http://schemas.openxmlformats.org/officeDocument/2006/relationships/hyperlink" Target="https://ourworldindata.org/about" TargetMode="External"/><Relationship Id="rId1046" Type="http://schemas.openxmlformats.org/officeDocument/2006/relationships/hyperlink" Target="https://www.usatoday.com/story/news/politics/elections/2024/08/21/dnc-fact-check-tim-walz/74831613007/" TargetMode="External"/><Relationship Id="rId1253" Type="http://schemas.openxmlformats.org/officeDocument/2006/relationships/hyperlink" Target="https://newstex.com/?utm_source=%5B%5BDELIVERY_RECIPIENT_CODE%5D%5D&amp;utm_medium=partner&amp;utm_campaign=Newsbusters.org&amp;utm_id=107778&amp;utm_content=NBST-107778-53015732273325205100138" TargetMode="External"/><Relationship Id="rId2651" Type="http://schemas.openxmlformats.org/officeDocument/2006/relationships/hyperlink" Target="https://plus.lexis.com/api/document?collection=news&amp;id=urn:contentItem:6CYD-VD31-F03R-N1RX-00000-00&amp;context=1001073" TargetMode="External"/><Relationship Id="rId623" Type="http://schemas.openxmlformats.org/officeDocument/2006/relationships/hyperlink" Target="https://www.snopes.com" TargetMode="External"/><Relationship Id="rId830" Type="http://schemas.openxmlformats.org/officeDocument/2006/relationships/footer" Target="footer67.xml"/><Relationship Id="rId1460" Type="http://schemas.openxmlformats.org/officeDocument/2006/relationships/image" Target="media/image8.jpeg"/><Relationship Id="rId2304" Type="http://schemas.openxmlformats.org/officeDocument/2006/relationships/hyperlink" Target="https://archive.is/XzRsL" TargetMode="External"/><Relationship Id="rId2511" Type="http://schemas.openxmlformats.org/officeDocument/2006/relationships/hyperlink" Target="https://plus.lexis.com/api/document?collection=news&amp;id=urn:contentItem:6BV3-3M81-JC3R-B007-00000-00&amp;context=1001073" TargetMode="External"/><Relationship Id="rId1113" Type="http://schemas.openxmlformats.org/officeDocument/2006/relationships/hyperlink" Target="https://www.factcheck.org/2023/05/michelle-obama-not-a-2024-presidential-candidate-contrary-to-online-posts/" TargetMode="External"/><Relationship Id="rId1320" Type="http://schemas.openxmlformats.org/officeDocument/2006/relationships/hyperlink" Target="https://newstex.com/?utm_source=%5B%5BDELIVERY_RECIPIENT_CODE%5D%5D&amp;utm_medium=partner&amp;utm_campaign=Newsbusters.org&amp;utm_id=107778&amp;utm_content=NBST-107778-52934042294225201100087" TargetMode="External"/><Relationship Id="rId3078" Type="http://schemas.openxmlformats.org/officeDocument/2006/relationships/hyperlink" Target="https://perma.cc/2P7R-6DHY" TargetMode="External"/><Relationship Id="rId3285" Type="http://schemas.openxmlformats.org/officeDocument/2006/relationships/hyperlink" Target="https://www.nytimes.com/2023/08/17/us/politics/trump-election-lies-fact-check.html" TargetMode="External"/><Relationship Id="rId2094" Type="http://schemas.openxmlformats.org/officeDocument/2006/relationships/hyperlink" Target="https://www.newsweek.com/kamala-harris-campaign-20m-debt-what-we-know-1981936?utm_source=Synacor&amp;utm_medium=Attnet&amp;utm_campaign=Partnerships" TargetMode="External"/><Relationship Id="rId3145" Type="http://schemas.openxmlformats.org/officeDocument/2006/relationships/hyperlink" Target="https://unfccc.int/process-and-meetings/the-paris-agreement" TargetMode="External"/><Relationship Id="rId3352" Type="http://schemas.openxmlformats.org/officeDocument/2006/relationships/hyperlink" Target="https://www.factcheck.org/2019/08/trumps-dubious-michigan-man-of-the-year-boast/" TargetMode="External"/><Relationship Id="rId273" Type="http://schemas.openxmlformats.org/officeDocument/2006/relationships/hyperlink" Target="mailto:contentservices@htdigital.in" TargetMode="External"/><Relationship Id="rId480" Type="http://schemas.openxmlformats.org/officeDocument/2006/relationships/hyperlink" Target="https://www.politifact.com/personalities/tim-walz/" TargetMode="External"/><Relationship Id="rId2161" Type="http://schemas.openxmlformats.org/officeDocument/2006/relationships/hyperlink" Target="http://newsbusters.org/?utm_source=%5B%5BDELIVERY_RECIPIENT_CODE%5D%5D&amp;utm_medium=partner&amp;utm_campaign=newstex" TargetMode="External"/><Relationship Id="rId3005" Type="http://schemas.openxmlformats.org/officeDocument/2006/relationships/header" Target="header276.xml"/><Relationship Id="rId3212" Type="http://schemas.openxmlformats.org/officeDocument/2006/relationships/hyperlink" Target="https://plus.lexis.com/api/document?collection=news&amp;id=urn:contentItem:698C-X7P1-DY4H-K15W-00000-00&amp;context=1001073" TargetMode="External"/><Relationship Id="rId133" Type="http://schemas.openxmlformats.org/officeDocument/2006/relationships/hyperlink" Target="https://plus.lexis.com/api/document?id=urn:contentItem:68HR-PJ81-JCMC-W2VG-00000-00&amp;idtype=PID&amp;context=1001073" TargetMode="External"/><Relationship Id="rId340" Type="http://schemas.openxmlformats.org/officeDocument/2006/relationships/header" Target="header19.xml"/><Relationship Id="rId2021" Type="http://schemas.openxmlformats.org/officeDocument/2006/relationships/hyperlink" Target="https://www.factcheck.org/" TargetMode="External"/><Relationship Id="rId200" Type="http://schemas.openxmlformats.org/officeDocument/2006/relationships/hyperlink" Target="https://plus.lexis.com/api/document?id=urn:contentItem:6CM9-W991-JC11-103M-00000-00&amp;idtype=PID&amp;context=1001073" TargetMode="External"/><Relationship Id="rId2978" Type="http://schemas.openxmlformats.org/officeDocument/2006/relationships/footer" Target="footer267.xml"/><Relationship Id="rId1787" Type="http://schemas.openxmlformats.org/officeDocument/2006/relationships/hyperlink" Target="https://plus.lexis.com/api/document?collection=news&amp;id=urn:contentItem:6CG6-SRS1-JC11-125C-00000-00&amp;context=1001073" TargetMode="External"/><Relationship Id="rId1994" Type="http://schemas.openxmlformats.org/officeDocument/2006/relationships/hyperlink" Target="https://blog.ucsusa.org/guest-commentary/disinformation-a-racist-tactic-from-slave-revolts-to-elections/" TargetMode="External"/><Relationship Id="rId2838" Type="http://schemas.openxmlformats.org/officeDocument/2006/relationships/hyperlink" Target="https://plus.lexis.com/api/document?collection=news&amp;id=urn:contentItem:6C45-NVF1-JCMN-Y3XC-00000-00&amp;context=1001073" TargetMode="External"/><Relationship Id="rId79" Type="http://schemas.openxmlformats.org/officeDocument/2006/relationships/hyperlink" Target="https://plus.lexis.com/api/document?id=urn:contentItem:6CXR-48C1-F03R-N38R-00000-00&amp;idtype=PID&amp;context=1001073" TargetMode="External"/><Relationship Id="rId1647" Type="http://schemas.openxmlformats.org/officeDocument/2006/relationships/hyperlink" Target="https://www.usatoday.com/story/news/factcheck/2024/08/28/photo-agents-earpieces-trump-shooting-fact-check/74965247007/" TargetMode="External"/><Relationship Id="rId1854" Type="http://schemas.openxmlformats.org/officeDocument/2006/relationships/header" Target="header141.xml"/><Relationship Id="rId2905" Type="http://schemas.openxmlformats.org/officeDocument/2006/relationships/hyperlink" Target="https://www.cnn.com/2023/12/01/politics/trump-dishonesty-avalanche-102-fall-false-claims/index.html" TargetMode="External"/><Relationship Id="rId1507" Type="http://schemas.openxmlformats.org/officeDocument/2006/relationships/hyperlink" Target="https://www.washingtonpost.com/politics/2020/09/30/fact-checking-first-trump-biden-presidential-debate/" TargetMode="External"/><Relationship Id="rId1714" Type="http://schemas.openxmlformats.org/officeDocument/2006/relationships/hyperlink" Target="https://thehill.com/regulation/court-battles/4597431-trump-allies-seize-on-judges-delayed-decision-on-barrons-graduation/" TargetMode="External"/><Relationship Id="rId1921" Type="http://schemas.openxmlformats.org/officeDocument/2006/relationships/hyperlink" Target="https://www.nytimes.com/2024/03/16/us/politics/trump-speech-ohio.html" TargetMode="External"/><Relationship Id="rId2488" Type="http://schemas.openxmlformats.org/officeDocument/2006/relationships/footer" Target="footer202.xml"/><Relationship Id="rId1297" Type="http://schemas.openxmlformats.org/officeDocument/2006/relationships/hyperlink" Target="https://twitter.com/redsteeze/status/1580334463485038593?ref_src=twsrc%5Etfw" TargetMode="External"/><Relationship Id="rId2695" Type="http://schemas.openxmlformats.org/officeDocument/2006/relationships/hyperlink" Target="https://ifcncodeofprinciples.poynter.org/profile/politifact" TargetMode="External"/><Relationship Id="rId667" Type="http://schemas.openxmlformats.org/officeDocument/2006/relationships/footer" Target="footer47.xml"/><Relationship Id="rId874" Type="http://schemas.openxmlformats.org/officeDocument/2006/relationships/hyperlink" Target="https://www.brennancenter.org/our-work/research-reports/noncitizen-voting-missing-millions" TargetMode="External"/><Relationship Id="rId2348" Type="http://schemas.openxmlformats.org/officeDocument/2006/relationships/header" Target="header190.xml"/><Relationship Id="rId2555" Type="http://schemas.openxmlformats.org/officeDocument/2006/relationships/hyperlink" Target="https://www.factcheck.org/2023/02/factchecking-the-state-of-the-union-4/" TargetMode="External"/><Relationship Id="rId2762" Type="http://schemas.openxmlformats.org/officeDocument/2006/relationships/hyperlink" Target="https://www.poynter.org/fact-checking/2023/angie-drobnic-holan-named-to-lead-the-international-fact-checking-network/" TargetMode="External"/><Relationship Id="rId527" Type="http://schemas.openxmlformats.org/officeDocument/2006/relationships/hyperlink" Target="https://www.justice.gov/archive/opa/pr/2008/July/08-crm-668.html" TargetMode="External"/><Relationship Id="rId734" Type="http://schemas.openxmlformats.org/officeDocument/2006/relationships/hyperlink" Target="https://www.pbs.org/newshour/show/fact-checking-right-wing-claims-about-election-security-and-noncitizens-voting" TargetMode="External"/><Relationship Id="rId941" Type="http://schemas.openxmlformats.org/officeDocument/2006/relationships/hyperlink" Target="https://ustr.gov/countries-regions/china-mongolia-taiwan/peoples-republic-china" TargetMode="External"/><Relationship Id="rId1157" Type="http://schemas.openxmlformats.org/officeDocument/2006/relationships/footer" Target="footer82.xml"/><Relationship Id="rId1364" Type="http://schemas.openxmlformats.org/officeDocument/2006/relationships/hyperlink" Target="https://www.usatoday.com/story/news/factcheck/2023/06/09/video-misrepresents-nancy-pelosi-quote-on-wrap-up-smear-fact-check/70302288007/" TargetMode="External"/><Relationship Id="rId1571" Type="http://schemas.openxmlformats.org/officeDocument/2006/relationships/hyperlink" Target="https://www.manhattanda.org/wp-content/uploads/2023/04/Donald-J.-Trump-Indictment.pdf" TargetMode="External"/><Relationship Id="rId2208" Type="http://schemas.openxmlformats.org/officeDocument/2006/relationships/hyperlink" Target="https://archive.is/2TdDq" TargetMode="External"/><Relationship Id="rId2415" Type="http://schemas.openxmlformats.org/officeDocument/2006/relationships/header" Target="header194.xml"/><Relationship Id="rId2622" Type="http://schemas.openxmlformats.org/officeDocument/2006/relationships/hyperlink" Target="https://mrcfreespeechamerica.org/blogs/free-speech/gabriela-pariseau/2024/09/25/google-same-tricks-search-giant-pushes-wildly-biased" TargetMode="External"/><Relationship Id="rId70" Type="http://schemas.openxmlformats.org/officeDocument/2006/relationships/hyperlink" Target="https://plus.lexis.com/api/document?id=urn:contentItem:6D72-95N1-JCMN-Y2CR-00000-00&amp;idtype=PID&amp;context=1001073" TargetMode="External"/><Relationship Id="rId801" Type="http://schemas.openxmlformats.org/officeDocument/2006/relationships/hyperlink" Target="https://www.facebook.com/usatodayfactcheck/" TargetMode="External"/><Relationship Id="rId1017" Type="http://schemas.openxmlformats.org/officeDocument/2006/relationships/hyperlink" Target="https://www.usatoday.com/story/news/factcheck/2024/09/06/single-person-clapping-c-span-caption-vance-fact-check/75077946007/" TargetMode="External"/><Relationship Id="rId1224" Type="http://schemas.openxmlformats.org/officeDocument/2006/relationships/hyperlink" Target="https://plus.lexis.com/api/document?collection=news&amp;id=urn:contentItem:6B1R-BWC1-JBR6-94C8-00000-00&amp;context=1001073" TargetMode="External"/><Relationship Id="rId1431" Type="http://schemas.openxmlformats.org/officeDocument/2006/relationships/hyperlink" Target="https://plus.lexis.com/api/document?collection=news&amp;id=urn:contentItem:67H5-10P1-DY68-142Y-00000-00&amp;context=1001073" TargetMode="External"/><Relationship Id="rId3189" Type="http://schemas.openxmlformats.org/officeDocument/2006/relationships/hyperlink" Target="https://www.nytimes.com/2018/12/18/us/politics/trump-bump-stocks-ban.html" TargetMode="External"/><Relationship Id="rId3396" Type="http://schemas.openxmlformats.org/officeDocument/2006/relationships/footer" Target="footer299.xml"/><Relationship Id="rId3049" Type="http://schemas.openxmlformats.org/officeDocument/2006/relationships/hyperlink" Target="https://x.com/PolitiFact/status/1833685641366040736" TargetMode="External"/><Relationship Id="rId3256" Type="http://schemas.openxmlformats.org/officeDocument/2006/relationships/hyperlink" Target="https://www.nytimes.com/2023/08/17/us/politics/trump-election-lies-fact-check.html" TargetMode="External"/><Relationship Id="rId177" Type="http://schemas.openxmlformats.org/officeDocument/2006/relationships/hyperlink" Target="https://plus.lexis.com/api/document?id=urn:contentItem:6CC2-PPR1-JCMN-Y454-00000-00&amp;idtype=PID&amp;context=1001073" TargetMode="External"/><Relationship Id="rId384" Type="http://schemas.openxmlformats.org/officeDocument/2006/relationships/hyperlink" Target="https://plus.lexis.com/api/document?collection=news&amp;id=urn:contentItem:6DBS-DBM1-JCMC-W16V-00000-00&amp;context=1001073" TargetMode="External"/><Relationship Id="rId591" Type="http://schemas.openxmlformats.org/officeDocument/2006/relationships/hyperlink" Target="https://www.usatoday.com/story/news/factcheck/2024/02/19/pope-lent-quote-eat-whatever-you-want-fact-check/72642302007/" TargetMode="External"/><Relationship Id="rId2065" Type="http://schemas.openxmlformats.org/officeDocument/2006/relationships/header" Target="header165.xml"/><Relationship Id="rId2272" Type="http://schemas.openxmlformats.org/officeDocument/2006/relationships/hyperlink" Target="https://archive.is/gb0Du" TargetMode="External"/><Relationship Id="rId3116" Type="http://schemas.openxmlformats.org/officeDocument/2006/relationships/hyperlink" Target="https://perma.cc/5BVB-5ATT" TargetMode="External"/><Relationship Id="rId244" Type="http://schemas.openxmlformats.org/officeDocument/2006/relationships/hyperlink" Target="https://www.bbc.com/news/world-us-canada-43256318" TargetMode="External"/><Relationship Id="rId1081" Type="http://schemas.openxmlformats.org/officeDocument/2006/relationships/header" Target="header73.xml"/><Relationship Id="rId3323" Type="http://schemas.openxmlformats.org/officeDocument/2006/relationships/hyperlink" Target="https://plus.lexis.com/api/document?collection=news&amp;id=urn:contentItem:6CM9-W991-JC11-103M-00000-00&amp;context=1001073" TargetMode="External"/><Relationship Id="rId451" Type="http://schemas.openxmlformats.org/officeDocument/2006/relationships/hyperlink" Target="https://www.linkedin.com/in/ammar-moussa-629b5a35/" TargetMode="External"/><Relationship Id="rId2132" Type="http://schemas.openxmlformats.org/officeDocument/2006/relationships/hyperlink" Target="mailto:jasoncohen@dcnf.org" TargetMode="External"/><Relationship Id="rId104" Type="http://schemas.openxmlformats.org/officeDocument/2006/relationships/hyperlink" Target="https://plus.lexis.com/api/document?id=urn:contentItem:6CJR-Y5T1-F12F-F052-00000-00&amp;idtype=PID&amp;context=1001073" TargetMode="External"/><Relationship Id="rId311" Type="http://schemas.openxmlformats.org/officeDocument/2006/relationships/hyperlink" Target="https://www.usatoday.com/story/news/factcheck/2020/02/12/fact-check-guidelines-usa-today/4735217002/" TargetMode="External"/><Relationship Id="rId1898" Type="http://schemas.openxmlformats.org/officeDocument/2006/relationships/hyperlink" Target="https://gellerreport.com/2024/08/democrat-secretary-of-state-asks-michiganders-to-report-their-neighbors-for-election-misinformation.html/" TargetMode="External"/><Relationship Id="rId2949" Type="http://schemas.openxmlformats.org/officeDocument/2006/relationships/hyperlink" Target="https://t.co/P9diQ2gtOv" TargetMode="External"/><Relationship Id="rId1758" Type="http://schemas.openxmlformats.org/officeDocument/2006/relationships/hyperlink" Target="https://www.usatoday.com/story/news/2018/02/01/porn-star-stormy-daniels-has-reinvented-non-denial-denial-alleged-trump-affair/1087095001/" TargetMode="External"/><Relationship Id="rId2809" Type="http://schemas.openxmlformats.org/officeDocument/2006/relationships/hyperlink" Target="https://clicks.aweber.com/y/ct/?l=BeoeI&amp;m=I.soJFKnWne.pD&amp;b=.3IVd_t_aqTP45DX8c3.Rw" TargetMode="External"/><Relationship Id="rId1965" Type="http://schemas.openxmlformats.org/officeDocument/2006/relationships/hyperlink" Target="https://censortrack.org/about" TargetMode="External"/><Relationship Id="rId3180" Type="http://schemas.openxmlformats.org/officeDocument/2006/relationships/hyperlink" Target="https://www.factcheck.org/2023/10/bidens-misleading-talking-point-on-100k-no-degree-jobs/" TargetMode="External"/><Relationship Id="rId1618" Type="http://schemas.openxmlformats.org/officeDocument/2006/relationships/hyperlink" Target="https://www.census.gov/foreign-trade/statistics/historical/gands.pdf" TargetMode="External"/><Relationship Id="rId1825" Type="http://schemas.openxmlformats.org/officeDocument/2006/relationships/hyperlink" Target="https://www.tiktok.com/@realdonaldtrump" TargetMode="External"/><Relationship Id="rId3040" Type="http://schemas.openxmlformats.org/officeDocument/2006/relationships/hyperlink" Target="https://x.com/NewsHour/status/1833641635948662931" TargetMode="External"/><Relationship Id="rId2599" Type="http://schemas.openxmlformats.org/officeDocument/2006/relationships/hyperlink" Target="http://newsbusters.org/?utm_source=%5B%5BDELIVERY_RECIPIENT_CODE%5D%5D&amp;utm_medium=partner&amp;utm_campaign=newstex" TargetMode="External"/><Relationship Id="rId778" Type="http://schemas.openxmlformats.org/officeDocument/2006/relationships/hyperlink" Target="https://www.newsbusters.org/blogs/free-speech/luis-cornelio/2024/02/15/openai-chatbot-caught-touting-legacy-media-so-called" TargetMode="External"/><Relationship Id="rId985" Type="http://schemas.openxmlformats.org/officeDocument/2006/relationships/hyperlink" Target="https://www.cbsnews.com/news/what-is-project-2025-trump-conservative-blueprint-heritage-foundation/" TargetMode="External"/><Relationship Id="rId2459" Type="http://schemas.openxmlformats.org/officeDocument/2006/relationships/footer" Target="footer200.xml"/><Relationship Id="rId2666" Type="http://schemas.openxmlformats.org/officeDocument/2006/relationships/hyperlink" Target="https://plus.lexis.com/api/document?collection=news&amp;id=urn:contentItem:6BBP-77D1-F03R-N3F3-00000-00&amp;context=1001073" TargetMode="External"/><Relationship Id="rId2873" Type="http://schemas.openxmlformats.org/officeDocument/2006/relationships/footer" Target="footer252.xml"/><Relationship Id="rId638" Type="http://schemas.openxmlformats.org/officeDocument/2006/relationships/hyperlink" Target="https://plus.lexis.com/api/document?collection=news&amp;id=urn:contentItem:6DBJ-8911-JBFB-H4B2-00000-00&amp;context=1001073" TargetMode="External"/><Relationship Id="rId845" Type="http://schemas.openxmlformats.org/officeDocument/2006/relationships/hyperlink" Target="https://www.texastribune.org/2022/10/28/texas-voting-machines/" TargetMode="External"/><Relationship Id="rId1268" Type="http://schemas.openxmlformats.org/officeDocument/2006/relationships/hyperlink" Target="https://plus.lexis.com/api/document?collection=news&amp;id=urn:contentItem:6BJW-FMK1-JCMN-Y39F-00000-00&amp;context=1001073" TargetMode="External"/><Relationship Id="rId1475" Type="http://schemas.openxmlformats.org/officeDocument/2006/relationships/footer" Target="footer120.xml"/><Relationship Id="rId1682" Type="http://schemas.openxmlformats.org/officeDocument/2006/relationships/hyperlink" Target="https://www.usatoday.com/story/news/politics/elections/2024/04/14/trump-criminal-trials-campaign-trail-ny-case/73121816007/" TargetMode="External"/><Relationship Id="rId2319" Type="http://schemas.openxmlformats.org/officeDocument/2006/relationships/header" Target="header186.xml"/><Relationship Id="rId2526" Type="http://schemas.openxmlformats.org/officeDocument/2006/relationships/hyperlink" Target="https://www.newsweek.com/topic/department-justice?utm_source=Synacor&amp;utm_medium=Attnet&amp;utm_campaign=Partnerships" TargetMode="External"/><Relationship Id="rId2733" Type="http://schemas.openxmlformats.org/officeDocument/2006/relationships/hyperlink" Target="https://www.newsweek.com/topic/brad-raffensperger?utm_source=Synacor&amp;utm_medium=Attnet&amp;utm_campaign=Partnerships" TargetMode="External"/><Relationship Id="rId705" Type="http://schemas.openxmlformats.org/officeDocument/2006/relationships/footer" Target="footer55.xml"/><Relationship Id="rId1128" Type="http://schemas.openxmlformats.org/officeDocument/2006/relationships/header" Target="header81.xml"/><Relationship Id="rId1335" Type="http://schemas.openxmlformats.org/officeDocument/2006/relationships/hyperlink" Target="https://www.politifact.com/factchecks/2024/jul/31/jb-pritzker/pritzker-repeats-a-baseless-claim-about-jd-vance-a/" TargetMode="External"/><Relationship Id="rId1542" Type="http://schemas.openxmlformats.org/officeDocument/2006/relationships/hyperlink" Target="https://www.usatoday.com/story/news/politics/2019/09/08/president-trump-criticized-taliban-camp-david/2255653001/" TargetMode="External"/><Relationship Id="rId2940" Type="http://schemas.openxmlformats.org/officeDocument/2006/relationships/header" Target="header261.xml"/><Relationship Id="rId912" Type="http://schemas.openxmlformats.org/officeDocument/2006/relationships/hyperlink" Target="https://www.usatoday.com/story/news/politics/elections/2024/09/10/presidential-debate-fact-check-2024/75089233007/" TargetMode="External"/><Relationship Id="rId2800" Type="http://schemas.openxmlformats.org/officeDocument/2006/relationships/hyperlink" Target="https://clicks.aweber.com/y/ct/?l=BeoeI&amp;m=I.soJFKnWne.pD&amp;b=LpDXA7N5oVpuS_GNeoujTg" TargetMode="External"/><Relationship Id="rId41" Type="http://schemas.openxmlformats.org/officeDocument/2006/relationships/hyperlink" Target="https://plus.lexis.com/api/document?id=urn:contentItem:6BGH-8K81-DY68-10X4-00000-00&amp;idtype=PID&amp;context=1001073" TargetMode="External"/><Relationship Id="rId1402" Type="http://schemas.openxmlformats.org/officeDocument/2006/relationships/hyperlink" Target="https://ifcncodeofprinciples.poynter.org/profile/litmus" TargetMode="External"/><Relationship Id="rId288" Type="http://schemas.openxmlformats.org/officeDocument/2006/relationships/hyperlink" Target="https://x.com/search?lang=en&amp;q=%22elon%20musk%20acquires%20ford%22%20(from%3Aelonmusk)%20lang%3Aen&amp;src=typed_query" TargetMode="External"/><Relationship Id="rId3367" Type="http://schemas.openxmlformats.org/officeDocument/2006/relationships/hyperlink" Target="https://www.wonkette.com/p/how-donald-trumps-sociopathic-parenting-made-donald-trump-jr-the-winner-he-is-today" TargetMode="External"/><Relationship Id="rId495" Type="http://schemas.openxmlformats.org/officeDocument/2006/relationships/footer" Target="footer31.xml"/><Relationship Id="rId2176" Type="http://schemas.openxmlformats.org/officeDocument/2006/relationships/hyperlink" Target="https://www.newsbusters.org/media-and-places/pbs" TargetMode="External"/><Relationship Id="rId2383" Type="http://schemas.openxmlformats.org/officeDocument/2006/relationships/hyperlink" Target="https://www.niu.edu/law/about/directory/bernick.shtml" TargetMode="External"/><Relationship Id="rId2590" Type="http://schemas.openxmlformats.org/officeDocument/2006/relationships/hyperlink" Target="mailto:alubrano@inquirer.com" TargetMode="External"/><Relationship Id="rId3227" Type="http://schemas.openxmlformats.org/officeDocument/2006/relationships/hyperlink" Target="https://www.nytimes.com/2023/08/17/us/politics/trump-election-lies-fact-check.html" TargetMode="External"/><Relationship Id="rId148" Type="http://schemas.openxmlformats.org/officeDocument/2006/relationships/hyperlink" Target="https://plus.lexis.com/api/document?id=urn:contentItem:686J-BRJ1-JBR6-926R-00000-00&amp;idtype=PID&amp;context=1001073" TargetMode="External"/><Relationship Id="rId355" Type="http://schemas.openxmlformats.org/officeDocument/2006/relationships/hyperlink" Target="https://www.gwinnettcountysheriff.org/" TargetMode="External"/><Relationship Id="rId562" Type="http://schemas.openxmlformats.org/officeDocument/2006/relationships/hyperlink" Target="https://www.citizen.org/article/tracker-legislation-on-deepfakes-in-elections/" TargetMode="External"/><Relationship Id="rId1192" Type="http://schemas.openxmlformats.org/officeDocument/2006/relationships/hyperlink" Target="https://www.politico.com/news/magazine/2024/03/26/nicole-shanahan-rfk-jr-2024-bio-00149015" TargetMode="External"/><Relationship Id="rId2036" Type="http://schemas.openxmlformats.org/officeDocument/2006/relationships/hyperlink" Target="https://www.axios.com/2022/09/19/election-misinformation-social-media-big-lie-report" TargetMode="External"/><Relationship Id="rId2243" Type="http://schemas.openxmlformats.org/officeDocument/2006/relationships/hyperlink" Target="https://archive.is/2GPtn" TargetMode="External"/><Relationship Id="rId2450" Type="http://schemas.openxmlformats.org/officeDocument/2006/relationships/hyperlink" Target="https://www.newsbusters.org/blogs/nb/alex-christy/2024/01/31/cnn-tries-get-nato-chief-denounce-trump-he-praises-him-instead" TargetMode="External"/><Relationship Id="rId215" Type="http://schemas.openxmlformats.org/officeDocument/2006/relationships/header" Target="header4.xml"/><Relationship Id="rId422" Type="http://schemas.openxmlformats.org/officeDocument/2006/relationships/footer" Target="footer25.xml"/><Relationship Id="rId1052" Type="http://schemas.openxmlformats.org/officeDocument/2006/relationships/hyperlink" Target="https://www.usatoday.com/story/news/politics/elections/2024/07/18/trump-rnc-convention-fact-check/74444609007/" TargetMode="External"/><Relationship Id="rId2103" Type="http://schemas.openxmlformats.org/officeDocument/2006/relationships/header" Target="header170.xml"/><Relationship Id="rId2310" Type="http://schemas.openxmlformats.org/officeDocument/2006/relationships/hyperlink" Target="https://www.amazon.com/dp/1880026082" TargetMode="External"/><Relationship Id="rId1869" Type="http://schemas.openxmlformats.org/officeDocument/2006/relationships/hyperlink" Target="https://gellerreport.com/cdn-cgi/l/email-protection" TargetMode="External"/><Relationship Id="rId3084" Type="http://schemas.openxmlformats.org/officeDocument/2006/relationships/hyperlink" Target="https://www.factcheck.org/2022/12/the-whoppers-of-2022/" TargetMode="External"/><Relationship Id="rId3291" Type="http://schemas.openxmlformats.org/officeDocument/2006/relationships/hyperlink" Target="https://www.nytimes.com/2023/08/17/us/politics/trump-election-lies-fact-check.html" TargetMode="External"/><Relationship Id="rId1729" Type="http://schemas.openxmlformats.org/officeDocument/2006/relationships/footer" Target="footer125.xml"/><Relationship Id="rId1936" Type="http://schemas.openxmlformats.org/officeDocument/2006/relationships/hyperlink" Target="https://checkyourfact.com/2024/02/23/fact-check-biden-wage-growth-inflation/" TargetMode="External"/><Relationship Id="rId3151" Type="http://schemas.openxmlformats.org/officeDocument/2006/relationships/hyperlink" Target="https://www.nytimes.com/2024/02/29/climate/epa-climate-power-plant-emissions.html" TargetMode="External"/><Relationship Id="rId3011" Type="http://schemas.openxmlformats.org/officeDocument/2006/relationships/hyperlink" Target="https://newstex.com/?utm_source=%5B%5BDELIVERY_RECIPIENT_CODE%5D%5D&amp;utm_medium=partner&amp;utm_campaign=Newsbusters.org&amp;utm_id=107778&amp;utm_content=NBST-107778-53076183925325206000026" TargetMode="External"/><Relationship Id="rId5" Type="http://schemas.openxmlformats.org/officeDocument/2006/relationships/webSettings" Target="webSettings.xml"/><Relationship Id="rId889" Type="http://schemas.openxmlformats.org/officeDocument/2006/relationships/hyperlink" Target="https://www.usatoday.com/story/news/factcheck/2020/02/12/fact-check-guidelines-usa-today/4735217002/" TargetMode="External"/><Relationship Id="rId2777" Type="http://schemas.openxmlformats.org/officeDocument/2006/relationships/hyperlink" Target="https://clicks.aweber.com/y/ct/?l=BeoeI&amp;m=I.soJFKnWne.pD&amp;b=T0wqIdG8BwXh9mWwgFD6Sw" TargetMode="External"/><Relationship Id="rId749" Type="http://schemas.openxmlformats.org/officeDocument/2006/relationships/hyperlink" Target="https://twitter.com/TimJGraham/status/1813897480674676769?ref_src=twsrc%5Etfw" TargetMode="External"/><Relationship Id="rId1379" Type="http://schemas.openxmlformats.org/officeDocument/2006/relationships/hyperlink" Target="https://x.com/ryanafournier/status/1828212021260616089?s=46&amp;t=wDD9h6AWvM1P0tiUGr3o-w" TargetMode="External"/><Relationship Id="rId1586" Type="http://schemas.openxmlformats.org/officeDocument/2006/relationships/hyperlink" Target="https://apnews.com/article/fbi-violent-crime-data-statistics-biden-f72de783988994cf8157957f439c1e2f" TargetMode="External"/><Relationship Id="rId2984" Type="http://schemas.openxmlformats.org/officeDocument/2006/relationships/footer" Target="footer269.xml"/><Relationship Id="rId609" Type="http://schemas.openxmlformats.org/officeDocument/2006/relationships/hyperlink" Target="https://va.ng.mil/Portals/55/Documents/2024_WHEER_EggSubmissionForm.pdf" TargetMode="External"/><Relationship Id="rId956" Type="http://schemas.openxmlformats.org/officeDocument/2006/relationships/hyperlink" Target="https://www.politifact.com/truth-o-meter/promises/trumpometer/promise/1397/build-wall-and-make-mexico-pay-it/" TargetMode="External"/><Relationship Id="rId1239" Type="http://schemas.openxmlformats.org/officeDocument/2006/relationships/hyperlink" Target="https://www.factcheck.org/2019/08/baseless-claim-about-barr-visit-to-epstein-prison/" TargetMode="External"/><Relationship Id="rId1793" Type="http://schemas.openxmlformats.org/officeDocument/2006/relationships/hyperlink" Target="https://www.poynter.org/fact-checking/2024/pbs-news-and-politifact-announce-partnership-through-2024-election-cycle/" TargetMode="External"/><Relationship Id="rId2637" Type="http://schemas.openxmlformats.org/officeDocument/2006/relationships/hyperlink" Target="https://www.allsides.com/media-bias/media-bias-chart" TargetMode="External"/><Relationship Id="rId2844" Type="http://schemas.openxmlformats.org/officeDocument/2006/relationships/hyperlink" Target="https://reutersinstitute.politics.ox.ac.uk/news/ai-lies-and-conspiracy-theories-how-latinos-become-key-target-misinformation-us-election" TargetMode="External"/><Relationship Id="rId85" Type="http://schemas.openxmlformats.org/officeDocument/2006/relationships/hyperlink" Target="https://plus.lexis.com/api/document?id=urn:contentItem:6CXY-2J81-JCMC-W445-00000-00&amp;idtype=PID&amp;context=1001073" TargetMode="External"/><Relationship Id="rId816" Type="http://schemas.openxmlformats.org/officeDocument/2006/relationships/hyperlink" Target="https://www.cnbc.com/2024/01/22/trumps-proposed-10percent-tariff-plan-would-shake-up-every-asset-class-strategist.html" TargetMode="External"/><Relationship Id="rId1446" Type="http://schemas.openxmlformats.org/officeDocument/2006/relationships/hyperlink" Target="https://www.newsweek.com/gops-desired-spending-cuts-remain-mystery-after-mccarthys-address-1779358?utm_source=Synacor&amp;utm_medium=Attnet&amp;utm_campaign=Partnerships" TargetMode="External"/><Relationship Id="rId1653" Type="http://schemas.openxmlformats.org/officeDocument/2006/relationships/hyperlink" Target="https://www.usatoday.com/story/news/factcheck/2024/08/14/bozeman-montana-trump-plane-diversion-fact-check/74785458007/" TargetMode="External"/><Relationship Id="rId1860" Type="http://schemas.openxmlformats.org/officeDocument/2006/relationships/footer" Target="footer143.xml"/><Relationship Id="rId2704" Type="http://schemas.openxmlformats.org/officeDocument/2006/relationships/footer" Target="footer231.xml"/><Relationship Id="rId2911" Type="http://schemas.openxmlformats.org/officeDocument/2006/relationships/header" Target="header258.xml"/><Relationship Id="rId1306" Type="http://schemas.openxmlformats.org/officeDocument/2006/relationships/footer" Target="footer102.xml"/><Relationship Id="rId1513" Type="http://schemas.openxmlformats.org/officeDocument/2006/relationships/hyperlink" Target="https://www.factcheck.org/2023/08/republicans-oversell-archers-testimony-about-hunter-and-joe-biden/" TargetMode="External"/><Relationship Id="rId1720" Type="http://schemas.openxmlformats.org/officeDocument/2006/relationships/hyperlink" Target="https://ifcncodeofprinciples.poynter.org/profile/usa-today" TargetMode="External"/><Relationship Id="rId12" Type="http://schemas.openxmlformats.org/officeDocument/2006/relationships/hyperlink" Target="https://plus.lexis.com/api/document?id=urn:contentItem:6D0H-R4G1-JBCN-313H-00000-00&amp;idtype=PID&amp;context=1001073" TargetMode="External"/><Relationship Id="rId399" Type="http://schemas.openxmlformats.org/officeDocument/2006/relationships/hyperlink" Target="https://www.politifact.com/factchecks/2024/nov/01/threads-posts/no-the-trump-campaign-is-not-selling-signs-with-sw/" TargetMode="External"/><Relationship Id="rId2287" Type="http://schemas.openxmlformats.org/officeDocument/2006/relationships/hyperlink" Target="https://archive.is/6tVIa" TargetMode="External"/><Relationship Id="rId2494" Type="http://schemas.openxmlformats.org/officeDocument/2006/relationships/image" Target="media/image14.png"/><Relationship Id="rId3338" Type="http://schemas.openxmlformats.org/officeDocument/2006/relationships/hyperlink" Target="https://www.detroitnews.com/story/news/politics/2024/10/10/donald-trump-detroit-economic-club-speech-auto-industry-evs-kamala-harris-lansing-assembly-plant/75496438007/" TargetMode="External"/><Relationship Id="rId259" Type="http://schemas.openxmlformats.org/officeDocument/2006/relationships/hyperlink" Target="https://plus.lexis.com/api/document?collection=news&amp;id=urn:contentItem:6D0H-R4G1-JBCN-313H-00000-00&amp;context=1001073" TargetMode="External"/><Relationship Id="rId466" Type="http://schemas.openxmlformats.org/officeDocument/2006/relationships/hyperlink" Target="https://plus.lexis.com/api/document?collection=news&amp;id=urn:contentItem:6D33-NK91-JCMN-Y4N4-00000-00&amp;context=1001073" TargetMode="External"/><Relationship Id="rId673" Type="http://schemas.openxmlformats.org/officeDocument/2006/relationships/header" Target="header49.xml"/><Relationship Id="rId880" Type="http://schemas.openxmlformats.org/officeDocument/2006/relationships/header" Target="header72.xml"/><Relationship Id="rId1096" Type="http://schemas.openxmlformats.org/officeDocument/2006/relationships/hyperlink" Target="https://plus.lexis.com/api/document?collection=news&amp;id=urn:contentItem:6888-WR51-JCMC-W240-00000-00&amp;context=1001073" TargetMode="External"/><Relationship Id="rId2147" Type="http://schemas.openxmlformats.org/officeDocument/2006/relationships/hyperlink" Target="https://www.snopes.com/fact-check/cats-ducks-haitians-springfield/" TargetMode="External"/><Relationship Id="rId2354" Type="http://schemas.openxmlformats.org/officeDocument/2006/relationships/hyperlink" Target="https://plus.lexis.com/api/document?collection=news&amp;id=urn:contentItem:68HR-PJ81-JCMC-W2VG-00000-00&amp;context=1001073" TargetMode="External"/><Relationship Id="rId2561" Type="http://schemas.openxmlformats.org/officeDocument/2006/relationships/hyperlink" Target="https://d.newsweek.com/en/full/2233058/joe-biden-debt-ceiling.jpg" TargetMode="External"/><Relationship Id="rId3405" Type="http://schemas.openxmlformats.org/officeDocument/2006/relationships/header" Target="header303.xml"/><Relationship Id="rId119" Type="http://schemas.openxmlformats.org/officeDocument/2006/relationships/hyperlink" Target="https://plus.lexis.com/api/document?id=urn:contentItem:6CD5-0G91-JD6R-T02H-00000-00&amp;idtype=PID&amp;context=1001073" TargetMode="External"/><Relationship Id="rId326" Type="http://schemas.openxmlformats.org/officeDocument/2006/relationships/hyperlink" Target="https://www.usatoday.com/story/news/factcheck/2024/07/16/media-executives-donate-trump-campaign-fact-check/74407354007/" TargetMode="External"/><Relationship Id="rId533" Type="http://schemas.openxmlformats.org/officeDocument/2006/relationships/hyperlink" Target="https://www.usatoday.com/story/news/factcheck/2024/10/16/donald-trump-conviction-overturned-false-fact-check/75699912007/" TargetMode="External"/><Relationship Id="rId1163" Type="http://schemas.openxmlformats.org/officeDocument/2006/relationships/hyperlink" Target="https://plus.lexis.com/api/document?collection=news&amp;id=urn:contentItem:6D8T-PTD1-JCG7-8270-00000-00&amp;context=1001073" TargetMode="External"/><Relationship Id="rId1370" Type="http://schemas.openxmlformats.org/officeDocument/2006/relationships/footer" Target="footer110.xml"/><Relationship Id="rId2007" Type="http://schemas.openxmlformats.org/officeDocument/2006/relationships/hyperlink" Target="https://www.rand.org/pubs/research_reports/RR4373z1.html" TargetMode="External"/><Relationship Id="rId2214" Type="http://schemas.openxmlformats.org/officeDocument/2006/relationships/hyperlink" Target="https://archive.is/2TdDq" TargetMode="External"/><Relationship Id="rId740" Type="http://schemas.openxmlformats.org/officeDocument/2006/relationships/hyperlink" Target="https://ballotpedia.org/Laws_permitting_noncitizens_to_vote_in_the_United_States" TargetMode="External"/><Relationship Id="rId1023" Type="http://schemas.openxmlformats.org/officeDocument/2006/relationships/hyperlink" Target="https://www.usatoday.com/story/news/factcheck/2024/08/14/walz-bill-pedophilia-sexual-orientation-definition-fact-check/74771953007/" TargetMode="External"/><Relationship Id="rId2421" Type="http://schemas.openxmlformats.org/officeDocument/2006/relationships/hyperlink" Target="https://plus.lexis.com/api/document?collection=news&amp;id=urn:contentItem:6D0G-PJR1-F03R-N4CD-00000-00&amp;context=1001073" TargetMode="External"/><Relationship Id="rId600" Type="http://schemas.openxmlformats.org/officeDocument/2006/relationships/hyperlink" Target="https://www.incredibleegg.org/about-us/newsroom/american-egg-board-names-emily-metz-president-and-chief-executive-officer/" TargetMode="External"/><Relationship Id="rId1230" Type="http://schemas.openxmlformats.org/officeDocument/2006/relationships/hyperlink" Target="https://twitter.com/williamlegate/status/1742877630783709292" TargetMode="External"/><Relationship Id="rId3195" Type="http://schemas.openxmlformats.org/officeDocument/2006/relationships/hyperlink" Target="https://www.hhs.gov/healthcare/about-the-aca/pre-existing-conditions/index.html" TargetMode="External"/><Relationship Id="rId3055" Type="http://schemas.openxmlformats.org/officeDocument/2006/relationships/header" Target="header280.xml"/><Relationship Id="rId3262" Type="http://schemas.openxmlformats.org/officeDocument/2006/relationships/hyperlink" Target="https://www.nytimes.com/2023/08/17/us/politics/trump-election-lies-fact-check.html" TargetMode="External"/><Relationship Id="rId183" Type="http://schemas.openxmlformats.org/officeDocument/2006/relationships/hyperlink" Target="https://plus.lexis.com/api/document?id=urn:contentItem:6CY1-BPF1-JCMC-W2X8-00000-00&amp;idtype=PID&amp;context=1001073" TargetMode="External"/><Relationship Id="rId390" Type="http://schemas.openxmlformats.org/officeDocument/2006/relationships/hyperlink" Target="https://profile.usatoday.com/newsletters/checking-the-facts/" TargetMode="External"/><Relationship Id="rId1907" Type="http://schemas.openxmlformats.org/officeDocument/2006/relationships/hyperlink" Target="mailto:contentservices@htdigital.in" TargetMode="External"/><Relationship Id="rId2071" Type="http://schemas.openxmlformats.org/officeDocument/2006/relationships/hyperlink" Target="https://www.newsweek.com/kamala-harris-donald-trump-final-rallies-size-1980237?utm_source=Synacor&amp;utm_medium=Attnet&amp;utm_campaign=Partnerships" TargetMode="External"/><Relationship Id="rId3122" Type="http://schemas.openxmlformats.org/officeDocument/2006/relationships/hyperlink" Target="https://avalere.com/press-releases/repeal-of-acas-pre-existing-condition-protections-could-affect-health-security-of-over-100-million-people" TargetMode="External"/><Relationship Id="rId250" Type="http://schemas.openxmlformats.org/officeDocument/2006/relationships/hyperlink" Target="https://www.politifact.com/factchecks/2018/nov/04/blog-posting/would-trumps-own-son-be-affected-order-eliminating/" TargetMode="External"/><Relationship Id="rId110" Type="http://schemas.openxmlformats.org/officeDocument/2006/relationships/hyperlink" Target="https://plus.lexis.com/api/document?id=urn:contentItem:6CNB-SP71-JCMN-Y0VC-00000-00&amp;idtype=PID&amp;context=1001073" TargetMode="External"/><Relationship Id="rId2888" Type="http://schemas.openxmlformats.org/officeDocument/2006/relationships/hyperlink" Target="https://www.cnn.com/2024/02/05/politics/border-deal-senate-vote/index.html" TargetMode="External"/><Relationship Id="rId1697" Type="http://schemas.openxmlformats.org/officeDocument/2006/relationships/hyperlink" Target="https://www.usatoday.com/story/news/politics/elections/2024/04/11/donald-trump-new-york-hush-money-trial/72943245007/" TargetMode="External"/><Relationship Id="rId2748" Type="http://schemas.openxmlformats.org/officeDocument/2006/relationships/hyperlink" Target="https://i0.wp.com/eltiempolatino.com/wp-content/uploads/2022/11/Biden-Trump-scaled.jpg?fit=1024%2C516&amp;ssl=1" TargetMode="External"/><Relationship Id="rId2955" Type="http://schemas.openxmlformats.org/officeDocument/2006/relationships/hyperlink" Target="https://twitter.com/stphnfwlr/status/1689690580987543552" TargetMode="External"/><Relationship Id="rId927" Type="http://schemas.openxmlformats.org/officeDocument/2006/relationships/hyperlink" Target="https://www.usatoday.com/story/news/politics/2021/01/20/donald-trump-plans-end-his-presidency-mar-lago-florida/4210601001/" TargetMode="External"/><Relationship Id="rId1557" Type="http://schemas.openxmlformats.org/officeDocument/2006/relationships/hyperlink" Target="https://www.usatoday.com/story/news/politics/elections/2024/07/25/israel-netanyahu-biden-white-house-meeting/74433274007/" TargetMode="External"/><Relationship Id="rId1764" Type="http://schemas.openxmlformats.org/officeDocument/2006/relationships/hyperlink" Target="https://youtu.be/Ntl5Da1vblI?si=ogetmOfEwYVlhLNv&amp;t=106" TargetMode="External"/><Relationship Id="rId1971" Type="http://schemas.openxmlformats.org/officeDocument/2006/relationships/footer" Target="footer155.xml"/><Relationship Id="rId2608" Type="http://schemas.openxmlformats.org/officeDocument/2006/relationships/hyperlink" Target="https://www.pewresearch.org/journalism/fact-sheet/news-platform-fact-sheet/" TargetMode="External"/><Relationship Id="rId2815" Type="http://schemas.openxmlformats.org/officeDocument/2006/relationships/header" Target="header246.xml"/><Relationship Id="rId56" Type="http://schemas.openxmlformats.org/officeDocument/2006/relationships/hyperlink" Target="https://plus.lexis.com/api/document?id=urn:contentItem:6C9W-J7S1-JDJN-60R6-00000-00&amp;idtype=PID&amp;context=1001073" TargetMode="External"/><Relationship Id="rId1417" Type="http://schemas.openxmlformats.org/officeDocument/2006/relationships/hyperlink" Target="https://www.newsbusters.org/blogs/free-speech/catherine-salgado/2024/04/05/soros-funded-fact-checkers-who-cares-about-free" TargetMode="External"/><Relationship Id="rId1624" Type="http://schemas.openxmlformats.org/officeDocument/2006/relationships/hyperlink" Target="https://www.usatoday.com/story/news/politics/elections/2024/03/04/trump-tariff-haley-ad-fact-check/72805198007/" TargetMode="External"/><Relationship Id="rId1831" Type="http://schemas.openxmlformats.org/officeDocument/2006/relationships/footer" Target="footer137.xml"/><Relationship Id="rId2398" Type="http://schemas.openxmlformats.org/officeDocument/2006/relationships/hyperlink" Target="https://www.law.cornell.edu/uscode/text/5/3332" TargetMode="External"/><Relationship Id="rId577" Type="http://schemas.openxmlformats.org/officeDocument/2006/relationships/hyperlink" Target="https://twitter.com/KristiNoem/status/1774250831275016525" TargetMode="External"/><Relationship Id="rId2258" Type="http://schemas.openxmlformats.org/officeDocument/2006/relationships/hyperlink" Target="https://archive.is/6KK6P" TargetMode="External"/><Relationship Id="rId784" Type="http://schemas.openxmlformats.org/officeDocument/2006/relationships/hyperlink" Target="https://censortrack.org/about" TargetMode="External"/><Relationship Id="rId991" Type="http://schemas.openxmlformats.org/officeDocument/2006/relationships/hyperlink" Target="https://www.reuters.com/business/energy/us-natgas-output-decline-2024-while-demand-rises-record-high-eia-says-2024-07-09/" TargetMode="External"/><Relationship Id="rId1067" Type="http://schemas.openxmlformats.org/officeDocument/2006/relationships/hyperlink" Target="https://www.usatoday.com/videos/news/factcheck/2024/07/19/trump-makes-a-number-of-false-claims-during-his-rnc-speech/74465871007/" TargetMode="External"/><Relationship Id="rId2465" Type="http://schemas.openxmlformats.org/officeDocument/2006/relationships/hyperlink" Target="https://plus.lexis.com/api/document?collection=news&amp;id=urn:contentItem:6C6K-6W81-DXP7-10MG-00000-00&amp;context=1001073" TargetMode="External"/><Relationship Id="rId2672" Type="http://schemas.openxmlformats.org/officeDocument/2006/relationships/hyperlink" Target="https://radiostation.info/fm/louisiana/WZRH/" TargetMode="External"/><Relationship Id="rId3309" Type="http://schemas.openxmlformats.org/officeDocument/2006/relationships/hyperlink" Target="https://www.nytimes.com/2023/08/17/us/politics/trump-election-lies-fact-check.html" TargetMode="External"/><Relationship Id="rId437" Type="http://schemas.openxmlformats.org/officeDocument/2006/relationships/hyperlink" Target="https://www.linkedin.com/in/ammar-moussa-629b5a35/" TargetMode="External"/><Relationship Id="rId644" Type="http://schemas.openxmlformats.org/officeDocument/2006/relationships/hyperlink" Target="https://plus.lexis.com/api/document?collection=news&amp;id=urn:contentItem:6DBJ-8911-JBFB-H4B2-00000-00&amp;context=1001073" TargetMode="External"/><Relationship Id="rId851" Type="http://schemas.openxmlformats.org/officeDocument/2006/relationships/hyperlink" Target="https://factchequeado.com/tag/elecciones-en-estados-unidos-2024" TargetMode="External"/><Relationship Id="rId1274" Type="http://schemas.openxmlformats.org/officeDocument/2006/relationships/hyperlink" Target="https://www.foxnews.com/media/usa-today-fact-checks-babylon-bee-biden-selling-alaska" TargetMode="External"/><Relationship Id="rId1481" Type="http://schemas.openxmlformats.org/officeDocument/2006/relationships/hyperlink" Target="https://profile.usatoday.com/newsletters/checking-the-facts/?ipid=signuptop10" TargetMode="External"/><Relationship Id="rId2118" Type="http://schemas.openxmlformats.org/officeDocument/2006/relationships/hyperlink" Target="https://www.politifact.com/article/2017/mar/09/fake-news-website-starts-joke-gains-1-million-view/" TargetMode="External"/><Relationship Id="rId2325" Type="http://schemas.openxmlformats.org/officeDocument/2006/relationships/hyperlink" Target="https://newstex.com/?utm_source=lexisnexis&amp;utm_medium=partner&amp;utm_campaign=Newsbusters.org&amp;utm_id=107778&amp;utm_content=NBST-107778-171320974194825876100113" TargetMode="External"/><Relationship Id="rId2532" Type="http://schemas.openxmlformats.org/officeDocument/2006/relationships/hyperlink" Target="https://www.factcheck.org/2023/03/factchecking-trumps-rally-fox-interview/" TargetMode="External"/><Relationship Id="rId504" Type="http://schemas.openxmlformats.org/officeDocument/2006/relationships/hyperlink" Target="https://profile.usatoday.com/newsletters/checking-the-facts/" TargetMode="External"/><Relationship Id="rId711" Type="http://schemas.openxmlformats.org/officeDocument/2006/relationships/hyperlink" Target="https://plus.lexis.com/api/document?collection=news&amp;id=urn:contentItem:6D0Y-X7S1-JBTP-M2P4-00000-00&amp;context=1001073" TargetMode="External"/><Relationship Id="rId1134" Type="http://schemas.openxmlformats.org/officeDocument/2006/relationships/hyperlink" Target="https://newstex.com/?utm_source=lexisnexis&amp;utm_medium=partner&amp;utm_campaign=Mediaite&amp;utm_id=110714&amp;utm_content=ABMI-110714-168399036521325876100227" TargetMode="External"/><Relationship Id="rId1341" Type="http://schemas.openxmlformats.org/officeDocument/2006/relationships/header" Target="header108.xml"/><Relationship Id="rId1201" Type="http://schemas.openxmlformats.org/officeDocument/2006/relationships/header" Target="header88.xml"/><Relationship Id="rId3099" Type="http://schemas.openxmlformats.org/officeDocument/2006/relationships/hyperlink" Target="https://www.congress.gov/bill/117th-congress/house-bill/1319/text" TargetMode="External"/><Relationship Id="rId3166" Type="http://schemas.openxmlformats.org/officeDocument/2006/relationships/hyperlink" Target="https://www.factcheck.org/2024/01/bidens-numbers-january-2024-update/" TargetMode="External"/><Relationship Id="rId3373" Type="http://schemas.openxmlformats.org/officeDocument/2006/relationships/hyperlink" Target="https://www.factcheck.org/2019/08/trumps-dubious-michigan-man-of-the-year-boast/" TargetMode="External"/><Relationship Id="rId294" Type="http://schemas.openxmlformats.org/officeDocument/2006/relationships/hyperlink" Target="https://www.politifact.com/factchecks/2024/nov/14/facebook-posts/no-elon-musk-did-not-buy-ford-motor-co/" TargetMode="External"/><Relationship Id="rId2182" Type="http://schemas.openxmlformats.org/officeDocument/2006/relationships/header" Target="header180.xml"/><Relationship Id="rId3026" Type="http://schemas.openxmlformats.org/officeDocument/2006/relationships/hyperlink" Target="https://newsbusters.org/blogs/nb/clay-waters/2024/10/25/ny-times-lead-story-blame-trump-musk-and-republicans-general" TargetMode="External"/><Relationship Id="rId3233" Type="http://schemas.openxmlformats.org/officeDocument/2006/relationships/hyperlink" Target="https://www.nytimes.com/2023/08/17/us/politics/trump-election-lies-fact-check.html" TargetMode="External"/><Relationship Id="rId154" Type="http://schemas.openxmlformats.org/officeDocument/2006/relationships/hyperlink" Target="https://plus.lexis.com/api/document?id=urn:contentItem:6D39-M701-JCMN-Y1S1-00000-00&amp;idtype=PID&amp;context=1001073" TargetMode="External"/><Relationship Id="rId361" Type="http://schemas.openxmlformats.org/officeDocument/2006/relationships/hyperlink" Target="https://www.usatoday.com/story/news/investigations/2024/11/04/experts-talk-election-violence-2024/76051508007/" TargetMode="External"/><Relationship Id="rId2042" Type="http://schemas.openxmlformats.org/officeDocument/2006/relationships/hyperlink" Target="https://www.cip.uw.edu/2024/01/31/rachel-moran-prestridge-cip-senior-research-scientist/" TargetMode="External"/><Relationship Id="rId2999" Type="http://schemas.openxmlformats.org/officeDocument/2006/relationships/hyperlink" Target="https://theconversation.com/deepfakes-threaten-upcoming-elections-but-responsible-ai-could-help-filter-them-out-before-they-reach-us-231860" TargetMode="External"/><Relationship Id="rId3300" Type="http://schemas.openxmlformats.org/officeDocument/2006/relationships/hyperlink" Target="https://www.nytimes.com/2023/08/17/us/politics/trump-election-lies-fact-check.html" TargetMode="External"/><Relationship Id="rId221" Type="http://schemas.openxmlformats.org/officeDocument/2006/relationships/hyperlink" Target="https://plus.lexis.com/api/document?collection=news&amp;id=urn:contentItem:6DHC-J6H1-JBFB-H25B-00000-00&amp;context=1001073" TargetMode="External"/><Relationship Id="rId2859" Type="http://schemas.openxmlformats.org/officeDocument/2006/relationships/hyperlink" Target="https://www.ifcncodeofprinciples.poynter.org/" TargetMode="External"/><Relationship Id="rId1668" Type="http://schemas.openxmlformats.org/officeDocument/2006/relationships/footer" Target="footer123.xml"/><Relationship Id="rId1875" Type="http://schemas.openxmlformats.org/officeDocument/2006/relationships/hyperlink" Target="https://www.michigan.gov/sos/resources/news/2024/07/23/secretary-benson-become-a-democracy-ambassador-for-2024-elections" TargetMode="External"/><Relationship Id="rId2719" Type="http://schemas.openxmlformats.org/officeDocument/2006/relationships/header" Target="header232.xml"/><Relationship Id="rId1528" Type="http://schemas.openxmlformats.org/officeDocument/2006/relationships/hyperlink" Target="https://www.usatoday.com/story/news/politics/elections/2024/07/17/rnc-convention-fact-check/74438699007/" TargetMode="External"/><Relationship Id="rId2926" Type="http://schemas.openxmlformats.org/officeDocument/2006/relationships/hyperlink" Target="https://www.pbs.org/newshour/politics/analysis-fact-checking-the-cnn-trump-biden-debate" TargetMode="External"/><Relationship Id="rId3090" Type="http://schemas.openxmlformats.org/officeDocument/2006/relationships/hyperlink" Target="https://www.whitehouse.gov/briefing-room/speeches-remarks/2024/02/04/remarks-by-president-biden-at-a-campaign-event-las-vegas-nv/" TargetMode="External"/><Relationship Id="rId1735" Type="http://schemas.openxmlformats.org/officeDocument/2006/relationships/hyperlink" Target="https://archive.is/pZjPp" TargetMode="External"/><Relationship Id="rId1942" Type="http://schemas.openxmlformats.org/officeDocument/2006/relationships/header" Target="header152.xml"/><Relationship Id="rId27" Type="http://schemas.openxmlformats.org/officeDocument/2006/relationships/hyperlink" Target="https://plus.lexis.com/api/document?id=urn:contentItem:6D92-TG31-F03F-K55H-00000-00&amp;idtype=PID&amp;context=1001073" TargetMode="External"/><Relationship Id="rId1802" Type="http://schemas.openxmlformats.org/officeDocument/2006/relationships/header" Target="header134.xml"/><Relationship Id="rId688" Type="http://schemas.openxmlformats.org/officeDocument/2006/relationships/footer" Target="footer53.xml"/><Relationship Id="rId895" Type="http://schemas.openxmlformats.org/officeDocument/2006/relationships/hyperlink" Target="https://www.nytimes.com/interactive/2017/07/25/us/politics/senate-votes-repeal-obamacare.html" TargetMode="External"/><Relationship Id="rId2369" Type="http://schemas.openxmlformats.org/officeDocument/2006/relationships/hyperlink" Target="https://www.c-span.org/video/?509344-1/energy-secretary-jennifer-granholm-swearing-ceremony" TargetMode="External"/><Relationship Id="rId2576" Type="http://schemas.openxmlformats.org/officeDocument/2006/relationships/hyperlink" Target="http://www.factcheck.org" TargetMode="External"/><Relationship Id="rId2783" Type="http://schemas.openxmlformats.org/officeDocument/2006/relationships/hyperlink" Target="https://www.livenowfox.com/news/presidential-debate-fact-biden-trump-false-claims.amp" TargetMode="External"/><Relationship Id="rId2990" Type="http://schemas.openxmlformats.org/officeDocument/2006/relationships/footer" Target="footer271.xml"/><Relationship Id="rId548" Type="http://schemas.openxmlformats.org/officeDocument/2006/relationships/header" Target="header35.xml"/><Relationship Id="rId755" Type="http://schemas.openxmlformats.org/officeDocument/2006/relationships/hyperlink" Target="https://www.newsbusters.org/blogs/nb/alex-christy/2024/07/13/worried-democracy-pbs-and-politifact-unveil-2024-election" TargetMode="External"/><Relationship Id="rId962" Type="http://schemas.openxmlformats.org/officeDocument/2006/relationships/hyperlink" Target="https://www.usatoday.com/story/news/factcheck/2020/11/01/fact-check-trump-not-first-president-since-eisenhower-without-new-war/6086636002/" TargetMode="External"/><Relationship Id="rId1178" Type="http://schemas.openxmlformats.org/officeDocument/2006/relationships/hyperlink" Target="https://cdn01.dailycaller.com/wp-content/uploads/2024/04/GettyImages-2107863574-scaled-e1711980007435.jpg" TargetMode="External"/><Relationship Id="rId1385" Type="http://schemas.openxmlformats.org/officeDocument/2006/relationships/hyperlink" Target="https://about.fb.com/ja/news/2024/09/third_party_fact-checking_program_in_japan/" TargetMode="External"/><Relationship Id="rId1592" Type="http://schemas.openxmlformats.org/officeDocument/2006/relationships/hyperlink" Target="https://static.project2025.org/2025_MandateForLeadership_FULL.pdf" TargetMode="External"/><Relationship Id="rId2229" Type="http://schemas.openxmlformats.org/officeDocument/2006/relationships/hyperlink" Target="https://archive.is/If61M" TargetMode="External"/><Relationship Id="rId2436" Type="http://schemas.openxmlformats.org/officeDocument/2006/relationships/footer" Target="footer197.xml"/><Relationship Id="rId2643" Type="http://schemas.openxmlformats.org/officeDocument/2006/relationships/hyperlink" Target="https://www.allsides.com/media-bias/how-to-spot-types-of-media-bias" TargetMode="External"/><Relationship Id="rId2850" Type="http://schemas.openxmlformats.org/officeDocument/2006/relationships/hyperlink" Target="https://jsk.stanford.edu/news/2024/jsk-names-u-s-journalism-fellows-for-2024-2025/" TargetMode="External"/><Relationship Id="rId91" Type="http://schemas.openxmlformats.org/officeDocument/2006/relationships/hyperlink" Target="https://plus.lexis.com/api/document?id=urn:contentItem:6CX6-49B1-DYTH-G0F4-00000-00&amp;idtype=PID&amp;context=1001073" TargetMode="External"/><Relationship Id="rId408" Type="http://schemas.openxmlformats.org/officeDocument/2006/relationships/hyperlink" Target="https://www.usatoday.com/story/news/factcheck/2024/10/24/fabricated-image-headline-trump-hitler-fact-check/75813302007/" TargetMode="External"/><Relationship Id="rId615" Type="http://schemas.openxmlformats.org/officeDocument/2006/relationships/header" Target="header40.xml"/><Relationship Id="rId822" Type="http://schemas.openxmlformats.org/officeDocument/2006/relationships/hyperlink" Target="https://ifcncodeofprinciples.poynter.org/profile/usa-today" TargetMode="External"/><Relationship Id="rId1038" Type="http://schemas.openxmlformats.org/officeDocument/2006/relationships/hyperlink" Target="https://www.usatoday.com/story/news/factcheck/2024/08/30/haris-walz-quote-second-amendment-ar15-fact-check/74999330007/" TargetMode="External"/><Relationship Id="rId1245" Type="http://schemas.openxmlformats.org/officeDocument/2006/relationships/header" Target="header95.xml"/><Relationship Id="rId1452" Type="http://schemas.openxmlformats.org/officeDocument/2006/relationships/header" Target="header116.xml"/><Relationship Id="rId2503" Type="http://schemas.openxmlformats.org/officeDocument/2006/relationships/hyperlink" Target="https://www.washingtonpost.com/news/monkey-cage/wp/2018/05/31/does-separating-families-at-the-border-discourage-immigration-heres-what-the-research-says/" TargetMode="External"/><Relationship Id="rId1105" Type="http://schemas.openxmlformats.org/officeDocument/2006/relationships/hyperlink" Target="https://www.usatoday.com/story/news/factcheck/2022/10/21/fact-check-no-obama-has-not-promised-vote-trump-2024/10552189002/" TargetMode="External"/><Relationship Id="rId1312" Type="http://schemas.openxmlformats.org/officeDocument/2006/relationships/footer" Target="footer104.xml"/><Relationship Id="rId2710" Type="http://schemas.openxmlformats.org/officeDocument/2006/relationships/hyperlink" Target="https://www.niemanlab.org/2023/12/fact-checking-needs-a-reboot/" TargetMode="External"/><Relationship Id="rId3277" Type="http://schemas.openxmlformats.org/officeDocument/2006/relationships/hyperlink" Target="https://www.nytimes.com/2023/08/17/us/politics/trump-election-lies-fact-check.html" TargetMode="External"/><Relationship Id="rId198" Type="http://schemas.openxmlformats.org/officeDocument/2006/relationships/hyperlink" Target="https://plus.lexis.com/api/document?id=urn:contentItem:6DB9-6CC1-DXY4-X0HN-00000-00&amp;idtype=PID&amp;context=1001073" TargetMode="External"/><Relationship Id="rId2086" Type="http://schemas.openxmlformats.org/officeDocument/2006/relationships/footer" Target="footer168.xml"/><Relationship Id="rId2293" Type="http://schemas.openxmlformats.org/officeDocument/2006/relationships/hyperlink" Target="https://archive.is/2GPtn" TargetMode="External"/><Relationship Id="rId3137" Type="http://schemas.openxmlformats.org/officeDocument/2006/relationships/hyperlink" Target="https://www.nytimes.com/2024/02/17/climate/biden-epa-auto-emissions.html" TargetMode="External"/><Relationship Id="rId3344" Type="http://schemas.openxmlformats.org/officeDocument/2006/relationships/hyperlink" Target="https://www.youtube-nocookie.com/embed/Km-gQhP5fnw?rel=0&amp;autoplay=0&amp;showinfo=0&amp;enablejsapi=0" TargetMode="External"/><Relationship Id="rId265" Type="http://schemas.openxmlformats.org/officeDocument/2006/relationships/header" Target="header10.xml"/><Relationship Id="rId472" Type="http://schemas.openxmlformats.org/officeDocument/2006/relationships/hyperlink" Target="https://newstex.com/?utm_source=%5B%5BDELIVERY_RECIPIENT_CODE%5D%5D&amp;utm_medium=partner&amp;utm_campaign=Newsbusters.org&amp;utm_id=107778&amp;utm_content=NBST-107778-52857662264525209200230" TargetMode="External"/><Relationship Id="rId2153" Type="http://schemas.openxmlformats.org/officeDocument/2006/relationships/footer" Target="footer176.xml"/><Relationship Id="rId2360" Type="http://schemas.openxmlformats.org/officeDocument/2006/relationships/hyperlink" Target="https://www.instagram.com/p/CsO5sVMAvuI/" TargetMode="External"/><Relationship Id="rId3204" Type="http://schemas.openxmlformats.org/officeDocument/2006/relationships/hyperlink" Target="https://rollcall.com/2024/03/08/fact-checking-bidens-state-of-the-union/" TargetMode="External"/><Relationship Id="rId3411" Type="http://schemas.openxmlformats.org/officeDocument/2006/relationships/hyperlink" Target="http://newsbusters.org" TargetMode="External"/><Relationship Id="rId125" Type="http://schemas.openxmlformats.org/officeDocument/2006/relationships/hyperlink" Target="https://plus.lexis.com/api/document?id=urn:contentItem:6CX3-NJ21-DYTH-G4KM-00000-00&amp;idtype=PID&amp;context=1001073" TargetMode="External"/><Relationship Id="rId332" Type="http://schemas.openxmlformats.org/officeDocument/2006/relationships/hyperlink" Target="https://www.opensecrets.org/orgs/lvmh-moet-hennessy-louis-vuitton/recipients?id=D000042116" TargetMode="External"/><Relationship Id="rId2013" Type="http://schemas.openxmlformats.org/officeDocument/2006/relationships/hyperlink" Target="https://botometer.osome.iu.edu/" TargetMode="External"/><Relationship Id="rId2220" Type="http://schemas.openxmlformats.org/officeDocument/2006/relationships/hyperlink" Target="https://archive.is/If61M" TargetMode="External"/><Relationship Id="rId1779" Type="http://schemas.openxmlformats.org/officeDocument/2006/relationships/hyperlink" Target="https://plus.lexis.com/api/document?collection=news&amp;id=urn:contentItem:6CX6-49B1-DYTH-G0F4-00000-00&amp;context=1001073" TargetMode="External"/><Relationship Id="rId1986" Type="http://schemas.openxmlformats.org/officeDocument/2006/relationships/header" Target="header159.xml"/><Relationship Id="rId1639" Type="http://schemas.openxmlformats.org/officeDocument/2006/relationships/hyperlink" Target="https://www.usatoday.com/story/news/factcheck/2020/02/12/fact-check-guidelines-usa-today/4735217002/" TargetMode="External"/><Relationship Id="rId1846" Type="http://schemas.openxmlformats.org/officeDocument/2006/relationships/hyperlink" Target="https://www.politifact.com/article/2019/apr/18/read-redacted-mueller-report/" TargetMode="External"/><Relationship Id="rId3061" Type="http://schemas.openxmlformats.org/officeDocument/2006/relationships/hyperlink" Target="https://plus.lexis.com/api/document?collection=news&amp;id=urn:contentItem:6BH6-8V41-F03F-K2G7-00000-00&amp;context=1001073" TargetMode="External"/><Relationship Id="rId1706" Type="http://schemas.openxmlformats.org/officeDocument/2006/relationships/hyperlink" Target="https://www.independent.co.uk/news/world/americas/us-politics/trump-barron-graduation-trial-hush-money-b2529533.html" TargetMode="External"/><Relationship Id="rId1913" Type="http://schemas.openxmlformats.org/officeDocument/2006/relationships/footer" Target="footer150.xml"/><Relationship Id="rId799" Type="http://schemas.openxmlformats.org/officeDocument/2006/relationships/hyperlink" Target="https://www.usatoday.com/story/news/factcheck/2020/02/12/fact-check-guidelines-usa-today/4735217002/" TargetMode="External"/><Relationship Id="rId2687" Type="http://schemas.openxmlformats.org/officeDocument/2006/relationships/hyperlink" Target="https://radioink.com/2024/01/05/cbs-news-radio-and-audacy-to-extend-relationship/" TargetMode="External"/><Relationship Id="rId2894" Type="http://schemas.openxmlformats.org/officeDocument/2006/relationships/hyperlink" Target="https://www.cnn.com/2024/01/04/us/homicide-crime-declines-cities-2023/index.html" TargetMode="External"/><Relationship Id="rId659" Type="http://schemas.openxmlformats.org/officeDocument/2006/relationships/hyperlink" Target="https://www.foxnews.com/media/joe-rogan-explains-details-about-harris-missed-opportunity-appear-his-podcast" TargetMode="External"/><Relationship Id="rId866" Type="http://schemas.openxmlformats.org/officeDocument/2006/relationships/hyperlink" Target="https://www.ap.org/elections/our-role/counting-the-vote/" TargetMode="External"/><Relationship Id="rId1289" Type="http://schemas.openxmlformats.org/officeDocument/2006/relationships/hyperlink" Target="https://twitter.com/SirajAHashmi?ref_src=twsrc%5Etfw" TargetMode="External"/><Relationship Id="rId1496" Type="http://schemas.openxmlformats.org/officeDocument/2006/relationships/hyperlink" Target="https://www.usatoday.com/story/news/politics/elections/2024/07/01/supreme-court-decision-donald-trump-immunity-updates/73702989007/" TargetMode="External"/><Relationship Id="rId2547" Type="http://schemas.openxmlformats.org/officeDocument/2006/relationships/hyperlink" Target="https://www.newsweek.com/topic/joe-biden?utm_source=Synacor&amp;utm_medium=Attnet&amp;utm_campaign=Partnerships" TargetMode="External"/><Relationship Id="rId519" Type="http://schemas.openxmlformats.org/officeDocument/2006/relationships/hyperlink" Target="https://www.usatoday.com/story/news/politics/elections/2024/09/10/trump-calls-jan-6-rioters-we-presidential-debate/75167915007/" TargetMode="External"/><Relationship Id="rId1149" Type="http://schemas.openxmlformats.org/officeDocument/2006/relationships/hyperlink" Target="https://www.washingtonpost.com/politics/2023/05/11/trump-cnn-town-hall-fact-check/" TargetMode="External"/><Relationship Id="rId1356" Type="http://schemas.openxmlformats.org/officeDocument/2006/relationships/hyperlink" Target="https://www.factcheck.org/2018/10/taking-pelosi-out-of-context/" TargetMode="External"/><Relationship Id="rId2754" Type="http://schemas.openxmlformats.org/officeDocument/2006/relationships/footer" Target="footer238.xml"/><Relationship Id="rId2961" Type="http://schemas.openxmlformats.org/officeDocument/2006/relationships/hyperlink" Target="https://www.politico.com/news/2023/04/06/trump-running-for-president-prison-00090931" TargetMode="External"/><Relationship Id="rId726" Type="http://schemas.openxmlformats.org/officeDocument/2006/relationships/hyperlink" Target="https://www.pbs.org/newshour/show/trumps-one-time-republican-rivals-make-peace-and-urge-the-party-to-unite" TargetMode="External"/><Relationship Id="rId933" Type="http://schemas.openxmlformats.org/officeDocument/2006/relationships/hyperlink" Target="https://www.nbcnews.com/politics/justice-department/trump-refuses-acknowledge-2020-loss-dodges-debate-question-jan-6-actio-rcna170540" TargetMode="External"/><Relationship Id="rId1009" Type="http://schemas.openxmlformats.org/officeDocument/2006/relationships/hyperlink" Target="https://www.usatoday.com/news/factcheck/" TargetMode="External"/><Relationship Id="rId1563" Type="http://schemas.openxmlformats.org/officeDocument/2006/relationships/hyperlink" Target="https://www.c-span.org/video/?c5110660/user-clip-trump-bloodbath-comments" TargetMode="External"/><Relationship Id="rId1770" Type="http://schemas.openxmlformats.org/officeDocument/2006/relationships/hyperlink" Target="https://www.usatoday.com/story/news/factcheck/2024/04/19/donald-trump-stormy-daniels-letter-fact-check/73382760007/" TargetMode="External"/><Relationship Id="rId2407" Type="http://schemas.openxmlformats.org/officeDocument/2006/relationships/hyperlink" Target="https://cite.case.law/f3d/78/1307/" TargetMode="External"/><Relationship Id="rId2614" Type="http://schemas.openxmlformats.org/officeDocument/2006/relationships/hyperlink" Target="https://ifcncodeofprinciples.poynter.org/profile/factcheckorg" TargetMode="External"/><Relationship Id="rId2821" Type="http://schemas.openxmlformats.org/officeDocument/2006/relationships/hyperlink" Target="https://plus.lexis.com/api/document?collection=news&amp;id=urn:contentItem:6CP0-1071-DY66-53F4-00000-00&amp;context=1001073" TargetMode="External"/><Relationship Id="rId62" Type="http://schemas.openxmlformats.org/officeDocument/2006/relationships/hyperlink" Target="https://plus.lexis.com/api/document?id=urn:contentItem:6D8T-PTD1-JCG7-8270-00000-00&amp;idtype=PID&amp;context=1001073" TargetMode="External"/><Relationship Id="rId1216" Type="http://schemas.openxmlformats.org/officeDocument/2006/relationships/hyperlink" Target="https://www.newsweek.com/topic/republicans?utm_source=Synacor&amp;utm_medium=Attnet&amp;utm_campaign=Partnerships" TargetMode="External"/><Relationship Id="rId1423" Type="http://schemas.openxmlformats.org/officeDocument/2006/relationships/hyperlink" Target="https://censortrack.org/about" TargetMode="External"/><Relationship Id="rId1630" Type="http://schemas.openxmlformats.org/officeDocument/2006/relationships/hyperlink" Target="https://www.americanactionforum.org/research/trumps-10-percent-tariffs-projected-impacts-on-u-s-households-and-allies/" TargetMode="External"/><Relationship Id="rId3388" Type="http://schemas.openxmlformats.org/officeDocument/2006/relationships/hyperlink" Target="https://i0.wp.com/eltiempolatino.com/wp-content/uploads/2024/06/rsz_6_de_enero_capitolio.webp?w=780&amp;ssl=1" TargetMode="External"/><Relationship Id="rId2197" Type="http://schemas.openxmlformats.org/officeDocument/2006/relationships/hyperlink" Target="https://newstex.com/?utm_source=%5B%5BDELIVERY_RECIPIENT_CODE%5D%5D&amp;utm_medium=partner&amp;utm_campaign=The+Duran&amp;utm_id=10009379&amp;utm_content=DRNM-10009379-52683272297325214500105" TargetMode="External"/><Relationship Id="rId3248" Type="http://schemas.openxmlformats.org/officeDocument/2006/relationships/hyperlink" Target="https://www.nytimes.com/2023/08/17/us/politics/trump-election-lies-fact-check.html" TargetMode="External"/><Relationship Id="rId169" Type="http://schemas.openxmlformats.org/officeDocument/2006/relationships/hyperlink" Target="https://plus.lexis.com/api/document?id=urn:contentItem:6CP0-1071-DY66-53F4-00000-00&amp;idtype=PID&amp;context=1001073" TargetMode="External"/><Relationship Id="rId376" Type="http://schemas.openxmlformats.org/officeDocument/2006/relationships/hyperlink" Target="https://www.usatoday.com/story/news/factcheck/2024/11/05/georgia-sheriff-white-supremacist-election-threat-fact-check/76067713007/" TargetMode="External"/><Relationship Id="rId583" Type="http://schemas.openxmlformats.org/officeDocument/2006/relationships/hyperlink" Target="https://www.incredibleegg.org/about-us/newsroom/american-egg-board-names-emily-metz-president-and-chief-executive-officer/" TargetMode="External"/><Relationship Id="rId790" Type="http://schemas.openxmlformats.org/officeDocument/2006/relationships/footer" Target="footer65.xml"/><Relationship Id="rId2057" Type="http://schemas.openxmlformats.org/officeDocument/2006/relationships/hyperlink" Target="https://www.vice.com/en/article/m7agjq/this-database-is-finally-holding-ai-accountable" TargetMode="External"/><Relationship Id="rId2264" Type="http://schemas.openxmlformats.org/officeDocument/2006/relationships/hyperlink" Target="https://archive.is/6KK6P" TargetMode="External"/><Relationship Id="rId2471" Type="http://schemas.openxmlformats.org/officeDocument/2006/relationships/hyperlink" Target="https://www.theguardian.com/politics/article/2024/jun/06/uk-watchdog-warns-tories-over-pms-2000-tax-rise-claim" TargetMode="External"/><Relationship Id="rId3108" Type="http://schemas.openxmlformats.org/officeDocument/2006/relationships/hyperlink" Target="https://perma.cc/4H76-LA5T" TargetMode="External"/><Relationship Id="rId3315" Type="http://schemas.openxmlformats.org/officeDocument/2006/relationships/hyperlink" Target="https://www.nytimes.com/2023/08/17/us/politics/trump-election-lies-fact-check.html" TargetMode="External"/><Relationship Id="rId236" Type="http://schemas.openxmlformats.org/officeDocument/2006/relationships/hyperlink" Target="https://cdn01.dailycaller.com/wp-content/uploads/2024/11/GettyImages-2183215855-scaled-e1732564787109.jpg" TargetMode="External"/><Relationship Id="rId443" Type="http://schemas.openxmlformats.org/officeDocument/2006/relationships/hyperlink" Target="https://www.usatoday.com/videos/news/politics/elections/2024/07/21/president-joe-biden-endorses-kamala-harris-in-heated-presidential-race/74491192007/" TargetMode="External"/><Relationship Id="rId650" Type="http://schemas.openxmlformats.org/officeDocument/2006/relationships/hyperlink" Target="https://www.newsweek.com/donald-trump-erases-kamala-harris-lead-final-pennsylvania-poll-1978561" TargetMode="External"/><Relationship Id="rId1073" Type="http://schemas.openxmlformats.org/officeDocument/2006/relationships/hyperlink" Target="https://www.usatoday.com/story/opinion/2024/04/02/fact-check-verification-journalism-media-literacy/73027337007/" TargetMode="External"/><Relationship Id="rId1280" Type="http://schemas.openxmlformats.org/officeDocument/2006/relationships/hyperlink" Target="https://twitter.com/ksorbs/status/1310981475953766402?ref_src=twsrc%5Etfw" TargetMode="External"/><Relationship Id="rId2124" Type="http://schemas.openxmlformats.org/officeDocument/2006/relationships/hyperlink" Target="https://www.instagram.com/aapfactcheck/" TargetMode="External"/><Relationship Id="rId2331" Type="http://schemas.openxmlformats.org/officeDocument/2006/relationships/hyperlink" Target="https://twitter.com/TimJGraham?ref_src=twsrc%5Etfw" TargetMode="External"/><Relationship Id="rId303" Type="http://schemas.openxmlformats.org/officeDocument/2006/relationships/footer" Target="footer17.xml"/><Relationship Id="rId1140" Type="http://schemas.openxmlformats.org/officeDocument/2006/relationships/hyperlink" Target="https://www.mediaite.com/tv/joe-scarborough-rips-cnns-disgraceful-trump-town-hall-literally-compares-it-to-january-6th-riot/" TargetMode="External"/><Relationship Id="rId510" Type="http://schemas.openxmlformats.org/officeDocument/2006/relationships/hyperlink" Target="https://www.reuters.com/legal/judge-rule-donald-trumps-bid-delay-hush-money-sentencing-2024-09-06/" TargetMode="External"/><Relationship Id="rId1000" Type="http://schemas.openxmlformats.org/officeDocument/2006/relationships/hyperlink" Target="https://world-nuclear.org/information-library/country-profiles/countries-t-z/usa-nuclear-power" TargetMode="External"/><Relationship Id="rId1957" Type="http://schemas.openxmlformats.org/officeDocument/2006/relationships/hyperlink" Target="https://www.poynter.org/from-the-institute/2024/politifact-capital-b-partnership-misinformation-politics-black-audiences/" TargetMode="External"/><Relationship Id="rId1817" Type="http://schemas.openxmlformats.org/officeDocument/2006/relationships/hyperlink" Target="https://checkyourfact.com/2024/10/10/fact-check-are-the-750-in-fema-grants-for-hurricane-victims-actually-a-loan/" TargetMode="External"/><Relationship Id="rId3172" Type="http://schemas.openxmlformats.org/officeDocument/2006/relationships/hyperlink" Target="https://data.bls.gov/timeseries/CUSR0000SA0?" TargetMode="External"/><Relationship Id="rId3032" Type="http://schemas.openxmlformats.org/officeDocument/2006/relationships/footer" Target="footer279.xml"/><Relationship Id="rId160" Type="http://schemas.openxmlformats.org/officeDocument/2006/relationships/hyperlink" Target="https://plus.lexis.com/api/document?id=urn:contentItem:69XB-FF91-JCMN-Y27D-00000-00&amp;idtype=PID&amp;context=1001073" TargetMode="External"/><Relationship Id="rId2798" Type="http://schemas.openxmlformats.org/officeDocument/2006/relationships/hyperlink" Target="https://clicks.aweber.com/y/ct/?l=BeoeI&amp;m=I.soJFKnWne.pD&amp;b=jvM78cbrkgBZPJZBXSqhAw" TargetMode="External"/><Relationship Id="rId977" Type="http://schemas.openxmlformats.org/officeDocument/2006/relationships/hyperlink" Target="https://apnews.com/article/iran-iraq-sanctions-waiver-816c2ba3f8eae10553ed07304c02db0f" TargetMode="External"/><Relationship Id="rId2658" Type="http://schemas.openxmlformats.org/officeDocument/2006/relationships/hyperlink" Target="https://newsbusters.org/blogs/nb/clay-waters/2024/09/13/pbs-news-relished-debates-dubious-fact-checks-defensive-trump" TargetMode="External"/><Relationship Id="rId2865" Type="http://schemas.openxmlformats.org/officeDocument/2006/relationships/hyperlink" Target="https://apnews.com/article/georgia-student-dead-suspect-brother-green-card-venezuela-44b7c403c31baae50cfd3b3bb3e698ab" TargetMode="External"/><Relationship Id="rId837" Type="http://schemas.openxmlformats.org/officeDocument/2006/relationships/hyperlink" Target="https://www.texastribune.org/newsletters/the-brief/?utm_medium=website&amp;utm_source=trib-ads-owned&amp;utm_campaign=trib-marketing&amp;utm_term=inline-CTA-brief" TargetMode="External"/><Relationship Id="rId1467" Type="http://schemas.openxmlformats.org/officeDocument/2006/relationships/hyperlink" Target="http://www.upi.com/topic/COVID-19/" TargetMode="External"/><Relationship Id="rId1674" Type="http://schemas.openxmlformats.org/officeDocument/2006/relationships/hyperlink" Target="https://archive.is/q7hDf" TargetMode="External"/><Relationship Id="rId1881" Type="http://schemas.openxmlformats.org/officeDocument/2006/relationships/hyperlink" Target="https://buy.stripe.com/aEUeWmdAA5no9IAaEN" TargetMode="External"/><Relationship Id="rId2518" Type="http://schemas.openxmlformats.org/officeDocument/2006/relationships/footer" Target="footer209.xml"/><Relationship Id="rId2725" Type="http://schemas.openxmlformats.org/officeDocument/2006/relationships/hyperlink" Target="https://plus.lexis.com/api/document?collection=news&amp;id=urn:contentItem:69J9-69N1-JBR6-902X-00000-00&amp;context=1001073" TargetMode="External"/><Relationship Id="rId2932" Type="http://schemas.openxmlformats.org/officeDocument/2006/relationships/hyperlink" Target="https://www.pbs.org/newshour/politics/analysis-fact-checking-the-cnn-trump-biden-debate" TargetMode="External"/><Relationship Id="rId904" Type="http://schemas.openxmlformats.org/officeDocument/2006/relationships/hyperlink" Target="https://www.usatoday.com/story/money/2023/05/25/guide-to-the-inflation-reduction-act/70249464007/" TargetMode="External"/><Relationship Id="rId1327" Type="http://schemas.openxmlformats.org/officeDocument/2006/relationships/hyperlink" Target="https://www.politifact.com/personalities/donald-trump/" TargetMode="External"/><Relationship Id="rId1534" Type="http://schemas.openxmlformats.org/officeDocument/2006/relationships/hyperlink" Target="https://www.politifact.com/factchecks/2024/jul/05/brigitte-gabriel/18-month-stretch-of-no-us-military-deaths-in-afgha/" TargetMode="External"/><Relationship Id="rId1741" Type="http://schemas.openxmlformats.org/officeDocument/2006/relationships/hyperlink" Target="https://www.usatoday.com/picture-gallery/news/politics/2024/04/15/photos-show-former-president-trump-in-historic-hush-money-trial/73329175007/" TargetMode="External"/><Relationship Id="rId33" Type="http://schemas.openxmlformats.org/officeDocument/2006/relationships/hyperlink" Target="https://plus.lexis.com/api/document?id=urn:contentItem:6D7Y-0CG1-JBSN-32PP-00000-00&amp;idtype=PID&amp;context=1001073" TargetMode="External"/><Relationship Id="rId1601" Type="http://schemas.openxmlformats.org/officeDocument/2006/relationships/hyperlink" Target="https://mn.gov/governor/newsroom/press-releases/?id=1055-575115" TargetMode="External"/><Relationship Id="rId3359" Type="http://schemas.openxmlformats.org/officeDocument/2006/relationships/hyperlink" Target="https://x.com/Acyn/status/1844456223883788692" TargetMode="External"/><Relationship Id="rId487" Type="http://schemas.openxmlformats.org/officeDocument/2006/relationships/hyperlink" Target="https://newsbusters.org/blogs/nb/alex-christy/2024/08/09/politifact-rates-vance-mostly-false-claim-walz-abandoned-unit" TargetMode="External"/><Relationship Id="rId694" Type="http://schemas.openxmlformats.org/officeDocument/2006/relationships/hyperlink" Target="https://www.newsweek.com/topic/donald-trump?utm_source=Synacor&amp;utm_medium=Attnet&amp;utm_campaign=Partnerships" TargetMode="External"/><Relationship Id="rId2168" Type="http://schemas.openxmlformats.org/officeDocument/2006/relationships/hyperlink" Target="https://www.newsbusters.org/blogs/nb/alex-christy/2023/12/05/politifact-refuses-give-haley-true-rating-true-claim-about-china" TargetMode="External"/><Relationship Id="rId2375" Type="http://schemas.openxmlformats.org/officeDocument/2006/relationships/hyperlink" Target="https://www.pacom.mil/Media/News/News-Article-View/Article/2481925/new-defense-secretary-arrives-at-pentagon-convenes-covid-meeting/" TargetMode="External"/><Relationship Id="rId3219" Type="http://schemas.openxmlformats.org/officeDocument/2006/relationships/footer" Target="footer286.xml"/><Relationship Id="rId347" Type="http://schemas.openxmlformats.org/officeDocument/2006/relationships/hyperlink" Target="https://plus.lexis.com/api/document?collection=news&amp;id=urn:contentItem:6DBS-K1H1-JCMC-W4X3-00000-00&amp;context=1001073" TargetMode="External"/><Relationship Id="rId1184" Type="http://schemas.openxmlformats.org/officeDocument/2006/relationships/hyperlink" Target="https://millercenter.org/president/buchanan/essays/breckinridge-1857-vicepresident" TargetMode="External"/><Relationship Id="rId2028" Type="http://schemas.openxmlformats.org/officeDocument/2006/relationships/header" Target="header162.xml"/><Relationship Id="rId2582" Type="http://schemas.openxmlformats.org/officeDocument/2006/relationships/hyperlink" Target="http://www.austindailyherald.com" TargetMode="External"/><Relationship Id="rId3426" Type="http://schemas.openxmlformats.org/officeDocument/2006/relationships/fontTable" Target="fontTable.xml"/><Relationship Id="rId554" Type="http://schemas.openxmlformats.org/officeDocument/2006/relationships/hyperlink" Target="https://plus.lexis.com/api/document?collection=news&amp;id=urn:contentItem:6D0H-5MB1-JCMC-W0FM-00000-00&amp;context=1001073" TargetMode="External"/><Relationship Id="rId761" Type="http://schemas.openxmlformats.org/officeDocument/2006/relationships/header" Target="header62.xml"/><Relationship Id="rId1391" Type="http://schemas.openxmlformats.org/officeDocument/2006/relationships/hyperlink" Target="https://about.fb.com/ja/news/2024/09/third_party_fact-checking_program_in_japan/" TargetMode="External"/><Relationship Id="rId2235" Type="http://schemas.openxmlformats.org/officeDocument/2006/relationships/hyperlink" Target="https://archive.is/If61M" TargetMode="External"/><Relationship Id="rId2442" Type="http://schemas.openxmlformats.org/officeDocument/2006/relationships/hyperlink" Target="https://newstex.com/?utm_source=%5B%5BDELIVERY_RECIPIENT_CODE%5D%5D&amp;utm_medium=partner&amp;utm_campaign=Newsbusters.org&amp;utm_id=107778&amp;utm_content=NBST-107778-52045243203325817000191" TargetMode="External"/><Relationship Id="rId207" Type="http://schemas.openxmlformats.org/officeDocument/2006/relationships/hyperlink" Target="https://plus.lexis.com/api/document?id=urn:contentItem:67RF-5411-JCMN-Y2M6-00000-00&amp;idtype=PID&amp;context=1001073" TargetMode="External"/><Relationship Id="rId414" Type="http://schemas.openxmlformats.org/officeDocument/2006/relationships/hyperlink" Target="https://sc.gop/abby-zilch/" TargetMode="External"/><Relationship Id="rId621" Type="http://schemas.openxmlformats.org/officeDocument/2006/relationships/hyperlink" Target="https://plus.lexis.com/api/document?collection=news&amp;id=urn:contentItem:6D7Y-0CG1-JBSN-32PP-00000-00&amp;context=1001073" TargetMode="External"/><Relationship Id="rId1044" Type="http://schemas.openxmlformats.org/officeDocument/2006/relationships/hyperlink" Target="https://www.usatoday.com/story/news/politics/elections/2024/08/22/dnc-fact-check-kamala-harris/74832489007/" TargetMode="External"/><Relationship Id="rId1251" Type="http://schemas.openxmlformats.org/officeDocument/2006/relationships/hyperlink" Target="https://plus.lexis.com/api/document?collection=news&amp;id=urn:contentItem:6D72-95N1-JCMN-Y2CR-00000-00&amp;context=1001073" TargetMode="External"/><Relationship Id="rId2302" Type="http://schemas.openxmlformats.org/officeDocument/2006/relationships/hyperlink" Target="https://archive.is/XzRsL" TargetMode="External"/><Relationship Id="rId1111" Type="http://schemas.openxmlformats.org/officeDocument/2006/relationships/hyperlink" Target="https://www.politifact.com/factchecks/2023/may/09/viral-image/the-democratic-party-didnt-name-michelle-obama-its/" TargetMode="External"/><Relationship Id="rId3076" Type="http://schemas.openxmlformats.org/officeDocument/2006/relationships/hyperlink" Target="https://data.bls.gov/timeseries/CUSR0000SA0?" TargetMode="External"/><Relationship Id="rId3283" Type="http://schemas.openxmlformats.org/officeDocument/2006/relationships/hyperlink" Target="https://www.nytimes.com/2023/08/17/us/politics/trump-election-lies-fact-check.html" TargetMode="External"/><Relationship Id="rId1928" Type="http://schemas.openxmlformats.org/officeDocument/2006/relationships/hyperlink" Target="https://www.thedailybeast.com/trump-declares-it-will-be-a-bloodbath-for-america-if-hes-not-elected" TargetMode="External"/><Relationship Id="rId2092" Type="http://schemas.openxmlformats.org/officeDocument/2006/relationships/hyperlink" Target="https://www.newsweek.com/topic/democratic-national-committee?utm_source=Synacor&amp;utm_medium=Attnet&amp;utm_campaign=Partnerships" TargetMode="External"/><Relationship Id="rId3143" Type="http://schemas.openxmlformats.org/officeDocument/2006/relationships/hyperlink" Target="https://www.whitehouse.gov/briefing-room/statements-releases/2021/04/22/fact-sheet-president-biden-sets-2030-greenhouse-gas-pollution-reduction-target-aimed-at-creating-good-paying-union-jobs-and-securing-u-s-leadership-on-clean-energy-technologies/" TargetMode="External"/><Relationship Id="rId3350" Type="http://schemas.openxmlformats.org/officeDocument/2006/relationships/hyperlink" Target="https://www.freep.com/story/opinion/columnists/khalil-alhajal/2024/10/11/trump-detroit-kamala-harris-election-2024/75619035007/?utm_source=freepress-dailybriefing-strada&amp;utm_medium=email&amp;utm_campaign=dailybriefing-greeting&amp;utm_term=newsletter-greeting&amp;utm_content=pdtf-detroit-nletter65" TargetMode="External"/><Relationship Id="rId271" Type="http://schemas.openxmlformats.org/officeDocument/2006/relationships/hyperlink" Target="https://plus.lexis.com/api/document?collection=news&amp;id=urn:contentItem:6CGV-0M41-JDKC-R3D1-00000-00&amp;context=1001073" TargetMode="External"/><Relationship Id="rId3003" Type="http://schemas.openxmlformats.org/officeDocument/2006/relationships/footer" Target="footer274.xml"/><Relationship Id="rId131" Type="http://schemas.openxmlformats.org/officeDocument/2006/relationships/hyperlink" Target="https://plus.lexis.com/api/document?id=urn:contentItem:6DB9-TRG1-JDKC-R3KP-00000-00&amp;idtype=PID&amp;context=1001073" TargetMode="External"/><Relationship Id="rId3210" Type="http://schemas.openxmlformats.org/officeDocument/2006/relationships/header" Target="header285.xml"/><Relationship Id="rId2769" Type="http://schemas.openxmlformats.org/officeDocument/2006/relationships/footer" Target="footer242.xml"/><Relationship Id="rId2976" Type="http://schemas.openxmlformats.org/officeDocument/2006/relationships/footer" Target="footer266.xml"/><Relationship Id="rId948" Type="http://schemas.openxmlformats.org/officeDocument/2006/relationships/hyperlink" Target="https://www.politifact.com/factchecks/2023/aug/09/donald-trump/how-many-miles-of-border-wall-did-donald-trump-bui/" TargetMode="External"/><Relationship Id="rId1578" Type="http://schemas.openxmlformats.org/officeDocument/2006/relationships/hyperlink" Target="https://www.american.edu/cas/faculty/lichtman.cfm" TargetMode="External"/><Relationship Id="rId1785" Type="http://schemas.openxmlformats.org/officeDocument/2006/relationships/header" Target="header132.xml"/><Relationship Id="rId1992" Type="http://schemas.openxmlformats.org/officeDocument/2006/relationships/hyperlink" Target="https://plus.lexis.com/api/document?collection=news&amp;id=urn:contentItem:6CJS-MJN1-JCMC-W0X7-00000-00&amp;context=1001073" TargetMode="External"/><Relationship Id="rId2629" Type="http://schemas.openxmlformats.org/officeDocument/2006/relationships/hyperlink" Target="https://mrcfreespeechamerica.org/blogs/free-speech/michael-morris-gabriela-pariseau/2024/06/26/google-it-again-platform-still" TargetMode="External"/><Relationship Id="rId2836" Type="http://schemas.openxmlformats.org/officeDocument/2006/relationships/header" Target="header249.xml"/><Relationship Id="rId77" Type="http://schemas.openxmlformats.org/officeDocument/2006/relationships/hyperlink" Target="https://plus.lexis.com/api/document?id=urn:contentItem:68DY-XGF1-JCMC-W075-00000-00&amp;idtype=PID&amp;context=1001073" TargetMode="External"/><Relationship Id="rId808" Type="http://schemas.openxmlformats.org/officeDocument/2006/relationships/hyperlink" Target="https://www.american.edu/kogod/faculty/cbruck.cfm" TargetMode="External"/><Relationship Id="rId1438" Type="http://schemas.openxmlformats.org/officeDocument/2006/relationships/hyperlink" Target="https://www.politifact.com/factchecks/2022/jul/28/janet-yellen/white-houses-big-deficit-cut-and-why-it-merits-ast/" TargetMode="External"/><Relationship Id="rId1645" Type="http://schemas.openxmlformats.org/officeDocument/2006/relationships/hyperlink" Target="https://www.usatoday.com/story/opinion/2024/04/02/fact-check-verification-journalism-media-literacy/73027337007/" TargetMode="External"/><Relationship Id="rId1852" Type="http://schemas.openxmlformats.org/officeDocument/2006/relationships/footer" Target="footer139.xml"/><Relationship Id="rId2903" Type="http://schemas.openxmlformats.org/officeDocument/2006/relationships/hyperlink" Target="https://www.reuters.com/world/americas/mexico-has-released-nearly-2700-prisoners-early-overall-jail-population-grows-2022-09-15/" TargetMode="External"/><Relationship Id="rId1505" Type="http://schemas.openxmlformats.org/officeDocument/2006/relationships/hyperlink" Target="https://www.usatoday.com/story/news/politics/elections/2024/09/10/trump-eating-dogs-springfield-ohio-false-claim/75167810007/" TargetMode="External"/><Relationship Id="rId1712" Type="http://schemas.openxmlformats.org/officeDocument/2006/relationships/hyperlink" Target="https://thehill.com/regulation/court-battles/4597431-trump-allies-seize-on-judges-delayed-decision-on-barrons-graduation/" TargetMode="External"/><Relationship Id="rId598" Type="http://schemas.openxmlformats.org/officeDocument/2006/relationships/hyperlink" Target="https://www.factcheck.org/2024/04/partisan-controversy-over-easter-and-transgender-day-of-visibility/" TargetMode="External"/><Relationship Id="rId2279" Type="http://schemas.openxmlformats.org/officeDocument/2006/relationships/hyperlink" Target="https://archive.is/6tVIa" TargetMode="External"/><Relationship Id="rId2486" Type="http://schemas.openxmlformats.org/officeDocument/2006/relationships/header" Target="header202.xml"/><Relationship Id="rId2693" Type="http://schemas.openxmlformats.org/officeDocument/2006/relationships/hyperlink" Target="https://ifcncodeofprinciples.poynter.org/profile/the-dispatch" TargetMode="External"/><Relationship Id="rId458" Type="http://schemas.openxmlformats.org/officeDocument/2006/relationships/hyperlink" Target="https://www.usatoday.com/story/news/factcheck/2024/08/01/kamala-harris-quote-olympics-fabricated-fact-check/74624053007/" TargetMode="External"/><Relationship Id="rId665" Type="http://schemas.openxmlformats.org/officeDocument/2006/relationships/header" Target="header47.xml"/><Relationship Id="rId872" Type="http://schemas.openxmlformats.org/officeDocument/2006/relationships/hyperlink" Target="https://www.brennancenter.org/our-work/research-reports/noncitizen-voting-missing-millions" TargetMode="External"/><Relationship Id="rId1088" Type="http://schemas.openxmlformats.org/officeDocument/2006/relationships/image" Target="media/image6.png"/><Relationship Id="rId1295" Type="http://schemas.openxmlformats.org/officeDocument/2006/relationships/hyperlink" Target="https://www.foxnews.com/media/babylon-bee-ceo-dillon-rips-online-censors" TargetMode="External"/><Relationship Id="rId2139" Type="http://schemas.openxmlformats.org/officeDocument/2006/relationships/hyperlink" Target="https://www.politico.com/news/2024/03/17/trump-bloodbath-turner-cassidy-rounds-00147465" TargetMode="External"/><Relationship Id="rId2346" Type="http://schemas.openxmlformats.org/officeDocument/2006/relationships/hyperlink" Target="https://plus.lexis.com/api/document?collection=news&amp;id=urn:contentItem:6DB9-TRG1-JDKC-R3KP-00000-00&amp;context=1001073" TargetMode="External"/><Relationship Id="rId2553" Type="http://schemas.openxmlformats.org/officeDocument/2006/relationships/hyperlink" Target="https://www.politifact.com/factchecks/2022/jul/28/janet-yellen/white-houses-big-deficit-cut-and-why-it-merits-ast/" TargetMode="External"/><Relationship Id="rId2760" Type="http://schemas.openxmlformats.org/officeDocument/2006/relationships/hyperlink" Target="https://plus.lexis.com/api/document?collection=news&amp;id=urn:contentItem:68HX-HP71-JC11-13HT-00000-00&amp;context=1001073" TargetMode="External"/><Relationship Id="rId318" Type="http://schemas.openxmlformats.org/officeDocument/2006/relationships/hyperlink" Target="https://www.sephora.com/beauty/about-us" TargetMode="External"/><Relationship Id="rId525" Type="http://schemas.openxmlformats.org/officeDocument/2006/relationships/hyperlink" Target="https://www.gannett-cdn.com/authoring/authoring-images/2024/10/24/USAT/75831332007-usatsi-23420481.jpg" TargetMode="External"/><Relationship Id="rId732" Type="http://schemas.openxmlformats.org/officeDocument/2006/relationships/hyperlink" Target="https://www.msn.com/en-us/tv/other/savannah-chrisley-under-rnc-spotlight-pins-parents-legal-woes-on-rogue-prosecutors/" TargetMode="External"/><Relationship Id="rId1155" Type="http://schemas.openxmlformats.org/officeDocument/2006/relationships/header" Target="header82.xml"/><Relationship Id="rId1362" Type="http://schemas.openxmlformats.org/officeDocument/2006/relationships/hyperlink" Target="https://cm.usatoday.com/specialoffer?_ga=2.159964861.1095412655.1597937597-1319250638.1597937595" TargetMode="External"/><Relationship Id="rId2206" Type="http://schemas.openxmlformats.org/officeDocument/2006/relationships/hyperlink" Target="https://archive.is/2GPtn" TargetMode="External"/><Relationship Id="rId2413" Type="http://schemas.openxmlformats.org/officeDocument/2006/relationships/hyperlink" Target="https://www.usatoday.com/story/news/factcheck/2023/06/22/biden-officials-did-take-oaths-of-office-despite-claim-fact-check/70311745007/" TargetMode="External"/><Relationship Id="rId2620" Type="http://schemas.openxmlformats.org/officeDocument/2006/relationships/hyperlink" Target="https://mrcfreespeechamerica.org/blogs/business/tom-olohan/2023/04/21/dan-bongino-excoriates-fact-checkers-connection-leftist" TargetMode="External"/><Relationship Id="rId1015" Type="http://schemas.openxmlformats.org/officeDocument/2006/relationships/hyperlink" Target="https://www.usatoday.com/story/news/politics/elections/2024/10/01/usha-vance-jd-wife-trump-views/75352169007/" TargetMode="External"/><Relationship Id="rId1222" Type="http://schemas.openxmlformats.org/officeDocument/2006/relationships/header" Target="header93.xml"/><Relationship Id="rId3187" Type="http://schemas.openxmlformats.org/officeDocument/2006/relationships/hyperlink" Target="https://www.c-span.org/video/?532608-1/president-trump-holds-rally-sioux-center-iowa" TargetMode="External"/><Relationship Id="rId3394" Type="http://schemas.openxmlformats.org/officeDocument/2006/relationships/header" Target="header299.xml"/><Relationship Id="rId3047" Type="http://schemas.openxmlformats.org/officeDocument/2006/relationships/hyperlink" Target="https://www.newsbusters.org/media-and-places/politifact" TargetMode="External"/><Relationship Id="rId175" Type="http://schemas.openxmlformats.org/officeDocument/2006/relationships/hyperlink" Target="https://plus.lexis.com/api/document?id=urn:contentItem:6BFK-4FJ1-JBSS-S02J-00000-00&amp;idtype=PID&amp;context=1001073" TargetMode="External"/><Relationship Id="rId3254" Type="http://schemas.openxmlformats.org/officeDocument/2006/relationships/hyperlink" Target="https://www.nytimes.com/2023/08/17/us/politics/trump-election-lies-fact-check.html" TargetMode="External"/><Relationship Id="rId382" Type="http://schemas.openxmlformats.org/officeDocument/2006/relationships/footer" Target="footer24.xml"/><Relationship Id="rId2063" Type="http://schemas.openxmlformats.org/officeDocument/2006/relationships/footer" Target="footer163.xml"/><Relationship Id="rId2270" Type="http://schemas.openxmlformats.org/officeDocument/2006/relationships/hyperlink" Target="https://archive.is/6KK6P" TargetMode="External"/><Relationship Id="rId3114" Type="http://schemas.openxmlformats.org/officeDocument/2006/relationships/hyperlink" Target="https://www.desmoinesregister.com/story/news/elections/presidential/caucus/2024/01/05/donald-trump-sends-deepest-sympathy-in-perry-school-shooting-then-attacks-biden-haley-desantis/72107498007/" TargetMode="External"/><Relationship Id="rId3321" Type="http://schemas.openxmlformats.org/officeDocument/2006/relationships/footer" Target="footer291.xml"/><Relationship Id="rId242" Type="http://schemas.openxmlformats.org/officeDocument/2006/relationships/hyperlink" Target="https://checkyourfact.com/2024/11/22/fact-check-did-trumps-border-czar-pick-say-we-wont-have-to-press-one-for-english/" TargetMode="External"/><Relationship Id="rId2130" Type="http://schemas.openxmlformats.org/officeDocument/2006/relationships/footer" Target="footer174.xml"/><Relationship Id="rId102" Type="http://schemas.openxmlformats.org/officeDocument/2006/relationships/hyperlink" Target="https://plus.lexis.com/api/document?id=urn:contentItem:6CMP-H861-F03R-N4DN-00000-00&amp;idtype=PID&amp;context=1001073" TargetMode="External"/><Relationship Id="rId1689" Type="http://schemas.openxmlformats.org/officeDocument/2006/relationships/hyperlink" Target="https://thehill.com/regulation/court-battles/4595849-ny-judge-trump-supreme-court-presidential-immunity/" TargetMode="External"/><Relationship Id="rId1896" Type="http://schemas.openxmlformats.org/officeDocument/2006/relationships/hyperlink" Target="https://buy.stripe.com/aEUeWmdAA5no9IAaEN" TargetMode="External"/><Relationship Id="rId2947" Type="http://schemas.openxmlformats.org/officeDocument/2006/relationships/hyperlink" Target="https://cdn01.dailycaller.com/wp-content/uploads/2023/08/GettyImages-1579545990-1-scaled-e1691693681471.jpg" TargetMode="External"/><Relationship Id="rId919" Type="http://schemas.openxmlformats.org/officeDocument/2006/relationships/hyperlink" Target="https://www.bls.gov/cpi/factsheets/medical-care.htm" TargetMode="External"/><Relationship Id="rId1549" Type="http://schemas.openxmlformats.org/officeDocument/2006/relationships/hyperlink" Target="https://www.usatoday.com/story/news/politics/2022/06/25/biden-signs-gun-bill/7733361001/" TargetMode="External"/><Relationship Id="rId1756" Type="http://schemas.openxmlformats.org/officeDocument/2006/relationships/hyperlink" Target="https://www.snopes.com/news/2024/04/15/stormy-daniels-trump-letter/" TargetMode="External"/><Relationship Id="rId1963" Type="http://schemas.openxmlformats.org/officeDocument/2006/relationships/hyperlink" Target="https://www.opensocietyfoundations.org/grants/past?filter_keyword=Poynter" TargetMode="External"/><Relationship Id="rId2807" Type="http://schemas.openxmlformats.org/officeDocument/2006/relationships/hyperlink" Target="https://www.tipsfromthequeenofrejection.com/cdn-cgi/l/email-protection" TargetMode="External"/><Relationship Id="rId48" Type="http://schemas.openxmlformats.org/officeDocument/2006/relationships/hyperlink" Target="https://plus.lexis.com/api/document?id=urn:contentItem:6CSS-52M1-JCMN-Y0JY-00000-00&amp;idtype=PID&amp;context=1001073" TargetMode="External"/><Relationship Id="rId1409" Type="http://schemas.openxmlformats.org/officeDocument/2006/relationships/hyperlink" Target="https://www.opensocietyfoundations.org/grants/past?filter_keyword=Poynter" TargetMode="External"/><Relationship Id="rId1616" Type="http://schemas.openxmlformats.org/officeDocument/2006/relationships/hyperlink" Target="https://www.factcheck.org/2020/09/bidens-false-statement-about-the-trade-deficit/" TargetMode="External"/><Relationship Id="rId1823" Type="http://schemas.openxmlformats.org/officeDocument/2006/relationships/hyperlink" Target="https://x.com/search?lang=en&amp;q=%22Trump%20is%20offering%20%2450%20gas%20to%20Floridians%20who%20are%20trying%20to%20escape%20Hurricane%20Milton%22%20(from%3ArealDonaldTrump)%20lang%3Aen&amp;src=typed_query" TargetMode="External"/><Relationship Id="rId2597" Type="http://schemas.openxmlformats.org/officeDocument/2006/relationships/hyperlink" Target="https://plus.lexis.com/api/document?collection=news&amp;id=urn:contentItem:6D39-M701-JCMN-Y1S1-00000-00&amp;context=1001073" TargetMode="External"/><Relationship Id="rId569" Type="http://schemas.openxmlformats.org/officeDocument/2006/relationships/footer" Target="footer39.xml"/><Relationship Id="rId776" Type="http://schemas.openxmlformats.org/officeDocument/2006/relationships/hyperlink" Target="https://www.newsbusters.org/blogs/free-speech/catherine-salgado/2024/04/05/soros-funded-fact-checkers-who-cares-about-free" TargetMode="External"/><Relationship Id="rId983" Type="http://schemas.openxmlformats.org/officeDocument/2006/relationships/hyperlink" Target="https://www.usatoday.com/story/news/factcheck/2024/05/03/trump-abortion-monitoring-time-fact-check/73544833007/" TargetMode="External"/><Relationship Id="rId1199" Type="http://schemas.openxmlformats.org/officeDocument/2006/relationships/hyperlink" Target="https://www.factcheck.org/2024/03/factchecking-rfk-jr-s-v-p-announcement/" TargetMode="External"/><Relationship Id="rId2457" Type="http://schemas.openxmlformats.org/officeDocument/2006/relationships/header" Target="header200.xml"/><Relationship Id="rId2664" Type="http://schemas.openxmlformats.org/officeDocument/2006/relationships/footer" Target="footer228.xml"/><Relationship Id="rId429" Type="http://schemas.openxmlformats.org/officeDocument/2006/relationships/hyperlink" Target="https://web.archive.org/web/20240731192934/https:/www.threads.net/@auzenator/post/C9-vYs5zsNC" TargetMode="External"/><Relationship Id="rId636" Type="http://schemas.openxmlformats.org/officeDocument/2006/relationships/footer" Target="footer45.xml"/><Relationship Id="rId1059" Type="http://schemas.openxmlformats.org/officeDocument/2006/relationships/hyperlink" Target="https://www.tiktok.com/@usatoday" TargetMode="External"/><Relationship Id="rId1266" Type="http://schemas.openxmlformats.org/officeDocument/2006/relationships/footer" Target="footer99.xml"/><Relationship Id="rId1473" Type="http://schemas.openxmlformats.org/officeDocument/2006/relationships/footer" Target="footer119.xml"/><Relationship Id="rId2317" Type="http://schemas.openxmlformats.org/officeDocument/2006/relationships/footer" Target="footer184.xml"/><Relationship Id="rId2871" Type="http://schemas.openxmlformats.org/officeDocument/2006/relationships/footer" Target="footer251.xml"/><Relationship Id="rId843" Type="http://schemas.openxmlformats.org/officeDocument/2006/relationships/hyperlink" Target="https://www.newsguardtech.com/press/newsguard-launches-2024-election-misinformation-tracking-center-rolls-out-new-election-safety-assurance-package-for-brand-advertising/" TargetMode="External"/><Relationship Id="rId1126" Type="http://schemas.openxmlformats.org/officeDocument/2006/relationships/footer" Target="footer79.xml"/><Relationship Id="rId1680" Type="http://schemas.openxmlformats.org/officeDocument/2006/relationships/hyperlink" Target="https://www.usatoday.com/story/news/politics/elections/2024/04/14/trump-criminal-trials-campaign-trail-ny-case/73121816007/" TargetMode="External"/><Relationship Id="rId2524" Type="http://schemas.openxmlformats.org/officeDocument/2006/relationships/hyperlink" Target="https://plus.lexis.com/api/document?collection=news&amp;id=urn:contentItem:68H8-V6J1-DY68-10CG-00000-00&amp;context=1001073" TargetMode="External"/><Relationship Id="rId2731" Type="http://schemas.openxmlformats.org/officeDocument/2006/relationships/hyperlink" Target="https://www.newsweek.com/topic/tesla?utm_source=Synacor&amp;utm_medium=Attnet&amp;utm_campaign=Partnerships" TargetMode="External"/><Relationship Id="rId703" Type="http://schemas.openxmlformats.org/officeDocument/2006/relationships/header" Target="header55.xml"/><Relationship Id="rId910" Type="http://schemas.openxmlformats.org/officeDocument/2006/relationships/hyperlink" Target="https://www.npr.org/2024/06/28/g-s1-7061/migrants-haiti-tps-immigration-parole" TargetMode="External"/><Relationship Id="rId1333" Type="http://schemas.openxmlformats.org/officeDocument/2006/relationships/hyperlink" Target="https://www.politifact.com/factchecks/2024/jul/31/jb-pritzker/pritzker-repeats-a-baseless-claim-about-jd-vance-a/" TargetMode="External"/><Relationship Id="rId1540" Type="http://schemas.openxmlformats.org/officeDocument/2006/relationships/hyperlink" Target="https://x.com/realDonaldTrump/status/1170469618177236992" TargetMode="External"/><Relationship Id="rId1400" Type="http://schemas.openxmlformats.org/officeDocument/2006/relationships/hyperlink" Target="https://ifcncodeofprinciples.poynter.org/profile/litmus" TargetMode="External"/><Relationship Id="rId3298" Type="http://schemas.openxmlformats.org/officeDocument/2006/relationships/hyperlink" Target="https://www.nytimes.com/2023/08/17/us/politics/trump-election-lies-fact-check.html" TargetMode="External"/><Relationship Id="rId3158" Type="http://schemas.openxmlformats.org/officeDocument/2006/relationships/hyperlink" Target="https://www.factcheck.org/2023/02/bidens-tax-rate-comparison-for-billionaires-and-schoolteachers/" TargetMode="External"/><Relationship Id="rId3365" Type="http://schemas.openxmlformats.org/officeDocument/2006/relationships/hyperlink" Target="https://www.wonkette.com/p/how-donald-trumps-sociopathic-parenting-made-donald-trump-jr-the-winner-he-is-today" TargetMode="External"/><Relationship Id="rId286" Type="http://schemas.openxmlformats.org/officeDocument/2006/relationships/hyperlink" Target="https://www.facebook.com/tomibuenaflor/posts/998780465594750" TargetMode="External"/><Relationship Id="rId493" Type="http://schemas.openxmlformats.org/officeDocument/2006/relationships/header" Target="header31.xml"/><Relationship Id="rId2174" Type="http://schemas.openxmlformats.org/officeDocument/2006/relationships/hyperlink" Target="https://www.newsbusters.org/blogs/nb/alex-christy/2024/03/23/politifact-warns-properly-defining-gender-may-lead-discrimination" TargetMode="External"/><Relationship Id="rId2381" Type="http://schemas.openxmlformats.org/officeDocument/2006/relationships/hyperlink" Target="https://www.law.cornell.edu/uscode/text/5/3332" TargetMode="External"/><Relationship Id="rId3018" Type="http://schemas.openxmlformats.org/officeDocument/2006/relationships/hyperlink" Target="https://www.newsbusters.org/blogs/nb/clay-waters/2024/09/01/shameless-new-york-times-censors-mark-zuckerbergs-belated" TargetMode="External"/><Relationship Id="rId3225" Type="http://schemas.openxmlformats.org/officeDocument/2006/relationships/hyperlink" Target="https://plus.lexis.com/api/document?collection=news&amp;id=urn:contentItem:6DB9-6CC1-DXY4-X0HN-00000-00&amp;context=1001073" TargetMode="External"/><Relationship Id="rId146" Type="http://schemas.openxmlformats.org/officeDocument/2006/relationships/hyperlink" Target="https://plus.lexis.com/api/document?id=urn:contentItem:68H8-V6J1-DY68-10CG-00000-00&amp;idtype=PID&amp;context=1001073" TargetMode="External"/><Relationship Id="rId353" Type="http://schemas.openxmlformats.org/officeDocument/2006/relationships/hyperlink" Target="https://www.facebook.com/usatodayfactcheck/" TargetMode="External"/><Relationship Id="rId560" Type="http://schemas.openxmlformats.org/officeDocument/2006/relationships/hyperlink" Target="https://apnews.com/article/biden-robocalls-ai-new-hampshire-charges-fines-9e9cc63a71eb9c78b9bb0d1ec2aa6e9c" TargetMode="External"/><Relationship Id="rId1190" Type="http://schemas.openxmlformats.org/officeDocument/2006/relationships/hyperlink" Target="https://checkyourfact.com/2024/03/28/fact-check-aocs-claim-rico-crime/" TargetMode="External"/><Relationship Id="rId2034" Type="http://schemas.openxmlformats.org/officeDocument/2006/relationships/hyperlink" Target="https://newstex.com/?utm_source=%5B%5BDELIVERY_RECIPIENT_CODE%5D%5D&amp;utm_medium=partner&amp;utm_campaign=Axios&amp;utm_id=10009544&amp;utm_content=AXIO-10009544-52803842650025203500110" TargetMode="External"/><Relationship Id="rId2241" Type="http://schemas.openxmlformats.org/officeDocument/2006/relationships/hyperlink" Target="https://archive.is/2GPtn" TargetMode="External"/><Relationship Id="rId213" Type="http://schemas.openxmlformats.org/officeDocument/2006/relationships/header" Target="header3.xml"/><Relationship Id="rId420" Type="http://schemas.openxmlformats.org/officeDocument/2006/relationships/header" Target="header25.xml"/><Relationship Id="rId1050" Type="http://schemas.openxmlformats.org/officeDocument/2006/relationships/hyperlink" Target="https://www.usatoday.com/story/news/politics/elections/2024/08/19/democratic-convention-dnc-fact-check-joe-biden/74834230007/" TargetMode="External"/><Relationship Id="rId2101" Type="http://schemas.openxmlformats.org/officeDocument/2006/relationships/hyperlink" Target="https://d.newsweek.com/en/full/2518023/kamala-harris-las-vegas-sphere.jpg" TargetMode="External"/><Relationship Id="rId1867" Type="http://schemas.openxmlformats.org/officeDocument/2006/relationships/hyperlink" Target="https://newstex.com/?utm_source=%5B%5BDELIVERY_RECIPIENT_CODE%5D%5D&amp;utm_medium=partner&amp;utm_campaign=The+Geller+Report&amp;utm_id=100277&amp;utm_content=ATLS-100277-52354472536075617200094" TargetMode="External"/><Relationship Id="rId2918" Type="http://schemas.openxmlformats.org/officeDocument/2006/relationships/hyperlink" Target="https://newsbusters.org/blogs/nb/clay-waters/2024/06/23/pbs-roundtable-abcs-jon-karl-claims-trump-losing-it-getting-fuzzier" TargetMode="External"/><Relationship Id="rId1727" Type="http://schemas.openxmlformats.org/officeDocument/2006/relationships/header" Target="header125.xml"/><Relationship Id="rId1934" Type="http://schemas.openxmlformats.org/officeDocument/2006/relationships/hyperlink" Target="https://truthsocial.com/@realDonaldTrump/posts/112116580305482725" TargetMode="External"/><Relationship Id="rId3082" Type="http://schemas.openxmlformats.org/officeDocument/2006/relationships/hyperlink" Target="https://www.cbo.gov/system/files/2024-02/51134-2024-02-Historical-Budget-Data.xlsx" TargetMode="External"/><Relationship Id="rId19" Type="http://schemas.openxmlformats.org/officeDocument/2006/relationships/hyperlink" Target="https://plus.lexis.com/api/document?id=urn:contentItem:6DBS-K1H1-JCMC-W4X3-00000-00&amp;idtype=PID&amp;context=1001073" TargetMode="External"/><Relationship Id="rId3" Type="http://schemas.openxmlformats.org/officeDocument/2006/relationships/styles" Target="styles.xml"/><Relationship Id="rId887" Type="http://schemas.openxmlformats.org/officeDocument/2006/relationships/hyperlink" Target="https://www.usatoday.com/news/factcheck/" TargetMode="External"/><Relationship Id="rId2568" Type="http://schemas.openxmlformats.org/officeDocument/2006/relationships/hyperlink" Target="https://plus.lexis.com/api/document?collection=news&amp;id=urn:contentItem:6BJ5-V6X1-JBTP-M0Y5-00000-00&amp;context=1001073" TargetMode="External"/><Relationship Id="rId2775" Type="http://schemas.openxmlformats.org/officeDocument/2006/relationships/hyperlink" Target="file:///C:\Users\harip\Downloads\I%20have%20blogged%20many%20times%20In%20the%20past%20about%20gaslighting:%20%20https:\www.tipsfromthequeenofrejection.com\2021\02\describing-the-capitol-siege-like-a-performance-piece.html" TargetMode="External"/><Relationship Id="rId2982" Type="http://schemas.openxmlformats.org/officeDocument/2006/relationships/header" Target="header269.xml"/><Relationship Id="rId747" Type="http://schemas.openxmlformats.org/officeDocument/2006/relationships/hyperlink" Target="https://twitter.com/hashtag/DemocratHelpers?src=hash&amp;ref_src=twsrc%5Etfw" TargetMode="External"/><Relationship Id="rId954" Type="http://schemas.openxmlformats.org/officeDocument/2006/relationships/hyperlink" Target="https://www.usatoday.com/story/news/politics/2019/01/10/fact-check-trump-mexico-pay-indirectly/2535573002/" TargetMode="External"/><Relationship Id="rId1377" Type="http://schemas.openxmlformats.org/officeDocument/2006/relationships/hyperlink" Target="https://x.com/ryanafournier/status/1828212021260616089?s=46&amp;t=wDD9h6AWvM1P0tiUGr3o-w" TargetMode="External"/><Relationship Id="rId1584" Type="http://schemas.openxmlformats.org/officeDocument/2006/relationships/hyperlink" Target="https://www.usatoday.com/story/news/politics/elections/2024/09/06/trump-new-york-hush-money-sentencing-date/74867559007/" TargetMode="External"/><Relationship Id="rId1791" Type="http://schemas.openxmlformats.org/officeDocument/2006/relationships/hyperlink" Target="https://plus.lexis.com/api/document?collection=news&amp;id=urn:contentItem:6CG6-SRS1-JC11-125C-00000-00&amp;context=1001073" TargetMode="External"/><Relationship Id="rId2428" Type="http://schemas.openxmlformats.org/officeDocument/2006/relationships/hyperlink" Target="https://www.politifactbias.com/2024/04/and-farcical-pants-on-fire-for-donald-j.html" TargetMode="External"/><Relationship Id="rId2635" Type="http://schemas.openxmlformats.org/officeDocument/2006/relationships/hyperlink" Target="https://www.allsides.com/media-bias/media-bias-chart" TargetMode="External"/><Relationship Id="rId2842" Type="http://schemas.openxmlformats.org/officeDocument/2006/relationships/hyperlink" Target="https://newstex.com/?utm_source=lexisnexis&amp;utm_medium=partner&amp;utm_campaign=Latin+Times&amp;utm_id=10009182&amp;utm_content=IBTX-10009182-171679718391325876100070" TargetMode="External"/><Relationship Id="rId83" Type="http://schemas.openxmlformats.org/officeDocument/2006/relationships/hyperlink" Target="https://plus.lexis.com/api/document?id=urn:contentItem:6B77-TFT1-JBT2-3000-00000-00&amp;idtype=PID&amp;context=1001073" TargetMode="External"/><Relationship Id="rId607" Type="http://schemas.openxmlformats.org/officeDocument/2006/relationships/hyperlink" Target="https://nationalaglawcenter.org/overview/checkoff/" TargetMode="External"/><Relationship Id="rId814" Type="http://schemas.openxmlformats.org/officeDocument/2006/relationships/hyperlink" Target="https://www.factcheck.org/2024/02/haleys-ad-misleads-about-trumps-proposed-tariffs/" TargetMode="External"/><Relationship Id="rId1237" Type="http://schemas.openxmlformats.org/officeDocument/2006/relationships/hyperlink" Target="https://www.newsweek.com/topic/fbi?utm_source=Synacor&amp;utm_medium=Attnet&amp;utm_campaign=Partnerships" TargetMode="External"/><Relationship Id="rId1444" Type="http://schemas.openxmlformats.org/officeDocument/2006/relationships/hyperlink" Target="https://fiscaldata.treasury.gov/americas-finance-guide/national-deficit/" TargetMode="External"/><Relationship Id="rId1651" Type="http://schemas.openxmlformats.org/officeDocument/2006/relationships/hyperlink" Target="https://www.usatoday.com/story/news/factcheck/2024/08/20/image-trump-asleep-nato-2017-fact-check/74862486007/" TargetMode="External"/><Relationship Id="rId2702" Type="http://schemas.openxmlformats.org/officeDocument/2006/relationships/footer" Target="footer230.xml"/><Relationship Id="rId1304" Type="http://schemas.openxmlformats.org/officeDocument/2006/relationships/footer" Target="footer101.xml"/><Relationship Id="rId1511" Type="http://schemas.openxmlformats.org/officeDocument/2006/relationships/hyperlink" Target="https://www.usatoday.com/story/news/factcheck/2024/09/04/federal-agencies-donate-harris-fact-check/75059513007/" TargetMode="External"/><Relationship Id="rId3269" Type="http://schemas.openxmlformats.org/officeDocument/2006/relationships/hyperlink" Target="https://www.nytimes.com/2023/08/17/us/politics/trump-election-lies-fact-check.html" TargetMode="External"/><Relationship Id="rId10" Type="http://schemas.openxmlformats.org/officeDocument/2006/relationships/hyperlink" Target="https://plus.lexis.com/api/document?id=urn:contentItem:6DHC-J6H1-JBFB-H25B-00000-00&amp;idtype=PID&amp;context=1001073" TargetMode="External"/><Relationship Id="rId397" Type="http://schemas.openxmlformats.org/officeDocument/2006/relationships/hyperlink" Target="https://www.usatoday.com/story/news/politics/elections/2024/10/29/melania-trump-hes-not-hitler/75913321007/" TargetMode="External"/><Relationship Id="rId2078" Type="http://schemas.openxmlformats.org/officeDocument/2006/relationships/hyperlink" Target="https://www.newsweek.com/topic/elon-musk?utm_source=Synacor&amp;utm_medium=Attnet&amp;utm_campaign=Partnerships" TargetMode="External"/><Relationship Id="rId2285" Type="http://schemas.openxmlformats.org/officeDocument/2006/relationships/hyperlink" Target="https://archive.is/6tVIa" TargetMode="External"/><Relationship Id="rId2492" Type="http://schemas.openxmlformats.org/officeDocument/2006/relationships/hyperlink" Target="https://plus.lexis.com/api/document?collection=news&amp;id=urn:contentItem:686P-02J1-DY4H-K3J7-00000-00&amp;context=1001073" TargetMode="External"/><Relationship Id="rId3129" Type="http://schemas.openxmlformats.org/officeDocument/2006/relationships/hyperlink" Target="https://apnews.com/article/trump-obamacare-health-care-biden-c2b1f5776310870deed2fb997b07fc2c" TargetMode="External"/><Relationship Id="rId3336" Type="http://schemas.openxmlformats.org/officeDocument/2006/relationships/hyperlink" Target="https://unsplash.com/" TargetMode="External"/><Relationship Id="rId257" Type="http://schemas.openxmlformats.org/officeDocument/2006/relationships/hyperlink" Target="https://plus.lexis.com/api/document?collection=news&amp;id=urn:contentItem:6D0H-R4G1-JBCN-313H-00000-00&amp;context=1001073" TargetMode="External"/><Relationship Id="rId464" Type="http://schemas.openxmlformats.org/officeDocument/2006/relationships/header" Target="header30.xml"/><Relationship Id="rId1094" Type="http://schemas.openxmlformats.org/officeDocument/2006/relationships/footer" Target="footer78.xml"/><Relationship Id="rId2145" Type="http://schemas.openxmlformats.org/officeDocument/2006/relationships/hyperlink" Target="https://dailycaller.com/2024/09/11/abc-news-roasted-fact-checking-trump-kamala-debate/" TargetMode="External"/><Relationship Id="rId117" Type="http://schemas.openxmlformats.org/officeDocument/2006/relationships/hyperlink" Target="https://plus.lexis.com/api/document?id=urn:contentItem:6DD2-4KB1-DY68-100N-00000-00&amp;idtype=PID&amp;context=1001073" TargetMode="External"/><Relationship Id="rId671" Type="http://schemas.openxmlformats.org/officeDocument/2006/relationships/hyperlink" Target="https://plus.lexis.com/api/document?collection=news&amp;id=urn:contentItem:6DH6-GWS1-JCG7-8448-00000-00&amp;context=1001073" TargetMode="External"/><Relationship Id="rId2352" Type="http://schemas.openxmlformats.org/officeDocument/2006/relationships/header" Target="header192.xml"/><Relationship Id="rId3403" Type="http://schemas.openxmlformats.org/officeDocument/2006/relationships/footer" Target="footer301.xml"/><Relationship Id="rId324" Type="http://schemas.openxmlformats.org/officeDocument/2006/relationships/hyperlink" Target="https://www.usatoday.com/story/news/factcheck/2024/10/14/elon-musk-5-billion-donation-trump-rally-fact-check/75637657007/" TargetMode="External"/><Relationship Id="rId531" Type="http://schemas.openxmlformats.org/officeDocument/2006/relationships/hyperlink" Target="https://www.washingtonpost.com/national-security/2024/07/16/bob-menendez-convicted-trial-bribery/" TargetMode="External"/><Relationship Id="rId1161" Type="http://schemas.openxmlformats.org/officeDocument/2006/relationships/hyperlink" Target="https://plus.lexis.com/api/document?collection=news&amp;id=urn:contentItem:6D8T-PTD1-JCG7-8270-00000-00&amp;context=1001073" TargetMode="External"/><Relationship Id="rId2005" Type="http://schemas.openxmlformats.org/officeDocument/2006/relationships/hyperlink" Target="https://www.bbc.com/news/world-us-canada-68440150" TargetMode="External"/><Relationship Id="rId2212" Type="http://schemas.openxmlformats.org/officeDocument/2006/relationships/hyperlink" Target="https://archive.is/2TdDq" TargetMode="External"/><Relationship Id="rId1021" Type="http://schemas.openxmlformats.org/officeDocument/2006/relationships/hyperlink" Target="https://www.usatoday.com/story/news/factcheck/2024/08/08/jd-vance-oprah-winfrey-child-preacher-fact-check/74680070007/" TargetMode="External"/><Relationship Id="rId1978" Type="http://schemas.openxmlformats.org/officeDocument/2006/relationships/hyperlink" Target="https://newstex.com/?utm_source=%5B%5BDELIVERY_RECIPIENT_CODE%5D%5D&amp;utm_medium=partner&amp;utm_campaign=The+Geller+Report&amp;utm_id=100277&amp;utm_content=ATLS-100277-52381112585325822400058" TargetMode="External"/><Relationship Id="rId3193" Type="http://schemas.openxmlformats.org/officeDocument/2006/relationships/hyperlink" Target="https://avalere.com/press-releases/repeal-of-acas-pre-existing-condition-protections-could-affect-health-security-of-over-100-million-people" TargetMode="External"/><Relationship Id="rId1838" Type="http://schemas.openxmlformats.org/officeDocument/2006/relationships/hyperlink" Target="https://plus.lexis.com/api/document?collection=news&amp;id=urn:contentItem:6BR5-9Y31-F03R-N1TX-00000-00&amp;context=1001073" TargetMode="External"/><Relationship Id="rId3053" Type="http://schemas.openxmlformats.org/officeDocument/2006/relationships/hyperlink" Target="https://www.youtube.com/watch?v=8pJrIOey7OQ" TargetMode="External"/><Relationship Id="rId3260" Type="http://schemas.openxmlformats.org/officeDocument/2006/relationships/hyperlink" Target="https://www.nytimes.com/2023/08/17/us/politics/trump-election-lies-fact-check.html" TargetMode="External"/><Relationship Id="rId181" Type="http://schemas.openxmlformats.org/officeDocument/2006/relationships/hyperlink" Target="https://plus.lexis.com/api/document?id=urn:contentItem:6C93-BFK1-F03R-N0YC-00000-00&amp;idtype=PID&amp;context=1001073" TargetMode="External"/><Relationship Id="rId1905" Type="http://schemas.openxmlformats.org/officeDocument/2006/relationships/hyperlink" Target="https://plus.lexis.com/api/document?collection=news&amp;id=urn:contentItem:6CJR-Y5T1-F12F-F052-00000-00&amp;context=1001073" TargetMode="External"/><Relationship Id="rId3120" Type="http://schemas.openxmlformats.org/officeDocument/2006/relationships/hyperlink" Target="https://taxfoundation.org/tax-basics/step-up-in-basis/" TargetMode="External"/><Relationship Id="rId998" Type="http://schemas.openxmlformats.org/officeDocument/2006/relationships/hyperlink" Target="https://www.eia.gov/todayinenergy/detail.php?id=57280" TargetMode="External"/><Relationship Id="rId2679" Type="http://schemas.openxmlformats.org/officeDocument/2006/relationships/hyperlink" Target="https://radiostation.info/am/pennsylvania/KYW/" TargetMode="External"/><Relationship Id="rId2886" Type="http://schemas.openxmlformats.org/officeDocument/2006/relationships/hyperlink" Target="https://www.cnn.com/politics/live-news/trump-biden-border-election-news-02-29-24/index.html" TargetMode="External"/><Relationship Id="rId858" Type="http://schemas.openxmlformats.org/officeDocument/2006/relationships/hyperlink" Target="https://www.politifact.com/texas/" TargetMode="External"/><Relationship Id="rId1488" Type="http://schemas.openxmlformats.org/officeDocument/2006/relationships/hyperlink" Target="https://www.usatoday.com/story/news/politics/elections/2024/09/10/donald-trump-2020-election-claims-fact-check/75168089007/" TargetMode="External"/><Relationship Id="rId1695" Type="http://schemas.openxmlformats.org/officeDocument/2006/relationships/hyperlink" Target="https://casetext.com/statute/consolidated-laws-of-new-york/chapter-criminal-procedure/part-2-the-principal-proceedings/title-k-prosecution-of-informations-in-local-criminal-courts-plea-to-sentence/article-340-pre-trial-proceedings/section-34050-defendants-presence-at-trial" TargetMode="External"/><Relationship Id="rId2539" Type="http://schemas.openxmlformats.org/officeDocument/2006/relationships/header" Target="header212.xml"/><Relationship Id="rId2746" Type="http://schemas.openxmlformats.org/officeDocument/2006/relationships/footer" Target="footer237.xml"/><Relationship Id="rId2953" Type="http://schemas.openxmlformats.org/officeDocument/2006/relationships/hyperlink" Target="https://www.factcheck.org/2023/08/trump-makes-unsubstantiated-claim-about-fani-willis/" TargetMode="External"/><Relationship Id="rId718" Type="http://schemas.openxmlformats.org/officeDocument/2006/relationships/header" Target="header60.xml"/><Relationship Id="rId925" Type="http://schemas.openxmlformats.org/officeDocument/2006/relationships/hyperlink" Target="https://www.usatoday.com/story/news/politics/2021/01/20/donald-trump-plans-end-his-presidency-mar-lago-florida/4210601001/" TargetMode="External"/><Relationship Id="rId1348" Type="http://schemas.openxmlformats.org/officeDocument/2006/relationships/hyperlink" Target="https://www.facebook.com/usatodayfactcheck/" TargetMode="External"/><Relationship Id="rId1555" Type="http://schemas.openxmlformats.org/officeDocument/2006/relationships/hyperlink" Target="https://www.usatoday.com/story/news/politics/2024/07/24/dozens-democrats-skip-netanyahu-speech-congress/74511667007/" TargetMode="External"/><Relationship Id="rId1762" Type="http://schemas.openxmlformats.org/officeDocument/2006/relationships/hyperlink" Target="https://www.nbcnews.com/news/us-news/stormy-daniels-appears-deny-denial-trump-affair-n843131" TargetMode="External"/><Relationship Id="rId2606" Type="http://schemas.openxmlformats.org/officeDocument/2006/relationships/hyperlink" Target="https://www.pewresearch.org/journalism/fact-sheet/news-platform-fact-sheet/" TargetMode="External"/><Relationship Id="rId1208" Type="http://schemas.openxmlformats.org/officeDocument/2006/relationships/hyperlink" Target="https://plus.lexis.com/api/document?collection=news&amp;id=urn:contentItem:692W-1MV1-DY68-1001-00000-00&amp;context=1001073" TargetMode="External"/><Relationship Id="rId1415" Type="http://schemas.openxmlformats.org/officeDocument/2006/relationships/hyperlink" Target="https://www.newsbusters.org/blogs/free-speech/catherine-salgado/2024/04/05/soros-funded-fact-checkers-who-cares-about-free" TargetMode="External"/><Relationship Id="rId2813" Type="http://schemas.openxmlformats.org/officeDocument/2006/relationships/footer" Target="footer244.xml"/><Relationship Id="rId54" Type="http://schemas.openxmlformats.org/officeDocument/2006/relationships/hyperlink" Target="https://plus.lexis.com/api/document?id=urn:contentItem:6D3D-N8M1-JCMC-W41D-00000-00&amp;idtype=PID&amp;context=1001073" TargetMode="External"/><Relationship Id="rId1622" Type="http://schemas.openxmlformats.org/officeDocument/2006/relationships/hyperlink" Target="https://www.cbsnews.com/news/trump-tariffs-proposal-10-percent-1700-cost-per-us-household/" TargetMode="External"/><Relationship Id="rId2189" Type="http://schemas.openxmlformats.org/officeDocument/2006/relationships/header" Target="header183.xml"/><Relationship Id="rId2396" Type="http://schemas.openxmlformats.org/officeDocument/2006/relationships/hyperlink" Target="https://www.law.cornell.edu/uscode/text/5/3331" TargetMode="External"/><Relationship Id="rId368" Type="http://schemas.openxmlformats.org/officeDocument/2006/relationships/hyperlink" Target="https://www.usatoday.com/story/news/politics/elections/2024/11/05/georgia-election-results-live/75703546007/" TargetMode="External"/><Relationship Id="rId575" Type="http://schemas.openxmlformats.org/officeDocument/2006/relationships/hyperlink" Target="https://archive.is/LCTXa" TargetMode="External"/><Relationship Id="rId782" Type="http://schemas.openxmlformats.org/officeDocument/2006/relationships/hyperlink" Target="https://newsbusters.org/blogs/free-speech/luis-cornelio/2023/09/21/mrc-original-media-literacy-firm-rigged-favor-left-wing" TargetMode="External"/><Relationship Id="rId2049" Type="http://schemas.openxmlformats.org/officeDocument/2006/relationships/hyperlink" Target="https://ifcncodeofprinciples.poynter.org/signatories" TargetMode="External"/><Relationship Id="rId2256" Type="http://schemas.openxmlformats.org/officeDocument/2006/relationships/hyperlink" Target="https://archive.is/6KK6P" TargetMode="External"/><Relationship Id="rId2463" Type="http://schemas.openxmlformats.org/officeDocument/2006/relationships/hyperlink" Target="https://plus.lexis.com/api/document?collection=news&amp;id=urn:contentItem:6C6K-6W81-DXP7-10MG-00000-00&amp;context=1001073" TargetMode="External"/><Relationship Id="rId2670" Type="http://schemas.openxmlformats.org/officeDocument/2006/relationships/hyperlink" Target="https://www.audacy.com/live-radio" TargetMode="External"/><Relationship Id="rId3307" Type="http://schemas.openxmlformats.org/officeDocument/2006/relationships/hyperlink" Target="https://www.nytimes.com/2023/08/17/us/politics/trump-election-lies-fact-check.html" TargetMode="External"/><Relationship Id="rId228" Type="http://schemas.openxmlformats.org/officeDocument/2006/relationships/hyperlink" Target="https://plus.lexis.com/api/document?collection=news&amp;id=urn:contentItem:6DHC-J6H1-JBFB-H25B-00000-00&amp;context=1001073" TargetMode="External"/><Relationship Id="rId435" Type="http://schemas.openxmlformats.org/officeDocument/2006/relationships/hyperlink" Target="https://sportsdata.usatoday.com/olympics/medal-count?itm_source=oembed&amp;itm_medium=sports&amp;itm_campaign=medalcount" TargetMode="External"/><Relationship Id="rId642" Type="http://schemas.openxmlformats.org/officeDocument/2006/relationships/hyperlink" Target="https://plus.lexis.com/api/document?collection=news&amp;id=urn:contentItem:6DBJ-8911-JBFB-H4B2-00000-00&amp;context=1001073" TargetMode="External"/><Relationship Id="rId1065" Type="http://schemas.openxmlformats.org/officeDocument/2006/relationships/hyperlink" Target="https://www.usatoday.com/videos/news/factcheck/2024/07/19/trump-makes-a-number-of-false-claims-during-his-rnc-speech/74465871007/" TargetMode="External"/><Relationship Id="rId1272" Type="http://schemas.openxmlformats.org/officeDocument/2006/relationships/hyperlink" Target="https://www.hollywoodintoto.com/babylon-bee-ny-times-retraction-request/" TargetMode="External"/><Relationship Id="rId2116" Type="http://schemas.openxmlformats.org/officeDocument/2006/relationships/hyperlink" Target="https://www.aap.com.au/news/biden-comment-on-assange-charges-encouraging-pm/" TargetMode="External"/><Relationship Id="rId2323" Type="http://schemas.openxmlformats.org/officeDocument/2006/relationships/hyperlink" Target="https://plus.lexis.com/api/document?collection=news&amp;id=urn:contentItem:6BT8-PRJ1-JCMN-Y0KY-00000-00&amp;context=1001073" TargetMode="External"/><Relationship Id="rId2530" Type="http://schemas.openxmlformats.org/officeDocument/2006/relationships/hyperlink" Target="https://www.factcheck.org/2023/03/factchecking-trumps-rally-fox-interview/" TargetMode="External"/><Relationship Id="rId502" Type="http://schemas.openxmlformats.org/officeDocument/2006/relationships/hyperlink" Target="https://www.documentcloud.org/documents/25247598-10-17-2024-threads-post-by-john_fuhr" TargetMode="External"/><Relationship Id="rId1132" Type="http://schemas.openxmlformats.org/officeDocument/2006/relationships/hyperlink" Target="https://plus.lexis.com/api/document?collection=news&amp;id=urn:contentItem:6875-X261-JCMN-Y4CP-00000-00&amp;context=1001073" TargetMode="External"/><Relationship Id="rId3097" Type="http://schemas.openxmlformats.org/officeDocument/2006/relationships/hyperlink" Target="https://perma.cc/3W5U-V437" TargetMode="External"/><Relationship Id="rId1949" Type="http://schemas.openxmlformats.org/officeDocument/2006/relationships/hyperlink" Target="https://newstex.com/?utm_source=%5B%5BDELIVERY_RECIPIENT_CODE%5D%5D&amp;utm_medium=partner&amp;utm_campaign=Newsbusters.org&amp;utm_id=107778&amp;utm_content=NBST-107778-52554152248925202900054" TargetMode="External"/><Relationship Id="rId3164" Type="http://schemas.openxmlformats.org/officeDocument/2006/relationships/hyperlink" Target="https://www.factcheck.org/2024/01/bidens-numbers-january-2024-update/" TargetMode="External"/><Relationship Id="rId292" Type="http://schemas.openxmlformats.org/officeDocument/2006/relationships/hyperlink" Target="https://www.instagram.com/ford" TargetMode="External"/><Relationship Id="rId1809" Type="http://schemas.openxmlformats.org/officeDocument/2006/relationships/hyperlink" Target="mailto:christine@checkyourfact.com" TargetMode="External"/><Relationship Id="rId3371" Type="http://schemas.openxmlformats.org/officeDocument/2006/relationships/hyperlink" Target="https://www.freep.com/story/opinion/columnists/khalil-alhajal/2024/10/11/trump-detroit-kamala-harris-election-2024/75619035007/?utm_source=freepress-dailybriefing-strada&amp;utm_medium=email&amp;utm_campaign=dailybriefing-greeting&amp;utm_term=newsletter-greeting&amp;utm_content=pdtf-detroit-nletter65" TargetMode="External"/><Relationship Id="rId2180" Type="http://schemas.openxmlformats.org/officeDocument/2006/relationships/footer" Target="footer178.xml"/><Relationship Id="rId3024" Type="http://schemas.openxmlformats.org/officeDocument/2006/relationships/hyperlink" Target="https://newsbusters.org/blogs/nb/tim-graham/2024/10/09/politifacts-truth-o-meter-has-dramatic-democratic-party-tilt" TargetMode="External"/><Relationship Id="rId3231" Type="http://schemas.openxmlformats.org/officeDocument/2006/relationships/hyperlink" Target="https://www.nytimes.com/2023/08/17/us/politics/trump-election-lies-fact-check.html" TargetMode="External"/><Relationship Id="rId152" Type="http://schemas.openxmlformats.org/officeDocument/2006/relationships/hyperlink" Target="https://plus.lexis.com/api/document?id=urn:contentItem:6BV3-3M81-JC3R-B014-00000-00&amp;idtype=PID&amp;context=1001073" TargetMode="External"/><Relationship Id="rId2040" Type="http://schemas.openxmlformats.org/officeDocument/2006/relationships/hyperlink" Target="https://www.axios.com/2024/04/23/election-disinformation-social-media-2024" TargetMode="External"/><Relationship Id="rId2997" Type="http://schemas.openxmlformats.org/officeDocument/2006/relationships/hyperlink" Target="https://newstex.com/?utm_source=%5B%5BDELIVERY_RECIPIENT_CODE%5D%5D&amp;utm_medium=partner&amp;utm_campaign=International+Business+Times+India&amp;utm_id=132859&amp;utm_content=IBTX-132859-52707962596925222800099" TargetMode="External"/><Relationship Id="rId969" Type="http://schemas.openxmlformats.org/officeDocument/2006/relationships/hyperlink" Target="https://ourworldindata.org/grapher/co2-intensity?country=~USA" TargetMode="External"/><Relationship Id="rId1599" Type="http://schemas.openxmlformats.org/officeDocument/2006/relationships/hyperlink" Target="https://apnews.com/article/abortion-politics-minnesota-state-government-timothy-walz-11c3b1d5269c929e442b979ff1bac73b" TargetMode="External"/><Relationship Id="rId1459" Type="http://schemas.openxmlformats.org/officeDocument/2006/relationships/image" Target="media/image7.png"/><Relationship Id="rId2857" Type="http://schemas.openxmlformats.org/officeDocument/2006/relationships/hyperlink" Target="https://factchequeado.com/educa/20240304/presentamos-una-guia-bilingue-para-periodistas-que-cubren-comunidades-latinas-e-hispanohablantes/" TargetMode="External"/><Relationship Id="rId98" Type="http://schemas.openxmlformats.org/officeDocument/2006/relationships/hyperlink" Target="https://plus.lexis.com/api/document?id=urn:contentItem:6BR5-9Y31-F03R-N1TX-00000-00&amp;idtype=PID&amp;context=1001073" TargetMode="External"/><Relationship Id="rId829" Type="http://schemas.openxmlformats.org/officeDocument/2006/relationships/header" Target="header68.xml"/><Relationship Id="rId1666" Type="http://schemas.openxmlformats.org/officeDocument/2006/relationships/footer" Target="footer122.xml"/><Relationship Id="rId1873" Type="http://schemas.openxmlformats.org/officeDocument/2006/relationships/hyperlink" Target="https://www.michigan.gov/sos/resources/news/2024/07/23/secretary-benson-become-a-democracy-ambassador-for-2024-elections" TargetMode="External"/><Relationship Id="rId2717" Type="http://schemas.openxmlformats.org/officeDocument/2006/relationships/hyperlink" Target="https://www.claimreviewproject.com/mediareview/home" TargetMode="External"/><Relationship Id="rId2924" Type="http://schemas.openxmlformats.org/officeDocument/2006/relationships/hyperlink" Target="https://www.pbs.org/newshour/politics/analysis-fact-checking-the-cnn-trump-biden-debate" TargetMode="External"/><Relationship Id="rId1319" Type="http://schemas.openxmlformats.org/officeDocument/2006/relationships/hyperlink" Target="http://newsbusters.org/?utm_source=%5B%5BDELIVERY_RECIPIENT_CODE%5D%5D&amp;utm_medium=partner&amp;utm_campaign=newstex" TargetMode="External"/><Relationship Id="rId1526" Type="http://schemas.openxmlformats.org/officeDocument/2006/relationships/hyperlink" Target="https://www.usatoday.com/story/news/politics/elections/2024/07/17/rnc-convention-fact-check/74438699007/" TargetMode="External"/><Relationship Id="rId1733" Type="http://schemas.openxmlformats.org/officeDocument/2006/relationships/hyperlink" Target="https://plus.lexis.com/api/document?collection=news&amp;id=urn:contentItem:6BV7-9MS1-JCMC-W0N0-00000-00&amp;context=1001073" TargetMode="External"/><Relationship Id="rId1940" Type="http://schemas.openxmlformats.org/officeDocument/2006/relationships/hyperlink" Target="https://checkyourfact.com/2024/02/23/fact-check-biden-wage-growth-inflation/" TargetMode="External"/><Relationship Id="rId25" Type="http://schemas.openxmlformats.org/officeDocument/2006/relationships/hyperlink" Target="https://plus.lexis.com/api/document?id=urn:contentItem:6D33-NK91-JCMN-Y4N4-00000-00&amp;idtype=PID&amp;context=1001073" TargetMode="External"/><Relationship Id="rId1800" Type="http://schemas.openxmlformats.org/officeDocument/2006/relationships/hyperlink" Target="mailto:erichardson@newshour.org" TargetMode="External"/><Relationship Id="rId479" Type="http://schemas.openxmlformats.org/officeDocument/2006/relationships/hyperlink" Target="https://www.politifact.com/personalities/tim-walz/" TargetMode="External"/><Relationship Id="rId686" Type="http://schemas.openxmlformats.org/officeDocument/2006/relationships/header" Target="header53.xml"/><Relationship Id="rId893" Type="http://schemas.openxmlformats.org/officeDocument/2006/relationships/hyperlink" Target="https://www.nytimes.com/2024/04/11/us/politics/trump-biden-affordable-care-act.html" TargetMode="External"/><Relationship Id="rId2367" Type="http://schemas.openxmlformats.org/officeDocument/2006/relationships/hyperlink" Target="https://www.c-span.org/video/?c4939577/kamala-harris-sworn-vice-president" TargetMode="External"/><Relationship Id="rId2574" Type="http://schemas.openxmlformats.org/officeDocument/2006/relationships/hyperlink" Target="http://www.factcheck.org" TargetMode="External"/><Relationship Id="rId2781" Type="http://schemas.openxmlformats.org/officeDocument/2006/relationships/hyperlink" Target="https://www.livenowfox.com/news/presidential-debate-fact-biden-trump-false-claims.amp" TargetMode="External"/><Relationship Id="rId3418" Type="http://schemas.openxmlformats.org/officeDocument/2006/relationships/hyperlink" Target="https://twitter.com/PolitiFact/status/1633835129402716175?ref_src=twsrc%5Etfw" TargetMode="External"/><Relationship Id="rId339" Type="http://schemas.openxmlformats.org/officeDocument/2006/relationships/hyperlink" Target="https://www.usatoday.com/story/news/factcheck/2024/11/19/sephora-donate-trump-campaign-fact-check/76410828007/" TargetMode="External"/><Relationship Id="rId546" Type="http://schemas.openxmlformats.org/officeDocument/2006/relationships/hyperlink" Target="https://www.usatoday.com/story/news/factcheck/2024/10/28/trump-felonies-taking-office-constitution-fact-check/75831079007/" TargetMode="External"/><Relationship Id="rId753" Type="http://schemas.openxmlformats.org/officeDocument/2006/relationships/hyperlink" Target="https://www.newsbusters.org/blogs/nb/alex-christy/2024/07/13/worried-democracy-pbs-and-politifact-unveil-2024-election" TargetMode="External"/><Relationship Id="rId1176" Type="http://schemas.openxmlformats.org/officeDocument/2006/relationships/hyperlink" Target="https://plus.lexis.com/api/document?collection=news&amp;id=urn:contentItem:6BPG-D131-JBFB-H00K-00000-00&amp;context=1001073" TargetMode="External"/><Relationship Id="rId1383" Type="http://schemas.openxmlformats.org/officeDocument/2006/relationships/hyperlink" Target="https://about.fb.com/ja/news/2024/09/third_party_fact-checking_program_in_japan/" TargetMode="External"/><Relationship Id="rId2227" Type="http://schemas.openxmlformats.org/officeDocument/2006/relationships/hyperlink" Target="https://archive.is/If61M" TargetMode="External"/><Relationship Id="rId2434" Type="http://schemas.openxmlformats.org/officeDocument/2006/relationships/header" Target="header197.xml"/><Relationship Id="rId406" Type="http://schemas.openxmlformats.org/officeDocument/2006/relationships/hyperlink" Target="https://www.usatoday.com/story/news/factcheck/2024/11/01/typo-trump-name-voting-virginia-fraud-fact-check/75970888007/" TargetMode="External"/><Relationship Id="rId960" Type="http://schemas.openxmlformats.org/officeDocument/2006/relationships/hyperlink" Target="https://www.usatoday.com/story/news/factcheck/2020/11/01/fact-check-trump-not-first-president-since-eisenhower-without-new-war/6086636002/" TargetMode="External"/><Relationship Id="rId1036" Type="http://schemas.openxmlformats.org/officeDocument/2006/relationships/hyperlink" Target="https://www.usatoday.com/story/news/factcheck/2024/08/15/walz-coach-state-champ-high-school-fact-check/74810116007/" TargetMode="External"/><Relationship Id="rId1243" Type="http://schemas.openxmlformats.org/officeDocument/2006/relationships/hyperlink" Target="https://d.newsweek.com/en/full/2331963/william-barr-jeffrey-epstein.jpg" TargetMode="External"/><Relationship Id="rId1590" Type="http://schemas.openxmlformats.org/officeDocument/2006/relationships/hyperlink" Target="https://www.ahdatalytics.com/dashboards/ytd-murder-comparison/" TargetMode="External"/><Relationship Id="rId2641" Type="http://schemas.openxmlformats.org/officeDocument/2006/relationships/hyperlink" Target="https://www.allsides.com/blind-bias-survey" TargetMode="External"/><Relationship Id="rId613" Type="http://schemas.openxmlformats.org/officeDocument/2006/relationships/hyperlink" Target="https://www.usatoday.com/story/news/factcheck/2024/04/04/ban-on-religious-easter-egg-designs-not-biden/73183276007/" TargetMode="External"/><Relationship Id="rId820" Type="http://schemas.openxmlformats.org/officeDocument/2006/relationships/hyperlink" Target="https://www.american.edu/kogod/faculty/cbruck.cfm" TargetMode="External"/><Relationship Id="rId1450" Type="http://schemas.openxmlformats.org/officeDocument/2006/relationships/hyperlink" Target="https://d.newsweek.com/en/full/2192532/kevin-mccarthy-reflects-joe-biden.jpg" TargetMode="External"/><Relationship Id="rId2501" Type="http://schemas.openxmlformats.org/officeDocument/2006/relationships/hyperlink" Target="https://www.cbsnews.com/news/trump-lawsuit-e-jean-carroll-trump-will-not-testify-rape-defemation/" TargetMode="External"/><Relationship Id="rId1103" Type="http://schemas.openxmlformats.org/officeDocument/2006/relationships/hyperlink" Target="https://democrats.org/news/dnc-announces-chicago-to-host-2024-democratic-national-convention/" TargetMode="External"/><Relationship Id="rId1310" Type="http://schemas.openxmlformats.org/officeDocument/2006/relationships/header" Target="header104.xml"/><Relationship Id="rId3068" Type="http://schemas.openxmlformats.org/officeDocument/2006/relationships/hyperlink" Target="https://data.bls.gov/timeseries/CES0500000031" TargetMode="External"/><Relationship Id="rId3275" Type="http://schemas.openxmlformats.org/officeDocument/2006/relationships/hyperlink" Target="https://www.nytimes.com/2023/08/17/us/politics/trump-election-lies-fact-check.html" TargetMode="External"/><Relationship Id="rId196" Type="http://schemas.openxmlformats.org/officeDocument/2006/relationships/hyperlink" Target="https://plus.lexis.com/api/document?id=urn:contentItem:698C-X7P1-DY4H-K15W-00000-00&amp;idtype=PID&amp;context=1001073" TargetMode="External"/><Relationship Id="rId2084" Type="http://schemas.openxmlformats.org/officeDocument/2006/relationships/footer" Target="footer167.xml"/><Relationship Id="rId2291" Type="http://schemas.openxmlformats.org/officeDocument/2006/relationships/hyperlink" Target="https://archive.is/kmzi8" TargetMode="External"/><Relationship Id="rId3135" Type="http://schemas.openxmlformats.org/officeDocument/2006/relationships/hyperlink" Target="https://www.factcheck.org/2023/04/warming-beyond-1-5-c-harmful-but-not-a-point-of-no-return-as-biden-claims/" TargetMode="External"/><Relationship Id="rId3342" Type="http://schemas.openxmlformats.org/officeDocument/2006/relationships/hyperlink" Target="https://youtu.be/Km-gQhP5fnw" TargetMode="External"/><Relationship Id="rId263" Type="http://schemas.openxmlformats.org/officeDocument/2006/relationships/hyperlink" Target="https://plus.lexis.com/api/document?collection=news&amp;id=urn:contentItem:6D0H-R4G1-JBCN-313H-00000-00&amp;context=1001073" TargetMode="External"/><Relationship Id="rId470" Type="http://schemas.openxmlformats.org/officeDocument/2006/relationships/hyperlink" Target="https://plus.lexis.com/api/document?collection=news&amp;id=urn:contentItem:6D33-NK91-JCMN-Y4N4-00000-00&amp;context=1001073" TargetMode="External"/><Relationship Id="rId2151" Type="http://schemas.openxmlformats.org/officeDocument/2006/relationships/header" Target="header176.xml"/><Relationship Id="rId3202" Type="http://schemas.openxmlformats.org/officeDocument/2006/relationships/hyperlink" Target="https://rollcall.com/2024/03/08/fact-checking-bidens-state-of-the-union/" TargetMode="External"/><Relationship Id="rId123" Type="http://schemas.openxmlformats.org/officeDocument/2006/relationships/hyperlink" Target="https://plus.lexis.com/api/document?id=urn:contentItem:6CG7-Y9T1-F03R-N2SK-00000-00&amp;idtype=PID&amp;context=1001073" TargetMode="External"/><Relationship Id="rId330" Type="http://schemas.openxmlformats.org/officeDocument/2006/relationships/hyperlink" Target="https://factcheck.afp.com/doc.afp.com.36MC7MX" TargetMode="External"/><Relationship Id="rId2011" Type="http://schemas.openxmlformats.org/officeDocument/2006/relationships/hyperlink" Target="https://nbcit.org/" TargetMode="External"/><Relationship Id="rId2968" Type="http://schemas.openxmlformats.org/officeDocument/2006/relationships/footer" Target="footer264.xml"/><Relationship Id="rId1777" Type="http://schemas.openxmlformats.org/officeDocument/2006/relationships/footer" Target="footer129.xml"/><Relationship Id="rId1984" Type="http://schemas.openxmlformats.org/officeDocument/2006/relationships/footer" Target="footer157.xml"/><Relationship Id="rId2828" Type="http://schemas.openxmlformats.org/officeDocument/2006/relationships/hyperlink" Target="https://www.theaustralian.com.au/world/the-times/harris-wanted-a-pale-and-male-vp-to-counter-trump/news-story/4461ff19033b8fd0a4a72428e1665cd0" TargetMode="External"/><Relationship Id="rId69" Type="http://schemas.openxmlformats.org/officeDocument/2006/relationships/hyperlink" Target="https://plus.lexis.com/api/document?id=urn:contentItem:6D72-95N1-JCMN-Y2CR-00000-00&amp;idtype=PID&amp;context=1001073" TargetMode="External"/><Relationship Id="rId1637" Type="http://schemas.openxmlformats.org/officeDocument/2006/relationships/hyperlink" Target="https://www.cato.org/blog/illegal-immigrants-have-low-homicide-conviction-rate-setting-record-straight-illegal-immigrant" TargetMode="External"/><Relationship Id="rId1844" Type="http://schemas.openxmlformats.org/officeDocument/2006/relationships/hyperlink" Target="https://www.newsbusters.org/blogs/free-speech/catherine-salgado/2024/04/03/taibbis-warning-nbc-heres-evidence-uncovering" TargetMode="External"/><Relationship Id="rId1704" Type="http://schemas.openxmlformats.org/officeDocument/2006/relationships/hyperlink" Target="https://www.factcheck.org/2024/04/judge-hasnt-ruled-on-trumps-graduation-request/" TargetMode="External"/><Relationship Id="rId1911" Type="http://schemas.openxmlformats.org/officeDocument/2006/relationships/footer" Target="footer149.xml"/><Relationship Id="rId797" Type="http://schemas.openxmlformats.org/officeDocument/2006/relationships/hyperlink" Target="https://www.facebook.com/NikkiHaley/videos/914262006848770" TargetMode="External"/><Relationship Id="rId2478" Type="http://schemas.openxmlformats.org/officeDocument/2006/relationships/hyperlink" Target="https://x.com/itvnews/status/1798453612521062509" TargetMode="External"/><Relationship Id="rId1287" Type="http://schemas.openxmlformats.org/officeDocument/2006/relationships/hyperlink" Target="https://t.co/gPsJd2MdUY" TargetMode="External"/><Relationship Id="rId2685" Type="http://schemas.openxmlformats.org/officeDocument/2006/relationships/hyperlink" Target="https://radiostation.info/fm/texas/KRLD-FM/" TargetMode="External"/><Relationship Id="rId2892" Type="http://schemas.openxmlformats.org/officeDocument/2006/relationships/hyperlink" Target="https://x.com/justinbaragona/status/1763314247893672350?s=20" TargetMode="External"/><Relationship Id="rId657" Type="http://schemas.openxmlformats.org/officeDocument/2006/relationships/hyperlink" Target="https://www.tiktok.com/@kamalaharris" TargetMode="External"/><Relationship Id="rId864" Type="http://schemas.openxmlformats.org/officeDocument/2006/relationships/hyperlink" Target="https://www.ap.org/elections/our-role/counting-the-vote/" TargetMode="External"/><Relationship Id="rId1494" Type="http://schemas.openxmlformats.org/officeDocument/2006/relationships/hyperlink" Target="https://www.bls.gov/ces/notices/2024/2024-preliminary-benchmark-revision.htm" TargetMode="External"/><Relationship Id="rId2338" Type="http://schemas.openxmlformats.org/officeDocument/2006/relationships/header" Target="header188.xml"/><Relationship Id="rId2545" Type="http://schemas.openxmlformats.org/officeDocument/2006/relationships/hyperlink" Target="https://plus.lexis.com/api/document?collection=news&amp;id=urn:contentItem:686J-BRJ1-JBR6-926R-00000-00&amp;context=1001073" TargetMode="External"/><Relationship Id="rId2752" Type="http://schemas.openxmlformats.org/officeDocument/2006/relationships/header" Target="header238.xml"/><Relationship Id="rId517" Type="http://schemas.openxmlformats.org/officeDocument/2006/relationships/hyperlink" Target="https://www.usatoday.com/story/news/politics/elections/2024/03/04/supreme-court-keeps-trump-on-colorados-presidential-ballot/72573619007/" TargetMode="External"/><Relationship Id="rId724" Type="http://schemas.openxmlformats.org/officeDocument/2006/relationships/hyperlink" Target="https://newstex.com/?utm_source=%5B%5BDELIVERY_RECIPIENT_CODE%5D%5D&amp;utm_medium=partner&amp;utm_campaign=Newsbusters.org&amp;utm_id=107778&amp;utm_content=NBST-107778-52220884020225817600083" TargetMode="External"/><Relationship Id="rId931" Type="http://schemas.openxmlformats.org/officeDocument/2006/relationships/hyperlink" Target="https://www.npr.org/2021/02/10/966396848/read-trumps-jan-6-speech-a-key-part-of-impeachment-trial" TargetMode="External"/><Relationship Id="rId1147" Type="http://schemas.openxmlformats.org/officeDocument/2006/relationships/hyperlink" Target="https://www.factcheck.org/2023/05/factchecking-trumps-cnn-town-hall/" TargetMode="External"/><Relationship Id="rId1354" Type="http://schemas.openxmlformats.org/officeDocument/2006/relationships/hyperlink" Target="https://www.reuters.com/article/uk-factcheck-pelosi-2017-video-misleadin/fact-check-2017-video-shows-nancy-pelosi-talking-about-republicans-using-wrap-up-smear-tactic-idUSKBN2A52UB" TargetMode="External"/><Relationship Id="rId1561" Type="http://schemas.openxmlformats.org/officeDocument/2006/relationships/hyperlink" Target="https://www.usatoday.com/story/news/politics/elections/2024/03/17/donald-trump-joe-biden-ohio/73008166007/" TargetMode="External"/><Relationship Id="rId2405" Type="http://schemas.openxmlformats.org/officeDocument/2006/relationships/hyperlink" Target="https://www.c-span.org/video/?508574-1/homeland-security-secretary-mayorkas-swearing-ceremony" TargetMode="External"/><Relationship Id="rId2612" Type="http://schemas.openxmlformats.org/officeDocument/2006/relationships/hyperlink" Target="https://mrcfreespeechamerica.org/blogs/business/tom-olohan/2024/09/16/harris-donors-time-magazine-hides-inconvenient-fact-after" TargetMode="External"/><Relationship Id="rId60" Type="http://schemas.openxmlformats.org/officeDocument/2006/relationships/hyperlink" Target="https://plus.lexis.com/api/document?id=urn:contentItem:6875-X261-JCMN-Y4CP-00000-00&amp;idtype=PID&amp;context=1001073" TargetMode="External"/><Relationship Id="rId1007" Type="http://schemas.openxmlformats.org/officeDocument/2006/relationships/hyperlink" Target="https://profile.usatoday.com/newsletters/checking-the-facts/?ipid=signuptop10" TargetMode="External"/><Relationship Id="rId1214" Type="http://schemas.openxmlformats.org/officeDocument/2006/relationships/hyperlink" Target="https://www.newsweek.com/topic/fox-news?utm_source=Synacor&amp;utm_medium=Attnet&amp;utm_campaign=Partnerships" TargetMode="External"/><Relationship Id="rId1421" Type="http://schemas.openxmlformats.org/officeDocument/2006/relationships/hyperlink" Target="https://censortrack.org/about" TargetMode="External"/><Relationship Id="rId3179" Type="http://schemas.openxmlformats.org/officeDocument/2006/relationships/hyperlink" Target="https://www.factcheck.org/2023/10/bidens-misleading-talking-point-on-100k-no-degree-jobs/" TargetMode="External"/><Relationship Id="rId3386" Type="http://schemas.openxmlformats.org/officeDocument/2006/relationships/hyperlink" Target="https://plus.lexis.com/api/document?collection=news&amp;id=urn:contentItem:6D7Y-B491-JCG7-851J-00000-00&amp;context=1001073" TargetMode="External"/><Relationship Id="rId2195" Type="http://schemas.openxmlformats.org/officeDocument/2006/relationships/hyperlink" Target="https://plus.lexis.com/api/document?collection=news&amp;id=urn:contentItem:6CXT-KWT1-JCMN-Y4J6-00000-00&amp;context=1001073" TargetMode="External"/><Relationship Id="rId3039" Type="http://schemas.openxmlformats.org/officeDocument/2006/relationships/hyperlink" Target="https://newstex.com/?utm_source=%5B%5BDELIVERY_RECIPIENT_CODE%5D%5D&amp;utm_medium=partner&amp;utm_campaign=Newsbusters.org&amp;utm_id=107778&amp;utm_content=NBST-107778-52702054047525206000147" TargetMode="External"/><Relationship Id="rId3246" Type="http://schemas.openxmlformats.org/officeDocument/2006/relationships/hyperlink" Target="https://www.nytimes.com/2023/08/17/us/politics/trump-election-lies-fact-check.html" TargetMode="External"/><Relationship Id="rId167" Type="http://schemas.openxmlformats.org/officeDocument/2006/relationships/hyperlink" Target="https://plus.lexis.com/api/document?id=urn:contentItem:6CJ3-8WS1-JCM9-H0M2-00000-00&amp;idtype=PID&amp;context=1001073" TargetMode="External"/><Relationship Id="rId374" Type="http://schemas.openxmlformats.org/officeDocument/2006/relationships/hyperlink" Target="https://www.usatoday.com/story/news/factcheck/2024/11/05/georgia-sheriff-white-supremacist-election-threat-fact-check/76067713007/" TargetMode="External"/><Relationship Id="rId581" Type="http://schemas.openxmlformats.org/officeDocument/2006/relationships/hyperlink" Target="https://www.facebook.com/usatodayfactcheck/" TargetMode="External"/><Relationship Id="rId2055" Type="http://schemas.openxmlformats.org/officeDocument/2006/relationships/hyperlink" Target="https://apnews.com/ap-fact-check" TargetMode="External"/><Relationship Id="rId2262" Type="http://schemas.openxmlformats.org/officeDocument/2006/relationships/hyperlink" Target="https://archive.is/6KK6P" TargetMode="External"/><Relationship Id="rId3106" Type="http://schemas.openxmlformats.org/officeDocument/2006/relationships/hyperlink" Target="https://www.factcheck.org/2024/01/bidens-numbers-january-2024-update/" TargetMode="External"/><Relationship Id="rId234" Type="http://schemas.openxmlformats.org/officeDocument/2006/relationships/hyperlink" Target="https://plus.lexis.com/api/document?collection=news&amp;id=urn:contentItem:6DHC-J6H1-JBFB-H25B-00000-00&amp;context=1001073" TargetMode="External"/><Relationship Id="rId3313" Type="http://schemas.openxmlformats.org/officeDocument/2006/relationships/hyperlink" Target="https://www.nytimes.com/2023/08/17/us/politics/trump-election-lies-fact-check.html" TargetMode="External"/><Relationship Id="rId441" Type="http://schemas.openxmlformats.org/officeDocument/2006/relationships/hyperlink" Target="https://www.usatoday.com/videos/news/politics/elections/2024/07/21/president-joe-biden-endorses-kamala-harris-in-heated-presidential-race/74491192007/" TargetMode="External"/><Relationship Id="rId1071" Type="http://schemas.openxmlformats.org/officeDocument/2006/relationships/hyperlink" Target="https://www.usatoday.com/story/news/factcheck/2020/02/12/fact-check-guidelines-usa-today/4735217002/" TargetMode="External"/><Relationship Id="rId2122" Type="http://schemas.openxmlformats.org/officeDocument/2006/relationships/hyperlink" Target="https://www.facebook.com/AAPFactCheck" TargetMode="External"/><Relationship Id="rId301" Type="http://schemas.openxmlformats.org/officeDocument/2006/relationships/header" Target="header17.xml"/><Relationship Id="rId1888" Type="http://schemas.openxmlformats.org/officeDocument/2006/relationships/hyperlink" Target="http://www.feedblitz.com/f/f.fbz?Sub=26412" TargetMode="External"/><Relationship Id="rId2939" Type="http://schemas.openxmlformats.org/officeDocument/2006/relationships/footer" Target="footer260.xml"/><Relationship Id="rId1748" Type="http://schemas.openxmlformats.org/officeDocument/2006/relationships/hyperlink" Target="https://youtu.be/Ntl5Da1vblI?si=PpSwCZXhGvA1qil2&amp;t=106" TargetMode="External"/><Relationship Id="rId1955" Type="http://schemas.openxmlformats.org/officeDocument/2006/relationships/hyperlink" Target="https://www.poynter.org/from-the-institute/2024/politifact-capital-b-partnership-misinformation-politics-black-audiences/" TargetMode="External"/><Relationship Id="rId3170" Type="http://schemas.openxmlformats.org/officeDocument/2006/relationships/hyperlink" Target="https://stats.oecd.org/Index.aspx?DataSetCode=PRICES_CPI" TargetMode="External"/><Relationship Id="rId1608" Type="http://schemas.openxmlformats.org/officeDocument/2006/relationships/hyperlink" Target="https://fred.stlouisfed.org/series/GDPC1" TargetMode="External"/><Relationship Id="rId1815" Type="http://schemas.openxmlformats.org/officeDocument/2006/relationships/hyperlink" Target="https://www.forbes.com/sites/maryroeloffs/2024/10/10/hurricane-milton-live-updates-more-than-3-million-without-power-but-desantis-says-storm-not-the-worst-case-scenario/" TargetMode="External"/><Relationship Id="rId3030" Type="http://schemas.openxmlformats.org/officeDocument/2006/relationships/footer" Target="footer278.xml"/><Relationship Id="rId2589" Type="http://schemas.openxmlformats.org/officeDocument/2006/relationships/hyperlink" Target="https://plus.lexis.com/api/document?collection=news&amp;id=urn:contentItem:6BV3-3M81-JC3R-B014-00000-00&amp;context=1001073" TargetMode="External"/><Relationship Id="rId2796" Type="http://schemas.openxmlformats.org/officeDocument/2006/relationships/hyperlink" Target="https://clicks.aweber.com/y/ct/?l=BeoeI&amp;m=I.soJFKnWne.pD&amp;b=jvM78cbrkgBZPJZBXSqhAw" TargetMode="External"/><Relationship Id="rId768" Type="http://schemas.openxmlformats.org/officeDocument/2006/relationships/hyperlink" Target="https://newstex.com/?utm_source=%5B%5BDELIVERY_RECIPIENT_CODE%5D%5D&amp;utm_medium=partner&amp;utm_campaign=Newsbusters.org&amp;utm_id=107778&amp;utm_content=NBST-107778-52519142352725211900160" TargetMode="External"/><Relationship Id="rId975" Type="http://schemas.openxmlformats.org/officeDocument/2006/relationships/hyperlink" Target="https://www.factcheck.org/2024/05/posts-misrepresent-unfreezing-of-16-billion-in-iranian-funds/" TargetMode="External"/><Relationship Id="rId1398" Type="http://schemas.openxmlformats.org/officeDocument/2006/relationships/hyperlink" Target="https://about.fb.com/ja/news/2024/09/third_party_fact-checking_program_in_japan/" TargetMode="External"/><Relationship Id="rId2449" Type="http://schemas.openxmlformats.org/officeDocument/2006/relationships/hyperlink" Target="https://www.snopes.com/fact-check/trump-very-fine-people/" TargetMode="External"/><Relationship Id="rId2656" Type="http://schemas.openxmlformats.org/officeDocument/2006/relationships/hyperlink" Target="http://newsbusters.org/?utm_source=%5B%5BDELIVERY_RECIPIENT_CODE%5D%5D&amp;utm_medium=partner&amp;utm_campaign=newstex" TargetMode="External"/><Relationship Id="rId2863" Type="http://schemas.openxmlformats.org/officeDocument/2006/relationships/hyperlink" Target="https://factchequeado.com/teexplicamos/20240229/narratives-misinformation-immigration-us/" TargetMode="External"/><Relationship Id="rId628" Type="http://schemas.openxmlformats.org/officeDocument/2006/relationships/hyperlink" Target="https://www.rumorguard.org" TargetMode="External"/><Relationship Id="rId835" Type="http://schemas.openxmlformats.org/officeDocument/2006/relationships/hyperlink" Target="http://texastribune.org/?utm_source=%5B%5BDELIVERY_RECIPIENT_CODE%5D%5D&amp;utm_medium=partner&amp;utm_campaign=newstex" TargetMode="External"/><Relationship Id="rId1258" Type="http://schemas.openxmlformats.org/officeDocument/2006/relationships/hyperlink" Target="https://newsbusters.org/blogs/nb/tim-graham/2024/10/09/politifacts-truth-o-meter-has-dramatic-democratic-party-tilt" TargetMode="External"/><Relationship Id="rId1465" Type="http://schemas.openxmlformats.org/officeDocument/2006/relationships/hyperlink" Target="http://www.upi.com/topic/Donald_Trump/" TargetMode="External"/><Relationship Id="rId1672" Type="http://schemas.openxmlformats.org/officeDocument/2006/relationships/hyperlink" Target="https://plus.lexis.com/api/document?collection=news&amp;id=urn:contentItem:6BTP-YKV1-JCMC-W3V8-00000-00&amp;context=1001073" TargetMode="External"/><Relationship Id="rId2309" Type="http://schemas.openxmlformats.org/officeDocument/2006/relationships/hyperlink" Target="https://www.amazon.com/dp/1880026082" TargetMode="External"/><Relationship Id="rId2516" Type="http://schemas.openxmlformats.org/officeDocument/2006/relationships/header" Target="header209.xml"/><Relationship Id="rId2723" Type="http://schemas.openxmlformats.org/officeDocument/2006/relationships/header" Target="header234.xml"/><Relationship Id="rId1118" Type="http://schemas.openxmlformats.org/officeDocument/2006/relationships/hyperlink" Target="https://www.bbc.com/news/av/entertainment-arts-63604563" TargetMode="External"/><Relationship Id="rId1325" Type="http://schemas.openxmlformats.org/officeDocument/2006/relationships/hyperlink" Target="https://www.politifact.com/personalities/kamala-harris/" TargetMode="External"/><Relationship Id="rId1532" Type="http://schemas.openxmlformats.org/officeDocument/2006/relationships/hyperlink" Target="https://www.politifact.com/factchecks/2024/jul/05/brigitte-gabriel/18-month-stretch-of-no-us-military-deaths-in-afgha/" TargetMode="External"/><Relationship Id="rId2930" Type="http://schemas.openxmlformats.org/officeDocument/2006/relationships/hyperlink" Target="https://www.pbs.org/newshour/politics/analysis-fact-checking-the-cnn-trump-biden-debate" TargetMode="External"/><Relationship Id="rId902" Type="http://schemas.openxmlformats.org/officeDocument/2006/relationships/hyperlink" Target="https://www.hsph.harvard.edu/news/hsph-in-the-news/quantifying-health-coverage-losses-under-trump/" TargetMode="External"/><Relationship Id="rId31" Type="http://schemas.openxmlformats.org/officeDocument/2006/relationships/hyperlink" Target="https://plus.lexis.com/api/document?id=urn:contentItem:6BPY-15G1-F03F-K1KM-00000-00&amp;idtype=PID&amp;context=1001073" TargetMode="External"/><Relationship Id="rId2099" Type="http://schemas.openxmlformats.org/officeDocument/2006/relationships/hyperlink" Target="http://factcheck.org" TargetMode="External"/><Relationship Id="rId278" Type="http://schemas.openxmlformats.org/officeDocument/2006/relationships/header" Target="header15.xml"/><Relationship Id="rId3357" Type="http://schemas.openxmlformats.org/officeDocument/2006/relationships/hyperlink" Target="https://www.theoaklandpress.com/2023/05/18/oakland-county-gop-to-honor-donald-trump/" TargetMode="External"/><Relationship Id="rId485" Type="http://schemas.openxmlformats.org/officeDocument/2006/relationships/hyperlink" Target="https://newsbusters.org/blogs/nb/alex-christy/2024/08/09/politifact-rates-vance-mostly-false-claim-walz-abandoned-unit" TargetMode="External"/><Relationship Id="rId692" Type="http://schemas.openxmlformats.org/officeDocument/2006/relationships/hyperlink" Target="https://plus.lexis.com/api/document?collection=news&amp;id=urn:contentItem:6BGH-8K81-DY68-10X4-00000-00&amp;context=1001073" TargetMode="External"/><Relationship Id="rId2166" Type="http://schemas.openxmlformats.org/officeDocument/2006/relationships/hyperlink" Target="https://www.politifact.com/article/2024/jul/12/pbs-news-and-politifact-announce-partnership-throu/" TargetMode="External"/><Relationship Id="rId2373" Type="http://schemas.openxmlformats.org/officeDocument/2006/relationships/hyperlink" Target="https://www.c-span.org/video/?508574-1/homeland-security-secretary-mayorkas-swearing-ceremony" TargetMode="External"/><Relationship Id="rId2580" Type="http://schemas.openxmlformats.org/officeDocument/2006/relationships/hyperlink" Target="http://www.snopes.com" TargetMode="External"/><Relationship Id="rId3217" Type="http://schemas.openxmlformats.org/officeDocument/2006/relationships/header" Target="header286.xml"/><Relationship Id="rId3424" Type="http://schemas.openxmlformats.org/officeDocument/2006/relationships/hyperlink" Target="https://www.independent.co.uk/news/world/americas/us-politics/anderson-cooper-tucker-carlson-capitol-riot-b2296851.html" TargetMode="External"/><Relationship Id="rId138" Type="http://schemas.openxmlformats.org/officeDocument/2006/relationships/hyperlink" Target="https://plus.lexis.com/api/document?id=urn:contentItem:6CC2-CN61-F03R-N50H-00000-00&amp;idtype=PID&amp;context=1001073" TargetMode="External"/><Relationship Id="rId345" Type="http://schemas.openxmlformats.org/officeDocument/2006/relationships/footer" Target="footer21.xml"/><Relationship Id="rId552" Type="http://schemas.openxmlformats.org/officeDocument/2006/relationships/footer" Target="footer36.xml"/><Relationship Id="rId1182" Type="http://schemas.openxmlformats.org/officeDocument/2006/relationships/hyperlink" Target="https://millercenter.org/president/buchanan/essays/breckinridge-1857-vicepresident" TargetMode="External"/><Relationship Id="rId2026" Type="http://schemas.openxmlformats.org/officeDocument/2006/relationships/footer" Target="footer160.xml"/><Relationship Id="rId2233" Type="http://schemas.openxmlformats.org/officeDocument/2006/relationships/hyperlink" Target="https://archive.is/If61M" TargetMode="External"/><Relationship Id="rId2440" Type="http://schemas.openxmlformats.org/officeDocument/2006/relationships/hyperlink" Target="https://plus.lexis.com/api/document?collection=news&amp;id=urn:contentItem:6CC2-CN61-F03R-N50H-00000-00&amp;context=1001073" TargetMode="External"/><Relationship Id="rId205" Type="http://schemas.openxmlformats.org/officeDocument/2006/relationships/hyperlink" Target="https://plus.lexis.com/api/document?id=urn:contentItem:6C22-0KF1-DYY9-02K9-00000-00&amp;idtype=PID&amp;context=1001073" TargetMode="External"/><Relationship Id="rId412" Type="http://schemas.openxmlformats.org/officeDocument/2006/relationships/hyperlink" Target="https://www.politifact.com/factchecks/2024/nov/01/threads-posts/no-the-trump-campaign-is-not-selling-signs-with-sw/" TargetMode="External"/><Relationship Id="rId1042" Type="http://schemas.openxmlformats.org/officeDocument/2006/relationships/hyperlink" Target="https://www.usatoday.com/story/news/politics/elections/2024/06/27/biden-trump-presidential-debate-fact-check/74160563007/" TargetMode="External"/><Relationship Id="rId2300" Type="http://schemas.openxmlformats.org/officeDocument/2006/relationships/hyperlink" Target="https://archive.is/XzRsL" TargetMode="External"/><Relationship Id="rId1999" Type="http://schemas.openxmlformats.org/officeDocument/2006/relationships/hyperlink" Target="https://www.icpsr.umich.edu/web/ICPSR/studies/39096" TargetMode="External"/><Relationship Id="rId1859" Type="http://schemas.openxmlformats.org/officeDocument/2006/relationships/footer" Target="footer142.xml"/><Relationship Id="rId3074" Type="http://schemas.openxmlformats.org/officeDocument/2006/relationships/hyperlink" Target="https://www.bls.gov/news.release/cpi.nr0.htm" TargetMode="External"/><Relationship Id="rId1719" Type="http://schemas.openxmlformats.org/officeDocument/2006/relationships/hyperlink" Target="https://cm.usatoday.com/specialoffer?_ga=2.159964861.1095412655.1597937597-1319250638.1597937595" TargetMode="External"/><Relationship Id="rId1926" Type="http://schemas.openxmlformats.org/officeDocument/2006/relationships/hyperlink" Target="https://www.npr.org/2024/03/17/1239078695/trump-says-some-migrants-are-not-people-and-warns-of-a-bloodbath-if-he-loses" TargetMode="External"/><Relationship Id="rId3281" Type="http://schemas.openxmlformats.org/officeDocument/2006/relationships/hyperlink" Target="https://www.nytimes.com/2023/08/17/us/politics/trump-election-lies-fact-check.html" TargetMode="External"/><Relationship Id="rId2090" Type="http://schemas.openxmlformats.org/officeDocument/2006/relationships/hyperlink" Target="https://www.newsweek.com/topic/donald-trump?utm_source=Synacor&amp;utm_medium=Attnet&amp;utm_campaign=Partnerships" TargetMode="External"/><Relationship Id="rId3141" Type="http://schemas.openxmlformats.org/officeDocument/2006/relationships/hyperlink" Target="https://www.whitehouse.gov/briefing-room/statements-releases/2021/04/22/fact-sheet-president-biden-sets-2030-greenhouse-gas-pollution-reduction-target-aimed-at-creating-good-paying-union-jobs-and-securing-u-s-leadership-on-clean-energy-technologies/" TargetMode="External"/><Relationship Id="rId3001" Type="http://schemas.openxmlformats.org/officeDocument/2006/relationships/header" Target="header274.xml"/><Relationship Id="rId879" Type="http://schemas.openxmlformats.org/officeDocument/2006/relationships/footer" Target="footer71.xml"/><Relationship Id="rId2767" Type="http://schemas.openxmlformats.org/officeDocument/2006/relationships/header" Target="header242.xml"/><Relationship Id="rId739" Type="http://schemas.openxmlformats.org/officeDocument/2006/relationships/hyperlink" Target="https://ballotpedia.org/Laws_permitting_noncitizens_to_vote_in_the_United_States" TargetMode="External"/><Relationship Id="rId1369" Type="http://schemas.openxmlformats.org/officeDocument/2006/relationships/footer" Target="footer109.xml"/><Relationship Id="rId1576" Type="http://schemas.openxmlformats.org/officeDocument/2006/relationships/hyperlink" Target="https://www.usatoday.com/story/news/politics/2023/08/24/trump-surrender-arrested-georgia-election-live-updates/70662098007/" TargetMode="External"/><Relationship Id="rId2974" Type="http://schemas.openxmlformats.org/officeDocument/2006/relationships/header" Target="header266.xml"/><Relationship Id="rId946" Type="http://schemas.openxmlformats.org/officeDocument/2006/relationships/hyperlink" Target="https://www.usnews.com/news/politics/articles/2022-02-07/how-much-of-president-donald-trumps-border-wall-was-built" TargetMode="External"/><Relationship Id="rId1229" Type="http://schemas.openxmlformats.org/officeDocument/2006/relationships/hyperlink" Target="https://www.newsweek.com/fact-check-jeffrey-epstein-still-dead-1858123?utm_source=Synacor&amp;utm_medium=Attnet&amp;utm_campaign=Partnerships" TargetMode="External"/><Relationship Id="rId1783" Type="http://schemas.openxmlformats.org/officeDocument/2006/relationships/footer" Target="footer130.xml"/><Relationship Id="rId1990" Type="http://schemas.openxmlformats.org/officeDocument/2006/relationships/hyperlink" Target="https://plus.lexis.com/api/document?collection=news&amp;id=urn:contentItem:6CJS-MJN1-JCMC-W0X7-00000-00&amp;context=1001073" TargetMode="External"/><Relationship Id="rId2627" Type="http://schemas.openxmlformats.org/officeDocument/2006/relationships/hyperlink" Target="https://mrcfreespeechamerica.org/blogs/free-speech/gabriela-pariseau/2024/07/17/google-buries-trump-campaign-website-even-thick" TargetMode="External"/><Relationship Id="rId2834" Type="http://schemas.openxmlformats.org/officeDocument/2006/relationships/footer" Target="footer247.xml"/><Relationship Id="rId75" Type="http://schemas.openxmlformats.org/officeDocument/2006/relationships/hyperlink" Target="https://plus.lexis.com/api/document?id=urn:contentItem:6D50-RCH1-F03R-N43V-00000-00&amp;idtype=PID&amp;context=1001073" TargetMode="External"/><Relationship Id="rId806" Type="http://schemas.openxmlformats.org/officeDocument/2006/relationships/hyperlink" Target="https://www.usatoday.com/story/news/factcheck/2024/01/09/nikki-haley-eligibility-fact-check/72155449007/" TargetMode="External"/><Relationship Id="rId1436" Type="http://schemas.openxmlformats.org/officeDocument/2006/relationships/hyperlink" Target="https://www.newsweek.com/topic/kevin-mccarthy?utm_source=Synacor&amp;utm_medium=Attnet&amp;utm_campaign=Partnerships" TargetMode="External"/><Relationship Id="rId1643" Type="http://schemas.openxmlformats.org/officeDocument/2006/relationships/hyperlink" Target="https://www.usatoday.com/story/opinion/2024/04/02/fact-check-verification-journalism-media-literacy/73027337007/" TargetMode="External"/><Relationship Id="rId1850" Type="http://schemas.openxmlformats.org/officeDocument/2006/relationships/header" Target="header139.xml"/><Relationship Id="rId2901" Type="http://schemas.openxmlformats.org/officeDocument/2006/relationships/hyperlink" Target="https://www.breitbart.com/border/2022/09/18/exclusive-venezuela-empties-prisons-sends-violent-criminals-to-u-s-says-dhs-report/" TargetMode="External"/><Relationship Id="rId1503" Type="http://schemas.openxmlformats.org/officeDocument/2006/relationships/hyperlink" Target="https://www.usatoday.com/story/news/politics/elections/2024/09/10/trump-eating-dogs-springfield-ohio-false-claim/75167810007/" TargetMode="External"/><Relationship Id="rId1710" Type="http://schemas.openxmlformats.org/officeDocument/2006/relationships/hyperlink" Target="https://thehill.com/regulation/court-battles/4597431-trump-allies-seize-on-judges-delayed-decision-on-barrons-graduation/" TargetMode="External"/><Relationship Id="rId389" Type="http://schemas.openxmlformats.org/officeDocument/2006/relationships/hyperlink" Target="https://www.usatoday.com/story/news/factcheck/2020/02/12/fact-check-guidelines-usa-today/4735217002/" TargetMode="External"/><Relationship Id="rId596" Type="http://schemas.openxmlformats.org/officeDocument/2006/relationships/hyperlink" Target="https://www.factcheck.org/2024/04/partisan-controversy-over-easter-and-transgender-day-of-visibility/" TargetMode="External"/><Relationship Id="rId2277" Type="http://schemas.openxmlformats.org/officeDocument/2006/relationships/hyperlink" Target="https://archive.is/6tVIa" TargetMode="External"/><Relationship Id="rId2484" Type="http://schemas.openxmlformats.org/officeDocument/2006/relationships/hyperlink" Target="https://journals.sagepub.com/doi/10.1177/0267323117695736" TargetMode="External"/><Relationship Id="rId2691" Type="http://schemas.openxmlformats.org/officeDocument/2006/relationships/hyperlink" Target="https://ifcncodeofprinciples.poynter.org/profile/factcheckorg" TargetMode="External"/><Relationship Id="rId3328" Type="http://schemas.openxmlformats.org/officeDocument/2006/relationships/footer" Target="footer292.xml"/><Relationship Id="rId249" Type="http://schemas.openxmlformats.org/officeDocument/2006/relationships/hyperlink" Target="https://www.factcheck.org/2024/11/posts-falsely-question-barron-trumps-citizenship-status/" TargetMode="External"/><Relationship Id="rId456" Type="http://schemas.openxmlformats.org/officeDocument/2006/relationships/hyperlink" Target="https://ifcncodeofprinciples.poynter.org/profile/usa-today" TargetMode="External"/><Relationship Id="rId663" Type="http://schemas.openxmlformats.org/officeDocument/2006/relationships/hyperlink" Target="https://www.politifact.com/factchecks/2024/oct/31/threads-posts/harris-hasnt-appeared-on-the-joe-rogan-experience/" TargetMode="External"/><Relationship Id="rId870" Type="http://schemas.openxmlformats.org/officeDocument/2006/relationships/hyperlink" Target="https://www.ap.org/elections/our-role/how-we-call-races/" TargetMode="External"/><Relationship Id="rId1086" Type="http://schemas.openxmlformats.org/officeDocument/2006/relationships/footer" Target="footer75.xml"/><Relationship Id="rId1293" Type="http://schemas.openxmlformats.org/officeDocument/2006/relationships/hyperlink" Target="https://www.hollywoodintoto.com/media-fact-check-trump-snl/" TargetMode="External"/><Relationship Id="rId2137" Type="http://schemas.openxmlformats.org/officeDocument/2006/relationships/hyperlink" Target="https://www.cnn.com/2024/03/16/politics/trump-bloodbath-auto-industry-election/index.html" TargetMode="External"/><Relationship Id="rId2344" Type="http://schemas.openxmlformats.org/officeDocument/2006/relationships/hyperlink" Target="https://plus.lexis.com/api/document?collection=news&amp;id=urn:contentItem:6DB9-TRG1-JDKC-R3KP-00000-00&amp;context=1001073" TargetMode="External"/><Relationship Id="rId2551" Type="http://schemas.openxmlformats.org/officeDocument/2006/relationships/hyperlink" Target="https://www.statista.com/statistics/273294/public-debt-of-the-united-states-by-month/" TargetMode="External"/><Relationship Id="rId109" Type="http://schemas.openxmlformats.org/officeDocument/2006/relationships/hyperlink" Target="https://plus.lexis.com/api/document?id=urn:contentItem:6CNB-SP71-JCMN-Y0VC-00000-00&amp;idtype=PID&amp;context=1001073" TargetMode="External"/><Relationship Id="rId316" Type="http://schemas.openxmlformats.org/officeDocument/2006/relationships/hyperlink" Target="https://www.fec.gov/help-candidates-and-committees/taking-receipts-political-party/who-can-and-cant-contribute-party-committee/" TargetMode="External"/><Relationship Id="rId523" Type="http://schemas.openxmlformats.org/officeDocument/2006/relationships/hyperlink" Target="https://www.law.columbia.edu/faculty/philip-c-bobbitt" TargetMode="External"/><Relationship Id="rId1153" Type="http://schemas.openxmlformats.org/officeDocument/2006/relationships/hyperlink" Target="mailto:tips@mediaite.com" TargetMode="External"/><Relationship Id="rId2204" Type="http://schemas.openxmlformats.org/officeDocument/2006/relationships/hyperlink" Target="https://archive.is/2GPtn" TargetMode="External"/><Relationship Id="rId730" Type="http://schemas.openxmlformats.org/officeDocument/2006/relationships/hyperlink" Target="https://www.msn.com/en-us/tv/other/savannah-chrisley-under-rnc-spotlight-pins-parents-legal-woes-on-rogue-prosecutors/" TargetMode="External"/><Relationship Id="rId1013" Type="http://schemas.openxmlformats.org/officeDocument/2006/relationships/hyperlink" Target="https://www.usatoday.com/story/entertainment/books/2024/07/16/jd-vance-books-hillbilly-elegy/74416225007/" TargetMode="External"/><Relationship Id="rId1360" Type="http://schemas.openxmlformats.org/officeDocument/2006/relationships/hyperlink" Target="https://www.cnn.com/2017/03/05/politics/nancy-pelosi-trump-authoritarian/index.html" TargetMode="External"/><Relationship Id="rId2411" Type="http://schemas.openxmlformats.org/officeDocument/2006/relationships/hyperlink" Target="https://www.usatoday.com/story/news/factcheck/2023/06/22/biden-officials-did-take-oaths-of-office-despite-claim-fact-check/70311745007/" TargetMode="External"/><Relationship Id="rId1220" Type="http://schemas.openxmlformats.org/officeDocument/2006/relationships/footer" Target="footer91.xml"/><Relationship Id="rId3185" Type="http://schemas.openxmlformats.org/officeDocument/2006/relationships/hyperlink" Target="https://www.whitehouse.gov/briefing-room/speeches-remarks/2024/02/05/remarks-by-president-biden-during-greet-with-mgm-resorts-management-and-culinary-leaders-las-vegas-nv/" TargetMode="External"/><Relationship Id="rId3392" Type="http://schemas.openxmlformats.org/officeDocument/2006/relationships/hyperlink" Target="https://i0.wp.com/eltiempolatino.com/wp-content/uploads/2024/06/rsz_6_de_enero_capitolio.webp?fit=780%2C520&amp;ssl=1&amp;w=370" TargetMode="External"/><Relationship Id="rId3045" Type="http://schemas.openxmlformats.org/officeDocument/2006/relationships/hyperlink" Target="https://www.newsbusters.org/media-and-places/politifact" TargetMode="External"/><Relationship Id="rId3252" Type="http://schemas.openxmlformats.org/officeDocument/2006/relationships/hyperlink" Target="https://www.nytimes.com/2023/08/17/us/politics/trump-election-lies-fact-check.html" TargetMode="External"/><Relationship Id="rId173" Type="http://schemas.openxmlformats.org/officeDocument/2006/relationships/hyperlink" Target="https://plus.lexis.com/api/document?id=urn:contentItem:6CY6-HV51-F03R-N0XJ-00000-00&amp;idtype=PID&amp;context=1001073" TargetMode="External"/><Relationship Id="rId380" Type="http://schemas.openxmlformats.org/officeDocument/2006/relationships/footer" Target="footer23.xml"/><Relationship Id="rId2061" Type="http://schemas.openxmlformats.org/officeDocument/2006/relationships/header" Target="header163.xml"/><Relationship Id="rId3112" Type="http://schemas.openxmlformats.org/officeDocument/2006/relationships/hyperlink" Target="https://www.nytimes.com/2024/01/04/us/perry-iowa-school-shooting.html" TargetMode="External"/><Relationship Id="rId240" Type="http://schemas.openxmlformats.org/officeDocument/2006/relationships/hyperlink" Target="https://www.donaldjtrump.com/agenda47/agenda47-day-one-executive-order-ending-citizenship-for-children-of-illegals-and-outlawing-birth-tourism" TargetMode="External"/><Relationship Id="rId100" Type="http://schemas.openxmlformats.org/officeDocument/2006/relationships/hyperlink" Target="https://plus.lexis.com/api/document?id=urn:contentItem:6DDC-7391-JBSN-34Y0-00000-00&amp;idtype=PID&amp;context=1001073" TargetMode="External"/><Relationship Id="rId2878" Type="http://schemas.openxmlformats.org/officeDocument/2006/relationships/header" Target="header253.xml"/><Relationship Id="rId1687" Type="http://schemas.openxmlformats.org/officeDocument/2006/relationships/hyperlink" Target="https://www.usatoday.com/story/news/factcheck/2024/04/16/marines-trump-mar-a-lago-fundraiser/73329889007/" TargetMode="External"/><Relationship Id="rId1894" Type="http://schemas.openxmlformats.org/officeDocument/2006/relationships/hyperlink" Target="https://truthsocial.com/" TargetMode="External"/><Relationship Id="rId2738" Type="http://schemas.openxmlformats.org/officeDocument/2006/relationships/hyperlink" Target="https://apnews.com/article/fact-check-trump-indictment-fulton-suitcases-pipe-654281257169" TargetMode="External"/><Relationship Id="rId2945" Type="http://schemas.openxmlformats.org/officeDocument/2006/relationships/hyperlink" Target="https://plus.lexis.com/api/document?collection=news&amp;id=urn:contentItem:68YK-1HT1-JBFB-H43S-00000-00&amp;context=1001073" TargetMode="External"/><Relationship Id="rId917" Type="http://schemas.openxmlformats.org/officeDocument/2006/relationships/hyperlink" Target="https://www.nytimes.com/interactive/2020/09/27/us/donald-trump-taxes.html" TargetMode="External"/><Relationship Id="rId1102" Type="http://schemas.openxmlformats.org/officeDocument/2006/relationships/hyperlink" Target="https://www.usa.gov/national-conventions" TargetMode="External"/><Relationship Id="rId1547" Type="http://schemas.openxmlformats.org/officeDocument/2006/relationships/hyperlink" Target="https://www.usatoday.com/story/news/nation/2024/01/18/uvalde-school-shooting-report-released-justice-department/72267666007/" TargetMode="External"/><Relationship Id="rId1754" Type="http://schemas.openxmlformats.org/officeDocument/2006/relationships/hyperlink" Target="https://apnews.com/article/stormy-daniels-donald-trump-d3dce88566bafb714dbb5c1acd3e4a83" TargetMode="External"/><Relationship Id="rId1961" Type="http://schemas.openxmlformats.org/officeDocument/2006/relationships/hyperlink" Target="https://www.opensocietyfoundations.org/grants/past?filter_keyword=Poynter" TargetMode="External"/><Relationship Id="rId2805" Type="http://schemas.openxmlformats.org/officeDocument/2006/relationships/hyperlink" Target="https://clicks.aweber.com/y/ct/?l=BeoeI&amp;m=I.soJFKnWne.pD&amp;b=2fTazp7DYGqIb40m7hCZdw" TargetMode="External"/><Relationship Id="rId46" Type="http://schemas.openxmlformats.org/officeDocument/2006/relationships/hyperlink" Target="https://plus.lexis.com/api/document?id=urn:contentItem:6CHF-0M01-JCMN-Y0X8-00000-00&amp;idtype=PID&amp;context=1001073" TargetMode="External"/><Relationship Id="rId1407" Type="http://schemas.openxmlformats.org/officeDocument/2006/relationships/hyperlink" Target="https://ifcncodeofprinciples.poynter.org/profile/litmus" TargetMode="External"/><Relationship Id="rId1614" Type="http://schemas.openxmlformats.org/officeDocument/2006/relationships/hyperlink" Target="https://www.factcheck.org/2020/09/bidens-false-statement-about-the-trade-deficit/" TargetMode="External"/><Relationship Id="rId1821" Type="http://schemas.openxmlformats.org/officeDocument/2006/relationships/hyperlink" Target="https://truthsocial.com/@realDonaldTrump/with_replies" TargetMode="External"/><Relationship Id="rId3067" Type="http://schemas.openxmlformats.org/officeDocument/2006/relationships/hyperlink" Target="https://data.bls.gov/timeseries/CES0500000031" TargetMode="External"/><Relationship Id="rId3274" Type="http://schemas.openxmlformats.org/officeDocument/2006/relationships/hyperlink" Target="https://www.nytimes.com/2023/08/17/us/politics/trump-election-lies-fact-check.html" TargetMode="External"/><Relationship Id="rId195" Type="http://schemas.openxmlformats.org/officeDocument/2006/relationships/hyperlink" Target="https://plus.lexis.com/api/document?id=urn:contentItem:698C-X7P1-DY4H-K15W-00000-00&amp;idtype=PID&amp;context=1001073" TargetMode="External"/><Relationship Id="rId1919" Type="http://schemas.openxmlformats.org/officeDocument/2006/relationships/hyperlink" Target="https://cdn01.dailycaller.com/wp-content/uploads/2024/03/GettyImages-2089685223-scaled-e1710768774558.jpg" TargetMode="External"/><Relationship Id="rId2083" Type="http://schemas.openxmlformats.org/officeDocument/2006/relationships/footer" Target="footer166.xml"/><Relationship Id="rId2290" Type="http://schemas.openxmlformats.org/officeDocument/2006/relationships/hyperlink" Target="https://archive.is/kmzi8" TargetMode="External"/><Relationship Id="rId2388" Type="http://schemas.openxmlformats.org/officeDocument/2006/relationships/hyperlink" Target="https://www.albanylaw.edu/faculty/faculty-directory/vin-bonventre" TargetMode="External"/><Relationship Id="rId2595" Type="http://schemas.openxmlformats.org/officeDocument/2006/relationships/header" Target="header222.xml"/><Relationship Id="rId3134" Type="http://schemas.openxmlformats.org/officeDocument/2006/relationships/hyperlink" Target="https://www.whitehouse.gov/cleanenergy/inflation-reduction-act-guidebook/" TargetMode="External"/><Relationship Id="rId3341" Type="http://schemas.openxmlformats.org/officeDocument/2006/relationships/hyperlink" Target="https://youtu.be/Km-gQhP5fnw" TargetMode="External"/><Relationship Id="rId262" Type="http://schemas.openxmlformats.org/officeDocument/2006/relationships/hyperlink" Target="https://plus.lexis.com/api/document?collection=news&amp;id=urn:contentItem:6D0H-R4G1-JBCN-313H-00000-00&amp;context=1001073" TargetMode="External"/><Relationship Id="rId567" Type="http://schemas.openxmlformats.org/officeDocument/2006/relationships/footer" Target="footer38.xml"/><Relationship Id="rId1197" Type="http://schemas.openxmlformats.org/officeDocument/2006/relationships/hyperlink" Target="https://www.bbc.com/news/world-us-canada-68621617" TargetMode="External"/><Relationship Id="rId2150" Type="http://schemas.openxmlformats.org/officeDocument/2006/relationships/header" Target="header175.xml"/><Relationship Id="rId2248" Type="http://schemas.openxmlformats.org/officeDocument/2006/relationships/hyperlink" Target="https://archive.is/6KK6P" TargetMode="External"/><Relationship Id="rId3201" Type="http://schemas.openxmlformats.org/officeDocument/2006/relationships/hyperlink" Target="https://rollcall.com/2024/03/08/fact-checking-bidens-state-of-the-union/" TargetMode="External"/><Relationship Id="rId122" Type="http://schemas.openxmlformats.org/officeDocument/2006/relationships/hyperlink" Target="https://plus.lexis.com/api/document?id=urn:contentItem:6D09-GWR1-DXXD-70M4-00000-00&amp;idtype=PID&amp;context=1001073" TargetMode="External"/><Relationship Id="rId774" Type="http://schemas.openxmlformats.org/officeDocument/2006/relationships/hyperlink" Target="https://www.newsbusters.org/blogs/free-speech/catherine-salgado/2024/04/05/soros-funded-fact-checkers-who-cares-about-free" TargetMode="External"/><Relationship Id="rId981" Type="http://schemas.openxmlformats.org/officeDocument/2006/relationships/hyperlink" Target="https://www.usatoday.com/story/news/factcheck/2024/07/10/trump-project-2025-heritage-foundation-fact-check/74340278007/" TargetMode="External"/><Relationship Id="rId1057" Type="http://schemas.openxmlformats.org/officeDocument/2006/relationships/hyperlink" Target="https://www.usatoday.com/story/news/politics/elections/2024/07/17/rnc-convention-fact-check/74438699007/" TargetMode="External"/><Relationship Id="rId2010" Type="http://schemas.openxmlformats.org/officeDocument/2006/relationships/hyperlink" Target="https://www.pewresearch.org/journalism/2023/09/26/black-americans-experiences-with-news/" TargetMode="External"/><Relationship Id="rId2455" Type="http://schemas.openxmlformats.org/officeDocument/2006/relationships/hyperlink" Target="https://newsbusters.org/blogs/nb/alex-christy/2024/06/28/politifact-usa-today-rate-trump-biden-100-and-44-percent-false" TargetMode="External"/><Relationship Id="rId2662" Type="http://schemas.openxmlformats.org/officeDocument/2006/relationships/footer" Target="footer227.xml"/><Relationship Id="rId427" Type="http://schemas.openxmlformats.org/officeDocument/2006/relationships/hyperlink" Target="https://plus.lexis.com/api/document?collection=news&amp;id=urn:contentItem:6CMD-HF51-JCMC-W46H-00000-00&amp;context=1001073" TargetMode="External"/><Relationship Id="rId634" Type="http://schemas.openxmlformats.org/officeDocument/2006/relationships/footer" Target="footer44.xml"/><Relationship Id="rId841" Type="http://schemas.openxmlformats.org/officeDocument/2006/relationships/hyperlink" Target="https://www.weforum.org/publications/global-risks-report-2024/" TargetMode="External"/><Relationship Id="rId1264" Type="http://schemas.openxmlformats.org/officeDocument/2006/relationships/footer" Target="footer98.xml"/><Relationship Id="rId1471" Type="http://schemas.openxmlformats.org/officeDocument/2006/relationships/header" Target="header119.xml"/><Relationship Id="rId1569" Type="http://schemas.openxmlformats.org/officeDocument/2006/relationships/hyperlink" Target="https://www.usatoday.com/story/news/factcheck/2024/06/07/biden-trump-case-connections-no-evidence/73983572007/" TargetMode="External"/><Relationship Id="rId2108" Type="http://schemas.openxmlformats.org/officeDocument/2006/relationships/hyperlink" Target="https://plus.lexis.com/api/document?collection=news&amp;id=urn:contentItem:6CD5-0G91-JD6R-T02H-00000-00&amp;context=1001073" TargetMode="External"/><Relationship Id="rId2315" Type="http://schemas.openxmlformats.org/officeDocument/2006/relationships/header" Target="header184.xml"/><Relationship Id="rId2522" Type="http://schemas.openxmlformats.org/officeDocument/2006/relationships/hyperlink" Target="https://plus.lexis.com/api/document?collection=news&amp;id=urn:contentItem:68H8-V6J1-DY68-10CG-00000-00&amp;context=1001073" TargetMode="External"/><Relationship Id="rId2967" Type="http://schemas.openxmlformats.org/officeDocument/2006/relationships/header" Target="header264.xml"/><Relationship Id="rId701" Type="http://schemas.openxmlformats.org/officeDocument/2006/relationships/hyperlink" Target="https://www.newsweek.com/topic/department-of-homeland-security?utm_source=Synacor&amp;utm_medium=Attnet&amp;utm_campaign=Partnerships" TargetMode="External"/><Relationship Id="rId939" Type="http://schemas.openxmlformats.org/officeDocument/2006/relationships/hyperlink" Target="https://www.census.gov/foreign-trade/statistics/highlights/annual.html" TargetMode="External"/><Relationship Id="rId1124" Type="http://schemas.openxmlformats.org/officeDocument/2006/relationships/header" Target="header79.xml"/><Relationship Id="rId1331" Type="http://schemas.openxmlformats.org/officeDocument/2006/relationships/hyperlink" Target="https://www.politifact.com/personalities/donald-trump/" TargetMode="External"/><Relationship Id="rId1776" Type="http://schemas.openxmlformats.org/officeDocument/2006/relationships/header" Target="header129.xml"/><Relationship Id="rId1983" Type="http://schemas.openxmlformats.org/officeDocument/2006/relationships/header" Target="header158.xml"/><Relationship Id="rId2827" Type="http://schemas.openxmlformats.org/officeDocument/2006/relationships/hyperlink" Target="https://www.theaustralian.com.au/world/night-of-farright-violence-averted-in-uk-as-counterprotesters-take-to-streets/news-story/2e39ce480b224a36387b348ccabeccc9" TargetMode="External"/><Relationship Id="rId68" Type="http://schemas.openxmlformats.org/officeDocument/2006/relationships/hyperlink" Target="https://plus.lexis.com/api/document?id=urn:contentItem:6B1R-BWC1-JBR6-94C8-00000-00&amp;idtype=PID&amp;context=1001073" TargetMode="External"/><Relationship Id="rId1429" Type="http://schemas.openxmlformats.org/officeDocument/2006/relationships/header" Target="header114.xml"/><Relationship Id="rId1636" Type="http://schemas.openxmlformats.org/officeDocument/2006/relationships/hyperlink" Target="https://www.cato.org/people/alex-nowrasteh" TargetMode="External"/><Relationship Id="rId1843" Type="http://schemas.openxmlformats.org/officeDocument/2006/relationships/hyperlink" Target="https://www.eipartnership.net/" TargetMode="External"/><Relationship Id="rId3089" Type="http://schemas.openxmlformats.org/officeDocument/2006/relationships/hyperlink" Target="https://www.whitehouse.gov/briefing-room/speeches-remarks/2024/02/23/remarks-by-president-biden-at-the-national-governors-association-winter-meeting/" TargetMode="External"/><Relationship Id="rId3296" Type="http://schemas.openxmlformats.org/officeDocument/2006/relationships/hyperlink" Target="https://www.nytimes.com/2023/08/17/us/politics/trump-election-lies-fact-check.html" TargetMode="External"/><Relationship Id="rId1703" Type="http://schemas.openxmlformats.org/officeDocument/2006/relationships/hyperlink" Target="https://www.factcheck.org/2024/04/judge-hasnt-ruled-on-trumps-graduation-request/" TargetMode="External"/><Relationship Id="rId1910" Type="http://schemas.openxmlformats.org/officeDocument/2006/relationships/footer" Target="footer148.xml"/><Relationship Id="rId3156" Type="http://schemas.openxmlformats.org/officeDocument/2006/relationships/hyperlink" Target="https://www.factcheck.org/2023/02/bidens-tax-rate-comparison-for-billionaires-and-schoolteachers/" TargetMode="External"/><Relationship Id="rId3363" Type="http://schemas.openxmlformats.org/officeDocument/2006/relationships/hyperlink" Target="https://www.alternet.org/2013/01/libertarian-developers-ayn-rand-fantasy-detroits-latest-nightmare" TargetMode="External"/><Relationship Id="rId284" Type="http://schemas.openxmlformats.org/officeDocument/2006/relationships/hyperlink" Target="mailto:christine@checkyourfact.com" TargetMode="External"/><Relationship Id="rId491" Type="http://schemas.openxmlformats.org/officeDocument/2006/relationships/hyperlink" Target="https://www.politifact.com/personalities/jd-vance/" TargetMode="External"/><Relationship Id="rId2172" Type="http://schemas.openxmlformats.org/officeDocument/2006/relationships/hyperlink" Target="https://www.newsbusters.org/blogs/nb/tim-graham/2024/04/09/politifacts-truth-o-meter-has-dramatic-democratic-party-tilt" TargetMode="External"/><Relationship Id="rId3016" Type="http://schemas.openxmlformats.org/officeDocument/2006/relationships/hyperlink" Target="https://www.nytimes.com/2024/10/23/business/media/election-disinformation.html" TargetMode="External"/><Relationship Id="rId3223" Type="http://schemas.openxmlformats.org/officeDocument/2006/relationships/hyperlink" Target="https://plus.lexis.com/api/document?collection=news&amp;id=urn:contentItem:6DB9-6CC1-DXY4-X0HN-00000-00&amp;context=1001073" TargetMode="External"/><Relationship Id="rId144" Type="http://schemas.openxmlformats.org/officeDocument/2006/relationships/hyperlink" Target="https://plus.lexis.com/api/document?id=urn:contentItem:6BV3-3M81-JC3R-B007-00000-00&amp;idtype=PID&amp;context=1001073" TargetMode="External"/><Relationship Id="rId589" Type="http://schemas.openxmlformats.org/officeDocument/2006/relationships/hyperlink" Target="https://www.incredibleegg.org/commemorative-egg/" TargetMode="External"/><Relationship Id="rId796" Type="http://schemas.openxmlformats.org/officeDocument/2006/relationships/hyperlink" Target="https://plus.lexis.com/api/document?collection=news&amp;id=urn:contentItem:6BGF-4SJ1-JCMC-W3JT-00000-00&amp;context=1001073" TargetMode="External"/><Relationship Id="rId2477" Type="http://schemas.openxmlformats.org/officeDocument/2006/relationships/hyperlink" Target="https://www.bbc.co.uk/news/uk-politics-68370060" TargetMode="External"/><Relationship Id="rId2684" Type="http://schemas.openxmlformats.org/officeDocument/2006/relationships/hyperlink" Target="https://radiostation.info/fm/georgia/WZGC/" TargetMode="External"/><Relationship Id="rId351" Type="http://schemas.openxmlformats.org/officeDocument/2006/relationships/hyperlink" Target="https://www.documentcloud.org/documents/25272437-screenshot-2024-11-05-093128" TargetMode="External"/><Relationship Id="rId449" Type="http://schemas.openxmlformats.org/officeDocument/2006/relationships/hyperlink" Target="https://factcheck.afp.com/doc.afp.com.367E2Y8" TargetMode="External"/><Relationship Id="rId656" Type="http://schemas.openxmlformats.org/officeDocument/2006/relationships/hyperlink" Target="https://www.instagram.com/kamalaharris/" TargetMode="External"/><Relationship Id="rId863" Type="http://schemas.openxmlformats.org/officeDocument/2006/relationships/hyperlink" Target="https://www.ap.org/elections/our-role/counting-the-vote/" TargetMode="External"/><Relationship Id="rId1079" Type="http://schemas.openxmlformats.org/officeDocument/2006/relationships/hyperlink" Target="https://www.usatoday.com/story/news/politics/2024/10/01/vp-vice-presidential-debate-fact-check-2024/75383643007/" TargetMode="External"/><Relationship Id="rId1286" Type="http://schemas.openxmlformats.org/officeDocument/2006/relationships/hyperlink" Target="https://www.reuters.com/article/idUSL1N2MK1U2/" TargetMode="External"/><Relationship Id="rId1493" Type="http://schemas.openxmlformats.org/officeDocument/2006/relationships/hyperlink" Target="https://data.bls.gov/timeseries/CES3000000001" TargetMode="External"/><Relationship Id="rId2032" Type="http://schemas.openxmlformats.org/officeDocument/2006/relationships/hyperlink" Target="https://plus.lexis.com/api/document?collection=news&amp;id=urn:contentItem:6D1T-17N1-F03R-N30B-00000-00&amp;context=1001073" TargetMode="External"/><Relationship Id="rId2337" Type="http://schemas.openxmlformats.org/officeDocument/2006/relationships/header" Target="header187.xml"/><Relationship Id="rId2544" Type="http://schemas.openxmlformats.org/officeDocument/2006/relationships/hyperlink" Target="https://plus.lexis.com/api/document?collection=news&amp;id=urn:contentItem:686J-BRJ1-JBR6-926R-00000-00&amp;context=1001073" TargetMode="External"/><Relationship Id="rId2891" Type="http://schemas.openxmlformats.org/officeDocument/2006/relationships/hyperlink" Target="https://www.politifact.com/factchecks/2024/jan/12/donald-trump/trumps-claim-that-millions-of-immigrants-are-signi/" TargetMode="External"/><Relationship Id="rId2989" Type="http://schemas.openxmlformats.org/officeDocument/2006/relationships/header" Target="header272.xml"/><Relationship Id="rId211" Type="http://schemas.openxmlformats.org/officeDocument/2006/relationships/footer" Target="footer1.xml"/><Relationship Id="rId309" Type="http://schemas.openxmlformats.org/officeDocument/2006/relationships/hyperlink" Target="https://www.documentcloud.org/documents/25337973-annotation-2024-11-18-141149?responsive=1&amp;title=1" TargetMode="External"/><Relationship Id="rId516" Type="http://schemas.openxmlformats.org/officeDocument/2006/relationships/hyperlink" Target="https://www.usatoday.com/story/news/factcheck/2024/10/24/ballots-marked-workers-invalidated-fact-check/75799169007/" TargetMode="External"/><Relationship Id="rId1146" Type="http://schemas.openxmlformats.org/officeDocument/2006/relationships/hyperlink" Target="https://www.nytimes.com/2023/05/10/us/politics/trump-cnn-town-hall-fact-check.html" TargetMode="External"/><Relationship Id="rId1798" Type="http://schemas.openxmlformats.org/officeDocument/2006/relationships/hyperlink" Target="https://www.poynter.org/fact-checking/2024/pbs-news-and-politifact-announce-partnership-through-2024-election-cycle/" TargetMode="External"/><Relationship Id="rId2751" Type="http://schemas.openxmlformats.org/officeDocument/2006/relationships/hyperlink" Target="https://i0.wp.com/eltiempolatino.com/wp-content/uploads/2023/09/Datos-2.png?resize=440%2C561&amp;ssl=1" TargetMode="External"/><Relationship Id="rId2849" Type="http://schemas.openxmlformats.org/officeDocument/2006/relationships/hyperlink" Target="https://jsk.stanford.edu/news/2024/jsk-names-u-s-journalism-fellows-for-2024-2025/" TargetMode="External"/><Relationship Id="rId723" Type="http://schemas.openxmlformats.org/officeDocument/2006/relationships/hyperlink" Target="http://newsbusters.org/?utm_source=%5B%5BDELIVERY_RECIPIENT_CODE%5D%5D&amp;utm_medium=partner&amp;utm_campaign=newstex" TargetMode="External"/><Relationship Id="rId930" Type="http://schemas.openxmlformats.org/officeDocument/2006/relationships/hyperlink" Target="https://www.pbs.org/newshour/politics/read-the-final-report-from-the-jan-6-committee" TargetMode="External"/><Relationship Id="rId1006" Type="http://schemas.openxmlformats.org/officeDocument/2006/relationships/hyperlink" Target="https://profile.usatoday.com/newsletters/checking-the-facts/?ipid=signuptop10" TargetMode="External"/><Relationship Id="rId1353" Type="http://schemas.openxmlformats.org/officeDocument/2006/relationships/hyperlink" Target="https://www.politifact.com/factchecks/2021/feb/25/youtube-videos/misleading-video-takes-pelosi-out-context-smear-ta/" TargetMode="External"/><Relationship Id="rId1560" Type="http://schemas.openxmlformats.org/officeDocument/2006/relationships/hyperlink" Target="https://www.whitehouse.gov/briefing-room/statements-releases/2024/07/25/readout-of-vice-president-harriss-meeting-with-prime-minister-netanyahu-of-israel/" TargetMode="External"/><Relationship Id="rId1658" Type="http://schemas.openxmlformats.org/officeDocument/2006/relationships/hyperlink" Target="https://www.facebook.com/usatodayfactcheck" TargetMode="External"/><Relationship Id="rId1865" Type="http://schemas.openxmlformats.org/officeDocument/2006/relationships/hyperlink" Target="https://plus.lexis.com/api/document?collection=news&amp;id=urn:contentItem:6CMP-H861-F03R-N4DN-00000-00&amp;context=1001073" TargetMode="External"/><Relationship Id="rId2404" Type="http://schemas.openxmlformats.org/officeDocument/2006/relationships/hyperlink" Target="https://www.c-span.org/video/?508379-1/swearing-ceremony-secretary-state-blinken" TargetMode="External"/><Relationship Id="rId2611" Type="http://schemas.openxmlformats.org/officeDocument/2006/relationships/hyperlink" Target="https://mrcfreespeechamerica.org/blogs/business/tom-olohan/2024/09/16/harris-donors-time-magazine-hides-inconvenient-fact-after" TargetMode="External"/><Relationship Id="rId2709" Type="http://schemas.openxmlformats.org/officeDocument/2006/relationships/hyperlink" Target="https://newstex.com/?utm_source=lexisnexis&amp;utm_medium=partner&amp;utm_campaign=Newsbusters.org&amp;utm_id=107778&amp;utm_content=NBST-107778-170310697842725876100158" TargetMode="External"/><Relationship Id="rId1213" Type="http://schemas.openxmlformats.org/officeDocument/2006/relationships/hyperlink" Target="https://www.newsweek.com/topic/donald-trump?utm_source=Synacor&amp;utm_medium=Attnet&amp;utm_campaign=Partnerships" TargetMode="External"/><Relationship Id="rId1420" Type="http://schemas.openxmlformats.org/officeDocument/2006/relationships/hyperlink" Target="https://www.meta.com/help/portal/" TargetMode="External"/><Relationship Id="rId1518" Type="http://schemas.openxmlformats.org/officeDocument/2006/relationships/hyperlink" Target="https://www.usatoday.com/story/news/politics/elections/2024/08/21/dnc-fact-check-tim-walz/74831613007/" TargetMode="External"/><Relationship Id="rId2916" Type="http://schemas.openxmlformats.org/officeDocument/2006/relationships/hyperlink" Target="http://newsbusters.org/?utm_source=%5B%5BDELIVERY_RECIPIENT_CODE%5D%5D&amp;utm_medium=partner&amp;utm_campaign=newstex" TargetMode="External"/><Relationship Id="rId3080" Type="http://schemas.openxmlformats.org/officeDocument/2006/relationships/hyperlink" Target="https://twitter.com/WhiteHouseCEA/status/1745454379266924631" TargetMode="External"/><Relationship Id="rId1725" Type="http://schemas.openxmlformats.org/officeDocument/2006/relationships/hyperlink" Target="https://www.usatoday.com/story/news/factcheck/2024/04/17/trump-trial-graduation-request-fact-check/73346365007/" TargetMode="External"/><Relationship Id="rId1932" Type="http://schemas.openxmlformats.org/officeDocument/2006/relationships/hyperlink" Target="https://www.washingtonpost.com/politics/2024/03/16/trump-immigrants-not-people/" TargetMode="External"/><Relationship Id="rId3178" Type="http://schemas.openxmlformats.org/officeDocument/2006/relationships/hyperlink" Target="https://www.factcheck.org/2023/10/bidens-misleading-talking-point-on-100k-no-degree-jobs/" TargetMode="External"/><Relationship Id="rId3385" Type="http://schemas.openxmlformats.org/officeDocument/2006/relationships/footer" Target="footer297.xml"/><Relationship Id="rId17" Type="http://schemas.openxmlformats.org/officeDocument/2006/relationships/hyperlink" Target="https://plus.lexis.com/api/document?id=urn:contentItem:6DFW-6WK1-F03F-K3Y4-00000-00&amp;idtype=PID&amp;context=1001073" TargetMode="External"/><Relationship Id="rId2194" Type="http://schemas.openxmlformats.org/officeDocument/2006/relationships/hyperlink" Target="https://plus.lexis.com/api/document?collection=news&amp;id=urn:contentItem:6CXT-KWT1-JCMN-Y4J6-00000-00&amp;context=1001073" TargetMode="External"/><Relationship Id="rId3038" Type="http://schemas.openxmlformats.org/officeDocument/2006/relationships/hyperlink" Target="http://newsbusters.org/?utm_source=%5B%5BDELIVERY_RECIPIENT_CODE%5D%5D&amp;utm_medium=partner&amp;utm_campaign=newstex" TargetMode="External"/><Relationship Id="rId3245" Type="http://schemas.openxmlformats.org/officeDocument/2006/relationships/hyperlink" Target="https://www.nytimes.com/2023/08/17/us/politics/trump-election-lies-fact-check.html" TargetMode="External"/><Relationship Id="rId166" Type="http://schemas.openxmlformats.org/officeDocument/2006/relationships/hyperlink" Target="https://plus.lexis.com/api/document?id=urn:contentItem:68HX-HP71-JC11-13HT-00000-00&amp;idtype=PID&amp;context=1001073" TargetMode="External"/><Relationship Id="rId373" Type="http://schemas.openxmlformats.org/officeDocument/2006/relationships/hyperlink" Target="https://www.usatoday.com/story/news/factcheck/2024/11/05/georgia-sheriff-white-supremacist-election-threat-fact-check/76067713007/" TargetMode="External"/><Relationship Id="rId580" Type="http://schemas.openxmlformats.org/officeDocument/2006/relationships/hyperlink" Target="https://profile.usatoday.com/newsletters/checking-the-facts/" TargetMode="External"/><Relationship Id="rId2054" Type="http://schemas.openxmlformats.org/officeDocument/2006/relationships/hyperlink" Target="https://apnews.com/ap-fact-check" TargetMode="External"/><Relationship Id="rId2261" Type="http://schemas.openxmlformats.org/officeDocument/2006/relationships/hyperlink" Target="https://archive.is/6KK6P" TargetMode="External"/><Relationship Id="rId2499" Type="http://schemas.openxmlformats.org/officeDocument/2006/relationships/hyperlink" Target="https://www.theguardian.com/us-news/commentisfree/2023/feb/23/joe-biden-immigration-policy-trump" TargetMode="External"/><Relationship Id="rId3105" Type="http://schemas.openxmlformats.org/officeDocument/2006/relationships/hyperlink" Target="https://counciloncj.org/year-end-2023-crime-trends/" TargetMode="External"/><Relationship Id="rId3312" Type="http://schemas.openxmlformats.org/officeDocument/2006/relationships/hyperlink" Target="https://www.nytimes.com/2023/08/17/us/politics/trump-election-lies-fact-check.html" TargetMode="External"/><Relationship Id="rId1" Type="http://schemas.openxmlformats.org/officeDocument/2006/relationships/customXml" Target="../customXml/item1.xml"/><Relationship Id="rId233" Type="http://schemas.openxmlformats.org/officeDocument/2006/relationships/hyperlink" Target="https://plus.lexis.com/api/document?collection=news&amp;id=urn:contentItem:6DHC-J6H1-JBFB-H25B-00000-00&amp;context=1001073" TargetMode="External"/><Relationship Id="rId440" Type="http://schemas.openxmlformats.org/officeDocument/2006/relationships/hyperlink" Target="https://www.usatoday.com/story/news/factcheck/2024/07/26/kamala-harris-yesterday-today-tomorrow-quote-fact-check/74547397007/" TargetMode="External"/><Relationship Id="rId678" Type="http://schemas.openxmlformats.org/officeDocument/2006/relationships/footer" Target="footer51.xml"/><Relationship Id="rId885" Type="http://schemas.openxmlformats.org/officeDocument/2006/relationships/hyperlink" Target="https://www.usatoday.com/story/news/politics/elections/2024/09/25/when-is-vp-debate/75364640007/" TargetMode="External"/><Relationship Id="rId1070" Type="http://schemas.openxmlformats.org/officeDocument/2006/relationships/hyperlink" Target="https://www.usatoday.com/videos/news/factcheck/2024/08/23/fact-checking-kamala-harris-on-abortion-trump-accomplishments/74915102007/" TargetMode="External"/><Relationship Id="rId2121" Type="http://schemas.openxmlformats.org/officeDocument/2006/relationships/hyperlink" Target="https://www.poynter.org/ifcn/" TargetMode="External"/><Relationship Id="rId2359" Type="http://schemas.openxmlformats.org/officeDocument/2006/relationships/hyperlink" Target="https://www.instagram.com/p/CsO5sVMAvuI/" TargetMode="External"/><Relationship Id="rId2566" Type="http://schemas.openxmlformats.org/officeDocument/2006/relationships/header" Target="header216.xml"/><Relationship Id="rId2773" Type="http://schemas.openxmlformats.org/officeDocument/2006/relationships/hyperlink" Target="https://plus.lexis.com/api/document?collection=news&amp;id=urn:contentItem:6CJ3-8WS1-JCM9-H0M2-00000-00&amp;context=1001073" TargetMode="External"/><Relationship Id="rId2980" Type="http://schemas.openxmlformats.org/officeDocument/2006/relationships/hyperlink" Target="https://plus.lexis.com/api/document?collection=news&amp;id=urn:contentItem:6CY1-BPF1-JCMC-W2X8-00000-00&amp;context=1001073" TargetMode="External"/><Relationship Id="rId300" Type="http://schemas.openxmlformats.org/officeDocument/2006/relationships/header" Target="header16.xml"/><Relationship Id="rId538" Type="http://schemas.openxmlformats.org/officeDocument/2006/relationships/hyperlink" Target="https://www.factcheck.org/2008/11/felons-in-office/" TargetMode="External"/><Relationship Id="rId745" Type="http://schemas.openxmlformats.org/officeDocument/2006/relationships/hyperlink" Target="https://twitter.com/PolitiFact?ref_src=twsrc%5Etfw" TargetMode="External"/><Relationship Id="rId952" Type="http://schemas.openxmlformats.org/officeDocument/2006/relationships/hyperlink" Target="https://www.usatoday.com/border-wall/us-mexico-interactive-border-map/" TargetMode="External"/><Relationship Id="rId1168" Type="http://schemas.openxmlformats.org/officeDocument/2006/relationships/footer" Target="footer86.xml"/><Relationship Id="rId1375" Type="http://schemas.openxmlformats.org/officeDocument/2006/relationships/hyperlink" Target="https://newstex.com/?utm_source=%5B%5BDELIVERY_RECIPIENT_CODE%5D%5D&amp;utm_medium=partner&amp;utm_campaign=Newsbusters.org&amp;utm_id=107778&amp;utm_content=NBST-107778-52677812536125216400013" TargetMode="External"/><Relationship Id="rId1582" Type="http://schemas.openxmlformats.org/officeDocument/2006/relationships/hyperlink" Target="https://www.usatoday.com/story/news/politics/2024/08/27/donald-trump-election-interference-indictment/74972156007/" TargetMode="External"/><Relationship Id="rId2219" Type="http://schemas.openxmlformats.org/officeDocument/2006/relationships/hyperlink" Target="https://archive.is/If61M" TargetMode="External"/><Relationship Id="rId2426" Type="http://schemas.openxmlformats.org/officeDocument/2006/relationships/hyperlink" Target="https://www.politifactbias.com/2024/04/and-farcical-pants-on-fire-for-donald-j.html" TargetMode="External"/><Relationship Id="rId2633" Type="http://schemas.openxmlformats.org/officeDocument/2006/relationships/hyperlink" Target="https://mrcfreespeechamerica.org/blogs/free-speech/gabriela-pariseau-dan-schneider/2024/03/18/41-times-google-has-interfered-us" TargetMode="External"/><Relationship Id="rId81" Type="http://schemas.openxmlformats.org/officeDocument/2006/relationships/hyperlink" Target="https://plus.lexis.com/api/document?id=urn:contentItem:67H5-10P1-DY68-142Y-00000-00&amp;idtype=PID&amp;context=1001073" TargetMode="External"/><Relationship Id="rId605" Type="http://schemas.openxmlformats.org/officeDocument/2006/relationships/hyperlink" Target="https://www.incredibleegg.org/about-us/newsroom/special-easter-egg-exhibit-at-the-white-house-in-collaboration-with-americas-egg-farmers-celebrates-national-guard-children/" TargetMode="External"/><Relationship Id="rId812" Type="http://schemas.openxmlformats.org/officeDocument/2006/relationships/hyperlink" Target="https://www.factcheck.org/2024/02/haleys-ad-misleads-about-trumps-proposed-tariffs/" TargetMode="External"/><Relationship Id="rId1028" Type="http://schemas.openxmlformats.org/officeDocument/2006/relationships/hyperlink" Target="https://www.usatoday.com/story/news/factcheck/2024/09/12/tim-walz-afghanistan-stolen-valor-fact-check/75077281007/" TargetMode="External"/><Relationship Id="rId1235" Type="http://schemas.openxmlformats.org/officeDocument/2006/relationships/hyperlink" Target="https://www.snopes.com/fact-check/epstein-barr-visit/" TargetMode="External"/><Relationship Id="rId1442" Type="http://schemas.openxmlformats.org/officeDocument/2006/relationships/hyperlink" Target="https://www.factcheck.org/2023/02/factchecking-the-state-of-the-union-4/" TargetMode="External"/><Relationship Id="rId1887" Type="http://schemas.openxmlformats.org/officeDocument/2006/relationships/hyperlink" Target="http://www.feedblitz.com/f/f.fbz?Sub=26412" TargetMode="External"/><Relationship Id="rId2840" Type="http://schemas.openxmlformats.org/officeDocument/2006/relationships/hyperlink" Target="https://plus.lexis.com/api/document?collection=news&amp;id=urn:contentItem:6C45-NVF1-JCMN-Y3XC-00000-00&amp;context=1001073" TargetMode="External"/><Relationship Id="rId2938" Type="http://schemas.openxmlformats.org/officeDocument/2006/relationships/footer" Target="footer259.xml"/><Relationship Id="rId1302" Type="http://schemas.openxmlformats.org/officeDocument/2006/relationships/header" Target="header101.xml"/><Relationship Id="rId1747" Type="http://schemas.openxmlformats.org/officeDocument/2006/relationships/hyperlink" Target="https://www.washingtonpost.com/politics/porn-star-stormy-daniels-says-affair-with-trump-never-happened/2018/01/30/d8d5fcea-0633-11e8-b48c-b07fea957bd5_story.html" TargetMode="External"/><Relationship Id="rId1954" Type="http://schemas.openxmlformats.org/officeDocument/2006/relationships/hyperlink" Target="https://www.poynter.org/from-the-institute/2024/politifact-capital-b-partnership-misinformation-politics-black-audiences/" TargetMode="External"/><Relationship Id="rId2700" Type="http://schemas.openxmlformats.org/officeDocument/2006/relationships/header" Target="header230.xml"/><Relationship Id="rId39" Type="http://schemas.openxmlformats.org/officeDocument/2006/relationships/hyperlink" Target="https://plus.lexis.com/api/document?id=urn:contentItem:6C34-CP61-JCMN-Y2NH-00000-00&amp;idtype=PID&amp;context=1001073" TargetMode="External"/><Relationship Id="rId1607" Type="http://schemas.openxmlformats.org/officeDocument/2006/relationships/hyperlink" Target="https://fred.stlouisfed.org/series/GDPC1" TargetMode="External"/><Relationship Id="rId1814" Type="http://schemas.openxmlformats.org/officeDocument/2006/relationships/hyperlink" Target="https://twitter.com/l_savid/status/1844067860349583704?ref_src=twsrc%5Etfw" TargetMode="External"/><Relationship Id="rId3267" Type="http://schemas.openxmlformats.org/officeDocument/2006/relationships/hyperlink" Target="https://www.nytimes.com/2023/08/17/us/politics/trump-election-lies-fact-check.html" TargetMode="External"/><Relationship Id="rId188" Type="http://schemas.openxmlformats.org/officeDocument/2006/relationships/hyperlink" Target="https://plus.lexis.com/api/document?id=urn:contentItem:6CYD-VD31-F03R-N1RP-00000-00&amp;idtype=PID&amp;context=1001073" TargetMode="External"/><Relationship Id="rId395" Type="http://schemas.openxmlformats.org/officeDocument/2006/relationships/hyperlink" Target="https://www.theatlantic.com/politics/archive/2024/10/trump-military-generals-hitler/680327/" TargetMode="External"/><Relationship Id="rId2076" Type="http://schemas.openxmlformats.org/officeDocument/2006/relationships/hyperlink" Target="https://www.newsweek.com/celebrities-endorsing-kamala-harris-president-1928276?utm_source=Synacor&amp;utm_medium=Attnet&amp;utm_campaign=Partnerships" TargetMode="External"/><Relationship Id="rId2283" Type="http://schemas.openxmlformats.org/officeDocument/2006/relationships/hyperlink" Target="https://archive.is/6tVIa" TargetMode="External"/><Relationship Id="rId2490" Type="http://schemas.openxmlformats.org/officeDocument/2006/relationships/header" Target="header204.xml"/><Relationship Id="rId2588" Type="http://schemas.openxmlformats.org/officeDocument/2006/relationships/footer" Target="footer219.xml"/><Relationship Id="rId3127" Type="http://schemas.openxmlformats.org/officeDocument/2006/relationships/hyperlink" Target="https://www.factcheck.org/2020/09/biden-misleads-on-preexisting-conditions/" TargetMode="External"/><Relationship Id="rId3334" Type="http://schemas.openxmlformats.org/officeDocument/2006/relationships/hyperlink" Target="https://newstex.com/?utm_source=%5B%5BDELIVERY_RECIPIENT_CODE%5D%5D&amp;utm_medium=partner&amp;utm_campaign=Wonkette&amp;utm_id=102468&amp;utm_content=WNKT-102468-52951172279725206700140" TargetMode="External"/><Relationship Id="rId255" Type="http://schemas.openxmlformats.org/officeDocument/2006/relationships/header" Target="header9.xml"/><Relationship Id="rId462" Type="http://schemas.openxmlformats.org/officeDocument/2006/relationships/footer" Target="footer28.xml"/><Relationship Id="rId1092" Type="http://schemas.openxmlformats.org/officeDocument/2006/relationships/footer" Target="footer77.xml"/><Relationship Id="rId1397" Type="http://schemas.openxmlformats.org/officeDocument/2006/relationships/hyperlink" Target="https://about.fb.com/ja/news/2024/09/third_party_fact-checking_program_in_japan/" TargetMode="External"/><Relationship Id="rId2143" Type="http://schemas.openxmlformats.org/officeDocument/2006/relationships/hyperlink" Target="https://dailycaller.com/2024/04/19/karine-jean-pierre-charlottesville-peter-doocy-hamas-protesters-press-briefing/" TargetMode="External"/><Relationship Id="rId2350" Type="http://schemas.openxmlformats.org/officeDocument/2006/relationships/footer" Target="footer190.xml"/><Relationship Id="rId2795" Type="http://schemas.openxmlformats.org/officeDocument/2006/relationships/hyperlink" Target="https://clicks.aweber.com/y/ct/?l=BeoeI&amp;m=I.soJFKnWne.pD&amp;b=VerXYG4rvXLjK4oLDl3.xA" TargetMode="External"/><Relationship Id="rId3401" Type="http://schemas.openxmlformats.org/officeDocument/2006/relationships/header" Target="header301.xml"/><Relationship Id="rId115" Type="http://schemas.openxmlformats.org/officeDocument/2006/relationships/hyperlink" Target="https://plus.lexis.com/api/document?id=urn:contentItem:6DD7-KS81-JBR6-94K4-00000-00&amp;idtype=PID&amp;context=1001073" TargetMode="External"/><Relationship Id="rId322" Type="http://schemas.openxmlformats.org/officeDocument/2006/relationships/hyperlink" Target="https://www.usatoday.com/story/news/factcheck/2024/10/14/elon-musk-5-billion-donation-trump-rally-fact-check/75637657007/" TargetMode="External"/><Relationship Id="rId767" Type="http://schemas.openxmlformats.org/officeDocument/2006/relationships/hyperlink" Target="http://newsbusters.org/?utm_source=%5B%5BDELIVERY_RECIPIENT_CODE%5D%5D&amp;utm_medium=partner&amp;utm_campaign=newstex" TargetMode="External"/><Relationship Id="rId974" Type="http://schemas.openxmlformats.org/officeDocument/2006/relationships/hyperlink" Target="https://www.factcheck.org/2024/05/posts-misrepresent-unfreezing-of-16-billion-in-iranian-funds/" TargetMode="External"/><Relationship Id="rId2003" Type="http://schemas.openxmlformats.org/officeDocument/2006/relationships/hyperlink" Target="https://www.npr.org/2020/10/30/929248146/black-and-latino-voters-flooded-with-disinformation-in-elections-final-days" TargetMode="External"/><Relationship Id="rId2210" Type="http://schemas.openxmlformats.org/officeDocument/2006/relationships/hyperlink" Target="https://archive.is/2TdDq" TargetMode="External"/><Relationship Id="rId2448" Type="http://schemas.openxmlformats.org/officeDocument/2006/relationships/hyperlink" Target="https://www.snopes.com/fact-check/trump-very-fine-people/" TargetMode="External"/><Relationship Id="rId2655" Type="http://schemas.openxmlformats.org/officeDocument/2006/relationships/hyperlink" Target="https://plus.lexis.com/api/document?collection=news&amp;id=urn:contentItem:6CYD-VD31-F03R-N1RX-00000-00&amp;context=1001073" TargetMode="External"/><Relationship Id="rId2862" Type="http://schemas.openxmlformats.org/officeDocument/2006/relationships/hyperlink" Target="https://factchequeado.com/verificaciones/20231201/falso-ni%C3%B1a-raptada-t%C3%BAnel-ba%C3%B1o-Disney-California/" TargetMode="External"/><Relationship Id="rId627" Type="http://schemas.openxmlformats.org/officeDocument/2006/relationships/hyperlink" Target="https://www.politifact.com" TargetMode="External"/><Relationship Id="rId834" Type="http://schemas.openxmlformats.org/officeDocument/2006/relationships/hyperlink" Target="https://plus.lexis.com/api/document?collection=news&amp;id=urn:contentItem:6DBH-G9K1-F03R-N0S0-00000-00&amp;context=1001073" TargetMode="External"/><Relationship Id="rId1257" Type="http://schemas.openxmlformats.org/officeDocument/2006/relationships/hyperlink" Target="https://newsbusters.org/blogs/nb/tim-graham/2024/10/09/politifacts-truth-o-meter-has-dramatic-democratic-party-tilt" TargetMode="External"/><Relationship Id="rId1464" Type="http://schemas.openxmlformats.org/officeDocument/2006/relationships/hyperlink" Target="http://www.upi.com/topic/Robert_F._Kennedy/" TargetMode="External"/><Relationship Id="rId1671" Type="http://schemas.openxmlformats.org/officeDocument/2006/relationships/hyperlink" Target="https://plus.lexis.com/api/document?collection=news&amp;id=urn:contentItem:6BTP-YKV1-JCMC-W3V8-00000-00&amp;context=1001073" TargetMode="External"/><Relationship Id="rId2308" Type="http://schemas.openxmlformats.org/officeDocument/2006/relationships/hyperlink" Target="https://www.amazon.com/dp/1880026082" TargetMode="External"/><Relationship Id="rId2515" Type="http://schemas.openxmlformats.org/officeDocument/2006/relationships/header" Target="header208.xml"/><Relationship Id="rId2722" Type="http://schemas.openxmlformats.org/officeDocument/2006/relationships/footer" Target="footer233.xml"/><Relationship Id="rId901" Type="http://schemas.openxmlformats.org/officeDocument/2006/relationships/hyperlink" Target="https://www.kff.org/quick-take/the-concept-of-a-plan-president-trump-proposed-to-replace-the-aca/" TargetMode="External"/><Relationship Id="rId1117" Type="http://schemas.openxmlformats.org/officeDocument/2006/relationships/hyperlink" Target="https://www.usa.gov/national-conventions" TargetMode="External"/><Relationship Id="rId1324" Type="http://schemas.openxmlformats.org/officeDocument/2006/relationships/hyperlink" Target="https://www.politifact.com/personalities/kamala-harris/" TargetMode="External"/><Relationship Id="rId1531" Type="http://schemas.openxmlformats.org/officeDocument/2006/relationships/hyperlink" Target="https://www.usatoday.com/story/news/factcheck/2024/08/30/fox-news-poll-about-harris-trump-fabricated-fact-check/75014490007/" TargetMode="External"/><Relationship Id="rId1769" Type="http://schemas.openxmlformats.org/officeDocument/2006/relationships/hyperlink" Target="https://www.facebook.com/formedia/mjp/programs/third-party-fact-checking" TargetMode="External"/><Relationship Id="rId1976" Type="http://schemas.openxmlformats.org/officeDocument/2006/relationships/hyperlink" Target="https://plus.lexis.com/api/document?collection=news&amp;id=urn:contentItem:6CNB-SP71-JCMN-Y0VC-00000-00&amp;context=1001073" TargetMode="External"/><Relationship Id="rId3191" Type="http://schemas.openxmlformats.org/officeDocument/2006/relationships/hyperlink" Target="https://avalere.com/press-releases/repeal-of-acas-pre-existing-condition-protections-could-affect-health-security-of-over-100-million-people" TargetMode="External"/><Relationship Id="rId30" Type="http://schemas.openxmlformats.org/officeDocument/2006/relationships/hyperlink" Target="https://plus.lexis.com/api/document?id=urn:contentItem:6D0H-5MB1-JCMC-W0FM-00000-00&amp;idtype=PID&amp;context=1001073" TargetMode="External"/><Relationship Id="rId1629" Type="http://schemas.openxmlformats.org/officeDocument/2006/relationships/hyperlink" Target="https://www.americanactionforum.org/research/trumps-10-percent-tariffs-projected-impacts-on-u-s-households-and-allies/" TargetMode="External"/><Relationship Id="rId1836" Type="http://schemas.openxmlformats.org/officeDocument/2006/relationships/hyperlink" Target="https://plus.lexis.com/api/document?collection=news&amp;id=urn:contentItem:6BR5-9Y31-F03R-N1TX-00000-00&amp;context=1001073" TargetMode="External"/><Relationship Id="rId3289" Type="http://schemas.openxmlformats.org/officeDocument/2006/relationships/hyperlink" Target="https://www.nytimes.com/2023/08/17/us/politics/trump-election-lies-fact-check.html" TargetMode="External"/><Relationship Id="rId1903" Type="http://schemas.openxmlformats.org/officeDocument/2006/relationships/header" Target="header147.xml"/><Relationship Id="rId2098" Type="http://schemas.openxmlformats.org/officeDocument/2006/relationships/hyperlink" Target="http://factcheck.org" TargetMode="External"/><Relationship Id="rId3051" Type="http://schemas.openxmlformats.org/officeDocument/2006/relationships/hyperlink" Target="https://www.youtube.com/watch?v=8pJrIOey7OQ" TargetMode="External"/><Relationship Id="rId3149" Type="http://schemas.openxmlformats.org/officeDocument/2006/relationships/hyperlink" Target="https://www.factcheck.org/2023/04/warming-beyond-1-5-c-harmful-but-not-a-point-of-no-return-as-biden-claims/" TargetMode="External"/><Relationship Id="rId3356" Type="http://schemas.openxmlformats.org/officeDocument/2006/relationships/hyperlink" Target="https://www.wonkette.com/p/kamala-harris-did-not-put-mcdonalds" TargetMode="External"/><Relationship Id="rId277" Type="http://schemas.openxmlformats.org/officeDocument/2006/relationships/footer" Target="footer14.xml"/><Relationship Id="rId484" Type="http://schemas.openxmlformats.org/officeDocument/2006/relationships/hyperlink" Target="https://newsbusters.org/blogs/nb/alex-christy/2024/08/09/politifact-rates-vance-mostly-false-claim-walz-abandoned-unit" TargetMode="External"/><Relationship Id="rId2165" Type="http://schemas.openxmlformats.org/officeDocument/2006/relationships/hyperlink" Target="https://www.politifact.com/article/2024/jul/12/pbs-news-and-politifact-announce-partnership-throu/" TargetMode="External"/><Relationship Id="rId3009" Type="http://schemas.openxmlformats.org/officeDocument/2006/relationships/hyperlink" Target="https://plus.lexis.com/api/document?collection=news&amp;id=urn:contentItem:6D8J-3MJ1-JCMN-Y419-00000-00&amp;context=1001073" TargetMode="External"/><Relationship Id="rId3216" Type="http://schemas.openxmlformats.org/officeDocument/2006/relationships/image" Target="media/image16.png"/><Relationship Id="rId137" Type="http://schemas.openxmlformats.org/officeDocument/2006/relationships/hyperlink" Target="https://plus.lexis.com/api/document?id=urn:contentItem:6CC2-CN61-F03R-N50H-00000-00&amp;idtype=PID&amp;context=1001073" TargetMode="External"/><Relationship Id="rId344" Type="http://schemas.openxmlformats.org/officeDocument/2006/relationships/header" Target="header21.xml"/><Relationship Id="rId691" Type="http://schemas.openxmlformats.org/officeDocument/2006/relationships/hyperlink" Target="https://plus.lexis.com/api/document?collection=news&amp;id=urn:contentItem:6BGH-8K81-DY68-10X4-00000-00&amp;context=1001073" TargetMode="External"/><Relationship Id="rId789" Type="http://schemas.openxmlformats.org/officeDocument/2006/relationships/footer" Target="footer64.xml"/><Relationship Id="rId996" Type="http://schemas.openxmlformats.org/officeDocument/2006/relationships/hyperlink" Target="https://www.oig.dhs.gov/sites/default/files/assets/2024-08/OIG-24-46-Aug24.pdf" TargetMode="External"/><Relationship Id="rId2025" Type="http://schemas.openxmlformats.org/officeDocument/2006/relationships/header" Target="header161.xml"/><Relationship Id="rId2372" Type="http://schemas.openxmlformats.org/officeDocument/2006/relationships/hyperlink" Target="https://www.c-span.org/video/?508379-1/swearing-ceremony-secretary-state-blinken" TargetMode="External"/><Relationship Id="rId2677" Type="http://schemas.openxmlformats.org/officeDocument/2006/relationships/hyperlink" Target="https://radiostation.info/am/california/KCBS/" TargetMode="External"/><Relationship Id="rId2884" Type="http://schemas.openxmlformats.org/officeDocument/2006/relationships/hyperlink" Target="https://plus.lexis.com/api/document?collection=news&amp;id=urn:contentItem:6BFK-4FJ1-JBSS-S02J-00000-00&amp;context=1001073" TargetMode="External"/><Relationship Id="rId3423" Type="http://schemas.openxmlformats.org/officeDocument/2006/relationships/hyperlink" Target="https://www.independent.co.uk/news/world/americas/us-politics/anderson-cooper-tucker-carlson-capitol-riot-b2296851.html" TargetMode="External"/><Relationship Id="rId551" Type="http://schemas.openxmlformats.org/officeDocument/2006/relationships/header" Target="header36.xml"/><Relationship Id="rId649" Type="http://schemas.openxmlformats.org/officeDocument/2006/relationships/hyperlink" Target="https://twitter.com/Dannyjokes/status/1850239837191704985?ref_src=twsrc%5Etfw" TargetMode="External"/><Relationship Id="rId856" Type="http://schemas.openxmlformats.org/officeDocument/2006/relationships/hyperlink" Target="https://www.politifact.com/texas/" TargetMode="External"/><Relationship Id="rId1181" Type="http://schemas.openxmlformats.org/officeDocument/2006/relationships/hyperlink" Target="https://millercenter.org/president/buchanan/essays/breckinridge-1857-vicepresident" TargetMode="External"/><Relationship Id="rId1279" Type="http://schemas.openxmlformats.org/officeDocument/2006/relationships/hyperlink" Target="https://twitter.com/Not_the_Bee?ref_src=twsrc%5Etfw" TargetMode="External"/><Relationship Id="rId1486" Type="http://schemas.openxmlformats.org/officeDocument/2006/relationships/hyperlink" Target="https://www.usatoday.com/story/news/politics/elections/2024/09/10/donald-trump-2020-election-claims-fact-check/75168089007/" TargetMode="External"/><Relationship Id="rId2232" Type="http://schemas.openxmlformats.org/officeDocument/2006/relationships/hyperlink" Target="https://archive.is/If61M" TargetMode="External"/><Relationship Id="rId2537" Type="http://schemas.openxmlformats.org/officeDocument/2006/relationships/hyperlink" Target="https://d.newsweek.com/en/full/2248570/donald-trump.jpg" TargetMode="External"/><Relationship Id="rId204" Type="http://schemas.openxmlformats.org/officeDocument/2006/relationships/hyperlink" Target="https://plus.lexis.com/api/document?id=urn:contentItem:6D7Y-B491-JCG7-851J-00000-00&amp;idtype=PID&amp;context=1001073" TargetMode="External"/><Relationship Id="rId411" Type="http://schemas.openxmlformats.org/officeDocument/2006/relationships/hyperlink" Target="https://www.usatoday.com/story/news/politics/elections/2024/08/15/donald-trump-corey-lewandowski-2024-campaign/74812607007/https://www.usatoday.com/story/news/politics/elections/2024/08/15/donald-trump-corey-lewandowski-2024-campaign/74812607007/" TargetMode="External"/><Relationship Id="rId509" Type="http://schemas.openxmlformats.org/officeDocument/2006/relationships/hyperlink" Target="https://www.reuters.com/legal/judge-rule-donald-trumps-bid-delay-hush-money-sentencing-2024-09-06/" TargetMode="External"/><Relationship Id="rId1041" Type="http://schemas.openxmlformats.org/officeDocument/2006/relationships/hyperlink" Target="https://www.usatoday.com/story/news/politics/elections/2024/09/10/presidential-debate-fact-check-2024/75089233007/" TargetMode="External"/><Relationship Id="rId1139" Type="http://schemas.openxmlformats.org/officeDocument/2006/relationships/hyperlink" Target="https://www.mediaite.com/news/you-are-a-nasty-person-trump-loses-it-on-kaitlan-collins-when-she-checks-him-on-classified-docs/" TargetMode="External"/><Relationship Id="rId1346" Type="http://schemas.openxmlformats.org/officeDocument/2006/relationships/hyperlink" Target="https://plus.lexis.com/api/document?collection=news&amp;id=urn:contentItem:68DY-XGF1-JCMC-W075-00000-00&amp;context=1001073" TargetMode="External"/><Relationship Id="rId1693" Type="http://schemas.openxmlformats.org/officeDocument/2006/relationships/hyperlink" Target="https://thehill.com/regulation/court-battles/4595849-ny-judge-trump-supreme-court-presidential-immunity/" TargetMode="External"/><Relationship Id="rId1998" Type="http://schemas.openxmlformats.org/officeDocument/2006/relationships/hyperlink" Target="https://www.icpsr.umich.edu/web/ICPSR/studies/39096" TargetMode="External"/><Relationship Id="rId2744" Type="http://schemas.openxmlformats.org/officeDocument/2006/relationships/footer" Target="footer236.xml"/><Relationship Id="rId2951" Type="http://schemas.openxmlformats.org/officeDocument/2006/relationships/hyperlink" Target="https://www.factcheck.org/2023/08/trump-makes-unsubstantiated-claim-about-fani-willis/" TargetMode="External"/><Relationship Id="rId716" Type="http://schemas.openxmlformats.org/officeDocument/2006/relationships/footer" Target="footer58.xml"/><Relationship Id="rId923" Type="http://schemas.openxmlformats.org/officeDocument/2006/relationships/hyperlink" Target="https://www.forbes.com/advisor/health-insurance/most-and-least-expensive-states-for-health-care-ranked/" TargetMode="External"/><Relationship Id="rId1553" Type="http://schemas.openxmlformats.org/officeDocument/2006/relationships/hyperlink" Target="https://www.usatoday.com/story/news/politics/elections/2024/07/18/trump-rnc-convention-fact-check/74444609007/" TargetMode="External"/><Relationship Id="rId1760" Type="http://schemas.openxmlformats.org/officeDocument/2006/relationships/hyperlink" Target="https://www.washingtonpost.com/politics/porn-star-stormy-daniels-says-affair-with-trump-never-happened/2018/01/30/d8d5fcea-0633-11e8-b48c-b07fea957bd5_story.html" TargetMode="External"/><Relationship Id="rId1858" Type="http://schemas.openxmlformats.org/officeDocument/2006/relationships/header" Target="header143.xml"/><Relationship Id="rId2604" Type="http://schemas.openxmlformats.org/officeDocument/2006/relationships/hyperlink" Target="https://www.allsides.com/media-bias/media-bias-chart" TargetMode="External"/><Relationship Id="rId2811" Type="http://schemas.openxmlformats.org/officeDocument/2006/relationships/header" Target="header244.xml"/><Relationship Id="rId52" Type="http://schemas.openxmlformats.org/officeDocument/2006/relationships/hyperlink" Target="https://plus.lexis.com/api/document?id=urn:contentItem:6DBH-G9K1-F03R-N0S0-00000-00&amp;idtype=PID&amp;context=1001073" TargetMode="External"/><Relationship Id="rId1206" Type="http://schemas.openxmlformats.org/officeDocument/2006/relationships/footer" Target="footer90.xml"/><Relationship Id="rId1413" Type="http://schemas.openxmlformats.org/officeDocument/2006/relationships/hyperlink" Target="https://www.newsbusters.org/blogs/free-speech/catherine-salgado/2024/04/05/soros-funded-fact-checkers-who-cares-about-free" TargetMode="External"/><Relationship Id="rId1620" Type="http://schemas.openxmlformats.org/officeDocument/2006/relationships/hyperlink" Target="https://www.cbsnews.com/news/trump-tariffs-proposal-10-percent-1700-cost-per-us-household/" TargetMode="External"/><Relationship Id="rId2909" Type="http://schemas.openxmlformats.org/officeDocument/2006/relationships/footer" Target="footer256.xml"/><Relationship Id="rId3073" Type="http://schemas.openxmlformats.org/officeDocument/2006/relationships/hyperlink" Target="https://www.bls.gov/news.release/archives/cpi_07132022.htm" TargetMode="External"/><Relationship Id="rId3280" Type="http://schemas.openxmlformats.org/officeDocument/2006/relationships/hyperlink" Target="https://www.nytimes.com/2023/08/17/us/politics/trump-election-lies-fact-check.html" TargetMode="External"/><Relationship Id="rId1718" Type="http://schemas.openxmlformats.org/officeDocument/2006/relationships/hyperlink" Target="https://casetext.com/statute/consolidated-laws-of-new-york/chapter-criminal-procedure/part-2-the-principal-proceedings/title-k-prosecution-of-informations-in-local-criminal-courts-plea-to-sentence/article-340-pre-trial-proceedings/section-34050-defendants-presence-at-trial" TargetMode="External"/><Relationship Id="rId1925" Type="http://schemas.openxmlformats.org/officeDocument/2006/relationships/hyperlink" Target="https://www.nytimes.com/2024/03/16/us/politics/trump-speech-ohio.html" TargetMode="External"/><Relationship Id="rId3140" Type="http://schemas.openxmlformats.org/officeDocument/2006/relationships/hyperlink" Target="https://www.carbonbrief.org/analysis-trump-election-win-could-add-4bn-tonnes-to-us-emissions-by-2030/" TargetMode="External"/><Relationship Id="rId3378" Type="http://schemas.openxmlformats.org/officeDocument/2006/relationships/hyperlink" Target="https://www.paypal.com/donate/?hosted_button_id=FVK86AVH5HKBS" TargetMode="External"/><Relationship Id="rId299" Type="http://schemas.openxmlformats.org/officeDocument/2006/relationships/hyperlink" Target="https://checkyourfact.com/2024/11/18/fact-check-elon-musk-announce-water-powered-car-engine/" TargetMode="External"/><Relationship Id="rId2187" Type="http://schemas.openxmlformats.org/officeDocument/2006/relationships/footer" Target="footer181.xml"/><Relationship Id="rId2394" Type="http://schemas.openxmlformats.org/officeDocument/2006/relationships/hyperlink" Target="https://www.law.cornell.edu/uscode/text/5/3331" TargetMode="External"/><Relationship Id="rId3238" Type="http://schemas.openxmlformats.org/officeDocument/2006/relationships/hyperlink" Target="https://www.nytimes.com/2023/08/17/us/politics/trump-election-lies-fact-check.html" TargetMode="External"/><Relationship Id="rId159" Type="http://schemas.openxmlformats.org/officeDocument/2006/relationships/hyperlink" Target="https://plus.lexis.com/api/document?id=urn:contentItem:69XB-FF91-JCMN-Y27D-00000-00&amp;idtype=PID&amp;context=1001073" TargetMode="External"/><Relationship Id="rId366" Type="http://schemas.openxmlformats.org/officeDocument/2006/relationships/hyperlink" Target="https://www.snopes.com/fact-check/voting-georgia-white-supremacist-attacks/" TargetMode="External"/><Relationship Id="rId573" Type="http://schemas.openxmlformats.org/officeDocument/2006/relationships/hyperlink" Target="https://archive.is/CXOpS" TargetMode="External"/><Relationship Id="rId780" Type="http://schemas.openxmlformats.org/officeDocument/2006/relationships/hyperlink" Target="https://www.newsbusters.org/blogs/free-speech/luis-cornelio/2024/02/15/openai-chatbot-caught-touting-legacy-media-so-called" TargetMode="External"/><Relationship Id="rId2047" Type="http://schemas.openxmlformats.org/officeDocument/2006/relationships/hyperlink" Target="https://ifcncodeofprinciples.poynter.org/signatories" TargetMode="External"/><Relationship Id="rId2254" Type="http://schemas.openxmlformats.org/officeDocument/2006/relationships/hyperlink" Target="https://archive.is/6KK6P" TargetMode="External"/><Relationship Id="rId2461" Type="http://schemas.openxmlformats.org/officeDocument/2006/relationships/footer" Target="footer201.xml"/><Relationship Id="rId2699" Type="http://schemas.openxmlformats.org/officeDocument/2006/relationships/header" Target="header229.xml"/><Relationship Id="rId3000" Type="http://schemas.openxmlformats.org/officeDocument/2006/relationships/hyperlink" Target="https://www.ibtimes.co.in/dangers-ai-driven-rift-us-politics-how-spot-fake-news-about-elections-872355" TargetMode="External"/><Relationship Id="rId3305" Type="http://schemas.openxmlformats.org/officeDocument/2006/relationships/hyperlink" Target="https://www.nytimes.com/2023/08/17/us/politics/trump-election-lies-fact-check.html" TargetMode="External"/><Relationship Id="rId226" Type="http://schemas.openxmlformats.org/officeDocument/2006/relationships/hyperlink" Target="https://plus.lexis.com/api/document?collection=news&amp;id=urn:contentItem:6DHC-J6H1-JBFB-H25B-00000-00&amp;context=1001073" TargetMode="External"/><Relationship Id="rId433" Type="http://schemas.openxmlformats.org/officeDocument/2006/relationships/hyperlink" Target="https://www.usatoday.com/story/sports/olympics/2024/07/26/olympics-opening-ceremony-highlights-takeaways-replay/74555523007/" TargetMode="External"/><Relationship Id="rId878" Type="http://schemas.openxmlformats.org/officeDocument/2006/relationships/footer" Target="footer70.xml"/><Relationship Id="rId1063" Type="http://schemas.openxmlformats.org/officeDocument/2006/relationships/hyperlink" Target="https://www.usatoday.com/videos/news/factcheck/2024/08/15/images-and-videos-show-thousands-attended-kamala-harris-michigan-rally/74815763007/" TargetMode="External"/><Relationship Id="rId1270" Type="http://schemas.openxmlformats.org/officeDocument/2006/relationships/hyperlink" Target="http://newsbusters.org/?utm_source=lexisnexis&amp;utm_medium=partner&amp;utm_campaign=newstex" TargetMode="External"/><Relationship Id="rId2114" Type="http://schemas.openxmlformats.org/officeDocument/2006/relationships/hyperlink" Target="https://www.aap.com.au/news/biden-comment-on-assange-charges-encouraging-pm/" TargetMode="External"/><Relationship Id="rId2559" Type="http://schemas.openxmlformats.org/officeDocument/2006/relationships/hyperlink" Target="https://twitter.com/RNCResearch/status/1630667081359171602" TargetMode="External"/><Relationship Id="rId2766" Type="http://schemas.openxmlformats.org/officeDocument/2006/relationships/header" Target="header241.xml"/><Relationship Id="rId2973" Type="http://schemas.openxmlformats.org/officeDocument/2006/relationships/header" Target="header265.xml"/><Relationship Id="rId640" Type="http://schemas.openxmlformats.org/officeDocument/2006/relationships/hyperlink" Target="https://plus.lexis.com/api/document?collection=news&amp;id=urn:contentItem:6DBJ-8911-JBFB-H4B2-00000-00&amp;context=1001073" TargetMode="External"/><Relationship Id="rId738" Type="http://schemas.openxmlformats.org/officeDocument/2006/relationships/hyperlink" Target="https://ballotpedia.org/Laws_permitting_noncitizens_to_vote_in_the_United_States" TargetMode="External"/><Relationship Id="rId945" Type="http://schemas.openxmlformats.org/officeDocument/2006/relationships/hyperlink" Target="https://www.usnews.com/news/politics/articles/2022-02-07/how-much-of-president-donald-trumps-border-wall-was-built" TargetMode="External"/><Relationship Id="rId1368" Type="http://schemas.openxmlformats.org/officeDocument/2006/relationships/header" Target="header110.xml"/><Relationship Id="rId1575" Type="http://schemas.openxmlformats.org/officeDocument/2006/relationships/hyperlink" Target="https://www.usatoday.com/story/news/politics/2023/09/01/trump-georgia-racketeering-trial-televised-livestream-ruling/70737567007/" TargetMode="External"/><Relationship Id="rId1782" Type="http://schemas.openxmlformats.org/officeDocument/2006/relationships/header" Target="header131.xml"/><Relationship Id="rId2321" Type="http://schemas.openxmlformats.org/officeDocument/2006/relationships/hyperlink" Target="https://plus.lexis.com/api/document?collection=news&amp;id=urn:contentItem:6BT8-PRJ1-JCMN-Y0KY-00000-00&amp;context=1001073" TargetMode="External"/><Relationship Id="rId2419" Type="http://schemas.openxmlformats.org/officeDocument/2006/relationships/footer" Target="footer195.xml"/><Relationship Id="rId2626" Type="http://schemas.openxmlformats.org/officeDocument/2006/relationships/hyperlink" Target="https://mrcfreespeechamerica.org/blogs/free-speech/luis-cornelio/2024/09/30/hey-google-19-mrc-studies-show-googles-recent-bias-wasnt" TargetMode="External"/><Relationship Id="rId2833" Type="http://schemas.openxmlformats.org/officeDocument/2006/relationships/header" Target="header248.xml"/><Relationship Id="rId74" Type="http://schemas.openxmlformats.org/officeDocument/2006/relationships/hyperlink" Target="https://plus.lexis.com/api/document?id=urn:contentItem:6BSF-93B1-DY7P-T02S-00000-00&amp;idtype=PID&amp;context=1001073" TargetMode="External"/><Relationship Id="rId500" Type="http://schemas.openxmlformats.org/officeDocument/2006/relationships/hyperlink" Target="https://plus.lexis.com/api/document?collection=news&amp;id=urn:contentItem:6D92-TG31-F03F-K55H-00000-00&amp;context=1001073" TargetMode="External"/><Relationship Id="rId805" Type="http://schemas.openxmlformats.org/officeDocument/2006/relationships/hyperlink" Target="https://www.youtube.com/watch?v=DI8ifwwwoj0" TargetMode="External"/><Relationship Id="rId1130" Type="http://schemas.openxmlformats.org/officeDocument/2006/relationships/hyperlink" Target="https://plus.lexis.com/api/document?collection=news&amp;id=urn:contentItem:6875-X261-JCMN-Y4CP-00000-00&amp;context=1001073" TargetMode="External"/><Relationship Id="rId1228" Type="http://schemas.openxmlformats.org/officeDocument/2006/relationships/hyperlink" Target="https://www.newsweek.com/ghislaine-maxwell-primetime-interview-complain-prison-food-jeffrey-epstein-1775972?utm_source=Synacor&amp;utm_medium=Attnet&amp;utm_campaign=Partnerships" TargetMode="External"/><Relationship Id="rId1435" Type="http://schemas.openxmlformats.org/officeDocument/2006/relationships/hyperlink" Target="https://twitter.com/SpeakerMcCarthy/status/1623150100343099392" TargetMode="External"/><Relationship Id="rId1642" Type="http://schemas.openxmlformats.org/officeDocument/2006/relationships/hyperlink" Target="https://www.usatoday.com/story/opinion/2024/04/02/fact-check-verification-journalism-media-literacy/73027337007/" TargetMode="External"/><Relationship Id="rId1947" Type="http://schemas.openxmlformats.org/officeDocument/2006/relationships/hyperlink" Target="https://plus.lexis.com/api/document?collection=news&amp;id=urn:contentItem:6CTM-5X81-F03R-N0MW-00000-00&amp;context=1001073" TargetMode="External"/><Relationship Id="rId2900" Type="http://schemas.openxmlformats.org/officeDocument/2006/relationships/hyperlink" Target="https://www.factcheck.org/2023/03/factchecking-trumps-rally-fox-interview/" TargetMode="External"/><Relationship Id="rId3095" Type="http://schemas.openxmlformats.org/officeDocument/2006/relationships/hyperlink" Target="https://perma.cc/W8ZG-3ZXK" TargetMode="External"/><Relationship Id="rId1502" Type="http://schemas.openxmlformats.org/officeDocument/2006/relationships/hyperlink" Target="https://www.npr.org/2024/09/10/nx-s1-5107320/jd-vance-springfield-ohio-haitians-pets" TargetMode="External"/><Relationship Id="rId1807" Type="http://schemas.openxmlformats.org/officeDocument/2006/relationships/hyperlink" Target="https://plus.lexis.com/api/document?collection=news&amp;id=urn:contentItem:6D5D-TCG1-DXXD-70KV-00000-00&amp;context=1001073" TargetMode="External"/><Relationship Id="rId3162" Type="http://schemas.openxmlformats.org/officeDocument/2006/relationships/hyperlink" Target="https://counciloncj.org/year-end-2023-crime-trends/" TargetMode="External"/><Relationship Id="rId290" Type="http://schemas.openxmlformats.org/officeDocument/2006/relationships/hyperlink" Target="https://www.facebook.com/profile/100064959991036/search?q=elon%20musk%20acquires%20ford&amp;filters=eyJycF9jcmVhdGlvbl90aW1lOjAiOiJ7XCJuYW1lXCI6XCJjcmVhdGlvbl90aW1lXCIsXCJhcmdzXCI6XCJ7XFxcInN0YXJ0X3llYXJcXFwiOlxcXCIyMDI0XFxcIixcXFwic3RhcnRfbW9udGhcXFwiOlxcXCIyMDI0LTFcXFwiLFxcXCJlbmRfeWVhclxcXCI6XFxcIjIwMjRcXFwiLFxcXCJlbmRfbW9udGhcXFwiOlxcXCIyMDI0LTEyXFxcIixcXFwic3RhcnRfZGF5XFxcIjpcXFwiMjAyNC0xLTFcXFwiLFxcXCJlbmRfZGF5XFxcIjpcXFwiMjAyNC0xMi0zMVxcXCJ9XCJ9IiwicnBfY2hyb25vX3NvcnQ6MCI6IntcIm5hbWVcIjpcImNocm9ub3NvcnRcIixcImFyZ3NcIjpcIlwifSJ9" TargetMode="External"/><Relationship Id="rId388" Type="http://schemas.openxmlformats.org/officeDocument/2006/relationships/hyperlink" Target="https://mvau.lt/media/1bcb78d1-d20d-4c07-9924-fca9f3b9030a" TargetMode="External"/><Relationship Id="rId2069" Type="http://schemas.openxmlformats.org/officeDocument/2006/relationships/hyperlink" Target="https://www.newsweek.com/topic/oprah-winfrey?utm_source=Synacor&amp;utm_medium=Attnet&amp;utm_campaign=Partnerships" TargetMode="External"/><Relationship Id="rId3022" Type="http://schemas.openxmlformats.org/officeDocument/2006/relationships/hyperlink" Target="https://www.newsbusters.org/blogs/nb/clay-waters/2024/09/01/shameless-new-york-times-censors-mark-zuckerbergs-belated" TargetMode="External"/><Relationship Id="rId150" Type="http://schemas.openxmlformats.org/officeDocument/2006/relationships/hyperlink" Target="https://plus.lexis.com/api/document?id=urn:contentItem:6BJ5-V6X1-JBTP-M0Y5-00000-00&amp;idtype=PID&amp;context=1001073" TargetMode="External"/><Relationship Id="rId595" Type="http://schemas.openxmlformats.org/officeDocument/2006/relationships/hyperlink" Target="https://factcheck.afp.com/doc.afp.com.34N694W" TargetMode="External"/><Relationship Id="rId2276" Type="http://schemas.openxmlformats.org/officeDocument/2006/relationships/hyperlink" Target="https://archive.is/6tVIa" TargetMode="External"/><Relationship Id="rId2483" Type="http://schemas.openxmlformats.org/officeDocument/2006/relationships/hyperlink" Target="https://www.ipsos.com/sites/default/files/migrations/en-uk/files/Assets/Docs/Polls/pm-16-june-2016-charts.pdf" TargetMode="External"/><Relationship Id="rId2690" Type="http://schemas.openxmlformats.org/officeDocument/2006/relationships/hyperlink" Target="https://ifcncodeofprinciples.poynter.org/profile/factcheckorg" TargetMode="External"/><Relationship Id="rId3327" Type="http://schemas.openxmlformats.org/officeDocument/2006/relationships/header" Target="header293.xml"/><Relationship Id="rId248" Type="http://schemas.openxmlformats.org/officeDocument/2006/relationships/hyperlink" Target="https://www.factcheck.org/2024/11/posts-falsely-question-barron-trumps-citizenship-status/" TargetMode="External"/><Relationship Id="rId455" Type="http://schemas.openxmlformats.org/officeDocument/2006/relationships/hyperlink" Target="https://cm.usatoday.com/specialoffer?_ga=2.159964861.1095412655.1597937597-1319250638.1597937595" TargetMode="External"/><Relationship Id="rId662" Type="http://schemas.openxmlformats.org/officeDocument/2006/relationships/hyperlink" Target="https://checkyourfact.com/2024/10/28/fact-check-does-viral-photo-show-kamala-harris-in-a-mcdonalds-uniform/" TargetMode="External"/><Relationship Id="rId1085" Type="http://schemas.openxmlformats.org/officeDocument/2006/relationships/header" Target="header75.xml"/><Relationship Id="rId1292" Type="http://schemas.openxmlformats.org/officeDocument/2006/relationships/hyperlink" Target="https://twitter.com/AGHamilton29/status/1461911487765749764?ref_src=twsrc%5Etfw" TargetMode="External"/><Relationship Id="rId2136" Type="http://schemas.openxmlformats.org/officeDocument/2006/relationships/hyperlink" Target="https://dailycaller.com/2024/03/18/trump-rips-media-coverage-bloodbath-remarks-pretended-shocked/" TargetMode="External"/><Relationship Id="rId2343" Type="http://schemas.openxmlformats.org/officeDocument/2006/relationships/hyperlink" Target="https://plus.lexis.com/api/document?collection=news&amp;id=urn:contentItem:6DB9-TRG1-JDKC-R3KP-00000-00&amp;context=1001073" TargetMode="External"/><Relationship Id="rId2550" Type="http://schemas.openxmlformats.org/officeDocument/2006/relationships/hyperlink" Target="https://www.newsweek.com/calls-grow-joe-biden-invoke-constitution-raise-debt-ceiling-1798199?utm_source=Synacor&amp;utm_medium=Attnet&amp;utm_campaign=Partnerships" TargetMode="External"/><Relationship Id="rId2788" Type="http://schemas.openxmlformats.org/officeDocument/2006/relationships/hyperlink" Target="http://factcheck.org/" TargetMode="External"/><Relationship Id="rId2995" Type="http://schemas.openxmlformats.org/officeDocument/2006/relationships/hyperlink" Target="https://plus.lexis.com/api/document?collection=news&amp;id=urn:contentItem:6CYD-VD31-F03R-N1RP-00000-00&amp;context=1001073" TargetMode="External"/><Relationship Id="rId108" Type="http://schemas.openxmlformats.org/officeDocument/2006/relationships/hyperlink" Target="https://plus.lexis.com/api/document?id=urn:contentItem:6CTM-5X81-F03R-N0MW-00000-00&amp;idtype=PID&amp;context=1001073" TargetMode="External"/><Relationship Id="rId315" Type="http://schemas.openxmlformats.org/officeDocument/2006/relationships/hyperlink" Target="https://www.fec.gov/help-candidates-and-committees/taking-receipts-political-party/who-can-and-cant-contribute-party-committee/" TargetMode="External"/><Relationship Id="rId522" Type="http://schemas.openxmlformats.org/officeDocument/2006/relationships/hyperlink" Target="https://www.supremecourt.gov/opinions/23pdf/23-719_19m2.pdf" TargetMode="External"/><Relationship Id="rId967" Type="http://schemas.openxmlformats.org/officeDocument/2006/relationships/hyperlink" Target="https://watson.brown.edu/costsofwar/files/cow/imce/papers/2020/Rising%20Civilian%20Death%20Toll%20in%20Afghanistan_Costs%20of%20War_Dec%207%202020.pdf" TargetMode="External"/><Relationship Id="rId1152" Type="http://schemas.openxmlformats.org/officeDocument/2006/relationships/hyperlink" Target="https://www.washingtonpost.com/politics/2023/05/11/trump-cnn-town-hall-fact-check/" TargetMode="External"/><Relationship Id="rId1597" Type="http://schemas.openxmlformats.org/officeDocument/2006/relationships/hyperlink" Target="https://web.archive.org/web/20220714145438/https://states.guttmacher.org/policies/minnesota/abortion-policies" TargetMode="External"/><Relationship Id="rId2203" Type="http://schemas.openxmlformats.org/officeDocument/2006/relationships/hyperlink" Target="https://archive.is/2GPtn" TargetMode="External"/><Relationship Id="rId2410" Type="http://schemas.openxmlformats.org/officeDocument/2006/relationships/hyperlink" Target="https://www.usatoday.com/story/news/factcheck/2023/06/22/biden-officials-did-take-oaths-of-office-despite-claim-fact-check/70311745007/" TargetMode="External"/><Relationship Id="rId2648" Type="http://schemas.openxmlformats.org/officeDocument/2006/relationships/footer" Target="footer224.xml"/><Relationship Id="rId2855" Type="http://schemas.openxmlformats.org/officeDocument/2006/relationships/hyperlink" Target="https://madretierraphilly.com/" TargetMode="External"/><Relationship Id="rId96" Type="http://schemas.openxmlformats.org/officeDocument/2006/relationships/hyperlink" Target="https://plus.lexis.com/api/document?id=urn:contentItem:6D5D-TCG1-DXXD-70KV-00000-00&amp;idtype=PID&amp;context=1001073" TargetMode="External"/><Relationship Id="rId827" Type="http://schemas.openxmlformats.org/officeDocument/2006/relationships/hyperlink" Target="https://www.usatoday.com/story/news/politics/elections/2024/03/04/trump-tariff-haley-ad-fact-check/72805198007/" TargetMode="External"/><Relationship Id="rId1012" Type="http://schemas.openxmlformats.org/officeDocument/2006/relationships/hyperlink" Target="https://www.usatoday.com/story/news/politics/elections/2024/07/15/jd-vance-donald-trump-vp-pick/74123080007/" TargetMode="External"/><Relationship Id="rId1457" Type="http://schemas.openxmlformats.org/officeDocument/2006/relationships/hyperlink" Target="https://plus.lexis.com/api/document?collection=news&amp;id=urn:contentItem:6B77-TFT1-JBT2-3000-00000-00&amp;context=1001073" TargetMode="External"/><Relationship Id="rId1664" Type="http://schemas.openxmlformats.org/officeDocument/2006/relationships/header" Target="header122.xml"/><Relationship Id="rId1871" Type="http://schemas.openxmlformats.org/officeDocument/2006/relationships/hyperlink" Target="https://gellerreport.com/cdn-cgi/l/email-protection" TargetMode="External"/><Relationship Id="rId2508" Type="http://schemas.openxmlformats.org/officeDocument/2006/relationships/footer" Target="footer206.xml"/><Relationship Id="rId2715" Type="http://schemas.openxmlformats.org/officeDocument/2006/relationships/hyperlink" Target="https://twitter.com/NateSilver538/status/1737114119642517719?ref_src=twsrc%5Etfw" TargetMode="External"/><Relationship Id="rId2922" Type="http://schemas.openxmlformats.org/officeDocument/2006/relationships/hyperlink" Target="https://www.pbs.org/newshour/politics/analysis-fact-checking-the-cnn-trump-biden-debate" TargetMode="External"/><Relationship Id="rId1317" Type="http://schemas.openxmlformats.org/officeDocument/2006/relationships/hyperlink" Target="https://plus.lexis.com/api/document?collection=news&amp;id=urn:contentItem:6D50-RCH1-F03R-N43V-00000-00&amp;context=1001073" TargetMode="External"/><Relationship Id="rId1524" Type="http://schemas.openxmlformats.org/officeDocument/2006/relationships/hyperlink" Target="https://www.usatoday.com/story/news/politics/elections/2024/07/18/trump-rnc-convention-fact-check/74444609007/" TargetMode="External"/><Relationship Id="rId1731" Type="http://schemas.openxmlformats.org/officeDocument/2006/relationships/footer" Target="footer126.xml"/><Relationship Id="rId1969" Type="http://schemas.openxmlformats.org/officeDocument/2006/relationships/header" Target="header155.xml"/><Relationship Id="rId3184" Type="http://schemas.openxmlformats.org/officeDocument/2006/relationships/hyperlink" Target="https://www.whitehouse.gov/briefing-room/speeches-remarks/2024/02/04/remarks-by-president-biden-at-a-campaign-event-las-vegas-nv/" TargetMode="External"/><Relationship Id="rId23" Type="http://schemas.openxmlformats.org/officeDocument/2006/relationships/hyperlink" Target="https://plus.lexis.com/api/document?id=urn:contentItem:6CMD-HF51-JCMC-W46H-00000-00&amp;idtype=PID&amp;context=1001073" TargetMode="External"/><Relationship Id="rId1829" Type="http://schemas.openxmlformats.org/officeDocument/2006/relationships/header" Target="header137.xml"/><Relationship Id="rId3391" Type="http://schemas.openxmlformats.org/officeDocument/2006/relationships/hyperlink" Target="https://i0.wp.com/eltiempolatino.com/wp-content/uploads/2024/06/rsz_6_de_enero_capitolio.webp?resize=400%2C267&amp;ssl=1" TargetMode="External"/><Relationship Id="rId2298" Type="http://schemas.openxmlformats.org/officeDocument/2006/relationships/hyperlink" Target="https://archive.is/XzRsL" TargetMode="External"/><Relationship Id="rId3044" Type="http://schemas.openxmlformats.org/officeDocument/2006/relationships/hyperlink" Target="https://x.com/NewsHour/status/1833641635948662931" TargetMode="External"/><Relationship Id="rId3251" Type="http://schemas.openxmlformats.org/officeDocument/2006/relationships/hyperlink" Target="https://www.nytimes.com/2023/08/17/us/politics/trump-election-lies-fact-check.html" TargetMode="External"/><Relationship Id="rId3349" Type="http://schemas.openxmlformats.org/officeDocument/2006/relationships/hyperlink" Target="https://www.freep.com/story/opinion/columnists/khalil-alhajal/2024/10/11/trump-detroit-kamala-harris-election-2024/75619035007/?utm_source=freepress-dailybriefing-strada&amp;utm_medium=email&amp;utm_campaign=dailybriefing-greeting&amp;utm_term=newsletter-greeting&amp;utm_content=pdtf-detroit-nletter65" TargetMode="External"/><Relationship Id="rId172" Type="http://schemas.openxmlformats.org/officeDocument/2006/relationships/hyperlink" Target="https://plus.lexis.com/api/document?id=urn:contentItem:6C45-NVF1-JCMN-Y3XC-00000-00&amp;idtype=PID&amp;context=1001073" TargetMode="External"/><Relationship Id="rId477" Type="http://schemas.openxmlformats.org/officeDocument/2006/relationships/hyperlink" Target="https://apnews.com/article/cbs-debate-vice-president-fact-check-7a3b31c98ab092dd44915df57a359d10" TargetMode="External"/><Relationship Id="rId684" Type="http://schemas.openxmlformats.org/officeDocument/2006/relationships/hyperlink" Target="https://newsbusters.org/blogs/nb/tim-graham/2024/05/22/column-bungling-bidens-commencement-whoppers" TargetMode="External"/><Relationship Id="rId2060" Type="http://schemas.openxmlformats.org/officeDocument/2006/relationships/hyperlink" Target="https://www.axios.com/local/seattle/2024/09/24/election-misinformation-2024-spotting-tips" TargetMode="External"/><Relationship Id="rId2158" Type="http://schemas.openxmlformats.org/officeDocument/2006/relationships/hyperlink" Target="https://plus.lexis.com/api/document?collection=news&amp;id=urn:contentItem:6CG7-Y9T1-F03R-N2SK-00000-00&amp;context=1001073" TargetMode="External"/><Relationship Id="rId2365" Type="http://schemas.openxmlformats.org/officeDocument/2006/relationships/hyperlink" Target="https://www.law.cornell.edu/uscode/text/5/3331" TargetMode="External"/><Relationship Id="rId3111" Type="http://schemas.openxmlformats.org/officeDocument/2006/relationships/hyperlink" Target="https://www.brennancenter.org/our-work/research-reports/myths-and-realities-understanding-recent-trends-violent-crime?gclid=Cj0KCQiAj4ecBhD3ARIsAM4Q_jGg-az7emFerr78dXXnoCA9hlEl1BvevFxQeYm_0xwCqfFR7Id8cjIaAiZKEALw_wcB&amp;ms=gad_violent%20crime_617000456634_8626214133_143843260761" TargetMode="External"/><Relationship Id="rId3209" Type="http://schemas.openxmlformats.org/officeDocument/2006/relationships/footer" Target="footer284.xml"/><Relationship Id="rId337" Type="http://schemas.openxmlformats.org/officeDocument/2006/relationships/hyperlink" Target="https://www.facebook.com/formedia/mjp/programs/third-party-fact-checking" TargetMode="External"/><Relationship Id="rId891" Type="http://schemas.openxmlformats.org/officeDocument/2006/relationships/hyperlink" Target="https://www.facebook.com/usatodayfactcheck/" TargetMode="External"/><Relationship Id="rId989" Type="http://schemas.openxmlformats.org/officeDocument/2006/relationships/hyperlink" Target="https://www.eia.gov/naturalgas/annual/" TargetMode="External"/><Relationship Id="rId2018" Type="http://schemas.openxmlformats.org/officeDocument/2006/relationships/hyperlink" Target="https://www.snopes.com/" TargetMode="External"/><Relationship Id="rId2572" Type="http://schemas.openxmlformats.org/officeDocument/2006/relationships/hyperlink" Target="http://www.politifact.com" TargetMode="External"/><Relationship Id="rId2877" Type="http://schemas.openxmlformats.org/officeDocument/2006/relationships/hyperlink" Target="https://newsbusters.org/blogs/nb/tim-graham/2024/09/11/newsbusters-podcast-terrible-horrible-no-good-very-bad-abc-debate" TargetMode="External"/><Relationship Id="rId3416" Type="http://schemas.openxmlformats.org/officeDocument/2006/relationships/hyperlink" Target="https://t.co/2th41j8HjT" TargetMode="External"/><Relationship Id="rId544" Type="http://schemas.openxmlformats.org/officeDocument/2006/relationships/hyperlink" Target="https://www.facebook.com/formedia/mjp/programs/third-party-fact-checking" TargetMode="External"/><Relationship Id="rId751" Type="http://schemas.openxmlformats.org/officeDocument/2006/relationships/hyperlink" Target="https://www.newsbusters.org/blogs/nb/alex-christy/2024/07/13/worried-democracy-pbs-and-politifact-unveil-2024-election" TargetMode="External"/><Relationship Id="rId849" Type="http://schemas.openxmlformats.org/officeDocument/2006/relationships/hyperlink" Target="https://www.texastribune.org/2024/09/03/texas-voter-assistance-registration-mail-in-ballots-guide/" TargetMode="External"/><Relationship Id="rId1174" Type="http://schemas.openxmlformats.org/officeDocument/2006/relationships/hyperlink" Target="https://plus.lexis.com/api/document?collection=news&amp;id=urn:contentItem:6BPG-D131-JBFB-H00K-00000-00&amp;context=1001073" TargetMode="External"/><Relationship Id="rId1381" Type="http://schemas.openxmlformats.org/officeDocument/2006/relationships/hyperlink" Target="https://x.com/ryanafournier/status/1828212021260616089?s=46&amp;t=wDD9h6AWvM1P0tiUGr3o-w" TargetMode="External"/><Relationship Id="rId1479" Type="http://schemas.openxmlformats.org/officeDocument/2006/relationships/hyperlink" Target="https://www.usatoday.com/story/news/politics/elections/2024/08/19/when-first-presidential-debate-donald-trump-kamala-harris/74827548007/" TargetMode="External"/><Relationship Id="rId1686" Type="http://schemas.openxmlformats.org/officeDocument/2006/relationships/hyperlink" Target="https://www.usatoday.com/story/news/2024/04/15/trump-complains-he-may-miss-barrons-graduation-because-of-new-york-case/73333963007/" TargetMode="External"/><Relationship Id="rId2225" Type="http://schemas.openxmlformats.org/officeDocument/2006/relationships/hyperlink" Target="https://archive.is/If61M" TargetMode="External"/><Relationship Id="rId2432" Type="http://schemas.openxmlformats.org/officeDocument/2006/relationships/hyperlink" Target="https://newsbusters.org/blogs/nb/tim-graham/2024/09/18/column-politifact-throws-its-200th-pants-fire-tag-donald-trump" TargetMode="External"/><Relationship Id="rId404" Type="http://schemas.openxmlformats.org/officeDocument/2006/relationships/hyperlink" Target="https://www.usatoday.com/story/news/factcheck/2024/11/01/typo-trump-name-voting-virginia-fraud-fact-check/75970888007/" TargetMode="External"/><Relationship Id="rId611" Type="http://schemas.openxmlformats.org/officeDocument/2006/relationships/hyperlink" Target="https://ifcncodeofprinciples.poynter.org/profile/usa-today" TargetMode="External"/><Relationship Id="rId1034" Type="http://schemas.openxmlformats.org/officeDocument/2006/relationships/hyperlink" Target="https://www.usatoday.com/story/news/factcheck/2024/08/14/walz-bill-pedophilia-sexual-orientation-definition-fact-check/74771953007/" TargetMode="External"/><Relationship Id="rId1241" Type="http://schemas.openxmlformats.org/officeDocument/2006/relationships/hyperlink" Target="https://www.newsweek.com/jeffrey-epstein-list-full-dozens-names-revealed-1857103?utm_source=Synacor&amp;utm_medium=Attnet&amp;utm_campaign=Partnerships" TargetMode="External"/><Relationship Id="rId1339" Type="http://schemas.openxmlformats.org/officeDocument/2006/relationships/footer" Target="footer106.xml"/><Relationship Id="rId1893" Type="http://schemas.openxmlformats.org/officeDocument/2006/relationships/hyperlink" Target="https://truthsocial.com/" TargetMode="External"/><Relationship Id="rId2737" Type="http://schemas.openxmlformats.org/officeDocument/2006/relationships/hyperlink" Target="https://www.factcheck.org/2020/12/video-doesnt-show-suitcases-of-illegal-ballots-in-georgia/" TargetMode="External"/><Relationship Id="rId2944" Type="http://schemas.openxmlformats.org/officeDocument/2006/relationships/hyperlink" Target="https://plus.lexis.com/api/document?collection=news&amp;id=urn:contentItem:68YK-1HT1-JBFB-H43S-00000-00&amp;context=1001073" TargetMode="External"/><Relationship Id="rId709" Type="http://schemas.openxmlformats.org/officeDocument/2006/relationships/hyperlink" Target="https://plus.lexis.com/api/document?collection=news&amp;id=urn:contentItem:6D0Y-X7S1-JBTP-M2P4-00000-00&amp;context=1001073" TargetMode="External"/><Relationship Id="rId916" Type="http://schemas.openxmlformats.org/officeDocument/2006/relationships/hyperlink" Target="https://www.nytimes.com/2022/12/30/us/politics/trump-tax-returns-takeaways.html" TargetMode="External"/><Relationship Id="rId1101" Type="http://schemas.openxmlformats.org/officeDocument/2006/relationships/hyperlink" Target="https://democrats.org/" TargetMode="External"/><Relationship Id="rId1546" Type="http://schemas.openxmlformats.org/officeDocument/2006/relationships/hyperlink" Target="https://www.congress.gov/bill/117th-congress/senate-bill/2938/text" TargetMode="External"/><Relationship Id="rId1753" Type="http://schemas.openxmlformats.org/officeDocument/2006/relationships/hyperlink" Target="https://www.usatoday.com/story/news/factcheck/2024/04/17/trump-trial-graduation-request-fact-check/73346365007/" TargetMode="External"/><Relationship Id="rId1960" Type="http://schemas.openxmlformats.org/officeDocument/2006/relationships/hyperlink" Target="https://mrcfreespeechamerica.org/blogs/business/joseph-vazquez/2024/05/15/george-soros-fueled-80m-groups-calling-big-tech-censorship" TargetMode="External"/><Relationship Id="rId2804" Type="http://schemas.openxmlformats.org/officeDocument/2006/relationships/hyperlink" Target="https://clicks.aweber.com/y/ct/?l=BeoeI&amp;m=I.soJFKnWne.pD&amp;b=MRlsW4RjZR0MWRTMJrt3pA" TargetMode="External"/><Relationship Id="rId45" Type="http://schemas.openxmlformats.org/officeDocument/2006/relationships/hyperlink" Target="https://plus.lexis.com/api/document?id=urn:contentItem:6CHF-0M01-JCMN-Y0X8-00000-00&amp;idtype=PID&amp;context=1001073" TargetMode="External"/><Relationship Id="rId1406" Type="http://schemas.openxmlformats.org/officeDocument/2006/relationships/hyperlink" Target="https://ifcncodeofprinciples.poynter.org/profile/litmus" TargetMode="External"/><Relationship Id="rId1613" Type="http://schemas.openxmlformats.org/officeDocument/2006/relationships/hyperlink" Target="https://www.cfr.org/backgrounder/us-trade-deficit-how-much-does-it-matter" TargetMode="External"/><Relationship Id="rId1820" Type="http://schemas.openxmlformats.org/officeDocument/2006/relationships/hyperlink" Target="https://www.donaldjtrump.com/news" TargetMode="External"/><Relationship Id="rId3066" Type="http://schemas.openxmlformats.org/officeDocument/2006/relationships/hyperlink" Target="https://data.bls.gov/timeseries/CES0500000030" TargetMode="External"/><Relationship Id="rId3273" Type="http://schemas.openxmlformats.org/officeDocument/2006/relationships/hyperlink" Target="https://www.nytimes.com/2023/08/17/us/politics/trump-election-lies-fact-check.html" TargetMode="External"/><Relationship Id="rId194" Type="http://schemas.openxmlformats.org/officeDocument/2006/relationships/hyperlink" Target="https://plus.lexis.com/api/document?id=urn:contentItem:6BH6-8V41-F03F-K2G7-00000-00&amp;idtype=PID&amp;context=1001073" TargetMode="External"/><Relationship Id="rId1918" Type="http://schemas.openxmlformats.org/officeDocument/2006/relationships/hyperlink" Target="mailto:elias@dailycaller.com" TargetMode="External"/><Relationship Id="rId2082" Type="http://schemas.openxmlformats.org/officeDocument/2006/relationships/header" Target="header167.xml"/><Relationship Id="rId3133" Type="http://schemas.openxmlformats.org/officeDocument/2006/relationships/hyperlink" Target="https://www.factcheck.org/2022/08/how-does-the-inflation-reduction-act-address-climate-change/" TargetMode="External"/><Relationship Id="rId261" Type="http://schemas.openxmlformats.org/officeDocument/2006/relationships/hyperlink" Target="https://plus.lexis.com/api/document?collection=news&amp;id=urn:contentItem:6D0H-R4G1-JBCN-313H-00000-00&amp;context=1001073" TargetMode="External"/><Relationship Id="rId499" Type="http://schemas.openxmlformats.org/officeDocument/2006/relationships/hyperlink" Target="https://plus.lexis.com/api/document?collection=news&amp;id=urn:contentItem:6D92-TG31-F03F-K55H-00000-00&amp;context=1001073" TargetMode="External"/><Relationship Id="rId2387" Type="http://schemas.openxmlformats.org/officeDocument/2006/relationships/hyperlink" Target="https://www.usatoday.com/story/news/factcheck/2023/06/14/trump-charged-with-violating-espionage-act-indictment-says-fact-check/70313167007/" TargetMode="External"/><Relationship Id="rId2594" Type="http://schemas.openxmlformats.org/officeDocument/2006/relationships/footer" Target="footer221.xml"/><Relationship Id="rId3340" Type="http://schemas.openxmlformats.org/officeDocument/2006/relationships/hyperlink" Target="https://www.detroitnews.com/story/news/politics/2024/10/10/donald-trump-detroit-economic-club-speech-auto-industry-evs-kamala-harris-lansing-assembly-plant/75496438007/" TargetMode="External"/><Relationship Id="rId359" Type="http://schemas.openxmlformats.org/officeDocument/2006/relationships/hyperlink" Target="https://www.rockdalesheriff.com/command-staff/" TargetMode="External"/><Relationship Id="rId566" Type="http://schemas.openxmlformats.org/officeDocument/2006/relationships/footer" Target="footer37.xml"/><Relationship Id="rId773" Type="http://schemas.openxmlformats.org/officeDocument/2006/relationships/hyperlink" Target="https://www.newsbusters.org/blogs/free-speech/catherine-salgado/2024/04/05/soros-funded-fact-checkers-who-cares-about-free" TargetMode="External"/><Relationship Id="rId1196" Type="http://schemas.openxmlformats.org/officeDocument/2006/relationships/hyperlink" Target="https://nypost.com/2024/03/26/us-news/who-is-nicole-shanahan-rfk-jr-s-vice-president-pick/" TargetMode="External"/><Relationship Id="rId2247" Type="http://schemas.openxmlformats.org/officeDocument/2006/relationships/hyperlink" Target="https://archive.is/2GPtn" TargetMode="External"/><Relationship Id="rId2454" Type="http://schemas.openxmlformats.org/officeDocument/2006/relationships/hyperlink" Target="https://www.newsbusters.org/blogs/nb/alex-christy/2024/01/31/cnn-tries-get-nato-chief-denounce-trump-he-praises-him-instead" TargetMode="External"/><Relationship Id="rId2899" Type="http://schemas.openxmlformats.org/officeDocument/2006/relationships/hyperlink" Target="https://www.cnn.com/2023/04/29/politics/fact-check-trump-mental-institutions-migrants-doctor/index.html" TargetMode="External"/><Relationship Id="rId3200" Type="http://schemas.openxmlformats.org/officeDocument/2006/relationships/hyperlink" Target="https://apnews.com/article/trump-obamacare-health-care-biden-c2b1f5776310870deed2fb997b07fc2c" TargetMode="External"/><Relationship Id="rId121" Type="http://schemas.openxmlformats.org/officeDocument/2006/relationships/hyperlink" Target="https://plus.lexis.com/api/document?id=urn:contentItem:6D09-GWR1-DXXD-70M4-00000-00&amp;idtype=PID&amp;context=1001073" TargetMode="External"/><Relationship Id="rId219" Type="http://schemas.openxmlformats.org/officeDocument/2006/relationships/header" Target="header6.xml"/><Relationship Id="rId426" Type="http://schemas.openxmlformats.org/officeDocument/2006/relationships/hyperlink" Target="https://plus.lexis.com/api/document?collection=news&amp;id=urn:contentItem:6CMD-HF51-JCMC-W46H-00000-00&amp;context=1001073" TargetMode="External"/><Relationship Id="rId633" Type="http://schemas.openxmlformats.org/officeDocument/2006/relationships/footer" Target="footer43.xml"/><Relationship Id="rId980" Type="http://schemas.openxmlformats.org/officeDocument/2006/relationships/hyperlink" Target="https://time.com/6972043/donald-trump-interview-story-behind-2024/" TargetMode="External"/><Relationship Id="rId1056" Type="http://schemas.openxmlformats.org/officeDocument/2006/relationships/hyperlink" Target="https://www.usatoday.com/story/news/politics/elections/2024/07/17/rnc-convention-fact-check/74438699007/" TargetMode="External"/><Relationship Id="rId1263" Type="http://schemas.openxmlformats.org/officeDocument/2006/relationships/footer" Target="footer97.xml"/><Relationship Id="rId2107" Type="http://schemas.openxmlformats.org/officeDocument/2006/relationships/footer" Target="footer171.xml"/><Relationship Id="rId2314" Type="http://schemas.openxmlformats.org/officeDocument/2006/relationships/hyperlink" Target="https://theduran.com/policing-truth-the-billionaires-fact-checking-gang-to-keep-news-media-honest/" TargetMode="External"/><Relationship Id="rId2661" Type="http://schemas.openxmlformats.org/officeDocument/2006/relationships/footer" Target="footer226.xml"/><Relationship Id="rId2759" Type="http://schemas.openxmlformats.org/officeDocument/2006/relationships/hyperlink" Target="https://plus.lexis.com/api/document?collection=news&amp;id=urn:contentItem:68HX-HP71-JC11-13HT-00000-00&amp;context=1001073" TargetMode="External"/><Relationship Id="rId2966" Type="http://schemas.openxmlformats.org/officeDocument/2006/relationships/footer" Target="footer263.xml"/><Relationship Id="rId840" Type="http://schemas.openxmlformats.org/officeDocument/2006/relationships/hyperlink" Target="https://www.weforum.org/publications/global-risks-report-2024/" TargetMode="External"/><Relationship Id="rId938" Type="http://schemas.openxmlformats.org/officeDocument/2006/relationships/hyperlink" Target="https://www.census.gov/foreign-trade/statistics/highlights/annual.html" TargetMode="External"/><Relationship Id="rId1470" Type="http://schemas.openxmlformats.org/officeDocument/2006/relationships/header" Target="header118.xml"/><Relationship Id="rId1568" Type="http://schemas.openxmlformats.org/officeDocument/2006/relationships/hyperlink" Target="https://www.usatoday.com/story/news/politics/elections/2024/02/11/donald-trump-threatens-nato-russia/72556515007/" TargetMode="External"/><Relationship Id="rId1775" Type="http://schemas.openxmlformats.org/officeDocument/2006/relationships/footer" Target="footer128.xml"/><Relationship Id="rId2521" Type="http://schemas.openxmlformats.org/officeDocument/2006/relationships/hyperlink" Target="https://plus.lexis.com/api/document?collection=news&amp;id=urn:contentItem:68H8-V6J1-DY68-10CG-00000-00&amp;context=1001073" TargetMode="External"/><Relationship Id="rId2619" Type="http://schemas.openxmlformats.org/officeDocument/2006/relationships/hyperlink" Target="https://mrcfreespeechamerica.org/blogs/business/tom-olohan/2023/04/21/dan-bongino-excoriates-fact-checkers-connection-leftist" TargetMode="External"/><Relationship Id="rId2826" Type="http://schemas.openxmlformats.org/officeDocument/2006/relationships/hyperlink" Target="https://www.theaustralian.com.au/commentary/elon-musks-spacex-may-retrieve-astronauts-stranded-on-the-iss/video/7c0f3cc1e4831481a088b609fe1dc5fd" TargetMode="External"/><Relationship Id="rId67" Type="http://schemas.openxmlformats.org/officeDocument/2006/relationships/hyperlink" Target="https://plus.lexis.com/api/document?id=urn:contentItem:6B1R-BWC1-JBR6-94C8-00000-00&amp;idtype=PID&amp;context=1001073" TargetMode="External"/><Relationship Id="rId700" Type="http://schemas.openxmlformats.org/officeDocument/2006/relationships/hyperlink" Target="https://www.cbp.gov/newsroom/stats/southwest-land-border-encounters" TargetMode="External"/><Relationship Id="rId1123" Type="http://schemas.openxmlformats.org/officeDocument/2006/relationships/hyperlink" Target="https://www.usatoday.com/story/news/factcheck/2023/05/18/no-michelle-obama-isnt-running-for-president-fact-check/70227530007/" TargetMode="External"/><Relationship Id="rId1330" Type="http://schemas.openxmlformats.org/officeDocument/2006/relationships/hyperlink" Target="https://www.politifact.com/personalities/donald-trump/" TargetMode="External"/><Relationship Id="rId1428" Type="http://schemas.openxmlformats.org/officeDocument/2006/relationships/footer" Target="footer113.xml"/><Relationship Id="rId1635" Type="http://schemas.openxmlformats.org/officeDocument/2006/relationships/hyperlink" Target="https://www.usatoday.com/story/news/factcheck/2024/08/12/51-million-border-illegally-biden-fact-check/74595944007/" TargetMode="External"/><Relationship Id="rId1982" Type="http://schemas.openxmlformats.org/officeDocument/2006/relationships/header" Target="header157.xml"/><Relationship Id="rId3088" Type="http://schemas.openxmlformats.org/officeDocument/2006/relationships/hyperlink" Target="https://www.whitehouse.gov/briefing-room/speeches-remarks/2024/02/04/remarks-by-president-biden-at-a-campaign-event-henderson-nv/" TargetMode="External"/><Relationship Id="rId1842" Type="http://schemas.openxmlformats.org/officeDocument/2006/relationships/hyperlink" Target="https://www.opensocietyfoundations.org/grants/past?filter_keyword=Poynter" TargetMode="External"/><Relationship Id="rId3295" Type="http://schemas.openxmlformats.org/officeDocument/2006/relationships/hyperlink" Target="https://www.nytimes.com/2023/08/17/us/politics/trump-election-lies-fact-check.html" TargetMode="External"/><Relationship Id="rId1702" Type="http://schemas.openxmlformats.org/officeDocument/2006/relationships/hyperlink" Target="https://www.factcheck.org/2024/04/judge-hasnt-ruled-on-trumps-graduation-request/" TargetMode="External"/><Relationship Id="rId3155" Type="http://schemas.openxmlformats.org/officeDocument/2006/relationships/hyperlink" Target="https://www.carbonbrief.org/analysis-trump-election-win-could-add-4bn-tonnes-to-us-emissions-by-2030/" TargetMode="External"/><Relationship Id="rId3362" Type="http://schemas.openxmlformats.org/officeDocument/2006/relationships/hyperlink" Target="https://www.wonkette.com/p/lets-learn-about-the-mitt-romney-bff-who-wants-to-steal-a-public-park-secede-from-michigan" TargetMode="External"/><Relationship Id="rId283" Type="http://schemas.openxmlformats.org/officeDocument/2006/relationships/hyperlink" Target="https://plus.lexis.com/api/document?collection=news&amp;id=urn:contentItem:6DFY-T8S1-JBFB-H4V0-00000-00&amp;context=1001073" TargetMode="External"/><Relationship Id="rId490" Type="http://schemas.openxmlformats.org/officeDocument/2006/relationships/hyperlink" Target="https://www.politifact.com/personalities/jd-vance/" TargetMode="External"/><Relationship Id="rId2171" Type="http://schemas.openxmlformats.org/officeDocument/2006/relationships/hyperlink" Target="https://www.newsbusters.org/blogs/nb/alex-christy/2024/03/30/politifact-slaps-false-rating-babylon-bee-joke-about-pete" TargetMode="External"/><Relationship Id="rId3015" Type="http://schemas.openxmlformats.org/officeDocument/2006/relationships/hyperlink" Target="https://newsbusters.org/blogs/nb/clay-waters/2023/02/13/nyt-first-amendment-barrier-democracy-saving-censorship-big-tech" TargetMode="External"/><Relationship Id="rId3222" Type="http://schemas.openxmlformats.org/officeDocument/2006/relationships/footer" Target="footer288.xml"/><Relationship Id="rId143" Type="http://schemas.openxmlformats.org/officeDocument/2006/relationships/hyperlink" Target="https://plus.lexis.com/api/document?id=urn:contentItem:6BV3-3M81-JC3R-B007-00000-00&amp;idtype=PID&amp;context=1001073" TargetMode="External"/><Relationship Id="rId350" Type="http://schemas.openxmlformats.org/officeDocument/2006/relationships/hyperlink" Target="https://www.facebook.com/chekita.warner/posts/pfbid0kMafVZShx9AhbR6B1skwtyRkA3j3tNeVfaAE4BsfksMzwV9mrXMDcaD1STMuULT7l" TargetMode="External"/><Relationship Id="rId588" Type="http://schemas.openxmlformats.org/officeDocument/2006/relationships/hyperlink" Target="https://www.incredibleegg.org/commemorative-egg/" TargetMode="External"/><Relationship Id="rId795" Type="http://schemas.openxmlformats.org/officeDocument/2006/relationships/hyperlink" Target="https://plus.lexis.com/api/document?collection=news&amp;id=urn:contentItem:6BGF-4SJ1-JCMC-W3JT-00000-00&amp;context=1001073" TargetMode="External"/><Relationship Id="rId2031" Type="http://schemas.openxmlformats.org/officeDocument/2006/relationships/hyperlink" Target="https://plus.lexis.com/api/document?collection=news&amp;id=urn:contentItem:6D1T-17N1-F03R-N30B-00000-00&amp;context=1001073" TargetMode="External"/><Relationship Id="rId2269" Type="http://schemas.openxmlformats.org/officeDocument/2006/relationships/hyperlink" Target="https://archive.is/6KK6P" TargetMode="External"/><Relationship Id="rId2476" Type="http://schemas.openxmlformats.org/officeDocument/2006/relationships/hyperlink" Target="https://www.tandfonline.com/doi/full/10.1080/1461670X.2023.2169190" TargetMode="External"/><Relationship Id="rId2683" Type="http://schemas.openxmlformats.org/officeDocument/2006/relationships/hyperlink" Target="https://radiostation.info/am/pennsylvania/WPHT/" TargetMode="External"/><Relationship Id="rId2890" Type="http://schemas.openxmlformats.org/officeDocument/2006/relationships/hyperlink" Target="https://www.cnn.com/2024/02/05/politics/border-deal-senate-vote/index.html" TargetMode="External"/><Relationship Id="rId9" Type="http://schemas.openxmlformats.org/officeDocument/2006/relationships/hyperlink" Target="https://plus.lexis.com/api/document?id=urn:contentItem:6DHC-J6H1-JBFB-H25B-00000-00&amp;idtype=PID&amp;context=1001073" TargetMode="External"/><Relationship Id="rId210" Type="http://schemas.openxmlformats.org/officeDocument/2006/relationships/header" Target="header2.xml"/><Relationship Id="rId448" Type="http://schemas.openxmlformats.org/officeDocument/2006/relationships/hyperlink" Target="https://www.snopes.com/fact-check/kamala-harris-olympics-quote/" TargetMode="External"/><Relationship Id="rId655" Type="http://schemas.openxmlformats.org/officeDocument/2006/relationships/hyperlink" Target="https://x.com/search?lang=en&amp;q=%22BREAKING%20NEWS%3A%20Kamala%20Harris%20Goes%20On%20The%20Joe%20Rogan%20Podcast%20calls%20trump%20hitler%22%20(from%3AKamalaHarris)%20lang%3Aen&amp;src=typed_query" TargetMode="External"/><Relationship Id="rId862" Type="http://schemas.openxmlformats.org/officeDocument/2006/relationships/hyperlink" Target="https://www.texastribune.org/2024/10/31/texas-2024-election-results-counting-process/" TargetMode="External"/><Relationship Id="rId1078" Type="http://schemas.openxmlformats.org/officeDocument/2006/relationships/hyperlink" Target="https://www.usatoday.com/story/news/politics/2024/10/01/vp-vice-presidential-debate-fact-check-2024/75383643007/" TargetMode="External"/><Relationship Id="rId1285" Type="http://schemas.openxmlformats.org/officeDocument/2006/relationships/hyperlink" Target="https://twitter.com/The_Kyle_Mann/status/1765462048476168422?ref_src=twsrc%5Etfw" TargetMode="External"/><Relationship Id="rId1492" Type="http://schemas.openxmlformats.org/officeDocument/2006/relationships/hyperlink" Target="https://www.whitehouse.gov/briefing-room/statements-releases/2023/06/22/fact-sheethistoric-biden-%E2%81%A0harris-administration-investments-in-water-infrastructure-and-lead-pipe-replacement-are-creating-new-domestic-manufacturing-job/" TargetMode="External"/><Relationship Id="rId2129" Type="http://schemas.openxmlformats.org/officeDocument/2006/relationships/header" Target="header174.xml"/><Relationship Id="rId2336" Type="http://schemas.openxmlformats.org/officeDocument/2006/relationships/hyperlink" Target="https://newsbusters.org/blogs/free-speech/tom-olohan/2024/04/15/mrc-uncensored-how-politifact-coddles-fibber-chief-biden" TargetMode="External"/><Relationship Id="rId2543" Type="http://schemas.openxmlformats.org/officeDocument/2006/relationships/footer" Target="footer213.xml"/><Relationship Id="rId2750" Type="http://schemas.openxmlformats.org/officeDocument/2006/relationships/hyperlink" Target="https://i0.wp.com/eltiempolatino.com/wp-content/uploads/2023/09/Economia-grafico-1.png?resize=444%2C476&amp;ssl=1" TargetMode="External"/><Relationship Id="rId2988" Type="http://schemas.openxmlformats.org/officeDocument/2006/relationships/header" Target="header271.xml"/><Relationship Id="rId308" Type="http://schemas.openxmlformats.org/officeDocument/2006/relationships/hyperlink" Target="https://www.threads.net/@angelique.ambers/post/DCMS30Pxzu8?fbclid=IwY2xjawGh_uJleHRuA2FlbQIxMAABHaGifOAHTf3A0uHDqc0qGU5mYYlOt-VXGqe3N952md140pLmNV5mMOiF2w_aem_V7RXXuQ-po9HpR2z2Q7wIg" TargetMode="External"/><Relationship Id="rId515" Type="http://schemas.openxmlformats.org/officeDocument/2006/relationships/hyperlink" Target="https://www.usatoday.com/story/news/factcheck/2024/10/24/ballots-marked-workers-invalidated-fact-check/75799169007/" TargetMode="External"/><Relationship Id="rId722" Type="http://schemas.openxmlformats.org/officeDocument/2006/relationships/hyperlink" Target="https://plus.lexis.com/api/document?collection=news&amp;id=urn:contentItem:6CHF-0M01-JCMN-Y0X8-00000-00&amp;context=1001073" TargetMode="External"/><Relationship Id="rId1145" Type="http://schemas.openxmlformats.org/officeDocument/2006/relationships/hyperlink" Target="https://www.cnn.com/2023/05/10/politics/fact-check-donald-trump-town-hall/index.html" TargetMode="External"/><Relationship Id="rId1352" Type="http://schemas.openxmlformats.org/officeDocument/2006/relationships/hyperlink" Target="https://apnews.com/article/fact-check-nancy-pelosi-democrats-republicans-smear-257692857731" TargetMode="External"/><Relationship Id="rId1797" Type="http://schemas.openxmlformats.org/officeDocument/2006/relationships/hyperlink" Target="https://www.poynter.org/fact-checking/2024/pbs-news-and-politifact-announce-partnership-through-2024-election-cycle/" TargetMode="External"/><Relationship Id="rId2403" Type="http://schemas.openxmlformats.org/officeDocument/2006/relationships/hyperlink" Target="https://www.c-span.org/video/?508603-1/transportation-secretary-buttigieg-swearing-ceremony" TargetMode="External"/><Relationship Id="rId2848" Type="http://schemas.openxmlformats.org/officeDocument/2006/relationships/hyperlink" Target="https://factchequeado.com/" TargetMode="External"/><Relationship Id="rId89" Type="http://schemas.openxmlformats.org/officeDocument/2006/relationships/hyperlink" Target="https://plus.lexis.com/api/document?id=urn:contentItem:6BV7-9MS1-JCMC-W0N0-00000-00&amp;idtype=PID&amp;context=1001073" TargetMode="External"/><Relationship Id="rId1005" Type="http://schemas.openxmlformats.org/officeDocument/2006/relationships/hyperlink" Target="https://profile.usatoday.com/newsletters/checking-the-facts/?ipid=signuptop10" TargetMode="External"/><Relationship Id="rId1212" Type="http://schemas.openxmlformats.org/officeDocument/2006/relationships/hyperlink" Target="https://www.newsweek.com/topic/twitter?utm_source=Synacor&amp;utm_medium=Attnet&amp;utm_campaign=Partnerships" TargetMode="External"/><Relationship Id="rId1657" Type="http://schemas.openxmlformats.org/officeDocument/2006/relationships/hyperlink" Target="https://profile.usatoday.com/newsletters/checking-the-facts/?ipid=signuptop10" TargetMode="External"/><Relationship Id="rId1864" Type="http://schemas.openxmlformats.org/officeDocument/2006/relationships/hyperlink" Target="https://plus.lexis.com/api/document?collection=news&amp;id=urn:contentItem:6CMP-H861-F03R-N4DN-00000-00&amp;context=1001073" TargetMode="External"/><Relationship Id="rId2610" Type="http://schemas.openxmlformats.org/officeDocument/2006/relationships/hyperlink" Target="https://mrcfreespeechamerica.org/blogs/business/tom-olohan/2024/09/16/harris-donors-time-magazine-hides-inconvenient-fact-after" TargetMode="External"/><Relationship Id="rId2708" Type="http://schemas.openxmlformats.org/officeDocument/2006/relationships/hyperlink" Target="http://newsbusters.org/?utm_source=lexisnexis&amp;utm_medium=partner&amp;utm_campaign=newstex" TargetMode="External"/><Relationship Id="rId2915" Type="http://schemas.openxmlformats.org/officeDocument/2006/relationships/hyperlink" Target="https://plus.lexis.com/api/document?collection=news&amp;id=urn:contentItem:6CC2-PPR1-JCMN-Y454-00000-00&amp;context=1001073" TargetMode="External"/><Relationship Id="rId1517" Type="http://schemas.openxmlformats.org/officeDocument/2006/relationships/hyperlink" Target="https://www.usatoday.com/story/news/politics/elections/2024/08/21/dnc-fact-check-tim-walz/74831613007/" TargetMode="External"/><Relationship Id="rId1724" Type="http://schemas.openxmlformats.org/officeDocument/2006/relationships/hyperlink" Target="https://www.usatoday.com/story/news/factcheck/2024/04/17/trump-trial-graduation-request-fact-check/73346365007/" TargetMode="External"/><Relationship Id="rId3177" Type="http://schemas.openxmlformats.org/officeDocument/2006/relationships/hyperlink" Target="https://www.cbo.gov/publication/59710" TargetMode="External"/><Relationship Id="rId16" Type="http://schemas.openxmlformats.org/officeDocument/2006/relationships/hyperlink" Target="https://plus.lexis.com/api/document?id=urn:contentItem:6DFY-T8S1-JBFB-H4V0-00000-00&amp;idtype=PID&amp;context=1001073" TargetMode="External"/><Relationship Id="rId1931" Type="http://schemas.openxmlformats.org/officeDocument/2006/relationships/hyperlink" Target="https://www.cnn.com/2024/03/16/politics/trump-bloodbath-auto-industry-election/index.html" TargetMode="External"/><Relationship Id="rId3037" Type="http://schemas.openxmlformats.org/officeDocument/2006/relationships/hyperlink" Target="https://plus.lexis.com/api/document?collection=news&amp;id=urn:contentItem:6CY8-6M41-F03R-N0T4-00000-00&amp;context=1001073" TargetMode="External"/><Relationship Id="rId3384" Type="http://schemas.openxmlformats.org/officeDocument/2006/relationships/header" Target="header297.xml"/><Relationship Id="rId2193" Type="http://schemas.openxmlformats.org/officeDocument/2006/relationships/hyperlink" Target="https://plus.lexis.com/api/document?collection=news&amp;id=urn:contentItem:6CXT-KWT1-JCMN-Y4J6-00000-00&amp;context=1001073" TargetMode="External"/><Relationship Id="rId2498" Type="http://schemas.openxmlformats.org/officeDocument/2006/relationships/hyperlink" Target="https://www.nytimes.com/2023/05/08/us/politics/biden-trump-immigration-title-42.html" TargetMode="External"/><Relationship Id="rId3244" Type="http://schemas.openxmlformats.org/officeDocument/2006/relationships/hyperlink" Target="https://www.nytimes.com/2023/08/17/us/politics/trump-election-lies-fact-check.html" TargetMode="External"/><Relationship Id="rId165" Type="http://schemas.openxmlformats.org/officeDocument/2006/relationships/hyperlink" Target="https://plus.lexis.com/api/document?id=urn:contentItem:68HX-HP71-JC11-13HT-00000-00&amp;idtype=PID&amp;context=1001073" TargetMode="External"/><Relationship Id="rId372" Type="http://schemas.openxmlformats.org/officeDocument/2006/relationships/hyperlink" Target="https://www.facebook.com/formedia/mjp/programs/third-party-fact-checking" TargetMode="External"/><Relationship Id="rId677" Type="http://schemas.openxmlformats.org/officeDocument/2006/relationships/header" Target="header51.xml"/><Relationship Id="rId2053" Type="http://schemas.openxmlformats.org/officeDocument/2006/relationships/hyperlink" Target="https://apnews.com/ap-fact-check" TargetMode="External"/><Relationship Id="rId2260" Type="http://schemas.openxmlformats.org/officeDocument/2006/relationships/hyperlink" Target="https://archive.is/6KK6P" TargetMode="External"/><Relationship Id="rId2358" Type="http://schemas.openxmlformats.org/officeDocument/2006/relationships/hyperlink" Target="https://www.instagram.com/p/CsO5sVMAvuI/" TargetMode="External"/><Relationship Id="rId3104" Type="http://schemas.openxmlformats.org/officeDocument/2006/relationships/hyperlink" Target="https://fred.stlouisfed.org/series/RKNANPUSA666NRUG" TargetMode="External"/><Relationship Id="rId3311" Type="http://schemas.openxmlformats.org/officeDocument/2006/relationships/hyperlink" Target="https://www.nytimes.com/2023/08/17/us/politics/trump-election-lies-fact-check.html" TargetMode="External"/><Relationship Id="rId232" Type="http://schemas.openxmlformats.org/officeDocument/2006/relationships/hyperlink" Target="https://plus.lexis.com/api/document?collection=news&amp;id=urn:contentItem:6DHC-J6H1-JBFB-H25B-00000-00&amp;context=1001073" TargetMode="External"/><Relationship Id="rId884" Type="http://schemas.openxmlformats.org/officeDocument/2006/relationships/hyperlink" Target="https://plus.lexis.com/api/document?collection=news&amp;id=urn:contentItem:6D3D-N8M1-JCMC-W41D-00000-00&amp;context=1001073" TargetMode="External"/><Relationship Id="rId2120" Type="http://schemas.openxmlformats.org/officeDocument/2006/relationships/hyperlink" Target="https://www.poynter.org/ifcn/" TargetMode="External"/><Relationship Id="rId2565" Type="http://schemas.openxmlformats.org/officeDocument/2006/relationships/footer" Target="footer215.xml"/><Relationship Id="rId2772" Type="http://schemas.openxmlformats.org/officeDocument/2006/relationships/hyperlink" Target="https://plus.lexis.com/api/document?collection=news&amp;id=urn:contentItem:6CJ3-8WS1-JCM9-H0M2-00000-00&amp;context=1001073" TargetMode="External"/><Relationship Id="rId3409" Type="http://schemas.openxmlformats.org/officeDocument/2006/relationships/hyperlink" Target="https://plus.lexis.com/api/document?collection=news&amp;id=urn:contentItem:67RF-5411-JCMN-Y2M6-00000-00&amp;context=1001073" TargetMode="External"/><Relationship Id="rId537" Type="http://schemas.openxmlformats.org/officeDocument/2006/relationships/hyperlink" Target="https://www.factcheck.org/2008/11/felons-in-office/" TargetMode="External"/><Relationship Id="rId744" Type="http://schemas.openxmlformats.org/officeDocument/2006/relationships/hyperlink" Target="https://twitter.com/PolitiFact?ref_src=twsrc%5Etfw" TargetMode="External"/><Relationship Id="rId951" Type="http://schemas.openxmlformats.org/officeDocument/2006/relationships/hyperlink" Target="https://www.usatoday.com/border-wall/us-mexico-interactive-border-map/" TargetMode="External"/><Relationship Id="rId1167" Type="http://schemas.openxmlformats.org/officeDocument/2006/relationships/footer" Target="footer85.xml"/><Relationship Id="rId1374" Type="http://schemas.openxmlformats.org/officeDocument/2006/relationships/hyperlink" Target="http://newsbusters.org/?utm_source=%5B%5BDELIVERY_RECIPIENT_CODE%5D%5D&amp;utm_medium=partner&amp;utm_campaign=newstex" TargetMode="External"/><Relationship Id="rId1581" Type="http://schemas.openxmlformats.org/officeDocument/2006/relationships/hyperlink" Target="https://www.justice.gov/opa/pr/appointment-special-counsel-0" TargetMode="External"/><Relationship Id="rId1679" Type="http://schemas.openxmlformats.org/officeDocument/2006/relationships/hyperlink" Target="https://www.facebook.com/usatodayfactcheck/" TargetMode="External"/><Relationship Id="rId2218" Type="http://schemas.openxmlformats.org/officeDocument/2006/relationships/hyperlink" Target="https://archive.is/If61M" TargetMode="External"/><Relationship Id="rId2425" Type="http://schemas.openxmlformats.org/officeDocument/2006/relationships/hyperlink" Target="https://www.politifactbias.com/2024/04/and-farcical-pants-on-fire-for-donald-j.html" TargetMode="External"/><Relationship Id="rId2632" Type="http://schemas.openxmlformats.org/officeDocument/2006/relationships/hyperlink" Target="https://mrcfreespeechamerica.org/blogs/free-speech/gabriela-pariseau-dan-schneider/2024/03/18/41-times-google-has-interfered-us" TargetMode="External"/><Relationship Id="rId80" Type="http://schemas.openxmlformats.org/officeDocument/2006/relationships/hyperlink" Target="https://plus.lexis.com/api/document?id=urn:contentItem:6CXR-48C1-F03R-N38R-00000-00&amp;idtype=PID&amp;context=1001073" TargetMode="External"/><Relationship Id="rId604" Type="http://schemas.openxmlformats.org/officeDocument/2006/relationships/hyperlink" Target="https://www.incredibleegg.org/about-us/newsroom/special-easter-egg-exhibit-at-the-white-house-in-collaboration-with-americas-egg-farmers-celebrates-national-guard-children/" TargetMode="External"/><Relationship Id="rId811" Type="http://schemas.openxmlformats.org/officeDocument/2006/relationships/hyperlink" Target="https://taxfoundation.org/blog/donald-trump-10-percent-tariff/?utm_content=277651314&amp;utm_medium=social&amp;utm_source=twitter&amp;hss_channel=tw-16686673" TargetMode="External"/><Relationship Id="rId1027" Type="http://schemas.openxmlformats.org/officeDocument/2006/relationships/hyperlink" Target="https://www.usatoday.com/story/news/factcheck/2024/08/15/walz-coach-state-champ-high-school-fact-check/74810116007/" TargetMode="External"/><Relationship Id="rId1234" Type="http://schemas.openxmlformats.org/officeDocument/2006/relationships/hyperlink" Target="https://nypost.com/2019/08/11/former-gotti-confidant-says-jail-where-jeffrey-epstein-died-catered-toward-wealthy-inmates/" TargetMode="External"/><Relationship Id="rId1441" Type="http://schemas.openxmlformats.org/officeDocument/2006/relationships/hyperlink" Target="https://www.factcheck.org/2023/02/factchecking-the-state-of-the-union-4/" TargetMode="External"/><Relationship Id="rId1886" Type="http://schemas.openxmlformats.org/officeDocument/2006/relationships/hyperlink" Target="http://www.feedblitz.com/f/f.fbz?Sub=26412" TargetMode="External"/><Relationship Id="rId2937" Type="http://schemas.openxmlformats.org/officeDocument/2006/relationships/header" Target="header260.xml"/><Relationship Id="rId909" Type="http://schemas.openxmlformats.org/officeDocument/2006/relationships/hyperlink" Target="https://www.springfieldnewssun.com/news/ohio-ag-rips-springfield-immigration-eyes-lawsuit-local-leaders-talk-solutions/BBUFTOOMSVGOFGCAD4KE4JOWMQ/" TargetMode="External"/><Relationship Id="rId1301" Type="http://schemas.openxmlformats.org/officeDocument/2006/relationships/header" Target="header100.xml"/><Relationship Id="rId1539" Type="http://schemas.openxmlformats.org/officeDocument/2006/relationships/hyperlink" Target="https://www.cbsnews.com/media/2020-democratic-presidential-candidates/" TargetMode="External"/><Relationship Id="rId1746" Type="http://schemas.openxmlformats.org/officeDocument/2006/relationships/hyperlink" Target="https://www.nbcnews.com/news/us-news/stormy-daniels-appears-deny-denial-trump-affair-n843131" TargetMode="External"/><Relationship Id="rId1953" Type="http://schemas.openxmlformats.org/officeDocument/2006/relationships/hyperlink" Target="https://www.poynter.org/from-the-institute/2024/politifact-capital-b-partnership-misinformation-politics-black-audiences/" TargetMode="External"/><Relationship Id="rId3199" Type="http://schemas.openxmlformats.org/officeDocument/2006/relationships/hyperlink" Target="https://www.factcheck.org/2020/10/biden-on-the-stump/" TargetMode="External"/><Relationship Id="rId38" Type="http://schemas.openxmlformats.org/officeDocument/2006/relationships/hyperlink" Target="https://plus.lexis.com/api/document?id=urn:contentItem:6DH6-GWS1-JCG7-8448-00000-00&amp;idtype=PID&amp;context=1001073" TargetMode="External"/><Relationship Id="rId1606" Type="http://schemas.openxmlformats.org/officeDocument/2006/relationships/hyperlink" Target="https://www.cdc.gov/museum/timeline/covid19.html" TargetMode="External"/><Relationship Id="rId1813" Type="http://schemas.openxmlformats.org/officeDocument/2006/relationships/hyperlink" Target="https://twitter.com/hashtag/SmartNews?src=hash&amp;ref_src=twsrc%5Etfw" TargetMode="External"/><Relationship Id="rId3059" Type="http://schemas.openxmlformats.org/officeDocument/2006/relationships/header" Target="header282.xml"/><Relationship Id="rId3266" Type="http://schemas.openxmlformats.org/officeDocument/2006/relationships/hyperlink" Target="https://www.nytimes.com/2023/08/17/us/politics/trump-election-lies-fact-check.html" TargetMode="External"/><Relationship Id="rId187" Type="http://schemas.openxmlformats.org/officeDocument/2006/relationships/hyperlink" Target="https://plus.lexis.com/api/document?id=urn:contentItem:6CYD-VD31-F03R-N1RP-00000-00&amp;idtype=PID&amp;context=1001073" TargetMode="External"/><Relationship Id="rId394" Type="http://schemas.openxmlformats.org/officeDocument/2006/relationships/hyperlink" Target="https://www.usatoday.com/story/news/factcheck/2024/10/24/fabricated-image-headline-trump-hitler-fact-check/75813302007/" TargetMode="External"/><Relationship Id="rId2075" Type="http://schemas.openxmlformats.org/officeDocument/2006/relationships/hyperlink" Target="https://www.newsweek.com/kamala-harris-campaign-20m-debt-what-we-know-1981936?utm_source=Synacor&amp;utm_medium=Attnet&amp;utm_campaign=Partnerships" TargetMode="External"/><Relationship Id="rId2282" Type="http://schemas.openxmlformats.org/officeDocument/2006/relationships/hyperlink" Target="https://archive.is/6tVIa" TargetMode="External"/><Relationship Id="rId3126" Type="http://schemas.openxmlformats.org/officeDocument/2006/relationships/hyperlink" Target="https://www.factcheck.org/2020/10/biden-on-the-stump/" TargetMode="External"/><Relationship Id="rId254" Type="http://schemas.openxmlformats.org/officeDocument/2006/relationships/footer" Target="footer8.xml"/><Relationship Id="rId699" Type="http://schemas.openxmlformats.org/officeDocument/2006/relationships/hyperlink" Target="https://www.cbp.gov/newsroom/stats/southwest-land-border-encounters" TargetMode="External"/><Relationship Id="rId1091" Type="http://schemas.openxmlformats.org/officeDocument/2006/relationships/footer" Target="footer76.xml"/><Relationship Id="rId2587" Type="http://schemas.openxmlformats.org/officeDocument/2006/relationships/header" Target="header219.xml"/><Relationship Id="rId2794" Type="http://schemas.openxmlformats.org/officeDocument/2006/relationships/hyperlink" Target="https://clicks.aweber.com/y/ct/?l=BeoeI&amp;m=I.soJFKnWne.pD&amp;b=VerXYG4rvXLjK4oLDl3.xA" TargetMode="External"/><Relationship Id="rId3333" Type="http://schemas.openxmlformats.org/officeDocument/2006/relationships/hyperlink" Target="http://wonkette.com/?utm_source=%5B%5BDELIVERY_RECIPIENT_CODE%5D%5D&amp;utm_medium=partner&amp;utm_campaign=newstex" TargetMode="External"/><Relationship Id="rId114" Type="http://schemas.openxmlformats.org/officeDocument/2006/relationships/hyperlink" Target="https://plus.lexis.com/api/document?id=urn:contentItem:6D1T-17N1-F03R-N30B-00000-00&amp;idtype=PID&amp;context=1001073" TargetMode="External"/><Relationship Id="rId461" Type="http://schemas.openxmlformats.org/officeDocument/2006/relationships/header" Target="header29.xml"/><Relationship Id="rId559" Type="http://schemas.openxmlformats.org/officeDocument/2006/relationships/hyperlink" Target="https://apnews.com/article/biden-robocalls-ai-new-hampshire-charges-fines-9e9cc63a71eb9c78b9bb0d1ec2aa6e9c" TargetMode="External"/><Relationship Id="rId766" Type="http://schemas.openxmlformats.org/officeDocument/2006/relationships/hyperlink" Target="https://plus.lexis.com/api/document?collection=news&amp;id=urn:contentItem:6CSS-52M1-JCMN-Y0JY-00000-00&amp;context=1001073" TargetMode="External"/><Relationship Id="rId1189" Type="http://schemas.openxmlformats.org/officeDocument/2006/relationships/hyperlink" Target="https://checkyourfact.com/2024/03/28/fact-check-aocs-claim-rico-crime/" TargetMode="External"/><Relationship Id="rId1396" Type="http://schemas.openxmlformats.org/officeDocument/2006/relationships/hyperlink" Target="https://about.fb.com/ja/news/2024/09/third_party_fact-checking_program_in_japan/" TargetMode="External"/><Relationship Id="rId2142" Type="http://schemas.openxmlformats.org/officeDocument/2006/relationships/hyperlink" Target="https://dailycaller.com/2024/06/23/snopes-correction-charlottesville-virginia-very-fine-people-both-sides-donald-trump-seven-years/" TargetMode="External"/><Relationship Id="rId2447" Type="http://schemas.openxmlformats.org/officeDocument/2006/relationships/hyperlink" Target="https://www.snopes.com/fact-check/trump-very-fine-people/" TargetMode="External"/><Relationship Id="rId3400" Type="http://schemas.openxmlformats.org/officeDocument/2006/relationships/hyperlink" Target="https://i0.wp.com/eltiempolatino.com/wp-content/uploads/2023/10/2-open-house.png?fit=1024%2C594&amp;ssl=1" TargetMode="External"/><Relationship Id="rId321" Type="http://schemas.openxmlformats.org/officeDocument/2006/relationships/hyperlink" Target="https://www.opensecrets.org/" TargetMode="External"/><Relationship Id="rId419" Type="http://schemas.openxmlformats.org/officeDocument/2006/relationships/hyperlink" Target="https://www.usatoday.com/story/news/factcheck/2024/11/05/swastika-sign-trump-campaign-fact-check/76001396007/" TargetMode="External"/><Relationship Id="rId626" Type="http://schemas.openxmlformats.org/officeDocument/2006/relationships/hyperlink" Target="https://www.politifact.com" TargetMode="External"/><Relationship Id="rId973" Type="http://schemas.openxmlformats.org/officeDocument/2006/relationships/hyperlink" Target="https://www.factcheck.org/2024/05/posts-misrepresent-unfreezing-of-16-billion-in-iranian-funds/" TargetMode="External"/><Relationship Id="rId1049" Type="http://schemas.openxmlformats.org/officeDocument/2006/relationships/hyperlink" Target="https://www.usatoday.com/story/news/politics/elections/2024/08/19/democratic-convention-dnc-fact-check-joe-biden/74834230007/" TargetMode="External"/><Relationship Id="rId1256" Type="http://schemas.openxmlformats.org/officeDocument/2006/relationships/hyperlink" Target="https://newsbusters.org/blogs/nb/tim-graham/2024/10/09/politifacts-truth-o-meter-has-dramatic-democratic-party-tilt" TargetMode="External"/><Relationship Id="rId2002" Type="http://schemas.openxmlformats.org/officeDocument/2006/relationships/hyperlink" Target="https://www.nytimes.com/2018/12/17/us/politics/russia-2016-influence-campaign.html" TargetMode="External"/><Relationship Id="rId2307" Type="http://schemas.openxmlformats.org/officeDocument/2006/relationships/hyperlink" Target="https://www.amazon.com/dp/1880026082" TargetMode="External"/><Relationship Id="rId2654" Type="http://schemas.openxmlformats.org/officeDocument/2006/relationships/hyperlink" Target="https://plus.lexis.com/api/document?collection=news&amp;id=urn:contentItem:6CYD-VD31-F03R-N1RX-00000-00&amp;context=1001073" TargetMode="External"/><Relationship Id="rId2861" Type="http://schemas.openxmlformats.org/officeDocument/2006/relationships/hyperlink" Target="https://factchequeado.com/nuestra-metodologia/" TargetMode="External"/><Relationship Id="rId2959" Type="http://schemas.openxmlformats.org/officeDocument/2006/relationships/hyperlink" Target="https://spia.uga.edu/faculty-member/charles-s-bullock-iii/" TargetMode="External"/><Relationship Id="rId833" Type="http://schemas.openxmlformats.org/officeDocument/2006/relationships/footer" Target="footer69.xml"/><Relationship Id="rId1116" Type="http://schemas.openxmlformats.org/officeDocument/2006/relationships/hyperlink" Target="https://www.fec.gov/search/?type=candidates&amp;type=committees&amp;type=site&amp;query=michelle+obama" TargetMode="External"/><Relationship Id="rId1463" Type="http://schemas.openxmlformats.org/officeDocument/2006/relationships/hyperlink" Target="http://www.upi.com/topic/North_Korea/" TargetMode="External"/><Relationship Id="rId1670" Type="http://schemas.openxmlformats.org/officeDocument/2006/relationships/hyperlink" Target="https://plus.lexis.com/api/document?collection=news&amp;id=urn:contentItem:6BTP-YKV1-JCMC-W3V8-00000-00&amp;context=1001073" TargetMode="External"/><Relationship Id="rId1768" Type="http://schemas.openxmlformats.org/officeDocument/2006/relationships/hyperlink" Target="https://ifcncodeofprinciples.poynter.org/profile/usa-today" TargetMode="External"/><Relationship Id="rId2514" Type="http://schemas.openxmlformats.org/officeDocument/2006/relationships/hyperlink" Target="mailto:alubrano@inquirer.com" TargetMode="External"/><Relationship Id="rId2721" Type="http://schemas.openxmlformats.org/officeDocument/2006/relationships/footer" Target="footer232.xml"/><Relationship Id="rId2819" Type="http://schemas.openxmlformats.org/officeDocument/2006/relationships/hyperlink" Target="https://plus.lexis.com/api/document?collection=news&amp;id=urn:contentItem:6CP0-1071-DY66-53F4-00000-00&amp;context=1001073" TargetMode="External"/><Relationship Id="rId900" Type="http://schemas.openxmlformats.org/officeDocument/2006/relationships/hyperlink" Target="https://www.cnn.com/2021/06/17/politics/supreme-court-affordable-care-act-obamacare/index.html" TargetMode="External"/><Relationship Id="rId1323" Type="http://schemas.openxmlformats.org/officeDocument/2006/relationships/hyperlink" Target="https://www.politifact.com/personalities/joe-biden/" TargetMode="External"/><Relationship Id="rId1530" Type="http://schemas.openxmlformats.org/officeDocument/2006/relationships/hyperlink" Target="https://dcas.dmdc.osd.mil/dcas/app/conflictCasualties/ofs/byMonth" TargetMode="External"/><Relationship Id="rId1628" Type="http://schemas.openxmlformats.org/officeDocument/2006/relationships/hyperlink" Target="https://www.piie.com/publications/policy-briefs/2024/why-trumps-tariff-proposals-would-harm-working-americans" TargetMode="External"/><Relationship Id="rId1975" Type="http://schemas.openxmlformats.org/officeDocument/2006/relationships/hyperlink" Target="https://plus.lexis.com/api/document?collection=news&amp;id=urn:contentItem:6CNB-SP71-JCMN-Y0VC-00000-00&amp;context=1001073" TargetMode="External"/><Relationship Id="rId3190" Type="http://schemas.openxmlformats.org/officeDocument/2006/relationships/hyperlink" Target="https://www.nytimes.com/2024/01/04/us/perry-iowa-school-shooting.html" TargetMode="External"/><Relationship Id="rId1835" Type="http://schemas.openxmlformats.org/officeDocument/2006/relationships/hyperlink" Target="https://plus.lexis.com/api/document?collection=news&amp;id=urn:contentItem:6BR5-9Y31-F03R-N1TX-00000-00&amp;context=1001073" TargetMode="External"/><Relationship Id="rId3050" Type="http://schemas.openxmlformats.org/officeDocument/2006/relationships/hyperlink" Target="https://www.newsbusters.org/blogs/nb/clay-waters/2024/09/04/study-hating-republicans-hailing-democrats-pbss-very-biased-2024" TargetMode="External"/><Relationship Id="rId3288" Type="http://schemas.openxmlformats.org/officeDocument/2006/relationships/hyperlink" Target="https://www.nytimes.com/2023/08/17/us/politics/trump-election-lies-fact-check.html" TargetMode="External"/><Relationship Id="rId1902" Type="http://schemas.openxmlformats.org/officeDocument/2006/relationships/footer" Target="footer146.xml"/><Relationship Id="rId2097" Type="http://schemas.openxmlformats.org/officeDocument/2006/relationships/hyperlink" Target="http://factcheck.org" TargetMode="External"/><Relationship Id="rId3148" Type="http://schemas.openxmlformats.org/officeDocument/2006/relationships/hyperlink" Target="https://2017-2021.state.gov/on-the-u-s-withdrawal-from-the-paris-agreement/" TargetMode="External"/><Relationship Id="rId3355" Type="http://schemas.openxmlformats.org/officeDocument/2006/relationships/hyperlink" Target="https://x.com/justinbaragona/status/1844437132573876242" TargetMode="External"/><Relationship Id="rId276" Type="http://schemas.openxmlformats.org/officeDocument/2006/relationships/footer" Target="footer13.xml"/><Relationship Id="rId483" Type="http://schemas.openxmlformats.org/officeDocument/2006/relationships/hyperlink" Target="https://newsbusters.org/blogs/nb/alex-christy/2024/08/09/politifact-rates-vance-mostly-false-claim-walz-abandoned-unit" TargetMode="External"/><Relationship Id="rId690" Type="http://schemas.openxmlformats.org/officeDocument/2006/relationships/footer" Target="footer54.xml"/><Relationship Id="rId2164" Type="http://schemas.openxmlformats.org/officeDocument/2006/relationships/hyperlink" Target="https://www.politifact.com/article/2024/jul/12/pbs-news-and-politifact-announce-partnership-throu/" TargetMode="External"/><Relationship Id="rId2371" Type="http://schemas.openxmlformats.org/officeDocument/2006/relationships/hyperlink" Target="https://www.c-span.org/video/?508603-1/transportation-secretary-buttigieg-swearing-ceremony" TargetMode="External"/><Relationship Id="rId3008" Type="http://schemas.openxmlformats.org/officeDocument/2006/relationships/hyperlink" Target="https://plus.lexis.com/api/document?collection=news&amp;id=urn:contentItem:6D8J-3MJ1-JCMN-Y419-00000-00&amp;context=1001073" TargetMode="External"/><Relationship Id="rId3215" Type="http://schemas.openxmlformats.org/officeDocument/2006/relationships/hyperlink" Target="https://plus.lexis.com/api/document?collection=news&amp;id=urn:contentItem:698C-X7P1-DY4H-K15W-00000-00&amp;context=1001073" TargetMode="External"/><Relationship Id="rId3422" Type="http://schemas.openxmlformats.org/officeDocument/2006/relationships/hyperlink" Target="https://www.independent.co.uk/news/world/americas/us-politics/anderson-cooper-tucker-carlson-capitol-riot-b2296851.html" TargetMode="External"/><Relationship Id="rId136" Type="http://schemas.openxmlformats.org/officeDocument/2006/relationships/hyperlink" Target="https://plus.lexis.com/api/document?id=urn:contentItem:6D0G-PJR1-F03R-N4CD-00000-00&amp;idtype=PID&amp;context=1001073" TargetMode="External"/><Relationship Id="rId343" Type="http://schemas.openxmlformats.org/officeDocument/2006/relationships/footer" Target="footer20.xml"/><Relationship Id="rId550" Type="http://schemas.openxmlformats.org/officeDocument/2006/relationships/footer" Target="footer35.xml"/><Relationship Id="rId788" Type="http://schemas.openxmlformats.org/officeDocument/2006/relationships/header" Target="header65.xml"/><Relationship Id="rId995" Type="http://schemas.openxmlformats.org/officeDocument/2006/relationships/hyperlink" Target="https://www.oig.dhs.gov/sites/default/files/assets/2024-08/OIG-24-46-Aug24.pdf" TargetMode="External"/><Relationship Id="rId1180" Type="http://schemas.openxmlformats.org/officeDocument/2006/relationships/hyperlink" Target="https://www.newsweek.com/rfk-nicole-shanahan-interview-election-1883389" TargetMode="External"/><Relationship Id="rId2024" Type="http://schemas.openxmlformats.org/officeDocument/2006/relationships/header" Target="header160.xml"/><Relationship Id="rId2231" Type="http://schemas.openxmlformats.org/officeDocument/2006/relationships/hyperlink" Target="https://archive.is/If61M" TargetMode="External"/><Relationship Id="rId2469" Type="http://schemas.openxmlformats.org/officeDocument/2006/relationships/hyperlink" Target="https://x.com/BBCBreakfast/status/1798248157769564178" TargetMode="External"/><Relationship Id="rId2676" Type="http://schemas.openxmlformats.org/officeDocument/2006/relationships/hyperlink" Target="https://radiostation.info/am/minnesota/WCCO/" TargetMode="External"/><Relationship Id="rId2883" Type="http://schemas.openxmlformats.org/officeDocument/2006/relationships/footer" Target="footer255.xml"/><Relationship Id="rId203" Type="http://schemas.openxmlformats.org/officeDocument/2006/relationships/hyperlink" Target="https://plus.lexis.com/api/document?id=urn:contentItem:6D7Y-B491-JCG7-851J-00000-00&amp;idtype=PID&amp;context=1001073" TargetMode="External"/><Relationship Id="rId648" Type="http://schemas.openxmlformats.org/officeDocument/2006/relationships/hyperlink" Target="https://t.co/un2hegCQ8m" TargetMode="External"/><Relationship Id="rId855" Type="http://schemas.openxmlformats.org/officeDocument/2006/relationships/hyperlink" Target="https://www.politifact.com/texas/" TargetMode="External"/><Relationship Id="rId1040" Type="http://schemas.openxmlformats.org/officeDocument/2006/relationships/hyperlink" Target="https://www.usatoday.com/story/news/factcheck/2024/08/29/mad-men-actor-tim-walz-blackface-fact-check/74993846007/" TargetMode="External"/><Relationship Id="rId1278" Type="http://schemas.openxmlformats.org/officeDocument/2006/relationships/hyperlink" Target="https://t.co/H48mZUjVSG" TargetMode="External"/><Relationship Id="rId1485" Type="http://schemas.openxmlformats.org/officeDocument/2006/relationships/hyperlink" Target="https://www.usatoday.com/story/news/politics/elections/2024/09/10/donald-trump-2020-election-claims-fact-check/75168089007/" TargetMode="External"/><Relationship Id="rId1692" Type="http://schemas.openxmlformats.org/officeDocument/2006/relationships/hyperlink" Target="https://apnews.com/live/trump-trial-hush-money-updates-april-15" TargetMode="External"/><Relationship Id="rId2329" Type="http://schemas.openxmlformats.org/officeDocument/2006/relationships/hyperlink" Target="https://www.newsbusters.org/blogs/nb/tim-graham/2024/03/29/biden-commits-train-brain-fart-politifact-sprays-spin-against-plain" TargetMode="External"/><Relationship Id="rId2536" Type="http://schemas.openxmlformats.org/officeDocument/2006/relationships/hyperlink" Target="https://www.newsweek.com/topic/u.s.-military?utm_source=Synacor&amp;utm_medium=Attnet&amp;utm_campaign=Partnerships" TargetMode="External"/><Relationship Id="rId2743" Type="http://schemas.openxmlformats.org/officeDocument/2006/relationships/footer" Target="footer235.xml"/><Relationship Id="rId410" Type="http://schemas.openxmlformats.org/officeDocument/2006/relationships/hyperlink" Target="https://www.snopes.com/news/2024/10/28/trump-sign-swastika-barnwell/" TargetMode="External"/><Relationship Id="rId508" Type="http://schemas.openxmlformats.org/officeDocument/2006/relationships/hyperlink" Target="https://www.reuters.com/legal/judge-rule-donald-trumps-bid-delay-hush-money-sentencing-2024-09-06/" TargetMode="External"/><Relationship Id="rId715" Type="http://schemas.openxmlformats.org/officeDocument/2006/relationships/header" Target="header59.xml"/><Relationship Id="rId922" Type="http://schemas.openxmlformats.org/officeDocument/2006/relationships/hyperlink" Target="https://mn.gov/governor/newsroom/press-releases/?id=1055-639131" TargetMode="External"/><Relationship Id="rId1138" Type="http://schemas.openxmlformats.org/officeDocument/2006/relationships/hyperlink" Target="https://www.mediaite.com/news/frustrated-kaitlan-collins-tells-trump-you-cant-keep-saying-the-election-was-rigged-after-umpteenth-time-warning-him/" TargetMode="External"/><Relationship Id="rId1345" Type="http://schemas.openxmlformats.org/officeDocument/2006/relationships/hyperlink" Target="https://plus.lexis.com/api/document?collection=news&amp;id=urn:contentItem:68DY-XGF1-JCMC-W075-00000-00&amp;context=1001073" TargetMode="External"/><Relationship Id="rId1552" Type="http://schemas.openxmlformats.org/officeDocument/2006/relationships/hyperlink" Target="https://www.usatoday.com/story/news/politics/elections/2024/07/18/trump-rnc-convention-fact-check/74444609007/" TargetMode="External"/><Relationship Id="rId1997" Type="http://schemas.openxmlformats.org/officeDocument/2006/relationships/hyperlink" Target="https://nam11.safelinks.protection.outlook.com/?url=https%3A%2F%2Fsecure-web.cisco.com%2F13mgbNDM4WFovrgp4OZ_cFHimDN2fE3_9hJkuu5LbfXOWJfTkJmOvBfbcI8MXv3j0JdZt3akBwgMDoC1afBhceZRvkV76eoi-4z7zvKQ9INYxxXN7YXxxR8U79C5TOIsWxL44Qr_6-ud5Di7kyibMuFgevzrLidi-S7s1tZOvhW9xuXZrJ4ibAmQF-zAYFoVztbt00sdA3o2Hl8_Vt9mDj6qkkCPqP4Uw_mDYQwz558tW-L5ijjpmc5TAVrW4-FqjABBIOnkzDbpWlGcW_ND0SsHPy5WFRzIl76Ex4jLybgfACJJK_awd3TiX1bNtF3YljMd6kixPA3EornQ_bMXwyXyPE8B8qPLPrYq-N7aF4QB4KNBwlCu8y6ZGrQpVDzBz3ZeHKcUGYl6ySCGuHc6KLfxaDNWBXWf32BmGtt0B8VM%2Fhttps%253A%252F%252Fropercenter.cornell.edu%252Fipoll%252Fstudy%253Fdoi%253D10.25940%252FROPER-31119144&amp;data=05%7C02%7CDTodd%40thehill.com%7C4108cacf0f574a79f90508dcaabc26be%7C9e5488e2e83844f6886cc7608242767e%7C1%7C0%7C638572973997526527%7CUnknown%7CTWFpbGZsb3d8eyJWIjoiMC4wLjAwMDAiLCJQIjoiV2luMzIiLCJBTiI6Ik1haWwiLCJXVCI6Mn0%3D%7C80000%7C%7C%7C&amp;sdata=SCs611C%2Fq%2F1Xu3wnAYFoYvPqbua%2FoFUhCzXFHiW8Lhg%3D&amp;reserved=0" TargetMode="External"/><Relationship Id="rId2603" Type="http://schemas.openxmlformats.org/officeDocument/2006/relationships/hyperlink" Target="https://www.allsides.com/media-bias/media-bias-chart" TargetMode="External"/><Relationship Id="rId2950" Type="http://schemas.openxmlformats.org/officeDocument/2006/relationships/hyperlink" Target="https://twitter.com/PopularLiberal/status/1689635701044961282?ref_src=twsrc%5Etfw" TargetMode="External"/><Relationship Id="rId1205" Type="http://schemas.openxmlformats.org/officeDocument/2006/relationships/header" Target="header90.xml"/><Relationship Id="rId1857" Type="http://schemas.openxmlformats.org/officeDocument/2006/relationships/header" Target="header142.xml"/><Relationship Id="rId2810" Type="http://schemas.openxmlformats.org/officeDocument/2006/relationships/hyperlink" Target="http://www.Newsreleasewire.com/305584" TargetMode="External"/><Relationship Id="rId2908" Type="http://schemas.openxmlformats.org/officeDocument/2006/relationships/header" Target="header257.xml"/><Relationship Id="rId51" Type="http://schemas.openxmlformats.org/officeDocument/2006/relationships/hyperlink" Target="https://plus.lexis.com/api/document?id=urn:contentItem:6DBH-G9K1-F03R-N0S0-00000-00&amp;idtype=PID&amp;context=1001073" TargetMode="External"/><Relationship Id="rId1412" Type="http://schemas.openxmlformats.org/officeDocument/2006/relationships/hyperlink" Target="https://www.newsbusters.org/blogs/free-speech/catherine-salgado/2024/04/05/soros-funded-fact-checkers-who-cares-about-free" TargetMode="External"/><Relationship Id="rId1717" Type="http://schemas.openxmlformats.org/officeDocument/2006/relationships/hyperlink" Target="https://apnews.com/live/trump-trial-hush-money-updates-april-15" TargetMode="External"/><Relationship Id="rId1924" Type="http://schemas.openxmlformats.org/officeDocument/2006/relationships/hyperlink" Target="https://www.foxnews.com/politics/trump-reveals-very-first-actions-hell-take-president-during-ohio-rally-hammers-bidens-border-policies" TargetMode="External"/><Relationship Id="rId3072" Type="http://schemas.openxmlformats.org/officeDocument/2006/relationships/hyperlink" Target="https://data.bls.gov/timeseries/CES0500000031" TargetMode="External"/><Relationship Id="rId3377" Type="http://schemas.openxmlformats.org/officeDocument/2006/relationships/hyperlink" Target="https://www.alternet.org/2013/01/libertarian-developers-ayn-rand-fantasy-detroits-latest-nightmare" TargetMode="External"/><Relationship Id="rId298" Type="http://schemas.openxmlformats.org/officeDocument/2006/relationships/hyperlink" Target="https://www.rappler.com/newsbreak/fact-check/elon-musk-did-not-buy-ford/" TargetMode="External"/><Relationship Id="rId158" Type="http://schemas.openxmlformats.org/officeDocument/2006/relationships/hyperlink" Target="https://plus.lexis.com/api/document?id=urn:contentItem:6BBP-77D1-F03R-N3F3-00000-00&amp;idtype=PID&amp;context=1001073" TargetMode="External"/><Relationship Id="rId2186" Type="http://schemas.openxmlformats.org/officeDocument/2006/relationships/header" Target="header182.xml"/><Relationship Id="rId2393" Type="http://schemas.openxmlformats.org/officeDocument/2006/relationships/hyperlink" Target="https://www.albanylaw.edu/faculty/faculty-directory/vin-bonventre" TargetMode="External"/><Relationship Id="rId2698" Type="http://schemas.openxmlformats.org/officeDocument/2006/relationships/hyperlink" Target="https://newsbusters.org/blogs/business/tom-olohan/2024/02/16/buckle-soros-makes-scary-purchase-ahead-2024-election" TargetMode="External"/><Relationship Id="rId3237" Type="http://schemas.openxmlformats.org/officeDocument/2006/relationships/hyperlink" Target="https://www.nytimes.com/2023/08/17/us/politics/trump-election-lies-fact-check.html" TargetMode="External"/><Relationship Id="rId365" Type="http://schemas.openxmlformats.org/officeDocument/2006/relationships/hyperlink" Target="https://www.politifact.com/factchecks/2024/nov/05/facebook-posts/a-georgia-sheriff-did-not-say-kkk-is-plotting-agai/?fbclid=IwY2xjawGXK9pleHRuA2FlbQIxMAABHTL8eoJGqvhBTh8rKZu8bV_IUnxmao4GdjYd6etHEyn205O_hoekxcbo5g_aem_m1E7arU3OsavOwapL_lwmg" TargetMode="External"/><Relationship Id="rId572" Type="http://schemas.openxmlformats.org/officeDocument/2006/relationships/hyperlink" Target="https://www.instagram.com/olemuricanews/p/C5JZMKuutx5/" TargetMode="External"/><Relationship Id="rId2046" Type="http://schemas.openxmlformats.org/officeDocument/2006/relationships/hyperlink" Target="https://www.brennancenter.org/experts/elizabeth-howard" TargetMode="External"/><Relationship Id="rId2253" Type="http://schemas.openxmlformats.org/officeDocument/2006/relationships/hyperlink" Target="https://archive.is/6KK6P" TargetMode="External"/><Relationship Id="rId2460" Type="http://schemas.openxmlformats.org/officeDocument/2006/relationships/header" Target="header201.xml"/><Relationship Id="rId3304" Type="http://schemas.openxmlformats.org/officeDocument/2006/relationships/hyperlink" Target="https://www.nytimes.com/2023/08/17/us/politics/trump-election-lies-fact-check.html" TargetMode="External"/><Relationship Id="rId225" Type="http://schemas.openxmlformats.org/officeDocument/2006/relationships/hyperlink" Target="https://plus.lexis.com/api/document?collection=news&amp;id=urn:contentItem:6DHC-J6H1-JBFB-H25B-00000-00&amp;context=1001073" TargetMode="External"/><Relationship Id="rId432" Type="http://schemas.openxmlformats.org/officeDocument/2006/relationships/hyperlink" Target="https://www.facebook.com/usatodayfactcheck/" TargetMode="External"/><Relationship Id="rId877" Type="http://schemas.openxmlformats.org/officeDocument/2006/relationships/header" Target="header71.xml"/><Relationship Id="rId1062" Type="http://schemas.openxmlformats.org/officeDocument/2006/relationships/hyperlink" Target="https://www.usatoday.com/videos/news/factcheck/2024/09/12/fact-check-harris-earrings-were-tiffany-co-not-audio-transmitters/75192118007/" TargetMode="External"/><Relationship Id="rId2113" Type="http://schemas.openxmlformats.org/officeDocument/2006/relationships/hyperlink" Target="https://web.archive.org/web/20170225174004/http://undergroundnewsreport.com/the-truth/wikileaks-obama-ran-pedophile-ring-out-of-whitehouse/" TargetMode="External"/><Relationship Id="rId2320" Type="http://schemas.openxmlformats.org/officeDocument/2006/relationships/footer" Target="footer186.xml"/><Relationship Id="rId2558" Type="http://schemas.openxmlformats.org/officeDocument/2006/relationships/hyperlink" Target="https://fiscaldata.treasury.gov/americas-finance-guide/national-deficit/" TargetMode="External"/><Relationship Id="rId2765" Type="http://schemas.openxmlformats.org/officeDocument/2006/relationships/hyperlink" Target="https://www.poynter.org/fact-checking/2023/angie-drobnic-holan-named-to-lead-the-international-fact-checking-network/" TargetMode="External"/><Relationship Id="rId2972" Type="http://schemas.openxmlformats.org/officeDocument/2006/relationships/hyperlink" Target="https://newsbusters.org/blogs/nb/tim-graham/2024/06/19/column-cheapfake-video-claims-pro-biden-bedwetters" TargetMode="External"/><Relationship Id="rId737" Type="http://schemas.openxmlformats.org/officeDocument/2006/relationships/hyperlink" Target="https://www.pbs.org/newshour/show/fact-checking-right-wing-claims-about-election-security-and-noncitizens-voting" TargetMode="External"/><Relationship Id="rId944" Type="http://schemas.openxmlformats.org/officeDocument/2006/relationships/hyperlink" Target="https://www.gao.gov/assets/gao-21-372.pdf" TargetMode="External"/><Relationship Id="rId1367" Type="http://schemas.openxmlformats.org/officeDocument/2006/relationships/header" Target="header109.xml"/><Relationship Id="rId1574" Type="http://schemas.openxmlformats.org/officeDocument/2006/relationships/hyperlink" Target="https://www.usatoday.com/story/news/politics/2023/09/01/trump-georgia-racketeering-trial-televised-livestream-ruling/70737567007/" TargetMode="External"/><Relationship Id="rId1781" Type="http://schemas.openxmlformats.org/officeDocument/2006/relationships/header" Target="header130.xml"/><Relationship Id="rId2418" Type="http://schemas.openxmlformats.org/officeDocument/2006/relationships/header" Target="header195.xml"/><Relationship Id="rId2625" Type="http://schemas.openxmlformats.org/officeDocument/2006/relationships/hyperlink" Target="https://mrcfreespeechamerica.org/blogs/free-speech/tom-olohan/2024/09/27/cnbc-misses-mark-trump-blasts-google-bias-exposed-media" TargetMode="External"/><Relationship Id="rId2832" Type="http://schemas.openxmlformats.org/officeDocument/2006/relationships/header" Target="header247.xml"/><Relationship Id="rId73" Type="http://schemas.openxmlformats.org/officeDocument/2006/relationships/hyperlink" Target="https://plus.lexis.com/api/document?id=urn:contentItem:6BSF-93B1-DY7P-T02S-00000-00&amp;idtype=PID&amp;context=1001073" TargetMode="External"/><Relationship Id="rId804" Type="http://schemas.openxmlformats.org/officeDocument/2006/relationships/hyperlink" Target="https://www.cnbc.com/2024/01/22/trumps-proposed-10percent-tariff-plan-would-shake-up-every-asset-class-strategist.html" TargetMode="External"/><Relationship Id="rId1227" Type="http://schemas.openxmlformats.org/officeDocument/2006/relationships/hyperlink" Target="https://www.newsweek.com/topic/ghislaine-maxwell?utm_source=Synacor&amp;utm_medium=Attnet&amp;utm_campaign=Partnerships" TargetMode="External"/><Relationship Id="rId1434" Type="http://schemas.openxmlformats.org/officeDocument/2006/relationships/hyperlink" Target="https://www.newsweek.com/topic/twitter?utm_source=Synacor&amp;utm_medium=Attnet&amp;utm_campaign=Partnerships" TargetMode="External"/><Relationship Id="rId1641" Type="http://schemas.openxmlformats.org/officeDocument/2006/relationships/hyperlink" Target="https://www.usatoday.com/story/opinion/2024/04/02/fact-check-verification-journalism-media-literacy/73027337007/" TargetMode="External"/><Relationship Id="rId1879" Type="http://schemas.openxmlformats.org/officeDocument/2006/relationships/hyperlink" Target="https://thefederalist.com/2024/08/02/secretary-of-state-asks-michiganders-to-report-their-neighbors-for-election-misinformation/?utm_source=rss&amp;utm_medium=rss&amp;utm_campaign=secretary-of-state-asks-michiganders-to-report-their-neighbors-for-election-misinformation&amp;utm_term=2024-08-03" TargetMode="External"/><Relationship Id="rId3094" Type="http://schemas.openxmlformats.org/officeDocument/2006/relationships/hyperlink" Target="https://www.factcheck.org/2023/10/bidens-misleading-talking-point-on-100k-no-degree-jobs/" TargetMode="External"/><Relationship Id="rId1501" Type="http://schemas.openxmlformats.org/officeDocument/2006/relationships/hyperlink" Target="https://www.usatoday.com/story/news/politics/elections/2024/07/01/supreme-court-decision-donald-trump-immunity-updates/73702989007/" TargetMode="External"/><Relationship Id="rId1739" Type="http://schemas.openxmlformats.org/officeDocument/2006/relationships/hyperlink" Target="https://www.facebook.com/usatodayfactcheck/" TargetMode="External"/><Relationship Id="rId1946" Type="http://schemas.openxmlformats.org/officeDocument/2006/relationships/footer" Target="footer153.xml"/><Relationship Id="rId3399" Type="http://schemas.openxmlformats.org/officeDocument/2006/relationships/hyperlink" Target="https://plus.lexis.com/api/document?collection=news&amp;id=urn:contentItem:6C22-0KF1-DYY9-02K9-00000-00&amp;context=1001073" TargetMode="External"/><Relationship Id="rId1806" Type="http://schemas.openxmlformats.org/officeDocument/2006/relationships/footer" Target="footer135.xml"/><Relationship Id="rId3161" Type="http://schemas.openxmlformats.org/officeDocument/2006/relationships/hyperlink" Target="https://counciloncj.org/year-end-2023-crime-trends/" TargetMode="External"/><Relationship Id="rId3259" Type="http://schemas.openxmlformats.org/officeDocument/2006/relationships/hyperlink" Target="https://www.nytimes.com/2023/08/17/us/politics/trump-election-lies-fact-check.html" TargetMode="External"/><Relationship Id="rId387" Type="http://schemas.openxmlformats.org/officeDocument/2006/relationships/hyperlink" Target="https://www.documentcloud.org/documents/25264678-10-28-2024-facebook-post-by-kathleen-duffy" TargetMode="External"/><Relationship Id="rId594" Type="http://schemas.openxmlformats.org/officeDocument/2006/relationships/hyperlink" Target="https://apnews.com/article/fact-check-biden-easter-egg-transgender-proclamation-667689922248" TargetMode="External"/><Relationship Id="rId2068" Type="http://schemas.openxmlformats.org/officeDocument/2006/relationships/hyperlink" Target="https://www.newsweek.com/topic/twitter?utm_source=Synacor&amp;utm_medium=Attnet&amp;utm_campaign=Partnerships" TargetMode="External"/><Relationship Id="rId2275" Type="http://schemas.openxmlformats.org/officeDocument/2006/relationships/hyperlink" Target="https://archive.is/o/gb0Du/https://web.archive.org/web/20240714060934/https://www.oecd.org/pisa/OECD_2022_PISA_Results_Comparing%20countries%E2%80%99%20and%20economies%E2%80%99%20performance%20in%20mathematics.pdf" TargetMode="External"/><Relationship Id="rId3021" Type="http://schemas.openxmlformats.org/officeDocument/2006/relationships/hyperlink" Target="https://www.newsbusters.org/blogs/nb/clay-waters/2024/09/01/shameless-new-york-times-censors-mark-zuckerbergs-belated" TargetMode="External"/><Relationship Id="rId3119" Type="http://schemas.openxmlformats.org/officeDocument/2006/relationships/hyperlink" Target="https://perma.cc/RJ97-SC33" TargetMode="External"/><Relationship Id="rId3326" Type="http://schemas.openxmlformats.org/officeDocument/2006/relationships/header" Target="header292.xml"/><Relationship Id="rId247" Type="http://schemas.openxmlformats.org/officeDocument/2006/relationships/hyperlink" Target="https://www.factcheck.org/2024/11/posts-falsely-question-barron-trumps-citizenship-status/" TargetMode="External"/><Relationship Id="rId899" Type="http://schemas.openxmlformats.org/officeDocument/2006/relationships/hyperlink" Target="https://www.brookings.edu/articles/six-ways-trump-has-sabotaged-the-affordable-care-act/" TargetMode="External"/><Relationship Id="rId1084" Type="http://schemas.openxmlformats.org/officeDocument/2006/relationships/footer" Target="footer74.xml"/><Relationship Id="rId2482" Type="http://schemas.openxmlformats.org/officeDocument/2006/relationships/hyperlink" Target="https://fullfact.org/europe/350-million-week-boris-johnson-statistics-authority-misuse/" TargetMode="External"/><Relationship Id="rId2787" Type="http://schemas.openxmlformats.org/officeDocument/2006/relationships/hyperlink" Target="http://factcheck.org/" TargetMode="External"/><Relationship Id="rId107" Type="http://schemas.openxmlformats.org/officeDocument/2006/relationships/hyperlink" Target="https://plus.lexis.com/api/document?id=urn:contentItem:6CTM-5X81-F03R-N0MW-00000-00&amp;idtype=PID&amp;context=1001073" TargetMode="External"/><Relationship Id="rId454" Type="http://schemas.openxmlformats.org/officeDocument/2006/relationships/hyperlink" Target="https://www.whitehouse.gov/briefing-room/speeches-remarks/2024/07/22/remarks-by-vice-president-harris-celebrating-the-2023-2024-ncaa-championship-teams/" TargetMode="External"/><Relationship Id="rId661" Type="http://schemas.openxmlformats.org/officeDocument/2006/relationships/hyperlink" Target="https://checkyourfact.com/2024/10/28/fact-check-does-viral-photo-show-kamala-harris-in-a-mcdonalds-uniform/" TargetMode="External"/><Relationship Id="rId759" Type="http://schemas.openxmlformats.org/officeDocument/2006/relationships/hyperlink" Target="https://newsbusters.org/blogs/nb/clay-waters/2024/07/18/pbs-hurls-bad-fact-checks-gop-voting-concerns-could-mean-political" TargetMode="External"/><Relationship Id="rId966" Type="http://schemas.openxmlformats.org/officeDocument/2006/relationships/hyperlink" Target="https://www.usatoday.com/story/news/world/2020/01/03/what-we-know-strike-iranian-military-leader-qasem-soleimani/2801355001/" TargetMode="External"/><Relationship Id="rId1291" Type="http://schemas.openxmlformats.org/officeDocument/2006/relationships/hyperlink" Target="https://t.co/zbuVTMGR6P" TargetMode="External"/><Relationship Id="rId1389" Type="http://schemas.openxmlformats.org/officeDocument/2006/relationships/hyperlink" Target="https://about.fb.com/ja/news/2024/09/third_party_fact-checking_program_in_japan/" TargetMode="External"/><Relationship Id="rId1596" Type="http://schemas.openxmlformats.org/officeDocument/2006/relationships/hyperlink" Target="https://minnesotareformer.com/briefs/gov-tim-walz-does-not-support-abortion-up-to-the-moment-of-birth-contrary-to-jensen-claim/" TargetMode="External"/><Relationship Id="rId2135" Type="http://schemas.openxmlformats.org/officeDocument/2006/relationships/hyperlink" Target="https://dailycaller.com/2024/09/14/springfield-residents-blame-biden-harris/" TargetMode="External"/><Relationship Id="rId2342" Type="http://schemas.openxmlformats.org/officeDocument/2006/relationships/footer" Target="footer189.xml"/><Relationship Id="rId2647" Type="http://schemas.openxmlformats.org/officeDocument/2006/relationships/footer" Target="footer223.xml"/><Relationship Id="rId2994" Type="http://schemas.openxmlformats.org/officeDocument/2006/relationships/hyperlink" Target="https://plus.lexis.com/api/document?collection=news&amp;id=urn:contentItem:6CYD-VD31-F03R-N1RP-00000-00&amp;context=1001073" TargetMode="External"/><Relationship Id="rId314" Type="http://schemas.openxmlformats.org/officeDocument/2006/relationships/hyperlink" Target="https://www.fec.gov/help-candidates-and-committees/taking-receipts-political-party/who-can-and-cant-contribute-party-committee/" TargetMode="External"/><Relationship Id="rId521" Type="http://schemas.openxmlformats.org/officeDocument/2006/relationships/hyperlink" Target="https://www.supremecourt.gov/opinions/23pdf/23-719_19m2.pdf" TargetMode="External"/><Relationship Id="rId619" Type="http://schemas.openxmlformats.org/officeDocument/2006/relationships/header" Target="header42.xml"/><Relationship Id="rId1151" Type="http://schemas.openxmlformats.org/officeDocument/2006/relationships/hyperlink" Target="https://www.washingtonpost.com/politics/2023/05/11/trump-cnn-town-hall-fact-check/" TargetMode="External"/><Relationship Id="rId1249" Type="http://schemas.openxmlformats.org/officeDocument/2006/relationships/footer" Target="footer96.xml"/><Relationship Id="rId2202" Type="http://schemas.openxmlformats.org/officeDocument/2006/relationships/hyperlink" Target="https://archive.is/2GPtn" TargetMode="External"/><Relationship Id="rId2854" Type="http://schemas.openxmlformats.org/officeDocument/2006/relationships/hyperlink" Target="https://conexionmigrante.com/" TargetMode="External"/><Relationship Id="rId95" Type="http://schemas.openxmlformats.org/officeDocument/2006/relationships/hyperlink" Target="https://plus.lexis.com/api/document?id=urn:contentItem:6D5D-TCG1-DXXD-70KV-00000-00&amp;idtype=PID&amp;context=1001073" TargetMode="External"/><Relationship Id="rId826" Type="http://schemas.openxmlformats.org/officeDocument/2006/relationships/hyperlink" Target="https://www.usatoday.com/story/news/politics/elections/2024/03/04/trump-tariff-haley-ad-fact-check/72805198007/" TargetMode="External"/><Relationship Id="rId1011" Type="http://schemas.openxmlformats.org/officeDocument/2006/relationships/hyperlink" Target="https://www.usatoday.com/story/news/politics/elections/2024/07/15/jd-vance-donald-trump-vp-pick/74123080007/" TargetMode="External"/><Relationship Id="rId1109" Type="http://schemas.openxmlformats.org/officeDocument/2006/relationships/hyperlink" Target="https://www.bbc.com/news/av/entertainment-arts-63604563" TargetMode="External"/><Relationship Id="rId1456" Type="http://schemas.openxmlformats.org/officeDocument/2006/relationships/footer" Target="footer117.xml"/><Relationship Id="rId1663" Type="http://schemas.openxmlformats.org/officeDocument/2006/relationships/header" Target="header121.xml"/><Relationship Id="rId1870" Type="http://schemas.openxmlformats.org/officeDocument/2006/relationships/hyperlink" Target="https://gellerreport.com/cdn-cgi/l/email-protection" TargetMode="External"/><Relationship Id="rId1968" Type="http://schemas.openxmlformats.org/officeDocument/2006/relationships/header" Target="header154.xml"/><Relationship Id="rId2507" Type="http://schemas.openxmlformats.org/officeDocument/2006/relationships/footer" Target="footer205.xml"/><Relationship Id="rId2714" Type="http://schemas.openxmlformats.org/officeDocument/2006/relationships/hyperlink" Target="https://t.co/qYjb3tyZBN" TargetMode="External"/><Relationship Id="rId2921" Type="http://schemas.openxmlformats.org/officeDocument/2006/relationships/hyperlink" Target="https://www.pbs.org/newshour/politics/analysis-fact-checking-the-cnn-trump-biden-debate" TargetMode="External"/><Relationship Id="rId1316" Type="http://schemas.openxmlformats.org/officeDocument/2006/relationships/hyperlink" Target="https://plus.lexis.com/api/document?collection=news&amp;id=urn:contentItem:6D50-RCH1-F03R-N43V-00000-00&amp;context=1001073" TargetMode="External"/><Relationship Id="rId1523" Type="http://schemas.openxmlformats.org/officeDocument/2006/relationships/hyperlink" Target="https://www.usatoday.com/story/news/politics/elections/2024/07/18/trump-rnc-convention-fact-check/74444609007/" TargetMode="External"/><Relationship Id="rId1730" Type="http://schemas.openxmlformats.org/officeDocument/2006/relationships/header" Target="header126.xml"/><Relationship Id="rId3183" Type="http://schemas.openxmlformats.org/officeDocument/2006/relationships/hyperlink" Target="https://www.whitehouse.gov/briefing-room/speeches-remarks/2024/02/23/remarks-by-president-biden-at-the-national-governors-association-winter-meeting/" TargetMode="External"/><Relationship Id="rId3390" Type="http://schemas.openxmlformats.org/officeDocument/2006/relationships/hyperlink" Target="https://i0.wp.com/eltiempolatino.com/wp-content/uploads/2024/06/rsz_6_de_enero_capitolio.webp?resize=768%2C512&amp;ssl=1" TargetMode="External"/><Relationship Id="rId22" Type="http://schemas.openxmlformats.org/officeDocument/2006/relationships/hyperlink" Target="https://plus.lexis.com/api/document?id=urn:contentItem:6DBS-DBM1-JCMC-W16V-00000-00&amp;idtype=PID&amp;context=1001073" TargetMode="External"/><Relationship Id="rId1828" Type="http://schemas.openxmlformats.org/officeDocument/2006/relationships/header" Target="header136.xml"/><Relationship Id="rId3043" Type="http://schemas.openxmlformats.org/officeDocument/2006/relationships/hyperlink" Target="https://x.com/NewsHour/status/1833641635948662931" TargetMode="External"/><Relationship Id="rId3250" Type="http://schemas.openxmlformats.org/officeDocument/2006/relationships/hyperlink" Target="https://www.nytimes.com/2023/08/17/us/politics/trump-election-lies-fact-check.html" TargetMode="External"/><Relationship Id="rId171" Type="http://schemas.openxmlformats.org/officeDocument/2006/relationships/hyperlink" Target="https://plus.lexis.com/api/document?id=urn:contentItem:6C45-NVF1-JCMN-Y3XC-00000-00&amp;idtype=PID&amp;context=1001073" TargetMode="External"/><Relationship Id="rId2297" Type="http://schemas.openxmlformats.org/officeDocument/2006/relationships/hyperlink" Target="https://archive.is/XzRsL" TargetMode="External"/><Relationship Id="rId3348" Type="http://schemas.openxmlformats.org/officeDocument/2006/relationships/hyperlink" Target="https://www.detroitnews.com/story/news/politics/2024/10/10/donald-trump-detroit-economic-club-speech-auto-industry-evs-kamala-harris-lansing-assembly-plant/75496438007/" TargetMode="External"/><Relationship Id="rId269" Type="http://schemas.openxmlformats.org/officeDocument/2006/relationships/header" Target="header12.xml"/><Relationship Id="rId476" Type="http://schemas.openxmlformats.org/officeDocument/2006/relationships/hyperlink" Target="https://apnews.com/article/cbs-debate-vice-president-fact-check-7a3b31c98ab092dd44915df57a359d10" TargetMode="External"/><Relationship Id="rId683" Type="http://schemas.openxmlformats.org/officeDocument/2006/relationships/hyperlink" Target="https://newstex.com/?utm_source=lexisnexis&amp;utm_medium=partner&amp;utm_campaign=Newsbusters.org&amp;utm_id=107778&amp;utm_content=NBST-107778-171637239563925976100152" TargetMode="External"/><Relationship Id="rId890" Type="http://schemas.openxmlformats.org/officeDocument/2006/relationships/hyperlink" Target="https://profile.usatoday.com/newsletters/checking-the-facts/?ipid=signuptop10" TargetMode="External"/><Relationship Id="rId2157" Type="http://schemas.openxmlformats.org/officeDocument/2006/relationships/hyperlink" Target="https://plus.lexis.com/api/document?collection=news&amp;id=urn:contentItem:6CG7-Y9T1-F03R-N2SK-00000-00&amp;context=1001073" TargetMode="External"/><Relationship Id="rId2364" Type="http://schemas.openxmlformats.org/officeDocument/2006/relationships/hyperlink" Target="https://www.law.cornell.edu/uscode/text/5/3331" TargetMode="External"/><Relationship Id="rId2571" Type="http://schemas.openxmlformats.org/officeDocument/2006/relationships/hyperlink" Target="http://www.politifact.com" TargetMode="External"/><Relationship Id="rId3110" Type="http://schemas.openxmlformats.org/officeDocument/2006/relationships/hyperlink" Target="https://counciloncj.org/year-end-2023-crime-trends/" TargetMode="External"/><Relationship Id="rId3208" Type="http://schemas.openxmlformats.org/officeDocument/2006/relationships/footer" Target="footer283.xml"/><Relationship Id="rId3415" Type="http://schemas.openxmlformats.org/officeDocument/2006/relationships/hyperlink" Target="https://www.politifact.com/search/?q=anderson+cooper" TargetMode="External"/><Relationship Id="rId129" Type="http://schemas.openxmlformats.org/officeDocument/2006/relationships/hyperlink" Target="https://plus.lexis.com/api/document?id=urn:contentItem:6BT8-PRJ1-JCMN-Y0KY-00000-00&amp;idtype=PID&amp;context=1001073" TargetMode="External"/><Relationship Id="rId336" Type="http://schemas.openxmlformats.org/officeDocument/2006/relationships/hyperlink" Target="https://ifcncodeofprinciples.poynter.org/profile/usa-today" TargetMode="External"/><Relationship Id="rId543" Type="http://schemas.openxmlformats.org/officeDocument/2006/relationships/hyperlink" Target="https://ifcncodeofprinciples.poynter.org/profile/usa-today" TargetMode="External"/><Relationship Id="rId988" Type="http://schemas.openxmlformats.org/officeDocument/2006/relationships/hyperlink" Target="https://www.spglobal.com/commodityinsights/en/market-insights/latest-news/oil/091024-us-eia-cuts-2024-crude-outlooks-by-more-than-1b-amid-slowing-economic-activity" TargetMode="External"/><Relationship Id="rId1173" Type="http://schemas.openxmlformats.org/officeDocument/2006/relationships/hyperlink" Target="https://plus.lexis.com/api/document?collection=news&amp;id=urn:contentItem:6BPG-D131-JBFB-H00K-00000-00&amp;context=1001073" TargetMode="External"/><Relationship Id="rId1380" Type="http://schemas.openxmlformats.org/officeDocument/2006/relationships/hyperlink" Target="https://x.com/ryanafournier/status/1828212021260616089?s=46&amp;t=wDD9h6AWvM1P0tiUGr3o-w" TargetMode="External"/><Relationship Id="rId2017" Type="http://schemas.openxmlformats.org/officeDocument/2006/relationships/hyperlink" Target="https://www.crowdtangle.com/" TargetMode="External"/><Relationship Id="rId2224" Type="http://schemas.openxmlformats.org/officeDocument/2006/relationships/hyperlink" Target="https://archive.is/If61M" TargetMode="External"/><Relationship Id="rId2669" Type="http://schemas.openxmlformats.org/officeDocument/2006/relationships/hyperlink" Target="https://nypost.com/2024/02/14/business/george-soros-poised-to-control-audacy/" TargetMode="External"/><Relationship Id="rId2876" Type="http://schemas.openxmlformats.org/officeDocument/2006/relationships/hyperlink" Target="https://newstex.com/?utm_source=%5B%5BDELIVERY_RECIPIENT_CODE%5D%5D&amp;utm_medium=partner&amp;utm_campaign=Newsbusters.org&amp;utm_id=107778&amp;utm_content=NBST-107778-52698602571525210200125" TargetMode="External"/><Relationship Id="rId403" Type="http://schemas.openxmlformats.org/officeDocument/2006/relationships/hyperlink" Target="https://sc.gop/abby-zilch/" TargetMode="External"/><Relationship Id="rId750" Type="http://schemas.openxmlformats.org/officeDocument/2006/relationships/hyperlink" Target="https://www.nbcnews.com/politics/white-house/biden-taps-harris-lead-coordination-efforts-southern-border-n1261952" TargetMode="External"/><Relationship Id="rId848" Type="http://schemas.openxmlformats.org/officeDocument/2006/relationships/hyperlink" Target="https://www.texastribune.org/2024/09/03/texas-voter-assistance-registration-mail-in-ballots-guide/" TargetMode="External"/><Relationship Id="rId1033" Type="http://schemas.openxmlformats.org/officeDocument/2006/relationships/hyperlink" Target="https://www.usatoday.com/story/news/factcheck/2024/08/26/tim-walz-post-ann-coulter-fact-check/74920072007/" TargetMode="External"/><Relationship Id="rId1478" Type="http://schemas.openxmlformats.org/officeDocument/2006/relationships/hyperlink" Target="https://plus.lexis.com/api/document?collection=news&amp;id=urn:contentItem:6CXY-2J81-JCMC-W445-00000-00&amp;context=1001073" TargetMode="External"/><Relationship Id="rId1685" Type="http://schemas.openxmlformats.org/officeDocument/2006/relationships/hyperlink" Target="https://www.usatoday.com/story/news/politics/elections/2024/04/15/donald-trump-trial-new-york-live-updates/73308381007/" TargetMode="External"/><Relationship Id="rId1892" Type="http://schemas.openxmlformats.org/officeDocument/2006/relationships/hyperlink" Target="https://truthsocial.com/" TargetMode="External"/><Relationship Id="rId2431" Type="http://schemas.openxmlformats.org/officeDocument/2006/relationships/hyperlink" Target="https://www.politifactbias.com/2024/04/and-farcical-pants-on-fire-for-donald-j.html" TargetMode="External"/><Relationship Id="rId2529" Type="http://schemas.openxmlformats.org/officeDocument/2006/relationships/hyperlink" Target="https://edition.cnn.com/2023/04/29/politics/fact-check-trump-mental-institutions-migrants-doctor/index.html" TargetMode="External"/><Relationship Id="rId2736" Type="http://schemas.openxmlformats.org/officeDocument/2006/relationships/hyperlink" Target="https://www.factcheck.org/2020/12/video-doesnt-show-suitcases-of-illegal-ballots-in-georgia/" TargetMode="External"/><Relationship Id="rId610" Type="http://schemas.openxmlformats.org/officeDocument/2006/relationships/hyperlink" Target="https://cm.usatoday.com/specialoffer?_ga=2.159964861.1095412655.1597937597-1319250638.1597937595" TargetMode="External"/><Relationship Id="rId708" Type="http://schemas.openxmlformats.org/officeDocument/2006/relationships/footer" Target="footer57.xml"/><Relationship Id="rId915" Type="http://schemas.openxmlformats.org/officeDocument/2006/relationships/hyperlink" Target="https://www.usatoday.com/story/news/crime/2024/08/17/canton-woman-in-stark-county-jail-for-allegedly-killing-eating-cat/74841992007/" TargetMode="External"/><Relationship Id="rId1240" Type="http://schemas.openxmlformats.org/officeDocument/2006/relationships/hyperlink" Target="https://www.factcheck.org/2019/08/baseless-claim-about-barr-visit-to-epstein-prison/" TargetMode="External"/><Relationship Id="rId1338" Type="http://schemas.openxmlformats.org/officeDocument/2006/relationships/header" Target="header107.xml"/><Relationship Id="rId1545" Type="http://schemas.openxmlformats.org/officeDocument/2006/relationships/hyperlink" Target="https://kamalaharris.com/issues/" TargetMode="External"/><Relationship Id="rId2943" Type="http://schemas.openxmlformats.org/officeDocument/2006/relationships/hyperlink" Target="https://plus.lexis.com/api/document?collection=news&amp;id=urn:contentItem:68YK-1HT1-JBFB-H43S-00000-00&amp;context=1001073" TargetMode="External"/><Relationship Id="rId1100" Type="http://schemas.openxmlformats.org/officeDocument/2006/relationships/hyperlink" Target="https://www.facebook.com/usatodayfactcheck/" TargetMode="External"/><Relationship Id="rId1405" Type="http://schemas.openxmlformats.org/officeDocument/2006/relationships/hyperlink" Target="https://ifcncodeofprinciples.poynter.org/profile/litmus" TargetMode="External"/><Relationship Id="rId1752" Type="http://schemas.openxmlformats.org/officeDocument/2006/relationships/hyperlink" Target="https://www.usatoday.com/story/news/factcheck/2024/04/17/trump-trial-graduation-request-fact-check/73346365007/" TargetMode="External"/><Relationship Id="rId2803" Type="http://schemas.openxmlformats.org/officeDocument/2006/relationships/hyperlink" Target="https://clicks.aweber.com/y/ct/?l=BeoeI&amp;m=I.soJFKnWne.pD&amp;b=5t2ZTgUwLCeVEW.oM3Xwtg" TargetMode="External"/><Relationship Id="rId44" Type="http://schemas.openxmlformats.org/officeDocument/2006/relationships/hyperlink" Target="https://plus.lexis.com/api/document?id=urn:contentItem:6D0Y-X7S1-JBTP-M2P4-00000-00&amp;idtype=PID&amp;context=1001073" TargetMode="External"/><Relationship Id="rId1612" Type="http://schemas.openxmlformats.org/officeDocument/2006/relationships/hyperlink" Target="https://www.politico.com/news/2021/02/05/2020-trade-figures-trump-failure-deficit-466116" TargetMode="External"/><Relationship Id="rId1917" Type="http://schemas.openxmlformats.org/officeDocument/2006/relationships/hyperlink" Target="https://plus.lexis.com/api/document?collection=news&amp;id=urn:contentItem:6BKY-2R01-DXXD-70DX-00000-00&amp;context=1001073" TargetMode="External"/><Relationship Id="rId3065" Type="http://schemas.openxmlformats.org/officeDocument/2006/relationships/hyperlink" Target="https://www.nytimes.com/2024/03/08/us/politics/state-of-the-union-transcript-biden.html" TargetMode="External"/><Relationship Id="rId3272" Type="http://schemas.openxmlformats.org/officeDocument/2006/relationships/hyperlink" Target="https://www.nytimes.com/2023/08/17/us/politics/trump-election-lies-fact-check.html" TargetMode="External"/><Relationship Id="rId193" Type="http://schemas.openxmlformats.org/officeDocument/2006/relationships/hyperlink" Target="https://plus.lexis.com/api/document?id=urn:contentItem:6BH6-8V41-F03F-K2G7-00000-00&amp;idtype=PID&amp;context=1001073" TargetMode="External"/><Relationship Id="rId498" Type="http://schemas.openxmlformats.org/officeDocument/2006/relationships/footer" Target="footer33.xml"/><Relationship Id="rId2081" Type="http://schemas.openxmlformats.org/officeDocument/2006/relationships/header" Target="header166.xml"/><Relationship Id="rId2179" Type="http://schemas.openxmlformats.org/officeDocument/2006/relationships/header" Target="header179.xml"/><Relationship Id="rId3132" Type="http://schemas.openxmlformats.org/officeDocument/2006/relationships/hyperlink" Target="https://2017-2021.state.gov/on-the-u-s-withdrawal-from-the-paris-agreement/" TargetMode="External"/><Relationship Id="rId260" Type="http://schemas.openxmlformats.org/officeDocument/2006/relationships/hyperlink" Target="https://plus.lexis.com/api/document?collection=news&amp;id=urn:contentItem:6D0H-R4G1-JBCN-313H-00000-00&amp;context=1001073" TargetMode="External"/><Relationship Id="rId2386" Type="http://schemas.openxmlformats.org/officeDocument/2006/relationships/hyperlink" Target="https://www.law.cornell.edu/uscode/text/5/3331" TargetMode="External"/><Relationship Id="rId2593" Type="http://schemas.openxmlformats.org/officeDocument/2006/relationships/footer" Target="footer220.xml"/><Relationship Id="rId120" Type="http://schemas.openxmlformats.org/officeDocument/2006/relationships/hyperlink" Target="https://plus.lexis.com/api/document?id=urn:contentItem:6CD5-0G91-JD6R-T02H-00000-00&amp;idtype=PID&amp;context=1001073" TargetMode="External"/><Relationship Id="rId358" Type="http://schemas.openxmlformats.org/officeDocument/2006/relationships/hyperlink" Target="https://www.usatoday.com/story/news/factcheck/2024/11/04/kentucky-voting-glitch-election-interference-fact-check/76004871007/" TargetMode="External"/><Relationship Id="rId565" Type="http://schemas.openxmlformats.org/officeDocument/2006/relationships/header" Target="header38.xml"/><Relationship Id="rId772" Type="http://schemas.openxmlformats.org/officeDocument/2006/relationships/hyperlink" Target="https://mrcfreespeechamerica.org/blogs/business/jeffrey-clark/2022/11/02/soros-funded-propublica-harangues-right-wing-media" TargetMode="External"/><Relationship Id="rId1195" Type="http://schemas.openxmlformats.org/officeDocument/2006/relationships/hyperlink" Target="https://archive.ph/CTlHG" TargetMode="External"/><Relationship Id="rId2039" Type="http://schemas.openxmlformats.org/officeDocument/2006/relationships/hyperlink" Target="https://www.axios.com/2024/04/23/election-disinformation-social-media-2024" TargetMode="External"/><Relationship Id="rId2246" Type="http://schemas.openxmlformats.org/officeDocument/2006/relationships/hyperlink" Target="https://archive.is/2GPtn" TargetMode="External"/><Relationship Id="rId2453" Type="http://schemas.openxmlformats.org/officeDocument/2006/relationships/hyperlink" Target="https://www.newsbusters.org/blogs/nb/alex-christy/2024/01/31/cnn-tries-get-nato-chief-denounce-trump-he-praises-him-instead" TargetMode="External"/><Relationship Id="rId2660" Type="http://schemas.openxmlformats.org/officeDocument/2006/relationships/header" Target="header227.xml"/><Relationship Id="rId2898" Type="http://schemas.openxmlformats.org/officeDocument/2006/relationships/hyperlink" Target="https://www.ojp.gov/library/publications/comparing-crime-rates-between-undocumented-immigrants-legal-immigrants-and" TargetMode="External"/><Relationship Id="rId218" Type="http://schemas.openxmlformats.org/officeDocument/2006/relationships/footer" Target="footer5.xml"/><Relationship Id="rId425" Type="http://schemas.openxmlformats.org/officeDocument/2006/relationships/footer" Target="footer27.xml"/><Relationship Id="rId632" Type="http://schemas.openxmlformats.org/officeDocument/2006/relationships/header" Target="header44.xml"/><Relationship Id="rId1055" Type="http://schemas.openxmlformats.org/officeDocument/2006/relationships/hyperlink" Target="https://www.usatoday.com/story/news/politics/elections/2024/07/17/rnc-convention-fact-check/74438699007/" TargetMode="External"/><Relationship Id="rId1262" Type="http://schemas.openxmlformats.org/officeDocument/2006/relationships/header" Target="header98.xml"/><Relationship Id="rId2106" Type="http://schemas.openxmlformats.org/officeDocument/2006/relationships/header" Target="header171.xml"/><Relationship Id="rId2313" Type="http://schemas.openxmlformats.org/officeDocument/2006/relationships/hyperlink" Target="https://www.amazon.com/dp/1880026082" TargetMode="External"/><Relationship Id="rId2520" Type="http://schemas.openxmlformats.org/officeDocument/2006/relationships/footer" Target="footer210.xml"/><Relationship Id="rId2758" Type="http://schemas.openxmlformats.org/officeDocument/2006/relationships/hyperlink" Target="https://plus.lexis.com/api/document?collection=news&amp;id=urn:contentItem:68HX-HP71-JC11-13HT-00000-00&amp;context=1001073" TargetMode="External"/><Relationship Id="rId2965" Type="http://schemas.openxmlformats.org/officeDocument/2006/relationships/footer" Target="footer262.xml"/><Relationship Id="rId937" Type="http://schemas.openxmlformats.org/officeDocument/2006/relationships/hyperlink" Target="https://www.barrons.com/articles/whos-really-to-blame-for-americas-trade-deficit-51552048201" TargetMode="External"/><Relationship Id="rId1122" Type="http://schemas.openxmlformats.org/officeDocument/2006/relationships/hyperlink" Target="https://www.usatoday.com/story/news/factcheck/2023/05/18/no-michelle-obama-isnt-running-for-president-fact-check/70227530007/" TargetMode="External"/><Relationship Id="rId1567" Type="http://schemas.openxmlformats.org/officeDocument/2006/relationships/hyperlink" Target="https://www.usatoday.com/story/news/politics/elections/2024/02/11/donald-trump-threatens-nato-russia/72556515007/" TargetMode="External"/><Relationship Id="rId1774" Type="http://schemas.openxmlformats.org/officeDocument/2006/relationships/footer" Target="footer127.xml"/><Relationship Id="rId1981" Type="http://schemas.openxmlformats.org/officeDocument/2006/relationships/hyperlink" Target="https://gellerreport.com/2024/08/here-we-go-michigan-launches-snitch-line-to-stop-election-misinformation.html/" TargetMode="External"/><Relationship Id="rId2618" Type="http://schemas.openxmlformats.org/officeDocument/2006/relationships/hyperlink" Target="https://mrcfreespeechamerica.org/blogs/business/tom-olohan/2023/04/21/dan-bongino-excoriates-fact-checkers-connection-leftist" TargetMode="External"/><Relationship Id="rId2825" Type="http://schemas.openxmlformats.org/officeDocument/2006/relationships/hyperlink" Target="https://www.theaustralian.com.au/world/the-times/elon-musk-clashes-with-keir-starmer-over-claim-of-civil-war/news-story/035ea4a856be664a04794d617e70a63a" TargetMode="External"/><Relationship Id="rId66" Type="http://schemas.openxmlformats.org/officeDocument/2006/relationships/hyperlink" Target="https://plus.lexis.com/api/document?id=urn:contentItem:692W-1MV1-DY68-1001-00000-00&amp;idtype=PID&amp;context=1001073" TargetMode="External"/><Relationship Id="rId1427" Type="http://schemas.openxmlformats.org/officeDocument/2006/relationships/footer" Target="footer112.xml"/><Relationship Id="rId1634" Type="http://schemas.openxmlformats.org/officeDocument/2006/relationships/hyperlink" Target="https://www.usatoday.com/story/news/factcheck/2024/08/30/false-claim-migrants-hijack-school-buses-fact-check/75020207007/" TargetMode="External"/><Relationship Id="rId1841" Type="http://schemas.openxmlformats.org/officeDocument/2006/relationships/hyperlink" Target="https://www.poynter.org/wp-content/uploads/2024/02/Impact_Final.pdf" TargetMode="External"/><Relationship Id="rId3087" Type="http://schemas.openxmlformats.org/officeDocument/2006/relationships/hyperlink" Target="https://perma.cc/A7XC-BVM3" TargetMode="External"/><Relationship Id="rId3294" Type="http://schemas.openxmlformats.org/officeDocument/2006/relationships/hyperlink" Target="https://www.nytimes.com/2023/08/17/us/politics/trump-election-lies-fact-check.html" TargetMode="External"/><Relationship Id="rId1939" Type="http://schemas.openxmlformats.org/officeDocument/2006/relationships/hyperlink" Target="https://checkyourfact.com/2024/02/23/fact-check-biden-wage-growth-inflation/" TargetMode="External"/><Relationship Id="rId1701" Type="http://schemas.openxmlformats.org/officeDocument/2006/relationships/hyperlink" Target="https://apnews.com/article/fact-check-trump-trial-judge-graduation-barron-393373584079" TargetMode="External"/><Relationship Id="rId3154" Type="http://schemas.openxmlformats.org/officeDocument/2006/relationships/hyperlink" Target="https://www.carbonbrief.org/analysis-trump-election-win-could-add-4bn-tonnes-to-us-emissions-by-2030/" TargetMode="External"/><Relationship Id="rId3361" Type="http://schemas.openxmlformats.org/officeDocument/2006/relationships/hyperlink" Target="https://www.wonkette.com/p/lets-learn-about-the-mitt-romney-bff-who-wants-to-steal-a-public-park-secede-from-michigan" TargetMode="External"/><Relationship Id="rId282" Type="http://schemas.openxmlformats.org/officeDocument/2006/relationships/hyperlink" Target="https://plus.lexis.com/api/document?collection=news&amp;id=urn:contentItem:6DFY-T8S1-JBFB-H4V0-00000-00&amp;context=1001073" TargetMode="External"/><Relationship Id="rId587" Type="http://schemas.openxmlformats.org/officeDocument/2006/relationships/hyperlink" Target="https://www.incredibleegg.org/commemorative-egg/" TargetMode="External"/><Relationship Id="rId2170" Type="http://schemas.openxmlformats.org/officeDocument/2006/relationships/hyperlink" Target="https://www.newsbusters.org/blogs/nb/alex-christy/2024/03/22/dems-job-creation-talking-point-reveals-politifacts-double" TargetMode="External"/><Relationship Id="rId2268" Type="http://schemas.openxmlformats.org/officeDocument/2006/relationships/hyperlink" Target="https://archive.is/6KK6P" TargetMode="External"/><Relationship Id="rId3014" Type="http://schemas.openxmlformats.org/officeDocument/2006/relationships/hyperlink" Target="https://newsbusters.org/blogs/nb/clay-waters/2023/02/13/nyt-first-amendment-barrier-democracy-saving-censorship-big-tech" TargetMode="External"/><Relationship Id="rId3221" Type="http://schemas.openxmlformats.org/officeDocument/2006/relationships/header" Target="header288.xml"/><Relationship Id="rId3319" Type="http://schemas.openxmlformats.org/officeDocument/2006/relationships/footer" Target="footer290.xml"/><Relationship Id="rId8" Type="http://schemas.openxmlformats.org/officeDocument/2006/relationships/image" Target="media/image1.png"/><Relationship Id="rId142" Type="http://schemas.openxmlformats.org/officeDocument/2006/relationships/hyperlink" Target="https://plus.lexis.com/api/document?id=urn:contentItem:686P-02J1-DY4H-K3J7-00000-00&amp;idtype=PID&amp;context=1001073" TargetMode="External"/><Relationship Id="rId447" Type="http://schemas.openxmlformats.org/officeDocument/2006/relationships/hyperlink" Target="https://www.politifact.com/factchecks/2024/jul/29/threads-posts/no-kamala-harris-didnt-say-this-quote-about-the-ol/" TargetMode="External"/><Relationship Id="rId794" Type="http://schemas.openxmlformats.org/officeDocument/2006/relationships/hyperlink" Target="https://plus.lexis.com/api/document?collection=news&amp;id=urn:contentItem:6BGF-4SJ1-JCMC-W3JT-00000-00&amp;context=1001073" TargetMode="External"/><Relationship Id="rId1077" Type="http://schemas.openxmlformats.org/officeDocument/2006/relationships/hyperlink" Target="https://www.usatoday.com/story/opinion/2024/04/02/fact-check-verification-journalism-media-literacy/73027337007/" TargetMode="External"/><Relationship Id="rId2030" Type="http://schemas.openxmlformats.org/officeDocument/2006/relationships/hyperlink" Target="https://plus.lexis.com/api/document?collection=news&amp;id=urn:contentItem:6D1T-17N1-F03R-N30B-00000-00&amp;context=1001073" TargetMode="External"/><Relationship Id="rId2128" Type="http://schemas.openxmlformats.org/officeDocument/2006/relationships/footer" Target="footer173.xml"/><Relationship Id="rId2475" Type="http://schemas.openxmlformats.org/officeDocument/2006/relationships/hyperlink" Target="https://www.bbc.co.uk/sounds/play/p0j2fjc4" TargetMode="External"/><Relationship Id="rId2682" Type="http://schemas.openxmlformats.org/officeDocument/2006/relationships/hyperlink" Target="https://radiostation.info/am/new-york/WCBS/" TargetMode="External"/><Relationship Id="rId2987" Type="http://schemas.openxmlformats.org/officeDocument/2006/relationships/hyperlink" Target="https://plus.lexis.com/api/document?collection=news&amp;id=urn:contentItem:6D9D-F8B1-F118-90SY-00000-00&amp;context=1001073" TargetMode="External"/><Relationship Id="rId654" Type="http://schemas.openxmlformats.org/officeDocument/2006/relationships/hyperlink" Target="https://www.facebook.com/profile/100044293396335/search?q=BREAKING%20NEWS%3A%20Kamala%20Harris%20Goes%20On%20The%20Joe%20Rogan%20Podcast%20calls%20trump%20hitler&amp;filters=eyJycF9jcmVhdGlvbl90aW1lOjAiOiJ7XCJuYW1lXCI6XCJjcmVhdGlvbl90aW1lXCIsXCJhcmdzXCI6XCJ7XFxcInN0YXJ0X3llYXJcXFwiOlxcXCIyMDI0XFxcIixcXFwic3RhcnRfbW9udGhcXFwiOlxcXCIyMDI0LTFcXFwiLFxcXCJlbmRfeWVhclxcXCI6XFxcIjIwMjRcXFwiLFxcXCJlbmRfbW9udGhcXFwiOlxcXCIyMDI0LTEyXFxcIixcXFwic3RhcnRfZGF5XFxcIjpcXFwiMjAyNC0xLTFcXFwiLFxcXCJlbmRfZGF5XFxcIjpcXFwiMjAyNC0xMi0zMVxcXCJ9XCJ9IiwicnBfY2hyb25vX3NvcnQ6MCI6IntcIm5hbWVcIjpcImNocm9ub3NvcnRcIixcImFyZ3NcIjpcIlwifSJ9" TargetMode="External"/><Relationship Id="rId861" Type="http://schemas.openxmlformats.org/officeDocument/2006/relationships/hyperlink" Target="https://results.texas-election.com/landing-page" TargetMode="External"/><Relationship Id="rId959" Type="http://schemas.openxmlformats.org/officeDocument/2006/relationships/hyperlink" Target="https://www.usatoday.com/story/news/factcheck/2020/11/01/fact-check-trump-not-first-president-since-eisenhower-without-new-war/6086636002/" TargetMode="External"/><Relationship Id="rId1284" Type="http://schemas.openxmlformats.org/officeDocument/2006/relationships/hyperlink" Target="https://t.co/LaCKAWNSKH" TargetMode="External"/><Relationship Id="rId1491" Type="http://schemas.openxmlformats.org/officeDocument/2006/relationships/hyperlink" Target="https://www.documentcloud.org/documents/25116913-lost-not-stolen-the-conservative-case-that-trump-lost-and-biden-won-the-2020-presidential-election-july-2022" TargetMode="External"/><Relationship Id="rId1589" Type="http://schemas.openxmlformats.org/officeDocument/2006/relationships/hyperlink" Target="https://www.axios.com/2024/04/16/homicide-rate-us-voters-trump" TargetMode="External"/><Relationship Id="rId2335" Type="http://schemas.openxmlformats.org/officeDocument/2006/relationships/hyperlink" Target="https://www.mrc.org/contact-us" TargetMode="External"/><Relationship Id="rId2542" Type="http://schemas.openxmlformats.org/officeDocument/2006/relationships/header" Target="header213.xml"/><Relationship Id="rId307" Type="http://schemas.openxmlformats.org/officeDocument/2006/relationships/hyperlink" Target="https://plus.lexis.com/api/document?collection=news&amp;id=urn:contentItem:6DFW-6WK1-F03F-K3Y4-00000-00&amp;context=1001073" TargetMode="External"/><Relationship Id="rId514" Type="http://schemas.openxmlformats.org/officeDocument/2006/relationships/hyperlink" Target="https://www.usatoday.com/story/news/factcheck/2024/10/24/ballots-marked-workers-invalidated-fact-check/75799169007/" TargetMode="External"/><Relationship Id="rId721" Type="http://schemas.openxmlformats.org/officeDocument/2006/relationships/hyperlink" Target="https://plus.lexis.com/api/document?collection=news&amp;id=urn:contentItem:6CHF-0M01-JCMN-Y0X8-00000-00&amp;context=1001073" TargetMode="External"/><Relationship Id="rId1144" Type="http://schemas.openxmlformats.org/officeDocument/2006/relationships/hyperlink" Target="https://www.mediaite.com/politics/watch-kaitlan-collins-opens-town-hall-by-repeatedly-challenging-trump-to-admit-he-lost-2020-election/" TargetMode="External"/><Relationship Id="rId1351" Type="http://schemas.openxmlformats.org/officeDocument/2006/relationships/hyperlink" Target="https://www.cnn.com/2017/03/05/politics/nancy-pelosi-trump-authoritarian/index.html" TargetMode="External"/><Relationship Id="rId1449" Type="http://schemas.openxmlformats.org/officeDocument/2006/relationships/hyperlink" Target="https://www.newsweek.com/topic/joe-biden?utm_source=Synacor&amp;utm_medium=Attnet&amp;utm_campaign=Partnerships" TargetMode="External"/><Relationship Id="rId1796" Type="http://schemas.openxmlformats.org/officeDocument/2006/relationships/hyperlink" Target="https://www.poynter.org/fact-checking/2024/pbs-news-and-politifact-announce-partnership-through-2024-election-cycle/" TargetMode="External"/><Relationship Id="rId2402" Type="http://schemas.openxmlformats.org/officeDocument/2006/relationships/hyperlink" Target="https://www.c-span.org/video/?510308-1/health-human-services-secretary-swearing-ceremony" TargetMode="External"/><Relationship Id="rId2847" Type="http://schemas.openxmlformats.org/officeDocument/2006/relationships/hyperlink" Target="http://chequeado.com/" TargetMode="External"/><Relationship Id="rId88" Type="http://schemas.openxmlformats.org/officeDocument/2006/relationships/hyperlink" Target="https://plus.lexis.com/api/document?id=urn:contentItem:6BTP-YKV1-JCMC-W3V8-00000-00&amp;idtype=PID&amp;context=1001073" TargetMode="External"/><Relationship Id="rId819" Type="http://schemas.openxmlformats.org/officeDocument/2006/relationships/hyperlink" Target="https://sanford.duke.edu/profile/pope-mccorkle/" TargetMode="External"/><Relationship Id="rId1004" Type="http://schemas.openxmlformats.org/officeDocument/2006/relationships/hyperlink" Target="https://profile.usatoday.com/newsletters/checking-the-facts/?ipid=signuptop10" TargetMode="External"/><Relationship Id="rId1211" Type="http://schemas.openxmlformats.org/officeDocument/2006/relationships/hyperlink" Target="https://www.newsweek.com/topic/ron-desantis?utm_source=Synacor&amp;utm_medium=Attnet&amp;utm_campaign=Partnerships" TargetMode="External"/><Relationship Id="rId1656" Type="http://schemas.openxmlformats.org/officeDocument/2006/relationships/hyperlink" Target="https://profile.usatoday.com/newsletters/checking-the-facts/?ipid=signuptop10" TargetMode="External"/><Relationship Id="rId1863" Type="http://schemas.openxmlformats.org/officeDocument/2006/relationships/hyperlink" Target="https://plus.lexis.com/api/document?collection=news&amp;id=urn:contentItem:6CMP-H861-F03R-N4DN-00000-00&amp;context=1001073" TargetMode="External"/><Relationship Id="rId2707" Type="http://schemas.openxmlformats.org/officeDocument/2006/relationships/hyperlink" Target="https://plus.lexis.com/api/document?collection=news&amp;id=urn:contentItem:69XB-FF91-JCMN-Y27D-00000-00&amp;context=1001073" TargetMode="External"/><Relationship Id="rId2914" Type="http://schemas.openxmlformats.org/officeDocument/2006/relationships/hyperlink" Target="https://plus.lexis.com/api/document?collection=news&amp;id=urn:contentItem:6CC2-PPR1-JCMN-Y454-00000-00&amp;context=1001073" TargetMode="External"/><Relationship Id="rId1309" Type="http://schemas.openxmlformats.org/officeDocument/2006/relationships/header" Target="header103.xml"/><Relationship Id="rId1516" Type="http://schemas.openxmlformats.org/officeDocument/2006/relationships/hyperlink" Target="https://www.usatoday.com/story/news/politics/elections/2024/08/22/dnc-fact-check-kamala-harris/74832489007/" TargetMode="External"/><Relationship Id="rId1723" Type="http://schemas.openxmlformats.org/officeDocument/2006/relationships/hyperlink" Target="https://www.usatoday.com/story/news/factcheck/2024/04/17/trump-trial-graduation-request-fact-check/73346365007/" TargetMode="External"/><Relationship Id="rId1930" Type="http://schemas.openxmlformats.org/officeDocument/2006/relationships/hyperlink" Target="https://checkyourfact.com/2024/03/15/fact-check-post-georgia-charges-trump-dismissed/" TargetMode="External"/><Relationship Id="rId3176" Type="http://schemas.openxmlformats.org/officeDocument/2006/relationships/hyperlink" Target="https://twitter.com/WhiteHouseCEA/status/1745454379266924631" TargetMode="External"/><Relationship Id="rId3383" Type="http://schemas.openxmlformats.org/officeDocument/2006/relationships/footer" Target="footer296.xml"/><Relationship Id="rId15" Type="http://schemas.openxmlformats.org/officeDocument/2006/relationships/hyperlink" Target="https://plus.lexis.com/api/document?id=urn:contentItem:6DFY-T8S1-JBFB-H4V0-00000-00&amp;idtype=PID&amp;context=1001073" TargetMode="External"/><Relationship Id="rId2192" Type="http://schemas.openxmlformats.org/officeDocument/2006/relationships/hyperlink" Target="https://plus.lexis.com/api/document?collection=news&amp;id=urn:contentItem:6CXT-KWT1-JCMN-Y4J6-00000-00&amp;context=1001073" TargetMode="External"/><Relationship Id="rId3036" Type="http://schemas.openxmlformats.org/officeDocument/2006/relationships/hyperlink" Target="https://plus.lexis.com/api/document?collection=news&amp;id=urn:contentItem:6CY8-6M41-F03R-N0T4-00000-00&amp;context=1001073" TargetMode="External"/><Relationship Id="rId3243" Type="http://schemas.openxmlformats.org/officeDocument/2006/relationships/hyperlink" Target="https://www.nytimes.com/2023/08/17/us/politics/trump-election-lies-fact-check.html" TargetMode="External"/><Relationship Id="rId164" Type="http://schemas.openxmlformats.org/officeDocument/2006/relationships/hyperlink" Target="https://plus.lexis.com/api/document?id=urn:contentItem:696W-0M61-DYY9-04FH-00000-00&amp;idtype=PID&amp;context=1001073" TargetMode="External"/><Relationship Id="rId371" Type="http://schemas.openxmlformats.org/officeDocument/2006/relationships/hyperlink" Target="https://ifcncodeofprinciples.poynter.org/profile/usa-today" TargetMode="External"/><Relationship Id="rId2052" Type="http://schemas.openxmlformats.org/officeDocument/2006/relationships/hyperlink" Target="https://apnews.com/ap-fact-check" TargetMode="External"/><Relationship Id="rId2497" Type="http://schemas.openxmlformats.org/officeDocument/2006/relationships/hyperlink" Target="https://www.cnn.com/2023/04/29/politics/fact-check-trump-mental-institutions-migrants-doctor/index.html" TargetMode="External"/><Relationship Id="rId469" Type="http://schemas.openxmlformats.org/officeDocument/2006/relationships/hyperlink" Target="https://plus.lexis.com/api/document?collection=news&amp;id=urn:contentItem:6D33-NK91-JCMN-Y4N4-00000-00&amp;context=1001073" TargetMode="External"/><Relationship Id="rId676" Type="http://schemas.openxmlformats.org/officeDocument/2006/relationships/footer" Target="footer50.xml"/><Relationship Id="rId883" Type="http://schemas.openxmlformats.org/officeDocument/2006/relationships/hyperlink" Target="https://plus.lexis.com/api/document?collection=news&amp;id=urn:contentItem:6D3D-N8M1-JCMC-W41D-00000-00&amp;context=1001073" TargetMode="External"/><Relationship Id="rId1099" Type="http://schemas.openxmlformats.org/officeDocument/2006/relationships/hyperlink" Target="https://archive.ph/LPcAF" TargetMode="External"/><Relationship Id="rId2357" Type="http://schemas.openxmlformats.org/officeDocument/2006/relationships/hyperlink" Target="https://plus.lexis.com/api/document?collection=news&amp;id=urn:contentItem:68HR-PJ81-JCMC-W2VG-00000-00&amp;context=1001073" TargetMode="External"/><Relationship Id="rId2564" Type="http://schemas.openxmlformats.org/officeDocument/2006/relationships/footer" Target="footer214.xml"/><Relationship Id="rId3103" Type="http://schemas.openxmlformats.org/officeDocument/2006/relationships/hyperlink" Target="https://www.americanactionforum.org/experts/douglas-holtz-eakin/" TargetMode="External"/><Relationship Id="rId3310" Type="http://schemas.openxmlformats.org/officeDocument/2006/relationships/hyperlink" Target="https://www.nytimes.com/2023/08/17/us/politics/trump-election-lies-fact-check.html" TargetMode="External"/><Relationship Id="rId3408" Type="http://schemas.openxmlformats.org/officeDocument/2006/relationships/hyperlink" Target="https://plus.lexis.com/api/document?collection=news&amp;id=urn:contentItem:67RF-5411-JCMN-Y2M6-00000-00&amp;context=1001073" TargetMode="External"/><Relationship Id="rId231" Type="http://schemas.openxmlformats.org/officeDocument/2006/relationships/hyperlink" Target="https://plus.lexis.com/api/document?collection=news&amp;id=urn:contentItem:6DHC-J6H1-JBFB-H25B-00000-00&amp;context=1001073" TargetMode="External"/><Relationship Id="rId329" Type="http://schemas.openxmlformats.org/officeDocument/2006/relationships/hyperlink" Target="https://www.politifact.com/factchecks/2024/nov/14/threads-posts/claims-that-sephora-donated-to-the-trump-campaign/" TargetMode="External"/><Relationship Id="rId536" Type="http://schemas.openxmlformats.org/officeDocument/2006/relationships/hyperlink" Target="https://www.factcheck.org/2008/11/felons-in-office/" TargetMode="External"/><Relationship Id="rId1166" Type="http://schemas.openxmlformats.org/officeDocument/2006/relationships/header" Target="header86.xml"/><Relationship Id="rId1373" Type="http://schemas.openxmlformats.org/officeDocument/2006/relationships/hyperlink" Target="https://plus.lexis.com/api/document?collection=news&amp;id=urn:contentItem:6CXR-48C1-F03R-N38R-00000-00&amp;context=1001073" TargetMode="External"/><Relationship Id="rId2217" Type="http://schemas.openxmlformats.org/officeDocument/2006/relationships/hyperlink" Target="https://archive.is/If61M" TargetMode="External"/><Relationship Id="rId2771" Type="http://schemas.openxmlformats.org/officeDocument/2006/relationships/footer" Target="footer243.xml"/><Relationship Id="rId2869" Type="http://schemas.openxmlformats.org/officeDocument/2006/relationships/header" Target="header251.xml"/><Relationship Id="rId743" Type="http://schemas.openxmlformats.org/officeDocument/2006/relationships/hyperlink" Target="https://twitter.com/PolitiFact?ref_src=twsrc%5Etfw" TargetMode="External"/><Relationship Id="rId950" Type="http://schemas.openxmlformats.org/officeDocument/2006/relationships/hyperlink" Target="https://www.cnn.com/interactive/2018/12/politics/border-wall-cnnphotos/" TargetMode="External"/><Relationship Id="rId1026" Type="http://schemas.openxmlformats.org/officeDocument/2006/relationships/hyperlink" Target="https://www.usatoday.com/story/news/factcheck/2024/08/29/mad-men-actor-tim-walz-blackface-fact-check/74993846007/" TargetMode="External"/><Relationship Id="rId1580" Type="http://schemas.openxmlformats.org/officeDocument/2006/relationships/hyperlink" Target="https://www.usatoday.com/story/news/politics/elections/2024/07/15/donald-trump-documents-case-dismissed/74407644007/" TargetMode="External"/><Relationship Id="rId1678" Type="http://schemas.openxmlformats.org/officeDocument/2006/relationships/hyperlink" Target="https://profile.usatoday.com/newsletters/checking-the-facts/" TargetMode="External"/><Relationship Id="rId1885" Type="http://schemas.openxmlformats.org/officeDocument/2006/relationships/hyperlink" Target="http://www.feedblitz.com/f/f.fbz?Sub=26412" TargetMode="External"/><Relationship Id="rId2424" Type="http://schemas.openxmlformats.org/officeDocument/2006/relationships/hyperlink" Target="https://newstex.com/?utm_source=%5B%5BDELIVERY_RECIPIENT_CODE%5D%5D&amp;utm_medium=partner&amp;utm_campaign=Newsbusters.org&amp;utm_id=107778&amp;utm_content=NBST-107778-52750892272825208500136" TargetMode="External"/><Relationship Id="rId2631" Type="http://schemas.openxmlformats.org/officeDocument/2006/relationships/hyperlink" Target="https://mrcfreespeechamerica.org/blogs/free-speech/gabriela-pariseau-dan-schneider/2024/03/18/41-times-google-has-interfered-us" TargetMode="External"/><Relationship Id="rId2729" Type="http://schemas.openxmlformats.org/officeDocument/2006/relationships/hyperlink" Target="https://www.newsweek.com/topic/fani-willis?utm_source=Synacor&amp;utm_medium=Attnet&amp;utm_campaign=Partnerships" TargetMode="External"/><Relationship Id="rId2936" Type="http://schemas.openxmlformats.org/officeDocument/2006/relationships/header" Target="header259.xml"/><Relationship Id="rId603" Type="http://schemas.openxmlformats.org/officeDocument/2006/relationships/hyperlink" Target="https://www.incredibleegg.org/commemorative-egg/" TargetMode="External"/><Relationship Id="rId810" Type="http://schemas.openxmlformats.org/officeDocument/2006/relationships/hyperlink" Target="https://www.washingtonpost.com/business/2023/08/22/trump-trade-tariffs/" TargetMode="External"/><Relationship Id="rId908" Type="http://schemas.openxmlformats.org/officeDocument/2006/relationships/hyperlink" Target="https://blog.advancedenergyunited.org/five-indicators-the-inflation-reduction-act-is-working-for-america" TargetMode="External"/><Relationship Id="rId1233" Type="http://schemas.openxmlformats.org/officeDocument/2006/relationships/hyperlink" Target="https://archive.fo/dxGbz" TargetMode="External"/><Relationship Id="rId1440" Type="http://schemas.openxmlformats.org/officeDocument/2006/relationships/hyperlink" Target="https://www.factcheck.org/2023/02/factchecking-the-state-of-the-union-4/" TargetMode="External"/><Relationship Id="rId1538" Type="http://schemas.openxmlformats.org/officeDocument/2006/relationships/hyperlink" Target="https://www.usatoday.com/story/news/politics/2019/12/03/california-senator-kamala-harris-drops-out-presidential-race/2599225001/" TargetMode="External"/><Relationship Id="rId1300" Type="http://schemas.openxmlformats.org/officeDocument/2006/relationships/hyperlink" Target="https://newsbusters.org/blogs/nb/christian-toto/2024/03/16/reuters-ignores-biden-fact-checks-babylon-bee" TargetMode="External"/><Relationship Id="rId1745" Type="http://schemas.openxmlformats.org/officeDocument/2006/relationships/hyperlink" Target="https://www.usatoday.com/story/news/2018/02/01/porn-star-stormy-daniels-has-reinvented-non-denial-denial-alleged-trump-affair/1087095001/" TargetMode="External"/><Relationship Id="rId1952" Type="http://schemas.openxmlformats.org/officeDocument/2006/relationships/hyperlink" Target="https://www.poynter.org/from-the-institute/2024/politifact-capital-b-partnership-misinformation-politics-black-audiences/" TargetMode="External"/><Relationship Id="rId3198" Type="http://schemas.openxmlformats.org/officeDocument/2006/relationships/hyperlink" Target="https://www.factcheck.org/2023/12/biden-spins-the-facts-in-campaign-speech/" TargetMode="External"/><Relationship Id="rId37" Type="http://schemas.openxmlformats.org/officeDocument/2006/relationships/hyperlink" Target="https://plus.lexis.com/api/document?id=urn:contentItem:6DH6-GWS1-JCG7-8448-00000-00&amp;idtype=PID&amp;context=1001073" TargetMode="External"/><Relationship Id="rId1605" Type="http://schemas.openxmlformats.org/officeDocument/2006/relationships/hyperlink" Target="https://fred.stlouisfed.org/series/DJIA" TargetMode="External"/><Relationship Id="rId1812" Type="http://schemas.openxmlformats.org/officeDocument/2006/relationships/hyperlink" Target="https://t.co/r6apEnMq3B" TargetMode="External"/><Relationship Id="rId3058" Type="http://schemas.openxmlformats.org/officeDocument/2006/relationships/footer" Target="footer281.xml"/><Relationship Id="rId3265" Type="http://schemas.openxmlformats.org/officeDocument/2006/relationships/hyperlink" Target="https://www.nytimes.com/2023/08/17/us/politics/trump-election-lies-fact-check.html" TargetMode="External"/><Relationship Id="rId186" Type="http://schemas.openxmlformats.org/officeDocument/2006/relationships/hyperlink" Target="https://plus.lexis.com/api/document?id=urn:contentItem:6D9D-F8B1-F118-90SY-00000-00&amp;idtype=PID&amp;context=1001073" TargetMode="External"/><Relationship Id="rId393" Type="http://schemas.openxmlformats.org/officeDocument/2006/relationships/hyperlink" Target="https://www.nytimes.com/2024/10/22/us/politics/john-kelly-trump-fitness-character.html?searchResultPosition=1" TargetMode="External"/><Relationship Id="rId2074" Type="http://schemas.openxmlformats.org/officeDocument/2006/relationships/hyperlink" Target="https://www.newsweek.com/kamala-harris-campaign-financial-mismanagement-1983889?utm_source=Synacor&amp;utm_medium=Attnet&amp;utm_campaign=Partnerships" TargetMode="External"/><Relationship Id="rId2281" Type="http://schemas.openxmlformats.org/officeDocument/2006/relationships/hyperlink" Target="https://archive.is/6tVIa" TargetMode="External"/><Relationship Id="rId3125" Type="http://schemas.openxmlformats.org/officeDocument/2006/relationships/hyperlink" Target="https://www.factcheck.org/2023/12/biden-spins-the-facts-in-campaign-speech/" TargetMode="External"/><Relationship Id="rId3332" Type="http://schemas.openxmlformats.org/officeDocument/2006/relationships/hyperlink" Target="https://plus.lexis.com/api/document?collection=news&amp;id=urn:contentItem:6D5D-P0G1-F03R-N444-00000-00&amp;context=1001073" TargetMode="External"/><Relationship Id="rId253" Type="http://schemas.openxmlformats.org/officeDocument/2006/relationships/footer" Target="footer7.xml"/><Relationship Id="rId460" Type="http://schemas.openxmlformats.org/officeDocument/2006/relationships/header" Target="header28.xml"/><Relationship Id="rId698" Type="http://schemas.openxmlformats.org/officeDocument/2006/relationships/hyperlink" Target="https://www.newsweek.com/topic/joe-biden?utm_source=Synacor&amp;utm_medium=Attnet&amp;utm_campaign=Partnerships" TargetMode="External"/><Relationship Id="rId1090" Type="http://schemas.openxmlformats.org/officeDocument/2006/relationships/header" Target="header77.xml"/><Relationship Id="rId2141" Type="http://schemas.openxmlformats.org/officeDocument/2006/relationships/hyperlink" Target="https://truthsocial.com/@realDonaldTrump/posts/112116580305482725" TargetMode="External"/><Relationship Id="rId2379" Type="http://schemas.openxmlformats.org/officeDocument/2006/relationships/hyperlink" Target="https://perma.cc/U6RL-L5LP" TargetMode="External"/><Relationship Id="rId2586" Type="http://schemas.openxmlformats.org/officeDocument/2006/relationships/footer" Target="footer218.xml"/><Relationship Id="rId2793" Type="http://schemas.openxmlformats.org/officeDocument/2006/relationships/hyperlink" Target="https://clicks.aweber.com/y/ct/?l=BeoeI&amp;m=I.soJFKnWne.pD&amp;b=VerXYG4rvXLjK4oLDl3.xA" TargetMode="External"/><Relationship Id="rId113" Type="http://schemas.openxmlformats.org/officeDocument/2006/relationships/hyperlink" Target="https://plus.lexis.com/api/document?id=urn:contentItem:6D1T-17N1-F03R-N30B-00000-00&amp;idtype=PID&amp;context=1001073" TargetMode="External"/><Relationship Id="rId320" Type="http://schemas.openxmlformats.org/officeDocument/2006/relationships/hyperlink" Target="https://www.sephora.com/beauty/about-us" TargetMode="External"/><Relationship Id="rId558" Type="http://schemas.openxmlformats.org/officeDocument/2006/relationships/hyperlink" Target="https://apnews.com/article/biden-robocalls-ai-new-hampshire-charges-fines-9e9cc63a71eb9c78b9bb0d1ec2aa6e9c" TargetMode="External"/><Relationship Id="rId765" Type="http://schemas.openxmlformats.org/officeDocument/2006/relationships/footer" Target="footer63.xml"/><Relationship Id="rId972" Type="http://schemas.openxmlformats.org/officeDocument/2006/relationships/hyperlink" Target="https://www.census.gov/popclock/population_widget_310x200.php?component=density&amp;no_scode" TargetMode="External"/><Relationship Id="rId1188" Type="http://schemas.openxmlformats.org/officeDocument/2006/relationships/hyperlink" Target="https://checkyourfact.com/2024/03/28/fact-check-aocs-claim-rico-crime/" TargetMode="External"/><Relationship Id="rId1395" Type="http://schemas.openxmlformats.org/officeDocument/2006/relationships/hyperlink" Target="https://about.fb.com/ja/news/2024/09/third_party_fact-checking_program_in_japan/" TargetMode="External"/><Relationship Id="rId2001" Type="http://schemas.openxmlformats.org/officeDocument/2006/relationships/hyperlink" Target="https://www.rand.org/research/projects/truth-decay/about-truth-decay.html" TargetMode="External"/><Relationship Id="rId2239" Type="http://schemas.openxmlformats.org/officeDocument/2006/relationships/hyperlink" Target="https://archive.is/OhIKB" TargetMode="External"/><Relationship Id="rId2446" Type="http://schemas.openxmlformats.org/officeDocument/2006/relationships/hyperlink" Target="https://www.snopes.com/fact-check/trump-very-fine-people/" TargetMode="External"/><Relationship Id="rId2653" Type="http://schemas.openxmlformats.org/officeDocument/2006/relationships/hyperlink" Target="https://plus.lexis.com/api/document?collection=news&amp;id=urn:contentItem:6CYD-VD31-F03R-N1RX-00000-00&amp;context=1001073" TargetMode="External"/><Relationship Id="rId2860" Type="http://schemas.openxmlformats.org/officeDocument/2006/relationships/hyperlink" Target="https://www.ifcncodeofprinciples.poynter.org/" TargetMode="External"/><Relationship Id="rId418" Type="http://schemas.openxmlformats.org/officeDocument/2006/relationships/hyperlink" Target="https://www.usatoday.com/story/news/factcheck/2024/11/05/swastika-sign-trump-campaign-fact-check/76001396007/" TargetMode="External"/><Relationship Id="rId625" Type="http://schemas.openxmlformats.org/officeDocument/2006/relationships/hyperlink" Target="https://www.politifact.com" TargetMode="External"/><Relationship Id="rId832" Type="http://schemas.openxmlformats.org/officeDocument/2006/relationships/header" Target="header69.xml"/><Relationship Id="rId1048" Type="http://schemas.openxmlformats.org/officeDocument/2006/relationships/hyperlink" Target="https://www.usatoday.com/story/news/politics/elections/2024/08/21/dnc-fact-check-tim-walz/74831613007/" TargetMode="External"/><Relationship Id="rId1255" Type="http://schemas.openxmlformats.org/officeDocument/2006/relationships/hyperlink" Target="https://newsbusters.org/blogs/nb/tim-graham/2024/10/09/politifacts-truth-o-meter-has-dramatic-democratic-party-tilt" TargetMode="External"/><Relationship Id="rId1462" Type="http://schemas.openxmlformats.org/officeDocument/2006/relationships/image" Target="media/image10.jpeg"/><Relationship Id="rId2306" Type="http://schemas.openxmlformats.org/officeDocument/2006/relationships/hyperlink" Target="https://www.amazon.com/dp/1880026082" TargetMode="External"/><Relationship Id="rId2513" Type="http://schemas.openxmlformats.org/officeDocument/2006/relationships/hyperlink" Target="https://plus.lexis.com/api/document?collection=news&amp;id=urn:contentItem:6BV3-3M81-JC3R-B007-00000-00&amp;context=1001073" TargetMode="External"/><Relationship Id="rId2958" Type="http://schemas.openxmlformats.org/officeDocument/2006/relationships/hyperlink" Target="https://twitter.com/stphnfwlr/status/1689690580987543552?ref_src=twsrc%5Etfw" TargetMode="External"/><Relationship Id="rId1115" Type="http://schemas.openxmlformats.org/officeDocument/2006/relationships/hyperlink" Target="https://democrats.org/news/dnc-announces-chicago-to-host-2024-democratic-national-convention/" TargetMode="External"/><Relationship Id="rId1322" Type="http://schemas.openxmlformats.org/officeDocument/2006/relationships/hyperlink" Target="https://www.politifact.com/personalities/joe-biden/" TargetMode="External"/><Relationship Id="rId1767" Type="http://schemas.openxmlformats.org/officeDocument/2006/relationships/hyperlink" Target="https://cm.usatoday.com/specialoffer?_ga=2.159964861.1095412655.1597937597-1319250638.1597937595" TargetMode="External"/><Relationship Id="rId1974" Type="http://schemas.openxmlformats.org/officeDocument/2006/relationships/hyperlink" Target="https://plus.lexis.com/api/document?collection=news&amp;id=urn:contentItem:6CNB-SP71-JCMN-Y0VC-00000-00&amp;context=1001073" TargetMode="External"/><Relationship Id="rId2720" Type="http://schemas.openxmlformats.org/officeDocument/2006/relationships/header" Target="header233.xml"/><Relationship Id="rId2818" Type="http://schemas.openxmlformats.org/officeDocument/2006/relationships/hyperlink" Target="https://plus.lexis.com/api/document?collection=news&amp;id=urn:contentItem:6CP0-1071-DY66-53F4-00000-00&amp;context=1001073" TargetMode="External"/><Relationship Id="rId59" Type="http://schemas.openxmlformats.org/officeDocument/2006/relationships/hyperlink" Target="https://plus.lexis.com/api/document?id=urn:contentItem:6875-X261-JCMN-Y4CP-00000-00&amp;idtype=PID&amp;context=1001073" TargetMode="External"/><Relationship Id="rId1627" Type="http://schemas.openxmlformats.org/officeDocument/2006/relationships/hyperlink" Target="https://www.taxpolicycenter.org/taxvox/tpc-trump-tariffs-would-raise-household-taxes-and-slow-imports" TargetMode="External"/><Relationship Id="rId1834" Type="http://schemas.openxmlformats.org/officeDocument/2006/relationships/hyperlink" Target="https://plus.lexis.com/api/document?collection=news&amp;id=urn:contentItem:6BR5-9Y31-F03R-N1TX-00000-00&amp;context=1001073" TargetMode="External"/><Relationship Id="rId3287" Type="http://schemas.openxmlformats.org/officeDocument/2006/relationships/hyperlink" Target="https://www.nytimes.com/2023/08/17/us/politics/trump-election-lies-fact-check.html" TargetMode="External"/><Relationship Id="rId2096" Type="http://schemas.openxmlformats.org/officeDocument/2006/relationships/hyperlink" Target="https://x.com/therealpviddy/status/1855792066778792360?s=43&amp;t=lg9d8xZ7zY2T_KW3OKj7dw" TargetMode="External"/><Relationship Id="rId1901" Type="http://schemas.openxmlformats.org/officeDocument/2006/relationships/footer" Target="footer145.xml"/><Relationship Id="rId3147" Type="http://schemas.openxmlformats.org/officeDocument/2006/relationships/hyperlink" Target="https://2017-2021.state.gov/on-the-u-s-withdrawal-from-the-paris-agreement/" TargetMode="External"/><Relationship Id="rId3354" Type="http://schemas.openxmlformats.org/officeDocument/2006/relationships/hyperlink" Target="https://www.factcheck.org/2019/08/trumps-dubious-michigan-man-of-the-year-boast/" TargetMode="External"/><Relationship Id="rId275" Type="http://schemas.openxmlformats.org/officeDocument/2006/relationships/header" Target="header14.xml"/><Relationship Id="rId482" Type="http://schemas.openxmlformats.org/officeDocument/2006/relationships/hyperlink" Target="https://newsbusters.org/blogs/nb/alex-christy/2024/08/09/politifact-rates-vance-mostly-false-claim-walz-abandoned-unit" TargetMode="External"/><Relationship Id="rId2163" Type="http://schemas.openxmlformats.org/officeDocument/2006/relationships/hyperlink" Target="https://www.pbs.org/newshour/press-releases/pbs-news-and-politifact-announce-partnership-through-2024-election-cycle" TargetMode="External"/><Relationship Id="rId2370" Type="http://schemas.openxmlformats.org/officeDocument/2006/relationships/hyperlink" Target="https://www.c-span.org/video/?510308-1/health-human-services-secretary-swearing-ceremony" TargetMode="External"/><Relationship Id="rId3007" Type="http://schemas.openxmlformats.org/officeDocument/2006/relationships/hyperlink" Target="https://plus.lexis.com/api/document?collection=news&amp;id=urn:contentItem:6D8J-3MJ1-JCMN-Y419-00000-00&amp;context=1001073" TargetMode="External"/><Relationship Id="rId3214" Type="http://schemas.openxmlformats.org/officeDocument/2006/relationships/hyperlink" Target="https://plus.lexis.com/api/document?collection=news&amp;id=urn:contentItem:698C-X7P1-DY4H-K15W-00000-00&amp;context=1001073" TargetMode="External"/><Relationship Id="rId3421" Type="http://schemas.openxmlformats.org/officeDocument/2006/relationships/hyperlink" Target="https://www.newsbusters.org/blogs/nb/kevin-tober/2023/03/08/msnbcs-hayes-smears-daily-caller-claims-nyt-not-liberal-paper" TargetMode="External"/><Relationship Id="rId135" Type="http://schemas.openxmlformats.org/officeDocument/2006/relationships/hyperlink" Target="https://plus.lexis.com/api/document?id=urn:contentItem:6D0G-PJR1-F03R-N4CD-00000-00&amp;idtype=PID&amp;context=1001073" TargetMode="External"/><Relationship Id="rId342" Type="http://schemas.openxmlformats.org/officeDocument/2006/relationships/footer" Target="footer19.xml"/><Relationship Id="rId787" Type="http://schemas.openxmlformats.org/officeDocument/2006/relationships/header" Target="header64.xml"/><Relationship Id="rId994" Type="http://schemas.openxmlformats.org/officeDocument/2006/relationships/hyperlink" Target="https://www.oig.dhs.gov/sites/default/files/assets/2024-08/OIG-24-46-Aug24.pdf" TargetMode="External"/><Relationship Id="rId2023" Type="http://schemas.openxmlformats.org/officeDocument/2006/relationships/hyperlink" Target="https://thehill.com" TargetMode="External"/><Relationship Id="rId2230" Type="http://schemas.openxmlformats.org/officeDocument/2006/relationships/hyperlink" Target="https://archive.is/If61M" TargetMode="External"/><Relationship Id="rId2468" Type="http://schemas.openxmlformats.org/officeDocument/2006/relationships/hyperlink" Target="https://www.itv.com/news/2024-06-04/sunak-v-starmer-the-key-takeaways-from-itvs-head-to-head-debate" TargetMode="External"/><Relationship Id="rId2675" Type="http://schemas.openxmlformats.org/officeDocument/2006/relationships/hyperlink" Target="https://radiostation.info/am/pennsylvania/KDKA/" TargetMode="External"/><Relationship Id="rId2882" Type="http://schemas.openxmlformats.org/officeDocument/2006/relationships/header" Target="header255.xml"/><Relationship Id="rId202" Type="http://schemas.openxmlformats.org/officeDocument/2006/relationships/hyperlink" Target="https://plus.lexis.com/api/document?id=urn:contentItem:6D5D-P0G1-F03R-N444-00000-00&amp;idtype=PID&amp;context=1001073" TargetMode="External"/><Relationship Id="rId647" Type="http://schemas.openxmlformats.org/officeDocument/2006/relationships/hyperlink" Target="https://x.com/Dannyjokes/status/1850239837191704985" TargetMode="External"/><Relationship Id="rId854" Type="http://schemas.openxmlformats.org/officeDocument/2006/relationships/hyperlink" Target="https://www.politifact.com/texas/" TargetMode="External"/><Relationship Id="rId1277" Type="http://schemas.openxmlformats.org/officeDocument/2006/relationships/hyperlink" Target="https://www.politifact.com/factchecks/2017/sep/08/babylon-bee/no-isis-didnt-lay-down-its-arms-after-katy-perry-e/" TargetMode="External"/><Relationship Id="rId1484" Type="http://schemas.openxmlformats.org/officeDocument/2006/relationships/hyperlink" Target="https://www.usatoday.com/story/news/politics/elections/2024/09/10/donald-trump-2020-election-claims-fact-check/75168089007/" TargetMode="External"/><Relationship Id="rId1691" Type="http://schemas.openxmlformats.org/officeDocument/2006/relationships/hyperlink" Target="https://apnews.com/live/trump-trial-hush-money-updates-april-15" TargetMode="External"/><Relationship Id="rId2328" Type="http://schemas.openxmlformats.org/officeDocument/2006/relationships/hyperlink" Target="https://www.newsbusters.org/blogs/nb/tim-graham/2024/04/09/politifacts-truth-o-meter-has-dramatic-democratic-party-tilt" TargetMode="External"/><Relationship Id="rId2535" Type="http://schemas.openxmlformats.org/officeDocument/2006/relationships/hyperlink" Target="https://www.newsweek.com/topic/u.s.-military?utm_source=Synacor&amp;utm_medium=Attnet&amp;utm_campaign=Partnerships" TargetMode="External"/><Relationship Id="rId2742" Type="http://schemas.openxmlformats.org/officeDocument/2006/relationships/header" Target="header236.xml"/><Relationship Id="rId507" Type="http://schemas.openxmlformats.org/officeDocument/2006/relationships/hyperlink" Target="https://www.usatoday.com/story/news/politics/2024/05/30/when-donald-trump-sentencing-date/73915034007/" TargetMode="External"/><Relationship Id="rId714" Type="http://schemas.openxmlformats.org/officeDocument/2006/relationships/header" Target="header58.xml"/><Relationship Id="rId921" Type="http://schemas.openxmlformats.org/officeDocument/2006/relationships/hyperlink" Target="https://wallethub.com/edu/states-with-best-health-care/23457" TargetMode="External"/><Relationship Id="rId1137" Type="http://schemas.openxmlformats.org/officeDocument/2006/relationships/hyperlink" Target="https://www.mediaite.com/news/trump-spews-attacks-on-e-jean-carroll-to-laughter-from-audience-at-cnn-town-hall-her-cat-was-named-vagina/" TargetMode="External"/><Relationship Id="rId1344" Type="http://schemas.openxmlformats.org/officeDocument/2006/relationships/hyperlink" Target="https://plus.lexis.com/api/document?collection=news&amp;id=urn:contentItem:68DY-XGF1-JCMC-W075-00000-00&amp;context=1001073" TargetMode="External"/><Relationship Id="rId1551" Type="http://schemas.openxmlformats.org/officeDocument/2006/relationships/hyperlink" Target="https://www.minneapolisfed.org/about-us/monetary-policy/inflation-calculator/consumer-price-index-1913-" TargetMode="External"/><Relationship Id="rId1789" Type="http://schemas.openxmlformats.org/officeDocument/2006/relationships/hyperlink" Target="https://plus.lexis.com/api/document?collection=news&amp;id=urn:contentItem:6CG6-SRS1-JC11-125C-00000-00&amp;context=1001073" TargetMode="External"/><Relationship Id="rId1996" Type="http://schemas.openxmlformats.org/officeDocument/2006/relationships/hyperlink" Target="https://www.latimes.com/opinion/story/2024-03-22/artificial-intelligence-disinformation-election-voting" TargetMode="External"/><Relationship Id="rId2602" Type="http://schemas.openxmlformats.org/officeDocument/2006/relationships/hyperlink" Target="https://www.allsides.com/media-bias/media-bias-chart" TargetMode="External"/><Relationship Id="rId50" Type="http://schemas.openxmlformats.org/officeDocument/2006/relationships/hyperlink" Target="https://plus.lexis.com/api/document?id=urn:contentItem:6BGF-4SJ1-JCMC-W3JT-00000-00&amp;idtype=PID&amp;context=1001073" TargetMode="External"/><Relationship Id="rId1204" Type="http://schemas.openxmlformats.org/officeDocument/2006/relationships/footer" Target="footer89.xml"/><Relationship Id="rId1411" Type="http://schemas.openxmlformats.org/officeDocument/2006/relationships/hyperlink" Target="https://www.opensocietyfoundations.org/grants/past?filter_keyword=Poynter" TargetMode="External"/><Relationship Id="rId1649" Type="http://schemas.openxmlformats.org/officeDocument/2006/relationships/hyperlink" Target="https://www.usatoday.com/story/news/factcheck/2024/08/23/trump-north-carolina-pennyslvania-fact-check/74905986007/" TargetMode="External"/><Relationship Id="rId1856" Type="http://schemas.openxmlformats.org/officeDocument/2006/relationships/hyperlink" Target="https://plus.lexis.com/api/document?collection=news&amp;id=urn:contentItem:6DDC-7391-JBSN-34Y0-00000-00&amp;context=1001073" TargetMode="External"/><Relationship Id="rId2907" Type="http://schemas.openxmlformats.org/officeDocument/2006/relationships/header" Target="header256.xml"/><Relationship Id="rId3071" Type="http://schemas.openxmlformats.org/officeDocument/2006/relationships/hyperlink" Target="https://data.bls.gov/timeseries/CES0500000013" TargetMode="External"/><Relationship Id="rId1509" Type="http://schemas.openxmlformats.org/officeDocument/2006/relationships/hyperlink" Target="https://www.usatoday.com/story/news/factcheck/2020/10/01/fact-check-unproven-claims-hunter-biden-got-3-5-m-russia/3586861001/" TargetMode="External"/><Relationship Id="rId1716" Type="http://schemas.openxmlformats.org/officeDocument/2006/relationships/hyperlink" Target="https://apnews.com/live/trump-trial-hush-money-updates-april-15" TargetMode="External"/><Relationship Id="rId1923" Type="http://schemas.openxmlformats.org/officeDocument/2006/relationships/hyperlink" Target="https://twitter.com/BidenHQ/status/1769117209811362137?ref_src=twsrc%5Etfw" TargetMode="External"/><Relationship Id="rId3169" Type="http://schemas.openxmlformats.org/officeDocument/2006/relationships/hyperlink" Target="https://www.brennancenter.org/our-work/research-reports/myths-and-realities-understanding-recent-trends-violent-crime?gclid=Cj0KCQiAj4ecBhD3ARIsAM4Q_jGg-az7emFerr78dXXnoCA9hlEl1BvevFxQeYm_0xwCqfFR7Id8cjIaAiZKEALw_wcB&amp;ms=gad_violent%20crime_617000456634_8626214133_143843260761" TargetMode="External"/><Relationship Id="rId3376" Type="http://schemas.openxmlformats.org/officeDocument/2006/relationships/hyperlink" Target="https://www.factcheck.org/2019/08/trumps-dubious-michigan-man-of-the-year-boast/" TargetMode="External"/><Relationship Id="rId297" Type="http://schemas.openxmlformats.org/officeDocument/2006/relationships/hyperlink" Target="https://www.verifythis.com/article/news/verify/business-verify/elon-musk-bought-ford-tesla-fact-check/536-d201c42b-601c-435a-9ee6-caa61e99dd0b" TargetMode="External"/><Relationship Id="rId2185" Type="http://schemas.openxmlformats.org/officeDocument/2006/relationships/header" Target="header181.xml"/><Relationship Id="rId2392" Type="http://schemas.openxmlformats.org/officeDocument/2006/relationships/hyperlink" Target="https://www.niu.edu/law/about/directory/bernick.shtml" TargetMode="External"/><Relationship Id="rId3029" Type="http://schemas.openxmlformats.org/officeDocument/2006/relationships/footer" Target="footer277.xml"/><Relationship Id="rId3236" Type="http://schemas.openxmlformats.org/officeDocument/2006/relationships/hyperlink" Target="https://www.nytimes.com/2023/08/17/us/politics/trump-election-lies-fact-check.html" TargetMode="External"/><Relationship Id="rId157" Type="http://schemas.openxmlformats.org/officeDocument/2006/relationships/hyperlink" Target="https://plus.lexis.com/api/document?id=urn:contentItem:6BBP-77D1-F03R-N3F3-00000-00&amp;idtype=PID&amp;context=1001073" TargetMode="External"/><Relationship Id="rId364" Type="http://schemas.openxmlformats.org/officeDocument/2006/relationships/hyperlink" Target="https://checkyourfact.com/2024/11/05/fact-check-posts-about-white-supremacists-threatening-violent-attacks-in-gwinnett-county-lack-evidence/?fbclid=IwY2xjawGXK8pleHRuA2FlbQIxMAABHdsb1l6LF6PcboBOTzlXCi4BCuRs8_eqcZCHGJeHX9BtZzfkASy4B-s6aw_aem_9hcRgFm3YWOsSI6hy6N27w" TargetMode="External"/><Relationship Id="rId2045" Type="http://schemas.openxmlformats.org/officeDocument/2006/relationships/hyperlink" Target="https://www.youtube.com/live/_pqqItXe6v8" TargetMode="External"/><Relationship Id="rId2697" Type="http://schemas.openxmlformats.org/officeDocument/2006/relationships/hyperlink" Target="https://cdn.mrc.org/static/pdfuploads/PropagandaPowerhouse_FullReport_FINAL_LINKED.pdf-1674854430630.pdf" TargetMode="External"/><Relationship Id="rId571" Type="http://schemas.openxmlformats.org/officeDocument/2006/relationships/hyperlink" Target="https://plus.lexis.com/api/document?collection=news&amp;id=urn:contentItem:6BPY-15G1-F03F-K1KM-00000-00&amp;context=1001073" TargetMode="External"/><Relationship Id="rId669" Type="http://schemas.openxmlformats.org/officeDocument/2006/relationships/footer" Target="footer48.xml"/><Relationship Id="rId876" Type="http://schemas.openxmlformats.org/officeDocument/2006/relationships/header" Target="header70.xml"/><Relationship Id="rId1299" Type="http://schemas.openxmlformats.org/officeDocument/2006/relationships/hyperlink" Target="https://www.reuters.com/fact-check/" TargetMode="External"/><Relationship Id="rId2252" Type="http://schemas.openxmlformats.org/officeDocument/2006/relationships/hyperlink" Target="https://archive.is/6KK6P" TargetMode="External"/><Relationship Id="rId2557" Type="http://schemas.openxmlformats.org/officeDocument/2006/relationships/hyperlink" Target="https://www.factcheck.org/2023/02/factchecking-the-state-of-the-union-4/" TargetMode="External"/><Relationship Id="rId3303" Type="http://schemas.openxmlformats.org/officeDocument/2006/relationships/hyperlink" Target="https://www.nytimes.com/2023/08/17/us/politics/trump-election-lies-fact-check.html" TargetMode="External"/><Relationship Id="rId224" Type="http://schemas.openxmlformats.org/officeDocument/2006/relationships/hyperlink" Target="https://plus.lexis.com/api/document?collection=news&amp;id=urn:contentItem:6DHC-J6H1-JBFB-H25B-00000-00&amp;context=1001073" TargetMode="External"/><Relationship Id="rId431" Type="http://schemas.openxmlformats.org/officeDocument/2006/relationships/hyperlink" Target="https://profile.usatoday.com/newsletters/checking-the-facts/" TargetMode="External"/><Relationship Id="rId529" Type="http://schemas.openxmlformats.org/officeDocument/2006/relationships/hyperlink" Target="https://www.adn.com/alaska-news/article/federal-judge-ted-stevens-case-calls-change-evidence-rules/2013/12/14/" TargetMode="External"/><Relationship Id="rId736" Type="http://schemas.openxmlformats.org/officeDocument/2006/relationships/hyperlink" Target="https://www.pbs.org/newshour/show/fact-checking-right-wing-claims-about-election-security-and-noncitizens-voting" TargetMode="External"/><Relationship Id="rId1061" Type="http://schemas.openxmlformats.org/officeDocument/2006/relationships/hyperlink" Target="https://www.usatoday.com/videos/news/factcheck/2024/09/19/debunking-false-claims-made-about-the-assassination-attempt-on-trump/75294636007/" TargetMode="External"/><Relationship Id="rId1159" Type="http://schemas.openxmlformats.org/officeDocument/2006/relationships/header" Target="header84.xml"/><Relationship Id="rId1366" Type="http://schemas.openxmlformats.org/officeDocument/2006/relationships/hyperlink" Target="https://www.usatoday.com/story/news/factcheck/2023/06/09/video-misrepresents-nancy-pelosi-quote-on-wrap-up-smear-fact-check/70302288007/" TargetMode="External"/><Relationship Id="rId2112" Type="http://schemas.openxmlformats.org/officeDocument/2006/relationships/hyperlink" Target="http://archive.today/2024.06.10-013105/https://x.com/JDunlap1974/status/1797021640791908522?t=oR5Po1EKeydzPshX6aWaMw&amp;s=19" TargetMode="External"/><Relationship Id="rId2417" Type="http://schemas.openxmlformats.org/officeDocument/2006/relationships/footer" Target="footer194.xml"/><Relationship Id="rId2764" Type="http://schemas.openxmlformats.org/officeDocument/2006/relationships/hyperlink" Target="https://www.poynter.org/fact-checking/2023/angie-drobnic-holan-named-to-lead-the-international-fact-checking-network/" TargetMode="External"/><Relationship Id="rId2971" Type="http://schemas.openxmlformats.org/officeDocument/2006/relationships/hyperlink" Target="https://newstex.com/?utm_source=%5B%5BDELIVERY_RECIPIENT_CODE%5D%5D&amp;utm_medium=partner&amp;utm_campaign=Newsbusters.org&amp;utm_id=107778&amp;utm_content=NBST-107778-51964783297725914300040" TargetMode="External"/><Relationship Id="rId943" Type="http://schemas.openxmlformats.org/officeDocument/2006/relationships/hyperlink" Target="https://youtu.be/FyEs4nulEgE?t=2492" TargetMode="External"/><Relationship Id="rId1019" Type="http://schemas.openxmlformats.org/officeDocument/2006/relationships/hyperlink" Target="https://www.usatoday.com/story/news/factcheck/2024/08/08/jd-vance-oprah-winfrey-child-preacher-fact-check/74680070007/" TargetMode="External"/><Relationship Id="rId1573" Type="http://schemas.openxmlformats.org/officeDocument/2006/relationships/hyperlink" Target="https://www.usatoday.com/story/news/politics/2023/09/01/trump-georgia-racketeering-trial-televised-livestream-ruling/70737567007/" TargetMode="External"/><Relationship Id="rId1780" Type="http://schemas.openxmlformats.org/officeDocument/2006/relationships/hyperlink" Target="https://plus.lexis.com/api/document?collection=news&amp;id=urn:contentItem:6CX6-49B1-DYTH-G0F4-00000-00&amp;context=1001073" TargetMode="External"/><Relationship Id="rId1878" Type="http://schemas.openxmlformats.org/officeDocument/2006/relationships/hyperlink" Target="https://www.michigan.gov/sos/elections/voter-education-resources/democracy-ambassador" TargetMode="External"/><Relationship Id="rId2624" Type="http://schemas.openxmlformats.org/officeDocument/2006/relationships/hyperlink" Target="https://mrcfreespeechamerica.org/blogs/free-speech/tom-olohan/2024/09/27/cnbc-misses-mark-trump-blasts-google-bias-exposed-media" TargetMode="External"/><Relationship Id="rId2831" Type="http://schemas.openxmlformats.org/officeDocument/2006/relationships/hyperlink" Target="https://www.theaustralian.com.au/world/the-times/revealed-farright-network-of-freelance-yobs-behind-riots-sweeping-britain/news-story/711837d3ebb29bb2d1a474e28c6e29e7" TargetMode="External"/><Relationship Id="rId2929" Type="http://schemas.openxmlformats.org/officeDocument/2006/relationships/hyperlink" Target="https://www.pbs.org/newshour/politics/analysis-fact-checking-the-cnn-trump-biden-debate" TargetMode="External"/><Relationship Id="rId72" Type="http://schemas.openxmlformats.org/officeDocument/2006/relationships/hyperlink" Target="https://plus.lexis.com/api/document?id=urn:contentItem:6BJW-FMK1-JCMN-Y39F-00000-00&amp;idtype=PID&amp;context=1001073" TargetMode="External"/><Relationship Id="rId803" Type="http://schemas.openxmlformats.org/officeDocument/2006/relationships/hyperlink" Target="https://www.cnbc.com/2024/01/22/trumps-proposed-10percent-tariff-plan-would-shake-up-every-asset-class-strategist.html" TargetMode="External"/><Relationship Id="rId1226" Type="http://schemas.openxmlformats.org/officeDocument/2006/relationships/hyperlink" Target="https://www.newsweek.com/topic/virginia-giuffre?utm_source=Synacor&amp;utm_medium=Attnet&amp;utm_campaign=Partnerships" TargetMode="External"/><Relationship Id="rId1433" Type="http://schemas.openxmlformats.org/officeDocument/2006/relationships/hyperlink" Target="https://www.whitehouse.gov/briefing-room/speeches-remarks/2023/02/07/remarks-of-president-joe-biden-state-of-the-union-address-as-prepared-for-delivery/" TargetMode="External"/><Relationship Id="rId1640" Type="http://schemas.openxmlformats.org/officeDocument/2006/relationships/hyperlink" Target="https://www.usatoday.com/story/news/factcheck/2020/02/12/fact-check-guidelines-usa-today/4735217002/" TargetMode="External"/><Relationship Id="rId1738" Type="http://schemas.openxmlformats.org/officeDocument/2006/relationships/hyperlink" Target="https://profile.usatoday.com/newsletters/checking-the-facts/" TargetMode="External"/><Relationship Id="rId3093" Type="http://schemas.openxmlformats.org/officeDocument/2006/relationships/hyperlink" Target="https://data.bls.gov/timeseries/CES0000000001" TargetMode="External"/><Relationship Id="rId1500" Type="http://schemas.openxmlformats.org/officeDocument/2006/relationships/hyperlink" Target="https://www.usatoday.com/story/news/factcheck/2024/06/28/trump-jury-party-biden-voters-claim-fact-check/74209442007/" TargetMode="External"/><Relationship Id="rId1945" Type="http://schemas.openxmlformats.org/officeDocument/2006/relationships/header" Target="header153.xml"/><Relationship Id="rId3160" Type="http://schemas.openxmlformats.org/officeDocument/2006/relationships/hyperlink" Target="https://taxfoundation.org/taxedu/glossary/step-up-in-basis/" TargetMode="External"/><Relationship Id="rId3398" Type="http://schemas.openxmlformats.org/officeDocument/2006/relationships/footer" Target="footer300.xml"/><Relationship Id="rId1805" Type="http://schemas.openxmlformats.org/officeDocument/2006/relationships/header" Target="header135.xml"/><Relationship Id="rId3020" Type="http://schemas.openxmlformats.org/officeDocument/2006/relationships/hyperlink" Target="https://www.newsbusters.org/blogs/nb/clay-waters/2024/09/01/shameless-new-york-times-censors-mark-zuckerbergs-belated" TargetMode="External"/><Relationship Id="rId3258" Type="http://schemas.openxmlformats.org/officeDocument/2006/relationships/hyperlink" Target="https://www.nytimes.com/2023/08/17/us/politics/trump-election-lies-fact-check.html" TargetMode="External"/><Relationship Id="rId179" Type="http://schemas.openxmlformats.org/officeDocument/2006/relationships/hyperlink" Target="https://plus.lexis.com/api/document?id=urn:contentItem:68YK-1HT1-JBFB-H43S-00000-00&amp;idtype=PID&amp;context=1001073" TargetMode="External"/><Relationship Id="rId386" Type="http://schemas.openxmlformats.org/officeDocument/2006/relationships/hyperlink" Target="https://www.documentcloud.org/documents/25263626-10-29-2024-threads-post-by-bigredcelt" TargetMode="External"/><Relationship Id="rId593" Type="http://schemas.openxmlformats.org/officeDocument/2006/relationships/hyperlink" Target="https://www.politifact.com/factchecks/2024/apr/01/kristi-noem/claim-that-joe-biden-banned-religious-easter-egg-d/" TargetMode="External"/><Relationship Id="rId2067" Type="http://schemas.openxmlformats.org/officeDocument/2006/relationships/hyperlink" Target="https://plus.lexis.com/api/document?collection=news&amp;id=urn:contentItem:6DD7-KS81-JBR6-94K4-00000-00&amp;context=1001073" TargetMode="External"/><Relationship Id="rId2274" Type="http://schemas.openxmlformats.org/officeDocument/2006/relationships/hyperlink" Target="https://archive.is/o/gb0Du/https://web.archive.org/web/20240714060934/https://www.oecd.org/pisa/OECD_2022_PISA_Results_Comparing%20countries%E2%80%99%20and%20economies%E2%80%99%20performance%20in%20mathematics.pdf" TargetMode="External"/><Relationship Id="rId2481" Type="http://schemas.openxmlformats.org/officeDocument/2006/relationships/hyperlink" Target="https://journals.sagepub.com/doi/10.1177/0267323117695736" TargetMode="External"/><Relationship Id="rId3118" Type="http://schemas.openxmlformats.org/officeDocument/2006/relationships/hyperlink" Target="https://home.treasury.gov/system/files/131/General-Explanations-FY2024.pdf" TargetMode="External"/><Relationship Id="rId3325" Type="http://schemas.openxmlformats.org/officeDocument/2006/relationships/hyperlink" Target="https://democrats.org/news/what-they-are-saying-trumps-disastrous-interview-at-the-national-nabj-convention/" TargetMode="External"/><Relationship Id="rId246" Type="http://schemas.openxmlformats.org/officeDocument/2006/relationships/hyperlink" Target="https://leadstories.com/hoax-alert/2024/11/fact-check-barron-trump-would-not-be-denied-us-citizenship-under-trumps-immigration-proposal.html" TargetMode="External"/><Relationship Id="rId453" Type="http://schemas.openxmlformats.org/officeDocument/2006/relationships/hyperlink" Target="https://apnews.com/article/vice-president-kamala-harris-usa-basketball-b08e2b55e3d839a5df94aca3d646d65b" TargetMode="External"/><Relationship Id="rId660" Type="http://schemas.openxmlformats.org/officeDocument/2006/relationships/hyperlink" Target="https://checkyourfact.com/2024/10/28/fact-check-does-viral-photo-show-kamala-harris-in-a-mcdonalds-uniform/" TargetMode="External"/><Relationship Id="rId898" Type="http://schemas.openxmlformats.org/officeDocument/2006/relationships/hyperlink" Target="https://www.nytimes.com/2017/10/12/us/politics/trump-obamacare-executive-order-health-insurance.html" TargetMode="External"/><Relationship Id="rId1083" Type="http://schemas.openxmlformats.org/officeDocument/2006/relationships/footer" Target="footer73.xml"/><Relationship Id="rId1290" Type="http://schemas.openxmlformats.org/officeDocument/2006/relationships/hyperlink" Target="https://twitter.com/redsteeze?ref_src=twsrc%5Etfw" TargetMode="External"/><Relationship Id="rId2134" Type="http://schemas.openxmlformats.org/officeDocument/2006/relationships/hyperlink" Target="https://www.youtube.com/watch?v=VgsC_aBquUE" TargetMode="External"/><Relationship Id="rId2341" Type="http://schemas.openxmlformats.org/officeDocument/2006/relationships/header" Target="header189.xml"/><Relationship Id="rId2579" Type="http://schemas.openxmlformats.org/officeDocument/2006/relationships/hyperlink" Target="http://www.snopes.com" TargetMode="External"/><Relationship Id="rId2786" Type="http://schemas.openxmlformats.org/officeDocument/2006/relationships/hyperlink" Target="http://factcheck.org/" TargetMode="External"/><Relationship Id="rId2993" Type="http://schemas.openxmlformats.org/officeDocument/2006/relationships/footer" Target="footer273.xml"/><Relationship Id="rId106" Type="http://schemas.openxmlformats.org/officeDocument/2006/relationships/hyperlink" Target="https://plus.lexis.com/api/document?id=urn:contentItem:6BKY-2R01-DXXD-70DX-00000-00&amp;idtype=PID&amp;context=1001073" TargetMode="External"/><Relationship Id="rId313" Type="http://schemas.openxmlformats.org/officeDocument/2006/relationships/hyperlink" Target="https://www.facebook.com/usatodayfactcheck/" TargetMode="External"/><Relationship Id="rId758" Type="http://schemas.openxmlformats.org/officeDocument/2006/relationships/hyperlink" Target="https://www.politifact.com/article/2018/feb/12/principles-truth-o-meter-politifacts-methodology-i/" TargetMode="External"/><Relationship Id="rId965" Type="http://schemas.openxmlformats.org/officeDocument/2006/relationships/hyperlink" Target="https://www.nbcnews.com/news/world/state-dept-monitoring-reports-new-chemical-attack-syria-n863691" TargetMode="External"/><Relationship Id="rId1150" Type="http://schemas.openxmlformats.org/officeDocument/2006/relationships/hyperlink" Target="https://www.washingtonpost.com/politics/2023/05/11/trump-cnn-town-hall-fact-check/" TargetMode="External"/><Relationship Id="rId1388" Type="http://schemas.openxmlformats.org/officeDocument/2006/relationships/hyperlink" Target="https://about.fb.com/ja/news/2024/09/third_party_fact-checking_program_in_japan/" TargetMode="External"/><Relationship Id="rId1595" Type="http://schemas.openxmlformats.org/officeDocument/2006/relationships/hyperlink" Target="https://www.usatoday.com/story/news/politics/elections/2024/08/21/dnc-fact-check-tim-walz/74831613007/" TargetMode="External"/><Relationship Id="rId2439" Type="http://schemas.openxmlformats.org/officeDocument/2006/relationships/hyperlink" Target="https://plus.lexis.com/api/document?collection=news&amp;id=urn:contentItem:6CC2-CN61-F03R-N50H-00000-00&amp;context=1001073" TargetMode="External"/><Relationship Id="rId2646" Type="http://schemas.openxmlformats.org/officeDocument/2006/relationships/header" Target="header224.xml"/><Relationship Id="rId2853" Type="http://schemas.openxmlformats.org/officeDocument/2006/relationships/hyperlink" Target="https://conectaarizona.com/" TargetMode="External"/><Relationship Id="rId94" Type="http://schemas.openxmlformats.org/officeDocument/2006/relationships/hyperlink" Target="https://plus.lexis.com/api/document?id=urn:contentItem:6CG6-SRS1-JC11-125C-00000-00&amp;idtype=PID&amp;context=1001073" TargetMode="External"/><Relationship Id="rId520" Type="http://schemas.openxmlformats.org/officeDocument/2006/relationships/hyperlink" Target="https://www.supremecourt.gov/opinions/23pdf/23-719_19m2.pdf" TargetMode="External"/><Relationship Id="rId618" Type="http://schemas.openxmlformats.org/officeDocument/2006/relationships/footer" Target="footer41.xml"/><Relationship Id="rId825" Type="http://schemas.openxmlformats.org/officeDocument/2006/relationships/hyperlink" Target="https://www.usatoday.com/story/news/politics/elections/2024/03/04/trump-tariff-haley-ad-fact-check/72805198007/" TargetMode="External"/><Relationship Id="rId1248" Type="http://schemas.openxmlformats.org/officeDocument/2006/relationships/header" Target="header96.xml"/><Relationship Id="rId1455" Type="http://schemas.openxmlformats.org/officeDocument/2006/relationships/header" Target="header117.xml"/><Relationship Id="rId1662" Type="http://schemas.openxmlformats.org/officeDocument/2006/relationships/hyperlink" Target="https://www.usatoday.com/story/news/factcheck/2024/08/30/unrealized-capital-gains-tax-harris-fact-check/74983552007/" TargetMode="External"/><Relationship Id="rId2201" Type="http://schemas.openxmlformats.org/officeDocument/2006/relationships/hyperlink" Target="https://archive.is/2GPtn" TargetMode="External"/><Relationship Id="rId2506" Type="http://schemas.openxmlformats.org/officeDocument/2006/relationships/header" Target="header206.xml"/><Relationship Id="rId1010" Type="http://schemas.openxmlformats.org/officeDocument/2006/relationships/hyperlink" Target="https://www.usatoday.com/story/news/politics/elections/2024/07/15/jd-vance-donald-trump-vp-pick/74123080007/" TargetMode="External"/><Relationship Id="rId1108" Type="http://schemas.openxmlformats.org/officeDocument/2006/relationships/hyperlink" Target="https://www.fec.gov/search/?type=candidates&amp;type=committees&amp;type=site&amp;query=michelle+obama" TargetMode="External"/><Relationship Id="rId1315" Type="http://schemas.openxmlformats.org/officeDocument/2006/relationships/hyperlink" Target="https://plus.lexis.com/api/document?collection=news&amp;id=urn:contentItem:6D50-RCH1-F03R-N43V-00000-00&amp;context=1001073" TargetMode="External"/><Relationship Id="rId1967" Type="http://schemas.openxmlformats.org/officeDocument/2006/relationships/hyperlink" Target="https://newsbusters.org/blogs/free-speech/catherine-salgado/2024/08/26/soros-funded-censorship-plot-targets-black-voters" TargetMode="External"/><Relationship Id="rId2713" Type="http://schemas.openxmlformats.org/officeDocument/2006/relationships/hyperlink" Target="https://t.co/K7EHP2uNxt" TargetMode="External"/><Relationship Id="rId2920" Type="http://schemas.openxmlformats.org/officeDocument/2006/relationships/hyperlink" Target="https://newsbusters.org/blogs/nb/clay-waters/2024/06/23/pbs-roundtable-abcs-jon-karl-claims-trump-losing-it-getting-fuzzier" TargetMode="External"/><Relationship Id="rId1522" Type="http://schemas.openxmlformats.org/officeDocument/2006/relationships/hyperlink" Target="https://www.usatoday.com/story/news/politics/elections/2024/08/19/democratic-convention-dnc-fact-check-joe-biden/74834230007/" TargetMode="External"/><Relationship Id="rId21" Type="http://schemas.openxmlformats.org/officeDocument/2006/relationships/hyperlink" Target="https://plus.lexis.com/api/document?id=urn:contentItem:6DBS-DBM1-JCMC-W16V-00000-00&amp;idtype=PID&amp;context=1001073" TargetMode="External"/><Relationship Id="rId2089" Type="http://schemas.openxmlformats.org/officeDocument/2006/relationships/hyperlink" Target="https://www.newsweek.com/topic/kamala-harris?utm_source=Synacor&amp;utm_medium=Attnet&amp;utm_campaign=Partnerships" TargetMode="External"/><Relationship Id="rId2296" Type="http://schemas.openxmlformats.org/officeDocument/2006/relationships/hyperlink" Target="https://archive.is/XzRsL" TargetMode="External"/><Relationship Id="rId3347" Type="http://schemas.openxmlformats.org/officeDocument/2006/relationships/hyperlink" Target="https://www.cnbc.com/2024/10/09/stock-market-today-live-updates.html" TargetMode="External"/><Relationship Id="rId268" Type="http://schemas.openxmlformats.org/officeDocument/2006/relationships/footer" Target="footer11.xml"/><Relationship Id="rId475" Type="http://schemas.openxmlformats.org/officeDocument/2006/relationships/hyperlink" Target="https://apnews.com/article/cbs-debate-vice-president-fact-check-7a3b31c98ab092dd44915df57a359d10" TargetMode="External"/><Relationship Id="rId682" Type="http://schemas.openxmlformats.org/officeDocument/2006/relationships/hyperlink" Target="http://newsbusters.org/?utm_source=lexisnexis&amp;utm_medium=partner&amp;utm_campaign=newstex" TargetMode="External"/><Relationship Id="rId2156" Type="http://schemas.openxmlformats.org/officeDocument/2006/relationships/hyperlink" Target="https://plus.lexis.com/api/document?collection=news&amp;id=urn:contentItem:6CG7-Y9T1-F03R-N2SK-00000-00&amp;context=1001073" TargetMode="External"/><Relationship Id="rId2363" Type="http://schemas.openxmlformats.org/officeDocument/2006/relationships/hyperlink" Target="https://www.facebook.com/usatodayfactcheck/" TargetMode="External"/><Relationship Id="rId2570" Type="http://schemas.openxmlformats.org/officeDocument/2006/relationships/hyperlink" Target="https://plus.lexis.com/api/document?collection=news&amp;id=urn:contentItem:6BJ5-V6X1-JBTP-M0Y5-00000-00&amp;context=1001073" TargetMode="External"/><Relationship Id="rId3207" Type="http://schemas.openxmlformats.org/officeDocument/2006/relationships/header" Target="header284.xml"/><Relationship Id="rId3414" Type="http://schemas.openxmlformats.org/officeDocument/2006/relationships/hyperlink" Target="https://www.politifact.com/search/?q=anderson+cooper" TargetMode="External"/><Relationship Id="rId128" Type="http://schemas.openxmlformats.org/officeDocument/2006/relationships/hyperlink" Target="https://plus.lexis.com/api/document?id=urn:contentItem:6CXT-KWT1-JCMN-Y4J6-00000-00&amp;idtype=PID&amp;context=1001073" TargetMode="External"/><Relationship Id="rId335" Type="http://schemas.openxmlformats.org/officeDocument/2006/relationships/hyperlink" Target="https://cm.usatoday.com/specialoffer?_ga=2.159964861.1095412655.1597937597-1319250638.1597937595" TargetMode="External"/><Relationship Id="rId542" Type="http://schemas.openxmlformats.org/officeDocument/2006/relationships/hyperlink" Target="https://cm.usatoday.com/specialoffer?_ga=2.159964861.1095412655.1597937597-1319250638.1597937595" TargetMode="External"/><Relationship Id="rId1172" Type="http://schemas.openxmlformats.org/officeDocument/2006/relationships/hyperlink" Target="https://plus.lexis.com/api/document?collection=news&amp;id=urn:contentItem:6BPG-D131-JBFB-H00K-00000-00&amp;context=1001073" TargetMode="External"/><Relationship Id="rId2016" Type="http://schemas.openxmlformats.org/officeDocument/2006/relationships/hyperlink" Target="https://graphika.com/" TargetMode="External"/><Relationship Id="rId2223" Type="http://schemas.openxmlformats.org/officeDocument/2006/relationships/hyperlink" Target="https://archive.is/If61M" TargetMode="External"/><Relationship Id="rId2430" Type="http://schemas.openxmlformats.org/officeDocument/2006/relationships/hyperlink" Target="https://www.politifactbias.com/2024/04/and-farcical-pants-on-fire-for-donald-j.html" TargetMode="External"/><Relationship Id="rId402" Type="http://schemas.openxmlformats.org/officeDocument/2006/relationships/hyperlink" Target="https://secure.winred.com/trump-national-committee-jfc/storefront/official-trump-2024-yard-sign/details" TargetMode="External"/><Relationship Id="rId1032" Type="http://schemas.openxmlformats.org/officeDocument/2006/relationships/hyperlink" Target="https://www.usatoday.com/story/news/factcheck/2024/09/12/tim-walz-afghanistan-stolen-valor-fact-check/75077281007/" TargetMode="External"/><Relationship Id="rId1989" Type="http://schemas.openxmlformats.org/officeDocument/2006/relationships/hyperlink" Target="https://plus.lexis.com/api/document?collection=news&amp;id=urn:contentItem:6CJS-MJN1-JCMC-W0X7-00000-00&amp;context=1001073" TargetMode="External"/><Relationship Id="rId1849" Type="http://schemas.openxmlformats.org/officeDocument/2006/relationships/hyperlink" Target="https://newsbusters.org/blogs/free-speech/catherine-salgado/2024/04/05/soros-funded-fact-checkers-who-cares-about-free" TargetMode="External"/><Relationship Id="rId3064" Type="http://schemas.openxmlformats.org/officeDocument/2006/relationships/hyperlink" Target="https://plus.lexis.com/api/document?collection=news&amp;id=urn:contentItem:6BH6-8V41-F03F-K2G7-00000-00&amp;context=1001073" TargetMode="External"/><Relationship Id="rId192" Type="http://schemas.openxmlformats.org/officeDocument/2006/relationships/hyperlink" Target="https://plus.lexis.com/api/document?id=urn:contentItem:6CY8-6M41-F03R-N0T4-00000-00&amp;idtype=PID&amp;context=1001073" TargetMode="External"/><Relationship Id="rId1709" Type="http://schemas.openxmlformats.org/officeDocument/2006/relationships/hyperlink" Target="https://www.independent.co.uk/news/world/americas/us-politics/trump-barron-graduation-trial-hush-money-b2529533.html" TargetMode="External"/><Relationship Id="rId1916" Type="http://schemas.openxmlformats.org/officeDocument/2006/relationships/hyperlink" Target="https://plus.lexis.com/api/document?collection=news&amp;id=urn:contentItem:6BKY-2R01-DXXD-70DX-00000-00&amp;context=1001073" TargetMode="External"/><Relationship Id="rId3271" Type="http://schemas.openxmlformats.org/officeDocument/2006/relationships/hyperlink" Target="https://www.nytimes.com/2023/08/17/us/politics/trump-election-lies-fact-check.html" TargetMode="External"/><Relationship Id="rId2080" Type="http://schemas.openxmlformats.org/officeDocument/2006/relationships/hyperlink" Target="https://d.newsweek.com/en/full/2518577/oprah-kamala-harris.jpg" TargetMode="External"/><Relationship Id="rId3131" Type="http://schemas.openxmlformats.org/officeDocument/2006/relationships/hyperlink" Target="https://unfccc.int/process-and-meetings/the-paris-agreement" TargetMode="External"/><Relationship Id="rId2897" Type="http://schemas.openxmlformats.org/officeDocument/2006/relationships/hyperlink" Target="https://www.cnn.com/2024/02/15/us/border-migrants-crime-cec/index.html" TargetMode="External"/><Relationship Id="rId869" Type="http://schemas.openxmlformats.org/officeDocument/2006/relationships/hyperlink" Target="https://www.ap.org/elections/our-role/counting-the-vote/" TargetMode="External"/><Relationship Id="rId1499" Type="http://schemas.openxmlformats.org/officeDocument/2006/relationships/hyperlink" Target="https://www.usatoday.com/story/news/factcheck/2024/03/29/trump-civil-fraud-lawsuit-new-york/73135797007/" TargetMode="External"/><Relationship Id="rId729" Type="http://schemas.openxmlformats.org/officeDocument/2006/relationships/hyperlink" Target="https://www.msn.com/en-us/tv/other/savannah-chrisley-under-rnc-spotlight-pins-parents-legal-woes-on-rogue-prosecutors/" TargetMode="External"/><Relationship Id="rId1359" Type="http://schemas.openxmlformats.org/officeDocument/2006/relationships/hyperlink" Target="https://www.cnn.com/2017/03/05/politics/nancy-pelosi-trump-authoritarian/index.html" TargetMode="External"/><Relationship Id="rId2757" Type="http://schemas.openxmlformats.org/officeDocument/2006/relationships/footer" Target="footer240.xml"/><Relationship Id="rId2964" Type="http://schemas.openxmlformats.org/officeDocument/2006/relationships/header" Target="header263.xml"/><Relationship Id="rId936" Type="http://schemas.openxmlformats.org/officeDocument/2006/relationships/hyperlink" Target="https://www.imf.org/en/Blogs/Articles/2024/09/12/trade-balances-in-china-and-the-us-are-largely-driven-by-domestic-macro-forces" TargetMode="External"/><Relationship Id="rId1219" Type="http://schemas.openxmlformats.org/officeDocument/2006/relationships/header" Target="header92.xml"/><Relationship Id="rId1566" Type="http://schemas.openxmlformats.org/officeDocument/2006/relationships/hyperlink" Target="https://www.usatoday.com/story/news/politics/elections/2024/02/11/donald-trump-threatens-nato-russia/72556515007/" TargetMode="External"/><Relationship Id="rId1773" Type="http://schemas.openxmlformats.org/officeDocument/2006/relationships/header" Target="header128.xml"/><Relationship Id="rId1980" Type="http://schemas.openxmlformats.org/officeDocument/2006/relationships/hyperlink" Target="mailto:Misinformation@Michigan.gov" TargetMode="External"/><Relationship Id="rId2617" Type="http://schemas.openxmlformats.org/officeDocument/2006/relationships/hyperlink" Target="https://mrcfreespeechamerica.org/blogs/business/tom-olohan/2023/04/21/dan-bongino-excoriates-fact-checkers-connection-leftist" TargetMode="External"/><Relationship Id="rId2824" Type="http://schemas.openxmlformats.org/officeDocument/2006/relationships/image" Target="media/image15.png"/><Relationship Id="rId65" Type="http://schemas.openxmlformats.org/officeDocument/2006/relationships/hyperlink" Target="https://plus.lexis.com/api/document?id=urn:contentItem:692W-1MV1-DY68-1001-00000-00&amp;idtype=PID&amp;context=1001073" TargetMode="External"/><Relationship Id="rId1426" Type="http://schemas.openxmlformats.org/officeDocument/2006/relationships/header" Target="header113.xml"/><Relationship Id="rId1633" Type="http://schemas.openxmlformats.org/officeDocument/2006/relationships/hyperlink" Target="https://siepr.stanford.edu/news/mythical-tie-between-immigration-and-crime" TargetMode="External"/><Relationship Id="rId1840" Type="http://schemas.openxmlformats.org/officeDocument/2006/relationships/hyperlink" Target="https://newstex.com/?utm_source=lexisnexis&amp;utm_medium=partner&amp;utm_campaign=Newsbusters.org&amp;utm_id=107778&amp;utm_content=NBST-107778-171235447456125876100062" TargetMode="External"/><Relationship Id="rId1700" Type="http://schemas.openxmlformats.org/officeDocument/2006/relationships/hyperlink" Target="https://www.usatoday.com/story/news/factcheck/2024/03/22/alina-habba-judge-arthur-engoron-trump-bribe/73058335007/" TargetMode="External"/><Relationship Id="rId379" Type="http://schemas.openxmlformats.org/officeDocument/2006/relationships/footer" Target="footer22.xml"/><Relationship Id="rId586" Type="http://schemas.openxmlformats.org/officeDocument/2006/relationships/hyperlink" Target="https://www.uscourts.gov/educational-resources/educational-activities/first-amendment-and-religion" TargetMode="External"/><Relationship Id="rId793" Type="http://schemas.openxmlformats.org/officeDocument/2006/relationships/hyperlink" Target="https://plus.lexis.com/api/document?collection=news&amp;id=urn:contentItem:6BGF-4SJ1-JCMC-W3JT-00000-00&amp;context=1001073" TargetMode="External"/><Relationship Id="rId2267" Type="http://schemas.openxmlformats.org/officeDocument/2006/relationships/hyperlink" Target="https://archive.is/6KK6P" TargetMode="External"/><Relationship Id="rId2474" Type="http://schemas.openxmlformats.org/officeDocument/2006/relationships/hyperlink" Target="https://x.com/BBCSounds/status/1798607214925815945" TargetMode="External"/><Relationship Id="rId2681" Type="http://schemas.openxmlformats.org/officeDocument/2006/relationships/hyperlink" Target="https://radiostation.info/am/california/KNX/" TargetMode="External"/><Relationship Id="rId3318" Type="http://schemas.openxmlformats.org/officeDocument/2006/relationships/footer" Target="footer289.xml"/><Relationship Id="rId239" Type="http://schemas.openxmlformats.org/officeDocument/2006/relationships/hyperlink" Target="https://www.independent.co.uk/news/world/americas/us-politics/barron-trump-nyu-melania-letter-b2626198.html" TargetMode="External"/><Relationship Id="rId446" Type="http://schemas.openxmlformats.org/officeDocument/2006/relationships/hyperlink" Target="https://www.usatoday.com/story/news/factcheck/2024/07/30/fabricated-post-kamala-harris-teen-racist-fact-check/74600063007/" TargetMode="External"/><Relationship Id="rId653" Type="http://schemas.openxmlformats.org/officeDocument/2006/relationships/hyperlink" Target="https://kamalaharris.com/" TargetMode="External"/><Relationship Id="rId1076" Type="http://schemas.openxmlformats.org/officeDocument/2006/relationships/hyperlink" Target="https://www.usatoday.com/story/opinion/2024/04/02/fact-check-verification-journalism-media-literacy/73027337007/" TargetMode="External"/><Relationship Id="rId1283" Type="http://schemas.openxmlformats.org/officeDocument/2006/relationships/hyperlink" Target="https://twitter.com/The_Kyle_Mann/status/1765461686910386649?ref_src=twsrc%5Etfw" TargetMode="External"/><Relationship Id="rId1490" Type="http://schemas.openxmlformats.org/officeDocument/2006/relationships/hyperlink" Target="https://www.usatoday.com/story/news/politics/elections/2024/09/10/donald-trump-2020-election-claims-fact-check/75168089007/" TargetMode="External"/><Relationship Id="rId2127" Type="http://schemas.openxmlformats.org/officeDocument/2006/relationships/footer" Target="footer172.xml"/><Relationship Id="rId2334" Type="http://schemas.openxmlformats.org/officeDocument/2006/relationships/hyperlink" Target="https://www.youtube.com/watch?v=9p94O1wp19g" TargetMode="External"/><Relationship Id="rId306" Type="http://schemas.openxmlformats.org/officeDocument/2006/relationships/hyperlink" Target="https://plus.lexis.com/api/document?collection=news&amp;id=urn:contentItem:6DFW-6WK1-F03F-K3Y4-00000-00&amp;context=1001073" TargetMode="External"/><Relationship Id="rId860" Type="http://schemas.openxmlformats.org/officeDocument/2006/relationships/hyperlink" Target="https://www.sos.state.tx.us/index.shtml" TargetMode="External"/><Relationship Id="rId1143" Type="http://schemas.openxmlformats.org/officeDocument/2006/relationships/hyperlink" Target="https://www.mediaite.com/politics/watch-kaitlan-collins-opens-town-hall-by-repeatedly-challenging-trump-to-admit-he-lost-2020-election/" TargetMode="External"/><Relationship Id="rId2541" Type="http://schemas.openxmlformats.org/officeDocument/2006/relationships/footer" Target="footer212.xml"/><Relationship Id="rId513" Type="http://schemas.openxmlformats.org/officeDocument/2006/relationships/hyperlink" Target="https://www.usatoday.com/story/news/factcheck/2024/10/24/ballots-marked-workers-invalidated-fact-check/75799169007/" TargetMode="External"/><Relationship Id="rId720" Type="http://schemas.openxmlformats.org/officeDocument/2006/relationships/hyperlink" Target="https://plus.lexis.com/api/document?collection=news&amp;id=urn:contentItem:6CHF-0M01-JCMN-Y0X8-00000-00&amp;context=1001073" TargetMode="External"/><Relationship Id="rId1350" Type="http://schemas.openxmlformats.org/officeDocument/2006/relationships/hyperlink" Target="https://www.usatoday.com/story/news/factcheck/2022/11/10/fact-check-video-shows-nancy-pelosi-security-detail-not-her-arrest/8294310001/" TargetMode="External"/><Relationship Id="rId2401" Type="http://schemas.openxmlformats.org/officeDocument/2006/relationships/hyperlink" Target="https://www.c-span.org/video/?509344-1/energy-secretary-jennifer-granholm-swearing-ceremony" TargetMode="External"/><Relationship Id="rId1003" Type="http://schemas.openxmlformats.org/officeDocument/2006/relationships/hyperlink" Target="https://www.militarytimes.com/news/pentagon-congress/2021/11/03/centcom-didnt-properly-document-brain-injuries-after-2020-iraq-barrage/" TargetMode="External"/><Relationship Id="rId1210" Type="http://schemas.openxmlformats.org/officeDocument/2006/relationships/hyperlink" Target="https://plus.lexis.com/api/document?collection=news&amp;id=urn:contentItem:692W-1MV1-DY68-1001-00000-00&amp;context=1001073" TargetMode="External"/><Relationship Id="rId3175" Type="http://schemas.openxmlformats.org/officeDocument/2006/relationships/hyperlink" Target="https://twitter.com/WhiteHouseCEA/status/1745454379266924631" TargetMode="External"/><Relationship Id="rId3382" Type="http://schemas.openxmlformats.org/officeDocument/2006/relationships/footer" Target="footer295.xml"/><Relationship Id="rId2191" Type="http://schemas.openxmlformats.org/officeDocument/2006/relationships/hyperlink" Target="https://plus.lexis.com/api/document?collection=news&amp;id=urn:contentItem:6CXT-KWT1-JCMN-Y4J6-00000-00&amp;context=1001073" TargetMode="External"/><Relationship Id="rId3035" Type="http://schemas.openxmlformats.org/officeDocument/2006/relationships/hyperlink" Target="https://plus.lexis.com/api/document?collection=news&amp;id=urn:contentItem:6CY8-6M41-F03R-N0T4-00000-00&amp;context=1001073" TargetMode="External"/><Relationship Id="rId3242" Type="http://schemas.openxmlformats.org/officeDocument/2006/relationships/hyperlink" Target="https://www.nytimes.com/2023/08/17/us/politics/trump-election-lies-fact-check.html" TargetMode="External"/><Relationship Id="rId163" Type="http://schemas.openxmlformats.org/officeDocument/2006/relationships/hyperlink" Target="https://plus.lexis.com/api/document?id=urn:contentItem:696W-0M61-DYY9-04FH-00000-00&amp;idtype=PID&amp;context=1001073" TargetMode="External"/><Relationship Id="rId370" Type="http://schemas.openxmlformats.org/officeDocument/2006/relationships/hyperlink" Target="https://www.facebook.com/photo/?fbid=955200833302471&amp;set=a.232642325558329" TargetMode="External"/><Relationship Id="rId2051" Type="http://schemas.openxmlformats.org/officeDocument/2006/relationships/hyperlink" Target="https://www.politifact.com/" TargetMode="External"/><Relationship Id="rId3102" Type="http://schemas.openxmlformats.org/officeDocument/2006/relationships/hyperlink" Target="https://www.whitehouse.gov/invest/" TargetMode="External"/><Relationship Id="rId230" Type="http://schemas.openxmlformats.org/officeDocument/2006/relationships/hyperlink" Target="https://plus.lexis.com/api/document?collection=news&amp;id=urn:contentItem:6DHC-J6H1-JBFB-H25B-00000-00&amp;context=1001073" TargetMode="External"/><Relationship Id="rId2868" Type="http://schemas.openxmlformats.org/officeDocument/2006/relationships/header" Target="header250.xml"/><Relationship Id="rId1677" Type="http://schemas.openxmlformats.org/officeDocument/2006/relationships/hyperlink" Target="https://www.usatoday.com/story/news/factcheck/2020/02/12/fact-check-guidelines-usa-today/4735217002/" TargetMode="External"/><Relationship Id="rId1884" Type="http://schemas.openxmlformats.org/officeDocument/2006/relationships/hyperlink" Target="http://www.feedblitz.com/f/f.fbz?Sub=26412" TargetMode="External"/><Relationship Id="rId2728" Type="http://schemas.openxmlformats.org/officeDocument/2006/relationships/hyperlink" Target="https://www.newsweek.com/topic/joe-biden?utm_source=Synacor&amp;utm_medium=Attnet&amp;utm_campaign=Partnerships" TargetMode="External"/><Relationship Id="rId2935" Type="http://schemas.openxmlformats.org/officeDocument/2006/relationships/hyperlink" Target="https://newsbusters.org/blogs/nb/clay-waters/2024/06/28/after-disastrous-debate-pbss-barron-lopez-parrots-biden-campaign" TargetMode="External"/><Relationship Id="rId907" Type="http://schemas.openxmlformats.org/officeDocument/2006/relationships/hyperlink" Target="https://www.energy.gov/articles/doe-report-shows-clean-energy-jobs-grew-more-twice-rate-overall-us-employment" TargetMode="External"/><Relationship Id="rId1537" Type="http://schemas.openxmlformats.org/officeDocument/2006/relationships/hyperlink" Target="https://apnews.com/article/fact-check-trump-afghanistan-troops-killed-659053265479" TargetMode="External"/><Relationship Id="rId1744" Type="http://schemas.openxmlformats.org/officeDocument/2006/relationships/hyperlink" Target="https://www.usatoday.com/story/news/factcheck/2023/03/27/fact-check-statement-stormy-daniels-denying-affair-2018/11538431002/" TargetMode="External"/><Relationship Id="rId1951" Type="http://schemas.openxmlformats.org/officeDocument/2006/relationships/hyperlink" Target="https://www.poynter.org/from-the-institute/2024/politifact-capital-b-partnership-misinformation-politics-black-audiences/" TargetMode="External"/><Relationship Id="rId36" Type="http://schemas.openxmlformats.org/officeDocument/2006/relationships/hyperlink" Target="https://plus.lexis.com/api/document?id=urn:contentItem:6DBJ-8911-JBFB-H4B2-00000-00&amp;idtype=PID&amp;context=1001073" TargetMode="External"/><Relationship Id="rId1604" Type="http://schemas.openxmlformats.org/officeDocument/2006/relationships/hyperlink" Target="https://www.kff.org/womens-health-policy/issue-brief/abortions-later-in-pregnancy-in-a-post-dobbs-era/" TargetMode="External"/><Relationship Id="rId1811" Type="http://schemas.openxmlformats.org/officeDocument/2006/relationships/hyperlink" Target="https://x.com/l_savid/status/1844067860349583704" TargetMode="External"/><Relationship Id="rId697" Type="http://schemas.openxmlformats.org/officeDocument/2006/relationships/hyperlink" Target="https://www.newsweek.com/trump-bret-baier-fox-news-border-insane-asylum-claim-1807887?utm_source=Synacor&amp;utm_medium=Attnet&amp;utm_campaign=Partnerships" TargetMode="External"/><Relationship Id="rId2378" Type="http://schemas.openxmlformats.org/officeDocument/2006/relationships/hyperlink" Target="https://www.fda.gov/about-fda/fda-organization/fda-leadership-profiles" TargetMode="External"/><Relationship Id="rId1187" Type="http://schemas.openxmlformats.org/officeDocument/2006/relationships/hyperlink" Target="https://checkyourfact.com/2024/03/28/fact-check-aocs-claim-rico-crime/" TargetMode="External"/><Relationship Id="rId2585" Type="http://schemas.openxmlformats.org/officeDocument/2006/relationships/footer" Target="footer217.xml"/><Relationship Id="rId2792" Type="http://schemas.openxmlformats.org/officeDocument/2006/relationships/hyperlink" Target="https://clicks.aweber.com/y/ct/?l=BeoeI&amp;m=I.soJFKnWne.pD&amp;b=VerXYG4rvXLjK4oLDl3.xA" TargetMode="External"/><Relationship Id="rId557" Type="http://schemas.openxmlformats.org/officeDocument/2006/relationships/hyperlink" Target="https://www.npr.org/2023/06/08/1181097435/desantis-campaign-shares-apparent-ai-generated-fake-images-of-trump-and-fauci" TargetMode="External"/><Relationship Id="rId764" Type="http://schemas.openxmlformats.org/officeDocument/2006/relationships/header" Target="header63.xml"/><Relationship Id="rId971" Type="http://schemas.openxmlformats.org/officeDocument/2006/relationships/hyperlink" Target="https://ourworldindata.org/co2-emissions" TargetMode="External"/><Relationship Id="rId1394" Type="http://schemas.openxmlformats.org/officeDocument/2006/relationships/hyperlink" Target="https://about.fb.com/ja/news/2024/09/third_party_fact-checking_program_in_japan/" TargetMode="External"/><Relationship Id="rId2238" Type="http://schemas.openxmlformats.org/officeDocument/2006/relationships/hyperlink" Target="https://archive.is/If61M" TargetMode="External"/><Relationship Id="rId2445" Type="http://schemas.openxmlformats.org/officeDocument/2006/relationships/hyperlink" Target="https://www.snopes.com/fact-check/trump-very-fine-people/" TargetMode="External"/><Relationship Id="rId2652" Type="http://schemas.openxmlformats.org/officeDocument/2006/relationships/hyperlink" Target="https://plus.lexis.com/api/document?collection=news&amp;id=urn:contentItem:6CYD-VD31-F03R-N1RX-00000-00&amp;context=1001073" TargetMode="External"/><Relationship Id="rId417" Type="http://schemas.openxmlformats.org/officeDocument/2006/relationships/hyperlink" Target="https://www.facebook.com/formedia/mjp/programs/third-party-fact-checking" TargetMode="External"/><Relationship Id="rId624" Type="http://schemas.openxmlformats.org/officeDocument/2006/relationships/hyperlink" Target="https://www.snopes.com" TargetMode="External"/><Relationship Id="rId831" Type="http://schemas.openxmlformats.org/officeDocument/2006/relationships/footer" Target="footer68.xml"/><Relationship Id="rId1047" Type="http://schemas.openxmlformats.org/officeDocument/2006/relationships/hyperlink" Target="https://www.usatoday.com/story/news/politics/elections/2024/08/21/dnc-fact-check-tim-walz/74831613007/" TargetMode="External"/><Relationship Id="rId1254" Type="http://schemas.openxmlformats.org/officeDocument/2006/relationships/hyperlink" Target="https://transcripts.cnn.com/show/ampr/date/2024-10-16/segment/01" TargetMode="External"/><Relationship Id="rId1461" Type="http://schemas.openxmlformats.org/officeDocument/2006/relationships/image" Target="media/image9.jpeg"/><Relationship Id="rId2305" Type="http://schemas.openxmlformats.org/officeDocument/2006/relationships/hyperlink" Target="https://www.amazon.com/dp/1880026082" TargetMode="External"/><Relationship Id="rId2512" Type="http://schemas.openxmlformats.org/officeDocument/2006/relationships/hyperlink" Target="https://plus.lexis.com/api/document?collection=news&amp;id=urn:contentItem:6BV3-3M81-JC3R-B007-00000-00&amp;context=1001073" TargetMode="External"/><Relationship Id="rId1114" Type="http://schemas.openxmlformats.org/officeDocument/2006/relationships/hyperlink" Target="https://www.factcheck.org/2023/05/michelle-obama-not-a-2024-presidential-candidate-contrary-to-online-posts/" TargetMode="External"/><Relationship Id="rId1321" Type="http://schemas.openxmlformats.org/officeDocument/2006/relationships/hyperlink" Target="https://www.politifact.com/personalities/joe-biden/" TargetMode="External"/><Relationship Id="rId3079" Type="http://schemas.openxmlformats.org/officeDocument/2006/relationships/hyperlink" Target="https://perma.cc/76J8-EYZC" TargetMode="External"/><Relationship Id="rId3286" Type="http://schemas.openxmlformats.org/officeDocument/2006/relationships/hyperlink" Target="https://www.nytimes.com/2023/08/17/us/politics/trump-election-lies-fact-check.html" TargetMode="External"/><Relationship Id="rId2095" Type="http://schemas.openxmlformats.org/officeDocument/2006/relationships/hyperlink" Target="https://www.newsweek.com/topic/twitter?utm_source=Synacor&amp;utm_medium=Attnet&amp;utm_campaign=Partnerships" TargetMode="External"/><Relationship Id="rId3146" Type="http://schemas.openxmlformats.org/officeDocument/2006/relationships/hyperlink" Target="https://2017-2021.state.gov/on-the-u-s-withdrawal-from-the-paris-agreement/" TargetMode="External"/><Relationship Id="rId3353" Type="http://schemas.openxmlformats.org/officeDocument/2006/relationships/hyperlink" Target="https://www.factcheck.org/2019/08/trumps-dubious-michigan-man-of-the-year-boast/" TargetMode="External"/><Relationship Id="rId274" Type="http://schemas.openxmlformats.org/officeDocument/2006/relationships/header" Target="header13.xml"/><Relationship Id="rId481" Type="http://schemas.openxmlformats.org/officeDocument/2006/relationships/hyperlink" Target="https://newsbusters.org/blogs/nb/alex-christy/2024/08/09/politifact-rates-vance-mostly-false-claim-walz-abandoned-unit" TargetMode="External"/><Relationship Id="rId2162" Type="http://schemas.openxmlformats.org/officeDocument/2006/relationships/hyperlink" Target="https://newstex.com/?utm_source=%5B%5BDELIVERY_RECIPIENT_CODE%5D%5D&amp;utm_medium=partner&amp;utm_campaign=Newsbusters.org&amp;utm_id=107778&amp;utm_content=NBST-107778-52174924026125817300192" TargetMode="External"/><Relationship Id="rId3006" Type="http://schemas.openxmlformats.org/officeDocument/2006/relationships/footer" Target="footer276.xml"/><Relationship Id="rId134" Type="http://schemas.openxmlformats.org/officeDocument/2006/relationships/hyperlink" Target="https://plus.lexis.com/api/document?id=urn:contentItem:68HR-PJ81-JCMC-W2VG-00000-00&amp;idtype=PID&amp;context=1001073" TargetMode="External"/><Relationship Id="rId3213" Type="http://schemas.openxmlformats.org/officeDocument/2006/relationships/hyperlink" Target="https://plus.lexis.com/api/document?collection=news&amp;id=urn:contentItem:698C-X7P1-DY4H-K15W-00000-00&amp;context=1001073" TargetMode="External"/><Relationship Id="rId3420" Type="http://schemas.openxmlformats.org/officeDocument/2006/relationships/hyperlink" Target="https://twitter.com/KFaulders/status/1633156537253240832?ref_src=twsrc%5Etfw%7Ctwcamp%5Etweetembed%7Ctwterm%5E1633156537253240832%7Ctwgr%5E2eabe942573025784bf1c426e7eabcf6d69c0985%7Ctwcon%5Es1_&amp;ref_url=https%3A%2F%2Fabcnews.go.com%2FPolitics%2Fcapitol-police-chief-slams-carlsons-comments-jan-6%2Fstory%3Fid%3D97686463" TargetMode="External"/><Relationship Id="rId341" Type="http://schemas.openxmlformats.org/officeDocument/2006/relationships/header" Target="header20.xml"/><Relationship Id="rId2022" Type="http://schemas.openxmlformats.org/officeDocument/2006/relationships/hyperlink" Target="https://www.politifact.com/" TargetMode="External"/><Relationship Id="rId2979" Type="http://schemas.openxmlformats.org/officeDocument/2006/relationships/hyperlink" Target="https://plus.lexis.com/api/document?collection=news&amp;id=urn:contentItem:6CY1-BPF1-JCMC-W2X8-00000-00&amp;context=1001073" TargetMode="External"/><Relationship Id="rId201" Type="http://schemas.openxmlformats.org/officeDocument/2006/relationships/hyperlink" Target="https://plus.lexis.com/api/document?id=urn:contentItem:6D5D-P0G1-F03R-N444-00000-00&amp;idtype=PID&amp;context=1001073" TargetMode="External"/><Relationship Id="rId1788" Type="http://schemas.openxmlformats.org/officeDocument/2006/relationships/hyperlink" Target="https://plus.lexis.com/api/document?collection=news&amp;id=urn:contentItem:6CG6-SRS1-JC11-125C-00000-00&amp;context=1001073" TargetMode="External"/><Relationship Id="rId1995" Type="http://schemas.openxmlformats.org/officeDocument/2006/relationships/hyperlink" Target="https://thehill.com/homenews/campaign/4784658-trump-campaign-attacks-harris/" TargetMode="External"/><Relationship Id="rId2839" Type="http://schemas.openxmlformats.org/officeDocument/2006/relationships/hyperlink" Target="https://plus.lexis.com/api/document?collection=news&amp;id=urn:contentItem:6C45-NVF1-JCMN-Y3XC-00000-00&amp;context=1001073" TargetMode="External"/><Relationship Id="rId1648" Type="http://schemas.openxmlformats.org/officeDocument/2006/relationships/hyperlink" Target="https://www.usatoday.com/story/news/factcheck/2024/08/23/trump-lockdown-claims-covid-19-not-mpox-fact-check/74906489007/" TargetMode="External"/><Relationship Id="rId1508" Type="http://schemas.openxmlformats.org/officeDocument/2006/relationships/hyperlink" Target="https://www.hsgac.senate.gov/imo/media/doc/HSGAC_Finance_Report_FINAL.pdf" TargetMode="External"/><Relationship Id="rId1855" Type="http://schemas.openxmlformats.org/officeDocument/2006/relationships/footer" Target="footer141.xml"/><Relationship Id="rId2906" Type="http://schemas.openxmlformats.org/officeDocument/2006/relationships/hyperlink" Target="https://www.cnn.com/2023/07/19/politics/fact-check-christie-trump-border-wall/index.html" TargetMode="External"/><Relationship Id="rId3070" Type="http://schemas.openxmlformats.org/officeDocument/2006/relationships/hyperlink" Target="https://data.bls.gov/timeseries/CES0500000031" TargetMode="External"/><Relationship Id="rId1715" Type="http://schemas.openxmlformats.org/officeDocument/2006/relationships/hyperlink" Target="https://apnews.com/live/trump-trial-hush-money-updates-april-15" TargetMode="External"/><Relationship Id="rId1922" Type="http://schemas.openxmlformats.org/officeDocument/2006/relationships/hyperlink" Target="https://t.co/BWpWORo9Hs" TargetMode="External"/><Relationship Id="rId2489" Type="http://schemas.openxmlformats.org/officeDocument/2006/relationships/footer" Target="footer203.xml"/><Relationship Id="rId2696" Type="http://schemas.openxmlformats.org/officeDocument/2006/relationships/hyperlink" Target="https://www.newsbusters.org/blogs/business/tom-olohan/2023/04/21/dan-bongino-excoriates-fact-checkers-connection-leftist" TargetMode="External"/><Relationship Id="rId668" Type="http://schemas.openxmlformats.org/officeDocument/2006/relationships/header" Target="header48.xml"/><Relationship Id="rId875" Type="http://schemas.openxmlformats.org/officeDocument/2006/relationships/hyperlink" Target="https://www.texastribune.org/2024/11/04/texas-2024-election-misinformation/" TargetMode="External"/><Relationship Id="rId1298" Type="http://schemas.openxmlformats.org/officeDocument/2006/relationships/hyperlink" Target="https://www.reuters.com/fact-check/" TargetMode="External"/><Relationship Id="rId2349" Type="http://schemas.openxmlformats.org/officeDocument/2006/relationships/header" Target="header191.xml"/><Relationship Id="rId2556" Type="http://schemas.openxmlformats.org/officeDocument/2006/relationships/hyperlink" Target="https://www.factcheck.org/2023/02/factchecking-the-state-of-the-union-4/" TargetMode="External"/><Relationship Id="rId2763" Type="http://schemas.openxmlformats.org/officeDocument/2006/relationships/hyperlink" Target="https://www.poynter.org/fact-checking/2023/angie-drobnic-holan-named-to-lead-the-international-fact-checking-network/" TargetMode="External"/><Relationship Id="rId2970" Type="http://schemas.openxmlformats.org/officeDocument/2006/relationships/hyperlink" Target="http://newsbusters.org/?utm_source=%5B%5BDELIVERY_RECIPIENT_CODE%5D%5D&amp;utm_medium=partner&amp;utm_campaign=newstex" TargetMode="External"/><Relationship Id="rId528" Type="http://schemas.openxmlformats.org/officeDocument/2006/relationships/hyperlink" Target="https://www.mcclatchydc.com/news/article24519271.html" TargetMode="External"/><Relationship Id="rId735" Type="http://schemas.openxmlformats.org/officeDocument/2006/relationships/hyperlink" Target="https://www.pbs.org/newshour/show/fact-checking-right-wing-claims-about-election-security-and-noncitizens-voting" TargetMode="External"/><Relationship Id="rId942" Type="http://schemas.openxmlformats.org/officeDocument/2006/relationships/hyperlink" Target="https://youtu.be/FyEs4nulEgE?t=2492" TargetMode="External"/><Relationship Id="rId1158" Type="http://schemas.openxmlformats.org/officeDocument/2006/relationships/footer" Target="footer83.xml"/><Relationship Id="rId1365" Type="http://schemas.openxmlformats.org/officeDocument/2006/relationships/hyperlink" Target="https://www.usatoday.com/story/news/factcheck/2023/06/09/video-misrepresents-nancy-pelosi-quote-on-wrap-up-smear-fact-check/70302288007/" TargetMode="External"/><Relationship Id="rId1572" Type="http://schemas.openxmlformats.org/officeDocument/2006/relationships/hyperlink" Target="https://www.manhattanda.org/wp-content/uploads/2023/04/Donald-J.-Trump-Indictment.pdf" TargetMode="External"/><Relationship Id="rId2209" Type="http://schemas.openxmlformats.org/officeDocument/2006/relationships/hyperlink" Target="https://archive.is/2TdDq" TargetMode="External"/><Relationship Id="rId2416" Type="http://schemas.openxmlformats.org/officeDocument/2006/relationships/footer" Target="footer193.xml"/><Relationship Id="rId2623" Type="http://schemas.openxmlformats.org/officeDocument/2006/relationships/hyperlink" Target="https://mrcfreespeechamerica.org/blogs/free-speech/tom-olohan/2024/09/27/cnbc-misses-mark-trump-blasts-google-bias-exposed-media" TargetMode="External"/><Relationship Id="rId1018" Type="http://schemas.openxmlformats.org/officeDocument/2006/relationships/hyperlink" Target="https://www.usatoday.com/story/news/factcheck/2024/08/16/jd-vance-tim-walz-military-awards-fact-check/74827508007/" TargetMode="External"/><Relationship Id="rId1225" Type="http://schemas.openxmlformats.org/officeDocument/2006/relationships/hyperlink" Target="https://plus.lexis.com/api/document?collection=news&amp;id=urn:contentItem:6B1R-BWC1-JBR6-94C8-00000-00&amp;context=1001073" TargetMode="External"/><Relationship Id="rId1432" Type="http://schemas.openxmlformats.org/officeDocument/2006/relationships/hyperlink" Target="https://plus.lexis.com/api/document?collection=news&amp;id=urn:contentItem:67H5-10P1-DY68-142Y-00000-00&amp;context=1001073" TargetMode="External"/><Relationship Id="rId2830" Type="http://schemas.openxmlformats.org/officeDocument/2006/relationships/hyperlink" Target="https://www.theaustralian.com.au/world/social-media-platform-x-hides-likes-to-better-protect-privacy/news-story/ea3ecc093888504937b24f3968435a35" TargetMode="External"/><Relationship Id="rId71" Type="http://schemas.openxmlformats.org/officeDocument/2006/relationships/hyperlink" Target="https://plus.lexis.com/api/document?id=urn:contentItem:6BJW-FMK1-JCMN-Y39F-00000-00&amp;idtype=PID&amp;context=1001073" TargetMode="External"/><Relationship Id="rId802" Type="http://schemas.openxmlformats.org/officeDocument/2006/relationships/hyperlink" Target="https://www.cnbc.com/2024/01/22/trumps-proposed-10percent-tariff-plan-would-shake-up-every-asset-class-strategist.html" TargetMode="External"/><Relationship Id="rId3397" Type="http://schemas.openxmlformats.org/officeDocument/2006/relationships/header" Target="header300.xml"/><Relationship Id="rId178" Type="http://schemas.openxmlformats.org/officeDocument/2006/relationships/hyperlink" Target="https://plus.lexis.com/api/document?id=urn:contentItem:6CC2-PPR1-JCMN-Y454-00000-00&amp;idtype=PID&amp;context=1001073" TargetMode="External"/><Relationship Id="rId3257" Type="http://schemas.openxmlformats.org/officeDocument/2006/relationships/hyperlink" Target="https://www.nytimes.com/2023/08/17/us/politics/trump-election-lies-fact-check.html" TargetMode="External"/><Relationship Id="rId385" Type="http://schemas.openxmlformats.org/officeDocument/2006/relationships/hyperlink" Target="https://www.threads.net/@bigredcelt/post/DBtkIQPxnhq?fbclid=IwY2xjawGQtfxleHRuA2FlbQIxMAABHVGwWgeQOFKPYEaQbt2JhcXtCGW_MYlvCtUO3x3Ilh3e2M8RfFI5Wh3Zlg_aem_O5kEy9oIOx7jNtCkvDudGw" TargetMode="External"/><Relationship Id="rId592" Type="http://schemas.openxmlformats.org/officeDocument/2006/relationships/hyperlink" Target="https://twitter.com/EAlexander46/status/1774171002684993579" TargetMode="External"/><Relationship Id="rId2066" Type="http://schemas.openxmlformats.org/officeDocument/2006/relationships/footer" Target="footer165.xml"/><Relationship Id="rId2273" Type="http://schemas.openxmlformats.org/officeDocument/2006/relationships/hyperlink" Target="https://archive.is/o/gb0Du/https://web.archive.org/web/20240714060934/https://www.oecd.org/pisa/OECD_2022_PISA_Results_Comparing%20countries%E2%80%99%20and%20economies%E2%80%99%20performance%20in%20mathematics.pdf" TargetMode="External"/><Relationship Id="rId2480" Type="http://schemas.openxmlformats.org/officeDocument/2006/relationships/hyperlink" Target="https://www.tandfonline.com/doi/full/10.1080/17512786.2022.2097118" TargetMode="External"/><Relationship Id="rId3117" Type="http://schemas.openxmlformats.org/officeDocument/2006/relationships/hyperlink" Target="https://www.factcheck.org/2023/02/bidens-tax-rate-comparison-for-billionaires-and-schoolteachers/" TargetMode="External"/><Relationship Id="rId3324" Type="http://schemas.openxmlformats.org/officeDocument/2006/relationships/hyperlink" Target="https://plus.lexis.com/api/document?collection=news&amp;id=urn:contentItem:6CM9-W991-JC11-103M-00000-00&amp;context=1001073" TargetMode="External"/><Relationship Id="rId245" Type="http://schemas.openxmlformats.org/officeDocument/2006/relationships/hyperlink" Target="https://www.usatoday.com/story/news/factcheck/2024/11/19/barron-trump-birthright-citizenship-fact-check/76406281007/" TargetMode="External"/><Relationship Id="rId452" Type="http://schemas.openxmlformats.org/officeDocument/2006/relationships/hyperlink" Target="https://apnews.com/article/vice-president-kamala-harris-usa-basketball-b08e2b55e3d839a5df94aca3d646d65b" TargetMode="External"/><Relationship Id="rId1082" Type="http://schemas.openxmlformats.org/officeDocument/2006/relationships/header" Target="header74.xml"/><Relationship Id="rId2133" Type="http://schemas.openxmlformats.org/officeDocument/2006/relationships/hyperlink" Target="https://cdn01.dailycaller.com/wp-content/uploads/2024/09/Screenshot-2024-09-17-10.47.43-AM-e1726584560277.png" TargetMode="External"/><Relationship Id="rId2340" Type="http://schemas.openxmlformats.org/officeDocument/2006/relationships/footer" Target="footer188.xml"/><Relationship Id="rId105" Type="http://schemas.openxmlformats.org/officeDocument/2006/relationships/hyperlink" Target="https://plus.lexis.com/api/document?id=urn:contentItem:6BKY-2R01-DXXD-70DX-00000-00&amp;idtype=PID&amp;context=1001073" TargetMode="External"/><Relationship Id="rId312" Type="http://schemas.openxmlformats.org/officeDocument/2006/relationships/hyperlink" Target="https://profile.usatoday.com/newsletters/checking-the-facts/" TargetMode="External"/><Relationship Id="rId2200" Type="http://schemas.openxmlformats.org/officeDocument/2006/relationships/hyperlink" Target="https://archive.is/2GPtn" TargetMode="External"/><Relationship Id="rId1899" Type="http://schemas.openxmlformats.org/officeDocument/2006/relationships/header" Target="header145.xml"/><Relationship Id="rId1759" Type="http://schemas.openxmlformats.org/officeDocument/2006/relationships/hyperlink" Target="https://www.usatoday.com/story/news/politics/2024/04/18/donald-trump-hush-money-trial-jury-selection-news/73362115007/" TargetMode="External"/><Relationship Id="rId1966" Type="http://schemas.openxmlformats.org/officeDocument/2006/relationships/hyperlink" Target="https://censortrack.org/about" TargetMode="External"/><Relationship Id="rId3181" Type="http://schemas.openxmlformats.org/officeDocument/2006/relationships/hyperlink" Target="https://perma.cc/W8ZG-3ZXK" TargetMode="External"/><Relationship Id="rId1619" Type="http://schemas.openxmlformats.org/officeDocument/2006/relationships/hyperlink" Target="https://www.usatoday.com/story/news/politics/elections/2024/08/22/dnc-fact-check-kamala-harris/74832489007/" TargetMode="External"/><Relationship Id="rId1826" Type="http://schemas.openxmlformats.org/officeDocument/2006/relationships/hyperlink" Target="https://www.google.com/search?sca_esv=fef8a0a8565c2553&amp;q=Trump+is+offering+%2450+gas+to+Floridians+who+are+trying+to+escape+Hurricane+Milton&amp;tbm=nws&amp;source=lnms&amp;fbs=AEQNm0Aa4sjWe7Rqy32pFwRj0UkWtG_mNb-HwafvV8cKK_h1a5eSkyfXNgRC6a9SKsMT7FKel2oEVH7CAeL9GJLZ9zSE1b0VTwOacLkI4XgtHWeWNoh5zOuUDAXdYlDCgudMwVm8Q_C3PSXnqvYaHPM-f2C27OJHIBf2F026DrNVVK7DrYYq11uFIXF7ScJ7Y69on5hm6hl6qngG8jwgq0xGMIetYDw-cw&amp;sa=X&amp;ved=2ahUKEwittPbX-oOJAxW6mokEHR06NqgQ0pQJegQIEBAB&amp;biw=1611&amp;bih=867&amp;dpr=2" TargetMode="External"/><Relationship Id="rId3041" Type="http://schemas.openxmlformats.org/officeDocument/2006/relationships/hyperlink" Target="https://x.com/NewsHour/status/1833641635948662931" TargetMode="External"/><Relationship Id="rId779" Type="http://schemas.openxmlformats.org/officeDocument/2006/relationships/hyperlink" Target="https://www.newsbusters.org/blogs/free-speech/luis-cornelio/2024/02/15/openai-chatbot-caught-touting-legacy-media-so-called" TargetMode="External"/><Relationship Id="rId986" Type="http://schemas.openxmlformats.org/officeDocument/2006/relationships/hyperlink" Target="https://truthsocial.com/@realDonaldTrump/posts/112734594514167050" TargetMode="External"/><Relationship Id="rId2667" Type="http://schemas.openxmlformats.org/officeDocument/2006/relationships/hyperlink" Target="http://newsbusters.org/?utm_source=lexisnexis&amp;utm_medium=partner&amp;utm_campaign=newstex" TargetMode="External"/><Relationship Id="rId639" Type="http://schemas.openxmlformats.org/officeDocument/2006/relationships/hyperlink" Target="https://plus.lexis.com/api/document?collection=news&amp;id=urn:contentItem:6DBJ-8911-JBFB-H4B2-00000-00&amp;context=1001073" TargetMode="External"/><Relationship Id="rId1269" Type="http://schemas.openxmlformats.org/officeDocument/2006/relationships/hyperlink" Target="https://plus.lexis.com/api/document?collection=news&amp;id=urn:contentItem:6BJW-FMK1-JCMN-Y39F-00000-00&amp;context=1001073" TargetMode="External"/><Relationship Id="rId1476" Type="http://schemas.openxmlformats.org/officeDocument/2006/relationships/hyperlink" Target="https://plus.lexis.com/api/document?collection=news&amp;id=urn:contentItem:6CXY-2J81-JCMC-W445-00000-00&amp;context=1001073" TargetMode="External"/><Relationship Id="rId2874" Type="http://schemas.openxmlformats.org/officeDocument/2006/relationships/hyperlink" Target="https://plus.lexis.com/api/document?collection=news&amp;id=urn:contentItem:6CY6-HV51-F03R-N0XJ-00000-00&amp;context=1001073" TargetMode="External"/><Relationship Id="rId846" Type="http://schemas.openxmlformats.org/officeDocument/2006/relationships/hyperlink" Target="https://www.texastribune.org/2024/08/26/texas-voter-registration-election-ken-paxton-investigation/" TargetMode="External"/><Relationship Id="rId1129" Type="http://schemas.openxmlformats.org/officeDocument/2006/relationships/footer" Target="footer81.xml"/><Relationship Id="rId1683" Type="http://schemas.openxmlformats.org/officeDocument/2006/relationships/hyperlink" Target="https://www.usatoday.com/story/news/politics/elections/2024/04/08/trump-hush-money-gag-order-appeal-rejected-ny/73246981007/" TargetMode="External"/><Relationship Id="rId1890" Type="http://schemas.openxmlformats.org/officeDocument/2006/relationships/hyperlink" Target="https://gettr.com/user/pamelageller" TargetMode="External"/><Relationship Id="rId2527" Type="http://schemas.openxmlformats.org/officeDocument/2006/relationships/hyperlink" Target="https://www.newsweek.com/topic/donald-trump?utm_source=Synacor&amp;utm_medium=Attnet&amp;utm_campaign=Partnerships" TargetMode="External"/><Relationship Id="rId2734" Type="http://schemas.openxmlformats.org/officeDocument/2006/relationships/hyperlink" Target="https://www.factcheck.org/2020/12/video-doesnt-show-suitcases-of-illegal-ballots-in-georgia/" TargetMode="External"/><Relationship Id="rId2941" Type="http://schemas.openxmlformats.org/officeDocument/2006/relationships/footer" Target="footer261.xml"/><Relationship Id="rId706" Type="http://schemas.openxmlformats.org/officeDocument/2006/relationships/footer" Target="footer56.xml"/><Relationship Id="rId913" Type="http://schemas.openxmlformats.org/officeDocument/2006/relationships/hyperlink" Target="https://www.usatoday.com/story/news/politics/elections/2024/09/10/trump-eating-dogs-springfield-ohio-false-claim/75167810007/" TargetMode="External"/><Relationship Id="rId1336" Type="http://schemas.openxmlformats.org/officeDocument/2006/relationships/hyperlink" Target="https://newsbusters.org/blogs/nb/tim-graham/2024/10/09/politifacts-truth-o-meter-has-dramatic-democratic-party-tilt" TargetMode="External"/><Relationship Id="rId1543" Type="http://schemas.openxmlformats.org/officeDocument/2006/relationships/hyperlink" Target="https://www.whitehouse.gov/about-the-white-house/the-grounds/camp-david/" TargetMode="External"/><Relationship Id="rId1750" Type="http://schemas.openxmlformats.org/officeDocument/2006/relationships/hyperlink" Target="https://www.cbsnews.com/news/stormy-daniels-describes-her-alleged-affair-with-donald-trump-60-minutes-interview/" TargetMode="External"/><Relationship Id="rId2801" Type="http://schemas.openxmlformats.org/officeDocument/2006/relationships/hyperlink" Target="https://clicks.aweber.com/y/ct/?l=BeoeI&amp;m=I.soJFKnWne.pD&amp;b=LpDXA7N5oVpuS_GNeoujTg" TargetMode="External"/><Relationship Id="rId42" Type="http://schemas.openxmlformats.org/officeDocument/2006/relationships/hyperlink" Target="https://plus.lexis.com/api/document?id=urn:contentItem:6BGH-8K81-DY68-10X4-00000-00&amp;idtype=PID&amp;context=1001073" TargetMode="External"/><Relationship Id="rId1403" Type="http://schemas.openxmlformats.org/officeDocument/2006/relationships/hyperlink" Target="https://ifcncodeofprinciples.poynter.org/profile/litmus" TargetMode="External"/><Relationship Id="rId1610" Type="http://schemas.openxmlformats.org/officeDocument/2006/relationships/hyperlink" Target="https://data.bls.gov/timeseries/LNS14000000" TargetMode="External"/><Relationship Id="rId3368" Type="http://schemas.openxmlformats.org/officeDocument/2006/relationships/hyperlink" Target="https://x.com/Acyn/status/1844476557768999384" TargetMode="External"/><Relationship Id="rId289" Type="http://schemas.openxmlformats.org/officeDocument/2006/relationships/hyperlink" Target="https://media.ford.com/content/fordmedia/fna/us/en/news.html" TargetMode="External"/><Relationship Id="rId496" Type="http://schemas.openxmlformats.org/officeDocument/2006/relationships/footer" Target="footer32.xml"/><Relationship Id="rId2177" Type="http://schemas.openxmlformats.org/officeDocument/2006/relationships/hyperlink" Target="https://newsbusters.org/blogs/nb/alex-christy/2024/07/13/worried-democracy-pbs-and-politifact-unveil-2024-election" TargetMode="External"/><Relationship Id="rId2384" Type="http://schemas.openxmlformats.org/officeDocument/2006/relationships/hyperlink" Target="https://www.law.cornell.edu/uscode/text/5/3331" TargetMode="External"/><Relationship Id="rId2591" Type="http://schemas.openxmlformats.org/officeDocument/2006/relationships/header" Target="header220.xml"/><Relationship Id="rId3228" Type="http://schemas.openxmlformats.org/officeDocument/2006/relationships/hyperlink" Target="https://www.nytimes.com/2023/08/17/us/politics/trump-election-lies-fact-check.html" TargetMode="External"/><Relationship Id="rId149" Type="http://schemas.openxmlformats.org/officeDocument/2006/relationships/hyperlink" Target="https://plus.lexis.com/api/document?id=urn:contentItem:6BJ5-V6X1-JBTP-M0Y5-00000-00&amp;idtype=PID&amp;context=1001073" TargetMode="External"/><Relationship Id="rId356" Type="http://schemas.openxmlformats.org/officeDocument/2006/relationships/hyperlink" Target="https://www.gwinnettcountysheriff.org/" TargetMode="External"/><Relationship Id="rId563" Type="http://schemas.openxmlformats.org/officeDocument/2006/relationships/hyperlink" Target="mailto:letters@time.com?subject=(READER%20FEEDBACK)%20How%20to%20Protect%20Yourself%20from%20AI%20Election%20Misinformation&amp;body=https%3A%2F%2Ftime.com%2F7022120%2Fai-election-misinformation-2024%2F" TargetMode="External"/><Relationship Id="rId770" Type="http://schemas.openxmlformats.org/officeDocument/2006/relationships/hyperlink" Target="https://mrcfreespeechamerica.org/blogs/business/tim-kilcullen-joseph-vazquez-tom-olohan-dan-schneider/2024/08/12/law-dis-order-how" TargetMode="External"/><Relationship Id="rId1193" Type="http://schemas.openxmlformats.org/officeDocument/2006/relationships/hyperlink" Target="https://en.wikipedia.org/wiki/Nicole_Shanahan" TargetMode="External"/><Relationship Id="rId2037" Type="http://schemas.openxmlformats.org/officeDocument/2006/relationships/hyperlink" Target="https://www.axios.com/2022/09/19/election-misinformation-social-media-big-lie-report" TargetMode="External"/><Relationship Id="rId2244" Type="http://schemas.openxmlformats.org/officeDocument/2006/relationships/hyperlink" Target="https://archive.is/2GPtn" TargetMode="External"/><Relationship Id="rId2451" Type="http://schemas.openxmlformats.org/officeDocument/2006/relationships/hyperlink" Target="https://www.newsbusters.org/blogs/nb/alex-christy/2024/01/31/cnn-tries-get-nato-chief-denounce-trump-he-praises-him-instead" TargetMode="External"/><Relationship Id="rId216" Type="http://schemas.openxmlformats.org/officeDocument/2006/relationships/header" Target="header5.xml"/><Relationship Id="rId423" Type="http://schemas.openxmlformats.org/officeDocument/2006/relationships/footer" Target="footer26.xml"/><Relationship Id="rId1053" Type="http://schemas.openxmlformats.org/officeDocument/2006/relationships/hyperlink" Target="https://www.usatoday.com/story/news/politics/elections/2024/07/18/trump-rnc-convention-fact-check/74444609007/" TargetMode="External"/><Relationship Id="rId1260" Type="http://schemas.openxmlformats.org/officeDocument/2006/relationships/hyperlink" Target="https://newsbusters.org/blogs/nb/clay-waters/2024/10/17/politifact-founder-bill-adair-indulges-his-own-bias-pbs-republicans" TargetMode="External"/><Relationship Id="rId2104" Type="http://schemas.openxmlformats.org/officeDocument/2006/relationships/footer" Target="footer169.xml"/><Relationship Id="rId630" Type="http://schemas.openxmlformats.org/officeDocument/2006/relationships/hyperlink" Target="https://medialiteracynow.org/about/mission/" TargetMode="External"/><Relationship Id="rId2311" Type="http://schemas.openxmlformats.org/officeDocument/2006/relationships/hyperlink" Target="https://www.amazon.com/dp/1880026082" TargetMode="External"/><Relationship Id="rId1120" Type="http://schemas.openxmlformats.org/officeDocument/2006/relationships/hyperlink" Target="https://www.bbc.com/news/av/entertainment-arts-63604563" TargetMode="External"/><Relationship Id="rId1937" Type="http://schemas.openxmlformats.org/officeDocument/2006/relationships/hyperlink" Target="https://checkyourfact.com/2024/02/23/fact-check-biden-wage-growth-inflation/" TargetMode="External"/><Relationship Id="rId3085" Type="http://schemas.openxmlformats.org/officeDocument/2006/relationships/hyperlink" Target="https://www.factcheck.org/2023/04/factchecking-bidens-reelection-remarks/" TargetMode="External"/><Relationship Id="rId3292" Type="http://schemas.openxmlformats.org/officeDocument/2006/relationships/hyperlink" Target="https://www.nytimes.com/2023/08/17/us/politics/trump-election-lies-fact-check.html" TargetMode="External"/><Relationship Id="rId3152" Type="http://schemas.openxmlformats.org/officeDocument/2006/relationships/hyperlink" Target="https://rhg.com/research/pathways-to-net-zero-us-emissions-beyond-2030/" TargetMode="External"/><Relationship Id="rId280" Type="http://schemas.openxmlformats.org/officeDocument/2006/relationships/hyperlink" Target="https://plus.lexis.com/api/document?collection=news&amp;id=urn:contentItem:6DFY-T8S1-JBFB-H4V0-00000-00&amp;context=1001073" TargetMode="External"/><Relationship Id="rId3012" Type="http://schemas.openxmlformats.org/officeDocument/2006/relationships/hyperlink" Target="https://newsbusters.org/blogs/nb/clay-waters/2022/10/22/not-again-ny-times-page-one-disinfo-dud-digs-disinfo-board-czar" TargetMode="External"/><Relationship Id="rId140" Type="http://schemas.openxmlformats.org/officeDocument/2006/relationships/hyperlink" Target="https://plus.lexis.com/api/document?id=urn:contentItem:6C6K-6W81-DXP7-10MG-00000-00&amp;idtype=PID&amp;context=1001073" TargetMode="External"/><Relationship Id="rId6" Type="http://schemas.openxmlformats.org/officeDocument/2006/relationships/footnotes" Target="footnotes.xml"/><Relationship Id="rId2778" Type="http://schemas.openxmlformats.org/officeDocument/2006/relationships/hyperlink" Target="https://clicks.aweber.com/y/ct/?l=BeoeI&amp;m=I.soJFKnWne.pD&amp;b=T0wqIdG8BwXh9mWwgFD6Sw" TargetMode="External"/><Relationship Id="rId2985" Type="http://schemas.openxmlformats.org/officeDocument/2006/relationships/header" Target="header270.xml"/><Relationship Id="rId957" Type="http://schemas.openxmlformats.org/officeDocument/2006/relationships/hyperlink" Target="https://www.cnn.com/2020/10/14/politics/fact-check-trump-mexico-paying-for-the-wall/index.html" TargetMode="External"/><Relationship Id="rId1587" Type="http://schemas.openxmlformats.org/officeDocument/2006/relationships/hyperlink" Target="https://apnews.com/article/coronavirus-pandemic-health-crime-homicide-violent-crime-132443b2bc09707394698e6a90d3f388" TargetMode="External"/><Relationship Id="rId1794" Type="http://schemas.openxmlformats.org/officeDocument/2006/relationships/hyperlink" Target="https://www.poynter.org/fact-checking/2024/pbs-news-and-politifact-announce-partnership-through-2024-election-cycle/" TargetMode="External"/><Relationship Id="rId2638" Type="http://schemas.openxmlformats.org/officeDocument/2006/relationships/hyperlink" Target="https://www.allsides.com/media-bias/media-bias-chart" TargetMode="External"/><Relationship Id="rId2845" Type="http://schemas.openxmlformats.org/officeDocument/2006/relationships/hyperlink" Target="https://www.univision.com/especiales/noticias/detector/" TargetMode="External"/><Relationship Id="rId86" Type="http://schemas.openxmlformats.org/officeDocument/2006/relationships/hyperlink" Target="https://plus.lexis.com/api/document?id=urn:contentItem:6CXY-2J81-JCMC-W445-00000-00&amp;idtype=PID&amp;context=1001073" TargetMode="External"/><Relationship Id="rId817" Type="http://schemas.openxmlformats.org/officeDocument/2006/relationships/hyperlink" Target="https://www.cnbc.com/2024/01/22/trumps-proposed-10percent-tariff-plan-would-shake-up-every-asset-class-strategist.html" TargetMode="External"/><Relationship Id="rId1447" Type="http://schemas.openxmlformats.org/officeDocument/2006/relationships/hyperlink" Target="https://www.newsweek.com/topic/congress?utm_source=Synacor&amp;utm_medium=Attnet&amp;utm_campaign=Partnerships" TargetMode="External"/><Relationship Id="rId1654" Type="http://schemas.openxmlformats.org/officeDocument/2006/relationships/hyperlink" Target="https://profile.usatoday.com/newsletters/checking-the-facts/?ipid=signuptop10" TargetMode="External"/><Relationship Id="rId1861" Type="http://schemas.openxmlformats.org/officeDocument/2006/relationships/header" Target="header144.xml"/><Relationship Id="rId2705" Type="http://schemas.openxmlformats.org/officeDocument/2006/relationships/hyperlink" Target="https://plus.lexis.com/api/document?collection=news&amp;id=urn:contentItem:69XB-FF91-JCMN-Y27D-00000-00&amp;context=1001073" TargetMode="External"/><Relationship Id="rId2912" Type="http://schemas.openxmlformats.org/officeDocument/2006/relationships/footer" Target="footer258.xml"/><Relationship Id="rId1307" Type="http://schemas.openxmlformats.org/officeDocument/2006/relationships/hyperlink" Target="https://plus.lexis.com/api/document?collection=news&amp;id=urn:contentItem:6BSF-93B1-DY7P-T02S-00000-00&amp;context=1001073" TargetMode="External"/><Relationship Id="rId1514" Type="http://schemas.openxmlformats.org/officeDocument/2006/relationships/hyperlink" Target="https://www.usatoday.com/story/news/politics/elections/2024/08/22/dnc-fact-check-kamala-harris/74832489007/" TargetMode="External"/><Relationship Id="rId1721" Type="http://schemas.openxmlformats.org/officeDocument/2006/relationships/hyperlink" Target="https://www.facebook.com/formedia/mjp/programs/third-party-fact-checking" TargetMode="External"/><Relationship Id="rId13" Type="http://schemas.openxmlformats.org/officeDocument/2006/relationships/hyperlink" Target="https://plus.lexis.com/api/document?id=urn:contentItem:6CGV-0M41-JDKC-R3D1-00000-00&amp;idtype=PID&amp;context=1001073" TargetMode="External"/><Relationship Id="rId2288" Type="http://schemas.openxmlformats.org/officeDocument/2006/relationships/hyperlink" Target="https://archive.is/6tVIa" TargetMode="External"/><Relationship Id="rId2495" Type="http://schemas.openxmlformats.org/officeDocument/2006/relationships/hyperlink" Target="https://www.theguardian.com/us-news/2023/mar/17/trump-research-voter-fraud-claims-debunked" TargetMode="External"/><Relationship Id="rId3339" Type="http://schemas.openxmlformats.org/officeDocument/2006/relationships/hyperlink" Target="https://www.detroitnews.com/story/news/politics/2024/10/10/donald-trump-detroit-economic-club-speech-auto-industry-evs-kamala-harris-lansing-assembly-plant/75496438007/" TargetMode="External"/><Relationship Id="rId467" Type="http://schemas.openxmlformats.org/officeDocument/2006/relationships/hyperlink" Target="https://plus.lexis.com/api/document?collection=news&amp;id=urn:contentItem:6D33-NK91-JCMN-Y4N4-00000-00&amp;context=1001073" TargetMode="External"/><Relationship Id="rId1097" Type="http://schemas.openxmlformats.org/officeDocument/2006/relationships/hyperlink" Target="https://www.instagram.com/reel/CsC5eCZgpZp/" TargetMode="External"/><Relationship Id="rId2148" Type="http://schemas.openxmlformats.org/officeDocument/2006/relationships/hyperlink" Target="https://dailycaller.com/2024/09/14/springfield-residents-blame-biden-harris/" TargetMode="External"/><Relationship Id="rId674" Type="http://schemas.openxmlformats.org/officeDocument/2006/relationships/header" Target="header50.xml"/><Relationship Id="rId881" Type="http://schemas.openxmlformats.org/officeDocument/2006/relationships/footer" Target="footer72.xml"/><Relationship Id="rId2355" Type="http://schemas.openxmlformats.org/officeDocument/2006/relationships/hyperlink" Target="https://plus.lexis.com/api/document?collection=news&amp;id=urn:contentItem:68HR-PJ81-JCMC-W2VG-00000-00&amp;context=1001073" TargetMode="External"/><Relationship Id="rId2562" Type="http://schemas.openxmlformats.org/officeDocument/2006/relationships/header" Target="header214.xml"/><Relationship Id="rId3406" Type="http://schemas.openxmlformats.org/officeDocument/2006/relationships/footer" Target="footer303.xml"/><Relationship Id="rId327" Type="http://schemas.openxmlformats.org/officeDocument/2006/relationships/hyperlink" Target="https://www.usatoday.com/story/news/factcheck/2024/09/05/oprah-winfrey-donate-kamala-harris-maui-fact-check/75071296007/" TargetMode="External"/><Relationship Id="rId534" Type="http://schemas.openxmlformats.org/officeDocument/2006/relationships/hyperlink" Target="https://www.usatoday.com/story/news/factcheck/2024/05/31/trump-prison-time-fact-check/73916922007/" TargetMode="External"/><Relationship Id="rId741" Type="http://schemas.openxmlformats.org/officeDocument/2006/relationships/hyperlink" Target="https://www.msn.com/en-us/news/other/the-gop-group-behind-project-2025-floats-conspiracy-theory-that-biden-will-use-force-to-keep-power/ar-BB1pPBSA" TargetMode="External"/><Relationship Id="rId1164" Type="http://schemas.openxmlformats.org/officeDocument/2006/relationships/hyperlink" Target="https://i0.wp.com/eltiempolatino.com/wp-content/uploads/2024/10/sistema-de-votacion-Dominion.jpg?fit=1024%2C576&amp;ssl=1" TargetMode="External"/><Relationship Id="rId1371" Type="http://schemas.openxmlformats.org/officeDocument/2006/relationships/header" Target="header111.xml"/><Relationship Id="rId2008" Type="http://schemas.openxmlformats.org/officeDocument/2006/relationships/hyperlink" Target="https://www.rand.org/pubs/perspectives/PEA112-2.html" TargetMode="External"/><Relationship Id="rId2215" Type="http://schemas.openxmlformats.org/officeDocument/2006/relationships/hyperlink" Target="https://archive.is/2TdDq" TargetMode="External"/><Relationship Id="rId2422" Type="http://schemas.openxmlformats.org/officeDocument/2006/relationships/hyperlink" Target="https://plus.lexis.com/api/document?collection=news&amp;id=urn:contentItem:6D0G-PJR1-F03R-N4CD-00000-00&amp;context=1001073" TargetMode="External"/><Relationship Id="rId601" Type="http://schemas.openxmlformats.org/officeDocument/2006/relationships/hyperlink" Target="https://www.incredibleegg.org/commemorative-egg/" TargetMode="External"/><Relationship Id="rId1024" Type="http://schemas.openxmlformats.org/officeDocument/2006/relationships/hyperlink" Target="https://www.usatoday.com/story/news/factcheck/2024/08/08/tim-walz-george-floyd-protests-minnesota-fact-check/74704048007/" TargetMode="External"/><Relationship Id="rId1231" Type="http://schemas.openxmlformats.org/officeDocument/2006/relationships/hyperlink" Target="https://www.newsweek.com/topic/twitter?utm_source=Synacor&amp;utm_medium=Attnet&amp;utm_campaign=Partnerships" TargetMode="External"/><Relationship Id="rId3196" Type="http://schemas.openxmlformats.org/officeDocument/2006/relationships/hyperlink" Target="https://www.factcheck.org/2023/12/biden-spins-the-facts-in-campaign-speech/" TargetMode="External"/><Relationship Id="rId3056" Type="http://schemas.openxmlformats.org/officeDocument/2006/relationships/header" Target="header281.xml"/><Relationship Id="rId3263" Type="http://schemas.openxmlformats.org/officeDocument/2006/relationships/hyperlink" Target="https://www.nytimes.com/2023/08/17/us/politics/trump-election-lies-fact-check.html" TargetMode="External"/><Relationship Id="rId184" Type="http://schemas.openxmlformats.org/officeDocument/2006/relationships/hyperlink" Target="https://plus.lexis.com/api/document?id=urn:contentItem:6CY1-BPF1-JCMC-W2X8-00000-00&amp;idtype=PID&amp;context=1001073" TargetMode="External"/><Relationship Id="rId391" Type="http://schemas.openxmlformats.org/officeDocument/2006/relationships/hyperlink" Target="https://www.facebook.com/usatodayfactcheck/" TargetMode="External"/><Relationship Id="rId1908" Type="http://schemas.openxmlformats.org/officeDocument/2006/relationships/header" Target="header148.xml"/><Relationship Id="rId2072" Type="http://schemas.openxmlformats.org/officeDocument/2006/relationships/hyperlink" Target="https://www.newsweek.com/topic/tmz?utm_source=Synacor&amp;utm_medium=Attnet&amp;utm_campaign=Partnerships" TargetMode="External"/><Relationship Id="rId3123" Type="http://schemas.openxmlformats.org/officeDocument/2006/relationships/hyperlink" Target="https://www.factcheck.org/2020/09/biden-misleads-on-preexisting-conditions/" TargetMode="External"/><Relationship Id="rId251" Type="http://schemas.openxmlformats.org/officeDocument/2006/relationships/header" Target="header7.xml"/><Relationship Id="rId3330" Type="http://schemas.openxmlformats.org/officeDocument/2006/relationships/header" Target="header294.xml"/><Relationship Id="rId2889" Type="http://schemas.openxmlformats.org/officeDocument/2006/relationships/hyperlink" Target="https://www.cnn.com/2024/02/05/politics/border-deal-senate-vote/index.html" TargetMode="External"/><Relationship Id="rId111" Type="http://schemas.openxmlformats.org/officeDocument/2006/relationships/hyperlink" Target="https://plus.lexis.com/api/document?id=urn:contentItem:6CJS-MJN1-JCMC-W0X7-00000-00&amp;idtype=PID&amp;context=1001073" TargetMode="External"/><Relationship Id="rId1698" Type="http://schemas.openxmlformats.org/officeDocument/2006/relationships/hyperlink" Target="https://www.usatoday.com/story/news/factcheck/2024/03/29/trump-civil-fraud-lawsuit-new-york/73135797007/" TargetMode="External"/><Relationship Id="rId2749" Type="http://schemas.openxmlformats.org/officeDocument/2006/relationships/hyperlink" Target="https://i0.wp.com/eltiempolatino.com/wp-content/uploads/2023/09/Datos-de-economia.png?resize=649%2C428&amp;ssl=1" TargetMode="External"/><Relationship Id="rId2956" Type="http://schemas.openxmlformats.org/officeDocument/2006/relationships/hyperlink" Target="https://checkyourfact.com/2023/08/10/fact-check-ukraine-canada-military-men/" TargetMode="External"/><Relationship Id="rId928" Type="http://schemas.openxmlformats.org/officeDocument/2006/relationships/hyperlink" Target="https://www.usatoday.com/story/news/politics/elections/2021/01/13/impeachment-live-updates-house-vote-gop-rift-trump-grows/6644827002/" TargetMode="External"/><Relationship Id="rId1558" Type="http://schemas.openxmlformats.org/officeDocument/2006/relationships/hyperlink" Target="https://apnews.com/article/harris-netanyahu-biden-hostage-deal-gaza-41c4e0685e88fd75e9aa8e0d0d859b07" TargetMode="External"/><Relationship Id="rId1765" Type="http://schemas.openxmlformats.org/officeDocument/2006/relationships/hyperlink" Target="https://youtu.be/Ntl5Da1vblI?si=ogetmOfEwYVlhLNv&amp;t=106" TargetMode="External"/><Relationship Id="rId2609" Type="http://schemas.openxmlformats.org/officeDocument/2006/relationships/hyperlink" Target="https://mrcfreespeechamerica.org/blogs/business/tom-olohan/2024/09/16/harris-donors-time-magazine-hides-inconvenient-fact-after" TargetMode="External"/><Relationship Id="rId57" Type="http://schemas.openxmlformats.org/officeDocument/2006/relationships/hyperlink" Target="https://plus.lexis.com/api/document?id=urn:contentItem:6888-WR51-JCMC-W240-00000-00&amp;idtype=PID&amp;context=1001073" TargetMode="External"/><Relationship Id="rId1418" Type="http://schemas.openxmlformats.org/officeDocument/2006/relationships/hyperlink" Target="https://www.newsbusters.org/blogs/free-speech/catherine-salgado/2024/04/05/soros-funded-fact-checkers-who-cares-about-free" TargetMode="External"/><Relationship Id="rId1972" Type="http://schemas.openxmlformats.org/officeDocument/2006/relationships/header" Target="header156.xml"/><Relationship Id="rId2816" Type="http://schemas.openxmlformats.org/officeDocument/2006/relationships/footer" Target="footer246.xml"/><Relationship Id="rId1625" Type="http://schemas.openxmlformats.org/officeDocument/2006/relationships/hyperlink" Target="https://www.taxpolicycenter.org/taxvox/tpc-trump-tariffs-would-raise-household-taxes-and-slow-imports" TargetMode="External"/><Relationship Id="rId1832" Type="http://schemas.openxmlformats.org/officeDocument/2006/relationships/header" Target="header138.xml"/><Relationship Id="rId2399" Type="http://schemas.openxmlformats.org/officeDocument/2006/relationships/hyperlink" Target="https://www.law.cornell.edu/uscode/text/5/3332" TargetMode="External"/><Relationship Id="rId578" Type="http://schemas.openxmlformats.org/officeDocument/2006/relationships/hyperlink" Target="https://www.usatoday.com/story/news/factcheck/2024/04/03/white-house-biden-easter-transgender-day-of-visibility/73181508007/" TargetMode="External"/><Relationship Id="rId785" Type="http://schemas.openxmlformats.org/officeDocument/2006/relationships/hyperlink" Target="https://censortrack.org/about" TargetMode="External"/><Relationship Id="rId992" Type="http://schemas.openxmlformats.org/officeDocument/2006/relationships/hyperlink" Target="https://www.oig.dhs.gov/sites/default/files/assets/2024-08/OIG-24-46-Aug24.pdf" TargetMode="External"/><Relationship Id="rId2259" Type="http://schemas.openxmlformats.org/officeDocument/2006/relationships/hyperlink" Target="https://archive.is/6KK6P" TargetMode="External"/><Relationship Id="rId2466" Type="http://schemas.openxmlformats.org/officeDocument/2006/relationships/image" Target="media/image13.png"/><Relationship Id="rId2673" Type="http://schemas.openxmlformats.org/officeDocument/2006/relationships/hyperlink" Target="https://radiostation.info/fm/missouri/WFUN-FM/" TargetMode="External"/><Relationship Id="rId2880" Type="http://schemas.openxmlformats.org/officeDocument/2006/relationships/footer" Target="footer253.xml"/><Relationship Id="rId438" Type="http://schemas.openxmlformats.org/officeDocument/2006/relationships/hyperlink" Target="https://apnews.com/article/vice-president-kamala-harris-usa-basketball-b08e2b55e3d839a5df94aca3d646d65b" TargetMode="External"/><Relationship Id="rId645" Type="http://schemas.openxmlformats.org/officeDocument/2006/relationships/hyperlink" Target="mailto:christine@checkyourfact.com" TargetMode="External"/><Relationship Id="rId852" Type="http://schemas.openxmlformats.org/officeDocument/2006/relationships/hyperlink" Target="https://factchequeado.com/tag/elecciones-en-estados-unidos-2024" TargetMode="External"/><Relationship Id="rId1068" Type="http://schemas.openxmlformats.org/officeDocument/2006/relationships/hyperlink" Target="https://www.usatoday.com/videos/news/factcheck/2024/08/23/fact-checking-kamala-harris-on-abortion-trump-accomplishments/74915102007/" TargetMode="External"/><Relationship Id="rId1275" Type="http://schemas.openxmlformats.org/officeDocument/2006/relationships/hyperlink" Target="https://www.foxnews.com/media/usa-today-fact-checks-babylon-bee-biden-selling-alaska" TargetMode="External"/><Relationship Id="rId1482" Type="http://schemas.openxmlformats.org/officeDocument/2006/relationships/hyperlink" Target="https://www.facebook.com/usatodayfactcheck/" TargetMode="External"/><Relationship Id="rId2119" Type="http://schemas.openxmlformats.org/officeDocument/2006/relationships/hyperlink" Target="https://www.poynter.org/ifcn/" TargetMode="External"/><Relationship Id="rId2326" Type="http://schemas.openxmlformats.org/officeDocument/2006/relationships/hyperlink" Target="https://twitter.com/FreeSpeechAmer/status/1778860642570846465" TargetMode="External"/><Relationship Id="rId2533" Type="http://schemas.openxmlformats.org/officeDocument/2006/relationships/hyperlink" Target="https://www.newsweek.com/donald-trump-bret-baier-interview-legal-experts-react-1807744?utm_source=Synacor&amp;utm_medium=Attnet&amp;utm_campaign=Partnerships" TargetMode="External"/><Relationship Id="rId2740" Type="http://schemas.openxmlformats.org/officeDocument/2006/relationships/hyperlink" Target="https://d.newsweek.com/en/full/2304313/georgia-election-ballot-stuffing.jpg" TargetMode="External"/><Relationship Id="rId505" Type="http://schemas.openxmlformats.org/officeDocument/2006/relationships/hyperlink" Target="https://www.facebook.com/usatodayfactcheck/" TargetMode="External"/><Relationship Id="rId712" Type="http://schemas.openxmlformats.org/officeDocument/2006/relationships/hyperlink" Target="https://plus.lexis.com/api/document?collection=news&amp;id=urn:contentItem:6D0Y-X7S1-JBTP-M2P4-00000-00&amp;context=1001073" TargetMode="External"/><Relationship Id="rId1135" Type="http://schemas.openxmlformats.org/officeDocument/2006/relationships/hyperlink" Target="https://www.mediaite.com/tv/just-in-trump-to-return-to-cnn-for-a-town-hall-hosted-by-kaitlan-collins/" TargetMode="External"/><Relationship Id="rId1342" Type="http://schemas.openxmlformats.org/officeDocument/2006/relationships/footer" Target="footer108.xml"/><Relationship Id="rId1202" Type="http://schemas.openxmlformats.org/officeDocument/2006/relationships/header" Target="header89.xml"/><Relationship Id="rId2600" Type="http://schemas.openxmlformats.org/officeDocument/2006/relationships/hyperlink" Target="https://newstex.com/?utm_source=%5B%5BDELIVERY_RECIPIENT_CODE%5D%5D&amp;utm_medium=partner&amp;utm_campaign=Newsbusters.org&amp;utm_id=107778&amp;utm_content=NBST-107778-52866182306825201500225" TargetMode="External"/><Relationship Id="rId3167" Type="http://schemas.openxmlformats.org/officeDocument/2006/relationships/hyperlink" Target="https://majorcitieschiefs.com/wp-content/uploads/2023/11/MCCA-Violent-Crime-Report-2023-and-2022-January-to-September.pdf" TargetMode="External"/><Relationship Id="rId295" Type="http://schemas.openxmlformats.org/officeDocument/2006/relationships/hyperlink" Target="https://www.youtube.com/watch?v=Y64VuoBZcOM" TargetMode="External"/><Relationship Id="rId3374" Type="http://schemas.openxmlformats.org/officeDocument/2006/relationships/hyperlink" Target="https://www.factcheck.org/2019/08/trumps-dubious-michigan-man-of-the-year-boast/" TargetMode="External"/><Relationship Id="rId2183" Type="http://schemas.openxmlformats.org/officeDocument/2006/relationships/footer" Target="footer180.xml"/><Relationship Id="rId2390" Type="http://schemas.openxmlformats.org/officeDocument/2006/relationships/hyperlink" Target="https://protect-us.mimecast.com/s/fmQNCn5mErS6ZYpqzc9eQdQ?domain=cite.case.law/" TargetMode="External"/><Relationship Id="rId3027" Type="http://schemas.openxmlformats.org/officeDocument/2006/relationships/header" Target="header277.xml"/><Relationship Id="rId3234" Type="http://schemas.openxmlformats.org/officeDocument/2006/relationships/hyperlink" Target="https://www.nytimes.com/2023/08/17/us/politics/trump-election-lies-fact-check.html" TargetMode="External"/><Relationship Id="rId155" Type="http://schemas.openxmlformats.org/officeDocument/2006/relationships/hyperlink" Target="https://plus.lexis.com/api/document?id=urn:contentItem:6CYD-VD31-F03R-N1RX-00000-00&amp;idtype=PID&amp;context=1001073" TargetMode="External"/><Relationship Id="rId362" Type="http://schemas.openxmlformats.org/officeDocument/2006/relationships/hyperlink" Target="https://checkyourfact.com/2024/11/05/fact-check-posts-about-white-supremacists-threatening-violent-attacks-in-gwinnett-county-lack-evidence/?fbclid=IwY2xjawGXK8pleHRuA2FlbQIxMAABHdsb1l6LF6PcboBOTzlXCi4BCuRs8_eqcZCHGJeHX9BtZzfkASy4B-s6aw_aem_9hcRgFm3YWOsSI6hy6N27w" TargetMode="External"/><Relationship Id="rId2043" Type="http://schemas.openxmlformats.org/officeDocument/2006/relationships/hyperlink" Target="https://www.cip.uw.edu/2024/01/31/rachel-moran-prestridge-cip-senior-research-scientist/" TargetMode="External"/><Relationship Id="rId2250" Type="http://schemas.openxmlformats.org/officeDocument/2006/relationships/hyperlink" Target="https://archive.is/6KK6P" TargetMode="External"/><Relationship Id="rId3301" Type="http://schemas.openxmlformats.org/officeDocument/2006/relationships/hyperlink" Target="https://www.nytimes.com/2023/08/17/us/politics/trump-election-lies-fact-check.html" TargetMode="External"/><Relationship Id="rId222" Type="http://schemas.openxmlformats.org/officeDocument/2006/relationships/hyperlink" Target="https://plus.lexis.com/api/document?collection=news&amp;id=urn:contentItem:6DHC-J6H1-JBFB-H25B-00000-00&amp;context=1001073" TargetMode="External"/><Relationship Id="rId2110" Type="http://schemas.openxmlformats.org/officeDocument/2006/relationships/hyperlink" Target="https://perma.cc/Y3MT-F6DK" TargetMode="External"/><Relationship Id="rId1669" Type="http://schemas.openxmlformats.org/officeDocument/2006/relationships/hyperlink" Target="https://plus.lexis.com/api/document?collection=news&amp;id=urn:contentItem:6BTP-YKV1-JCMC-W3V8-00000-00&amp;context=1001073" TargetMode="External"/><Relationship Id="rId1876" Type="http://schemas.openxmlformats.org/officeDocument/2006/relationships/hyperlink" Target="https://www.michigan.gov/sos/resources/news/2024/07/23/secretary-benson-become-a-democracy-ambassador-for-2024-elections" TargetMode="External"/><Relationship Id="rId2927" Type="http://schemas.openxmlformats.org/officeDocument/2006/relationships/hyperlink" Target="https://www.pbs.org/newshour/politics/analysis-fact-checking-the-cnn-trump-biden-debate" TargetMode="External"/><Relationship Id="rId3091" Type="http://schemas.openxmlformats.org/officeDocument/2006/relationships/hyperlink" Target="https://www.whitehouse.gov/briefing-room/speeches-remarks/2024/02/05/remarks-by-president-biden-during-greet-with-mgm-resorts-management-and-culinary-leaders-las-vegas-nv/" TargetMode="External"/><Relationship Id="rId1529" Type="http://schemas.openxmlformats.org/officeDocument/2006/relationships/hyperlink" Target="https://www.usatoday.com/story/news/politics/elections/2024/06/27/biden-trump-presidential-debate-fact-check/74160563007/" TargetMode="External"/><Relationship Id="rId1736" Type="http://schemas.openxmlformats.org/officeDocument/2006/relationships/hyperlink" Target="https://archive.is/qesRM" TargetMode="External"/><Relationship Id="rId1943" Type="http://schemas.openxmlformats.org/officeDocument/2006/relationships/footer" Target="footer151.xml"/><Relationship Id="rId28" Type="http://schemas.openxmlformats.org/officeDocument/2006/relationships/hyperlink" Target="https://plus.lexis.com/api/document?id=urn:contentItem:6D92-TG31-F03F-K55H-00000-00&amp;idtype=PID&amp;context=1001073" TargetMode="External"/><Relationship Id="rId1803" Type="http://schemas.openxmlformats.org/officeDocument/2006/relationships/footer" Target="footer133.xml"/><Relationship Id="rId689" Type="http://schemas.openxmlformats.org/officeDocument/2006/relationships/header" Target="header54.xml"/><Relationship Id="rId896" Type="http://schemas.openxmlformats.org/officeDocument/2006/relationships/hyperlink" Target="https://www.brookings.edu/articles/six-ways-trump-has-sabotaged-the-affordable-care-act/" TargetMode="External"/><Relationship Id="rId2577" Type="http://schemas.openxmlformats.org/officeDocument/2006/relationships/hyperlink" Target="http://www.factcheck.org" TargetMode="External"/><Relationship Id="rId2784" Type="http://schemas.openxmlformats.org/officeDocument/2006/relationships/hyperlink" Target="http://factcheck.org/" TargetMode="External"/><Relationship Id="rId549" Type="http://schemas.openxmlformats.org/officeDocument/2006/relationships/footer" Target="footer34.xml"/><Relationship Id="rId756" Type="http://schemas.openxmlformats.org/officeDocument/2006/relationships/hyperlink" Target="https://www.newsbusters.org/blogs/nb/alex-christy/2024/07/13/worried-democracy-pbs-and-politifact-unveil-2024-election" TargetMode="External"/><Relationship Id="rId1179" Type="http://schemas.openxmlformats.org/officeDocument/2006/relationships/hyperlink" Target="https://www.youtube.com/watch?v=IigvGp_B79Q&amp;t=8818s" TargetMode="External"/><Relationship Id="rId1386" Type="http://schemas.openxmlformats.org/officeDocument/2006/relationships/hyperlink" Target="https://about.fb.com/ja/news/2024/09/third_party_fact-checking_program_in_japan/" TargetMode="External"/><Relationship Id="rId1593" Type="http://schemas.openxmlformats.org/officeDocument/2006/relationships/hyperlink" Target="https://www.usatoday.com/story/news/factcheck/2024/07/10/trump-project-2025-heritage-foundation-fact-check/74340278007/" TargetMode="External"/><Relationship Id="rId2437" Type="http://schemas.openxmlformats.org/officeDocument/2006/relationships/header" Target="header198.xml"/><Relationship Id="rId2991" Type="http://schemas.openxmlformats.org/officeDocument/2006/relationships/footer" Target="footer272.xml"/><Relationship Id="rId409" Type="http://schemas.openxmlformats.org/officeDocument/2006/relationships/hyperlink" Target="https://www.usatoday.com/story/news/factcheck/2024/10/29/altered-image-trump-post-hitler-fact-check/75892930007/" TargetMode="External"/><Relationship Id="rId963" Type="http://schemas.openxmlformats.org/officeDocument/2006/relationships/hyperlink" Target="https://www.theguardian.com/world/2011/sep/11/president-jimmy-carter-interview" TargetMode="External"/><Relationship Id="rId1039" Type="http://schemas.openxmlformats.org/officeDocument/2006/relationships/hyperlink" Target="https://www.usatoday.com/story/news/factcheck/2024/08/21/walz-paintball-george-floyd-curfew-video-fact-check/74817229007/" TargetMode="External"/><Relationship Id="rId1246" Type="http://schemas.openxmlformats.org/officeDocument/2006/relationships/footer" Target="footer94.xml"/><Relationship Id="rId2644" Type="http://schemas.openxmlformats.org/officeDocument/2006/relationships/hyperlink" Target="https://newsbusters.org/blogs/free-speech/tom-olohan/2024/10/01/busted-guess-how-deep-search-google-buried-us-based-lean" TargetMode="External"/><Relationship Id="rId2851" Type="http://schemas.openxmlformats.org/officeDocument/2006/relationships/hyperlink" Target="https://jsk.stanford.edu/news/2024/jsk-names-u-s-journalism-fellows-for-2024-2025/" TargetMode="External"/><Relationship Id="rId92" Type="http://schemas.openxmlformats.org/officeDocument/2006/relationships/hyperlink" Target="https://plus.lexis.com/api/document?id=urn:contentItem:6CX6-49B1-DYTH-G0F4-00000-00&amp;idtype=PID&amp;context=1001073" TargetMode="External"/><Relationship Id="rId616" Type="http://schemas.openxmlformats.org/officeDocument/2006/relationships/header" Target="header41.xml"/><Relationship Id="rId823" Type="http://schemas.openxmlformats.org/officeDocument/2006/relationships/hyperlink" Target="https://www.facebook.com/formedia/mjp/programs/third-party-fact-checking" TargetMode="External"/><Relationship Id="rId1453" Type="http://schemas.openxmlformats.org/officeDocument/2006/relationships/footer" Target="footer115.xml"/><Relationship Id="rId1660" Type="http://schemas.openxmlformats.org/officeDocument/2006/relationships/hyperlink" Target="https://www.usatoday.com/story/news/factcheck/2024/07/23/kamala-harris-not-border-czar-of-biden-administration-fact-check/74498717007/" TargetMode="External"/><Relationship Id="rId2504" Type="http://schemas.openxmlformats.org/officeDocument/2006/relationships/hyperlink" Target="https://www.americanprogress.org/article/family-separation-detention-deter-immigration/" TargetMode="External"/><Relationship Id="rId2711" Type="http://schemas.openxmlformats.org/officeDocument/2006/relationships/hyperlink" Target="https://www.pewresearch.org/short-reads/2019/06/27/republicans-far-more-likely-than-democrats-to-say-fact-checkers-tend-to-favor-one-side/" TargetMode="External"/><Relationship Id="rId1106" Type="http://schemas.openxmlformats.org/officeDocument/2006/relationships/hyperlink" Target="https://www.fec.gov/search/?type=candidates&amp;type=committees&amp;type=site&amp;query=michelle+obama" TargetMode="External"/><Relationship Id="rId1313" Type="http://schemas.openxmlformats.org/officeDocument/2006/relationships/header" Target="header105.xml"/><Relationship Id="rId1520" Type="http://schemas.openxmlformats.org/officeDocument/2006/relationships/hyperlink" Target="https://www.usatoday.com/story/news/politics/elections/2024/08/19/democratic-convention-dnc-fact-check-joe-biden/74834230007/" TargetMode="External"/><Relationship Id="rId3278" Type="http://schemas.openxmlformats.org/officeDocument/2006/relationships/hyperlink" Target="https://www.nytimes.com/2023/08/17/us/politics/trump-election-lies-fact-check.html" TargetMode="External"/><Relationship Id="rId199" Type="http://schemas.openxmlformats.org/officeDocument/2006/relationships/hyperlink" Target="https://plus.lexis.com/api/document?id=urn:contentItem:6CM9-W991-JC11-103M-00000-00&amp;idtype=PID&amp;context=1001073" TargetMode="External"/><Relationship Id="rId2087" Type="http://schemas.openxmlformats.org/officeDocument/2006/relationships/hyperlink" Target="https://plus.lexis.com/api/document?collection=news&amp;id=urn:contentItem:6DD2-4KB1-DY68-100N-00000-00&amp;context=1001073" TargetMode="External"/><Relationship Id="rId2294" Type="http://schemas.openxmlformats.org/officeDocument/2006/relationships/hyperlink" Target="https://archive.is/2GPtn" TargetMode="External"/><Relationship Id="rId3138" Type="http://schemas.openxmlformats.org/officeDocument/2006/relationships/hyperlink" Target="https://www.nytimes.com/2024/02/29/climate/epa-climate-power-plant-emissions.html" TargetMode="External"/><Relationship Id="rId3345" Type="http://schemas.openxmlformats.org/officeDocument/2006/relationships/hyperlink" Target="https://www.cnbc.com/2024/10/09/stock-market-today-live-updates.html" TargetMode="External"/><Relationship Id="rId266" Type="http://schemas.openxmlformats.org/officeDocument/2006/relationships/header" Target="header11.xml"/><Relationship Id="rId473" Type="http://schemas.openxmlformats.org/officeDocument/2006/relationships/hyperlink" Target="https://apnews.com/article/cbs-debate-vice-president-fact-check-7a3b31c98ab092dd44915df57a359d10" TargetMode="External"/><Relationship Id="rId680" Type="http://schemas.openxmlformats.org/officeDocument/2006/relationships/hyperlink" Target="https://plus.lexis.com/api/document?collection=news&amp;id=urn:contentItem:6C34-CP61-JCMN-Y2NH-00000-00&amp;context=1001073" TargetMode="External"/><Relationship Id="rId2154" Type="http://schemas.openxmlformats.org/officeDocument/2006/relationships/header" Target="header177.xml"/><Relationship Id="rId2361" Type="http://schemas.openxmlformats.org/officeDocument/2006/relationships/hyperlink" Target="https://archive.org/details/screenshot-2023-06-07-062834" TargetMode="External"/><Relationship Id="rId3205" Type="http://schemas.openxmlformats.org/officeDocument/2006/relationships/hyperlink" Target="https://rollcall.com" TargetMode="External"/><Relationship Id="rId3412" Type="http://schemas.openxmlformats.org/officeDocument/2006/relationships/hyperlink" Target="https://t.co/2th41j8HjT" TargetMode="External"/><Relationship Id="rId126" Type="http://schemas.openxmlformats.org/officeDocument/2006/relationships/hyperlink" Target="https://plus.lexis.com/api/document?id=urn:contentItem:6CX3-NJ21-DYTH-G4KM-00000-00&amp;idtype=PID&amp;context=1001073" TargetMode="External"/><Relationship Id="rId333" Type="http://schemas.openxmlformats.org/officeDocument/2006/relationships/hyperlink" Target="https://www.opensecrets.org/orgs/ulta-beauty/summary?id=D000069528" TargetMode="External"/><Relationship Id="rId540" Type="http://schemas.openxmlformats.org/officeDocument/2006/relationships/hyperlink" Target="https://www.law.georgetown.edu/faculty/david-d-cole/" TargetMode="External"/><Relationship Id="rId1170" Type="http://schemas.openxmlformats.org/officeDocument/2006/relationships/footer" Target="footer87.xml"/><Relationship Id="rId2014" Type="http://schemas.openxmlformats.org/officeDocument/2006/relationships/hyperlink" Target="https://botsentinel.com/" TargetMode="External"/><Relationship Id="rId2221" Type="http://schemas.openxmlformats.org/officeDocument/2006/relationships/hyperlink" Target="https://archive.is/If61M" TargetMode="External"/><Relationship Id="rId1030" Type="http://schemas.openxmlformats.org/officeDocument/2006/relationships/hyperlink" Target="https://www.usatoday.com/story/news/factcheck/2024/08/15/walz-net-worth-daughter-student-loans-fact-check/74796347007/" TargetMode="External"/><Relationship Id="rId400" Type="http://schemas.openxmlformats.org/officeDocument/2006/relationships/hyperlink" Target="https://www.politifact.com/factchecks/2024/nov/01/threads-posts/no-the-trump-campaign-is-not-selling-signs-with-sw/" TargetMode="External"/><Relationship Id="rId1987" Type="http://schemas.openxmlformats.org/officeDocument/2006/relationships/footer" Target="footer159.xml"/><Relationship Id="rId1847" Type="http://schemas.openxmlformats.org/officeDocument/2006/relationships/hyperlink" Target="https://brownstone.org/articles/poynters-creepy-fact-based-expression/" TargetMode="External"/><Relationship Id="rId1707" Type="http://schemas.openxmlformats.org/officeDocument/2006/relationships/hyperlink" Target="https://www.independent.co.uk/news/world/americas/us-politics/trump-barron-graduation-trial-hush-money-b2529533.html" TargetMode="External"/><Relationship Id="rId3062" Type="http://schemas.openxmlformats.org/officeDocument/2006/relationships/hyperlink" Target="https://plus.lexis.com/api/document?collection=news&amp;id=urn:contentItem:6BH6-8V41-F03F-K2G7-00000-00&amp;context=1001073" TargetMode="External"/><Relationship Id="rId190" Type="http://schemas.openxmlformats.org/officeDocument/2006/relationships/hyperlink" Target="https://plus.lexis.com/api/document?id=urn:contentItem:6D8J-3MJ1-JCMN-Y419-00000-00&amp;idtype=PID&amp;context=1001073" TargetMode="External"/><Relationship Id="rId1914" Type="http://schemas.openxmlformats.org/officeDocument/2006/relationships/hyperlink" Target="https://plus.lexis.com/api/document?collection=news&amp;id=urn:contentItem:6BKY-2R01-DXXD-70DX-00000-00&amp;context=1001073" TargetMode="External"/><Relationship Id="rId2688" Type="http://schemas.openxmlformats.org/officeDocument/2006/relationships/hyperlink" Target="https://www.newsbusters.org/blogs/business/joseph-vazquez/2023/01/31/george-soros-propaganda-powerhouse" TargetMode="External"/><Relationship Id="rId2895" Type="http://schemas.openxmlformats.org/officeDocument/2006/relationships/hyperlink" Target="https://www.cnn.com/2018/08/21/us/mollie-tibbetts-missing-iowa-student-murder-suspect/index.html" TargetMode="External"/><Relationship Id="rId867" Type="http://schemas.openxmlformats.org/officeDocument/2006/relationships/hyperlink" Target="https://www.ap.org/elections/our-role/counting-the-vote/" TargetMode="External"/><Relationship Id="rId1497" Type="http://schemas.openxmlformats.org/officeDocument/2006/relationships/hyperlink" Target="https://www.usatoday.com/story/news/politics/elections/2024/07/01/presumptive-immunity-supreme-court-ruling-impact-trump/74272174007/" TargetMode="External"/><Relationship Id="rId2548" Type="http://schemas.openxmlformats.org/officeDocument/2006/relationships/hyperlink" Target="https://twitter.com/RNCResearch/status/1656067362423029763?s=20" TargetMode="External"/><Relationship Id="rId2755" Type="http://schemas.openxmlformats.org/officeDocument/2006/relationships/footer" Target="footer239.xml"/><Relationship Id="rId2962" Type="http://schemas.openxmlformats.org/officeDocument/2006/relationships/hyperlink" Target="https://sos.ga.gov/sites/default/files/2022-01/qualifications_and_disqualifications_2013.pdf" TargetMode="External"/><Relationship Id="rId727" Type="http://schemas.openxmlformats.org/officeDocument/2006/relationships/hyperlink" Target="https://www.pbs.org/newshour/show/trumps-one-time-republican-rivals-make-peace-and-urge-the-party-to-unite" TargetMode="External"/><Relationship Id="rId934" Type="http://schemas.openxmlformats.org/officeDocument/2006/relationships/hyperlink" Target="https://www.nbcnews.com/politics/justice-department/trump-refuses-acknowledge-2020-loss-dodges-debate-question-jan-6-actio-rcna170540" TargetMode="External"/><Relationship Id="rId1357" Type="http://schemas.openxmlformats.org/officeDocument/2006/relationships/hyperlink" Target="https://www.factcheck.org/2018/10/taking-pelosi-out-of-context/" TargetMode="External"/><Relationship Id="rId1564" Type="http://schemas.openxmlformats.org/officeDocument/2006/relationships/hyperlink" Target="https://www.washingtonpost.com/politics/2024/03/16/trump-immigrants-not-people/" TargetMode="External"/><Relationship Id="rId1771" Type="http://schemas.openxmlformats.org/officeDocument/2006/relationships/hyperlink" Target="https://www.usatoday.com/story/news/factcheck/2024/04/19/donald-trump-stormy-daniels-letter-fact-check/73382760007/" TargetMode="External"/><Relationship Id="rId2408" Type="http://schemas.openxmlformats.org/officeDocument/2006/relationships/hyperlink" Target="https://www.youtube.com/watch?v=jw1_00uI02U" TargetMode="External"/><Relationship Id="rId2615" Type="http://schemas.openxmlformats.org/officeDocument/2006/relationships/hyperlink" Target="https://mrcfreespeechamerica.org/blogs/business/tom-olohan/2023/04/21/dan-bongino-excoriates-fact-checkers-connection-leftist" TargetMode="External"/><Relationship Id="rId2822" Type="http://schemas.openxmlformats.org/officeDocument/2006/relationships/hyperlink" Target="https://plus.lexis.com/api/document?collection=news&amp;id=urn:contentItem:6CP0-1071-DY66-53F4-00000-00&amp;context=1001073" TargetMode="External"/><Relationship Id="rId63" Type="http://schemas.openxmlformats.org/officeDocument/2006/relationships/hyperlink" Target="https://plus.lexis.com/api/document?id=urn:contentItem:6BPG-D131-JBFB-H00K-00000-00&amp;idtype=PID&amp;context=1001073" TargetMode="External"/><Relationship Id="rId1217" Type="http://schemas.openxmlformats.org/officeDocument/2006/relationships/hyperlink" Target="https://d.newsweek.com/en/full/2277393/donald-trump-rally-2022.jpg" TargetMode="External"/><Relationship Id="rId1424" Type="http://schemas.openxmlformats.org/officeDocument/2006/relationships/hyperlink" Target="https://newsbusters.org/blogs/free-speech/catherine-salgado/2024/09/09/meta-turning-its-back-promise-curb-censorship" TargetMode="External"/><Relationship Id="rId1631" Type="http://schemas.openxmlformats.org/officeDocument/2006/relationships/hyperlink" Target="https://www.nber.org/system/files/working_papers/w31440/w31440.pdf" TargetMode="External"/><Relationship Id="rId3389" Type="http://schemas.openxmlformats.org/officeDocument/2006/relationships/hyperlink" Target="https://i0.wp.com/eltiempolatino.com/wp-content/uploads/2024/06/rsz_6_de_enero_capitolio.webp?resize=300%2C200&amp;ssl=1" TargetMode="External"/><Relationship Id="rId2198" Type="http://schemas.openxmlformats.org/officeDocument/2006/relationships/hyperlink" Target="https://www.google.com/search?client=opera&amp;hs=NJ5&amp;sca_esv=571655468&amp;q=Eric+Zuesse&amp;si=ALGXSlYe0wodhk75fJ_OwGOEhq6V_mILgJnpGvyEu2YbkEAXv6laNC0q_ObqMjFSUM1eXh1N1vyHTN8d5cE4LE-k7KVIlvG0UM3oIsHB8U61iUyoxY2C3vQGy_hDBXJXpcW_R7J1WYGuUFtMZbwkc4wSfeFyyW6FnNyu3dCvLwjQvBY3_dHndYk=&amp;sa=X&amp;ved=2ahUKEwjQieme0uWBAxWDMVkFHX-HB9QQ6RN6BAgmEAE&amp;biw=1231&amp;bih=944&amp;dpr=2" TargetMode="External"/><Relationship Id="rId3249" Type="http://schemas.openxmlformats.org/officeDocument/2006/relationships/hyperlink" Target="https://www.nytimes.com/2023/08/17/us/politics/trump-election-lies-fact-check.html" TargetMode="External"/><Relationship Id="rId377" Type="http://schemas.openxmlformats.org/officeDocument/2006/relationships/header" Target="header22.xml"/><Relationship Id="rId584" Type="http://schemas.openxmlformats.org/officeDocument/2006/relationships/hyperlink" Target="https://nationalaglawcenter.org/overview/checkoff/" TargetMode="External"/><Relationship Id="rId2058" Type="http://schemas.openxmlformats.org/officeDocument/2006/relationships/hyperlink" Target="https://www.brennancenter.org/our-work/research-reports/how-detect-and-guard-against-deceptive-ai-generated-election-information" TargetMode="External"/><Relationship Id="rId2265" Type="http://schemas.openxmlformats.org/officeDocument/2006/relationships/hyperlink" Target="https://archive.is/6KK6P" TargetMode="External"/><Relationship Id="rId3109" Type="http://schemas.openxmlformats.org/officeDocument/2006/relationships/hyperlink" Target="https://www.fbi.gov/news/press-releases/fbi-releases-2022-crime-in-the-nation-statistics" TargetMode="External"/><Relationship Id="rId237" Type="http://schemas.openxmlformats.org/officeDocument/2006/relationships/hyperlink" Target="https://www.threads.net/@notbob74/post/DCfgZdwMCpg" TargetMode="External"/><Relationship Id="rId791" Type="http://schemas.openxmlformats.org/officeDocument/2006/relationships/header" Target="header66.xml"/><Relationship Id="rId1074" Type="http://schemas.openxmlformats.org/officeDocument/2006/relationships/hyperlink" Target="https://www.usatoday.com/story/opinion/2024/04/02/fact-check-verification-journalism-media-literacy/73027337007/" TargetMode="External"/><Relationship Id="rId2472" Type="http://schemas.openxmlformats.org/officeDocument/2006/relationships/hyperlink" Target="https://www.bbc.co.uk/news/articles/cyrredd71z0o" TargetMode="External"/><Relationship Id="rId3316" Type="http://schemas.openxmlformats.org/officeDocument/2006/relationships/header" Target="header289.xml"/><Relationship Id="rId444" Type="http://schemas.openxmlformats.org/officeDocument/2006/relationships/hyperlink" Target="https://www.usatoday.com/story/news/factcheck/2024/07/23/kamala-harris-not-border-czar-of-biden-administration-fact-check/74498717007/" TargetMode="External"/><Relationship Id="rId651" Type="http://schemas.openxmlformats.org/officeDocument/2006/relationships/hyperlink" Target="https://www.threads.net/@secondbreakfastinvesting/post/DBof3ECPI2a" TargetMode="External"/><Relationship Id="rId1281" Type="http://schemas.openxmlformats.org/officeDocument/2006/relationships/hyperlink" Target="https://twitter.com/TheBabylonBee?ref_src=twsrc%5Etfw" TargetMode="External"/><Relationship Id="rId2125" Type="http://schemas.openxmlformats.org/officeDocument/2006/relationships/header" Target="header172.xml"/><Relationship Id="rId2332" Type="http://schemas.openxmlformats.org/officeDocument/2006/relationships/hyperlink" Target="https://t.co/bElq0FpG18" TargetMode="External"/><Relationship Id="rId304" Type="http://schemas.openxmlformats.org/officeDocument/2006/relationships/header" Target="header18.xml"/><Relationship Id="rId511" Type="http://schemas.openxmlformats.org/officeDocument/2006/relationships/hyperlink" Target="https://www.law.georgetown.edu/faculty/david-d-cole/" TargetMode="External"/><Relationship Id="rId1141" Type="http://schemas.openxmlformats.org/officeDocument/2006/relationships/hyperlink" Target="https://www.mediaite.com/tv/cnns-oliver-darcy-reports-ceo-chris-licht-and-network-are-facing-fury-of-criticism-within-company-after-trump-town-hall/" TargetMode="External"/><Relationship Id="rId1001" Type="http://schemas.openxmlformats.org/officeDocument/2006/relationships/hyperlink" Target="https://apnews.com/trump-minimizes-severity-of-head-injuries-in-iran-attacks-1a542a36d35c4491555e458c53bf7288" TargetMode="External"/><Relationship Id="rId1958" Type="http://schemas.openxmlformats.org/officeDocument/2006/relationships/hyperlink" Target="https://www.poynter.org/from-the-institute/2024/politifact-capital-b-partnership-misinformation-politics-black-audiences/" TargetMode="External"/><Relationship Id="rId3173" Type="http://schemas.openxmlformats.org/officeDocument/2006/relationships/hyperlink" Target="https://data.bls.gov/timeseries/CUSR0000SA0?" TargetMode="External"/><Relationship Id="rId3380" Type="http://schemas.openxmlformats.org/officeDocument/2006/relationships/header" Target="header295.xml"/><Relationship Id="rId1818" Type="http://schemas.openxmlformats.org/officeDocument/2006/relationships/hyperlink" Target="https://www.donaldjtrump.com/news" TargetMode="External"/><Relationship Id="rId3033" Type="http://schemas.openxmlformats.org/officeDocument/2006/relationships/hyperlink" Target="https://plus.lexis.com/api/document?collection=news&amp;id=urn:contentItem:6CY8-6M41-F03R-N0T4-00000-00&amp;context=1001073" TargetMode="External"/><Relationship Id="rId3240" Type="http://schemas.openxmlformats.org/officeDocument/2006/relationships/hyperlink" Target="https://www.nytimes.com/2023/08/17/us/politics/trump-election-lies-fact-check.html" TargetMode="External"/><Relationship Id="rId161" Type="http://schemas.openxmlformats.org/officeDocument/2006/relationships/hyperlink" Target="https://plus.lexis.com/api/document?id=urn:contentItem:69J9-69N1-JBR6-902X-00000-00&amp;idtype=PID&amp;context=1001073" TargetMode="External"/><Relationship Id="rId2799" Type="http://schemas.openxmlformats.org/officeDocument/2006/relationships/hyperlink" Target="https://clicks.aweber.com/y/ct/?l=BeoeI&amp;m=I.soJFKnWne.pD&amp;b=LpDXA7N5oVpuS_GNeoujTg" TargetMode="External"/><Relationship Id="rId3100" Type="http://schemas.openxmlformats.org/officeDocument/2006/relationships/hyperlink" Target="https://www.congress.gov/bill/117th-congress/house-bill/1319/text" TargetMode="External"/><Relationship Id="rId978" Type="http://schemas.openxmlformats.org/officeDocument/2006/relationships/hyperlink" Target="https://www.cfr.org/backgrounder/what-iran-nuclear-deal" TargetMode="External"/><Relationship Id="rId2659" Type="http://schemas.openxmlformats.org/officeDocument/2006/relationships/header" Target="header226.xml"/><Relationship Id="rId2866" Type="http://schemas.openxmlformats.org/officeDocument/2006/relationships/hyperlink" Target="https://factchequeado.com/verificaciones/20240510/datos-fbi-no-son-falsos-trump/" TargetMode="External"/><Relationship Id="rId838" Type="http://schemas.openxmlformats.org/officeDocument/2006/relationships/hyperlink" Target="https://www.texastribune.org/newsletters/the-brief/?utm_medium=website&amp;utm_source=trib-ads-owned&amp;utm_campaign=trib-marketing&amp;utm_term=inline-CTA-brief" TargetMode="External"/><Relationship Id="rId1468" Type="http://schemas.openxmlformats.org/officeDocument/2006/relationships/hyperlink" Target="http://www.upi.com/topic/Elon_Musk/" TargetMode="External"/><Relationship Id="rId1675" Type="http://schemas.openxmlformats.org/officeDocument/2006/relationships/hyperlink" Target="https://archive.is/YsGwl" TargetMode="External"/><Relationship Id="rId1882" Type="http://schemas.openxmlformats.org/officeDocument/2006/relationships/hyperlink" Target="http://www.feedblitz.com/f/f.fbz?Sub=26412" TargetMode="External"/><Relationship Id="rId2519" Type="http://schemas.openxmlformats.org/officeDocument/2006/relationships/header" Target="header210.xml"/><Relationship Id="rId2726" Type="http://schemas.openxmlformats.org/officeDocument/2006/relationships/hyperlink" Target="https://plus.lexis.com/api/document?collection=news&amp;id=urn:contentItem:69J9-69N1-JBR6-902X-00000-00&amp;context=1001073" TargetMode="External"/><Relationship Id="rId1328" Type="http://schemas.openxmlformats.org/officeDocument/2006/relationships/hyperlink" Target="https://www.politifact.com/personalities/donald-trump/" TargetMode="External"/><Relationship Id="rId1535" Type="http://schemas.openxmlformats.org/officeDocument/2006/relationships/hyperlink" Target="https://www.politifact.com/factchecks/2024/jul/05/brigitte-gabriel/18-month-stretch-of-no-us-military-deaths-in-afgha/" TargetMode="External"/><Relationship Id="rId2933" Type="http://schemas.openxmlformats.org/officeDocument/2006/relationships/hyperlink" Target="https://www.dailysignal.com/2024/06/27/fact-check-claims-made-during-biden-trump-debate/" TargetMode="External"/><Relationship Id="rId905" Type="http://schemas.openxmlformats.org/officeDocument/2006/relationships/hyperlink" Target="https://www.whitehouse.gov/briefing-room/statements-releases/2024/08/16/fact-sheet-two-years-in-the-inflation-reduction-act-is-lowering-costs-for-millions-of-americans-tackling-the-climate-crisis-and-creating-jobs/" TargetMode="External"/><Relationship Id="rId1742" Type="http://schemas.openxmlformats.org/officeDocument/2006/relationships/hyperlink" Target="https://www.usatoday.com/story/news/politics/elections/2024/04/17/trump-hush-money-trial-setbacks/73355556007/" TargetMode="External"/><Relationship Id="rId34" Type="http://schemas.openxmlformats.org/officeDocument/2006/relationships/hyperlink" Target="https://plus.lexis.com/api/document?id=urn:contentItem:6D7Y-0CG1-JBSN-32PP-00000-00&amp;idtype=PID&amp;context=1001073" TargetMode="External"/><Relationship Id="rId1602" Type="http://schemas.openxmlformats.org/officeDocument/2006/relationships/hyperlink" Target="https://states.guttmacher.org/policies/minnesota/abortion-policies" TargetMode="External"/><Relationship Id="rId488" Type="http://schemas.openxmlformats.org/officeDocument/2006/relationships/hyperlink" Target="https://newsbusters.org/blogs/nb/tim-graham/2024/08/29/politifact-rules-vance-was-false-mocking-walzs-weird-trans-refuge" TargetMode="External"/><Relationship Id="rId695" Type="http://schemas.openxmlformats.org/officeDocument/2006/relationships/hyperlink" Target="https://www.newsweek.com/fact-check-donald-trump-built-border-wall-twice-length-grand-canyon-1872462?utm_source=Synacor&amp;utm_medium=Attnet&amp;utm_campaign=Partnerships" TargetMode="External"/><Relationship Id="rId2169" Type="http://schemas.openxmlformats.org/officeDocument/2006/relationships/hyperlink" Target="https://www.newsbusters.org/blogs/nb/alex-christy/2023/12/07/politifact-picks-fight-desantis-admiring-calvin-coolidge" TargetMode="External"/><Relationship Id="rId2376" Type="http://schemas.openxmlformats.org/officeDocument/2006/relationships/hyperlink" Target="https://www.airandspaceforces.com/austin-ceremonially-sworn-in-at-the-white-house/" TargetMode="External"/><Relationship Id="rId2583" Type="http://schemas.openxmlformats.org/officeDocument/2006/relationships/header" Target="header217.xml"/><Relationship Id="rId2790" Type="http://schemas.openxmlformats.org/officeDocument/2006/relationships/hyperlink" Target="https://clicks.aweber.com/y/ct/?l=BeoeI&amp;m=I.soJFKnWne.pD&amp;b=VerXYG4rvXLjK4oLDl3.xA" TargetMode="External"/><Relationship Id="rId3427" Type="http://schemas.openxmlformats.org/officeDocument/2006/relationships/theme" Target="theme/theme1.xml"/><Relationship Id="rId348" Type="http://schemas.openxmlformats.org/officeDocument/2006/relationships/hyperlink" Target="https://plus.lexis.com/api/document?collection=news&amp;id=urn:contentItem:6DBS-K1H1-JCMC-W4X3-00000-00&amp;context=1001073" TargetMode="External"/><Relationship Id="rId555" Type="http://schemas.openxmlformats.org/officeDocument/2006/relationships/image" Target="media/image4.png"/><Relationship Id="rId762" Type="http://schemas.openxmlformats.org/officeDocument/2006/relationships/footer" Target="footer61.xml"/><Relationship Id="rId1185" Type="http://schemas.openxmlformats.org/officeDocument/2006/relationships/hyperlink" Target="https://millercenter.org/president/buchanan/essays/breckinridge-1857-vicepresident" TargetMode="External"/><Relationship Id="rId1392" Type="http://schemas.openxmlformats.org/officeDocument/2006/relationships/hyperlink" Target="https://about.fb.com/ja/news/2024/09/third_party_fact-checking_program_in_japan/" TargetMode="External"/><Relationship Id="rId2029" Type="http://schemas.openxmlformats.org/officeDocument/2006/relationships/footer" Target="footer162.xml"/><Relationship Id="rId2236" Type="http://schemas.openxmlformats.org/officeDocument/2006/relationships/hyperlink" Target="https://archive.is/If61M" TargetMode="External"/><Relationship Id="rId2443" Type="http://schemas.openxmlformats.org/officeDocument/2006/relationships/hyperlink" Target="https://abcnews.go.com/US/state-state-breakdown-abortion-laws-2-years-after/story?id=111312220" TargetMode="External"/><Relationship Id="rId2650" Type="http://schemas.openxmlformats.org/officeDocument/2006/relationships/footer" Target="footer225.xml"/><Relationship Id="rId208" Type="http://schemas.openxmlformats.org/officeDocument/2006/relationships/hyperlink" Target="https://plus.lexis.com/api/document?id=urn:contentItem:67RF-5411-JCMN-Y2M6-00000-00&amp;idtype=PID&amp;context=1001073" TargetMode="External"/><Relationship Id="rId415" Type="http://schemas.openxmlformats.org/officeDocument/2006/relationships/hyperlink" Target="https://cm.usatoday.com/specialoffer?_ga=2.159964861.1095412655.1597937597-1319250638.1597937595" TargetMode="External"/><Relationship Id="rId622" Type="http://schemas.openxmlformats.org/officeDocument/2006/relationships/hyperlink" Target="https://www.snopes.com" TargetMode="External"/><Relationship Id="rId1045" Type="http://schemas.openxmlformats.org/officeDocument/2006/relationships/hyperlink" Target="https://www.usatoday.com/story/news/politics/elections/2024/08/22/dnc-fact-check-kamala-harris/74832489007/" TargetMode="External"/><Relationship Id="rId1252" Type="http://schemas.openxmlformats.org/officeDocument/2006/relationships/hyperlink" Target="http://newsbusters.org/?utm_source=%5B%5BDELIVERY_RECIPIENT_CODE%5D%5D&amp;utm_medium=partner&amp;utm_campaign=newstex" TargetMode="External"/><Relationship Id="rId2303" Type="http://schemas.openxmlformats.org/officeDocument/2006/relationships/hyperlink" Target="https://archive.is/XzRsL" TargetMode="External"/><Relationship Id="rId2510" Type="http://schemas.openxmlformats.org/officeDocument/2006/relationships/footer" Target="footer207.xml"/><Relationship Id="rId1112" Type="http://schemas.openxmlformats.org/officeDocument/2006/relationships/hyperlink" Target="https://www.factcheck.org/2023/05/michelle-obama-not-a-2024-presidential-candidate-contrary-to-online-posts/" TargetMode="External"/><Relationship Id="rId3077" Type="http://schemas.openxmlformats.org/officeDocument/2006/relationships/hyperlink" Target="https://stats.oecd.org/Index.aspx?DataSetCode=PRICES_CPI" TargetMode="External"/><Relationship Id="rId3284" Type="http://schemas.openxmlformats.org/officeDocument/2006/relationships/hyperlink" Target="https://www.nytimes.com/2023/08/17/us/politics/trump-election-lies-fact-check.html" TargetMode="External"/><Relationship Id="rId1929" Type="http://schemas.openxmlformats.org/officeDocument/2006/relationships/hyperlink" Target="https://www.cnn.com/2024/03/16/politics/trump-bloodbath-auto-industry-election/index.html" TargetMode="External"/><Relationship Id="rId2093" Type="http://schemas.openxmlformats.org/officeDocument/2006/relationships/hyperlink" Target="https://www.newsweek.com/topic/dnc?utm_source=Synacor&amp;utm_medium=Attnet&amp;utm_campaign=Partnerships" TargetMode="External"/><Relationship Id="rId3144" Type="http://schemas.openxmlformats.org/officeDocument/2006/relationships/hyperlink" Target="https://www.whitehouse.gov/briefing-room/statements-releases/2021/04/22/fact-sheet-president-biden-sets-2030-greenhouse-gas-pollution-reduction-target-aimed-at-creating-good-paying-union-jobs-and-securing-u-s-leadership-on-clean-energy-technologies/" TargetMode="External"/><Relationship Id="rId3351" Type="http://schemas.openxmlformats.org/officeDocument/2006/relationships/hyperlink" Target="https://www.freep.com/story/opinion/columnists/khalil-alhajal/2024/10/11/trump-detroit-kamala-harris-election-2024/75619035007/?utm_source=freepress-dailybriefing-strada&amp;utm_medium=email&amp;utm_campaign=dailybriefing-greeting&amp;utm_term=newsletter-greeting&amp;utm_content=pdtf-detroit-nletter65" TargetMode="External"/><Relationship Id="rId272" Type="http://schemas.openxmlformats.org/officeDocument/2006/relationships/image" Target="media/image3.jpeg"/><Relationship Id="rId2160" Type="http://schemas.openxmlformats.org/officeDocument/2006/relationships/hyperlink" Target="https://plus.lexis.com/api/document?collection=news&amp;id=urn:contentItem:6CG7-Y9T1-F03R-N2SK-00000-00&amp;context=1001073" TargetMode="External"/><Relationship Id="rId3004" Type="http://schemas.openxmlformats.org/officeDocument/2006/relationships/footer" Target="footer275.xml"/><Relationship Id="rId3211" Type="http://schemas.openxmlformats.org/officeDocument/2006/relationships/footer" Target="footer285.xml"/><Relationship Id="rId132" Type="http://schemas.openxmlformats.org/officeDocument/2006/relationships/hyperlink" Target="https://plus.lexis.com/api/document?id=urn:contentItem:6DB9-TRG1-JDKC-R3KP-00000-00&amp;idtype=PID&amp;context=1001073" TargetMode="External"/><Relationship Id="rId2020" Type="http://schemas.openxmlformats.org/officeDocument/2006/relationships/hyperlink" Target="https://www.factcheck.org/" TargetMode="External"/><Relationship Id="rId1579" Type="http://schemas.openxmlformats.org/officeDocument/2006/relationships/hyperlink" Target="https://www.nytimes.com/2023/03/31/nyregion/justice-dept-trump-indictment-charges.html" TargetMode="External"/><Relationship Id="rId2977" Type="http://schemas.openxmlformats.org/officeDocument/2006/relationships/header" Target="header267.xml"/><Relationship Id="rId949" Type="http://schemas.openxmlformats.org/officeDocument/2006/relationships/hyperlink" Target="https://www.politifact.com/factchecks/2023/aug/09/donald-trump/how-many-miles-of-border-wall-did-donald-trump-bui/" TargetMode="External"/><Relationship Id="rId1786" Type="http://schemas.openxmlformats.org/officeDocument/2006/relationships/footer" Target="footer132.xml"/><Relationship Id="rId1993" Type="http://schemas.openxmlformats.org/officeDocument/2006/relationships/image" Target="media/image11.png"/><Relationship Id="rId2837" Type="http://schemas.openxmlformats.org/officeDocument/2006/relationships/footer" Target="footer249.xml"/><Relationship Id="rId78" Type="http://schemas.openxmlformats.org/officeDocument/2006/relationships/hyperlink" Target="https://plus.lexis.com/api/document?id=urn:contentItem:68DY-XGF1-JCMC-W075-00000-00&amp;idtype=PID&amp;context=1001073" TargetMode="External"/><Relationship Id="rId809" Type="http://schemas.openxmlformats.org/officeDocument/2006/relationships/hyperlink" Target="https://taxfoundation.org/blog/donald-trump-10-percent-tariff/" TargetMode="External"/><Relationship Id="rId1439" Type="http://schemas.openxmlformats.org/officeDocument/2006/relationships/hyperlink" Target="https://www.nationalreview.com/corner/biden-claims-he-worked-hard-to-lower-the-deficit-but-he-actually-added-800-billion/" TargetMode="External"/><Relationship Id="rId1646" Type="http://schemas.openxmlformats.org/officeDocument/2006/relationships/hyperlink" Target="https://www.usatoday.com/story/news/factcheck/2024/08/30/trump-impersonator-civil-war-vet-fact-check/75013095007/" TargetMode="External"/><Relationship Id="rId1853" Type="http://schemas.openxmlformats.org/officeDocument/2006/relationships/footer" Target="footer140.xml"/><Relationship Id="rId2904" Type="http://schemas.openxmlformats.org/officeDocument/2006/relationships/hyperlink" Target="https://www.cnn.com/2023/12/01/politics/trump-dishonesty-avalanche-102-fall-false-claims/index.html" TargetMode="External"/><Relationship Id="rId1506" Type="http://schemas.openxmlformats.org/officeDocument/2006/relationships/hyperlink" Target="https://www.cincinnati.com/story/news/crime/2024/08/17/canton-woman-in-stark-county-jail-for-allegedly-killing-eating-cat/74841992007/" TargetMode="External"/><Relationship Id="rId1713" Type="http://schemas.openxmlformats.org/officeDocument/2006/relationships/hyperlink" Target="https://thehill.com/regulation/court-battles/4597431-trump-allies-seize-on-judges-delayed-decision-on-barrons-graduation/" TargetMode="External"/><Relationship Id="rId1920" Type="http://schemas.openxmlformats.org/officeDocument/2006/relationships/hyperlink" Target="https://www.npr.org/2024/03/17/1239019225/trump-says-some-migrants-are-not-people-and-warns-of-bloodbath-if-he-loses" TargetMode="External"/><Relationship Id="rId599" Type="http://schemas.openxmlformats.org/officeDocument/2006/relationships/hyperlink" Target="https://www.snopes.com/fact-check/biden-ban-religion-easter-egg/" TargetMode="External"/><Relationship Id="rId2487" Type="http://schemas.openxmlformats.org/officeDocument/2006/relationships/header" Target="header203.xml"/><Relationship Id="rId2694" Type="http://schemas.openxmlformats.org/officeDocument/2006/relationships/hyperlink" Target="https://ifcncodeofprinciples.poynter.org/profile/the-washington-post-fact-checker" TargetMode="External"/><Relationship Id="rId459" Type="http://schemas.openxmlformats.org/officeDocument/2006/relationships/hyperlink" Target="https://www.usatoday.com/story/news/factcheck/2024/08/01/kamala-harris-quote-olympics-fabricated-fact-check/74624053007/" TargetMode="External"/><Relationship Id="rId666" Type="http://schemas.openxmlformats.org/officeDocument/2006/relationships/footer" Target="footer46.xml"/><Relationship Id="rId873" Type="http://schemas.openxmlformats.org/officeDocument/2006/relationships/hyperlink" Target="https://www.brennancenter.org/our-work/research-reports/noncitizen-voting-missing-millions" TargetMode="External"/><Relationship Id="rId1089" Type="http://schemas.openxmlformats.org/officeDocument/2006/relationships/header" Target="header76.xml"/><Relationship Id="rId1296" Type="http://schemas.openxmlformats.org/officeDocument/2006/relationships/hyperlink" Target="https://t.co/lhxogGHMUY" TargetMode="External"/><Relationship Id="rId2347" Type="http://schemas.openxmlformats.org/officeDocument/2006/relationships/hyperlink" Target="mailto:contentservices@htdigital.in" TargetMode="External"/><Relationship Id="rId2554" Type="http://schemas.openxmlformats.org/officeDocument/2006/relationships/hyperlink" Target="https://edition.cnn.com/2023/02/17/politics/biden-economy-facts-first/index.html" TargetMode="External"/><Relationship Id="rId319" Type="http://schemas.openxmlformats.org/officeDocument/2006/relationships/hyperlink" Target="https://www.sephora.com/beauty/about-us" TargetMode="External"/><Relationship Id="rId526" Type="http://schemas.openxmlformats.org/officeDocument/2006/relationships/hyperlink" Target="https://thehill.com/homenews/news/14376-sen-ted-stevens-guilty-of-all-7-felony-charges/" TargetMode="External"/><Relationship Id="rId1156" Type="http://schemas.openxmlformats.org/officeDocument/2006/relationships/header" Target="header83.xml"/><Relationship Id="rId1363" Type="http://schemas.openxmlformats.org/officeDocument/2006/relationships/hyperlink" Target="https://www.usatoday.com/story/news/factcheck/2023/06/09/video-misrepresents-nancy-pelosi-quote-on-wrap-up-smear-fact-check/70302288007/" TargetMode="External"/><Relationship Id="rId2207" Type="http://schemas.openxmlformats.org/officeDocument/2006/relationships/hyperlink" Target="https://archive.is/2TdDq" TargetMode="External"/><Relationship Id="rId2761" Type="http://schemas.openxmlformats.org/officeDocument/2006/relationships/hyperlink" Target="https://www.poynter.org/fact-checking/2023/angie-drobnic-holan-named-to-lead-the-international-fact-checking-network/" TargetMode="External"/><Relationship Id="rId733" Type="http://schemas.openxmlformats.org/officeDocument/2006/relationships/hyperlink" Target="https://www.pbs.org/newshour/show/fact-checking-right-wing-claims-about-election-security-and-noncitizens-voting" TargetMode="External"/><Relationship Id="rId940" Type="http://schemas.openxmlformats.org/officeDocument/2006/relationships/hyperlink" Target="https://ustr.gov/countries-regions/china-mongolia-taiwan/peoples-republic-china" TargetMode="External"/><Relationship Id="rId1016" Type="http://schemas.openxmlformats.org/officeDocument/2006/relationships/hyperlink" Target="https://www.usatoday.com/story/news/factcheck/2024/09/25/vance-rent-a-dog-fact-check/75374504007/" TargetMode="External"/><Relationship Id="rId1570" Type="http://schemas.openxmlformats.org/officeDocument/2006/relationships/hyperlink" Target="https://www.manhattanda.org/wp-content/uploads/2023/04/Donald-J.-Trump-Indictment.pdf" TargetMode="External"/><Relationship Id="rId2414" Type="http://schemas.openxmlformats.org/officeDocument/2006/relationships/header" Target="header193.xml"/><Relationship Id="rId2621" Type="http://schemas.openxmlformats.org/officeDocument/2006/relationships/hyperlink" Target="https://mrcfreespeechamerica.org/blogs/business/tom-olohan/2023/04/21/dan-bongino-excoriates-fact-checkers-connection-leftist" TargetMode="External"/><Relationship Id="rId800" Type="http://schemas.openxmlformats.org/officeDocument/2006/relationships/hyperlink" Target="https://profile.usatoday.com/newsletters/checking-the-facts/" TargetMode="External"/><Relationship Id="rId1223" Type="http://schemas.openxmlformats.org/officeDocument/2006/relationships/footer" Target="footer93.xml"/><Relationship Id="rId1430" Type="http://schemas.openxmlformats.org/officeDocument/2006/relationships/footer" Target="footer114.xml"/><Relationship Id="rId3188" Type="http://schemas.openxmlformats.org/officeDocument/2006/relationships/hyperlink" Target="https://www.desmoinesregister.com/story/news/elections/presidential/caucus/2024/01/05/donald-trump-sends-deepest-sympathy-in-perry-school-shooting-then-attacks-biden-haley-desantis/72107498007/" TargetMode="External"/><Relationship Id="rId3395" Type="http://schemas.openxmlformats.org/officeDocument/2006/relationships/footer" Target="footer298.xml"/><Relationship Id="rId3048" Type="http://schemas.openxmlformats.org/officeDocument/2006/relationships/hyperlink" Target="https://www.politifact.com/article/2024/sep/11/2024-presidential-debate-fact-check-harris-trump/" TargetMode="External"/><Relationship Id="rId3255" Type="http://schemas.openxmlformats.org/officeDocument/2006/relationships/hyperlink" Target="https://www.nytimes.com/2023/08/17/us/politics/trump-election-lies-fact-check.html" TargetMode="External"/><Relationship Id="rId176" Type="http://schemas.openxmlformats.org/officeDocument/2006/relationships/hyperlink" Target="https://plus.lexis.com/api/document?id=urn:contentItem:6BFK-4FJ1-JBSS-S02J-00000-00&amp;idtype=PID&amp;context=1001073" TargetMode="External"/><Relationship Id="rId383" Type="http://schemas.openxmlformats.org/officeDocument/2006/relationships/hyperlink" Target="https://plus.lexis.com/api/document?collection=news&amp;id=urn:contentItem:6DBS-DBM1-JCMC-W16V-00000-00&amp;context=1001073" TargetMode="External"/><Relationship Id="rId590" Type="http://schemas.openxmlformats.org/officeDocument/2006/relationships/hyperlink" Target="https://www.incredibleegg.org/about-us/newsroom/special-easter-egg-exhibit-at-the-white-house-in-collaboration-with-americas-egg-farmers-celebrates-national-guard-children/" TargetMode="External"/><Relationship Id="rId2064" Type="http://schemas.openxmlformats.org/officeDocument/2006/relationships/footer" Target="footer164.xml"/><Relationship Id="rId2271" Type="http://schemas.openxmlformats.org/officeDocument/2006/relationships/hyperlink" Target="https://archive.is/gb0Du" TargetMode="External"/><Relationship Id="rId3115" Type="http://schemas.openxmlformats.org/officeDocument/2006/relationships/hyperlink" Target="https://www.factcheck.org/2023/02/bidens-tax-rate-comparison-for-billionaires-and-schoolteachers/" TargetMode="External"/><Relationship Id="rId3322" Type="http://schemas.openxmlformats.org/officeDocument/2006/relationships/hyperlink" Target="https://plus.lexis.com/api/document?collection=news&amp;id=urn:contentItem:6CM9-W991-JC11-103M-00000-00&amp;context=1001073" TargetMode="External"/><Relationship Id="rId243" Type="http://schemas.openxmlformats.org/officeDocument/2006/relationships/hyperlink" Target="https://checkyourfact.com/2024/11/22/fact-check-did-trumps-border-czar-pick-say-we-wont-have-to-press-one-for-english/" TargetMode="External"/><Relationship Id="rId450" Type="http://schemas.openxmlformats.org/officeDocument/2006/relationships/hyperlink" Target="https://leadstories.com/hoax-alert/2024/07/fact-check-kamala-harris-did-not-say-olympians-are-olympic.html" TargetMode="External"/><Relationship Id="rId1080" Type="http://schemas.openxmlformats.org/officeDocument/2006/relationships/hyperlink" Target="https://www.usatoday.com/story/news/politics/2024/10/01/vp-vice-presidential-debate-fact-check-2024/75383643007/" TargetMode="External"/><Relationship Id="rId2131" Type="http://schemas.openxmlformats.org/officeDocument/2006/relationships/hyperlink" Target="https://plus.lexis.com/api/document?collection=news&amp;id=urn:contentItem:6D09-GWR1-DXXD-70M4-00000-00&amp;context=1001073" TargetMode="External"/><Relationship Id="rId103" Type="http://schemas.openxmlformats.org/officeDocument/2006/relationships/hyperlink" Target="https://plus.lexis.com/api/document?id=urn:contentItem:6CJR-Y5T1-F12F-F052-00000-00&amp;idtype=PID&amp;context=1001073" TargetMode="External"/><Relationship Id="rId310" Type="http://schemas.openxmlformats.org/officeDocument/2006/relationships/hyperlink" Target="https://mvau.lt/media/91a29b9e-3c02-4189-85ac-3e7be7029760" TargetMode="External"/><Relationship Id="rId1897" Type="http://schemas.openxmlformats.org/officeDocument/2006/relationships/hyperlink" Target="https://gellerreport.com/login-here/?action=register" TargetMode="External"/><Relationship Id="rId2948" Type="http://schemas.openxmlformats.org/officeDocument/2006/relationships/hyperlink" Target="https://twitter.com/PopularLiberal/status/1689635701044961282" TargetMode="External"/><Relationship Id="rId1757" Type="http://schemas.openxmlformats.org/officeDocument/2006/relationships/hyperlink" Target="https://apnews.com/article/fact-check-stormy-daniels-2018-statement-denial-trump-affair-066388509688" TargetMode="External"/><Relationship Id="rId1964" Type="http://schemas.openxmlformats.org/officeDocument/2006/relationships/hyperlink" Target="https://censortrack.org/about" TargetMode="External"/><Relationship Id="rId2808" Type="http://schemas.openxmlformats.org/officeDocument/2006/relationships/hyperlink" Target="https://clicks.aweber.com/y/ct/?l=BeoeI&amp;m=I.soJFKnWne.pD&amp;b=MXU11LvO_UrkwKSHFEvfQA" TargetMode="External"/><Relationship Id="rId49" Type="http://schemas.openxmlformats.org/officeDocument/2006/relationships/hyperlink" Target="https://plus.lexis.com/api/document?id=urn:contentItem:6BGF-4SJ1-JCMC-W3JT-00000-00&amp;idtype=PID&amp;context=1001073" TargetMode="External"/><Relationship Id="rId1617" Type="http://schemas.openxmlformats.org/officeDocument/2006/relationships/hyperlink" Target="https://www.census.gov/foreign-trade/statistics/historical/gands.pdf" TargetMode="External"/><Relationship Id="rId1824" Type="http://schemas.openxmlformats.org/officeDocument/2006/relationships/hyperlink" Target="https://www.instagram.com/realdonaldtrump/" TargetMode="External"/><Relationship Id="rId2598" Type="http://schemas.openxmlformats.org/officeDocument/2006/relationships/hyperlink" Target="https://plus.lexis.com/api/document?collection=news&amp;id=urn:contentItem:6D39-M701-JCMN-Y1S1-00000-00&amp;context=1001073" TargetMode="External"/><Relationship Id="rId777" Type="http://schemas.openxmlformats.org/officeDocument/2006/relationships/hyperlink" Target="https://www.newsbusters.org/blogs/free-speech/catherine-salgado/2024/04/05/soros-funded-fact-checkers-who-cares-about-free" TargetMode="External"/><Relationship Id="rId984" Type="http://schemas.openxmlformats.org/officeDocument/2006/relationships/hyperlink" Target="https://static.project2025.org/2025_MandateForLeadership_FULL.pdf" TargetMode="External"/><Relationship Id="rId2458" Type="http://schemas.openxmlformats.org/officeDocument/2006/relationships/footer" Target="footer199.xml"/><Relationship Id="rId2665" Type="http://schemas.openxmlformats.org/officeDocument/2006/relationships/hyperlink" Target="https://plus.lexis.com/api/document?collection=news&amp;id=urn:contentItem:6BBP-77D1-F03R-N3F3-00000-00&amp;context=1001073" TargetMode="External"/><Relationship Id="rId2872" Type="http://schemas.openxmlformats.org/officeDocument/2006/relationships/header" Target="header252.xml"/><Relationship Id="rId637" Type="http://schemas.openxmlformats.org/officeDocument/2006/relationships/hyperlink" Target="https://plus.lexis.com/api/document?collection=news&amp;id=urn:contentItem:6DBJ-8911-JBFB-H4B2-00000-00&amp;context=1001073" TargetMode="External"/><Relationship Id="rId844" Type="http://schemas.openxmlformats.org/officeDocument/2006/relationships/hyperlink" Target="https://www.texastribune.org/2022/10/28/texas-voting-machines/" TargetMode="External"/><Relationship Id="rId1267" Type="http://schemas.openxmlformats.org/officeDocument/2006/relationships/hyperlink" Target="https://plus.lexis.com/api/document?collection=news&amp;id=urn:contentItem:6BJW-FMK1-JCMN-Y39F-00000-00&amp;context=1001073" TargetMode="External"/><Relationship Id="rId1474" Type="http://schemas.openxmlformats.org/officeDocument/2006/relationships/header" Target="header120.xml"/><Relationship Id="rId1681" Type="http://schemas.openxmlformats.org/officeDocument/2006/relationships/hyperlink" Target="https://www.usatoday.com/story/news/politics/elections/2024/04/14/trump-criminal-trials-campaign-trail-ny-case/73121816007/" TargetMode="External"/><Relationship Id="rId2318" Type="http://schemas.openxmlformats.org/officeDocument/2006/relationships/footer" Target="footer185.xml"/><Relationship Id="rId2525" Type="http://schemas.openxmlformats.org/officeDocument/2006/relationships/hyperlink" Target="https://www.newsweek.com/topic/fox-news?utm_source=Synacor&amp;utm_medium=Attnet&amp;utm_campaign=Partnerships" TargetMode="External"/><Relationship Id="rId2732" Type="http://schemas.openxmlformats.org/officeDocument/2006/relationships/hyperlink" Target="https://www.newsweek.com/topic/elon-musk?utm_source=Synacor&amp;utm_medium=Attnet&amp;utm_campaign=Partnerships" TargetMode="External"/><Relationship Id="rId704" Type="http://schemas.openxmlformats.org/officeDocument/2006/relationships/header" Target="header56.xml"/><Relationship Id="rId911" Type="http://schemas.openxmlformats.org/officeDocument/2006/relationships/hyperlink" Target="https://www.npr.org/2024/09/10/nx-s1-5107320/jd-vance-springfield-ohio-haitians-pets" TargetMode="External"/><Relationship Id="rId1127" Type="http://schemas.openxmlformats.org/officeDocument/2006/relationships/footer" Target="footer80.xml"/><Relationship Id="rId1334" Type="http://schemas.openxmlformats.org/officeDocument/2006/relationships/hyperlink" Target="https://www.politifact.com/factchecks/2024/jul/31/jb-pritzker/pritzker-repeats-a-baseless-claim-about-jd-vance-a/" TargetMode="External"/><Relationship Id="rId1541" Type="http://schemas.openxmlformats.org/officeDocument/2006/relationships/hyperlink" Target="https://www.usatoday.com/story/news/politics/2019/09/07/donald-trump-suspends-afghan-peace-talks-camp-david-taliban/2224106001/" TargetMode="External"/><Relationship Id="rId40" Type="http://schemas.openxmlformats.org/officeDocument/2006/relationships/hyperlink" Target="https://plus.lexis.com/api/document?id=urn:contentItem:6C34-CP61-JCMN-Y2NH-00000-00&amp;idtype=PID&amp;context=1001073" TargetMode="External"/><Relationship Id="rId1401" Type="http://schemas.openxmlformats.org/officeDocument/2006/relationships/hyperlink" Target="https://ifcncodeofprinciples.poynter.org/profile/litmus" TargetMode="External"/><Relationship Id="rId3299" Type="http://schemas.openxmlformats.org/officeDocument/2006/relationships/hyperlink" Target="https://www.nytimes.com/2023/08/17/us/politics/trump-election-lies-fact-check.html" TargetMode="External"/><Relationship Id="rId3159" Type="http://schemas.openxmlformats.org/officeDocument/2006/relationships/hyperlink" Target="https://perma.cc/RJ97-SC33" TargetMode="External"/><Relationship Id="rId3366" Type="http://schemas.openxmlformats.org/officeDocument/2006/relationships/hyperlink" Target="https://www.wonkette.com/p/how-donald-trumps-sociopathic-parenting-made-donald-trump-jr-the-winner-he-is-today" TargetMode="External"/><Relationship Id="rId287" Type="http://schemas.openxmlformats.org/officeDocument/2006/relationships/hyperlink" Target="https://www.axios.com/2024/11/18/trump-cabinet-musk-adviser-clash" TargetMode="External"/><Relationship Id="rId494" Type="http://schemas.openxmlformats.org/officeDocument/2006/relationships/header" Target="header32.xml"/><Relationship Id="rId2175" Type="http://schemas.openxmlformats.org/officeDocument/2006/relationships/hyperlink" Target="https://www.newsbusters.org/blogs/nb/tim-graham/2024/07/12/column-extremist-democrats-count-fact-checkers-abortion" TargetMode="External"/><Relationship Id="rId2382" Type="http://schemas.openxmlformats.org/officeDocument/2006/relationships/hyperlink" Target="https://www.law.cornell.edu/uscode/text/5/3332" TargetMode="External"/><Relationship Id="rId3019" Type="http://schemas.openxmlformats.org/officeDocument/2006/relationships/hyperlink" Target="https://www.newsbusters.org/blogs/nb/clay-waters/2024/09/01/shameless-new-york-times-censors-mark-zuckerbergs-belated" TargetMode="External"/><Relationship Id="rId3226" Type="http://schemas.openxmlformats.org/officeDocument/2006/relationships/hyperlink" Target="https://plus.lexis.com/api/document?collection=news&amp;id=urn:contentItem:6DB9-6CC1-DXY4-X0HN-00000-00&amp;context=1001073" TargetMode="External"/><Relationship Id="rId147" Type="http://schemas.openxmlformats.org/officeDocument/2006/relationships/hyperlink" Target="https://plus.lexis.com/api/document?id=urn:contentItem:686J-BRJ1-JBR6-926R-00000-00&amp;idtype=PID&amp;context=1001073" TargetMode="External"/><Relationship Id="rId354" Type="http://schemas.openxmlformats.org/officeDocument/2006/relationships/hyperlink" Target="https://www.facebook.com/gwinnettsheriff/posts/pfbid02qzZ4QBfNhb27pQ1pTwVSEfec52akFjSNKnwRZHQawMNxkDT71LjJXMRrpz9reB22l" TargetMode="External"/><Relationship Id="rId1191" Type="http://schemas.openxmlformats.org/officeDocument/2006/relationships/hyperlink" Target="https://checkyourfact.com/2024/03/28/fact-check-aocs-claim-rico-crime/" TargetMode="External"/><Relationship Id="rId2035" Type="http://schemas.openxmlformats.org/officeDocument/2006/relationships/hyperlink" Target="https://www.axios.com/local/seattle/2024/09/25/politicians-lying-legal-cases-2024-election" TargetMode="External"/><Relationship Id="rId561" Type="http://schemas.openxmlformats.org/officeDocument/2006/relationships/hyperlink" Target="https://apnews.com/article/ai-artificial-intelligence-schiff-fitzpatrick-congress-6ef47dcc0e71470957e29767ed5422b1" TargetMode="External"/><Relationship Id="rId2242" Type="http://schemas.openxmlformats.org/officeDocument/2006/relationships/hyperlink" Target="https://archive.is/2GPtn" TargetMode="External"/><Relationship Id="rId214" Type="http://schemas.openxmlformats.org/officeDocument/2006/relationships/footer" Target="footer3.xml"/><Relationship Id="rId421" Type="http://schemas.openxmlformats.org/officeDocument/2006/relationships/header" Target="header26.xml"/><Relationship Id="rId1051" Type="http://schemas.openxmlformats.org/officeDocument/2006/relationships/hyperlink" Target="https://www.usatoday.com/story/news/politics/elections/2024/08/19/democratic-convention-dnc-fact-check-joe-biden/74834230007/" TargetMode="External"/><Relationship Id="rId2102" Type="http://schemas.openxmlformats.org/officeDocument/2006/relationships/header" Target="header169.xml"/><Relationship Id="rId1868" Type="http://schemas.openxmlformats.org/officeDocument/2006/relationships/hyperlink" Target="https://thefederalist.com/2024/08/02/secretary-of-state-asks-michiganders-to-report-their-neighbors-for-election-misinformation/?utm_source=rss&amp;utm_medium=rss&amp;utm_campaign=secretary-of-state-asks-michiganders-to-report-their-neighbors-for-election-misinformation&amp;utm_term=2024-08-03" TargetMode="External"/><Relationship Id="rId2919" Type="http://schemas.openxmlformats.org/officeDocument/2006/relationships/hyperlink" Target="https://newsbusters.org/blogs/nb/clay-waters/2024/06/23/pbs-roundtable-abcs-jon-karl-claims-trump-losing-it-getting-fuzzier" TargetMode="External"/><Relationship Id="rId3083" Type="http://schemas.openxmlformats.org/officeDocument/2006/relationships/hyperlink" Target="https://www.factcheck.org/2022/12/the-whoppers-of-2022/" TargetMode="External"/><Relationship Id="rId3290" Type="http://schemas.openxmlformats.org/officeDocument/2006/relationships/hyperlink" Target="https://www.nytimes.com/2023/08/17/us/politics/trump-election-lies-fact-check.html" TargetMode="External"/><Relationship Id="rId1728" Type="http://schemas.openxmlformats.org/officeDocument/2006/relationships/footer" Target="footer124.xml"/><Relationship Id="rId1935" Type="http://schemas.openxmlformats.org/officeDocument/2006/relationships/hyperlink" Target="https://archive.is/2B2Ae" TargetMode="External"/><Relationship Id="rId3150" Type="http://schemas.openxmlformats.org/officeDocument/2006/relationships/hyperlink" Target="https://www.nytimes.com/2024/02/17/climate/biden-epa-auto-emissions.html" TargetMode="External"/><Relationship Id="rId3010" Type="http://schemas.openxmlformats.org/officeDocument/2006/relationships/hyperlink" Target="http://newsbusters.org/?utm_source=%5B%5BDELIVERY_RECIPIENT_CODE%5D%5D&amp;utm_medium=partner&amp;utm_campaign=newstex" TargetMode="External"/><Relationship Id="rId4" Type="http://schemas.openxmlformats.org/officeDocument/2006/relationships/settings" Target="settings.xml"/><Relationship Id="rId888" Type="http://schemas.openxmlformats.org/officeDocument/2006/relationships/hyperlink" Target="https://www.usatoday.com/news/factcheck/" TargetMode="External"/><Relationship Id="rId2569" Type="http://schemas.openxmlformats.org/officeDocument/2006/relationships/hyperlink" Target="https://plus.lexis.com/api/document?collection=news&amp;id=urn:contentItem:6BJ5-V6X1-JBTP-M0Y5-00000-00&amp;context=1001073" TargetMode="External"/><Relationship Id="rId2776" Type="http://schemas.openxmlformats.org/officeDocument/2006/relationships/hyperlink" Target="https://clicks.aweber.com/y/ct/?l=BeoeI&amp;m=I.soJFKnWne.pD&amp;b=T0wqIdG8BwXh9mWwgFD6Sw" TargetMode="External"/><Relationship Id="rId2983" Type="http://schemas.openxmlformats.org/officeDocument/2006/relationships/footer" Target="footer268.xml"/><Relationship Id="rId748" Type="http://schemas.openxmlformats.org/officeDocument/2006/relationships/hyperlink" Target="https://t.co/vbk2SrP8Y9" TargetMode="External"/><Relationship Id="rId955" Type="http://schemas.openxmlformats.org/officeDocument/2006/relationships/hyperlink" Target="https://www.nbcnews.com/politics/donald-trump/fact-check-mexico-never-paid-it-what-about-trump-s-n1253983" TargetMode="External"/><Relationship Id="rId1378" Type="http://schemas.openxmlformats.org/officeDocument/2006/relationships/hyperlink" Target="https://x.com/ryanafournier/status/1828212021260616089?s=46&amp;t=wDD9h6AWvM1P0tiUGr3o-w" TargetMode="External"/><Relationship Id="rId1585" Type="http://schemas.openxmlformats.org/officeDocument/2006/relationships/hyperlink" Target="https://www.fbi.gov/news/press-releases/fbi-releases-2024-quarterly-crime-report-and-use-of-force-data-update" TargetMode="External"/><Relationship Id="rId1792" Type="http://schemas.openxmlformats.org/officeDocument/2006/relationships/hyperlink" Target="http://www.pbs.org/newshour" TargetMode="External"/><Relationship Id="rId2429" Type="http://schemas.openxmlformats.org/officeDocument/2006/relationships/hyperlink" Target="https://www.politifactbias.com/2024/04/and-farcical-pants-on-fire-for-donald-j.html" TargetMode="External"/><Relationship Id="rId2636" Type="http://schemas.openxmlformats.org/officeDocument/2006/relationships/hyperlink" Target="https://www.allsides.com/media-bias/media-bias-chart" TargetMode="External"/><Relationship Id="rId2843" Type="http://schemas.openxmlformats.org/officeDocument/2006/relationships/hyperlink" Target="https://naleo.org/2024-data-and-research-hub/" TargetMode="External"/><Relationship Id="rId84" Type="http://schemas.openxmlformats.org/officeDocument/2006/relationships/hyperlink" Target="https://plus.lexis.com/api/document?id=urn:contentItem:6B77-TFT1-JBT2-3000-00000-00&amp;idtype=PID&amp;context=1001073" TargetMode="External"/><Relationship Id="rId608" Type="http://schemas.openxmlformats.org/officeDocument/2006/relationships/hyperlink" Target="https://twitter.com/EAlexander46/status/1774171002684993579" TargetMode="External"/><Relationship Id="rId815" Type="http://schemas.openxmlformats.org/officeDocument/2006/relationships/hyperlink" Target="https://www.cnbc.com/2024/01/22/trumps-proposed-10percent-tariff-plan-would-shake-up-every-asset-class-strategist.html" TargetMode="External"/><Relationship Id="rId1238" Type="http://schemas.openxmlformats.org/officeDocument/2006/relationships/hyperlink" Target="https://www.factcheck.org/2019/08/baseless-claim-about-barr-visit-to-epstein-prison/" TargetMode="External"/><Relationship Id="rId1445" Type="http://schemas.openxmlformats.org/officeDocument/2006/relationships/hyperlink" Target="https://www.newsweek.com/topic/democrats?utm_source=Synacor&amp;utm_medium=Attnet&amp;utm_campaign=Partnerships" TargetMode="External"/><Relationship Id="rId1652" Type="http://schemas.openxmlformats.org/officeDocument/2006/relationships/hyperlink" Target="https://www.usatoday.com/story/news/factcheck/2024/08/15/trump-train-truck-photo-fact-check/74800813007/" TargetMode="External"/><Relationship Id="rId1305" Type="http://schemas.openxmlformats.org/officeDocument/2006/relationships/header" Target="header102.xml"/><Relationship Id="rId2703" Type="http://schemas.openxmlformats.org/officeDocument/2006/relationships/header" Target="header231.xml"/><Relationship Id="rId2910" Type="http://schemas.openxmlformats.org/officeDocument/2006/relationships/footer" Target="footer257.xml"/><Relationship Id="rId1512" Type="http://schemas.openxmlformats.org/officeDocument/2006/relationships/hyperlink" Target="https://www.cnn.com/factsfirst/politics?id=factcheck_e879bcfe-4b2a-4b4a-a823-8c6d512c4e5e" TargetMode="External"/><Relationship Id="rId11" Type="http://schemas.openxmlformats.org/officeDocument/2006/relationships/hyperlink" Target="https://plus.lexis.com/api/document?id=urn:contentItem:6D0H-R4G1-JBCN-313H-00000-00&amp;idtype=PID&amp;context=1001073" TargetMode="External"/><Relationship Id="rId398" Type="http://schemas.openxmlformats.org/officeDocument/2006/relationships/hyperlink" Target="https://secure.winred.com/trump-national-committee-jfc/storefront/?collection=yardsigns" TargetMode="External"/><Relationship Id="rId2079" Type="http://schemas.openxmlformats.org/officeDocument/2006/relationships/hyperlink" Target="https://www.newsweek.com/economy-immigration-donald-trump-wins-election-ap-votecast-1981414?utm_source=Synacor&amp;utm_medium=Attnet&amp;utm_campaign=Partnerships" TargetMode="External"/><Relationship Id="rId2286" Type="http://schemas.openxmlformats.org/officeDocument/2006/relationships/hyperlink" Target="https://archive.is/6tVIa" TargetMode="External"/><Relationship Id="rId2493" Type="http://schemas.openxmlformats.org/officeDocument/2006/relationships/hyperlink" Target="https://plus.lexis.com/api/document?collection=news&amp;id=urn:contentItem:686P-02J1-DY4H-K3J7-00000-00&amp;context=1001073" TargetMode="External"/><Relationship Id="rId3337" Type="http://schemas.openxmlformats.org/officeDocument/2006/relationships/hyperlink" Target="https://www.clickondetroit.com/news/local/2024/10/10/trump-takes-jab-at-detroit-in-speech-at-detroit-economic-club-duggan-responds/" TargetMode="External"/><Relationship Id="rId258" Type="http://schemas.openxmlformats.org/officeDocument/2006/relationships/hyperlink" Target="https://plus.lexis.com/api/document?collection=news&amp;id=urn:contentItem:6D0H-R4G1-JBCN-313H-00000-00&amp;context=1001073" TargetMode="External"/><Relationship Id="rId465" Type="http://schemas.openxmlformats.org/officeDocument/2006/relationships/footer" Target="footer30.xml"/><Relationship Id="rId672" Type="http://schemas.openxmlformats.org/officeDocument/2006/relationships/hyperlink" Target="https://plus.lexis.com/api/document?collection=news&amp;id=urn:contentItem:6DH6-GWS1-JCG7-8448-00000-00&amp;context=1001073" TargetMode="External"/><Relationship Id="rId1095" Type="http://schemas.openxmlformats.org/officeDocument/2006/relationships/hyperlink" Target="https://plus.lexis.com/api/document?collection=news&amp;id=urn:contentItem:6888-WR51-JCMC-W240-00000-00&amp;context=1001073" TargetMode="External"/><Relationship Id="rId2146" Type="http://schemas.openxmlformats.org/officeDocument/2006/relationships/hyperlink" Target="https://dailycaller.com/2024/09/13/msnbc-analyst-migrants-pets-ohioopen-carry/" TargetMode="External"/><Relationship Id="rId2353" Type="http://schemas.openxmlformats.org/officeDocument/2006/relationships/footer" Target="footer192.xml"/><Relationship Id="rId2560" Type="http://schemas.openxmlformats.org/officeDocument/2006/relationships/hyperlink" Target="https://twitter.com/RNCResearch/status/1625946850996981773" TargetMode="External"/><Relationship Id="rId3404" Type="http://schemas.openxmlformats.org/officeDocument/2006/relationships/footer" Target="footer302.xml"/><Relationship Id="rId118" Type="http://schemas.openxmlformats.org/officeDocument/2006/relationships/hyperlink" Target="https://plus.lexis.com/api/document?id=urn:contentItem:6DD2-4KB1-DY68-100N-00000-00&amp;idtype=PID&amp;context=1001073" TargetMode="External"/><Relationship Id="rId325" Type="http://schemas.openxmlformats.org/officeDocument/2006/relationships/hyperlink" Target="https://www.opensecrets.org/orgs/ulta-beauty/summary?id=D000069528" TargetMode="External"/><Relationship Id="rId532" Type="http://schemas.openxmlformats.org/officeDocument/2006/relationships/hyperlink" Target="https://www.nbcnewyork.com/news/politics/read-the-full-text-senator-bob-menendez-resignation-letter/5624339/" TargetMode="External"/><Relationship Id="rId1162" Type="http://schemas.openxmlformats.org/officeDocument/2006/relationships/hyperlink" Target="https://plus.lexis.com/api/document?collection=news&amp;id=urn:contentItem:6D8T-PTD1-JCG7-8270-00000-00&amp;context=1001073" TargetMode="External"/><Relationship Id="rId2006" Type="http://schemas.openxmlformats.org/officeDocument/2006/relationships/hyperlink" Target="https://www.jdsupra.com/legalnews/senators-advance-three-election-related-8607199/" TargetMode="External"/><Relationship Id="rId2213" Type="http://schemas.openxmlformats.org/officeDocument/2006/relationships/hyperlink" Target="https://archive.is/2TdDq" TargetMode="External"/><Relationship Id="rId2420" Type="http://schemas.openxmlformats.org/officeDocument/2006/relationships/hyperlink" Target="https://plus.lexis.com/api/document?collection=news&amp;id=urn:contentItem:6D0G-PJR1-F03R-N4CD-00000-00&amp;context=1001073" TargetMode="External"/><Relationship Id="rId1022" Type="http://schemas.openxmlformats.org/officeDocument/2006/relationships/hyperlink" Target="https://www.usatoday.com/story/news/factcheck/2024/07/19/jd-vance-divorced-fact-check/74474565007/" TargetMode="External"/><Relationship Id="rId1979" Type="http://schemas.openxmlformats.org/officeDocument/2006/relationships/hyperlink" Target="https://www.michigan.gov/sos/-/media/Project/Websites/sos/Elections/Clerk-toolkit/Educational/MDOS_ElectionMisinformation.pdf?rev=078a8ecdc8cc4d67acb0c774e4e3e82f&amp;hash=E1078EC3435D64D3CF1F9EB0C9F3474C" TargetMode="External"/><Relationship Id="rId3194" Type="http://schemas.openxmlformats.org/officeDocument/2006/relationships/hyperlink" Target="https://www.factcheck.org/2020/09/biden-misleads-on-preexisting-conditions/" TargetMode="External"/><Relationship Id="rId1839" Type="http://schemas.openxmlformats.org/officeDocument/2006/relationships/hyperlink" Target="http://newsbusters.org/?utm_source=lexisnexis&amp;utm_medium=partner&amp;utm_campaign=newstex" TargetMode="External"/><Relationship Id="rId3054" Type="http://schemas.openxmlformats.org/officeDocument/2006/relationships/hyperlink" Target="https://newsbusters.org/blogs/nb/clay-waters/2024/09/12/pbs-fails-debate-fact-checking-adores-taylor-swifts-harris" TargetMode="External"/><Relationship Id="rId182" Type="http://schemas.openxmlformats.org/officeDocument/2006/relationships/hyperlink" Target="https://plus.lexis.com/api/document?id=urn:contentItem:6C93-BFK1-F03R-N0YC-00000-00&amp;idtype=PID&amp;context=1001073" TargetMode="External"/><Relationship Id="rId1906" Type="http://schemas.openxmlformats.org/officeDocument/2006/relationships/hyperlink" Target="https://plus.lexis.com/api/document?collection=news&amp;id=urn:contentItem:6CJR-Y5T1-F12F-F052-00000-00&amp;context=1001073" TargetMode="External"/><Relationship Id="rId3261" Type="http://schemas.openxmlformats.org/officeDocument/2006/relationships/hyperlink" Target="https://www.nytimes.com/2023/08/17/us/politics/trump-election-lies-fact-check.html" TargetMode="External"/><Relationship Id="rId2070" Type="http://schemas.openxmlformats.org/officeDocument/2006/relationships/hyperlink" Target="https://www.newsweek.com/topic/donald-trump?utm_source=Synacor&amp;utm_medium=Attnet&amp;utm_campaign=Partnerships" TargetMode="External"/><Relationship Id="rId3121" Type="http://schemas.openxmlformats.org/officeDocument/2006/relationships/hyperlink" Target="https://taxfoundation.org/staff/erica-york/" TargetMode="External"/><Relationship Id="rId999" Type="http://schemas.openxmlformats.org/officeDocument/2006/relationships/hyperlink" Target="https://www.tva.com/energy/our-power-system/nuclear/watts-bar-nuclear-plant" TargetMode="External"/><Relationship Id="rId2887" Type="http://schemas.openxmlformats.org/officeDocument/2006/relationships/hyperlink" Target="https://www.cnn.com/2024/02/06/politics/biden-border-bill/index.html" TargetMode="External"/><Relationship Id="rId859" Type="http://schemas.openxmlformats.org/officeDocument/2006/relationships/hyperlink" Target="https://www.politifact.com/texas/" TargetMode="External"/><Relationship Id="rId1489" Type="http://schemas.openxmlformats.org/officeDocument/2006/relationships/hyperlink" Target="https://www.usatoday.com/story/news/politics/elections/2024/09/10/donald-trump-2020-election-claims-fact-check/75168089007/" TargetMode="External"/><Relationship Id="rId1696" Type="http://schemas.openxmlformats.org/officeDocument/2006/relationships/hyperlink" Target="https://www.usatoday.com/story/news/politics/elections/2024/04/15/donald-trump-trial-new-york-live-updates/73308381007/" TargetMode="External"/><Relationship Id="rId1349" Type="http://schemas.openxmlformats.org/officeDocument/2006/relationships/hyperlink" Target="https://www.c-span.org/video/?430348-1/house-minority-leader-weekly-briefing" TargetMode="External"/><Relationship Id="rId2747" Type="http://schemas.openxmlformats.org/officeDocument/2006/relationships/hyperlink" Target="https://plus.lexis.com/api/document?collection=news&amp;id=urn:contentItem:696W-0M61-DYY9-04FH-00000-00&amp;context=1001073" TargetMode="External"/><Relationship Id="rId2954" Type="http://schemas.openxmlformats.org/officeDocument/2006/relationships/hyperlink" Target="https://www.ajc.com/politics/derogatory-and-false-fulton-da-denies-rumors-circulated-by-trump/YSB6RC7KXZG25COURJFHDA5SGM/" TargetMode="External"/><Relationship Id="rId719" Type="http://schemas.openxmlformats.org/officeDocument/2006/relationships/footer" Target="footer60.xml"/><Relationship Id="rId926" Type="http://schemas.openxmlformats.org/officeDocument/2006/relationships/hyperlink" Target="https://www.usatoday.com/story/news/politics/2021/01/20/donald-trump-plans-end-his-presidency-mar-lago-florida/4210601001/" TargetMode="External"/><Relationship Id="rId1556" Type="http://schemas.openxmlformats.org/officeDocument/2006/relationships/hyperlink" Target="https://www.indystar.com/story/news/2024/07/26/beyond-historic-zeta-phi-beta-sorority-president-on-getting-vp-kamala-harris-to-indianapolis/74556102007/" TargetMode="External"/><Relationship Id="rId1763" Type="http://schemas.openxmlformats.org/officeDocument/2006/relationships/hyperlink" Target="https://youtu.be/Ntl5Da1vblI?si=ogetmOfEwYVlhLNv&amp;t=106" TargetMode="External"/><Relationship Id="rId1970" Type="http://schemas.openxmlformats.org/officeDocument/2006/relationships/footer" Target="footer154.xml"/><Relationship Id="rId2607" Type="http://schemas.openxmlformats.org/officeDocument/2006/relationships/hyperlink" Target="https://www.pewresearch.org/journalism/fact-sheet/news-platform-fact-sheet/" TargetMode="External"/><Relationship Id="rId2814" Type="http://schemas.openxmlformats.org/officeDocument/2006/relationships/footer" Target="footer245.xml"/><Relationship Id="rId55" Type="http://schemas.openxmlformats.org/officeDocument/2006/relationships/hyperlink" Target="https://plus.lexis.com/api/document?id=urn:contentItem:6C9W-J7S1-JDJN-60R6-00000-00&amp;idtype=PID&amp;context=1001073" TargetMode="External"/><Relationship Id="rId1209" Type="http://schemas.openxmlformats.org/officeDocument/2006/relationships/hyperlink" Target="https://plus.lexis.com/api/document?collection=news&amp;id=urn:contentItem:692W-1MV1-DY68-1001-00000-00&amp;context=1001073" TargetMode="External"/><Relationship Id="rId1416" Type="http://schemas.openxmlformats.org/officeDocument/2006/relationships/hyperlink" Target="https://www.newsbusters.org/blogs/free-speech/catherine-salgado/2024/04/05/soros-funded-fact-checkers-who-cares-about-free" TargetMode="External"/><Relationship Id="rId1623" Type="http://schemas.openxmlformats.org/officeDocument/2006/relationships/hyperlink" Target="https://www.usatoday.com/story/news/politics/elections/2024/08/15/donald-trump-twenty-percent-tariff-economic-policy/74809155007/" TargetMode="External"/><Relationship Id="rId1830" Type="http://schemas.openxmlformats.org/officeDocument/2006/relationships/footer" Target="footer136.xml"/><Relationship Id="rId2397" Type="http://schemas.openxmlformats.org/officeDocument/2006/relationships/hyperlink" Target="https://www.law.cornell.edu/uscode/text/5/3332" TargetMode="External"/><Relationship Id="rId369" Type="http://schemas.openxmlformats.org/officeDocument/2006/relationships/hyperlink" Target="https://www.facebook.com/gwinnettsheriff/posts/pfbid02qzZ4QBfNhb27pQ1pTwVSEfec52akFjSNKnwRZHQawMNxkDT71LjJXMRrpz9reB22l" TargetMode="External"/><Relationship Id="rId576" Type="http://schemas.openxmlformats.org/officeDocument/2006/relationships/hyperlink" Target="https://twitter.com/SpeakerJohnson/status/1774147658841493617/photo/2" TargetMode="External"/><Relationship Id="rId783" Type="http://schemas.openxmlformats.org/officeDocument/2006/relationships/hyperlink" Target="https://censortrack.org/about" TargetMode="External"/><Relationship Id="rId990" Type="http://schemas.openxmlformats.org/officeDocument/2006/relationships/hyperlink" Target="https://www.eia.gov/outlooks/steo/report/natgas.php" TargetMode="External"/><Relationship Id="rId2257" Type="http://schemas.openxmlformats.org/officeDocument/2006/relationships/hyperlink" Target="https://archive.is/6KK6P" TargetMode="External"/><Relationship Id="rId2464" Type="http://schemas.openxmlformats.org/officeDocument/2006/relationships/hyperlink" Target="https://plus.lexis.com/api/document?collection=news&amp;id=urn:contentItem:6C6K-6W81-DXP7-10MG-00000-00&amp;context=1001073" TargetMode="External"/><Relationship Id="rId2671" Type="http://schemas.openxmlformats.org/officeDocument/2006/relationships/hyperlink" Target="https://radiostation.info/fm/georgia/WVEE/" TargetMode="External"/><Relationship Id="rId3308" Type="http://schemas.openxmlformats.org/officeDocument/2006/relationships/hyperlink" Target="https://www.nytimes.com/2023/08/17/us/politics/trump-election-lies-fact-check.html" TargetMode="External"/><Relationship Id="rId229" Type="http://schemas.openxmlformats.org/officeDocument/2006/relationships/hyperlink" Target="https://plus.lexis.com/api/document?collection=news&amp;id=urn:contentItem:6DHC-J6H1-JBFB-H25B-00000-00&amp;context=1001073" TargetMode="External"/><Relationship Id="rId436" Type="http://schemas.openxmlformats.org/officeDocument/2006/relationships/hyperlink" Target="https://apnews.com/article/vice-president-kamala-harris-usa-basketball-b08e2b55e3d839a5df94aca3d646d65b" TargetMode="External"/><Relationship Id="rId643" Type="http://schemas.openxmlformats.org/officeDocument/2006/relationships/hyperlink" Target="https://plus.lexis.com/api/document?collection=news&amp;id=urn:contentItem:6DBJ-8911-JBFB-H4B2-00000-00&amp;context=1001073" TargetMode="External"/><Relationship Id="rId1066" Type="http://schemas.openxmlformats.org/officeDocument/2006/relationships/hyperlink" Target="https://www.usatoday.com/videos/news/factcheck/2024/07/19/trump-makes-a-number-of-false-claims-during-his-rnc-speech/74465871007/" TargetMode="External"/><Relationship Id="rId1273" Type="http://schemas.openxmlformats.org/officeDocument/2006/relationships/hyperlink" Target="https://www.foxnews.com/media/usa-today-fact-checks-babylon-bee-biden-selling-alaska" TargetMode="External"/><Relationship Id="rId1480" Type="http://schemas.openxmlformats.org/officeDocument/2006/relationships/hyperlink" Target="https://www.usatoday.com/story/news/factcheck/2020/02/12/fact-check-guidelines-usa-today/4735217002/" TargetMode="External"/><Relationship Id="rId2117" Type="http://schemas.openxmlformats.org/officeDocument/2006/relationships/hyperlink" Target="https://www.politifact.com/article/2017/mar/09/fake-news-website-starts-joke-gains-1-million-view/" TargetMode="External"/><Relationship Id="rId2324" Type="http://schemas.openxmlformats.org/officeDocument/2006/relationships/hyperlink" Target="http://newsbusters.org/?utm_source=lexisnexis&amp;utm_medium=partner&amp;utm_campaign=newstex" TargetMode="External"/><Relationship Id="rId850" Type="http://schemas.openxmlformats.org/officeDocument/2006/relationships/hyperlink" Target="https://www.texastribune.org/2024/09/03/texas-voter-assistance-registration-mail-in-ballots-guide/" TargetMode="External"/><Relationship Id="rId1133" Type="http://schemas.openxmlformats.org/officeDocument/2006/relationships/hyperlink" Target="http://www.mediaite.com/?utm_source=lexisnexis&amp;utm_medium=partner&amp;utm_campaign=newstex" TargetMode="External"/><Relationship Id="rId2531" Type="http://schemas.openxmlformats.org/officeDocument/2006/relationships/hyperlink" Target="https://www.factcheck.org/2023/03/factchecking-trumps-rally-fox-interview/" TargetMode="External"/><Relationship Id="rId503" Type="http://schemas.openxmlformats.org/officeDocument/2006/relationships/hyperlink" Target="https://www.usatoday.com/story/news/factcheck/2020/02/12/fact-check-guidelines-usa-today/4735217002/" TargetMode="External"/><Relationship Id="rId710" Type="http://schemas.openxmlformats.org/officeDocument/2006/relationships/hyperlink" Target="https://plus.lexis.com/api/document?collection=news&amp;id=urn:contentItem:6D0Y-X7S1-JBTP-M2P4-00000-00&amp;context=1001073" TargetMode="External"/><Relationship Id="rId1340" Type="http://schemas.openxmlformats.org/officeDocument/2006/relationships/footer" Target="footer107.xml"/><Relationship Id="rId3098" Type="http://schemas.openxmlformats.org/officeDocument/2006/relationships/hyperlink" Target="https://perma.cc/WRC7-G8V3" TargetMode="External"/><Relationship Id="rId1200" Type="http://schemas.openxmlformats.org/officeDocument/2006/relationships/hyperlink" Target="https://www.factcheck.org/2024/03/factchecking-rfk-jr-s-v-p-announcement/" TargetMode="External"/><Relationship Id="rId3165" Type="http://schemas.openxmlformats.org/officeDocument/2006/relationships/hyperlink" Target="https://www.factcheck.org/2024/01/bidens-numbers-january-2024-update/" TargetMode="External"/><Relationship Id="rId3372" Type="http://schemas.openxmlformats.org/officeDocument/2006/relationships/hyperlink" Target="https://newrepublic.com/post/187055/donald-trump-loses-train-thought-awkward-speech" TargetMode="External"/><Relationship Id="rId293" Type="http://schemas.openxmlformats.org/officeDocument/2006/relationships/hyperlink" Target="https://www.google.com/search?sca_esv=b1ce1c954e88e9aa&amp;q=elon+musk+acquires+ford&amp;tbm=nws&amp;source=lnms&amp;fbs=AEQNm0Aa4sjWe7Rqy32pFwRj0UkWtG_mNb-HwafvV8cKK_h1a5eSkyfXNgRC6a9SKsMT7FIVFrTRcgQ9wgg-AOu0QCUSi1WWZ90AVgAx1eSHdTBokyQW-1qqfJx0vHJjA1zMdyk6ISTR89NKTIV-reyk4gr4aI1VCz5WcGfAFYa6jbsgOCeH6fabkoqEEGXCDaKnbZf8ZTR8f8fK5htzQZVHfg7gEaT-cQ&amp;sa=X&amp;ved=2ahUKEwjs6_KJ1uiJAxVmv4kEHfOWOY4Q0pQJegQIFRAB&amp;biw=1576&amp;bih=858&amp;dpr=2" TargetMode="External"/><Relationship Id="rId2181" Type="http://schemas.openxmlformats.org/officeDocument/2006/relationships/footer" Target="footer179.xml"/><Relationship Id="rId3025" Type="http://schemas.openxmlformats.org/officeDocument/2006/relationships/hyperlink" Target="https://newsbusters.org/blogs/nb/tim-graham/2024/10/09/politifacts-truth-o-meter-has-dramatic-democratic-party-tilt" TargetMode="External"/><Relationship Id="rId3232" Type="http://schemas.openxmlformats.org/officeDocument/2006/relationships/hyperlink" Target="https://www.nytimes.com/2023/08/17/us/politics/trump-election-lies-fact-check.html" TargetMode="External"/><Relationship Id="rId153" Type="http://schemas.openxmlformats.org/officeDocument/2006/relationships/hyperlink" Target="https://plus.lexis.com/api/document?id=urn:contentItem:6D39-M701-JCMN-Y1S1-00000-00&amp;idtype=PID&amp;context=1001073" TargetMode="External"/><Relationship Id="rId360" Type="http://schemas.openxmlformats.org/officeDocument/2006/relationships/hyperlink" Target="https://www.facebook.com/photo/?fbid=955200833302471&amp;set=a.232642325558329" TargetMode="External"/><Relationship Id="rId2041" Type="http://schemas.openxmlformats.org/officeDocument/2006/relationships/hyperlink" Target="https://www.axios.com/2024/04/23/election-disinformation-social-media-2024" TargetMode="External"/><Relationship Id="rId220" Type="http://schemas.openxmlformats.org/officeDocument/2006/relationships/footer" Target="footer6.xml"/><Relationship Id="rId2998" Type="http://schemas.openxmlformats.org/officeDocument/2006/relationships/hyperlink" Target="https://www.expressvpn.com/blog/guide-to-spotting-fake-election-news/" TargetMode="External"/><Relationship Id="rId2858" Type="http://schemas.openxmlformats.org/officeDocument/2006/relationships/hyperlink" Target="https://www.ifcncodeofprinciples.poynter.org/" TargetMode="External"/><Relationship Id="rId99" Type="http://schemas.openxmlformats.org/officeDocument/2006/relationships/hyperlink" Target="https://plus.lexis.com/api/document?id=urn:contentItem:6DDC-7391-JBSN-34Y0-00000-00&amp;idtype=PID&amp;context=1001073" TargetMode="External"/><Relationship Id="rId1667" Type="http://schemas.openxmlformats.org/officeDocument/2006/relationships/header" Target="header123.xml"/><Relationship Id="rId1874" Type="http://schemas.openxmlformats.org/officeDocument/2006/relationships/hyperlink" Target="https://www.michigan.gov/sos/resources/news/2024/07/23/secretary-benson-become-a-democracy-ambassador-for-2024-elections" TargetMode="External"/><Relationship Id="rId2718" Type="http://schemas.openxmlformats.org/officeDocument/2006/relationships/hyperlink" Target="https://newsbusters.org/blogs/nb/tim-graham/2023/12/20/yikes-every-level-politifact-founder-urges-more-social-media" TargetMode="External"/><Relationship Id="rId2925" Type="http://schemas.openxmlformats.org/officeDocument/2006/relationships/hyperlink" Target="https://www.pbs.org/newshour/politics/analysis-fact-checking-the-cnn-trump-biden-debate" TargetMode="External"/><Relationship Id="rId1527" Type="http://schemas.openxmlformats.org/officeDocument/2006/relationships/hyperlink" Target="https://www.usatoday.com/story/news/politics/elections/2024/07/17/rnc-convention-fact-check/74438699007/" TargetMode="External"/><Relationship Id="rId1734" Type="http://schemas.openxmlformats.org/officeDocument/2006/relationships/hyperlink" Target="https://truthsocial.com/@realDonaldTrump/posts/112247471112784333" TargetMode="External"/><Relationship Id="rId1941" Type="http://schemas.openxmlformats.org/officeDocument/2006/relationships/header" Target="header151.xml"/><Relationship Id="rId26" Type="http://schemas.openxmlformats.org/officeDocument/2006/relationships/hyperlink" Target="https://plus.lexis.com/api/document?id=urn:contentItem:6D33-NK91-JCMN-Y4N4-00000-00&amp;idtype=PID&amp;context=1001073" TargetMode="External"/><Relationship Id="rId1801" Type="http://schemas.openxmlformats.org/officeDocument/2006/relationships/header" Target="header133.xml"/><Relationship Id="rId687" Type="http://schemas.openxmlformats.org/officeDocument/2006/relationships/footer" Target="footer52.xml"/><Relationship Id="rId2368" Type="http://schemas.openxmlformats.org/officeDocument/2006/relationships/hyperlink" Target="https://www.youtube.com/watch?v=jw1_00uI02U" TargetMode="External"/><Relationship Id="rId894" Type="http://schemas.openxmlformats.org/officeDocument/2006/relationships/hyperlink" Target="https://www.hhs.gov/answers/health-insurance-reform/what-is-the-affordable-care-act/index.html" TargetMode="External"/><Relationship Id="rId1177" Type="http://schemas.openxmlformats.org/officeDocument/2006/relationships/hyperlink" Target="mailto:christine@checkyourfact.com" TargetMode="External"/><Relationship Id="rId2575" Type="http://schemas.openxmlformats.org/officeDocument/2006/relationships/hyperlink" Target="http://www.factcheck.org" TargetMode="External"/><Relationship Id="rId2782" Type="http://schemas.openxmlformats.org/officeDocument/2006/relationships/hyperlink" Target="https://www.livenowfox.com/news/presidential-debate-fact-biden-trump-false-claims.amp" TargetMode="External"/><Relationship Id="rId3419" Type="http://schemas.openxmlformats.org/officeDocument/2006/relationships/hyperlink" Target="https://twitter.com/PolitiFact/status/1633835129402716175?ref_src=twsrc%5Etfw" TargetMode="External"/><Relationship Id="rId547" Type="http://schemas.openxmlformats.org/officeDocument/2006/relationships/header" Target="header34.xml"/><Relationship Id="rId754" Type="http://schemas.openxmlformats.org/officeDocument/2006/relationships/hyperlink" Target="https://www.newsbusters.org/blogs/nb/alex-christy/2024/07/13/worried-democracy-pbs-and-politifact-unveil-2024-election" TargetMode="External"/><Relationship Id="rId961" Type="http://schemas.openxmlformats.org/officeDocument/2006/relationships/hyperlink" Target="https://www.usatoday.com/story/news/factcheck/2020/11/01/fact-check-trump-not-first-president-since-eisenhower-without-new-war/6086636002/" TargetMode="External"/><Relationship Id="rId1384" Type="http://schemas.openxmlformats.org/officeDocument/2006/relationships/hyperlink" Target="https://about.fb.com/ja/news/2024/09/third_party_fact-checking_program_in_japan/" TargetMode="External"/><Relationship Id="rId1591" Type="http://schemas.openxmlformats.org/officeDocument/2006/relationships/hyperlink" Target="https://www.politifact.com/factchecks/2024/may/28/joe-biden/joe-biden-is-correct-that-violent-crime-is-near-a/" TargetMode="External"/><Relationship Id="rId2228" Type="http://schemas.openxmlformats.org/officeDocument/2006/relationships/hyperlink" Target="https://archive.is/If61M" TargetMode="External"/><Relationship Id="rId2435" Type="http://schemas.openxmlformats.org/officeDocument/2006/relationships/footer" Target="footer196.xml"/><Relationship Id="rId2642" Type="http://schemas.openxmlformats.org/officeDocument/2006/relationships/hyperlink" Target="https://www.allsides.com/media-bias/media-bias-rating-methods/editorial-reviews" TargetMode="External"/><Relationship Id="rId90" Type="http://schemas.openxmlformats.org/officeDocument/2006/relationships/hyperlink" Target="https://plus.lexis.com/api/document?id=urn:contentItem:6BV7-9MS1-JCMC-W0N0-00000-00&amp;idtype=PID&amp;context=1001073" TargetMode="External"/><Relationship Id="rId407" Type="http://schemas.openxmlformats.org/officeDocument/2006/relationships/hyperlink" Target="https://www.bostonglobe.com/2024/11/01/metro/swastika-cohasset-vandalism-political-sign/" TargetMode="External"/><Relationship Id="rId614" Type="http://schemas.openxmlformats.org/officeDocument/2006/relationships/hyperlink" Target="https://www.usatoday.com/story/news/factcheck/2024/04/04/ban-on-religious-easter-egg-designs-not-biden/73183276007/" TargetMode="External"/><Relationship Id="rId821" Type="http://schemas.openxmlformats.org/officeDocument/2006/relationships/hyperlink" Target="https://cm.usatoday.com/specialoffer?_ga=2.159964861.1095412655.1597937597-1319250638.1597937595" TargetMode="External"/><Relationship Id="rId1037" Type="http://schemas.openxmlformats.org/officeDocument/2006/relationships/hyperlink" Target="https://www.usatoday.com/story/news/factcheck/2024/08/06/walz-remains-minnesota-governor-not-resigned-fact-check/74690249007/" TargetMode="External"/><Relationship Id="rId1244" Type="http://schemas.openxmlformats.org/officeDocument/2006/relationships/header" Target="header94.xml"/><Relationship Id="rId1451" Type="http://schemas.openxmlformats.org/officeDocument/2006/relationships/header" Target="header115.xml"/><Relationship Id="rId2502" Type="http://schemas.openxmlformats.org/officeDocument/2006/relationships/hyperlink" Target="https://www.nytimes.com/2019/04/28/us/politics/trump-abortion-fact-check.html" TargetMode="External"/><Relationship Id="rId1104" Type="http://schemas.openxmlformats.org/officeDocument/2006/relationships/hyperlink" Target="https://www.usatoday.com/story/news/factcheck/2022/10/21/fact-check-no-obama-has-not-promised-vote-trump-2024/10552189002/" TargetMode="External"/><Relationship Id="rId1311" Type="http://schemas.openxmlformats.org/officeDocument/2006/relationships/footer" Target="footer103.xml"/><Relationship Id="rId3069" Type="http://schemas.openxmlformats.org/officeDocument/2006/relationships/hyperlink" Target="https://data.bls.gov/timeseries/CES0500000031" TargetMode="External"/><Relationship Id="rId3276" Type="http://schemas.openxmlformats.org/officeDocument/2006/relationships/hyperlink" Target="https://www.nytimes.com/2023/08/17/us/politics/trump-election-lies-fact-check.html" TargetMode="External"/><Relationship Id="rId197" Type="http://schemas.openxmlformats.org/officeDocument/2006/relationships/hyperlink" Target="https://plus.lexis.com/api/document?id=urn:contentItem:6DB9-6CC1-DXY4-X0HN-00000-00&amp;idtype=PID&amp;context=1001073" TargetMode="External"/><Relationship Id="rId2085" Type="http://schemas.openxmlformats.org/officeDocument/2006/relationships/header" Target="header168.xml"/><Relationship Id="rId2292" Type="http://schemas.openxmlformats.org/officeDocument/2006/relationships/hyperlink" Target="https://archive.is/kmzi8" TargetMode="External"/><Relationship Id="rId3136" Type="http://schemas.openxmlformats.org/officeDocument/2006/relationships/hyperlink" Target="https://environmenthalfcentury.princeton.edu/experts/jesse-jenkins" TargetMode="External"/><Relationship Id="rId3343" Type="http://schemas.openxmlformats.org/officeDocument/2006/relationships/hyperlink" Target="https://youtu.be/Km-gQhP5fnw" TargetMode="External"/><Relationship Id="rId264" Type="http://schemas.openxmlformats.org/officeDocument/2006/relationships/hyperlink" Target="https://plus.lexis.com/api/document?collection=news&amp;id=urn:contentItem:6D0H-R4G1-JBCN-313H-00000-00&amp;context=1001073" TargetMode="External"/><Relationship Id="rId471" Type="http://schemas.openxmlformats.org/officeDocument/2006/relationships/hyperlink" Target="http://newsbusters.org/?utm_source=%5B%5BDELIVERY_RECIPIENT_CODE%5D%5D&amp;utm_medium=partner&amp;utm_campaign=newstex" TargetMode="External"/><Relationship Id="rId2152" Type="http://schemas.openxmlformats.org/officeDocument/2006/relationships/footer" Target="footer175.xml"/><Relationship Id="rId124" Type="http://schemas.openxmlformats.org/officeDocument/2006/relationships/hyperlink" Target="https://plus.lexis.com/api/document?id=urn:contentItem:6CG7-Y9T1-F03R-N2SK-00000-00&amp;idtype=PID&amp;context=1001073" TargetMode="External"/><Relationship Id="rId3203" Type="http://schemas.openxmlformats.org/officeDocument/2006/relationships/hyperlink" Target="https://rollcall.com/2024/03/08/fact-checking-bidens-state-of-the-union/" TargetMode="External"/><Relationship Id="rId3410" Type="http://schemas.openxmlformats.org/officeDocument/2006/relationships/hyperlink" Target="https://plus.lexis.com/api/document?collection=news&amp;id=urn:contentItem:67RF-5411-JCMN-Y2M6-00000-00&amp;context=1001073" TargetMode="External"/><Relationship Id="rId331" Type="http://schemas.openxmlformats.org/officeDocument/2006/relationships/hyperlink" Target="https://www.snopes.com/fact-check/sephora-donation-trump-campaign/" TargetMode="External"/><Relationship Id="rId2012" Type="http://schemas.openxmlformats.org/officeDocument/2006/relationships/hyperlink" Target="https://www.binnews.com/" TargetMode="External"/><Relationship Id="rId2969" Type="http://schemas.openxmlformats.org/officeDocument/2006/relationships/hyperlink" Target="https://plus.lexis.com/api/document?collection=news&amp;id=urn:contentItem:6C93-BFK1-F03R-N0YC-00000-00&amp;context=1001073" TargetMode="External"/><Relationship Id="rId1778" Type="http://schemas.openxmlformats.org/officeDocument/2006/relationships/hyperlink" Target="https://plus.lexis.com/api/document?collection=news&amp;id=urn:contentItem:6CX6-49B1-DYTH-G0F4-00000-00&amp;context=1001073" TargetMode="External"/><Relationship Id="rId1985" Type="http://schemas.openxmlformats.org/officeDocument/2006/relationships/footer" Target="footer158.xml"/><Relationship Id="rId2829" Type="http://schemas.openxmlformats.org/officeDocument/2006/relationships/hyperlink" Target="https://www.theaustralian.com.au/world/democrats-sharpen-their-attacks-on-donald-trump/news-story/5a0239725bce8e98439b051e9fafda6a" TargetMode="External"/><Relationship Id="rId1638" Type="http://schemas.openxmlformats.org/officeDocument/2006/relationships/hyperlink" Target="https://www.bls.gov/charts/consumer-price-index/consumer-price-index-by-category-line-chart.htm" TargetMode="External"/><Relationship Id="rId1845" Type="http://schemas.openxmlformats.org/officeDocument/2006/relationships/hyperlink" Target="https://www.politifact.com/article/2020/sep/25/what-we-know-about-2020-election-interference-its-/" TargetMode="External"/><Relationship Id="rId3060" Type="http://schemas.openxmlformats.org/officeDocument/2006/relationships/footer" Target="footer282.xml"/><Relationship Id="rId1705" Type="http://schemas.openxmlformats.org/officeDocument/2006/relationships/hyperlink" Target="https://www.independent.co.uk/news/world/americas/us-politics/trump-barron-graduation-trial-hush-money-b2529533.html" TargetMode="External"/><Relationship Id="rId1912" Type="http://schemas.openxmlformats.org/officeDocument/2006/relationships/header" Target="header150.xml"/><Relationship Id="rId798" Type="http://schemas.openxmlformats.org/officeDocument/2006/relationships/hyperlink" Target="https://archive.org/details/screenshot-341" TargetMode="External"/><Relationship Id="rId2479" Type="http://schemas.openxmlformats.org/officeDocument/2006/relationships/hyperlink" Target="https://www.independent.co.uk/news/uk/politics/general-election-sunak-labour-tax-rise-starmer-2000-b2558065.html?utm_source=dlvr.it&amp;utm_medium=twitter" TargetMode="External"/><Relationship Id="rId2686" Type="http://schemas.openxmlformats.org/officeDocument/2006/relationships/hyperlink" Target="https://radiostation.info/am/illinois/WSCR/" TargetMode="External"/><Relationship Id="rId2893" Type="http://schemas.openxmlformats.org/officeDocument/2006/relationships/hyperlink" Target="https://jasher.substack.com/p/crime-in-2023-murder-plummeted-violent" TargetMode="External"/><Relationship Id="rId658" Type="http://schemas.openxmlformats.org/officeDocument/2006/relationships/hyperlink" Target="https://www.google.com/search?sca_esv=831957950881813e&amp;q=vice+president+kamala+harris+calls+former+president+trump+%27hitler%27+on+joe+rogan%27s+podcast&amp;tbm=nws&amp;source=lnms&amp;fbs=AEQNm0Aa4sjWe7Rqy32pFwRj0UkWZJPk1C9buWu--tLPKEpSxLqGfZiWMqdk6VF37sVUbkfuZLTj2oNC7EnrW0kOrs5_yzXFS7PD2zj-5Cc29Wnj5IzUaHojAIdqyC1HLwD4s3t6yQTN3GWiMOqP8qmSGPrM-HvbeP0BNRK8Wqte9HmotWM1zQEo4dCAawyxemAaFagOZxAL5y9hRm7COvNj7qslVUA19g&amp;sa=X&amp;ved=2ahUKEwi5wf7C5ruJAxXDAHkGHeYZPZkQ0pQJegQIExAB&amp;biw=1578&amp;bih=860&amp;dpr=2" TargetMode="External"/><Relationship Id="rId865" Type="http://schemas.openxmlformats.org/officeDocument/2006/relationships/hyperlink" Target="https://www.ap.org/elections/our-role/counting-the-vote/" TargetMode="External"/><Relationship Id="rId1288" Type="http://schemas.openxmlformats.org/officeDocument/2006/relationships/hyperlink" Target="https://twitter.com/stclairashley/status/1734688212352954562?ref_src=twsrc%5Etfw" TargetMode="External"/><Relationship Id="rId1495" Type="http://schemas.openxmlformats.org/officeDocument/2006/relationships/hyperlink" Target="https://www.supremecourt.gov/opinions/23pdf/23-939_e2pg.pdf" TargetMode="External"/><Relationship Id="rId2339" Type="http://schemas.openxmlformats.org/officeDocument/2006/relationships/footer" Target="footer187.xml"/><Relationship Id="rId2546" Type="http://schemas.openxmlformats.org/officeDocument/2006/relationships/hyperlink" Target="https://www.newsweek.com/debt-ceiling-how-bad-might-things-get-will-congress-raise-it-1779556?utm_source=Synacor&amp;utm_medium=Attnet&amp;utm_campaign=Partnerships" TargetMode="External"/><Relationship Id="rId2753" Type="http://schemas.openxmlformats.org/officeDocument/2006/relationships/header" Target="header239.xml"/><Relationship Id="rId2960" Type="http://schemas.openxmlformats.org/officeDocument/2006/relationships/hyperlink" Target="https://www.cbsnews.com/news/can-trump-still-run-for-president-if-convicted-felony-2024/" TargetMode="External"/><Relationship Id="rId518" Type="http://schemas.openxmlformats.org/officeDocument/2006/relationships/hyperlink" Target="https://www.scotusblog.com/2024/02/supreme-court-to-decide-whether-insurrection-provision-keeps-trump-off-ballot/" TargetMode="External"/><Relationship Id="rId725" Type="http://schemas.openxmlformats.org/officeDocument/2006/relationships/hyperlink" Target="https://www.pbs.org/newshour/show/trumps-one-time-republican-rivals-make-peace-and-urge-the-party-to-unite" TargetMode="External"/><Relationship Id="rId932" Type="http://schemas.openxmlformats.org/officeDocument/2006/relationships/hyperlink" Target="https://www.npr.org/2021/02/10/966396848/read-trumps-jan-6-speech-a-key-part-of-impeachment-trial" TargetMode="External"/><Relationship Id="rId1148" Type="http://schemas.openxmlformats.org/officeDocument/2006/relationships/hyperlink" Target="https://www.factcheck.org/2023/05/factchecking-trumps-cnn-town-hall/" TargetMode="External"/><Relationship Id="rId1355" Type="http://schemas.openxmlformats.org/officeDocument/2006/relationships/hyperlink" Target="https://www.factcheck.org/2018/10/taking-pelosi-out-of-context/" TargetMode="External"/><Relationship Id="rId1562" Type="http://schemas.openxmlformats.org/officeDocument/2006/relationships/hyperlink" Target="https://www.cnn.com/2024/03/16/politics/trump-bloodbath-auto-industry-election/index.html" TargetMode="External"/><Relationship Id="rId2406" Type="http://schemas.openxmlformats.org/officeDocument/2006/relationships/hyperlink" Target="https://apnews.com/article/rochelle-walensky-cdc-director-2cc9b9774f071299025209143fccc28a" TargetMode="External"/><Relationship Id="rId2613" Type="http://schemas.openxmlformats.org/officeDocument/2006/relationships/hyperlink" Target="https://mrcfreespeechamerica.org/blogs/business/tom-olohan/2024/09/16/harris-donors-time-magazine-hides-inconvenient-fact-after" TargetMode="External"/><Relationship Id="rId1008" Type="http://schemas.openxmlformats.org/officeDocument/2006/relationships/hyperlink" Target="https://www.facebook.com/usatodayfactcheck" TargetMode="External"/><Relationship Id="rId1215" Type="http://schemas.openxmlformats.org/officeDocument/2006/relationships/hyperlink" Target="https://www.newsweek.com/topic/democrats?utm_source=Synacor&amp;utm_medium=Attnet&amp;utm_campaign=Partnerships" TargetMode="External"/><Relationship Id="rId1422" Type="http://schemas.openxmlformats.org/officeDocument/2006/relationships/hyperlink" Target="https://censortrack.org/about" TargetMode="External"/><Relationship Id="rId2820" Type="http://schemas.openxmlformats.org/officeDocument/2006/relationships/hyperlink" Target="https://plus.lexis.com/api/document?collection=news&amp;id=urn:contentItem:6CP0-1071-DY66-53F4-00000-00&amp;context=1001073" TargetMode="External"/><Relationship Id="rId61" Type="http://schemas.openxmlformats.org/officeDocument/2006/relationships/hyperlink" Target="https://plus.lexis.com/api/document?id=urn:contentItem:6D8T-PTD1-JCG7-8270-00000-00&amp;idtype=PID&amp;context=1001073" TargetMode="External"/><Relationship Id="rId3387" Type="http://schemas.openxmlformats.org/officeDocument/2006/relationships/hyperlink" Target="https://i0.wp.com/eltiempolatino.com/wp-content/uploads/2024/06/rsz_6_de_enero_capitolio.webp?fit=780%2C520&amp;ssl=1" TargetMode="External"/><Relationship Id="rId2196" Type="http://schemas.openxmlformats.org/officeDocument/2006/relationships/hyperlink" Target="http://theduran.com/?utm_source=%5B%5BDELIVERY_RECIPIENT_CODE%5D%5D&amp;utm_medium=partner&amp;utm_campaign=newstex" TargetMode="External"/><Relationship Id="rId168" Type="http://schemas.openxmlformats.org/officeDocument/2006/relationships/hyperlink" Target="https://plus.lexis.com/api/document?id=urn:contentItem:6CJ3-8WS1-JCM9-H0M2-00000-00&amp;idtype=PID&amp;context=1001073" TargetMode="External"/><Relationship Id="rId3247" Type="http://schemas.openxmlformats.org/officeDocument/2006/relationships/hyperlink" Target="https://www.nytimes.com/2023/08/17/us/politics/trump-election-lies-fact-check.html" TargetMode="External"/><Relationship Id="rId375" Type="http://schemas.openxmlformats.org/officeDocument/2006/relationships/hyperlink" Target="https://www.usatoday.com/story/news/factcheck/2024/11/05/georgia-sheriff-white-supremacist-election-threat-fact-check/76067713007/" TargetMode="External"/><Relationship Id="rId582" Type="http://schemas.openxmlformats.org/officeDocument/2006/relationships/hyperlink" Target="https://va.ng.mil/Portals/55/Documents/2024_WHEER_EggSubmissionForm.pdf" TargetMode="External"/><Relationship Id="rId2056" Type="http://schemas.openxmlformats.org/officeDocument/2006/relationships/hyperlink" Target="https://apnews.com/ap-fact-check" TargetMode="External"/><Relationship Id="rId2263" Type="http://schemas.openxmlformats.org/officeDocument/2006/relationships/hyperlink" Target="https://archive.is/6KK6P" TargetMode="External"/><Relationship Id="rId2470" Type="http://schemas.openxmlformats.org/officeDocument/2006/relationships/hyperlink" Target="https://x.com/hzeffman/status/1798252445321343456" TargetMode="External"/><Relationship Id="rId3107" Type="http://schemas.openxmlformats.org/officeDocument/2006/relationships/hyperlink" Target="https://majorcitieschiefs.com/wp-content/uploads/2023/11/MCCA-Violent-Crime-Report-2023-and-2022-January-to-September.pdf" TargetMode="External"/><Relationship Id="rId3314" Type="http://schemas.openxmlformats.org/officeDocument/2006/relationships/hyperlink" Target="https://www.nytimes.com/2023/08/17/us/politics/trump-election-lies-fact-check.html" TargetMode="External"/><Relationship Id="rId235" Type="http://schemas.openxmlformats.org/officeDocument/2006/relationships/hyperlink" Target="mailto:christine@checkyourfact.com" TargetMode="External"/><Relationship Id="rId442" Type="http://schemas.openxmlformats.org/officeDocument/2006/relationships/hyperlink" Target="https://www.usatoday.com/videos/news/politics/elections/2024/07/21/president-joe-biden-endorses-kamala-harris-in-heated-presidential-race/74491192007/" TargetMode="External"/><Relationship Id="rId1072" Type="http://schemas.openxmlformats.org/officeDocument/2006/relationships/hyperlink" Target="https://www.usatoday.com/story/news/factcheck/2020/02/12/fact-check-guidelines-usa-today/4735217002/" TargetMode="External"/><Relationship Id="rId2123" Type="http://schemas.openxmlformats.org/officeDocument/2006/relationships/hyperlink" Target="https://twitter.com/AapFactcheck" TargetMode="External"/><Relationship Id="rId2330" Type="http://schemas.openxmlformats.org/officeDocument/2006/relationships/hyperlink" Target="https://www.politifact.com/article/2024/mar/27/joe-biden-said-he-commuted-by-train-and-car-as-a-s/?utm_medium=Social&amp;utm_source=Twitter" TargetMode="External"/><Relationship Id="rId302" Type="http://schemas.openxmlformats.org/officeDocument/2006/relationships/footer" Target="footer16.xml"/><Relationship Id="rId1889" Type="http://schemas.openxmlformats.org/officeDocument/2006/relationships/hyperlink" Target="https://gettr.com/user/pamelageller" TargetMode="External"/><Relationship Id="rId1749" Type="http://schemas.openxmlformats.org/officeDocument/2006/relationships/hyperlink" Target="https://www.washingtonpost.com/news/the-fix/wp/2018/01/31/how-stormy-daniels-might-be-outsmarting-trump-by-denying-an-affair/" TargetMode="External"/><Relationship Id="rId1956" Type="http://schemas.openxmlformats.org/officeDocument/2006/relationships/hyperlink" Target="https://www.poynter.org/from-the-institute/2024/politifact-capital-b-partnership-misinformation-politics-black-audiences/" TargetMode="External"/><Relationship Id="rId3171" Type="http://schemas.openxmlformats.org/officeDocument/2006/relationships/hyperlink" Target="https://data.bls.gov/timeseries/CUSR0000SA0?" TargetMode="External"/><Relationship Id="rId1609" Type="http://schemas.openxmlformats.org/officeDocument/2006/relationships/hyperlink" Target="https://www.pewresearch.org/short-reads/2021/04/15/fewer-jobs-have-been-lost-in-the-eu-than-in-the-u-s-during-the-covid-19-downturn/" TargetMode="External"/><Relationship Id="rId1816" Type="http://schemas.openxmlformats.org/officeDocument/2006/relationships/hyperlink" Target="https://whowhatwhy.org/opinion/trump-offers-trump-gas-to-floridians-trying-to-escape-hurricane-milton/" TargetMode="External"/><Relationship Id="rId3031" Type="http://schemas.openxmlformats.org/officeDocument/2006/relationships/header" Target="header279.xml"/><Relationship Id="rId2797" Type="http://schemas.openxmlformats.org/officeDocument/2006/relationships/hyperlink" Target="https://clicks.aweber.com/y/ct/?l=BeoeI&amp;m=I.soJFKnWne.pD&amp;b=jvM78cbrkgBZPJZBXSqhAw" TargetMode="External"/><Relationship Id="rId769" Type="http://schemas.openxmlformats.org/officeDocument/2006/relationships/hyperlink" Target="https://mrcfreespeechamerica.org/blogs/business/tim-kilcullen-joseph-vazquez-tom-olohan-dan-schneider/2024/08/12/law-dis-order-how" TargetMode="External"/><Relationship Id="rId976" Type="http://schemas.openxmlformats.org/officeDocument/2006/relationships/hyperlink" Target="https://www.reuters.com/world/us-renews-120-day-waiver-allowing-iraq-pay-iran-electricity-2023-11-14/" TargetMode="External"/><Relationship Id="rId1399" Type="http://schemas.openxmlformats.org/officeDocument/2006/relationships/hyperlink" Target="https://mrcfreespeechamerica.org/blogs/free-speech/catherine-salgado/2024/08/29/hedging-his-bets-kara-frederick-calls-out" TargetMode="External"/><Relationship Id="rId2657" Type="http://schemas.openxmlformats.org/officeDocument/2006/relationships/hyperlink" Target="https://newstex.com/?utm_source=%5B%5BDELIVERY_RECIPIENT_CODE%5D%5D&amp;utm_medium=partner&amp;utm_campaign=Newsbusters.org&amp;utm_id=107778&amp;utm_content=NBST-107778-52707782265025210700230" TargetMode="External"/><Relationship Id="rId629" Type="http://schemas.openxmlformats.org/officeDocument/2006/relationships/hyperlink" Target="https://namle.org/about/" TargetMode="External"/><Relationship Id="rId1259" Type="http://schemas.openxmlformats.org/officeDocument/2006/relationships/hyperlink" Target="https://newsbusters.org/blogs/nb/tim-graham/2024/10/09/politifacts-truth-o-meter-has-dramatic-democratic-party-tilt" TargetMode="External"/><Relationship Id="rId1466" Type="http://schemas.openxmlformats.org/officeDocument/2006/relationships/hyperlink" Target="http://www.upi.com/topic/Joe_Biden/" TargetMode="External"/><Relationship Id="rId2864" Type="http://schemas.openxmlformats.org/officeDocument/2006/relationships/hyperlink" Target="https://factchequeado.com/teexplicamos/20240229/narratives-misinformation-immigration-us/" TargetMode="External"/><Relationship Id="rId836" Type="http://schemas.openxmlformats.org/officeDocument/2006/relationships/hyperlink" Target="https://newstex.com/?utm_source=%5B%5BDELIVERY_RECIPIENT_CODE%5D%5D&amp;utm_medium=partner&amp;utm_campaign=The+Texas+Tribune&amp;utm_id=10009345&amp;utm_content=TXTR-10009345-53157272413425219800085" TargetMode="External"/><Relationship Id="rId1119" Type="http://schemas.openxmlformats.org/officeDocument/2006/relationships/hyperlink" Target="https://www.bbc.com/news/av/entertainment-arts-63604563" TargetMode="External"/><Relationship Id="rId1673" Type="http://schemas.openxmlformats.org/officeDocument/2006/relationships/hyperlink" Target="https://www.facebook.com/TuckerCarlsonFanClub/posts/pfbid02BMZMmEXTdw8LA99q5W646Hw4gtmf7P2DZZUXss9wCTvZ5ARTzoM5VugMcxHnqhNel" TargetMode="External"/><Relationship Id="rId1880" Type="http://schemas.openxmlformats.org/officeDocument/2006/relationships/hyperlink" Target="https://buy.stripe.com/aEUeWmdAA5no9IAaEN" TargetMode="External"/><Relationship Id="rId2517" Type="http://schemas.openxmlformats.org/officeDocument/2006/relationships/footer" Target="footer208.xml"/><Relationship Id="rId2724" Type="http://schemas.openxmlformats.org/officeDocument/2006/relationships/footer" Target="footer234.xml"/><Relationship Id="rId2931" Type="http://schemas.openxmlformats.org/officeDocument/2006/relationships/hyperlink" Target="https://www.pbs.org/newshour/politics/analysis-fact-checking-the-cnn-trump-biden-debate" TargetMode="External"/><Relationship Id="rId903" Type="http://schemas.openxmlformats.org/officeDocument/2006/relationships/hyperlink" Target="https://www.washingtonpost.com/health/2024/01/24/obamacare-record-enrollment-biden/" TargetMode="External"/><Relationship Id="rId1326" Type="http://schemas.openxmlformats.org/officeDocument/2006/relationships/hyperlink" Target="https://www.politifact.com/personalities/kamala-harris/" TargetMode="External"/><Relationship Id="rId1533" Type="http://schemas.openxmlformats.org/officeDocument/2006/relationships/hyperlink" Target="https://www.politifact.com/factchecks/2024/jul/05/brigitte-gabriel/18-month-stretch-of-no-us-military-deaths-in-afgha/" TargetMode="External"/><Relationship Id="rId1740" Type="http://schemas.openxmlformats.org/officeDocument/2006/relationships/hyperlink" Target="https://www.usatoday.com/picture-gallery/news/politics/2024/04/15/photos-show-former-president-trump-in-historic-hush-money-trial/73329175007/" TargetMode="External"/><Relationship Id="rId32" Type="http://schemas.openxmlformats.org/officeDocument/2006/relationships/hyperlink" Target="https://plus.lexis.com/api/document?id=urn:contentItem:6BPY-15G1-F03F-K1KM-00000-00&amp;idtype=PID&amp;context=1001073" TargetMode="External"/><Relationship Id="rId1600" Type="http://schemas.openxmlformats.org/officeDocument/2006/relationships/hyperlink" Target="https://www.usatoday.com/story/news/politics/2022/06/24/supreme-court-abortion-mississippi-roe-wade-decision/9357361002/" TargetMode="External"/><Relationship Id="rId3358" Type="http://schemas.openxmlformats.org/officeDocument/2006/relationships/hyperlink" Target="https://www.theoaklandpress.com/2023/05/18/oakland-county-gop-to-honor-donald-trump/" TargetMode="External"/><Relationship Id="rId279" Type="http://schemas.openxmlformats.org/officeDocument/2006/relationships/footer" Target="footer15.xml"/><Relationship Id="rId486" Type="http://schemas.openxmlformats.org/officeDocument/2006/relationships/hyperlink" Target="https://newsbusters.org/blogs/nb/alex-christy/2024/08/09/politifact-rates-vance-mostly-false-claim-walz-abandoned-unit" TargetMode="External"/><Relationship Id="rId693" Type="http://schemas.openxmlformats.org/officeDocument/2006/relationships/image" Target="media/image5.png"/><Relationship Id="rId2167" Type="http://schemas.openxmlformats.org/officeDocument/2006/relationships/hyperlink" Target="https://www.newsbusters.org/blogs/nb/tim-graham/2024/06/30/torrent-lies-politifacts-100-percent-anti-trump-tilt-underlined-pbs" TargetMode="External"/><Relationship Id="rId2374" Type="http://schemas.openxmlformats.org/officeDocument/2006/relationships/hyperlink" Target="https://www.usatoday.com/story/news/factcheck/2023/06/20/no-mention-of-garland-impeachment-in-video-fact-check/70336055007/" TargetMode="External"/><Relationship Id="rId2581" Type="http://schemas.openxmlformats.org/officeDocument/2006/relationships/hyperlink" Target="https://library.csi.cuny.edu/misinformation" TargetMode="External"/><Relationship Id="rId3218" Type="http://schemas.openxmlformats.org/officeDocument/2006/relationships/header" Target="header287.xml"/><Relationship Id="rId3425" Type="http://schemas.openxmlformats.org/officeDocument/2006/relationships/hyperlink" Target="https://newsbusters.org/blogs/nb/tim-graham/2023/03/09/politifact-screams-pants-fire-tucker-carlsons-qanon-shaman-video" TargetMode="External"/><Relationship Id="rId139" Type="http://schemas.openxmlformats.org/officeDocument/2006/relationships/hyperlink" Target="https://plus.lexis.com/api/document?id=urn:contentItem:6C6K-6W81-DXP7-10MG-00000-00&amp;idtype=PID&amp;context=1001073" TargetMode="External"/><Relationship Id="rId346" Type="http://schemas.openxmlformats.org/officeDocument/2006/relationships/hyperlink" Target="https://plus.lexis.com/api/document?collection=news&amp;id=urn:contentItem:6DBS-K1H1-JCMC-W4X3-00000-00&amp;context=1001073" TargetMode="External"/><Relationship Id="rId553" Type="http://schemas.openxmlformats.org/officeDocument/2006/relationships/hyperlink" Target="https://plus.lexis.com/api/document?collection=news&amp;id=urn:contentItem:6D0H-5MB1-JCMC-W0FM-00000-00&amp;context=1001073" TargetMode="External"/><Relationship Id="rId760" Type="http://schemas.openxmlformats.org/officeDocument/2006/relationships/header" Target="header61.xml"/><Relationship Id="rId1183" Type="http://schemas.openxmlformats.org/officeDocument/2006/relationships/hyperlink" Target="https://millercenter.org/president/buchanan/essays/breckinridge-1857-vicepresident" TargetMode="External"/><Relationship Id="rId1390" Type="http://schemas.openxmlformats.org/officeDocument/2006/relationships/hyperlink" Target="https://about.fb.com/ja/news/2024/09/third_party_fact-checking_program_in_japan/" TargetMode="External"/><Relationship Id="rId2027" Type="http://schemas.openxmlformats.org/officeDocument/2006/relationships/footer" Target="footer161.xml"/><Relationship Id="rId2234" Type="http://schemas.openxmlformats.org/officeDocument/2006/relationships/hyperlink" Target="https://archive.is/If61M" TargetMode="External"/><Relationship Id="rId2441" Type="http://schemas.openxmlformats.org/officeDocument/2006/relationships/hyperlink" Target="http://newsbusters.org/?utm_source=%5B%5BDELIVERY_RECIPIENT_CODE%5D%5D&amp;utm_medium=partner&amp;utm_campaign=newstex" TargetMode="External"/><Relationship Id="rId206" Type="http://schemas.openxmlformats.org/officeDocument/2006/relationships/hyperlink" Target="https://plus.lexis.com/api/document?id=urn:contentItem:6C22-0KF1-DYY9-02K9-00000-00&amp;idtype=PID&amp;context=1001073" TargetMode="External"/><Relationship Id="rId413" Type="http://schemas.openxmlformats.org/officeDocument/2006/relationships/hyperlink" Target="https://secure.winred.com/trump-national-committee-jfc/storefront/?collection=yardsigns" TargetMode="External"/><Relationship Id="rId1043" Type="http://schemas.openxmlformats.org/officeDocument/2006/relationships/hyperlink" Target="https://www.usatoday.com/story/news/politics/elections/2024/08/22/dnc-fact-check-kamala-harris/74832489007/" TargetMode="External"/><Relationship Id="rId620" Type="http://schemas.openxmlformats.org/officeDocument/2006/relationships/footer" Target="footer42.xml"/><Relationship Id="rId1250" Type="http://schemas.openxmlformats.org/officeDocument/2006/relationships/hyperlink" Target="https://plus.lexis.com/api/document?collection=news&amp;id=urn:contentItem:6D72-95N1-JCMN-Y2CR-00000-00&amp;context=1001073" TargetMode="External"/><Relationship Id="rId2301" Type="http://schemas.openxmlformats.org/officeDocument/2006/relationships/hyperlink" Target="https://archive.is/XzRsL" TargetMode="External"/><Relationship Id="rId1110" Type="http://schemas.openxmlformats.org/officeDocument/2006/relationships/hyperlink" Target="https://leadstories.com/hoax-alert/2023/05/fact-check-democratic-party-did-not-confirm-michelle-obama-as-2024-nominee.html" TargetMode="External"/><Relationship Id="rId1927" Type="http://schemas.openxmlformats.org/officeDocument/2006/relationships/hyperlink" Target="https://www.snopes.com/fact-check/trump-bloodbath-for-country/" TargetMode="External"/><Relationship Id="rId3075" Type="http://schemas.openxmlformats.org/officeDocument/2006/relationships/hyperlink" Target="https://data.bls.gov/timeseries/CUSR0000SA0?" TargetMode="External"/><Relationship Id="rId3282" Type="http://schemas.openxmlformats.org/officeDocument/2006/relationships/hyperlink" Target="https://www.nytimes.com/2023/08/17/us/politics/trump-election-lies-fact-check.html" TargetMode="External"/><Relationship Id="rId2091" Type="http://schemas.openxmlformats.org/officeDocument/2006/relationships/hyperlink" Target="https://www.newsweek.com/topic/democratic-party?utm_source=Synacor&amp;utm_medium=Attnet&amp;utm_campaign=Partnerships" TargetMode="External"/><Relationship Id="rId3142" Type="http://schemas.openxmlformats.org/officeDocument/2006/relationships/hyperlink" Target="https://www.whitehouse.gov/briefing-room/statements-releases/2021/04/22/fact-sheet-president-biden-sets-2030-greenhouse-gas-pollution-reduction-target-aimed-at-creating-good-paying-union-jobs-and-securing-u-s-leadership-on-clean-energy-technologies/" TargetMode="External"/><Relationship Id="rId270" Type="http://schemas.openxmlformats.org/officeDocument/2006/relationships/footer" Target="footer12.xml"/><Relationship Id="rId3002" Type="http://schemas.openxmlformats.org/officeDocument/2006/relationships/header" Target="header275.xml"/><Relationship Id="rId130" Type="http://schemas.openxmlformats.org/officeDocument/2006/relationships/hyperlink" Target="https://plus.lexis.com/api/document?id=urn:contentItem:6BT8-PRJ1-JCMN-Y0KY-00000-00&amp;idtype=PID&amp;context=1001073" TargetMode="External"/><Relationship Id="rId2768" Type="http://schemas.openxmlformats.org/officeDocument/2006/relationships/footer" Target="footer241.xml"/><Relationship Id="rId2975" Type="http://schemas.openxmlformats.org/officeDocument/2006/relationships/footer" Target="footer265.xml"/><Relationship Id="rId947" Type="http://schemas.openxmlformats.org/officeDocument/2006/relationships/hyperlink" Target="https://www.usnews.com/news/politics/articles/2022-02-07/how-much-of-president-donald-trumps-border-wall-was-built" TargetMode="External"/><Relationship Id="rId1577" Type="http://schemas.openxmlformats.org/officeDocument/2006/relationships/hyperlink" Target="https://www.usatoday.com/story/news/politics/2023/08/24/trump-surrender-arrested-georgia-election-live-updates/70662098007/" TargetMode="External"/><Relationship Id="rId1784" Type="http://schemas.openxmlformats.org/officeDocument/2006/relationships/footer" Target="footer131.xml"/><Relationship Id="rId1991" Type="http://schemas.openxmlformats.org/officeDocument/2006/relationships/hyperlink" Target="https://plus.lexis.com/api/document?collection=news&amp;id=urn:contentItem:6CJS-MJN1-JCMC-W0X7-00000-00&amp;context=1001073" TargetMode="External"/><Relationship Id="rId2628" Type="http://schemas.openxmlformats.org/officeDocument/2006/relationships/hyperlink" Target="https://mrcfreespeechamerica.org/blogs/free-speech/michael-morris-gabriela-pariseau/2024/06/26/google-it-again-platform-still" TargetMode="External"/><Relationship Id="rId2835" Type="http://schemas.openxmlformats.org/officeDocument/2006/relationships/footer" Target="footer248.xml"/><Relationship Id="rId76" Type="http://schemas.openxmlformats.org/officeDocument/2006/relationships/hyperlink" Target="https://plus.lexis.com/api/document?id=urn:contentItem:6D50-RCH1-F03R-N43V-00000-00&amp;idtype=PID&amp;context=1001073" TargetMode="External"/><Relationship Id="rId807" Type="http://schemas.openxmlformats.org/officeDocument/2006/relationships/hyperlink" Target="https://sanford.duke.edu/profile/pope-mccorkle/" TargetMode="External"/><Relationship Id="rId1437" Type="http://schemas.openxmlformats.org/officeDocument/2006/relationships/hyperlink" Target="https://fiscaldata.treasury.gov/americas-finance-guide/national-deficit/" TargetMode="External"/><Relationship Id="rId1644" Type="http://schemas.openxmlformats.org/officeDocument/2006/relationships/hyperlink" Target="https://www.usatoday.com/story/opinion/2024/04/02/fact-check-verification-journalism-media-literacy/73027337007/" TargetMode="External"/><Relationship Id="rId1851" Type="http://schemas.openxmlformats.org/officeDocument/2006/relationships/header" Target="header140.xml"/><Relationship Id="rId2902" Type="http://schemas.openxmlformats.org/officeDocument/2006/relationships/hyperlink" Target="https://www.politifact.com/article/2022/sep/29/fact-checking-claim-about-venezuela-sending-prison/" TargetMode="External"/><Relationship Id="rId1504" Type="http://schemas.openxmlformats.org/officeDocument/2006/relationships/hyperlink" Target="https://www.usatoday.com/story/news/politics/elections/2024/09/10/trump-eating-dogs-springfield-ohio-false-claim/75167810007/" TargetMode="External"/><Relationship Id="rId1711" Type="http://schemas.openxmlformats.org/officeDocument/2006/relationships/hyperlink" Target="https://thehill.com/regulation/court-battles/4597431-trump-allies-seize-on-judges-delayed-decision-on-barrons-graduation/" TargetMode="External"/><Relationship Id="rId597" Type="http://schemas.openxmlformats.org/officeDocument/2006/relationships/hyperlink" Target="https://www.factcheck.org/2024/04/partisan-controversy-over-easter-and-transgender-day-of-visibility/" TargetMode="External"/><Relationship Id="rId2278" Type="http://schemas.openxmlformats.org/officeDocument/2006/relationships/hyperlink" Target="https://archive.is/6tVIa" TargetMode="External"/><Relationship Id="rId2485" Type="http://schemas.openxmlformats.org/officeDocument/2006/relationships/hyperlink" Target="https://www.tandfonline.com/doi/full/10.1080/1461670X.2023.2173956" TargetMode="External"/><Relationship Id="rId3329" Type="http://schemas.openxmlformats.org/officeDocument/2006/relationships/footer" Target="footer293.xml"/><Relationship Id="rId457" Type="http://schemas.openxmlformats.org/officeDocument/2006/relationships/hyperlink" Target="https://www.facebook.com/formedia/mjp/programs/third-party-fact-checking" TargetMode="External"/><Relationship Id="rId1087" Type="http://schemas.openxmlformats.org/officeDocument/2006/relationships/hyperlink" Target="https://plus.lexis.com/api/document?collection=news&amp;id=urn:contentItem:6C9W-J7S1-JDJN-60R6-00000-00&amp;context=1001073" TargetMode="External"/><Relationship Id="rId1294" Type="http://schemas.openxmlformats.org/officeDocument/2006/relationships/hyperlink" Target="https://www.newsbusters.org/blogs/nb/kathleen-mckinley/2009/10/06/cnn-fact-checks-last-saturdays-snl-obama-razzing-skit" TargetMode="External"/><Relationship Id="rId2138" Type="http://schemas.openxmlformats.org/officeDocument/2006/relationships/hyperlink" Target="https://dailycaller.com/2024/03/17/joe-scarborough-deletes-trump-bloodbath-post-reply-elon-musk/" TargetMode="External"/><Relationship Id="rId2692" Type="http://schemas.openxmlformats.org/officeDocument/2006/relationships/hyperlink" Target="https://ifcncodeofprinciples.poynter.org/profile/factcheckorg" TargetMode="External"/><Relationship Id="rId664" Type="http://schemas.openxmlformats.org/officeDocument/2006/relationships/header" Target="header46.xml"/><Relationship Id="rId871" Type="http://schemas.openxmlformats.org/officeDocument/2006/relationships/hyperlink" Target="https://www.texastribune.org/2024/09/03/texas-voter-assistance-registration-mail-in-ballots-guide/" TargetMode="External"/><Relationship Id="rId2345" Type="http://schemas.openxmlformats.org/officeDocument/2006/relationships/hyperlink" Target="https://plus.lexis.com/api/document?collection=news&amp;id=urn:contentItem:6DB9-TRG1-JDKC-R3KP-00000-00&amp;context=1001073" TargetMode="External"/><Relationship Id="rId2552" Type="http://schemas.openxmlformats.org/officeDocument/2006/relationships/hyperlink" Target="https://fiscaldata.treasury.gov/datasets/historical-debt-outstanding/historical-debt-outstanding" TargetMode="External"/><Relationship Id="rId317" Type="http://schemas.openxmlformats.org/officeDocument/2006/relationships/hyperlink" Target="https://www.opensecrets.org/orgs/lvmh-moet-hennessy-louis-vuitton/recipients?id=D000042116" TargetMode="External"/><Relationship Id="rId524" Type="http://schemas.openxmlformats.org/officeDocument/2006/relationships/hyperlink" Target="https://constitution.congress.gov/constitution/amendment-14/" TargetMode="External"/><Relationship Id="rId731" Type="http://schemas.openxmlformats.org/officeDocument/2006/relationships/hyperlink" Target="https://www.msn.com/en-us/tv/other/savannah-chrisley-under-rnc-spotlight-pins-parents-legal-woes-on-rogue-prosecutors/" TargetMode="External"/><Relationship Id="rId1154" Type="http://schemas.openxmlformats.org/officeDocument/2006/relationships/hyperlink" Target="https://www.mediaite.com/news/which-fact-checker-won-cnn-trump-town-hall-derby-with-whopping-20-false-claims-debunked/" TargetMode="External"/><Relationship Id="rId1361" Type="http://schemas.openxmlformats.org/officeDocument/2006/relationships/hyperlink" Target="https://www.cnn.com/2017/03/05/politics/nancy-pelosi-trump-authoritarian/index.html" TargetMode="External"/><Relationship Id="rId2205" Type="http://schemas.openxmlformats.org/officeDocument/2006/relationships/hyperlink" Target="https://archive.is/2GPtn" TargetMode="External"/><Relationship Id="rId2412" Type="http://schemas.openxmlformats.org/officeDocument/2006/relationships/hyperlink" Target="https://www.usatoday.com/story/news/factcheck/2023/06/22/biden-officials-did-take-oaths-of-office-despite-claim-fact-check/70311745007/" TargetMode="External"/><Relationship Id="rId1014" Type="http://schemas.openxmlformats.org/officeDocument/2006/relationships/hyperlink" Target="https://www.usatoday.com/story/news/politics/elections/2024/10/01/jd-vance-military-history-experience/75410341007/" TargetMode="External"/><Relationship Id="rId1221" Type="http://schemas.openxmlformats.org/officeDocument/2006/relationships/footer" Target="footer92.xml"/><Relationship Id="rId3186" Type="http://schemas.openxmlformats.org/officeDocument/2006/relationships/hyperlink" Target="https://data.bls.gov/timeseries/CES0000000001" TargetMode="External"/><Relationship Id="rId3393" Type="http://schemas.openxmlformats.org/officeDocument/2006/relationships/header" Target="header298.xml"/><Relationship Id="rId3046" Type="http://schemas.openxmlformats.org/officeDocument/2006/relationships/hyperlink" Target="https://www.newsbusters.org/media-and-places/politifact" TargetMode="External"/><Relationship Id="rId3253" Type="http://schemas.openxmlformats.org/officeDocument/2006/relationships/hyperlink" Target="https://www.nytimes.com/2023/08/17/us/politics/trump-election-lies-fact-check.html" TargetMode="External"/><Relationship Id="rId174" Type="http://schemas.openxmlformats.org/officeDocument/2006/relationships/hyperlink" Target="https://plus.lexis.com/api/document?id=urn:contentItem:6CY6-HV51-F03R-N0XJ-00000-00&amp;idtype=PID&amp;context=1001073" TargetMode="External"/><Relationship Id="rId381" Type="http://schemas.openxmlformats.org/officeDocument/2006/relationships/header" Target="header24.xml"/><Relationship Id="rId2062" Type="http://schemas.openxmlformats.org/officeDocument/2006/relationships/header" Target="header164.xml"/><Relationship Id="rId3113" Type="http://schemas.openxmlformats.org/officeDocument/2006/relationships/hyperlink" Target="https://www.c-span.org/video/?532608-1/president-trump-holds-rally-sioux-center-iowa" TargetMode="External"/><Relationship Id="rId241" Type="http://schemas.openxmlformats.org/officeDocument/2006/relationships/hyperlink" Target="https://checkyourfact.com/2024/11/22/fact-check-did-trumps-border-czar-pick-say-we-wont-have-to-press-one-for-english/" TargetMode="External"/><Relationship Id="rId3320" Type="http://schemas.openxmlformats.org/officeDocument/2006/relationships/header" Target="header291.xml"/><Relationship Id="rId2879" Type="http://schemas.openxmlformats.org/officeDocument/2006/relationships/header" Target="header254.xml"/><Relationship Id="rId101" Type="http://schemas.openxmlformats.org/officeDocument/2006/relationships/hyperlink" Target="https://plus.lexis.com/api/document?id=urn:contentItem:6CMP-H861-F03R-N4DN-00000-00&amp;idtype=PID&amp;context=1001073" TargetMode="External"/><Relationship Id="rId1688" Type="http://schemas.openxmlformats.org/officeDocument/2006/relationships/hyperlink" Target="https://www.independent.co.uk/news/world/americas/us-politics/trump-barron-graduation-trial-hush-money-b2529533.html" TargetMode="External"/><Relationship Id="rId1895" Type="http://schemas.openxmlformats.org/officeDocument/2006/relationships/hyperlink" Target="https://truthsocial.com/" TargetMode="External"/><Relationship Id="rId2739" Type="http://schemas.openxmlformats.org/officeDocument/2006/relationships/hyperlink" Target="https://www.politifact.com/factchecks/2021/jan/04/donald-trump/trump-rehashes-debunked-claim-about-suitcases-ball/" TargetMode="External"/><Relationship Id="rId2946" Type="http://schemas.openxmlformats.org/officeDocument/2006/relationships/hyperlink" Target="mailto:elias@dailycaller.com" TargetMode="External"/><Relationship Id="rId918" Type="http://schemas.openxmlformats.org/officeDocument/2006/relationships/hyperlink" Target="https://www.bls.gov/cpi/" TargetMode="External"/><Relationship Id="rId1548" Type="http://schemas.openxmlformats.org/officeDocument/2006/relationships/hyperlink" Target="https://www.usatoday.com/story/news/politics/2022/06/25/biden-signs-gun-bill/7733361001/" TargetMode="External"/><Relationship Id="rId1755" Type="http://schemas.openxmlformats.org/officeDocument/2006/relationships/hyperlink" Target="https://www.politifact.com/factchecks/2024/apr/17/facebook-posts/no-stormy-daniels-didnt-exonerate-donald-trump/" TargetMode="External"/><Relationship Id="rId1408" Type="http://schemas.openxmlformats.org/officeDocument/2006/relationships/hyperlink" Target="https://ifcncodeofprinciples.poynter.org/profile/litmus" TargetMode="External"/><Relationship Id="rId1962" Type="http://schemas.openxmlformats.org/officeDocument/2006/relationships/hyperlink" Target="https://www.opensocietyfoundations.org/grants/past?filter_keyword=Poynter" TargetMode="External"/><Relationship Id="rId2806" Type="http://schemas.openxmlformats.org/officeDocument/2006/relationships/hyperlink" Target="https://clicks.aweber.com/y/ct/?l=BeoeI&amp;m=I.soJFKnWne.pD&amp;b=2fTazp7DYGqIb40m7hCZdw" TargetMode="External"/><Relationship Id="rId47" Type="http://schemas.openxmlformats.org/officeDocument/2006/relationships/hyperlink" Target="https://plus.lexis.com/api/document?id=urn:contentItem:6CSS-52M1-JCMN-Y0JY-00000-00&amp;idtype=PID&amp;context=1001073" TargetMode="External"/><Relationship Id="rId1615" Type="http://schemas.openxmlformats.org/officeDocument/2006/relationships/hyperlink" Target="https://www.factcheck.org/2020/09/bidens-false-statement-about-the-trade-deficit/" TargetMode="External"/><Relationship Id="rId1822" Type="http://schemas.openxmlformats.org/officeDocument/2006/relationships/hyperlink" Target="https://www.facebook.com/profile/100044274887410/search?q=Trump%20is%20offering%20%2450%20gas%20to%20Floridians%20who%20are%20trying%20to%20escape%20Hurricane%20Milton&amp;filters=eyJycF9jcmVhdGlvbl90aW1lOjAiOiJ7XCJuYW1lXCI6XCJjcmVhdGlvbl90aW1lXCIsXCJhcmdzXCI6XCJ7XFxcInN0YXJ0X3llYXJcXFwiOlxcXCIyMDI0XFxcIixcXFwic3RhcnRfbW9udGhcXFwiOlxcXCIyMDI0LTFcXFwiLFxcXCJlbmRfeWVhclxcXCI6XFxcIjIwMjRcXFwiLFxcXCJlbmRfbW9udGhcXFwiOlxcXCIyMDI0LTEyXFxcIixcXFwic3RhcnRfZGF5XFxcIjpcXFwiMjAyNC0xLTFcXFwiLFxcXCJlbmRfZGF5XFxcIjpcXFwiMjAyNC0xMi0zMVxcXCJ9XCJ9IiwicnBfY2hyb25vX3NvcnQ6MCI6IntcIm5hbWVcIjpcImNocm9ub3NvcnRcIixcImFyZ3NcIjpcIlwifSJ9" TargetMode="External"/><Relationship Id="rId2389" Type="http://schemas.openxmlformats.org/officeDocument/2006/relationships/hyperlink" Target="https://www.usatoday.com/story/news/factcheck/2023/04/21/fact-check-no-link-between-whitewater-scandal-and-oklahoma-bombing-hillary-clinton/11700046002/" TargetMode="External"/><Relationship Id="rId2596" Type="http://schemas.openxmlformats.org/officeDocument/2006/relationships/footer" Target="footer222.xml"/><Relationship Id="rId568" Type="http://schemas.openxmlformats.org/officeDocument/2006/relationships/header" Target="header39.xml"/><Relationship Id="rId775" Type="http://schemas.openxmlformats.org/officeDocument/2006/relationships/hyperlink" Target="https://www.newsbusters.org/blogs/free-speech/catherine-salgado/2024/04/05/soros-funded-fact-checkers-who-cares-about-free" TargetMode="External"/><Relationship Id="rId982" Type="http://schemas.openxmlformats.org/officeDocument/2006/relationships/hyperlink" Target="https://www.usatoday.com/story/news/factcheck/2024/05/03/trump-abortion-monitoring-time-fact-check/73544833007/" TargetMode="External"/><Relationship Id="rId1198" Type="http://schemas.openxmlformats.org/officeDocument/2006/relationships/hyperlink" Target="https://www.politifact.com/factchecks/2024/mar/26/nicole-shanahan/no-nicole-shanahan-wouldnt-be-the-youngest-vice-pr/" TargetMode="External"/><Relationship Id="rId2249" Type="http://schemas.openxmlformats.org/officeDocument/2006/relationships/hyperlink" Target="https://archive.is/6KK6P" TargetMode="External"/><Relationship Id="rId2456" Type="http://schemas.openxmlformats.org/officeDocument/2006/relationships/header" Target="header199.xml"/><Relationship Id="rId2663" Type="http://schemas.openxmlformats.org/officeDocument/2006/relationships/header" Target="header228.xml"/><Relationship Id="rId2870" Type="http://schemas.openxmlformats.org/officeDocument/2006/relationships/footer" Target="footer250.xml"/><Relationship Id="rId428" Type="http://schemas.openxmlformats.org/officeDocument/2006/relationships/hyperlink" Target="https://www.threads.net/@auzenator/post/C9-vYs5zsNC?fbclid=IwY2xjawEWUYxleHRuA2FlbQIxMAABHW-cTIoX41UF2JNeDuZLT31JR0LrQNSowbcqy5EfpYJy4Vb2bU-S16-iuw_aem_OakDOF59qcEt47hZELEHFw" TargetMode="External"/><Relationship Id="rId635" Type="http://schemas.openxmlformats.org/officeDocument/2006/relationships/header" Target="header45.xml"/><Relationship Id="rId842" Type="http://schemas.openxmlformats.org/officeDocument/2006/relationships/hyperlink" Target="https://www.weforum.org/publications/global-risks-report-2024/" TargetMode="External"/><Relationship Id="rId1058" Type="http://schemas.openxmlformats.org/officeDocument/2006/relationships/hyperlink" Target="https://x.com/usatoday" TargetMode="External"/><Relationship Id="rId1265" Type="http://schemas.openxmlformats.org/officeDocument/2006/relationships/header" Target="header99.xml"/><Relationship Id="rId1472" Type="http://schemas.openxmlformats.org/officeDocument/2006/relationships/footer" Target="footer118.xml"/><Relationship Id="rId2109" Type="http://schemas.openxmlformats.org/officeDocument/2006/relationships/image" Target="media/image12.png"/><Relationship Id="rId2316" Type="http://schemas.openxmlformats.org/officeDocument/2006/relationships/header" Target="header185.xml"/><Relationship Id="rId2523" Type="http://schemas.openxmlformats.org/officeDocument/2006/relationships/hyperlink" Target="https://plus.lexis.com/api/document?collection=news&amp;id=urn:contentItem:68H8-V6J1-DY68-10CG-00000-00&amp;context=1001073" TargetMode="External"/><Relationship Id="rId2730" Type="http://schemas.openxmlformats.org/officeDocument/2006/relationships/hyperlink" Target="https://www.newsweek.com/topic/twitter?utm_source=Synacor&amp;utm_medium=Attnet&amp;utm_campaign=Partnerships" TargetMode="External"/><Relationship Id="rId702" Type="http://schemas.openxmlformats.org/officeDocument/2006/relationships/hyperlink" Target="https://d.newsweek.com/en/full/2357516/donald-trump.jpg" TargetMode="External"/><Relationship Id="rId1125" Type="http://schemas.openxmlformats.org/officeDocument/2006/relationships/header" Target="header80.xml"/><Relationship Id="rId1332" Type="http://schemas.openxmlformats.org/officeDocument/2006/relationships/hyperlink" Target="https://newsbusters.org/blogs/nb/tim-graham/2024/09/18/column-politifact-throws-its-200th-pants-fire-tag-donald-trump" TargetMode="External"/><Relationship Id="rId3297" Type="http://schemas.openxmlformats.org/officeDocument/2006/relationships/hyperlink" Target="https://www.nytimes.com/2023/08/17/us/politics/trump-election-lies-fact-check.html" TargetMode="External"/><Relationship Id="rId3157" Type="http://schemas.openxmlformats.org/officeDocument/2006/relationships/hyperlink" Target="https://www.factcheck.org/2023/02/bidens-tax-rate-comparison-for-billionaires-and-schoolteachers/" TargetMode="External"/><Relationship Id="rId285" Type="http://schemas.openxmlformats.org/officeDocument/2006/relationships/hyperlink" Target="https://cdn01.dailycaller.com/wp-content/uploads/2024/11/GettyImages-2184585949-scaled-e1732030637592.jpg" TargetMode="External"/><Relationship Id="rId3364" Type="http://schemas.openxmlformats.org/officeDocument/2006/relationships/hyperlink" Target="https://www.hollywoodreporter.com/tv/tv-news/katey-sagal-says-married-with-children-sent-terry-rakolta-flowers-every-year-for-inadvertently-helping-ratings-4164591/" TargetMode="External"/><Relationship Id="rId492" Type="http://schemas.openxmlformats.org/officeDocument/2006/relationships/hyperlink" Target="https://newsbusters.org/blogs/nb/tim-graham/2024/09/30/cbs-wont-fact-check-vance-walz-leftist-fact-checkers-lament-their" TargetMode="External"/><Relationship Id="rId2173" Type="http://schemas.openxmlformats.org/officeDocument/2006/relationships/hyperlink" Target="https://www.newsbusters.org/blogs/nb/alex-christy/2024/06/28/politifact-usa-today-rate-trump-biden-100-and-44-percent-false" TargetMode="External"/><Relationship Id="rId2380" Type="http://schemas.openxmlformats.org/officeDocument/2006/relationships/hyperlink" Target="https://www.law.cornell.edu/uscode/text/5/3332" TargetMode="External"/><Relationship Id="rId3017" Type="http://schemas.openxmlformats.org/officeDocument/2006/relationships/hyperlink" Target="https://newsbusters.org/blogs/nb/clay-waters/2024/05/10/desperate-ny-times-valid-soros-criticism-equals-republicans-echo" TargetMode="External"/><Relationship Id="rId3224" Type="http://schemas.openxmlformats.org/officeDocument/2006/relationships/hyperlink" Target="https://plus.lexis.com/api/document?collection=news&amp;id=urn:contentItem:6DB9-6CC1-DXY4-X0HN-00000-00&amp;context=1001073" TargetMode="External"/><Relationship Id="rId145" Type="http://schemas.openxmlformats.org/officeDocument/2006/relationships/hyperlink" Target="https://plus.lexis.com/api/document?id=urn:contentItem:68H8-V6J1-DY68-10CG-00000-00&amp;idtype=PID&amp;context=1001073" TargetMode="External"/><Relationship Id="rId352" Type="http://schemas.openxmlformats.org/officeDocument/2006/relationships/hyperlink" Target="https://profile.usatoday.com/newsletters/checking-the-facts/" TargetMode="External"/><Relationship Id="rId2033" Type="http://schemas.openxmlformats.org/officeDocument/2006/relationships/hyperlink" Target="http://axios.com/?utm_source=%5B%5BDELIVERY_RECIPIENT_CODE%5D%5D&amp;utm_medium=partner&amp;utm_campaign=newstex" TargetMode="External"/><Relationship Id="rId2240" Type="http://schemas.openxmlformats.org/officeDocument/2006/relationships/hyperlink" Target="https://archive.is/TZ6u0" TargetMode="External"/><Relationship Id="rId212" Type="http://schemas.openxmlformats.org/officeDocument/2006/relationships/footer" Target="footer2.xml"/><Relationship Id="rId1799" Type="http://schemas.openxmlformats.org/officeDocument/2006/relationships/hyperlink" Target="https://www.poynter.org/fact-checking/2024/pbs-news-and-politifact-announce-partnership-through-2024-election-cycle/" TargetMode="External"/><Relationship Id="rId2100" Type="http://schemas.openxmlformats.org/officeDocument/2006/relationships/hyperlink" Target="https://www.politifact.com/factchecks/2024/oct/28/instagram-posts/heres-no-evidence-beyonce-was-paid-to-endorse-harr/" TargetMode="External"/><Relationship Id="rId1659" Type="http://schemas.openxmlformats.org/officeDocument/2006/relationships/hyperlink" Target="https://www.usatoday.com/news/factcheck/" TargetMode="External"/><Relationship Id="rId1866" Type="http://schemas.openxmlformats.org/officeDocument/2006/relationships/hyperlink" Target="https://gellerreport.com/?utm_source=%5B%5BDELIVERY_RECIPIENT_CODE%5D%5D&amp;utm_medium=partner&amp;utm_campaign=newstex" TargetMode="External"/><Relationship Id="rId2917" Type="http://schemas.openxmlformats.org/officeDocument/2006/relationships/hyperlink" Target="https://newstex.com/?utm_source=%5B%5BDELIVERY_RECIPIENT_CODE%5D%5D&amp;utm_medium=partner&amp;utm_campaign=Newsbusters.org&amp;utm_id=107778&amp;utm_content=NBST-107778-52046053343225814200156" TargetMode="External"/><Relationship Id="rId3081" Type="http://schemas.openxmlformats.org/officeDocument/2006/relationships/hyperlink" Target="https://sgp.fas.org/crs/misc/IF10477.pdf" TargetMode="External"/><Relationship Id="rId1519" Type="http://schemas.openxmlformats.org/officeDocument/2006/relationships/hyperlink" Target="https://www.usatoday.com/story/news/politics/elections/2024/08/21/dnc-fact-check-tim-walz/74831613007/" TargetMode="External"/><Relationship Id="rId1726" Type="http://schemas.openxmlformats.org/officeDocument/2006/relationships/header" Target="header124.xml"/><Relationship Id="rId1933" Type="http://schemas.openxmlformats.org/officeDocument/2006/relationships/hyperlink" Target="https://www.factcheck.org/2024/03/trumps-bloodbath-comment/" TargetMode="External"/><Relationship Id="rId18" Type="http://schemas.openxmlformats.org/officeDocument/2006/relationships/hyperlink" Target="https://plus.lexis.com/api/document?id=urn:contentItem:6DFW-6WK1-F03F-K3Y4-00000-00&amp;idtype=PID&amp;context=1001073" TargetMode="External"/><Relationship Id="rId679" Type="http://schemas.openxmlformats.org/officeDocument/2006/relationships/hyperlink" Target="https://plus.lexis.com/api/document?collection=news&amp;id=urn:contentItem:6C34-CP61-JCMN-Y2NH-00000-00&amp;context=1001073" TargetMode="External"/><Relationship Id="rId886" Type="http://schemas.openxmlformats.org/officeDocument/2006/relationships/hyperlink" Target="https://www.usatoday.com/news/factcheck/" TargetMode="External"/><Relationship Id="rId2567" Type="http://schemas.openxmlformats.org/officeDocument/2006/relationships/footer" Target="footer216.xml"/><Relationship Id="rId2774" Type="http://schemas.openxmlformats.org/officeDocument/2006/relationships/hyperlink" Target="https://www.tipsfromthequeenofrejection.com/2006/12/whispers_and_ro.html" TargetMode="External"/><Relationship Id="rId2" Type="http://schemas.openxmlformats.org/officeDocument/2006/relationships/numbering" Target="numbering.xml"/><Relationship Id="rId539" Type="http://schemas.openxmlformats.org/officeDocument/2006/relationships/hyperlink" Target="https://www.law.columbia.edu/faculty/philip-c-bobbitt" TargetMode="External"/><Relationship Id="rId746" Type="http://schemas.openxmlformats.org/officeDocument/2006/relationships/hyperlink" Target="https://twitter.com/PolitiFact?ref_src=twsrc%5Etfw" TargetMode="External"/><Relationship Id="rId1169" Type="http://schemas.openxmlformats.org/officeDocument/2006/relationships/header" Target="header87.xml"/><Relationship Id="rId1376" Type="http://schemas.openxmlformats.org/officeDocument/2006/relationships/hyperlink" Target="https://x.com/ryanafournier/status/1828212021260616089?s=46&amp;t=wDD9h6AWvM1P0tiUGr3o-w" TargetMode="External"/><Relationship Id="rId1583" Type="http://schemas.openxmlformats.org/officeDocument/2006/relationships/hyperlink" Target="https://www.usatoday.com/story/news/politics/elections/2024/07/01/supreme-court-decision-donald-trump-immunity-updates/73702989007/" TargetMode="External"/><Relationship Id="rId2427" Type="http://schemas.openxmlformats.org/officeDocument/2006/relationships/hyperlink" Target="https://www.politifactbias.com/2024/04/and-farcical-pants-on-fire-for-donald-j.html" TargetMode="External"/><Relationship Id="rId2981" Type="http://schemas.openxmlformats.org/officeDocument/2006/relationships/header" Target="header268.xml"/><Relationship Id="rId953" Type="http://schemas.openxmlformats.org/officeDocument/2006/relationships/hyperlink" Target="https://www.usatoday.com/border-wall/us-mexico-interactive-border-map/" TargetMode="External"/><Relationship Id="rId1029" Type="http://schemas.openxmlformats.org/officeDocument/2006/relationships/hyperlink" Target="https://www.usatoday.com/story/news/factcheck/2024/08/21/fact-checking-false-and-misleading-claims-about-tim-walz/74871910007/" TargetMode="External"/><Relationship Id="rId1236" Type="http://schemas.openxmlformats.org/officeDocument/2006/relationships/hyperlink" Target="https://www.newsweek.com/topic/department-justice?utm_source=Synacor&amp;utm_medium=Attnet&amp;utm_campaign=Partnerships" TargetMode="External"/><Relationship Id="rId1790" Type="http://schemas.openxmlformats.org/officeDocument/2006/relationships/hyperlink" Target="https://plus.lexis.com/api/document?collection=news&amp;id=urn:contentItem:6CG6-SRS1-JC11-125C-00000-00&amp;context=1001073" TargetMode="External"/><Relationship Id="rId2634" Type="http://schemas.openxmlformats.org/officeDocument/2006/relationships/hyperlink" Target="https://mrcfreespeechamerica.org/blogs/free-speech/gabriela-pariseau/2022/10/25/google-caught-manipulating-search-buries-gop" TargetMode="External"/><Relationship Id="rId2841" Type="http://schemas.openxmlformats.org/officeDocument/2006/relationships/hyperlink" Target="http://www.latintimes.com/?utm_source=lexisnexis&amp;utm_medium=partner&amp;utm_campaign=newstex" TargetMode="External"/><Relationship Id="rId82" Type="http://schemas.openxmlformats.org/officeDocument/2006/relationships/hyperlink" Target="https://plus.lexis.com/api/document?id=urn:contentItem:67H5-10P1-DY68-142Y-00000-00&amp;idtype=PID&amp;context=1001073" TargetMode="External"/><Relationship Id="rId606" Type="http://schemas.openxmlformats.org/officeDocument/2006/relationships/hyperlink" Target="https://www.incredibleegg.org/about-us/newsroom/special-easter-egg-exhibit-at-the-white-house-in-collaboration-with-americas-egg-farmers-celebrates-national-guard-children/" TargetMode="External"/><Relationship Id="rId813" Type="http://schemas.openxmlformats.org/officeDocument/2006/relationships/hyperlink" Target="https://www.factcheck.org/2024/02/haleys-ad-misleads-about-trumps-proposed-tariffs/" TargetMode="External"/><Relationship Id="rId1443" Type="http://schemas.openxmlformats.org/officeDocument/2006/relationships/hyperlink" Target="https://www.cbo.gov/publication/56991" TargetMode="External"/><Relationship Id="rId1650" Type="http://schemas.openxmlformats.org/officeDocument/2006/relationships/hyperlink" Target="https://www.usatoday.com/story/news/factcheck/2024/08/20/cereal-quote-trump-fact-check/74860738007/" TargetMode="External"/><Relationship Id="rId2701" Type="http://schemas.openxmlformats.org/officeDocument/2006/relationships/footer" Target="footer229.xml"/><Relationship Id="rId1303" Type="http://schemas.openxmlformats.org/officeDocument/2006/relationships/footer" Target="footer100.xml"/><Relationship Id="rId1510" Type="http://schemas.openxmlformats.org/officeDocument/2006/relationships/hyperlink" Target="https://www.usatoday.com/story/news/factcheck/2020/10/01/fact-check-unproven-claims-hunter-biden-got-3-5-m-russia/3586861001/" TargetMode="External"/><Relationship Id="rId3268" Type="http://schemas.openxmlformats.org/officeDocument/2006/relationships/hyperlink" Target="https://www.nytimes.com/2023/08/17/us/politics/trump-election-lies-fact-check.html" TargetMode="External"/><Relationship Id="rId189" Type="http://schemas.openxmlformats.org/officeDocument/2006/relationships/hyperlink" Target="https://plus.lexis.com/api/document?id=urn:contentItem:6D8J-3MJ1-JCMN-Y419-00000-00&amp;idtype=PID&amp;context=1001073" TargetMode="External"/><Relationship Id="rId396" Type="http://schemas.openxmlformats.org/officeDocument/2006/relationships/hyperlink" Target="https://www.cbsnews.com/news/trump-madison-square-garden-rally-dnc-projections/" TargetMode="External"/><Relationship Id="rId2077" Type="http://schemas.openxmlformats.org/officeDocument/2006/relationships/hyperlink" Target="https://www.newsweek.com/topic/joe-rogan?utm_source=Synacor&amp;utm_medium=Attnet&amp;utm_campaign=Partnerships" TargetMode="External"/><Relationship Id="rId2284" Type="http://schemas.openxmlformats.org/officeDocument/2006/relationships/hyperlink" Target="https://archive.is/6tVIa" TargetMode="External"/><Relationship Id="rId2491" Type="http://schemas.openxmlformats.org/officeDocument/2006/relationships/footer" Target="footer204.xml"/><Relationship Id="rId3128" Type="http://schemas.openxmlformats.org/officeDocument/2006/relationships/hyperlink" Target="https://www.kff.org/other/state-indicator/total-population/?dataView=1&amp;currentTimeframe=0&amp;sortModel=%7B%22colId%22:%22Location%22%22sort%22:%22asc%22%7D" TargetMode="External"/><Relationship Id="rId3335" Type="http://schemas.openxmlformats.org/officeDocument/2006/relationships/hyperlink" Target="https://www.wonkette.com/true" TargetMode="External"/><Relationship Id="rId256" Type="http://schemas.openxmlformats.org/officeDocument/2006/relationships/footer" Target="footer9.xml"/><Relationship Id="rId463" Type="http://schemas.openxmlformats.org/officeDocument/2006/relationships/footer" Target="footer29.xml"/><Relationship Id="rId670" Type="http://schemas.openxmlformats.org/officeDocument/2006/relationships/hyperlink" Target="https://plus.lexis.com/api/document?collection=news&amp;id=urn:contentItem:6DH6-GWS1-JCG7-8448-00000-00&amp;context=1001073" TargetMode="External"/><Relationship Id="rId1093" Type="http://schemas.openxmlformats.org/officeDocument/2006/relationships/header" Target="header78.xml"/><Relationship Id="rId2144" Type="http://schemas.openxmlformats.org/officeDocument/2006/relationships/hyperlink" Target="https://x.com/SenSchumer/status/1770216208974881232?ref_src=twsrc%5Etfw%7Ctwcamp%5Etweetembed%7Ctwterm%5E1770216208974881232%7Ctwgr%5E3aa5fe35c4477443f5ac488079519c9470e18164%7Ctwcon%5Es1_&amp;ref_url=https%3A%2F%2Fwww.snopes.com%2Ffact-check%2Ftrump-very-fine-people%2F" TargetMode="External"/><Relationship Id="rId2351" Type="http://schemas.openxmlformats.org/officeDocument/2006/relationships/footer" Target="footer191.xml"/><Relationship Id="rId3402" Type="http://schemas.openxmlformats.org/officeDocument/2006/relationships/header" Target="header302.xml"/><Relationship Id="rId116" Type="http://schemas.openxmlformats.org/officeDocument/2006/relationships/hyperlink" Target="https://plus.lexis.com/api/document?id=urn:contentItem:6DD7-KS81-JBR6-94K4-00000-00&amp;idtype=PID&amp;context=1001073" TargetMode="External"/><Relationship Id="rId323" Type="http://schemas.openxmlformats.org/officeDocument/2006/relationships/hyperlink" Target="https://www.usatoday.com/story/news/factcheck/2024/10/14/elon-musk-5-billion-donation-trump-rally-fact-check/75637657007/" TargetMode="External"/><Relationship Id="rId530" Type="http://schemas.openxmlformats.org/officeDocument/2006/relationships/hyperlink" Target="https://www.usatoday.com/story/news/politics/2024/07/16/new-jersey-bob-menendez-trial/74358660007/" TargetMode="External"/><Relationship Id="rId1160" Type="http://schemas.openxmlformats.org/officeDocument/2006/relationships/footer" Target="footer84.xml"/><Relationship Id="rId2004" Type="http://schemas.openxmlformats.org/officeDocument/2006/relationships/hyperlink" Target="https://capitalbnews.org/disinformation-black-voters-explainer/" TargetMode="External"/><Relationship Id="rId2211" Type="http://schemas.openxmlformats.org/officeDocument/2006/relationships/hyperlink" Target="https://archive.is/2TdDq" TargetMode="External"/><Relationship Id="rId1020" Type="http://schemas.openxmlformats.org/officeDocument/2006/relationships/hyperlink" Target="https://www.usatoday.com/story/news/factcheck/2024/08/08/jd-vance-oprah-winfrey-child-preacher-fact-check/74680070007/" TargetMode="External"/><Relationship Id="rId1977" Type="http://schemas.openxmlformats.org/officeDocument/2006/relationships/hyperlink" Target="https://gellerreport.com/?utm_source=%5B%5BDELIVERY_RECIPIENT_CODE%5D%5D&amp;utm_medium=partner&amp;utm_campaign=newstex" TargetMode="External"/><Relationship Id="rId1837" Type="http://schemas.openxmlformats.org/officeDocument/2006/relationships/hyperlink" Target="https://plus.lexis.com/api/document?collection=news&amp;id=urn:contentItem:6BR5-9Y31-F03R-N1TX-00000-00&amp;context=1001073" TargetMode="External"/><Relationship Id="rId3192" Type="http://schemas.openxmlformats.org/officeDocument/2006/relationships/hyperlink" Target="https://avalere.com/press-releases/repeal-of-acas-pre-existing-condition-protections-could-affect-health-security-of-over-100-million-people" TargetMode="External"/><Relationship Id="rId3052" Type="http://schemas.openxmlformats.org/officeDocument/2006/relationships/hyperlink" Target="https://www.youtube.com/watch?v=8pJrIOey7OQ" TargetMode="External"/><Relationship Id="rId180" Type="http://schemas.openxmlformats.org/officeDocument/2006/relationships/hyperlink" Target="https://plus.lexis.com/api/document?id=urn:contentItem:68YK-1HT1-JBFB-H43S-00000-00&amp;idtype=PID&amp;context=1001073" TargetMode="External"/><Relationship Id="rId1904" Type="http://schemas.openxmlformats.org/officeDocument/2006/relationships/footer" Target="footer147.xml"/><Relationship Id="rId997" Type="http://schemas.openxmlformats.org/officeDocument/2006/relationships/hyperlink" Target="https://www.eia.gov/tools/faqs/faq.php?id=228&amp;t=21" TargetMode="External"/><Relationship Id="rId2678" Type="http://schemas.openxmlformats.org/officeDocument/2006/relationships/hyperlink" Target="https://radiostation.info/fm/louisiana/WWL-FM/" TargetMode="External"/><Relationship Id="rId2885" Type="http://schemas.openxmlformats.org/officeDocument/2006/relationships/hyperlink" Target="https://plus.lexis.com/api/document?collection=news&amp;id=urn:contentItem:6BFK-4FJ1-JBSS-S02J-00000-00&amp;context=1001073" TargetMode="External"/><Relationship Id="rId857" Type="http://schemas.openxmlformats.org/officeDocument/2006/relationships/hyperlink" Target="https://www.politifact.com/texas/" TargetMode="External"/><Relationship Id="rId1487" Type="http://schemas.openxmlformats.org/officeDocument/2006/relationships/hyperlink" Target="https://www.usatoday.com/story/news/politics/elections/2024/09/10/donald-trump-2020-election-claims-fact-check/75168089007/" TargetMode="External"/><Relationship Id="rId1694" Type="http://schemas.openxmlformats.org/officeDocument/2006/relationships/hyperlink" Target="https://thehill.com/regulation/court-battles/4595849-ny-judge-trump-supreme-court-presidential-immunity/" TargetMode="External"/><Relationship Id="rId2538" Type="http://schemas.openxmlformats.org/officeDocument/2006/relationships/header" Target="header211.xml"/><Relationship Id="rId2745" Type="http://schemas.openxmlformats.org/officeDocument/2006/relationships/header" Target="header237.xml"/><Relationship Id="rId2952" Type="http://schemas.openxmlformats.org/officeDocument/2006/relationships/hyperlink" Target="https://www.factcheck.org/2023/08/trump-makes-unsubstantiated-claim-about-fani-willis/" TargetMode="External"/><Relationship Id="rId717" Type="http://schemas.openxmlformats.org/officeDocument/2006/relationships/footer" Target="footer59.xml"/><Relationship Id="rId924" Type="http://schemas.openxmlformats.org/officeDocument/2006/relationships/hyperlink" Target="https://www.usnews.com/news/best-states/rankings/health-care/healthcare-access/health-care-affordability" TargetMode="External"/><Relationship Id="rId1347" Type="http://schemas.openxmlformats.org/officeDocument/2006/relationships/hyperlink" Target="https://www.instagram.com/p/Cs4iZ2VvUwz/" TargetMode="External"/><Relationship Id="rId1554" Type="http://schemas.openxmlformats.org/officeDocument/2006/relationships/hyperlink" Target="https://www.investopedia.com/us-inflation-rate-by-president-8546447" TargetMode="External"/><Relationship Id="rId1761" Type="http://schemas.openxmlformats.org/officeDocument/2006/relationships/hyperlink" Target="https://www.washingtonpost.com/news/the-fix/wp/2018/01/31/how-stormy-daniels-might-be-outsmarting-trump-by-denying-an-affair/" TargetMode="External"/><Relationship Id="rId2605" Type="http://schemas.openxmlformats.org/officeDocument/2006/relationships/hyperlink" Target="https://www.allsides.com/media-bias/media-bias-chart" TargetMode="External"/><Relationship Id="rId2812" Type="http://schemas.openxmlformats.org/officeDocument/2006/relationships/header" Target="header245.xml"/><Relationship Id="rId53" Type="http://schemas.openxmlformats.org/officeDocument/2006/relationships/hyperlink" Target="https://plus.lexis.com/api/document?id=urn:contentItem:6D3D-N8M1-JCMC-W41D-00000-00&amp;idtype=PID&amp;context=1001073" TargetMode="External"/><Relationship Id="rId1207" Type="http://schemas.openxmlformats.org/officeDocument/2006/relationships/hyperlink" Target="https://plus.lexis.com/api/document?collection=news&amp;id=urn:contentItem:692W-1MV1-DY68-1001-00000-00&amp;context=1001073" TargetMode="External"/><Relationship Id="rId1414" Type="http://schemas.openxmlformats.org/officeDocument/2006/relationships/hyperlink" Target="https://www.newsbusters.org/blogs/free-speech/catherine-salgado/2024/04/05/soros-funded-fact-checkers-who-cares-about-free" TargetMode="External"/><Relationship Id="rId1621" Type="http://schemas.openxmlformats.org/officeDocument/2006/relationships/hyperlink" Target="https://www.cbsnews.com/news/trump-tariffs-proposal-10-percent-1700-cost-per-us-household/" TargetMode="External"/><Relationship Id="rId3379" Type="http://schemas.openxmlformats.org/officeDocument/2006/relationships/hyperlink" Target="https://www.wonkette.com/p/donald-trump-to-detroit-drop-dead" TargetMode="External"/><Relationship Id="rId2188" Type="http://schemas.openxmlformats.org/officeDocument/2006/relationships/footer" Target="footer182.xml"/><Relationship Id="rId2395" Type="http://schemas.openxmlformats.org/officeDocument/2006/relationships/hyperlink" Target="https://www.law.cornell.edu/uscode/text/5/3331" TargetMode="External"/><Relationship Id="rId3239" Type="http://schemas.openxmlformats.org/officeDocument/2006/relationships/hyperlink" Target="https://www.nytimes.com/2023/08/17/us/politics/trump-election-lies-fact-check.html" TargetMode="External"/><Relationship Id="rId367" Type="http://schemas.openxmlformats.org/officeDocument/2006/relationships/hyperlink" Target="https://www.snopes.com/fact-check/voting-georgia-white-supremacist-attacks/" TargetMode="External"/><Relationship Id="rId574" Type="http://schemas.openxmlformats.org/officeDocument/2006/relationships/hyperlink" Target="https://archive.org/details/screenshot-360" TargetMode="External"/><Relationship Id="rId2048" Type="http://schemas.openxmlformats.org/officeDocument/2006/relationships/hyperlink" Target="https://ifcncodeofprinciples.poynter.org/signatories" TargetMode="External"/><Relationship Id="rId2255" Type="http://schemas.openxmlformats.org/officeDocument/2006/relationships/hyperlink" Target="https://archive.is/6KK6P" TargetMode="External"/><Relationship Id="rId227" Type="http://schemas.openxmlformats.org/officeDocument/2006/relationships/hyperlink" Target="https://plus.lexis.com/api/document?collection=news&amp;id=urn:contentItem:6DHC-J6H1-JBFB-H25B-00000-00&amp;context=1001073" TargetMode="External"/><Relationship Id="rId781" Type="http://schemas.openxmlformats.org/officeDocument/2006/relationships/hyperlink" Target="https://www.newsbusters.org/blogs/free-speech/joseph-vazquez/2023/12/12/mrc-exposes-newsguard-leftist-bias-third-year-row" TargetMode="External"/><Relationship Id="rId2462" Type="http://schemas.openxmlformats.org/officeDocument/2006/relationships/hyperlink" Target="https://plus.lexis.com/api/document?collection=news&amp;id=urn:contentItem:6C6K-6W81-DXP7-10MG-00000-00&amp;context=1001073" TargetMode="External"/><Relationship Id="rId3306" Type="http://schemas.openxmlformats.org/officeDocument/2006/relationships/hyperlink" Target="https://www.nytimes.com/2023/08/17/us/politics/trump-election-lies-fact-check.html" TargetMode="External"/><Relationship Id="rId434" Type="http://schemas.openxmlformats.org/officeDocument/2006/relationships/hyperlink" Target="https://www.usatoday.com/story/sports/olympics/2024/07/29/country-names-codes-2024-paris-olympics-national-olympic-committees/74594255007/" TargetMode="External"/><Relationship Id="rId641" Type="http://schemas.openxmlformats.org/officeDocument/2006/relationships/hyperlink" Target="https://plus.lexis.com/api/document?collection=news&amp;id=urn:contentItem:6DBJ-8911-JBFB-H4B2-00000-00&amp;context=1001073" TargetMode="External"/><Relationship Id="rId1064" Type="http://schemas.openxmlformats.org/officeDocument/2006/relationships/hyperlink" Target="https://www.usatoday.com/videos/news/factcheck/2024/07/19/trump-makes-a-number-of-false-claims-during-his-rnc-speech/74465871007/" TargetMode="External"/><Relationship Id="rId1271" Type="http://schemas.openxmlformats.org/officeDocument/2006/relationships/hyperlink" Target="https://newstex.com/?utm_source=lexisnexis&amp;utm_medium=partner&amp;utm_campaign=Newsbusters.org&amp;utm_id=107778&amp;utm_content=NBST-107778-171061054724925876100206" TargetMode="External"/><Relationship Id="rId2115" Type="http://schemas.openxmlformats.org/officeDocument/2006/relationships/hyperlink" Target="https://www.aap.com.au/news/biden-comment-on-assange-charges-encouraging-pm/" TargetMode="External"/><Relationship Id="rId2322" Type="http://schemas.openxmlformats.org/officeDocument/2006/relationships/hyperlink" Target="https://plus.lexis.com/api/document?collection=news&amp;id=urn:contentItem:6BT8-PRJ1-JCMN-Y0KY-00000-00&amp;context=1001073" TargetMode="External"/><Relationship Id="rId501" Type="http://schemas.openxmlformats.org/officeDocument/2006/relationships/hyperlink" Target="https://www.threads.net/@john_fuhr/post/DBPdccARSoF?fbclid=IwY2xjawGF7uRleHRuA2FlbQIxMAABHR2KwCBXm0Nslkv7QyiTWL0jIgddGZ_zRAVsdbR0uSo6VOZrUbNOGJR5Ow_aem_e-0E76ePWanSyPLLB9buCA" TargetMode="External"/><Relationship Id="rId1131" Type="http://schemas.openxmlformats.org/officeDocument/2006/relationships/hyperlink" Target="https://plus.lexis.com/api/document?collection=news&amp;id=urn:contentItem:6875-X261-JCMN-Y4CP-00000-00&amp;context=1001073" TargetMode="External"/><Relationship Id="rId3096" Type="http://schemas.openxmlformats.org/officeDocument/2006/relationships/hyperlink" Target="https://perma.cc/3W5U-V437" TargetMode="External"/><Relationship Id="rId1948" Type="http://schemas.openxmlformats.org/officeDocument/2006/relationships/hyperlink" Target="http://newsbusters.org/?utm_source=%5B%5BDELIVERY_RECIPIENT_CODE%5D%5D&amp;utm_medium=partner&amp;utm_campaign=newstex" TargetMode="External"/><Relationship Id="rId3163" Type="http://schemas.openxmlformats.org/officeDocument/2006/relationships/hyperlink" Target="https://counciloncj.org/year-end-2023-crime-trends/" TargetMode="External"/><Relationship Id="rId3370" Type="http://schemas.openxmlformats.org/officeDocument/2006/relationships/hyperlink" Target="https://www.detroitnews.com/story/news/politics/2024/10/10/donald-trump-detroit-economic-club-speech-auto-industry-evs-kamala-harris-lansing-assembly-plant/75496438007/" TargetMode="External"/><Relationship Id="rId291" Type="http://schemas.openxmlformats.org/officeDocument/2006/relationships/hyperlink" Target="https://x.com/search?lang=en&amp;q=%22elon%20musk%20acquires%20ford%22%20(from%3AFord)%20lang%3Aen&amp;src=typed_query" TargetMode="External"/><Relationship Id="rId1808" Type="http://schemas.openxmlformats.org/officeDocument/2006/relationships/hyperlink" Target="https://plus.lexis.com/api/document?collection=news&amp;id=urn:contentItem:6D5D-TCG1-DXXD-70KV-00000-00&amp;context=1001073" TargetMode="External"/><Relationship Id="rId3023" Type="http://schemas.openxmlformats.org/officeDocument/2006/relationships/hyperlink" Target="https://newsbusters.org/blogs/nb/tim-graham/2024/10/09/politifacts-truth-o-meter-has-dramatic-democratic-party-tilt" TargetMode="External"/><Relationship Id="rId151" Type="http://schemas.openxmlformats.org/officeDocument/2006/relationships/hyperlink" Target="https://plus.lexis.com/api/document?id=urn:contentItem:6BV3-3M81-JC3R-B014-00000-00&amp;idtype=PID&amp;context=1001073" TargetMode="External"/><Relationship Id="rId3230" Type="http://schemas.openxmlformats.org/officeDocument/2006/relationships/hyperlink" Target="https://www.nytimes.com/2023/08/17/us/politics/trump-election-lies-fact-check.html" TargetMode="External"/><Relationship Id="rId2789" Type="http://schemas.openxmlformats.org/officeDocument/2006/relationships/hyperlink" Target="https://clicks.aweber.com/y/ct/?l=BeoeI&amp;m=I.soJFKnWne.pD&amp;b=VerXYG4rvXLjK4oLDl3.xA" TargetMode="External"/><Relationship Id="rId2996" Type="http://schemas.openxmlformats.org/officeDocument/2006/relationships/hyperlink" Target="http://ibtimes.co.in/?utm_source=%5B%5BDELIVERY_RECIPIENT_CODE%5D%5D&amp;utm_medium=partner&amp;utm_campaign=newstex" TargetMode="External"/><Relationship Id="rId968" Type="http://schemas.openxmlformats.org/officeDocument/2006/relationships/hyperlink" Target="https://www.bbc.com/news/world-asia-55225827" TargetMode="External"/><Relationship Id="rId1598" Type="http://schemas.openxmlformats.org/officeDocument/2006/relationships/hyperlink" Target="https://sahanjournal.com/health/third-trimester-abortion-minnesota-law-erin-maye-quade/" TargetMode="External"/><Relationship Id="rId2649" Type="http://schemas.openxmlformats.org/officeDocument/2006/relationships/header" Target="header225.xml"/><Relationship Id="rId2856" Type="http://schemas.openxmlformats.org/officeDocument/2006/relationships/hyperlink" Target="https://www.elnuevodia.com/" TargetMode="External"/><Relationship Id="rId97" Type="http://schemas.openxmlformats.org/officeDocument/2006/relationships/hyperlink" Target="https://plus.lexis.com/api/document?id=urn:contentItem:6BR5-9Y31-F03R-N1TX-00000-00&amp;idtype=PID&amp;context=1001073" TargetMode="External"/><Relationship Id="rId828" Type="http://schemas.openxmlformats.org/officeDocument/2006/relationships/header" Target="header67.xml"/><Relationship Id="rId1458" Type="http://schemas.openxmlformats.org/officeDocument/2006/relationships/hyperlink" Target="https://plus.lexis.com/api/document?collection=news&amp;id=urn:contentItem:6B77-TFT1-JBT2-3000-00000-00&amp;context=1001073" TargetMode="External"/><Relationship Id="rId1665" Type="http://schemas.openxmlformats.org/officeDocument/2006/relationships/footer" Target="footer121.xml"/><Relationship Id="rId1872" Type="http://schemas.openxmlformats.org/officeDocument/2006/relationships/hyperlink" Target="https://www.michigan.gov/sos/resources/news/2024/07/23/secretary-benson-become-a-democracy-ambassador-for-2024-elections" TargetMode="External"/><Relationship Id="rId2509" Type="http://schemas.openxmlformats.org/officeDocument/2006/relationships/header" Target="header207.xml"/><Relationship Id="rId2716" Type="http://schemas.openxmlformats.org/officeDocument/2006/relationships/hyperlink" Target="https://www.claimreviewproject.com/" TargetMode="External"/><Relationship Id="rId1318" Type="http://schemas.openxmlformats.org/officeDocument/2006/relationships/hyperlink" Target="https://plus.lexis.com/api/document?collection=news&amp;id=urn:contentItem:6D50-RCH1-F03R-N43V-00000-00&amp;context=1001073" TargetMode="External"/><Relationship Id="rId1525" Type="http://schemas.openxmlformats.org/officeDocument/2006/relationships/hyperlink" Target="https://www.usatoday.com/story/news/politics/elections/2024/07/18/trump-rnc-convention-fact-check/74444609007/" TargetMode="External"/><Relationship Id="rId2923" Type="http://schemas.openxmlformats.org/officeDocument/2006/relationships/hyperlink" Target="https://www.pbs.org/newshour/politics/analysis-fact-checking-the-cnn-trump-biden-debate" TargetMode="External"/><Relationship Id="rId1732" Type="http://schemas.openxmlformats.org/officeDocument/2006/relationships/hyperlink" Target="https://plus.lexis.com/api/document?collection=news&amp;id=urn:contentItem:6BV7-9MS1-JCMC-W0N0-00000-00&amp;context=1001073" TargetMode="External"/><Relationship Id="rId24" Type="http://schemas.openxmlformats.org/officeDocument/2006/relationships/hyperlink" Target="https://plus.lexis.com/api/document?id=urn:contentItem:6CMD-HF51-JCMC-W46H-00000-00&amp;idtype=PID&amp;context=1001073" TargetMode="External"/><Relationship Id="rId2299" Type="http://schemas.openxmlformats.org/officeDocument/2006/relationships/hyperlink" Target="https://archive.is/o/XzRsL/https://www.officialgazette.gov.ph/downloads/2014/04apr/20140428-EDCA.pdf" TargetMode="External"/><Relationship Id="rId478" Type="http://schemas.openxmlformats.org/officeDocument/2006/relationships/hyperlink" Target="https://www.politifact.com/personalities/tim-walz/" TargetMode="External"/><Relationship Id="rId685" Type="http://schemas.openxmlformats.org/officeDocument/2006/relationships/header" Target="header52.xml"/><Relationship Id="rId892" Type="http://schemas.openxmlformats.org/officeDocument/2006/relationships/hyperlink" Target="https://www.usatoday.com/story/news/politics/elections/2024/10/01/walz-vance-vp-debate-live-updates/75449829007/" TargetMode="External"/><Relationship Id="rId2159" Type="http://schemas.openxmlformats.org/officeDocument/2006/relationships/hyperlink" Target="https://plus.lexis.com/api/document?collection=news&amp;id=urn:contentItem:6CG7-Y9T1-F03R-N2SK-00000-00&amp;context=1001073" TargetMode="External"/><Relationship Id="rId2366" Type="http://schemas.openxmlformats.org/officeDocument/2006/relationships/hyperlink" Target="https://www.law.cornell.edu/uscode/text/5/3331" TargetMode="External"/><Relationship Id="rId2573" Type="http://schemas.openxmlformats.org/officeDocument/2006/relationships/hyperlink" Target="http://www.politifact.com" TargetMode="External"/><Relationship Id="rId2780" Type="http://schemas.openxmlformats.org/officeDocument/2006/relationships/hyperlink" Target="https://clicks.aweber.com/y/ct/?l=BeoeI&amp;m=I.soJFKnWne.pD&amp;b=T0wqIdG8BwXh9mWwgFD6Sw" TargetMode="External"/><Relationship Id="rId3417" Type="http://schemas.openxmlformats.org/officeDocument/2006/relationships/hyperlink" Target="https://twitter.com/PolitiFact/status/1633835129402716175?ref_src=twsrc%5Etfw" TargetMode="External"/><Relationship Id="rId338" Type="http://schemas.openxmlformats.org/officeDocument/2006/relationships/hyperlink" Target="https://www.usatoday.com/story/news/factcheck/2024/11/19/sephora-donate-trump-campaign-fact-check/76410828007/" TargetMode="External"/><Relationship Id="rId545" Type="http://schemas.openxmlformats.org/officeDocument/2006/relationships/hyperlink" Target="https://www.usatoday.com/story/news/factcheck/2024/10/28/trump-felonies-taking-office-constitution-fact-check/75831079007/" TargetMode="External"/><Relationship Id="rId752" Type="http://schemas.openxmlformats.org/officeDocument/2006/relationships/hyperlink" Target="https://www.newsbusters.org/blogs/nb/alex-christy/2024/07/13/worried-democracy-pbs-and-politifact-unveil-2024-election" TargetMode="External"/><Relationship Id="rId1175" Type="http://schemas.openxmlformats.org/officeDocument/2006/relationships/hyperlink" Target="https://plus.lexis.com/api/document?collection=news&amp;id=urn:contentItem:6BPG-D131-JBFB-H00K-00000-00&amp;context=1001073" TargetMode="External"/><Relationship Id="rId1382" Type="http://schemas.openxmlformats.org/officeDocument/2006/relationships/hyperlink" Target="https://x.com/ryanafournier/status/1828212021260616089?s=46&amp;t=wDD9h6AWvM1P0tiUGr3o-w" TargetMode="External"/><Relationship Id="rId2019" Type="http://schemas.openxmlformats.org/officeDocument/2006/relationships/hyperlink" Target="https://www.factcheck.org/" TargetMode="External"/><Relationship Id="rId2226" Type="http://schemas.openxmlformats.org/officeDocument/2006/relationships/hyperlink" Target="https://archive.is/If61M" TargetMode="External"/><Relationship Id="rId2433" Type="http://schemas.openxmlformats.org/officeDocument/2006/relationships/header" Target="header196.xml"/><Relationship Id="rId2640" Type="http://schemas.openxmlformats.org/officeDocument/2006/relationships/hyperlink" Target="https://www.allsides.com/media-bias/bias-verification" TargetMode="External"/><Relationship Id="rId405" Type="http://schemas.openxmlformats.org/officeDocument/2006/relationships/hyperlink" Target="https://www.usatoday.com/story/news/factcheck/2024/11/01/typo-trump-name-voting-virginia-fraud-fact-check/75970888007/" TargetMode="External"/><Relationship Id="rId612" Type="http://schemas.openxmlformats.org/officeDocument/2006/relationships/hyperlink" Target="https://www.facebook.com/formedia/mjp/programs/third-party-fact-checking" TargetMode="External"/><Relationship Id="rId1035" Type="http://schemas.openxmlformats.org/officeDocument/2006/relationships/hyperlink" Target="https://www.usatoday.com/story/news/factcheck/2024/09/27/tim-walz-quote-four-years-kamala-harris-fact-check/75390667007/" TargetMode="External"/><Relationship Id="rId1242" Type="http://schemas.openxmlformats.org/officeDocument/2006/relationships/hyperlink" Target="https://www.newsweek.com/topic/jeffrey-epstein?utm_source=Synacor&amp;utm_medium=Attnet&amp;utm_campaign=Partnerships" TargetMode="External"/><Relationship Id="rId2500" Type="http://schemas.openxmlformats.org/officeDocument/2006/relationships/hyperlink" Target="https://www.theguardian.com/us-news/2023/may/02/biden-sends-troops-to-mexico-border-title-42"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uk/en-uk/privacy-statement.page" TargetMode="External"/><Relationship Id="rId2" Type="http://schemas.openxmlformats.org/officeDocument/2006/relationships/hyperlink" Target="http://www.lexisnexis.co.uk/en-uk/home.page" TargetMode="External"/><Relationship Id="rId1" Type="http://schemas.openxmlformats.org/officeDocument/2006/relationships/image" Target="media/image2.jpeg"/><Relationship Id="rId5" Type="http://schemas.openxmlformats.org/officeDocument/2006/relationships/hyperlink" Target="http://www.lexisnexis.co.uk/en-uk/copyright.page" TargetMode="External"/><Relationship Id="rId4" Type="http://schemas.openxmlformats.org/officeDocument/2006/relationships/hyperlink" Target="http://www.lexisnexis.co.uk/en-uk/online-license-agreement.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CC57-653F-432B-8D83-C0093BE8D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168554</Words>
  <Characters>960760</Characters>
  <Application>Microsoft Office Word</Application>
  <DocSecurity>0</DocSecurity>
  <Lines>8006</Lines>
  <Paragraphs>2254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PolitiFact Screams 'Pants On Fire' at Tucker Carlson's 'QAnon Shaman' Video</dc:title>
  <dc:creator>hari prasad</dc:creator>
  <cp:lastModifiedBy>hari prasad</cp:lastModifiedBy>
  <cp:revision>2</cp:revision>
  <dcterms:created xsi:type="dcterms:W3CDTF">2024-12-20T05:01:00Z</dcterms:created>
  <dcterms:modified xsi:type="dcterms:W3CDTF">2024-12-20T05:01:00Z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240439631</vt:lpwstr>
  </property>
  <property fmtid="{D5CDD505-2E9C-101B-9397-08002B2CF9AE}" pid="3" name="LADocCount">
    <vt:i4>101</vt:i4>
  </property>
  <property fmtid="{D5CDD505-2E9C-101B-9397-08002B2CF9AE}" pid="4" name="LADocumentID:urn:contentItem:67H5-10P1-DY68-142Y-00000-00">
    <vt:lpwstr>Doc::/shared/document|contextualFeaturePermID::1001073</vt:lpwstr>
  </property>
  <property fmtid="{D5CDD505-2E9C-101B-9397-08002B2CF9AE}" pid="5" name="LADocumentID:urn:contentItem:67RF-5411-JCMN-Y2M6-00000-00">
    <vt:lpwstr>Doc::/shared/document|contextualFeaturePermID::1001073</vt:lpwstr>
  </property>
  <property fmtid="{D5CDD505-2E9C-101B-9397-08002B2CF9AE}" pid="6" name="LADocumentID:urn:contentItem:686J-BRJ1-JBR6-926R-00000-00">
    <vt:lpwstr>Doc::/shared/document|contextualFeaturePermID::1001073</vt:lpwstr>
  </property>
  <property fmtid="{D5CDD505-2E9C-101B-9397-08002B2CF9AE}" pid="7" name="LADocumentID:urn:contentItem:686P-02J1-DY4H-K3J7-00000-00">
    <vt:lpwstr>Doc::/shared/document|contextualFeaturePermID::1001073</vt:lpwstr>
  </property>
  <property fmtid="{D5CDD505-2E9C-101B-9397-08002B2CF9AE}" pid="8" name="LADocumentID:urn:contentItem:6875-X261-JCMN-Y4CP-00000-00">
    <vt:lpwstr>Doc::/shared/document|contextualFeaturePermID::1001073</vt:lpwstr>
  </property>
  <property fmtid="{D5CDD505-2E9C-101B-9397-08002B2CF9AE}" pid="9" name="LADocumentID:urn:contentItem:6888-WR51-JCMC-W240-00000-00">
    <vt:lpwstr>Doc::/shared/document|contextualFeaturePermID::1001073</vt:lpwstr>
  </property>
  <property fmtid="{D5CDD505-2E9C-101B-9397-08002B2CF9AE}" pid="10" name="LADocumentID:urn:contentItem:68DY-XGF1-JCMC-W075-00000-00">
    <vt:lpwstr>Doc::/shared/document|contextualFeaturePermID::1001073</vt:lpwstr>
  </property>
  <property fmtid="{D5CDD505-2E9C-101B-9397-08002B2CF9AE}" pid="11" name="LADocumentID:urn:contentItem:68H8-V6J1-DY68-10CG-00000-00">
    <vt:lpwstr>Doc::/shared/document|contextualFeaturePermID::1001073</vt:lpwstr>
  </property>
  <property fmtid="{D5CDD505-2E9C-101B-9397-08002B2CF9AE}" pid="12" name="LADocumentID:urn:contentItem:68HR-PJ81-JCMC-W2VG-00000-00">
    <vt:lpwstr>Doc::/shared/document|contextualFeaturePermID::1001073</vt:lpwstr>
  </property>
  <property fmtid="{D5CDD505-2E9C-101B-9397-08002B2CF9AE}" pid="13" name="LADocumentID:urn:contentItem:68HX-HP71-JC11-13HT-00000-00">
    <vt:lpwstr>Doc::/shared/document|contextualFeaturePermID::1001073</vt:lpwstr>
  </property>
  <property fmtid="{D5CDD505-2E9C-101B-9397-08002B2CF9AE}" pid="14" name="LADocumentID:urn:contentItem:68YK-1HT1-JBFB-H43S-00000-00">
    <vt:lpwstr>Doc::/shared/document|contextualFeaturePermID::1001073</vt:lpwstr>
  </property>
  <property fmtid="{D5CDD505-2E9C-101B-9397-08002B2CF9AE}" pid="15" name="LADocumentID:urn:contentItem:692W-1MV1-DY68-1001-00000-00">
    <vt:lpwstr>Doc::/shared/document|contextualFeaturePermID::1001073</vt:lpwstr>
  </property>
  <property fmtid="{D5CDD505-2E9C-101B-9397-08002B2CF9AE}" pid="16" name="LADocumentID:urn:contentItem:696W-0M61-DYY9-04FH-00000-00">
    <vt:lpwstr>Doc::/shared/document|contextualFeaturePermID::1001073</vt:lpwstr>
  </property>
  <property fmtid="{D5CDD505-2E9C-101B-9397-08002B2CF9AE}" pid="17" name="LADocumentID:urn:contentItem:698C-X7P1-DY4H-K15W-00000-00">
    <vt:lpwstr>Doc::/shared/document|contextualFeaturePermID::1001073</vt:lpwstr>
  </property>
  <property fmtid="{D5CDD505-2E9C-101B-9397-08002B2CF9AE}" pid="18" name="LADocumentID:urn:contentItem:69J9-69N1-JBR6-902X-00000-00">
    <vt:lpwstr>Doc::/shared/document|contextualFeaturePermID::1001073</vt:lpwstr>
  </property>
  <property fmtid="{D5CDD505-2E9C-101B-9397-08002B2CF9AE}" pid="19" name="LADocumentID:urn:contentItem:69XB-FF91-JCMN-Y27D-00000-00">
    <vt:lpwstr>Doc::/shared/document|contextualFeaturePermID::1001073</vt:lpwstr>
  </property>
  <property fmtid="{D5CDD505-2E9C-101B-9397-08002B2CF9AE}" pid="20" name="LADocumentID:urn:contentItem:6B1R-BWC1-JBR6-94C8-00000-00">
    <vt:lpwstr>Doc::/shared/document|contextualFeaturePermID::1001073</vt:lpwstr>
  </property>
  <property fmtid="{D5CDD505-2E9C-101B-9397-08002B2CF9AE}" pid="21" name="LADocumentID:urn:contentItem:6B77-TFT1-JBT2-3000-00000-00">
    <vt:lpwstr>Doc::/shared/document|contextualFeaturePermID::1001073</vt:lpwstr>
  </property>
  <property fmtid="{D5CDD505-2E9C-101B-9397-08002B2CF9AE}" pid="22" name="LADocumentID:urn:contentItem:6BBP-77D1-F03R-N3F3-00000-00">
    <vt:lpwstr>Doc::/shared/document|contextualFeaturePermID::1001073</vt:lpwstr>
  </property>
  <property fmtid="{D5CDD505-2E9C-101B-9397-08002B2CF9AE}" pid="23" name="LADocumentID:urn:contentItem:6BFK-4FJ1-JBSS-S02J-00000-00">
    <vt:lpwstr>Doc::/shared/document|contextualFeaturePermID::1001073</vt:lpwstr>
  </property>
  <property fmtid="{D5CDD505-2E9C-101B-9397-08002B2CF9AE}" pid="24" name="LADocumentID:urn:contentItem:6BGF-4SJ1-JCMC-W3JT-00000-00">
    <vt:lpwstr>Doc::/shared/document|contextualFeaturePermID::1001073</vt:lpwstr>
  </property>
  <property fmtid="{D5CDD505-2E9C-101B-9397-08002B2CF9AE}" pid="25" name="LADocumentID:urn:contentItem:6BGH-8K81-DY68-10X4-00000-00">
    <vt:lpwstr>Doc::/shared/document|contextualFeaturePermID::1001073</vt:lpwstr>
  </property>
  <property fmtid="{D5CDD505-2E9C-101B-9397-08002B2CF9AE}" pid="26" name="LADocumentID:urn:contentItem:6BH6-8V41-F03F-K2G7-00000-00">
    <vt:lpwstr>Doc::/shared/document|contextualFeaturePermID::1001073</vt:lpwstr>
  </property>
  <property fmtid="{D5CDD505-2E9C-101B-9397-08002B2CF9AE}" pid="27" name="LADocumentID:urn:contentItem:6BJ5-V6X1-JBTP-M0Y5-00000-00">
    <vt:lpwstr>Doc::/shared/document|contextualFeaturePermID::1001073</vt:lpwstr>
  </property>
  <property fmtid="{D5CDD505-2E9C-101B-9397-08002B2CF9AE}" pid="28" name="LADocumentID:urn:contentItem:6BJW-FMK1-JCMN-Y39F-00000-00">
    <vt:lpwstr>Doc::/shared/document|contextualFeaturePermID::1001073</vt:lpwstr>
  </property>
  <property fmtid="{D5CDD505-2E9C-101B-9397-08002B2CF9AE}" pid="29" name="LADocumentID:urn:contentItem:6BKY-2R01-DXXD-70DX-00000-00">
    <vt:lpwstr>Doc::/shared/document|contextualFeaturePermID::1001073</vt:lpwstr>
  </property>
  <property fmtid="{D5CDD505-2E9C-101B-9397-08002B2CF9AE}" pid="30" name="LADocumentID:urn:contentItem:6BPG-D131-JBFB-H00K-00000-00">
    <vt:lpwstr>Doc::/shared/document|contextualFeaturePermID::1001073</vt:lpwstr>
  </property>
  <property fmtid="{D5CDD505-2E9C-101B-9397-08002B2CF9AE}" pid="31" name="LADocumentID:urn:contentItem:6BPY-15G1-F03F-K1KM-00000-00">
    <vt:lpwstr>Doc::/shared/document|contextualFeaturePermID::1001073</vt:lpwstr>
  </property>
  <property fmtid="{D5CDD505-2E9C-101B-9397-08002B2CF9AE}" pid="32" name="LADocumentID:urn:contentItem:6BR5-9Y31-F03R-N1TX-00000-00">
    <vt:lpwstr>Doc::/shared/document|contextualFeaturePermID::1001073</vt:lpwstr>
  </property>
  <property fmtid="{D5CDD505-2E9C-101B-9397-08002B2CF9AE}" pid="33" name="LADocumentID:urn:contentItem:6BSF-93B1-DY7P-T02S-00000-00">
    <vt:lpwstr>Doc::/shared/document|contextualFeaturePermID::1001073</vt:lpwstr>
  </property>
  <property fmtid="{D5CDD505-2E9C-101B-9397-08002B2CF9AE}" pid="34" name="LADocumentID:urn:contentItem:6BT8-PRJ1-JCMN-Y0KY-00000-00">
    <vt:lpwstr>Doc::/shared/document|contextualFeaturePermID::1001073</vt:lpwstr>
  </property>
  <property fmtid="{D5CDD505-2E9C-101B-9397-08002B2CF9AE}" pid="35" name="LADocumentID:urn:contentItem:6BTP-YKV1-JCMC-W3V8-00000-00">
    <vt:lpwstr>Doc::/shared/document|contextualFeaturePermID::1001073</vt:lpwstr>
  </property>
  <property fmtid="{D5CDD505-2E9C-101B-9397-08002B2CF9AE}" pid="36" name="LADocumentID:urn:contentItem:6BV3-3M81-JC3R-B007-00000-00">
    <vt:lpwstr>Doc::/shared/document|contextualFeaturePermID::1001073</vt:lpwstr>
  </property>
  <property fmtid="{D5CDD505-2E9C-101B-9397-08002B2CF9AE}" pid="37" name="LADocumentID:urn:contentItem:6BV3-3M81-JC3R-B014-00000-00">
    <vt:lpwstr>Doc::/shared/document|contextualFeaturePermID::1001073</vt:lpwstr>
  </property>
  <property fmtid="{D5CDD505-2E9C-101B-9397-08002B2CF9AE}" pid="38" name="LADocumentID:urn:contentItem:6BV7-9MS1-JCMC-W0N0-00000-00">
    <vt:lpwstr>Doc::/shared/document|contextualFeaturePermID::1001073</vt:lpwstr>
  </property>
  <property fmtid="{D5CDD505-2E9C-101B-9397-08002B2CF9AE}" pid="39" name="LADocumentID:urn:contentItem:6C22-0KF1-DYY9-02K9-00000-00">
    <vt:lpwstr>Doc::/shared/document|contextualFeaturePermID::1001073</vt:lpwstr>
  </property>
  <property fmtid="{D5CDD505-2E9C-101B-9397-08002B2CF9AE}" pid="40" name="LADocumentID:urn:contentItem:6C34-CP61-JCMN-Y2NH-00000-00">
    <vt:lpwstr>Doc::/shared/document|contextualFeaturePermID::1001073</vt:lpwstr>
  </property>
  <property fmtid="{D5CDD505-2E9C-101B-9397-08002B2CF9AE}" pid="41" name="LADocumentID:urn:contentItem:6C45-NVF1-JCMN-Y3XC-00000-00">
    <vt:lpwstr>Doc::/shared/document|contextualFeaturePermID::1001073</vt:lpwstr>
  </property>
  <property fmtid="{D5CDD505-2E9C-101B-9397-08002B2CF9AE}" pid="42" name="LADocumentID:urn:contentItem:6C6K-6W81-DXP7-10MG-00000-00">
    <vt:lpwstr>Doc::/shared/document|contextualFeaturePermID::1001073</vt:lpwstr>
  </property>
  <property fmtid="{D5CDD505-2E9C-101B-9397-08002B2CF9AE}" pid="43" name="LADocumentID:urn:contentItem:6C93-BFK1-F03R-N0YC-00000-00">
    <vt:lpwstr>Doc::/shared/document|contextualFeaturePermID::1001073</vt:lpwstr>
  </property>
  <property fmtid="{D5CDD505-2E9C-101B-9397-08002B2CF9AE}" pid="44" name="LADocumentID:urn:contentItem:6C9W-J7S1-JDJN-60R6-00000-00">
    <vt:lpwstr>Doc::/shared/document|contextualFeaturePermID::1001073</vt:lpwstr>
  </property>
  <property fmtid="{D5CDD505-2E9C-101B-9397-08002B2CF9AE}" pid="45" name="LADocumentID:urn:contentItem:6CC2-CN61-F03R-N50H-00000-00">
    <vt:lpwstr>Doc::/shared/document|contextualFeaturePermID::1001073</vt:lpwstr>
  </property>
  <property fmtid="{D5CDD505-2E9C-101B-9397-08002B2CF9AE}" pid="46" name="LADocumentID:urn:contentItem:6CC2-PPR1-JCMN-Y454-00000-00">
    <vt:lpwstr>Doc::/shared/document|contextualFeaturePermID::1001073</vt:lpwstr>
  </property>
  <property fmtid="{D5CDD505-2E9C-101B-9397-08002B2CF9AE}" pid="47" name="LADocumentID:urn:contentItem:6CD5-0G91-JD6R-T02H-00000-00">
    <vt:lpwstr>Doc::/shared/document|contextualFeaturePermID::1001073</vt:lpwstr>
  </property>
  <property fmtid="{D5CDD505-2E9C-101B-9397-08002B2CF9AE}" pid="48" name="LADocumentID:urn:contentItem:6CG6-SRS1-JC11-125C-00000-00">
    <vt:lpwstr>Doc::/shared/document|contextualFeaturePermID::1001073</vt:lpwstr>
  </property>
  <property fmtid="{D5CDD505-2E9C-101B-9397-08002B2CF9AE}" pid="49" name="LADocumentID:urn:contentItem:6CG7-Y9T1-F03R-N2SK-00000-00">
    <vt:lpwstr>Doc::/shared/document|contextualFeaturePermID::1001073</vt:lpwstr>
  </property>
  <property fmtid="{D5CDD505-2E9C-101B-9397-08002B2CF9AE}" pid="50" name="LADocumentID:urn:contentItem:6CGV-0M41-JDKC-R3D1-00000-00">
    <vt:lpwstr>Doc::/shared/document|contextualFeaturePermID::1001073</vt:lpwstr>
  </property>
  <property fmtid="{D5CDD505-2E9C-101B-9397-08002B2CF9AE}" pid="51" name="LADocumentID:urn:contentItem:6CHF-0M01-JCMN-Y0X8-00000-00">
    <vt:lpwstr>Doc::/shared/document|contextualFeaturePermID::1001073</vt:lpwstr>
  </property>
  <property fmtid="{D5CDD505-2E9C-101B-9397-08002B2CF9AE}" pid="52" name="LADocumentID:urn:contentItem:6CJ3-8WS1-JCM9-H0M2-00000-00">
    <vt:lpwstr>Doc::/shared/document|contextualFeaturePermID::1001073</vt:lpwstr>
  </property>
  <property fmtid="{D5CDD505-2E9C-101B-9397-08002B2CF9AE}" pid="53" name="LADocumentID:urn:contentItem:6CJR-Y5T1-F12F-F052-00000-00">
    <vt:lpwstr>Doc::/shared/document|contextualFeaturePermID::1001073</vt:lpwstr>
  </property>
  <property fmtid="{D5CDD505-2E9C-101B-9397-08002B2CF9AE}" pid="54" name="LADocumentID:urn:contentItem:6CJS-MJN1-JCMC-W0X7-00000-00">
    <vt:lpwstr>Doc::/shared/document|contextualFeaturePermID::1001073</vt:lpwstr>
  </property>
  <property fmtid="{D5CDD505-2E9C-101B-9397-08002B2CF9AE}" pid="55" name="LADocumentID:urn:contentItem:6CM9-W991-JC11-103M-00000-00">
    <vt:lpwstr>Doc::/shared/document|contextualFeaturePermID::1001073</vt:lpwstr>
  </property>
  <property fmtid="{D5CDD505-2E9C-101B-9397-08002B2CF9AE}" pid="56" name="LADocumentID:urn:contentItem:6CMD-HF51-JCMC-W46H-00000-00">
    <vt:lpwstr>Doc::/shared/document|contextualFeaturePermID::1001073</vt:lpwstr>
  </property>
  <property fmtid="{D5CDD505-2E9C-101B-9397-08002B2CF9AE}" pid="57" name="LADocumentID:urn:contentItem:6CMP-H861-F03R-N4DN-00000-00">
    <vt:lpwstr>Doc::/shared/document|contextualFeaturePermID::1001073</vt:lpwstr>
  </property>
  <property fmtid="{D5CDD505-2E9C-101B-9397-08002B2CF9AE}" pid="58" name="LADocumentID:urn:contentItem:6CNB-SP71-JCMN-Y0VC-00000-00">
    <vt:lpwstr>Doc::/shared/document|contextualFeaturePermID::1001073</vt:lpwstr>
  </property>
  <property fmtid="{D5CDD505-2E9C-101B-9397-08002B2CF9AE}" pid="59" name="LADocumentID:urn:contentItem:6CP0-1071-DY66-53F4-00000-00">
    <vt:lpwstr>Doc::/shared/document|contextualFeaturePermID::1001073</vt:lpwstr>
  </property>
  <property fmtid="{D5CDD505-2E9C-101B-9397-08002B2CF9AE}" pid="60" name="LADocumentID:urn:contentItem:6CSS-52M1-JCMN-Y0JY-00000-00">
    <vt:lpwstr>Doc::/shared/document|contextualFeaturePermID::1001073</vt:lpwstr>
  </property>
  <property fmtid="{D5CDD505-2E9C-101B-9397-08002B2CF9AE}" pid="61" name="LADocumentID:urn:contentItem:6CTM-5X81-F03R-N0MW-00000-00">
    <vt:lpwstr>Doc::/shared/document|contextualFeaturePermID::1001073</vt:lpwstr>
  </property>
  <property fmtid="{D5CDD505-2E9C-101B-9397-08002B2CF9AE}" pid="62" name="LADocumentID:urn:contentItem:6CX3-NJ21-DYTH-G4KM-00000-00">
    <vt:lpwstr>Doc::/shared/document|contextualFeaturePermID::1001073</vt:lpwstr>
  </property>
  <property fmtid="{D5CDD505-2E9C-101B-9397-08002B2CF9AE}" pid="63" name="LADocumentID:urn:contentItem:6CX6-49B1-DYTH-G0F4-00000-00">
    <vt:lpwstr>Doc::/shared/document|contextualFeaturePermID::1001073</vt:lpwstr>
  </property>
  <property fmtid="{D5CDD505-2E9C-101B-9397-08002B2CF9AE}" pid="64" name="LADocumentID:urn:contentItem:6CXR-48C1-F03R-N38R-00000-00">
    <vt:lpwstr>Doc::/shared/document|contextualFeaturePermID::1001073</vt:lpwstr>
  </property>
  <property fmtid="{D5CDD505-2E9C-101B-9397-08002B2CF9AE}" pid="65" name="LADocumentID:urn:contentItem:6CXT-KWT1-JCMN-Y4J6-00000-00">
    <vt:lpwstr>Doc::/shared/document|contextualFeaturePermID::1001073</vt:lpwstr>
  </property>
  <property fmtid="{D5CDD505-2E9C-101B-9397-08002B2CF9AE}" pid="66" name="LADocumentID:urn:contentItem:6CXY-2J81-JCMC-W445-00000-00">
    <vt:lpwstr>Doc::/shared/document|contextualFeaturePermID::1001073</vt:lpwstr>
  </property>
  <property fmtid="{D5CDD505-2E9C-101B-9397-08002B2CF9AE}" pid="67" name="LADocumentID:urn:contentItem:6CY1-BPF1-JCMC-W2X8-00000-00">
    <vt:lpwstr>Doc::/shared/document|contextualFeaturePermID::1001073</vt:lpwstr>
  </property>
  <property fmtid="{D5CDD505-2E9C-101B-9397-08002B2CF9AE}" pid="68" name="LADocumentID:urn:contentItem:6CY6-HV51-F03R-N0XJ-00000-00">
    <vt:lpwstr>Doc::/shared/document|contextualFeaturePermID::1001073</vt:lpwstr>
  </property>
  <property fmtid="{D5CDD505-2E9C-101B-9397-08002B2CF9AE}" pid="69" name="LADocumentID:urn:contentItem:6CY8-6M41-F03R-N0T4-00000-00">
    <vt:lpwstr>Doc::/shared/document|contextualFeaturePermID::1001073</vt:lpwstr>
  </property>
  <property fmtid="{D5CDD505-2E9C-101B-9397-08002B2CF9AE}" pid="70" name="LADocumentID:urn:contentItem:6CYD-VD31-F03R-N1RP-00000-00">
    <vt:lpwstr>Doc::/shared/document|contextualFeaturePermID::1001073</vt:lpwstr>
  </property>
  <property fmtid="{D5CDD505-2E9C-101B-9397-08002B2CF9AE}" pid="71" name="LADocumentID:urn:contentItem:6CYD-VD31-F03R-N1RX-00000-00">
    <vt:lpwstr>Doc::/shared/document|contextualFeaturePermID::1001073</vt:lpwstr>
  </property>
  <property fmtid="{D5CDD505-2E9C-101B-9397-08002B2CF9AE}" pid="72" name="LADocumentID:urn:contentItem:6D09-GWR1-DXXD-70M4-00000-00">
    <vt:lpwstr>Doc::/shared/document|contextualFeaturePermID::1001073</vt:lpwstr>
  </property>
  <property fmtid="{D5CDD505-2E9C-101B-9397-08002B2CF9AE}" pid="73" name="LADocumentID:urn:contentItem:6D0G-PJR1-F03R-N4CD-00000-00">
    <vt:lpwstr>Doc::/shared/document|contextualFeaturePermID::1001073</vt:lpwstr>
  </property>
  <property fmtid="{D5CDD505-2E9C-101B-9397-08002B2CF9AE}" pid="74" name="LADocumentID:urn:contentItem:6D0H-5MB1-JCMC-W0FM-00000-00">
    <vt:lpwstr>Doc::/shared/document|contextualFeaturePermID::1001073</vt:lpwstr>
  </property>
  <property fmtid="{D5CDD505-2E9C-101B-9397-08002B2CF9AE}" pid="75" name="LADocumentID:urn:contentItem:6D0H-R4G1-JBCN-313H-00000-00">
    <vt:lpwstr>Doc::/shared/document|contextualFeaturePermID::1001073</vt:lpwstr>
  </property>
  <property fmtid="{D5CDD505-2E9C-101B-9397-08002B2CF9AE}" pid="76" name="LADocumentID:urn:contentItem:6D0Y-X7S1-JBTP-M2P4-00000-00">
    <vt:lpwstr>Doc::/shared/document|contextualFeaturePermID::1001073</vt:lpwstr>
  </property>
  <property fmtid="{D5CDD505-2E9C-101B-9397-08002B2CF9AE}" pid="77" name="LADocumentID:urn:contentItem:6D1T-17N1-F03R-N30B-00000-00">
    <vt:lpwstr>Doc::/shared/document|contextualFeaturePermID::1001073</vt:lpwstr>
  </property>
  <property fmtid="{D5CDD505-2E9C-101B-9397-08002B2CF9AE}" pid="78" name="LADocumentID:urn:contentItem:6D33-NK91-JCMN-Y4N4-00000-00">
    <vt:lpwstr>Doc::/shared/document|contextualFeaturePermID::1001073</vt:lpwstr>
  </property>
  <property fmtid="{D5CDD505-2E9C-101B-9397-08002B2CF9AE}" pid="79" name="LADocumentID:urn:contentItem:6D39-M701-JCMN-Y1S1-00000-00">
    <vt:lpwstr>Doc::/shared/document|contextualFeaturePermID::1001073</vt:lpwstr>
  </property>
  <property fmtid="{D5CDD505-2E9C-101B-9397-08002B2CF9AE}" pid="80" name="LADocumentID:urn:contentItem:6D3D-N8M1-JCMC-W41D-00000-00">
    <vt:lpwstr>Doc::/shared/document|contextualFeaturePermID::1001073</vt:lpwstr>
  </property>
  <property fmtid="{D5CDD505-2E9C-101B-9397-08002B2CF9AE}" pid="81" name="LADocumentID:urn:contentItem:6D50-RCH1-F03R-N43V-00000-00">
    <vt:lpwstr>Doc::/shared/document|contextualFeaturePermID::1001073</vt:lpwstr>
  </property>
  <property fmtid="{D5CDD505-2E9C-101B-9397-08002B2CF9AE}" pid="82" name="LADocumentID:urn:contentItem:6D5D-P0G1-F03R-N444-00000-00">
    <vt:lpwstr>Doc::/shared/document|contextualFeaturePermID::1001073</vt:lpwstr>
  </property>
  <property fmtid="{D5CDD505-2E9C-101B-9397-08002B2CF9AE}" pid="83" name="LADocumentID:urn:contentItem:6D5D-TCG1-DXXD-70KV-00000-00">
    <vt:lpwstr>Doc::/shared/document|contextualFeaturePermID::1001073</vt:lpwstr>
  </property>
  <property fmtid="{D5CDD505-2E9C-101B-9397-08002B2CF9AE}" pid="84" name="LADocumentID:urn:contentItem:6D72-95N1-JCMN-Y2CR-00000-00">
    <vt:lpwstr>Doc::/shared/document|contextualFeaturePermID::1001073</vt:lpwstr>
  </property>
  <property fmtid="{D5CDD505-2E9C-101B-9397-08002B2CF9AE}" pid="85" name="LADocumentID:urn:contentItem:6D7Y-0CG1-JBSN-32PP-00000-00">
    <vt:lpwstr>Doc::/shared/document|contextualFeaturePermID::1001073</vt:lpwstr>
  </property>
  <property fmtid="{D5CDD505-2E9C-101B-9397-08002B2CF9AE}" pid="86" name="LADocumentID:urn:contentItem:6D7Y-B491-JCG7-851J-00000-00">
    <vt:lpwstr>Doc::/shared/document|contextualFeaturePermID::1001073</vt:lpwstr>
  </property>
  <property fmtid="{D5CDD505-2E9C-101B-9397-08002B2CF9AE}" pid="87" name="LADocumentID:urn:contentItem:6D8J-3MJ1-JCMN-Y419-00000-00">
    <vt:lpwstr>Doc::/shared/document|contextualFeaturePermID::1001073</vt:lpwstr>
  </property>
  <property fmtid="{D5CDD505-2E9C-101B-9397-08002B2CF9AE}" pid="88" name="LADocumentID:urn:contentItem:6D8T-PTD1-JCG7-8270-00000-00">
    <vt:lpwstr>Doc::/shared/document|contextualFeaturePermID::1001073</vt:lpwstr>
  </property>
  <property fmtid="{D5CDD505-2E9C-101B-9397-08002B2CF9AE}" pid="89" name="LADocumentID:urn:contentItem:6D92-TG31-F03F-K55H-00000-00">
    <vt:lpwstr>Doc::/shared/document|contextualFeaturePermID::1001073</vt:lpwstr>
  </property>
  <property fmtid="{D5CDD505-2E9C-101B-9397-08002B2CF9AE}" pid="90" name="LADocumentID:urn:contentItem:6D9D-F8B1-F118-90SY-00000-00">
    <vt:lpwstr>Doc::/shared/document|contextualFeaturePermID::1001073</vt:lpwstr>
  </property>
  <property fmtid="{D5CDD505-2E9C-101B-9397-08002B2CF9AE}" pid="91" name="LADocumentID:urn:contentItem:6DB9-6CC1-DXY4-X0HN-00000-00">
    <vt:lpwstr>Doc::/shared/document|contextualFeaturePermID::1001073</vt:lpwstr>
  </property>
  <property fmtid="{D5CDD505-2E9C-101B-9397-08002B2CF9AE}" pid="92" name="LADocumentID:urn:contentItem:6DB9-TRG1-JDKC-R3KP-00000-00">
    <vt:lpwstr>Doc::/shared/document|contextualFeaturePermID::1001073</vt:lpwstr>
  </property>
  <property fmtid="{D5CDD505-2E9C-101B-9397-08002B2CF9AE}" pid="93" name="LADocumentID:urn:contentItem:6DBH-G9K1-F03R-N0S0-00000-00">
    <vt:lpwstr>Doc::/shared/document|contextualFeaturePermID::1001073</vt:lpwstr>
  </property>
  <property fmtid="{D5CDD505-2E9C-101B-9397-08002B2CF9AE}" pid="94" name="LADocumentID:urn:contentItem:6DBJ-8911-JBFB-H4B2-00000-00">
    <vt:lpwstr>Doc::/shared/document|contextualFeaturePermID::1001073</vt:lpwstr>
  </property>
  <property fmtid="{D5CDD505-2E9C-101B-9397-08002B2CF9AE}" pid="95" name="LADocumentID:urn:contentItem:6DBS-DBM1-JCMC-W16V-00000-00">
    <vt:lpwstr>Doc::/shared/document|contextualFeaturePermID::1001073</vt:lpwstr>
  </property>
  <property fmtid="{D5CDD505-2E9C-101B-9397-08002B2CF9AE}" pid="96" name="LADocumentID:urn:contentItem:6DBS-K1H1-JCMC-W4X3-00000-00">
    <vt:lpwstr>Doc::/shared/document|contextualFeaturePermID::1001073</vt:lpwstr>
  </property>
  <property fmtid="{D5CDD505-2E9C-101B-9397-08002B2CF9AE}" pid="97" name="LADocumentID:urn:contentItem:6DD2-4KB1-DY68-100N-00000-00">
    <vt:lpwstr>Doc::/shared/document|contextualFeaturePermID::1001073</vt:lpwstr>
  </property>
  <property fmtid="{D5CDD505-2E9C-101B-9397-08002B2CF9AE}" pid="98" name="LADocumentID:urn:contentItem:6DD7-KS81-JBR6-94K4-00000-00">
    <vt:lpwstr>Doc::/shared/document|contextualFeaturePermID::1001073</vt:lpwstr>
  </property>
  <property fmtid="{D5CDD505-2E9C-101B-9397-08002B2CF9AE}" pid="99" name="LADocumentID:urn:contentItem:6DDC-7391-JBSN-34Y0-00000-00">
    <vt:lpwstr>Doc::/shared/document|contextualFeaturePermID::1001073</vt:lpwstr>
  </property>
  <property fmtid="{D5CDD505-2E9C-101B-9397-08002B2CF9AE}" pid="100" name="LADocumentID:urn:contentItem:6DFW-6WK1-F03F-K3Y4-00000-00">
    <vt:lpwstr>Doc::/shared/document|contextualFeaturePermID::1001073</vt:lpwstr>
  </property>
  <property fmtid="{D5CDD505-2E9C-101B-9397-08002B2CF9AE}" pid="101" name="LADocumentID:urn:contentItem:6DFY-T8S1-JBFB-H4V0-00000-00">
    <vt:lpwstr>Doc::/shared/document|contextualFeaturePermID::1001073</vt:lpwstr>
  </property>
  <property fmtid="{D5CDD505-2E9C-101B-9397-08002B2CF9AE}" pid="102" name="LADocumentID:urn:contentItem:6DH6-GWS1-JCG7-8448-00000-00">
    <vt:lpwstr>Doc::/shared/document|contextualFeaturePermID::1001073</vt:lpwstr>
  </property>
  <property fmtid="{D5CDD505-2E9C-101B-9397-08002B2CF9AE}" pid="103" name="LADocumentID:urn:contentItem:6DHC-J6H1-JBFB-H25B-00000-00">
    <vt:lpwstr>Doc::/shared/document|contextualFeaturePermID::1001073</vt:lpwstr>
  </property>
  <property fmtid="{D5CDD505-2E9C-101B-9397-08002B2CF9AE}" pid="104" name="UserPermID">
    <vt:lpwstr>urn:user:PA194097298</vt:lpwstr>
  </property>
</Properties>
</file>